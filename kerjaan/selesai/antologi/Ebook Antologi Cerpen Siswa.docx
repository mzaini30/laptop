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6EBE" w:rsidRDefault="00E83221">
      <w:pPr>
        <w:spacing w:line="200" w:lineRule="exac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218" type="#_x0000_t136" style="position:absolute;margin-left:96.95pt;margin-top:70.65pt;width:17.3pt;height:32.25pt;rotation:339;z-index:-2144;mso-position-horizontal-relative:page;mso-position-vertical-relative:page" fillcolor="black" stroked="f">
            <o:extrusion v:ext="view" autorotationcenter="t"/>
            <v:textpath style="font-family:&quot;&amp;quot&quot;;font-size:32pt;v-text-kern:t;mso-text-shadow:auto" string="n"/>
            <w10:wrap anchorx="page" anchory="page"/>
          </v:shape>
        </w:pict>
      </w:r>
      <w:r>
        <w:pict>
          <v:shape id="_x0000_s21217" type="#_x0000_t136" style="position:absolute;margin-left:23.1pt;margin-top:88.65pt;width:77.9pt;height:32.2pt;rotation:339;z-index:-2145;mso-position-horizontal-relative:page;mso-position-vertical-relative:page" fillcolor="black" stroked="f">
            <o:extrusion v:ext="view" autorotationcenter="t"/>
            <v:textpath style="font-family:&quot;&amp;quot&quot;;font-size:32pt;v-text-kern:t;mso-text-shadow:auto" string="Cerpe"/>
            <w10:wrap anchorx="page" anchory="page"/>
          </v:shape>
        </w:pict>
      </w:r>
      <w:r>
        <w:pict>
          <v:shape id="_x0000_s21216" type="#_x0000_t136" style="position:absolute;margin-left:189.15pt;margin-top:33.55pt;width:17.3pt;height:32.25pt;rotation:339;z-index:-2146;mso-position-horizontal-relative:page;mso-position-vertical-relative:page" fillcolor="black" stroked="f">
            <o:extrusion v:ext="view" autorotationcenter="t"/>
            <v:textpath style="font-family:&quot;&amp;quot&quot;;font-size:32pt;v-text-kern:t;mso-text-shadow:auto" string="a"/>
            <w10:wrap anchorx="page" anchory="page"/>
          </v:shape>
        </w:pict>
      </w:r>
      <w:r>
        <w:pict>
          <v:shape id="_x0000_s21215" type="#_x0000_t136" style="position:absolute;margin-left:122.05pt;margin-top:50.15pt;width:70.9pt;height:32.3pt;rotation:339;z-index:-2147;mso-position-horizontal-relative:page;mso-position-vertical-relative:page" fillcolor="black" stroked="f">
            <o:extrusion v:ext="view" autorotationcenter="t"/>
            <v:textpath style="font-family:&quot;&amp;quot&quot;;font-size:32pt;v-text-kern:t;mso-text-shadow:auto" string="Sisw"/>
            <w10:wrap anchorx="page" anchory="page"/>
          </v:shape>
        </w:pict>
      </w:r>
      <w:r>
        <w:pict>
          <v:group id="_x0000_s21195" style="position:absolute;margin-left:0;margin-top:0;width:594.95pt;height:533.4pt;z-index:-2148;mso-position-horizontal-relative:page;mso-position-vertical-relative:page" coordsize="11899,10668">
            <v:shape id="_x0000_s21214" style="position:absolute;left:1261;top:-240;width:13192;height:8291" coordorigin="1261,-240" coordsize="13192,8291" path="m7592,8047r119,-12l7828,8016r115,-27l8055,7955r110,-40l8271,7867r102,-54l8472,7753r95,-66l8658,7615r86,-77l8825,7455r76,-88l8972,7274r66,-97l9098,7076r53,-106l9198,6861r38,32l9315,6953r83,56l9485,7059r90,45l9668,7143r96,34l9814,7191r,-5939l4389,1252r-4,6l4287,1441r-86,192l4127,1832r-60,205l4033,2019r-69,-32l3893,1957r-72,-28l3747,1905r-75,-21l3596,1865r-78,-15l3439,1838r-79,-9l3161,1822r-155,8l2853,1851r-149,34l2560,1929r-140,56l2286,2051r-128,77l2036,2214r-116,95l1813,2413r-100,112l1622,2645r-83,127l1467,2906r-63,141l1352,3193r-41,152l1282,3501r-17,161l1261,3824r8,160l1290,4139r32,153l1366,4439r54,143l1485,4719r75,132l1644,4976r93,118l1839,5204r109,102l2066,5399r124,84l2321,5558r137,64l2601,5675r149,42l2903,5746r157,18l3121,5767r81,1l3222,5768r79,-3l3380,5759r45,-5l3440,5880r24,123l3496,6123r40,116l3584,6352r55,109l3701,6565r69,99l3846,6758r82,89l4015,6930r93,76l4207,7076r103,63l4418,7194r113,48l4647,7282r120,31l4891,7336r126,13l5112,7353r47,l5252,7349r92,-9l5435,7326r89,-18l5611,7284r86,-28l5780,7224r82,-37l5902,7167r47,73l6000,7311r54,68l6111,7444r60,63l6233,7567r66,57l6366,7678r71,50l6510,7776r75,44l6662,7861r79,37l6823,7931r83,29l6991,7986r87,21l7166,8025r91,13l7348,8046r123,5l7592,8047xe" fillcolor="#fae6ef" stroked="f">
              <v:path arrowok="t"/>
            </v:shape>
            <v:shape id="_x0000_s21213" style="position:absolute;left:-4094;top:-1814;width:11660;height:7895" coordorigin="-4094,-1814" coordsize="11660,7895" path="m1935,6077r113,-11l2160,6048r109,-26l2376,5990r104,-39l2581,5906r97,-51l2773,5797r90,-63l2949,5666r82,-74l3109,5513r72,-83l3249,5342r63,-93l3368,5152r51,-100l3464,4947r37,31l3576,5036r79,53l3737,5137r86,43l3911,5217r92,32l4097,5275r96,19l4292,5308r160,8l4560,5311r106,-12l4770,5280r101,-27l4970,5219r95,-40l5158,5133r89,-53l5331,5021r81,-64l5489,4887r71,-75l5627,4733r61,-85l5744,4560r50,-93l5838,4370r38,-100l5906,4166r129,-2l6161,4152r124,-22l6405,4098r116,-40l6634,4009r108,-58l6846,3886r98,-73l7036,3733r87,-87l7203,3553r73,-100l7342,3348r59,-110l7451,3122r42,-120l7525,2877r24,-128l7563,2617r3,-136l7559,2347r-17,-131l7514,2088r-36,-125l7432,1843r-55,-116l7314,1617r-71,-105l7165,1413r-86,-93l6987,1234r-99,-79l6784,1084r-111,-62l6558,968,6438,923,6313,888,6184,863,6051,848r-60,-3l5931,844r-20,1l5831,848r-20,1l5802,728,5784,608,5758,492,5724,379,5682,269,5633,163,5576,61,5536,,,,,5364r7,-2l90,5338r80,-29l249,5276r77,-37l371,5309r48,67l471,5441r54,62l582,5563r59,57l704,5674r64,51l835,5774r69,45l976,5861r73,39l1125,5935r77,32l1282,5995r81,24l1445,6039r85,17l1615,6068r87,8l1819,6081r116,-4xe" fillcolor="#fae6ef" stroked="f">
              <v:path arrowok="t"/>
            </v:shape>
            <v:shape id="_x0000_s21212" style="position:absolute;left:-1192;top:-240;width:13570;height:9289" coordorigin="-1192,-240" coordsize="13570,9289" path="m5298,9048r132,-8l5561,9023r129,-25l5816,8965r124,-40l6061,8877r117,-55l6292,8759r109,-69l6507,8613r100,-82l6703,8441r90,-95l6877,8245r78,-108l6989,8182r74,86l7142,8349r85,77l7316,8497r94,67l7509,8624r103,55l7720,8727r112,42l7889,8787r127,33l8143,8843r127,15l8395,8863r125,-3l8644,8847r121,-20l8884,8798r117,-37l9114,8717r110,-52l9330,8606r102,-67l9529,8466r92,-80l9708,8299r81,-93l9864,8107r68,-104l9994,7893r150,31l10294,7943r149,8l10591,7947r146,-16l10880,7905r140,-37l11157,7821r132,-57l11417,7697r122,-77l11655,7535r110,-94l11868,7338r31,-37l11899,4740r-128,-137l11658,4502r-122,-92l11407,4327r-137,-73l11126,4191r-151,-52l10917,4122r-59,-14l10780,4091r-78,-13l10694,4077r20,-142l10722,3794r-2,-140l10708,3516r-22,-137l10654,3245r-41,-131l10563,2986r-59,-123l10436,2743r-75,-114l10277,2521r-92,-103l10086,2322r-106,-90l9867,2150r-120,-74l9621,2011r-133,-56l9350,1908r-84,-24l9182,1865r-84,-15l9014,1839r-84,-7l8847,1828r-42,-1l8764,1828r-83,4l8599,1839r-81,11l8457,1715r-67,-132l8318,1454r-78,-126l8156,1206r-88,-119l7974,971,7876,860,7772,753,7664,650,7551,552,7433,458,7311,369,7185,286,7054,208,6919,135,6780,68,6637,7,6619,,4127,r-93,37l3828,135,3628,247,3436,373,3254,511,3080,663,2917,826r-152,175l2625,1188r-128,198l2382,1594r-34,-28l2279,1513r-72,-50l2133,1415r-76,-45l1979,1327r-81,-39l1816,1252r-85,-33l1645,1189r-219,-58l1251,1101r-174,-16l904,1084r-170,12l566,1121r-165,39l241,1210,85,1273,,1315,,5232r61,33l224,5336r171,59l456,5412r61,16l578,5441r61,12l700,5463r61,8l802,5476r-13,140l787,5756r8,139l812,6032r27,135l875,6299r45,129l973,6554r62,121l1105,6792r78,112l1269,7011r93,101l1462,7206r107,88l1683,7374r120,73l1929,7512r132,55l2198,7614r104,28l2407,7664r104,17l2615,7691r103,5l2770,7696r51,-1l2923,7689r101,-11l3124,7661r99,-22l3259,7730r40,90l3343,7908r48,85l3442,8077r56,81l3557,8236r63,76l3686,8385r69,70l3829,8522r76,63l3984,8646r83,56l4153,8755r88,50l4333,8850r94,41l4524,8928r100,32l4759,8996r135,26l5029,9040r135,9l5298,9048xe" fillcolor="#fad5e4" stroked="f">
              <v:path arrowok="t"/>
            </v:shape>
            <v:shape id="_x0000_s21211" style="position:absolute;left:4517;top:2643;width:9650;height:6394" coordorigin="4517,2643" coordsize="9650,6394" path="m9724,9034r96,-9l9915,9009r92,-21l10096,8961r87,-33l10268,8890r81,-43l10427,8799r75,-52l10573,8690r67,-62l10704,8563r59,-69l10818,8422r51,-76l10915,8267r42,-82l10993,8100r31,-87l11050,7923r33,21l11151,7982r70,35l11294,8047r75,25l11446,8093r78,15l11604,8119r81,6l11727,8125r41,l11810,8123r89,-9l11899,3410r-80,-44l11732,3327r-90,-33l11549,3268r-95,-20l11356,3236r-99,-5l11156,3234r-60,5l11007,3252r-86,19l10837,3295r-82,30l10677,3360r-77,39l10529,3325r-74,-70l10377,3187r-80,-64l10215,3063r-86,-57l10041,2953r-90,-49l9859,2858r-95,-41l9668,2780r-99,-33l9469,2718r-102,-24l9264,2675r-105,-15l9053,2649r-107,-5l8837,2643r-109,5l8558,2665r-166,30l8231,2735r-157,52l7923,2848r-146,72l7637,3002r-133,91l7378,3192r-120,107l7147,3415r-104,122l6947,3667r-86,136l6783,3945r-68,147l6657,4245r-48,157l6572,4564r-26,165l6517,4719r-57,-18l6401,4685r-59,-13l6282,4661r-61,-9l6159,4646r-62,-4l6035,4641r-32,l5940,4644r-125,13l5695,4680r-117,33l5465,4754r-109,50l5253,4861r-98,66l5062,4999r-87,80l4895,5165r-74,92l4755,5354r-59,102l4644,5563r-43,112l4567,5790r-26,119l4524,6030r-7,124l4520,6281r14,125l4556,6529r32,118l4629,6762r49,109l4736,6976r64,100l4872,7169r79,88l5035,7339r91,74l5222,7481r101,60l5429,7593r110,44l5653,7672r117,26l5891,7715r122,7l6138,7719r61,-6l6259,7706r59,-10l6396,7679r26,-6l6447,7768r31,93l6516,7950r43,87l6608,8119r54,78l6721,8271r64,70l6854,8406r73,60l7004,8521r80,49l7168,8614r88,38l7346,8683r93,25l7534,8727r97,12l7730,8743r100,-3l7905,8733r73,-11l8050,8708r70,-19l8188,8667r67,-26l8320,8612r63,-32l8445,8545r59,-39l8548,8557r47,50l8644,8654r51,44l8749,8741r55,39l8860,8818r59,34l8979,8884r62,29l9104,8940r64,23l9234,8983r67,17l9369,9014r70,11l9509,9033r71,4l9651,9037r73,-3xe" stroked="f">
              <v:path arrowok="t"/>
            </v:shape>
            <v:shape id="_x0000_s21210" style="position:absolute;left:-1874;top:1428;width:10523;height:7104" coordorigin="-1874,1428" coordsize="10523,7104" path="m3151,8531r78,-5l3305,8517r75,-13l3455,8488r73,-19l3599,8446r70,-27l3738,8390r67,-33l3870,8321r64,-39l3996,8240r59,-44l4113,8149r55,-50l4222,8046r50,-55l4321,7934r32,21l4418,7996r68,37l4556,8066r73,30l4703,8122r75,22l4856,8162r79,14l5015,8185r151,5l5273,8185r106,-14l5483,8150r101,-29l5682,8085r95,-43l5868,7993r87,-55l6039,7876r79,-67l6192,7737r70,-78l6326,7576r58,-87l6437,7397r47,-96l6524,7202r33,-103l6583,6992r13,4l6673,7013r79,13l6812,7034r61,6l7029,7044r134,-9l7294,7015r128,-30l7545,6945r120,-49l7780,6837r110,-67l7994,6694r99,-83l8185,6520r85,-98l8347,6317r70,-111l8479,6090r52,-123l8575,5840r34,-131l8633,5573r14,-140l8649,5293r-8,-138l8622,5020r-29,-131l8555,4761r-48,-123l8450,4519r-65,-113l8312,4298r-81,-101l8142,4102r-95,-87l7946,3935r-108,-72l7725,3800r-118,-55l7483,3700r-127,-35l7224,3641r-136,-14l7019,3624r-35,l6950,3625r-68,3l6815,3634r-67,8l6682,3654r-65,14l6553,3685r-63,19l6428,3726r-30,-184l6357,3364r-54,-175l6239,3021r-75,-164l6078,2700r-95,-150l5878,2407,5764,2272,5641,2144,5510,2026,5372,1917,5226,1817r-153,-89l4913,1649r-165,-68l4577,1525r-176,-43l4220,1451r-186,-18l3915,1428r-118,2l3680,1436r-116,12l3450,1466r-113,22l3226,1516r-109,32l3010,1586r-105,42l2803,1674r-101,51l2604,1781r-95,59l2416,1904r-90,68l2239,2043r-83,75l2075,2197r-77,83l1971,2265r-56,-29l1858,2210r-59,-23l1740,2166r-61,-18l1617,2132r-63,-12l1489,2110r-65,-7l1281,2098r-108,6l1067,2119r-104,22l863,2171r-98,37l670,2252r-91,51l493,2360r-83,64l332,2493r-73,75l192,2648r-62,85l74,2823r-50,95l,2972,,7273r81,55l162,7376r85,42l335,7453r91,30l519,7506r97,17l714,7532r91,3l849,7534r89,-7l1025,7515r86,-18l1194,7473r82,-29l1355,7411r76,-39l1505,7329r36,-24l1570,7405r34,96l1644,7595r46,91l1741,7773r56,84l1857,7937r66,77l1992,8085r74,68l2144,8215r82,58l2312,8326r88,47l2492,8414r96,36l2685,8479r101,24l2889,8519r105,10l3073,8532r78,-1xe" stroked="f">
              <v:path arrowok="t"/>
            </v:shape>
            <v:shape id="_x0000_s21209" style="position:absolute;left:7562;top:7451;width:3428;height:3022" coordorigin="7562,7451" coordsize="3428,3022" path="m9017,10471r21,-11l9068,10441r30,-18l9159,10388r62,-34l9284,10322r63,-30l9411,10262r65,-28l9541,10207r66,-25l9673,10157r62,-21l9798,10117r62,-17l9923,10085r64,-14l10050,10058r64,-11l10178,10036r64,-10l10307,10015r31,-5l10370,10004r31,-6l10432,9991r31,-8l10493,9975r30,-10l10553,9955r29,-10l10612,9933r28,-13l10669,9907r28,-14l10724,9877r27,-16l10778,9844r26,-19l10829,9806r25,-21l10879,9763r23,-23l10916,9725r14,-14l10945,9697r9,-6l10970,9681r20,-11l10990,9667r,-21l10988,9627r-7,-17l10965,9584r-16,-26l10933,9533r-16,-26l10901,9481r-16,-25l10869,9430r-17,-26l10836,9379r-16,-26l10804,9327r-16,-25l10772,9276r-16,-26l10740,9224r-16,-25l10709,9173r-16,-27l10678,9120r-15,-26l10647,9067r-16,-28l10616,9011r-16,-28l10585,8956r-16,-28l10554,8900r-16,-28l10523,8845r-15,-28l10492,8789r-15,-28l10462,8733r-16,-28l10431,8677r-15,-28l10401,8621r-15,-27l10370,8566r-15,-28l10341,8511r-15,-27l10311,8457r-15,-27l10280,8404r-15,-27l10250,8350r-15,-26l10219,8297r-15,-27l10189,8244r-16,-27l10158,8191r-15,-27l10128,8137r-15,-27l10098,8083r-15,-27l10069,8029r-15,-27l10042,7980r-12,-22l10018,7936r-12,-22l9994,7891r-12,-22l9969,7847r-12,-23l9945,7802r-13,-22l9919,7759r-13,-22l9892,7716r-13,-22l9864,7674r-14,-21l9834,7633r-15,-20l9803,7594r-17,-19l9773,7561r-14,-15l9745,7531r-14,-15l9716,7503r-16,-13l9684,7479r-18,-10l9647,7461r-20,-6l9605,7451r-5,1l9580,7454r-20,2l9540,7458r-20,2l9500,7462r-20,2l9460,7467r-20,2l9421,7472r-20,3l9379,7480r-23,4l9334,7488r-23,4l9289,7497r-23,4l9244,7505r-22,5l9199,7514r-22,5l9154,7523r-22,5l9109,7532r-22,5l9065,7541r-23,5l9020,7550r-22,5l8975,7560r-22,4l8925,7570r-27,6l8871,7583r-27,6l8817,7597r-27,7l8763,7612r-27,8l8710,7629r-27,8l8657,7646r-27,9l8604,7665r-27,9l8551,7684r-26,10l8499,7703r-26,10l8447,7724r-26,10l8415,7736r-7,l8398,7738r-4,l8394,7738r-7,4l8379,7746r-14,6l8335,7766r-29,14l8276,7795r-29,14l8218,7823r-29,15l8160,7853r-28,14l8104,7882r-29,16l8047,7913r-28,16l7992,7945r-28,16l7937,7977r-27,17l7883,8012r-26,17l7830,8047r-26,19l7781,8083r-32,24l7717,8131r-31,25l7655,8181r-16,13l7623,8206r-15,13l7592,8231r-9,7l7571,8252r-7,14l7562,8281r6,16l7580,8315r2,2l7593,8333r8,19l7609,8371r7,6l7623,8384r7,10l7631,8396r14,15l7659,8426r13,15l7728,8519r62,96l7853,8712r62,96l7978,8904r62,96l8103,9096r62,97l8227,9289r63,96l8353,9484r33,51l8418,9585r33,51l8483,9686r33,51l8548,9787r33,51l8613,9888r32,51l8678,9990r32,50l8743,10091r32,50l8807,10192r32,51l8872,10293r32,51l8936,10395r33,50l8974,10454r14,15l9001,10474r16,-3xe" fillcolor="#fdf4d6" stroked="f">
              <v:path arrowok="t"/>
            </v:shape>
            <v:shape id="_x0000_s21208" style="position:absolute;left:9527;top:8930;width:125;height:191" coordorigin="9527,8930" coordsize="125,191" path="m9567,9114r15,-13l9594,9085r11,-17l9614,9054r11,-17l9635,9020r6,-8l9650,8995r2,-21l9651,8961r-8,-11l9630,8942r-15,-7l9596,8930r-20,1l9568,8935r-13,16l9547,8972r-5,19l9538,9005r-4,20l9531,9045r-3,20l9527,9085r2,17l9537,9116r13,5l9567,9114xe" fillcolor="#453333" stroked="f">
              <v:path arrowok="t"/>
            </v:shape>
            <v:shape id="_x0000_s21207" style="position:absolute;left:7541;top:8374;width:3198;height:2290" coordorigin="7541,8374" coordsize="3198,2290" path="m8971,10663r18,-9l8995,10649r16,-12l9027,10624r16,-12l9059,10601r16,-11l9097,10576r21,-14l9139,10548r21,-14l9181,10520r20,-14l9222,10492r21,-14l9264,10464r21,-14l9306,10436r21,-14l9349,10409r21,-14l9391,10382r22,-13l9435,10357r21,-13l9478,10332r22,-12l9531,10305r32,-15l9595,10277r32,-12l9659,10254r33,-10l9725,10234r33,-9l9791,10217r34,-8l9858,10201r34,-7l9926,10187r34,-8l9993,10172r34,-7l10061,10157r33,-8l10127,10141r34,-9l10184,10125r24,-6l10232,10112r23,-7l10279,10098r24,-6l10326,10085r24,-7l10373,10071r24,-7l10421,10057r23,-8l10468,10042r23,-7l10515,10028r23,-8l10562,10013r23,-8l10608,9998r24,-8l10657,9979r33,-22l10706,9944r16,-12l10739,9920r-2,l10719,9928r-19,8l10682,9943r-19,8l10645,9959r-19,8l10608,9975r-19,7l10570,9989r-18,7l10533,10003r-19,6l10495,10015r-28,8l10447,10027r-19,4l10408,10035r-19,4l10369,10042r-20,3l10329,10048r-19,4l10270,10058r-62,13l10166,10080r-43,9l10081,10097r-42,10l9996,10116r-42,10l9912,10136r-42,11l9829,10158r-42,12l9746,10182r-41,14l9664,10210r-40,15l9584,10241r-40,17l9504,10276r-39,19l9427,10316r-40,22l9349,10361r-39,23l9272,10408r-38,24l9196,10457r-37,25l9140,10494r-19,12l9102,10519r-19,12l9065,10543r-19,12l9026,10568r-16,9l8998,10579r-10,-5l8977,10560r-15,-22l8912,10459r-50,-78l8812,10302r-50,-79l8712,10144r-50,-79l8612,9986r-50,-79l8512,9828r-50,-78l8412,9671r-50,-79l8312,9513r-50,-79l8211,9355r-50,-79l8111,9197r-50,-79l8012,9040r-50,-79l7930,8911r-30,-49l7869,8813r-31,-50l7807,8714r-31,-49l7746,8615r-31,-49l7685,8516r-31,-49l7627,8396r-5,-12l7616,8377r-8,-3l7597,8388r-12,17l7574,8420r-12,16l7556,8444r-9,16l7542,8477r-1,17l7546,8512r10,19l7571,8554r15,23l7601,8600r15,23l7630,8646r15,23l7660,8692r15,23l7689,8739r15,23l7719,8785r15,23l7748,8831r15,23l7778,8877r44,70l7869,9021r36,56l7941,9132r35,56l8012,9244r36,55l8084,9355r35,55l8155,9466r36,56l8242,9600r33,51l8308,9702r32,51l8373,9803r33,51l8439,9905r33,51l8505,10007r33,50l8570,10108r33,51l8636,10210r33,51l8702,10311r33,51l8768,10413r33,51l8834,10514r33,51l8907,10619r47,45l8971,10663xe" fillcolor="#f1592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06" type="#_x0000_t75" style="position:absolute;left:8393;top:6606;width:2615;height:2424">
              <v:imagedata r:id="rId8" o:title=""/>
            </v:shape>
            <v:shape id="_x0000_s21205" style="position:absolute;left:8368;top:7738;width:22;height:13" coordorigin="8368,7738" coordsize="22,13" path="m8379,7746r8,-4l8391,7738r-11,5l8372,7747r-4,4l8379,7746xe" fillcolor="#fdf4d6" stroked="f">
              <v:path arrowok="t"/>
            </v:shape>
            <v:shape id="_x0000_s21204" style="position:absolute;left:10797;top:9872;width:12;height:11" coordorigin="10797,9872" coordsize="12,11" path="m10804,9879r4,-3l10809,9872r-7,3l10798,9879r-1,4l10804,9879xe" fillcolor="#fdf4d6" stroked="f">
              <v:path arrowok="t"/>
            </v:shape>
            <v:shape id="_x0000_s21203" style="position:absolute;left:7628;top:8399;width:3360;height:2179" coordorigin="7628,8399" coordsize="3360,2179" path="m9008,10577r16,-8l9046,10555r18,-12l9083,10531r19,-12l9121,10506r19,-12l9159,10481r19,-12l9215,10445r38,-25l9291,10396r38,-24l9368,10349r39,-22l9465,10295r39,-19l9544,10258r40,-17l9624,10225r40,-15l9705,10196r41,-14l9787,10170r42,-12l9870,10147r42,-11l9954,10126r42,-10l10039,10107r42,-10l10123,10088r43,-8l10208,10071r43,-9l10299,10053r40,-6l10358,10044r20,-4l10398,10037r19,-4l10437,10029r19,-4l10476,10020r19,-5l10518,10008r19,-7l10555,9995r19,-7l10592,9980r19,-7l10629,9965r19,-8l10666,9949r19,-8l10703,9933r19,-8l10741,9917r3,-2l10761,9904r16,-11l10794,9883r4,-4l10802,9875r10,-5l10820,9863r17,-13l10853,9838r16,-12l10885,9813r15,-12l10915,9788r14,-13l10942,9761r12,-14l10964,9729r9,-18l10981,9692r7,-18l10979,9678r-19,9l10945,9697r-10,9l10921,9720r-14,15l10893,9749r-39,36l10829,9806r-25,19l10778,9844r-27,17l10724,9877r-27,16l10669,9907r-29,13l10612,9933r-30,12l10553,9955r-30,10l10493,9975r-30,8l10432,9991r-31,7l10370,10004r-32,6l10307,10015r-33,5l10242,10026r-64,10l10114,10047r-64,11l9987,10071r-64,14l9860,10100r-62,17l9735,10136r-62,21l9607,10182r-66,25l9476,10234r-65,28l9347,10292r-63,30l9221,10354r-62,34l9098,10423r-60,37l9028,10465r-18,8l8995,10473r-13,-9l8969,10445r-33,-50l8904,10344r-32,-51l8839,10243r-32,-51l8775,10141r-32,-50l8710,10040r-32,-50l8645,9939r-32,-51l8581,9838r-33,-51l8516,9737r-33,-51l8451,9636r-33,-51l8386,9535r-33,-51l8321,9434r-62,-97l8196,9241r-62,-97l8072,9048r-63,-96l7947,8856r-63,-96l7822,8663r-63,-96l7696,8471r-53,-58l7628,8399r4,12l7669,8491r46,75l7761,8640r46,74l7853,8788r47,74l7946,8936r65,103l8061,9118r50,79l8161,9276r50,79l8261,9434r50,79l8362,9592r50,79l8462,9749r50,79l8562,9907r50,79l8662,10065r50,79l8762,10223r50,79l8862,10380r50,79l8962,10538r13,20l8986,10572r11,7l9008,10577xe" fillcolor="#453333" stroked="f">
              <v:path arrowok="t"/>
            </v:shape>
            <v:shape id="_x0000_s21202" type="#_x0000_t75" style="position:absolute;left:8047;top:6951;width:2919;height:2740">
              <v:imagedata r:id="rId9" o:title=""/>
            </v:shape>
            <v:shape id="_x0000_s21201" type="#_x0000_t75" style="position:absolute;left:1284;top:6948;width:1147;height:1252">
              <v:imagedata r:id="rId10" o:title=""/>
            </v:shape>
            <v:shape id="_x0000_s21200" type="#_x0000_t75" style="position:absolute;left:2791;top:7733;width:1147;height:1252">
              <v:imagedata r:id="rId11" o:title=""/>
            </v:shape>
            <v:shape id="_x0000_s21199" type="#_x0000_t75" style="position:absolute;left:4339;top:8481;width:1147;height:1252">
              <v:imagedata r:id="rId12" o:title=""/>
            </v:shape>
            <v:shape id="_x0000_s21198" type="#_x0000_t75" style="position:absolute;left:10062;top:524;width:1033;height:1033">
              <v:imagedata r:id="rId13" o:title=""/>
            </v:shape>
            <v:shape id="_x0000_s21197" style="position:absolute;left:10935;top:517;width:125;height:132" coordorigin="10935,517" coordsize="125,132" path="m11029,592r-15,-16l10996,563r-19,-11l10957,543r-22,-5l10954,517r21,7l10995,533r18,12l11030,559r15,15l11059,591r1,58l11052,628r-10,-19l11029,592xe" fillcolor="#a40" stroked="f">
              <v:path arrowok="t"/>
            </v:shape>
            <v:shape id="_x0000_s21196" style="position:absolute;left:10068;top:512;width:1022;height:1055" coordorigin="10068,512" coordsize="1022,1055" path="m10929,1566r43,-11l11011,1535r33,-28l11069,1471r16,-41l11091,1385r,-691l11086,651r-16,-41l11059,591r1,58l11065,671r1,23l11066,1385r,4l11059,1433r-19,40l11011,1505r-37,23l10931,1541r-23,2l10250,1543r-48,-8l10162,1516r-32,-29l10107,1450r-13,-42l10092,1385r,-691l10100,645r19,-39l10148,574r37,-24l10227,538r681,-2l10912,536r23,2l10954,517r-23,-4l10908,512r-658,l10208,517r-42,15l10130,557r-29,32l10081,628r-11,43l10068,694r,691l10073,1427r16,42l10113,1505r32,29l10184,1554r43,11l10250,1567r658,l10929,1566xe" fillcolor="#a40" stroked="f">
              <v:path arrowok="t"/>
            </v:shape>
            <w10:wrap anchorx="page" anchory="page"/>
          </v:group>
        </w:pict>
      </w:r>
      <w:r>
        <w:pict>
          <v:shape id="_x0000_s21194" type="#_x0000_t75" style="position:absolute;margin-left:-11.3pt;margin-top:535.1pt;width:235.3pt;height:197.85pt;z-index:-2149;mso-position-horizontal-relative:page;mso-position-vertical-relative:page">
            <v:imagedata r:id="rId14" o:title=""/>
            <w10:wrap anchorx="page" anchory="page"/>
          </v:shape>
        </w:pict>
      </w:r>
      <w:r>
        <w:pict>
          <v:group id="_x0000_s21192" style="position:absolute;margin-left:0;margin-top:0;width:595pt;height:841.55pt;z-index:-2150;mso-position-horizontal-relative:page;mso-position-vertical-relative:page" coordsize="11900,16831">
            <v:shape id="_x0000_s21193" style="position:absolute;width:11900;height:16831" coordsize="11900,16831" path="m11899,l,,,16831r11899,l11899,xe" fillcolor="#5ce1e6" stroked="f">
              <v:path arrowok="t"/>
            </v:shape>
            <w10:wrap anchorx="page" anchory="page"/>
          </v:group>
        </w:pict>
      </w:r>
    </w:p>
    <w:p w:rsidR="00256EBE" w:rsidRDefault="00256EBE">
      <w:pPr>
        <w:spacing w:before="13" w:line="260" w:lineRule="exact"/>
        <w:rPr>
          <w:sz w:val="26"/>
          <w:szCs w:val="26"/>
        </w:rPr>
      </w:pPr>
    </w:p>
    <w:p w:rsidR="00256EBE" w:rsidRDefault="007F5944">
      <w:pPr>
        <w:spacing w:before="3"/>
        <w:ind w:left="5057" w:right="201"/>
        <w:jc w:val="center"/>
        <w:rPr>
          <w:sz w:val="38"/>
          <w:szCs w:val="38"/>
        </w:rPr>
      </w:pPr>
      <w:r>
        <w:rPr>
          <w:w w:val="112"/>
          <w:sz w:val="38"/>
          <w:szCs w:val="38"/>
        </w:rPr>
        <w:t>P</w:t>
      </w:r>
      <w:r>
        <w:rPr>
          <w:w w:val="131"/>
          <w:sz w:val="38"/>
          <w:szCs w:val="38"/>
        </w:rPr>
        <w:t>e</w:t>
      </w:r>
      <w:r>
        <w:rPr>
          <w:w w:val="124"/>
          <w:sz w:val="38"/>
          <w:szCs w:val="38"/>
        </w:rPr>
        <w:t>m</w:t>
      </w:r>
      <w:r>
        <w:rPr>
          <w:w w:val="127"/>
          <w:sz w:val="38"/>
          <w:szCs w:val="38"/>
        </w:rPr>
        <w:t>b</w:t>
      </w:r>
      <w:r>
        <w:rPr>
          <w:w w:val="95"/>
          <w:sz w:val="38"/>
          <w:szCs w:val="38"/>
        </w:rPr>
        <w:t>i</w:t>
      </w:r>
      <w:r>
        <w:rPr>
          <w:w w:val="124"/>
          <w:sz w:val="38"/>
          <w:szCs w:val="38"/>
        </w:rPr>
        <w:t>m</w:t>
      </w:r>
      <w:r>
        <w:rPr>
          <w:w w:val="127"/>
          <w:sz w:val="38"/>
          <w:szCs w:val="38"/>
        </w:rPr>
        <w:t>b</w:t>
      </w:r>
      <w:r>
        <w:rPr>
          <w:w w:val="95"/>
          <w:sz w:val="38"/>
          <w:szCs w:val="38"/>
        </w:rPr>
        <w:t>i</w:t>
      </w:r>
      <w:r>
        <w:rPr>
          <w:w w:val="127"/>
          <w:sz w:val="38"/>
          <w:szCs w:val="38"/>
        </w:rPr>
        <w:t>n</w:t>
      </w:r>
      <w:r>
        <w:rPr>
          <w:w w:val="114"/>
          <w:sz w:val="38"/>
          <w:szCs w:val="38"/>
        </w:rPr>
        <w:t>g</w:t>
      </w:r>
      <w:r>
        <w:rPr>
          <w:spacing w:val="8"/>
          <w:sz w:val="38"/>
          <w:szCs w:val="38"/>
        </w:rPr>
        <w:t xml:space="preserve"> </w:t>
      </w:r>
      <w:r>
        <w:rPr>
          <w:w w:val="127"/>
          <w:sz w:val="38"/>
          <w:szCs w:val="38"/>
        </w:rPr>
        <w:t>dan</w:t>
      </w:r>
      <w:r>
        <w:rPr>
          <w:spacing w:val="-13"/>
          <w:w w:val="127"/>
          <w:sz w:val="38"/>
          <w:szCs w:val="38"/>
        </w:rPr>
        <w:t xml:space="preserve"> </w:t>
      </w:r>
      <w:r>
        <w:rPr>
          <w:w w:val="131"/>
          <w:sz w:val="38"/>
          <w:szCs w:val="38"/>
        </w:rPr>
        <w:t>e</w:t>
      </w:r>
      <w:r>
        <w:rPr>
          <w:w w:val="127"/>
          <w:sz w:val="38"/>
          <w:szCs w:val="38"/>
        </w:rPr>
        <w:t>d</w:t>
      </w:r>
      <w:r>
        <w:rPr>
          <w:w w:val="95"/>
          <w:sz w:val="38"/>
          <w:szCs w:val="38"/>
        </w:rPr>
        <w:t>i</w:t>
      </w:r>
      <w:r>
        <w:rPr>
          <w:w w:val="132"/>
          <w:sz w:val="38"/>
          <w:szCs w:val="38"/>
        </w:rPr>
        <w:t>t</w:t>
      </w:r>
      <w:r>
        <w:rPr>
          <w:w w:val="125"/>
          <w:sz w:val="38"/>
          <w:szCs w:val="38"/>
        </w:rPr>
        <w:t>o</w:t>
      </w:r>
      <w:r>
        <w:rPr>
          <w:w w:val="127"/>
          <w:sz w:val="38"/>
          <w:szCs w:val="38"/>
        </w:rPr>
        <w:t>r</w:t>
      </w:r>
      <w:r>
        <w:rPr>
          <w:w w:val="99"/>
          <w:sz w:val="38"/>
          <w:szCs w:val="38"/>
        </w:rPr>
        <w:t>:</w:t>
      </w:r>
    </w:p>
    <w:p w:rsidR="00256EBE" w:rsidRDefault="00256EBE">
      <w:pPr>
        <w:spacing w:before="8" w:line="200" w:lineRule="exact"/>
      </w:pPr>
    </w:p>
    <w:p w:rsidR="00256EBE" w:rsidRDefault="007F5944">
      <w:pPr>
        <w:spacing w:line="400" w:lineRule="exact"/>
        <w:ind w:left="5277" w:right="568"/>
        <w:jc w:val="center"/>
        <w:rPr>
          <w:sz w:val="35"/>
          <w:szCs w:val="35"/>
        </w:rPr>
      </w:pPr>
      <w:r>
        <w:rPr>
          <w:w w:val="112"/>
          <w:position w:val="-1"/>
          <w:sz w:val="35"/>
          <w:szCs w:val="35"/>
        </w:rPr>
        <w:t xml:space="preserve">Dr. </w:t>
      </w:r>
      <w:r>
        <w:rPr>
          <w:spacing w:val="18"/>
          <w:w w:val="112"/>
          <w:position w:val="-1"/>
          <w:sz w:val="35"/>
          <w:szCs w:val="35"/>
        </w:rPr>
        <w:t xml:space="preserve"> </w:t>
      </w:r>
      <w:r>
        <w:rPr>
          <w:w w:val="112"/>
          <w:position w:val="-1"/>
          <w:sz w:val="35"/>
          <w:szCs w:val="35"/>
        </w:rPr>
        <w:t>Dewi</w:t>
      </w:r>
      <w:r>
        <w:rPr>
          <w:spacing w:val="-13"/>
          <w:w w:val="112"/>
          <w:position w:val="-1"/>
          <w:sz w:val="35"/>
          <w:szCs w:val="35"/>
        </w:rPr>
        <w:t xml:space="preserve"> </w:t>
      </w:r>
      <w:r>
        <w:rPr>
          <w:w w:val="112"/>
          <w:position w:val="-1"/>
          <w:sz w:val="35"/>
          <w:szCs w:val="35"/>
        </w:rPr>
        <w:t>Harun,</w:t>
      </w:r>
      <w:r>
        <w:rPr>
          <w:spacing w:val="70"/>
          <w:w w:val="112"/>
          <w:position w:val="-1"/>
          <w:sz w:val="35"/>
          <w:szCs w:val="35"/>
        </w:rPr>
        <w:t xml:space="preserve"> </w:t>
      </w:r>
      <w:r>
        <w:rPr>
          <w:w w:val="105"/>
          <w:position w:val="-1"/>
          <w:sz w:val="35"/>
          <w:szCs w:val="35"/>
        </w:rPr>
        <w:t>M</w:t>
      </w:r>
      <w:r>
        <w:rPr>
          <w:w w:val="110"/>
          <w:position w:val="-1"/>
          <w:sz w:val="35"/>
          <w:szCs w:val="35"/>
        </w:rPr>
        <w:t>.</w:t>
      </w:r>
      <w:r>
        <w:rPr>
          <w:w w:val="112"/>
          <w:position w:val="-1"/>
          <w:sz w:val="35"/>
          <w:szCs w:val="35"/>
        </w:rPr>
        <w:t>P</w:t>
      </w:r>
      <w:r>
        <w:rPr>
          <w:w w:val="127"/>
          <w:position w:val="-1"/>
          <w:sz w:val="35"/>
          <w:szCs w:val="35"/>
        </w:rPr>
        <w:t>d</w:t>
      </w:r>
      <w:r>
        <w:rPr>
          <w:w w:val="110"/>
          <w:position w:val="-1"/>
          <w:sz w:val="35"/>
          <w:szCs w:val="35"/>
        </w:rPr>
        <w:t>.</w:t>
      </w:r>
    </w:p>
    <w:p w:rsidR="00256EBE" w:rsidRDefault="00256EBE">
      <w:pPr>
        <w:spacing w:before="1" w:line="180" w:lineRule="exact"/>
        <w:rPr>
          <w:sz w:val="19"/>
          <w:szCs w:val="19"/>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spacing w:line="820" w:lineRule="exact"/>
        <w:ind w:left="4018" w:right="4195"/>
        <w:jc w:val="center"/>
        <w:rPr>
          <w:sz w:val="78"/>
          <w:szCs w:val="78"/>
        </w:rPr>
      </w:pPr>
      <w:r>
        <w:rPr>
          <w:w w:val="85"/>
          <w:sz w:val="78"/>
          <w:szCs w:val="78"/>
        </w:rPr>
        <w:t>AYO</w:t>
      </w:r>
    </w:p>
    <w:p w:rsidR="00256EBE" w:rsidRDefault="00256EBE">
      <w:pPr>
        <w:spacing w:before="2" w:line="240" w:lineRule="exact"/>
        <w:rPr>
          <w:sz w:val="24"/>
          <w:szCs w:val="24"/>
        </w:rPr>
      </w:pPr>
    </w:p>
    <w:p w:rsidR="00256EBE" w:rsidRDefault="007F5944">
      <w:pPr>
        <w:ind w:left="797" w:right="974"/>
        <w:jc w:val="center"/>
        <w:rPr>
          <w:sz w:val="78"/>
          <w:szCs w:val="78"/>
        </w:rPr>
      </w:pPr>
      <w:r>
        <w:rPr>
          <w:w w:val="112"/>
          <w:sz w:val="78"/>
          <w:szCs w:val="78"/>
        </w:rPr>
        <w:t>Membaca</w:t>
      </w:r>
      <w:r>
        <w:rPr>
          <w:spacing w:val="-93"/>
          <w:w w:val="112"/>
          <w:sz w:val="78"/>
          <w:szCs w:val="78"/>
        </w:rPr>
        <w:t xml:space="preserve"> </w:t>
      </w:r>
      <w:r>
        <w:rPr>
          <w:w w:val="112"/>
          <w:sz w:val="78"/>
          <w:szCs w:val="78"/>
        </w:rPr>
        <w:t>dan</w:t>
      </w:r>
      <w:r>
        <w:rPr>
          <w:spacing w:val="36"/>
          <w:w w:val="112"/>
          <w:sz w:val="78"/>
          <w:szCs w:val="78"/>
        </w:rPr>
        <w:t xml:space="preserve"> </w:t>
      </w:r>
      <w:r>
        <w:rPr>
          <w:w w:val="94"/>
          <w:sz w:val="78"/>
          <w:szCs w:val="78"/>
        </w:rPr>
        <w:t>M</w:t>
      </w:r>
      <w:r>
        <w:rPr>
          <w:w w:val="110"/>
          <w:sz w:val="78"/>
          <w:szCs w:val="78"/>
        </w:rPr>
        <w:t>e</w:t>
      </w:r>
      <w:r>
        <w:rPr>
          <w:w w:val="120"/>
          <w:sz w:val="78"/>
          <w:szCs w:val="78"/>
        </w:rPr>
        <w:t>n</w:t>
      </w:r>
      <w:r>
        <w:rPr>
          <w:w w:val="119"/>
          <w:sz w:val="78"/>
          <w:szCs w:val="78"/>
        </w:rPr>
        <w:t>u</w:t>
      </w:r>
      <w:r>
        <w:rPr>
          <w:w w:val="108"/>
          <w:sz w:val="78"/>
          <w:szCs w:val="78"/>
        </w:rPr>
        <w:t>l</w:t>
      </w:r>
      <w:r>
        <w:rPr>
          <w:w w:val="107"/>
          <w:sz w:val="78"/>
          <w:szCs w:val="78"/>
        </w:rPr>
        <w:t>i</w:t>
      </w:r>
      <w:r>
        <w:rPr>
          <w:w w:val="116"/>
          <w:sz w:val="78"/>
          <w:szCs w:val="78"/>
        </w:rPr>
        <w:t>s</w:t>
      </w:r>
    </w:p>
    <w:p w:rsidR="00256EBE" w:rsidRDefault="00256EBE">
      <w:pPr>
        <w:spacing w:before="5" w:line="120" w:lineRule="exact"/>
        <w:rPr>
          <w:sz w:val="12"/>
          <w:szCs w:val="12"/>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AF0E8A">
      <w:pPr>
        <w:ind w:left="3921"/>
      </w:pPr>
      <w:r>
        <w:pict>
          <v:shape id="_x0000_i1025" type="#_x0000_t75" style="width:286.35pt;height:147.35pt">
            <v:imagedata r:id="rId15" o:title=""/>
          </v:shape>
        </w:pict>
      </w:r>
    </w:p>
    <w:p w:rsidR="00256EBE" w:rsidRDefault="00256EBE">
      <w:pPr>
        <w:spacing w:before="4" w:line="120" w:lineRule="exact"/>
        <w:rPr>
          <w:sz w:val="12"/>
          <w:szCs w:val="12"/>
        </w:rPr>
      </w:pPr>
    </w:p>
    <w:p w:rsidR="00256EBE" w:rsidRDefault="00256EBE">
      <w:pPr>
        <w:spacing w:line="200" w:lineRule="exact"/>
      </w:pPr>
    </w:p>
    <w:p w:rsidR="00256EBE" w:rsidRDefault="00256EBE">
      <w:pPr>
        <w:spacing w:line="200" w:lineRule="exact"/>
      </w:pPr>
    </w:p>
    <w:p w:rsidR="00256EBE" w:rsidRDefault="007F5944">
      <w:pPr>
        <w:ind w:left="4095" w:right="4093"/>
        <w:jc w:val="center"/>
        <w:rPr>
          <w:sz w:val="42"/>
          <w:szCs w:val="42"/>
        </w:rPr>
      </w:pPr>
      <w:r>
        <w:rPr>
          <w:w w:val="112"/>
          <w:sz w:val="42"/>
          <w:szCs w:val="42"/>
        </w:rPr>
        <w:t>Penulis:</w:t>
      </w:r>
    </w:p>
    <w:p w:rsidR="00256EBE" w:rsidRDefault="00256EBE">
      <w:pPr>
        <w:spacing w:before="2" w:line="100" w:lineRule="exact"/>
        <w:rPr>
          <w:sz w:val="10"/>
          <w:szCs w:val="10"/>
        </w:rPr>
      </w:pPr>
    </w:p>
    <w:p w:rsidR="00256EBE" w:rsidRDefault="007F5944">
      <w:pPr>
        <w:spacing w:line="290" w:lineRule="auto"/>
        <w:ind w:left="4507" w:right="32" w:hanging="4401"/>
        <w:rPr>
          <w:sz w:val="42"/>
          <w:szCs w:val="42"/>
        </w:rPr>
        <w:sectPr w:rsidR="00256EBE">
          <w:headerReference w:type="even" r:id="rId16"/>
          <w:headerReference w:type="default" r:id="rId17"/>
          <w:footerReference w:type="even" r:id="rId18"/>
          <w:footerReference w:type="default" r:id="rId19"/>
          <w:headerReference w:type="first" r:id="rId20"/>
          <w:footerReference w:type="first" r:id="rId21"/>
          <w:pgSz w:w="11900" w:h="16860"/>
          <w:pgMar w:top="1580" w:right="680" w:bottom="280" w:left="1400" w:header="720" w:footer="720" w:gutter="0"/>
          <w:cols w:space="720"/>
        </w:sectPr>
      </w:pPr>
      <w:r>
        <w:rPr>
          <w:sz w:val="42"/>
          <w:szCs w:val="42"/>
        </w:rPr>
        <w:lastRenderedPageBreak/>
        <w:t xml:space="preserve">Lutfiah </w:t>
      </w:r>
      <w:r>
        <w:rPr>
          <w:spacing w:val="22"/>
          <w:sz w:val="42"/>
          <w:szCs w:val="42"/>
        </w:rPr>
        <w:t xml:space="preserve"> </w:t>
      </w:r>
      <w:r>
        <w:rPr>
          <w:w w:val="112"/>
          <w:sz w:val="42"/>
          <w:szCs w:val="42"/>
        </w:rPr>
        <w:t>Mustafa,</w:t>
      </w:r>
      <w:r>
        <w:rPr>
          <w:spacing w:val="21"/>
          <w:w w:val="112"/>
          <w:sz w:val="42"/>
          <w:szCs w:val="42"/>
        </w:rPr>
        <w:t xml:space="preserve"> </w:t>
      </w:r>
      <w:r>
        <w:rPr>
          <w:w w:val="112"/>
          <w:sz w:val="42"/>
          <w:szCs w:val="42"/>
        </w:rPr>
        <w:t>Syahrini</w:t>
      </w:r>
      <w:r>
        <w:rPr>
          <w:spacing w:val="-37"/>
          <w:w w:val="112"/>
          <w:sz w:val="42"/>
          <w:szCs w:val="42"/>
        </w:rPr>
        <w:t xml:space="preserve"> </w:t>
      </w:r>
      <w:r>
        <w:rPr>
          <w:w w:val="112"/>
          <w:sz w:val="42"/>
          <w:szCs w:val="42"/>
        </w:rPr>
        <w:t>Mantu,</w:t>
      </w:r>
      <w:r>
        <w:rPr>
          <w:spacing w:val="15"/>
          <w:w w:val="112"/>
          <w:sz w:val="42"/>
          <w:szCs w:val="42"/>
        </w:rPr>
        <w:t xml:space="preserve"> </w:t>
      </w:r>
      <w:r>
        <w:rPr>
          <w:sz w:val="42"/>
          <w:szCs w:val="42"/>
        </w:rPr>
        <w:t>Moh</w:t>
      </w:r>
      <w:r>
        <w:rPr>
          <w:spacing w:val="99"/>
          <w:sz w:val="42"/>
          <w:szCs w:val="42"/>
        </w:rPr>
        <w:t xml:space="preserve"> </w:t>
      </w:r>
      <w:r>
        <w:rPr>
          <w:sz w:val="42"/>
          <w:szCs w:val="42"/>
        </w:rPr>
        <w:t>Nabil</w:t>
      </w:r>
      <w:r>
        <w:rPr>
          <w:spacing w:val="88"/>
          <w:sz w:val="42"/>
          <w:szCs w:val="42"/>
        </w:rPr>
        <w:t xml:space="preserve"> </w:t>
      </w:r>
      <w:r>
        <w:rPr>
          <w:w w:val="112"/>
          <w:sz w:val="42"/>
          <w:szCs w:val="42"/>
        </w:rPr>
        <w:t xml:space="preserve">Botu, </w:t>
      </w:r>
      <w:r>
        <w:rPr>
          <w:w w:val="110"/>
          <w:sz w:val="42"/>
          <w:szCs w:val="42"/>
        </w:rPr>
        <w:t>dkk</w:t>
      </w:r>
    </w:p>
    <w:p w:rsidR="00256EBE" w:rsidRDefault="00256EBE">
      <w:pPr>
        <w:spacing w:before="8" w:line="140" w:lineRule="exact"/>
        <w:rPr>
          <w:sz w:val="14"/>
          <w:szCs w:val="14"/>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spacing w:before="24"/>
        <w:ind w:left="1254" w:right="1258"/>
        <w:jc w:val="center"/>
        <w:rPr>
          <w:sz w:val="24"/>
          <w:szCs w:val="24"/>
        </w:rPr>
      </w:pPr>
      <w:r>
        <w:rPr>
          <w:sz w:val="24"/>
          <w:szCs w:val="24"/>
        </w:rPr>
        <w:t xml:space="preserve">Lutfiah </w:t>
      </w:r>
      <w:r>
        <w:rPr>
          <w:spacing w:val="13"/>
          <w:sz w:val="24"/>
          <w:szCs w:val="24"/>
        </w:rPr>
        <w:t xml:space="preserve"> </w:t>
      </w:r>
      <w:r>
        <w:rPr>
          <w:w w:val="112"/>
          <w:sz w:val="24"/>
          <w:szCs w:val="24"/>
        </w:rPr>
        <w:t>Mustafa,</w:t>
      </w:r>
      <w:r>
        <w:rPr>
          <w:spacing w:val="12"/>
          <w:w w:val="112"/>
          <w:sz w:val="24"/>
          <w:szCs w:val="24"/>
        </w:rPr>
        <w:t xml:space="preserve"> </w:t>
      </w:r>
      <w:r>
        <w:rPr>
          <w:w w:val="112"/>
          <w:sz w:val="24"/>
          <w:szCs w:val="24"/>
        </w:rPr>
        <w:t>Syahrini</w:t>
      </w:r>
      <w:r>
        <w:rPr>
          <w:spacing w:val="-21"/>
          <w:w w:val="112"/>
          <w:sz w:val="24"/>
          <w:szCs w:val="24"/>
        </w:rPr>
        <w:t xml:space="preserve"> </w:t>
      </w:r>
      <w:r>
        <w:rPr>
          <w:w w:val="112"/>
          <w:sz w:val="24"/>
          <w:szCs w:val="24"/>
        </w:rPr>
        <w:t>Mantu,</w:t>
      </w:r>
      <w:r>
        <w:rPr>
          <w:spacing w:val="8"/>
          <w:w w:val="112"/>
          <w:sz w:val="24"/>
          <w:szCs w:val="24"/>
        </w:rPr>
        <w:t xml:space="preserve"> </w:t>
      </w:r>
      <w:r>
        <w:rPr>
          <w:sz w:val="24"/>
          <w:szCs w:val="24"/>
        </w:rPr>
        <w:t>Moh</w:t>
      </w:r>
      <w:r>
        <w:rPr>
          <w:spacing w:val="56"/>
          <w:sz w:val="24"/>
          <w:szCs w:val="24"/>
        </w:rPr>
        <w:t xml:space="preserve"> </w:t>
      </w:r>
      <w:r>
        <w:rPr>
          <w:sz w:val="24"/>
          <w:szCs w:val="24"/>
        </w:rPr>
        <w:t>Nabil</w:t>
      </w:r>
      <w:r>
        <w:rPr>
          <w:spacing w:val="50"/>
          <w:sz w:val="24"/>
          <w:szCs w:val="24"/>
        </w:rPr>
        <w:t xml:space="preserve"> </w:t>
      </w:r>
      <w:r>
        <w:rPr>
          <w:sz w:val="24"/>
          <w:szCs w:val="24"/>
        </w:rPr>
        <w:t xml:space="preserve">Botu, </w:t>
      </w:r>
      <w:r>
        <w:rPr>
          <w:spacing w:val="5"/>
          <w:sz w:val="24"/>
          <w:szCs w:val="24"/>
        </w:rPr>
        <w:t xml:space="preserve"> </w:t>
      </w:r>
      <w:r>
        <w:rPr>
          <w:w w:val="110"/>
          <w:sz w:val="24"/>
          <w:szCs w:val="24"/>
        </w:rPr>
        <w:t>dkk</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8" w:line="220" w:lineRule="exact"/>
        <w:rPr>
          <w:sz w:val="22"/>
          <w:szCs w:val="22"/>
        </w:rPr>
      </w:pPr>
    </w:p>
    <w:p w:rsidR="00256EBE" w:rsidRDefault="007F5944">
      <w:pPr>
        <w:ind w:left="2768" w:right="2772"/>
        <w:jc w:val="center"/>
        <w:rPr>
          <w:sz w:val="48"/>
          <w:szCs w:val="48"/>
        </w:rPr>
      </w:pPr>
      <w:r>
        <w:rPr>
          <w:w w:val="90"/>
          <w:sz w:val="48"/>
          <w:szCs w:val="48"/>
        </w:rPr>
        <w:t>C</w:t>
      </w:r>
      <w:r>
        <w:rPr>
          <w:w w:val="108"/>
          <w:sz w:val="48"/>
          <w:szCs w:val="48"/>
        </w:rPr>
        <w:t>e</w:t>
      </w:r>
      <w:r>
        <w:rPr>
          <w:w w:val="138"/>
          <w:sz w:val="48"/>
          <w:szCs w:val="48"/>
        </w:rPr>
        <w:t>r</w:t>
      </w:r>
      <w:r>
        <w:rPr>
          <w:w w:val="113"/>
          <w:sz w:val="48"/>
          <w:szCs w:val="48"/>
        </w:rPr>
        <w:t>p</w:t>
      </w:r>
      <w:r>
        <w:rPr>
          <w:w w:val="108"/>
          <w:sz w:val="48"/>
          <w:szCs w:val="48"/>
        </w:rPr>
        <w:t>e</w:t>
      </w:r>
      <w:r>
        <w:rPr>
          <w:w w:val="119"/>
          <w:sz w:val="48"/>
          <w:szCs w:val="48"/>
        </w:rPr>
        <w:t>n</w:t>
      </w:r>
      <w:r>
        <w:rPr>
          <w:spacing w:val="-24"/>
          <w:sz w:val="48"/>
          <w:szCs w:val="48"/>
        </w:rPr>
        <w:t xml:space="preserve"> </w:t>
      </w:r>
      <w:r>
        <w:rPr>
          <w:w w:val="93"/>
          <w:sz w:val="48"/>
          <w:szCs w:val="48"/>
        </w:rPr>
        <w:t>S</w:t>
      </w:r>
      <w:r>
        <w:rPr>
          <w:w w:val="106"/>
          <w:sz w:val="48"/>
          <w:szCs w:val="48"/>
        </w:rPr>
        <w:t>i</w:t>
      </w:r>
      <w:r>
        <w:rPr>
          <w:w w:val="115"/>
          <w:sz w:val="48"/>
          <w:szCs w:val="48"/>
        </w:rPr>
        <w:t>s</w:t>
      </w:r>
      <w:r>
        <w:rPr>
          <w:w w:val="109"/>
          <w:sz w:val="48"/>
          <w:szCs w:val="48"/>
        </w:rPr>
        <w:t>w</w:t>
      </w:r>
      <w:r>
        <w:rPr>
          <w:w w:val="127"/>
          <w:sz w:val="48"/>
          <w:szCs w:val="48"/>
        </w:rPr>
        <w:t>a</w:t>
      </w:r>
    </w:p>
    <w:p w:rsidR="00256EBE" w:rsidRDefault="00256EBE">
      <w:pPr>
        <w:spacing w:before="3" w:line="120" w:lineRule="exact"/>
        <w:rPr>
          <w:sz w:val="13"/>
          <w:szCs w:val="13"/>
        </w:rPr>
      </w:pPr>
    </w:p>
    <w:p w:rsidR="00256EBE" w:rsidRDefault="007F5944">
      <w:pPr>
        <w:ind w:left="923" w:right="1034"/>
        <w:jc w:val="center"/>
        <w:rPr>
          <w:sz w:val="54"/>
          <w:szCs w:val="54"/>
        </w:rPr>
      </w:pPr>
      <w:r>
        <w:rPr>
          <w:sz w:val="54"/>
          <w:szCs w:val="54"/>
        </w:rPr>
        <w:t>Ayo</w:t>
      </w:r>
      <w:r>
        <w:rPr>
          <w:spacing w:val="-11"/>
          <w:sz w:val="54"/>
          <w:szCs w:val="54"/>
        </w:rPr>
        <w:t xml:space="preserve"> </w:t>
      </w:r>
      <w:r>
        <w:rPr>
          <w:w w:val="110"/>
          <w:sz w:val="54"/>
          <w:szCs w:val="54"/>
        </w:rPr>
        <w:t>Membaca</w:t>
      </w:r>
      <w:r>
        <w:rPr>
          <w:spacing w:val="-51"/>
          <w:w w:val="110"/>
          <w:sz w:val="54"/>
          <w:szCs w:val="54"/>
        </w:rPr>
        <w:t xml:space="preserve"> </w:t>
      </w:r>
      <w:r>
        <w:rPr>
          <w:w w:val="110"/>
          <w:sz w:val="54"/>
          <w:szCs w:val="54"/>
        </w:rPr>
        <w:t>dan</w:t>
      </w:r>
      <w:r>
        <w:rPr>
          <w:spacing w:val="33"/>
          <w:w w:val="110"/>
          <w:sz w:val="54"/>
          <w:szCs w:val="54"/>
        </w:rPr>
        <w:t xml:space="preserve"> </w:t>
      </w:r>
      <w:r>
        <w:rPr>
          <w:w w:val="93"/>
          <w:sz w:val="54"/>
          <w:szCs w:val="54"/>
        </w:rPr>
        <w:t>M</w:t>
      </w:r>
      <w:r>
        <w:rPr>
          <w:w w:val="108"/>
          <w:sz w:val="54"/>
          <w:szCs w:val="54"/>
        </w:rPr>
        <w:t>e</w:t>
      </w:r>
      <w:r>
        <w:rPr>
          <w:w w:val="119"/>
          <w:sz w:val="54"/>
          <w:szCs w:val="54"/>
        </w:rPr>
        <w:t>n</w:t>
      </w:r>
      <w:r>
        <w:rPr>
          <w:w w:val="117"/>
          <w:sz w:val="54"/>
          <w:szCs w:val="54"/>
        </w:rPr>
        <w:t>u</w:t>
      </w:r>
      <w:r>
        <w:rPr>
          <w:w w:val="107"/>
          <w:sz w:val="54"/>
          <w:szCs w:val="54"/>
        </w:rPr>
        <w:t>l</w:t>
      </w:r>
      <w:r>
        <w:rPr>
          <w:w w:val="106"/>
          <w:sz w:val="54"/>
          <w:szCs w:val="54"/>
        </w:rPr>
        <w:t>i</w:t>
      </w:r>
      <w:r>
        <w:rPr>
          <w:w w:val="115"/>
          <w:sz w:val="54"/>
          <w:szCs w:val="54"/>
        </w:rPr>
        <w:t>s</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20" w:line="220" w:lineRule="exact"/>
        <w:rPr>
          <w:sz w:val="22"/>
          <w:szCs w:val="22"/>
        </w:rPr>
      </w:pPr>
    </w:p>
    <w:p w:rsidR="00256EBE" w:rsidRDefault="007F5944">
      <w:pPr>
        <w:ind w:left="2823" w:right="2851"/>
        <w:jc w:val="center"/>
        <w:rPr>
          <w:sz w:val="24"/>
          <w:szCs w:val="24"/>
        </w:rPr>
      </w:pPr>
      <w:r>
        <w:rPr>
          <w:i/>
          <w:sz w:val="24"/>
          <w:szCs w:val="24"/>
        </w:rPr>
        <w:t>Epigraf</w:t>
      </w:r>
      <w:r>
        <w:rPr>
          <w:i/>
          <w:spacing w:val="17"/>
          <w:sz w:val="24"/>
          <w:szCs w:val="24"/>
        </w:rPr>
        <w:t xml:space="preserve"> </w:t>
      </w:r>
      <w:r>
        <w:rPr>
          <w:i/>
          <w:w w:val="106"/>
          <w:sz w:val="24"/>
          <w:szCs w:val="24"/>
        </w:rPr>
        <w:t>Komunikata</w:t>
      </w:r>
      <w:r>
        <w:rPr>
          <w:i/>
          <w:spacing w:val="34"/>
          <w:w w:val="106"/>
          <w:sz w:val="24"/>
          <w:szCs w:val="24"/>
        </w:rPr>
        <w:t xml:space="preserve"> </w:t>
      </w:r>
      <w:r>
        <w:rPr>
          <w:i/>
          <w:w w:val="106"/>
          <w:sz w:val="24"/>
          <w:szCs w:val="24"/>
        </w:rPr>
        <w:t>Prima</w:t>
      </w:r>
    </w:p>
    <w:p w:rsidR="00256EBE" w:rsidRDefault="007F5944">
      <w:pPr>
        <w:spacing w:before="53"/>
        <w:ind w:left="3943" w:right="3971"/>
        <w:jc w:val="center"/>
        <w:rPr>
          <w:sz w:val="24"/>
          <w:szCs w:val="24"/>
        </w:rPr>
        <w:sectPr w:rsidR="00256EBE">
          <w:footerReference w:type="default" r:id="rId22"/>
          <w:pgSz w:w="11900" w:h="16860"/>
          <w:pgMar w:top="1580" w:right="1680" w:bottom="280" w:left="1680" w:header="0" w:footer="1250" w:gutter="0"/>
          <w:cols w:space="720"/>
        </w:sectPr>
      </w:pPr>
      <w:r>
        <w:rPr>
          <w:w w:val="114"/>
          <w:sz w:val="24"/>
          <w:szCs w:val="24"/>
        </w:rPr>
        <w:t>2024</w:t>
      </w:r>
    </w:p>
    <w:p w:rsidR="00256EBE" w:rsidRDefault="007F5944">
      <w:pPr>
        <w:spacing w:before="68"/>
        <w:ind w:left="110" w:right="5169"/>
        <w:jc w:val="both"/>
        <w:rPr>
          <w:sz w:val="24"/>
          <w:szCs w:val="24"/>
        </w:rPr>
      </w:pPr>
      <w:r>
        <w:rPr>
          <w:w w:val="90"/>
          <w:sz w:val="24"/>
          <w:szCs w:val="24"/>
        </w:rPr>
        <w:lastRenderedPageBreak/>
        <w:t>C</w:t>
      </w:r>
      <w:r>
        <w:rPr>
          <w:w w:val="109"/>
          <w:sz w:val="24"/>
          <w:szCs w:val="24"/>
        </w:rPr>
        <w:t>e</w:t>
      </w:r>
      <w:r>
        <w:rPr>
          <w:w w:val="138"/>
          <w:sz w:val="24"/>
          <w:szCs w:val="24"/>
        </w:rPr>
        <w:t>r</w:t>
      </w:r>
      <w:r>
        <w:rPr>
          <w:w w:val="113"/>
          <w:sz w:val="24"/>
          <w:szCs w:val="24"/>
        </w:rPr>
        <w:t>p</w:t>
      </w:r>
      <w:r>
        <w:rPr>
          <w:w w:val="109"/>
          <w:sz w:val="24"/>
          <w:szCs w:val="24"/>
        </w:rPr>
        <w:t>e</w:t>
      </w:r>
      <w:r>
        <w:rPr>
          <w:w w:val="119"/>
          <w:sz w:val="24"/>
          <w:szCs w:val="24"/>
        </w:rPr>
        <w:t>n</w:t>
      </w:r>
      <w:r>
        <w:rPr>
          <w:spacing w:val="-12"/>
          <w:sz w:val="24"/>
          <w:szCs w:val="24"/>
        </w:rPr>
        <w:t xml:space="preserve"> </w:t>
      </w:r>
      <w:r>
        <w:rPr>
          <w:w w:val="109"/>
          <w:sz w:val="24"/>
          <w:szCs w:val="24"/>
        </w:rPr>
        <w:t>Siswa</w:t>
      </w:r>
      <w:r>
        <w:rPr>
          <w:spacing w:val="-14"/>
          <w:w w:val="109"/>
          <w:sz w:val="24"/>
          <w:szCs w:val="24"/>
        </w:rPr>
        <w:t xml:space="preserve"> </w:t>
      </w:r>
      <w:r>
        <w:rPr>
          <w:sz w:val="24"/>
          <w:szCs w:val="24"/>
        </w:rPr>
        <w:t>Ayo</w:t>
      </w:r>
      <w:r>
        <w:rPr>
          <w:spacing w:val="-5"/>
          <w:sz w:val="24"/>
          <w:szCs w:val="24"/>
        </w:rPr>
        <w:t xml:space="preserve"> </w:t>
      </w:r>
      <w:r>
        <w:rPr>
          <w:w w:val="111"/>
          <w:sz w:val="24"/>
          <w:szCs w:val="24"/>
        </w:rPr>
        <w:t>Membaca</w:t>
      </w:r>
      <w:r>
        <w:rPr>
          <w:spacing w:val="-30"/>
          <w:w w:val="111"/>
          <w:sz w:val="24"/>
          <w:szCs w:val="24"/>
        </w:rPr>
        <w:t xml:space="preserve"> </w:t>
      </w:r>
      <w:r>
        <w:rPr>
          <w:w w:val="111"/>
          <w:sz w:val="24"/>
          <w:szCs w:val="24"/>
        </w:rPr>
        <w:t>dan</w:t>
      </w:r>
      <w:r>
        <w:rPr>
          <w:spacing w:val="10"/>
          <w:w w:val="111"/>
          <w:sz w:val="24"/>
          <w:szCs w:val="24"/>
        </w:rPr>
        <w:t xml:space="preserve"> </w:t>
      </w:r>
      <w:r>
        <w:rPr>
          <w:w w:val="93"/>
          <w:sz w:val="24"/>
          <w:szCs w:val="24"/>
        </w:rPr>
        <w:t>M</w:t>
      </w:r>
      <w:r>
        <w:rPr>
          <w:w w:val="109"/>
          <w:sz w:val="24"/>
          <w:szCs w:val="24"/>
        </w:rPr>
        <w:t>e</w:t>
      </w:r>
      <w:r>
        <w:rPr>
          <w:w w:val="119"/>
          <w:sz w:val="24"/>
          <w:szCs w:val="24"/>
        </w:rPr>
        <w:t>n</w:t>
      </w:r>
      <w:r>
        <w:rPr>
          <w:w w:val="118"/>
          <w:sz w:val="24"/>
          <w:szCs w:val="24"/>
        </w:rPr>
        <w:t>u</w:t>
      </w:r>
      <w:r>
        <w:rPr>
          <w:w w:val="107"/>
          <w:sz w:val="24"/>
          <w:szCs w:val="24"/>
        </w:rPr>
        <w:t>l</w:t>
      </w:r>
      <w:r>
        <w:rPr>
          <w:w w:val="106"/>
          <w:sz w:val="24"/>
          <w:szCs w:val="24"/>
        </w:rPr>
        <w:t>i</w:t>
      </w:r>
      <w:r>
        <w:rPr>
          <w:w w:val="115"/>
          <w:sz w:val="24"/>
          <w:szCs w:val="24"/>
        </w:rPr>
        <w:t>s</w:t>
      </w:r>
    </w:p>
    <w:p w:rsidR="00256EBE" w:rsidRDefault="00256EBE">
      <w:pPr>
        <w:spacing w:line="200" w:lineRule="exact"/>
      </w:pPr>
    </w:p>
    <w:p w:rsidR="00256EBE" w:rsidRDefault="00256EBE">
      <w:pPr>
        <w:spacing w:before="10" w:line="260" w:lineRule="exact"/>
        <w:rPr>
          <w:sz w:val="26"/>
          <w:szCs w:val="26"/>
        </w:rPr>
      </w:pPr>
    </w:p>
    <w:p w:rsidR="00256EBE" w:rsidRDefault="007F5944">
      <w:pPr>
        <w:ind w:left="112" w:right="7078"/>
        <w:jc w:val="both"/>
        <w:rPr>
          <w:sz w:val="24"/>
          <w:szCs w:val="24"/>
        </w:rPr>
      </w:pPr>
      <w:r>
        <w:rPr>
          <w:spacing w:val="-238"/>
          <w:position w:val="-5"/>
          <w:sz w:val="40"/>
          <w:szCs w:val="40"/>
        </w:rPr>
        <w:t>O</w:t>
      </w:r>
      <w:r>
        <w:rPr>
          <w:sz w:val="24"/>
          <w:szCs w:val="24"/>
        </w:rPr>
        <w:t xml:space="preserve">C   </w:t>
      </w:r>
      <w:r>
        <w:rPr>
          <w:spacing w:val="2"/>
          <w:sz w:val="24"/>
          <w:szCs w:val="24"/>
        </w:rPr>
        <w:t xml:space="preserve"> </w:t>
      </w:r>
      <w:r w:rsidR="00AF0E8A">
        <w:rPr>
          <w:sz w:val="24"/>
          <w:szCs w:val="24"/>
        </w:rPr>
        <w:t>2023</w:t>
      </w:r>
      <w:r>
        <w:rPr>
          <w:sz w:val="24"/>
          <w:szCs w:val="24"/>
        </w:rPr>
        <w:t xml:space="preserve"> </w:t>
      </w:r>
      <w:r>
        <w:rPr>
          <w:spacing w:val="9"/>
          <w:sz w:val="24"/>
          <w:szCs w:val="24"/>
        </w:rPr>
        <w:t xml:space="preserve"> </w:t>
      </w:r>
      <w:r>
        <w:rPr>
          <w:sz w:val="24"/>
          <w:szCs w:val="24"/>
        </w:rPr>
        <w:t xml:space="preserve">Oleh </w:t>
      </w:r>
      <w:r>
        <w:rPr>
          <w:spacing w:val="3"/>
          <w:sz w:val="24"/>
          <w:szCs w:val="24"/>
        </w:rPr>
        <w:t xml:space="preserve"> </w:t>
      </w:r>
      <w:r>
        <w:rPr>
          <w:w w:val="117"/>
          <w:sz w:val="24"/>
          <w:szCs w:val="24"/>
        </w:rPr>
        <w:t>penulis</w:t>
      </w:r>
    </w:p>
    <w:p w:rsidR="00256EBE" w:rsidRDefault="00256EBE">
      <w:pPr>
        <w:spacing w:before="8" w:line="180" w:lineRule="exact"/>
        <w:rPr>
          <w:sz w:val="19"/>
          <w:szCs w:val="19"/>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spacing w:line="286" w:lineRule="auto"/>
        <w:ind w:left="110" w:right="59"/>
        <w:jc w:val="both"/>
        <w:rPr>
          <w:sz w:val="24"/>
          <w:szCs w:val="24"/>
        </w:rPr>
      </w:pPr>
      <w:r>
        <w:rPr>
          <w:sz w:val="24"/>
          <w:szCs w:val="24"/>
        </w:rPr>
        <w:t xml:space="preserve">Hak </w:t>
      </w:r>
      <w:r>
        <w:rPr>
          <w:spacing w:val="7"/>
          <w:sz w:val="24"/>
          <w:szCs w:val="24"/>
        </w:rPr>
        <w:t xml:space="preserve"> </w:t>
      </w:r>
      <w:r>
        <w:rPr>
          <w:sz w:val="24"/>
          <w:szCs w:val="24"/>
        </w:rPr>
        <w:t xml:space="preserve">cipta </w:t>
      </w:r>
      <w:r>
        <w:rPr>
          <w:spacing w:val="41"/>
          <w:sz w:val="24"/>
          <w:szCs w:val="24"/>
        </w:rPr>
        <w:t xml:space="preserve"> </w:t>
      </w:r>
      <w:r>
        <w:rPr>
          <w:w w:val="119"/>
          <w:sz w:val="24"/>
          <w:szCs w:val="24"/>
        </w:rPr>
        <w:t>materi</w:t>
      </w:r>
      <w:r>
        <w:rPr>
          <w:spacing w:val="20"/>
          <w:w w:val="119"/>
          <w:sz w:val="24"/>
          <w:szCs w:val="24"/>
        </w:rPr>
        <w:t xml:space="preserve"> </w:t>
      </w:r>
      <w:r>
        <w:rPr>
          <w:sz w:val="24"/>
          <w:szCs w:val="24"/>
        </w:rPr>
        <w:t xml:space="preserve">yang </w:t>
      </w:r>
      <w:r>
        <w:rPr>
          <w:spacing w:val="36"/>
          <w:sz w:val="24"/>
          <w:szCs w:val="24"/>
        </w:rPr>
        <w:t xml:space="preserve"> </w:t>
      </w:r>
      <w:r>
        <w:rPr>
          <w:w w:val="117"/>
          <w:sz w:val="24"/>
          <w:szCs w:val="24"/>
        </w:rPr>
        <w:t>dilindungi</w:t>
      </w:r>
      <w:r>
        <w:rPr>
          <w:spacing w:val="-28"/>
          <w:w w:val="117"/>
          <w:sz w:val="24"/>
          <w:szCs w:val="24"/>
        </w:rPr>
        <w:t xml:space="preserve"> </w:t>
      </w:r>
      <w:r>
        <w:rPr>
          <w:w w:val="117"/>
          <w:sz w:val="24"/>
          <w:szCs w:val="24"/>
        </w:rPr>
        <w:t>ada</w:t>
      </w:r>
      <w:r>
        <w:rPr>
          <w:spacing w:val="44"/>
          <w:w w:val="117"/>
          <w:sz w:val="24"/>
          <w:szCs w:val="24"/>
        </w:rPr>
        <w:t xml:space="preserve"> </w:t>
      </w:r>
      <w:r>
        <w:rPr>
          <w:w w:val="117"/>
          <w:sz w:val="24"/>
          <w:szCs w:val="24"/>
        </w:rPr>
        <w:t>pada</w:t>
      </w:r>
      <w:r>
        <w:rPr>
          <w:spacing w:val="48"/>
          <w:w w:val="117"/>
          <w:sz w:val="24"/>
          <w:szCs w:val="24"/>
        </w:rPr>
        <w:t xml:space="preserve"> </w:t>
      </w:r>
      <w:r>
        <w:rPr>
          <w:w w:val="117"/>
          <w:sz w:val="24"/>
          <w:szCs w:val="24"/>
        </w:rPr>
        <w:t>penulis,</w:t>
      </w:r>
      <w:r>
        <w:rPr>
          <w:spacing w:val="6"/>
          <w:w w:val="117"/>
          <w:sz w:val="24"/>
          <w:szCs w:val="24"/>
        </w:rPr>
        <w:t xml:space="preserve"> </w:t>
      </w:r>
      <w:r>
        <w:rPr>
          <w:sz w:val="24"/>
          <w:szCs w:val="24"/>
        </w:rPr>
        <w:t xml:space="preserve">hak </w:t>
      </w:r>
      <w:r>
        <w:rPr>
          <w:spacing w:val="30"/>
          <w:sz w:val="24"/>
          <w:szCs w:val="24"/>
        </w:rPr>
        <w:t xml:space="preserve"> </w:t>
      </w:r>
      <w:r>
        <w:rPr>
          <w:w w:val="124"/>
          <w:sz w:val="24"/>
          <w:szCs w:val="24"/>
        </w:rPr>
        <w:t>desain</w:t>
      </w:r>
      <w:r>
        <w:rPr>
          <w:spacing w:val="-8"/>
          <w:w w:val="124"/>
          <w:sz w:val="24"/>
          <w:szCs w:val="24"/>
        </w:rPr>
        <w:t xml:space="preserve"> </w:t>
      </w:r>
      <w:r>
        <w:rPr>
          <w:w w:val="124"/>
          <w:sz w:val="24"/>
          <w:szCs w:val="24"/>
        </w:rPr>
        <w:t>dan</w:t>
      </w:r>
      <w:r>
        <w:rPr>
          <w:spacing w:val="13"/>
          <w:w w:val="124"/>
          <w:sz w:val="24"/>
          <w:szCs w:val="24"/>
        </w:rPr>
        <w:t xml:space="preserve"> </w:t>
      </w:r>
      <w:r>
        <w:rPr>
          <w:w w:val="124"/>
          <w:sz w:val="24"/>
          <w:szCs w:val="24"/>
        </w:rPr>
        <w:t>penerbitan</w:t>
      </w:r>
      <w:r>
        <w:rPr>
          <w:spacing w:val="-14"/>
          <w:w w:val="124"/>
          <w:sz w:val="24"/>
          <w:szCs w:val="24"/>
        </w:rPr>
        <w:t xml:space="preserve"> </w:t>
      </w:r>
      <w:r>
        <w:rPr>
          <w:w w:val="124"/>
          <w:sz w:val="24"/>
          <w:szCs w:val="24"/>
        </w:rPr>
        <w:t xml:space="preserve">ada </w:t>
      </w:r>
      <w:r>
        <w:rPr>
          <w:w w:val="123"/>
          <w:sz w:val="24"/>
          <w:szCs w:val="24"/>
        </w:rPr>
        <w:t>pada</w:t>
      </w:r>
      <w:r>
        <w:rPr>
          <w:spacing w:val="3"/>
          <w:w w:val="123"/>
          <w:sz w:val="24"/>
          <w:szCs w:val="24"/>
        </w:rPr>
        <w:t xml:space="preserve"> </w:t>
      </w:r>
      <w:r>
        <w:rPr>
          <w:sz w:val="24"/>
          <w:szCs w:val="24"/>
        </w:rPr>
        <w:t>CV</w:t>
      </w:r>
      <w:r>
        <w:rPr>
          <w:spacing w:val="-23"/>
          <w:sz w:val="24"/>
          <w:szCs w:val="24"/>
        </w:rPr>
        <w:t xml:space="preserve"> </w:t>
      </w:r>
      <w:r>
        <w:rPr>
          <w:sz w:val="24"/>
          <w:szCs w:val="24"/>
        </w:rPr>
        <w:t xml:space="preserve">Epigraf </w:t>
      </w:r>
      <w:r>
        <w:rPr>
          <w:spacing w:val="22"/>
          <w:sz w:val="24"/>
          <w:szCs w:val="24"/>
        </w:rPr>
        <w:t xml:space="preserve"> </w:t>
      </w:r>
      <w:r>
        <w:rPr>
          <w:w w:val="115"/>
          <w:sz w:val="24"/>
          <w:szCs w:val="24"/>
        </w:rPr>
        <w:t>Komunikata</w:t>
      </w:r>
      <w:r>
        <w:rPr>
          <w:spacing w:val="-16"/>
          <w:w w:val="115"/>
          <w:sz w:val="24"/>
          <w:szCs w:val="24"/>
        </w:rPr>
        <w:t xml:space="preserve"> </w:t>
      </w:r>
      <w:r>
        <w:rPr>
          <w:w w:val="115"/>
          <w:sz w:val="24"/>
          <w:szCs w:val="24"/>
        </w:rPr>
        <w:t>Prima.</w:t>
      </w:r>
      <w:r>
        <w:rPr>
          <w:spacing w:val="2"/>
          <w:w w:val="115"/>
          <w:sz w:val="24"/>
          <w:szCs w:val="24"/>
        </w:rPr>
        <w:t xml:space="preserve"> </w:t>
      </w:r>
      <w:r>
        <w:rPr>
          <w:w w:val="115"/>
          <w:sz w:val="24"/>
          <w:szCs w:val="24"/>
        </w:rPr>
        <w:t>Dilarang</w:t>
      </w:r>
      <w:r>
        <w:rPr>
          <w:spacing w:val="-26"/>
          <w:w w:val="115"/>
          <w:sz w:val="24"/>
          <w:szCs w:val="24"/>
        </w:rPr>
        <w:t xml:space="preserve"> </w:t>
      </w:r>
      <w:r>
        <w:rPr>
          <w:w w:val="115"/>
          <w:sz w:val="24"/>
          <w:szCs w:val="24"/>
        </w:rPr>
        <w:t>memperbanyak</w:t>
      </w:r>
      <w:r>
        <w:rPr>
          <w:spacing w:val="67"/>
          <w:w w:val="115"/>
          <w:sz w:val="24"/>
          <w:szCs w:val="24"/>
        </w:rPr>
        <w:t xml:space="preserve"> </w:t>
      </w:r>
      <w:r>
        <w:rPr>
          <w:w w:val="115"/>
          <w:sz w:val="24"/>
          <w:szCs w:val="24"/>
        </w:rPr>
        <w:t>buku</w:t>
      </w:r>
      <w:r>
        <w:rPr>
          <w:spacing w:val="22"/>
          <w:w w:val="115"/>
          <w:sz w:val="24"/>
          <w:szCs w:val="24"/>
        </w:rPr>
        <w:t xml:space="preserve"> </w:t>
      </w:r>
      <w:r>
        <w:rPr>
          <w:sz w:val="24"/>
          <w:szCs w:val="24"/>
        </w:rPr>
        <w:t>ini</w:t>
      </w:r>
      <w:r>
        <w:rPr>
          <w:spacing w:val="32"/>
          <w:sz w:val="24"/>
          <w:szCs w:val="24"/>
        </w:rPr>
        <w:t xml:space="preserve"> </w:t>
      </w:r>
      <w:r>
        <w:rPr>
          <w:w w:val="120"/>
          <w:sz w:val="24"/>
          <w:szCs w:val="24"/>
        </w:rPr>
        <w:t>dalam</w:t>
      </w:r>
      <w:r>
        <w:rPr>
          <w:spacing w:val="-1"/>
          <w:w w:val="120"/>
          <w:sz w:val="24"/>
          <w:szCs w:val="24"/>
        </w:rPr>
        <w:t xml:space="preserve"> </w:t>
      </w:r>
      <w:r>
        <w:rPr>
          <w:w w:val="120"/>
          <w:sz w:val="24"/>
          <w:szCs w:val="24"/>
        </w:rPr>
        <w:t xml:space="preserve">bentuk </w:t>
      </w:r>
      <w:r>
        <w:rPr>
          <w:w w:val="121"/>
          <w:sz w:val="24"/>
          <w:szCs w:val="24"/>
        </w:rPr>
        <w:t>apapun,</w:t>
      </w:r>
      <w:r>
        <w:rPr>
          <w:spacing w:val="-11"/>
          <w:w w:val="121"/>
          <w:sz w:val="24"/>
          <w:szCs w:val="24"/>
        </w:rPr>
        <w:t xml:space="preserve"> </w:t>
      </w:r>
      <w:r>
        <w:rPr>
          <w:sz w:val="24"/>
          <w:szCs w:val="24"/>
        </w:rPr>
        <w:t>baik</w:t>
      </w:r>
      <w:r>
        <w:rPr>
          <w:spacing w:val="56"/>
          <w:sz w:val="24"/>
          <w:szCs w:val="24"/>
        </w:rPr>
        <w:t xml:space="preserve"> </w:t>
      </w:r>
      <w:r>
        <w:rPr>
          <w:w w:val="121"/>
          <w:sz w:val="24"/>
          <w:szCs w:val="24"/>
        </w:rPr>
        <w:t>sebagian</w:t>
      </w:r>
      <w:r>
        <w:rPr>
          <w:spacing w:val="-27"/>
          <w:w w:val="121"/>
          <w:sz w:val="24"/>
          <w:szCs w:val="24"/>
        </w:rPr>
        <w:t xml:space="preserve"> </w:t>
      </w:r>
      <w:r>
        <w:rPr>
          <w:w w:val="121"/>
          <w:sz w:val="24"/>
          <w:szCs w:val="24"/>
        </w:rPr>
        <w:t>maupun</w:t>
      </w:r>
      <w:r>
        <w:rPr>
          <w:spacing w:val="-3"/>
          <w:w w:val="121"/>
          <w:sz w:val="24"/>
          <w:szCs w:val="24"/>
        </w:rPr>
        <w:t xml:space="preserve"> </w:t>
      </w:r>
      <w:r>
        <w:rPr>
          <w:w w:val="121"/>
          <w:sz w:val="24"/>
          <w:szCs w:val="24"/>
        </w:rPr>
        <w:t>keseluruhan</w:t>
      </w:r>
      <w:r>
        <w:rPr>
          <w:spacing w:val="-34"/>
          <w:w w:val="121"/>
          <w:sz w:val="24"/>
          <w:szCs w:val="24"/>
        </w:rPr>
        <w:t xml:space="preserve"> </w:t>
      </w:r>
      <w:r>
        <w:rPr>
          <w:w w:val="121"/>
          <w:sz w:val="24"/>
          <w:szCs w:val="24"/>
        </w:rPr>
        <w:t>tanpa</w:t>
      </w:r>
      <w:r>
        <w:rPr>
          <w:spacing w:val="5"/>
          <w:w w:val="121"/>
          <w:sz w:val="24"/>
          <w:szCs w:val="24"/>
        </w:rPr>
        <w:t xml:space="preserve"> </w:t>
      </w:r>
      <w:r>
        <w:rPr>
          <w:sz w:val="24"/>
          <w:szCs w:val="24"/>
        </w:rPr>
        <w:t>ijin</w:t>
      </w:r>
      <w:r>
        <w:rPr>
          <w:spacing w:val="12"/>
          <w:sz w:val="24"/>
          <w:szCs w:val="24"/>
        </w:rPr>
        <w:t xml:space="preserve"> </w:t>
      </w:r>
      <w:r>
        <w:rPr>
          <w:sz w:val="24"/>
          <w:szCs w:val="24"/>
        </w:rPr>
        <w:t xml:space="preserve">dari </w:t>
      </w:r>
      <w:r>
        <w:rPr>
          <w:spacing w:val="5"/>
          <w:sz w:val="24"/>
          <w:szCs w:val="24"/>
        </w:rPr>
        <w:t xml:space="preserve"> </w:t>
      </w:r>
      <w:r>
        <w:rPr>
          <w:w w:val="118"/>
          <w:sz w:val="24"/>
          <w:szCs w:val="24"/>
        </w:rPr>
        <w:t>Penerbit.</w:t>
      </w:r>
    </w:p>
    <w:p w:rsidR="00256EBE" w:rsidRDefault="00256EBE">
      <w:pPr>
        <w:spacing w:before="3" w:line="120" w:lineRule="exact"/>
        <w:rPr>
          <w:sz w:val="13"/>
          <w:szCs w:val="13"/>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ind w:left="110" w:right="6550"/>
        <w:jc w:val="both"/>
        <w:rPr>
          <w:sz w:val="24"/>
          <w:szCs w:val="24"/>
        </w:rPr>
      </w:pPr>
      <w:r>
        <w:rPr>
          <w:w w:val="115"/>
          <w:sz w:val="24"/>
          <w:szCs w:val="24"/>
        </w:rPr>
        <w:t>Cetakan</w:t>
      </w:r>
      <w:r>
        <w:rPr>
          <w:spacing w:val="-7"/>
          <w:w w:val="115"/>
          <w:sz w:val="24"/>
          <w:szCs w:val="24"/>
        </w:rPr>
        <w:t xml:space="preserve"> </w:t>
      </w:r>
      <w:r>
        <w:rPr>
          <w:sz w:val="24"/>
          <w:szCs w:val="24"/>
        </w:rPr>
        <w:t>1,</w:t>
      </w:r>
      <w:r>
        <w:rPr>
          <w:spacing w:val="16"/>
          <w:sz w:val="24"/>
          <w:szCs w:val="24"/>
        </w:rPr>
        <w:t xml:space="preserve"> </w:t>
      </w:r>
      <w:r w:rsidR="00AF0E8A">
        <w:rPr>
          <w:w w:val="115"/>
          <w:sz w:val="24"/>
          <w:szCs w:val="24"/>
        </w:rPr>
        <w:t>Desember</w:t>
      </w:r>
      <w:bookmarkStart w:id="0" w:name="_GoBack"/>
      <w:bookmarkEnd w:id="0"/>
      <w:r>
        <w:rPr>
          <w:spacing w:val="3"/>
          <w:w w:val="115"/>
          <w:sz w:val="24"/>
          <w:szCs w:val="24"/>
        </w:rPr>
        <w:t xml:space="preserve"> </w:t>
      </w:r>
      <w:r w:rsidR="00AF0E8A">
        <w:rPr>
          <w:w w:val="115"/>
          <w:sz w:val="24"/>
          <w:szCs w:val="24"/>
        </w:rPr>
        <w:t>2023</w:t>
      </w:r>
    </w:p>
    <w:p w:rsidR="00256EBE" w:rsidRDefault="00256EBE">
      <w:pPr>
        <w:spacing w:before="7" w:line="180" w:lineRule="exact"/>
        <w:rPr>
          <w:sz w:val="18"/>
          <w:szCs w:val="18"/>
        </w:rPr>
      </w:pPr>
    </w:p>
    <w:p w:rsidR="00256EBE" w:rsidRDefault="00256EBE">
      <w:pPr>
        <w:ind w:left="110" w:right="8913"/>
        <w:jc w:val="both"/>
        <w:rPr>
          <w:sz w:val="24"/>
          <w:szCs w:val="24"/>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2" w:line="200" w:lineRule="exact"/>
      </w:pPr>
    </w:p>
    <w:p w:rsidR="00256EBE" w:rsidRDefault="007F5944">
      <w:pPr>
        <w:ind w:left="110" w:right="2681"/>
        <w:jc w:val="both"/>
        <w:rPr>
          <w:sz w:val="24"/>
          <w:szCs w:val="24"/>
        </w:rPr>
      </w:pPr>
      <w:r>
        <w:rPr>
          <w:w w:val="112"/>
          <w:sz w:val="24"/>
          <w:szCs w:val="24"/>
        </w:rPr>
        <w:t>Penulis:</w:t>
      </w:r>
      <w:r>
        <w:rPr>
          <w:spacing w:val="-5"/>
          <w:w w:val="112"/>
          <w:sz w:val="24"/>
          <w:szCs w:val="24"/>
        </w:rPr>
        <w:t xml:space="preserve"> </w:t>
      </w:r>
      <w:r>
        <w:rPr>
          <w:sz w:val="24"/>
          <w:szCs w:val="24"/>
        </w:rPr>
        <w:t xml:space="preserve">Lutfiah </w:t>
      </w:r>
      <w:r>
        <w:rPr>
          <w:spacing w:val="13"/>
          <w:sz w:val="24"/>
          <w:szCs w:val="24"/>
        </w:rPr>
        <w:t xml:space="preserve"> </w:t>
      </w:r>
      <w:r>
        <w:rPr>
          <w:w w:val="112"/>
          <w:sz w:val="24"/>
          <w:szCs w:val="24"/>
        </w:rPr>
        <w:t>Mustafa,</w:t>
      </w:r>
      <w:r>
        <w:rPr>
          <w:spacing w:val="12"/>
          <w:w w:val="112"/>
          <w:sz w:val="24"/>
          <w:szCs w:val="24"/>
        </w:rPr>
        <w:t xml:space="preserve"> </w:t>
      </w:r>
      <w:r>
        <w:rPr>
          <w:w w:val="112"/>
          <w:sz w:val="24"/>
          <w:szCs w:val="24"/>
        </w:rPr>
        <w:t>Syahrini</w:t>
      </w:r>
      <w:r>
        <w:rPr>
          <w:spacing w:val="-21"/>
          <w:w w:val="112"/>
          <w:sz w:val="24"/>
          <w:szCs w:val="24"/>
        </w:rPr>
        <w:t xml:space="preserve"> </w:t>
      </w:r>
      <w:r>
        <w:rPr>
          <w:w w:val="112"/>
          <w:sz w:val="24"/>
          <w:szCs w:val="24"/>
        </w:rPr>
        <w:t>Mantu,</w:t>
      </w:r>
      <w:r>
        <w:rPr>
          <w:spacing w:val="8"/>
          <w:w w:val="112"/>
          <w:sz w:val="24"/>
          <w:szCs w:val="24"/>
        </w:rPr>
        <w:t xml:space="preserve"> </w:t>
      </w:r>
      <w:r>
        <w:rPr>
          <w:sz w:val="24"/>
          <w:szCs w:val="24"/>
        </w:rPr>
        <w:t>Moh</w:t>
      </w:r>
      <w:r>
        <w:rPr>
          <w:spacing w:val="56"/>
          <w:sz w:val="24"/>
          <w:szCs w:val="24"/>
        </w:rPr>
        <w:t xml:space="preserve"> </w:t>
      </w:r>
      <w:r>
        <w:rPr>
          <w:sz w:val="24"/>
          <w:szCs w:val="24"/>
        </w:rPr>
        <w:t>Nabil</w:t>
      </w:r>
      <w:r>
        <w:rPr>
          <w:spacing w:val="50"/>
          <w:sz w:val="24"/>
          <w:szCs w:val="24"/>
        </w:rPr>
        <w:t xml:space="preserve"> </w:t>
      </w:r>
      <w:r>
        <w:rPr>
          <w:sz w:val="24"/>
          <w:szCs w:val="24"/>
        </w:rPr>
        <w:t xml:space="preserve">Botu, </w:t>
      </w:r>
      <w:r>
        <w:rPr>
          <w:spacing w:val="5"/>
          <w:sz w:val="24"/>
          <w:szCs w:val="24"/>
        </w:rPr>
        <w:t xml:space="preserve"> </w:t>
      </w:r>
      <w:r>
        <w:rPr>
          <w:w w:val="110"/>
          <w:sz w:val="24"/>
          <w:szCs w:val="24"/>
        </w:rPr>
        <w:t>dkk</w:t>
      </w:r>
    </w:p>
    <w:p w:rsidR="00256EBE" w:rsidRDefault="007F5944">
      <w:pPr>
        <w:spacing w:before="53" w:line="286" w:lineRule="auto"/>
        <w:ind w:left="110" w:right="6359"/>
        <w:rPr>
          <w:sz w:val="24"/>
          <w:szCs w:val="24"/>
        </w:rPr>
      </w:pPr>
      <w:r>
        <w:rPr>
          <w:sz w:val="24"/>
          <w:szCs w:val="24"/>
        </w:rPr>
        <w:t xml:space="preserve">Editor: </w:t>
      </w:r>
      <w:r>
        <w:rPr>
          <w:spacing w:val="2"/>
          <w:sz w:val="24"/>
          <w:szCs w:val="24"/>
        </w:rPr>
        <w:t xml:space="preserve"> </w:t>
      </w:r>
      <w:r>
        <w:rPr>
          <w:sz w:val="24"/>
          <w:szCs w:val="24"/>
        </w:rPr>
        <w:t xml:space="preserve">Dr.Dewi  </w:t>
      </w:r>
      <w:r>
        <w:rPr>
          <w:w w:val="111"/>
          <w:sz w:val="24"/>
          <w:szCs w:val="24"/>
        </w:rPr>
        <w:t>Harun,</w:t>
      </w:r>
      <w:r>
        <w:rPr>
          <w:spacing w:val="22"/>
          <w:w w:val="111"/>
          <w:sz w:val="24"/>
          <w:szCs w:val="24"/>
        </w:rPr>
        <w:t xml:space="preserve"> </w:t>
      </w:r>
      <w:r>
        <w:rPr>
          <w:w w:val="111"/>
          <w:sz w:val="24"/>
          <w:szCs w:val="24"/>
        </w:rPr>
        <w:t xml:space="preserve">M.Pd. </w:t>
      </w:r>
      <w:r>
        <w:rPr>
          <w:w w:val="117"/>
          <w:sz w:val="24"/>
          <w:szCs w:val="24"/>
        </w:rPr>
        <w:t>Desainer</w:t>
      </w:r>
      <w:r>
        <w:rPr>
          <w:spacing w:val="-8"/>
          <w:w w:val="117"/>
          <w:sz w:val="24"/>
          <w:szCs w:val="24"/>
        </w:rPr>
        <w:t xml:space="preserve"> </w:t>
      </w:r>
      <w:r>
        <w:rPr>
          <w:sz w:val="24"/>
          <w:szCs w:val="24"/>
        </w:rPr>
        <w:t>Isi:</w:t>
      </w:r>
    </w:p>
    <w:p w:rsidR="00256EBE" w:rsidRDefault="007F5944">
      <w:pPr>
        <w:spacing w:before="2"/>
        <w:ind w:left="110" w:right="6999"/>
        <w:jc w:val="both"/>
        <w:rPr>
          <w:sz w:val="24"/>
          <w:szCs w:val="24"/>
        </w:rPr>
      </w:pPr>
      <w:r>
        <w:rPr>
          <w:w w:val="117"/>
          <w:sz w:val="24"/>
          <w:szCs w:val="24"/>
        </w:rPr>
        <w:t>Desainer</w:t>
      </w:r>
      <w:r>
        <w:rPr>
          <w:spacing w:val="-8"/>
          <w:w w:val="117"/>
          <w:sz w:val="24"/>
          <w:szCs w:val="24"/>
        </w:rPr>
        <w:t xml:space="preserve"> </w:t>
      </w:r>
      <w:r>
        <w:rPr>
          <w:sz w:val="24"/>
          <w:szCs w:val="24"/>
        </w:rPr>
        <w:t xml:space="preserve">Cover: </w:t>
      </w:r>
      <w:r>
        <w:rPr>
          <w:spacing w:val="1"/>
          <w:sz w:val="24"/>
          <w:szCs w:val="24"/>
        </w:rPr>
        <w:t xml:space="preserve"> </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20" w:line="240" w:lineRule="exact"/>
        <w:rPr>
          <w:sz w:val="24"/>
          <w:szCs w:val="24"/>
        </w:rPr>
      </w:pPr>
    </w:p>
    <w:p w:rsidR="00256EBE" w:rsidRDefault="007F5944">
      <w:pPr>
        <w:ind w:left="110" w:right="8259"/>
        <w:jc w:val="both"/>
        <w:rPr>
          <w:sz w:val="24"/>
          <w:szCs w:val="24"/>
        </w:rPr>
      </w:pPr>
      <w:r>
        <w:rPr>
          <w:sz w:val="24"/>
          <w:szCs w:val="24"/>
        </w:rPr>
        <w:t>40</w:t>
      </w:r>
      <w:r>
        <w:rPr>
          <w:spacing w:val="36"/>
          <w:sz w:val="24"/>
          <w:szCs w:val="24"/>
        </w:rPr>
        <w:t xml:space="preserve"> </w:t>
      </w:r>
      <w:r>
        <w:rPr>
          <w:w w:val="120"/>
          <w:sz w:val="24"/>
          <w:szCs w:val="24"/>
        </w:rPr>
        <w:t>halaman</w:t>
      </w:r>
    </w:p>
    <w:p w:rsidR="00256EBE" w:rsidRDefault="007F5944">
      <w:pPr>
        <w:spacing w:before="53"/>
        <w:ind w:left="110" w:right="6658"/>
        <w:jc w:val="both"/>
        <w:rPr>
          <w:sz w:val="24"/>
          <w:szCs w:val="24"/>
        </w:rPr>
      </w:pPr>
      <w:r>
        <w:rPr>
          <w:sz w:val="24"/>
          <w:szCs w:val="24"/>
        </w:rPr>
        <w:t xml:space="preserve">Epigraf </w:t>
      </w:r>
      <w:r>
        <w:rPr>
          <w:spacing w:val="7"/>
          <w:sz w:val="24"/>
          <w:szCs w:val="24"/>
        </w:rPr>
        <w:t xml:space="preserve"> </w:t>
      </w:r>
      <w:r>
        <w:rPr>
          <w:w w:val="115"/>
          <w:sz w:val="24"/>
          <w:szCs w:val="24"/>
        </w:rPr>
        <w:t>Komunikata</w:t>
      </w:r>
      <w:r>
        <w:rPr>
          <w:spacing w:val="-31"/>
          <w:w w:val="115"/>
          <w:sz w:val="24"/>
          <w:szCs w:val="24"/>
        </w:rPr>
        <w:t xml:space="preserve"> </w:t>
      </w:r>
      <w:r>
        <w:rPr>
          <w:w w:val="115"/>
          <w:sz w:val="24"/>
          <w:szCs w:val="24"/>
        </w:rPr>
        <w:t>Prima</w:t>
      </w:r>
    </w:p>
    <w:p w:rsidR="00256EBE" w:rsidRDefault="007F5944">
      <w:pPr>
        <w:spacing w:before="53"/>
        <w:ind w:left="110" w:right="4693"/>
        <w:jc w:val="both"/>
        <w:rPr>
          <w:sz w:val="24"/>
          <w:szCs w:val="24"/>
        </w:rPr>
      </w:pPr>
      <w:r>
        <w:rPr>
          <w:w w:val="119"/>
          <w:sz w:val="24"/>
          <w:szCs w:val="24"/>
        </w:rPr>
        <w:t>Pondon</w:t>
      </w:r>
      <w:r>
        <w:rPr>
          <w:spacing w:val="-9"/>
          <w:w w:val="119"/>
          <w:sz w:val="24"/>
          <w:szCs w:val="24"/>
        </w:rPr>
        <w:t xml:space="preserve"> </w:t>
      </w:r>
      <w:r>
        <w:rPr>
          <w:sz w:val="24"/>
          <w:szCs w:val="24"/>
        </w:rPr>
        <w:t xml:space="preserve">Baru </w:t>
      </w:r>
      <w:r>
        <w:rPr>
          <w:spacing w:val="7"/>
          <w:sz w:val="24"/>
          <w:szCs w:val="24"/>
        </w:rPr>
        <w:t xml:space="preserve"> </w:t>
      </w:r>
      <w:r>
        <w:rPr>
          <w:w w:val="115"/>
          <w:sz w:val="24"/>
          <w:szCs w:val="24"/>
        </w:rPr>
        <w:t>Permai,</w:t>
      </w:r>
      <w:r>
        <w:rPr>
          <w:spacing w:val="-7"/>
          <w:w w:val="115"/>
          <w:sz w:val="24"/>
          <w:szCs w:val="24"/>
        </w:rPr>
        <w:t xml:space="preserve"> </w:t>
      </w:r>
      <w:r>
        <w:rPr>
          <w:sz w:val="24"/>
          <w:szCs w:val="24"/>
        </w:rPr>
        <w:t>Jln.</w:t>
      </w:r>
      <w:r>
        <w:rPr>
          <w:spacing w:val="-5"/>
          <w:sz w:val="24"/>
          <w:szCs w:val="24"/>
        </w:rPr>
        <w:t xml:space="preserve"> </w:t>
      </w:r>
      <w:r>
        <w:rPr>
          <w:sz w:val="24"/>
          <w:szCs w:val="24"/>
        </w:rPr>
        <w:t>Nuri</w:t>
      </w:r>
      <w:r>
        <w:rPr>
          <w:spacing w:val="46"/>
          <w:sz w:val="24"/>
          <w:szCs w:val="24"/>
        </w:rPr>
        <w:t xml:space="preserve"> </w:t>
      </w:r>
      <w:r>
        <w:rPr>
          <w:sz w:val="24"/>
          <w:szCs w:val="24"/>
        </w:rPr>
        <w:t>Blok</w:t>
      </w:r>
      <w:r>
        <w:rPr>
          <w:spacing w:val="21"/>
          <w:sz w:val="24"/>
          <w:szCs w:val="24"/>
        </w:rPr>
        <w:t xml:space="preserve"> </w:t>
      </w:r>
      <w:r>
        <w:rPr>
          <w:sz w:val="24"/>
          <w:szCs w:val="24"/>
        </w:rPr>
        <w:t>A3,</w:t>
      </w:r>
      <w:r>
        <w:rPr>
          <w:spacing w:val="-5"/>
          <w:sz w:val="24"/>
          <w:szCs w:val="24"/>
        </w:rPr>
        <w:t xml:space="preserve"> </w:t>
      </w:r>
      <w:r>
        <w:rPr>
          <w:w w:val="111"/>
          <w:sz w:val="24"/>
          <w:szCs w:val="24"/>
        </w:rPr>
        <w:t>No.9</w:t>
      </w:r>
    </w:p>
    <w:p w:rsidR="00256EBE" w:rsidRDefault="007F5944">
      <w:pPr>
        <w:spacing w:before="53"/>
        <w:ind w:left="110" w:right="6095"/>
        <w:jc w:val="both"/>
        <w:rPr>
          <w:sz w:val="24"/>
          <w:szCs w:val="24"/>
        </w:rPr>
      </w:pPr>
      <w:r>
        <w:rPr>
          <w:w w:val="116"/>
          <w:sz w:val="24"/>
          <w:szCs w:val="24"/>
        </w:rPr>
        <w:t>Gentan,</w:t>
      </w:r>
      <w:r>
        <w:rPr>
          <w:spacing w:val="-8"/>
          <w:w w:val="116"/>
          <w:sz w:val="24"/>
          <w:szCs w:val="24"/>
        </w:rPr>
        <w:t xml:space="preserve"> </w:t>
      </w:r>
      <w:r>
        <w:rPr>
          <w:sz w:val="24"/>
          <w:szCs w:val="24"/>
        </w:rPr>
        <w:t>Baki,</w:t>
      </w:r>
      <w:r>
        <w:rPr>
          <w:spacing w:val="22"/>
          <w:sz w:val="24"/>
          <w:szCs w:val="24"/>
        </w:rPr>
        <w:t xml:space="preserve"> </w:t>
      </w:r>
      <w:r>
        <w:rPr>
          <w:w w:val="114"/>
          <w:sz w:val="24"/>
          <w:szCs w:val="24"/>
        </w:rPr>
        <w:t>Sukoharjo,</w:t>
      </w:r>
      <w:r>
        <w:rPr>
          <w:spacing w:val="-17"/>
          <w:w w:val="114"/>
          <w:sz w:val="24"/>
          <w:szCs w:val="24"/>
        </w:rPr>
        <w:t xml:space="preserve"> </w:t>
      </w:r>
      <w:r>
        <w:rPr>
          <w:w w:val="114"/>
          <w:sz w:val="24"/>
          <w:szCs w:val="24"/>
        </w:rPr>
        <w:t>57556</w:t>
      </w:r>
    </w:p>
    <w:p w:rsidR="00256EBE" w:rsidRDefault="007F5944">
      <w:pPr>
        <w:spacing w:before="53"/>
        <w:ind w:left="110" w:right="6837"/>
        <w:jc w:val="both"/>
        <w:rPr>
          <w:sz w:val="24"/>
          <w:szCs w:val="24"/>
        </w:rPr>
      </w:pPr>
      <w:r>
        <w:rPr>
          <w:sz w:val="24"/>
          <w:szCs w:val="24"/>
        </w:rPr>
        <w:t>Telp.</w:t>
      </w:r>
      <w:r>
        <w:rPr>
          <w:spacing w:val="37"/>
          <w:sz w:val="24"/>
          <w:szCs w:val="24"/>
        </w:rPr>
        <w:t xml:space="preserve"> </w:t>
      </w:r>
      <w:r>
        <w:rPr>
          <w:sz w:val="24"/>
          <w:szCs w:val="24"/>
        </w:rPr>
        <w:t>+62</w:t>
      </w:r>
      <w:r>
        <w:rPr>
          <w:spacing w:val="36"/>
          <w:sz w:val="24"/>
          <w:szCs w:val="24"/>
        </w:rPr>
        <w:t xml:space="preserve"> </w:t>
      </w:r>
      <w:r>
        <w:rPr>
          <w:w w:val="112"/>
          <w:sz w:val="24"/>
          <w:szCs w:val="24"/>
        </w:rPr>
        <w:t>812-9252-6552</w:t>
      </w:r>
    </w:p>
    <w:p w:rsidR="00256EBE" w:rsidRDefault="007F5944">
      <w:pPr>
        <w:spacing w:before="53" w:line="286" w:lineRule="auto"/>
        <w:ind w:left="110" w:right="5012"/>
        <w:rPr>
          <w:sz w:val="24"/>
          <w:szCs w:val="24"/>
        </w:rPr>
      </w:pPr>
      <w:r>
        <w:rPr>
          <w:w w:val="113"/>
          <w:sz w:val="24"/>
          <w:szCs w:val="24"/>
        </w:rPr>
        <w:t>Pos-el:</w:t>
      </w:r>
      <w:r>
        <w:rPr>
          <w:spacing w:val="-19"/>
          <w:w w:val="113"/>
          <w:sz w:val="24"/>
          <w:szCs w:val="24"/>
        </w:rPr>
        <w:t xml:space="preserve"> </w:t>
      </w:r>
      <w:r>
        <w:rPr>
          <w:w w:val="113"/>
          <w:sz w:val="24"/>
          <w:szCs w:val="24"/>
        </w:rPr>
        <w:t>epigrafkomunikata.id@gmail.com www.literator.id</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9" w:line="260" w:lineRule="exact"/>
        <w:rPr>
          <w:sz w:val="26"/>
          <w:szCs w:val="26"/>
        </w:rPr>
      </w:pPr>
    </w:p>
    <w:p w:rsidR="00256EBE" w:rsidRDefault="007F5944">
      <w:pPr>
        <w:ind w:left="4369" w:right="5152"/>
        <w:jc w:val="center"/>
        <w:rPr>
          <w:sz w:val="24"/>
          <w:szCs w:val="24"/>
        </w:rPr>
        <w:sectPr w:rsidR="00256EBE">
          <w:footerReference w:type="default" r:id="rId23"/>
          <w:pgSz w:w="11900" w:h="16860"/>
          <w:pgMar w:top="1520" w:right="1100" w:bottom="280" w:left="1080" w:header="0" w:footer="0" w:gutter="0"/>
          <w:cols w:space="720"/>
        </w:sectPr>
      </w:pPr>
      <w:r>
        <w:rPr>
          <w:w w:val="91"/>
          <w:sz w:val="24"/>
          <w:szCs w:val="24"/>
        </w:rPr>
        <w:t>ii</w:t>
      </w:r>
    </w:p>
    <w:p w:rsidR="00256EBE" w:rsidRDefault="007F5944">
      <w:pPr>
        <w:spacing w:before="71"/>
        <w:ind w:left="3900" w:right="3902"/>
        <w:jc w:val="center"/>
        <w:rPr>
          <w:sz w:val="24"/>
          <w:szCs w:val="24"/>
        </w:rPr>
      </w:pPr>
      <w:r>
        <w:rPr>
          <w:b/>
          <w:sz w:val="24"/>
          <w:szCs w:val="24"/>
        </w:rPr>
        <w:lastRenderedPageBreak/>
        <w:t>Kata</w:t>
      </w:r>
      <w:r>
        <w:rPr>
          <w:b/>
          <w:spacing w:val="48"/>
          <w:sz w:val="24"/>
          <w:szCs w:val="24"/>
        </w:rPr>
        <w:t xml:space="preserve"> </w:t>
      </w:r>
      <w:r>
        <w:rPr>
          <w:b/>
          <w:w w:val="116"/>
          <w:sz w:val="24"/>
          <w:szCs w:val="24"/>
        </w:rPr>
        <w:t>Pengantar</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13" w:line="260" w:lineRule="exact"/>
        <w:rPr>
          <w:sz w:val="26"/>
          <w:szCs w:val="26"/>
        </w:rPr>
      </w:pPr>
    </w:p>
    <w:p w:rsidR="00256EBE" w:rsidRDefault="007F5944">
      <w:pPr>
        <w:spacing w:line="286" w:lineRule="auto"/>
        <w:ind w:left="110" w:right="77"/>
        <w:jc w:val="both"/>
        <w:rPr>
          <w:sz w:val="24"/>
          <w:szCs w:val="24"/>
        </w:rPr>
      </w:pPr>
      <w:r>
        <w:rPr>
          <w:w w:val="123"/>
          <w:sz w:val="24"/>
          <w:szCs w:val="24"/>
        </w:rPr>
        <w:t>Gerakan</w:t>
      </w:r>
      <w:r>
        <w:rPr>
          <w:spacing w:val="4"/>
          <w:w w:val="123"/>
          <w:sz w:val="24"/>
          <w:szCs w:val="24"/>
        </w:rPr>
        <w:t xml:space="preserve"> </w:t>
      </w:r>
      <w:r>
        <w:rPr>
          <w:w w:val="123"/>
          <w:sz w:val="24"/>
          <w:szCs w:val="24"/>
        </w:rPr>
        <w:t>literasi</w:t>
      </w:r>
      <w:r>
        <w:rPr>
          <w:spacing w:val="2"/>
          <w:w w:val="123"/>
          <w:sz w:val="24"/>
          <w:szCs w:val="24"/>
        </w:rPr>
        <w:t xml:space="preserve"> </w:t>
      </w:r>
      <w:r>
        <w:rPr>
          <w:w w:val="123"/>
          <w:sz w:val="24"/>
          <w:szCs w:val="24"/>
        </w:rPr>
        <w:t>sekolah</w:t>
      </w:r>
      <w:r>
        <w:rPr>
          <w:spacing w:val="17"/>
          <w:w w:val="123"/>
          <w:sz w:val="24"/>
          <w:szCs w:val="24"/>
        </w:rPr>
        <w:t xml:space="preserve"> </w:t>
      </w:r>
      <w:r>
        <w:rPr>
          <w:w w:val="123"/>
          <w:sz w:val="24"/>
          <w:szCs w:val="24"/>
        </w:rPr>
        <w:t>bertujuan</w:t>
      </w:r>
      <w:r>
        <w:rPr>
          <w:spacing w:val="43"/>
          <w:w w:val="123"/>
          <w:sz w:val="24"/>
          <w:szCs w:val="24"/>
        </w:rPr>
        <w:t xml:space="preserve"> </w:t>
      </w:r>
      <w:r>
        <w:rPr>
          <w:w w:val="123"/>
          <w:sz w:val="24"/>
          <w:szCs w:val="24"/>
        </w:rPr>
        <w:t>untuk</w:t>
      </w:r>
      <w:r>
        <w:rPr>
          <w:spacing w:val="39"/>
          <w:w w:val="123"/>
          <w:sz w:val="24"/>
          <w:szCs w:val="24"/>
        </w:rPr>
        <w:t xml:space="preserve"> </w:t>
      </w:r>
      <w:r>
        <w:rPr>
          <w:w w:val="123"/>
          <w:sz w:val="24"/>
          <w:szCs w:val="24"/>
        </w:rPr>
        <w:t>membudayakan minat</w:t>
      </w:r>
      <w:r>
        <w:rPr>
          <w:spacing w:val="33"/>
          <w:w w:val="123"/>
          <w:sz w:val="24"/>
          <w:szCs w:val="24"/>
        </w:rPr>
        <w:t xml:space="preserve"> </w:t>
      </w:r>
      <w:r>
        <w:rPr>
          <w:w w:val="123"/>
          <w:sz w:val="24"/>
          <w:szCs w:val="24"/>
        </w:rPr>
        <w:t>membaca</w:t>
      </w:r>
      <w:r>
        <w:rPr>
          <w:spacing w:val="33"/>
          <w:w w:val="123"/>
          <w:sz w:val="24"/>
          <w:szCs w:val="24"/>
        </w:rPr>
        <w:t xml:space="preserve"> </w:t>
      </w:r>
      <w:r>
        <w:rPr>
          <w:w w:val="123"/>
          <w:sz w:val="24"/>
          <w:szCs w:val="24"/>
        </w:rPr>
        <w:t xml:space="preserve">dan </w:t>
      </w:r>
      <w:r>
        <w:rPr>
          <w:w w:val="116"/>
          <w:sz w:val="24"/>
          <w:szCs w:val="24"/>
        </w:rPr>
        <w:t>menulis</w:t>
      </w:r>
      <w:r>
        <w:rPr>
          <w:spacing w:val="15"/>
          <w:w w:val="116"/>
          <w:sz w:val="24"/>
          <w:szCs w:val="24"/>
        </w:rPr>
        <w:t xml:space="preserve"> </w:t>
      </w:r>
      <w:r>
        <w:rPr>
          <w:sz w:val="24"/>
          <w:szCs w:val="24"/>
        </w:rPr>
        <w:t xml:space="preserve">siswa, </w:t>
      </w:r>
      <w:r>
        <w:rPr>
          <w:spacing w:val="36"/>
          <w:sz w:val="24"/>
          <w:szCs w:val="24"/>
        </w:rPr>
        <w:t xml:space="preserve"> </w:t>
      </w:r>
      <w:r>
        <w:rPr>
          <w:w w:val="118"/>
          <w:sz w:val="24"/>
          <w:szCs w:val="24"/>
        </w:rPr>
        <w:t>namun</w:t>
      </w:r>
      <w:r>
        <w:rPr>
          <w:spacing w:val="40"/>
          <w:w w:val="118"/>
          <w:sz w:val="24"/>
          <w:szCs w:val="24"/>
        </w:rPr>
        <w:t xml:space="preserve"> </w:t>
      </w:r>
      <w:r>
        <w:rPr>
          <w:w w:val="118"/>
          <w:sz w:val="24"/>
          <w:szCs w:val="24"/>
        </w:rPr>
        <w:t>pada</w:t>
      </w:r>
      <w:r>
        <w:rPr>
          <w:spacing w:val="37"/>
          <w:w w:val="118"/>
          <w:sz w:val="24"/>
          <w:szCs w:val="24"/>
        </w:rPr>
        <w:t xml:space="preserve"> </w:t>
      </w:r>
      <w:r>
        <w:rPr>
          <w:w w:val="118"/>
          <w:sz w:val="24"/>
          <w:szCs w:val="24"/>
        </w:rPr>
        <w:t>kenyataanya</w:t>
      </w:r>
      <w:r>
        <w:rPr>
          <w:spacing w:val="14"/>
          <w:w w:val="118"/>
          <w:sz w:val="24"/>
          <w:szCs w:val="24"/>
        </w:rPr>
        <w:t xml:space="preserve"> </w:t>
      </w:r>
      <w:r>
        <w:rPr>
          <w:w w:val="118"/>
          <w:sz w:val="24"/>
          <w:szCs w:val="24"/>
        </w:rPr>
        <w:t>banyak siswa</w:t>
      </w:r>
      <w:r>
        <w:rPr>
          <w:spacing w:val="-7"/>
          <w:w w:val="118"/>
          <w:sz w:val="24"/>
          <w:szCs w:val="24"/>
        </w:rPr>
        <w:t xml:space="preserve"> </w:t>
      </w:r>
      <w:r>
        <w:rPr>
          <w:sz w:val="24"/>
          <w:szCs w:val="24"/>
        </w:rPr>
        <w:t xml:space="preserve">yang </w:t>
      </w:r>
      <w:r>
        <w:rPr>
          <w:spacing w:val="30"/>
          <w:sz w:val="24"/>
          <w:szCs w:val="24"/>
        </w:rPr>
        <w:t xml:space="preserve"> </w:t>
      </w:r>
      <w:r>
        <w:rPr>
          <w:w w:val="113"/>
          <w:sz w:val="24"/>
          <w:szCs w:val="24"/>
        </w:rPr>
        <w:t>kurang</w:t>
      </w:r>
      <w:r>
        <w:rPr>
          <w:spacing w:val="44"/>
          <w:w w:val="113"/>
          <w:sz w:val="24"/>
          <w:szCs w:val="24"/>
        </w:rPr>
        <w:t xml:space="preserve"> </w:t>
      </w:r>
      <w:r>
        <w:rPr>
          <w:w w:val="113"/>
          <w:sz w:val="24"/>
          <w:szCs w:val="24"/>
        </w:rPr>
        <w:t>memiliki</w:t>
      </w:r>
      <w:r>
        <w:rPr>
          <w:spacing w:val="-17"/>
          <w:w w:val="113"/>
          <w:sz w:val="24"/>
          <w:szCs w:val="24"/>
        </w:rPr>
        <w:t xml:space="preserve"> </w:t>
      </w:r>
      <w:r>
        <w:rPr>
          <w:w w:val="118"/>
          <w:sz w:val="24"/>
          <w:szCs w:val="24"/>
        </w:rPr>
        <w:t xml:space="preserve">minat </w:t>
      </w:r>
      <w:r>
        <w:rPr>
          <w:w w:val="119"/>
          <w:sz w:val="24"/>
          <w:szCs w:val="24"/>
        </w:rPr>
        <w:t>membaca</w:t>
      </w:r>
      <w:r>
        <w:rPr>
          <w:spacing w:val="35"/>
          <w:w w:val="119"/>
          <w:sz w:val="24"/>
          <w:szCs w:val="24"/>
        </w:rPr>
        <w:t xml:space="preserve"> </w:t>
      </w:r>
      <w:r>
        <w:rPr>
          <w:w w:val="119"/>
          <w:sz w:val="24"/>
          <w:szCs w:val="24"/>
        </w:rPr>
        <w:t>dan</w:t>
      </w:r>
      <w:r>
        <w:rPr>
          <w:spacing w:val="39"/>
          <w:w w:val="119"/>
          <w:sz w:val="24"/>
          <w:szCs w:val="24"/>
        </w:rPr>
        <w:t xml:space="preserve"> </w:t>
      </w:r>
      <w:r>
        <w:rPr>
          <w:w w:val="119"/>
          <w:sz w:val="24"/>
          <w:szCs w:val="24"/>
        </w:rPr>
        <w:t>menulis.</w:t>
      </w:r>
      <w:r>
        <w:rPr>
          <w:spacing w:val="1"/>
          <w:w w:val="119"/>
          <w:sz w:val="24"/>
          <w:szCs w:val="24"/>
        </w:rPr>
        <w:t xml:space="preserve"> </w:t>
      </w:r>
      <w:r>
        <w:rPr>
          <w:sz w:val="24"/>
          <w:szCs w:val="24"/>
        </w:rPr>
        <w:t xml:space="preserve">Oleh </w:t>
      </w:r>
      <w:r>
        <w:rPr>
          <w:spacing w:val="37"/>
          <w:sz w:val="24"/>
          <w:szCs w:val="24"/>
        </w:rPr>
        <w:t xml:space="preserve"> </w:t>
      </w:r>
      <w:r>
        <w:rPr>
          <w:w w:val="123"/>
          <w:sz w:val="24"/>
          <w:szCs w:val="24"/>
        </w:rPr>
        <w:t>sebab</w:t>
      </w:r>
      <w:r>
        <w:rPr>
          <w:spacing w:val="23"/>
          <w:w w:val="123"/>
          <w:sz w:val="24"/>
          <w:szCs w:val="24"/>
        </w:rPr>
        <w:t xml:space="preserve"> </w:t>
      </w:r>
      <w:r>
        <w:rPr>
          <w:sz w:val="24"/>
          <w:szCs w:val="24"/>
        </w:rPr>
        <w:t xml:space="preserve">itu, </w:t>
      </w:r>
      <w:r>
        <w:rPr>
          <w:spacing w:val="14"/>
          <w:sz w:val="24"/>
          <w:szCs w:val="24"/>
        </w:rPr>
        <w:t xml:space="preserve"> </w:t>
      </w:r>
      <w:r>
        <w:rPr>
          <w:w w:val="118"/>
          <w:sz w:val="24"/>
          <w:szCs w:val="24"/>
        </w:rPr>
        <w:t>agar</w:t>
      </w:r>
      <w:r>
        <w:rPr>
          <w:spacing w:val="34"/>
          <w:w w:val="118"/>
          <w:sz w:val="24"/>
          <w:szCs w:val="24"/>
        </w:rPr>
        <w:t xml:space="preserve"> </w:t>
      </w:r>
      <w:r>
        <w:rPr>
          <w:w w:val="118"/>
          <w:sz w:val="24"/>
          <w:szCs w:val="24"/>
        </w:rPr>
        <w:t>gerakan</w:t>
      </w:r>
      <w:r>
        <w:rPr>
          <w:spacing w:val="34"/>
          <w:w w:val="118"/>
          <w:sz w:val="24"/>
          <w:szCs w:val="24"/>
        </w:rPr>
        <w:t xml:space="preserve"> </w:t>
      </w:r>
      <w:r>
        <w:rPr>
          <w:w w:val="118"/>
          <w:sz w:val="24"/>
          <w:szCs w:val="24"/>
        </w:rPr>
        <w:t>literasi mampu</w:t>
      </w:r>
      <w:r>
        <w:rPr>
          <w:spacing w:val="48"/>
          <w:w w:val="118"/>
          <w:sz w:val="24"/>
          <w:szCs w:val="24"/>
        </w:rPr>
        <w:t xml:space="preserve"> </w:t>
      </w:r>
      <w:r>
        <w:rPr>
          <w:w w:val="118"/>
          <w:sz w:val="24"/>
          <w:szCs w:val="24"/>
        </w:rPr>
        <w:t>memotivasi minat</w:t>
      </w:r>
      <w:r>
        <w:rPr>
          <w:spacing w:val="44"/>
          <w:w w:val="118"/>
          <w:sz w:val="24"/>
          <w:szCs w:val="24"/>
        </w:rPr>
        <w:t xml:space="preserve"> </w:t>
      </w:r>
      <w:r>
        <w:rPr>
          <w:w w:val="118"/>
          <w:sz w:val="24"/>
          <w:szCs w:val="24"/>
        </w:rPr>
        <w:t>membaca</w:t>
      </w:r>
      <w:r>
        <w:rPr>
          <w:spacing w:val="62"/>
          <w:w w:val="118"/>
          <w:sz w:val="24"/>
          <w:szCs w:val="24"/>
        </w:rPr>
        <w:t xml:space="preserve"> </w:t>
      </w:r>
      <w:r>
        <w:rPr>
          <w:w w:val="118"/>
          <w:sz w:val="24"/>
          <w:szCs w:val="24"/>
        </w:rPr>
        <w:t>dan</w:t>
      </w:r>
      <w:r>
        <w:rPr>
          <w:spacing w:val="61"/>
          <w:w w:val="118"/>
          <w:sz w:val="24"/>
          <w:szCs w:val="24"/>
        </w:rPr>
        <w:t xml:space="preserve"> </w:t>
      </w:r>
      <w:r>
        <w:rPr>
          <w:w w:val="118"/>
          <w:sz w:val="24"/>
          <w:szCs w:val="24"/>
        </w:rPr>
        <w:t>menulis</w:t>
      </w:r>
      <w:r>
        <w:rPr>
          <w:spacing w:val="29"/>
          <w:w w:val="118"/>
          <w:sz w:val="24"/>
          <w:szCs w:val="24"/>
        </w:rPr>
        <w:t xml:space="preserve"> </w:t>
      </w:r>
      <w:r>
        <w:rPr>
          <w:w w:val="118"/>
          <w:sz w:val="24"/>
          <w:szCs w:val="24"/>
        </w:rPr>
        <w:t>siswa</w:t>
      </w:r>
      <w:r>
        <w:rPr>
          <w:spacing w:val="23"/>
          <w:w w:val="118"/>
          <w:sz w:val="24"/>
          <w:szCs w:val="24"/>
        </w:rPr>
        <w:t xml:space="preserve"> </w:t>
      </w:r>
      <w:r>
        <w:rPr>
          <w:w w:val="118"/>
          <w:sz w:val="24"/>
          <w:szCs w:val="24"/>
        </w:rPr>
        <w:t>perlu</w:t>
      </w:r>
      <w:r>
        <w:rPr>
          <w:spacing w:val="49"/>
          <w:w w:val="118"/>
          <w:sz w:val="24"/>
          <w:szCs w:val="24"/>
        </w:rPr>
        <w:t xml:space="preserve"> </w:t>
      </w:r>
      <w:r>
        <w:rPr>
          <w:w w:val="118"/>
          <w:sz w:val="24"/>
          <w:szCs w:val="24"/>
        </w:rPr>
        <w:t>adanya</w:t>
      </w:r>
      <w:r>
        <w:rPr>
          <w:spacing w:val="57"/>
          <w:w w:val="118"/>
          <w:sz w:val="24"/>
          <w:szCs w:val="24"/>
        </w:rPr>
        <w:t xml:space="preserve"> </w:t>
      </w:r>
      <w:r>
        <w:rPr>
          <w:w w:val="118"/>
          <w:sz w:val="24"/>
          <w:szCs w:val="24"/>
        </w:rPr>
        <w:t>kegiatan-kegiatan</w:t>
      </w:r>
      <w:r>
        <w:rPr>
          <w:spacing w:val="10"/>
          <w:w w:val="118"/>
          <w:sz w:val="24"/>
          <w:szCs w:val="24"/>
        </w:rPr>
        <w:t xml:space="preserve"> </w:t>
      </w:r>
      <w:r>
        <w:rPr>
          <w:sz w:val="24"/>
          <w:szCs w:val="24"/>
        </w:rPr>
        <w:t xml:space="preserve">yang   </w:t>
      </w:r>
      <w:r>
        <w:rPr>
          <w:w w:val="121"/>
          <w:sz w:val="24"/>
          <w:szCs w:val="24"/>
        </w:rPr>
        <w:t xml:space="preserve">mampu </w:t>
      </w:r>
      <w:r>
        <w:rPr>
          <w:w w:val="118"/>
          <w:sz w:val="24"/>
          <w:szCs w:val="24"/>
        </w:rPr>
        <w:t>membangkitkan</w:t>
      </w:r>
      <w:r>
        <w:rPr>
          <w:spacing w:val="38"/>
          <w:w w:val="118"/>
          <w:sz w:val="24"/>
          <w:szCs w:val="24"/>
        </w:rPr>
        <w:t xml:space="preserve"> </w:t>
      </w:r>
      <w:r>
        <w:rPr>
          <w:w w:val="118"/>
          <w:sz w:val="24"/>
          <w:szCs w:val="24"/>
        </w:rPr>
        <w:t xml:space="preserve">semangat </w:t>
      </w:r>
      <w:r>
        <w:rPr>
          <w:spacing w:val="10"/>
          <w:w w:val="118"/>
          <w:sz w:val="24"/>
          <w:szCs w:val="24"/>
        </w:rPr>
        <w:t xml:space="preserve"> </w:t>
      </w:r>
      <w:r>
        <w:rPr>
          <w:w w:val="118"/>
          <w:sz w:val="24"/>
          <w:szCs w:val="24"/>
        </w:rPr>
        <w:t xml:space="preserve">membaca </w:t>
      </w:r>
      <w:r>
        <w:rPr>
          <w:spacing w:val="1"/>
          <w:w w:val="118"/>
          <w:sz w:val="24"/>
          <w:szCs w:val="24"/>
        </w:rPr>
        <w:t xml:space="preserve"> </w:t>
      </w:r>
      <w:r>
        <w:rPr>
          <w:w w:val="118"/>
          <w:sz w:val="24"/>
          <w:szCs w:val="24"/>
        </w:rPr>
        <w:t>dan  menulis</w:t>
      </w:r>
      <w:r>
        <w:rPr>
          <w:spacing w:val="38"/>
          <w:w w:val="118"/>
          <w:sz w:val="24"/>
          <w:szCs w:val="24"/>
        </w:rPr>
        <w:t xml:space="preserve"> </w:t>
      </w:r>
      <w:r>
        <w:rPr>
          <w:w w:val="118"/>
          <w:sz w:val="24"/>
          <w:szCs w:val="24"/>
        </w:rPr>
        <w:t>siswa.</w:t>
      </w:r>
      <w:r>
        <w:rPr>
          <w:spacing w:val="24"/>
          <w:w w:val="118"/>
          <w:sz w:val="24"/>
          <w:szCs w:val="24"/>
        </w:rPr>
        <w:t xml:space="preserve"> </w:t>
      </w:r>
      <w:r>
        <w:rPr>
          <w:sz w:val="24"/>
          <w:szCs w:val="24"/>
        </w:rPr>
        <w:t xml:space="preserve">Salah  </w:t>
      </w:r>
      <w:r>
        <w:rPr>
          <w:spacing w:val="14"/>
          <w:sz w:val="24"/>
          <w:szCs w:val="24"/>
        </w:rPr>
        <w:t xml:space="preserve"> </w:t>
      </w:r>
      <w:r>
        <w:rPr>
          <w:w w:val="118"/>
          <w:sz w:val="24"/>
          <w:szCs w:val="24"/>
        </w:rPr>
        <w:t xml:space="preserve">satu </w:t>
      </w:r>
      <w:r>
        <w:rPr>
          <w:spacing w:val="6"/>
          <w:w w:val="118"/>
          <w:sz w:val="24"/>
          <w:szCs w:val="24"/>
        </w:rPr>
        <w:t xml:space="preserve"> </w:t>
      </w:r>
      <w:r>
        <w:rPr>
          <w:w w:val="118"/>
          <w:sz w:val="24"/>
          <w:szCs w:val="24"/>
        </w:rPr>
        <w:t>kegiatan</w:t>
      </w:r>
      <w:r>
        <w:rPr>
          <w:spacing w:val="45"/>
          <w:w w:val="118"/>
          <w:sz w:val="24"/>
          <w:szCs w:val="24"/>
        </w:rPr>
        <w:t xml:space="preserve"> </w:t>
      </w:r>
      <w:r>
        <w:rPr>
          <w:w w:val="118"/>
          <w:sz w:val="24"/>
          <w:szCs w:val="24"/>
        </w:rPr>
        <w:t>itu adalah</w:t>
      </w:r>
      <w:r>
        <w:rPr>
          <w:spacing w:val="15"/>
          <w:w w:val="118"/>
          <w:sz w:val="24"/>
          <w:szCs w:val="24"/>
        </w:rPr>
        <w:t xml:space="preserve"> </w:t>
      </w:r>
      <w:r>
        <w:rPr>
          <w:w w:val="118"/>
          <w:sz w:val="24"/>
          <w:szCs w:val="24"/>
        </w:rPr>
        <w:t>dengan</w:t>
      </w:r>
      <w:r>
        <w:rPr>
          <w:spacing w:val="23"/>
          <w:w w:val="118"/>
          <w:sz w:val="24"/>
          <w:szCs w:val="24"/>
        </w:rPr>
        <w:t xml:space="preserve"> </w:t>
      </w:r>
      <w:r>
        <w:rPr>
          <w:w w:val="118"/>
          <w:sz w:val="24"/>
          <w:szCs w:val="24"/>
        </w:rPr>
        <w:t>mengajak</w:t>
      </w:r>
      <w:r>
        <w:rPr>
          <w:spacing w:val="-16"/>
          <w:w w:val="118"/>
          <w:sz w:val="24"/>
          <w:szCs w:val="24"/>
        </w:rPr>
        <w:t xml:space="preserve"> </w:t>
      </w:r>
      <w:r>
        <w:rPr>
          <w:w w:val="118"/>
          <w:sz w:val="24"/>
          <w:szCs w:val="24"/>
        </w:rPr>
        <w:t>siswa</w:t>
      </w:r>
      <w:r>
        <w:rPr>
          <w:spacing w:val="-19"/>
          <w:w w:val="118"/>
          <w:sz w:val="24"/>
          <w:szCs w:val="24"/>
        </w:rPr>
        <w:t xml:space="preserve"> </w:t>
      </w:r>
      <w:r>
        <w:rPr>
          <w:w w:val="118"/>
          <w:sz w:val="24"/>
          <w:szCs w:val="24"/>
        </w:rPr>
        <w:t>untuk</w:t>
      </w:r>
      <w:r>
        <w:rPr>
          <w:spacing w:val="6"/>
          <w:w w:val="118"/>
          <w:sz w:val="24"/>
          <w:szCs w:val="24"/>
        </w:rPr>
        <w:t xml:space="preserve"> </w:t>
      </w:r>
      <w:r>
        <w:rPr>
          <w:w w:val="118"/>
          <w:sz w:val="24"/>
          <w:szCs w:val="24"/>
        </w:rPr>
        <w:t>membuat</w:t>
      </w:r>
      <w:r>
        <w:rPr>
          <w:spacing w:val="38"/>
          <w:w w:val="118"/>
          <w:sz w:val="24"/>
          <w:szCs w:val="24"/>
        </w:rPr>
        <w:t xml:space="preserve"> </w:t>
      </w:r>
      <w:r>
        <w:rPr>
          <w:w w:val="118"/>
          <w:sz w:val="24"/>
          <w:szCs w:val="24"/>
        </w:rPr>
        <w:t>jurnal</w:t>
      </w:r>
      <w:r>
        <w:rPr>
          <w:spacing w:val="-15"/>
          <w:w w:val="118"/>
          <w:sz w:val="24"/>
          <w:szCs w:val="24"/>
        </w:rPr>
        <w:t xml:space="preserve"> </w:t>
      </w:r>
      <w:r>
        <w:rPr>
          <w:w w:val="118"/>
          <w:sz w:val="24"/>
          <w:szCs w:val="24"/>
        </w:rPr>
        <w:t>belajar</w:t>
      </w:r>
      <w:r>
        <w:rPr>
          <w:spacing w:val="-4"/>
          <w:w w:val="118"/>
          <w:sz w:val="24"/>
          <w:szCs w:val="24"/>
        </w:rPr>
        <w:t xml:space="preserve"> </w:t>
      </w:r>
      <w:r>
        <w:rPr>
          <w:w w:val="118"/>
          <w:sz w:val="24"/>
          <w:szCs w:val="24"/>
        </w:rPr>
        <w:t>tentang</w:t>
      </w:r>
      <w:r>
        <w:rPr>
          <w:spacing w:val="30"/>
          <w:w w:val="118"/>
          <w:sz w:val="24"/>
          <w:szCs w:val="24"/>
        </w:rPr>
        <w:t xml:space="preserve"> </w:t>
      </w:r>
      <w:r>
        <w:rPr>
          <w:w w:val="118"/>
          <w:sz w:val="24"/>
          <w:szCs w:val="24"/>
        </w:rPr>
        <w:t>apa</w:t>
      </w:r>
      <w:r>
        <w:rPr>
          <w:spacing w:val="22"/>
          <w:w w:val="118"/>
          <w:sz w:val="24"/>
          <w:szCs w:val="24"/>
        </w:rPr>
        <w:t xml:space="preserve"> </w:t>
      </w:r>
      <w:r>
        <w:rPr>
          <w:sz w:val="24"/>
          <w:szCs w:val="24"/>
        </w:rPr>
        <w:t xml:space="preserve">saja </w:t>
      </w:r>
      <w:r>
        <w:rPr>
          <w:spacing w:val="20"/>
          <w:sz w:val="24"/>
          <w:szCs w:val="24"/>
        </w:rPr>
        <w:t xml:space="preserve"> </w:t>
      </w:r>
      <w:r>
        <w:rPr>
          <w:w w:val="114"/>
          <w:sz w:val="24"/>
          <w:szCs w:val="24"/>
        </w:rPr>
        <w:t xml:space="preserve">yang </w:t>
      </w:r>
      <w:r>
        <w:rPr>
          <w:w w:val="116"/>
          <w:sz w:val="24"/>
          <w:szCs w:val="24"/>
        </w:rPr>
        <w:t>mereka</w:t>
      </w:r>
      <w:r>
        <w:rPr>
          <w:spacing w:val="21"/>
          <w:w w:val="116"/>
          <w:sz w:val="24"/>
          <w:szCs w:val="24"/>
        </w:rPr>
        <w:t xml:space="preserve"> </w:t>
      </w:r>
      <w:r>
        <w:rPr>
          <w:w w:val="116"/>
          <w:sz w:val="24"/>
          <w:szCs w:val="24"/>
        </w:rPr>
        <w:t>alami.</w:t>
      </w:r>
    </w:p>
    <w:p w:rsidR="00256EBE" w:rsidRDefault="007F5944">
      <w:pPr>
        <w:spacing w:before="2" w:line="286" w:lineRule="auto"/>
        <w:ind w:left="110" w:right="71"/>
        <w:jc w:val="both"/>
        <w:rPr>
          <w:sz w:val="24"/>
          <w:szCs w:val="24"/>
        </w:rPr>
      </w:pPr>
      <w:r>
        <w:rPr>
          <w:w w:val="118"/>
          <w:sz w:val="24"/>
          <w:szCs w:val="24"/>
        </w:rPr>
        <w:t>Untuk meningkatkan</w:t>
      </w:r>
      <w:r>
        <w:rPr>
          <w:spacing w:val="16"/>
          <w:w w:val="118"/>
          <w:sz w:val="24"/>
          <w:szCs w:val="24"/>
        </w:rPr>
        <w:t xml:space="preserve"> </w:t>
      </w:r>
      <w:r>
        <w:rPr>
          <w:w w:val="118"/>
          <w:sz w:val="24"/>
          <w:szCs w:val="24"/>
        </w:rPr>
        <w:t>literasi</w:t>
      </w:r>
      <w:r>
        <w:rPr>
          <w:spacing w:val="4"/>
          <w:w w:val="118"/>
          <w:sz w:val="24"/>
          <w:szCs w:val="24"/>
        </w:rPr>
        <w:t xml:space="preserve"> </w:t>
      </w:r>
      <w:r>
        <w:rPr>
          <w:w w:val="118"/>
          <w:sz w:val="24"/>
          <w:szCs w:val="24"/>
        </w:rPr>
        <w:t>dan</w:t>
      </w:r>
      <w:r>
        <w:rPr>
          <w:spacing w:val="47"/>
          <w:w w:val="118"/>
          <w:sz w:val="24"/>
          <w:szCs w:val="24"/>
        </w:rPr>
        <w:t xml:space="preserve"> </w:t>
      </w:r>
      <w:r>
        <w:rPr>
          <w:w w:val="118"/>
          <w:sz w:val="24"/>
          <w:szCs w:val="24"/>
        </w:rPr>
        <w:t>keterampilan</w:t>
      </w:r>
      <w:r>
        <w:rPr>
          <w:spacing w:val="30"/>
          <w:w w:val="118"/>
          <w:sz w:val="24"/>
          <w:szCs w:val="24"/>
        </w:rPr>
        <w:t xml:space="preserve"> </w:t>
      </w:r>
      <w:r>
        <w:rPr>
          <w:w w:val="118"/>
          <w:sz w:val="24"/>
          <w:szCs w:val="24"/>
        </w:rPr>
        <w:t>siswa</w:t>
      </w:r>
      <w:r>
        <w:rPr>
          <w:spacing w:val="9"/>
          <w:w w:val="118"/>
          <w:sz w:val="24"/>
          <w:szCs w:val="24"/>
        </w:rPr>
        <w:t xml:space="preserve"> </w:t>
      </w:r>
      <w:r>
        <w:rPr>
          <w:w w:val="118"/>
          <w:sz w:val="24"/>
          <w:szCs w:val="24"/>
        </w:rPr>
        <w:t>dalam</w:t>
      </w:r>
      <w:r>
        <w:rPr>
          <w:spacing w:val="36"/>
          <w:w w:val="118"/>
          <w:sz w:val="24"/>
          <w:szCs w:val="24"/>
        </w:rPr>
        <w:t xml:space="preserve"> </w:t>
      </w:r>
      <w:r>
        <w:rPr>
          <w:w w:val="118"/>
          <w:sz w:val="24"/>
          <w:szCs w:val="24"/>
        </w:rPr>
        <w:t xml:space="preserve">berbahasa </w:t>
      </w:r>
      <w:r>
        <w:rPr>
          <w:spacing w:val="7"/>
          <w:w w:val="118"/>
          <w:sz w:val="24"/>
          <w:szCs w:val="24"/>
        </w:rPr>
        <w:t xml:space="preserve"> </w:t>
      </w:r>
      <w:r>
        <w:rPr>
          <w:w w:val="118"/>
          <w:sz w:val="24"/>
          <w:szCs w:val="24"/>
        </w:rPr>
        <w:t xml:space="preserve">indonesia </w:t>
      </w:r>
      <w:r>
        <w:rPr>
          <w:sz w:val="24"/>
          <w:szCs w:val="24"/>
        </w:rPr>
        <w:t xml:space="preserve">yang </w:t>
      </w:r>
      <w:r>
        <w:rPr>
          <w:spacing w:val="39"/>
          <w:sz w:val="24"/>
          <w:szCs w:val="24"/>
        </w:rPr>
        <w:t xml:space="preserve"> </w:t>
      </w:r>
      <w:r>
        <w:rPr>
          <w:sz w:val="24"/>
          <w:szCs w:val="24"/>
        </w:rPr>
        <w:t xml:space="preserve">baik </w:t>
      </w:r>
      <w:r>
        <w:rPr>
          <w:spacing w:val="26"/>
          <w:sz w:val="24"/>
          <w:szCs w:val="24"/>
        </w:rPr>
        <w:t xml:space="preserve"> </w:t>
      </w:r>
      <w:r>
        <w:rPr>
          <w:w w:val="120"/>
          <w:sz w:val="24"/>
          <w:szCs w:val="24"/>
        </w:rPr>
        <w:t>dan</w:t>
      </w:r>
      <w:r>
        <w:rPr>
          <w:spacing w:val="32"/>
          <w:w w:val="120"/>
          <w:sz w:val="24"/>
          <w:szCs w:val="24"/>
        </w:rPr>
        <w:t xml:space="preserve"> </w:t>
      </w:r>
      <w:r>
        <w:rPr>
          <w:w w:val="120"/>
          <w:sz w:val="24"/>
          <w:szCs w:val="24"/>
        </w:rPr>
        <w:t>benar</w:t>
      </w:r>
      <w:r>
        <w:rPr>
          <w:spacing w:val="38"/>
          <w:w w:val="120"/>
          <w:sz w:val="24"/>
          <w:szCs w:val="24"/>
        </w:rPr>
        <w:t xml:space="preserve"> </w:t>
      </w:r>
      <w:r>
        <w:rPr>
          <w:w w:val="120"/>
          <w:sz w:val="24"/>
          <w:szCs w:val="24"/>
        </w:rPr>
        <w:t>perlu</w:t>
      </w:r>
      <w:r>
        <w:rPr>
          <w:spacing w:val="17"/>
          <w:w w:val="120"/>
          <w:sz w:val="24"/>
          <w:szCs w:val="24"/>
        </w:rPr>
        <w:t xml:space="preserve"> </w:t>
      </w:r>
      <w:r>
        <w:rPr>
          <w:w w:val="120"/>
          <w:sz w:val="24"/>
          <w:szCs w:val="24"/>
        </w:rPr>
        <w:t>adanya</w:t>
      </w:r>
      <w:r>
        <w:rPr>
          <w:spacing w:val="22"/>
          <w:w w:val="120"/>
          <w:sz w:val="24"/>
          <w:szCs w:val="24"/>
        </w:rPr>
        <w:t xml:space="preserve"> </w:t>
      </w:r>
      <w:r>
        <w:rPr>
          <w:w w:val="120"/>
          <w:sz w:val="24"/>
          <w:szCs w:val="24"/>
        </w:rPr>
        <w:t>suatu</w:t>
      </w:r>
      <w:r>
        <w:rPr>
          <w:spacing w:val="37"/>
          <w:w w:val="120"/>
          <w:sz w:val="24"/>
          <w:szCs w:val="24"/>
        </w:rPr>
        <w:t xml:space="preserve"> </w:t>
      </w:r>
      <w:r>
        <w:rPr>
          <w:w w:val="120"/>
          <w:sz w:val="24"/>
          <w:szCs w:val="24"/>
        </w:rPr>
        <w:t>kegiatan</w:t>
      </w:r>
      <w:r>
        <w:rPr>
          <w:spacing w:val="-2"/>
          <w:w w:val="120"/>
          <w:sz w:val="24"/>
          <w:szCs w:val="24"/>
        </w:rPr>
        <w:t xml:space="preserve"> </w:t>
      </w:r>
      <w:r>
        <w:rPr>
          <w:sz w:val="24"/>
          <w:szCs w:val="24"/>
        </w:rPr>
        <w:t xml:space="preserve">yang </w:t>
      </w:r>
      <w:r>
        <w:rPr>
          <w:spacing w:val="39"/>
          <w:sz w:val="24"/>
          <w:szCs w:val="24"/>
        </w:rPr>
        <w:t xml:space="preserve"> </w:t>
      </w:r>
      <w:r>
        <w:rPr>
          <w:w w:val="118"/>
          <w:sz w:val="24"/>
          <w:szCs w:val="24"/>
        </w:rPr>
        <w:t>mampu</w:t>
      </w:r>
      <w:r>
        <w:rPr>
          <w:spacing w:val="45"/>
          <w:w w:val="118"/>
          <w:sz w:val="24"/>
          <w:szCs w:val="24"/>
        </w:rPr>
        <w:t xml:space="preserve"> </w:t>
      </w:r>
      <w:r>
        <w:rPr>
          <w:w w:val="118"/>
          <w:sz w:val="24"/>
          <w:szCs w:val="24"/>
        </w:rPr>
        <w:t>menginspirasi</w:t>
      </w:r>
      <w:r>
        <w:rPr>
          <w:spacing w:val="-4"/>
          <w:w w:val="118"/>
          <w:sz w:val="24"/>
          <w:szCs w:val="24"/>
        </w:rPr>
        <w:t xml:space="preserve"> </w:t>
      </w:r>
      <w:r>
        <w:rPr>
          <w:w w:val="123"/>
          <w:sz w:val="24"/>
          <w:szCs w:val="24"/>
        </w:rPr>
        <w:t xml:space="preserve">dan </w:t>
      </w:r>
      <w:r>
        <w:rPr>
          <w:w w:val="117"/>
          <w:sz w:val="24"/>
          <w:szCs w:val="24"/>
        </w:rPr>
        <w:t xml:space="preserve">memotivasi  </w:t>
      </w:r>
      <w:r>
        <w:rPr>
          <w:spacing w:val="10"/>
          <w:w w:val="117"/>
          <w:sz w:val="24"/>
          <w:szCs w:val="24"/>
        </w:rPr>
        <w:t xml:space="preserve"> </w:t>
      </w:r>
      <w:r>
        <w:rPr>
          <w:w w:val="117"/>
          <w:sz w:val="24"/>
          <w:szCs w:val="24"/>
        </w:rPr>
        <w:t xml:space="preserve">siswa  </w:t>
      </w:r>
      <w:r>
        <w:rPr>
          <w:spacing w:val="5"/>
          <w:w w:val="117"/>
          <w:sz w:val="24"/>
          <w:szCs w:val="24"/>
        </w:rPr>
        <w:t xml:space="preserve"> </w:t>
      </w:r>
      <w:r>
        <w:rPr>
          <w:w w:val="117"/>
          <w:sz w:val="24"/>
          <w:szCs w:val="24"/>
        </w:rPr>
        <w:t xml:space="preserve">dalam  </w:t>
      </w:r>
      <w:r>
        <w:rPr>
          <w:spacing w:val="33"/>
          <w:w w:val="117"/>
          <w:sz w:val="24"/>
          <w:szCs w:val="24"/>
        </w:rPr>
        <w:t xml:space="preserve"> </w:t>
      </w:r>
      <w:r>
        <w:rPr>
          <w:w w:val="117"/>
          <w:sz w:val="24"/>
          <w:szCs w:val="24"/>
        </w:rPr>
        <w:t xml:space="preserve">meningkatkan  </w:t>
      </w:r>
      <w:r>
        <w:rPr>
          <w:spacing w:val="23"/>
          <w:w w:val="117"/>
          <w:sz w:val="24"/>
          <w:szCs w:val="24"/>
        </w:rPr>
        <w:t xml:space="preserve"> </w:t>
      </w:r>
      <w:r>
        <w:rPr>
          <w:w w:val="117"/>
          <w:sz w:val="24"/>
          <w:szCs w:val="24"/>
        </w:rPr>
        <w:t xml:space="preserve">keterampilan  </w:t>
      </w:r>
      <w:r>
        <w:rPr>
          <w:spacing w:val="34"/>
          <w:w w:val="117"/>
          <w:sz w:val="24"/>
          <w:szCs w:val="24"/>
        </w:rPr>
        <w:t xml:space="preserve"> </w:t>
      </w:r>
      <w:r>
        <w:rPr>
          <w:w w:val="117"/>
          <w:sz w:val="24"/>
          <w:szCs w:val="24"/>
        </w:rPr>
        <w:t xml:space="preserve">tersebut.    </w:t>
      </w:r>
      <w:r>
        <w:rPr>
          <w:sz w:val="24"/>
          <w:szCs w:val="24"/>
        </w:rPr>
        <w:t xml:space="preserve">Salah    </w:t>
      </w:r>
      <w:r>
        <w:rPr>
          <w:spacing w:val="1"/>
          <w:sz w:val="24"/>
          <w:szCs w:val="24"/>
        </w:rPr>
        <w:t xml:space="preserve"> </w:t>
      </w:r>
      <w:r>
        <w:rPr>
          <w:w w:val="124"/>
          <w:sz w:val="24"/>
          <w:szCs w:val="24"/>
        </w:rPr>
        <w:t xml:space="preserve">satu </w:t>
      </w:r>
      <w:r>
        <w:rPr>
          <w:w w:val="118"/>
          <w:sz w:val="24"/>
          <w:szCs w:val="24"/>
        </w:rPr>
        <w:t>keterampilan</w:t>
      </w:r>
      <w:r>
        <w:rPr>
          <w:spacing w:val="3"/>
          <w:w w:val="118"/>
          <w:sz w:val="24"/>
          <w:szCs w:val="24"/>
        </w:rPr>
        <w:t xml:space="preserve"> </w:t>
      </w:r>
      <w:r>
        <w:rPr>
          <w:sz w:val="24"/>
          <w:szCs w:val="24"/>
        </w:rPr>
        <w:t>itu</w:t>
      </w:r>
      <w:r>
        <w:rPr>
          <w:spacing w:val="52"/>
          <w:sz w:val="24"/>
          <w:szCs w:val="24"/>
        </w:rPr>
        <w:t xml:space="preserve"> </w:t>
      </w:r>
      <w:r>
        <w:rPr>
          <w:w w:val="118"/>
          <w:sz w:val="24"/>
          <w:szCs w:val="24"/>
        </w:rPr>
        <w:t>adalah</w:t>
      </w:r>
      <w:r>
        <w:rPr>
          <w:spacing w:val="16"/>
          <w:w w:val="118"/>
          <w:sz w:val="24"/>
          <w:szCs w:val="24"/>
        </w:rPr>
        <w:t xml:space="preserve"> </w:t>
      </w:r>
      <w:r>
        <w:rPr>
          <w:w w:val="118"/>
          <w:sz w:val="24"/>
          <w:szCs w:val="24"/>
        </w:rPr>
        <w:t>menulis.</w:t>
      </w:r>
      <w:r>
        <w:rPr>
          <w:spacing w:val="-13"/>
          <w:w w:val="118"/>
          <w:sz w:val="24"/>
          <w:szCs w:val="24"/>
        </w:rPr>
        <w:t xml:space="preserve"> </w:t>
      </w:r>
      <w:r>
        <w:rPr>
          <w:w w:val="118"/>
          <w:sz w:val="24"/>
          <w:szCs w:val="24"/>
        </w:rPr>
        <w:t>Dengan</w:t>
      </w:r>
      <w:r>
        <w:rPr>
          <w:spacing w:val="-11"/>
          <w:w w:val="118"/>
          <w:sz w:val="24"/>
          <w:szCs w:val="24"/>
        </w:rPr>
        <w:t xml:space="preserve"> </w:t>
      </w:r>
      <w:r>
        <w:rPr>
          <w:w w:val="118"/>
          <w:sz w:val="24"/>
          <w:szCs w:val="24"/>
        </w:rPr>
        <w:t>menulis</w:t>
      </w:r>
      <w:r>
        <w:rPr>
          <w:spacing w:val="-12"/>
          <w:w w:val="118"/>
          <w:sz w:val="24"/>
          <w:szCs w:val="24"/>
        </w:rPr>
        <w:t xml:space="preserve"> </w:t>
      </w:r>
      <w:r>
        <w:rPr>
          <w:w w:val="118"/>
          <w:sz w:val="24"/>
          <w:szCs w:val="24"/>
        </w:rPr>
        <w:t>akan</w:t>
      </w:r>
      <w:r>
        <w:rPr>
          <w:spacing w:val="8"/>
          <w:w w:val="118"/>
          <w:sz w:val="24"/>
          <w:szCs w:val="24"/>
        </w:rPr>
        <w:t xml:space="preserve"> </w:t>
      </w:r>
      <w:r>
        <w:rPr>
          <w:w w:val="118"/>
          <w:sz w:val="24"/>
          <w:szCs w:val="24"/>
        </w:rPr>
        <w:t>memperkaya</w:t>
      </w:r>
      <w:r>
        <w:rPr>
          <w:spacing w:val="16"/>
          <w:w w:val="118"/>
          <w:sz w:val="24"/>
          <w:szCs w:val="24"/>
        </w:rPr>
        <w:t xml:space="preserve"> </w:t>
      </w:r>
      <w:r>
        <w:rPr>
          <w:w w:val="118"/>
          <w:sz w:val="24"/>
          <w:szCs w:val="24"/>
        </w:rPr>
        <w:t>khasanah</w:t>
      </w:r>
      <w:r>
        <w:rPr>
          <w:spacing w:val="30"/>
          <w:w w:val="118"/>
          <w:sz w:val="24"/>
          <w:szCs w:val="24"/>
        </w:rPr>
        <w:t xml:space="preserve"> </w:t>
      </w:r>
      <w:r>
        <w:rPr>
          <w:w w:val="118"/>
          <w:sz w:val="24"/>
          <w:szCs w:val="24"/>
        </w:rPr>
        <w:t>kosa kata</w:t>
      </w:r>
      <w:r>
        <w:rPr>
          <w:spacing w:val="9"/>
          <w:w w:val="118"/>
          <w:sz w:val="24"/>
          <w:szCs w:val="24"/>
        </w:rPr>
        <w:t xml:space="preserve"> </w:t>
      </w:r>
      <w:r>
        <w:rPr>
          <w:w w:val="118"/>
          <w:sz w:val="24"/>
          <w:szCs w:val="24"/>
        </w:rPr>
        <w:t>dan</w:t>
      </w:r>
      <w:r>
        <w:rPr>
          <w:spacing w:val="23"/>
          <w:w w:val="118"/>
          <w:sz w:val="24"/>
          <w:szCs w:val="24"/>
        </w:rPr>
        <w:t xml:space="preserve"> </w:t>
      </w:r>
      <w:r>
        <w:rPr>
          <w:w w:val="118"/>
          <w:sz w:val="24"/>
          <w:szCs w:val="24"/>
        </w:rPr>
        <w:t>gagasan</w:t>
      </w:r>
      <w:r>
        <w:rPr>
          <w:spacing w:val="13"/>
          <w:w w:val="118"/>
          <w:sz w:val="24"/>
          <w:szCs w:val="24"/>
        </w:rPr>
        <w:t xml:space="preserve"> </w:t>
      </w:r>
      <w:r>
        <w:rPr>
          <w:w w:val="118"/>
          <w:sz w:val="24"/>
          <w:szCs w:val="24"/>
        </w:rPr>
        <w:t>siswa.</w:t>
      </w:r>
      <w:r>
        <w:rPr>
          <w:spacing w:val="-24"/>
          <w:w w:val="118"/>
          <w:sz w:val="24"/>
          <w:szCs w:val="24"/>
        </w:rPr>
        <w:t xml:space="preserve"> </w:t>
      </w:r>
      <w:r>
        <w:rPr>
          <w:w w:val="118"/>
          <w:sz w:val="24"/>
          <w:szCs w:val="24"/>
        </w:rPr>
        <w:t>Peran</w:t>
      </w:r>
      <w:r>
        <w:rPr>
          <w:spacing w:val="16"/>
          <w:w w:val="118"/>
          <w:sz w:val="24"/>
          <w:szCs w:val="24"/>
        </w:rPr>
        <w:t xml:space="preserve"> </w:t>
      </w:r>
      <w:r>
        <w:rPr>
          <w:w w:val="118"/>
          <w:sz w:val="24"/>
          <w:szCs w:val="24"/>
        </w:rPr>
        <w:t>guru</w:t>
      </w:r>
      <w:r>
        <w:rPr>
          <w:spacing w:val="7"/>
          <w:w w:val="118"/>
          <w:sz w:val="24"/>
          <w:szCs w:val="24"/>
        </w:rPr>
        <w:t xml:space="preserve"> </w:t>
      </w:r>
      <w:r>
        <w:rPr>
          <w:w w:val="118"/>
          <w:sz w:val="24"/>
          <w:szCs w:val="24"/>
        </w:rPr>
        <w:t>sangat</w:t>
      </w:r>
      <w:r>
        <w:rPr>
          <w:spacing w:val="24"/>
          <w:w w:val="118"/>
          <w:sz w:val="24"/>
          <w:szCs w:val="24"/>
        </w:rPr>
        <w:t xml:space="preserve"> </w:t>
      </w:r>
      <w:r>
        <w:rPr>
          <w:w w:val="118"/>
          <w:sz w:val="24"/>
          <w:szCs w:val="24"/>
        </w:rPr>
        <w:t>diperlukan</w:t>
      </w:r>
      <w:r>
        <w:rPr>
          <w:spacing w:val="-5"/>
          <w:w w:val="118"/>
          <w:sz w:val="24"/>
          <w:szCs w:val="24"/>
        </w:rPr>
        <w:t xml:space="preserve"> </w:t>
      </w:r>
      <w:r>
        <w:rPr>
          <w:w w:val="118"/>
          <w:sz w:val="24"/>
          <w:szCs w:val="24"/>
        </w:rPr>
        <w:t>dalam</w:t>
      </w:r>
      <w:r>
        <w:rPr>
          <w:spacing w:val="11"/>
          <w:w w:val="118"/>
          <w:sz w:val="24"/>
          <w:szCs w:val="24"/>
        </w:rPr>
        <w:t xml:space="preserve"> </w:t>
      </w:r>
      <w:r>
        <w:rPr>
          <w:w w:val="118"/>
          <w:sz w:val="24"/>
          <w:szCs w:val="24"/>
        </w:rPr>
        <w:t>memberikan</w:t>
      </w:r>
      <w:r>
        <w:rPr>
          <w:spacing w:val="17"/>
          <w:w w:val="118"/>
          <w:sz w:val="24"/>
          <w:szCs w:val="24"/>
        </w:rPr>
        <w:t xml:space="preserve"> </w:t>
      </w:r>
      <w:r>
        <w:rPr>
          <w:w w:val="118"/>
          <w:sz w:val="24"/>
          <w:szCs w:val="24"/>
        </w:rPr>
        <w:t xml:space="preserve">motivasi, </w:t>
      </w:r>
      <w:r>
        <w:rPr>
          <w:w w:val="119"/>
          <w:sz w:val="24"/>
          <w:szCs w:val="24"/>
        </w:rPr>
        <w:t>membantu,</w:t>
      </w:r>
      <w:r>
        <w:rPr>
          <w:spacing w:val="62"/>
          <w:w w:val="119"/>
          <w:sz w:val="24"/>
          <w:szCs w:val="24"/>
        </w:rPr>
        <w:t xml:space="preserve"> </w:t>
      </w:r>
      <w:r>
        <w:rPr>
          <w:w w:val="119"/>
          <w:sz w:val="24"/>
          <w:szCs w:val="24"/>
        </w:rPr>
        <w:t>membimbing, mengarahkan</w:t>
      </w:r>
      <w:r>
        <w:rPr>
          <w:spacing w:val="53"/>
          <w:w w:val="119"/>
          <w:sz w:val="24"/>
          <w:szCs w:val="24"/>
        </w:rPr>
        <w:t xml:space="preserve"> </w:t>
      </w:r>
      <w:r>
        <w:rPr>
          <w:w w:val="119"/>
          <w:sz w:val="24"/>
          <w:szCs w:val="24"/>
        </w:rPr>
        <w:t>dan</w:t>
      </w:r>
      <w:r>
        <w:rPr>
          <w:spacing w:val="54"/>
          <w:w w:val="119"/>
          <w:sz w:val="24"/>
          <w:szCs w:val="24"/>
        </w:rPr>
        <w:t xml:space="preserve"> </w:t>
      </w:r>
      <w:r>
        <w:rPr>
          <w:w w:val="119"/>
          <w:sz w:val="24"/>
          <w:szCs w:val="24"/>
        </w:rPr>
        <w:t>mengevaluasi</w:t>
      </w:r>
      <w:r>
        <w:rPr>
          <w:spacing w:val="1"/>
          <w:w w:val="119"/>
          <w:sz w:val="24"/>
          <w:szCs w:val="24"/>
        </w:rPr>
        <w:t xml:space="preserve"> </w:t>
      </w:r>
      <w:r>
        <w:rPr>
          <w:sz w:val="24"/>
          <w:szCs w:val="24"/>
        </w:rPr>
        <w:t xml:space="preserve">hasil </w:t>
      </w:r>
      <w:r>
        <w:rPr>
          <w:spacing w:val="55"/>
          <w:sz w:val="24"/>
          <w:szCs w:val="24"/>
        </w:rPr>
        <w:t xml:space="preserve"> </w:t>
      </w:r>
      <w:r>
        <w:rPr>
          <w:w w:val="120"/>
          <w:sz w:val="24"/>
          <w:szCs w:val="24"/>
        </w:rPr>
        <w:t>karya</w:t>
      </w:r>
      <w:r>
        <w:rPr>
          <w:spacing w:val="8"/>
          <w:w w:val="120"/>
          <w:sz w:val="24"/>
          <w:szCs w:val="24"/>
        </w:rPr>
        <w:t xml:space="preserve"> </w:t>
      </w:r>
      <w:r>
        <w:rPr>
          <w:w w:val="120"/>
          <w:sz w:val="24"/>
          <w:szCs w:val="24"/>
        </w:rPr>
        <w:t>siswa</w:t>
      </w:r>
      <w:r>
        <w:rPr>
          <w:spacing w:val="8"/>
          <w:w w:val="120"/>
          <w:sz w:val="24"/>
          <w:szCs w:val="24"/>
        </w:rPr>
        <w:t xml:space="preserve"> </w:t>
      </w:r>
      <w:r>
        <w:rPr>
          <w:w w:val="120"/>
          <w:sz w:val="24"/>
          <w:szCs w:val="24"/>
        </w:rPr>
        <w:t xml:space="preserve">agar </w:t>
      </w:r>
      <w:r>
        <w:rPr>
          <w:w w:val="118"/>
          <w:sz w:val="24"/>
          <w:szCs w:val="24"/>
        </w:rPr>
        <w:t>karya</w:t>
      </w:r>
      <w:r>
        <w:rPr>
          <w:spacing w:val="-3"/>
          <w:w w:val="118"/>
          <w:sz w:val="24"/>
          <w:szCs w:val="24"/>
        </w:rPr>
        <w:t xml:space="preserve"> </w:t>
      </w:r>
      <w:r>
        <w:rPr>
          <w:w w:val="118"/>
          <w:sz w:val="24"/>
          <w:szCs w:val="24"/>
        </w:rPr>
        <w:t>tersebut</w:t>
      </w:r>
      <w:r>
        <w:rPr>
          <w:spacing w:val="66"/>
          <w:w w:val="118"/>
          <w:sz w:val="24"/>
          <w:szCs w:val="24"/>
        </w:rPr>
        <w:t xml:space="preserve"> </w:t>
      </w:r>
      <w:r>
        <w:rPr>
          <w:w w:val="118"/>
          <w:sz w:val="24"/>
          <w:szCs w:val="24"/>
        </w:rPr>
        <w:t>benar-benar</w:t>
      </w:r>
      <w:r>
        <w:rPr>
          <w:spacing w:val="64"/>
          <w:w w:val="118"/>
          <w:sz w:val="24"/>
          <w:szCs w:val="24"/>
        </w:rPr>
        <w:t xml:space="preserve"> </w:t>
      </w:r>
      <w:r>
        <w:rPr>
          <w:w w:val="118"/>
          <w:sz w:val="24"/>
          <w:szCs w:val="24"/>
        </w:rPr>
        <w:t>mampu</w:t>
      </w:r>
      <w:r>
        <w:rPr>
          <w:spacing w:val="41"/>
          <w:w w:val="118"/>
          <w:sz w:val="24"/>
          <w:szCs w:val="24"/>
        </w:rPr>
        <w:t xml:space="preserve"> </w:t>
      </w:r>
      <w:r>
        <w:rPr>
          <w:w w:val="118"/>
          <w:sz w:val="24"/>
          <w:szCs w:val="24"/>
        </w:rPr>
        <w:t>menjadi</w:t>
      </w:r>
      <w:r>
        <w:rPr>
          <w:spacing w:val="10"/>
          <w:w w:val="118"/>
          <w:sz w:val="24"/>
          <w:szCs w:val="24"/>
        </w:rPr>
        <w:t xml:space="preserve"> </w:t>
      </w:r>
      <w:r>
        <w:rPr>
          <w:w w:val="118"/>
          <w:sz w:val="24"/>
          <w:szCs w:val="24"/>
        </w:rPr>
        <w:t>karya</w:t>
      </w:r>
      <w:r>
        <w:rPr>
          <w:spacing w:val="-3"/>
          <w:w w:val="118"/>
          <w:sz w:val="24"/>
          <w:szCs w:val="24"/>
        </w:rPr>
        <w:t xml:space="preserve"> </w:t>
      </w:r>
      <w:r>
        <w:rPr>
          <w:sz w:val="24"/>
          <w:szCs w:val="24"/>
        </w:rPr>
        <w:t xml:space="preserve">yang </w:t>
      </w:r>
      <w:r>
        <w:rPr>
          <w:spacing w:val="34"/>
          <w:sz w:val="24"/>
          <w:szCs w:val="24"/>
        </w:rPr>
        <w:t xml:space="preserve"> </w:t>
      </w:r>
      <w:r>
        <w:rPr>
          <w:sz w:val="24"/>
          <w:szCs w:val="24"/>
        </w:rPr>
        <w:t xml:space="preserve">baik, </w:t>
      </w:r>
      <w:r>
        <w:rPr>
          <w:spacing w:val="21"/>
          <w:sz w:val="24"/>
          <w:szCs w:val="24"/>
        </w:rPr>
        <w:t xml:space="preserve"> </w:t>
      </w:r>
      <w:r>
        <w:rPr>
          <w:w w:val="119"/>
          <w:sz w:val="24"/>
          <w:szCs w:val="24"/>
        </w:rPr>
        <w:t>dan</w:t>
      </w:r>
      <w:r>
        <w:rPr>
          <w:spacing w:val="31"/>
          <w:w w:val="119"/>
          <w:sz w:val="24"/>
          <w:szCs w:val="24"/>
        </w:rPr>
        <w:t xml:space="preserve"> </w:t>
      </w:r>
      <w:r>
        <w:rPr>
          <w:w w:val="119"/>
          <w:sz w:val="24"/>
          <w:szCs w:val="24"/>
        </w:rPr>
        <w:t>bermanfaat</w:t>
      </w:r>
      <w:r>
        <w:rPr>
          <w:spacing w:val="50"/>
          <w:w w:val="119"/>
          <w:sz w:val="24"/>
          <w:szCs w:val="24"/>
        </w:rPr>
        <w:t xml:space="preserve"> </w:t>
      </w:r>
      <w:r>
        <w:rPr>
          <w:w w:val="119"/>
          <w:sz w:val="24"/>
          <w:szCs w:val="24"/>
        </w:rPr>
        <w:t xml:space="preserve">bagi </w:t>
      </w:r>
      <w:r>
        <w:rPr>
          <w:w w:val="114"/>
          <w:sz w:val="24"/>
          <w:szCs w:val="24"/>
        </w:rPr>
        <w:t>siswa</w:t>
      </w:r>
      <w:r>
        <w:rPr>
          <w:spacing w:val="-6"/>
          <w:w w:val="114"/>
          <w:sz w:val="24"/>
          <w:szCs w:val="24"/>
        </w:rPr>
        <w:t xml:space="preserve"> </w:t>
      </w:r>
      <w:r>
        <w:rPr>
          <w:sz w:val="24"/>
          <w:szCs w:val="24"/>
        </w:rPr>
        <w:t>itu</w:t>
      </w:r>
      <w:r>
        <w:rPr>
          <w:spacing w:val="40"/>
          <w:sz w:val="24"/>
          <w:szCs w:val="24"/>
        </w:rPr>
        <w:t xml:space="preserve"> </w:t>
      </w:r>
      <w:r>
        <w:rPr>
          <w:w w:val="117"/>
          <w:sz w:val="24"/>
          <w:szCs w:val="24"/>
        </w:rPr>
        <w:t>sendiri</w:t>
      </w:r>
      <w:r>
        <w:rPr>
          <w:spacing w:val="-15"/>
          <w:w w:val="117"/>
          <w:sz w:val="24"/>
          <w:szCs w:val="24"/>
        </w:rPr>
        <w:t xml:space="preserve"> </w:t>
      </w:r>
      <w:r>
        <w:rPr>
          <w:w w:val="117"/>
          <w:sz w:val="24"/>
          <w:szCs w:val="24"/>
        </w:rPr>
        <w:t>maupun</w:t>
      </w:r>
      <w:r>
        <w:rPr>
          <w:spacing w:val="30"/>
          <w:w w:val="117"/>
          <w:sz w:val="24"/>
          <w:szCs w:val="24"/>
        </w:rPr>
        <w:t xml:space="preserve"> </w:t>
      </w:r>
      <w:r>
        <w:rPr>
          <w:w w:val="117"/>
          <w:sz w:val="24"/>
          <w:szCs w:val="24"/>
        </w:rPr>
        <w:t>untuk</w:t>
      </w:r>
      <w:r>
        <w:rPr>
          <w:spacing w:val="3"/>
          <w:w w:val="117"/>
          <w:sz w:val="24"/>
          <w:szCs w:val="24"/>
        </w:rPr>
        <w:t xml:space="preserve"> </w:t>
      </w:r>
      <w:r>
        <w:rPr>
          <w:w w:val="117"/>
          <w:sz w:val="24"/>
          <w:szCs w:val="24"/>
        </w:rPr>
        <w:t>orang</w:t>
      </w:r>
      <w:r>
        <w:rPr>
          <w:spacing w:val="3"/>
          <w:w w:val="117"/>
          <w:sz w:val="24"/>
          <w:szCs w:val="24"/>
        </w:rPr>
        <w:t xml:space="preserve"> </w:t>
      </w:r>
      <w:r>
        <w:rPr>
          <w:w w:val="117"/>
          <w:sz w:val="24"/>
          <w:szCs w:val="24"/>
        </w:rPr>
        <w:t>lain.</w:t>
      </w:r>
    </w:p>
    <w:p w:rsidR="00256EBE" w:rsidRDefault="007F5944">
      <w:pPr>
        <w:spacing w:before="2" w:line="286" w:lineRule="auto"/>
        <w:ind w:left="110" w:right="75"/>
        <w:jc w:val="both"/>
        <w:rPr>
          <w:sz w:val="24"/>
          <w:szCs w:val="24"/>
        </w:rPr>
      </w:pPr>
      <w:r>
        <w:rPr>
          <w:sz w:val="24"/>
          <w:szCs w:val="24"/>
        </w:rPr>
        <w:t xml:space="preserve">Siswa  </w:t>
      </w:r>
      <w:r>
        <w:rPr>
          <w:spacing w:val="2"/>
          <w:sz w:val="24"/>
          <w:szCs w:val="24"/>
        </w:rPr>
        <w:t xml:space="preserve"> </w:t>
      </w:r>
      <w:r>
        <w:rPr>
          <w:w w:val="115"/>
          <w:sz w:val="24"/>
          <w:szCs w:val="24"/>
        </w:rPr>
        <w:t>seringkali</w:t>
      </w:r>
      <w:r>
        <w:rPr>
          <w:spacing w:val="33"/>
          <w:w w:val="115"/>
          <w:sz w:val="24"/>
          <w:szCs w:val="24"/>
        </w:rPr>
        <w:t xml:space="preserve"> </w:t>
      </w:r>
      <w:r>
        <w:rPr>
          <w:w w:val="115"/>
          <w:sz w:val="24"/>
          <w:szCs w:val="24"/>
        </w:rPr>
        <w:t xml:space="preserve">mengalami </w:t>
      </w:r>
      <w:r>
        <w:rPr>
          <w:spacing w:val="14"/>
          <w:w w:val="115"/>
          <w:sz w:val="24"/>
          <w:szCs w:val="24"/>
        </w:rPr>
        <w:t xml:space="preserve"> </w:t>
      </w:r>
      <w:r>
        <w:rPr>
          <w:w w:val="115"/>
          <w:sz w:val="24"/>
          <w:szCs w:val="24"/>
        </w:rPr>
        <w:t xml:space="preserve">kendala </w:t>
      </w:r>
      <w:r>
        <w:rPr>
          <w:spacing w:val="12"/>
          <w:w w:val="115"/>
          <w:sz w:val="24"/>
          <w:szCs w:val="24"/>
        </w:rPr>
        <w:t xml:space="preserve"> </w:t>
      </w:r>
      <w:r>
        <w:rPr>
          <w:w w:val="115"/>
          <w:sz w:val="24"/>
          <w:szCs w:val="24"/>
        </w:rPr>
        <w:t xml:space="preserve">dalam </w:t>
      </w:r>
      <w:r>
        <w:rPr>
          <w:spacing w:val="16"/>
          <w:w w:val="115"/>
          <w:sz w:val="24"/>
          <w:szCs w:val="24"/>
        </w:rPr>
        <w:t xml:space="preserve"> </w:t>
      </w:r>
      <w:r>
        <w:rPr>
          <w:w w:val="115"/>
          <w:sz w:val="24"/>
          <w:szCs w:val="24"/>
        </w:rPr>
        <w:t>menulis  kalimat</w:t>
      </w:r>
      <w:r>
        <w:rPr>
          <w:spacing w:val="54"/>
          <w:w w:val="115"/>
          <w:sz w:val="24"/>
          <w:szCs w:val="24"/>
        </w:rPr>
        <w:t xml:space="preserve"> </w:t>
      </w:r>
      <w:r>
        <w:rPr>
          <w:sz w:val="24"/>
          <w:szCs w:val="24"/>
        </w:rPr>
        <w:t xml:space="preserve">awal  </w:t>
      </w:r>
      <w:r>
        <w:rPr>
          <w:spacing w:val="9"/>
          <w:sz w:val="24"/>
          <w:szCs w:val="24"/>
        </w:rPr>
        <w:t xml:space="preserve"> </w:t>
      </w:r>
      <w:r>
        <w:rPr>
          <w:w w:val="123"/>
          <w:sz w:val="24"/>
          <w:szCs w:val="24"/>
        </w:rPr>
        <w:t>untuk</w:t>
      </w:r>
      <w:r>
        <w:rPr>
          <w:spacing w:val="35"/>
          <w:w w:val="123"/>
          <w:sz w:val="24"/>
          <w:szCs w:val="24"/>
        </w:rPr>
        <w:t xml:space="preserve"> </w:t>
      </w:r>
      <w:r>
        <w:rPr>
          <w:w w:val="123"/>
          <w:sz w:val="24"/>
          <w:szCs w:val="24"/>
        </w:rPr>
        <w:t xml:space="preserve">sebuah </w:t>
      </w:r>
      <w:r>
        <w:rPr>
          <w:w w:val="117"/>
          <w:sz w:val="24"/>
          <w:szCs w:val="24"/>
        </w:rPr>
        <w:t>cerita.</w:t>
      </w:r>
      <w:r>
        <w:rPr>
          <w:spacing w:val="22"/>
          <w:w w:val="117"/>
          <w:sz w:val="24"/>
          <w:szCs w:val="24"/>
        </w:rPr>
        <w:t xml:space="preserve"> </w:t>
      </w:r>
      <w:r>
        <w:rPr>
          <w:w w:val="117"/>
          <w:sz w:val="24"/>
          <w:szCs w:val="24"/>
        </w:rPr>
        <w:t>Untuk</w:t>
      </w:r>
      <w:r>
        <w:rPr>
          <w:spacing w:val="4"/>
          <w:w w:val="117"/>
          <w:sz w:val="24"/>
          <w:szCs w:val="24"/>
        </w:rPr>
        <w:t xml:space="preserve"> </w:t>
      </w:r>
      <w:r>
        <w:rPr>
          <w:w w:val="117"/>
          <w:sz w:val="24"/>
          <w:szCs w:val="24"/>
        </w:rPr>
        <w:t>mengatasi</w:t>
      </w:r>
      <w:r>
        <w:rPr>
          <w:spacing w:val="47"/>
          <w:w w:val="117"/>
          <w:sz w:val="24"/>
          <w:szCs w:val="24"/>
        </w:rPr>
        <w:t xml:space="preserve"> </w:t>
      </w:r>
      <w:r>
        <w:rPr>
          <w:w w:val="117"/>
          <w:sz w:val="24"/>
          <w:szCs w:val="24"/>
        </w:rPr>
        <w:t xml:space="preserve">permasalahan </w:t>
      </w:r>
      <w:r>
        <w:rPr>
          <w:spacing w:val="10"/>
          <w:w w:val="117"/>
          <w:sz w:val="24"/>
          <w:szCs w:val="24"/>
        </w:rPr>
        <w:t xml:space="preserve"> </w:t>
      </w:r>
      <w:r>
        <w:rPr>
          <w:w w:val="117"/>
          <w:sz w:val="24"/>
          <w:szCs w:val="24"/>
        </w:rPr>
        <w:t xml:space="preserve">tersebut </w:t>
      </w:r>
      <w:r>
        <w:rPr>
          <w:spacing w:val="11"/>
          <w:w w:val="117"/>
          <w:sz w:val="24"/>
          <w:szCs w:val="24"/>
        </w:rPr>
        <w:t xml:space="preserve"> </w:t>
      </w:r>
      <w:r>
        <w:rPr>
          <w:w w:val="117"/>
          <w:sz w:val="24"/>
          <w:szCs w:val="24"/>
        </w:rPr>
        <w:t>guru</w:t>
      </w:r>
      <w:r>
        <w:rPr>
          <w:spacing w:val="37"/>
          <w:w w:val="117"/>
          <w:sz w:val="24"/>
          <w:szCs w:val="24"/>
        </w:rPr>
        <w:t xml:space="preserve"> </w:t>
      </w:r>
      <w:r>
        <w:rPr>
          <w:w w:val="117"/>
          <w:sz w:val="24"/>
          <w:szCs w:val="24"/>
        </w:rPr>
        <w:t>berinisiatif</w:t>
      </w:r>
      <w:r>
        <w:rPr>
          <w:spacing w:val="-14"/>
          <w:w w:val="117"/>
          <w:sz w:val="24"/>
          <w:szCs w:val="24"/>
        </w:rPr>
        <w:t xml:space="preserve"> </w:t>
      </w:r>
      <w:r>
        <w:rPr>
          <w:w w:val="122"/>
          <w:sz w:val="24"/>
          <w:szCs w:val="24"/>
        </w:rPr>
        <w:t>dengan</w:t>
      </w:r>
      <w:r>
        <w:rPr>
          <w:spacing w:val="18"/>
          <w:w w:val="122"/>
          <w:sz w:val="24"/>
          <w:szCs w:val="24"/>
        </w:rPr>
        <w:t xml:space="preserve"> </w:t>
      </w:r>
      <w:r>
        <w:rPr>
          <w:w w:val="122"/>
          <w:sz w:val="24"/>
          <w:szCs w:val="24"/>
        </w:rPr>
        <w:t xml:space="preserve">membuat </w:t>
      </w:r>
      <w:r>
        <w:rPr>
          <w:w w:val="116"/>
          <w:sz w:val="24"/>
          <w:szCs w:val="24"/>
        </w:rPr>
        <w:t>jurnal</w:t>
      </w:r>
      <w:r>
        <w:rPr>
          <w:spacing w:val="42"/>
          <w:w w:val="116"/>
          <w:sz w:val="24"/>
          <w:szCs w:val="24"/>
        </w:rPr>
        <w:t xml:space="preserve"> </w:t>
      </w:r>
      <w:r>
        <w:rPr>
          <w:w w:val="116"/>
          <w:sz w:val="24"/>
          <w:szCs w:val="24"/>
        </w:rPr>
        <w:t>belajar.</w:t>
      </w:r>
      <w:r>
        <w:rPr>
          <w:spacing w:val="47"/>
          <w:w w:val="116"/>
          <w:sz w:val="24"/>
          <w:szCs w:val="24"/>
        </w:rPr>
        <w:t xml:space="preserve"> </w:t>
      </w:r>
      <w:r>
        <w:rPr>
          <w:w w:val="116"/>
          <w:sz w:val="24"/>
          <w:szCs w:val="24"/>
        </w:rPr>
        <w:t>Setiap</w:t>
      </w:r>
      <w:r>
        <w:rPr>
          <w:spacing w:val="41"/>
          <w:w w:val="116"/>
          <w:sz w:val="24"/>
          <w:szCs w:val="24"/>
        </w:rPr>
        <w:t xml:space="preserve"> </w:t>
      </w:r>
      <w:r>
        <w:rPr>
          <w:w w:val="116"/>
          <w:sz w:val="24"/>
          <w:szCs w:val="24"/>
        </w:rPr>
        <w:t>siswa</w:t>
      </w:r>
      <w:r>
        <w:rPr>
          <w:spacing w:val="37"/>
          <w:w w:val="116"/>
          <w:sz w:val="24"/>
          <w:szCs w:val="24"/>
        </w:rPr>
        <w:t xml:space="preserve"> </w:t>
      </w:r>
      <w:r>
        <w:rPr>
          <w:w w:val="116"/>
          <w:sz w:val="24"/>
          <w:szCs w:val="24"/>
        </w:rPr>
        <w:t xml:space="preserve">membuat </w:t>
      </w:r>
      <w:r>
        <w:rPr>
          <w:spacing w:val="31"/>
          <w:w w:val="116"/>
          <w:sz w:val="24"/>
          <w:szCs w:val="24"/>
        </w:rPr>
        <w:t xml:space="preserve"> </w:t>
      </w:r>
      <w:r>
        <w:rPr>
          <w:w w:val="116"/>
          <w:sz w:val="24"/>
          <w:szCs w:val="24"/>
        </w:rPr>
        <w:t>jurnal</w:t>
      </w:r>
      <w:r>
        <w:rPr>
          <w:spacing w:val="42"/>
          <w:w w:val="116"/>
          <w:sz w:val="24"/>
          <w:szCs w:val="24"/>
        </w:rPr>
        <w:t xml:space="preserve"> </w:t>
      </w:r>
      <w:r>
        <w:rPr>
          <w:w w:val="116"/>
          <w:sz w:val="24"/>
          <w:szCs w:val="24"/>
        </w:rPr>
        <w:t>belajar</w:t>
      </w:r>
      <w:r>
        <w:rPr>
          <w:spacing w:val="54"/>
          <w:w w:val="116"/>
          <w:sz w:val="24"/>
          <w:szCs w:val="24"/>
        </w:rPr>
        <w:t xml:space="preserve"> </w:t>
      </w:r>
      <w:r>
        <w:rPr>
          <w:sz w:val="24"/>
          <w:szCs w:val="24"/>
        </w:rPr>
        <w:t xml:space="preserve">yang  </w:t>
      </w:r>
      <w:r>
        <w:rPr>
          <w:spacing w:val="2"/>
          <w:sz w:val="24"/>
          <w:szCs w:val="24"/>
        </w:rPr>
        <w:t xml:space="preserve"> </w:t>
      </w:r>
      <w:r>
        <w:rPr>
          <w:sz w:val="24"/>
          <w:szCs w:val="24"/>
        </w:rPr>
        <w:t xml:space="preserve">isinya   </w:t>
      </w:r>
      <w:r>
        <w:rPr>
          <w:w w:val="118"/>
          <w:sz w:val="24"/>
          <w:szCs w:val="24"/>
        </w:rPr>
        <w:t xml:space="preserve">mengungkapkan </w:t>
      </w:r>
      <w:r>
        <w:rPr>
          <w:w w:val="121"/>
          <w:sz w:val="24"/>
          <w:szCs w:val="24"/>
        </w:rPr>
        <w:t>sebuah</w:t>
      </w:r>
      <w:r>
        <w:rPr>
          <w:spacing w:val="47"/>
          <w:w w:val="121"/>
          <w:sz w:val="24"/>
          <w:szCs w:val="24"/>
        </w:rPr>
        <w:t xml:space="preserve"> </w:t>
      </w:r>
      <w:r>
        <w:rPr>
          <w:w w:val="121"/>
          <w:sz w:val="24"/>
          <w:szCs w:val="24"/>
        </w:rPr>
        <w:t>pendapat</w:t>
      </w:r>
      <w:r>
        <w:rPr>
          <w:spacing w:val="57"/>
          <w:w w:val="121"/>
          <w:sz w:val="24"/>
          <w:szCs w:val="24"/>
        </w:rPr>
        <w:t xml:space="preserve"> </w:t>
      </w:r>
      <w:r>
        <w:rPr>
          <w:w w:val="121"/>
          <w:sz w:val="24"/>
          <w:szCs w:val="24"/>
        </w:rPr>
        <w:t>atau</w:t>
      </w:r>
      <w:r>
        <w:rPr>
          <w:spacing w:val="45"/>
          <w:w w:val="121"/>
          <w:sz w:val="24"/>
          <w:szCs w:val="24"/>
        </w:rPr>
        <w:t xml:space="preserve"> </w:t>
      </w:r>
      <w:r>
        <w:rPr>
          <w:w w:val="121"/>
          <w:sz w:val="24"/>
          <w:szCs w:val="24"/>
        </w:rPr>
        <w:t>kesimpulan</w:t>
      </w:r>
      <w:r>
        <w:rPr>
          <w:spacing w:val="-11"/>
          <w:w w:val="121"/>
          <w:sz w:val="24"/>
          <w:szCs w:val="24"/>
        </w:rPr>
        <w:t xml:space="preserve"> </w:t>
      </w:r>
      <w:r>
        <w:rPr>
          <w:w w:val="121"/>
          <w:sz w:val="24"/>
          <w:szCs w:val="24"/>
        </w:rPr>
        <w:t>mereka</w:t>
      </w:r>
      <w:r>
        <w:rPr>
          <w:spacing w:val="26"/>
          <w:w w:val="121"/>
          <w:sz w:val="24"/>
          <w:szCs w:val="24"/>
        </w:rPr>
        <w:t xml:space="preserve"> </w:t>
      </w:r>
      <w:r>
        <w:rPr>
          <w:w w:val="121"/>
          <w:sz w:val="24"/>
          <w:szCs w:val="24"/>
        </w:rPr>
        <w:t>terhadap</w:t>
      </w:r>
      <w:r>
        <w:rPr>
          <w:spacing w:val="58"/>
          <w:w w:val="121"/>
          <w:sz w:val="24"/>
          <w:szCs w:val="24"/>
        </w:rPr>
        <w:t xml:space="preserve"> </w:t>
      </w:r>
      <w:r>
        <w:rPr>
          <w:w w:val="121"/>
          <w:sz w:val="24"/>
          <w:szCs w:val="24"/>
        </w:rPr>
        <w:t>setiap</w:t>
      </w:r>
      <w:r>
        <w:rPr>
          <w:spacing w:val="28"/>
          <w:w w:val="121"/>
          <w:sz w:val="24"/>
          <w:szCs w:val="24"/>
        </w:rPr>
        <w:t xml:space="preserve"> </w:t>
      </w:r>
      <w:r>
        <w:rPr>
          <w:w w:val="121"/>
          <w:sz w:val="24"/>
          <w:szCs w:val="24"/>
        </w:rPr>
        <w:t>materi</w:t>
      </w:r>
      <w:r>
        <w:rPr>
          <w:spacing w:val="21"/>
          <w:w w:val="121"/>
          <w:sz w:val="24"/>
          <w:szCs w:val="24"/>
        </w:rPr>
        <w:t xml:space="preserve"> </w:t>
      </w:r>
      <w:r>
        <w:rPr>
          <w:sz w:val="24"/>
          <w:szCs w:val="24"/>
        </w:rPr>
        <w:t xml:space="preserve">yang </w:t>
      </w:r>
      <w:r>
        <w:rPr>
          <w:spacing w:val="51"/>
          <w:sz w:val="24"/>
          <w:szCs w:val="24"/>
        </w:rPr>
        <w:t xml:space="preserve"> </w:t>
      </w:r>
      <w:r>
        <w:rPr>
          <w:w w:val="116"/>
          <w:sz w:val="24"/>
          <w:szCs w:val="24"/>
        </w:rPr>
        <w:t xml:space="preserve">diberikan </w:t>
      </w:r>
      <w:r>
        <w:rPr>
          <w:w w:val="119"/>
          <w:sz w:val="24"/>
          <w:szCs w:val="24"/>
        </w:rPr>
        <w:t>oleh</w:t>
      </w:r>
      <w:r>
        <w:rPr>
          <w:spacing w:val="-7"/>
          <w:w w:val="119"/>
          <w:sz w:val="24"/>
          <w:szCs w:val="24"/>
        </w:rPr>
        <w:t xml:space="preserve"> </w:t>
      </w:r>
      <w:r>
        <w:rPr>
          <w:w w:val="119"/>
          <w:sz w:val="24"/>
          <w:szCs w:val="24"/>
        </w:rPr>
        <w:t>guru,</w:t>
      </w:r>
      <w:r>
        <w:rPr>
          <w:spacing w:val="-17"/>
          <w:w w:val="119"/>
          <w:sz w:val="24"/>
          <w:szCs w:val="24"/>
        </w:rPr>
        <w:t xml:space="preserve"> </w:t>
      </w:r>
      <w:r>
        <w:rPr>
          <w:w w:val="119"/>
          <w:sz w:val="24"/>
          <w:szCs w:val="24"/>
        </w:rPr>
        <w:t>pendapat</w:t>
      </w:r>
      <w:r>
        <w:rPr>
          <w:spacing w:val="41"/>
          <w:w w:val="119"/>
          <w:sz w:val="24"/>
          <w:szCs w:val="24"/>
        </w:rPr>
        <w:t xml:space="preserve"> </w:t>
      </w:r>
      <w:r>
        <w:rPr>
          <w:w w:val="119"/>
          <w:sz w:val="24"/>
          <w:szCs w:val="24"/>
        </w:rPr>
        <w:t>atau</w:t>
      </w:r>
      <w:r>
        <w:rPr>
          <w:spacing w:val="18"/>
          <w:w w:val="119"/>
          <w:sz w:val="24"/>
          <w:szCs w:val="24"/>
        </w:rPr>
        <w:t xml:space="preserve"> </w:t>
      </w:r>
      <w:r>
        <w:rPr>
          <w:w w:val="119"/>
          <w:sz w:val="24"/>
          <w:szCs w:val="24"/>
        </w:rPr>
        <w:t>kesimpulan</w:t>
      </w:r>
      <w:r>
        <w:rPr>
          <w:spacing w:val="-25"/>
          <w:w w:val="119"/>
          <w:sz w:val="24"/>
          <w:szCs w:val="24"/>
        </w:rPr>
        <w:t xml:space="preserve"> </w:t>
      </w:r>
      <w:r>
        <w:rPr>
          <w:w w:val="119"/>
          <w:sz w:val="24"/>
          <w:szCs w:val="24"/>
        </w:rPr>
        <w:t>tersebut</w:t>
      </w:r>
      <w:r>
        <w:rPr>
          <w:spacing w:val="36"/>
          <w:w w:val="119"/>
          <w:sz w:val="24"/>
          <w:szCs w:val="24"/>
        </w:rPr>
        <w:t xml:space="preserve"> </w:t>
      </w:r>
      <w:r>
        <w:rPr>
          <w:w w:val="119"/>
          <w:sz w:val="24"/>
          <w:szCs w:val="24"/>
        </w:rPr>
        <w:t>dikembangkan</w:t>
      </w:r>
      <w:r>
        <w:rPr>
          <w:spacing w:val="-31"/>
          <w:w w:val="119"/>
          <w:sz w:val="24"/>
          <w:szCs w:val="24"/>
        </w:rPr>
        <w:t xml:space="preserve"> </w:t>
      </w:r>
      <w:r>
        <w:rPr>
          <w:w w:val="119"/>
          <w:sz w:val="24"/>
          <w:szCs w:val="24"/>
        </w:rPr>
        <w:t>menjadi</w:t>
      </w:r>
      <w:r>
        <w:rPr>
          <w:spacing w:val="-18"/>
          <w:w w:val="119"/>
          <w:sz w:val="24"/>
          <w:szCs w:val="24"/>
        </w:rPr>
        <w:t xml:space="preserve"> </w:t>
      </w:r>
      <w:r>
        <w:rPr>
          <w:w w:val="119"/>
          <w:sz w:val="24"/>
          <w:szCs w:val="24"/>
        </w:rPr>
        <w:t>sebuah</w:t>
      </w:r>
      <w:r>
        <w:rPr>
          <w:spacing w:val="24"/>
          <w:w w:val="119"/>
          <w:sz w:val="24"/>
          <w:szCs w:val="24"/>
        </w:rPr>
        <w:t xml:space="preserve"> </w:t>
      </w:r>
      <w:r>
        <w:rPr>
          <w:w w:val="119"/>
          <w:sz w:val="24"/>
          <w:szCs w:val="24"/>
        </w:rPr>
        <w:t xml:space="preserve">cerita </w:t>
      </w:r>
      <w:r>
        <w:rPr>
          <w:w w:val="121"/>
          <w:sz w:val="24"/>
          <w:szCs w:val="24"/>
        </w:rPr>
        <w:t>dengan</w:t>
      </w:r>
      <w:r>
        <w:rPr>
          <w:spacing w:val="22"/>
          <w:w w:val="121"/>
          <w:sz w:val="24"/>
          <w:szCs w:val="24"/>
        </w:rPr>
        <w:t xml:space="preserve"> </w:t>
      </w:r>
      <w:r>
        <w:rPr>
          <w:w w:val="121"/>
          <w:sz w:val="24"/>
          <w:szCs w:val="24"/>
        </w:rPr>
        <w:t>bantuan</w:t>
      </w:r>
      <w:r>
        <w:rPr>
          <w:spacing w:val="43"/>
          <w:w w:val="121"/>
          <w:sz w:val="24"/>
          <w:szCs w:val="24"/>
        </w:rPr>
        <w:t xml:space="preserve"> </w:t>
      </w:r>
      <w:r>
        <w:rPr>
          <w:w w:val="121"/>
          <w:sz w:val="24"/>
          <w:szCs w:val="24"/>
        </w:rPr>
        <w:t>guru</w:t>
      </w:r>
      <w:r>
        <w:rPr>
          <w:spacing w:val="14"/>
          <w:w w:val="121"/>
          <w:sz w:val="24"/>
          <w:szCs w:val="24"/>
        </w:rPr>
        <w:t xml:space="preserve"> </w:t>
      </w:r>
      <w:r>
        <w:rPr>
          <w:sz w:val="24"/>
          <w:szCs w:val="24"/>
        </w:rPr>
        <w:t xml:space="preserve">yang </w:t>
      </w:r>
      <w:r>
        <w:rPr>
          <w:spacing w:val="40"/>
          <w:sz w:val="24"/>
          <w:szCs w:val="24"/>
        </w:rPr>
        <w:t xml:space="preserve"> </w:t>
      </w:r>
      <w:r>
        <w:rPr>
          <w:w w:val="118"/>
          <w:sz w:val="24"/>
          <w:szCs w:val="24"/>
        </w:rPr>
        <w:t>kemudian</w:t>
      </w:r>
      <w:r>
        <w:rPr>
          <w:spacing w:val="24"/>
          <w:w w:val="118"/>
          <w:sz w:val="24"/>
          <w:szCs w:val="24"/>
        </w:rPr>
        <w:t xml:space="preserve"> </w:t>
      </w:r>
      <w:r>
        <w:rPr>
          <w:sz w:val="24"/>
          <w:szCs w:val="24"/>
        </w:rPr>
        <w:t>di</w:t>
      </w:r>
      <w:r>
        <w:rPr>
          <w:spacing w:val="56"/>
          <w:sz w:val="24"/>
          <w:szCs w:val="24"/>
        </w:rPr>
        <w:t xml:space="preserve"> </w:t>
      </w:r>
      <w:r>
        <w:rPr>
          <w:w w:val="115"/>
          <w:sz w:val="24"/>
          <w:szCs w:val="24"/>
        </w:rPr>
        <w:t>evaluasi</w:t>
      </w:r>
      <w:r>
        <w:rPr>
          <w:spacing w:val="26"/>
          <w:w w:val="115"/>
          <w:sz w:val="24"/>
          <w:szCs w:val="24"/>
        </w:rPr>
        <w:t xml:space="preserve"> </w:t>
      </w:r>
      <w:r>
        <w:rPr>
          <w:w w:val="115"/>
          <w:sz w:val="24"/>
          <w:szCs w:val="24"/>
        </w:rPr>
        <w:t>oleh</w:t>
      </w:r>
      <w:r>
        <w:rPr>
          <w:spacing w:val="38"/>
          <w:w w:val="115"/>
          <w:sz w:val="24"/>
          <w:szCs w:val="24"/>
        </w:rPr>
        <w:t xml:space="preserve"> </w:t>
      </w:r>
      <w:r>
        <w:rPr>
          <w:w w:val="115"/>
          <w:sz w:val="24"/>
          <w:szCs w:val="24"/>
        </w:rPr>
        <w:t>guru.</w:t>
      </w:r>
      <w:r>
        <w:rPr>
          <w:spacing w:val="36"/>
          <w:w w:val="115"/>
          <w:sz w:val="24"/>
          <w:szCs w:val="24"/>
        </w:rPr>
        <w:t xml:space="preserve"> </w:t>
      </w:r>
      <w:r>
        <w:rPr>
          <w:w w:val="115"/>
          <w:sz w:val="24"/>
          <w:szCs w:val="24"/>
        </w:rPr>
        <w:t>Hasilnya</w:t>
      </w:r>
      <w:r>
        <w:rPr>
          <w:spacing w:val="-8"/>
          <w:w w:val="115"/>
          <w:sz w:val="24"/>
          <w:szCs w:val="24"/>
        </w:rPr>
        <w:t xml:space="preserve"> </w:t>
      </w:r>
      <w:r>
        <w:rPr>
          <w:w w:val="115"/>
          <w:sz w:val="24"/>
          <w:szCs w:val="24"/>
        </w:rPr>
        <w:t xml:space="preserve">dikumpulkan </w:t>
      </w:r>
      <w:r>
        <w:rPr>
          <w:w w:val="117"/>
          <w:sz w:val="24"/>
          <w:szCs w:val="24"/>
        </w:rPr>
        <w:t>dalam</w:t>
      </w:r>
      <w:r>
        <w:rPr>
          <w:spacing w:val="42"/>
          <w:w w:val="117"/>
          <w:sz w:val="24"/>
          <w:szCs w:val="24"/>
        </w:rPr>
        <w:t xml:space="preserve"> </w:t>
      </w:r>
      <w:r>
        <w:rPr>
          <w:w w:val="117"/>
          <w:sz w:val="24"/>
          <w:szCs w:val="24"/>
        </w:rPr>
        <w:t>bentuk</w:t>
      </w:r>
      <w:r>
        <w:rPr>
          <w:spacing w:val="50"/>
          <w:w w:val="117"/>
          <w:sz w:val="24"/>
          <w:szCs w:val="24"/>
        </w:rPr>
        <w:t xml:space="preserve"> </w:t>
      </w:r>
      <w:r>
        <w:rPr>
          <w:w w:val="117"/>
          <w:sz w:val="24"/>
          <w:szCs w:val="24"/>
        </w:rPr>
        <w:t>portofolio, sehingga</w:t>
      </w:r>
      <w:r>
        <w:rPr>
          <w:spacing w:val="31"/>
          <w:w w:val="117"/>
          <w:sz w:val="24"/>
          <w:szCs w:val="24"/>
        </w:rPr>
        <w:t xml:space="preserve"> </w:t>
      </w:r>
      <w:r>
        <w:rPr>
          <w:w w:val="117"/>
          <w:sz w:val="24"/>
          <w:szCs w:val="24"/>
        </w:rPr>
        <w:t>memudahkan</w:t>
      </w:r>
      <w:r>
        <w:rPr>
          <w:spacing w:val="69"/>
          <w:w w:val="117"/>
          <w:sz w:val="24"/>
          <w:szCs w:val="24"/>
        </w:rPr>
        <w:t xml:space="preserve"> </w:t>
      </w:r>
      <w:r>
        <w:rPr>
          <w:w w:val="117"/>
          <w:sz w:val="24"/>
          <w:szCs w:val="24"/>
        </w:rPr>
        <w:t>siswa</w:t>
      </w:r>
      <w:r>
        <w:rPr>
          <w:spacing w:val="15"/>
          <w:w w:val="117"/>
          <w:sz w:val="24"/>
          <w:szCs w:val="24"/>
        </w:rPr>
        <w:t xml:space="preserve"> </w:t>
      </w:r>
      <w:r>
        <w:rPr>
          <w:w w:val="117"/>
          <w:sz w:val="24"/>
          <w:szCs w:val="24"/>
        </w:rPr>
        <w:t>dalam</w:t>
      </w:r>
      <w:r>
        <w:rPr>
          <w:spacing w:val="42"/>
          <w:w w:val="117"/>
          <w:sz w:val="24"/>
          <w:szCs w:val="24"/>
        </w:rPr>
        <w:t xml:space="preserve"> </w:t>
      </w:r>
      <w:r>
        <w:rPr>
          <w:w w:val="117"/>
          <w:sz w:val="24"/>
          <w:szCs w:val="24"/>
        </w:rPr>
        <w:t>menulis</w:t>
      </w:r>
      <w:r>
        <w:rPr>
          <w:spacing w:val="23"/>
          <w:w w:val="117"/>
          <w:sz w:val="24"/>
          <w:szCs w:val="24"/>
        </w:rPr>
        <w:t xml:space="preserve"> </w:t>
      </w:r>
      <w:r>
        <w:rPr>
          <w:w w:val="117"/>
          <w:sz w:val="24"/>
          <w:szCs w:val="24"/>
        </w:rPr>
        <w:t>cerita selanjutnya.</w:t>
      </w:r>
    </w:p>
    <w:p w:rsidR="00256EBE" w:rsidRDefault="007F5944">
      <w:pPr>
        <w:spacing w:before="2" w:line="286" w:lineRule="auto"/>
        <w:ind w:left="110" w:right="71"/>
        <w:jc w:val="both"/>
        <w:rPr>
          <w:sz w:val="24"/>
          <w:szCs w:val="24"/>
        </w:rPr>
      </w:pPr>
      <w:r>
        <w:rPr>
          <w:w w:val="121"/>
          <w:sz w:val="24"/>
          <w:szCs w:val="24"/>
        </w:rPr>
        <w:t>Harapan</w:t>
      </w:r>
      <w:r>
        <w:rPr>
          <w:spacing w:val="26"/>
          <w:w w:val="121"/>
          <w:sz w:val="24"/>
          <w:szCs w:val="24"/>
        </w:rPr>
        <w:t xml:space="preserve"> </w:t>
      </w:r>
      <w:r>
        <w:rPr>
          <w:w w:val="121"/>
          <w:sz w:val="24"/>
          <w:szCs w:val="24"/>
        </w:rPr>
        <w:t>terbesar</w:t>
      </w:r>
      <w:r>
        <w:rPr>
          <w:spacing w:val="65"/>
          <w:w w:val="121"/>
          <w:sz w:val="24"/>
          <w:szCs w:val="24"/>
        </w:rPr>
        <w:t xml:space="preserve"> </w:t>
      </w:r>
      <w:r>
        <w:rPr>
          <w:sz w:val="24"/>
          <w:szCs w:val="24"/>
        </w:rPr>
        <w:t xml:space="preserve">kami </w:t>
      </w:r>
      <w:r>
        <w:rPr>
          <w:spacing w:val="57"/>
          <w:sz w:val="24"/>
          <w:szCs w:val="24"/>
        </w:rPr>
        <w:t xml:space="preserve"> </w:t>
      </w:r>
      <w:r>
        <w:rPr>
          <w:w w:val="118"/>
          <w:sz w:val="24"/>
          <w:szCs w:val="24"/>
        </w:rPr>
        <w:t>buku</w:t>
      </w:r>
      <w:r>
        <w:rPr>
          <w:spacing w:val="44"/>
          <w:w w:val="118"/>
          <w:sz w:val="24"/>
          <w:szCs w:val="24"/>
        </w:rPr>
        <w:t xml:space="preserve"> </w:t>
      </w:r>
      <w:r>
        <w:rPr>
          <w:sz w:val="24"/>
          <w:szCs w:val="24"/>
        </w:rPr>
        <w:t xml:space="preserve">ini </w:t>
      </w:r>
      <w:r>
        <w:rPr>
          <w:spacing w:val="10"/>
          <w:sz w:val="24"/>
          <w:szCs w:val="24"/>
        </w:rPr>
        <w:t xml:space="preserve"> </w:t>
      </w:r>
      <w:r>
        <w:rPr>
          <w:w w:val="119"/>
          <w:sz w:val="24"/>
          <w:szCs w:val="24"/>
        </w:rPr>
        <w:t>akan</w:t>
      </w:r>
      <w:r>
        <w:rPr>
          <w:spacing w:val="43"/>
          <w:w w:val="119"/>
          <w:sz w:val="24"/>
          <w:szCs w:val="24"/>
        </w:rPr>
        <w:t xml:space="preserve"> </w:t>
      </w:r>
      <w:r>
        <w:rPr>
          <w:w w:val="119"/>
          <w:sz w:val="24"/>
          <w:szCs w:val="24"/>
        </w:rPr>
        <w:t>menjadi</w:t>
      </w:r>
      <w:r>
        <w:rPr>
          <w:spacing w:val="28"/>
          <w:w w:val="119"/>
          <w:sz w:val="24"/>
          <w:szCs w:val="24"/>
        </w:rPr>
        <w:t xml:space="preserve"> </w:t>
      </w:r>
      <w:r>
        <w:rPr>
          <w:w w:val="119"/>
          <w:sz w:val="24"/>
          <w:szCs w:val="24"/>
        </w:rPr>
        <w:t xml:space="preserve">panduan </w:t>
      </w:r>
      <w:r>
        <w:rPr>
          <w:spacing w:val="4"/>
          <w:w w:val="119"/>
          <w:sz w:val="24"/>
          <w:szCs w:val="24"/>
        </w:rPr>
        <w:t xml:space="preserve"> </w:t>
      </w:r>
      <w:r>
        <w:rPr>
          <w:sz w:val="24"/>
          <w:szCs w:val="24"/>
        </w:rPr>
        <w:t xml:space="preserve">yang   </w:t>
      </w:r>
      <w:r>
        <w:rPr>
          <w:w w:val="116"/>
          <w:sz w:val="24"/>
          <w:szCs w:val="24"/>
        </w:rPr>
        <w:t>menginspirasi</w:t>
      </w:r>
      <w:r>
        <w:rPr>
          <w:spacing w:val="45"/>
          <w:w w:val="116"/>
          <w:sz w:val="24"/>
          <w:szCs w:val="24"/>
        </w:rPr>
        <w:t xml:space="preserve"> </w:t>
      </w:r>
      <w:r>
        <w:rPr>
          <w:w w:val="123"/>
          <w:sz w:val="24"/>
          <w:szCs w:val="24"/>
        </w:rPr>
        <w:t xml:space="preserve">para </w:t>
      </w:r>
      <w:r>
        <w:rPr>
          <w:w w:val="119"/>
          <w:sz w:val="24"/>
          <w:szCs w:val="24"/>
        </w:rPr>
        <w:t xml:space="preserve">pembaca, </w:t>
      </w:r>
      <w:r>
        <w:rPr>
          <w:spacing w:val="16"/>
          <w:w w:val="119"/>
          <w:sz w:val="24"/>
          <w:szCs w:val="24"/>
        </w:rPr>
        <w:t xml:space="preserve"> </w:t>
      </w:r>
      <w:r>
        <w:rPr>
          <w:sz w:val="24"/>
          <w:szCs w:val="24"/>
        </w:rPr>
        <w:t xml:space="preserve">baik  </w:t>
      </w:r>
      <w:r>
        <w:rPr>
          <w:spacing w:val="33"/>
          <w:sz w:val="24"/>
          <w:szCs w:val="24"/>
        </w:rPr>
        <w:t xml:space="preserve"> </w:t>
      </w:r>
      <w:r>
        <w:rPr>
          <w:sz w:val="24"/>
          <w:szCs w:val="24"/>
        </w:rPr>
        <w:t xml:space="preserve">dari  </w:t>
      </w:r>
      <w:r>
        <w:rPr>
          <w:spacing w:val="42"/>
          <w:sz w:val="24"/>
          <w:szCs w:val="24"/>
        </w:rPr>
        <w:t xml:space="preserve"> </w:t>
      </w:r>
      <w:r>
        <w:rPr>
          <w:w w:val="118"/>
          <w:sz w:val="24"/>
          <w:szCs w:val="24"/>
        </w:rPr>
        <w:t xml:space="preserve">kalangan  guru </w:t>
      </w:r>
      <w:r>
        <w:rPr>
          <w:spacing w:val="20"/>
          <w:w w:val="118"/>
          <w:sz w:val="24"/>
          <w:szCs w:val="24"/>
        </w:rPr>
        <w:t xml:space="preserve"> </w:t>
      </w:r>
      <w:r>
        <w:rPr>
          <w:w w:val="118"/>
          <w:sz w:val="24"/>
          <w:szCs w:val="24"/>
        </w:rPr>
        <w:t xml:space="preserve">maupun </w:t>
      </w:r>
      <w:r>
        <w:rPr>
          <w:spacing w:val="48"/>
          <w:w w:val="118"/>
          <w:sz w:val="24"/>
          <w:szCs w:val="24"/>
        </w:rPr>
        <w:t xml:space="preserve"> </w:t>
      </w:r>
      <w:r>
        <w:rPr>
          <w:sz w:val="24"/>
          <w:szCs w:val="24"/>
        </w:rPr>
        <w:t xml:space="preserve">dari  </w:t>
      </w:r>
      <w:r>
        <w:rPr>
          <w:spacing w:val="42"/>
          <w:sz w:val="24"/>
          <w:szCs w:val="24"/>
        </w:rPr>
        <w:t xml:space="preserve"> </w:t>
      </w:r>
      <w:r>
        <w:rPr>
          <w:w w:val="121"/>
          <w:sz w:val="24"/>
          <w:szCs w:val="24"/>
        </w:rPr>
        <w:t>siswa</w:t>
      </w:r>
      <w:r>
        <w:rPr>
          <w:spacing w:val="49"/>
          <w:w w:val="121"/>
          <w:sz w:val="24"/>
          <w:szCs w:val="24"/>
        </w:rPr>
        <w:t xml:space="preserve"> </w:t>
      </w:r>
      <w:r>
        <w:rPr>
          <w:w w:val="121"/>
          <w:sz w:val="24"/>
          <w:szCs w:val="24"/>
        </w:rPr>
        <w:t>sendiri,</w:t>
      </w:r>
      <w:r>
        <w:rPr>
          <w:spacing w:val="44"/>
          <w:w w:val="121"/>
          <w:sz w:val="24"/>
          <w:szCs w:val="24"/>
        </w:rPr>
        <w:t xml:space="preserve"> </w:t>
      </w:r>
      <w:r>
        <w:rPr>
          <w:w w:val="121"/>
          <w:sz w:val="24"/>
          <w:szCs w:val="24"/>
        </w:rPr>
        <w:t xml:space="preserve">serta </w:t>
      </w:r>
      <w:r>
        <w:rPr>
          <w:spacing w:val="27"/>
          <w:w w:val="121"/>
          <w:sz w:val="24"/>
          <w:szCs w:val="24"/>
        </w:rPr>
        <w:t xml:space="preserve"> </w:t>
      </w:r>
      <w:r>
        <w:rPr>
          <w:w w:val="121"/>
          <w:sz w:val="24"/>
          <w:szCs w:val="24"/>
        </w:rPr>
        <w:t xml:space="preserve">mampu </w:t>
      </w:r>
      <w:r>
        <w:rPr>
          <w:w w:val="118"/>
          <w:sz w:val="24"/>
          <w:szCs w:val="24"/>
        </w:rPr>
        <w:t>membangkitkan</w:t>
      </w:r>
      <w:r>
        <w:rPr>
          <w:spacing w:val="49"/>
          <w:w w:val="118"/>
          <w:sz w:val="24"/>
          <w:szCs w:val="24"/>
        </w:rPr>
        <w:t xml:space="preserve"> </w:t>
      </w:r>
      <w:r>
        <w:rPr>
          <w:w w:val="118"/>
          <w:sz w:val="24"/>
          <w:szCs w:val="24"/>
        </w:rPr>
        <w:t xml:space="preserve">semangat </w:t>
      </w:r>
      <w:r>
        <w:rPr>
          <w:spacing w:val="21"/>
          <w:w w:val="118"/>
          <w:sz w:val="24"/>
          <w:szCs w:val="24"/>
        </w:rPr>
        <w:t xml:space="preserve"> </w:t>
      </w:r>
      <w:r>
        <w:rPr>
          <w:w w:val="118"/>
          <w:sz w:val="24"/>
          <w:szCs w:val="24"/>
        </w:rPr>
        <w:t>siswa</w:t>
      </w:r>
      <w:r>
        <w:rPr>
          <w:spacing w:val="44"/>
          <w:w w:val="118"/>
          <w:sz w:val="24"/>
          <w:szCs w:val="24"/>
        </w:rPr>
        <w:t xml:space="preserve"> </w:t>
      </w:r>
      <w:r>
        <w:rPr>
          <w:w w:val="118"/>
          <w:sz w:val="24"/>
          <w:szCs w:val="24"/>
        </w:rPr>
        <w:t xml:space="preserve">dalam  memperkaya </w:t>
      </w:r>
      <w:r>
        <w:rPr>
          <w:spacing w:val="7"/>
          <w:w w:val="118"/>
          <w:sz w:val="24"/>
          <w:szCs w:val="24"/>
        </w:rPr>
        <w:t xml:space="preserve"> </w:t>
      </w:r>
      <w:r>
        <w:rPr>
          <w:w w:val="118"/>
          <w:sz w:val="24"/>
          <w:szCs w:val="24"/>
        </w:rPr>
        <w:t xml:space="preserve">khasanah </w:t>
      </w:r>
      <w:r>
        <w:rPr>
          <w:spacing w:val="21"/>
          <w:w w:val="118"/>
          <w:sz w:val="24"/>
          <w:szCs w:val="24"/>
        </w:rPr>
        <w:t xml:space="preserve"> </w:t>
      </w:r>
      <w:r>
        <w:rPr>
          <w:w w:val="118"/>
          <w:sz w:val="24"/>
          <w:szCs w:val="24"/>
        </w:rPr>
        <w:t xml:space="preserve">budaya </w:t>
      </w:r>
      <w:r>
        <w:rPr>
          <w:spacing w:val="1"/>
          <w:w w:val="118"/>
          <w:sz w:val="24"/>
          <w:szCs w:val="24"/>
        </w:rPr>
        <w:t xml:space="preserve"> </w:t>
      </w:r>
      <w:r>
        <w:rPr>
          <w:w w:val="118"/>
          <w:sz w:val="24"/>
          <w:szCs w:val="24"/>
        </w:rPr>
        <w:t xml:space="preserve">Bahasa </w:t>
      </w:r>
      <w:r>
        <w:rPr>
          <w:w w:val="117"/>
          <w:sz w:val="24"/>
          <w:szCs w:val="24"/>
        </w:rPr>
        <w:t>Indonesia,</w:t>
      </w:r>
      <w:r>
        <w:rPr>
          <w:spacing w:val="-18"/>
          <w:w w:val="117"/>
          <w:sz w:val="24"/>
          <w:szCs w:val="24"/>
        </w:rPr>
        <w:t xml:space="preserve"> </w:t>
      </w:r>
      <w:r>
        <w:rPr>
          <w:w w:val="117"/>
          <w:sz w:val="24"/>
          <w:szCs w:val="24"/>
        </w:rPr>
        <w:t>khususnya</w:t>
      </w:r>
      <w:r>
        <w:rPr>
          <w:spacing w:val="2"/>
          <w:w w:val="117"/>
          <w:sz w:val="24"/>
          <w:szCs w:val="24"/>
        </w:rPr>
        <w:t xml:space="preserve"> </w:t>
      </w:r>
      <w:r>
        <w:rPr>
          <w:w w:val="117"/>
          <w:sz w:val="24"/>
          <w:szCs w:val="24"/>
        </w:rPr>
        <w:t>keterampilan</w:t>
      </w:r>
      <w:r>
        <w:rPr>
          <w:spacing w:val="4"/>
          <w:w w:val="117"/>
          <w:sz w:val="24"/>
          <w:szCs w:val="24"/>
        </w:rPr>
        <w:t xml:space="preserve"> </w:t>
      </w:r>
      <w:r>
        <w:rPr>
          <w:w w:val="117"/>
          <w:sz w:val="24"/>
          <w:szCs w:val="24"/>
        </w:rPr>
        <w:t>menulis</w:t>
      </w:r>
      <w:r>
        <w:rPr>
          <w:spacing w:val="-16"/>
          <w:w w:val="117"/>
          <w:sz w:val="24"/>
          <w:szCs w:val="24"/>
        </w:rPr>
        <w:t xml:space="preserve"> </w:t>
      </w:r>
      <w:r>
        <w:rPr>
          <w:w w:val="120"/>
          <w:sz w:val="24"/>
          <w:szCs w:val="24"/>
        </w:rPr>
        <w:t>cerpen.</w:t>
      </w:r>
    </w:p>
    <w:p w:rsidR="00256EBE" w:rsidRDefault="00256EBE">
      <w:pPr>
        <w:spacing w:before="1" w:line="180" w:lineRule="exact"/>
        <w:rPr>
          <w:sz w:val="19"/>
          <w:szCs w:val="19"/>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ind w:right="112"/>
        <w:jc w:val="right"/>
        <w:rPr>
          <w:sz w:val="24"/>
          <w:szCs w:val="24"/>
        </w:rPr>
      </w:pPr>
      <w:r>
        <w:rPr>
          <w:w w:val="118"/>
          <w:sz w:val="24"/>
          <w:szCs w:val="24"/>
        </w:rPr>
        <w:t>Penyusun</w:t>
      </w:r>
    </w:p>
    <w:p w:rsidR="00256EBE" w:rsidRDefault="00256EBE">
      <w:pPr>
        <w:spacing w:before="3" w:line="180" w:lineRule="exact"/>
        <w:rPr>
          <w:sz w:val="18"/>
          <w:szCs w:val="18"/>
        </w:rPr>
      </w:pPr>
    </w:p>
    <w:p w:rsidR="00256EBE" w:rsidRDefault="00256EBE">
      <w:pPr>
        <w:spacing w:line="200" w:lineRule="exact"/>
      </w:pPr>
    </w:p>
    <w:p w:rsidR="00256EBE" w:rsidRDefault="007F5944">
      <w:pPr>
        <w:ind w:right="112"/>
        <w:jc w:val="right"/>
        <w:rPr>
          <w:sz w:val="24"/>
          <w:szCs w:val="24"/>
        </w:rPr>
        <w:sectPr w:rsidR="00256EBE">
          <w:footerReference w:type="default" r:id="rId24"/>
          <w:pgSz w:w="11900" w:h="16860"/>
          <w:pgMar w:top="1120" w:right="1080" w:bottom="280" w:left="1080" w:header="0" w:footer="1250" w:gutter="0"/>
          <w:cols w:space="720"/>
        </w:sectPr>
      </w:pPr>
      <w:r>
        <w:rPr>
          <w:sz w:val="24"/>
          <w:szCs w:val="24"/>
        </w:rPr>
        <w:t xml:space="preserve">Dr.Dewi  </w:t>
      </w:r>
      <w:r>
        <w:rPr>
          <w:w w:val="108"/>
          <w:sz w:val="24"/>
          <w:szCs w:val="24"/>
        </w:rPr>
        <w:t>Harun,</w:t>
      </w:r>
      <w:r>
        <w:rPr>
          <w:spacing w:val="43"/>
          <w:w w:val="108"/>
          <w:sz w:val="24"/>
          <w:szCs w:val="24"/>
        </w:rPr>
        <w:t xml:space="preserve"> </w:t>
      </w:r>
      <w:r>
        <w:rPr>
          <w:w w:val="108"/>
          <w:sz w:val="24"/>
          <w:szCs w:val="24"/>
        </w:rPr>
        <w:t>M.Pd</w:t>
      </w:r>
    </w:p>
    <w:p w:rsidR="00256EBE" w:rsidRDefault="00256EBE">
      <w:pPr>
        <w:spacing w:before="10" w:line="140" w:lineRule="exact"/>
        <w:rPr>
          <w:sz w:val="14"/>
          <w:szCs w:val="14"/>
        </w:rPr>
      </w:pPr>
    </w:p>
    <w:p w:rsidR="007F5944" w:rsidRDefault="007F5944" w:rsidP="007F5944">
      <w:pPr>
        <w:jc w:val="center"/>
        <w:rPr>
          <w:sz w:val="24"/>
          <w:szCs w:val="24"/>
        </w:rPr>
      </w:pPr>
      <w:r>
        <w:rPr>
          <w:sz w:val="24"/>
          <w:szCs w:val="24"/>
        </w:rPr>
        <w:t>SAMBUTAN KEPALA DINAS DIKBUD</w:t>
      </w:r>
    </w:p>
    <w:p w:rsidR="007F5944" w:rsidRPr="007B4597" w:rsidRDefault="007F5944" w:rsidP="007F5944">
      <w:pPr>
        <w:jc w:val="center"/>
        <w:rPr>
          <w:sz w:val="24"/>
          <w:szCs w:val="24"/>
        </w:rPr>
      </w:pPr>
      <w:r>
        <w:rPr>
          <w:sz w:val="24"/>
          <w:szCs w:val="24"/>
        </w:rPr>
        <w:t>KABUPATEN GORONTALO</w:t>
      </w:r>
    </w:p>
    <w:p w:rsidR="007F5944" w:rsidRDefault="007F5944" w:rsidP="007F5944"/>
    <w:p w:rsidR="007F5944" w:rsidRDefault="007F5944" w:rsidP="007F5944">
      <w:pPr>
        <w:jc w:val="both"/>
        <w:rPr>
          <w:sz w:val="24"/>
          <w:szCs w:val="24"/>
        </w:rPr>
      </w:pPr>
      <w:r w:rsidRPr="00437AD5">
        <w:rPr>
          <w:sz w:val="24"/>
          <w:szCs w:val="24"/>
        </w:rPr>
        <w:t>Assalamu'alai</w:t>
      </w:r>
      <w:r>
        <w:rPr>
          <w:sz w:val="24"/>
          <w:szCs w:val="24"/>
        </w:rPr>
        <w:t>kum warahmatullahi wabarakatuh</w:t>
      </w:r>
    </w:p>
    <w:p w:rsidR="007F5944" w:rsidRPr="00437AD5" w:rsidRDefault="007F5944" w:rsidP="007F5944">
      <w:pPr>
        <w:jc w:val="both"/>
        <w:rPr>
          <w:sz w:val="24"/>
          <w:szCs w:val="24"/>
        </w:rPr>
      </w:pPr>
    </w:p>
    <w:p w:rsidR="007F5944" w:rsidRDefault="007F5944" w:rsidP="007F5944">
      <w:pPr>
        <w:spacing w:line="360" w:lineRule="auto"/>
        <w:ind w:firstLine="720"/>
        <w:jc w:val="both"/>
        <w:rPr>
          <w:sz w:val="24"/>
          <w:szCs w:val="24"/>
        </w:rPr>
      </w:pPr>
      <w:r>
        <w:rPr>
          <w:sz w:val="24"/>
          <w:szCs w:val="24"/>
        </w:rPr>
        <w:t xml:space="preserve">Sebelumnya </w:t>
      </w:r>
      <w:r w:rsidRPr="00437AD5">
        <w:rPr>
          <w:sz w:val="24"/>
          <w:szCs w:val="24"/>
        </w:rPr>
        <w:t xml:space="preserve">marilah </w:t>
      </w:r>
      <w:r>
        <w:rPr>
          <w:sz w:val="24"/>
          <w:szCs w:val="24"/>
        </w:rPr>
        <w:t xml:space="preserve">sama-sama </w:t>
      </w:r>
      <w:r w:rsidRPr="00437AD5">
        <w:rPr>
          <w:sz w:val="24"/>
          <w:szCs w:val="24"/>
        </w:rPr>
        <w:t>kita panjatkan puji dan syukur ke hadirat Allah Subhanahu wa Ta'ala, atas rahmat, hidayah, dan karunia-Nya</w:t>
      </w:r>
      <w:r>
        <w:rPr>
          <w:sz w:val="24"/>
          <w:szCs w:val="24"/>
        </w:rPr>
        <w:t xml:space="preserve">. Salam bangga  saya ucapkan </w:t>
      </w:r>
      <w:r w:rsidRPr="00437AD5">
        <w:rPr>
          <w:sz w:val="24"/>
          <w:szCs w:val="24"/>
        </w:rPr>
        <w:t xml:space="preserve">kepada </w:t>
      </w:r>
      <w:r>
        <w:rPr>
          <w:sz w:val="24"/>
          <w:szCs w:val="24"/>
        </w:rPr>
        <w:t>Kepala Sekolah, Guru-Guru, Orang Tua, dan teristimewa</w:t>
      </w:r>
      <w:r w:rsidRPr="00437AD5">
        <w:rPr>
          <w:sz w:val="24"/>
          <w:szCs w:val="24"/>
        </w:rPr>
        <w:t xml:space="preserve"> kepada </w:t>
      </w:r>
      <w:r>
        <w:rPr>
          <w:sz w:val="24"/>
          <w:szCs w:val="24"/>
        </w:rPr>
        <w:t xml:space="preserve">anak-anak hebat yaitu siswa-siswi SDN 11 Tibawa yang telah berhasil menciptakan karya inovasi dalam bentuk buku antologi cerpen. </w:t>
      </w:r>
    </w:p>
    <w:p w:rsidR="007F5944" w:rsidRDefault="007F5944" w:rsidP="007F5944">
      <w:pPr>
        <w:spacing w:line="360" w:lineRule="auto"/>
        <w:ind w:firstLine="720"/>
        <w:jc w:val="both"/>
        <w:rPr>
          <w:sz w:val="24"/>
          <w:szCs w:val="24"/>
        </w:rPr>
      </w:pPr>
      <w:r>
        <w:rPr>
          <w:sz w:val="24"/>
          <w:szCs w:val="24"/>
        </w:rPr>
        <w:t>Saya Kepala Dinas Pendidikan Kabupaten Gorontalo</w:t>
      </w:r>
      <w:r w:rsidRPr="00437AD5">
        <w:rPr>
          <w:sz w:val="24"/>
          <w:szCs w:val="24"/>
        </w:rPr>
        <w:t xml:space="preserve"> m</w:t>
      </w:r>
      <w:r>
        <w:rPr>
          <w:sz w:val="24"/>
          <w:szCs w:val="24"/>
        </w:rPr>
        <w:t>erasa bangga dan bersyukur</w:t>
      </w:r>
      <w:r w:rsidRPr="00437AD5">
        <w:rPr>
          <w:sz w:val="24"/>
          <w:szCs w:val="24"/>
        </w:rPr>
        <w:t xml:space="preserve"> menjadi ba</w:t>
      </w:r>
      <w:r>
        <w:rPr>
          <w:sz w:val="24"/>
          <w:szCs w:val="24"/>
        </w:rPr>
        <w:t>gian dari karya siswa ini, saya pun sangat mengapresiasi kreativitas siswa siswi SDN 11 Tibawa dalam b</w:t>
      </w:r>
      <w:r w:rsidRPr="00437AD5">
        <w:rPr>
          <w:sz w:val="24"/>
          <w:szCs w:val="24"/>
        </w:rPr>
        <w:t xml:space="preserve">erkarya </w:t>
      </w:r>
      <w:r>
        <w:rPr>
          <w:sz w:val="24"/>
          <w:szCs w:val="24"/>
        </w:rPr>
        <w:t>dan berinovasi. Inovasi yang di lakukan oleh siswa siswi ini sungguh sangat luar biasa dan menunjukkan satu pencapaian dalam meningkatkan budaya menulis.</w:t>
      </w:r>
    </w:p>
    <w:p w:rsidR="007F5944" w:rsidRDefault="007F5944" w:rsidP="007F5944">
      <w:pPr>
        <w:spacing w:line="360" w:lineRule="auto"/>
        <w:ind w:firstLine="720"/>
        <w:jc w:val="both"/>
        <w:rPr>
          <w:sz w:val="24"/>
          <w:szCs w:val="24"/>
        </w:rPr>
      </w:pPr>
      <w:r>
        <w:rPr>
          <w:sz w:val="24"/>
          <w:szCs w:val="24"/>
        </w:rPr>
        <w:t xml:space="preserve"> Alhamdulilah siswa-siswi ini sudah menjadikan literasi atau kegiatan menulis menjadi salah satu kegiatan yang diminati sehingga  melahirkan ide-ide kreatif dan inovatif. </w:t>
      </w:r>
      <w:r w:rsidRPr="00437AD5">
        <w:rPr>
          <w:sz w:val="24"/>
          <w:szCs w:val="24"/>
        </w:rPr>
        <w:t xml:space="preserve">Pencapaian </w:t>
      </w:r>
      <w:r>
        <w:rPr>
          <w:sz w:val="24"/>
          <w:szCs w:val="24"/>
        </w:rPr>
        <w:t xml:space="preserve">yang </w:t>
      </w:r>
      <w:r w:rsidRPr="00437AD5">
        <w:rPr>
          <w:sz w:val="24"/>
          <w:szCs w:val="24"/>
        </w:rPr>
        <w:t xml:space="preserve">luar biasa </w:t>
      </w:r>
      <w:r>
        <w:rPr>
          <w:sz w:val="24"/>
          <w:szCs w:val="24"/>
        </w:rPr>
        <w:t xml:space="preserve">ini </w:t>
      </w:r>
      <w:r w:rsidRPr="00437AD5">
        <w:rPr>
          <w:sz w:val="24"/>
          <w:szCs w:val="24"/>
        </w:rPr>
        <w:t>menunjukkan bakat dan kreativitas mereka melalui karya tulis cerpen. Buku antologi cerpen ini adalah bukti nyata betapa beragamnya potensi yang ada</w:t>
      </w:r>
      <w:r>
        <w:rPr>
          <w:sz w:val="24"/>
          <w:szCs w:val="24"/>
        </w:rPr>
        <w:t xml:space="preserve"> dalam diri setiap siswa dan betapa perlunya bimbingan yang lebih maksimal lagi bagi siswa agar dapat terus berkarya dan berinovasi dalam membudayakan literasi khususnya di Kabupaten Gorontalo. Teruslah berkarya anak-anakku, semoga kalian akan menjadi siswa siswi yang berjiwa literat dan akan berguna bagi kemajuan dan perkembangan bangsa.</w:t>
      </w:r>
    </w:p>
    <w:p w:rsidR="007F5944" w:rsidRDefault="007F5944" w:rsidP="007F5944">
      <w:pPr>
        <w:spacing w:line="360" w:lineRule="auto"/>
        <w:rPr>
          <w:sz w:val="24"/>
          <w:szCs w:val="24"/>
        </w:rPr>
      </w:pPr>
    </w:p>
    <w:p w:rsidR="007F5944" w:rsidRDefault="007F5944" w:rsidP="007F5944">
      <w:pPr>
        <w:spacing w:line="360" w:lineRule="auto"/>
        <w:ind w:firstLine="720"/>
        <w:jc w:val="center"/>
        <w:rPr>
          <w:sz w:val="24"/>
          <w:szCs w:val="24"/>
        </w:rPr>
      </w:pPr>
      <w:r>
        <w:rPr>
          <w:sz w:val="24"/>
          <w:szCs w:val="24"/>
        </w:rPr>
        <w:t xml:space="preserve">                                                                              Drs.Titianto Pauweni, M.Pd</w:t>
      </w:r>
      <w:r w:rsidR="007020D4">
        <w:rPr>
          <w:sz w:val="24"/>
          <w:szCs w:val="24"/>
        </w:rPr>
        <w:t>.</w:t>
      </w:r>
    </w:p>
    <w:p w:rsidR="007F5944" w:rsidRDefault="007F5944" w:rsidP="007F5944">
      <w:pPr>
        <w:spacing w:line="360" w:lineRule="auto"/>
        <w:ind w:firstLine="720"/>
        <w:jc w:val="center"/>
        <w:rPr>
          <w:sz w:val="24"/>
          <w:szCs w:val="24"/>
        </w:rPr>
      </w:pPr>
    </w:p>
    <w:p w:rsidR="007F5944" w:rsidRDefault="007F5944" w:rsidP="007F5944">
      <w:pPr>
        <w:spacing w:line="360" w:lineRule="auto"/>
        <w:ind w:firstLine="720"/>
        <w:jc w:val="center"/>
        <w:rPr>
          <w:sz w:val="24"/>
          <w:szCs w:val="24"/>
        </w:rPr>
      </w:pPr>
    </w:p>
    <w:p w:rsidR="007F5944" w:rsidRDefault="007F5944" w:rsidP="007F5944">
      <w:pPr>
        <w:spacing w:line="360" w:lineRule="auto"/>
        <w:ind w:firstLine="720"/>
        <w:jc w:val="center"/>
        <w:rPr>
          <w:sz w:val="24"/>
          <w:szCs w:val="24"/>
        </w:rPr>
      </w:pPr>
    </w:p>
    <w:p w:rsidR="007F5944" w:rsidRDefault="007F5944" w:rsidP="007F5944">
      <w:pPr>
        <w:spacing w:line="360" w:lineRule="auto"/>
        <w:ind w:firstLine="720"/>
        <w:jc w:val="center"/>
        <w:rPr>
          <w:sz w:val="24"/>
          <w:szCs w:val="24"/>
        </w:rPr>
      </w:pPr>
    </w:p>
    <w:p w:rsidR="007F5944" w:rsidRDefault="007F5944" w:rsidP="007F5944">
      <w:pPr>
        <w:spacing w:line="360" w:lineRule="auto"/>
        <w:ind w:firstLine="720"/>
        <w:jc w:val="center"/>
        <w:rPr>
          <w:sz w:val="24"/>
          <w:szCs w:val="24"/>
        </w:rPr>
      </w:pPr>
    </w:p>
    <w:p w:rsidR="007F5944" w:rsidRDefault="007F5944" w:rsidP="007F5944">
      <w:pPr>
        <w:spacing w:line="360" w:lineRule="auto"/>
        <w:ind w:firstLine="720"/>
        <w:jc w:val="center"/>
        <w:rPr>
          <w:sz w:val="24"/>
          <w:szCs w:val="24"/>
        </w:rPr>
      </w:pPr>
    </w:p>
    <w:p w:rsidR="007F5944" w:rsidRDefault="007F5944" w:rsidP="007F5944">
      <w:pPr>
        <w:spacing w:line="360" w:lineRule="auto"/>
        <w:ind w:firstLine="720"/>
        <w:jc w:val="center"/>
        <w:rPr>
          <w:sz w:val="24"/>
          <w:szCs w:val="24"/>
        </w:rPr>
      </w:pPr>
    </w:p>
    <w:p w:rsidR="007F5944" w:rsidRDefault="007F5944" w:rsidP="007F5944">
      <w:pPr>
        <w:spacing w:line="360" w:lineRule="auto"/>
        <w:ind w:firstLine="720"/>
        <w:jc w:val="center"/>
        <w:rPr>
          <w:sz w:val="24"/>
          <w:szCs w:val="24"/>
        </w:rPr>
      </w:pPr>
    </w:p>
    <w:p w:rsidR="007F5944" w:rsidRDefault="007F5944" w:rsidP="007F5944">
      <w:pPr>
        <w:spacing w:line="360" w:lineRule="auto"/>
        <w:ind w:firstLine="720"/>
        <w:jc w:val="center"/>
        <w:rPr>
          <w:sz w:val="24"/>
          <w:szCs w:val="24"/>
        </w:rPr>
      </w:pPr>
    </w:p>
    <w:p w:rsidR="007F5944" w:rsidRDefault="007F5944" w:rsidP="007F5944">
      <w:pPr>
        <w:spacing w:line="360" w:lineRule="auto"/>
        <w:ind w:firstLine="720"/>
        <w:jc w:val="center"/>
        <w:rPr>
          <w:sz w:val="24"/>
          <w:szCs w:val="24"/>
        </w:rPr>
      </w:pPr>
    </w:p>
    <w:p w:rsidR="007F5944" w:rsidRDefault="007F5944" w:rsidP="007F5944">
      <w:pPr>
        <w:spacing w:line="360" w:lineRule="auto"/>
        <w:ind w:firstLine="720"/>
        <w:jc w:val="center"/>
        <w:rPr>
          <w:sz w:val="24"/>
          <w:szCs w:val="24"/>
        </w:rPr>
      </w:pPr>
    </w:p>
    <w:p w:rsidR="007F5944" w:rsidRDefault="007F5944" w:rsidP="007F5944">
      <w:pPr>
        <w:spacing w:line="360" w:lineRule="auto"/>
        <w:ind w:firstLine="720"/>
        <w:jc w:val="center"/>
        <w:rPr>
          <w:sz w:val="24"/>
          <w:szCs w:val="24"/>
        </w:rPr>
      </w:pPr>
    </w:p>
    <w:p w:rsidR="007F5944" w:rsidRDefault="007F5944" w:rsidP="007F5944">
      <w:pPr>
        <w:jc w:val="center"/>
        <w:rPr>
          <w:sz w:val="24"/>
          <w:szCs w:val="24"/>
        </w:rPr>
      </w:pPr>
      <w:r>
        <w:rPr>
          <w:sz w:val="24"/>
          <w:szCs w:val="24"/>
        </w:rPr>
        <w:t>SAMBUTAN KEPALA SEKOLAH SDN TIBAWA 11</w:t>
      </w:r>
    </w:p>
    <w:p w:rsidR="007F5944" w:rsidRDefault="007F5944" w:rsidP="007F5944">
      <w:pPr>
        <w:jc w:val="center"/>
        <w:rPr>
          <w:sz w:val="24"/>
          <w:szCs w:val="24"/>
        </w:rPr>
      </w:pPr>
    </w:p>
    <w:p w:rsidR="007F5944" w:rsidRDefault="007F5944" w:rsidP="007F5944">
      <w:pPr>
        <w:jc w:val="both"/>
        <w:rPr>
          <w:sz w:val="24"/>
          <w:szCs w:val="24"/>
        </w:rPr>
      </w:pPr>
      <w:r w:rsidRPr="00437AD5">
        <w:rPr>
          <w:sz w:val="24"/>
          <w:szCs w:val="24"/>
        </w:rPr>
        <w:t>Assalamu'alai</w:t>
      </w:r>
      <w:r w:rsidR="007020D4">
        <w:rPr>
          <w:sz w:val="24"/>
          <w:szCs w:val="24"/>
        </w:rPr>
        <w:t>kum warahmatullahi wabarakatuh</w:t>
      </w:r>
    </w:p>
    <w:p w:rsidR="007F5944" w:rsidRPr="00437AD5" w:rsidRDefault="007F5944" w:rsidP="007F5944">
      <w:pPr>
        <w:jc w:val="both"/>
        <w:rPr>
          <w:sz w:val="24"/>
          <w:szCs w:val="24"/>
        </w:rPr>
      </w:pPr>
    </w:p>
    <w:p w:rsidR="007F5944" w:rsidRDefault="007F5944" w:rsidP="007F5944">
      <w:pPr>
        <w:spacing w:line="360" w:lineRule="auto"/>
        <w:ind w:firstLine="720"/>
        <w:jc w:val="both"/>
        <w:rPr>
          <w:sz w:val="24"/>
          <w:szCs w:val="24"/>
        </w:rPr>
      </w:pPr>
      <w:r>
        <w:rPr>
          <w:sz w:val="24"/>
          <w:szCs w:val="24"/>
        </w:rPr>
        <w:t>Salam hangat dan salam literasi untuk anak-anakku siswa siswi SDN 11 Tibawa. Saya kepala sekolah SDN 11 Tibawa merasa sangat bangga dengan adanya karya siswa yang telah dirilis dalam bentuk tulisan cerpen. Karya ini merupakan suatu pencapai</w:t>
      </w:r>
      <w:r w:rsidR="007020D4">
        <w:rPr>
          <w:sz w:val="24"/>
          <w:szCs w:val="24"/>
        </w:rPr>
        <w:t>an atas kerjasama yang telah dilakukan bersama ti</w:t>
      </w:r>
      <w:r>
        <w:rPr>
          <w:sz w:val="24"/>
          <w:szCs w:val="24"/>
        </w:rPr>
        <w:t xml:space="preserve">m guru dan orangtua siswa. </w:t>
      </w:r>
    </w:p>
    <w:p w:rsidR="007F5944" w:rsidRDefault="007F5944" w:rsidP="007F5944">
      <w:pPr>
        <w:spacing w:line="360" w:lineRule="auto"/>
        <w:ind w:firstLine="720"/>
        <w:jc w:val="both"/>
        <w:rPr>
          <w:sz w:val="24"/>
          <w:szCs w:val="24"/>
        </w:rPr>
      </w:pPr>
      <w:r>
        <w:rPr>
          <w:sz w:val="24"/>
          <w:szCs w:val="24"/>
        </w:rPr>
        <w:t>Suatu kebanggaan tersendiri bagi saya sebagai kepala sekolah karena dap</w:t>
      </w:r>
      <w:r w:rsidR="007020D4">
        <w:rPr>
          <w:sz w:val="24"/>
          <w:szCs w:val="24"/>
        </w:rPr>
        <w:t>at mengumpulkan karya siswa-siswi yang di</w:t>
      </w:r>
      <w:r>
        <w:rPr>
          <w:sz w:val="24"/>
          <w:szCs w:val="24"/>
        </w:rPr>
        <w:t>kemas dalam bentuk buku antologi cerpen. Banyak tantangan yang dihadapi dalam melakukan pendampingan menulis untuk siswa-siswi, namun b</w:t>
      </w:r>
      <w:r w:rsidR="007020D4">
        <w:rPr>
          <w:sz w:val="24"/>
          <w:szCs w:val="24"/>
        </w:rPr>
        <w:t>erkat keuletan dan kerjasama ti</w:t>
      </w:r>
      <w:r>
        <w:rPr>
          <w:sz w:val="24"/>
          <w:szCs w:val="24"/>
        </w:rPr>
        <w:t>m yang baik dan dengan terbentuknya kelas menulis yang ada di sekolah maka karya siswa ini dapat terakomodir dengan baik.</w:t>
      </w:r>
    </w:p>
    <w:p w:rsidR="007F5944" w:rsidRDefault="007F5944" w:rsidP="007F5944">
      <w:pPr>
        <w:spacing w:line="360" w:lineRule="auto"/>
        <w:ind w:firstLine="720"/>
        <w:jc w:val="both"/>
        <w:rPr>
          <w:sz w:val="24"/>
          <w:szCs w:val="24"/>
        </w:rPr>
      </w:pPr>
      <w:r>
        <w:rPr>
          <w:sz w:val="24"/>
          <w:szCs w:val="24"/>
        </w:rPr>
        <w:t>Terim</w:t>
      </w:r>
      <w:r w:rsidR="007020D4">
        <w:rPr>
          <w:sz w:val="24"/>
          <w:szCs w:val="24"/>
        </w:rPr>
        <w:t xml:space="preserve">a </w:t>
      </w:r>
      <w:r>
        <w:rPr>
          <w:sz w:val="24"/>
          <w:szCs w:val="24"/>
        </w:rPr>
        <w:t>kasi</w:t>
      </w:r>
      <w:r w:rsidR="007020D4">
        <w:rPr>
          <w:sz w:val="24"/>
          <w:szCs w:val="24"/>
        </w:rPr>
        <w:t>h saya ucapkan untuk seluruh ti</w:t>
      </w:r>
      <w:r>
        <w:rPr>
          <w:sz w:val="24"/>
          <w:szCs w:val="24"/>
        </w:rPr>
        <w:t xml:space="preserve">m guru, orang tua yang turut andil ikut serta mendampingi dan membantu sampai lahirlah karya-karya ini, dan teristimewa buat anak-anakku siswa-siswi SDN 11 Tibawa yang telah belajar menulis walaupun masih dalam tulisan sederhana. Teruslah berkarya anak-anakku. Warnai hidup kalian dengan terus belajar untuk kebaikan, karena 1 kebaikan akan mengalahkan seribu keburukan.  </w:t>
      </w:r>
    </w:p>
    <w:p w:rsidR="007F5944" w:rsidRDefault="007F5944" w:rsidP="007F5944"/>
    <w:p w:rsidR="007F5944" w:rsidRDefault="007F5944" w:rsidP="007F5944"/>
    <w:p w:rsidR="007F5944" w:rsidRPr="001C26A1" w:rsidRDefault="007F5944" w:rsidP="007F5944">
      <w:pPr>
        <w:jc w:val="center"/>
        <w:rPr>
          <w:sz w:val="24"/>
          <w:szCs w:val="24"/>
        </w:rPr>
      </w:pPr>
      <w:r>
        <w:rPr>
          <w:sz w:val="24"/>
          <w:szCs w:val="24"/>
        </w:rPr>
        <w:t xml:space="preserve">                                                                                                Dr. Dewi Harun, M.Pd</w:t>
      </w:r>
      <w:r w:rsidR="007020D4">
        <w:rPr>
          <w:sz w:val="24"/>
          <w:szCs w:val="24"/>
        </w:rPr>
        <w:t>.</w:t>
      </w:r>
    </w:p>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 w:rsidR="007F5944" w:rsidRDefault="007F5944" w:rsidP="007F5944">
      <w:pPr>
        <w:jc w:val="center"/>
        <w:rPr>
          <w:sz w:val="24"/>
          <w:szCs w:val="24"/>
        </w:rPr>
      </w:pPr>
      <w:r>
        <w:rPr>
          <w:sz w:val="24"/>
          <w:szCs w:val="24"/>
        </w:rPr>
        <w:t xml:space="preserve">SAMBUTAN KEPALA BIDANG GTK DINAS DIKBUD </w:t>
      </w:r>
    </w:p>
    <w:p w:rsidR="007F5944" w:rsidRDefault="007F5944" w:rsidP="007F5944">
      <w:pPr>
        <w:jc w:val="center"/>
        <w:rPr>
          <w:sz w:val="24"/>
          <w:szCs w:val="24"/>
        </w:rPr>
      </w:pPr>
      <w:r>
        <w:rPr>
          <w:sz w:val="24"/>
          <w:szCs w:val="24"/>
        </w:rPr>
        <w:t>KABUPATEN GORONTALO</w:t>
      </w:r>
    </w:p>
    <w:p w:rsidR="007F5944" w:rsidRPr="007B4597" w:rsidRDefault="007F5944" w:rsidP="007F5944">
      <w:pPr>
        <w:rPr>
          <w:sz w:val="24"/>
          <w:szCs w:val="24"/>
        </w:rPr>
      </w:pPr>
      <w:r>
        <w:rPr>
          <w:sz w:val="24"/>
          <w:szCs w:val="24"/>
        </w:rPr>
        <w:t xml:space="preserve">                                     </w:t>
      </w:r>
    </w:p>
    <w:p w:rsidR="007F5944" w:rsidRDefault="007F5944" w:rsidP="007F5944">
      <w:pPr>
        <w:spacing w:line="360" w:lineRule="auto"/>
        <w:ind w:firstLine="720"/>
        <w:jc w:val="center"/>
        <w:rPr>
          <w:sz w:val="24"/>
          <w:szCs w:val="24"/>
        </w:rPr>
      </w:pPr>
    </w:p>
    <w:p w:rsidR="007F5944" w:rsidRDefault="007F5944" w:rsidP="007F5944">
      <w:pPr>
        <w:jc w:val="both"/>
        <w:rPr>
          <w:sz w:val="24"/>
          <w:szCs w:val="24"/>
        </w:rPr>
      </w:pPr>
      <w:r w:rsidRPr="00437AD5">
        <w:rPr>
          <w:sz w:val="24"/>
          <w:szCs w:val="24"/>
        </w:rPr>
        <w:t>Assalamu'alai</w:t>
      </w:r>
      <w:r>
        <w:rPr>
          <w:sz w:val="24"/>
          <w:szCs w:val="24"/>
        </w:rPr>
        <w:t>kum warahmatullahi wabarakatuh</w:t>
      </w:r>
    </w:p>
    <w:p w:rsidR="007F5944" w:rsidRPr="00437AD5" w:rsidRDefault="007F5944" w:rsidP="007F5944">
      <w:pPr>
        <w:jc w:val="both"/>
        <w:rPr>
          <w:sz w:val="24"/>
          <w:szCs w:val="24"/>
        </w:rPr>
      </w:pPr>
    </w:p>
    <w:p w:rsidR="007F5944" w:rsidRDefault="007F5944" w:rsidP="007F5944">
      <w:pPr>
        <w:spacing w:line="360" w:lineRule="auto"/>
        <w:ind w:firstLine="720"/>
        <w:jc w:val="both"/>
        <w:rPr>
          <w:sz w:val="24"/>
          <w:szCs w:val="24"/>
        </w:rPr>
      </w:pPr>
      <w:r>
        <w:rPr>
          <w:sz w:val="24"/>
          <w:szCs w:val="24"/>
        </w:rPr>
        <w:t xml:space="preserve">Alhamdulillahirabbil’ aalamiin segala puji bagi Allah SWT, atas limpahan rahmat </w:t>
      </w:r>
      <w:r w:rsidR="007020D4">
        <w:rPr>
          <w:sz w:val="24"/>
          <w:szCs w:val="24"/>
        </w:rPr>
        <w:t>karunia kesehatan yang telah di</w:t>
      </w:r>
      <w:r>
        <w:rPr>
          <w:sz w:val="24"/>
          <w:szCs w:val="24"/>
        </w:rPr>
        <w:t xml:space="preserve">berikan kepada seluruh stacholder SDN 11 Tibawa, Sholawat serta salam tercurah kepada Nabi besar Muhammad SAW, Keluarga serta sahabat beliau dan seluruh umat yang masih istiqomah dengan ajaran beliau. </w:t>
      </w:r>
    </w:p>
    <w:p w:rsidR="007F5944" w:rsidRDefault="007F5944" w:rsidP="007F5944">
      <w:pPr>
        <w:spacing w:line="360" w:lineRule="auto"/>
        <w:ind w:firstLine="720"/>
        <w:jc w:val="both"/>
        <w:rPr>
          <w:sz w:val="24"/>
          <w:szCs w:val="24"/>
        </w:rPr>
      </w:pPr>
      <w:r>
        <w:rPr>
          <w:sz w:val="24"/>
          <w:szCs w:val="24"/>
        </w:rPr>
        <w:t>Melalui untaian kalimat ini, saya pribadi mer</w:t>
      </w:r>
      <w:r w:rsidR="007020D4">
        <w:rPr>
          <w:sz w:val="24"/>
          <w:szCs w:val="24"/>
        </w:rPr>
        <w:t>asa bangga dengan karya yang di</w:t>
      </w:r>
      <w:r>
        <w:rPr>
          <w:sz w:val="24"/>
          <w:szCs w:val="24"/>
        </w:rPr>
        <w:t>hasilkan oleh siswa siswi yang ada di SDN 11 Tibawa, hal ini menu</w:t>
      </w:r>
      <w:r w:rsidR="007020D4">
        <w:rPr>
          <w:sz w:val="24"/>
          <w:szCs w:val="24"/>
        </w:rPr>
        <w:t>njukkan bahwa literasi yang dil</w:t>
      </w:r>
      <w:r>
        <w:rPr>
          <w:sz w:val="24"/>
          <w:szCs w:val="24"/>
        </w:rPr>
        <w:t>akukan</w:t>
      </w:r>
      <w:r w:rsidR="007020D4">
        <w:rPr>
          <w:sz w:val="24"/>
          <w:szCs w:val="24"/>
        </w:rPr>
        <w:t xml:space="preserve"> di sekolah ini bukan hanya seka</w:t>
      </w:r>
      <w:r>
        <w:rPr>
          <w:sz w:val="24"/>
          <w:szCs w:val="24"/>
        </w:rPr>
        <w:t xml:space="preserve">dar membaca namun sudah di kembangkan lebih jauh lagi dalam bentuk sebuah karya tulis. Sebagai kepala bidang GTK saya mengapresiasi hasil karya siswa siswi ini, karena selain memupuk rasa percaya diri mereka, juga dapat mengembangkan pola pikir mereka melalui sebuah karya. </w:t>
      </w:r>
    </w:p>
    <w:p w:rsidR="007F5944" w:rsidRDefault="007F5944" w:rsidP="007F5944">
      <w:pPr>
        <w:spacing w:line="360" w:lineRule="auto"/>
        <w:ind w:firstLine="720"/>
        <w:jc w:val="both"/>
        <w:rPr>
          <w:sz w:val="24"/>
          <w:szCs w:val="24"/>
        </w:rPr>
      </w:pPr>
      <w:r>
        <w:rPr>
          <w:sz w:val="24"/>
          <w:szCs w:val="24"/>
        </w:rPr>
        <w:t>Ucapan terimakasih kepada kepala sekolah yang telah menjadi pembimbing dan pendamping siswa-siswi SDN 11 Tibawa dalam membudayakan menulis dan mengajak siswa siswi untuk</w:t>
      </w:r>
      <w:r w:rsidR="007020D4">
        <w:rPr>
          <w:sz w:val="24"/>
          <w:szCs w:val="24"/>
        </w:rPr>
        <w:t xml:space="preserve"> berkolaborasi menulis sampai me</w:t>
      </w:r>
      <w:r>
        <w:rPr>
          <w:sz w:val="24"/>
          <w:szCs w:val="24"/>
        </w:rPr>
        <w:t>nghasilkan sebuah buku antologi cerpen karya hebat siswa-siswi SD.</w:t>
      </w:r>
    </w:p>
    <w:p w:rsidR="007F5944" w:rsidRDefault="007F5944" w:rsidP="007F5944">
      <w:pPr>
        <w:spacing w:line="360" w:lineRule="auto"/>
        <w:ind w:firstLine="720"/>
        <w:jc w:val="both"/>
        <w:rPr>
          <w:sz w:val="24"/>
          <w:szCs w:val="24"/>
        </w:rPr>
      </w:pPr>
      <w:r>
        <w:rPr>
          <w:sz w:val="24"/>
          <w:szCs w:val="24"/>
        </w:rPr>
        <w:t>Harapan saya semoga kegiatan penulisan karya ini tidak berhenti hanya sampai di sini dan berkembang hanya di lingkung</w:t>
      </w:r>
      <w:r w:rsidR="007020D4">
        <w:rPr>
          <w:sz w:val="24"/>
          <w:szCs w:val="24"/>
        </w:rPr>
        <w:t>an SDN 11 Tibawa namun lebih di</w:t>
      </w:r>
      <w:r>
        <w:rPr>
          <w:sz w:val="24"/>
          <w:szCs w:val="24"/>
        </w:rPr>
        <w:t>kembangkan lagi di lingkungan sekolah lain, dengan harapan apa yang telah di ciptakan atau di hasilkan oleh SDN 11 Tibawa akan berdampak positif dan dapat menjadi bahan rujukan serta dapat di tiru oleh sekolah-sekolah lain yang ada di lingkungan Kabupaten Gorontalo. Teruslah berinovasi anak-anak hebat dari kehebatan kalian negara pasti akan berkembang.</w:t>
      </w:r>
    </w:p>
    <w:p w:rsidR="007F5944" w:rsidRDefault="007F5944" w:rsidP="007F5944"/>
    <w:p w:rsidR="007F5944" w:rsidRDefault="007F5944" w:rsidP="007F5944"/>
    <w:p w:rsidR="007F5944" w:rsidRPr="001C26A1" w:rsidRDefault="007F5944" w:rsidP="007F5944">
      <w:pPr>
        <w:jc w:val="center"/>
        <w:rPr>
          <w:sz w:val="24"/>
          <w:szCs w:val="24"/>
        </w:rPr>
      </w:pPr>
      <w:r>
        <w:rPr>
          <w:sz w:val="24"/>
          <w:szCs w:val="24"/>
        </w:rPr>
        <w:t xml:space="preserve">                                                                                    Dr.Sutrisno Dj Yunus,M.Pd</w:t>
      </w:r>
    </w:p>
    <w:p w:rsidR="007F5944" w:rsidRDefault="007F5944" w:rsidP="007F5944"/>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spacing w:before="63"/>
        <w:ind w:left="2880"/>
        <w:rPr>
          <w:sz w:val="32"/>
          <w:szCs w:val="32"/>
        </w:rPr>
      </w:pPr>
      <w:r>
        <w:rPr>
          <w:color w:val="0D0D0C"/>
          <w:w w:val="98"/>
          <w:sz w:val="32"/>
          <w:szCs w:val="32"/>
        </w:rPr>
        <w:t>D</w:t>
      </w:r>
      <w:r>
        <w:rPr>
          <w:color w:val="0D0D0C"/>
          <w:w w:val="136"/>
          <w:sz w:val="32"/>
          <w:szCs w:val="32"/>
        </w:rPr>
        <w:t>a</w:t>
      </w:r>
      <w:r>
        <w:rPr>
          <w:color w:val="0D0D0C"/>
          <w:w w:val="127"/>
          <w:sz w:val="32"/>
          <w:szCs w:val="32"/>
        </w:rPr>
        <w:t>f</w:t>
      </w:r>
      <w:r>
        <w:rPr>
          <w:color w:val="0D0D0C"/>
          <w:w w:val="162"/>
          <w:sz w:val="32"/>
          <w:szCs w:val="32"/>
        </w:rPr>
        <w:t>t</w:t>
      </w:r>
      <w:r>
        <w:rPr>
          <w:color w:val="0D0D0C"/>
          <w:w w:val="136"/>
          <w:sz w:val="32"/>
          <w:szCs w:val="32"/>
        </w:rPr>
        <w:t>a</w:t>
      </w:r>
      <w:r>
        <w:rPr>
          <w:color w:val="0D0D0C"/>
          <w:w w:val="151"/>
          <w:sz w:val="32"/>
          <w:szCs w:val="32"/>
        </w:rPr>
        <w:t>r</w:t>
      </w:r>
      <w:r>
        <w:rPr>
          <w:color w:val="0D0D0C"/>
          <w:spacing w:val="9"/>
          <w:sz w:val="32"/>
          <w:szCs w:val="32"/>
        </w:rPr>
        <w:t xml:space="preserve"> </w:t>
      </w:r>
      <w:r>
        <w:rPr>
          <w:color w:val="0D0D0C"/>
          <w:w w:val="115"/>
          <w:sz w:val="32"/>
          <w:szCs w:val="32"/>
        </w:rPr>
        <w:t>I</w:t>
      </w:r>
      <w:r>
        <w:rPr>
          <w:color w:val="0D0D0C"/>
          <w:w w:val="138"/>
          <w:sz w:val="32"/>
          <w:szCs w:val="32"/>
        </w:rPr>
        <w:t>s</w:t>
      </w:r>
      <w:r>
        <w:rPr>
          <w:color w:val="0D0D0C"/>
          <w:w w:val="122"/>
          <w:sz w:val="32"/>
          <w:szCs w:val="32"/>
        </w:rPr>
        <w:t>i</w:t>
      </w:r>
    </w:p>
    <w:p w:rsidR="00256EBE" w:rsidRDefault="00256EBE">
      <w:pPr>
        <w:spacing w:before="9" w:line="160" w:lineRule="exact"/>
        <w:rPr>
          <w:sz w:val="17"/>
          <w:szCs w:val="17"/>
        </w:rPr>
      </w:pPr>
    </w:p>
    <w:p w:rsidR="00256EBE" w:rsidRDefault="007F5944">
      <w:pPr>
        <w:ind w:left="101"/>
        <w:rPr>
          <w:b/>
          <w:w w:val="117"/>
          <w:sz w:val="24"/>
          <w:szCs w:val="24"/>
        </w:rPr>
      </w:pPr>
      <w:r>
        <w:rPr>
          <w:b/>
          <w:sz w:val="24"/>
          <w:szCs w:val="24"/>
        </w:rPr>
        <w:t xml:space="preserve">Kata </w:t>
      </w:r>
      <w:r>
        <w:rPr>
          <w:b/>
          <w:spacing w:val="8"/>
          <w:sz w:val="24"/>
          <w:szCs w:val="24"/>
        </w:rPr>
        <w:t xml:space="preserve"> </w:t>
      </w:r>
      <w:r>
        <w:rPr>
          <w:b/>
          <w:w w:val="117"/>
          <w:sz w:val="24"/>
          <w:szCs w:val="24"/>
        </w:rPr>
        <w:t>Pengantar</w:t>
      </w:r>
      <w:r>
        <w:rPr>
          <w:b/>
          <w:spacing w:val="24"/>
          <w:w w:val="117"/>
          <w:sz w:val="24"/>
          <w:szCs w:val="24"/>
        </w:rPr>
        <w:t xml:space="preserve"> </w:t>
      </w:r>
      <w:r>
        <w:rPr>
          <w:b/>
          <w:w w:val="117"/>
          <w:sz w:val="24"/>
          <w:szCs w:val="24"/>
        </w:rPr>
        <w:t xml:space="preserve">.............................................................. </w:t>
      </w:r>
      <w:r w:rsidR="007020D4">
        <w:rPr>
          <w:b/>
          <w:w w:val="117"/>
          <w:sz w:val="24"/>
          <w:szCs w:val="24"/>
        </w:rPr>
        <w:t xml:space="preserve">  i</w:t>
      </w:r>
      <w:r>
        <w:rPr>
          <w:b/>
          <w:w w:val="117"/>
          <w:sz w:val="24"/>
          <w:szCs w:val="24"/>
        </w:rPr>
        <w:t>ii</w:t>
      </w:r>
    </w:p>
    <w:p w:rsidR="007F5944" w:rsidRDefault="007F5944">
      <w:pPr>
        <w:ind w:left="101"/>
        <w:rPr>
          <w:sz w:val="24"/>
          <w:szCs w:val="24"/>
        </w:rPr>
      </w:pPr>
      <w:r>
        <w:rPr>
          <w:b/>
          <w:sz w:val="24"/>
          <w:szCs w:val="24"/>
        </w:rPr>
        <w:t xml:space="preserve">Sambutan Kepala Dinas Dikbud Kabupaten Gorontalo ……. </w:t>
      </w:r>
      <w:r w:rsidR="007020D4">
        <w:rPr>
          <w:b/>
          <w:sz w:val="24"/>
          <w:szCs w:val="24"/>
        </w:rPr>
        <w:t xml:space="preserve">     iv</w:t>
      </w:r>
    </w:p>
    <w:p w:rsidR="007F5944" w:rsidRPr="007F5944" w:rsidRDefault="007F5944">
      <w:pPr>
        <w:ind w:left="101"/>
        <w:rPr>
          <w:b/>
          <w:sz w:val="24"/>
          <w:szCs w:val="24"/>
        </w:rPr>
      </w:pPr>
      <w:r w:rsidRPr="007F5944">
        <w:rPr>
          <w:b/>
          <w:sz w:val="24"/>
          <w:szCs w:val="24"/>
        </w:rPr>
        <w:t>Sambutan Kepala Sekolah SDN Tibawa 11 ……………………..</w:t>
      </w:r>
      <w:r w:rsidR="007020D4">
        <w:rPr>
          <w:b/>
          <w:sz w:val="24"/>
          <w:szCs w:val="24"/>
        </w:rPr>
        <w:t xml:space="preserve">   v</w:t>
      </w:r>
    </w:p>
    <w:p w:rsidR="007F5944" w:rsidRDefault="007F5944">
      <w:pPr>
        <w:ind w:left="101"/>
        <w:rPr>
          <w:sz w:val="24"/>
          <w:szCs w:val="24"/>
        </w:rPr>
      </w:pPr>
      <w:r w:rsidRPr="007F5944">
        <w:rPr>
          <w:b/>
          <w:sz w:val="24"/>
          <w:szCs w:val="24"/>
        </w:rPr>
        <w:t>Sambutan Kepala Bidang GTK Dinas Dikbud Kab. Gorontalo</w:t>
      </w:r>
      <w:r>
        <w:rPr>
          <w:sz w:val="24"/>
          <w:szCs w:val="24"/>
        </w:rPr>
        <w:t xml:space="preserve"> </w:t>
      </w:r>
      <w:r w:rsidR="007020D4">
        <w:rPr>
          <w:sz w:val="24"/>
          <w:szCs w:val="24"/>
        </w:rPr>
        <w:t xml:space="preserve">   vi</w:t>
      </w:r>
    </w:p>
    <w:p w:rsidR="00256EBE" w:rsidRDefault="007F5944">
      <w:pPr>
        <w:spacing w:before="53" w:line="260" w:lineRule="exact"/>
        <w:ind w:left="101"/>
        <w:rPr>
          <w:sz w:val="24"/>
          <w:szCs w:val="24"/>
        </w:rPr>
      </w:pPr>
      <w:r>
        <w:rPr>
          <w:b/>
          <w:w w:val="117"/>
          <w:sz w:val="24"/>
          <w:szCs w:val="24"/>
        </w:rPr>
        <w:t>Daftar</w:t>
      </w:r>
      <w:r>
        <w:rPr>
          <w:b/>
          <w:spacing w:val="-8"/>
          <w:w w:val="117"/>
          <w:sz w:val="24"/>
          <w:szCs w:val="24"/>
        </w:rPr>
        <w:t xml:space="preserve"> </w:t>
      </w:r>
      <w:r>
        <w:rPr>
          <w:b/>
          <w:sz w:val="24"/>
          <w:szCs w:val="24"/>
        </w:rPr>
        <w:t>isi</w:t>
      </w:r>
      <w:r>
        <w:rPr>
          <w:b/>
          <w:spacing w:val="59"/>
          <w:sz w:val="24"/>
          <w:szCs w:val="24"/>
        </w:rPr>
        <w:t xml:space="preserve"> </w:t>
      </w:r>
      <w:r>
        <w:rPr>
          <w:b/>
          <w:w w:val="115"/>
          <w:sz w:val="24"/>
          <w:szCs w:val="24"/>
        </w:rPr>
        <w:t>..........................................................................</w:t>
      </w:r>
      <w:r w:rsidR="007020D4">
        <w:rPr>
          <w:b/>
          <w:w w:val="115"/>
          <w:sz w:val="24"/>
          <w:szCs w:val="24"/>
        </w:rPr>
        <w:t xml:space="preserve">    vii</w:t>
      </w:r>
    </w:p>
    <w:p w:rsidR="00256EBE" w:rsidRDefault="00256EBE">
      <w:pPr>
        <w:spacing w:before="10" w:line="140" w:lineRule="exact"/>
        <w:rPr>
          <w:sz w:val="15"/>
          <w:szCs w:val="15"/>
        </w:rPr>
      </w:pPr>
    </w:p>
    <w:p w:rsidR="00256EBE" w:rsidRDefault="00256EBE">
      <w:pPr>
        <w:spacing w:line="200" w:lineRule="exact"/>
      </w:pPr>
    </w:p>
    <w:p w:rsidR="00256EBE" w:rsidRDefault="00E83221">
      <w:pPr>
        <w:spacing w:before="24"/>
        <w:ind w:left="508"/>
        <w:rPr>
          <w:sz w:val="24"/>
          <w:szCs w:val="24"/>
        </w:rPr>
      </w:pPr>
      <w:r>
        <w:pict>
          <v:group id="_x0000_s21189" style="position:absolute;left:0;text-align:left;margin-left:88.8pt;margin-top:6.4pt;width:4.5pt;height:4.5pt;z-index:-2143;mso-position-horizontal-relative:page" coordorigin="1776,128" coordsize="90,90">
            <v:shape id="_x0000_s21190" style="position:absolute;left:1776;top:128;width:90;height:90" coordorigin="1776,128" coordsize="90,90" path="m1866,173r,6l1864,185r-2,5l1860,196r-3,5l1852,205r-4,4l1843,212r-5,3l1832,217r-5,1l1815,218r-6,-1l1803,215r-5,-3l1793,209r-4,-4l1785,201r-4,-5l1779,190r-2,-5l1776,179r,-12l1777,161r2,-5l1781,150r4,-4l1789,141r4,-4l1798,134r5,-2l1809,129r6,-1l1827,128r5,1l1838,132r5,2l1848,137r4,4l1857,146r3,4l1862,156r2,5l1866,167r,6xe" fillcolor="black" stroked="f">
              <v:path arrowok="t"/>
            </v:shape>
            <w10:wrap anchorx="page"/>
          </v:group>
        </w:pict>
      </w:r>
      <w:r w:rsidR="007F5944">
        <w:rPr>
          <w:b/>
          <w:w w:val="115"/>
          <w:sz w:val="24"/>
          <w:szCs w:val="24"/>
        </w:rPr>
        <w:t>Lutfiah</w:t>
      </w:r>
      <w:r w:rsidR="007F5944">
        <w:rPr>
          <w:b/>
          <w:spacing w:val="1"/>
          <w:w w:val="115"/>
          <w:sz w:val="24"/>
          <w:szCs w:val="24"/>
        </w:rPr>
        <w:t xml:space="preserve"> </w:t>
      </w:r>
      <w:r w:rsidR="007F5944">
        <w:rPr>
          <w:b/>
          <w:w w:val="115"/>
          <w:sz w:val="24"/>
          <w:szCs w:val="24"/>
        </w:rPr>
        <w:t>Mustafa</w:t>
      </w:r>
      <w:r w:rsidR="007F5944">
        <w:rPr>
          <w:b/>
          <w:spacing w:val="36"/>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7"/>
          <w:sz w:val="24"/>
          <w:szCs w:val="24"/>
        </w:rPr>
        <w:t>1</w:t>
      </w:r>
    </w:p>
    <w:p w:rsidR="00256EBE" w:rsidRDefault="00E83221">
      <w:pPr>
        <w:spacing w:before="53"/>
        <w:ind w:left="508"/>
        <w:rPr>
          <w:sz w:val="24"/>
          <w:szCs w:val="24"/>
        </w:rPr>
      </w:pPr>
      <w:r>
        <w:pict>
          <v:group id="_x0000_s21187" style="position:absolute;left:0;text-align:left;margin-left:88.8pt;margin-top:7.85pt;width:4.5pt;height:4.5pt;z-index:-2142;mso-position-horizontal-relative:page" coordorigin="1776,157" coordsize="90,90">
            <v:shape id="_x0000_s21188"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Syahrini</w:t>
      </w:r>
      <w:r w:rsidR="007F5944">
        <w:rPr>
          <w:b/>
          <w:spacing w:val="2"/>
          <w:w w:val="115"/>
          <w:sz w:val="24"/>
          <w:szCs w:val="24"/>
        </w:rPr>
        <w:t xml:space="preserve"> </w:t>
      </w:r>
      <w:r w:rsidR="007F5944">
        <w:rPr>
          <w:b/>
          <w:w w:val="115"/>
          <w:sz w:val="24"/>
          <w:szCs w:val="24"/>
        </w:rPr>
        <w:t>Mantu</w:t>
      </w:r>
      <w:r w:rsidR="007F5944">
        <w:rPr>
          <w:b/>
          <w:spacing w:val="7"/>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w:t>
      </w:r>
      <w:r w:rsidR="007F5944">
        <w:rPr>
          <w:b/>
          <w:spacing w:val="29"/>
          <w:sz w:val="24"/>
          <w:szCs w:val="24"/>
        </w:rPr>
        <w:t xml:space="preserve"> </w:t>
      </w:r>
      <w:r w:rsidR="007F5944">
        <w:rPr>
          <w:b/>
          <w:w w:val="117"/>
          <w:sz w:val="24"/>
          <w:szCs w:val="24"/>
        </w:rPr>
        <w:t>2</w:t>
      </w:r>
    </w:p>
    <w:p w:rsidR="00256EBE" w:rsidRDefault="00E83221">
      <w:pPr>
        <w:spacing w:before="53"/>
        <w:ind w:left="508"/>
        <w:rPr>
          <w:sz w:val="24"/>
          <w:szCs w:val="24"/>
        </w:rPr>
      </w:pPr>
      <w:r>
        <w:pict>
          <v:group id="_x0000_s21185" style="position:absolute;left:0;text-align:left;margin-left:88.8pt;margin-top:7.85pt;width:4.5pt;height:4.5pt;z-index:-2141;mso-position-horizontal-relative:page" coordorigin="1776,157" coordsize="90,90">
            <v:shape id="_x0000_s21186"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Moh.Nabil</w:t>
      </w:r>
      <w:r w:rsidR="007F5944">
        <w:rPr>
          <w:b/>
          <w:spacing w:val="-7"/>
          <w:w w:val="115"/>
          <w:sz w:val="24"/>
          <w:szCs w:val="24"/>
        </w:rPr>
        <w:t xml:space="preserve"> </w:t>
      </w:r>
      <w:r w:rsidR="007F5944">
        <w:rPr>
          <w:b/>
          <w:w w:val="115"/>
          <w:sz w:val="24"/>
          <w:szCs w:val="24"/>
        </w:rPr>
        <w:t>Botu</w:t>
      </w:r>
      <w:r w:rsidR="007F5944">
        <w:rPr>
          <w:b/>
          <w:spacing w:val="8"/>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5"/>
          <w:sz w:val="24"/>
          <w:szCs w:val="24"/>
        </w:rPr>
        <w:t>.........</w:t>
      </w:r>
      <w:r w:rsidR="007F5944">
        <w:rPr>
          <w:b/>
          <w:spacing w:val="55"/>
          <w:w w:val="115"/>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 xml:space="preserve">........  </w:t>
      </w:r>
      <w:r w:rsidR="007F5944">
        <w:rPr>
          <w:b/>
          <w:spacing w:val="17"/>
          <w:sz w:val="24"/>
          <w:szCs w:val="24"/>
        </w:rPr>
        <w:t xml:space="preserve"> </w:t>
      </w:r>
      <w:r w:rsidR="007F5944">
        <w:rPr>
          <w:b/>
          <w:sz w:val="24"/>
          <w:szCs w:val="24"/>
        </w:rPr>
        <w:t>....</w:t>
      </w:r>
      <w:r w:rsidR="007F5944">
        <w:rPr>
          <w:b/>
          <w:spacing w:val="38"/>
          <w:sz w:val="24"/>
          <w:szCs w:val="24"/>
        </w:rPr>
        <w:t xml:space="preserve"> </w:t>
      </w:r>
      <w:r w:rsidR="007F5944">
        <w:rPr>
          <w:b/>
          <w:w w:val="117"/>
          <w:sz w:val="24"/>
          <w:szCs w:val="24"/>
        </w:rPr>
        <w:t>..........</w:t>
      </w:r>
      <w:r w:rsidR="007F5944">
        <w:rPr>
          <w:b/>
          <w:spacing w:val="-20"/>
          <w:w w:val="117"/>
          <w:sz w:val="24"/>
          <w:szCs w:val="24"/>
        </w:rPr>
        <w:t xml:space="preserve"> </w:t>
      </w:r>
      <w:r w:rsidR="007F5944">
        <w:rPr>
          <w:b/>
          <w:w w:val="117"/>
          <w:sz w:val="24"/>
          <w:szCs w:val="24"/>
        </w:rPr>
        <w:t>3</w:t>
      </w:r>
    </w:p>
    <w:p w:rsidR="00256EBE" w:rsidRDefault="00E83221">
      <w:pPr>
        <w:spacing w:before="53"/>
        <w:ind w:left="508"/>
        <w:rPr>
          <w:sz w:val="24"/>
          <w:szCs w:val="24"/>
        </w:rPr>
      </w:pPr>
      <w:r>
        <w:pict>
          <v:group id="_x0000_s21183" style="position:absolute;left:0;text-align:left;margin-left:88.8pt;margin-top:7.85pt;width:4.5pt;height:4.5pt;z-index:-2140;mso-position-horizontal-relative:page" coordorigin="1776,157" coordsize="90,90">
            <v:shape id="_x0000_s21184"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sz w:val="24"/>
          <w:szCs w:val="24"/>
        </w:rPr>
        <w:t xml:space="preserve">Laura </w:t>
      </w:r>
      <w:r w:rsidR="007F5944">
        <w:rPr>
          <w:b/>
          <w:spacing w:val="12"/>
          <w:sz w:val="24"/>
          <w:szCs w:val="24"/>
        </w:rPr>
        <w:t xml:space="preserve"> </w:t>
      </w:r>
      <w:r w:rsidR="007F5944">
        <w:rPr>
          <w:b/>
          <w:sz w:val="24"/>
          <w:szCs w:val="24"/>
        </w:rPr>
        <w:t>Kadir</w:t>
      </w:r>
      <w:r w:rsidR="007F5944">
        <w:rPr>
          <w:b/>
          <w:spacing w:val="45"/>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 xml:space="preserve">........   </w:t>
      </w:r>
      <w:r w:rsidR="007F5944">
        <w:rPr>
          <w:b/>
          <w:spacing w:val="19"/>
          <w:sz w:val="24"/>
          <w:szCs w:val="24"/>
        </w:rPr>
        <w:t xml:space="preserve"> </w:t>
      </w:r>
      <w:r w:rsidR="007F5944">
        <w:rPr>
          <w:b/>
          <w:w w:val="115"/>
          <w:sz w:val="24"/>
          <w:szCs w:val="24"/>
        </w:rPr>
        <w:t>..............</w:t>
      </w:r>
      <w:r w:rsidR="007F5944">
        <w:rPr>
          <w:b/>
          <w:spacing w:val="-7"/>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5"/>
          <w:sz w:val="24"/>
          <w:szCs w:val="24"/>
        </w:rPr>
        <w:t>.....4</w:t>
      </w:r>
    </w:p>
    <w:p w:rsidR="00256EBE" w:rsidRDefault="00E83221">
      <w:pPr>
        <w:spacing w:before="53"/>
        <w:ind w:left="508"/>
        <w:rPr>
          <w:sz w:val="24"/>
          <w:szCs w:val="24"/>
        </w:rPr>
      </w:pPr>
      <w:r>
        <w:pict>
          <v:group id="_x0000_s21181" style="position:absolute;left:0;text-align:left;margin-left:88.8pt;margin-top:7.85pt;width:4.5pt;height:4.5pt;z-index:-2139;mso-position-horizontal-relative:page" coordorigin="1776,157" coordsize="90,90">
            <v:shape id="_x0000_s21182"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6"/>
          <w:sz w:val="24"/>
          <w:szCs w:val="24"/>
        </w:rPr>
        <w:t>Widyawati</w:t>
      </w:r>
      <w:r w:rsidR="007F5944">
        <w:rPr>
          <w:b/>
          <w:spacing w:val="26"/>
          <w:w w:val="116"/>
          <w:sz w:val="24"/>
          <w:szCs w:val="24"/>
        </w:rPr>
        <w:t xml:space="preserve"> </w:t>
      </w:r>
      <w:r w:rsidR="007F5944">
        <w:rPr>
          <w:b/>
          <w:w w:val="116"/>
          <w:sz w:val="24"/>
          <w:szCs w:val="24"/>
        </w:rPr>
        <w:t>Bakari</w:t>
      </w:r>
      <w:r w:rsidR="007F5944">
        <w:rPr>
          <w:b/>
          <w:spacing w:val="-22"/>
          <w:w w:val="116"/>
          <w:sz w:val="24"/>
          <w:szCs w:val="24"/>
        </w:rPr>
        <w:t xml:space="preserve"> </w:t>
      </w:r>
      <w:r w:rsidR="007F5944">
        <w:rPr>
          <w:b/>
          <w:sz w:val="24"/>
          <w:szCs w:val="24"/>
        </w:rPr>
        <w:t>.....</w:t>
      </w:r>
      <w:r w:rsidR="007F5944">
        <w:rPr>
          <w:b/>
          <w:spacing w:val="47"/>
          <w:sz w:val="24"/>
          <w:szCs w:val="24"/>
        </w:rPr>
        <w:t xml:space="preserve"> </w:t>
      </w:r>
      <w:r w:rsidR="007F5944">
        <w:rPr>
          <w:b/>
          <w:sz w:val="24"/>
          <w:szCs w:val="24"/>
        </w:rPr>
        <w:t xml:space="preserve">....... </w:t>
      </w:r>
      <w:r w:rsidR="007F5944">
        <w:rPr>
          <w:b/>
          <w:spacing w:val="5"/>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w:t>
      </w:r>
      <w:r w:rsidR="007F5944">
        <w:rPr>
          <w:b/>
          <w:spacing w:val="29"/>
          <w:sz w:val="24"/>
          <w:szCs w:val="24"/>
        </w:rPr>
        <w:t xml:space="preserve"> </w:t>
      </w:r>
      <w:r w:rsidR="007F5944">
        <w:rPr>
          <w:b/>
          <w:sz w:val="24"/>
          <w:szCs w:val="24"/>
        </w:rPr>
        <w:t xml:space="preserve">.......  </w:t>
      </w:r>
      <w:r w:rsidR="007F5944">
        <w:rPr>
          <w:b/>
          <w:spacing w:val="7"/>
          <w:sz w:val="24"/>
          <w:szCs w:val="24"/>
        </w:rPr>
        <w:t xml:space="preserve"> </w:t>
      </w:r>
      <w:r w:rsidR="007F5944">
        <w:rPr>
          <w:b/>
          <w:sz w:val="24"/>
          <w:szCs w:val="24"/>
        </w:rPr>
        <w:t>......</w:t>
      </w:r>
      <w:r w:rsidR="007F5944">
        <w:rPr>
          <w:b/>
          <w:spacing w:val="56"/>
          <w:sz w:val="24"/>
          <w:szCs w:val="24"/>
        </w:rPr>
        <w:t xml:space="preserve"> </w:t>
      </w:r>
      <w:r w:rsidR="007F5944">
        <w:rPr>
          <w:b/>
          <w:sz w:val="24"/>
          <w:szCs w:val="24"/>
        </w:rPr>
        <w:t>....</w:t>
      </w:r>
      <w:r w:rsidR="007F5944">
        <w:rPr>
          <w:b/>
          <w:spacing w:val="38"/>
          <w:sz w:val="24"/>
          <w:szCs w:val="24"/>
        </w:rPr>
        <w:t xml:space="preserve"> </w:t>
      </w:r>
      <w:r w:rsidR="007F5944">
        <w:rPr>
          <w:b/>
          <w:sz w:val="24"/>
          <w:szCs w:val="24"/>
        </w:rPr>
        <w:t>..</w:t>
      </w:r>
      <w:r w:rsidR="007F5944">
        <w:rPr>
          <w:b/>
          <w:spacing w:val="20"/>
          <w:sz w:val="24"/>
          <w:szCs w:val="24"/>
        </w:rPr>
        <w:t xml:space="preserve"> </w:t>
      </w:r>
      <w:r w:rsidR="007F5944">
        <w:rPr>
          <w:b/>
          <w:w w:val="117"/>
          <w:sz w:val="24"/>
          <w:szCs w:val="24"/>
        </w:rPr>
        <w:t>5</w:t>
      </w:r>
    </w:p>
    <w:p w:rsidR="00256EBE" w:rsidRDefault="00E83221">
      <w:pPr>
        <w:spacing w:before="53"/>
        <w:ind w:left="508"/>
        <w:rPr>
          <w:sz w:val="24"/>
          <w:szCs w:val="24"/>
        </w:rPr>
      </w:pPr>
      <w:r>
        <w:pict>
          <v:group id="_x0000_s21179" style="position:absolute;left:0;text-align:left;margin-left:88.8pt;margin-top:7.85pt;width:4.5pt;height:4.5pt;z-index:-2138;mso-position-horizontal-relative:page" coordorigin="1776,157" coordsize="90,90">
            <v:shape id="_x0000_s21180"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Riyanti</w:t>
      </w:r>
      <w:r w:rsidR="007F5944">
        <w:rPr>
          <w:b/>
          <w:spacing w:val="1"/>
          <w:w w:val="115"/>
          <w:sz w:val="24"/>
          <w:szCs w:val="24"/>
        </w:rPr>
        <w:t xml:space="preserve"> </w:t>
      </w:r>
      <w:r w:rsidR="007F5944">
        <w:rPr>
          <w:b/>
          <w:w w:val="115"/>
          <w:sz w:val="24"/>
          <w:szCs w:val="24"/>
        </w:rPr>
        <w:t>S.Poluli</w:t>
      </w:r>
      <w:r w:rsidR="007F5944">
        <w:rPr>
          <w:b/>
          <w:spacing w:val="-15"/>
          <w:w w:val="115"/>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w:t>
      </w:r>
      <w:r w:rsidR="007F5944">
        <w:rPr>
          <w:b/>
          <w:spacing w:val="38"/>
          <w:sz w:val="24"/>
          <w:szCs w:val="24"/>
        </w:rPr>
        <w:t xml:space="preserve"> </w:t>
      </w:r>
      <w:r w:rsidR="007F5944">
        <w:rPr>
          <w:b/>
          <w:w w:val="117"/>
          <w:sz w:val="24"/>
          <w:szCs w:val="24"/>
        </w:rPr>
        <w:t>6</w:t>
      </w:r>
    </w:p>
    <w:p w:rsidR="00256EBE" w:rsidRDefault="00E83221">
      <w:pPr>
        <w:spacing w:before="53"/>
        <w:ind w:left="508"/>
        <w:rPr>
          <w:sz w:val="24"/>
          <w:szCs w:val="24"/>
        </w:rPr>
      </w:pPr>
      <w:r>
        <w:pict>
          <v:group id="_x0000_s21177" style="position:absolute;left:0;text-align:left;margin-left:88.8pt;margin-top:7.85pt;width:4.5pt;height:4.5pt;z-index:-2137;mso-position-horizontal-relative:page" coordorigin="1776,157" coordsize="90,90">
            <v:shape id="_x0000_s21178"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sz w:val="24"/>
          <w:szCs w:val="24"/>
        </w:rPr>
        <w:t xml:space="preserve">Ayira </w:t>
      </w:r>
      <w:r w:rsidR="007F5944">
        <w:rPr>
          <w:b/>
          <w:spacing w:val="12"/>
          <w:sz w:val="24"/>
          <w:szCs w:val="24"/>
        </w:rPr>
        <w:t xml:space="preserve"> </w:t>
      </w:r>
      <w:r w:rsidR="007F5944">
        <w:rPr>
          <w:b/>
          <w:w w:val="115"/>
          <w:sz w:val="24"/>
          <w:szCs w:val="24"/>
        </w:rPr>
        <w:t>Meyian</w:t>
      </w:r>
      <w:r w:rsidR="007F5944">
        <w:rPr>
          <w:b/>
          <w:spacing w:val="16"/>
          <w:w w:val="115"/>
          <w:sz w:val="24"/>
          <w:szCs w:val="24"/>
        </w:rPr>
        <w:t xml:space="preserve"> </w:t>
      </w:r>
      <w:r w:rsidR="007F5944">
        <w:rPr>
          <w:b/>
          <w:w w:val="115"/>
          <w:sz w:val="24"/>
          <w:szCs w:val="24"/>
        </w:rPr>
        <w:t>Bawode</w:t>
      </w:r>
      <w:r w:rsidR="007F5944">
        <w:rPr>
          <w:b/>
          <w:spacing w:val="42"/>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7"/>
          <w:sz w:val="24"/>
          <w:szCs w:val="24"/>
        </w:rPr>
        <w:t>7</w:t>
      </w:r>
    </w:p>
    <w:p w:rsidR="00256EBE" w:rsidRDefault="00E83221">
      <w:pPr>
        <w:spacing w:before="53"/>
        <w:ind w:left="508"/>
        <w:rPr>
          <w:sz w:val="24"/>
          <w:szCs w:val="24"/>
        </w:rPr>
      </w:pPr>
      <w:r>
        <w:pict>
          <v:group id="_x0000_s21175" style="position:absolute;left:0;text-align:left;margin-left:88.8pt;margin-top:7.85pt;width:4.5pt;height:4.5pt;z-index:-2136;mso-position-horizontal-relative:page" coordorigin="1776,157" coordsize="90,90">
            <v:shape id="_x0000_s21176"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4"/>
          <w:sz w:val="24"/>
          <w:szCs w:val="24"/>
        </w:rPr>
        <w:t>Moh.Rahmad</w:t>
      </w:r>
      <w:r w:rsidR="007F5944">
        <w:rPr>
          <w:b/>
          <w:spacing w:val="-6"/>
          <w:w w:val="114"/>
          <w:sz w:val="24"/>
          <w:szCs w:val="24"/>
        </w:rPr>
        <w:t xml:space="preserve"> </w:t>
      </w:r>
      <w:r w:rsidR="007F5944">
        <w:rPr>
          <w:b/>
          <w:w w:val="114"/>
          <w:sz w:val="24"/>
          <w:szCs w:val="24"/>
        </w:rPr>
        <w:t>Gambo</w:t>
      </w:r>
      <w:r w:rsidR="007F5944">
        <w:rPr>
          <w:b/>
          <w:spacing w:val="-6"/>
          <w:w w:val="114"/>
          <w:sz w:val="24"/>
          <w:szCs w:val="24"/>
        </w:rPr>
        <w:t xml:space="preserve"> </w:t>
      </w:r>
      <w:r w:rsidR="007F5944">
        <w:rPr>
          <w:b/>
          <w:w w:val="114"/>
          <w:sz w:val="24"/>
          <w:szCs w:val="24"/>
        </w:rPr>
        <w:t>............................</w:t>
      </w:r>
      <w:r w:rsidR="007F5944">
        <w:rPr>
          <w:b/>
          <w:spacing w:val="10"/>
          <w:w w:val="114"/>
          <w:sz w:val="24"/>
          <w:szCs w:val="24"/>
        </w:rPr>
        <w:t xml:space="preserve"> </w:t>
      </w:r>
      <w:r w:rsidR="007F5944">
        <w:rPr>
          <w:b/>
          <w:w w:val="114"/>
          <w:sz w:val="24"/>
          <w:szCs w:val="24"/>
        </w:rPr>
        <w:t xml:space="preserve">.......... </w:t>
      </w:r>
      <w:r w:rsidR="007F5944">
        <w:rPr>
          <w:b/>
          <w:sz w:val="24"/>
          <w:szCs w:val="24"/>
        </w:rPr>
        <w:t xml:space="preserve">....... </w:t>
      </w:r>
      <w:r w:rsidR="007F5944">
        <w:rPr>
          <w:b/>
          <w:spacing w:val="5"/>
          <w:sz w:val="24"/>
          <w:szCs w:val="24"/>
        </w:rPr>
        <w:t xml:space="preserve"> </w:t>
      </w:r>
      <w:r w:rsidR="007F5944">
        <w:rPr>
          <w:b/>
          <w:w w:val="117"/>
          <w:sz w:val="24"/>
          <w:szCs w:val="24"/>
        </w:rPr>
        <w:t>8</w:t>
      </w:r>
    </w:p>
    <w:p w:rsidR="00256EBE" w:rsidRDefault="00E83221">
      <w:pPr>
        <w:spacing w:before="53"/>
        <w:ind w:left="508"/>
        <w:rPr>
          <w:sz w:val="24"/>
          <w:szCs w:val="24"/>
        </w:rPr>
      </w:pPr>
      <w:r>
        <w:pict>
          <v:group id="_x0000_s21173" style="position:absolute;left:0;text-align:left;margin-left:88.8pt;margin-top:7.85pt;width:4.5pt;height:4.5pt;z-index:-2135;mso-position-horizontal-relative:page" coordorigin="1776,157" coordsize="90,90">
            <v:shape id="_x0000_s21174"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sz w:val="24"/>
          <w:szCs w:val="24"/>
        </w:rPr>
        <w:t xml:space="preserve">Alya </w:t>
      </w:r>
      <w:r w:rsidR="007F5944">
        <w:rPr>
          <w:b/>
          <w:spacing w:val="9"/>
          <w:sz w:val="24"/>
          <w:szCs w:val="24"/>
        </w:rPr>
        <w:t xml:space="preserve"> </w:t>
      </w:r>
      <w:r w:rsidR="007F5944">
        <w:rPr>
          <w:b/>
          <w:w w:val="115"/>
          <w:sz w:val="24"/>
          <w:szCs w:val="24"/>
        </w:rPr>
        <w:t>Hamid</w:t>
      </w:r>
      <w:r w:rsidR="007F5944">
        <w:rPr>
          <w:b/>
          <w:spacing w:val="-21"/>
          <w:w w:val="115"/>
          <w:sz w:val="24"/>
          <w:szCs w:val="24"/>
        </w:rPr>
        <w:t xml:space="preserve"> </w:t>
      </w:r>
      <w:r w:rsidR="007F5944">
        <w:rPr>
          <w:b/>
          <w:w w:val="115"/>
          <w:sz w:val="24"/>
          <w:szCs w:val="24"/>
        </w:rPr>
        <w:t>Mopangga</w:t>
      </w:r>
      <w:r w:rsidR="007F5944">
        <w:rPr>
          <w:b/>
          <w:spacing w:val="15"/>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7"/>
          <w:sz w:val="24"/>
          <w:szCs w:val="24"/>
        </w:rPr>
        <w:t>9</w:t>
      </w:r>
    </w:p>
    <w:p w:rsidR="00256EBE" w:rsidRDefault="00E83221">
      <w:pPr>
        <w:spacing w:before="53"/>
        <w:ind w:left="508"/>
        <w:rPr>
          <w:sz w:val="24"/>
          <w:szCs w:val="24"/>
        </w:rPr>
      </w:pPr>
      <w:r>
        <w:pict>
          <v:group id="_x0000_s21171" style="position:absolute;left:0;text-align:left;margin-left:88.8pt;margin-top:7.85pt;width:4.5pt;height:4.5pt;z-index:-2134;mso-position-horizontal-relative:page" coordorigin="1776,157" coordsize="90,90">
            <v:shape id="_x0000_s21172"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6"/>
          <w:sz w:val="24"/>
          <w:szCs w:val="24"/>
        </w:rPr>
        <w:t>Nurain Ismail</w:t>
      </w:r>
      <w:r w:rsidR="007F5944">
        <w:rPr>
          <w:b/>
          <w:spacing w:val="5"/>
          <w:w w:val="116"/>
          <w:sz w:val="24"/>
          <w:szCs w:val="24"/>
        </w:rPr>
        <w:t xml:space="preserve"> </w:t>
      </w:r>
      <w:r w:rsidR="007F5944">
        <w:rPr>
          <w:b/>
          <w:w w:val="116"/>
          <w:sz w:val="24"/>
          <w:szCs w:val="24"/>
        </w:rPr>
        <w:t>..............................</w:t>
      </w:r>
      <w:r w:rsidR="007F5944">
        <w:rPr>
          <w:b/>
          <w:spacing w:val="-26"/>
          <w:w w:val="116"/>
          <w:sz w:val="24"/>
          <w:szCs w:val="24"/>
        </w:rPr>
        <w:t xml:space="preserve"> </w:t>
      </w:r>
      <w:r w:rsidR="007F5944">
        <w:rPr>
          <w:b/>
          <w:sz w:val="24"/>
          <w:szCs w:val="24"/>
        </w:rPr>
        <w:t>.....</w:t>
      </w:r>
      <w:r w:rsidR="007F5944">
        <w:rPr>
          <w:b/>
          <w:spacing w:val="47"/>
          <w:sz w:val="24"/>
          <w:szCs w:val="24"/>
        </w:rPr>
        <w:t xml:space="preserve"> </w:t>
      </w:r>
      <w:r w:rsidR="007F5944">
        <w:rPr>
          <w:b/>
          <w:sz w:val="24"/>
          <w:szCs w:val="24"/>
        </w:rPr>
        <w:t>....</w:t>
      </w:r>
      <w:r w:rsidR="007F5944">
        <w:rPr>
          <w:b/>
          <w:spacing w:val="38"/>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w:t>
      </w:r>
      <w:r w:rsidR="007F5944">
        <w:rPr>
          <w:b/>
          <w:spacing w:val="56"/>
          <w:sz w:val="24"/>
          <w:szCs w:val="24"/>
        </w:rPr>
        <w:t xml:space="preserve"> </w:t>
      </w:r>
      <w:r w:rsidR="007F5944">
        <w:rPr>
          <w:b/>
          <w:w w:val="117"/>
          <w:sz w:val="24"/>
          <w:szCs w:val="24"/>
        </w:rPr>
        <w:t>10</w:t>
      </w:r>
    </w:p>
    <w:p w:rsidR="00256EBE" w:rsidRDefault="00E83221">
      <w:pPr>
        <w:spacing w:before="53"/>
        <w:ind w:left="508"/>
        <w:rPr>
          <w:sz w:val="24"/>
          <w:szCs w:val="24"/>
        </w:rPr>
      </w:pPr>
      <w:r>
        <w:pict>
          <v:group id="_x0000_s21169" style="position:absolute;left:0;text-align:left;margin-left:88.8pt;margin-top:7.85pt;width:4.5pt;height:4.5pt;z-index:-2133;mso-position-horizontal-relative:page" coordorigin="1776,157" coordsize="90,90">
            <v:shape id="_x0000_s21170"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sz w:val="24"/>
          <w:szCs w:val="24"/>
        </w:rPr>
        <w:t xml:space="preserve">Raffi </w:t>
      </w:r>
      <w:r w:rsidR="007F5944">
        <w:rPr>
          <w:b/>
          <w:spacing w:val="10"/>
          <w:sz w:val="24"/>
          <w:szCs w:val="24"/>
        </w:rPr>
        <w:t xml:space="preserve"> </w:t>
      </w:r>
      <w:r w:rsidR="007F5944">
        <w:rPr>
          <w:b/>
          <w:w w:val="115"/>
          <w:sz w:val="24"/>
          <w:szCs w:val="24"/>
        </w:rPr>
        <w:t>Gathan</w:t>
      </w:r>
      <w:r w:rsidR="007F5944">
        <w:rPr>
          <w:b/>
          <w:spacing w:val="8"/>
          <w:w w:val="115"/>
          <w:sz w:val="24"/>
          <w:szCs w:val="24"/>
        </w:rPr>
        <w:t xml:space="preserve"> </w:t>
      </w:r>
      <w:r w:rsidR="007F5944">
        <w:rPr>
          <w:b/>
          <w:w w:val="115"/>
          <w:sz w:val="24"/>
          <w:szCs w:val="24"/>
        </w:rPr>
        <w:t>Alamri</w:t>
      </w:r>
      <w:r w:rsidR="007F5944">
        <w:rPr>
          <w:b/>
          <w:spacing w:val="-22"/>
          <w:w w:val="115"/>
          <w:sz w:val="24"/>
          <w:szCs w:val="24"/>
        </w:rPr>
        <w:t xml:space="preserve"> </w:t>
      </w:r>
      <w:r w:rsidR="007F5944">
        <w:rPr>
          <w:b/>
          <w:sz w:val="24"/>
          <w:szCs w:val="24"/>
        </w:rPr>
        <w:t xml:space="preserve">........ </w:t>
      </w:r>
      <w:r w:rsidR="007F5944">
        <w:rPr>
          <w:b/>
          <w:spacing w:val="14"/>
          <w:sz w:val="24"/>
          <w:szCs w:val="24"/>
        </w:rPr>
        <w:t xml:space="preserve"> </w:t>
      </w:r>
      <w:r w:rsidR="007F5944">
        <w:rPr>
          <w:b/>
          <w:sz w:val="24"/>
          <w:szCs w:val="24"/>
        </w:rPr>
        <w:t>...</w:t>
      </w:r>
      <w:r w:rsidR="007F5944">
        <w:rPr>
          <w:b/>
          <w:spacing w:val="29"/>
          <w:sz w:val="24"/>
          <w:szCs w:val="24"/>
        </w:rPr>
        <w:t xml:space="preserve"> </w:t>
      </w:r>
      <w:r w:rsidR="007F5944">
        <w:rPr>
          <w:b/>
          <w:sz w:val="24"/>
          <w:szCs w:val="24"/>
        </w:rPr>
        <w:t>......</w:t>
      </w:r>
      <w:r w:rsidR="007F5944">
        <w:rPr>
          <w:b/>
          <w:spacing w:val="56"/>
          <w:sz w:val="24"/>
          <w:szCs w:val="24"/>
        </w:rPr>
        <w:t xml:space="preserve"> </w:t>
      </w:r>
      <w:r w:rsidR="007F5944">
        <w:rPr>
          <w:b/>
          <w:sz w:val="24"/>
          <w:szCs w:val="24"/>
        </w:rPr>
        <w:t>.....</w:t>
      </w:r>
      <w:r w:rsidR="007F5944">
        <w:rPr>
          <w:b/>
          <w:spacing w:val="47"/>
          <w:sz w:val="24"/>
          <w:szCs w:val="24"/>
        </w:rPr>
        <w:t xml:space="preserve"> </w:t>
      </w:r>
      <w:r w:rsidR="007F5944">
        <w:rPr>
          <w:b/>
          <w:sz w:val="24"/>
          <w:szCs w:val="24"/>
        </w:rPr>
        <w:t xml:space="preserve">........ </w:t>
      </w:r>
      <w:r w:rsidR="007F5944">
        <w:rPr>
          <w:b/>
          <w:spacing w:val="14"/>
          <w:sz w:val="24"/>
          <w:szCs w:val="24"/>
        </w:rPr>
        <w:t xml:space="preserve"> </w:t>
      </w:r>
      <w:r w:rsidR="007F5944">
        <w:rPr>
          <w:b/>
          <w:w w:val="117"/>
          <w:sz w:val="24"/>
          <w:szCs w:val="24"/>
        </w:rPr>
        <w:t>..............</w:t>
      </w:r>
      <w:r w:rsidR="007F5944">
        <w:rPr>
          <w:b/>
          <w:spacing w:val="-25"/>
          <w:w w:val="117"/>
          <w:sz w:val="24"/>
          <w:szCs w:val="24"/>
        </w:rPr>
        <w:t xml:space="preserve"> </w:t>
      </w:r>
      <w:r w:rsidR="007F5944">
        <w:rPr>
          <w:b/>
          <w:w w:val="117"/>
          <w:sz w:val="24"/>
          <w:szCs w:val="24"/>
        </w:rPr>
        <w:t>11</w:t>
      </w:r>
    </w:p>
    <w:p w:rsidR="00256EBE" w:rsidRDefault="00E83221">
      <w:pPr>
        <w:spacing w:before="53"/>
        <w:ind w:left="508"/>
        <w:rPr>
          <w:sz w:val="24"/>
          <w:szCs w:val="24"/>
        </w:rPr>
      </w:pPr>
      <w:r>
        <w:pict>
          <v:group id="_x0000_s21167" style="position:absolute;left:0;text-align:left;margin-left:88.8pt;margin-top:7.85pt;width:4.5pt;height:4.5pt;z-index:-2132;mso-position-horizontal-relative:page" coordorigin="1776,157" coordsize="90,90">
            <v:shape id="_x0000_s21168"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Abdul</w:t>
      </w:r>
      <w:r w:rsidR="007F5944">
        <w:rPr>
          <w:b/>
          <w:spacing w:val="-26"/>
          <w:w w:val="115"/>
          <w:sz w:val="24"/>
          <w:szCs w:val="24"/>
        </w:rPr>
        <w:t xml:space="preserve"> </w:t>
      </w:r>
      <w:r w:rsidR="007F5944">
        <w:rPr>
          <w:b/>
          <w:w w:val="115"/>
          <w:sz w:val="24"/>
          <w:szCs w:val="24"/>
        </w:rPr>
        <w:t>Raihan</w:t>
      </w:r>
      <w:r w:rsidR="007F5944">
        <w:rPr>
          <w:b/>
          <w:spacing w:val="-7"/>
          <w:w w:val="115"/>
          <w:sz w:val="24"/>
          <w:szCs w:val="24"/>
        </w:rPr>
        <w:t xml:space="preserve"> </w:t>
      </w:r>
      <w:r w:rsidR="007F5944">
        <w:rPr>
          <w:b/>
          <w:w w:val="115"/>
          <w:sz w:val="24"/>
          <w:szCs w:val="24"/>
        </w:rPr>
        <w:t>Patilima</w:t>
      </w:r>
      <w:r w:rsidR="007F5944">
        <w:rPr>
          <w:b/>
          <w:spacing w:val="28"/>
          <w:w w:val="115"/>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 xml:space="preserve">....... </w:t>
      </w:r>
      <w:r w:rsidR="007F5944">
        <w:rPr>
          <w:b/>
          <w:spacing w:val="5"/>
          <w:sz w:val="24"/>
          <w:szCs w:val="24"/>
        </w:rPr>
        <w:t xml:space="preserve"> </w:t>
      </w:r>
      <w:r w:rsidR="007F5944">
        <w:rPr>
          <w:b/>
          <w:w w:val="117"/>
          <w:sz w:val="24"/>
          <w:szCs w:val="24"/>
        </w:rPr>
        <w:t>12</w:t>
      </w:r>
    </w:p>
    <w:p w:rsidR="00256EBE" w:rsidRDefault="00E83221">
      <w:pPr>
        <w:spacing w:before="53"/>
        <w:ind w:left="508"/>
        <w:rPr>
          <w:sz w:val="24"/>
          <w:szCs w:val="24"/>
        </w:rPr>
      </w:pPr>
      <w:r>
        <w:pict>
          <v:group id="_x0000_s21165" style="position:absolute;left:0;text-align:left;margin-left:88.8pt;margin-top:7.85pt;width:4.5pt;height:4.5pt;z-index:-2131;mso-position-horizontal-relative:page" coordorigin="1776,157" coordsize="90,90">
            <v:shape id="_x0000_s21166"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Kelfin</w:t>
      </w:r>
      <w:r w:rsidR="007F5944">
        <w:rPr>
          <w:b/>
          <w:spacing w:val="-20"/>
          <w:w w:val="115"/>
          <w:sz w:val="24"/>
          <w:szCs w:val="24"/>
        </w:rPr>
        <w:t xml:space="preserve"> </w:t>
      </w:r>
      <w:r w:rsidR="007F5944">
        <w:rPr>
          <w:b/>
          <w:w w:val="115"/>
          <w:sz w:val="24"/>
          <w:szCs w:val="24"/>
        </w:rPr>
        <w:t>Panigoro</w:t>
      </w:r>
      <w:r w:rsidR="007F5944">
        <w:rPr>
          <w:b/>
          <w:spacing w:val="21"/>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7"/>
          <w:sz w:val="24"/>
          <w:szCs w:val="24"/>
        </w:rPr>
        <w:t>13</w:t>
      </w:r>
    </w:p>
    <w:p w:rsidR="00256EBE" w:rsidRDefault="00E83221">
      <w:pPr>
        <w:spacing w:before="53"/>
        <w:ind w:left="508"/>
        <w:rPr>
          <w:sz w:val="24"/>
          <w:szCs w:val="24"/>
        </w:rPr>
      </w:pPr>
      <w:r>
        <w:pict>
          <v:group id="_x0000_s21163" style="position:absolute;left:0;text-align:left;margin-left:88.8pt;margin-top:7.85pt;width:4.5pt;height:4.5pt;z-index:-2130;mso-position-horizontal-relative:page" coordorigin="1776,157" coordsize="90,90">
            <v:shape id="_x0000_s21164"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sz w:val="24"/>
          <w:szCs w:val="24"/>
        </w:rPr>
        <w:t>Alif</w:t>
      </w:r>
      <w:r w:rsidR="007F5944">
        <w:rPr>
          <w:b/>
          <w:spacing w:val="44"/>
          <w:sz w:val="24"/>
          <w:szCs w:val="24"/>
        </w:rPr>
        <w:t xml:space="preserve"> </w:t>
      </w:r>
      <w:r w:rsidR="007F5944">
        <w:rPr>
          <w:b/>
          <w:sz w:val="24"/>
          <w:szCs w:val="24"/>
        </w:rPr>
        <w:t xml:space="preserve">Karim </w:t>
      </w:r>
      <w:r w:rsidR="007F5944">
        <w:rPr>
          <w:b/>
          <w:spacing w:val="3"/>
          <w:sz w:val="24"/>
          <w:szCs w:val="24"/>
        </w:rPr>
        <w:t xml:space="preserve"> </w:t>
      </w:r>
      <w:r w:rsidR="007F5944">
        <w:rPr>
          <w:b/>
          <w:sz w:val="24"/>
          <w:szCs w:val="24"/>
        </w:rPr>
        <w:t xml:space="preserve">........ </w:t>
      </w:r>
      <w:r w:rsidR="007F5944">
        <w:rPr>
          <w:b/>
          <w:spacing w:val="14"/>
          <w:sz w:val="24"/>
          <w:szCs w:val="24"/>
        </w:rPr>
        <w:t xml:space="preserve"> </w:t>
      </w:r>
      <w:r w:rsidR="007F5944">
        <w:rPr>
          <w:b/>
          <w:sz w:val="24"/>
          <w:szCs w:val="24"/>
        </w:rPr>
        <w:t xml:space="preserve">........  </w:t>
      </w:r>
      <w:r w:rsidR="007F5944">
        <w:rPr>
          <w:b/>
          <w:spacing w:val="16"/>
          <w:sz w:val="24"/>
          <w:szCs w:val="24"/>
        </w:rPr>
        <w:t xml:space="preserve"> </w:t>
      </w:r>
      <w:r w:rsidR="007F5944">
        <w:rPr>
          <w:b/>
          <w:w w:val="117"/>
          <w:sz w:val="24"/>
          <w:szCs w:val="24"/>
        </w:rPr>
        <w:t>.............</w:t>
      </w:r>
      <w:r w:rsidR="007F5944">
        <w:rPr>
          <w:b/>
          <w:spacing w:val="-24"/>
          <w:w w:val="117"/>
          <w:sz w:val="24"/>
          <w:szCs w:val="24"/>
        </w:rPr>
        <w:t xml:space="preserve"> </w:t>
      </w:r>
      <w:r w:rsidR="007F5944">
        <w:rPr>
          <w:b/>
          <w:w w:val="117"/>
          <w:sz w:val="24"/>
          <w:szCs w:val="24"/>
        </w:rPr>
        <w:t>.........</w:t>
      </w:r>
      <w:r w:rsidR="007F5944">
        <w:rPr>
          <w:b/>
          <w:spacing w:val="-19"/>
          <w:w w:val="117"/>
          <w:sz w:val="24"/>
          <w:szCs w:val="24"/>
        </w:rPr>
        <w:t xml:space="preserve"> </w:t>
      </w:r>
      <w:r w:rsidR="007F5944">
        <w:rPr>
          <w:b/>
          <w:w w:val="117"/>
          <w:sz w:val="24"/>
          <w:szCs w:val="24"/>
        </w:rPr>
        <w:t>...........</w:t>
      </w:r>
      <w:r w:rsidR="007F5944">
        <w:rPr>
          <w:b/>
          <w:spacing w:val="-21"/>
          <w:w w:val="117"/>
          <w:sz w:val="24"/>
          <w:szCs w:val="24"/>
        </w:rPr>
        <w:t xml:space="preserve"> </w:t>
      </w:r>
      <w:r w:rsidR="007F5944">
        <w:rPr>
          <w:b/>
          <w:w w:val="117"/>
          <w:sz w:val="24"/>
          <w:szCs w:val="24"/>
        </w:rPr>
        <w:t>...........</w:t>
      </w:r>
      <w:r w:rsidR="007F5944">
        <w:rPr>
          <w:b/>
          <w:spacing w:val="-21"/>
          <w:w w:val="117"/>
          <w:sz w:val="24"/>
          <w:szCs w:val="24"/>
        </w:rPr>
        <w:t xml:space="preserve"> </w:t>
      </w:r>
      <w:r w:rsidR="007F5944">
        <w:rPr>
          <w:b/>
          <w:w w:val="117"/>
          <w:sz w:val="24"/>
          <w:szCs w:val="24"/>
        </w:rPr>
        <w:t>14</w:t>
      </w:r>
    </w:p>
    <w:p w:rsidR="00256EBE" w:rsidRDefault="00E83221">
      <w:pPr>
        <w:spacing w:before="53"/>
        <w:ind w:left="508"/>
        <w:rPr>
          <w:sz w:val="24"/>
          <w:szCs w:val="24"/>
        </w:rPr>
      </w:pPr>
      <w:r>
        <w:pict>
          <v:group id="_x0000_s21161" style="position:absolute;left:0;text-align:left;margin-left:88.8pt;margin-top:7.85pt;width:4.5pt;height:4.5pt;z-index:-2129;mso-position-horizontal-relative:page" coordorigin="1776,157" coordsize="90,90">
            <v:shape id="_x0000_s21162"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Sucitra</w:t>
      </w:r>
      <w:r w:rsidR="007F5944">
        <w:rPr>
          <w:b/>
          <w:spacing w:val="8"/>
          <w:w w:val="115"/>
          <w:sz w:val="24"/>
          <w:szCs w:val="24"/>
        </w:rPr>
        <w:t xml:space="preserve"> </w:t>
      </w:r>
      <w:r w:rsidR="007F5944">
        <w:rPr>
          <w:b/>
          <w:w w:val="115"/>
          <w:sz w:val="24"/>
          <w:szCs w:val="24"/>
        </w:rPr>
        <w:t>Nurdin ...........................</w:t>
      </w:r>
      <w:r w:rsidR="007F5944">
        <w:rPr>
          <w:b/>
          <w:spacing w:val="-7"/>
          <w:w w:val="115"/>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 xml:space="preserve">....... </w:t>
      </w:r>
      <w:r w:rsidR="007F5944">
        <w:rPr>
          <w:b/>
          <w:spacing w:val="5"/>
          <w:sz w:val="24"/>
          <w:szCs w:val="24"/>
        </w:rPr>
        <w:t xml:space="preserve"> </w:t>
      </w:r>
      <w:r w:rsidR="007F5944">
        <w:rPr>
          <w:b/>
          <w:w w:val="115"/>
          <w:sz w:val="24"/>
          <w:szCs w:val="24"/>
        </w:rPr>
        <w:t>..........15</w:t>
      </w:r>
    </w:p>
    <w:p w:rsidR="00256EBE" w:rsidRDefault="00E83221">
      <w:pPr>
        <w:spacing w:before="53"/>
        <w:ind w:left="508"/>
        <w:rPr>
          <w:sz w:val="24"/>
          <w:szCs w:val="24"/>
        </w:rPr>
      </w:pPr>
      <w:r>
        <w:pict>
          <v:group id="_x0000_s21159" style="position:absolute;left:0;text-align:left;margin-left:88.8pt;margin-top:7.85pt;width:4.5pt;height:4.5pt;z-index:-2128;mso-position-horizontal-relative:page" coordorigin="1776,157" coordsize="90,90">
            <v:shape id="_x0000_s21160"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20"/>
          <w:sz w:val="24"/>
          <w:szCs w:val="24"/>
        </w:rPr>
        <w:t>Naufal</w:t>
      </w:r>
      <w:r w:rsidR="007F5944">
        <w:rPr>
          <w:b/>
          <w:spacing w:val="-10"/>
          <w:w w:val="120"/>
          <w:sz w:val="24"/>
          <w:szCs w:val="24"/>
        </w:rPr>
        <w:t xml:space="preserve"> </w:t>
      </w:r>
      <w:r w:rsidR="007F5944">
        <w:rPr>
          <w:b/>
          <w:sz w:val="24"/>
          <w:szCs w:val="24"/>
        </w:rPr>
        <w:t xml:space="preserve">Kamil </w:t>
      </w:r>
      <w:r w:rsidR="007F5944">
        <w:rPr>
          <w:b/>
          <w:spacing w:val="6"/>
          <w:sz w:val="24"/>
          <w:szCs w:val="24"/>
        </w:rPr>
        <w:t xml:space="preserve"> </w:t>
      </w:r>
      <w:r w:rsidR="007F5944">
        <w:rPr>
          <w:b/>
          <w:w w:val="115"/>
          <w:sz w:val="24"/>
          <w:szCs w:val="24"/>
        </w:rPr>
        <w:t>Lihawa</w:t>
      </w:r>
      <w:r w:rsidR="007F5944">
        <w:rPr>
          <w:b/>
          <w:spacing w:val="-7"/>
          <w:w w:val="115"/>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 xml:space="preserve">........ </w:t>
      </w:r>
      <w:r w:rsidR="007F5944">
        <w:rPr>
          <w:b/>
          <w:spacing w:val="14"/>
          <w:sz w:val="24"/>
          <w:szCs w:val="24"/>
        </w:rPr>
        <w:t xml:space="preserve"> </w:t>
      </w:r>
      <w:r w:rsidR="007F5944">
        <w:rPr>
          <w:b/>
          <w:sz w:val="24"/>
          <w:szCs w:val="24"/>
        </w:rPr>
        <w:t>.....</w:t>
      </w:r>
      <w:r w:rsidR="007F5944">
        <w:rPr>
          <w:b/>
          <w:spacing w:val="47"/>
          <w:sz w:val="24"/>
          <w:szCs w:val="24"/>
        </w:rPr>
        <w:t xml:space="preserve"> </w:t>
      </w:r>
      <w:r w:rsidR="007F5944">
        <w:rPr>
          <w:b/>
          <w:w w:val="117"/>
          <w:sz w:val="24"/>
          <w:szCs w:val="24"/>
        </w:rPr>
        <w:t>16</w:t>
      </w:r>
    </w:p>
    <w:p w:rsidR="00256EBE" w:rsidRDefault="00E83221">
      <w:pPr>
        <w:spacing w:before="53"/>
        <w:ind w:left="508"/>
        <w:rPr>
          <w:sz w:val="24"/>
          <w:szCs w:val="24"/>
        </w:rPr>
      </w:pPr>
      <w:r>
        <w:pict>
          <v:group id="_x0000_s21157" style="position:absolute;left:0;text-align:left;margin-left:88.8pt;margin-top:7.85pt;width:4.5pt;height:4.5pt;z-index:-2127;mso-position-horizontal-relative:page" coordorigin="1776,157" coordsize="90,90">
            <v:shape id="_x0000_s21158"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Rivaldi</w:t>
      </w:r>
      <w:r w:rsidR="007F5944">
        <w:rPr>
          <w:b/>
          <w:spacing w:val="-22"/>
          <w:w w:val="115"/>
          <w:sz w:val="24"/>
          <w:szCs w:val="24"/>
        </w:rPr>
        <w:t xml:space="preserve"> </w:t>
      </w:r>
      <w:r w:rsidR="007F5944">
        <w:rPr>
          <w:b/>
          <w:w w:val="115"/>
          <w:sz w:val="24"/>
          <w:szCs w:val="24"/>
        </w:rPr>
        <w:t>Demo</w:t>
      </w:r>
      <w:r w:rsidR="007F5944">
        <w:rPr>
          <w:b/>
          <w:spacing w:val="17"/>
          <w:w w:val="115"/>
          <w:sz w:val="24"/>
          <w:szCs w:val="24"/>
        </w:rPr>
        <w:t xml:space="preserve"> </w:t>
      </w:r>
      <w:r w:rsidR="007F5944">
        <w:rPr>
          <w:b/>
          <w:w w:val="115"/>
          <w:sz w:val="24"/>
          <w:szCs w:val="24"/>
        </w:rPr>
        <w:t>...............</w:t>
      </w:r>
      <w:r w:rsidR="007F5944">
        <w:rPr>
          <w:b/>
          <w:spacing w:val="56"/>
          <w:w w:val="115"/>
          <w:sz w:val="24"/>
          <w:szCs w:val="24"/>
        </w:rPr>
        <w:t xml:space="preserve"> </w:t>
      </w:r>
      <w:r w:rsidR="007F5944">
        <w:rPr>
          <w:b/>
          <w:w w:val="115"/>
          <w:sz w:val="24"/>
          <w:szCs w:val="24"/>
        </w:rPr>
        <w:t>..............</w:t>
      </w:r>
      <w:r w:rsidR="007F5944">
        <w:rPr>
          <w:b/>
          <w:spacing w:val="56"/>
          <w:w w:val="115"/>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 xml:space="preserve">..... </w:t>
      </w:r>
      <w:r w:rsidR="007F5944">
        <w:rPr>
          <w:b/>
          <w:spacing w:val="50"/>
          <w:sz w:val="24"/>
          <w:szCs w:val="24"/>
        </w:rPr>
        <w:t xml:space="preserve"> </w:t>
      </w:r>
      <w:r w:rsidR="007F5944">
        <w:rPr>
          <w:b/>
          <w:w w:val="117"/>
          <w:sz w:val="24"/>
          <w:szCs w:val="24"/>
        </w:rPr>
        <w:t>17</w:t>
      </w:r>
    </w:p>
    <w:p w:rsidR="00256EBE" w:rsidRDefault="00E83221">
      <w:pPr>
        <w:spacing w:before="53"/>
        <w:ind w:left="508"/>
        <w:rPr>
          <w:sz w:val="24"/>
          <w:szCs w:val="24"/>
        </w:rPr>
      </w:pPr>
      <w:r>
        <w:pict>
          <v:group id="_x0000_s21155" style="position:absolute;left:0;text-align:left;margin-left:88.8pt;margin-top:7.85pt;width:4.5pt;height:4.5pt;z-index:-2126;mso-position-horizontal-relative:page" coordorigin="1776,157" coordsize="90,90">
            <v:shape id="_x0000_s21156"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8"/>
          <w:sz w:val="24"/>
          <w:szCs w:val="24"/>
        </w:rPr>
        <w:t>Dimas</w:t>
      </w:r>
      <w:r w:rsidR="007F5944">
        <w:rPr>
          <w:b/>
          <w:spacing w:val="-9"/>
          <w:w w:val="118"/>
          <w:sz w:val="24"/>
          <w:szCs w:val="24"/>
        </w:rPr>
        <w:t xml:space="preserve"> </w:t>
      </w:r>
      <w:r w:rsidR="007F5944">
        <w:rPr>
          <w:b/>
          <w:sz w:val="24"/>
          <w:szCs w:val="24"/>
        </w:rPr>
        <w:t>A</w:t>
      </w:r>
      <w:r w:rsidR="007F5944">
        <w:rPr>
          <w:b/>
          <w:spacing w:val="2"/>
          <w:sz w:val="24"/>
          <w:szCs w:val="24"/>
        </w:rPr>
        <w:t xml:space="preserve"> </w:t>
      </w:r>
      <w:r w:rsidR="007F5944">
        <w:rPr>
          <w:b/>
          <w:w w:val="117"/>
          <w:sz w:val="24"/>
          <w:szCs w:val="24"/>
        </w:rPr>
        <w:t>Uma</w:t>
      </w:r>
      <w:r w:rsidR="007F5944">
        <w:rPr>
          <w:b/>
          <w:spacing w:val="-18"/>
          <w:w w:val="117"/>
          <w:sz w:val="24"/>
          <w:szCs w:val="24"/>
        </w:rPr>
        <w:t xml:space="preserve"> </w:t>
      </w:r>
      <w:r w:rsidR="007F5944">
        <w:rPr>
          <w:b/>
          <w:w w:val="117"/>
          <w:sz w:val="24"/>
          <w:szCs w:val="24"/>
        </w:rPr>
        <w:t>..............</w:t>
      </w:r>
      <w:r w:rsidR="007F5944">
        <w:rPr>
          <w:b/>
          <w:spacing w:val="-25"/>
          <w:w w:val="117"/>
          <w:sz w:val="24"/>
          <w:szCs w:val="24"/>
        </w:rPr>
        <w:t xml:space="preserve"> </w:t>
      </w:r>
      <w:r w:rsidR="007F5944">
        <w:rPr>
          <w:b/>
          <w:w w:val="117"/>
          <w:sz w:val="24"/>
          <w:szCs w:val="24"/>
        </w:rPr>
        <w:t>.............................</w:t>
      </w:r>
      <w:r w:rsidR="007F5944">
        <w:rPr>
          <w:b/>
          <w:spacing w:val="20"/>
          <w:w w:val="117"/>
          <w:sz w:val="24"/>
          <w:szCs w:val="24"/>
        </w:rPr>
        <w:t xml:space="preserve"> </w:t>
      </w:r>
      <w:r w:rsidR="007F5944">
        <w:rPr>
          <w:b/>
          <w:w w:val="117"/>
          <w:sz w:val="24"/>
          <w:szCs w:val="24"/>
        </w:rPr>
        <w:t>..............</w:t>
      </w:r>
      <w:r w:rsidR="007F5944">
        <w:rPr>
          <w:b/>
          <w:spacing w:val="-25"/>
          <w:w w:val="117"/>
          <w:sz w:val="24"/>
          <w:szCs w:val="24"/>
        </w:rPr>
        <w:t xml:space="preserve"> </w:t>
      </w:r>
      <w:r w:rsidR="007F5944">
        <w:rPr>
          <w:b/>
          <w:w w:val="117"/>
          <w:sz w:val="24"/>
          <w:szCs w:val="24"/>
        </w:rPr>
        <w:t>18</w:t>
      </w:r>
    </w:p>
    <w:p w:rsidR="00256EBE" w:rsidRDefault="00E83221">
      <w:pPr>
        <w:spacing w:before="53"/>
        <w:ind w:left="508"/>
        <w:rPr>
          <w:sz w:val="24"/>
          <w:szCs w:val="24"/>
        </w:rPr>
      </w:pPr>
      <w:r>
        <w:pict>
          <v:group id="_x0000_s21153" style="position:absolute;left:0;text-align:left;margin-left:88.8pt;margin-top:7.85pt;width:4.5pt;height:4.5pt;z-index:-2125;mso-position-horizontal-relative:page" coordorigin="1776,157" coordsize="90,90">
            <v:shape id="_x0000_s21154"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2"/>
          <w:sz w:val="24"/>
          <w:szCs w:val="24"/>
        </w:rPr>
        <w:t>Abdul</w:t>
      </w:r>
      <w:r w:rsidR="007F5944">
        <w:rPr>
          <w:b/>
          <w:spacing w:val="-5"/>
          <w:w w:val="112"/>
          <w:sz w:val="24"/>
          <w:szCs w:val="24"/>
        </w:rPr>
        <w:t xml:space="preserve"> </w:t>
      </w:r>
      <w:r w:rsidR="007F5944">
        <w:rPr>
          <w:b/>
          <w:sz w:val="24"/>
          <w:szCs w:val="24"/>
        </w:rPr>
        <w:t xml:space="preserve">Gias </w:t>
      </w:r>
      <w:r w:rsidR="007F5944">
        <w:rPr>
          <w:b/>
          <w:spacing w:val="7"/>
          <w:sz w:val="24"/>
          <w:szCs w:val="24"/>
        </w:rPr>
        <w:t xml:space="preserve"> </w:t>
      </w:r>
      <w:r w:rsidR="007F5944">
        <w:rPr>
          <w:b/>
          <w:w w:val="116"/>
          <w:sz w:val="24"/>
          <w:szCs w:val="24"/>
        </w:rPr>
        <w:t>Palanua</w:t>
      </w:r>
      <w:r w:rsidR="007F5944">
        <w:rPr>
          <w:b/>
          <w:spacing w:val="9"/>
          <w:w w:val="116"/>
          <w:sz w:val="24"/>
          <w:szCs w:val="24"/>
        </w:rPr>
        <w:t xml:space="preserve"> </w:t>
      </w:r>
      <w:r w:rsidR="007F5944">
        <w:rPr>
          <w:b/>
          <w:w w:val="116"/>
          <w:sz w:val="24"/>
          <w:szCs w:val="24"/>
        </w:rPr>
        <w:t>..........</w:t>
      </w:r>
      <w:r w:rsidR="007F5944">
        <w:rPr>
          <w:b/>
          <w:spacing w:val="48"/>
          <w:w w:val="116"/>
          <w:sz w:val="24"/>
          <w:szCs w:val="24"/>
        </w:rPr>
        <w:t xml:space="preserve"> </w:t>
      </w:r>
      <w:r w:rsidR="007F5944">
        <w:rPr>
          <w:b/>
          <w:w w:val="116"/>
          <w:sz w:val="24"/>
          <w:szCs w:val="24"/>
        </w:rPr>
        <w:t>............</w:t>
      </w:r>
      <w:r w:rsidR="007F5944">
        <w:rPr>
          <w:b/>
          <w:spacing w:val="-15"/>
          <w:w w:val="116"/>
          <w:sz w:val="24"/>
          <w:szCs w:val="24"/>
        </w:rPr>
        <w:t xml:space="preserve"> </w:t>
      </w:r>
      <w:r w:rsidR="007F5944">
        <w:rPr>
          <w:b/>
          <w:sz w:val="24"/>
          <w:szCs w:val="24"/>
        </w:rPr>
        <w:t xml:space="preserve">....... </w:t>
      </w:r>
      <w:r w:rsidR="007F5944">
        <w:rPr>
          <w:b/>
          <w:spacing w:val="5"/>
          <w:sz w:val="24"/>
          <w:szCs w:val="24"/>
        </w:rPr>
        <w:t xml:space="preserve"> </w:t>
      </w:r>
      <w:r w:rsidR="007F5944">
        <w:rPr>
          <w:b/>
          <w:sz w:val="24"/>
          <w:szCs w:val="24"/>
        </w:rPr>
        <w:t xml:space="preserve">........   </w:t>
      </w:r>
      <w:r w:rsidR="007F5944">
        <w:rPr>
          <w:b/>
          <w:spacing w:val="19"/>
          <w:sz w:val="24"/>
          <w:szCs w:val="24"/>
        </w:rPr>
        <w:t xml:space="preserve"> </w:t>
      </w:r>
      <w:r w:rsidR="007F5944">
        <w:rPr>
          <w:b/>
          <w:sz w:val="24"/>
          <w:szCs w:val="24"/>
        </w:rPr>
        <w:t>......</w:t>
      </w:r>
      <w:r w:rsidR="007F5944">
        <w:rPr>
          <w:b/>
          <w:spacing w:val="56"/>
          <w:sz w:val="24"/>
          <w:szCs w:val="24"/>
        </w:rPr>
        <w:t xml:space="preserve"> </w:t>
      </w:r>
      <w:r w:rsidR="007F5944">
        <w:rPr>
          <w:b/>
          <w:w w:val="117"/>
          <w:sz w:val="24"/>
          <w:szCs w:val="24"/>
        </w:rPr>
        <w:t>19</w:t>
      </w:r>
    </w:p>
    <w:p w:rsidR="00256EBE" w:rsidRDefault="00E83221">
      <w:pPr>
        <w:spacing w:before="53"/>
        <w:ind w:left="508"/>
        <w:rPr>
          <w:sz w:val="24"/>
          <w:szCs w:val="24"/>
        </w:rPr>
      </w:pPr>
      <w:r>
        <w:pict>
          <v:group id="_x0000_s21151" style="position:absolute;left:0;text-align:left;margin-left:88.8pt;margin-top:7.85pt;width:4.5pt;height:4.5pt;z-index:-2124;mso-position-horizontal-relative:page" coordorigin="1776,157" coordsize="90,90">
            <v:shape id="_x0000_s21152"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Sitti</w:t>
      </w:r>
      <w:r w:rsidR="007F5944">
        <w:rPr>
          <w:b/>
          <w:spacing w:val="14"/>
          <w:w w:val="115"/>
          <w:sz w:val="24"/>
          <w:szCs w:val="24"/>
        </w:rPr>
        <w:t xml:space="preserve"> </w:t>
      </w:r>
      <w:r w:rsidR="007F5944">
        <w:rPr>
          <w:b/>
          <w:w w:val="115"/>
          <w:sz w:val="24"/>
          <w:szCs w:val="24"/>
        </w:rPr>
        <w:t>Khumairoh</w:t>
      </w:r>
      <w:r w:rsidR="007F5944">
        <w:rPr>
          <w:b/>
          <w:spacing w:val="-19"/>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5"/>
          <w:sz w:val="24"/>
          <w:szCs w:val="24"/>
        </w:rPr>
        <w:t>...........</w:t>
      </w:r>
      <w:r w:rsidR="007F5944">
        <w:rPr>
          <w:b/>
          <w:spacing w:val="55"/>
          <w:w w:val="115"/>
          <w:sz w:val="24"/>
          <w:szCs w:val="24"/>
        </w:rPr>
        <w:t xml:space="preserve"> </w:t>
      </w:r>
      <w:r w:rsidR="007F5944">
        <w:rPr>
          <w:b/>
          <w:w w:val="115"/>
          <w:sz w:val="24"/>
          <w:szCs w:val="24"/>
        </w:rPr>
        <w:t>...........</w:t>
      </w:r>
      <w:r w:rsidR="007F5944">
        <w:rPr>
          <w:b/>
          <w:spacing w:val="56"/>
          <w:w w:val="115"/>
          <w:sz w:val="24"/>
          <w:szCs w:val="24"/>
        </w:rPr>
        <w:t xml:space="preserve"> </w:t>
      </w:r>
      <w:r w:rsidR="007F5944">
        <w:rPr>
          <w:b/>
          <w:w w:val="117"/>
          <w:sz w:val="24"/>
          <w:szCs w:val="24"/>
        </w:rPr>
        <w:t>20</w:t>
      </w:r>
    </w:p>
    <w:p w:rsidR="00256EBE" w:rsidRDefault="00E83221">
      <w:pPr>
        <w:spacing w:before="53"/>
        <w:ind w:left="508"/>
        <w:rPr>
          <w:sz w:val="24"/>
          <w:szCs w:val="24"/>
        </w:rPr>
      </w:pPr>
      <w:r>
        <w:pict>
          <v:group id="_x0000_s21149" style="position:absolute;left:0;text-align:left;margin-left:88.8pt;margin-top:7.85pt;width:4.5pt;height:4.5pt;z-index:-2123;mso-position-horizontal-relative:page" coordorigin="1776,157" coordsize="90,90">
            <v:shape id="_x0000_s21150"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Ilham</w:t>
      </w:r>
      <w:r w:rsidR="007F5944">
        <w:rPr>
          <w:b/>
          <w:spacing w:val="-7"/>
          <w:w w:val="115"/>
          <w:sz w:val="24"/>
          <w:szCs w:val="24"/>
        </w:rPr>
        <w:t xml:space="preserve"> </w:t>
      </w:r>
      <w:r w:rsidR="007F5944">
        <w:rPr>
          <w:b/>
          <w:w w:val="115"/>
          <w:sz w:val="24"/>
          <w:szCs w:val="24"/>
        </w:rPr>
        <w:t>Tomayahu</w:t>
      </w:r>
      <w:r w:rsidR="007F5944">
        <w:rPr>
          <w:b/>
          <w:spacing w:val="15"/>
          <w:w w:val="115"/>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 xml:space="preserve">........ </w:t>
      </w:r>
      <w:r w:rsidR="007F5944">
        <w:rPr>
          <w:b/>
          <w:spacing w:val="14"/>
          <w:sz w:val="24"/>
          <w:szCs w:val="24"/>
        </w:rPr>
        <w:t xml:space="preserve"> </w:t>
      </w:r>
      <w:r w:rsidR="007F5944">
        <w:rPr>
          <w:b/>
          <w:w w:val="117"/>
          <w:sz w:val="24"/>
          <w:szCs w:val="24"/>
        </w:rPr>
        <w:t>21</w:t>
      </w:r>
    </w:p>
    <w:p w:rsidR="00256EBE" w:rsidRDefault="00E83221">
      <w:pPr>
        <w:spacing w:before="53"/>
        <w:ind w:left="508"/>
        <w:rPr>
          <w:sz w:val="24"/>
          <w:szCs w:val="24"/>
        </w:rPr>
      </w:pPr>
      <w:r>
        <w:pict>
          <v:group id="_x0000_s21147" style="position:absolute;left:0;text-align:left;margin-left:88.8pt;margin-top:7.85pt;width:4.5pt;height:4.5pt;z-index:-2122;mso-position-horizontal-relative:page" coordorigin="1776,157" coordsize="90,90">
            <v:shape id="_x0000_s21148"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Putri</w:t>
      </w:r>
      <w:r w:rsidR="007F5944">
        <w:rPr>
          <w:b/>
          <w:spacing w:val="-7"/>
          <w:w w:val="115"/>
          <w:sz w:val="24"/>
          <w:szCs w:val="24"/>
        </w:rPr>
        <w:t xml:space="preserve"> </w:t>
      </w:r>
      <w:r w:rsidR="007F5944">
        <w:rPr>
          <w:b/>
          <w:w w:val="115"/>
          <w:sz w:val="24"/>
          <w:szCs w:val="24"/>
        </w:rPr>
        <w:t>Hadija</w:t>
      </w:r>
      <w:r w:rsidR="007F5944">
        <w:rPr>
          <w:b/>
          <w:spacing w:val="-28"/>
          <w:w w:val="115"/>
          <w:sz w:val="24"/>
          <w:szCs w:val="24"/>
        </w:rPr>
        <w:t xml:space="preserve"> </w:t>
      </w:r>
      <w:r w:rsidR="007F5944">
        <w:rPr>
          <w:b/>
          <w:w w:val="115"/>
          <w:sz w:val="24"/>
          <w:szCs w:val="24"/>
        </w:rPr>
        <w:t>Olehati</w:t>
      </w:r>
      <w:r w:rsidR="007F5944">
        <w:rPr>
          <w:b/>
          <w:spacing w:val="31"/>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5"/>
          <w:sz w:val="24"/>
          <w:szCs w:val="24"/>
        </w:rPr>
        <w:t>...........</w:t>
      </w:r>
      <w:r w:rsidR="007F5944">
        <w:rPr>
          <w:b/>
          <w:spacing w:val="55"/>
          <w:w w:val="115"/>
          <w:sz w:val="24"/>
          <w:szCs w:val="24"/>
        </w:rPr>
        <w:t xml:space="preserve"> </w:t>
      </w:r>
      <w:r w:rsidR="007F5944">
        <w:rPr>
          <w:b/>
          <w:sz w:val="24"/>
          <w:szCs w:val="24"/>
        </w:rPr>
        <w:t>....</w:t>
      </w:r>
      <w:r w:rsidR="007F5944">
        <w:rPr>
          <w:b/>
          <w:spacing w:val="38"/>
          <w:sz w:val="24"/>
          <w:szCs w:val="24"/>
        </w:rPr>
        <w:t xml:space="preserve"> </w:t>
      </w:r>
      <w:r w:rsidR="007F5944">
        <w:rPr>
          <w:b/>
          <w:w w:val="117"/>
          <w:sz w:val="24"/>
          <w:szCs w:val="24"/>
        </w:rPr>
        <w:t>.............</w:t>
      </w:r>
      <w:r w:rsidR="007F5944">
        <w:rPr>
          <w:b/>
          <w:spacing w:val="-24"/>
          <w:w w:val="117"/>
          <w:sz w:val="24"/>
          <w:szCs w:val="24"/>
        </w:rPr>
        <w:t xml:space="preserve"> </w:t>
      </w:r>
      <w:r w:rsidR="007F5944">
        <w:rPr>
          <w:b/>
          <w:w w:val="117"/>
          <w:sz w:val="24"/>
          <w:szCs w:val="24"/>
        </w:rPr>
        <w:t>22</w:t>
      </w:r>
    </w:p>
    <w:p w:rsidR="00256EBE" w:rsidRDefault="00E83221">
      <w:pPr>
        <w:spacing w:before="53"/>
        <w:ind w:left="508"/>
        <w:rPr>
          <w:sz w:val="24"/>
          <w:szCs w:val="24"/>
        </w:rPr>
      </w:pPr>
      <w:r>
        <w:pict>
          <v:group id="_x0000_s21145" style="position:absolute;left:0;text-align:left;margin-left:88.8pt;margin-top:7.85pt;width:4.5pt;height:4.5pt;z-index:-2121;mso-position-horizontal-relative:page" coordorigin="1776,157" coordsize="90,90">
            <v:shape id="_x0000_s21146"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6"/>
          <w:sz w:val="24"/>
          <w:szCs w:val="24"/>
        </w:rPr>
        <w:t>Deril</w:t>
      </w:r>
      <w:r w:rsidR="007F5944">
        <w:rPr>
          <w:b/>
          <w:spacing w:val="-18"/>
          <w:w w:val="116"/>
          <w:sz w:val="24"/>
          <w:szCs w:val="24"/>
        </w:rPr>
        <w:t xml:space="preserve"> </w:t>
      </w:r>
      <w:r w:rsidR="007F5944">
        <w:rPr>
          <w:b/>
          <w:w w:val="116"/>
          <w:sz w:val="24"/>
          <w:szCs w:val="24"/>
        </w:rPr>
        <w:t>Ramadhan</w:t>
      </w:r>
      <w:r w:rsidR="007F5944">
        <w:rPr>
          <w:b/>
          <w:spacing w:val="-8"/>
          <w:w w:val="116"/>
          <w:sz w:val="24"/>
          <w:szCs w:val="24"/>
        </w:rPr>
        <w:t xml:space="preserve"> </w:t>
      </w:r>
      <w:r w:rsidR="007F5944">
        <w:rPr>
          <w:b/>
          <w:w w:val="116"/>
          <w:sz w:val="24"/>
          <w:szCs w:val="24"/>
        </w:rPr>
        <w:t>Patamani</w:t>
      </w:r>
      <w:r w:rsidR="007F5944">
        <w:rPr>
          <w:b/>
          <w:spacing w:val="32"/>
          <w:w w:val="116"/>
          <w:sz w:val="24"/>
          <w:szCs w:val="24"/>
        </w:rPr>
        <w:t xml:space="preserve"> </w:t>
      </w:r>
      <w:r w:rsidR="007F5944">
        <w:rPr>
          <w:b/>
          <w:w w:val="116"/>
          <w:sz w:val="24"/>
          <w:szCs w:val="24"/>
        </w:rPr>
        <w:t>.....................................</w:t>
      </w:r>
      <w:r w:rsidR="007F5944">
        <w:rPr>
          <w:b/>
          <w:spacing w:val="-30"/>
          <w:w w:val="116"/>
          <w:sz w:val="24"/>
          <w:szCs w:val="24"/>
        </w:rPr>
        <w:t xml:space="preserve"> </w:t>
      </w:r>
      <w:r w:rsidR="007F5944">
        <w:rPr>
          <w:b/>
          <w:w w:val="117"/>
          <w:sz w:val="24"/>
          <w:szCs w:val="24"/>
        </w:rPr>
        <w:t>23</w:t>
      </w:r>
    </w:p>
    <w:p w:rsidR="00256EBE" w:rsidRDefault="00E83221">
      <w:pPr>
        <w:spacing w:before="53"/>
        <w:ind w:left="508"/>
        <w:rPr>
          <w:sz w:val="24"/>
          <w:szCs w:val="24"/>
        </w:rPr>
      </w:pPr>
      <w:r>
        <w:pict>
          <v:group id="_x0000_s21143" style="position:absolute;left:0;text-align:left;margin-left:88.8pt;margin-top:7.85pt;width:4.5pt;height:4.5pt;z-index:-2120;mso-position-horizontal-relative:page" coordorigin="1776,157" coordsize="90,90">
            <v:shape id="_x0000_s21144"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6"/>
          <w:sz w:val="24"/>
          <w:szCs w:val="24"/>
        </w:rPr>
        <w:t>Ridho</w:t>
      </w:r>
      <w:r w:rsidR="007F5944">
        <w:rPr>
          <w:b/>
          <w:spacing w:val="-33"/>
          <w:w w:val="116"/>
          <w:sz w:val="24"/>
          <w:szCs w:val="24"/>
        </w:rPr>
        <w:t xml:space="preserve"> </w:t>
      </w:r>
      <w:r w:rsidR="007F5944">
        <w:rPr>
          <w:b/>
          <w:w w:val="116"/>
          <w:sz w:val="24"/>
          <w:szCs w:val="24"/>
        </w:rPr>
        <w:t>Novrianto</w:t>
      </w:r>
      <w:r w:rsidR="007F5944">
        <w:rPr>
          <w:b/>
          <w:spacing w:val="44"/>
          <w:w w:val="116"/>
          <w:sz w:val="24"/>
          <w:szCs w:val="24"/>
        </w:rPr>
        <w:t xml:space="preserve"> </w:t>
      </w:r>
      <w:r w:rsidR="007F5944">
        <w:rPr>
          <w:b/>
          <w:sz w:val="24"/>
          <w:szCs w:val="24"/>
        </w:rPr>
        <w:t>Kadir</w:t>
      </w:r>
      <w:r w:rsidR="007F5944">
        <w:rPr>
          <w:b/>
          <w:spacing w:val="45"/>
          <w:sz w:val="24"/>
          <w:szCs w:val="24"/>
        </w:rPr>
        <w:t xml:space="preserve"> </w:t>
      </w:r>
      <w:r w:rsidR="007F5944">
        <w:rPr>
          <w:b/>
          <w:w w:val="115"/>
          <w:sz w:val="24"/>
          <w:szCs w:val="24"/>
        </w:rPr>
        <w:t>............................................</w:t>
      </w:r>
      <w:r w:rsidR="007F5944">
        <w:rPr>
          <w:b/>
          <w:spacing w:val="-7"/>
          <w:w w:val="115"/>
          <w:sz w:val="24"/>
          <w:szCs w:val="24"/>
        </w:rPr>
        <w:t xml:space="preserve"> </w:t>
      </w:r>
      <w:r w:rsidR="007F5944">
        <w:rPr>
          <w:b/>
          <w:w w:val="117"/>
          <w:sz w:val="24"/>
          <w:szCs w:val="24"/>
        </w:rPr>
        <w:t>24</w:t>
      </w:r>
    </w:p>
    <w:p w:rsidR="00256EBE" w:rsidRDefault="00E83221">
      <w:pPr>
        <w:spacing w:before="53"/>
        <w:ind w:left="508"/>
        <w:rPr>
          <w:sz w:val="24"/>
          <w:szCs w:val="24"/>
        </w:rPr>
      </w:pPr>
      <w:r>
        <w:pict>
          <v:group id="_x0000_s21141" style="position:absolute;left:0;text-align:left;margin-left:88.8pt;margin-top:7.85pt;width:4.5pt;height:4.5pt;z-index:-2119;mso-position-horizontal-relative:page" coordorigin="1776,157" coordsize="90,90">
            <v:shape id="_x0000_s21142"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6"/>
          <w:sz w:val="24"/>
          <w:szCs w:val="24"/>
        </w:rPr>
        <w:t>Meilan Sindim</w:t>
      </w:r>
      <w:r w:rsidR="007F5944">
        <w:rPr>
          <w:b/>
          <w:spacing w:val="-15"/>
          <w:w w:val="116"/>
          <w:sz w:val="24"/>
          <w:szCs w:val="24"/>
        </w:rPr>
        <w:t xml:space="preserve"> </w:t>
      </w:r>
      <w:r w:rsidR="007F5944">
        <w:rPr>
          <w:b/>
          <w:sz w:val="24"/>
          <w:szCs w:val="24"/>
        </w:rPr>
        <w:t>.....</w:t>
      </w:r>
      <w:r w:rsidR="007F5944">
        <w:rPr>
          <w:b/>
          <w:spacing w:val="47"/>
          <w:sz w:val="24"/>
          <w:szCs w:val="24"/>
        </w:rPr>
        <w:t xml:space="preserve"> </w:t>
      </w:r>
      <w:r w:rsidR="007F5944">
        <w:rPr>
          <w:b/>
          <w:w w:val="115"/>
          <w:sz w:val="24"/>
          <w:szCs w:val="24"/>
        </w:rPr>
        <w:t>..........</w:t>
      </w:r>
      <w:r w:rsidR="007F5944">
        <w:rPr>
          <w:b/>
          <w:spacing w:val="-7"/>
          <w:w w:val="115"/>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w:t>
      </w:r>
      <w:r w:rsidR="007F5944">
        <w:rPr>
          <w:b/>
          <w:spacing w:val="47"/>
          <w:sz w:val="24"/>
          <w:szCs w:val="24"/>
        </w:rPr>
        <w:t xml:space="preserve"> </w:t>
      </w:r>
      <w:r w:rsidR="007F5944">
        <w:rPr>
          <w:b/>
          <w:sz w:val="24"/>
          <w:szCs w:val="24"/>
        </w:rPr>
        <w:t>......</w:t>
      </w:r>
      <w:r w:rsidR="007F5944">
        <w:rPr>
          <w:b/>
          <w:spacing w:val="56"/>
          <w:sz w:val="24"/>
          <w:szCs w:val="24"/>
        </w:rPr>
        <w:t xml:space="preserve"> </w:t>
      </w:r>
      <w:r w:rsidR="007F5944">
        <w:rPr>
          <w:b/>
          <w:sz w:val="24"/>
          <w:szCs w:val="24"/>
        </w:rPr>
        <w:t>......</w:t>
      </w:r>
      <w:r w:rsidR="007F5944">
        <w:rPr>
          <w:b/>
          <w:spacing w:val="56"/>
          <w:sz w:val="24"/>
          <w:szCs w:val="24"/>
        </w:rPr>
        <w:t xml:space="preserve"> </w:t>
      </w:r>
      <w:r w:rsidR="007F5944">
        <w:rPr>
          <w:b/>
          <w:sz w:val="24"/>
          <w:szCs w:val="24"/>
        </w:rPr>
        <w:t>......</w:t>
      </w:r>
      <w:r w:rsidR="007F5944">
        <w:rPr>
          <w:b/>
          <w:spacing w:val="56"/>
          <w:sz w:val="24"/>
          <w:szCs w:val="24"/>
        </w:rPr>
        <w:t xml:space="preserve"> </w:t>
      </w:r>
      <w:r w:rsidR="007F5944">
        <w:rPr>
          <w:b/>
          <w:w w:val="117"/>
          <w:sz w:val="24"/>
          <w:szCs w:val="24"/>
        </w:rPr>
        <w:t>25</w:t>
      </w:r>
    </w:p>
    <w:p w:rsidR="00256EBE" w:rsidRDefault="00E83221">
      <w:pPr>
        <w:spacing w:before="53"/>
        <w:ind w:left="508"/>
        <w:rPr>
          <w:sz w:val="24"/>
          <w:szCs w:val="24"/>
        </w:rPr>
      </w:pPr>
      <w:r>
        <w:pict>
          <v:group id="_x0000_s21139" style="position:absolute;left:0;text-align:left;margin-left:88.8pt;margin-top:7.85pt;width:4.5pt;height:4.5pt;z-index:-2118;mso-position-horizontal-relative:page" coordorigin="1776,157" coordsize="90,90">
            <v:shape id="_x0000_s21140"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3"/>
          <w:sz w:val="24"/>
          <w:szCs w:val="24"/>
        </w:rPr>
        <w:t>Moh.Abdul</w:t>
      </w:r>
      <w:r w:rsidR="007F5944">
        <w:rPr>
          <w:b/>
          <w:spacing w:val="-6"/>
          <w:w w:val="113"/>
          <w:sz w:val="24"/>
          <w:szCs w:val="24"/>
        </w:rPr>
        <w:t xml:space="preserve"> </w:t>
      </w:r>
      <w:r w:rsidR="007F5944">
        <w:rPr>
          <w:b/>
          <w:sz w:val="24"/>
          <w:szCs w:val="24"/>
        </w:rPr>
        <w:t>Aziz</w:t>
      </w:r>
      <w:r w:rsidR="007F5944">
        <w:rPr>
          <w:b/>
          <w:spacing w:val="43"/>
          <w:sz w:val="24"/>
          <w:szCs w:val="24"/>
        </w:rPr>
        <w:t xml:space="preserve"> </w:t>
      </w:r>
      <w:r w:rsidR="007F5944">
        <w:rPr>
          <w:b/>
          <w:w w:val="117"/>
          <w:sz w:val="24"/>
          <w:szCs w:val="24"/>
        </w:rPr>
        <w:t>Usman</w:t>
      </w:r>
      <w:r w:rsidR="007F5944">
        <w:rPr>
          <w:b/>
          <w:spacing w:val="6"/>
          <w:w w:val="117"/>
          <w:sz w:val="24"/>
          <w:szCs w:val="24"/>
        </w:rPr>
        <w:t xml:space="preserve"> </w:t>
      </w:r>
      <w:r w:rsidR="007F5944">
        <w:rPr>
          <w:b/>
          <w:w w:val="117"/>
          <w:sz w:val="24"/>
          <w:szCs w:val="24"/>
        </w:rPr>
        <w:t>..........</w:t>
      </w:r>
      <w:r w:rsidR="007F5944">
        <w:rPr>
          <w:b/>
          <w:spacing w:val="42"/>
          <w:w w:val="117"/>
          <w:sz w:val="24"/>
          <w:szCs w:val="24"/>
        </w:rPr>
        <w:t xml:space="preserve"> </w:t>
      </w:r>
      <w:r w:rsidR="007F5944">
        <w:rPr>
          <w:b/>
          <w:sz w:val="24"/>
          <w:szCs w:val="24"/>
        </w:rPr>
        <w:t xml:space="preserve">........   </w:t>
      </w:r>
      <w:r w:rsidR="007F5944">
        <w:rPr>
          <w:b/>
          <w:spacing w:val="19"/>
          <w:sz w:val="24"/>
          <w:szCs w:val="24"/>
        </w:rPr>
        <w:t xml:space="preserve"> </w:t>
      </w:r>
      <w:r w:rsidR="007F5944">
        <w:rPr>
          <w:b/>
          <w:w w:val="115"/>
          <w:sz w:val="24"/>
          <w:szCs w:val="24"/>
        </w:rPr>
        <w:t xml:space="preserve">............ </w:t>
      </w:r>
      <w:r w:rsidR="007F5944">
        <w:rPr>
          <w:b/>
          <w:spacing w:val="49"/>
          <w:w w:val="115"/>
          <w:sz w:val="24"/>
          <w:szCs w:val="24"/>
        </w:rPr>
        <w:t xml:space="preserve"> </w:t>
      </w:r>
      <w:r w:rsidR="007F5944">
        <w:rPr>
          <w:b/>
          <w:sz w:val="24"/>
          <w:szCs w:val="24"/>
        </w:rPr>
        <w:t>......</w:t>
      </w:r>
      <w:r w:rsidR="007F5944">
        <w:rPr>
          <w:b/>
          <w:spacing w:val="56"/>
          <w:sz w:val="24"/>
          <w:szCs w:val="24"/>
        </w:rPr>
        <w:t xml:space="preserve"> </w:t>
      </w:r>
      <w:r w:rsidR="007F5944">
        <w:rPr>
          <w:b/>
          <w:w w:val="117"/>
          <w:sz w:val="24"/>
          <w:szCs w:val="24"/>
        </w:rPr>
        <w:t>26</w:t>
      </w:r>
    </w:p>
    <w:p w:rsidR="00256EBE" w:rsidRDefault="00E83221">
      <w:pPr>
        <w:spacing w:before="53"/>
        <w:ind w:left="508"/>
        <w:rPr>
          <w:sz w:val="24"/>
          <w:szCs w:val="24"/>
        </w:rPr>
      </w:pPr>
      <w:r>
        <w:pict>
          <v:group id="_x0000_s21137" style="position:absolute;left:0;text-align:left;margin-left:88.8pt;margin-top:7.85pt;width:4.5pt;height:4.5pt;z-index:-2117;mso-position-horizontal-relative:page" coordorigin="1776,157" coordsize="90,90">
            <v:shape id="_x0000_s21138"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7"/>
          <w:sz w:val="24"/>
          <w:szCs w:val="24"/>
        </w:rPr>
        <w:t>Rahmawan</w:t>
      </w:r>
      <w:r w:rsidR="007F5944">
        <w:rPr>
          <w:b/>
          <w:spacing w:val="4"/>
          <w:w w:val="117"/>
          <w:sz w:val="24"/>
          <w:szCs w:val="24"/>
        </w:rPr>
        <w:t xml:space="preserve"> </w:t>
      </w:r>
      <w:r w:rsidR="007F5944">
        <w:rPr>
          <w:b/>
          <w:w w:val="117"/>
          <w:sz w:val="24"/>
          <w:szCs w:val="24"/>
        </w:rPr>
        <w:t>Hilahapa</w:t>
      </w:r>
      <w:r w:rsidR="007F5944">
        <w:rPr>
          <w:b/>
          <w:spacing w:val="-18"/>
          <w:w w:val="117"/>
          <w:sz w:val="24"/>
          <w:szCs w:val="24"/>
        </w:rPr>
        <w:t xml:space="preserve"> </w:t>
      </w:r>
      <w:r w:rsidR="007F5944">
        <w:rPr>
          <w:b/>
          <w:sz w:val="24"/>
          <w:szCs w:val="24"/>
        </w:rPr>
        <w:t>....</w:t>
      </w:r>
      <w:r w:rsidR="007F5944">
        <w:rPr>
          <w:b/>
          <w:spacing w:val="38"/>
          <w:sz w:val="24"/>
          <w:szCs w:val="24"/>
        </w:rPr>
        <w:t xml:space="preserve"> </w:t>
      </w:r>
      <w:r w:rsidR="007F5944">
        <w:rPr>
          <w:b/>
          <w:w w:val="115"/>
          <w:sz w:val="24"/>
          <w:szCs w:val="24"/>
        </w:rPr>
        <w:t>..........</w:t>
      </w:r>
      <w:r w:rsidR="007F5944">
        <w:rPr>
          <w:b/>
          <w:spacing w:val="56"/>
          <w:w w:val="115"/>
          <w:sz w:val="24"/>
          <w:szCs w:val="24"/>
        </w:rPr>
        <w:t xml:space="preserve"> </w:t>
      </w:r>
      <w:r w:rsidR="007F5944">
        <w:rPr>
          <w:b/>
          <w:sz w:val="24"/>
          <w:szCs w:val="24"/>
        </w:rPr>
        <w:t xml:space="preserve">.... </w:t>
      </w:r>
      <w:r w:rsidR="007F5944">
        <w:rPr>
          <w:b/>
          <w:spacing w:val="41"/>
          <w:sz w:val="24"/>
          <w:szCs w:val="24"/>
        </w:rPr>
        <w:t xml:space="preserve"> </w:t>
      </w:r>
      <w:r w:rsidR="007F5944">
        <w:rPr>
          <w:b/>
          <w:sz w:val="24"/>
          <w:szCs w:val="24"/>
        </w:rPr>
        <w:t xml:space="preserve">...... </w:t>
      </w:r>
      <w:r w:rsidR="007F5944">
        <w:rPr>
          <w:b/>
          <w:spacing w:val="59"/>
          <w:sz w:val="24"/>
          <w:szCs w:val="24"/>
        </w:rPr>
        <w:t xml:space="preserve"> </w:t>
      </w:r>
      <w:r w:rsidR="007F5944">
        <w:rPr>
          <w:b/>
          <w:sz w:val="24"/>
          <w:szCs w:val="24"/>
        </w:rPr>
        <w:t xml:space="preserve">........   </w:t>
      </w:r>
      <w:r w:rsidR="007F5944">
        <w:rPr>
          <w:b/>
          <w:spacing w:val="19"/>
          <w:sz w:val="24"/>
          <w:szCs w:val="24"/>
        </w:rPr>
        <w:t xml:space="preserve"> </w:t>
      </w:r>
      <w:r w:rsidR="007F5944">
        <w:rPr>
          <w:b/>
          <w:sz w:val="24"/>
          <w:szCs w:val="24"/>
        </w:rPr>
        <w:t>......</w:t>
      </w:r>
      <w:r w:rsidR="007F5944">
        <w:rPr>
          <w:b/>
          <w:spacing w:val="56"/>
          <w:sz w:val="24"/>
          <w:szCs w:val="24"/>
        </w:rPr>
        <w:t xml:space="preserve"> </w:t>
      </w:r>
      <w:r w:rsidR="007F5944">
        <w:rPr>
          <w:b/>
          <w:w w:val="117"/>
          <w:sz w:val="24"/>
          <w:szCs w:val="24"/>
        </w:rPr>
        <w:t>26</w:t>
      </w:r>
    </w:p>
    <w:p w:rsidR="00256EBE" w:rsidRDefault="00E83221">
      <w:pPr>
        <w:spacing w:before="53"/>
        <w:ind w:left="508"/>
        <w:rPr>
          <w:sz w:val="24"/>
          <w:szCs w:val="24"/>
        </w:rPr>
      </w:pPr>
      <w:r>
        <w:pict>
          <v:group id="_x0000_s21135" style="position:absolute;left:0;text-align:left;margin-left:88.8pt;margin-top:7.85pt;width:4.5pt;height:4.5pt;z-index:-2116;mso-position-horizontal-relative:page" coordorigin="1776,157" coordsize="90,90">
            <v:shape id="_x0000_s21136"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Carisa</w:t>
      </w:r>
      <w:r w:rsidR="007F5944">
        <w:rPr>
          <w:b/>
          <w:spacing w:val="-21"/>
          <w:w w:val="115"/>
          <w:sz w:val="24"/>
          <w:szCs w:val="24"/>
        </w:rPr>
        <w:t xml:space="preserve"> </w:t>
      </w:r>
      <w:r w:rsidR="007F5944">
        <w:rPr>
          <w:b/>
          <w:w w:val="115"/>
          <w:sz w:val="24"/>
          <w:szCs w:val="24"/>
        </w:rPr>
        <w:t>Lutviany</w:t>
      </w:r>
      <w:r w:rsidR="007F5944">
        <w:rPr>
          <w:b/>
          <w:spacing w:val="2"/>
          <w:w w:val="115"/>
          <w:sz w:val="24"/>
          <w:szCs w:val="24"/>
        </w:rPr>
        <w:t xml:space="preserve"> </w:t>
      </w:r>
      <w:r w:rsidR="007F5944">
        <w:rPr>
          <w:b/>
          <w:w w:val="115"/>
          <w:sz w:val="24"/>
          <w:szCs w:val="24"/>
        </w:rPr>
        <w:t xml:space="preserve">Umula </w:t>
      </w:r>
      <w:r w:rsidR="007F5944">
        <w:rPr>
          <w:b/>
          <w:sz w:val="24"/>
          <w:szCs w:val="24"/>
        </w:rPr>
        <w:t xml:space="preserve">....... </w:t>
      </w:r>
      <w:r w:rsidR="007F5944">
        <w:rPr>
          <w:b/>
          <w:spacing w:val="5"/>
          <w:sz w:val="24"/>
          <w:szCs w:val="24"/>
        </w:rPr>
        <w:t xml:space="preserve"> </w:t>
      </w:r>
      <w:r w:rsidR="007F5944">
        <w:rPr>
          <w:b/>
          <w:sz w:val="24"/>
          <w:szCs w:val="24"/>
        </w:rPr>
        <w:t xml:space="preserve">.... </w:t>
      </w:r>
      <w:r w:rsidR="007F5944">
        <w:rPr>
          <w:b/>
          <w:spacing w:val="41"/>
          <w:sz w:val="24"/>
          <w:szCs w:val="24"/>
        </w:rPr>
        <w:t xml:space="preserve"> </w:t>
      </w:r>
      <w:r w:rsidR="007F5944">
        <w:rPr>
          <w:b/>
          <w:sz w:val="24"/>
          <w:szCs w:val="24"/>
        </w:rPr>
        <w:t>...</w:t>
      </w:r>
      <w:r w:rsidR="007F5944">
        <w:rPr>
          <w:b/>
          <w:spacing w:val="29"/>
          <w:sz w:val="24"/>
          <w:szCs w:val="24"/>
        </w:rPr>
        <w:t xml:space="preserve"> </w:t>
      </w:r>
      <w:r w:rsidR="007F5944">
        <w:rPr>
          <w:b/>
          <w:sz w:val="24"/>
          <w:szCs w:val="24"/>
        </w:rPr>
        <w:t>......</w:t>
      </w:r>
      <w:r w:rsidR="007F5944">
        <w:rPr>
          <w:b/>
          <w:spacing w:val="56"/>
          <w:sz w:val="24"/>
          <w:szCs w:val="24"/>
        </w:rPr>
        <w:t xml:space="preserve"> </w:t>
      </w:r>
      <w:r w:rsidR="007F5944">
        <w:rPr>
          <w:b/>
          <w:sz w:val="24"/>
          <w:szCs w:val="24"/>
        </w:rPr>
        <w:t>.....</w:t>
      </w:r>
      <w:r w:rsidR="007F5944">
        <w:rPr>
          <w:b/>
          <w:spacing w:val="47"/>
          <w:sz w:val="24"/>
          <w:szCs w:val="24"/>
        </w:rPr>
        <w:t xml:space="preserve"> </w:t>
      </w:r>
      <w:r w:rsidR="007F5944">
        <w:rPr>
          <w:b/>
          <w:sz w:val="24"/>
          <w:szCs w:val="24"/>
        </w:rPr>
        <w:t xml:space="preserve">... </w:t>
      </w:r>
      <w:r w:rsidR="007F5944">
        <w:rPr>
          <w:b/>
          <w:spacing w:val="32"/>
          <w:sz w:val="24"/>
          <w:szCs w:val="24"/>
        </w:rPr>
        <w:t xml:space="preserve"> </w:t>
      </w:r>
      <w:r w:rsidR="007F5944">
        <w:rPr>
          <w:b/>
          <w:sz w:val="24"/>
          <w:szCs w:val="24"/>
        </w:rPr>
        <w:t>....</w:t>
      </w:r>
      <w:r w:rsidR="007F5944">
        <w:rPr>
          <w:b/>
          <w:spacing w:val="38"/>
          <w:sz w:val="24"/>
          <w:szCs w:val="24"/>
        </w:rPr>
        <w:t xml:space="preserve"> </w:t>
      </w:r>
      <w:r w:rsidR="007F5944">
        <w:rPr>
          <w:b/>
          <w:sz w:val="24"/>
          <w:szCs w:val="24"/>
        </w:rPr>
        <w:t>...</w:t>
      </w:r>
      <w:r w:rsidR="007F5944">
        <w:rPr>
          <w:b/>
          <w:spacing w:val="29"/>
          <w:sz w:val="24"/>
          <w:szCs w:val="24"/>
        </w:rPr>
        <w:t xml:space="preserve"> </w:t>
      </w:r>
      <w:r w:rsidR="007F5944">
        <w:rPr>
          <w:b/>
          <w:w w:val="117"/>
          <w:sz w:val="24"/>
          <w:szCs w:val="24"/>
        </w:rPr>
        <w:t>27</w:t>
      </w:r>
    </w:p>
    <w:p w:rsidR="00256EBE" w:rsidRDefault="00E83221">
      <w:pPr>
        <w:spacing w:before="53"/>
        <w:ind w:left="508"/>
        <w:rPr>
          <w:sz w:val="24"/>
          <w:szCs w:val="24"/>
        </w:rPr>
      </w:pPr>
      <w:r>
        <w:pict>
          <v:group id="_x0000_s21133" style="position:absolute;left:0;text-align:left;margin-left:88.8pt;margin-top:7.85pt;width:4.5pt;height:4.5pt;z-index:-2115;mso-position-horizontal-relative:page" coordorigin="1776,157" coordsize="90,90">
            <v:shape id="_x0000_s21134"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sz w:val="24"/>
          <w:szCs w:val="24"/>
        </w:rPr>
        <w:t>Ali</w:t>
      </w:r>
      <w:r w:rsidR="007F5944">
        <w:rPr>
          <w:b/>
          <w:spacing w:val="23"/>
          <w:sz w:val="24"/>
          <w:szCs w:val="24"/>
        </w:rPr>
        <w:t xml:space="preserve"> </w:t>
      </w:r>
      <w:r w:rsidR="007F5944">
        <w:rPr>
          <w:b/>
          <w:w w:val="116"/>
          <w:sz w:val="24"/>
          <w:szCs w:val="24"/>
        </w:rPr>
        <w:t>Rahman</w:t>
      </w:r>
      <w:r w:rsidR="007F5944">
        <w:rPr>
          <w:b/>
          <w:spacing w:val="-8"/>
          <w:w w:val="116"/>
          <w:sz w:val="24"/>
          <w:szCs w:val="24"/>
        </w:rPr>
        <w:t xml:space="preserve"> </w:t>
      </w:r>
      <w:r w:rsidR="007F5944">
        <w:rPr>
          <w:b/>
          <w:w w:val="116"/>
          <w:sz w:val="24"/>
          <w:szCs w:val="24"/>
        </w:rPr>
        <w:t>Hartono</w:t>
      </w:r>
      <w:r w:rsidR="007F5944">
        <w:rPr>
          <w:b/>
          <w:spacing w:val="10"/>
          <w:w w:val="116"/>
          <w:sz w:val="24"/>
          <w:szCs w:val="24"/>
        </w:rPr>
        <w:t xml:space="preserve"> </w:t>
      </w:r>
      <w:r w:rsidR="007F5944">
        <w:rPr>
          <w:b/>
          <w:w w:val="116"/>
          <w:sz w:val="24"/>
          <w:szCs w:val="24"/>
        </w:rPr>
        <w:t>............</w:t>
      </w:r>
      <w:r w:rsidR="007F5944">
        <w:rPr>
          <w:b/>
          <w:spacing w:val="47"/>
          <w:w w:val="116"/>
          <w:sz w:val="24"/>
          <w:szCs w:val="24"/>
        </w:rPr>
        <w:t xml:space="preserve"> </w:t>
      </w:r>
      <w:r w:rsidR="007F5944">
        <w:rPr>
          <w:b/>
          <w:sz w:val="24"/>
          <w:szCs w:val="24"/>
        </w:rPr>
        <w:t>.....</w:t>
      </w:r>
      <w:r w:rsidR="007F5944">
        <w:rPr>
          <w:b/>
          <w:spacing w:val="47"/>
          <w:sz w:val="24"/>
          <w:szCs w:val="24"/>
        </w:rPr>
        <w:t xml:space="preserve"> </w:t>
      </w:r>
      <w:r w:rsidR="007F5944">
        <w:rPr>
          <w:b/>
          <w:w w:val="117"/>
          <w:sz w:val="24"/>
          <w:szCs w:val="24"/>
        </w:rPr>
        <w:t>...........</w:t>
      </w:r>
      <w:r w:rsidR="007F5944">
        <w:rPr>
          <w:b/>
          <w:spacing w:val="-21"/>
          <w:w w:val="117"/>
          <w:sz w:val="24"/>
          <w:szCs w:val="24"/>
        </w:rPr>
        <w:t xml:space="preserve"> </w:t>
      </w:r>
      <w:r w:rsidR="007F5944">
        <w:rPr>
          <w:b/>
          <w:w w:val="117"/>
          <w:sz w:val="24"/>
          <w:szCs w:val="24"/>
        </w:rPr>
        <w:t>................</w:t>
      </w:r>
      <w:r w:rsidR="007F5944">
        <w:rPr>
          <w:b/>
          <w:spacing w:val="-27"/>
          <w:w w:val="117"/>
          <w:sz w:val="24"/>
          <w:szCs w:val="24"/>
        </w:rPr>
        <w:t xml:space="preserve"> </w:t>
      </w:r>
      <w:r w:rsidR="007F5944">
        <w:rPr>
          <w:b/>
          <w:w w:val="117"/>
          <w:sz w:val="24"/>
          <w:szCs w:val="24"/>
        </w:rPr>
        <w:t>28</w:t>
      </w:r>
    </w:p>
    <w:p w:rsidR="00256EBE" w:rsidRDefault="00E83221">
      <w:pPr>
        <w:spacing w:before="53"/>
        <w:ind w:left="508"/>
        <w:rPr>
          <w:sz w:val="24"/>
          <w:szCs w:val="24"/>
        </w:rPr>
      </w:pPr>
      <w:r>
        <w:pict>
          <v:group id="_x0000_s21131" style="position:absolute;left:0;text-align:left;margin-left:88.8pt;margin-top:7.85pt;width:4.5pt;height:4.5pt;z-index:-2114;mso-position-horizontal-relative:page" coordorigin="1776,157" coordsize="90,90">
            <v:shape id="_x0000_s21132"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Melis</w:t>
      </w:r>
      <w:r w:rsidR="007F5944">
        <w:rPr>
          <w:b/>
          <w:spacing w:val="10"/>
          <w:w w:val="115"/>
          <w:sz w:val="24"/>
          <w:szCs w:val="24"/>
        </w:rPr>
        <w:t xml:space="preserve"> </w:t>
      </w:r>
      <w:r w:rsidR="007F5944">
        <w:rPr>
          <w:b/>
          <w:w w:val="115"/>
          <w:sz w:val="24"/>
          <w:szCs w:val="24"/>
        </w:rPr>
        <w:t>Chandra</w:t>
      </w:r>
      <w:r w:rsidR="007F5944">
        <w:rPr>
          <w:b/>
          <w:spacing w:val="-25"/>
          <w:w w:val="115"/>
          <w:sz w:val="24"/>
          <w:szCs w:val="24"/>
        </w:rPr>
        <w:t xml:space="preserve"> </w:t>
      </w:r>
      <w:r w:rsidR="007F5944">
        <w:rPr>
          <w:b/>
          <w:w w:val="115"/>
          <w:sz w:val="24"/>
          <w:szCs w:val="24"/>
        </w:rPr>
        <w:t>Abdullah</w:t>
      </w:r>
      <w:r w:rsidR="007F5944">
        <w:rPr>
          <w:b/>
          <w:spacing w:val="-7"/>
          <w:w w:val="115"/>
          <w:sz w:val="24"/>
          <w:szCs w:val="24"/>
        </w:rPr>
        <w:t xml:space="preserve"> </w:t>
      </w:r>
      <w:r w:rsidR="007F5944">
        <w:rPr>
          <w:b/>
          <w:sz w:val="24"/>
          <w:szCs w:val="24"/>
        </w:rPr>
        <w:t>......</w:t>
      </w:r>
      <w:r w:rsidR="007F5944">
        <w:rPr>
          <w:b/>
          <w:spacing w:val="56"/>
          <w:sz w:val="24"/>
          <w:szCs w:val="24"/>
        </w:rPr>
        <w:t xml:space="preserve"> </w:t>
      </w:r>
      <w:r w:rsidR="007F5944">
        <w:rPr>
          <w:b/>
          <w:sz w:val="24"/>
          <w:szCs w:val="24"/>
        </w:rPr>
        <w:t>......</w:t>
      </w:r>
      <w:r w:rsidR="007F5944">
        <w:rPr>
          <w:b/>
          <w:spacing w:val="56"/>
          <w:sz w:val="24"/>
          <w:szCs w:val="24"/>
        </w:rPr>
        <w:t xml:space="preserve"> </w:t>
      </w:r>
      <w:r w:rsidR="007F5944">
        <w:rPr>
          <w:b/>
          <w:sz w:val="24"/>
          <w:szCs w:val="24"/>
        </w:rPr>
        <w:t xml:space="preserve">........ </w:t>
      </w:r>
      <w:r w:rsidR="007F5944">
        <w:rPr>
          <w:b/>
          <w:spacing w:val="14"/>
          <w:sz w:val="24"/>
          <w:szCs w:val="24"/>
        </w:rPr>
        <w:t xml:space="preserve"> </w:t>
      </w:r>
      <w:r w:rsidR="007F5944">
        <w:rPr>
          <w:b/>
          <w:sz w:val="24"/>
          <w:szCs w:val="24"/>
        </w:rPr>
        <w:t>....</w:t>
      </w:r>
      <w:r w:rsidR="007F5944">
        <w:rPr>
          <w:b/>
          <w:spacing w:val="38"/>
          <w:sz w:val="24"/>
          <w:szCs w:val="24"/>
        </w:rPr>
        <w:t xml:space="preserve"> </w:t>
      </w:r>
      <w:r w:rsidR="007F5944">
        <w:rPr>
          <w:b/>
          <w:sz w:val="24"/>
          <w:szCs w:val="24"/>
        </w:rPr>
        <w:t xml:space="preserve">........ </w:t>
      </w:r>
      <w:r w:rsidR="007F5944">
        <w:rPr>
          <w:b/>
          <w:spacing w:val="14"/>
          <w:sz w:val="24"/>
          <w:szCs w:val="24"/>
        </w:rPr>
        <w:t xml:space="preserve"> </w:t>
      </w:r>
      <w:r w:rsidR="007F5944">
        <w:rPr>
          <w:b/>
          <w:sz w:val="24"/>
          <w:szCs w:val="24"/>
        </w:rPr>
        <w:t>.....</w:t>
      </w:r>
      <w:r w:rsidR="007F5944">
        <w:rPr>
          <w:b/>
          <w:spacing w:val="47"/>
          <w:sz w:val="24"/>
          <w:szCs w:val="24"/>
        </w:rPr>
        <w:t xml:space="preserve"> </w:t>
      </w:r>
      <w:r w:rsidR="007F5944">
        <w:rPr>
          <w:b/>
          <w:w w:val="117"/>
          <w:sz w:val="24"/>
          <w:szCs w:val="24"/>
        </w:rPr>
        <w:t>28</w:t>
      </w:r>
    </w:p>
    <w:p w:rsidR="00256EBE" w:rsidRDefault="00E83221">
      <w:pPr>
        <w:spacing w:before="53"/>
        <w:ind w:left="508"/>
        <w:rPr>
          <w:sz w:val="24"/>
          <w:szCs w:val="24"/>
        </w:rPr>
      </w:pPr>
      <w:r>
        <w:pict>
          <v:group id="_x0000_s21129" style="position:absolute;left:0;text-align:left;margin-left:88.8pt;margin-top:7.85pt;width:4.5pt;height:4.5pt;z-index:-2113;mso-position-horizontal-relative:page" coordorigin="1776,157" coordsize="90,90">
            <v:shape id="_x0000_s21130"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8"/>
          <w:sz w:val="24"/>
          <w:szCs w:val="24"/>
        </w:rPr>
        <w:t>Neysya</w:t>
      </w:r>
      <w:r w:rsidR="007F5944">
        <w:rPr>
          <w:b/>
          <w:spacing w:val="42"/>
          <w:w w:val="118"/>
          <w:sz w:val="24"/>
          <w:szCs w:val="24"/>
        </w:rPr>
        <w:t xml:space="preserve"> </w:t>
      </w:r>
      <w:r w:rsidR="007F5944">
        <w:rPr>
          <w:b/>
          <w:w w:val="118"/>
          <w:sz w:val="24"/>
          <w:szCs w:val="24"/>
        </w:rPr>
        <w:t>Wati</w:t>
      </w:r>
      <w:r w:rsidR="007F5944">
        <w:rPr>
          <w:b/>
          <w:spacing w:val="-24"/>
          <w:w w:val="118"/>
          <w:sz w:val="24"/>
          <w:szCs w:val="24"/>
        </w:rPr>
        <w:t xml:space="preserve"> </w:t>
      </w:r>
      <w:r w:rsidR="007F5944">
        <w:rPr>
          <w:b/>
          <w:w w:val="118"/>
          <w:sz w:val="24"/>
          <w:szCs w:val="24"/>
        </w:rPr>
        <w:t>S.Ismail</w:t>
      </w:r>
      <w:r w:rsidR="007F5944">
        <w:rPr>
          <w:b/>
          <w:spacing w:val="-34"/>
          <w:w w:val="118"/>
          <w:sz w:val="24"/>
          <w:szCs w:val="24"/>
        </w:rPr>
        <w:t xml:space="preserve"> </w:t>
      </w:r>
      <w:r w:rsidR="007F5944">
        <w:rPr>
          <w:b/>
          <w:sz w:val="24"/>
          <w:szCs w:val="24"/>
        </w:rPr>
        <w:t>......</w:t>
      </w:r>
      <w:r w:rsidR="007F5944">
        <w:rPr>
          <w:b/>
          <w:spacing w:val="56"/>
          <w:sz w:val="24"/>
          <w:szCs w:val="24"/>
        </w:rPr>
        <w:t xml:space="preserve"> </w:t>
      </w:r>
      <w:r w:rsidR="007F5944">
        <w:rPr>
          <w:b/>
          <w:sz w:val="24"/>
          <w:szCs w:val="24"/>
        </w:rPr>
        <w:t>...</w:t>
      </w:r>
      <w:r w:rsidR="007F5944">
        <w:rPr>
          <w:b/>
          <w:spacing w:val="29"/>
          <w:sz w:val="24"/>
          <w:szCs w:val="24"/>
        </w:rPr>
        <w:t xml:space="preserve"> </w:t>
      </w:r>
      <w:r w:rsidR="007F5944">
        <w:rPr>
          <w:b/>
          <w:sz w:val="24"/>
          <w:szCs w:val="24"/>
        </w:rPr>
        <w:t>......</w:t>
      </w:r>
      <w:r w:rsidR="007F5944">
        <w:rPr>
          <w:b/>
          <w:spacing w:val="56"/>
          <w:sz w:val="24"/>
          <w:szCs w:val="24"/>
        </w:rPr>
        <w:t xml:space="preserve"> </w:t>
      </w:r>
      <w:r w:rsidR="007F5944">
        <w:rPr>
          <w:b/>
          <w:sz w:val="24"/>
          <w:szCs w:val="24"/>
        </w:rPr>
        <w:t>......</w:t>
      </w:r>
      <w:r w:rsidR="007F5944">
        <w:rPr>
          <w:b/>
          <w:spacing w:val="56"/>
          <w:sz w:val="24"/>
          <w:szCs w:val="24"/>
        </w:rPr>
        <w:t xml:space="preserve"> </w:t>
      </w:r>
      <w:r w:rsidR="007F5944">
        <w:rPr>
          <w:b/>
          <w:sz w:val="24"/>
          <w:szCs w:val="24"/>
        </w:rPr>
        <w:t xml:space="preserve">... </w:t>
      </w:r>
      <w:r w:rsidR="007F5944">
        <w:rPr>
          <w:b/>
          <w:spacing w:val="31"/>
          <w:sz w:val="24"/>
          <w:szCs w:val="24"/>
        </w:rPr>
        <w:t xml:space="preserve"> </w:t>
      </w:r>
      <w:r w:rsidR="007F5944">
        <w:rPr>
          <w:b/>
          <w:sz w:val="24"/>
          <w:szCs w:val="24"/>
        </w:rPr>
        <w:t>..</w:t>
      </w:r>
      <w:r w:rsidR="007F5944">
        <w:rPr>
          <w:b/>
          <w:spacing w:val="20"/>
          <w:sz w:val="24"/>
          <w:szCs w:val="24"/>
        </w:rPr>
        <w:t xml:space="preserve"> </w:t>
      </w:r>
      <w:r w:rsidR="007F5944">
        <w:rPr>
          <w:b/>
          <w:sz w:val="24"/>
          <w:szCs w:val="24"/>
        </w:rPr>
        <w:t xml:space="preserve">........ </w:t>
      </w:r>
      <w:r w:rsidR="007F5944">
        <w:rPr>
          <w:b/>
          <w:spacing w:val="14"/>
          <w:sz w:val="24"/>
          <w:szCs w:val="24"/>
        </w:rPr>
        <w:t xml:space="preserve"> </w:t>
      </w:r>
      <w:r w:rsidR="007F5944">
        <w:rPr>
          <w:b/>
          <w:sz w:val="24"/>
          <w:szCs w:val="24"/>
        </w:rPr>
        <w:t>.....</w:t>
      </w:r>
      <w:r w:rsidR="007F5944">
        <w:rPr>
          <w:b/>
          <w:spacing w:val="47"/>
          <w:sz w:val="24"/>
          <w:szCs w:val="24"/>
        </w:rPr>
        <w:t xml:space="preserve"> </w:t>
      </w:r>
      <w:r w:rsidR="007F5944">
        <w:rPr>
          <w:b/>
          <w:w w:val="117"/>
          <w:sz w:val="24"/>
          <w:szCs w:val="24"/>
        </w:rPr>
        <w:t>29</w:t>
      </w:r>
    </w:p>
    <w:p w:rsidR="00256EBE" w:rsidRDefault="00E83221">
      <w:pPr>
        <w:spacing w:before="53"/>
        <w:ind w:left="508"/>
        <w:rPr>
          <w:sz w:val="24"/>
          <w:szCs w:val="24"/>
        </w:rPr>
      </w:pPr>
      <w:r>
        <w:pict>
          <v:group id="_x0000_s21127" style="position:absolute;left:0;text-align:left;margin-left:88.8pt;margin-top:7.85pt;width:4.5pt;height:4.5pt;z-index:-2112;mso-position-horizontal-relative:page" coordorigin="1776,157" coordsize="90,90">
            <v:shape id="_x0000_s21128"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4"/>
          <w:sz w:val="24"/>
          <w:szCs w:val="24"/>
        </w:rPr>
        <w:t>Azahra</w:t>
      </w:r>
      <w:r w:rsidR="007F5944">
        <w:rPr>
          <w:b/>
          <w:spacing w:val="-6"/>
          <w:w w:val="114"/>
          <w:sz w:val="24"/>
          <w:szCs w:val="24"/>
        </w:rPr>
        <w:t xml:space="preserve"> </w:t>
      </w:r>
      <w:r w:rsidR="007F5944">
        <w:rPr>
          <w:b/>
          <w:sz w:val="24"/>
          <w:szCs w:val="24"/>
        </w:rPr>
        <w:t>W</w:t>
      </w:r>
      <w:r w:rsidR="007F5944">
        <w:rPr>
          <w:b/>
          <w:spacing w:val="9"/>
          <w:sz w:val="24"/>
          <w:szCs w:val="24"/>
        </w:rPr>
        <w:t xml:space="preserve"> </w:t>
      </w:r>
      <w:r w:rsidR="007F5944">
        <w:rPr>
          <w:b/>
          <w:w w:val="115"/>
          <w:sz w:val="24"/>
          <w:szCs w:val="24"/>
        </w:rPr>
        <w:t>Kabaderan</w:t>
      </w:r>
      <w:r w:rsidR="007F5944">
        <w:rPr>
          <w:b/>
          <w:spacing w:val="-7"/>
          <w:w w:val="115"/>
          <w:sz w:val="24"/>
          <w:szCs w:val="24"/>
        </w:rPr>
        <w:t xml:space="preserve"> </w:t>
      </w:r>
      <w:r w:rsidR="007F5944">
        <w:rPr>
          <w:b/>
          <w:sz w:val="24"/>
          <w:szCs w:val="24"/>
        </w:rPr>
        <w:t>....</w:t>
      </w:r>
      <w:r w:rsidR="007F5944">
        <w:rPr>
          <w:b/>
          <w:spacing w:val="38"/>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 xml:space="preserve">...... </w:t>
      </w:r>
      <w:r w:rsidR="007F5944">
        <w:rPr>
          <w:b/>
          <w:spacing w:val="59"/>
          <w:sz w:val="24"/>
          <w:szCs w:val="24"/>
        </w:rPr>
        <w:t xml:space="preserve"> </w:t>
      </w:r>
      <w:r w:rsidR="007F5944">
        <w:rPr>
          <w:b/>
          <w:sz w:val="24"/>
          <w:szCs w:val="24"/>
        </w:rPr>
        <w:t>....</w:t>
      </w:r>
      <w:r w:rsidR="007F5944">
        <w:rPr>
          <w:b/>
          <w:spacing w:val="38"/>
          <w:sz w:val="24"/>
          <w:szCs w:val="24"/>
        </w:rPr>
        <w:t xml:space="preserve"> </w:t>
      </w:r>
      <w:r w:rsidR="007F5944">
        <w:rPr>
          <w:b/>
          <w:sz w:val="24"/>
          <w:szCs w:val="24"/>
        </w:rPr>
        <w:t xml:space="preserve">.......  </w:t>
      </w:r>
      <w:r w:rsidR="007F5944">
        <w:rPr>
          <w:b/>
          <w:spacing w:val="8"/>
          <w:sz w:val="24"/>
          <w:szCs w:val="24"/>
        </w:rPr>
        <w:t xml:space="preserve"> </w:t>
      </w:r>
      <w:r w:rsidR="007F5944">
        <w:rPr>
          <w:b/>
          <w:sz w:val="24"/>
          <w:szCs w:val="24"/>
        </w:rPr>
        <w:t>...</w:t>
      </w:r>
      <w:r w:rsidR="007F5944">
        <w:rPr>
          <w:b/>
          <w:spacing w:val="29"/>
          <w:sz w:val="24"/>
          <w:szCs w:val="24"/>
        </w:rPr>
        <w:t xml:space="preserve"> </w:t>
      </w:r>
      <w:r w:rsidR="007F5944">
        <w:rPr>
          <w:b/>
          <w:sz w:val="24"/>
          <w:szCs w:val="24"/>
        </w:rPr>
        <w:t>......</w:t>
      </w:r>
      <w:r w:rsidR="007F5944">
        <w:rPr>
          <w:b/>
          <w:spacing w:val="56"/>
          <w:sz w:val="24"/>
          <w:szCs w:val="24"/>
        </w:rPr>
        <w:t xml:space="preserve"> </w:t>
      </w:r>
      <w:r w:rsidR="007F5944">
        <w:rPr>
          <w:b/>
          <w:w w:val="117"/>
          <w:sz w:val="24"/>
          <w:szCs w:val="24"/>
        </w:rPr>
        <w:t>30</w:t>
      </w:r>
    </w:p>
    <w:p w:rsidR="00256EBE" w:rsidRDefault="00E83221">
      <w:pPr>
        <w:spacing w:before="53"/>
        <w:ind w:left="508"/>
        <w:rPr>
          <w:sz w:val="24"/>
          <w:szCs w:val="24"/>
        </w:rPr>
      </w:pPr>
      <w:r>
        <w:lastRenderedPageBreak/>
        <w:pict>
          <v:group id="_x0000_s21125" style="position:absolute;left:0;text-align:left;margin-left:88.8pt;margin-top:7.85pt;width:4.5pt;height:4.5pt;z-index:-2111;mso-position-horizontal-relative:page" coordorigin="1776,157" coordsize="90,90">
            <v:shape id="_x0000_s21126"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Zaenal</w:t>
      </w:r>
      <w:r w:rsidR="007F5944">
        <w:rPr>
          <w:b/>
          <w:spacing w:val="7"/>
          <w:w w:val="115"/>
          <w:sz w:val="24"/>
          <w:szCs w:val="24"/>
        </w:rPr>
        <w:t xml:space="preserve"> </w:t>
      </w:r>
      <w:r w:rsidR="007F5944">
        <w:rPr>
          <w:b/>
          <w:w w:val="115"/>
          <w:sz w:val="24"/>
          <w:szCs w:val="24"/>
        </w:rPr>
        <w:t>Abidin</w:t>
      </w:r>
      <w:r w:rsidR="007F5944">
        <w:rPr>
          <w:b/>
          <w:spacing w:val="-21"/>
          <w:w w:val="115"/>
          <w:sz w:val="24"/>
          <w:szCs w:val="24"/>
        </w:rPr>
        <w:t xml:space="preserve"> </w:t>
      </w:r>
      <w:r w:rsidR="007F5944">
        <w:rPr>
          <w:b/>
          <w:w w:val="115"/>
          <w:sz w:val="24"/>
          <w:szCs w:val="24"/>
        </w:rPr>
        <w:t>.............</w:t>
      </w:r>
      <w:r w:rsidR="007F5944">
        <w:rPr>
          <w:b/>
          <w:spacing w:val="56"/>
          <w:w w:val="115"/>
          <w:sz w:val="24"/>
          <w:szCs w:val="24"/>
        </w:rPr>
        <w:t xml:space="preserve"> </w:t>
      </w:r>
      <w:r w:rsidR="007F5944">
        <w:rPr>
          <w:b/>
          <w:w w:val="115"/>
          <w:sz w:val="24"/>
          <w:szCs w:val="24"/>
        </w:rPr>
        <w:t>.............</w:t>
      </w:r>
      <w:r w:rsidR="007F5944">
        <w:rPr>
          <w:b/>
          <w:spacing w:val="56"/>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5"/>
          <w:sz w:val="24"/>
          <w:szCs w:val="24"/>
        </w:rPr>
        <w:t>.........</w:t>
      </w:r>
      <w:r w:rsidR="007F5944">
        <w:rPr>
          <w:b/>
          <w:spacing w:val="-7"/>
          <w:w w:val="115"/>
          <w:sz w:val="24"/>
          <w:szCs w:val="24"/>
        </w:rPr>
        <w:t xml:space="preserve"> </w:t>
      </w:r>
      <w:r w:rsidR="007F5944">
        <w:rPr>
          <w:b/>
          <w:sz w:val="24"/>
          <w:szCs w:val="24"/>
        </w:rPr>
        <w:t xml:space="preserve">........ </w:t>
      </w:r>
      <w:r w:rsidR="007F5944">
        <w:rPr>
          <w:b/>
          <w:spacing w:val="14"/>
          <w:sz w:val="24"/>
          <w:szCs w:val="24"/>
        </w:rPr>
        <w:t xml:space="preserve"> </w:t>
      </w:r>
      <w:r w:rsidR="007F5944">
        <w:rPr>
          <w:b/>
          <w:w w:val="117"/>
          <w:sz w:val="24"/>
          <w:szCs w:val="24"/>
        </w:rPr>
        <w:t>31</w:t>
      </w:r>
    </w:p>
    <w:p w:rsidR="00256EBE" w:rsidRDefault="00E83221">
      <w:pPr>
        <w:spacing w:before="53"/>
        <w:ind w:left="508"/>
        <w:rPr>
          <w:sz w:val="24"/>
          <w:szCs w:val="24"/>
        </w:rPr>
      </w:pPr>
      <w:r>
        <w:pict>
          <v:group id="_x0000_s21123" style="position:absolute;left:0;text-align:left;margin-left:88.8pt;margin-top:7.85pt;width:4.5pt;height:4.5pt;z-index:-2110;mso-position-horizontal-relative:page" coordorigin="1776,157" coordsize="90,90">
            <v:shape id="_x0000_s21124"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Annisa</w:t>
      </w:r>
      <w:r w:rsidR="007F5944">
        <w:rPr>
          <w:b/>
          <w:spacing w:val="15"/>
          <w:w w:val="115"/>
          <w:sz w:val="24"/>
          <w:szCs w:val="24"/>
        </w:rPr>
        <w:t xml:space="preserve"> </w:t>
      </w:r>
      <w:r w:rsidR="007F5944">
        <w:rPr>
          <w:b/>
          <w:w w:val="115"/>
          <w:sz w:val="24"/>
          <w:szCs w:val="24"/>
        </w:rPr>
        <w:t>A.Nesa</w:t>
      </w:r>
      <w:r w:rsidR="007F5944">
        <w:rPr>
          <w:b/>
          <w:spacing w:val="22"/>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7"/>
          <w:sz w:val="24"/>
          <w:szCs w:val="24"/>
        </w:rPr>
        <w:t>32</w:t>
      </w:r>
    </w:p>
    <w:p w:rsidR="00256EBE" w:rsidRDefault="00E83221">
      <w:pPr>
        <w:spacing w:before="53"/>
        <w:ind w:left="508"/>
        <w:rPr>
          <w:sz w:val="24"/>
          <w:szCs w:val="24"/>
        </w:rPr>
      </w:pPr>
      <w:r>
        <w:pict>
          <v:group id="_x0000_s21121" style="position:absolute;left:0;text-align:left;margin-left:88.8pt;margin-top:7.85pt;width:4.5pt;height:4.5pt;z-index:-2109;mso-position-horizontal-relative:page" coordorigin="1776,157" coordsize="90,90">
            <v:shape id="_x0000_s21122"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5"/>
          <w:sz w:val="24"/>
          <w:szCs w:val="24"/>
        </w:rPr>
        <w:t>Fatrina</w:t>
      </w:r>
      <w:r w:rsidR="007F5944">
        <w:rPr>
          <w:b/>
          <w:spacing w:val="-7"/>
          <w:w w:val="115"/>
          <w:sz w:val="24"/>
          <w:szCs w:val="24"/>
        </w:rPr>
        <w:t xml:space="preserve"> </w:t>
      </w:r>
      <w:r w:rsidR="007F5944">
        <w:rPr>
          <w:b/>
          <w:w w:val="115"/>
          <w:sz w:val="24"/>
          <w:szCs w:val="24"/>
        </w:rPr>
        <w:t>Ishak</w:t>
      </w:r>
      <w:r w:rsidR="007F5944">
        <w:rPr>
          <w:b/>
          <w:spacing w:val="10"/>
          <w:w w:val="115"/>
          <w:sz w:val="24"/>
          <w:szCs w:val="24"/>
        </w:rPr>
        <w:t xml:space="preserve"> </w:t>
      </w:r>
      <w:r w:rsidR="007F5944">
        <w:rPr>
          <w:b/>
          <w:w w:val="115"/>
          <w:sz w:val="24"/>
          <w:szCs w:val="24"/>
        </w:rPr>
        <w:t>............................................................</w:t>
      </w:r>
      <w:r w:rsidR="007F5944">
        <w:rPr>
          <w:b/>
          <w:spacing w:val="-7"/>
          <w:w w:val="115"/>
          <w:sz w:val="24"/>
          <w:szCs w:val="24"/>
        </w:rPr>
        <w:t xml:space="preserve"> </w:t>
      </w:r>
      <w:r w:rsidR="007F5944">
        <w:rPr>
          <w:b/>
          <w:w w:val="117"/>
          <w:sz w:val="24"/>
          <w:szCs w:val="24"/>
        </w:rPr>
        <w:t>33</w:t>
      </w:r>
    </w:p>
    <w:p w:rsidR="00256EBE" w:rsidRDefault="00E83221">
      <w:pPr>
        <w:spacing w:before="53"/>
        <w:ind w:left="508"/>
        <w:rPr>
          <w:sz w:val="24"/>
          <w:szCs w:val="24"/>
        </w:rPr>
        <w:sectPr w:rsidR="00256EBE">
          <w:footerReference w:type="default" r:id="rId25"/>
          <w:pgSz w:w="11900" w:h="16860"/>
          <w:pgMar w:top="1120" w:right="1680" w:bottom="280" w:left="1540" w:header="0" w:footer="1250" w:gutter="0"/>
          <w:cols w:space="720"/>
        </w:sectPr>
      </w:pPr>
      <w:r>
        <w:pict>
          <v:group id="_x0000_s21119" style="position:absolute;left:0;text-align:left;margin-left:88.8pt;margin-top:7.85pt;width:4.5pt;height:4.5pt;z-index:-2108;mso-position-horizontal-relative:page" coordorigin="1776,157" coordsize="90,90">
            <v:shape id="_x0000_s21120" style="position:absolute;left:1776;top:157;width:90;height:90" coordorigin="1776,157" coordsize="90,90" path="m1866,202r,6l1864,214r-2,5l1860,225r-3,5l1852,234r-4,4l1843,241r-5,3l1832,246r-5,1l1815,247r-6,-1l1803,244r-5,-3l1793,238r-4,-4l1785,230r-4,-5l1779,219r-2,-5l1776,208r,-12l1777,190r2,-5l1781,179r4,-4l1789,170r4,-4l1798,163r5,-2l1809,158r6,-1l1827,157r5,1l1838,161r5,2l1848,166r4,4l1857,175r3,4l1862,185r2,5l1866,196r,6xe" fillcolor="black" stroked="f">
              <v:path arrowok="t"/>
            </v:shape>
            <w10:wrap anchorx="page"/>
          </v:group>
        </w:pict>
      </w:r>
      <w:r w:rsidR="007F5944">
        <w:rPr>
          <w:b/>
          <w:w w:val="116"/>
          <w:sz w:val="24"/>
          <w:szCs w:val="24"/>
        </w:rPr>
        <w:t>Profil</w:t>
      </w:r>
      <w:r w:rsidR="007F5944">
        <w:rPr>
          <w:b/>
          <w:spacing w:val="-19"/>
          <w:w w:val="116"/>
          <w:sz w:val="24"/>
          <w:szCs w:val="24"/>
        </w:rPr>
        <w:t xml:space="preserve"> </w:t>
      </w:r>
      <w:r w:rsidR="007F5944">
        <w:rPr>
          <w:b/>
          <w:w w:val="116"/>
          <w:sz w:val="24"/>
          <w:szCs w:val="24"/>
        </w:rPr>
        <w:t>Penulis</w:t>
      </w:r>
      <w:r w:rsidR="007F5944">
        <w:rPr>
          <w:b/>
          <w:spacing w:val="30"/>
          <w:w w:val="116"/>
          <w:sz w:val="24"/>
          <w:szCs w:val="24"/>
        </w:rPr>
        <w:t xml:space="preserve"> </w:t>
      </w:r>
      <w:r w:rsidR="007F5944">
        <w:rPr>
          <w:b/>
          <w:w w:val="116"/>
          <w:sz w:val="24"/>
          <w:szCs w:val="24"/>
        </w:rPr>
        <w:t>...............................</w:t>
      </w:r>
      <w:r w:rsidR="007F5944">
        <w:rPr>
          <w:b/>
          <w:spacing w:val="37"/>
          <w:w w:val="116"/>
          <w:sz w:val="24"/>
          <w:szCs w:val="24"/>
        </w:rPr>
        <w:t xml:space="preserve"> </w:t>
      </w:r>
      <w:r w:rsidR="007F5944">
        <w:rPr>
          <w:b/>
          <w:w w:val="116"/>
          <w:sz w:val="24"/>
          <w:szCs w:val="24"/>
        </w:rPr>
        <w:t>...........................</w:t>
      </w:r>
      <w:r w:rsidR="007F5944">
        <w:rPr>
          <w:b/>
          <w:spacing w:val="-24"/>
          <w:w w:val="116"/>
          <w:sz w:val="24"/>
          <w:szCs w:val="24"/>
        </w:rPr>
        <w:t xml:space="preserve"> </w:t>
      </w:r>
      <w:r w:rsidR="007F5944">
        <w:rPr>
          <w:b/>
          <w:w w:val="117"/>
          <w:sz w:val="24"/>
          <w:szCs w:val="24"/>
        </w:rPr>
        <w:t>34</w:t>
      </w:r>
    </w:p>
    <w:p w:rsidR="00256EBE" w:rsidRDefault="00256EBE">
      <w:pPr>
        <w:spacing w:before="10" w:line="140" w:lineRule="exact"/>
        <w:rPr>
          <w:sz w:val="14"/>
          <w:szCs w:val="14"/>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rsidP="007020D4">
      <w:pPr>
        <w:spacing w:before="24"/>
        <w:ind w:right="4174"/>
        <w:rPr>
          <w:sz w:val="24"/>
          <w:szCs w:val="24"/>
        </w:rPr>
        <w:sectPr w:rsidR="00256EBE">
          <w:footerReference w:type="default" r:id="rId26"/>
          <w:pgSz w:w="11900" w:h="16860"/>
          <w:pgMar w:top="1580" w:right="1680" w:bottom="280" w:left="1680" w:header="0" w:footer="0" w:gutter="0"/>
          <w:cols w:space="720"/>
        </w:sectPr>
      </w:pPr>
    </w:p>
    <w:p w:rsidR="00256EBE" w:rsidRDefault="00E83221">
      <w:pPr>
        <w:spacing w:line="200" w:lineRule="exact"/>
      </w:pPr>
      <w:r>
        <w:lastRenderedPageBreak/>
        <w:pict>
          <v:group id="_x0000_s19366" style="position:absolute;margin-left:59.25pt;margin-top:59.5pt;width:178pt;height:160.6pt;z-index:-2107;mso-position-horizontal-relative:page;mso-position-vertical-relative:page" coordorigin="1185,1190" coordsize="3560,3212">
            <v:shape id="_x0000_s21118" style="position:absolute;left:4563;top:1195;width:35;height:8" coordorigin="4563,1195" coordsize="35,8" path="m4563,1202r13,-7l4597,1195r1,l4590,1201r-12,1l4563,1202xe" fillcolor="black" stroked="f">
              <v:path arrowok="t"/>
            </v:shape>
            <v:shape id="_x0000_s21117" style="position:absolute;left:4623;top:1194;width:42;height:11" coordorigin="4623,1194" coordsize="42,11" path="m4645,1203r-17,-5l4623,1198r19,-4l4662,1199r3,6l4645,1203xe" fillcolor="black" stroked="f">
              <v:path arrowok="t"/>
            </v:shape>
            <v:shape id="_x0000_s21116" style="position:absolute;left:4500;top:1282;width:168;height:5" coordorigin="4500,1282" coordsize="168,5" path="m4668,1282r,e" fillcolor="black" stroked="f">
              <v:path arrowok="t"/>
            </v:shape>
            <v:shape id="_x0000_s21115" style="position:absolute;left:4500;top:1282;width:168;height:5" coordorigin="4500,1282" coordsize="168,5" path="m4532,1279r3,l4552,1278r19,l4591,1279r21,1l4633,1281r21,1l4668,1282r-15,5l4637,1290r-19,1l4599,1291r-21,-1l4557,1288r-22,l4514,1288r-14,1l4512,1278r20,1xe" fillcolor="black" stroked="f">
              <v:path arrowok="t"/>
            </v:shape>
            <v:shape id="_x0000_s21114" style="position:absolute;left:4448;top:1342;width:223;height:20" coordorigin="4448,1342" coordsize="223,20" path="m4462,1343r20,-1l4503,1344r8,1l4529,1346r17,1l4565,1348r20,l4606,1349r23,-1l4637,1348r18,-3l4670,1349r1,3l4666,1361r-20,1l4633,1362r-18,l4596,1361r-20,-1l4554,1358r-21,-2l4512,1354r-21,-1l4472,1352r-19,l4448,1352r14,-9xe" fillcolor="black" stroked="f">
              <v:path arrowok="t"/>
            </v:shape>
            <v:shape id="_x0000_s21113" style="position:absolute;left:4368;top:1407;width:314;height:23" coordorigin="4368,1407" coordsize="314,23" path="m4400,1417r-21,-2l4368,1414r17,-3l4402,1408r19,-1l4440,1407r20,1l4480,1409r20,2l4521,1412r21,2l4563,1416r21,1l4604,1418r8,l4632,1416r19,-2l4670,1414r12,4l4667,1428r-18,2l4630,1427r-19,-2l4609,1425r-20,l4568,1426r-20,l4528,1425r-7,l4500,1425r-20,1l4462,1425r-4,l4443,1422r-21,-2l4400,1417xe" fillcolor="black" stroked="f">
              <v:path arrowok="t"/>
            </v:shape>
            <v:shape id="_x0000_s21112" style="position:absolute;left:4343;top:1463;width:325;height:26" coordorigin="4343,1463" coordsize="325,26" path="m4668,1463r-10,12l4642,1474r-9,l4614,1477r-20,5l4574,1486r-14,2l4541,1488r-20,1l4501,1489r-20,l4460,1488r-20,l4420,1487r-21,l4379,1486r-20,-1l4343,1484r18,-3l4380,1479r20,-2l4420,1476r21,-1l4462,1474r21,l4525,1474r21,l4566,1473r20,l4606,1472r19,-2l4643,1468r17,-3l4668,1463xe" fillcolor="black" stroked="f">
              <v:path arrowok="t"/>
            </v:shape>
            <v:shape id="_x0000_s21111" style="position:absolute;left:4291;top:1540;width:374;height:23" coordorigin="4291,1540" coordsize="374,23" path="m4303,1553r-12,-3l4309,1550r19,-1l4348,1549r20,l4388,1549r20,l4429,1549r21,1l4471,1550r20,l4512,1550r21,l4553,1550r20,-1l4593,1548r19,-2l4631,1544r18,-3l4658,1540r7,l4654,1552r-19,2l4615,1553r-10,1l4590,1556r-18,1l4553,1559r-20,1l4512,1561r-22,1l4467,1563r-22,l4422,1563r-22,-1l4378,1561r-20,-1l4338,1558r-18,-2l4303,1553xe" fillcolor="black" stroked="f">
              <v:path arrowok="t"/>
            </v:shape>
            <v:shape id="_x0000_s21110" style="position:absolute;left:4230;top:1543;width:18;height:14" coordorigin="4230,1543" coordsize="18,14" path="m4241,1553r-10,4l4230,1550r4,-2l4235,1543r13,5l4241,1553xe" fillcolor="black" stroked="f">
              <v:path arrowok="t"/>
            </v:shape>
            <v:shape id="_x0000_s21109" style="position:absolute;left:1957;top:1306;width:29;height:37" coordorigin="1957,1306" coordsize="29,37" path="m1967,1321r2,6l1970,1336r15,-7l1983,1341r-14,2l1959,1333r-2,-15l1962,1310r11,-4l1967,1321xe" fillcolor="black" stroked="f">
              <v:path arrowok="t"/>
            </v:shape>
            <v:shape id="_x0000_s21108" style="position:absolute;left:1907;top:1312;width:30;height:16" coordorigin="1907,1312" coordsize="30,16" path="m1925,1318r12,-1l1936,1329r-15,-2l1909,1327r-2,-15l1925,1318xe" fillcolor="black" stroked="f">
              <v:path arrowok="t"/>
            </v:shape>
            <v:shape id="_x0000_s21107" style="position:absolute;left:2007;top:1341;width:29;height:17" coordorigin="2007,1341" coordsize="29,17" path="m2023,1355r-16,3l2007,1345r6,-4l2036,1342r-1,13l2023,1355xe" fillcolor="black" stroked="f">
              <v:path arrowok="t"/>
            </v:shape>
            <v:shape id="_x0000_s21106" style="position:absolute;left:1897;top:1348;width:23;height:17" coordorigin="1897,1348" coordsize="23,17" path="m1899,1348r10,3l1919,1354r1,12l1908,1365r-11,-2l1899,1348xe" fillcolor="black" stroked="f">
              <v:path arrowok="t"/>
            </v:shape>
            <v:shape id="_x0000_s21105" style="position:absolute;left:2062;top:1346;width:26;height:21" coordorigin="2062,1346" coordsize="26,21" path="m2084,1362r-5,4l2062,1364r1,-12l2070,1346r17,2l2084,1362xe" fillcolor="black" stroked="f">
              <v:path arrowok="t"/>
            </v:shape>
            <v:shape id="_x0000_s21104" style="position:absolute;left:2120;top:1355;width:22;height:15" coordorigin="2120,1355" coordsize="22,15" path="m2122,1355r10,1l2142,1357r-2,12l2128,1371r-8,-3l2122,1355xe" fillcolor="black" stroked="f">
              <v:path arrowok="t"/>
            </v:shape>
            <v:shape id="_x0000_s21103" style="position:absolute;left:1909;top:1401;width:21;height:28" coordorigin="1909,1401" coordsize="21,28" path="m1930,1412r-6,15l1923,1428r-6,1l1916,1424r-7,1l1909,1412r10,-3l1923,1401r7,11xe" fillcolor="black" stroked="f">
              <v:path arrowok="t"/>
            </v:shape>
            <v:shape id="_x0000_s21102" style="position:absolute;left:2168;top:1372;width:24;height:14" coordorigin="2168,1372" coordsize="24,14" path="m2184,1386r-16,1l2168,1373r10,1l2191,1372r1,11l2184,1386xe" fillcolor="black" stroked="f">
              <v:path arrowok="t"/>
            </v:shape>
            <v:shape id="_x0000_s21101" style="position:absolute;left:2223;top:1373;width:25;height:20" coordorigin="2223,1373" coordsize="25,20" path="m2233,1393r-10,-13l2224,1380r7,-7l2242,1384r6,6l2233,1393xe" fillcolor="black" stroked="f">
              <v:path arrowok="t"/>
            </v:shape>
            <v:shape id="_x0000_s21100" style="position:absolute;left:2297;top:1384;width:21;height:17" coordorigin="2297,1384" coordsize="21,17" path="m2318,1394r-9,7l2297,1395r,-5l2303,1384r12,3l2318,1394xe" fillcolor="black" stroked="f">
              <v:path arrowok="t"/>
            </v:shape>
            <v:shape id="_x0000_s21099" style="position:absolute;left:1756;top:1463;width:35;height:12" coordorigin="1756,1463" coordsize="35,12" path="m1791,1463r,e" fillcolor="black" stroked="f">
              <v:path arrowok="t"/>
            </v:shape>
            <v:shape id="_x0000_s21098" style="position:absolute;left:1756;top:1463;width:35;height:12" coordorigin="1756,1463" coordsize="35,12" path="m1782,1475r-15,-3l1757,1459r-1,-6l1772,1452r13,9l1791,1463r-9,12xe" fillcolor="black" stroked="f">
              <v:path arrowok="t"/>
            </v:shape>
            <v:shape id="_x0000_s21097" style="position:absolute;left:1883;top:1463;width:24;height:25" coordorigin="1883,1463" coordsize="24,25" path="m1899,1484r-1,4l1892,1488r-2,-3l1889,1481r-4,l1883,1469r12,1l1899,1463r9,1l1906,1475r,9l1899,1484xe" fillcolor="black" stroked="f">
              <v:path arrowok="t"/>
            </v:shape>
            <v:shape id="_x0000_s21096" style="position:absolute;left:1874;top:1528;width:22;height:33" coordorigin="1874,1528" coordsize="22,33" path="m1877,1538r8,l1885,1529r5,-1l1891,1533r4,l1892,1546r4,10l1895,1561r-13,l1877,1554r-3,-11l1877,1538xe" fillcolor="black" stroked="f">
              <v:path arrowok="t"/>
            </v:shape>
            <v:shape id="_x0000_s21095" style="position:absolute;left:2004;top:1512;width:157;height:38" coordorigin="2004,1512" coordsize="157,38" path="m2006,1550r3,-9l2022,1532r18,-8l2062,1518r23,-4l2109,1512r21,1l2148,1518r11,9l2161,1529r-20,-2l2120,1526r-20,1l2080,1529r-19,4l2041,1538r-18,5l2006,1550xe" fillcolor="black" stroked="f">
              <v:path arrowok="t"/>
            </v:shape>
            <v:shape id="_x0000_s21094" style="position:absolute;left:2021;top:1592;width:131;height:45" coordorigin="2021,1592" coordsize="131,45" path="m2026,1605r,-5l2031,1599r14,-2l2039,1612r10,1l2065,1612r5,-13l2084,1596r,6l2086,1607r5,3l2106,1603r16,-1l2138,1599r9,-7l2152,1602r-5,15l2147,1624r-14,-3l2118,1620r-10,-7l2101,1618r-11,2l2084,1627r-9,1l2073,1622r-3,-5l2061,1621r-7,7l2049,1637r-19,-9l2021,1609r,-3l2026,1605xe" fillcolor="black" stroked="f">
              <v:path arrowok="t"/>
            </v:shape>
            <v:shape id="_x0000_s21093" style="position:absolute;left:2047;top:1672;width:63;height:32" coordorigin="2047,1672" coordsize="63,32" path="m2047,1695r2,-12l2057,1675r3,14l2073,1686r15,-7l2103,1672r5,l2108,1682r2,10l2105,1697r-17,-2l2075,1702r-16,2l2055,1698r-8,-3xe" fillcolor="black" stroked="f">
              <v:path arrowok="t"/>
            </v:shape>
            <v:shape id="_x0000_s21092" style="position:absolute;left:2716;top:1533;width:16;height:84" coordorigin="2716,1533" coordsize="16,84" path="m2729,1590r-6,20l2719,1617r-3,-14l2717,1583r5,-22l2726,1541r,-8l2731,1549r1,20l2729,1590xe" fillcolor="black" stroked="f">
              <v:path arrowok="t"/>
            </v:shape>
            <v:shape id="_x0000_s21091" style="position:absolute;left:1833;top:1589;width:24;height:132" coordorigin="1833,1589" coordsize="24,132" path="m1843,1690r-8,-19l1833,1650r2,-20l1837,1610r2,-16l1839,1589r7,3l1850,1596r3,7l1849,1622r-3,19l1846,1655r4,19l1856,1691r,16l1846,1721r-13,-3l1843,1700r,-10xe" fillcolor="black" stroked="f">
              <v:path arrowok="t"/>
            </v:shape>
            <v:shape id="_x0000_s21090" style="position:absolute;left:1897;top:1604;width:16;height:16" coordorigin="1897,1604" coordsize="16,16" path="m1913,1620r-13,-1l1897,1613r4,-6l1907,1604r5,4l1913,1620xe" fillcolor="black" stroked="f">
              <v:path arrowok="t"/>
            </v:shape>
            <v:shape id="_x0000_s21089" style="position:absolute;left:1190;top:1194;width:0;height:0" coordorigin="1190,1194" coordsize="0,0" path="m1190,1194r,e" filled="f" strokeweight=".1pt">
              <v:path arrowok="t"/>
            </v:shape>
            <v:shape id="_x0000_s21088" type="#_x0000_t75" style="position:absolute;left:3567;top:1675;width:1179;height:1128">
              <v:imagedata r:id="rId27" o:title=""/>
            </v:shape>
            <v:shape id="_x0000_s21087" style="position:absolute;left:1860;top:2284;width:25;height:27" coordorigin="1860,2284" coordsize="25,27" path="m1885,2286r1,17l1878,2311r-18,-1l1865,2291r14,-7l1885,2286xe" fillcolor="black" stroked="f">
              <v:path arrowok="t"/>
            </v:shape>
            <v:shape id="_x0000_s21086" type="#_x0000_t75" style="position:absolute;left:1409;top:2310;width:2855;height:1708">
              <v:imagedata r:id="rId28" o:title=""/>
            </v:shape>
            <v:shape id="_x0000_s21085" style="position:absolute;left:1867;top:2383;width:25;height:16" coordorigin="1867,2383" coordsize="25,16" path="m1892,2387r,11l1879,2397r-12,l1876,2383r14,1l1892,2387xe" fillcolor="black" stroked="f">
              <v:path arrowok="t"/>
            </v:shape>
            <v:shape id="_x0000_s21084" style="position:absolute;left:2873;top:2435;width:16;height:28" coordorigin="2873,2435" coordsize="16,28" path="m2879,2439r8,-4l2890,2449r-7,3l2884,2463r-11,-9l2879,2439xe" fillcolor="black" stroked="f">
              <v:path arrowok="t"/>
            </v:shape>
            <v:shape id="_x0000_s21083" style="position:absolute;left:1881;top:2501;width:24;height:22" coordorigin="1881,2501" coordsize="24,22" path="m1899,2515r-10,8l1881,2516r8,-15l1902,2502r4,10l1899,2515xe" fillcolor="black" stroked="f">
              <v:path arrowok="t"/>
            </v:shape>
            <v:shape id="_x0000_s21082" style="position:absolute;left:1866;top:2567;width:23;height:25" coordorigin="1866,2567" coordsize="23,25" path="m1881,2592r-14,-4l1866,2575r12,-8l1885,2568r-6,10l1889,2583r-8,9xe" fillcolor="black" stroked="f">
              <v:path arrowok="t"/>
            </v:shape>
            <v:shape id="_x0000_s21081" style="position:absolute;left:4637;top:2581;width:31;height:19" coordorigin="4637,2581" coordsize="31,19" path="m4637,2596r5,-15l4654,2590r14,-1l4667,2600r-19,-6l4637,2596xe" fillcolor="black" stroked="f">
              <v:path arrowok="t"/>
            </v:shape>
            <v:shape id="_x0000_s21080" style="position:absolute;left:4584;top:2588;width:31;height:12" coordorigin="4584,2588" coordsize="31,12" path="m4612,2600r-18,-7l4584,2596r13,-8l4615,2592r1,l4612,2600xe" fillcolor="black" stroked="f">
              <v:path arrowok="t"/>
            </v:shape>
            <v:shape id="_x0000_s21079" style="position:absolute;left:1878;top:2658;width:20;height:31" coordorigin="1878,2658" coordsize="20,31" path="m1881,2662r,-4l1892,2658r6,7l1897,2687r-9,3l1878,2680r3,-18xe" fillcolor="black" stroked="f">
              <v:path arrowok="t"/>
            </v:shape>
            <v:shape id="_x0000_s21078" style="position:absolute;left:4553;top:2705;width:87;height:13" coordorigin="4553,2705" coordsize="87,13" path="m4561,2712r-8,-1l4570,2705r19,l4609,2708r19,4l4640,2714r-18,4l4601,2717r-21,-2l4561,2712xe" fillcolor="black" stroked="f">
              <v:path arrowok="t"/>
            </v:shape>
            <v:shape id="_x0000_s21077" style="position:absolute;left:4584;top:2758;width:45;height:14" coordorigin="4584,2758" coordsize="45,14" path="m4587,2763r-3,l4594,2758r15,5l4628,2763r2,l4618,2773r-18,-4l4587,2763xe" fillcolor="black" stroked="f">
              <v:path arrowok="t"/>
            </v:shape>
            <v:shape id="_x0000_s21076" style="position:absolute;left:4420;top:3024;width:147;height:14" coordorigin="4420,3024" coordsize="147,14" path="m4567,3024r,e" fillcolor="black" stroked="f">
              <v:path arrowok="t"/>
            </v:shape>
            <v:shape id="_x0000_s21075" style="position:absolute;left:4420;top:3024;width:147;height:14" coordorigin="4420,3024" coordsize="147,14" path="m4439,3032r18,-4l4476,3026r20,-1l4515,3025r20,1l4555,3025r12,-1l4553,3033r-19,-2l4528,3031r-18,2l4490,3034r-20,2l4449,3038r-20,l4420,3038r19,-6xe" fillcolor="black" stroked="f">
              <v:path arrowok="t"/>
            </v:shape>
            <v:shape id="_x0000_s21074" style="position:absolute;left:4343;top:3031;width:15;height:35" coordorigin="4343,3031" coordsize="15,35" path="m4343,3057r5,-17l4350,3031r8,12l4354,3061r,5l4343,3057xe" fillcolor="black" stroked="f">
              <v:path arrowok="t"/>
            </v:shape>
            <v:shape id="_x0000_s21073" style="position:absolute;left:4465;top:3074;width:101;height:10" coordorigin="4465,3074" coordsize="101,10" path="m4467,3083r-2,l4481,3076r20,l4521,3076r23,-2l4562,3075r5,5l4546,3079r-21,1l4506,3081r-19,1l4467,3083xe" fillcolor="black" stroked="f">
              <v:path arrowok="t"/>
            </v:shape>
            <v:shape id="_x0000_s21072" style="position:absolute;left:4588;top:3073;width:38;height:7" coordorigin="4588,3073" coordsize="38,7" path="m4608,3073r17,3l4626,3076r-19,4l4589,3077r-1,-1l4608,3073xe" fillcolor="black" stroked="f">
              <v:path arrowok="t"/>
            </v:shape>
            <v:shape id="_x0000_s21071" style="position:absolute;left:4445;top:3505;width:0;height:0" coordorigin="4445,3505" coordsize="0,0" path="m4445,3505r,e" fillcolor="black" stroked="f">
              <v:path arrowok="t"/>
            </v:shape>
            <v:shape id="_x0000_s21070" style="position:absolute;left:4113;top:3501;width:332;height:56" coordorigin="4113,3501" coordsize="332,56" path="m4129,3551r18,-6l4165,3541r19,-4l4204,3534r21,-2l4246,3530r22,-1l4284,3529r10,-3l4288,3524r-1,-9l4307,3512r20,-3l4347,3506r21,-3l4388,3502r19,-1l4426,3502r19,3l4425,3508r-20,2l4384,3511r-20,2l4343,3514r-19,3l4305,3520r-11,2l4297,3530r11,-1l4312,3535r,1l4290,3537r-21,l4248,3539r-20,1l4208,3542r-20,3l4169,3547r-19,3l4131,3554r-18,3l4129,3551xe" fillcolor="black" stroked="f">
              <v:path arrowok="t"/>
            </v:shape>
            <v:shape id="_x0000_s21069" style="position:absolute;left:3973;top:3561;width:258;height:24" coordorigin="3973,3561" coordsize="258,24" path="m3994,3570r11,-2l4022,3566r20,1l4063,3567r21,1l4088,3568r20,-1l4128,3566r20,-2l4168,3563r20,-1l4208,3561r20,l4231,3561r-15,8l4197,3568r-7,l4173,3569r-19,2l4135,3572r-21,l4092,3573r-22,1l4048,3576r-21,1l4007,3579r-19,3l3973,3585r4,-13l3994,3570xe" fillcolor="black" stroked="f">
              <v:path arrowok="t"/>
            </v:shape>
            <v:shape id="_x0000_s21068" style="position:absolute;left:4032;top:3686;width:63;height:12" coordorigin="4032,3686" coordsize="63,12" path="m4037,3697r-5,l4051,3693r21,-2l4091,3688r4,-2l4082,3696r-23,2l4037,3697xe" fillcolor="black" stroked="f">
              <v:path arrowok="t"/>
            </v:shape>
            <v:shape id="_x0000_s21067" style="position:absolute;left:4151;top:3742;width:42;height:8" coordorigin="4151,3742" coordsize="42,8" path="m4178,3749r-22,l4151,3745r18,-3l4189,3745r4,l4178,3749xe" fillcolor="black" stroked="f">
              <v:path arrowok="t"/>
            </v:shape>
            <v:shape id="_x0000_s21066" style="position:absolute;left:2565;top:1691;width:378;height:39" coordorigin="2565,1691" coordsize="378,39" path="m2566,1700r-1,-4l2567,1694r2,-1l2587,1691r20,2l2626,1696r20,3l2665,1701r17,-2l2691,1697r16,5l2725,1704r20,l2766,1704r21,1l2807,1707r15,3l2842,1714r21,3l2884,1717r17,-5l2904,1711r20,9l2942,1725r1,l2928,1730r-19,-4l2894,1725r-18,-1l2858,1723r-21,-1l2824,1721r-21,-3l2784,1714r-18,-2l2748,1713r-11,5l2720,1713r-19,-3l2681,1709r-20,l2640,1708r-20,l2600,1707r-19,-3l2566,1700xe" fillcolor="black" stroked="f">
              <v:path arrowok="t"/>
            </v:shape>
            <v:shape id="_x0000_s21065" style="position:absolute;left:2497;top:1693;width:48;height:42" coordorigin="2497,1693" coordsize="48,42" path="m2514,1724r-1,-6l2511,1707r-14,2l2499,1693r24,l2541,1698r4,6l2541,1717r-16,2l2520,1732r-10,3l2514,1724xe" fillcolor="black" stroked="f">
              <v:path arrowok="t"/>
            </v:shape>
            <v:shape id="_x0000_s21064" style="position:absolute;left:2520;top:1777;width:74;height:387" coordorigin="2520,1777" coordsize="74,387" path="m2523,1798r-3,-19l2520,1777r11,l2537,1794r4,19l2544,1834r2,20l2549,1874r5,19l2562,1908r4,5l2561,1932r2,18l2568,1968r4,19l2573,1993r,20l2572,2033r1,9l2574,2053r8,10l2583,2073r1,12l2578,2097r2,11l2586,2125r7,16l2594,2157r-4,7l2578,2163r6,-19l2580,2136r-9,-14l2571,2104r2,-21l2573,2080r-1,-11l2564,2059r-2,-10l2560,2029r-1,-19l2558,1990r,-20l2557,1950r-2,-19l2552,1916r-9,-18l2535,1880r-1,-2l2534,1858r1,-20l2534,1836r-5,-20l2523,1798xe" fillcolor="black" stroked="f">
              <v:path arrowok="t"/>
            </v:shape>
            <v:shape id="_x0000_s21063" style="position:absolute;left:2918;top:1780;width:129;height:446" coordorigin="2918,1780" coordsize="129,446" path="m2963,1875r1,3l2968,1897r5,18l2978,1934r4,18l2987,1972r4,22l2992,2000r5,19l3006,2037r7,19l3016,2075r2,20l3020,2111r4,21l3030,2151r6,20l3042,2190r4,19l3048,2226r-14,-3l3031,2207r-1,-2l3026,2188r-3,-19l3020,2153r-7,-19l3007,2115r-1,-7l3004,2097r4,-13l3006,2073r-6,-18l2991,2036r-3,-8l2984,2009r-2,-21l2979,1968r-4,-19l2974,1948r-5,-19l2963,1911r-6,-18l2951,1874r-5,-19l2942,1834r-3,-19l2935,1805r-9,15l2922,1812r1,-13l2918,1780r14,l2943,1795r7,17l2955,1832r4,21l2963,1875xe" fillcolor="black" stroked="f">
              <v:path arrowok="t"/>
            </v:shape>
            <v:shape id="_x0000_s21062" style="position:absolute;left:2618;top:1800;width:342;height:402" coordorigin="2618,1800" coordsize="342,402" path="m2878,1852r-3,-18l2866,1819r-21,1l2827,1817r-6,-2l2804,1825r-19,6l2765,1833r-12,-1l2746,1821r-13,-2l2715,1817r-19,1l2677,1820r-20,1l2639,1818r-16,-7l2618,1808r16,-8l2652,1801r18,5l2681,1808r20,l2721,1808r5,l2736,1809r10,6l2754,1815r20,l2794,1813r20,-3l2834,1807r19,-1l2872,1807r8,1l2884,1827r3,19l2890,1866r3,20l2898,1906r6,20l2915,1945r10,17l2925,1965r2,19l2926,2004r-1,20l2925,2024r5,20l2935,2063r1,7l2937,2084r-3,12l2936,2108r5,20l2947,2147r6,18l2958,2184r2,18l2945,2193r-4,-20l2939,2160r-4,-17l2931,2125r-4,-19l2924,2086r-4,-21l2917,2044r-2,-22l2915,2021r,-20l2916,1981r-1,-13l2906,1950r-12,-16l2891,1927r-5,-20l2884,1889r-7,-15l2878,1852xe" fillcolor="black" stroked="f">
              <v:path arrowok="t"/>
            </v:shape>
            <v:shape id="_x0000_s21061" style="position:absolute;left:2726;top:1838;width:91;height:13" coordorigin="2726,1838" coordsize="91,13" path="m2743,1838r22,1l2775,1843r20,-4l2814,1842r3,5l2800,1851r-21,l2757,1850r-20,-2l2726,1847r17,-9xe" fillcolor="black" stroked="f">
              <v:path arrowok="t"/>
            </v:shape>
            <v:shape id="_x0000_s21060" style="position:absolute;left:2831;top:1844;width:35;height:23" coordorigin="2831,1844" coordsize="35,23" path="m2866,1847r-12,15l2832,1867r-1,l2839,1850r16,-6l2866,1847xe" fillcolor="black" stroked="f">
              <v:path arrowok="t"/>
            </v:shape>
            <v:shape id="_x0000_s21059" style="position:absolute;left:2678;top:1886;width:59;height:13" coordorigin="2678,1886" coordsize="59,13" path="m2685,1897r-7,2l2692,1888r21,-2l2733,1890r4,2l2724,1897r-19,-1l2685,1897xe" fillcolor="black" stroked="f">
              <v:path arrowok="t"/>
            </v:shape>
            <v:shape id="_x0000_s21058" style="position:absolute;left:2377;top:1895;width:112;height:60" coordorigin="2377,1895" coordsize="112,60" path="m2378,1955r8,-12l2402,1928r19,-15l2441,1901r18,-6l2476,1895r13,8l2489,1913r-18,-2l2452,1914r-19,8l2430,1923r-19,12l2394,1948r-16,7xe" fillcolor="black" stroked="f">
              <v:path arrowok="t"/>
            </v:shape>
            <v:shape id="_x0000_s21057" style="position:absolute;left:2381;top:1961;width:128;height:70" coordorigin="2381,1961" coordsize="128,70" path="m2506,1962r2,12l2503,1979r-7,3l2477,1979r-17,2l2443,1988r-15,11l2413,2010r-15,11l2383,2030r-2,1l2392,2016r14,-15l2422,1988r17,-11l2459,1969r20,-5l2501,1961r5,1xe" fillcolor="black" stroked="f">
              <v:path arrowok="t"/>
            </v:shape>
            <v:shape id="_x0000_s21056" style="position:absolute;left:2866;top:1958;width:42;height:91" coordorigin="2866,1958" coordsize="42,91" path="m2867,1971r4,-10l2884,1958r15,11l2907,1986r1,20l2906,2026r-6,17l2898,2049r-9,-8l2890,2029r5,-13l2900,2002r-1,-13l2898,1986r-10,4l2876,1990r-10,-4l2867,1971xe" fillcolor="black" stroked="f">
              <v:path arrowok="t"/>
            </v:shape>
            <v:shape id="_x0000_s21055" style="position:absolute;left:2398;top:1996;width:111;height:70" coordorigin="2398,1996" coordsize="111,70" path="m2498,2007r-9,l2470,2015r-19,9l2433,2034r-16,11l2403,2059r-5,7l2400,2054r11,-14l2427,2025r20,-14l2466,2001r15,-5l2482,1996r15,1l2509,2004r-3,13l2493,2022r5,-15xe" fillcolor="black" stroked="f">
              <v:path arrowok="t"/>
            </v:shape>
            <v:shape id="_x0000_s21054" style="position:absolute;left:2765;top:2108;width:70;height:45" coordorigin="2765,2108" coordsize="70,45" path="m2769,2153r-4,l2765,2136r19,1l2798,2129r12,-12l2825,2109r10,-1l2822,2123r-14,14l2791,2147r-22,6xe" fillcolor="black" stroked="f">
              <v:path arrowok="t"/>
            </v:shape>
            <v:shape id="_x0000_s21053" style="position:absolute;left:2011;top:1765;width:129;height:23" coordorigin="2011,1765" coordsize="129,23" path="m2011,1787r10,-10l2039,1770r22,-4l2084,1765r17,1l2122,1767r16,6l2140,1784r-19,-5l2103,1779r-19,2l2065,1784r-19,3l2028,1789r-17,-2xe" fillcolor="black" stroked="f">
              <v:path arrowok="t"/>
            </v:shape>
            <v:shape id="_x0000_s21052" style="position:absolute;left:2017;top:1795;width:133;height:31" coordorigin="2017,1795" coordsize="133,31" path="m2045,1824r-18,l2017,1822r14,-12l2054,1806r5,-1l2079,1800r20,-3l2119,1795r18,2l2150,1801r-13,14l2118,1825r-3,1l2114,1818r4,-2l2119,1812r-21,-1l2079,1815r-17,5l2045,1824xe" fillcolor="black" stroked="f">
              <v:path arrowok="t"/>
            </v:shape>
            <v:shape id="_x0000_s21051" style="position:absolute;left:2014;top:1833;width:150;height:35" coordorigin="2014,1833" coordsize="150,35" path="m2017,1867r7,-16l2045,1842r11,-2l2074,1836r20,-2l2115,1833r21,l2156,1835r8,1l2153,1848r-19,l2115,1847r-20,2l2074,1852r-20,4l2035,1861r-18,6xe" fillcolor="black" stroked="f">
              <v:path arrowok="t"/>
            </v:shape>
            <v:shape id="_x0000_s21050" style="position:absolute;left:2007;top:1880;width:143;height:33" coordorigin="2007,1880" coordsize="143,33" path="m2011,1900r13,-9l2043,1885r23,-4l2090,1880r23,1l2122,1881r14,2l2143,1893r7,-5l2148,1893r-3,4l2143,1902r-14,-5l2111,1895r-21,-1l2068,1896r-22,4l2025,1905r-17,7l2007,1913r4,-13xe" fillcolor="black" stroked="f">
              <v:path arrowok="t"/>
            </v:shape>
            <v:shape id="_x0000_s21049" style="position:absolute;left:2018;top:1910;width:119;height:24" coordorigin="2018,1910" coordsize="119,24" path="m2136,1913r-1,14l2118,1925r-6,9l2098,1925r-17,-2l2062,1926r-20,5l2026,1934r-8,l2029,1923r18,-7l2068,1912r22,-2l2113,1911r20,1l2136,1913xe" fillcolor="black" stroked="f">
              <v:path arrowok="t"/>
            </v:shape>
            <v:shape id="_x0000_s21048" style="position:absolute;left:1885;top:1770;width:24;height:33" coordorigin="1885,1770" coordsize="24,33" path="m1893,1795r-4,l1885,1794r3,-13l1893,1770r16,l1901,1784r6,-3l1909,1798r-10,-3l1900,1803r-8,-2l1893,1795xe" fillcolor="black" stroked="f">
              <v:path arrowok="t"/>
            </v:shape>
            <v:shape id="_x0000_s21047" style="position:absolute;left:1885;top:1770;width:24;height:33" coordorigin="1885,1770" coordsize="24,33" path="m1909,1770r,e" fillcolor="black" stroked="f">
              <v:path arrowok="t"/>
            </v:shape>
            <v:shape id="_x0000_s21046" style="position:absolute;left:1881;top:1844;width:24;height:28" coordorigin="1881,1844" coordsize="24,28" path="m1903,1854r,10l1899,1871r-8,1l1885,1870r-4,-3l1888,1851r14,-7l1906,1847r-3,7xe" fillcolor="black" stroked="f">
              <v:path arrowok="t"/>
            </v:shape>
            <v:shape id="_x0000_s21045" style="position:absolute;left:1871;top:1916;width:31;height:29" coordorigin="1871,1916" coordsize="31,29" path="m1889,1931r13,3l1897,1944r-15,2l1871,1941r1,-15l1883,1920r12,-4l1902,1921r-13,10xe" fillcolor="black" stroked="f">
              <v:path arrowok="t"/>
            </v:shape>
            <v:shape id="_x0000_s21044" style="position:absolute;left:1543;top:1821;width:80;height:15" coordorigin="1543,1821" coordsize="80,15" path="m1543,1836r4,-10l1564,1822r23,-1l1609,1824r14,5l1612,1834r-20,-1l1570,1832r-20,1l1543,1836xe" fillcolor="black" stroked="f">
              <v:path arrowok="t"/>
            </v:shape>
            <v:shape id="_x0000_s21043" style="position:absolute;left:1522;top:1861;width:70;height:12" coordorigin="1522,1861" coordsize="70,12" path="m1591,1867r-13,6l1556,1872r-22,-3l1522,1867r17,-5l1560,1861r21,3l1591,1867xe" fillcolor="black" stroked="f">
              <v:path arrowok="t"/>
            </v:shape>
            <v:shape id="_x0000_s21042" style="position:absolute;left:2018;top:2024;width:126;height:22" coordorigin="2018,2024" coordsize="126,22" path="m2143,2024r-13,11l2111,2035r-17,l2074,2038r-20,5l2034,2046r-16,-1l2030,2036r19,-6l2070,2026r23,-1l2115,2025r20,l2143,2024xe" fillcolor="black" stroked="f">
              <v:path arrowok="t"/>
            </v:shape>
            <v:shape id="_x0000_s21041" style="position:absolute;left:2014;top:2057;width:133;height:24" coordorigin="2014,2057" coordsize="133,24" path="m2147,2063r-16,8l2113,2070r-15,l2080,2073r-18,4l2042,2081r-21,l2014,2080r11,-10l2044,2064r24,-3l2091,2059r22,-2l2132,2058r15,5xe" fillcolor="black" stroked="f">
              <v:path arrowok="t"/>
            </v:shape>
            <v:shape id="_x0000_s21040" style="position:absolute;left:1885;top:2026;width:24;height:19" coordorigin="1885,2026" coordsize="24,19" path="m1885,2028r15,-2l1909,2031r,14l1885,2045r,-17xe" fillcolor="black" stroked="f">
              <v:path arrowok="t"/>
            </v:shape>
            <v:shape id="_x0000_s21039" style="position:absolute;left:1543;top:2059;width:59;height:16" coordorigin="1543,2059" coordsize="59,16" path="m1551,2068r-8,2l1556,2060r23,-1l1597,2066r5,7l1587,2075r-16,-5l1551,2068xe" fillcolor="black" stroked="f">
              <v:path arrowok="t"/>
            </v:shape>
            <v:shape id="_x0000_s21038" style="position:absolute;left:1190;top:1194;width:0;height:0" coordorigin="1190,1194" coordsize="0,0" path="m1190,1194r,e" filled="f" strokeweight=".1pt">
              <v:path arrowok="t"/>
            </v:shape>
            <v:shape id="_x0000_s21037" style="position:absolute;left:1878;top:2115;width:21;height:27" coordorigin="1878,2115" coordsize="21,27" path="m1878,2139r2,-15l1897,2115r2,l1897,2128r-1,14l1878,2139xe" fillcolor="black" stroked="f">
              <v:path arrowok="t"/>
            </v:shape>
            <v:shape id="_x0000_s21036" style="position:absolute;left:1867;top:2205;width:28;height:17" coordorigin="1867,2205" coordsize="28,17" path="m1895,2205r-6,16l1872,2222r-5,-3l1878,2205r17,l1895,2205xe" fillcolor="black" stroked="f">
              <v:path arrowok="t"/>
            </v:shape>
            <v:shape id="_x0000_s21035" style="position:absolute;left:1190;top:1242;width:3492;height:2594" coordorigin="1190,1242" coordsize="3492,2594" path="m2392,1477r-8,l2387,1462r19,-1l2399,1484r-7,-7xe" fillcolor="black" stroked="f">
              <v:path arrowok="t"/>
            </v:shape>
            <v:shape id="_x0000_s21034" style="position:absolute;left:1190;top:1242;width:3492;height:2594" coordorigin="1190,1242" coordsize="3492,2594" path="m2384,1477r-6,l2368,1481r-5,l2352,1479r16,-19l2387,1462r-3,15xe" fillcolor="black" stroked="f">
              <v:path arrowok="t"/>
            </v:shape>
            <v:shape id="_x0000_s21033" style="position:absolute;left:1190;top:1242;width:3492;height:2594" coordorigin="1190,1242" coordsize="3492,2594" path="m2368,1460r-16,19l2341,1473r-13,-3l2308,1469r-19,-2l2286,1467r5,-23l2310,1449r19,4l2348,1457r20,3xe" fillcolor="black" stroked="f">
              <v:path arrowok="t"/>
            </v:shape>
            <v:shape id="_x0000_s21032" style="position:absolute;left:1190;top:1242;width:3492;height:2594" coordorigin="1190,1242" coordsize="3492,2594" path="m2278,1465r-10,-7l2272,1440r19,4l2286,1467r-8,-2xe" fillcolor="black" stroked="f">
              <v:path arrowok="t"/>
            </v:shape>
            <v:shape id="_x0000_s21031" style="position:absolute;left:1190;top:1242;width:3492;height:2594" coordorigin="1190,1242" coordsize="3492,2594" path="m2184,1428r6,8l2199,1439r18,-3l2235,1436r18,1l2272,1440r-4,18l2258,1456r-19,-1l2219,1457r-19,l2196,1456r-12,-28xe" fillcolor="black" stroked="f">
              <v:path arrowok="t"/>
            </v:shape>
            <v:shape id="_x0000_s21030" style="position:absolute;left:1190;top:1242;width:3492;height:2594" coordorigin="1190,1242" coordsize="3492,2594" path="m2176,1451r-19,-6l2157,1426r18,-1l2184,1428r12,28l2176,1451xe" fillcolor="black" stroked="f">
              <v:path arrowok="t"/>
            </v:shape>
            <v:shape id="_x0000_s21029" style="position:absolute;left:1190;top:1242;width:3492;height:2594" coordorigin="1190,1242" coordsize="3492,2594" path="m2004,1467r15,-21l2038,1442r19,-3l2076,1435r20,-3l2116,1429r20,-2l2157,1426r,19l2140,1442r-20,1l2101,1446r-19,4l2063,1455r-20,4l2023,1464r-19,3xe" fillcolor="black" stroked="f">
              <v:path arrowok="t"/>
            </v:shape>
            <v:shape id="_x0000_s21028" style="position:absolute;left:1190;top:1242;width:3492;height:2594" coordorigin="1190,1242" coordsize="3492,2594" path="m2707,1487r5,-5l2726,1487r9,9l2733,1513r-3,6l2718,1504r-11,-17xe" fillcolor="black" stroked="f">
              <v:path arrowok="t"/>
            </v:shape>
            <v:shape id="_x0000_s21027" style="position:absolute;left:1190;top:1242;width:3492;height:2594" coordorigin="1190,1242" coordsize="3492,2594" path="m2705,1484r-9,4l2694,1481r18,1l2707,1487r-2,-3xe" fillcolor="black" stroked="f">
              <v:path arrowok="t"/>
            </v:shape>
            <v:shape id="_x0000_s21026" style="position:absolute;left:1190;top:1242;width:3492;height:2594" coordorigin="1190,1242" coordsize="3492,2594" path="m2696,1488r-4,9l2681,1498r-20,-2l2641,1497r-20,1l2602,1499r-8,-1l2581,1497r15,-22l2617,1478r21,1l2659,1480r19,1l2694,1481r2,7xe" fillcolor="black" stroked="f">
              <v:path arrowok="t"/>
            </v:shape>
            <v:shape id="_x0000_s21025" style="position:absolute;left:1190;top:1242;width:3492;height:2594" coordorigin="1190,1242" coordsize="3492,2594" path="m2574,1473r22,2l2581,1497r-12,-8l2555,1488r-2,-18l2574,1473xe" fillcolor="black" stroked="f">
              <v:path arrowok="t"/>
            </v:shape>
            <v:shape id="_x0000_s21024" style="position:absolute;left:1190;top:1242;width:3492;height:2594" coordorigin="1190,1242" coordsize="3492,2594" path="m2496,1488r16,-24l2532,1467r21,3l2555,1488r-19,-1l2516,1488r-20,xe" fillcolor="black" stroked="f">
              <v:path arrowok="t"/>
            </v:shape>
            <v:shape id="_x0000_s21023" style="position:absolute;left:1190;top:1242;width:3492;height:2594" coordorigin="1190,1242" coordsize="3492,2594" path="m2492,1488r-20,-5l2474,1459r18,2l2512,1464r-16,24l2492,1488xe" fillcolor="black" stroked="f">
              <v:path arrowok="t"/>
            </v:shape>
            <v:shape id="_x0000_s21022" style="position:absolute;left:1190;top:1242;width:3492;height:2594" coordorigin="1190,1242" coordsize="3492,2594" path="m2456,1457r18,2l2472,1483r-19,-5l2447,1477r-7,-21l2456,1457xe" fillcolor="black" stroked="f">
              <v:path arrowok="t"/>
            </v:shape>
            <v:shape id="_x0000_s21021" style="position:absolute;left:1190;top:1242;width:3492;height:2594" coordorigin="1190,1242" coordsize="3492,2594" path="m2262,1346r,-15l2281,1334r20,1l2320,1336r21,16l2320,1350r-21,-1l2280,1348r-18,-2xe" fillcolor="black" stroked="f">
              <v:path arrowok="t"/>
            </v:shape>
            <v:shape id="_x0000_s21020" style="position:absolute;left:1190;top:1242;width:3492;height:2594" coordorigin="1190,1242" coordsize="3492,2594" path="m2207,1323r12,-4l2231,1320r11,2l2250,1329r12,2l2262,1346r-11,-1l2242,1343r-9,3l2224,1345r-17,-22xe" fillcolor="black" stroked="f">
              <v:path arrowok="t"/>
            </v:shape>
            <v:shape id="_x0000_s21019" style="position:absolute;left:1190;top:1242;width:3492;height:2594" coordorigin="1190,1242" coordsize="3492,2594" path="m2205,1341r-19,-6l2190,1319r6,1l2207,1323r17,22l2205,1341xe" fillcolor="black" stroked="f">
              <v:path arrowok="t"/>
            </v:shape>
            <v:shape id="_x0000_s21018" style="position:absolute;left:1190;top:1242;width:3492;height:2594" coordorigin="1190,1242" coordsize="3492,2594" path="m2094,1296r13,3l2120,1297r13,3l2153,1305r18,8l2190,1319r-4,16l2167,1329r-17,-5l2130,1320r-20,-1l2094,1296xe" fillcolor="black" stroked="f">
              <v:path arrowok="t"/>
            </v:shape>
            <v:shape id="_x0000_s21017" style="position:absolute;left:1190;top:1242;width:3492;height:2594" coordorigin="1190,1242" coordsize="3492,2594" path="m2093,1296r1,l2110,1319r-20,-3l2077,1313r-2,-23l2093,1296xe" fillcolor="black" stroked="f">
              <v:path arrowok="t"/>
            </v:shape>
            <v:shape id="_x0000_s21016" style="position:absolute;left:1190;top:1242;width:3492;height:2594" coordorigin="1190,1242" coordsize="3492,2594" path="m2075,1290r2,23l2072,1312r-4,-8l2063,1303r-7,-19l2075,1290xe" fillcolor="black" stroked="f">
              <v:path arrowok="t"/>
            </v:shape>
            <v:shape id="_x0000_s21015" style="position:absolute;left:1190;top:1242;width:3492;height:2594" coordorigin="1190,1242" coordsize="3492,2594" path="m2043,1299r-20,-4l2034,1278r1,1l2056,1284r7,19l2043,1299xe" fillcolor="black" stroked="f">
              <v:path arrowok="t"/>
            </v:shape>
            <v:shape id="_x0000_s21014" style="position:absolute;left:1190;top:1242;width:3492;height:2594" coordorigin="1190,1242" coordsize="3492,2594" path="m1860,1247r12,-1l1870,1258r8,3l1898,1262r19,3l1937,1269r18,3l1973,1273r19,1l2012,1276r22,2l2023,1295r-20,-3l1983,1290r-20,-3l1943,1285r-19,-3l1904,1279r-19,-4l1871,1272r-9,9l1860,1247xe" fillcolor="black" stroked="f">
              <v:path arrowok="t"/>
            </v:shape>
            <v:shape id="_x0000_s21013" style="position:absolute;left:1190;top:1242;width:3492;height:2594" coordorigin="1190,1242" coordsize="3492,2594" path="m1840,1248r20,-1l1862,1281r12,8l1871,1303r-18,6l1840,1248xe" fillcolor="black" stroked="f">
              <v:path arrowok="t"/>
            </v:shape>
            <v:shape id="_x0000_s21012" style="position:absolute;left:1190;top:1242;width:3492;height:2594" coordorigin="1190,1242" coordsize="3492,2594" path="m1840,1248r13,61l1834,1314r-20,4l1793,1320r-2,l1809,1307r20,-3l1836,1303r4,-55xe" fillcolor="black" stroked="f">
              <v:path arrowok="t"/>
            </v:shape>
            <v:shape id="_x0000_s21011" style="position:absolute;left:1190;top:1242;width:3492;height:2594" coordorigin="1190,1242" coordsize="3492,2594" path="m1824,1292r-19,-2l1818,1265r2,-17l1840,1248r-4,55l1824,1292xe" fillcolor="black" stroked="f">
              <v:path arrowok="t"/>
            </v:shape>
            <v:shape id="_x0000_s21010" style="position:absolute;left:1190;top:1242;width:3492;height:2594" coordorigin="1190,1242" coordsize="3492,2594" path="m1818,1265r-13,25l1786,1295r-16,8l1770,1303r14,-35l1805,1265r13,xe" fillcolor="black" stroked="f">
              <v:path arrowok="t"/>
            </v:shape>
            <v:shape id="_x0000_s21009" style="position:absolute;left:1190;top:1242;width:3492;height:2594" coordorigin="1190,1242" coordsize="3492,2594" path="m1742,1242r19,l1780,1244r20,2l1820,1248r-2,17l1800,1260r-19,-3l1761,1257r-19,-15xe" fillcolor="black" stroked="f">
              <v:path arrowok="t"/>
            </v:shape>
            <v:shape id="_x0000_s21008" style="position:absolute;left:1190;top:1242;width:3492;height:2594" coordorigin="1190,1242" coordsize="3492,2594" path="m1683,1269r3,-15l1708,1247r16,-3l1742,1242r19,15l1741,1258r-20,3l1702,1265r-19,4xe" fillcolor="black" stroked="f">
              <v:path arrowok="t"/>
            </v:shape>
            <v:shape id="_x0000_s21007" style="position:absolute;left:1190;top:1242;width:3492;height:2594" coordorigin="1190,1242" coordsize="3492,2594" path="m1672,1272r-13,9l1666,1264r20,-10l1683,1269r-11,3xe" fillcolor="black" stroked="f">
              <v:path arrowok="t"/>
            </v:shape>
            <v:shape id="_x0000_s21006" style="position:absolute;left:1190;top:1242;width:3492;height:2594" coordorigin="1190,1242" coordsize="3492,2594" path="m1653,1292r-6,1l1652,1277r14,-13l1659,1281r-6,11xe" fillcolor="black" stroked="f">
              <v:path arrowok="t"/>
            </v:shape>
            <v:shape id="_x0000_s21005" style="position:absolute;left:1190;top:1242;width:3492;height:2594" coordorigin="1190,1242" coordsize="3492,2594" path="m1665,2614r,-11l1683,2603r8,-9l1710,2562r11,9l1708,2574r-7,8l1696,2617r-13,-8l1665,2614xe" fillcolor="black" stroked="f">
              <v:path arrowok="t"/>
            </v:shape>
            <v:shape id="_x0000_s21004" style="position:absolute;left:1190;top:1242;width:3492;height:2594" coordorigin="1190,1242" coordsize="3492,2594" path="m1711,2260r13,-7l1743,2249r18,-6l1779,2238r19,-4l1820,2233r-4,25l1808,2254r2,-15l1801,2244r-17,3l1765,2253r-20,6l1727,2262r-16,-2xe" fillcolor="black" stroked="f">
              <v:path arrowok="t"/>
            </v:shape>
            <v:shape id="_x0000_s21003" style="position:absolute;left:1190;top:1242;width:3492;height:2594" coordorigin="1190,1242" coordsize="3492,2594" path="m1834,2676r-2,20l1832,2494r-7,-6l1810,2493r-19,3l1771,2497r-21,1l1729,2498r-20,1l1690,2501r-1,1l1705,2483r20,1l1747,2485r21,-1l1789,2482r19,-3l1825,2475r9,-15l1834,2676xe" fillcolor="black" stroked="f">
              <v:path arrowok="t"/>
            </v:shape>
            <v:shape id="_x0000_s21002" style="position:absolute;left:1190;top:1242;width:3492;height:2594" coordorigin="1190,1242" coordsize="3492,2594" path="m1686,2481r19,2l1689,2502r,62l1684,2567r-1,-74l1686,2448r1,16l1686,2481xe" fillcolor="black" stroked="f">
              <v:path arrowok="t"/>
            </v:shape>
            <v:shape id="_x0000_s21001" style="position:absolute;left:1190;top:1242;width:3492;height:2594" coordorigin="1190,1242" coordsize="3492,2594" path="m1829,2611r-7,-12l1825,2582r2,-59l1829,2522r3,-28l1833,2790r-6,-175l1829,2611xe" fillcolor="black" stroked="f">
              <v:path arrowok="t"/>
            </v:shape>
            <v:shape id="_x0000_s21000" style="position:absolute;left:1190;top:1242;width:3492;height:2594" coordorigin="1190,1242" coordsize="3492,2594" path="m1717,2604r3,-16l1741,2585r20,-1l1781,2583r20,-1l1819,2582r6,l1822,2599r-22,l1778,2599r-22,l1736,2600r-19,4xe" fillcolor="black" stroked="f">
              <v:path arrowok="t"/>
            </v:shape>
            <v:shape id="_x0000_s20999" style="position:absolute;left:1190;top:1242;width:3492;height:2594" coordorigin="1190,1242" coordsize="3492,2594" path="m1703,2611r-7,6l1700,2592r20,-4l1717,2604r-14,7xe" fillcolor="black" stroked="f">
              <v:path arrowok="t"/>
            </v:shape>
            <v:shape id="_x0000_s20998" style="position:absolute;left:1190;top:1242;width:3492;height:2594" coordorigin="1190,1242" coordsize="3492,2594" path="m1839,2732r1,19l1838,2771r-5,19l1832,2494r,202l1832,2711r1,6l1839,2724r,8xe" fillcolor="black" stroked="f">
              <v:path arrowok="t"/>
            </v:shape>
            <v:shape id="_x0000_s20997" style="position:absolute;left:1190;top:1242;width:3492;height:2594" coordorigin="1190,1242" coordsize="3492,2594" path="m1785,2783r-19,l1770,2770r15,1l1805,2769r-2,17l1785,2783xe" fillcolor="black" stroked="f">
              <v:path arrowok="t"/>
            </v:shape>
            <v:shape id="_x0000_s20996" style="position:absolute;left:1190;top:1242;width:3492;height:2594" coordorigin="1190,1242" coordsize="3492,2594" path="m1843,2596r-1,19l1840,2635r-3,21l1834,2460r,-96l1832,2296r2,-33l1836,2220r,334l1839,2573r4,20l1843,2596xe" fillcolor="black" stroked="f">
              <v:path arrowok="t"/>
            </v:shape>
            <v:shape id="_x0000_s20995" style="position:absolute;left:1190;top:1242;width:3492;height:2594" coordorigin="1190,1242" coordsize="3492,2594" path="m1829,2326r,-19l1832,2296r2,68l1832,2346r-3,-20xe" fillcolor="black" stroked="f">
              <v:path arrowok="t"/>
            </v:shape>
            <v:shape id="_x0000_s20994" style="position:absolute;left:1190;top:1242;width:3492;height:2594" coordorigin="1190,1242" coordsize="3492,2594" path="m1833,2397r-4,-7l1832,2385r,-5l1834,2364r,96l1832,2449r-1,-35l1833,2397xe" fillcolor="black" stroked="f">
              <v:path arrowok="t"/>
            </v:shape>
            <v:shape id="_x0000_s20993" style="position:absolute;left:1190;top:1242;width:3492;height:2594" coordorigin="1190,1242" coordsize="3492,2594" path="m1792,2446r,-14l1814,2432r15,l1831,2414r1,35l1813,2449r-21,-3xe" fillcolor="black" stroked="f">
              <v:path arrowok="t"/>
            </v:shape>
            <v:shape id="_x0000_s20992" style="position:absolute;left:1190;top:1242;width:3492;height:2594" coordorigin="1190,1242" coordsize="3492,2594" path="m1772,2445r-6,1l1772,2432r20,l1792,2446r-20,-1xe" fillcolor="black" stroked="f">
              <v:path arrowok="t"/>
            </v:shape>
            <v:shape id="_x0000_s20991" style="position:absolute;left:1190;top:1242;width:3492;height:2594" coordorigin="1190,1242" coordsize="3492,2594" path="m1766,2446r-4,1l1757,2452r-5,1l1735,2452r18,-19l1772,2432r-6,14xe" fillcolor="black" stroked="f">
              <v:path arrowok="t"/>
            </v:shape>
            <v:shape id="_x0000_s20990" style="position:absolute;left:1190;top:1242;width:3492;height:2594" coordorigin="1190,1242" coordsize="3492,2594" path="m1735,2452r-20,-1l1716,2438r18,-3l1753,2433r-18,19xe" fillcolor="black" stroked="f">
              <v:path arrowok="t"/>
            </v:shape>
            <v:shape id="_x0000_s20989" style="position:absolute;left:1190;top:1242;width:3492;height:2594" coordorigin="1190,1242" coordsize="3492,2594" path="m1698,2454r-11,10l1689,2442r7,l1716,2438r-1,13l1698,2454xe" fillcolor="black" stroked="f">
              <v:path arrowok="t"/>
            </v:shape>
            <v:shape id="_x0000_s20988" style="position:absolute;left:1190;top:1242;width:3492;height:2594" coordorigin="1190,1242" coordsize="3492,2594" path="m1838,2158r1,-8l1839,2130r3,-159l1843,1979r1,20l1843,2019r-1,20l1842,2059r-1,124l1838,2158xe" fillcolor="black" stroked="f">
              <v:path arrowok="t"/>
            </v:shape>
            <v:shape id="_x0000_s20987" style="position:absolute;left:1190;top:1242;width:3492;height:2594" coordorigin="1190,1242" coordsize="3492,2594" path="m1838,2158r3,25l1836,2203r,6l1834,2263r-1,-86l1838,2158xe" fillcolor="black" stroked="f">
              <v:path arrowok="t"/>
            </v:shape>
            <v:shape id="_x0000_s20986" style="position:absolute;left:1190;top:1242;width:3492;height:2594" coordorigin="1190,1242" coordsize="3492,2594" path="m1832,2251r-7,-8l1825,2233r2,-37l1833,2177r1,86l1832,2251xe" fillcolor="black" stroked="f">
              <v:path arrowok="t"/>
            </v:shape>
            <v:shape id="_x0000_s20985" style="position:absolute;left:1190;top:1242;width:3492;height:2594" coordorigin="1190,1242" coordsize="3492,2594" path="m1825,2243r-9,15l1820,2233r5,l1825,2243xe" fillcolor="black" stroked="f">
              <v:path arrowok="t"/>
            </v:shape>
            <v:shape id="_x0000_s20984" style="position:absolute;left:1190;top:1242;width:3492;height:2594" coordorigin="1190,1242" coordsize="3492,2594" path="m1840,2458r2,21l1844,2498r,19l1843,2529r-1,8l1840,2458xe" fillcolor="black" stroked="f">
              <v:path arrowok="t"/>
            </v:shape>
            <v:shape id="_x0000_s20983" style="position:absolute;left:1190;top:1242;width:3492;height:2594" coordorigin="1190,1242" coordsize="3492,2594" path="m1840,2458r2,79l1836,2546r,8l1836,2220r3,76l1839,2438r1,20xe" fillcolor="black" stroked="f">
              <v:path arrowok="t"/>
            </v:shape>
            <v:shape id="_x0000_s20982" style="position:absolute;left:1190;top:1242;width:3492;height:2594" coordorigin="1190,1242" coordsize="3492,2594" path="m1846,2394r-5,12l1842,2337r3,21l1846,2376r,7l1846,2394xe" fillcolor="black" stroked="f">
              <v:path arrowok="t"/>
            </v:shape>
            <v:shape id="_x0000_s20981" style="position:absolute;left:1190;top:1242;width:3492;height:2594" coordorigin="1190,1242" coordsize="3492,2594" path="m1839,2438r,-142l1840,2317r2,20l1841,2406r-2,12l1839,2438xe" fillcolor="black" stroked="f">
              <v:path arrowok="t"/>
            </v:shape>
            <v:shape id="_x0000_s20980" style="position:absolute;left:1190;top:1242;width:3492;height:2594" coordorigin="1190,1242" coordsize="3492,2594" path="m1849,2165r-8,18l1842,2078r1,12l1848,2112r4,18l1853,2146r-4,19xe" fillcolor="black" stroked="f">
              <v:path arrowok="t"/>
            </v:shape>
            <v:shape id="_x0000_s20979" style="position:absolute;left:1190;top:1242;width:3492;height:2594" coordorigin="1190,1242" coordsize="3492,2594" path="m1872,1526r2,14l1866,1520r,-164l1868,1380r3,14l1867,1404r,84l1868,1507r4,19xe" fillcolor="black" stroked="f">
              <v:path arrowok="t"/>
            </v:shape>
            <v:shape id="_x0000_s20978" style="position:absolute;left:1190;top:1242;width:3492;height:2594" coordorigin="1190,1242" coordsize="3492,2594" path="m1951,2397r7,13l1952,2492r-2,-203l1951,2272r6,15l1954,2385r7,9l1951,2397xe" fillcolor="black" stroked="f">
              <v:path arrowok="t"/>
            </v:shape>
            <v:shape id="_x0000_s20977" style="position:absolute;left:1190;top:1242;width:3492;height:2594" coordorigin="1190,1242" coordsize="3492,2594" path="m1957,2350r-2,20l1957,2287r2,19l1959,2328r-2,22xe" fillcolor="black" stroked="f">
              <v:path arrowok="t"/>
            </v:shape>
            <v:shape id="_x0000_s20976" style="position:absolute;left:1190;top:1242;width:3492;height:2594" coordorigin="1190,1242" coordsize="3492,2594" path="m1955,2376r-1,9l1957,2287r-2,83l1955,2376xe" fillcolor="black" stroked="f">
              <v:path arrowok="t"/>
            </v:shape>
            <v:shape id="_x0000_s20975" style="position:absolute;left:1190;top:1242;width:3492;height:2594" coordorigin="1190,1242" coordsize="3492,2594" path="m1850,1568r-6,-14l1845,1536r2,-19l1856,1490r-5,76l1850,1568xe" fillcolor="black" stroked="f">
              <v:path arrowok="t"/>
            </v:shape>
            <v:shape id="_x0000_s20974" style="position:absolute;left:1190;top:1242;width:3492;height:2594" coordorigin="1190,1242" coordsize="3492,2594" path="m1863,1434r3,-78l1866,1520r-9,9l1855,1551r-4,15l1856,1490r5,-17l1863,1454r,-20xe" fillcolor="black" stroked="f">
              <v:path arrowok="t"/>
            </v:shape>
            <v:shape id="_x0000_s20973" style="position:absolute;left:1190;top:1242;width:3492;height:2594" coordorigin="1190,1242" coordsize="3492,2594" path="m1876,1423r2,18l1874,1459r-4,17l1867,1488r,-84l1876,1423xe" fillcolor="black" stroked="f">
              <v:path arrowok="t"/>
            </v:shape>
            <v:shape id="_x0000_s20972" style="position:absolute;left:1190;top:1242;width:3492;height:2594" coordorigin="1190,1242" coordsize="3492,2594" path="m1863,1434r-1,-20l1859,1393r-3,-20l1854,1354r3,-17l1866,1356r-3,78xe" fillcolor="black" stroked="f">
              <v:path arrowok="t"/>
            </v:shape>
            <v:shape id="_x0000_s20971" style="position:absolute;left:1190;top:1242;width:3492;height:2594" coordorigin="1190,1242" coordsize="3492,2594" path="m1750,1331r21,-3l1790,1327r20,-1l1831,1325r12,-1l1857,1337r-3,17l1853,1341r-20,-1l1813,1339r-20,l1780,1341r-22,3l1750,1331xe" fillcolor="black" stroked="f">
              <v:path arrowok="t"/>
            </v:shape>
            <v:shape id="_x0000_s20970" style="position:absolute;left:1190;top:1242;width:3492;height:2594" coordorigin="1190,1242" coordsize="3492,2594" path="m1714,1380r-4,19l1715,1341r17,-4l1750,1331r8,13l1737,1347r-17,6l1714,1359r,21xe" fillcolor="black" stroked="f">
              <v:path arrowok="t"/>
            </v:shape>
            <v:shape id="_x0000_s20969" style="position:absolute;left:1190;top:1242;width:3492;height:2594" coordorigin="1190,1242" coordsize="3492,2594" path="m1832,1897r,-2l1836,1864r1,68l1839,1953r3,18l1839,2130r-3,-19l1832,2092r,-195xe" fillcolor="black" stroked="f">
              <v:path arrowok="t"/>
            </v:shape>
            <v:shape id="_x0000_s20968" style="position:absolute;left:1190;top:1242;width:3492;height:2594" coordorigin="1190,1242" coordsize="3492,2594" path="m1841,2229r2,11l1843,2259r-2,20l1839,2296r-3,-76l1841,2229xe" fillcolor="black" stroked="f">
              <v:path arrowok="t"/>
            </v:shape>
            <v:shape id="_x0000_s20967" style="position:absolute;left:1190;top:1242;width:3492;height:2594" coordorigin="1190,1242" coordsize="3492,2594" path="m1837,1932r-1,-68l1846,1864r3,8l1853,1878r-11,14l1838,1911r-1,21xe" fillcolor="black" stroked="f">
              <v:path arrowok="t"/>
            </v:shape>
            <v:shape id="_x0000_s20966" style="position:absolute;left:1190;top:1242;width:3492;height:2594" coordorigin="1190,1242" coordsize="3492,2594" path="m1830,1887r-7,-21l1836,1864r-4,31l1830,1887xe" fillcolor="black" stroked="f">
              <v:path arrowok="t"/>
            </v:shape>
            <v:shape id="_x0000_s20965" style="position:absolute;left:1190;top:1242;width:3492;height:2594" coordorigin="1190,1242" coordsize="3492,2594" path="m1693,2397r4,-14l1715,2381r20,-3l1756,2377r22,l1800,2378r15,2l1826,2382r6,3l1829,2390r-16,2l1794,2393r-20,1l1752,2394r-21,1l1710,2396r-17,1xe" fillcolor="black" stroked="f">
              <v:path arrowok="t"/>
            </v:shape>
            <v:shape id="_x0000_s20964" style="position:absolute;left:1190;top:1242;width:3492;height:2594" coordorigin="1190,1242" coordsize="3492,2594" path="m1697,2383r-4,14l1686,2399r-2,2l1682,2387r15,-4xe" fillcolor="black" stroked="f">
              <v:path arrowok="t"/>
            </v:shape>
            <v:shape id="_x0000_s20963" style="position:absolute;left:1190;top:1242;width:3492;height:2594" coordorigin="1190,1242" coordsize="3492,2594" path="m1686,2399r8,17l1686,2418r-1,-9l1684,2401r2,-2xe" fillcolor="black" stroked="f">
              <v:path arrowok="t"/>
            </v:shape>
            <v:shape id="_x0000_s20962" style="position:absolute;left:1190;top:1242;width:3492;height:2594" coordorigin="1190,1242" coordsize="3492,2594" path="m1682,2387r2,14l1679,2397r-5,40l1672,2446r8,-82l1682,2385r,2xe" fillcolor="black" stroked="f">
              <v:path arrowok="t"/>
            </v:shape>
            <v:shape id="_x0000_s20961" style="position:absolute;left:1190;top:1242;width:3492;height:2594" coordorigin="1190,1242" coordsize="3492,2594" path="m1832,1897r,195l1829,2072r,-13l1824,2057r-4,-3l1826,2041r3,1l1831,2023r1,-126xe" fillcolor="black" stroked="f">
              <v:path arrowok="t"/>
            </v:shape>
            <v:shape id="_x0000_s20960" style="position:absolute;left:1190;top:1242;width:3492;height:2594" coordorigin="1190,1242" coordsize="3492,2594" path="m1719,2052r6,-13l1745,2038r20,-1l1785,2038r21,1l1826,2041r-6,13l1818,2049r-20,l1777,2049r-21,-1l1736,2049r-17,3xe" fillcolor="black" stroked="f">
              <v:path arrowok="t"/>
            </v:shape>
            <v:shape id="_x0000_s20959" style="position:absolute;left:1190;top:1242;width:3492;height:2594" coordorigin="1190,1242" coordsize="3492,2594" path="m1710,2056r,45l1707,2042r18,-3l1719,2052r-9,4xe" fillcolor="black" stroked="f">
              <v:path arrowok="t"/>
            </v:shape>
            <v:shape id="_x0000_s20958" style="position:absolute;left:1190;top:1242;width:3492;height:2594" coordorigin="1190,1242" coordsize="3492,2594" path="m1832,2296r-17,-1l1816,2284r13,-2l1832,2273r2,-10l1832,2296xe" fillcolor="black" stroked="f">
              <v:path arrowok="t"/>
            </v:shape>
            <v:shape id="_x0000_s20957" style="position:absolute;left:1190;top:1242;width:3492;height:2594" coordorigin="1190,1242" coordsize="3492,2594" path="m1816,2284r-1,11l1796,2296r-21,l1753,2298r-21,1l1712,2301r-12,2l1699,2315r1,-22l1716,2288r19,-2l1755,2285r21,1l1797,2286r19,-2xe" fillcolor="black" stroked="f">
              <v:path arrowok="t"/>
            </v:shape>
            <v:shape id="_x0000_s20956" style="position:absolute;left:1190;top:1242;width:3492;height:2594" coordorigin="1190,1242" coordsize="3492,2594" path="m1687,2280r1,-28l1689,2251r2,22l1698,2289r2,4l1699,2315r-10,3l1689,2300r-2,-20xe" fillcolor="black" stroked="f">
              <v:path arrowok="t"/>
            </v:shape>
            <v:shape id="_x0000_s20955" style="position:absolute;left:1190;top:1242;width:3492;height:2594" coordorigin="1190,1242" coordsize="3492,2594" path="m1832,1897r-1,126l1831,2005r-2,-18l1826,1969r,-54l1832,1897xe" fillcolor="black" stroked="f">
              <v:path arrowok="t"/>
            </v:shape>
            <v:shape id="_x0000_s20954" style="position:absolute;left:1190;top:1242;width:3492;height:2594" coordorigin="1190,1242" coordsize="3492,2594" path="m1824,1951r-1,-18l1826,1915r,54l1824,1951xe" fillcolor="black" stroked="f">
              <v:path arrowok="t"/>
            </v:shape>
            <v:shape id="_x0000_s20953" style="position:absolute;left:1190;top:1242;width:3492;height:2594" coordorigin="1190,1242" coordsize="3492,2594" path="m1706,2544r4,-16l1731,2527r20,l1771,2528r20,l1809,2526r18,-3l1825,2582r,-39l1805,2543r-20,l1765,2543r-20,1l1726,2545r-20,-1xe" fillcolor="black" stroked="f">
              <v:path arrowok="t"/>
            </v:shape>
            <v:shape id="_x0000_s20952" style="position:absolute;left:1190;top:1242;width:3492;height:2594" coordorigin="1190,1242" coordsize="3492,2594" path="m1689,2543r,21l1689,2529r21,-1l1706,2544r-17,-1xe" fillcolor="black" stroked="f">
              <v:path arrowok="t"/>
            </v:shape>
            <v:shape id="_x0000_s20951" style="position:absolute;left:1190;top:1242;width:3492;height:2594" coordorigin="1190,1242" coordsize="3492,2594" path="m1678,2657r1,-16l1679,2667r3,16l1686,2697r-2,26l1680,2712r-1,-12l1678,2657xe" fillcolor="black" stroked="f">
              <v:path arrowok="t"/>
            </v:shape>
            <v:shape id="_x0000_s20950" style="position:absolute;left:1190;top:1242;width:3492;height:2594" coordorigin="1190,1242" coordsize="3492,2594" path="m1662,2657r2,19l1665,2690r11,-12l1678,2657r1,43l1668,2700r-5,18l1662,2657xe" fillcolor="black" stroked="f">
              <v:path arrowok="t"/>
            </v:shape>
            <v:shape id="_x0000_s20949" style="position:absolute;left:1190;top:1242;width:3492;height:2594" coordorigin="1190,1242" coordsize="3492,2594" path="m1662,2737r-1,-99l1662,2657r1,61l1662,2737xe" fillcolor="black" stroked="f">
              <v:path arrowok="t"/>
            </v:shape>
            <v:shape id="_x0000_s20948" style="position:absolute;left:1190;top:1242;width:3492;height:2594" coordorigin="1190,1242" coordsize="3492,2594" path="m1805,2762r3,4l1788,2764r-17,5l1770,2770r5,-13l1791,2755r14,7xe" fillcolor="black" stroked="f">
              <v:path arrowok="t"/>
            </v:shape>
            <v:shape id="_x0000_s20947" style="position:absolute;left:1190;top:1242;width:3492;height:2594" coordorigin="1190,1242" coordsize="3492,2594" path="m1757,2762r18,-5l1770,2770r-4,13l1746,2786r-8,-20l1757,2762xe" fillcolor="black" stroked="f">
              <v:path arrowok="t"/>
            </v:shape>
            <v:shape id="_x0000_s20946" style="position:absolute;left:1190;top:1242;width:3492;height:2594" coordorigin="1190,1242" coordsize="3492,2594" path="m1733,2767r5,-1l1746,2786r-21,4l1717,2773r-4,-7l1733,2767xe" fillcolor="black" stroked="f">
              <v:path arrowok="t"/>
            </v:shape>
            <v:shape id="_x0000_s20945" style="position:absolute;left:1190;top:1242;width:3492;height:2594" coordorigin="1190,1242" coordsize="3492,2594" path="m1692,2782r1,-16l1713,2766r4,7l1706,2773r-10,8l1692,2782xe" fillcolor="black" stroked="f">
              <v:path arrowok="t"/>
            </v:shape>
            <v:shape id="_x0000_s20944" style="position:absolute;left:1190;top:1242;width:3492;height:2594" coordorigin="1190,1242" coordsize="3492,2594" path="m2080,1945r7,-1l2106,1940r18,-5l2141,1935r-2,20l2133,1962r,-5l2133,1948r-20,4l2091,1956r-11,-11xe" fillcolor="black" stroked="f">
              <v:path arrowok="t"/>
            </v:shape>
            <v:shape id="_x0000_s20943" style="position:absolute;left:1190;top:1242;width:3492;height:2594" coordorigin="1190,1242" coordsize="3492,2594" path="m2154,1957r-15,-2l2141,1935r14,9l2157,1948r-3,9xe" fillcolor="black" stroked="f">
              <v:path arrowok="t"/>
            </v:shape>
            <v:shape id="_x0000_s20942" style="position:absolute;left:1190;top:1242;width:3492;height:2594" coordorigin="1190,1242" coordsize="3492,2594" path="m2056,1947r10,-3l2072,1943r8,2l2091,1956r-22,3l2056,1947xe" fillcolor="black" stroked="f">
              <v:path arrowok="t"/>
            </v:shape>
            <v:shape id="_x0000_s20941" style="position:absolute;left:1190;top:1242;width:3492;height:2594" coordorigin="1190,1242" coordsize="3492,2594" path="m2014,1976r5,-15l2037,1954r19,-7l2069,1959r-21,4l2029,1969r-15,7xe" fillcolor="black" stroked="f">
              <v:path arrowok="t"/>
            </v:shape>
            <v:shape id="_x0000_s20940" style="position:absolute;left:1190;top:1242;width:3492;height:2594" coordorigin="1190,1242" coordsize="3492,2594" path="m2014,1976r-3,3l2002,1987r-9,4l1990,2572r-4,16l1995,1534r5,431l2019,1961r-5,15xe" fillcolor="black" stroked="f">
              <v:path arrowok="t"/>
            </v:shape>
            <v:shape id="_x0000_s20939" style="position:absolute;left:1190;top:1242;width:3492;height:2594" coordorigin="1190,1242" coordsize="3492,2594" path="m1999,1832r,20l1999,1752r,40l1999,1832xe" fillcolor="black" stroked="f">
              <v:path arrowok="t"/>
            </v:shape>
            <v:shape id="_x0000_s20938" style="position:absolute;left:1190;top:1242;width:3492;height:2594" coordorigin="1190,1242" coordsize="3492,2594" path="m1998,1673r1,20l1999,1712r,20l1999,1752r,100l1999,1872r-1,-199xe" fillcolor="black" stroked="f">
              <v:path arrowok="t"/>
            </v:shape>
            <v:shape id="_x0000_s20937" style="position:absolute;left:1190;top:1242;width:3492;height:2594" coordorigin="1190,1242" coordsize="3492,2594" path="m1997,1614r1,20l1998,1653r,20l1999,1872r,21l2000,1913r-3,-299xe" fillcolor="black" stroked="f">
              <v:path arrowok="t"/>
            </v:shape>
            <v:shape id="_x0000_s20936" style="position:absolute;left:1190;top:1242;width:3492;height:2594" coordorigin="1190,1242" coordsize="3492,2594" path="m2000,1934r,20l1997,1575r,19l1997,1614r3,299l2000,1934xe" fillcolor="black" stroked="f">
              <v:path arrowok="t"/>
            </v:shape>
            <v:shape id="_x0000_s20935" style="position:absolute;left:1190;top:1242;width:3492;height:2594" coordorigin="1190,1242" coordsize="3492,2594" path="m2008,1572r-11,3l2000,1954r,11l1995,1534r1,26l1997,1561r11,11xe" fillcolor="black" stroked="f">
              <v:path arrowok="t"/>
            </v:shape>
            <v:shape id="_x0000_s20934" style="position:absolute;left:1190;top:1242;width:3492;height:2594" coordorigin="1190,1242" coordsize="3492,2594" path="m2002,2508r-1,-371l2004,2150r3,26l2007,2185r17,-3l2044,2178r21,-4l2086,2171r8,l2115,2170r21,3l2147,2185r-17,2l2111,2189r-20,l2070,2190r-20,2l2030,2195r-19,5l2007,2202r-2,8l2002,2218r,290xe" fillcolor="black" stroked="f">
              <v:path arrowok="t"/>
            </v:shape>
            <v:shape id="_x0000_s20933" style="position:absolute;left:1190;top:1242;width:3492;height:2594" coordorigin="1190,1242" coordsize="3492,2594" path="m2125,2267r-21,3l2105,2258r17,-4l2138,2255r5,10l2125,2267xe" fillcolor="black" stroked="f">
              <v:path arrowok="t"/>
            </v:shape>
            <v:shape id="_x0000_s20932" style="position:absolute;left:1190;top:1242;width:3492;height:2594" coordorigin="1190,1242" coordsize="3492,2594" path="m2105,2258r-1,12l2082,2274r-21,3l2043,2281r-8,1l2044,2264r21,-3l2086,2259r19,-1xe" fillcolor="black" stroked="f">
              <v:path arrowok="t"/>
            </v:shape>
            <v:shape id="_x0000_s20931" style="position:absolute;left:1190;top:1242;width:3492;height:2594" coordorigin="1190,1242" coordsize="3492,2594" path="m2014,2244r6,-15l2040,2225r22,-4l2077,2219r21,-1l2118,2220r11,6l2114,2231r-19,2l2075,2235r-22,1l2033,2239r-19,5xe" fillcolor="black" stroked="f">
              <v:path arrowok="t"/>
            </v:shape>
            <v:shape id="_x0000_s20930" style="position:absolute;left:1190;top:1242;width:3492;height:2594" coordorigin="1190,1242" coordsize="3492,2594" path="m2121,2152r-18,-5l2119,2133r14,7l2140,2146r-19,6xe" fillcolor="black" stroked="f">
              <v:path arrowok="t"/>
            </v:shape>
            <v:shape id="_x0000_s20929" style="position:absolute;left:1190;top:1242;width:3492;height:2594" coordorigin="1190,1242" coordsize="3492,2594" path="m2016,2161r3,-14l2038,2142r20,-5l2080,2134r20,-2l2119,2133r-16,14l2101,2146r-16,5l2065,2149r-9,1l2035,2153r-19,8xe" fillcolor="black" stroked="f">
              <v:path arrowok="t"/>
            </v:shape>
            <v:shape id="_x0000_s20928" style="position:absolute;left:1190;top:1242;width:3492;height:2594" coordorigin="1190,1242" coordsize="3492,2594" path="m2007,2176r-3,-26l2019,2147r-3,14l2007,2176xe" fillcolor="black" stroked="f">
              <v:path arrowok="t"/>
            </v:shape>
            <v:shape id="_x0000_s20927" style="position:absolute;left:1190;top:1242;width:3492;height:2594" coordorigin="1190,1242" coordsize="3492,2594" path="m1998,2099r,19l2001,2137r1,371l2000,2528r,21l1998,2099xe" fillcolor="black" stroked="f">
              <v:path arrowok="t"/>
            </v:shape>
            <v:shape id="_x0000_s20926" style="position:absolute;left:1190;top:1242;width:3492;height:2594" coordorigin="1190,1242" coordsize="3492,2594" path="m1993,1991r11,16l2000,2017r-2,62l1998,2099r2,450l1990,2572r3,-581xe" fillcolor="black" stroked="f">
              <v:path arrowok="t"/>
            </v:shape>
            <v:shape id="_x0000_s20925" style="position:absolute;left:1190;top:1242;width:3492;height:2594" coordorigin="1190,1242" coordsize="3492,2594" path="m2150,1989r-10,10l2123,2000r-21,-3l2082,1996r-2,l2096,1982r20,-1l2135,1984r15,5xe" fillcolor="black" stroked="f">
              <v:path arrowok="t"/>
            </v:shape>
            <v:shape id="_x0000_s20924" style="position:absolute;left:1190;top:1242;width:3492;height:2594" coordorigin="1190,1242" coordsize="3492,2594" path="m2004,2007r15,-7l2037,1994r19,-6l2076,1984r20,-2l2080,1996r-20,5l2040,2007r-20,6l2004,2007xe" fillcolor="black" stroked="f">
              <v:path arrowok="t"/>
            </v:shape>
            <v:shape id="_x0000_s20923" style="position:absolute;left:1190;top:1242;width:3492;height:2594" coordorigin="1190,1242" coordsize="3492,2594" path="m2002,2017r-2,l2004,2007r16,6l2002,2017xe" fillcolor="black" stroked="f">
              <v:path arrowok="t"/>
            </v:shape>
            <v:shape id="_x0000_s20922" style="position:absolute;left:1190;top:1242;width:3492;height:2594" coordorigin="1190,1242" coordsize="3492,2594" path="m1999,2059r-1,20l2000,2017r,22l1999,2059xe" fillcolor="black" stroked="f">
              <v:path arrowok="t"/>
            </v:shape>
            <v:shape id="_x0000_s20921" style="position:absolute;left:1190;top:1242;width:3492;height:2594" coordorigin="1190,1242" coordsize="3492,2594" path="m1466,3045r9,-6l1476,3049r2,4l1490,3049r,7l1484,3060r-8,3l1476,3073r-10,-28xe" fillcolor="black" stroked="f">
              <v:path arrowok="t"/>
            </v:shape>
            <v:shape id="_x0000_s20920" style="position:absolute;left:1190;top:1242;width:3492;height:2594" coordorigin="1190,1242" coordsize="3492,2594" path="m1487,1967r7,-5l1504,1928r,-1l1511,1922r5,12l1508,1944r2,19l1494,1970r-7,-3xe" fillcolor="black" stroked="f">
              <v:path arrowok="t"/>
            </v:shape>
            <v:shape id="_x0000_s20919" style="position:absolute;left:1190;top:1242;width:3492;height:2594" coordorigin="1190,1242" coordsize="3492,2594" path="m1501,1909r10,13l1504,1927r-8,-30l1501,1885r16,25l1501,1909xe" fillcolor="black" stroked="f">
              <v:path arrowok="t"/>
            </v:shape>
            <v:shape id="_x0000_s20918" style="position:absolute;left:1190;top:1242;width:3492;height:2594" coordorigin="1190,1242" coordsize="3492,2594" path="m1504,1927r-8,-5l1486,1920r-10,-4l1475,1927r-10,2l1469,1902r14,-2l1496,1897r8,30xe" fillcolor="black" stroked="f">
              <v:path arrowok="t"/>
            </v:shape>
            <v:shape id="_x0000_s20917" style="position:absolute;left:1190;top:1242;width:3492;height:2594" coordorigin="1190,1242" coordsize="3492,2594" path="m1466,1715r,-17l1469,1681r7,-16l1480,1801r14,1l1501,1797r7,-6l1513,1780r18,6l1525,1798r-18,5l1494,1808r-2,10l1476,1817r-2,72l1468,1891r-2,-176xe" fillcolor="black" stroked="f">
              <v:path arrowok="t"/>
            </v:shape>
            <v:shape id="_x0000_s20916" style="position:absolute;left:1190;top:1242;width:3492;height:2594" coordorigin="1190,1242" coordsize="3492,2594" path="m1465,1929r4,15l1466,2014r-1,-206l1465,1733r1,-18l1468,1891r1,11l1465,1929xe" fillcolor="black" stroked="f">
              <v:path arrowok="t"/>
            </v:shape>
            <v:shape id="_x0000_s20915" style="position:absolute;left:1190;top:1242;width:3492;height:2594" coordorigin="1190,1242" coordsize="3492,2594" path="m1498,1838r-14,8l1483,1847r,27l1505,1876r-4,9l1489,1887r-5,-5l1476,1881r9,-43l1498,1838xe" fillcolor="black" stroked="f">
              <v:path arrowok="t"/>
            </v:shape>
            <v:shape id="_x0000_s20914" style="position:absolute;left:1190;top:1242;width:3492;height:2594" coordorigin="1190,1242" coordsize="3492,2594" path="m1537,3133r15,3l1564,3132r3,-10l1562,3100r19,-7l1574,3150r-21,-1l1537,3133xe" fillcolor="black" stroked="f">
              <v:path arrowok="t"/>
            </v:shape>
            <v:shape id="_x0000_s20913" style="position:absolute;left:1190;top:1242;width:3492;height:2594" coordorigin="1190,1242" coordsize="3492,2594" path="m1521,3103r1,31l1522,3136r15,-3l1553,3149r-20,-1l1512,3148r9,-45xe" fillcolor="black" stroked="f">
              <v:path arrowok="t"/>
            </v:shape>
            <v:shape id="_x0000_s20912" style="position:absolute;left:1190;top:1242;width:3492;height:2594" coordorigin="1190,1242" coordsize="3492,2594" path="m1452,3084r5,17l1459,3108r28,l1502,3098r19,5l1512,3148r-20,l1473,3148r-18,-12l1452,3084xe" fillcolor="black" stroked="f">
              <v:path arrowok="t"/>
            </v:shape>
            <v:shape id="_x0000_s20911" style="position:absolute;left:1190;top:1242;width:3492;height:2594" coordorigin="1190,1242" coordsize="3492,2594" path="m1466,3045r10,28l1486,3088r16,10l1487,3108r-10,-19l1466,3045xe" fillcolor="black" stroked="f">
              <v:path arrowok="t"/>
            </v:shape>
            <v:shape id="_x0000_s20910" style="position:absolute;left:1190;top:1242;width:3492;height:2594" coordorigin="1190,1242" coordsize="3492,2594" path="m1452,2888r2,18l1456,3024r2,18l1466,3045r11,44l1465,3074r-13,-11l1452,2956r,-68xe" fillcolor="black" stroked="f">
              <v:path arrowok="t"/>
            </v:shape>
            <v:shape id="_x0000_s20909" style="position:absolute;left:1190;top:1242;width:3492;height:2594" coordorigin="1190,1242" coordsize="3492,2594" path="m1454,2906r,17l1456,2977r4,20l1473,3010r-11,7l1456,3024r-2,-118xe" fillcolor="black" stroked="f">
              <v:path arrowok="t"/>
            </v:shape>
            <v:shape id="_x0000_s20908" style="position:absolute;left:1190;top:1242;width:3492;height:2594" coordorigin="1190,1242" coordsize="3492,2594" path="m1452,2956r,107l1452,3084r3,52l1440,3134r2,-170l1448,2975r4,-19xe" fillcolor="black" stroked="f">
              <v:path arrowok="t"/>
            </v:shape>
            <v:shape id="_x0000_s20907" style="position:absolute;left:1190;top:1242;width:3492;height:2594" coordorigin="1190,1242" coordsize="3492,2594" path="m1557,1668r14,-6l1583,1646r19,4l1619,1652r11,-3l1633,1641r-1,43l1618,1676r-20,-3l1576,1674r-19,-6xe" fillcolor="black" stroked="f">
              <v:path arrowok="t"/>
            </v:shape>
            <v:shape id="_x0000_s20906" style="position:absolute;left:1190;top:1242;width:3492;height:2594" coordorigin="1190,1242" coordsize="3492,2594" path="m1480,1801r-4,-136l1498,1647r-1,29l1516,1677r21,-3l1557,1668r19,6l1554,1677r-11,2l1519,1685r-19,9l1494,1704r-14,80l1480,1801xe" fillcolor="black" stroked="f">
              <v:path arrowok="t"/>
            </v:shape>
            <v:shape id="_x0000_s20905" style="position:absolute;left:1190;top:1242;width:3492;height:2594" coordorigin="1190,1242" coordsize="3492,2594" path="m1520,1613r2,l1541,1611r20,l1581,1611r21,1l1622,1613r18,l1640,1710r-13,2l1637,1700r-4,-59l1616,1636r-21,1l1581,1627r-23,l1535,1627r-15,-14xe" fillcolor="black" stroked="f">
              <v:path arrowok="t"/>
            </v:shape>
            <v:shape id="_x0000_s20904" style="position:absolute;left:1190;top:1242;width:3492;height:2594" coordorigin="1190,1242" coordsize="3492,2594" path="m1514,1629r-19,4l1499,1619r21,-6l1535,1627r-21,2xe" fillcolor="black" stroked="f">
              <v:path arrowok="t"/>
            </v:shape>
            <v:shape id="_x0000_s20903" style="position:absolute;left:1190;top:1242;width:3492;height:2594" coordorigin="1190,1242" coordsize="3492,2594" path="m1476,1665r-12,-3l1479,1628r20,-9l1495,1633r-14,9l1476,1648r,17xe" fillcolor="black" stroked="f">
              <v:path arrowok="t"/>
            </v:shape>
            <v:shape id="_x0000_s20902" style="position:absolute;left:1190;top:1242;width:3492;height:2594" coordorigin="1190,1242" coordsize="3492,2594" path="m1462,1640r17,-12l1464,1662r-12,-5l1452,1655r10,-15xe" fillcolor="black" stroked="f">
              <v:path arrowok="t"/>
            </v:shape>
            <v:shape id="_x0000_s20901" style="position:absolute;left:1190;top:1242;width:3492;height:2594" coordorigin="1190,1242" coordsize="3492,2594" path="m1548,3122r-19,1l1541,3103r21,-3l1567,3122r-19,xe" fillcolor="black" stroked="f">
              <v:path arrowok="t"/>
            </v:shape>
            <v:shape id="_x0000_s20900" style="position:absolute;left:1190;top:1242;width:3492;height:2594" coordorigin="1190,1242" coordsize="3492,2594" path="m1522,3134r-1,-31l1541,3103r-12,20l1522,3134xe" fillcolor="black" stroked="f">
              <v:path arrowok="t"/>
            </v:shape>
            <v:shape id="_x0000_s20899" style="position:absolute;left:1190;top:1242;width:3492;height:2594" coordorigin="1190,1242" coordsize="3492,2594" path="m1470,1962r-1,-18l1490,1939r4,23l1483,1964r,-8l1473,1958r-3,4xe" fillcolor="black" stroked="f">
              <v:path arrowok="t"/>
            </v:shape>
            <v:shape id="_x0000_s20898" style="position:absolute;left:1190;top:1242;width:3492;height:2594" coordorigin="1190,1242" coordsize="3492,2594" path="m1480,1986r-3,26l1466,2014r3,-70l1470,1962r-2,5l1469,1975r12,-1l1480,1986xe" fillcolor="black" stroked="f">
              <v:path arrowok="t"/>
            </v:shape>
            <v:shape id="_x0000_s20897" style="position:absolute;left:1190;top:1242;width:3492;height:2594" coordorigin="1190,1242" coordsize="3492,2594" path="m1469,2421r2,19l1461,2446r1,-627l1465,1808r1,206l1463,2033r-1,19l1462,2421r7,xe" fillcolor="black" stroked="f">
              <v:path arrowok="t"/>
            </v:shape>
            <v:shape id="_x0000_s20896" style="position:absolute;left:1190;top:1242;width:3492;height:2594" coordorigin="1190,1242" coordsize="3492,2594" path="m1462,2421r,-369l1462,2382r1,5l1466,2390r11,2l1472,2401r-10,3l1462,2413r,8xe" fillcolor="black" stroked="f">
              <v:path arrowok="t"/>
            </v:shape>
            <v:shape id="_x0000_s20895" style="position:absolute;left:1190;top:1242;width:3492;height:2594" coordorigin="1190,1242" coordsize="3492,2594" path="m1490,2538r-10,-12l1476,2522r-9,l1459,2522r3,-703l1461,2446r-1,13l1461,2503r13,10l1487,2522r3,16xe" fillcolor="black" stroked="f">
              <v:path arrowok="t"/>
            </v:shape>
            <v:shape id="_x0000_s20894" style="position:absolute;left:1190;top:1242;width:3492;height:2594" coordorigin="1190,1242" coordsize="3492,2594" path="m1458,2607r-4,2l1456,2169r1,-266l1462,1819r-3,703l1459,2603r-1,4xe" fillcolor="black" stroked="f">
              <v:path arrowok="t"/>
            </v:shape>
            <v:shape id="_x0000_s20893" style="position:absolute;left:1190;top:1242;width:3492;height:2594" coordorigin="1190,1242" coordsize="3492,2594" path="m1383,1818r15,l1417,1821r19,2l1454,1822r8,-3l1457,1903r-5,-11l1436,1886r12,-5l1454,1871r1,-7l1455,1836r-16,-4l1419,1832r-21,1l1383,1818xe" fillcolor="black" stroked="f">
              <v:path arrowok="t"/>
            </v:shape>
            <v:shape id="_x0000_s20892" style="position:absolute;left:1190;top:1242;width:3492;height:2594" coordorigin="1190,1242" coordsize="3492,2594" path="m1381,1830r-6,-4l1383,1818r15,15l1381,1830xe" fillcolor="black" stroked="f">
              <v:path arrowok="t"/>
            </v:shape>
            <v:shape id="_x0000_s20891" style="position:absolute;left:1190;top:1242;width:3492;height:2594" coordorigin="1190,1242" coordsize="3492,2594" path="m1503,1861r-14,3l1497,1849r15,1l1518,1860r-15,1xe" fillcolor="black" stroked="f">
              <v:path arrowok="t"/>
            </v:shape>
            <v:shape id="_x0000_s20890" style="position:absolute;left:1190;top:1242;width:3492;height:2594" coordorigin="1190,1242" coordsize="3492,2594" path="m1483,1874r,-27l1497,1849r-8,15l1483,1874xe" fillcolor="black" stroked="f">
              <v:path arrowok="t"/>
            </v:shape>
            <v:shape id="_x0000_s20889" style="position:absolute;left:1190;top:1242;width:3492;height:2594" coordorigin="1190,1242" coordsize="3492,2594" path="m1516,1832r-18,6l1507,1832r1,-13l1509,1812r15,3l1525,1819r-9,13xe" fillcolor="black" stroked="f">
              <v:path arrowok="t"/>
            </v:shape>
            <v:shape id="_x0000_s20888" style="position:absolute;left:1190;top:1242;width:3492;height:2594" coordorigin="1190,1242" coordsize="3492,2594" path="m1476,1881r-2,8l1476,1817r,16l1485,1838r-9,43xe" fillcolor="black" stroked="f">
              <v:path arrowok="t"/>
            </v:shape>
            <v:shape id="_x0000_s20887" style="position:absolute;left:1190;top:1242;width:3492;height:2594" coordorigin="1190,1242" coordsize="3492,2594" path="m1508,1819r-16,-1l1494,1808r15,4l1508,1819xe" fillcolor="black" stroked="f">
              <v:path arrowok="t"/>
            </v:shape>
            <v:shape id="_x0000_s20886" style="position:absolute;left:1190;top:1242;width:3492;height:2594" coordorigin="1190,1242" coordsize="3492,2594" path="m1531,1786r8,1l1557,1786r18,-4l1593,1781r15,4l1620,1797r3,8l1605,1797r-20,-4l1565,1792r-21,2l1531,1786xe" fillcolor="black" stroked="f">
              <v:path arrowok="t"/>
            </v:shape>
            <v:shape id="_x0000_s20885" style="position:absolute;left:1190;top:1242;width:3492;height:2594" coordorigin="1190,1242" coordsize="3492,2594" path="m1598,1704r1,5l1576,1710r-22,4l1535,1720r-10,8l1514,1763r-14,4l1493,1779r1,1l1513,1780r-5,11l1500,1787r-7,-5l1494,1704r19,4l1530,1702r2,10l1539,1711r18,-4l1577,1705r21,-1xe" fillcolor="black" stroked="f">
              <v:path arrowok="t"/>
            </v:shape>
            <v:shape id="_x0000_s20884" style="position:absolute;left:1190;top:1242;width:3492;height:2594" coordorigin="1190,1242" coordsize="3492,2594" path="m1528,1890r8,-5l1548,1895r19,1l1588,1895r3,l1611,1900r-13,13l1579,1911r-20,-1l1539,1895r-11,-5xe" fillcolor="black" stroked="f">
              <v:path arrowok="t"/>
            </v:shape>
            <v:shape id="_x0000_s20883" style="position:absolute;left:1190;top:1242;width:3492;height:2594" coordorigin="1190,1242" coordsize="3492,2594" path="m1532,1712r-2,-10l1532,1700r,6l1532,1712xe" fillcolor="black" stroked="f">
              <v:path arrowok="t"/>
            </v:shape>
            <v:shape id="_x0000_s20882" style="position:absolute;left:1190;top:1242;width:3492;height:2594" coordorigin="1190,1242" coordsize="3492,2594" path="m1382,3179r3,-1l1398,3163r22,2l1441,3166r22,1l1483,3167r20,-1l1521,3166r16,-2l1539,3164r11,-2l1573,3164r-20,32l1539,3210r-10,-12l1511,3192r-20,-2l1471,3191r-19,l1432,3192r-19,l1393,3193r-11,-14xe" fillcolor="black" stroked="f">
              <v:path arrowok="t"/>
            </v:shape>
            <v:shape id="_x0000_s20881" style="position:absolute;left:1190;top:1242;width:3492;height:2594" coordorigin="1190,1242" coordsize="3492,2594" path="m1351,3160r6,l1377,3162r21,1l1385,3178r-18,-3l1351,3160xe" fillcolor="black" stroked="f">
              <v:path arrowok="t"/>
            </v:shape>
            <v:shape id="_x0000_s20880" style="position:absolute;left:1190;top:1242;width:3492;height:2594" coordorigin="1190,1242" coordsize="3492,2594" path="m1335,3144r-19,-1l1316,3157r16,5l1351,3160r16,15l1348,3170r-19,-3l1312,3164r6,-51l1335,3144xe" fillcolor="black" stroked="f">
              <v:path arrowok="t"/>
            </v:shape>
            <v:shape id="_x0000_s20879" style="position:absolute;left:1190;top:1242;width:3492;height:2594" coordorigin="1190,1242" coordsize="3492,2594" path="m1312,3170r-10,8l1309,3164r3,l1329,3167r-17,3xe" fillcolor="black" stroked="f">
              <v:path arrowok="t"/>
            </v:shape>
            <v:shape id="_x0000_s20878" style="position:absolute;left:1190;top:1242;width:3492;height:2594" coordorigin="1190,1242" coordsize="3492,2594" path="m1302,3178r17,2l1304,3190r-15,-19l1309,3164r-7,14xe" fillcolor="black" stroked="f">
              <v:path arrowok="t"/>
            </v:shape>
            <v:shape id="_x0000_s20877" style="position:absolute;left:1190;top:1242;width:3492;height:2594" coordorigin="1190,1242" coordsize="3492,2594" path="m1482,1983r-2,3l1481,1974r6,-7l1494,1970r-12,13xe" fillcolor="black" stroked="f">
              <v:path arrowok="t"/>
            </v:shape>
            <v:shape id="_x0000_s20876" style="position:absolute;left:1190;top:1242;width:3492;height:2594" coordorigin="1190,1242" coordsize="3492,2594" path="m1504,1996r,11l1487,2000r,21l1479,2019r-2,-7l1480,1986r11,l1504,1996xe" fillcolor="black" stroked="f">
              <v:path arrowok="t"/>
            </v:shape>
            <v:shape id="_x0000_s20875" style="position:absolute;left:1190;top:1242;width:3492;height:2594" coordorigin="1190,1242" coordsize="3492,2594" path="m1817,1749r-17,-4l1802,1731r18,4l1832,1742r-15,7xe" fillcolor="black" stroked="f">
              <v:path arrowok="t"/>
            </v:shape>
            <v:shape id="_x0000_s20874" style="position:absolute;left:1190;top:1242;width:3492;height:2594" coordorigin="1190,1242" coordsize="3492,2594" path="m1708,1754r11,-15l1738,1735r22,-3l1782,1730r20,1l1800,1745r-13,-3l1768,1743r-20,2l1728,1749r-20,5xe" fillcolor="black" stroked="f">
              <v:path arrowok="t"/>
            </v:shape>
            <v:shape id="_x0000_s20873" style="position:absolute;left:1190;top:1242;width:3492;height:2594" coordorigin="1190,1242" coordsize="3492,2594" path="m1696,1718r2,11l1703,1742r16,-3l1708,1754r-5,2l1702,1767r-6,-49xe" fillcolor="black" stroked="f">
              <v:path arrowok="t"/>
            </v:shape>
            <v:shape id="_x0000_s20872" style="position:absolute;left:1190;top:1242;width:3492;height:2594" coordorigin="1190,1242" coordsize="3492,2594" path="m1681,1795r15,-1l1687,1806r-8,2l1686,1672r,25l1693,1776r-12,19xe" fillcolor="black" stroked="f">
              <v:path arrowok="t"/>
            </v:shape>
            <v:shape id="_x0000_s20871" style="position:absolute;left:1190;top:1242;width:3492;height:2594" coordorigin="1190,1242" coordsize="3492,2594" path="m1432,2914r2,-5l1434,3118r-5,-11l1420,3083r-2,-23l1420,3059r4,-21l1431,3035r3,-82l1432,2914xe" fillcolor="black" stroked="f">
              <v:path arrowok="t"/>
            </v:shape>
            <v:shape id="_x0000_s20870" style="position:absolute;left:1190;top:1242;width:3492;height:2594" coordorigin="1190,1242" coordsize="3492,2594" path="m1418,3060r2,23l1402,3080r-19,6l1382,3087r3,-18l1403,3065r15,-5xe" fillcolor="black" stroked="f">
              <v:path arrowok="t"/>
            </v:shape>
            <v:shape id="_x0000_s20869" style="position:absolute;left:1190;top:1242;width:3492;height:2594" coordorigin="1190,1242" coordsize="3492,2594" path="m1429,3107r-16,-4l1403,3101r-17,-1l1378,3090r-12,-11l1348,3081r-15,2l1313,3083r-20,l1273,3082r-20,-2l1253,3080r4,-13l1278,3069r22,1l1322,3071r22,l1365,3071r20,-2l1382,3087r20,3l1420,3084r9,23xe" fillcolor="black" stroked="f">
              <v:path arrowok="t"/>
            </v:shape>
            <v:shape id="_x0000_s20868" style="position:absolute;left:1190;top:1242;width:3492;height:2594" coordorigin="1190,1242" coordsize="3492,2594" path="m1284,3094r5,15l1270,3109r-19,-3l1238,3066r19,1l1253,3080r,13l1274,3093r10,1xe" fillcolor="black" stroked="f">
              <v:path arrowok="t"/>
            </v:shape>
            <v:shape id="_x0000_s20867" style="position:absolute;left:1190;top:1242;width:3492;height:2594" coordorigin="1190,1242" coordsize="3492,2594" path="m1401,2951r16,6l1427,2965r7,-12l1431,3035r-12,-9l1427,3010r,-24l1418,2969r-17,-18xe" fillcolor="black" stroked="f">
              <v:path arrowok="t"/>
            </v:shape>
            <v:shape id="_x0000_s20866" style="position:absolute;left:1190;top:1242;width:3492;height:2594" coordorigin="1190,1242" coordsize="3492,2594" path="m1397,2963r-24,-1l1382,2947r19,4l1418,2969r-21,-6xe" fillcolor="black" stroked="f">
              <v:path arrowok="t"/>
            </v:shape>
            <v:shape id="_x0000_s20865" style="position:absolute;left:1190;top:1242;width:3492;height:2594" coordorigin="1190,1242" coordsize="3492,2594" path="m1311,2964r6,-14l1338,2948r23,-1l1382,2947r-9,15l1371,2962r-19,l1331,2963r-20,1xe" fillcolor="black" stroked="f">
              <v:path arrowok="t"/>
            </v:shape>
            <v:shape id="_x0000_s20864" style="position:absolute;left:1190;top:1242;width:3492;height:2594" coordorigin="1190,1242" coordsize="3492,2594" path="m1263,2962r15,-4l1296,2954r21,-4l1311,2964r-9,1l1281,2969r-18,-7xe" fillcolor="black" stroked="f">
              <v:path arrowok="t"/>
            </v:shape>
            <v:shape id="_x0000_s20863" style="position:absolute;left:1190;top:1242;width:3492;height:2594" coordorigin="1190,1242" coordsize="3492,2594" path="m1225,2983r5,-12l1252,2964r11,-2l1281,2969r-19,6l1244,2980r-19,3xe" fillcolor="black" stroked="f">
              <v:path arrowok="t"/>
            </v:shape>
            <v:shape id="_x0000_s20862" style="position:absolute;left:1190;top:1242;width:3492;height:2594" coordorigin="1190,1242" coordsize="3492,2594" path="m1231,2988r8,-2l1255,2982r17,-2l1291,2980r19,1l1330,2982r21,2l1372,2986r20,1l1413,2987r14,-1l1427,3010r-9,-11l1398,2999r-13,1l1367,2999r-20,-2l1325,2995r-21,-1l1283,2994r-19,l1249,2996r-18,-8xe" fillcolor="black" stroked="f">
              <v:path arrowok="t"/>
            </v:shape>
            <v:shape id="_x0000_s20861" style="position:absolute;left:1190;top:1242;width:3492;height:2594" coordorigin="1190,1242" coordsize="3492,2594" path="m1231,2988r18,8l1230,3006r-15,4l1214,3010r,-12l1231,2988xe" fillcolor="black" stroked="f">
              <v:path arrowok="t"/>
            </v:shape>
            <v:shape id="_x0000_s20860" style="position:absolute;left:1190;top:1242;width:3492;height:2594" coordorigin="1190,1242" coordsize="3492,2594" path="m1378,3018r19,-1l1415,3014r12,-4l1419,3026r-20,-1l1378,3018xe" fillcolor="black" stroked="f">
              <v:path arrowok="t"/>
            </v:shape>
            <v:shape id="_x0000_s20859" style="position:absolute;left:1190;top:1242;width:3492;height:2594" coordorigin="1190,1242" coordsize="3492,2594" path="m1399,3025r-22,3l1358,3033r-4,2l1335,3030r-18,-1l1337,3016r21,1l1378,3018r21,7xe" fillcolor="black" stroked="f">
              <v:path arrowok="t"/>
            </v:shape>
            <v:shape id="_x0000_s20858" style="position:absolute;left:1190;top:1242;width:3492;height:2594" coordorigin="1190,1242" coordsize="3492,2594" path="m1261,3021r16,-4l1296,3016r20,l1337,3016r-20,13l1299,3029r-20,1l1261,3021xe" fillcolor="black" stroked="f">
              <v:path arrowok="t"/>
            </v:shape>
            <v:shape id="_x0000_s20857" style="position:absolute;left:1190;top:1242;width:3492;height:2594" coordorigin="1190,1242" coordsize="3492,2594" path="m1279,3030r-23,1l1253,3031r-14,7l1228,3040r12,-12l1261,3021r18,9xe" fillcolor="black" stroked="f">
              <v:path arrowok="t"/>
            </v:shape>
            <v:shape id="_x0000_s20856" style="position:absolute;left:1190;top:1242;width:3492;height:2594" coordorigin="1190,1242" coordsize="3492,2594" path="m1343,2810r14,-3l1374,2806r19,l1410,2805r14,-4l1432,2791r2,-11l1434,2808r-20,1l1396,2812r-18,4l1359,2819r-16,-9xe" fillcolor="black" stroked="f">
              <v:path arrowok="t"/>
            </v:shape>
            <v:shape id="_x0000_s20855" style="position:absolute;left:1190;top:1242;width:3492;height:2594" coordorigin="1190,1242" coordsize="3492,2594" path="m1338,2819r-5,l1343,2810r16,9l1338,2819xe" fillcolor="black" stroked="f">
              <v:path arrowok="t"/>
            </v:shape>
            <v:shape id="_x0000_s20854" style="position:absolute;left:1190;top:1242;width:3492;height:2594" coordorigin="1190,1242" coordsize="3492,2594" path="m1289,3109r15,-14l1325,3094r21,-1l1366,3091r12,-1l1386,3100r-19,l1348,3102r-19,3l1309,3107r-20,2xe" fillcolor="black" stroked="f">
              <v:path arrowok="t"/>
            </v:shape>
            <v:shape id="_x0000_s20853" style="position:absolute;left:1190;top:1242;width:3492;height:2594" coordorigin="1190,1242" coordsize="3492,2594" path="m1434,2840r10,-7l1438,2885r-16,-5l1401,2881r-9,l1373,2881r-20,-1l1333,2880r-20,l1305,2881r18,-13l1342,2869r19,1l1381,2871r18,-1l1415,2868r15,-6l1438,2857r-4,-17xe" fillcolor="black" stroked="f">
              <v:path arrowok="t"/>
            </v:shape>
            <v:shape id="_x0000_s20852" style="position:absolute;left:1190;top:1242;width:3492;height:2594" coordorigin="1190,1242" coordsize="3492,2594" path="m1272,2892r2,-14l1288,2872r17,-3l1323,2868r-18,13l1288,2888r-16,4xe" fillcolor="black" stroked="f">
              <v:path arrowok="t"/>
            </v:shape>
            <v:shape id="_x0000_s20851" style="position:absolute;left:1190;top:1242;width:3492;height:2594" coordorigin="1190,1242" coordsize="3492,2594" path="m1394,3147r-19,l1381,3115r20,1l1421,3118r13,l1438,2885r6,-52l1445,2941r-2,11l1442,2964r-2,170l1423,3128r-15,-4l1395,3126r-10,13l1394,3147xe" fillcolor="black" stroked="f">
              <v:path arrowok="t"/>
            </v:shape>
            <v:shape id="_x0000_s20850" style="position:absolute;left:1190;top:1242;width:3492;height:2594" coordorigin="1190,1242" coordsize="3492,2594" path="m1377,2652r15,-1l1414,2652r19,-1l1438,2641r,80l1434,2700r-15,-6l1398,2692r-16,-9l1389,2683r18,l1424,2683r12,-4l1436,2666r-2,-4l1419,2662r-21,-1l1377,2652xe" fillcolor="black" stroked="f">
              <v:path arrowok="t"/>
            </v:shape>
            <v:shape id="_x0000_s20849" style="position:absolute;left:1190;top:1242;width:3492;height:2594" coordorigin="1190,1242" coordsize="3492,2594" path="m1434,2700r4,21l1424,2715r-20,4l1392,2721r-10,l1395,2710r17,1l1425,2708r9,-8xe" fillcolor="black" stroked="f">
              <v:path arrowok="t"/>
            </v:shape>
            <v:shape id="_x0000_s20848" style="position:absolute;left:1190;top:1242;width:3492;height:2594" coordorigin="1190,1242" coordsize="3492,2594" path="m1378,2709r17,1l1382,2721r-8,-4l1364,2718r-3,-11l1378,2709xe" fillcolor="black" stroked="f">
              <v:path arrowok="t"/>
            </v:shape>
            <v:shape id="_x0000_s20847" style="position:absolute;left:1190;top:1242;width:3492;height:2594" coordorigin="1190,1242" coordsize="3492,2594" path="m1361,2707r3,11l1344,2723r-17,2l1326,2725r8,-12l1346,2708r15,-1xe" fillcolor="black" stroked="f">
              <v:path arrowok="t"/>
            </v:shape>
            <v:shape id="_x0000_s20846" style="position:absolute;left:1190;top:1242;width:3492;height:2594" coordorigin="1190,1242" coordsize="3492,2594" path="m1402,2634r9,-6l1427,2626r11,-9l1438,2745r-16,-3l1403,2743r-19,2l1364,2746r-18,-2l1340,2742r12,-7l1369,2733r20,l1409,2732r18,-3l1438,2721r,-80l1425,2634r-23,xe" fillcolor="black" stroked="f">
              <v:path arrowok="t"/>
            </v:shape>
            <v:shape id="_x0000_s20845" style="position:absolute;left:1190;top:1242;width:3492;height:2594" coordorigin="1190,1242" coordsize="3492,2594" path="m1444,2383r1,l1448,2362r,218l1445,2568r-5,-23l1441,2543r4,-24l1446,2446r-1,-14l1444,2383xe" fillcolor="black" stroked="f">
              <v:path arrowok="t"/>
            </v:shape>
            <v:shape id="_x0000_s20844" style="position:absolute;left:1190;top:1242;width:3492;height:2594" coordorigin="1190,1242" coordsize="3492,2594" path="m1431,2560r-20,-1l1411,2553r16,-1l1440,2545r5,23l1431,2560xe" fillcolor="black" stroked="f">
              <v:path arrowok="t"/>
            </v:shape>
            <v:shape id="_x0000_s20843" style="position:absolute;left:1190;top:1242;width:3492;height:2594" coordorigin="1190,1242" coordsize="3492,2594" path="m1354,2564r9,-10l1377,2551r17,1l1411,2553r,6l1389,2561r-20,3l1354,2564xe" fillcolor="black" stroked="f">
              <v:path arrowok="t"/>
            </v:shape>
            <v:shape id="_x0000_s20842" style="position:absolute;left:1190;top:1242;width:3492;height:2594" coordorigin="1190,1242" coordsize="3492,2594" path="m1347,2603r12,-9l1376,2591r18,2l1414,2595r18,l1441,2592r-1,-11l1448,2580r-7,26l1424,2603r-22,-1l1379,2603r-20,l1347,2603xe" fillcolor="black" stroked="f">
              <v:path arrowok="t"/>
            </v:shape>
            <v:shape id="_x0000_s20841" style="position:absolute;left:1190;top:1242;width:3492;height:2594" coordorigin="1190,1242" coordsize="3492,2594" path="m1444,2833r-11,-15l1434,2808r2,-46l1437,2754r1,-9l1438,2617r3,-11l1448,2580r-3,361l1444,2833xe" fillcolor="black" stroked="f">
              <v:path arrowok="t"/>
            </v:shape>
            <v:shape id="_x0000_s20840" style="position:absolute;left:1190;top:1242;width:3492;height:2594" coordorigin="1190,1242" coordsize="3492,2594" path="m1358,2421r8,-8l1379,2412r14,3l1409,2419r14,2l1435,2418r6,-7l1434,2400r-15,-4l1401,2396r-18,1l1370,2378r13,l1397,2382r16,4l1429,2388r15,-5l1445,2432r-15,-5l1411,2432r-5,l1387,2429r-20,-5l1358,2421xe" fillcolor="black" stroked="f">
              <v:path arrowok="t"/>
            </v:shape>
            <v:shape id="_x0000_s20839" style="position:absolute;left:1190;top:1242;width:3492;height:2594" coordorigin="1190,1242" coordsize="3492,2594" path="m1368,2393r-7,-6l1370,2378r13,19l1368,2393xe" fillcolor="black" stroked="f">
              <v:path arrowok="t"/>
            </v:shape>
            <v:shape id="_x0000_s20838" style="position:absolute;left:1190;top:1242;width:3492;height:2594" coordorigin="1190,1242" coordsize="3492,2594" path="m1435,3359r16,-8l1455,3397r17,8l1490,3404r18,-5l1522,3397r19,-1l1523,3412r-20,l1482,3412r-21,l1441,3373r-6,-14xe" fillcolor="black" stroked="f">
              <v:path arrowok="t"/>
            </v:shape>
            <v:shape id="_x0000_s20837" style="position:absolute;left:1190;top:1242;width:3492;height:2594" coordorigin="1190,1242" coordsize="3492,2594" path="m1393,3359r3,l1416,3359r19,l1441,3373r-18,-6l1402,3367r-9,-8xe" fillcolor="black" stroked="f">
              <v:path arrowok="t"/>
            </v:shape>
            <v:shape id="_x0000_s20836" style="position:absolute;left:1190;top:1242;width:3492;height:2594" coordorigin="1190,1242" coordsize="3492,2594" path="m1402,3367r-15,9l1385,3380r7,12l1371,3390r4,-14l1393,3359r9,8xe" fillcolor="black" stroked="f">
              <v:path arrowok="t"/>
            </v:shape>
            <v:shape id="_x0000_s20835" style="position:absolute;left:1190;top:1242;width:3492;height:2594" coordorigin="1190,1242" coordsize="3492,2594" path="m1375,3376r-22,-2l1353,3362r20,-2l1393,3359r-18,17xe" fillcolor="black" stroked="f">
              <v:path arrowok="t"/>
            </v:shape>
            <v:shape id="_x0000_s20834" style="position:absolute;left:1190;top:1242;width:3492;height:2594" coordorigin="1190,1242" coordsize="3492,2594" path="m1347,3390r-21,1l1333,3364r20,-2l1353,3374r-20,3l1330,3380r17,10xe" fillcolor="black" stroked="f">
              <v:path arrowok="t"/>
            </v:shape>
            <v:shape id="_x0000_s20833" style="position:absolute;left:1190;top:1242;width:3492;height:2594" coordorigin="1190,1242" coordsize="3492,2594" path="m1271,3380r3,-11l1293,3368r20,-2l1333,3364r-7,27l1305,3391r-20,-17l1271,3380xe" fillcolor="black" stroked="f">
              <v:path arrowok="t"/>
            </v:shape>
            <v:shape id="_x0000_s20832" style="position:absolute;left:1190;top:1242;width:3492;height:2594" coordorigin="1190,1242" coordsize="3492,2594" path="m1285,3393r-19,2l1273,3387r11,-4l1285,3374r20,17l1285,3393xe" fillcolor="black" stroked="f">
              <v:path arrowok="t"/>
            </v:shape>
            <v:shape id="_x0000_s20831" style="position:absolute;left:1190;top:1242;width:3492;height:2594" coordorigin="1190,1242" coordsize="3492,2594" path="m1266,3395r-13,2l1254,3383r19,4l1266,3395xe" fillcolor="black" stroked="f">
              <v:path arrowok="t"/>
            </v:shape>
            <v:shape id="_x0000_s20830" style="position:absolute;left:1190;top:1242;width:3492;height:2594" coordorigin="1190,1242" coordsize="3492,2594" path="m1356,2633r15,-7l1392,2627r19,1l1402,2634r-6,l1375,2635r-19,-2xe" fillcolor="black" stroked="f">
              <v:path arrowok="t"/>
            </v:shape>
            <v:shape id="_x0000_s20829" style="position:absolute;left:1190;top:1242;width:3492;height:2594" coordorigin="1190,1242" coordsize="3492,2594" path="m1374,2662r-20,2l1357,2653r20,-1l1398,2661r-24,1xe" fillcolor="black" stroked="f">
              <v:path arrowok="t"/>
            </v:shape>
            <v:shape id="_x0000_s20828" style="position:absolute;left:1190;top:1242;width:3492;height:2594" coordorigin="1190,1242" coordsize="3492,2594" path="m1336,2699r3,-12l1358,2683r24,l1398,2692r-22,1l1355,2695r-19,4xe" fillcolor="black" stroked="f">
              <v:path arrowok="t"/>
            </v:shape>
            <v:shape id="_x0000_s20827" style="position:absolute;left:1190;top:1242;width:3492;height:2594" coordorigin="1190,1242" coordsize="3492,2594" path="m1383,2896r9,-1l1409,2896r19,-3l1438,2885r-4,233l1434,2909r-16,-1l1400,2909r-17,-13xe" fillcolor="black" stroked="f">
              <v:path arrowok="t"/>
            </v:shape>
            <v:shape id="_x0000_s20826" style="position:absolute;left:1190;top:1242;width:3492;height:2594" coordorigin="1190,1242" coordsize="3492,2594" path="m1380,2910r-21,2l1362,2903r6,-1l1376,2902r7,-6l1400,2909r-20,1xe" fillcolor="black" stroked="f">
              <v:path arrowok="t"/>
            </v:shape>
            <v:shape id="_x0000_s20825" style="position:absolute;left:1190;top:1242;width:3492;height:2594" coordorigin="1190,1242" coordsize="3492,2594" path="m1263,2906r14,-8l1295,2901r7,1l1322,2903r20,l1362,2903r-3,9l1337,2913r-21,1l1296,2913r-18,-3l1263,2906xe" fillcolor="black" stroked="f">
              <v:path arrowok="t"/>
            </v:shape>
            <v:shape id="_x0000_s20824" style="position:absolute;left:1190;top:1242;width:3492;height:2594" coordorigin="1190,1242" coordsize="3492,2594" path="m1434,2780r-17,-3l1427,2766r4,l1436,2762r-2,46l1434,2780xe" fillcolor="black" stroked="f">
              <v:path arrowok="t"/>
            </v:shape>
            <v:shape id="_x0000_s20823" style="position:absolute;left:1190;top:1242;width:3492;height:2594" coordorigin="1190,1242" coordsize="3492,2594" path="m1361,2769r7,-3l1386,2764r20,1l1427,2766r-10,11l1395,2776r-21,2l1361,2769xe" fillcolor="black" stroked="f">
              <v:path arrowok="t"/>
            </v:shape>
            <v:shape id="_x0000_s20822" style="position:absolute;left:1190;top:1242;width:3492;height:2594" coordorigin="1190,1242" coordsize="3492,2594" path="m1374,2778r-16,2l1344,2789r-10,6l1333,2794r8,-15l1361,2769r13,9xe" fillcolor="black" stroked="f">
              <v:path arrowok="t"/>
            </v:shape>
            <v:shape id="_x0000_s20821" style="position:absolute;left:1190;top:1242;width:3492;height:2594" coordorigin="1190,1242" coordsize="3492,2594" path="m1361,2923r,l1382,2926r20,2l1419,2925r13,-11l1434,2953r-3,-12l1415,2937r-18,-2l1377,2934r-16,-11xe" fillcolor="black" stroked="f">
              <v:path arrowok="t"/>
            </v:shape>
            <v:shape id="_x0000_s20820" style="position:absolute;left:1190;top:1242;width:3492;height:2594" coordorigin="1190,1242" coordsize="3492,2594" path="m1355,2933r-23,1l1340,2923r21,l1377,2934r-22,-1xe" fillcolor="black" stroked="f">
              <v:path arrowok="t"/>
            </v:shape>
            <v:shape id="_x0000_s20819" style="position:absolute;left:1190;top:1242;width:3492;height:2594" coordorigin="1190,1242" coordsize="3492,2594" path="m1279,2923r2,l1299,2923r20,l1340,2923r-8,11l1326,2934r-19,l1286,2935r-7,-12xe" fillcolor="black" stroked="f">
              <v:path arrowok="t"/>
            </v:shape>
            <v:shape id="_x0000_s20818" style="position:absolute;left:1190;top:1242;width:3492;height:2594" coordorigin="1190,1242" coordsize="3492,2594" path="m1267,2933r-18,-6l1261,2919r18,4l1286,2935r-19,-2xe" fillcolor="black" stroked="f">
              <v:path arrowok="t"/>
            </v:shape>
            <v:shape id="_x0000_s20817" style="position:absolute;left:1190;top:1242;width:3492;height:2594" coordorigin="1190,1242" coordsize="3492,2594" path="m1424,3038r-4,21l1402,3054r-20,-1l1363,3055r-20,2l1326,3059r-19,l1288,3058r20,-15l1326,3042r20,-1l1367,3042r20,1l1406,3042r18,-4xe" fillcolor="black" stroked="f">
              <v:path arrowok="t"/>
            </v:shape>
            <v:shape id="_x0000_s20816" style="position:absolute;left:1190;top:1242;width:3492;height:2594" coordorigin="1190,1242" coordsize="3492,2594" path="m2313,1956r3,-20l2318,1916r,92l2318,2007r-1,-11l2313,1956xe" fillcolor="black" stroked="f">
              <v:path arrowok="t"/>
            </v:shape>
            <v:shape id="_x0000_s20815" style="position:absolute;left:1190;top:1242;width:3492;height:2594" coordorigin="1190,1242" coordsize="3492,2594" path="m2311,1987r,-12l2313,1956r4,40l2311,1987xe" fillcolor="black" stroked="f">
              <v:path arrowok="t"/>
            </v:shape>
            <v:shape id="_x0000_s20814" style="position:absolute;left:1190;top:1242;width:3492;height:2594" coordorigin="1190,1242" coordsize="3492,2594" path="m2317,1896r1,-105l2318,1809r1,22l2318,1916r,-7l2317,1896xe" fillcolor="black" stroked="f">
              <v:path arrowok="t"/>
            </v:shape>
            <v:shape id="_x0000_s20813" style="position:absolute;left:1190;top:1242;width:3492;height:2594" coordorigin="1190,1242" coordsize="3492,2594" path="m1475,2258r10,1l1476,2259r-3,13l1466,2286r,-28l1475,2258xe" fillcolor="black" stroked="f">
              <v:path arrowok="t"/>
            </v:shape>
            <v:shape id="_x0000_s20812" style="position:absolute;left:1190;top:1242;width:3492;height:2594" coordorigin="1190,1242" coordsize="3492,2594" path="m1490,2296r-10,-3l1480,2286r-7,-6l1466,2286r7,-14l1490,2273r,23xe" fillcolor="black" stroked="f">
              <v:path arrowok="t"/>
            </v:shape>
            <v:shape id="_x0000_s20811" style="position:absolute;left:1190;top:1242;width:3492;height:2594" coordorigin="1190,1242" coordsize="3492,2594" path="m1488,2352r-17,11l1476,2338r9,2l1502,2333r2,8l1488,2352xe" fillcolor="black" stroked="f">
              <v:path arrowok="t"/>
            </v:shape>
            <v:shape id="_x0000_s20810" style="position:absolute;left:1190;top:1242;width:3492;height:2594" coordorigin="1190,1242" coordsize="3492,2594" path="m1486,2330r-8,l1479,2327r7,l1486,2330xe" fillcolor="black" stroked="f">
              <v:path arrowok="t"/>
            </v:shape>
            <v:shape id="_x0000_s20809" style="position:absolute;left:1190;top:1242;width:3492;height:2594" coordorigin="1190,1242" coordsize="3492,2594" path="m1501,2320r-7,8l1486,2327r-3,-10l1470,2315r-3,-2l1462,2324r,-230l1466,2115r-2,9l1463,2122r,45l1466,2293r7,5l1476,2306r8,5l1499,2309r2,11xe" fillcolor="black" stroked="f">
              <v:path arrowok="t"/>
            </v:shape>
            <v:shape id="_x0000_s20808" style="position:absolute;left:1190;top:1242;width:3492;height:2594" coordorigin="1190,1242" coordsize="3492,2594" path="m1469,2191r-3,21l1466,2293r-3,-126l1469,2171r,20xe" fillcolor="black" stroked="f">
              <v:path arrowok="t"/>
            </v:shape>
            <v:shape id="_x0000_s20807" style="position:absolute;left:1190;top:1242;width:3492;height:2594" coordorigin="1190,1242" coordsize="3492,2594" path="m1462,2093r,283l1462,2382r,-330l1462,2063r12,17l1462,2093xe" fillcolor="black" stroked="f">
              <v:path arrowok="t"/>
            </v:shape>
            <v:shape id="_x0000_s20806" style="position:absolute;left:1190;top:1242;width:3492;height:2594" coordorigin="1190,1242" coordsize="3492,2594" path="m1479,2558r-15,1l1478,2537r2,-11l1490,2538r-11,1l1476,2547r3,11xe" fillcolor="black" stroked="f">
              <v:path arrowok="t"/>
            </v:shape>
            <v:shape id="_x0000_s20805" style="position:absolute;left:1190;top:1242;width:3492;height:2594" coordorigin="1190,1242" coordsize="3492,2594" path="m1464,2559r-2,-12l1463,2535r15,2l1464,2559xe" fillcolor="black" stroked="f">
              <v:path arrowok="t"/>
            </v:shape>
            <v:shape id="_x0000_s20804" style="position:absolute;left:1190;top:1242;width:3492;height:2594" coordorigin="1190,1242" coordsize="3492,2594" path="m1469,2366r15,3l1471,2376r-9,l1468,2329r8,9l1471,2363r-2,3xe" fillcolor="black" stroked="f">
              <v:path arrowok="t"/>
            </v:shape>
            <v:shape id="_x0000_s20803" style="position:absolute;left:1190;top:1242;width:3492;height:2594" coordorigin="1190,1242" coordsize="3492,2594" path="m2318,2128r-1,-19l2317,2069r1,-21l2318,2028r3,118l2318,2128xe" fillcolor="black" stroked="f">
              <v:path arrowok="t"/>
            </v:shape>
            <v:shape id="_x0000_s20802" style="position:absolute;left:1190;top:1242;width:3492;height:2594" coordorigin="1190,1242" coordsize="3492,2594" path="m2335,2173r,-203l2341,1989r9,18l2353,2010r1,-15l2358,2210r-9,-1l2335,2191r,-18xe" fillcolor="black" stroked="f">
              <v:path arrowok="t"/>
            </v:shape>
            <v:shape id="_x0000_s20801" style="position:absolute;left:1190;top:1242;width:3492;height:2594" coordorigin="1190,1242" coordsize="3492,2594" path="m1462,2094r17,l1480,2104r13,4l1509,2108r6,10l1499,2128r-9,-13l1466,2115r-4,-21xe" fillcolor="black" stroked="f">
              <v:path arrowok="t"/>
            </v:shape>
            <v:shape id="_x0000_s20800" style="position:absolute;left:1190;top:1242;width:3492;height:2594" coordorigin="1190,1242" coordsize="3492,2594" path="m1483,2150r-6,l1479,2132r10,-5l1490,2115r9,13l1482,2135r-2,4l1483,2150xe" fillcolor="black" stroked="f">
              <v:path arrowok="t"/>
            </v:shape>
            <v:shape id="_x0000_s20799" style="position:absolute;left:1190;top:1242;width:3492;height:2594" coordorigin="1190,1242" coordsize="3492,2594" path="m1494,2083r-20,-3l1480,2073r11,2l1506,2075r-3,22l1493,2084r1,-1xe" fillcolor="black" stroked="f">
              <v:path arrowok="t"/>
            </v:shape>
            <v:shape id="_x0000_s20798" style="position:absolute;left:1190;top:1242;width:3492;height:2594" coordorigin="1190,1242" coordsize="3492,2594" path="m1493,2084r10,13l1487,2096r-7,8l1479,2094r14,-10xe" fillcolor="black" stroked="f">
              <v:path arrowok="t"/>
            </v:shape>
            <v:shape id="_x0000_s20797" style="position:absolute;left:1190;top:1242;width:3492;height:2594" coordorigin="1190,1242" coordsize="3492,2594" path="m1474,2080r-12,-17l1473,2065r2,-6l1480,2073r-6,7xe" fillcolor="black" stroked="f">
              <v:path arrowok="t"/>
            </v:shape>
            <v:shape id="_x0000_s20796" style="position:absolute;left:1190;top:1242;width:3492;height:2594" coordorigin="1190,1242" coordsize="3492,2594" path="m1494,2627r-3,12l1487,2650r-7,-13l1473,2633r-11,-9l1477,2620r3,-7l1488,2608r6,19xe" fillcolor="black" stroked="f">
              <v:path arrowok="t"/>
            </v:shape>
            <v:shape id="_x0000_s20795" style="position:absolute;left:1190;top:1242;width:3492;height:2594" coordorigin="1190,1242" coordsize="3492,2594" path="m1477,2647r3,-10l1487,2650r-11,5l1465,2663r-1,-18l1477,2647xe" fillcolor="black" stroked="f">
              <v:path arrowok="t"/>
            </v:shape>
            <v:shape id="_x0000_s20794" style="position:absolute;left:1190;top:1242;width:3492;height:2594" coordorigin="1190,1242" coordsize="3492,2594" path="m1483,2059r-2,l1481,2058r2,l1483,2059xe" fillcolor="black" stroked="f">
              <v:path arrowok="t"/>
            </v:shape>
            <v:shape id="_x0000_s20793" style="position:absolute;left:1190;top:1242;width:3492;height:2594" coordorigin="1190,1242" coordsize="3492,2594" path="m1499,2190r-16,9l1484,2187r3,-6l1487,2171r6,6l1512,2171r3,10l1499,2190xe" fillcolor="black" stroked="f">
              <v:path arrowok="t"/>
            </v:shape>
            <v:shape id="_x0000_s20792" style="position:absolute;left:1190;top:1242;width:3492;height:2594" coordorigin="1190,1242" coordsize="3492,2594" path="m1480,2193r4,-6l1483,2199r-3,6l1472,2208r-3,-17l1480,2193xe" fillcolor="black" stroked="f">
              <v:path arrowok="t"/>
            </v:shape>
            <v:shape id="_x0000_s20791" style="position:absolute;left:1190;top:1242;width:3492;height:2594" coordorigin="1190,1242" coordsize="3492,2594" path="m1487,2170r,11l1479,2179r8,-16l1496,2159r-9,11xe" fillcolor="black" stroked="f">
              <v:path arrowok="t"/>
            </v:shape>
            <v:shape id="_x0000_s20790" style="position:absolute;left:1190;top:1242;width:3492;height:2594" coordorigin="1190,1242" coordsize="3492,2594" path="m1476,2161r11,2l1479,2179r-4,-5l1473,2167r3,-6xe" fillcolor="black" stroked="f">
              <v:path arrowok="t"/>
            </v:shape>
            <v:shape id="_x0000_s20789" style="position:absolute;left:1190;top:1242;width:3492;height:2594" coordorigin="1190,1242" coordsize="3492,2594" path="m1508,2150r-12,9l1487,2163r-4,-13l1480,2139r4,8l1506,2139r2,11xe" fillcolor="black" stroked="f">
              <v:path arrowok="t"/>
            </v:shape>
            <v:shape id="_x0000_s20788" style="position:absolute;left:1190;top:1242;width:3492;height:2594" coordorigin="1190,1242" coordsize="3492,2594" path="m1463,2126r1,-2l1466,2132r13,l1477,2150r-5,-1l1469,2146r-5,5l1463,2126xe" fillcolor="black" stroked="f">
              <v:path arrowok="t"/>
            </v:shape>
            <v:shape id="_x0000_s20787" style="position:absolute;left:1190;top:1242;width:3492;height:2594" coordorigin="1190,1242" coordsize="3492,2594" path="m1463,2126r1,25l1463,2167r,-45l1463,2126xe" fillcolor="black" stroked="f">
              <v:path arrowok="t"/>
            </v:shape>
            <v:shape id="_x0000_s20786" style="position:absolute;left:1190;top:1242;width:3492;height:2594" coordorigin="1190,1242" coordsize="3492,2594" path="m1501,2061r-18,-3l1487,2042r8,4l1513,2041r-2,15l1501,2061xe" fillcolor="black" stroked="f">
              <v:path arrowok="t"/>
            </v:shape>
            <v:shape id="_x0000_s20785" style="position:absolute;left:1190;top:1242;width:3492;height:2594" coordorigin="1190,1242" coordsize="3492,2594" path="m1487,2042r-4,16l1485,2024r2,-3l1487,2010r12,6l1495,2032r-8,10xe" fillcolor="black" stroked="f">
              <v:path arrowok="t"/>
            </v:shape>
            <v:shape id="_x0000_s20784" style="position:absolute;left:1190;top:1242;width:3492;height:2594" coordorigin="1190,1242" coordsize="3492,2594" path="m1495,2032r4,-16l1512,2010r15,-11l1543,1993r20,-2l1584,1993r17,9l1605,2007r-22,-4l1562,2002r-20,3l1524,2011r-16,9l1495,2032xe" fillcolor="black" stroked="f">
              <v:path arrowok="t"/>
            </v:shape>
            <v:shape id="_x0000_s20783" style="position:absolute;left:1190;top:1242;width:3492;height:2594" coordorigin="1190,1242" coordsize="3492,2594" path="m1455,2630r,17l1455,2617r6,6l1477,2620r-15,4l1455,2630xe" fillcolor="black" stroked="f">
              <v:path arrowok="t"/>
            </v:shape>
            <v:shape id="_x0000_s20782" style="position:absolute;left:1190;top:1242;width:3492;height:2594" coordorigin="1190,1242" coordsize="3492,2594" path="m1454,2609r1,8l1455,2647r-1,18l1453,2685r3,-516l1454,2609xe" fillcolor="black" stroked="f">
              <v:path arrowok="t"/>
            </v:shape>
            <v:shape id="_x0000_s20781" style="position:absolute;left:1190;top:1242;width:3492;height:2594" coordorigin="1190,1242" coordsize="3492,2594" path="m1657,2558r-8,1l1651,2550r3,-342l1654,1644r6,-16l1658,2943r-4,-375l1657,2558xe" fillcolor="black" stroked="f">
              <v:path arrowok="t"/>
            </v:shape>
            <v:shape id="_x0000_s20780" style="position:absolute;left:1190;top:1242;width:3492;height:2594" coordorigin="1190,1242" coordsize="3492,2594" path="m1601,2558r17,-6l1616,2561r10,5l1640,2567r14,1l1658,2943r,12l1649,2593r-2,-11l1632,2583r-11,1l1612,2575r-11,-17xe" fillcolor="black" stroked="f">
              <v:path arrowok="t"/>
            </v:shape>
            <v:shape id="_x0000_s20779" style="position:absolute;left:1190;top:1242;width:3492;height:2594" coordorigin="1190,1242" coordsize="3492,2594" path="m1684,2567r-9,-11l1675,2533r7,-18l1683,2493r1,74xe" fillcolor="black" stroked="f">
              <v:path arrowok="t"/>
            </v:shape>
            <v:shape id="_x0000_s20778" style="position:absolute;left:1190;top:1242;width:3492;height:2594" coordorigin="1190,1242" coordsize="3492,2594" path="m1672,2530r3,3l1675,2556r-3,-2l1670,2574r-5,16l1664,2516r8,14xe" fillcolor="black" stroked="f">
              <v:path arrowok="t"/>
            </v:shape>
            <v:shape id="_x0000_s20777" style="position:absolute;left:1190;top:1242;width:3492;height:2594" coordorigin="1190,1242" coordsize="3492,2594" path="m1659,2882r1,-1254l1660,2766r3,15l1672,2787r-7,11l1660,2815r-1,67xe" fillcolor="black" stroked="f">
              <v:path arrowok="t"/>
            </v:shape>
            <v:shape id="_x0000_s20776" style="position:absolute;left:1190;top:1242;width:3492;height:2594" coordorigin="1190,1242" coordsize="3492,2594" path="m1660,1628r-1,1254l1658,2902r,21l1658,2943r2,-1315xe" fillcolor="black" stroked="f">
              <v:path arrowok="t"/>
            </v:shape>
            <v:shape id="_x0000_s20775" style="position:absolute;left:1190;top:1242;width:3492;height:2594" coordorigin="1190,1242" coordsize="3492,2594" path="m1672,2341r12,-8l1680,2364r-8,82l1669,2293r3,19l1673,2332r-1,9xe" fillcolor="black" stroked="f">
              <v:path arrowok="t"/>
            </v:shape>
            <v:shape id="_x0000_s20774" style="position:absolute;left:1190;top:1242;width:3492;height:2594" coordorigin="1190,1242" coordsize="3492,2594" path="m1465,1733r,75l1459,1798r-11,-18l1443,1775r-13,2l1444,1769r11,1l1462,1751r3,-18xe" fillcolor="black" stroked="f">
              <v:path arrowok="t"/>
            </v:shape>
            <v:shape id="_x0000_s20773" style="position:absolute;left:1190;top:1242;width:3492;height:2594" coordorigin="1190,1242" coordsize="3492,2594" path="m2369,3493r-2,5l2363,3533r,42l2340,3577r-24,-2l2314,3575r15,-47l2349,3528r11,-6l2370,3459r-1,34xe" fillcolor="black" stroked="f">
              <v:path arrowok="t"/>
            </v:shape>
            <v:shape id="_x0000_s20772" style="position:absolute;left:1190;top:1242;width:3492;height:2594" coordorigin="1190,1242" coordsize="3492,2594" path="m2307,3524r22,4l2314,3575r-8,-2l2296,3563r-6,-44l2307,3524xe" fillcolor="black" stroked="f">
              <v:path arrowok="t"/>
            </v:shape>
            <v:shape id="_x0000_s20771" style="position:absolute;left:1190;top:1242;width:3492;height:2594" coordorigin="1190,1242" coordsize="3492,2594" path="m2290,3519r6,44l2286,3561r-7,-11l2275,3535r-11,-9l2279,3518r2,-23l2286,3514r4,5xe" fillcolor="black" stroked="f">
              <v:path arrowok="t"/>
            </v:shape>
            <v:shape id="_x0000_s20770" style="position:absolute;left:1190;top:1242;width:3492;height:2594" coordorigin="1190,1242" coordsize="3492,2594" path="m2276,3558r-10,5l2269,3551r10,-1l2286,3561r-10,-3xe" fillcolor="black" stroked="f">
              <v:path arrowok="t"/>
            </v:shape>
            <v:shape id="_x0000_s20769" style="position:absolute;left:1190;top:1242;width:3492;height:2594" coordorigin="1190,1242" coordsize="3492,2594" path="m2241,3543r9,-19l2258,3526r-2,16l2269,3551r-3,12l2262,3561r-10,-5l2250,3544r-9,-1xe" fillcolor="black" stroked="f">
              <v:path arrowok="t"/>
            </v:shape>
            <v:shape id="_x0000_s20768" style="position:absolute;left:1190;top:1242;width:3492;height:2594" coordorigin="1190,1242" coordsize="3492,2594" path="m1471,2415r12,4l1476,2421r-3,11l1471,2440r-2,-19l1471,2415xe" fillcolor="black" stroked="f">
              <v:path arrowok="t"/>
            </v:shape>
            <v:shape id="_x0000_s20767" style="position:absolute;left:1190;top:1242;width:3492;height:2594" coordorigin="1190,1242" coordsize="3492,2594" path="m2463,3658r-19,-30l2459,3626r13,-73l2482,3550r16,11l2515,3567r19,5l2516,3639r-21,-3l2476,3634r-14,6l2458,3648r5,10xe" fillcolor="black" stroked="f">
              <v:path arrowok="t"/>
            </v:shape>
            <v:shape id="_x0000_s20766" style="position:absolute;left:1190;top:1242;width:3492;height:2594" coordorigin="1190,1242" coordsize="3492,2594" path="m2471,2205r5,-21l2489,2181r7,10l2511,2203r20,5l2553,2209r9,l2582,2208r-13,15l2548,2222r-20,-1l2509,2220r-19,-1l2482,2219r-11,-14xe" fillcolor="black" stroked="f">
              <v:path arrowok="t"/>
            </v:shape>
            <v:shape id="_x0000_s20765" style="position:absolute;left:1190;top:1242;width:3492;height:2594" coordorigin="1190,1242" coordsize="3492,2594" path="m2471,2205r11,14l2461,2221r-19,2l2437,2223r-4,-18l2471,2205xe" fillcolor="black" stroked="f">
              <v:path arrowok="t"/>
            </v:shape>
            <v:shape id="_x0000_s20764" style="position:absolute;left:1190;top:1242;width:3492;height:2594" coordorigin="1190,1242" coordsize="3492,2594" path="m2476,2184r-12,4l2455,2195r-17,-1l2433,2205r4,18l2419,2221r14,-29l2450,2186r19,-5l2476,2184xe" fillcolor="black" stroked="f">
              <v:path arrowok="t"/>
            </v:shape>
            <v:shape id="_x0000_s20763" style="position:absolute;left:1190;top:1242;width:3492;height:2594" coordorigin="1190,1242" coordsize="3492,2594" path="m1612,1993r11,-16l1628,1949r16,6l1644,1857r-8,-15l1635,1826r,-16l1647,1780r,237l1639,2002r-14,-3l1612,1993xe" fillcolor="black" stroked="f">
              <v:path arrowok="t"/>
            </v:shape>
            <v:shape id="_x0000_s20762" style="position:absolute;left:1190;top:1242;width:3492;height:2594" coordorigin="1190,1242" coordsize="3492,2594" path="m1605,2477r8,-15l1619,2477r21,l1637,2516r-13,-1l1608,2515r-3,-3l1614,2501r15,-5l1637,2484r-13,l1609,2486r-4,-9xe" fillcolor="black" stroked="f">
              <v:path arrowok="t"/>
            </v:shape>
            <v:shape id="_x0000_s20761" style="position:absolute;left:1190;top:1242;width:3492;height:2594" coordorigin="1190,1242" coordsize="3492,2594" path="m1627,1712r-8,-1l1599,1709r-1,-5l1618,1702r19,-2l1627,1712xe" fillcolor="black" stroked="f">
              <v:path arrowok="t"/>
            </v:shape>
            <v:shape id="_x0000_s20760" style="position:absolute;left:1190;top:1242;width:3492;height:2594" coordorigin="1190,1242" coordsize="3492,2594" path="m1625,2950r-8,6l1612,2965r-7,25l1605,2993r-1,-34l1620,2950r5,xe" fillcolor="black" stroked="f">
              <v:path arrowok="t"/>
            </v:shape>
            <v:shape id="_x0000_s20759" style="position:absolute;left:1190;top:1242;width:3492;height:2594" coordorigin="1190,1242" coordsize="3492,2594" path="m1613,3019r-4,44l1605,3063r,13l1602,3080r-4,-8l1595,3059r-16,-1l1597,3046r5,-1l1604,2959r1,34l1609,3010r4,9xe" fillcolor="black" stroked="f">
              <v:path arrowok="t"/>
            </v:shape>
            <v:shape id="_x0000_s20758" style="position:absolute;left:1190;top:1242;width:3492;height:2594" coordorigin="1190,1242" coordsize="3492,2594" path="m1580,3002r11,5l1593,2987r2,-12l1604,2959r-2,86l1599,3035r-4,-11l1591,3014r-11,-12xe" fillcolor="black" stroked="f">
              <v:path arrowok="t"/>
            </v:shape>
            <v:shape id="_x0000_s20757" style="position:absolute;left:1190;top:1242;width:3492;height:2594" coordorigin="1190,1242" coordsize="3492,2594" path="m1567,2992r-1,-26l1587,2973r8,2l1593,2987r-5,-5l1576,2979r-9,13xe" fillcolor="black" stroked="f">
              <v:path arrowok="t"/>
            </v:shape>
            <v:shape id="_x0000_s20756" style="position:absolute;left:1190;top:1242;width:3492;height:2594" coordorigin="1190,1242" coordsize="3492,2594" path="m1640,1710r,46l1626,1745r-17,-6l1588,1738r-21,3l1551,1745r-1,l1564,1728r20,l1606,1729r20,-1l1637,1721r3,-11xe" fillcolor="black" stroked="f">
              <v:path arrowok="t"/>
            </v:shape>
            <v:shape id="_x0000_s20755" style="position:absolute;left:1190;top:1242;width:3492;height:2594" coordorigin="1190,1242" coordsize="3492,2594" path="m1585,1752r17,4l1617,1754r9,-9l1640,1756r-17,6l1604,1765r-19,-13xe" fillcolor="black" stroked="f">
              <v:path arrowok="t"/>
            </v:shape>
            <v:shape id="_x0000_s20754" style="position:absolute;left:1190;top:1242;width:3492;height:2594" coordorigin="1190,1242" coordsize="3492,2594" path="m1514,1763r11,-35l1544,1728r6,17l1567,1747r18,5l1604,1765r-19,l1565,1763r-20,-3l1525,1756r-11,7xe" fillcolor="black" stroked="f">
              <v:path arrowok="t"/>
            </v:shape>
            <v:shape id="_x0000_s20753" style="position:absolute;left:1190;top:1242;width:3492;height:2594" coordorigin="1190,1242" coordsize="3492,2594" path="m1633,2125r,-3l1640,2055r,-13l1630,2042r-11,-11l1624,2022r18,4l1640,2150r-3,-8l1633,2125xe" fillcolor="black" stroked="f">
              <v:path arrowok="t"/>
            </v:shape>
            <v:shape id="_x0000_s20752" style="position:absolute;left:1190;top:1242;width:3492;height:2594" coordorigin="1190,1242" coordsize="3492,2594" path="m1624,2104r4,3l1633,2094r-5,-5l1618,2070r-2,-11l1621,2050r19,5l1633,2122r-9,-18xe" fillcolor="black" stroked="f">
              <v:path arrowok="t"/>
            </v:shape>
            <v:shape id="_x0000_s20751" style="position:absolute;left:1190;top:1242;width:3492;height:2594" coordorigin="1190,1242" coordsize="3492,2594" path="m1615,2091r-3,-8l1614,2075r4,-5l1628,2089r-13,2xe" fillcolor="black" stroked="f">
              <v:path arrowok="t"/>
            </v:shape>
            <v:shape id="_x0000_s20750" style="position:absolute;left:1190;top:1242;width:3492;height:2594" coordorigin="1190,1242" coordsize="3492,2594" path="m1642,1765r1,-6l1654,1629r-3,566l1644,2189r-4,-8l1637,2158r3,-8l1642,2026r5,-9l1647,1766r-5,-1xe" fillcolor="black" stroked="f">
              <v:path arrowok="t"/>
            </v:shape>
            <v:shape id="_x0000_s20749" style="position:absolute;left:1190;top:1242;width:3492;height:2594" coordorigin="1190,1242" coordsize="3492,2594" path="m1626,2177r-12,-3l1622,2162r15,-4l1640,2181r-14,-4xe" fillcolor="black" stroked="f">
              <v:path arrowok="t"/>
            </v:shape>
            <v:shape id="_x0000_s20748" style="position:absolute;left:1190;top:1242;width:3492;height:2594" coordorigin="1190,1242" coordsize="3492,2594" path="m1640,1895r-6,-11l1635,1859r9,-2l1644,1955r-8,-12l1633,1923r-4,-20l1640,1895xe" fillcolor="black" stroked="f">
              <v:path arrowok="t"/>
            </v:shape>
            <v:shape id="_x0000_s20747" style="position:absolute;left:1190;top:1242;width:3492;height:2594" coordorigin="1190,1242" coordsize="3492,2594" path="m1616,1916r-18,-3l1611,1900r18,3l1633,1923r-17,-7xe" fillcolor="black" stroked="f">
              <v:path arrowok="t"/>
            </v:shape>
            <v:shape id="_x0000_s20746" style="position:absolute;left:1190;top:1242;width:3492;height:2594" coordorigin="1190,1242" coordsize="3492,2594" path="m1505,1876r12,12l1529,1899r10,-4l1559,1910r-21,l1517,1910r-12,-34xe" fillcolor="black" stroked="f">
              <v:path arrowok="t"/>
            </v:shape>
            <v:shape id="_x0000_s20745" style="position:absolute;left:1190;top:1242;width:3492;height:2594" coordorigin="1190,1242" coordsize="3492,2594" path="m1508,1944r18,l1546,1943r21,l1588,1943r20,2l1628,1949r-5,28l1619,1959r-3,-4l1595,1955r-22,l1551,1956r-21,2l1510,1963r-2,-19xe" fillcolor="black" stroked="f">
              <v:path arrowok="t"/>
            </v:shape>
            <v:shape id="_x0000_s20744" style="position:absolute;left:1190;top:1242;width:3492;height:2594" coordorigin="1190,1242" coordsize="3492,2594" path="m1626,2209r-3,-17l1639,2194r1,-13l1644,2189r2,6l1637,2195r-11,14xe" fillcolor="black" stroked="f">
              <v:path arrowok="t"/>
            </v:shape>
            <v:shape id="_x0000_s20743" style="position:absolute;left:1190;top:1242;width:3492;height:2594" coordorigin="1190,1242" coordsize="3492,2594" path="m1636,2224r-3,2l1631,2236r2,36l1623,2245r,-1l1626,2218r7,-6l1634,2208r2,16xe" fillcolor="black" stroked="f">
              <v:path arrowok="t"/>
            </v:shape>
            <v:shape id="_x0000_s20742" style="position:absolute;left:1190;top:1242;width:3492;height:2594" coordorigin="1190,1242" coordsize="3492,2594" path="m1626,2209r11,-14l1634,2208r-1,4l1626,2209xe" fillcolor="black" stroked="f">
              <v:path arrowok="t"/>
            </v:shape>
            <v:shape id="_x0000_s20741" style="position:absolute;left:1190;top:1242;width:3492;height:2594" coordorigin="1190,1242" coordsize="3492,2594" path="m1618,2206r-2,-8l1623,2192r3,17l1618,2206xe" fillcolor="black" stroked="f">
              <v:path arrowok="t"/>
            </v:shape>
            <v:shape id="_x0000_s20740" style="position:absolute;left:1190;top:1242;width:3492;height:2594" coordorigin="1190,1242" coordsize="3492,2594" path="m1598,2394r7,-14l1612,2390r18,2l1646,2384r1,-8l1645,2232r4,-2l1647,2421r-7,-24l1621,2401r-20,-4l1598,2394xe" fillcolor="black" stroked="f">
              <v:path arrowok="t"/>
            </v:shape>
            <v:shape id="_x0000_s20739" style="position:absolute;left:1190;top:1242;width:3492;height:2594" coordorigin="1190,1242" coordsize="3492,2594" path="m1632,2410r8,-13l1647,2421r-18,-2l1617,2430r-2,-11l1632,2410xe" fillcolor="black" stroked="f">
              <v:path arrowok="t"/>
            </v:shape>
            <v:shape id="_x0000_s20738" style="position:absolute;left:1190;top:1242;width:3492;height:2594" coordorigin="1190,1242" coordsize="3492,2594" path="m1616,2432r7,5l1619,2443r-15,1l1615,2419r2,11l1616,2432xe" fillcolor="black" stroked="f">
              <v:path arrowok="t"/>
            </v:shape>
            <v:shape id="_x0000_s20737" style="position:absolute;left:1190;top:1242;width:3492;height:2594" coordorigin="1190,1242" coordsize="3492,2594" path="m1651,2550r-14,1l1637,2517r3,-40l1644,2439r3,-4l1648,2430r1,-200l1654,2208r-3,342xe" fillcolor="black" stroked="f">
              <v:path arrowok="t"/>
            </v:shape>
            <v:shape id="_x0000_s20736" style="position:absolute;left:1190;top:1242;width:3492;height:2594" coordorigin="1190,1242" coordsize="3492,2594" path="m1632,2534r-17,11l1616,2536r11,-9l1637,2517r,34l1626,2547r6,-13xe" fillcolor="black" stroked="f">
              <v:path arrowok="t"/>
            </v:shape>
            <v:shape id="_x0000_s20735" style="position:absolute;left:1190;top:1242;width:3492;height:2594" coordorigin="1190,1242" coordsize="3492,2594" path="m1651,2195r3,-566l1654,1644r,564l1651,2195xe" fillcolor="black" stroked="f">
              <v:path arrowok="t"/>
            </v:shape>
            <v:shape id="_x0000_s20734" style="position:absolute;left:1190;top:1242;width:3492;height:2594" coordorigin="1190,1242" coordsize="3492,2594" path="m1643,1759r-3,-3l1640,1613r3,12l1654,1629r-11,130xe" fillcolor="black" stroked="f">
              <v:path arrowok="t"/>
            </v:shape>
            <v:shape id="_x0000_s20733" style="position:absolute;left:1190;top:1242;width:3492;height:2594" coordorigin="1190,1242" coordsize="3492,2594" path="m1575,1629r6,-2l1595,1637r-20,5l1564,1648r-6,-12l1575,1629xe" fillcolor="black" stroked="f">
              <v:path arrowok="t"/>
            </v:shape>
            <v:shape id="_x0000_s20732" style="position:absolute;left:1190;top:1242;width:3492;height:2594" coordorigin="1190,1242" coordsize="3492,2594" path="m1654,2208r-5,22l1647,2223r-6,l1636,2224r-2,-16l1654,2208xe" fillcolor="black" stroked="f">
              <v:path arrowok="t"/>
            </v:shape>
            <v:shape id="_x0000_s20731" style="position:absolute;left:1190;top:1242;width:3492;height:2594" coordorigin="1190,1242" coordsize="3492,2594" path="m1644,2316r-6,-8l1641,2233r3,4l1645,2232r2,144l1640,2359r,-32l1644,2316xe" fillcolor="black" stroked="f">
              <v:path arrowok="t"/>
            </v:shape>
            <v:shape id="_x0000_s20730" style="position:absolute;left:1190;top:1242;width:3492;height:2594" coordorigin="1190,1242" coordsize="3492,2594" path="m1612,2390r-7,-10l1620,2374r15,-6l1640,2359r7,17l1631,2376r-14,3l1612,2390xe" fillcolor="black" stroked="f">
              <v:path arrowok="t"/>
            </v:shape>
            <v:shape id="_x0000_s20729" style="position:absolute;left:1190;top:1242;width:3492;height:2594" coordorigin="1190,1242" coordsize="3492,2594" path="m1644,2752r-9,4l1637,2749r3,-146l1642,2595r7,-2l1647,2762r-3,-10xe" fillcolor="black" stroked="f">
              <v:path arrowok="t"/>
            </v:shape>
            <v:shape id="_x0000_s20728" style="position:absolute;left:1190;top:1242;width:3492;height:2594" coordorigin="1190,1242" coordsize="3492,2594" path="m1637,2749r-2,7l1624,2756r-8,17l1599,2774r8,-15l1627,2754r10,-5xe" fillcolor="black" stroked="f">
              <v:path arrowok="t"/>
            </v:shape>
            <v:shape id="_x0000_s20727" style="position:absolute;left:1190;top:1242;width:3492;height:2594" coordorigin="1190,1242" coordsize="3492,2594" path="m1616,2773r8,-17l1623,2766r,13l1623,2791r-8,6l1606,2780r10,-7xe" fillcolor="black" stroked="f">
              <v:path arrowok="t"/>
            </v:shape>
            <v:shape id="_x0000_s20726" style="position:absolute;left:1190;top:1242;width:3492;height:2594" coordorigin="1190,1242" coordsize="3492,2594" path="m1599,2774r-11,-6l1588,2766r19,-7l1599,2774xe" fillcolor="black" stroked="f">
              <v:path arrowok="t"/>
            </v:shape>
            <v:shape id="_x0000_s20725" style="position:absolute;left:1190;top:1242;width:3492;height:2594" coordorigin="1190,1242" coordsize="3492,2594" path="m1631,1795r-5,-8l1631,1778r16,2l1635,1810r-4,-15xe" fillcolor="black" stroked="f">
              <v:path arrowok="t"/>
            </v:shape>
            <v:shape id="_x0000_s20724" style="position:absolute;left:1190;top:1242;width:3492;height:2594" coordorigin="1190,1242" coordsize="3492,2594" path="m1631,2236r10,-3l1638,2308r-9,1l1626,2321r4,-46l1633,2272r-2,-36xe" fillcolor="black" stroked="f">
              <v:path arrowok="t"/>
            </v:shape>
            <v:shape id="_x0000_s20723" style="position:absolute;left:1190;top:1242;width:3492;height:2594" coordorigin="1190,1242" coordsize="3492,2594" path="m1628,1862r7,-3l1634,1884r-10,-7l1623,1867r5,-5xe" fillcolor="black" stroked="f">
              <v:path arrowok="t"/>
            </v:shape>
            <v:shape id="_x0000_s20722" style="position:absolute;left:1190;top:1242;width:3492;height:2594" coordorigin="1190,1242" coordsize="3492,2594" path="m1633,2794r-18,3l1623,2791r9,l1643,2792r-10,2xe" fillcolor="black" stroked="f">
              <v:path arrowok="t"/>
            </v:shape>
            <v:shape id="_x0000_s20721" style="position:absolute;left:1190;top:1242;width:3492;height:2594" coordorigin="1190,1242" coordsize="3492,2594" path="m1594,2798r-10,-4l1591,2783r15,-3l1615,2797r-21,1xe" fillcolor="black" stroked="f">
              <v:path arrowok="t"/>
            </v:shape>
            <v:shape id="_x0000_s20720" style="position:absolute;left:1190;top:1242;width:3492;height:2594" coordorigin="1190,1242" coordsize="3492,2594" path="m1637,2341r-10,-11l1633,2323r1,5l1640,2327r,32l1630,2357r-9,-16l1637,2341xe" fillcolor="black" stroked="f">
              <v:path arrowok="t"/>
            </v:shape>
            <v:shape id="_x0000_s20719" style="position:absolute;left:1190;top:1242;width:3492;height:2594" coordorigin="1190,1242" coordsize="3492,2594" path="m1610,2363r-5,-8l1608,2343r13,-2l1630,2357r-20,6xe" fillcolor="black" stroked="f">
              <v:path arrowok="t"/>
            </v:shape>
            <v:shape id="_x0000_s20718" style="position:absolute;left:1190;top:1242;width:3492;height:2594" coordorigin="1190,1242" coordsize="3492,2594" path="m1619,2443r4,-6l1636,2435r8,4l1640,2477r,-17l1633,2442r-14,1xe" fillcolor="black" stroked="f">
              <v:path arrowok="t"/>
            </v:shape>
            <v:shape id="_x0000_s20717" style="position:absolute;left:1190;top:1242;width:3492;height:2594" coordorigin="1190,1242" coordsize="3492,2594" path="m1619,2477r-6,-15l1627,2454r6,-12l1640,2460r-13,-1l1622,2467r-3,10xe" fillcolor="black" stroked="f">
              <v:path arrowok="t"/>
            </v:shape>
            <v:shape id="_x0000_s20716" style="position:absolute;left:1190;top:1242;width:3492;height:2594" coordorigin="1190,1242" coordsize="3492,2594" path="m1604,2811r18,-3l1610,2811r2,11l1616,2833r-14,-4l1591,2819r13,-8xe" fillcolor="black" stroked="f">
              <v:path arrowok="t"/>
            </v:shape>
            <v:shape id="_x0000_s20715" style="position:absolute;left:1190;top:1242;width:3492;height:2594" coordorigin="1190,1242" coordsize="3492,2594" path="m1616,2599r8,1l1629,2605r11,-2l1637,2749r-1,-11l1633,2617r-7,-10l1616,2599xe" fillcolor="black" stroked="f">
              <v:path arrowok="t"/>
            </v:shape>
            <v:shape id="_x0000_s20714" style="position:absolute;left:1190;top:1242;width:3492;height:2594" coordorigin="1190,1242" coordsize="3492,2594" path="m1612,2604r-3,-5l1617,2585r-1,14l1626,2607r-14,-3xe" fillcolor="black" stroked="f">
              <v:path arrowok="t"/>
            </v:shape>
            <v:shape id="_x0000_s20713" style="position:absolute;left:1190;top:1242;width:3492;height:2594" coordorigin="1190,1242" coordsize="3492,2594" path="m1610,2307r16,6l1626,2321r,3l1633,2323r-6,7l1612,2323r-2,-16xe" fillcolor="black" stroked="f">
              <v:path arrowok="t"/>
            </v:shape>
            <v:shape id="_x0000_s20712" style="position:absolute;left:1190;top:1242;width:3492;height:2594" coordorigin="1190,1242" coordsize="3492,2594" path="m1619,2968r6,3l1633,2972r3,-7l1636,2993r-3,-11l1619,2968xe" fillcolor="black" stroked="f">
              <v:path arrowok="t"/>
            </v:shape>
            <v:shape id="_x0000_s20711" style="position:absolute;left:1190;top:1242;width:3492;height:2594" coordorigin="1190,1242" coordsize="3492,2594" path="m1616,2977r-11,13l1612,2965r7,3l1633,2982r-17,-5xe" fillcolor="black" stroked="f">
              <v:path arrowok="t"/>
            </v:shape>
            <v:shape id="_x0000_s20710" style="position:absolute;left:1190;top:1242;width:3492;height:2594" coordorigin="1190,1242" coordsize="3492,2594" path="m1635,3067r-9,-36l1628,3017r2,-14l1636,2993r-1,89l1635,3067xe" fillcolor="black" stroked="f">
              <v:path arrowok="t"/>
            </v:shape>
            <v:shape id="_x0000_s20709" style="position:absolute;left:1190;top:1242;width:3492;height:2594" coordorigin="1190,1242" coordsize="3492,2594" path="m1467,3359r8,-1l1473,3369r-15,l1459,3310r3,-38l1476,3273r-7,75l1467,3359xe" fillcolor="black" stroked="f">
              <v:path arrowok="t"/>
            </v:shape>
            <v:shape id="_x0000_s20708" style="position:absolute;left:1190;top:1242;width:3492;height:2594" coordorigin="1190,1242" coordsize="3492,2594" path="m1459,3310r-1,59l1455,3345r-18,-2l1418,3344r-15,-13l1385,3328r-2,2l1388,3319r19,l1425,3318r16,-2l1456,3311r3,-1xe" fillcolor="black" stroked="f">
              <v:path arrowok="t"/>
            </v:shape>
            <v:shape id="_x0000_s20707" style="position:absolute;left:1190;top:1242;width:3492;height:2594" coordorigin="1190,1242" coordsize="3492,2594" path="m1476,3049r,-25l1478,3031r6,4l1487,3042r-6,-1l1478,3044r-2,5xe" fillcolor="black" stroked="f">
              <v:path arrowok="t"/>
            </v:shape>
            <v:shape id="_x0000_s20706" style="position:absolute;left:1190;top:1242;width:3492;height:2594" coordorigin="1190,1242" coordsize="3492,2594" path="m1477,3002r8,-5l1486,3005r-10,18l1476,3024r-1,15l1473,3010r4,-8xe" fillcolor="black" stroked="f">
              <v:path arrowok="t"/>
            </v:shape>
            <v:shape id="_x0000_s20705" style="position:absolute;left:1190;top:1242;width:3492;height:2594" coordorigin="1190,1242" coordsize="3492,2594" path="m1473,3010r2,29l1470,3025r-8,-8l1473,3010xe" fillcolor="black" stroked="f">
              <v:path arrowok="t"/>
            </v:shape>
            <v:shape id="_x0000_s20704" style="position:absolute;left:1190;top:1242;width:3492;height:2594" coordorigin="1190,1242" coordsize="3492,2594" path="m1497,2989r-11,16l1485,2997r-2,-15l1473,2975r10,-4l1495,2976r2,13xe" fillcolor="black" stroked="f">
              <v:path arrowok="t"/>
            </v:shape>
            <v:shape id="_x0000_s20703" style="position:absolute;left:1190;top:1242;width:3492;height:2594" coordorigin="1190,1242" coordsize="3492,2594" path="m1473,2975r-6,-11l1467,2930r5,13l1473,2965r10,6l1473,2975xe" fillcolor="black" stroked="f">
              <v:path arrowok="t"/>
            </v:shape>
            <v:shape id="_x0000_s20702" style="position:absolute;left:1190;top:1242;width:3492;height:2594" coordorigin="1190,1242" coordsize="3492,2594" path="m1456,2977r-2,-54l1462,2934r5,-4l1467,2964r-8,-9l1456,2977xe" fillcolor="black" stroked="f">
              <v:path arrowok="t"/>
            </v:shape>
            <v:shape id="_x0000_s20701" style="position:absolute;left:1190;top:1242;width:3492;height:2594" coordorigin="1190,1242" coordsize="3492,2594" path="m1463,2167r10,l1475,2174r-6,-3l1463,2167xe" fillcolor="black" stroked="f">
              <v:path arrowok="t"/>
            </v:shape>
            <v:shape id="_x0000_s20700" style="position:absolute;left:1190;top:1242;width:3492;height:2594" coordorigin="1190,1242" coordsize="3492,2594" path="m1385,3139r21,l1427,3140r19,-1l1455,3136r18,12l1433,3148r-19,l1394,3147r-9,-8xe" fillcolor="black" stroked="f">
              <v:path arrowok="t"/>
            </v:shape>
            <v:shape id="_x0000_s20699" style="position:absolute;left:1190;top:1242;width:3492;height:2594" coordorigin="1190,1242" coordsize="3492,2594" path="m1381,3115r-6,32l1355,3146r-20,-2l1318,3113r21,l1360,3114r21,1xe" fillcolor="black" stroked="f">
              <v:path arrowok="t"/>
            </v:shape>
            <v:shape id="_x0000_s20698" style="position:absolute;left:1190;top:1242;width:3492;height:2594" coordorigin="1190,1242" coordsize="3492,2594" path="m1312,3164r,-16l1302,3141r-4,-12l1277,3128r-15,5l1249,3137r20,-22l1281,3115r18,-2l1318,3113r-6,51xe" fillcolor="black" stroked="f">
              <v:path arrowok="t"/>
            </v:shape>
            <v:shape id="_x0000_s20697" style="position:absolute;left:1190;top:1242;width:3492;height:2594" coordorigin="1190,1242" coordsize="3492,2594" path="m1249,3137r-10,-5l1248,3118r21,-3l1249,3137xe" fillcolor="black" stroked="f">
              <v:path arrowok="t"/>
            </v:shape>
            <v:shape id="_x0000_s20696" style="position:absolute;left:1190;top:1242;width:3492;height:2594" coordorigin="1190,1242" coordsize="3492,2594" path="m1466,2240r,-14l1490,2226r2,22l1503,2246r1,8l1494,2260r-7,-9l1479,2237r-13,3xe" fillcolor="black" stroked="f">
              <v:path arrowok="t"/>
            </v:shape>
            <v:shape id="_x0000_s20695" style="position:absolute;left:1190;top:1242;width:3492;height:2594" coordorigin="1190,1242" coordsize="3492,2594" path="m1490,3247r-13,-10l1488,3202r2,l1507,3209r-9,45l1483,3268r,l1481,3248r9,-1xe" fillcolor="black" stroked="f">
              <v:path arrowok="t"/>
            </v:shape>
            <v:shape id="_x0000_s20694" style="position:absolute;left:1190;top:1242;width:3492;height:2594" coordorigin="1190,1242" coordsize="3492,2594" path="m1249,3268r7,-11l1275,3252r6,-1l1301,3248r20,-1l1343,3246r21,1l1386,3247r21,1l1427,3248r20,1l1465,3249r16,-1l1483,3268r-9,-3l1470,3259r-11,-1l1439,3259r-20,1l1398,3260r-40,l1338,3260r-20,1l1299,3262r-20,2l1260,3266r-11,2xe" fillcolor="black" stroked="f">
              <v:path arrowok="t"/>
            </v:shape>
            <v:shape id="_x0000_s20693" style="position:absolute;left:1190;top:1242;width:3492;height:2594" coordorigin="1190,1242" coordsize="3492,2594" path="m1477,2743r-3,-14l1483,2725r4,-12l1494,2728r-2,11l1477,2737r,6xe" fillcolor="black" stroked="f">
              <v:path arrowok="t"/>
            </v:shape>
            <v:shape id="_x0000_s20692" style="position:absolute;left:1190;top:1242;width:3492;height:2594" coordorigin="1190,1242" coordsize="3492,2594" path="m1483,2725r-11,-13l1479,2679r1,11l1487,2701r,12l1483,2725xe" fillcolor="black" stroked="f">
              <v:path arrowok="t"/>
            </v:shape>
            <v:shape id="_x0000_s20691" style="position:absolute;left:1190;top:1242;width:3492;height:2594" coordorigin="1190,1242" coordsize="3492,2594" path="m1468,2677r11,2l1472,2712r-6,-5l1466,2690r2,-13xe" fillcolor="black" stroked="f">
              <v:path arrowok="t"/>
            </v:shape>
            <v:shape id="_x0000_s20690" style="position:absolute;left:1190;top:1242;width:3492;height:2594" coordorigin="1190,1242" coordsize="3492,2594" path="m1483,2828r-9,16l1479,2815r1,-3l1480,2787r1,13l1495,2800r-1,15l1483,2828xe" fillcolor="black" stroked="f">
              <v:path arrowok="t"/>
            </v:shape>
            <v:shape id="_x0000_s20689" style="position:absolute;left:1190;top:1242;width:3492;height:2594" coordorigin="1190,1242" coordsize="3492,2594" path="m1502,2892r-19,l1477,2892r-4,10l1468,2884r-1,-52l1479,2815r-5,29l1472,2866r1,5l1493,2874r9,18xe" fillcolor="black" stroked="f">
              <v:path arrowok="t"/>
            </v:shape>
            <v:shape id="_x0000_s20688" style="position:absolute;left:1190;top:1242;width:3492;height:2594" coordorigin="1190,1242" coordsize="3492,2594" path="m1450,2792r1,25l1455,2838r4,12l1467,2832r1,52l1452,2888r-2,-96xe" fillcolor="black" stroked="f">
              <v:path arrowok="t"/>
            </v:shape>
            <v:shape id="_x0000_s20687" style="position:absolute;left:1190;top:1242;width:3492;height:2594" coordorigin="1190,1242" coordsize="3492,2594" path="m1479,2775r1,12l1480,2812r-8,-17l1480,2763r12,13l1479,2775xe" fillcolor="black" stroked="f">
              <v:path arrowok="t"/>
            </v:shape>
            <v:shape id="_x0000_s20686" style="position:absolute;left:1190;top:1242;width:3492;height:2594" coordorigin="1190,1242" coordsize="3492,2594" path="m1479,2679r-1,-2l1486,2680r,l1479,2679xe" fillcolor="black" stroked="f">
              <v:path arrowok="t"/>
            </v:shape>
            <v:shape id="_x0000_s20685" style="position:absolute;left:1190;top:1242;width:3492;height:2594" coordorigin="1190,1242" coordsize="3492,2594" path="m1549,2613r1,l1571,2617r20,6l1609,2626r11,10l1623,2643r-4,1l1601,2638r-18,-5l1563,2630r-14,-17xe" fillcolor="black" stroked="f">
              <v:path arrowok="t"/>
            </v:shape>
            <v:shape id="_x0000_s20684" style="position:absolute;left:1190;top:1242;width:3492;height:2594" coordorigin="1190,1242" coordsize="3492,2594" path="m1633,2648r-6,-5l1629,2634r4,-17l1636,2738r-3,-9l1630,2721r-4,-38l1625,2673r-3,-18l1633,2648xe" fillcolor="black" stroked="f">
              <v:path arrowok="t"/>
            </v:shape>
            <v:shape id="_x0000_s20683" style="position:absolute;left:1190;top:1242;width:3492;height:2594" coordorigin="1190,1242" coordsize="3492,2594" path="m1612,3033r14,-2l1612,3090r-18,7l1591,3087r,-11l1598,3072r4,8l1612,3074r,-41xe" fillcolor="black" stroked="f">
              <v:path arrowok="t"/>
            </v:shape>
            <v:shape id="_x0000_s20682" style="position:absolute;left:1190;top:1242;width:3492;height:2594" coordorigin="1190,1242" coordsize="3492,2594" path="m1612,3033r,41l1609,3063r4,-44l1612,3033xe" fillcolor="black" stroked="f">
              <v:path arrowok="t"/>
            </v:shape>
            <v:shape id="_x0000_s20681" style="position:absolute;left:1190;top:1242;width:3492;height:2594" coordorigin="1190,1242" coordsize="3492,2594" path="m1628,2860r3,-6l1631,2913r-12,-11l1597,2899r-20,-3l1559,2894r-18,-1l1523,2892r-21,l1493,2874r21,4l1534,2881r20,3l1573,2885r18,-1l1608,2880r15,-7l1630,2867r-2,-7xe" fillcolor="black" stroked="f">
              <v:path arrowok="t"/>
            </v:shape>
            <v:shape id="_x0000_s20680" style="position:absolute;left:1190;top:1242;width:3492;height:2594" coordorigin="1190,1242" coordsize="3492,2594" path="m1612,2938r-16,-21l1614,2907r5,-5l1631,2913r-17,2l1605,2923r7,15xe" fillcolor="black" stroked="f">
              <v:path arrowok="t"/>
            </v:shape>
            <v:shape id="_x0000_s20679" style="position:absolute;left:1190;top:1242;width:3492;height:2594" coordorigin="1190,1242" coordsize="3492,2594" path="m1619,2124r-7,-4l1612,2108r12,-4l1633,2122r-14,2xe" fillcolor="black" stroked="f">
              <v:path arrowok="t"/>
            </v:shape>
            <v:shape id="_x0000_s20678" style="position:absolute;left:1190;top:1242;width:3492;height:2594" coordorigin="1190,1242" coordsize="3492,2594" path="m1622,2133r11,-8l1637,2142r-22,9l1612,2143r10,-10xe" fillcolor="black" stroked="f">
              <v:path arrowok="t"/>
            </v:shape>
            <v:shape id="_x0000_s20677" style="position:absolute;left:1190;top:1242;width:3492;height:2594" coordorigin="1190,1242" coordsize="3492,2594" path="m1529,2270r20,-2l1570,2267r11,1l1599,2273r17,6l1630,2275r-4,46l1626,2313r-3,-14l1609,2290r-18,-6l1571,2281r-21,-1l1529,2270xe" fillcolor="black" stroked="f">
              <v:path arrowok="t"/>
            </v:shape>
            <v:shape id="_x0000_s20676" style="position:absolute;left:1190;top:1242;width:3492;height:2594" coordorigin="1190,1242" coordsize="3492,2594" path="m1528,2282r-20,5l1509,2272r20,-2l1550,2280r-22,2xe" fillcolor="black" stroked="f">
              <v:path arrowok="t"/>
            </v:shape>
            <v:shape id="_x0000_s20675" style="position:absolute;left:1190;top:1242;width:3492;height:2594" coordorigin="1190,1242" coordsize="3492,2594" path="m1490,2296r,-23l1509,2272r-1,15l1490,2296xe" fillcolor="black" stroked="f">
              <v:path arrowok="t"/>
            </v:shape>
            <v:shape id="_x0000_s20674" style="position:absolute;left:1190;top:1242;width:3492;height:2594" coordorigin="1190,1242" coordsize="3492,2594" path="m1480,2293r10,3l1476,2306r-3,-8l1470,2292r10,1xe" fillcolor="black" stroked="f">
              <v:path arrowok="t"/>
            </v:shape>
            <v:shape id="_x0000_s20673" style="position:absolute;left:1190;top:1242;width:3492;height:2594" coordorigin="1190,1242" coordsize="3492,2594" path="m1632,2808r-22,3l1622,2808r11,-10l1632,2808xe" fillcolor="black" stroked="f">
              <v:path arrowok="t"/>
            </v:shape>
            <v:shape id="_x0000_s20672" style="position:absolute;left:1190;top:1242;width:3492;height:2594" coordorigin="1190,1242" coordsize="3492,2594" path="m1539,1640r19,-4l1564,1648r19,-2l1571,1662r-22,l1539,1640xe" fillcolor="black" stroked="f">
              <v:path arrowok="t"/>
            </v:shape>
            <v:shape id="_x0000_s20671" style="position:absolute;left:1190;top:1242;width:3492;height:2594" coordorigin="1190,1242" coordsize="3492,2594" path="m1497,1676r1,-29l1519,1644r20,-4l1549,1662r-22,l1509,1665r-12,11xe" fillcolor="black" stroked="f">
              <v:path arrowok="t"/>
            </v:shape>
            <v:shape id="_x0000_s20670" style="position:absolute;left:1190;top:1242;width:3492;height:2594" coordorigin="1190,1242" coordsize="3492,2594" path="m1616,2833r10,6l1616,2847r,10l1628,2860r2,7l1620,2863r-14,6l1616,2836r,-3xe" fillcolor="black" stroked="f">
              <v:path arrowok="t"/>
            </v:shape>
            <v:shape id="_x0000_s20669" style="position:absolute;left:1190;top:1242;width:3492;height:2594" coordorigin="1190,1242" coordsize="3492,2594" path="m1608,2659r14,-4l1625,2673r-19,7l1602,2672r6,-13xe" fillcolor="black" stroked="f">
              <v:path arrowok="t"/>
            </v:shape>
            <v:shape id="_x0000_s20668" style="position:absolute;left:1190;top:1242;width:3492;height:2594" coordorigin="1190,1242" coordsize="3492,2594" path="m1623,2625r10,-8l1629,2634r-6,-4l1620,2636r-11,-10l1623,2625xe" fillcolor="black" stroked="f">
              <v:path arrowok="t"/>
            </v:shape>
            <v:shape id="_x0000_s20667" style="position:absolute;left:1190;top:1242;width:3492;height:2594" coordorigin="1190,1242" coordsize="3492,2594" path="m1501,2627r5,-16l1527,2612r22,1l1563,2630r-20,-2l1523,2627r-22,xe" fillcolor="black" stroked="f">
              <v:path arrowok="t"/>
            </v:shape>
            <v:shape id="_x0000_s20666" style="position:absolute;left:1190;top:1242;width:3492;height:2594" coordorigin="1190,1242" coordsize="3492,2594" path="m1494,2627r-6,-19l1506,2611r-5,16l1494,2627xe" fillcolor="black" stroked="f">
              <v:path arrowok="t"/>
            </v:shape>
            <v:shape id="_x0000_s20665" style="position:absolute;left:1190;top:1242;width:3492;height:2594" coordorigin="1190,1242" coordsize="3492,2594" path="m1459,2578r8,1l1470,2588r3,11l1488,2608r-8,5l1472,2610r-3,-8l1459,2603r,-25xe" fillcolor="black" stroked="f">
              <v:path arrowok="t"/>
            </v:shape>
            <v:shape id="_x0000_s20664" style="position:absolute;left:1190;top:1242;width:3492;height:2594" coordorigin="1190,1242" coordsize="3492,2594" path="m1612,2938r-7,-15l1611,2929r15,-3l1612,2938xe" fillcolor="black" stroked="f">
              <v:path arrowok="t"/>
            </v:shape>
            <v:shape id="_x0000_s20663" style="position:absolute;left:1190;top:1242;width:3492;height:2594" coordorigin="1190,1242" coordsize="3492,2594" path="m1593,2938r-19,-1l1575,2927r6,3l1596,2917r16,21l1593,2938xe" fillcolor="black" stroked="f">
              <v:path arrowok="t"/>
            </v:shape>
            <v:shape id="_x0000_s20662" style="position:absolute;left:1190;top:1242;width:3492;height:2594" coordorigin="1190,1242" coordsize="3492,2594" path="m1575,2927r-1,10l1553,2937r-21,-1l1511,2935r-21,-1l1480,2934r14,-14l1514,2920r22,l1557,2922r18,5xe" fillcolor="black" stroked="f">
              <v:path arrowok="t"/>
            </v:shape>
            <v:shape id="_x0000_s20661" style="position:absolute;left:1190;top:1242;width:3492;height:2594" coordorigin="1190,1242" coordsize="3492,2594" path="m1476,2920r18,l1480,2934r-8,9l1467,2930r-1,-11l1476,2920xe" fillcolor="black" stroked="f">
              <v:path arrowok="t"/>
            </v:shape>
            <v:shape id="_x0000_s20660" style="position:absolute;left:1190;top:1242;width:3492;height:2594" coordorigin="1190,1242" coordsize="3492,2594" path="m1605,2993r10,1l1616,3005r14,-2l1628,3017r-5,-8l1609,3010r-4,-17xe" fillcolor="black" stroked="f">
              <v:path arrowok="t"/>
            </v:shape>
            <v:shape id="_x0000_s20659" style="position:absolute;left:1190;top:1242;width:3492;height:2594" coordorigin="1190,1242" coordsize="3492,2594" path="m1623,2585r-6,l1617,2584r4,l1623,2585xe" fillcolor="black" stroked="f">
              <v:path arrowok="t"/>
            </v:shape>
            <v:shape id="_x0000_s20658" style="position:absolute;left:1190;top:1242;width:3492;height:2594" coordorigin="1190,1242" coordsize="3492,2594" path="m1608,2222r18,-4l1623,2244r-16,-5l1589,2237r-3,-14l1608,2222xe" fillcolor="black" stroked="f">
              <v:path arrowok="t"/>
            </v:shape>
            <v:shape id="_x0000_s20657" style="position:absolute;left:1190;top:1242;width:3492;height:2594" coordorigin="1190,1242" coordsize="3492,2594" path="m1569,2236r-22,1l1556,2223r8,l1586,2223r3,14l1569,2236xe" fillcolor="black" stroked="f">
              <v:path arrowok="t"/>
            </v:shape>
            <v:shape id="_x0000_s20656" style="position:absolute;left:1190;top:1242;width:3492;height:2594" coordorigin="1190,1242" coordsize="3492,2594" path="m1556,2223r-9,14l1526,2237r-21,l1494,2237r-2,11l1494,2214r19,6l1534,2223r22,xe" fillcolor="black" stroked="f">
              <v:path arrowok="t"/>
            </v:shape>
            <v:shape id="_x0000_s20655" style="position:absolute;left:1190;top:1242;width:3492;height:2594" coordorigin="1190,1242" coordsize="3492,2594" path="m1472,2208r8,-3l1494,2214r-2,34l1490,2226r,-12l1472,2208xe" fillcolor="black" stroked="f">
              <v:path arrowok="t"/>
            </v:shape>
            <v:shape id="_x0000_s20654" style="position:absolute;left:1190;top:1242;width:3492;height:2594" coordorigin="1190,1242" coordsize="3492,2594" path="m1487,2665r-11,-1l1484,2660r14,-1l1497,2672r,11l1486,2680r1,-15xe" fillcolor="black" stroked="f">
              <v:path arrowok="t"/>
            </v:shape>
            <v:shape id="_x0000_s20653" style="position:absolute;left:1190;top:1242;width:3492;height:2594" coordorigin="1190,1242" coordsize="3492,2594" path="m1476,2664r-11,-1l1476,2655r8,5l1476,2664xe" fillcolor="black" stroked="f">
              <v:path arrowok="t"/>
            </v:shape>
            <v:shape id="_x0000_s20652" style="position:absolute;left:1190;top:1242;width:3492;height:2594" coordorigin="1190,1242" coordsize="3492,2594" path="m1476,2747r,2l1478,2758r16,-4l1494,2766r-2,10l1480,2763r-13,1l1476,2747xe" fillcolor="black" stroked="f">
              <v:path arrowok="t"/>
            </v:shape>
            <v:shape id="_x0000_s20651" style="position:absolute;left:1190;top:1242;width:3492;height:2594" coordorigin="1190,1242" coordsize="3492,2594" path="m1467,2764r-6,-6l1462,2745r14,2l1467,2764xe" fillcolor="black" stroked="f">
              <v:path arrowok="t"/>
            </v:shape>
            <v:shape id="_x0000_s20650" style="position:absolute;left:1190;top:1242;width:3492;height:2594" coordorigin="1190,1242" coordsize="3492,2594" path="m2365,1921r-9,9l2360,1923r13,-11l2370,1934r-11,2l2365,1921xe" fillcolor="black" stroked="f">
              <v:path arrowok="t"/>
            </v:shape>
            <v:shape id="_x0000_s20649" style="position:absolute;left:1190;top:1242;width:3492;height:2594" coordorigin="1190,1242" coordsize="3492,2594" path="m2372,1931r1,-19l2388,1900r17,-12l2424,1878r20,-7l2460,1866r17,-2l2488,1875r1,3l2480,1887r-8,-12l2458,1878r-21,7l2418,1894r-18,10l2385,1916r-13,15xe" fillcolor="black" stroked="f">
              <v:path arrowok="t"/>
            </v:shape>
            <v:shape id="_x0000_s20648" style="position:absolute;left:1190;top:1242;width:3492;height:2594" coordorigin="1190,1242" coordsize="3492,2594" path="m2356,1930r4,22l2358,2210r-4,-215l2356,1871r4,28l2359,1918r1,5l2356,1930xe" fillcolor="black" stroked="f">
              <v:path arrowok="t"/>
            </v:shape>
            <v:shape id="_x0000_s20647" style="position:absolute;left:1190;top:1242;width:3492;height:2594" coordorigin="1190,1242" coordsize="3492,2594" path="m2394,3525r-10,4l2383,3521r11,4l2394,3525xe" fillcolor="black" stroked="f">
              <v:path arrowok="t"/>
            </v:shape>
            <v:shape id="_x0000_s20646" style="position:absolute;left:1190;top:1242;width:3492;height:2594" coordorigin="1190,1242" coordsize="3492,2594" path="m2458,3610r-13,-1l2433,3611r,12l2424,3652r-19,-3l2387,3648r-3,-18l2376,3633r10,-37l2402,3592r15,-14l2428,3562r5,-5l2451,3554r7,56xe" fillcolor="black" stroked="f">
              <v:path arrowok="t"/>
            </v:shape>
            <v:shape id="_x0000_s20645" style="position:absolute;left:1190;top:1242;width:3492;height:2594" coordorigin="1190,1242" coordsize="3492,2594" path="m2366,3666r-18,-5l2349,3596r19,1l2386,3596r-10,37l2357,3624r-1,31l2366,3666xe" fillcolor="black" stroked="f">
              <v:path arrowok="t"/>
            </v:shape>
            <v:shape id="_x0000_s20644" style="position:absolute;left:1190;top:1242;width:3492;height:2594" coordorigin="1190,1242" coordsize="3492,2594" path="m2395,2113r,9l2400,2217r-20,-4l2377,2169r-3,-20l2371,2129r-1,-11l2374,1986r2,37l2379,2042r4,17l2388,2090r7,23xe" fillcolor="black" stroked="f">
              <v:path arrowok="t"/>
            </v:shape>
            <v:shape id="_x0000_s20643" style="position:absolute;left:1190;top:1242;width:3492;height:2594" coordorigin="1190,1242" coordsize="3492,2594" path="m2534,3572r20,3l2546,3666r-17,-1l2512,3667r-17,5l2489,3676r10,-24l2520,3650r14,-8l2534,3641r,-69xe" fillcolor="black" stroked="f">
              <v:path arrowok="t"/>
            </v:shape>
            <v:shape id="_x0000_s20642" style="position:absolute;left:1190;top:1242;width:3492;height:2594" coordorigin="1190,1242" coordsize="3492,2594" path="m2476,3651r23,1l2489,3676r21,1l2531,3678r20,l2572,3679r19,l2610,3679r12,l2638,3683r15,-2l2657,3672r-7,-14l2644,3660r1,-10l2662,3614r1,82l2644,3697r-12,l2614,3696r-20,-1l2575,3694r-20,-2l2535,3691r-21,-1l2493,3689r-11,-31l2476,3651xe" fillcolor="black" stroked="f">
              <v:path arrowok="t"/>
            </v:shape>
            <v:shape id="_x0000_s20641" style="position:absolute;left:1190;top:1242;width:3492;height:2594" coordorigin="1190,1242" coordsize="3492,2594" path="m2463,3658r-5,-10l2476,3651r6,7l2463,3658xe" fillcolor="black" stroked="f">
              <v:path arrowok="t"/>
            </v:shape>
            <v:shape id="_x0000_s20640" style="position:absolute;left:1190;top:1242;width:3492;height:2594" coordorigin="1190,1242" coordsize="3492,2594" path="m2443,3656r-19,-4l2433,3623r11,5l2463,3658r-20,-2xe" fillcolor="black" stroked="f">
              <v:path arrowok="t"/>
            </v:shape>
            <v:shape id="_x0000_s20639" style="position:absolute;left:1190;top:1242;width:3492;height:2594" coordorigin="1190,1242" coordsize="3492,2594" path="m2356,3655r4,-18l2371,3638r8,-2l2384,3630r3,18l2369,3650r-13,5xe" fillcolor="black" stroked="f">
              <v:path arrowok="t"/>
            </v:shape>
            <v:shape id="_x0000_s20638" style="position:absolute;left:1190;top:1242;width:3492;height:2594" coordorigin="1190,1242" coordsize="3492,2594" path="m2562,3535r7,1l2585,3543r16,6l2604,3558r,9l2594,3564r-18,-8l2562,3535xe" fillcolor="black" stroked="f">
              <v:path arrowok="t"/>
            </v:shape>
            <v:shape id="_x0000_s20637" style="position:absolute;left:1190;top:1242;width:3492;height:2594" coordorigin="1190,1242" coordsize="3492,2594" path="m2486,3519r9,8l2503,3529r20,4l2543,3534r19,1l2576,3556r-20,-6l2552,3547r-18,l2517,3544r-17,-5l2486,3519xe" fillcolor="black" stroked="f">
              <v:path arrowok="t"/>
            </v:shape>
            <v:shape id="_x0000_s20636" style="position:absolute;left:1190;top:1242;width:3492;height:2594" coordorigin="1190,1242" coordsize="3492,2594" path="m2483,3533r-17,-5l2466,3511r12,4l2486,3519r14,20l2483,3533xe" fillcolor="black" stroked="f">
              <v:path arrowok="t"/>
            </v:shape>
            <v:shape id="_x0000_s20635" style="position:absolute;left:1190;top:1242;width:3492;height:2594" coordorigin="1190,1242" coordsize="3492,2594" path="m2395,3491r19,-5l2405,3505r22,l2447,3507r19,4l2466,3528r-18,-5l2431,3520r-19,1l2395,3519r,-28xe" fillcolor="black" stroked="f">
              <v:path arrowok="t"/>
            </v:shape>
            <v:shape id="_x0000_s20634" style="position:absolute;left:1190;top:1242;width:3492;height:2594" coordorigin="1190,1242" coordsize="3492,2594" path="m2617,3545r1,-2l2625,3533r11,17l2647,3559r-10,14l2620,3564r-3,-19xe" fillcolor="black" stroked="f">
              <v:path arrowok="t"/>
            </v:shape>
            <v:shape id="_x0000_s20633" style="position:absolute;left:1190;top:1242;width:3492;height:2594" coordorigin="1190,1242" coordsize="3492,2594" path="m2617,3545r3,19l2615,3561r-11,-3l2601,3549r16,-4xe" fillcolor="black" stroked="f">
              <v:path arrowok="t"/>
            </v:shape>
            <v:shape id="_x0000_s20632" style="position:absolute;left:1190;top:1242;width:3492;height:2594" coordorigin="1190,1242" coordsize="3492,2594" path="m2580,3582r9,3l2594,3665r23,5l2638,3669r11,-10l2650,3658r7,14l2639,3675r-19,1l2602,3674r-19,-3l2580,3582xe" fillcolor="black" stroked="f">
              <v:path arrowok="t"/>
            </v:shape>
            <v:shape id="_x0000_s20631" style="position:absolute;left:1190;top:1242;width:3492;height:2594" coordorigin="1190,1242" coordsize="3492,2594" path="m2546,3666r8,-91l2574,3580r6,2l2583,3671r-18,-3l2546,3666xe" fillcolor="black" stroked="f">
              <v:path arrowok="t"/>
            </v:shape>
            <v:shape id="_x0000_s20630" style="position:absolute;left:1190;top:1242;width:3492;height:2594" coordorigin="1190,1242" coordsize="3492,2594" path="m2458,3610r-7,-56l2472,3553r-13,73l2458,3610xe" fillcolor="black" stroked="f">
              <v:path arrowok="t"/>
            </v:shape>
            <v:shape id="_x0000_s20629" style="position:absolute;left:1190;top:1242;width:3492;height:2594" coordorigin="1190,1242" coordsize="3492,2594" path="m2594,3665r2,-70l2604,3599r19,6l2642,3610r20,4l2645,3650r-2,-2l2636,3658r-16,l2603,3658r-9,7xe" fillcolor="black" stroked="f">
              <v:path arrowok="t"/>
            </v:shape>
            <v:shape id="_x0000_s20628" style="position:absolute;left:1190;top:1242;width:3492;height:2594" coordorigin="1190,1242" coordsize="3492,2594" path="m2594,3665r-5,-80l2596,3595r-2,70xe" fillcolor="black" stroked="f">
              <v:path arrowok="t"/>
            </v:shape>
            <v:shape id="_x0000_s20627" style="position:absolute;left:1190;top:1242;width:3492;height:2594" coordorigin="1190,1242" coordsize="3492,2594" path="m2635,3730r7,20l2612,3749r-25,-11l2563,3737r-24,-1l2520,3737r-13,4l2506,3742r11,-14l2535,3726r19,l2574,3726r20,1l2614,3728r21,2xe" fillcolor="black" stroked="f">
              <v:path arrowok="t"/>
            </v:shape>
            <v:shape id="_x0000_s20626" style="position:absolute;left:1190;top:1242;width:3492;height:2594" coordorigin="1190,1242" coordsize="3492,2594" path="m2506,3742r20,l2522,3752r-31,1l2499,3732r18,-4l2506,3742xe" fillcolor="black" stroked="f">
              <v:path arrowok="t"/>
            </v:shape>
            <v:shape id="_x0000_s20625" style="position:absolute;left:1190;top:1242;width:3492;height:2594" coordorigin="1190,1242" coordsize="3492,2594" path="m2985,1703r3,4l2987,1729r-1,79l2979,1789r-1,-89l2976,1686r9,17xe" fillcolor="black" stroked="f">
              <v:path arrowok="t"/>
            </v:shape>
            <v:shape id="_x0000_s20624" style="position:absolute;left:1190;top:1242;width:3492;height:2594" coordorigin="1190,1242" coordsize="3492,2594" path="m2820,1642r11,2l2852,1645r20,-3l2891,1639r19,-2l2922,1638r19,6l2958,1656r13,9l2976,1686r2,14l2968,1682r-14,-14l2939,1655r-20,3l2898,1660r-20,2l2857,1664r-20,l2820,1642xe" fillcolor="black" stroked="f">
              <v:path arrowok="t"/>
            </v:shape>
            <v:shape id="_x0000_s20623" style="position:absolute;left:1190;top:1242;width:3492;height:2594" coordorigin="1190,1242" coordsize="3492,2594" path="m2818,1662r-18,-4l2800,1635r20,7l2837,1664r-19,-2xe" fillcolor="black" stroked="f">
              <v:path arrowok="t"/>
            </v:shape>
            <v:shape id="_x0000_s20622" style="position:absolute;left:1190;top:1242;width:3492;height:2594" coordorigin="1190,1242" coordsize="3492,2594" path="m2783,1651r-11,-7l2774,1631r8,l2800,1635r,23l2783,1651xe" fillcolor="black" stroked="f">
              <v:path arrowok="t"/>
            </v:shape>
            <v:shape id="_x0000_s20621" style="position:absolute;left:1190;top:1242;width:3492;height:2594" coordorigin="1190,1242" coordsize="3492,2594" path="m2774,1631r-2,13l2753,1652r-19,8l2719,1669r17,-30l2755,1634r19,-3xe" fillcolor="black" stroked="f">
              <v:path arrowok="t"/>
            </v:shape>
            <v:shape id="_x0000_s20620" style="position:absolute;left:1190;top:1242;width:3492;height:2594" coordorigin="1190,1242" coordsize="3492,2594" path="m2716,1641r20,-2l2719,1669r-6,-7l2707,1654r-3,-13l2716,1641xe" fillcolor="black" stroked="f">
              <v:path arrowok="t"/>
            </v:shape>
            <v:shape id="_x0000_s20619" style="position:absolute;left:1190;top:1242;width:3492;height:2594" coordorigin="1190,1242" coordsize="3492,2594" path="m2673,1629r8,2l2693,1632r11,9l2707,1654r-9,-6l2682,1651r-9,-22xe" fillcolor="black" stroked="f">
              <v:path arrowok="t"/>
            </v:shape>
            <v:shape id="_x0000_s20618" style="position:absolute;left:1190;top:1242;width:3492;height:2594" coordorigin="1190,1242" coordsize="3492,2594" path="m2500,1630r15,-10l2534,1623r19,2l2573,1625r20,1l2613,1626r21,1l2654,1628r19,1l2682,1651r-18,l2645,1650r-19,-2l2605,1646r-21,-3l2563,1642r-22,-1l2518,1640r-18,-10xe" fillcolor="black" stroked="f">
              <v:path arrowok="t"/>
            </v:shape>
            <v:shape id="_x0000_s20617" style="position:absolute;left:1190;top:1242;width:3492;height:2594" coordorigin="1190,1242" coordsize="3492,2594" path="m2433,2178r13,-16l2462,2150r9,-7l2489,2132r17,-10l2517,2111r-1,-11l2527,2097r-10,37l2497,2142r-17,10l2464,2163r-16,9l2433,2178xe" fillcolor="black" stroked="f">
              <v:path arrowok="t"/>
            </v:shape>
            <v:shape id="_x0000_s20616" style="position:absolute;left:1190;top:1242;width:3492;height:2594" coordorigin="1190,1242" coordsize="3492,2594" path="m2541,2121r14,4l2546,2144r-17,12l2520,2160r-7,19l2520,2156r14,-15l2541,2132r,-11xe" fillcolor="black" stroked="f">
              <v:path arrowok="t"/>
            </v:shape>
            <v:shape id="_x0000_s20615" style="position:absolute;left:1190;top:1242;width:3492;height:2594" coordorigin="1190,1242" coordsize="3492,2594" path="m2505,2169r15,-13l2513,2179r-16,11l2496,2191r-7,-10l2505,2169xe" fillcolor="black" stroked="f">
              <v:path arrowok="t"/>
            </v:shape>
            <v:shape id="_x0000_s20614" style="position:absolute;left:1190;top:1242;width:3492;height:2594" coordorigin="1190,1242" coordsize="3492,2594" path="m2424,2153r-14,13l2409,2167r-1,13l2416,2198r17,-6l2419,2221r-17,-64l2418,2151r6,2xe" fillcolor="black" stroked="f">
              <v:path arrowok="t"/>
            </v:shape>
            <v:shape id="_x0000_s20613" style="position:absolute;left:1190;top:1242;width:3492;height:2594" coordorigin="1190,1242" coordsize="3492,2594" path="m2402,2157r17,64l2400,2217r-5,-95l2409,2114r-8,25l2401,2155r1,2xe" fillcolor="black" stroked="f">
              <v:path arrowok="t"/>
            </v:shape>
            <v:shape id="_x0000_s20612" style="position:absolute;left:1190;top:1242;width:3492;height:2594" coordorigin="1190,1242" coordsize="3492,2594" path="m2527,2097r14,5l2541,2121r,11l2517,2134r10,-37xe" fillcolor="black" stroked="f">
              <v:path arrowok="t"/>
            </v:shape>
            <v:shape id="_x0000_s20611" style="position:absolute;left:1190;top:1242;width:3492;height:2594" coordorigin="1190,1242" coordsize="3492,2594" path="m2516,2100r1,11l2495,2117r-20,6l2456,2132r-17,10l2424,2153r-6,-2l2430,2135r10,-10l2457,2117r18,-7l2495,2105r21,-5xe" fillcolor="black" stroked="f">
              <v:path arrowok="t"/>
            </v:shape>
            <v:shape id="_x0000_s20610" style="position:absolute;left:1190;top:1242;width:3492;height:2594" coordorigin="1190,1242" coordsize="3492,2594" path="m2505,2074r5,3l2508,2091r-12,-12l2489,2080r-3,-9l2505,2074xe" fillcolor="black" stroked="f">
              <v:path arrowok="t"/>
            </v:shape>
            <v:shape id="_x0000_s20609" style="position:absolute;left:1190;top:1242;width:3492;height:2594" coordorigin="1190,1242" coordsize="3492,2594" path="m2471,2085r-19,10l2453,2082r16,-8l2486,2071r3,9l2471,2085xe" fillcolor="black" stroked="f">
              <v:path arrowok="t"/>
            </v:shape>
            <v:shape id="_x0000_s20608" style="position:absolute;left:1190;top:1242;width:3492;height:2594" coordorigin="1190,1242" coordsize="3492,2594" path="m2401,2139r8,-25l2423,2103r14,-11l2453,2082r-1,13l2440,2101r-16,10l2410,2124r-9,15xe" fillcolor="black" stroked="f">
              <v:path arrowok="t"/>
            </v:shape>
            <v:shape id="_x0000_s20607" style="position:absolute;left:1190;top:1242;width:3492;height:2594" coordorigin="1190,1242" coordsize="3492,2594" path="m2370,2118r-10,l2359,2135r8,63l2376,2187r1,-18l2380,2213r-22,-3l2360,1952r10,166xe" fillcolor="black" stroked="f">
              <v:path arrowok="t"/>
            </v:shape>
            <v:shape id="_x0000_s20606" style="position:absolute;left:1190;top:1242;width:3492;height:2594" coordorigin="1190,1242" coordsize="3492,2594" path="m2367,2198r-8,-63l2363,2150r6,16l2370,2184r-3,14xe" fillcolor="black" stroked="f">
              <v:path arrowok="t"/>
            </v:shape>
            <v:shape id="_x0000_s20605" style="position:absolute;left:1190;top:1242;width:3492;height:2594" coordorigin="1190,1242" coordsize="3492,2594" path="m2482,1938r7,3l2482,1950r-12,-8l2468,1941r-5,-6l2482,1938xe" fillcolor="black" stroked="f">
              <v:path arrowok="t"/>
            </v:shape>
            <v:shape id="_x0000_s20604" style="position:absolute;left:1190;top:1242;width:3492;height:2594" coordorigin="1190,1242" coordsize="3492,2594" path="m2413,1953r16,-9l2445,1937r18,-2l2468,1941r-18,9l2431,1959r-18,-6xe" fillcolor="black" stroked="f">
              <v:path arrowok="t"/>
            </v:shape>
            <v:shape id="_x0000_s20603" style="position:absolute;left:1190;top:1242;width:3492;height:2594" coordorigin="1190,1242" coordsize="3492,2594" path="m2382,1993r4,-17l2399,1965r14,-12l2431,1959r-18,10l2397,1980r-15,13xe" fillcolor="black" stroked="f">
              <v:path arrowok="t"/>
            </v:shape>
            <v:shape id="_x0000_s20602" style="position:absolute;left:1190;top:1242;width:3492;height:2594" coordorigin="1190,1242" coordsize="3492,2594" path="m2377,2000r-1,23l2374,1986r12,-10l2382,1993r-5,7xe" fillcolor="black" stroked="f">
              <v:path arrowok="t"/>
            </v:shape>
            <v:shape id="_x0000_s20601" style="position:absolute;left:1190;top:1242;width:3492;height:2594" coordorigin="1190,1242" coordsize="3492,2594" path="m2370,2118r-10,-166l2366,1970r8,16l2370,2118xe" fillcolor="black" stroked="f">
              <v:path arrowok="t"/>
            </v:shape>
            <v:shape id="_x0000_s20600" style="position:absolute;left:1190;top:1242;width:3492;height:2594" coordorigin="1190,1242" coordsize="3492,2594" path="m2273,2196r4,-17l2294,2187r19,5l2335,2191r14,18l2326,2208r-21,l2287,2205r-14,-9xe" fillcolor="black" stroked="f">
              <v:path arrowok="t"/>
            </v:shape>
            <v:shape id="_x0000_s20599" style="position:absolute;left:1190;top:1242;width:3492;height:2594" coordorigin="1190,1242" coordsize="3492,2594" path="m2269,2192r-13,13l2261,2172r1,-1l2277,2179r-4,17l2269,2192xe" fillcolor="black" stroked="f">
              <v:path arrowok="t"/>
            </v:shape>
            <v:shape id="_x0000_s20598" style="position:absolute;left:1190;top:1242;width:3492;height:2594" coordorigin="1190,1242" coordsize="3492,2594" path="m2261,2172r-5,33l2244,2220r-12,16l2221,2253r-9,19l2205,2292r-2,8l2205,2254r10,-18l2225,2218r10,-17l2247,2186r14,-14xe" fillcolor="black" stroked="f">
              <v:path arrowok="t"/>
            </v:shape>
            <v:shape id="_x0000_s20597" style="position:absolute;left:1190;top:1242;width:3492;height:2594" coordorigin="1190,1242" coordsize="3492,2594" path="m2196,2272r9,-18l2203,2300r-9,8l2188,2320r-2,-30l2196,2272xe" fillcolor="black" stroked="f">
              <v:path arrowok="t"/>
            </v:shape>
            <v:shape id="_x0000_s20596" style="position:absolute;left:1190;top:1242;width:3492;height:2594" coordorigin="1190,1242" coordsize="3492,2594" path="m2170,2075r2,-18l2175,2306r11,-16l2188,2320r-10,7l2170,2347r,-272xe" fillcolor="black" stroked="f">
              <v:path arrowok="t"/>
            </v:shape>
            <v:shape id="_x0000_s20595" style="position:absolute;left:1190;top:1242;width:3492;height:2594" coordorigin="1190,1242" coordsize="3492,2594" path="m2176,2146r,20l2175,2306r,l2174,1730r1,21l2175,1752r1,21l2176,2146xe" fillcolor="black" stroked="f">
              <v:path arrowok="t"/>
            </v:shape>
            <v:shape id="_x0000_s20594" style="position:absolute;left:1190;top:1242;width:3492;height:2594" coordorigin="1190,1242" coordsize="3492,2594" path="m2173,1507r1,-16l2174,1730r1,576l2172,2057r-1,-19l2170,1951r,-18l2169,1525r4,-18xe" fillcolor="black" stroked="f">
              <v:path arrowok="t"/>
            </v:shape>
            <v:shape id="_x0000_s20593" style="position:absolute;left:1190;top:1242;width:3492;height:2594" coordorigin="1190,1242" coordsize="3492,2594" path="m2164,2104r-21,-3l2160,2093r4,1l2170,2075r,272l2164,2226r,-21l2164,2117r,-13xe" fillcolor="black" stroked="f">
              <v:path arrowok="t"/>
            </v:shape>
            <v:shape id="_x0000_s20592" style="position:absolute;left:1190;top:1242;width:3492;height:2594" coordorigin="1190,1242" coordsize="3492,2594" path="m2170,2347r-9,18l2162,2287r1,-19l2164,2247r,-21l2170,2347xe" fillcolor="black" stroked="f">
              <v:path arrowok="t"/>
            </v:shape>
            <v:shape id="_x0000_s20591" style="position:absolute;left:1190;top:1242;width:3492;height:2594" coordorigin="1190,1242" coordsize="3492,2594" path="m2161,2365r-10,18l2153,2340r4,-17l2160,2306r2,-19l2161,2365xe" fillcolor="black" stroked="f">
              <v:path arrowok="t"/>
            </v:shape>
            <v:shape id="_x0000_s20590" style="position:absolute;left:1190;top:1242;width:3492;height:2594" coordorigin="1190,1242" coordsize="3492,2594" path="m2133,2369r7,l2147,2355r6,-15l2151,2383r-11,16l2133,2369xe" fillcolor="black" stroked="f">
              <v:path arrowok="t"/>
            </v:shape>
            <v:shape id="_x0000_s20589" style="position:absolute;left:1190;top:1242;width:3492;height:2594" coordorigin="1190,1242" coordsize="3492,2594" path="m2480,1842r-16,-2l2465,1829r18,1l2489,1836r-9,6xe" fillcolor="black" stroked="f">
              <v:path arrowok="t"/>
            </v:shape>
            <v:shape id="_x0000_s20588" style="position:absolute;left:1190;top:1242;width:3492;height:2594" coordorigin="1190,1242" coordsize="3492,2594" path="m2369,1884r3,-17l2389,1859r18,-10l2427,1839r20,-6l2465,1829r-1,11l2454,1843r-16,8l2419,1858r-19,7l2383,1873r-14,11xe" fillcolor="black" stroked="f">
              <v:path arrowok="t"/>
            </v:shape>
            <v:shape id="_x0000_s20587" style="position:absolute;left:1190;top:1242;width:3492;height:2594" coordorigin="1190,1242" coordsize="3492,2594" path="m2360,1899r-4,-28l2372,1867r-3,17l2360,1899xe" fillcolor="black" stroked="f">
              <v:path arrowok="t"/>
            </v:shape>
            <v:shape id="_x0000_s20586" style="position:absolute;left:1190;top:1242;width:3492;height:2594" coordorigin="1190,1242" coordsize="3492,2594" path="m2414,1821r7,-16l2440,1801r19,1l2472,1808r-17,6l2435,1817r-21,4xe" fillcolor="black" stroked="f">
              <v:path arrowok="t"/>
            </v:shape>
            <v:shape id="_x0000_s20585" style="position:absolute;left:1190;top:1242;width:3492;height:2594" coordorigin="1190,1242" coordsize="3492,2594" path="m2412,1822r-20,9l2396,1814r6,-2l2421,1805r-7,16l2412,1822xe" fillcolor="black" stroked="f">
              <v:path arrowok="t"/>
            </v:shape>
            <v:shape id="_x0000_s20584" style="position:absolute;left:1190;top:1242;width:3492;height:2594" coordorigin="1190,1242" coordsize="3492,2594" path="m2396,1814r-4,17l2374,1842r-13,15l2356,1871r8,-31l2379,1828r17,-14xe" fillcolor="black" stroked="f">
              <v:path arrowok="t"/>
            </v:shape>
            <v:shape id="_x0000_s20583" style="position:absolute;left:1190;top:1242;width:3492;height:2594" coordorigin="1190,1242" coordsize="3492,2594" path="m2459,3204r11,-16l2482,3171r2,17l2486,3198r-4,7l2471,3221r-12,-17xe" fillcolor="black" stroked="f">
              <v:path arrowok="t"/>
            </v:shape>
            <v:shape id="_x0000_s20582" style="position:absolute;left:1190;top:1242;width:3492;height:2594" coordorigin="1190,1242" coordsize="3492,2594" path="m1475,2488r-13,l1469,2470r6,10l1483,2488r-3,8l1478,2502r-7,-9l1475,2488xe" fillcolor="black" stroked="f">
              <v:path arrowok="t"/>
            </v:shape>
            <v:shape id="_x0000_s20581" style="position:absolute;left:1190;top:1242;width:3492;height:2594" coordorigin="1190,1242" coordsize="3492,2594" path="m1482,2437r14,-1l1490,2463r-12,2l1469,2470r-7,18l1461,2503r1,-40l1473,2461r7,-6l1483,2446r-1,-9xe" fillcolor="black" stroked="f">
              <v:path arrowok="t"/>
            </v:shape>
            <v:shape id="_x0000_s20580" style="position:absolute;left:1190;top:1242;width:3492;height:2594" coordorigin="1190,1242" coordsize="3492,2594" path="m1483,2446r-12,-6l1473,2432r9,5l1483,2446xe" fillcolor="black" stroked="f">
              <v:path arrowok="t"/>
            </v:shape>
            <v:shape id="_x0000_s20579" style="position:absolute;left:1190;top:1242;width:3492;height:2594" coordorigin="1190,1242" coordsize="3492,2594" path="m1483,2419r-3,-12l1481,2405r16,-7l1494,2411r-3,11l1476,2421r7,-2xe" fillcolor="black" stroked="f">
              <v:path arrowok="t"/>
            </v:shape>
            <v:shape id="_x0000_s20578" style="position:absolute;left:1190;top:1242;width:3492;height:2594" coordorigin="1190,1242" coordsize="3492,2594" path="m1501,2376r-3,9l1492,2391r-9,3l1481,2405r-1,2l1472,2401r5,-9l1480,2386r3,-6l1484,2369r15,3l1501,2376xe" fillcolor="black" stroked="f">
              <v:path arrowok="t"/>
            </v:shape>
            <v:shape id="_x0000_s20577" style="position:absolute;left:1190;top:1242;width:3492;height:2594" coordorigin="1190,1242" coordsize="3492,2594" path="m1479,2376r-8,l1484,2369r-1,11l1479,2376xe" fillcolor="black" stroked="f">
              <v:path arrowok="t"/>
            </v:shape>
            <v:shape id="_x0000_s20576" style="position:absolute;left:1190;top:1242;width:3492;height:2594" coordorigin="1190,1242" coordsize="3492,2594" path="m1462,2376r,-52l1468,2329r-6,47xe" fillcolor="black" stroked="f">
              <v:path arrowok="t"/>
            </v:shape>
            <v:shape id="_x0000_s20575" style="position:absolute;left:1190;top:1242;width:3492;height:2594" coordorigin="1190,1242" coordsize="3492,2594" path="m1772,2336r12,2l1802,2337r17,4l1822,2345r-18,6l1785,2353r-13,-17xe" fillcolor="black" stroked="f">
              <v:path arrowok="t"/>
            </v:shape>
            <v:shape id="_x0000_s20574" style="position:absolute;left:1190;top:1242;width:3492;height:2594" coordorigin="1190,1242" coordsize="3492,2594" path="m1725,2348r8,-16l1753,2334r19,2l1785,2353r-20,-1l1745,2350r-20,-2xe" fillcolor="black" stroked="f">
              <v:path arrowok="t"/>
            </v:shape>
            <v:shape id="_x0000_s20573" style="position:absolute;left:1190;top:1242;width:3492;height:2594" coordorigin="1190,1242" coordsize="3492,2594" path="m1721,2348r-11,l1713,2332r20,l1725,2348r-4,xe" fillcolor="black" stroked="f">
              <v:path arrowok="t"/>
            </v:shape>
            <v:shape id="_x0000_s20572" style="position:absolute;left:1190;top:1242;width:3492;height:2594" coordorigin="1190,1242" coordsize="3492,2594" path="m1684,2333r3,-6l1693,2334r20,-2l1710,2348r-11,5l1689,2348r-5,-15xe" fillcolor="black" stroked="f">
              <v:path arrowok="t"/>
            </v:shape>
            <v:shape id="_x0000_s20571" style="position:absolute;left:1190;top:1242;width:3492;height:2594" coordorigin="1190,1242" coordsize="3492,2594" path="m1693,2217r5,-18l1700,2205r17,5l1737,2213r21,1l1778,2216r13,3l1773,2225r-21,2l1730,2227r-20,l1695,2230r-2,-13xe" fillcolor="black" stroked="f">
              <v:path arrowok="t"/>
            </v:shape>
            <v:shape id="_x0000_s20570" style="position:absolute;left:1190;top:1242;width:3492;height:2594" coordorigin="1190,1242" coordsize="3492,2594" path="m1713,2177r3,-15l1735,2163r19,l1774,2164r18,4l1804,2174r-14,6l1773,2181r-19,-2l1734,2176r-21,1xe" fillcolor="black" stroked="f">
              <v:path arrowok="t"/>
            </v:shape>
            <v:shape id="_x0000_s20569" style="position:absolute;left:1190;top:1242;width:3492;height:2594" coordorigin="1190,1242" coordsize="3492,2594" path="m1680,1984r-1,-59l1682,1941r16,-4l1700,1922r3,-27l1704,2020r1,16l1703,1974r-2,-20l1700,1948r-18,l1680,1966r,18xe" fillcolor="black" stroked="f">
              <v:path arrowok="t"/>
            </v:shape>
            <v:shape id="_x0000_s20568" style="position:absolute;left:1190;top:1242;width:3492;height:2594" coordorigin="1190,1242" coordsize="3492,2594" path="m1773,2112r,-13l1791,2099r17,2l1826,2105r6,3l1821,2115r-15,1l1790,2114r-17,-2xe" fillcolor="black" stroked="f">
              <v:path arrowok="t"/>
            </v:shape>
            <v:shape id="_x0000_s20567" style="position:absolute;left:1190;top:1242;width:3492;height:2594" coordorigin="1190,1242" coordsize="3492,2594" path="m1730,2112r3,-11l1754,2100r19,-1l1773,2112r-17,3l1749,2118r-19,-6xe" fillcolor="black" stroked="f">
              <v:path arrowok="t"/>
            </v:shape>
            <v:shape id="_x0000_s20566" style="position:absolute;left:1190;top:1242;width:3492;height:2594" coordorigin="1190,1242" coordsize="3492,2594" path="m1696,2781r2,-1l1713,2782r4,-9l1725,2790r-19,5l1696,2781xe" fillcolor="black" stroked="f">
              <v:path arrowok="t"/>
            </v:shape>
            <v:shape id="_x0000_s20565" style="position:absolute;left:1190;top:1242;width:3492;height:2594" coordorigin="1190,1242" coordsize="3492,2594" path="m1717,1933r-3,11l1711,1981r3,8l1731,1986r22,-3l1775,1982r21,1l1813,1989r12,10l1825,2000r-12,l1797,1998r-19,-1l1759,1997r-19,1l1724,2002r-13,7l1708,1916r9,17xe" fillcolor="black" stroked="f">
              <v:path arrowok="t"/>
            </v:shape>
            <v:shape id="_x0000_s20564" style="position:absolute;left:1190;top:1242;width:3492;height:2594" coordorigin="1190,1242" coordsize="3492,2594" path="m1704,2020r-1,-125l1708,1916r3,93l1704,2020xe" fillcolor="black" stroked="f">
              <v:path arrowok="t"/>
            </v:shape>
            <v:shape id="_x0000_s20563" style="position:absolute;left:1190;top:1242;width:3492;height:2594" coordorigin="1190,1242" coordsize="3492,2594" path="m1714,1944r3,-10l1733,1930r23,-1l1779,1931r18,7l1804,1948r-15,l1770,1945r-20,-3l1730,1941r-16,3xe" fillcolor="black" stroked="f">
              <v:path arrowok="t"/>
            </v:shape>
            <v:shape id="_x0000_s20562" style="position:absolute;left:1190;top:1242;width:3492;height:2594" coordorigin="1190,1242" coordsize="3492,2594" path="m1805,1833r3,7l1789,1838r-20,-3l1749,1833r-20,l1750,1819r22,l1792,1824r13,9xe" fillcolor="black" stroked="f">
              <v:path arrowok="t"/>
            </v:shape>
            <v:shape id="_x0000_s20561" style="position:absolute;left:1190;top:1242;width:3492;height:2594" coordorigin="1190,1242" coordsize="3492,2594" path="m1704,1772r5,3l1707,1822r20,-2l1750,1819r-21,14l1711,1837r-7,-15l1704,1772xe" fillcolor="black" stroked="f">
              <v:path arrowok="t"/>
            </v:shape>
            <v:shape id="_x0000_s20560" style="position:absolute;left:1190;top:1242;width:3492;height:2594" coordorigin="1190,1242" coordsize="3492,2594" path="m1711,1837r-8,3l1699,1857r1,65l1692,1910r3,-81l1704,1822r7,15xe" fillcolor="black" stroked="f">
              <v:path arrowok="t"/>
            </v:shape>
            <v:shape id="_x0000_s20559" style="position:absolute;left:1190;top:1242;width:3492;height:2594" coordorigin="1190,1242" coordsize="3492,2594" path="m1798,1795r-11,2l1788,1780r16,7l1804,1787r-6,8xe" fillcolor="black" stroked="f">
              <v:path arrowok="t"/>
            </v:shape>
            <v:shape id="_x0000_s20558" style="position:absolute;left:1190;top:1242;width:3492;height:2594" coordorigin="1190,1242" coordsize="3492,2594" path="m1726,1795r2,-10l1748,1782r21,-2l1788,1780r-1,17l1773,1796r-16,-2l1741,1793r-15,2xe" fillcolor="black" stroked="f">
              <v:path arrowok="t"/>
            </v:shape>
            <v:shape id="_x0000_s20557" style="position:absolute;left:1190;top:1242;width:3492;height:2594" coordorigin="1190,1242" coordsize="3492,2594" path="m1707,1822r2,-47l1710,1787r18,-2l1726,1795r-11,6l1708,1813r-1,9xe" fillcolor="black" stroked="f">
              <v:path arrowok="t"/>
            </v:shape>
            <v:shape id="_x0000_s20556" style="position:absolute;left:1190;top:1242;width:3492;height:2594" coordorigin="1190,1242" coordsize="3492,2594" path="m1687,1806r9,-12l1701,1793r3,-21l1704,1822r-1,-17l1696,1798r-9,8xe" fillcolor="black" stroked="f">
              <v:path arrowok="t"/>
            </v:shape>
            <v:shape id="_x0000_s20555" style="position:absolute;left:1190;top:1242;width:3492;height:2594" coordorigin="1190,1242" coordsize="3492,2594" path="m1711,1439r9,-21l1735,1412r17,6l1762,1416r11,-12l1778,1416r-12,12l1759,1425r-15,8l1727,1440r-16,-1xe" fillcolor="black" stroked="f">
              <v:path arrowok="t"/>
            </v:shape>
            <v:shape id="_x0000_s20554" style="position:absolute;left:1190;top:1242;width:3492;height:2594" coordorigin="1190,1242" coordsize="3492,2594" path="m1707,1435r-1,22l1707,1421r13,-3l1711,1439r-4,-4xe" fillcolor="black" stroked="f">
              <v:path arrowok="t"/>
            </v:shape>
            <v:shape id="_x0000_s20553" style="position:absolute;left:1190;top:1242;width:3492;height:2594" coordorigin="1190,1242" coordsize="3492,2594" path="m1787,1419r11,-2l1810,1416r9,3l1822,1425r-16,7l1787,1419xe" fillcolor="black" stroked="f">
              <v:path arrowok="t"/>
            </v:shape>
            <v:shape id="_x0000_s20552" style="position:absolute;left:1190;top:1242;width:3492;height:2594" coordorigin="1190,1242" coordsize="3492,2594" path="m1786,1434r-20,-6l1778,1416r9,3l1806,1432r-20,2xe" fillcolor="black" stroked="f">
              <v:path arrowok="t"/>
            </v:shape>
            <v:shape id="_x0000_s20551" style="position:absolute;left:1190;top:1242;width:3492;height:2594" coordorigin="1190,1242" coordsize="3492,2594" path="m1735,1559r18,-2l1771,1555r17,-1l1803,1557r9,9l1815,1578r-19,-4l1775,1570r-21,-2l1735,1559xe" fillcolor="black" stroked="f">
              <v:path arrowok="t"/>
            </v:shape>
            <v:shape id="_x0000_s20550" style="position:absolute;left:1190;top:1242;width:3492;height:2594" coordorigin="1190,1242" coordsize="3492,2594" path="m1704,1586r6,-32l1720,1559r15,l1754,1568r-20,1l1717,1575r-13,11xe" fillcolor="black" stroked="f">
              <v:path arrowok="t"/>
            </v:shape>
            <v:shape id="_x0000_s20549" style="position:absolute;left:1190;top:1242;width:3492;height:2594" coordorigin="1190,1242" coordsize="3492,2594" path="m1767,1357r10,-2l1798,1354r24,1l1839,1362r4,7l1826,1372r-20,1l1784,1374r-17,-17xe" fillcolor="black" stroked="f">
              <v:path arrowok="t"/>
            </v:shape>
            <v:shape id="_x0000_s20548" style="position:absolute;left:1190;top:1242;width:3492;height:2594" coordorigin="1190,1242" coordsize="3492,2594" path="m1722,1378r6,-14l1746,1361r21,-4l1784,1374r-22,1l1741,1376r-19,2xe" fillcolor="black" stroked="f">
              <v:path arrowok="t"/>
            </v:shape>
            <v:shape id="_x0000_s20547" style="position:absolute;left:1190;top:1242;width:3492;height:2594" coordorigin="1190,1242" coordsize="3492,2594" path="m1714,1380r,-21l1728,1364r-6,14l1714,1380xe" fillcolor="black" stroked="f">
              <v:path arrowok="t"/>
            </v:shape>
            <v:shape id="_x0000_s20546" style="position:absolute;left:1190;top:1242;width:3492;height:2594" coordorigin="1190,1242" coordsize="3492,2594" path="m1800,1526r-13,3l1793,1519r12,3l1801,1543r-7,-2l1800,1526xe" fillcolor="black" stroked="f">
              <v:path arrowok="t"/>
            </v:shape>
            <v:shape id="_x0000_s20545" style="position:absolute;left:1190;top:1242;width:3492;height:2594" coordorigin="1190,1242" coordsize="3492,2594" path="m1804,1541r-3,2l1805,1522r5,7l1804,1541xe" fillcolor="black" stroked="f">
              <v:path arrowok="t"/>
            </v:shape>
            <v:shape id="_x0000_s20544" style="position:absolute;left:1190;top:1242;width:3492;height:2594" coordorigin="1190,1242" coordsize="3492,2594" path="m1755,1519r4,l1776,1518r17,1l1787,1529r-18,4l1755,1519xe" fillcolor="black" stroked="f">
              <v:path arrowok="t"/>
            </v:shape>
            <v:shape id="_x0000_s20543" style="position:absolute;left:1190;top:1242;width:3492;height:2594" coordorigin="1190,1242" coordsize="3492,2594" path="m1748,1534r-20,3l1734,1523r21,-4l1769,1533r-21,1xe" fillcolor="black" stroked="f">
              <v:path arrowok="t"/>
            </v:shape>
            <v:shape id="_x0000_s20542" style="position:absolute;left:1190;top:1242;width:3492;height:2594" coordorigin="1190,1242" coordsize="3492,2594" path="m1714,1545r-4,9l1714,1527r20,-4l1728,1537r-14,8xe" fillcolor="black" stroked="f">
              <v:path arrowok="t"/>
            </v:shape>
            <v:shape id="_x0000_s20541" style="position:absolute;left:1190;top:1242;width:3492;height:2594" coordorigin="1190,1242" coordsize="3492,2594" path="m1685,1553r,11l1686,1286r3,210l1685,1553xe" fillcolor="black" stroked="f">
              <v:path arrowok="t"/>
            </v:shape>
            <v:shape id="_x0000_s20540" style="position:absolute;left:1190;top:1242;width:3492;height:2594" coordorigin="1190,1242" coordsize="3492,2594" path="m1679,2071r-3,18l1675,2118r-1,14l1678,1654r-1,174l1679,2071xe" fillcolor="black" stroked="f">
              <v:path arrowok="t"/>
            </v:shape>
            <v:shape id="_x0000_s20539" style="position:absolute;left:1190;top:1242;width:3492;height:2594" coordorigin="1190,1242" coordsize="3492,2594" path="m1668,1286r1,980l1668,2275r-1,206l1666,1390r-1,-19l1664,1302r-2,-4l1668,1286xe" fillcolor="black" stroked="f">
              <v:path arrowok="t"/>
            </v:shape>
            <v:shape id="_x0000_s20538" style="position:absolute;left:1190;top:1242;width:3492;height:2594" coordorigin="1190,1242" coordsize="3492,2594" path="m1683,2493r-2,-21l1679,2460r-11,l1667,2481r1,-206l1672,2446r14,2l1683,2493xe" fillcolor="black" stroked="f">
              <v:path arrowok="t"/>
            </v:shape>
            <v:shape id="_x0000_s20537" style="position:absolute;left:1190;top:1242;width:3492;height:2594" coordorigin="1190,1242" coordsize="3492,2594" path="m1705,1477r-3,20l1708,1377r-1,44l1706,1457r-1,20xe" fillcolor="black" stroked="f">
              <v:path arrowok="t"/>
            </v:shape>
            <v:shape id="_x0000_s20536" style="position:absolute;left:1190;top:1242;width:3492;height:2594" coordorigin="1190,1242" coordsize="3492,2594" path="m1704,1772r-3,-1l1702,1767r2,-1l1704,1772xe" fillcolor="black" stroked="f">
              <v:path arrowok="t"/>
            </v:shape>
            <v:shape id="_x0000_s20535" style="position:absolute;left:1190;top:1242;width:3492;height:2594" coordorigin="1190,1242" coordsize="3492,2594" path="m1705,1895r15,-13l1740,1880r20,-2l1779,1877r18,2l1814,1884r8,4l1805,1891r-20,1l1764,1892r-21,l1723,1892r-18,3xe" fillcolor="black" stroked="f">
              <v:path arrowok="t"/>
            </v:shape>
            <v:shape id="_x0000_s20534" style="position:absolute;left:1190;top:1242;width:3492;height:2594" coordorigin="1190,1242" coordsize="3492,2594" path="m1699,1857r1,19l1700,1881r20,1l1705,1895r-2,l1700,1922r-1,-65xe" fillcolor="black" stroked="f">
              <v:path arrowok="t"/>
            </v:shape>
            <v:shape id="_x0000_s20533" style="position:absolute;left:1190;top:1242;width:3492;height:2594" coordorigin="1190,1242" coordsize="3492,2594" path="m1681,2025r-2,-29l1697,1991r,41l1695,2012r-9,-5l1681,2025xe" fillcolor="black" stroked="f">
              <v:path arrowok="t"/>
            </v:shape>
            <v:shape id="_x0000_s20532" style="position:absolute;left:1190;top:1242;width:3492;height:2594" coordorigin="1190,1242" coordsize="3492,2594" path="m1721,2571r9,-7l1742,2564r20,-2l1780,2563r4,5l1770,2574r-17,l1736,2573r-15,-2xe" fillcolor="black" stroked="f">
              <v:path arrowok="t"/>
            </v:shape>
            <v:shape id="_x0000_s20531" style="position:absolute;left:1190;top:1242;width:3492;height:2594" coordorigin="1190,1242" coordsize="3492,2594" path="m1691,2581r-7,-14l1689,2564r21,-2l1691,2594r,-13xe" fillcolor="black" stroked="f">
              <v:path arrowok="t"/>
            </v:shape>
            <v:shape id="_x0000_s20530" style="position:absolute;left:1190;top:1242;width:3492;height:2594" coordorigin="1190,1242" coordsize="3492,2594" path="m1681,2430r8,-5l1689,2434r,8l1687,2464r-1,-16l1681,2430xe" fillcolor="black" stroked="f">
              <v:path arrowok="t"/>
            </v:shape>
            <v:shape id="_x0000_s20529" style="position:absolute;left:1190;top:1242;width:3492;height:2594" coordorigin="1190,1242" coordsize="3492,2594" path="m3900,2543r-14,9l3889,2537r9,-17l3911,2533r-5,43l3897,2595r-2,-38l3900,2543xe" fillcolor="black" stroked="f">
              <v:path arrowok="t"/>
            </v:shape>
            <v:shape id="_x0000_s20528" style="position:absolute;left:1190;top:1242;width:3492;height:2594" coordorigin="1190,1242" coordsize="3492,2594" path="m3895,2557r2,38l3886,2615r-7,15l3869,2651r-10,19l3850,2688r-7,17l3840,2714r7,-48l3855,2648r9,-19l3872,2611r8,-18l3887,2575r8,-18xe" fillcolor="black" stroked="f">
              <v:path arrowok="t"/>
            </v:shape>
            <v:shape id="_x0000_s20527" style="position:absolute;left:1190;top:1242;width:3492;height:2594" coordorigin="1190,1242" coordsize="3492,2594" path="m3803,2758r9,-18l3820,2721r9,-18l3838,2684r9,-18l3840,2714r-3,26l3824,2757r-12,15l3803,2758xe" fillcolor="black" stroked="f">
              <v:path arrowok="t"/>
            </v:shape>
            <v:shape id="_x0000_s20526" style="position:absolute;left:1190;top:1242;width:3492;height:2594" coordorigin="1190,1242" coordsize="3492,2594" path="m3912,2558r-6,18l3911,2533r3,10l3912,2558xe" fillcolor="black" stroked="f">
              <v:path arrowok="t"/>
            </v:shape>
            <v:shape id="_x0000_s20525" style="position:absolute;left:1190;top:1242;width:3492;height:2594" coordorigin="1190,1242" coordsize="3492,2594" path="m3882,2505r16,15l3889,2537r-10,-4l3869,2559r17,-79l3884,2504r-2,1xe" fillcolor="black" stroked="f">
              <v:path arrowok="t"/>
            </v:shape>
            <v:shape id="_x0000_s20524" style="position:absolute;left:1190;top:1242;width:3492;height:2594" coordorigin="1190,1242" coordsize="3492,2594" path="m3988,2922r-1,12l3981,2954r-9,-25l3971,2888r1,l3971,2888r2,l3981,2919r7,3xe" fillcolor="black" stroked="f">
              <v:path arrowok="t"/>
            </v:shape>
            <v:shape id="_x0000_s20523" style="position:absolute;left:1190;top:1242;width:3492;height:2594" coordorigin="1190,1242" coordsize="3492,2594" path="m3966,2941r6,-12l3981,2954r-16,9l3963,2965r-7,-26l3966,2941xe" fillcolor="black" stroked="f">
              <v:path arrowok="t"/>
            </v:shape>
            <v:shape id="_x0000_s20522" style="position:absolute;left:1190;top:1242;width:3492;height:2594" coordorigin="1190,1242" coordsize="3492,2594" path="m3924,2916r15,13l3956,2939r7,26l3952,2967r3,-13l3942,2958r-18,-42xe" fillcolor="black" stroked="f">
              <v:path arrowok="t"/>
            </v:shape>
            <v:shape id="_x0000_s20521" style="position:absolute;left:1190;top:1242;width:3492;height:2594" coordorigin="1190,1242" coordsize="3492,2594" path="m3972,2929r-4,-7l3966,2909r-15,-13l3938,2881r17,-7l3971,2888r1,41xe" fillcolor="black" stroked="f">
              <v:path arrowok="t"/>
            </v:shape>
            <v:shape id="_x0000_s20520" style="position:absolute;left:1190;top:1242;width:3492;height:2594" coordorigin="1190,1242" coordsize="3492,2594" path="m3921,2829r3,9l3928,2843r9,11l3955,2874r-17,7l3925,2866r-4,-37xe" fillcolor="black" stroked="f">
              <v:path arrowok="t"/>
            </v:shape>
            <v:shape id="_x0000_s20519" style="position:absolute;left:1190;top:1242;width:3492;height:2594" coordorigin="1190,1242" coordsize="3492,2594" path="m3921,2829r4,37l3913,2850r-12,-17l3889,2817r-12,-16l3868,2707r8,-18l3875,2759r9,18l3896,2794r13,16l3917,2822r4,7xe" fillcolor="black" stroked="f">
              <v:path arrowok="t"/>
            </v:shape>
            <v:shape id="_x0000_s20518" style="position:absolute;left:1190;top:1242;width:3492;height:2594" coordorigin="1190,1242" coordsize="3492,2594" path="m3877,2801r-12,-16l3859,2728r-5,-10l3843,2728r12,-11l3868,2707r9,94xe" fillcolor="black" stroked="f">
              <v:path arrowok="t"/>
            </v:shape>
            <v:shape id="_x0000_s20517" style="position:absolute;left:1190;top:1242;width:3492;height:2594" coordorigin="1190,1242" coordsize="3492,2594" path="m4451,2651r-14,1l4437,2640r1,-13l4443,2634r12,1l4451,2651xe" fillcolor="black" stroked="f">
              <v:path arrowok="t"/>
            </v:shape>
            <v:shape id="_x0000_s20516" style="position:absolute;left:1190;top:1242;width:3492;height:2594" coordorigin="1190,1242" coordsize="3492,2594" path="m4329,2661r11,-17l4361,2640r20,-4l4401,2632r19,-3l4438,2627r-1,13l4424,2648r-16,8l4388,2659r-21,1l4347,2660r-18,1xe" fillcolor="black" stroked="f">
              <v:path arrowok="t"/>
            </v:shape>
            <v:shape id="_x0000_s20515" style="position:absolute;left:1190;top:1242;width:3492;height:2594" coordorigin="1190,1242" coordsize="3492,2594" path="m4276,2656r4,-1l4299,2652r20,-4l4340,2644r-11,17l4326,2662r-19,5l4288,2672r-12,-16xe" fillcolor="black" stroked="f">
              <v:path arrowok="t"/>
            </v:shape>
            <v:shape id="_x0000_s20514" style="position:absolute;left:1190;top:1242;width:3492;height:2594" coordorigin="1190,1242" coordsize="3492,2594" path="m4266,2655r4,11l4276,2656r12,16l4268,2677r-2,-22xe" fillcolor="black" stroked="f">
              <v:path arrowok="t"/>
            </v:shape>
            <v:shape id="_x0000_s20513" style="position:absolute;left:1190;top:1242;width:3492;height:2594" coordorigin="1190,1242" coordsize="3492,2594" path="m4139,2643r5,-2l4163,2636r19,-4l4201,2627r19,-4l4240,2618r20,-5l4266,2655r2,22l4248,2682r-20,5l4209,2691r-12,-15l4176,2678r-20,3l4139,2643xe" fillcolor="black" stroked="f">
              <v:path arrowok="t"/>
            </v:shape>
            <v:shape id="_x0000_s20512" style="position:absolute;left:1190;top:1242;width:3492;height:2594" coordorigin="1190,1242" coordsize="3492,2594" path="m4134,2711r1,-15l4154,2690r18,-6l4191,2678r6,-2l4209,2691r-12,2l4173,2698r-17,5l4139,2709r-5,2xe" fillcolor="black" stroked="f">
              <v:path arrowok="t"/>
            </v:shape>
            <v:shape id="_x0000_s20511" style="position:absolute;left:1190;top:1242;width:3492;height:2594" coordorigin="1190,1242" coordsize="3492,2594" path="m4058,2718r19,-5l4096,2707r20,-5l4135,2696r-1,15l4116,2716r-19,4l4078,2725r-20,-7xe" fillcolor="black" stroked="f">
              <v:path arrowok="t"/>
            </v:shape>
            <v:shape id="_x0000_s20510" style="position:absolute;left:1190;top:1242;width:3492;height:2594" coordorigin="1190,1242" coordsize="3492,2594" path="m3998,2744r1,-9l4019,2729r19,-5l4058,2718r20,7l4058,2730r-21,4l4017,2739r-19,5xe" fillcolor="black" stroked="f">
              <v:path arrowok="t"/>
            </v:shape>
            <v:shape id="_x0000_s20509" style="position:absolute;left:1190;top:1242;width:3492;height:2594" coordorigin="1190,1242" coordsize="3492,2594" path="m3918,2767r4,-10l3941,2751r20,-5l3980,2740r19,-5l3998,2744r-7,1l3972,2752r-18,7l3936,2765r-18,2xe" fillcolor="black" stroked="f">
              <v:path arrowok="t"/>
            </v:shape>
            <v:shape id="_x0000_s20508" style="position:absolute;left:1190;top:1242;width:3492;height:2594" coordorigin="1190,1242" coordsize="3492,2594" path="m4462,2564r21,-5l4479,2589r8,5l4498,2596r-1,14l4476,2610r-14,-46xe" fillcolor="black" stroked="f">
              <v:path arrowok="t"/>
            </v:shape>
            <v:shape id="_x0000_s20507" style="position:absolute;left:1190;top:1242;width:3492;height:2594" coordorigin="1190,1242" coordsize="3492,2594" path="m4518,2679r-8,-12l4511,2655r4,-14l4515,2627r7,-24l4521,2714r4,42l4516,2694r2,-15xe" fillcolor="black" stroked="f">
              <v:path arrowok="t"/>
            </v:shape>
            <v:shape id="_x0000_s20506" style="position:absolute;left:1190;top:1242;width:3492;height:2594" coordorigin="1190,1242" coordsize="3492,2594" path="m4512,2834r9,-1l4541,2831r19,-5l4570,2815r17,-24l4606,2796r-5,20l4599,2826r-4,11l4591,2840r-17,-4l4561,2844r-12,6l4530,2852r-18,-18xe" fillcolor="black" stroked="f">
              <v:path arrowok="t"/>
            </v:shape>
            <v:shape id="_x0000_s20505" style="position:absolute;left:1190;top:1242;width:3492;height:2594" coordorigin="1190,1242" coordsize="3492,2594" path="m4530,2852r-20,l4504,2854r-19,4l4465,2862r-10,2l4436,2868r-20,4l4436,2848r20,-4l4475,2841r19,-3l4512,2834r18,18xe" fillcolor="black" stroked="f">
              <v:path arrowok="t"/>
            </v:shape>
            <v:shape id="_x0000_s20504" style="position:absolute;left:1190;top:1242;width:3492;height:2594" coordorigin="1190,1242" coordsize="3492,2594" path="m4344,2866r10,-2l4374,2859r21,-4l4416,2851r20,-3l4416,2872r-20,5l4376,2881r-19,5l4344,2866xe" fillcolor="black" stroked="f">
              <v:path arrowok="t"/>
            </v:shape>
            <v:shape id="_x0000_s20503" style="position:absolute;left:1190;top:1242;width:3492;height:2594" coordorigin="1190,1242" coordsize="3492,2594" path="m4259,2905r9,-24l4287,2878r19,-4l4325,2870r19,-4l4357,2886r-20,5l4317,2895r-20,4l4278,2902r-19,3xe" fillcolor="black" stroked="f">
              <v:path arrowok="t"/>
            </v:shape>
            <v:shape id="_x0000_s20502" style="position:absolute;left:1190;top:1242;width:3492;height:2594" coordorigin="1190,1242" coordsize="3492,2594" path="m4117,2926r11,-20l4148,2903r20,-4l4188,2896r20,-4l4228,2889r20,-4l4268,2881r-9,24l4256,2906r-21,2l4215,2911r-19,3l4176,2916r-20,3l4137,2922r-20,4xe" fillcolor="black" stroked="f">
              <v:path arrowok="t"/>
            </v:shape>
            <v:shape id="_x0000_s20501" style="position:absolute;left:1190;top:1242;width:3492;height:2594" coordorigin="1190,1242" coordsize="3492,2594" path="m4022,2885r1,17l4029,2927r19,-5l4068,2918r20,-4l4108,2910r20,-4l4117,2926r-4,1l4096,2930r-20,3l4057,2937r-19,7l4019,2951r3,-66xe" fillcolor="black" stroked="f">
              <v:path arrowok="t"/>
            </v:shape>
            <v:shape id="_x0000_s20500" style="position:absolute;left:1190;top:1242;width:3492;height:2594" coordorigin="1190,1242" coordsize="3492,2594" path="m4643,2828r1,12l4625,2839r-9,-22l4612,2812r10,-10l4635,2813r8,15xe" fillcolor="black" stroked="f">
              <v:path arrowok="t"/>
            </v:shape>
            <v:shape id="_x0000_s20499" style="position:absolute;left:1190;top:1242;width:3492;height:2594" coordorigin="1190,1242" coordsize="3492,2594" path="m4612,2830r4,-13l4625,2839r-17,2l4605,2847r-1,-7l4612,2830xe" fillcolor="black" stroked="f">
              <v:path arrowok="t"/>
            </v:shape>
            <v:shape id="_x0000_s20498" style="position:absolute;left:1190;top:1242;width:3492;height:2594" coordorigin="1190,1242" coordsize="3492,2594" path="m4612,2812r-11,4l4606,2796r16,6l4612,2812xe" fillcolor="black" stroked="f">
              <v:path arrowok="t"/>
            </v:shape>
            <v:shape id="_x0000_s20497" style="position:absolute;left:1190;top:1242;width:3492;height:2594" coordorigin="1190,1242" coordsize="3492,2594" path="m4587,2791r-17,24l4556,2805r-16,-5l4533,2730r19,7l4539,2770r13,10l4569,2786r18,5xe" fillcolor="black" stroked="f">
              <v:path arrowok="t"/>
            </v:shape>
            <v:shape id="_x0000_s20496" style="position:absolute;left:1190;top:1242;width:3492;height:2594" coordorigin="1190,1242" coordsize="3492,2594" path="m4533,2730r7,70l4522,2800r-20,3l4483,2808r-19,6l4447,2819r-16,3l4427,2822r16,-12l4462,2801r19,-8l4500,2784r15,-13l4525,2756r8,-26xe" fillcolor="black" stroked="f">
              <v:path arrowok="t"/>
            </v:shape>
            <v:shape id="_x0000_s20495" style="position:absolute;left:1190;top:1242;width:3492;height:2594" coordorigin="1190,1242" coordsize="3492,2594" path="m4552,2737r8,5l4558,2757r-13,3l4539,2770r13,-33xe" fillcolor="black" stroked="f">
              <v:path arrowok="t"/>
            </v:shape>
            <v:shape id="_x0000_s20494" style="position:absolute;left:1190;top:1242;width:3492;height:2594" coordorigin="1190,1242" coordsize="3492,2594" path="m4221,2757r10,-1l4251,2753r19,-3l4289,2745r18,-4l4325,2735r18,-5l4362,2725r18,-5l4399,2716r20,-3l4439,2710r21,-1l4481,2709r16,2l4500,2696r16,-2l4525,2756r-13,-16l4498,2726r-5,-1l4474,2726r-19,1l4435,2730r-19,3l4396,2736r-19,4l4357,2744r-19,4l4318,2753r-20,4l4278,2761r-20,5l4238,2769r-17,-12xe" fillcolor="black" stroked="f">
              <v:path arrowok="t"/>
            </v:shape>
            <v:shape id="_x0000_s20493" style="position:absolute;left:1190;top:1242;width:3492;height:2594" coordorigin="1190,1242" coordsize="3492,2594" path="m4218,2773r-20,3l4201,2759r20,-2l4238,2769r-20,4xe" fillcolor="black" stroked="f">
              <v:path arrowok="t"/>
            </v:shape>
            <v:shape id="_x0000_s20492" style="position:absolute;left:1190;top:1242;width:3492;height:2594" coordorigin="1190,1242" coordsize="3492,2594" path="m4059,2785r5,-1l4083,2779r19,-4l4122,2771r19,-3l4161,2765r19,-3l4201,2759r-3,17l4190,2777r-23,3l4146,2784r-19,3l4108,2792r-18,4l4072,2801r-13,-16xe" fillcolor="black" stroked="f">
              <v:path arrowok="t"/>
            </v:shape>
            <v:shape id="_x0000_s20491" style="position:absolute;left:1190;top:1242;width:3492;height:2594" coordorigin="1190,1242" coordsize="3492,2594" path="m4019,2794r20,-4l4059,2785r13,16l4053,2805r-14,3l4019,2794xe" fillcolor="black" stroked="f">
              <v:path arrowok="t"/>
            </v:shape>
            <v:shape id="_x0000_s20490" style="position:absolute;left:1190;top:1242;width:3492;height:2594" coordorigin="1190,1242" coordsize="3492,2594" path="m4019,2811r-20,2l3999,2799r20,-5l4039,2808r-20,3xe" fillcolor="black" stroked="f">
              <v:path arrowok="t"/>
            </v:shape>
            <v:shape id="_x0000_s20489" style="position:absolute;left:1190;top:1242;width:3492;height:2594" coordorigin="1190,1242" coordsize="3492,2594" path="m3951,2825r11,-12l3980,2805r19,-6l3999,2813r-15,2l3968,2822r-17,3xe" fillcolor="black" stroked="f">
              <v:path arrowok="t"/>
            </v:shape>
            <v:shape id="_x0000_s20488" style="position:absolute;left:1190;top:1242;width:3492;height:2594" coordorigin="1190,1242" coordsize="3492,2594" path="m4531,2695r-9,14l4522,2603r8,53l4538,2673r1,6l4531,2695xe" fillcolor="black" stroked="f">
              <v:path arrowok="t"/>
            </v:shape>
            <v:shape id="_x0000_s20487" style="position:absolute;left:1190;top:1242;width:3492;height:2594" coordorigin="1190,1242" coordsize="3492,2594" path="m4631,2539r10,-11l4660,2527r21,2l4682,2529r-10,11l4652,2540r-21,-1xe" fillcolor="black" stroked="f">
              <v:path arrowok="t"/>
            </v:shape>
            <v:shape id="_x0000_s20486" style="position:absolute;left:1190;top:1242;width:3492;height:2594" coordorigin="1190,1242" coordsize="3492,2594" path="m4507,2510r5,-14l4532,2498r20,2l4573,2501r8,1l4597,2514r16,11l4623,2533r18,-5l4631,2539r-5,1l4616,2560r-11,-6l4594,2536r-16,-12l4567,2516r-21,1l4526,2514r-19,-4xe" fillcolor="black" stroked="f">
              <v:path arrowok="t"/>
            </v:shape>
            <v:shape id="_x0000_s20485" style="position:absolute;left:1190;top:1242;width:3492;height:2594" coordorigin="1190,1242" coordsize="3492,2594" path="m4560,2547r3,l4580,2553r13,5l4605,2554r11,6l4600,2572r-20,6l4563,2582r-3,-35xe" fillcolor="black" stroked="f">
              <v:path arrowok="t"/>
            </v:shape>
            <v:shape id="_x0000_s20484" style="position:absolute;left:1190;top:1242;width:3492;height:2594" coordorigin="1190,1242" coordsize="3492,2594" path="m4552,2599r-13,15l4543,2547r17,l4563,2582r-11,17xe" fillcolor="black" stroked="f">
              <v:path arrowok="t"/>
            </v:shape>
            <v:shape id="_x0000_s20483" style="position:absolute;left:1190;top:1242;width:3492;height:2594" coordorigin="1190,1242" coordsize="3492,2594" path="m4535,2617r2,18l4539,2651r-9,5l4533,2592r10,-45l4539,2614r-4,3xe" fillcolor="black" stroked="f">
              <v:path arrowok="t"/>
            </v:shape>
            <v:shape id="_x0000_s20482" style="position:absolute;left:1190;top:1242;width:3492;height:2594" coordorigin="1190,1242" coordsize="3492,2594" path="m4479,2589r4,-30l4504,2554r20,-4l4543,2547r-10,45l4532,2585r-17,-1l4494,2582r-15,7xe" fillcolor="black" stroked="f">
              <v:path arrowok="t"/>
            </v:shape>
            <v:shape id="_x0000_s20481" style="position:absolute;left:1190;top:1242;width:3492;height:2594" coordorigin="1190,1242" coordsize="3492,2594" path="m4300,2604r5,-1l4326,2597r20,-5l4366,2587r20,-5l4405,2578r19,-5l4443,2569r17,-4l4462,2564r14,46l4455,2611r-21,2l4413,2616r-20,3l4373,2623r-20,4l4334,2632r-19,6l4300,2604xe" fillcolor="black" stroked="f">
              <v:path arrowok="t"/>
            </v:shape>
            <v:shape id="_x0000_s20480" style="position:absolute;left:1190;top:1242;width:3492;height:2594" coordorigin="1190,1242" coordsize="3492,2594" path="m4297,2644r-18,6l4280,2609r20,-5l4315,2638r-18,6xe" fillcolor="black" stroked="f">
              <v:path arrowok="t"/>
            </v:shape>
            <v:shape id="_x0000_s20479" style="position:absolute;left:1190;top:1242;width:3492;height:2594" coordorigin="1190,1242" coordsize="3492,2594" path="m4280,2609r-1,41l4266,2655r-6,-42l4280,2609xe" fillcolor="black" stroked="f">
              <v:path arrowok="t"/>
            </v:shape>
            <v:shape id="_x0000_s20478" style="position:absolute;left:1190;top:1242;width:3492;height:2594" coordorigin="1190,1242" coordsize="3492,2594" path="m4412,2491r21,1l4453,2492r20,1l4492,2495r20,1l4507,2510r-14,-1l4474,2509r-19,2l4435,2513r-11,-1l4412,2491xe" fillcolor="black" stroked="f">
              <v:path arrowok="t"/>
            </v:shape>
            <v:shape id="_x0000_s20477" style="position:absolute;left:1190;top:1242;width:3492;height:2594" coordorigin="1190,1242" coordsize="3492,2594" path="m4344,2516r8,-20l4372,2494r20,-2l4412,2491r12,21l4403,2512r-21,1l4362,2515r-18,1xe" fillcolor="black" stroked="f">
              <v:path arrowok="t"/>
            </v:shape>
            <v:shape id="_x0000_s20476" style="position:absolute;left:1190;top:1242;width:3492;height:2594" coordorigin="1190,1242" coordsize="3492,2594" path="m4336,2516r-19,-6l4321,2493r12,2l4352,2496r-8,20l4336,2516xe" fillcolor="black" stroked="f">
              <v:path arrowok="t"/>
            </v:shape>
            <v:shape id="_x0000_s20475" style="position:absolute;left:1190;top:1242;width:3492;height:2594" coordorigin="1190,1242" coordsize="3492,2594" path="m4317,2510r-19,-8l4301,2484r12,2l4321,2493r-4,17xe" fillcolor="black" stroked="f">
              <v:path arrowok="t"/>
            </v:shape>
            <v:shape id="_x0000_s20474" style="position:absolute;left:1190;top:1242;width:3492;height:2594" coordorigin="1190,1242" coordsize="3492,2594" path="m4229,2483r13,1l4261,2485r20,-1l4301,2484r-3,18l4284,2498r-21,-1l4243,2497r-14,-14xe" fillcolor="black" stroked="f">
              <v:path arrowok="t"/>
            </v:shape>
            <v:shape id="_x0000_s20473" style="position:absolute;left:1190;top:1242;width:3492;height:2594" coordorigin="1190,1242" coordsize="3492,2594" path="m4121,2498r6,-21l4134,2481r20,-3l4173,2475r20,-2l4207,2474r12,1l4229,2483r14,14l4224,2496r-6,-1l4198,2493r-19,1l4160,2497r-20,1l4130,2498r-9,xe" fillcolor="black" stroked="f">
              <v:path arrowok="t"/>
            </v:shape>
            <v:shape id="_x0000_s20472" style="position:absolute;left:1190;top:1242;width:3492;height:2594" coordorigin="1190,1242" coordsize="3492,2594" path="m3991,2463r6,-4l4005,2460r19,4l4044,2469r6,1l4070,2471r19,l4109,2472r18,5l4121,2498r-9,-8l4102,2488r-19,-2l4064,2487r-19,l4028,2483r-9,-6l4001,2479r-10,-16xe" fillcolor="black" stroked="f">
              <v:path arrowok="t"/>
            </v:shape>
            <v:shape id="_x0000_s20471" style="position:absolute;left:1190;top:1242;width:3492;height:2594" coordorigin="1190,1242" coordsize="3492,2594" path="m3900,2449r19,3l3938,2456r19,4l3976,2463r8,l3991,2463r10,16l3983,2479r-21,-2l3941,2474r-21,-4l3900,2449xe" fillcolor="black" stroked="f">
              <v:path arrowok="t"/>
            </v:shape>
            <v:shape id="_x0000_s20470" style="position:absolute;left:1190;top:1242;width:3492;height:2594" coordorigin="1190,1242" coordsize="3492,2594" path="m3900,2466r-19,-5l3882,2450r18,-1l3920,2470r-20,-4xe" fillcolor="black" stroked="f">
              <v:path arrowok="t"/>
            </v:shape>
            <v:shape id="_x0000_s20469" style="position:absolute;left:1190;top:1242;width:3492;height:2594" coordorigin="1190,1242" coordsize="3492,2594" path="m4600,2662r-22,l4581,2652r19,2l4617,2657r2,1l4600,2662xe" fillcolor="black" stroked="f">
              <v:path arrowok="t"/>
            </v:shape>
            <v:shape id="_x0000_s20468" style="position:absolute;left:1190;top:1242;width:3492;height:2594" coordorigin="1190,1242" coordsize="3492,2594" path="m4581,2652r-3,10l4557,2659r-16,-6l4539,2651r8,-6l4563,2650r18,2xe" fillcolor="black" stroked="f">
              <v:path arrowok="t"/>
            </v:shape>
            <v:shape id="_x0000_s20467" style="position:absolute;left:1190;top:1242;width:3492;height:2594" coordorigin="1190,1242" coordsize="3492,2594" path="m4100,2659r2,-1l4121,2651r18,-8l4156,2681r-20,5l4117,2691r-17,-32xe" fillcolor="black" stroked="f">
              <v:path arrowok="t"/>
            </v:shape>
            <v:shape id="_x0000_s20466" style="position:absolute;left:1190;top:1242;width:3492;height:2594" coordorigin="1190,1242" coordsize="3492,2594" path="m4060,2708r3,-38l4082,2664r18,-5l4117,2691r-20,6l4079,2703r-19,5xe" fillcolor="black" stroked="f">
              <v:path arrowok="t"/>
            </v:shape>
            <v:shape id="_x0000_s20465" style="position:absolute;left:1190;top:1242;width:3492;height:2594" coordorigin="1190,1242" coordsize="3492,2594" path="m3991,2718r11,-35l4023,2679r20,-4l4063,2670r-3,38l4046,2711r-20,2l4006,2715r-15,3xe" fillcolor="black" stroked="f">
              <v:path arrowok="t"/>
            </v:shape>
            <v:shape id="_x0000_s20464" style="position:absolute;left:1190;top:1242;width:3492;height:2594" coordorigin="1190,1242" coordsize="3492,2594" path="m3983,2720r-9,9l3982,2687r20,-4l3991,2718r-8,2xe" fillcolor="black" stroked="f">
              <v:path arrowok="t"/>
            </v:shape>
            <v:shape id="_x0000_s20463" style="position:absolute;left:1190;top:1242;width:3492;height:2594" coordorigin="1190,1242" coordsize="3492,2594" path="m3893,2653r7,-19l3903,2693r19,l3942,2692r20,-2l3982,2687r-8,42l3966,2732r-10,-14l3937,2718r-19,4l3898,2725r-5,-72xe" fillcolor="black" stroked="f">
              <v:path arrowok="t"/>
            </v:shape>
            <v:shape id="_x0000_s20462" style="position:absolute;left:1190;top:1242;width:3492;height:2594" coordorigin="1190,1242" coordsize="3492,2594" path="m3956,2718r10,14l3947,2738r-19,7l3909,2751r-19,5l3875,2759r1,-70l3885,2672r-9,73l3882,2752r19,-7l3921,2738r18,-9l3955,2718r1,xe" fillcolor="black" stroked="f">
              <v:path arrowok="t"/>
            </v:shape>
            <v:shape id="_x0000_s20461" style="position:absolute;left:1190;top:1242;width:3492;height:2594" coordorigin="1190,1242" coordsize="3492,2594" path="m4403,2814r-20,2l4383,2805r13,l4403,2805r17,-7l4424,2812r-21,2xe" fillcolor="black" stroked="f">
              <v:path arrowok="t"/>
            </v:shape>
            <v:shape id="_x0000_s20460" style="position:absolute;left:1190;top:1242;width:3492;height:2594" coordorigin="1190,1242" coordsize="3492,2594" path="m4243,2826r2,l4266,2822r19,-4l4305,2814r19,-3l4344,2808r19,-3l4383,2805r,11l4363,2818r-20,3l4322,2824r-20,3l4282,2830r-21,4l4243,2826xe" fillcolor="black" stroked="f">
              <v:path arrowok="t"/>
            </v:shape>
            <v:shape id="_x0000_s20459" style="position:absolute;left:1190;top:1242;width:3492;height:2594" coordorigin="1190,1242" coordsize="3492,2594" path="m4007,2924r1,-11l4018,2870r20,-1l4050,2867r18,-3l4087,2859r20,-6l4127,2847r17,-4l4164,2839r19,-4l4203,2832r20,-3l4243,2826r18,8l4241,2838r-20,4l4200,2846r-20,4l4160,2854r-20,5l4120,2863r-20,4l4080,2872r-19,4l4041,2881r-19,4l4019,2951r-12,-27xe" fillcolor="black" stroked="f">
              <v:path arrowok="t"/>
            </v:shape>
            <v:shape id="_x0000_s20458" style="position:absolute;left:1190;top:1242;width:3492;height:2594" coordorigin="1190,1242" coordsize="3492,2594" path="m3981,2954r6,-20l4001,2932r6,-8l4019,2951r-19,2l3981,2954xe" fillcolor="black" stroked="f">
              <v:path arrowok="t"/>
            </v:shape>
            <v:shape id="_x0000_s20457" style="position:absolute;left:1190;top:1242;width:3492;height:2594" coordorigin="1190,1242" coordsize="3492,2594" path="m3916,2671r-10,17l3903,2693r-1,-70l3899,2611r4,-12l3912,2583r4,88xe" fillcolor="black" stroked="f">
              <v:path arrowok="t"/>
            </v:shape>
            <v:shape id="_x0000_s20456" style="position:absolute;left:1190;top:1242;width:3492;height:2594" coordorigin="1190,1242" coordsize="3492,2594" path="m3876,2745r9,-73l3893,2653r5,72l3889,2725r-3,8l3876,2745xe" fillcolor="black" stroked="f">
              <v:path arrowok="t"/>
            </v:shape>
            <v:shape id="_x0000_s20455" style="position:absolute;left:1190;top:1242;width:3492;height:2594" coordorigin="1190,1242" coordsize="3492,2594" path="m3874,2932r1,-2l3888,2904r19,8l3924,2916r18,42l3921,2961r-21,4l3880,2969r-6,-37xe" fillcolor="black" stroked="f">
              <v:path arrowok="t"/>
            </v:shape>
            <v:shape id="_x0000_s20454" style="position:absolute;left:1190;top:1242;width:3492;height:2594" coordorigin="1190,1242" coordsize="3492,2594" path="m3839,2871r16,12l3871,2894r17,10l3875,2930r-20,-4l3839,2871xe" fillcolor="black" stroked="f">
              <v:path arrowok="t"/>
            </v:shape>
            <v:shape id="_x0000_s20453" style="position:absolute;left:1190;top:1242;width:3492;height:2594" coordorigin="1190,1242" coordsize="3492,2594" path="m3832,2928r-15,10l3818,2836r2,14l3823,2860r16,11l3855,2926r-23,2xe" fillcolor="black" stroked="f">
              <v:path arrowok="t"/>
            </v:shape>
            <v:shape id="_x0000_s20452" style="position:absolute;left:1190;top:1242;width:3492;height:2594" coordorigin="1190,1242" coordsize="3492,2594" path="m3818,2836r1,l3824,2838r3,2l3830,2843r2,11l3820,2850r-2,-14xe" fillcolor="black" stroked="f">
              <v:path arrowok="t"/>
            </v:shape>
            <v:shape id="_x0000_s20451" style="position:absolute;left:1190;top:1242;width:3492;height:2594" coordorigin="1190,1242" coordsize="3492,2594" path="m3816,2941r19,2l3826,2972r-22,3l3806,2846r12,-10l3817,2938r-1,3xe" fillcolor="black" stroked="f">
              <v:path arrowok="t"/>
            </v:shape>
            <v:shape id="_x0000_s20450" style="position:absolute;left:1190;top:1242;width:3492;height:2594" coordorigin="1190,1242" coordsize="3492,2594" path="m4032,2634r-1,10l4015,2643r-7,1l3991,2648r-19,3l3951,2653r-22,2l3928,2655r12,-12l3959,2640r19,-5l3997,2631r17,-2l4030,2632r2,2xe" fillcolor="black" stroked="f">
              <v:path arrowok="t"/>
            </v:shape>
            <v:shape id="_x0000_s20449" style="position:absolute;left:1190;top:1242;width:3492;height:2594" coordorigin="1190,1242" coordsize="3492,2594" path="m3940,2643r-12,12l3916,2671r7,-104l3934,2551r1,48l3951,2604r17,-2l3981,2603r-11,11l3947,2613r-16,-3l3924,2616r,12l3924,2641r16,2xe" fillcolor="black" stroked="f">
              <v:path arrowok="t"/>
            </v:shape>
            <v:shape id="_x0000_s20448" style="position:absolute;left:1190;top:1242;width:3492;height:2594" coordorigin="1190,1242" coordsize="3492,2594" path="m3970,2520r-3,16l3960,2552r-9,16l3943,2517r-1,-8l3946,2485r13,3l3968,2504r2,16xe" fillcolor="black" stroked="f">
              <v:path arrowok="t"/>
            </v:shape>
            <v:shape id="_x0000_s20447" style="position:absolute;left:1190;top:1242;width:3492;height:2594" coordorigin="1190,1242" coordsize="3492,2594" path="m3942,2583r-7,15l3941,2534r2,-17l3951,2568r-9,15xe" fillcolor="black" stroked="f">
              <v:path arrowok="t"/>
            </v:shape>
            <v:shape id="_x0000_s20446" style="position:absolute;left:1190;top:1242;width:3492;height:2594" coordorigin="1190,1242" coordsize="3492,2594" path="m3935,2599r-1,-48l3941,2534r-6,64l3935,2599xe" fillcolor="black" stroked="f">
              <v:path arrowok="t"/>
            </v:shape>
            <v:shape id="_x0000_s20445" style="position:absolute;left:1190;top:1242;width:3492;height:2594" coordorigin="1190,1242" coordsize="3492,2594" path="m3884,2504r2,-24l3906,2483r20,1l3946,2485r-4,24l3923,2505r-20,-3l3884,2504xe" fillcolor="black" stroked="f">
              <v:path arrowok="t"/>
            </v:shape>
            <v:shape id="_x0000_s20444" style="position:absolute;left:1190;top:1242;width:3492;height:2594" coordorigin="1190,1242" coordsize="3492,2594" path="m3869,2559r-9,26l3861,2550r1,-10l3862,2499r7,-26l3886,2480r-17,79xe" fillcolor="black" stroked="f">
              <v:path arrowok="t"/>
            </v:shape>
            <v:shape id="_x0000_s20443" style="position:absolute;left:1190;top:1242;width:3492;height:2594" coordorigin="1190,1242" coordsize="3492,2594" path="m3839,2600r8,-19l3855,2562r6,-12l3860,2585r-11,26l3839,2600xe" fillcolor="black" stroked="f">
              <v:path arrowok="t"/>
            </v:shape>
            <v:shape id="_x0000_s20442" style="position:absolute;left:1190;top:1242;width:3492;height:2594" coordorigin="1190,1242" coordsize="3492,2594" path="m3818,2657r7,-19l3832,2619r7,-19l3849,2611r-10,25l3828,2661r-10,-4xe" fillcolor="black" stroked="f">
              <v:path arrowok="t"/>
            </v:shape>
            <v:shape id="_x0000_s20441" style="position:absolute;left:1190;top:1242;width:3492;height:2594" coordorigin="1190,1242" coordsize="3492,2594" path="m3785,2730r9,-17l3803,2695r7,-19l3818,2657r10,4l3817,2686r-11,25l3795,2735r-10,-5xe" fillcolor="black" stroked="f">
              <v:path arrowok="t"/>
            </v:shape>
            <v:shape id="_x0000_s20440" style="position:absolute;left:1190;top:1242;width:3492;height:2594" coordorigin="1190,1242" coordsize="3492,2594" path="m3764,2721r7,-19l3774,2745r11,-15l3795,2735r-11,25l3773,2784r-9,-63xe" fillcolor="black" stroked="f">
              <v:path arrowok="t"/>
            </v:shape>
            <v:shape id="_x0000_s20439" style="position:absolute;left:1190;top:1242;width:3492;height:2594" coordorigin="1190,1242" coordsize="3492,2594" path="m3119,3599r2,l3139,3600r19,1l3173,3609r4,11l3154,3619r-22,-4l3119,3599xe" fillcolor="black" stroked="f">
              <v:path arrowok="t"/>
            </v:shape>
            <v:shape id="_x0000_s20438" style="position:absolute;left:1190;top:1242;width:3492;height:2594" coordorigin="1190,1242" coordsize="3492,2594" path="m3113,3608r-16,-8l3102,3593r17,6l3132,3615r-19,-7xe" fillcolor="black" stroked="f">
              <v:path arrowok="t"/>
            </v:shape>
            <v:shape id="_x0000_s20437" style="position:absolute;left:1190;top:1242;width:3492;height:2594" coordorigin="1190,1242" coordsize="3492,2594" path="m3059,3577r3,1l3083,3585r19,8l3097,3600r-11,-4l3068,3591r-9,-14xe" fillcolor="black" stroked="f">
              <v:path arrowok="t"/>
            </v:shape>
            <v:shape id="_x0000_s20436" style="position:absolute;left:1190;top:1242;width:3492;height:2594" coordorigin="1190,1242" coordsize="3492,2594" path="m3049,3589r-20,-3l3039,3572r20,5l3068,3591r-19,-2xe" fillcolor="black" stroked="f">
              <v:path arrowok="t"/>
            </v:shape>
            <v:shape id="_x0000_s20435" style="position:absolute;left:1190;top:1242;width:3492;height:2594" coordorigin="1190,1242" coordsize="3492,2594" path="m2983,3539r20,1l3002,3557r18,9l3039,3572r-10,14l3027,3585r-17,-7l2993,3570r-10,-31xe" fillcolor="black" stroked="f">
              <v:path arrowok="t"/>
            </v:shape>
            <v:shape id="_x0000_s20434" style="position:absolute;left:1190;top:1242;width:3492;height:2594" coordorigin="1190,1242" coordsize="3492,2594" path="m3006,3737r5,-30l3028,3716r18,9l3056,3763r13,6l3058,3773r-17,-21l3026,3745r-20,-8xe" fillcolor="black" stroked="f">
              <v:path arrowok="t"/>
            </v:shape>
            <v:shape id="_x0000_s20433" style="position:absolute;left:1190;top:1242;width:3492;height:2594" coordorigin="1190,1242" coordsize="3492,2594" path="m2801,3763r17,-5l2837,3755r19,-2l2877,3753r20,l2918,3753r21,1l2959,3755r20,l2999,3756r18,-1l3035,3753r6,-1l3058,3773r-18,-3l3021,3767r-19,-2l2983,3764r-20,-1l2944,3763r-21,l2903,3763r-20,1l2862,3764r-20,l2821,3764r-20,-1xe" fillcolor="black" stroked="f">
              <v:path arrowok="t"/>
            </v:shape>
            <v:shape id="_x0000_s20432" style="position:absolute;left:1190;top:1242;width:3492;height:2594" coordorigin="1190,1242" coordsize="3492,2594" path="m3151,3813r-20,1l3112,3815r-18,l3085,3809r8,4l3099,3797r36,-3l3151,3813xe" fillcolor="black" stroked="f">
              <v:path arrowok="t"/>
            </v:shape>
            <v:shape id="_x0000_s20431" style="position:absolute;left:1190;top:1242;width:3492;height:2594" coordorigin="1190,1242" coordsize="3492,2594" path="m3024,3783r10,1l3056,3783r20,-1l3095,3782r12,2l3120,3742r20,3l3160,3748r3,1l3182,3754r-10,58l3151,3813r-16,-19l3116,3793r-20,-1l3077,3791r-20,-1l3037,3789r-13,-6xe" fillcolor="black" stroked="f">
              <v:path arrowok="t"/>
            </v:shape>
            <v:shape id="_x0000_s20430" style="position:absolute;left:1190;top:1242;width:3492;height:2594" coordorigin="1190,1242" coordsize="3492,2594" path="m2895,3790r9,-5l2922,3782r20,-2l2962,3780r21,1l3004,3782r20,1l3037,3789r-20,l2997,3788r-20,l2956,3788r-20,1l2916,3789r-21,1xe" fillcolor="black" stroked="f">
              <v:path arrowok="t"/>
            </v:shape>
            <v:shape id="_x0000_s20429" style="position:absolute;left:1190;top:1242;width:3492;height:2594" coordorigin="1190,1242" coordsize="3492,2594" path="m3120,3742r-13,42l3093,3772r-20,-6l3069,3763r11,-27l3100,3739r20,3xe" fillcolor="black" stroked="f">
              <v:path arrowok="t"/>
            </v:shape>
            <v:shape id="_x0000_s20428" style="position:absolute;left:1190;top:1242;width:3492;height:2594" coordorigin="1190,1242" coordsize="3492,2594" path="m3062,3732r18,4l3069,3763r-13,l3046,3725r16,7xe" fillcolor="black" stroked="f">
              <v:path arrowok="t"/>
            </v:shape>
            <v:shape id="_x0000_s20427" style="position:absolute;left:1190;top:1242;width:3492;height:2594" coordorigin="1190,1242" coordsize="3492,2594" path="m3065,2101r2,-98l3069,2007r6,18l3079,2045r4,19l3087,2085r3,20l3093,2126r3,20l3093,2233r-4,-17l3085,2197r-5,-19l3076,2158r-4,-21l3068,2117r-3,-16xe" fillcolor="black" stroked="f">
              <v:path arrowok="t"/>
            </v:shape>
            <v:shape id="_x0000_s20426" style="position:absolute;left:1190;top:1242;width:3492;height:2594" coordorigin="1190,1242" coordsize="3492,2594" path="m3065,2101r-3,-21l3060,2060r-3,-20l3055,2031r3,-47l3067,2003r-2,98xe" fillcolor="black" stroked="f">
              <v:path arrowok="t"/>
            </v:shape>
            <v:shape id="_x0000_s20425" style="position:absolute;left:1190;top:1242;width:3492;height:2594" coordorigin="1190,1242" coordsize="3492,2594" path="m3033,1922r1,8l3039,1948r9,18l3058,1984r-3,47l3047,2011r-10,-19l3033,1922xe" fillcolor="black" stroked="f">
              <v:path arrowok="t"/>
            </v:shape>
            <v:shape id="_x0000_s20424" style="position:absolute;left:1190;top:1242;width:3492;height:2594" coordorigin="1190,1242" coordsize="3492,2594" path="m3033,1883r-1,20l3033,1922r4,70l3027,1974r,-122l3030,1864r3,19xe" fillcolor="black" stroked="f">
              <v:path arrowok="t"/>
            </v:shape>
            <v:shape id="_x0000_s20423" style="position:absolute;left:1190;top:1242;width:3492;height:2594" coordorigin="1190,1242" coordsize="3492,2594" path="m3017,1957r-6,-17l3013,1913r4,-69l3027,1852r,122l3017,1957xe" fillcolor="black" stroked="f">
              <v:path arrowok="t"/>
            </v:shape>
            <v:shape id="_x0000_s20422" style="position:absolute;left:1190;top:1242;width:3492;height:2594" coordorigin="1190,1242" coordsize="3492,2594" path="m3009,1934r-1,-8l3013,1913r-2,27l3009,1934xe" fillcolor="black" stroked="f">
              <v:path arrowok="t"/>
            </v:shape>
            <v:shape id="_x0000_s20421" style="position:absolute;left:1190;top:1242;width:3492;height:2594" coordorigin="1190,1242" coordsize="3492,2594" path="m2901,3713r10,-31l2929,3690r19,7l2964,3700r9,2l2983,3698r9,2l3011,3707r-5,30l3002,3735r-19,3l2978,3728r-11,-8l2951,3718r-18,1l2916,3719r-15,-6xe" fillcolor="black" stroked="f">
              <v:path arrowok="t"/>
            </v:shape>
            <v:shape id="_x0000_s20420" style="position:absolute;left:1190;top:1242;width:3492;height:2594" coordorigin="1190,1242" coordsize="3492,2594" path="m2705,3749r-7,3l2716,3732r23,-2l2760,3730r20,-1l2801,3729r20,1l2842,3730r20,1l2883,3731r20,l2922,3731r19,l2960,3730r18,-2l2983,3738r-18,2l2946,3741r-19,1l2908,3743r-20,l2869,3743r-20,l2829,3742r-20,l2788,3742r-21,-1l2746,3742r-22,l2716,3742r-8,1l2705,3749xe" fillcolor="black" stroked="f">
              <v:path arrowok="t"/>
            </v:shape>
            <v:shape id="_x0000_s20419" style="position:absolute;left:1190;top:1242;width:3492;height:2594" coordorigin="1190,1242" coordsize="3492,2594" path="m2642,3750r14,-19l2676,3732r20,1l2716,3732r-18,20l2670,3751r-28,-1xe" fillcolor="black" stroked="f">
              <v:path arrowok="t"/>
            </v:shape>
            <v:shape id="_x0000_s20418" style="position:absolute;left:1190;top:1242;width:3492;height:2594" coordorigin="1190,1242" coordsize="3492,2594" path="m2526,3742r22,l2568,3742r17,-3l2587,3738r25,11l2583,3750r-30,l2526,3742xe" fillcolor="black" stroked="f">
              <v:path arrowok="t"/>
            </v:shape>
            <v:shape id="_x0000_s20417" style="position:absolute;left:1190;top:1242;width:3492;height:2594" coordorigin="1190,1242" coordsize="3492,2594" path="m2491,3753r-31,1l2468,3745r11,-2l2488,3734r11,-2l2491,3753xe" fillcolor="black" stroked="f">
              <v:path arrowok="t"/>
            </v:shape>
            <v:shape id="_x0000_s20416" style="position:absolute;left:1190;top:1242;width:3492;height:2594" coordorigin="1190,1242" coordsize="3492,2594" path="m2377,3752r20,l2417,3751r20,-1l2457,3747r11,-2l2460,3754r-31,2l2397,3758r-20,-6xe" fillcolor="black" stroked="f">
              <v:path arrowok="t"/>
            </v:shape>
            <v:shape id="_x0000_s20415" style="position:absolute;left:1190;top:1242;width:3492;height:2594" coordorigin="1190,1242" coordsize="3492,2594" path="m2366,3759r-32,2l2337,3752r20,l2377,3752r20,6l2366,3759xe" fillcolor="black" stroked="f">
              <v:path arrowok="t"/>
            </v:shape>
            <v:shape id="_x0000_s20414" style="position:absolute;left:1190;top:1242;width:3492;height:2594" coordorigin="1190,1242" coordsize="3492,2594" path="m2242,3753r20,1l2282,3753r21,l2318,3752r19,l2334,3761r-32,1l2271,3762r-29,-9xe" fillcolor="black" stroked="f">
              <v:path arrowok="t"/>
            </v:shape>
            <v:shape id="_x0000_s20413" style="position:absolute;left:1190;top:1242;width:3492;height:2594" coordorigin="1190,1242" coordsize="3492,2594" path="m2181,3752r20,1l2221,3753r21,l2271,3762r-32,l2208,3762r-27,-10xe" fillcolor="black" stroked="f">
              <v:path arrowok="t"/>
            </v:shape>
            <v:shape id="_x0000_s20412" style="position:absolute;left:1190;top:1242;width:3492;height:2594" coordorigin="1190,1242" coordsize="3492,2594" path="m2122,3752r20,l2162,3752r19,l2208,3762r-32,-1l2145,3759r-23,-7xe" fillcolor="black" stroked="f">
              <v:path arrowok="t"/>
            </v:shape>
            <v:shape id="_x0000_s20411" style="position:absolute;left:1190;top:1242;width:3492;height:2594" coordorigin="1190,1242" coordsize="3492,2594" path="m2114,3756r-30,-4l2103,3752r19,l2145,3759r-31,-3xe" fillcolor="black" stroked="f">
              <v:path arrowok="t"/>
            </v:shape>
            <v:shape id="_x0000_s20410" style="position:absolute;left:1190;top:1242;width:3492;height:2594" coordorigin="1190,1242" coordsize="3492,2594" path="m3013,1906r-2,-19l3012,1830r1,3l3017,1844r-4,69l3013,1906xe" fillcolor="black" stroked="f">
              <v:path arrowok="t"/>
            </v:shape>
            <v:shape id="_x0000_s20409" style="position:absolute;left:1190;top:1242;width:3492;height:2594" coordorigin="1190,1242" coordsize="3492,2594" path="m2994,1767r6,18l3002,1791r5,19l3012,1830r-1,57l3006,1868r-6,-20l2994,1767xe" fillcolor="black" stroked="f">
              <v:path arrowok="t"/>
            </v:shape>
            <v:shape id="_x0000_s20408" style="position:absolute;left:1190;top:1242;width:3492;height:2594" coordorigin="1190,1242" coordsize="3492,2594" path="m2993,1828r-7,-20l2987,1729r2,19l2994,1767r6,81l2993,1828xe" fillcolor="black" stroked="f">
              <v:path arrowok="t"/>
            </v:shape>
            <v:shape id="_x0000_s20407" style="position:absolute;left:1190;top:1242;width:3492;height:2594" coordorigin="1190,1242" coordsize="3492,2594" path="m1448,1780r11,18l1441,1797r-22,-1l1405,1765r19,1l1420,1777r1,15l1443,1787r5,-7xe" fillcolor="black" stroked="f">
              <v:path arrowok="t"/>
            </v:shape>
            <v:shape id="_x0000_s20406" style="position:absolute;left:1190;top:1242;width:3492;height:2594" coordorigin="1190,1242" coordsize="3492,2594" path="m1453,3273r9,-1l1459,3310r-18,-5l1423,3305r-19,3l1384,3311r-20,2l1345,3314r-20,l1305,3313r-15,-13l1295,3300r18,-2l1333,3298r41,l1395,3297r20,-1l1434,3294r19,-4l1455,3289r-2,-16xe" fillcolor="black" stroked="f">
              <v:path arrowok="t"/>
            </v:shape>
            <v:shape id="_x0000_s20405" style="position:absolute;left:1190;top:1242;width:3492;height:2594" coordorigin="1190,1242" coordsize="3492,2594" path="m1286,3273r9,-1l1315,3270r21,l1356,3270r21,2l1396,3273r20,1l1434,3274r19,-1l1455,3289r-15,-6l1419,3285r-9,1l1390,3286r-22,l1345,3286r-22,-1l1302,3285r-16,-12xe" fillcolor="black" stroked="f">
              <v:path arrowok="t"/>
            </v:shape>
            <v:shape id="_x0000_s20404" style="position:absolute;left:1190;top:1242;width:3492;height:2594" coordorigin="1190,1242" coordsize="3492,2594" path="m1263,3286r4,-13l1286,3273r16,12l1283,3285r-16,l1263,3286xe" fillcolor="black" stroked="f">
              <v:path arrowok="t"/>
            </v:shape>
            <v:shape id="_x0000_s20403" style="position:absolute;left:1190;top:1242;width:3492;height:2594" coordorigin="1190,1242" coordsize="3492,2594" path="m3771,2882r5,-67l3780,2846r6,l3788,2850r-3,6l3774,2854r-3,28xe" fillcolor="black" stroked="f">
              <v:path arrowok="t"/>
            </v:shape>
            <v:shape id="_x0000_s20402" style="position:absolute;left:1190;top:1242;width:3492;height:2594" coordorigin="1190,1242" coordsize="3492,2594" path="m3786,2829r-5,11l3780,2846r-4,-31l3778,2812r8,-18l3786,2829xe" fillcolor="black" stroked="f">
              <v:path arrowok="t"/>
            </v:shape>
            <v:shape id="_x0000_s20401" style="position:absolute;left:1190;top:1242;width:3492;height:2594" coordorigin="1190,1242" coordsize="3492,2594" path="m3770,2877r-6,1l3768,2833r8,-18l3771,2882r-1,-5xe" fillcolor="black" stroked="f">
              <v:path arrowok="t"/>
            </v:shape>
            <v:shape id="_x0000_s20400" style="position:absolute;left:1190;top:1242;width:3492;height:2594" coordorigin="1190,1242" coordsize="3492,2594" path="m3698,2999r8,-18l3714,2962r8,-18l3729,2925r8,-19l3745,2888r7,-19l3760,2851r8,-18l3764,2878r-8,19l3748,2916r-7,19l3734,2954r-8,18l3717,2990r-9,18l3698,2999xe" fillcolor="black" stroked="f">
              <v:path arrowok="t"/>
            </v:shape>
            <v:shape id="_x0000_s20399" style="position:absolute;left:1190;top:1242;width:3492;height:2594" coordorigin="1190,1242" coordsize="3492,2594" path="m3698,2999r10,9l3698,3024r-1,l3691,3044r-1,-27l3698,2999xe" fillcolor="black" stroked="f">
              <v:path arrowok="t"/>
            </v:shape>
            <v:shape id="_x0000_s20398" style="position:absolute;left:1190;top:1242;width:3492;height:2594" coordorigin="1190,1242" coordsize="3492,2594" path="m3616,3183r9,-18l3633,3146r8,-18l3649,3110r8,-19l3665,3073r8,-18l3682,3037r8,-18l3690,3017r1,27l3685,3064r-8,19l3669,3102r-8,19l3652,3139r-9,18l3634,3175r-9,18l3616,3183xe" fillcolor="black" stroked="f">
              <v:path arrowok="t"/>
            </v:shape>
            <v:shape id="_x0000_s20397" style="position:absolute;left:1190;top:1242;width:3492;height:2594" coordorigin="1190,1242" coordsize="3492,2594" path="m3584,3281r2,-33l3595,3229r4,-10l3608,3201r8,-18l3625,3193r-9,18l3608,3228r-9,18l3591,3263r-7,18xe" fillcolor="black" stroked="f">
              <v:path arrowok="t"/>
            </v:shape>
            <v:shape id="_x0000_s20396" style="position:absolute;left:1190;top:1242;width:3492;height:2594" coordorigin="1190,1242" coordsize="3492,2594" path="m3548,3368r-4,8l3549,3331r5,-11l3562,3303r8,-19l3578,3266r8,-18l3584,3281r-2,5l3573,3305r-10,19l3554,3341r-3,7l3546,3358r2,10xe" fillcolor="black" stroked="f">
              <v:path arrowok="t"/>
            </v:shape>
            <v:shape id="_x0000_s20395" style="position:absolute;left:1190;top:1242;width:3492;height:2594" coordorigin="1190,1242" coordsize="3492,2594" path="m3523,3388r9,-19l3541,3350r8,-19l3544,3376r-11,16l3523,3388xe" fillcolor="black" stroked="f">
              <v:path arrowok="t"/>
            </v:shape>
            <v:shape id="_x0000_s20394" style="position:absolute;left:1190;top:1242;width:3492;height:2594" coordorigin="1190,1242" coordsize="3492,2594" path="m3533,3392r-11,17l3519,3428r1,15l3502,3446r10,-41l3523,3388r10,4xe" fillcolor="black" stroked="f">
              <v:path arrowok="t"/>
            </v:shape>
            <v:shape id="_x0000_s20393" style="position:absolute;left:1190;top:1242;width:3492;height:2594" coordorigin="1190,1242" coordsize="3492,2594" path="m3812,2772r-9,19l3795,2810r-9,19l3786,2794r8,-18l3803,2758r9,14xe" fillcolor="black" stroked="f">
              <v:path arrowok="t"/>
            </v:shape>
            <v:shape id="_x0000_s20392" style="position:absolute;left:1190;top:1242;width:3492;height:2594" coordorigin="1190,1242" coordsize="3492,2594" path="m3725,2682r3,-57l3738,2608r8,-16l3756,2575r11,-16l3779,2543r12,-16l3803,2511r12,-16l3826,2478r10,-17l3841,2530r-9,17l3822,2565r-9,18l3803,2600r-9,18l3785,2636r-10,18l3766,2671r-10,18l3746,2706r-10,17l3726,2740r-8,12l3714,2769r1,11l3700,2794r7,-53l3716,2724r6,-10l3733,2696r10,-17l3754,2661r11,-17l3775,2627r10,-17l3794,2593r8,-15l3811,2560r9,-18l3831,2526r2,-4l3834,2513r-18,13l3804,2541r-12,16l3781,2573r-11,17l3761,2608r-10,18l3742,2644r-8,19l3725,2682xe" fillcolor="black" stroked="f">
              <v:path arrowok="t"/>
            </v:shape>
            <v:shape id="_x0000_s20391" style="position:absolute;left:1190;top:1242;width:3492;height:2594" coordorigin="1190,1242" coordsize="3492,2594" path="m3574,2881r8,-19l3591,2844r8,-17l3609,2810r11,-16l3633,2778r12,-16l3656,2746r11,-17l3678,2712r10,-17l3698,2678r10,-18l3718,2643r10,-18l3725,2682r,1l3712,2698r-11,16l3690,2730r-9,19l3673,2766r-14,15l3647,2796r-12,16l3624,2828r-11,17l3602,2862r-10,18l3582,2897r-8,-16xe" fillcolor="black" stroked="f">
              <v:path arrowok="t"/>
            </v:shape>
            <v:shape id="_x0000_s20390" style="position:absolute;left:1190;top:1242;width:3492;height:2594" coordorigin="1190,1242" coordsize="3492,2594" path="m3573,2915r-10,18l3563,2901r1,-2l3574,2881r8,16l3573,2915xe" fillcolor="black" stroked="f">
              <v:path arrowok="t"/>
            </v:shape>
            <v:shape id="_x0000_s20389" style="position:absolute;left:1190;top:1242;width:3492;height:2594" coordorigin="1190,1242" coordsize="3492,2594" path="m3477,3038r11,-18l3498,3003r11,-17l3519,2968r11,-16l3541,2935r12,-17l3563,2901r,32l3553,2951r-10,18l3533,2987r-10,17l3512,3021r-11,16l3489,3053r-12,-15xe" fillcolor="black" stroked="f">
              <v:path arrowok="t"/>
            </v:shape>
            <v:shape id="_x0000_s20388" style="position:absolute;left:1190;top:1242;width:3492;height:2594" coordorigin="1190,1242" coordsize="3492,2594" path="m3489,3053r-12,16l3470,3076r-7,19l3454,3113r-11,17l3432,3147r-12,16l3408,3179r-1,2l3412,3141r11,-17l3434,3107r11,-18l3455,3072r11,-17l3477,3038r12,15xe" fillcolor="black" stroked="f">
              <v:path arrowok="t"/>
            </v:shape>
            <v:shape id="_x0000_s20387" style="position:absolute;left:1190;top:1242;width:3492;height:2594" coordorigin="1190,1242" coordsize="3492,2594" path="m3412,3141r-5,40l3396,3198r-12,17l3373,3232r-8,12l3358,3256r9,-46l3378,3193r11,-17l3400,3159r12,-18xe" fillcolor="black" stroked="f">
              <v:path arrowok="t"/>
            </v:shape>
            <v:shape id="_x0000_s20386" style="position:absolute;left:1190;top:1242;width:3492;height:2594" coordorigin="1190,1242" coordsize="3492,2594" path="m3356,3228r11,-18l3358,3256r-3,1l3348,3268r-4,-23l3356,3228xe" fillcolor="black" stroked="f">
              <v:path arrowok="t"/>
            </v:shape>
            <v:shape id="_x0000_s20385" style="position:absolute;left:1190;top:1242;width:3492;height:2594" coordorigin="1190,1242" coordsize="3492,2594" path="m3318,3320r4,-41l3333,3262r11,-17l3348,3268r-10,18l3328,3303r-10,17xe" fillcolor="black" stroked="f">
              <v:path arrowok="t"/>
            </v:shape>
            <v:shape id="_x0000_s20384" style="position:absolute;left:1190;top:1242;width:3492;height:2594" coordorigin="1190,1242" coordsize="3492,2594" path="m3299,3314r,-1l3310,3296r12,-17l3318,3320r-5,7l3302,3345r-3,-31xe" fillcolor="black" stroked="f">
              <v:path arrowok="t"/>
            </v:shape>
            <v:shape id="_x0000_s20383" style="position:absolute;left:1190;top:1242;width:3492;height:2594" coordorigin="1190,1242" coordsize="3492,2594" path="m3219,3473r3,-42l3234,3415r12,-16l3257,3382r10,-17l3278,3348r10,-17l3299,3314r3,31l3291,3362r-10,17l3270,3396r-11,16l3247,3428r-12,15l3226,3453r-7,20xe" fillcolor="black" stroked="f">
              <v:path arrowok="t"/>
            </v:shape>
            <v:shape id="_x0000_s20382" style="position:absolute;left:1190;top:1242;width:3492;height:2594" coordorigin="1190,1242" coordsize="3492,2594" path="m3210,3491r-10,17l3202,3464r6,-18l3222,3431r-3,42l3210,3491xe" fillcolor="black" stroked="f">
              <v:path arrowok="t"/>
            </v:shape>
            <v:shape id="_x0000_s20381" style="position:absolute;left:1190;top:1242;width:3492;height:2594" coordorigin="1190,1242" coordsize="3492,2594" path="m3202,3464r-2,44l3189,3524r-11,17l3177,3543r6,-44l3193,3482r9,-18xe" fillcolor="black" stroked="f">
              <v:path arrowok="t"/>
            </v:shape>
            <v:shape id="_x0000_s20380" style="position:absolute;left:1190;top:1242;width:3492;height:2594" coordorigin="1190,1242" coordsize="3492,2594" path="m3177,3543r-18,7l3159,3533r4,l3173,3516r10,-17l3177,3543xe" fillcolor="black" stroked="f">
              <v:path arrowok="t"/>
            </v:shape>
            <v:shape id="_x0000_s20379" style="position:absolute;left:1190;top:1242;width:3492;height:2594" coordorigin="1190,1242" coordsize="3492,2594" path="m3114,3557r2,-19l3137,3535r22,-2l3159,3550r-20,2l3120,3556r-6,1xe" fillcolor="black" stroked="f">
              <v:path arrowok="t"/>
            </v:shape>
            <v:shape id="_x0000_s20378" style="position:absolute;left:1190;top:1242;width:3492;height:2594" coordorigin="1190,1242" coordsize="3492,2594" path="m3099,3568r-17,7l3083,3554r14,-10l3116,3538r-2,19l3099,3568xe" fillcolor="black" stroked="f">
              <v:path arrowok="t"/>
            </v:shape>
            <v:shape id="_x0000_s20377" style="position:absolute;left:1190;top:1242;width:3492;height:2594" coordorigin="1190,1242" coordsize="3492,2594" path="m3002,3557r1,-17l3022,3540r19,1l3059,3545r19,6l3083,3554r-1,21l3079,3575r-15,-9l3045,3559r-21,-3l3005,3557r-3,xe" fillcolor="black" stroked="f">
              <v:path arrowok="t"/>
            </v:shape>
            <v:shape id="_x0000_s20376" style="position:absolute;left:1190;top:1242;width:3492;height:2594" coordorigin="1190,1242" coordsize="3492,2594" path="m2974,3564r-17,l2962,3536r2,l2983,3539r10,31l2974,3564xe" fillcolor="black" stroked="f">
              <v:path arrowok="t"/>
            </v:shape>
            <v:shape id="_x0000_s20375" style="position:absolute;left:1190;top:1242;width:3492;height:2594" coordorigin="1190,1242" coordsize="3492,2594" path="m2904,3519r12,-3l2925,3519r19,9l2962,3536r-5,28l2940,3554r-18,-7l2904,3519xe" fillcolor="black" stroked="f">
              <v:path arrowok="t"/>
            </v:shape>
            <v:shape id="_x0000_s20374" style="position:absolute;left:1190;top:1242;width:3492;height:2594" coordorigin="1190,1242" coordsize="3492,2594" path="m2870,3505r13,7l2894,3516r10,3l2922,3547r-19,-5l2884,3540r-14,-35xe" fillcolor="black" stroked="f">
              <v:path arrowok="t"/>
            </v:shape>
            <v:shape id="_x0000_s20373" style="position:absolute;left:1190;top:1242;width:3492;height:2594" coordorigin="1190,1242" coordsize="3492,2594" path="m2884,3540r-20,-2l2863,3522r-13,-11l2831,3510r-7,-1l2805,3500r-17,-11l2779,3484r11,-5l2809,3485r19,6l2846,3497r13,5l2870,3505r14,35xe" fillcolor="black" stroked="f">
              <v:path arrowok="t"/>
            </v:shape>
            <v:shape id="_x0000_s20372" style="position:absolute;left:1190;top:1242;width:3492;height:2594" coordorigin="1190,1242" coordsize="3492,2594" path="m2697,3438r9,10l2716,3453r10,5l2739,3463r12,4l2771,3473r19,6l2779,3484r-20,-1l2741,3480r-4,1l2724,3469r-15,-8l2697,3438xe" fillcolor="black" stroked="f">
              <v:path arrowok="t"/>
            </v:shape>
            <v:shape id="_x0000_s20371" style="position:absolute;left:1190;top:1242;width:3492;height:2594" coordorigin="1190,1242" coordsize="3492,2594" path="m2581,3412r13,6l2612,3424r20,3l2652,3429r19,2l2688,3435r9,3l2709,3461r-17,-5l2674,3452r-19,-3l2635,3445r-20,-3l2595,3436r-14,-24xe" fillcolor="black" stroked="f">
              <v:path arrowok="t"/>
            </v:shape>
            <v:shape id="_x0000_s20370" style="position:absolute;left:1190;top:1242;width:3492;height:2594" coordorigin="1190,1242" coordsize="3492,2594" path="m2581,3412r14,24l2576,3428r,l2566,3423r-3,-22l2581,3412xe" fillcolor="black" stroked="f">
              <v:path arrowok="t"/>
            </v:shape>
            <v:shape id="_x0000_s20369" style="position:absolute;left:1190;top:1242;width:3492;height:2594" coordorigin="1190,1242" coordsize="3492,2594" path="m2563,3401r3,22l2560,3413r-8,-6l2547,3404r-1,-15l2563,3401xe" fillcolor="black" stroked="f">
              <v:path arrowok="t"/>
            </v:shape>
            <v:shape id="_x0000_s20368" style="position:absolute;left:1190;top:1242;width:3492;height:2594" coordorigin="1190,1242" coordsize="3492,2594" path="m2547,3404r-7,l2534,3400r-16,-8l2500,3384r-20,-6l2461,3375r-17,1l2424,3383r-18,11l2390,3408r-13,15l2367,3439r-11,11l2352,3468r8,54l2348,3510r1,-12l2353,3439r10,-17l2375,3407r13,-14l2403,3381r16,-10l2437,3364r19,-4l2476,3359r20,3l2512,3368r17,9l2546,3389r1,15xe" fillcolor="black" stroked="f">
              <v:path arrowok="t"/>
            </v:shape>
            <v:shape id="_x0000_s20367" style="position:absolute;left:1190;top:1242;width:3492;height:2594" coordorigin="1190,1242" coordsize="3492,2594" path="m3780,2892r2,-15l3791,2874r11,-11l3806,2846r-2,129l3785,2981r-5,-89xe" fillcolor="black" stroked="f">
              <v:path arrowok="t"/>
            </v:shape>
            <v:shape id="_x0000_s20366" style="position:absolute;left:1190;top:1242;width:3492;height:2594" coordorigin="1190,1242" coordsize="3492,2594" path="m3780,2892r5,89l3768,2990r-4,3l3758,3012r-14,14l3743,3031r8,-65l3760,2948r4,-20l3773,2908r7,-16xe" fillcolor="black" stroked="f">
              <v:path arrowok="t"/>
            </v:shape>
            <v:shape id="_x0000_s20365" style="position:absolute;left:1190;top:1242;width:3492;height:2594" coordorigin="1190,1242" coordsize="3492,2594" path="m3778,2881r-7,1l3774,2854r4,13l3784,2867r-2,10l3780,2892r-2,-11xe" fillcolor="black" stroked="f">
              <v:path arrowok="t"/>
            </v:shape>
            <v:shape id="_x0000_s20364" style="position:absolute;left:1190;top:1242;width:3492;height:2594" coordorigin="1190,1242" coordsize="3492,2594" path="m1618,2552r,l1619,2549r3,l1618,2552xe" fillcolor="black" stroked="f">
              <v:path arrowok="t"/>
            </v:shape>
            <v:shape id="_x0000_s20363" style="position:absolute;left:1190;top:1242;width:3492;height:2594" coordorigin="1190,1242" coordsize="3492,2594" path="m1665,1409r1,-19l1667,2481r-2,-911l1665,1561r-1,-132l1665,1409xe" fillcolor="black" stroked="f">
              <v:path arrowok="t"/>
            </v:shape>
            <v:shape id="_x0000_s20362" style="position:absolute;left:1190;top:1242;width:3492;height:2594" coordorigin="1190,1242" coordsize="3492,2594" path="m1658,1585r1,-8l1665,1570r-5,1196l1660,1628r-1,-19l1658,1585xe" fillcolor="black" stroked="f">
              <v:path arrowok="t"/>
            </v:shape>
            <v:shape id="_x0000_s20361" style="position:absolute;left:1190;top:1242;width:3492;height:2594" coordorigin="1190,1242" coordsize="3492,2594" path="m1658,1491r1,-21l1662,1450r2,-21l1665,1561r-2,-20l1660,1522r-2,-31xe" fillcolor="black" stroked="f">
              <v:path arrowok="t"/>
            </v:shape>
            <v:shape id="_x0000_s20360" style="position:absolute;left:1190;top:1242;width:3492;height:2594" coordorigin="1190,1242" coordsize="3492,2594" path="m1496,2580r8,-5l1524,2570r19,-3l1563,2565r19,-2l1601,2558r11,17l1596,2579r-20,1l1555,2579r-21,l1514,2579r-18,1xe" fillcolor="black" stroked="f">
              <v:path arrowok="t"/>
            </v:shape>
            <v:shape id="_x0000_s20359" style="position:absolute;left:1190;top:1242;width:3492;height:2594" coordorigin="1190,1242" coordsize="3492,2594" path="m1479,2558r8,-4l1488,2572r16,3l1496,2580r-6,2l1484,2583r-5,-25xe" fillcolor="black" stroked="f">
              <v:path arrowok="t"/>
            </v:shape>
            <v:shape id="_x0000_s20358" style="position:absolute;left:1190;top:1242;width:3492;height:2594" coordorigin="1190,1242" coordsize="3492,2594" path="m1664,1302r1,69l1663,1352r-2,-7l1652,1328r-8,-25l1664,1302xe" fillcolor="black" stroked="f">
              <v:path arrowok="t"/>
            </v:shape>
            <v:shape id="_x0000_s20357" style="position:absolute;left:1190;top:1242;width:3492;height:2594" coordorigin="1190,1242" coordsize="3492,2594" path="m1456,2169r-3,516l1452,2707r,18l1452,2731r11,-4l1462,2735r-7,12l1451,2767r1,-435l1452,2192r4,-23xe" fillcolor="black" stroked="f">
              <v:path arrowok="t"/>
            </v:shape>
            <v:shape id="_x0000_s20356" style="position:absolute;left:1190;top:1242;width:3492;height:2594" coordorigin="1190,1242" coordsize="3492,2594" path="m1285,3313r-20,l1269,3304r21,-4l1305,3313r-20,xe" fillcolor="black" stroked="f">
              <v:path arrowok="t"/>
            </v:shape>
            <v:shape id="_x0000_s20355" style="position:absolute;left:1190;top:1242;width:3492;height:2594" coordorigin="1190,1242" coordsize="3492,2594" path="m1369,1848r11,-3l1394,1847r17,2l1427,1851r15,-1l1452,1844r3,-8l1455,1864r-17,-4l1421,1860r-16,2l1388,1863r-19,-15xe" fillcolor="black" stroked="f">
              <v:path arrowok="t"/>
            </v:shape>
            <v:shape id="_x0000_s20354" style="position:absolute;left:1190;top:1242;width:3492;height:2594" coordorigin="1190,1242" coordsize="3492,2594" path="m1368,1858r-4,-1l1369,1848r19,15l1368,1858xe" fillcolor="black" stroked="f">
              <v:path arrowok="t"/>
            </v:shape>
            <v:shape id="_x0000_s20353" style="position:absolute;left:1190;top:1242;width:3492;height:2594" coordorigin="1190,1242" coordsize="3492,2594" path="m1375,1883r14,l1405,1885r16,2l1436,1886r16,6l1434,1895r-23,3l1389,1900r-14,-17xe" fillcolor="black" stroked="f">
              <v:path arrowok="t"/>
            </v:shape>
            <v:shape id="_x0000_s20352" style="position:absolute;left:1190;top:1242;width:3492;height:2594" coordorigin="1190,1242" coordsize="3492,2594" path="m1370,1899r-9,-4l1365,1886r10,-3l1389,1900r-19,-1xe" fillcolor="black" stroked="f">
              <v:path arrowok="t"/>
            </v:shape>
            <v:shape id="_x0000_s20351" style="position:absolute;left:1190;top:1242;width:3492;height:2594" coordorigin="1190,1242" coordsize="3492,2594" path="m1456,2169r-6,-19l1452,2139r,-21l1452,2105r1,-135l1455,1918r2,-15l1456,2169xe" fillcolor="black" stroked="f">
              <v:path arrowok="t"/>
            </v:shape>
            <v:shape id="_x0000_s20350" style="position:absolute;left:1190;top:1242;width:3492;height:2594" coordorigin="1190,1242" coordsize="3492,2594" path="m1403,3331r15,13l1398,3345r-20,3l1357,3350r-20,2l1317,3352r-1,l1323,3337r21,1l1365,3339r19,-1l1399,3333r4,-2xe" fillcolor="black" stroked="f">
              <v:path arrowok="t"/>
            </v:shape>
            <v:shape id="_x0000_s20349" style="position:absolute;left:1190;top:1242;width:3492;height:2594" coordorigin="1190,1242" coordsize="3492,2594" path="m1287,3340r1,1l1304,3338r19,-1l1316,3352r-21,-1l1287,3340xe" fillcolor="black" stroked="f">
              <v:path arrowok="t"/>
            </v:shape>
            <v:shape id="_x0000_s20348" style="position:absolute;left:1190;top:1242;width:3492;height:2594" coordorigin="1190,1242" coordsize="3492,2594" path="m1276,3352r-20,5l1259,3344r11,1l1275,3338r,-12l1284,3324r3,16l1295,3351r-19,1xe" fillcolor="black" stroked="f">
              <v:path arrowok="t"/>
            </v:shape>
            <v:shape id="_x0000_s20347" style="position:absolute;left:1190;top:1242;width:3492;height:2594" coordorigin="1190,1242" coordsize="3492,2594" path="m1256,3357r-3,2l1253,3349r6,-5l1256,3357xe" fillcolor="black" stroked="f">
              <v:path arrowok="t"/>
            </v:shape>
            <v:shape id="_x0000_s20346" style="position:absolute;left:1190;top:1242;width:3492;height:2594" coordorigin="1190,1242" coordsize="3492,2594" path="m1381,1964r14,1l1411,1970r17,4l1441,1972r12,-2l1452,2105r-4,-91l1433,2009r-19,-1l1394,2007r-20,-3l1371,2003r13,-7l1400,1996r18,3l1436,2001r15,-4l1452,1996r,-17l1435,1978r-19,2l1397,1981r-16,-17xe" fillcolor="black" stroked="f">
              <v:path arrowok="t"/>
            </v:shape>
            <v:shape id="_x0000_s20345" style="position:absolute;left:1190;top:1242;width:3492;height:2594" coordorigin="1190,1242" coordsize="3492,2594" path="m1441,2077r4,-4l1446,2024r2,-10l1452,2105r-4,-9l1445,2087r-4,-10xe" fillcolor="black" stroked="f">
              <v:path arrowok="t"/>
            </v:shape>
            <v:shape id="_x0000_s20344" style="position:absolute;left:1190;top:1242;width:3492;height:2594" coordorigin="1190,1242" coordsize="3492,2594" path="m1445,2049r-17,-1l1431,2039r3,-1l1444,2035r2,-11l1445,2073r,-24xe" fillcolor="black" stroked="f">
              <v:path arrowok="t"/>
            </v:shape>
            <v:shape id="_x0000_s20343" style="position:absolute;left:1190;top:1242;width:3492;height:2594" coordorigin="1190,1242" coordsize="3492,2594" path="m1431,2039r-3,9l1406,2045r-10,l1381,2045r-16,9l1361,2045r8,-12l1382,2030r16,4l1415,2038r16,1xe" fillcolor="black" stroked="f">
              <v:path arrowok="t"/>
            </v:shape>
            <v:shape id="_x0000_s20342" style="position:absolute;left:1190;top:1242;width:3492;height:2594" coordorigin="1190,1242" coordsize="3492,2594" path="m1452,2317r-18,-2l1438,2306r5,-5l1449,2297r3,-8l1452,2259r,73l1452,2317xe" fillcolor="black" stroked="f">
              <v:path arrowok="t"/>
            </v:shape>
            <v:shape id="_x0000_s20341" style="position:absolute;left:1190;top:1242;width:3492;height:2594" coordorigin="1190,1242" coordsize="3492,2594" path="m1364,2313r9,-10l1387,2301r17,3l1423,2307r15,-1l1434,2315r-19,1l1395,2317r-20,-1l1364,2313xe" fillcolor="black" stroked="f">
              <v:path arrowok="t"/>
            </v:shape>
            <v:shape id="_x0000_s20340" style="position:absolute;left:1190;top:1242;width:3492;height:2594" coordorigin="1190,1242" coordsize="3492,2594" path="m1385,2281r12,-3l1412,2278r16,1l1441,2278r9,-6l1452,2259r,30l1436,2286r-19,2l1397,2290r-12,-9xe" fillcolor="black" stroked="f">
              <v:path arrowok="t"/>
            </v:shape>
            <v:shape id="_x0000_s20339" style="position:absolute;left:1190;top:1242;width:3492;height:2594" coordorigin="1190,1242" coordsize="3492,2594" path="m1450,2792r2,96l1452,2956r-6,-15l1448,2580r,-218l1452,2332r-1,435l1450,2792xe" fillcolor="black" stroked="f">
              <v:path arrowok="t"/>
            </v:shape>
            <v:shape id="_x0000_s20338" style="position:absolute;left:1190;top:1242;width:3492;height:2594" coordorigin="1190,1242" coordsize="3492,2594" path="m1354,2355r12,-9l1382,2344r19,2l1421,2349r17,-1l1447,2342r5,-10l1448,2362r-16,-2l1413,2359r-21,1l1371,2358r-17,-3xe" fillcolor="black" stroked="f">
              <v:path arrowok="t"/>
            </v:shape>
            <v:shape id="_x0000_s20337" style="position:absolute;left:1190;top:1242;width:3492;height:2594" coordorigin="1190,1242" coordsize="3492,2594" path="m1452,2332r,-73l1452,2258r-4,-25l1441,2220r8,-16l1452,2192r,140xe" fillcolor="black" stroked="f">
              <v:path arrowok="t"/>
            </v:shape>
            <v:shape id="_x0000_s20336" style="position:absolute;left:1190;top:1242;width:3492;height:2594" coordorigin="1190,1242" coordsize="3492,2594" path="m1420,2238r14,2l1446,2235r2,-2l1452,2258r-14,-7l1420,2238xe" fillcolor="black" stroked="f">
              <v:path arrowok="t"/>
            </v:shape>
            <v:shape id="_x0000_s20335" style="position:absolute;left:1190;top:1242;width:3492;height:2594" coordorigin="1190,1242" coordsize="3492,2594" path="m1381,2231r12,-1l1406,2234r14,4l1438,2251r-19,-2l1399,2249r-18,-18xe" fillcolor="black" stroked="f">
              <v:path arrowok="t"/>
            </v:shape>
            <v:shape id="_x0000_s20334" style="position:absolute;left:1190;top:1242;width:3492;height:2594" coordorigin="1190,1242" coordsize="3492,2594" path="m1381,2246r-10,-6l1381,2231r18,18l1381,2246xe" fillcolor="black" stroked="f">
              <v:path arrowok="t"/>
            </v:shape>
            <v:shape id="_x0000_s20333" style="position:absolute;left:1190;top:1242;width:3492;height:2594" coordorigin="1190,1242" coordsize="3492,2594" path="m1444,1923r1,l1455,1918r-2,52l1453,1955r-1,-14l1444,1923xe" fillcolor="black" stroked="f">
              <v:path arrowok="t"/>
            </v:shape>
            <v:shape id="_x0000_s20332" style="position:absolute;left:1190;top:1242;width:3492;height:2594" coordorigin="1190,1242" coordsize="3492,2594" path="m1364,1923r12,-12l1392,1909r18,4l1428,1919r16,4l1452,1941r-15,-8l1420,1928r-20,-3l1376,1923r-12,xe" fillcolor="black" stroked="f">
              <v:path arrowok="t"/>
            </v:shape>
            <v:shape id="_x0000_s20331" style="position:absolute;left:1190;top:1242;width:3492;height:2594" coordorigin="1190,1242" coordsize="3492,2594" path="m1379,1977r-8,-5l1381,1964r16,17l1379,1977xe" fillcolor="black" stroked="f">
              <v:path arrowok="t"/>
            </v:shape>
            <v:shape id="_x0000_s20330" style="position:absolute;left:1190;top:1242;width:3492;height:2594" coordorigin="1190,1242" coordsize="3492,2594" path="m1377,2124r14,-1l1408,2125r17,3l1440,2127r11,-7l1452,2118r,21l1437,2137r-20,2l1396,2140r-19,-16xe" fillcolor="black" stroked="f">
              <v:path arrowok="t"/>
            </v:shape>
            <v:shape id="_x0000_s20329" style="position:absolute;left:1190;top:1242;width:3492;height:2594" coordorigin="1190,1242" coordsize="3492,2594" path="m1377,2138r-9,-6l1377,2124r19,16l1377,2138xe" fillcolor="black" stroked="f">
              <v:path arrowok="t"/>
            </v:shape>
            <v:shape id="_x0000_s20328" style="position:absolute;left:1190;top:1242;width:3492;height:2594" coordorigin="1190,1242" coordsize="3492,2594" path="m1633,2778r-10,1l1623,2766r9,l1640,2766r,7l1633,2778xe" fillcolor="black" stroked="f">
              <v:path arrowok="t"/>
            </v:shape>
            <v:shape id="_x0000_s20327" style="position:absolute;left:1190;top:1242;width:3492;height:2594" coordorigin="1190,1242" coordsize="3492,2594" path="m1611,2730r1,-16l1615,2694r11,-10l1626,2683r4,38l1614,2723r-3,7xe" fillcolor="black" stroked="f">
              <v:path arrowok="t"/>
            </v:shape>
            <v:shape id="_x0000_s20326" style="position:absolute;left:1190;top:1242;width:3492;height:2594" coordorigin="1190,1242" coordsize="3492,2594" path="m1609,2710r-9,3l1602,2704r13,-10l1612,2714r-3,-4xe" fillcolor="black" stroked="f">
              <v:path arrowok="t"/>
            </v:shape>
            <v:shape id="_x0000_s20325" style="position:absolute;left:1190;top:1242;width:3492;height:2594" coordorigin="1190,1242" coordsize="3492,2594" path="m1660,2862r-1,20l1660,2815r1,20l1661,2843r-1,19xe" fillcolor="black" stroked="f">
              <v:path arrowok="t"/>
            </v:shape>
            <v:shape id="_x0000_s20324" style="position:absolute;left:1190;top:1242;width:3492;height:2594" coordorigin="1190,1242" coordsize="3492,2594" path="m1606,2869r-8,-12l1606,2845r10,-9l1606,2869xe" fillcolor="black" stroked="f">
              <v:path arrowok="t"/>
            </v:shape>
            <v:shape id="_x0000_s20323" style="position:absolute;left:1190;top:1242;width:3492;height:2594" coordorigin="1190,1242" coordsize="3492,2594" path="m1484,2583r-14,5l1472,2578r4,-3l1479,2558r5,25xe" fillcolor="black" stroked="f">
              <v:path arrowok="t"/>
            </v:shape>
            <v:shape id="_x0000_s20322" style="position:absolute;left:1190;top:1242;width:3492;height:2594" coordorigin="1190,1242" coordsize="3492,2594" path="m4003,2903r-8,-4l4001,2871r17,-1l4008,2913r-5,-10xe" fillcolor="black" stroked="f">
              <v:path arrowok="t"/>
            </v:shape>
            <v:shape id="_x0000_s20321" style="position:absolute;left:1190;top:1242;width:3492;height:2594" coordorigin="1190,1242" coordsize="3492,2594" path="m3983,2878r1,l4001,2871r-6,28l3985,2904r-1,2l3983,2878xe" fillcolor="black" stroked="f">
              <v:path arrowok="t"/>
            </v:shape>
            <v:shape id="_x0000_s20320" style="position:absolute;left:1190;top:1242;width:3492;height:2594" coordorigin="1190,1242" coordsize="3492,2594" path="m3983,2878r1,28l3981,2919r-8,-31l3972,2888r11,-10xe" fillcolor="black" stroked="f">
              <v:path arrowok="t"/>
            </v:shape>
            <v:shape id="_x0000_s20319" style="position:absolute;left:1190;top:1242;width:3492;height:2594" coordorigin="1190,1242" coordsize="3492,2594" path="m1322,2836r4,l1346,2834r19,-2l1385,2832r20,2l1425,2837r9,3l1438,2857r-16,-9l1402,2844r-22,-1l1364,2843r-21,2l1322,2836xe" fillcolor="black" stroked="f">
              <v:path arrowok="t"/>
            </v:shape>
            <v:shape id="_x0000_s20318" style="position:absolute;left:1190;top:1242;width:3492;height:2594" coordorigin="1190,1242" coordsize="3492,2594" path="m1291,2847r12,-12l1322,2836r21,9l1322,2848r-19,1l1291,2847xe" fillcolor="black" stroked="f">
              <v:path arrowok="t"/>
            </v:shape>
            <v:shape id="_x0000_s20317" style="position:absolute;left:1190;top:1242;width:3492;height:2594" coordorigin="1190,1242" coordsize="3492,2594" path="m1436,2500r4,-4l1445,2495r,-21l1433,2458r9,-3l1446,2446r-1,73l1436,2500xe" fillcolor="black" stroked="f">
              <v:path arrowok="t"/>
            </v:shape>
            <v:shape id="_x0000_s20316" style="position:absolute;left:1190;top:1242;width:3492;height:2594" coordorigin="1190,1242" coordsize="3492,2594" path="m1434,2511r-17,-3l1422,2504r9,-2l1436,2500r9,19l1434,2511xe" fillcolor="black" stroked="f">
              <v:path arrowok="t"/>
            </v:shape>
            <v:shape id="_x0000_s20315" style="position:absolute;left:1190;top:1242;width:3492;height:2594" coordorigin="1190,1242" coordsize="3492,2594" path="m1378,2508r1,-15l1399,2495r13,1l1422,2504r-5,4l1398,2508r-20,xe" fillcolor="black" stroked="f">
              <v:path arrowok="t"/>
            </v:shape>
            <v:shape id="_x0000_s20314" style="position:absolute;left:1190;top:1242;width:3492;height:2594" coordorigin="1190,1242" coordsize="3492,2594" path="m1360,2507r-14,-6l1355,2493r24,l1378,2508r-18,-1xe" fillcolor="black" stroked="f">
              <v:path arrowok="t"/>
            </v:shape>
            <v:shape id="_x0000_s20313" style="position:absolute;left:1190;top:1242;width:3492;height:2594" coordorigin="1190,1242" coordsize="3492,2594" path="m1387,2075r12,-1l1414,2078r14,2l1441,2077r4,10l1424,2087r-21,l1387,2075xe" fillcolor="black" stroked="f">
              <v:path arrowok="t"/>
            </v:shape>
            <v:shape id="_x0000_s20312" style="position:absolute;left:1190;top:1242;width:3492;height:2594" coordorigin="1190,1242" coordsize="3492,2594" path="m1385,2086r-7,-3l1387,2075r16,12l1385,2086xe" fillcolor="black" stroked="f">
              <v:path arrowok="t"/>
            </v:shape>
            <v:shape id="_x0000_s20311" style="position:absolute;left:1190;top:1242;width:3492;height:2594" coordorigin="1190,1242" coordsize="3492,2594" path="m1347,2533r9,-7l1369,2525r17,2l1404,2530r17,1l1436,2527r9,-8l1441,2543r-9,-5l1417,2538r-19,2l1379,2541r-19,-2l1347,2533xe" fillcolor="black" stroked="f">
              <v:path arrowok="t"/>
            </v:shape>
            <v:shape id="_x0000_s20310" style="position:absolute;left:1190;top:1242;width:3492;height:2594" coordorigin="1190,1242" coordsize="3492,2594" path="m1382,2211r12,-3l1409,2209r16,1l1439,2209r10,-5l1441,2220r-12,-3l1412,2218r-17,3l1382,2211xe" fillcolor="black" stroked="f">
              <v:path arrowok="t"/>
            </v:shape>
            <v:shape id="_x0000_s20309" style="position:absolute;left:1190;top:1242;width:3492;height:2594" coordorigin="1190,1242" coordsize="3492,2594" path="m1379,2221r-4,-2l1382,2211r13,10l1379,2221xe" fillcolor="black" stroked="f">
              <v:path arrowok="t"/>
            </v:shape>
            <v:shape id="_x0000_s20308" style="position:absolute;left:1190;top:1242;width:3492;height:2594" coordorigin="1190,1242" coordsize="3492,2594" path="m1430,1777r-10,l1424,1766r20,3l1430,1777xe" fillcolor="black" stroked="f">
              <v:path arrowok="t"/>
            </v:shape>
            <v:shape id="_x0000_s20307" style="position:absolute;left:1190;top:1242;width:3492;height:2594" coordorigin="1190,1242" coordsize="3492,2594" path="m1405,1765r14,31l1398,1792r-13,-5l1385,1766r20,-1xe" fillcolor="black" stroked="f">
              <v:path arrowok="t"/>
            </v:shape>
            <v:shape id="_x0000_s20306" style="position:absolute;left:1190;top:1242;width:3492;height:2594" coordorigin="1190,1242" coordsize="3492,2594" path="m1444,2375r,-9l1448,2362r-3,21l1444,2375xe" fillcolor="black" stroked="f">
              <v:path arrowok="t"/>
            </v:shape>
            <v:shape id="_x0000_s20305" style="position:absolute;left:1190;top:1242;width:3492;height:2594" coordorigin="1190,1242" coordsize="3492,2594" path="m1426,2470r-22,l1407,2458r14,1l1433,2458r12,16l1426,2470xe" fillcolor="black" stroked="f">
              <v:path arrowok="t"/>
            </v:shape>
            <v:shape id="_x0000_s20304" style="position:absolute;left:1190;top:1242;width:3492;height:2594" coordorigin="1190,1242" coordsize="3492,2594" path="m1363,2453r13,l1391,2455r16,3l1404,2470r-22,l1363,2453xe" fillcolor="black" stroked="f">
              <v:path arrowok="t"/>
            </v:shape>
            <v:shape id="_x0000_s20303" style="position:absolute;left:1190;top:1242;width:3492;height:2594" coordorigin="1190,1242" coordsize="3492,2594" path="m1362,2469r-15,-4l1351,2456r12,-3l1382,2470r-20,-1xe" fillcolor="black" stroked="f">
              <v:path arrowok="t"/>
            </v:shape>
            <v:shape id="_x0000_s20302" style="position:absolute;left:1190;top:1242;width:3492;height:2594" coordorigin="1190,1242" coordsize="3492,2594" path="m4357,2968r2,-20l4361,3012r-10,5l4342,3012r-2,-5l4344,2959r7,19l4357,2989r,-21xe" fillcolor="black" stroked="f">
              <v:path arrowok="t"/>
            </v:shape>
            <v:shape id="_x0000_s20301" style="position:absolute;left:1190;top:1242;width:3492;height:2594" coordorigin="1190,1242" coordsize="3492,2594" path="m4374,3006r-13,6l4364,2941r4,10l4370,2969r-2,19l4368,2993r6,13xe" fillcolor="black" stroked="f">
              <v:path arrowok="t"/>
            </v:shape>
            <v:shape id="_x0000_s20300" style="position:absolute;left:1190;top:1242;width:3492;height:2594" coordorigin="1190,1242" coordsize="3492,2594" path="m1422,2171r16,1l1445,2171r11,-2l1452,2192r,-4l1439,2181r-17,-10xe" fillcolor="black" stroked="f">
              <v:path arrowok="t"/>
            </v:shape>
            <v:shape id="_x0000_s20299" style="position:absolute;left:1190;top:1242;width:3492;height:2594" coordorigin="1190,1242" coordsize="3492,2594" path="m1382,2181r4,-13l1403,2167r19,4l1439,2181r-18,-1l1400,2182r-18,-1xe" fillcolor="black" stroked="f">
              <v:path arrowok="t"/>
            </v:shape>
            <v:shape id="_x0000_s20298" style="position:absolute;left:1190;top:1242;width:3492;height:2594" coordorigin="1190,1242" coordsize="3492,2594" path="m1455,3345r3,24l1458,3385r-3,12l1451,3351r4,-6xe" fillcolor="black" stroked="f">
              <v:path arrowok="t"/>
            </v:shape>
            <v:shape id="_x0000_s20297" style="position:absolute;left:1190;top:1242;width:3492;height:2594" coordorigin="1190,1242" coordsize="3492,2594" path="m3824,3163r-4,19l3823,3076r1,21l3825,3119r1,22l3824,3163xe" fillcolor="black" stroked="f">
              <v:path arrowok="t"/>
            </v:shape>
            <v:shape id="_x0000_s20296" style="position:absolute;left:1190;top:1242;width:3492;height:2594" coordorigin="1190,1242" coordsize="3492,2594" path="m3833,3124r-2,-21l3827,3086r-4,-10l3820,3182r-7,16l3810,3041r2,-6l3816,3014r7,42l3827,3067r15,l3833,3124xe" fillcolor="black" stroked="f">
              <v:path arrowok="t"/>
            </v:shape>
            <v:shape id="_x0000_s20295" style="position:absolute;left:1190;top:1242;width:3492;height:2594" coordorigin="1190,1242" coordsize="3492,2594" path="m3844,3120r1,21l3842,3158r-9,9l3833,3146r9,-79l3843,3099r1,21xe" fillcolor="black" stroked="f">
              <v:path arrowok="t"/>
            </v:shape>
            <v:shape id="_x0000_s20294" style="position:absolute;left:1190;top:1242;width:3492;height:2594" coordorigin="1190,1242" coordsize="3492,2594" path="m3860,3010r19,-5l3875,3028r-1,12l3878,3057r-6,9l3862,3048r-2,-38xe" fillcolor="black" stroked="f">
              <v:path arrowok="t"/>
            </v:shape>
            <v:shape id="_x0000_s20293" style="position:absolute;left:1190;top:1242;width:3492;height:2594" coordorigin="1190,1242" coordsize="3492,2594" path="m3875,3028r4,-23l3898,2999r-1,24l3909,3043r-9,-1l3890,3039r-3,-10l3875,3028xe" fillcolor="black" stroked="f">
              <v:path arrowok="t"/>
            </v:shape>
            <v:shape id="_x0000_s20292" style="position:absolute;left:1190;top:1242;width:3492;height:2594" coordorigin="1190,1242" coordsize="3492,2594" path="m3967,3056r-8,l3954,3024r13,11l3970,3035r-1,-28l3956,3007r-2,17l3959,3056r-14,-70l3965,2983r19,-2l3977,3037r-14,1l3961,3043r6,13xe" fillcolor="black" stroked="f">
              <v:path arrowok="t"/>
            </v:shape>
            <v:shape id="_x0000_s20291" style="position:absolute;left:1190;top:1242;width:3492;height:2594" coordorigin="1190,1242" coordsize="3492,2594" path="m4036,3059r-10,-11l4029,2975r7,53l4039,3038r-1,11l4049,3056r-13,3xe" fillcolor="black" stroked="f">
              <v:path arrowok="t"/>
            </v:shape>
            <v:shape id="_x0000_s20290" style="position:absolute;left:1190;top:1242;width:3492;height:2594" coordorigin="1190,1242" coordsize="3492,2594" path="m4081,3021r9,2l4095,3136r-9,3l4080,3134r5,-18l4088,3094r,-18l4081,3021xe" fillcolor="black" stroked="f">
              <v:path arrowok="t"/>
            </v:shape>
            <v:shape id="_x0000_s20289" style="position:absolute;left:1190;top:1242;width:3492;height:2594" coordorigin="1190,1242" coordsize="3492,2594" path="m4089,3155r-18,-5l4080,3134r6,5l4089,3155xe" fillcolor="black" stroked="f">
              <v:path arrowok="t"/>
            </v:shape>
            <v:shape id="_x0000_s20288" style="position:absolute;left:1190;top:1242;width:3492;height:2594" coordorigin="1190,1242" coordsize="3492,2594" path="m4096,3029r3,9l4100,3056r1,19l4101,3096r-2,21l4096,3029xe" fillcolor="black" stroked="f">
              <v:path arrowok="t"/>
            </v:shape>
            <v:shape id="_x0000_s20287" style="position:absolute;left:1190;top:1242;width:3492;height:2594" coordorigin="1190,1242" coordsize="3492,2594" path="m4095,3136r-5,-113l4096,3029r3,88l4095,3136xe" fillcolor="black" stroked="f">
              <v:path arrowok="t"/>
            </v:shape>
            <v:shape id="_x0000_s20286" style="position:absolute;left:1190;top:1242;width:3492;height:2594" coordorigin="1190,1242" coordsize="3492,2594" path="m4081,3021r7,55l4077,3002r5,15l4081,3021xe" fillcolor="black" stroked="f">
              <v:path arrowok="t"/>
            </v:shape>
            <v:shape id="_x0000_s20285" style="position:absolute;left:1190;top:1242;width:3492;height:2594" coordorigin="1190,1242" coordsize="3492,2594" path="m4061,3016r3,-18l4066,2967r12,22l4077,3002r11,74l4075,3073r-5,-16l4067,3038r-3,-10l4061,3016xe" fillcolor="black" stroked="f">
              <v:path arrowok="t"/>
            </v:shape>
            <v:shape id="_x0000_s20284" style="position:absolute;left:1190;top:1242;width:3492;height:2594" coordorigin="1190,1242" coordsize="3492,2594" path="m4148,3038r-13,-10l4139,2989r6,16l4151,3021r,13l4148,3038xe" fillcolor="black" stroked="f">
              <v:path arrowok="t"/>
            </v:shape>
            <v:shape id="_x0000_s20283" style="position:absolute;left:1190;top:1242;width:3492;height:2594" coordorigin="1190,1242" coordsize="3492,2594" path="m4211,2972r1,18l4207,3020r-3,1l4202,2945r20,-3l4218,2981r-7,-9xe" fillcolor="black" stroked="f">
              <v:path arrowok="t"/>
            </v:shape>
            <v:shape id="_x0000_s20282" style="position:absolute;left:1190;top:1242;width:3492;height:2594" coordorigin="1190,1242" coordsize="3492,2594" path="m4238,3015r-3,2l4235,2974r4,14l4243,3003r-5,12xe" fillcolor="black" stroked="f">
              <v:path arrowok="t"/>
            </v:shape>
            <v:shape id="_x0000_s20281" style="position:absolute;left:1190;top:1242;width:3492;height:2594" coordorigin="1190,1242" coordsize="3492,2594" path="m4329,3132r-2,10l4326,3159r-16,9l4308,3171r6,-35l4322,3132r7,xe" fillcolor="black" stroked="f">
              <v:path arrowok="t"/>
            </v:shape>
            <v:shape id="_x0000_s20280" style="position:absolute;left:1190;top:1242;width:3492;height:2594" coordorigin="1190,1242" coordsize="3492,2594" path="m4308,3171r22,-1l4327,3184r-20,1l4296,3140r18,-4l4308,3171xe" fillcolor="black" stroked="f">
              <v:path arrowok="t"/>
            </v:shape>
            <v:shape id="_x0000_s20279" style="position:absolute;left:1190;top:1242;width:3492;height:2594" coordorigin="1190,1242" coordsize="3492,2594" path="m4237,3171r1,-24l4256,3143r20,-2l4296,3140r11,45l4286,3187r-20,-9l4254,3169r-17,2xe" fillcolor="black" stroked="f">
              <v:path arrowok="t"/>
            </v:shape>
            <v:shape id="_x0000_s20278" style="position:absolute;left:1190;top:1242;width:3492;height:2594" coordorigin="1190,1242" coordsize="3492,2594" path="m4169,3191r3,-31l4191,3161r13,27l4224,3185r19,-4l4262,3178r4,l4286,3187r-20,2l4249,3191r-20,5l4210,3202r-19,5l4179,3209r-10,-18xe" fillcolor="black" stroked="f">
              <v:path arrowok="t"/>
            </v:shape>
            <v:shape id="_x0000_s20277" style="position:absolute;left:1190;top:1242;width:3492;height:2594" coordorigin="1190,1242" coordsize="3492,2594" path="m4220,3178r-14,9l4204,3188r-13,-27l4200,3160r19,-5l4220,3178xe" fillcolor="black" stroked="f">
              <v:path arrowok="t"/>
            </v:shape>
            <v:shape id="_x0000_s20276" style="position:absolute;left:1190;top:1242;width:3492;height:2594" coordorigin="1190,1242" coordsize="3492,2594" path="m4103,3175r17,-6l4120,3202r20,-2l4160,3197r9,-6l4179,3209r-20,2l4139,3214r-21,2l4103,3175xe" fillcolor="black" stroked="f">
              <v:path arrowok="t"/>
            </v:shape>
            <v:shape id="_x0000_s20275" style="position:absolute;left:1190;top:1242;width:3492;height:2594" coordorigin="1190,1242" coordsize="3492,2594" path="m4220,3178r-1,-23l4238,3147r-1,24l4220,3178xe" fillcolor="black" stroked="f">
              <v:path arrowok="t"/>
            </v:shape>
            <v:shape id="_x0000_s20274" style="position:absolute;left:1190;top:1242;width:3492;height:2594" coordorigin="1190,1242" coordsize="3492,2594" path="m4196,3006r-3,-18l4186,2973r-10,-5l4173,2983r4,18l4178,3018r-2,6l4165,2949r18,-1l4202,2945r-6,61xe" fillcolor="black" stroked="f">
              <v:path arrowok="t"/>
            </v:shape>
            <v:shape id="_x0000_s20273" style="position:absolute;left:1190;top:1242;width:3492;height:2594" coordorigin="1190,1242" coordsize="3492,2594" path="m4165,2949r11,75l4164,3012r-6,-17l4150,2980r-6,-28l4165,2949xe" fillcolor="black" stroked="f">
              <v:path arrowok="t"/>
            </v:shape>
            <v:shape id="_x0000_s20272" style="position:absolute;left:1190;top:1242;width:3492;height:2594" coordorigin="1190,1242" coordsize="3492,2594" path="m4150,2980r-9,-5l4129,3011r-7,-17l4110,2983r13,-28l4144,2952r6,28xe" fillcolor="black" stroked="f">
              <v:path arrowok="t"/>
            </v:shape>
            <v:shape id="_x0000_s20271" style="position:absolute;left:1190;top:1242;width:3492;height:2594" coordorigin="1190,1242" coordsize="3492,2594" path="m4135,3028r-6,-17l4141,2975r-2,14l4135,3028xe" fillcolor="black" stroked="f">
              <v:path arrowok="t"/>
            </v:shape>
            <v:shape id="_x0000_s20270" style="position:absolute;left:1190;top:1242;width:3492;height:2594" coordorigin="1190,1242" coordsize="3492,2594" path="m4114,3023r-1,22l4104,2959r19,-4l4110,2983r-1,-1l4110,3003r4,20xe" fillcolor="black" stroked="f">
              <v:path arrowok="t"/>
            </v:shape>
            <v:shape id="_x0000_s20269" style="position:absolute;left:1190;top:1242;width:3492;height:2594" coordorigin="1190,1242" coordsize="3492,2594" path="m4152,3186r-19,4l4139,3162r12,-2l4172,3160r-3,31l4152,3186xe" fillcolor="black" stroked="f">
              <v:path arrowok="t"/>
            </v:shape>
            <v:shape id="_x0000_s20268" style="position:absolute;left:1190;top:1242;width:3492;height:2594" coordorigin="1190,1242" coordsize="3492,2594" path="m4120,3169r19,-7l4133,3190r-13,12l4120,3169xe" fillcolor="black" stroked="f">
              <v:path arrowok="t"/>
            </v:shape>
            <v:shape id="_x0000_s20267" style="position:absolute;left:1190;top:1242;width:3492;height:2594" coordorigin="1190,1242" coordsize="3492,2594" path="m4060,3205r10,-24l4086,3180r17,-5l4118,3216r-20,2l4078,3220r-18,-15xe" fillcolor="black" stroked="f">
              <v:path arrowok="t"/>
            </v:shape>
            <v:shape id="_x0000_s20266" style="position:absolute;left:1190;top:1242;width:3492;height:2594" coordorigin="1190,1242" coordsize="3492,2594" path="m4060,3205r18,15l4058,3222r-20,1l4023,3187r17,-10l4053,3174r17,7l4055,3201r-22,-3l4032,3209r9,-2l4058,3213r2,-8xe" fillcolor="black" stroked="f">
              <v:path arrowok="t"/>
            </v:shape>
            <v:shape id="_x0000_s20265" style="position:absolute;left:1190;top:1242;width:3492;height:2594" coordorigin="1190,1242" coordsize="3492,2594" path="m3873,3213r6,-1l3899,3207r19,-8l3936,3193r13,-2l3969,3193r19,3l4005,3195r18,-8l4038,3223r-20,2l3998,3228r-20,2l3963,3223r-19,-4l3925,3220r-19,4l3888,3231r-15,-18xe" fillcolor="black" stroked="f">
              <v:path arrowok="t"/>
            </v:shape>
            <v:shape id="_x0000_s20264" style="position:absolute;left:1190;top:1242;width:3492;height:2594" coordorigin="1190,1242" coordsize="3492,2594" path="m3908,3235r6,-2l3934,3229r20,-3l3963,3223r15,7l3958,3233r-19,3l3919,3240r-11,-5xe" fillcolor="black" stroked="f">
              <v:path arrowok="t"/>
            </v:shape>
            <v:shape id="_x0000_s20263" style="position:absolute;left:1190;top:1242;width:3492;height:2594" coordorigin="1190,1242" coordsize="3492,2594" path="m3900,3244r-19,4l3888,3241r20,-6l3919,3240r-19,4xe" fillcolor="black" stroked="f">
              <v:path arrowok="t"/>
            </v:shape>
            <v:shape id="_x0000_s20262" style="position:absolute;left:1190;top:1242;width:3492;height:2594" coordorigin="1190,1242" coordsize="3492,2594" path="m4104,2959r9,86l4101,3037r-5,-16l4093,3004r-8,-12l4084,2963r20,-4xe" fillcolor="black" stroked="f">
              <v:path arrowok="t"/>
            </v:shape>
            <v:shape id="_x0000_s20261" style="position:absolute;left:1190;top:1242;width:3492;height:2594" coordorigin="1190,1242" coordsize="3492,2594" path="m4078,2989r-12,-22l4084,2963r1,29l4078,2989xe" fillcolor="black" stroked="f">
              <v:path arrowok="t"/>
            </v:shape>
            <v:shape id="_x0000_s20260" style="position:absolute;left:1190;top:1242;width:3492;height:2594" coordorigin="1190,1242" coordsize="3492,2594" path="m4036,3028r8,2l4057,3035r7,-7l4067,3038r-28,l4036,3028xe" fillcolor="black" stroked="f">
              <v:path arrowok="t"/>
            </v:shape>
            <v:shape id="_x0000_s20259" style="position:absolute;left:1190;top:1242;width:3492;height:2594" coordorigin="1190,1242" coordsize="3492,2594" path="m4024,2976r5,-1l4026,3048r-4,-17l4020,3014r-8,-14l4005,2996r-1,-17l4024,2976xe" fillcolor="black" stroked="f">
              <v:path arrowok="t"/>
            </v:shape>
            <v:shape id="_x0000_s20258" style="position:absolute;left:1190;top:1242;width:3492;height:2594" coordorigin="1190,1242" coordsize="3492,2594" path="m4050,2996r-5,11l4047,2972r19,-5l4064,2998r-14,-2xe" fillcolor="black" stroked="f">
              <v:path arrowok="t"/>
            </v:shape>
            <v:shape id="_x0000_s20257" style="position:absolute;left:1190;top:1242;width:3492;height:2594" coordorigin="1190,1242" coordsize="3492,2594" path="m4037,3013r-1,15l4029,2975r18,-3l4045,3007r-8,6xe" fillcolor="black" stroked="f">
              <v:path arrowok="t"/>
            </v:shape>
            <v:shape id="_x0000_s20256" style="position:absolute;left:1190;top:1242;width:3492;height:2594" coordorigin="1190,1242" coordsize="3492,2594" path="m3959,3056r-14,-9l3945,3044r-3,-9l3941,3024r1,-13l3945,2986r14,70xe" fillcolor="black" stroked="f">
              <v:path arrowok="t"/>
            </v:shape>
            <v:shape id="_x0000_s20255" style="position:absolute;left:1190;top:1242;width:3492;height:2594" coordorigin="1190,1242" coordsize="3492,2594" path="m3937,2988r8,-2l3942,3011r-11,-1l3924,3018r-6,11l3917,2993r20,-5xe" fillcolor="black" stroked="f">
              <v:path arrowok="t"/>
            </v:shape>
            <v:shape id="_x0000_s20254" style="position:absolute;left:1190;top:1242;width:3492;height:2594" coordorigin="1190,1242" coordsize="3492,2594" path="m3942,3035r3,9l3928,3052r-8,-8l3918,3029r6,-11l3929,3035r13,xe" fillcolor="black" stroked="f">
              <v:path arrowok="t"/>
            </v:shape>
            <v:shape id="_x0000_s20253" style="position:absolute;left:1190;top:1242;width:3492;height:2594" coordorigin="1190,1242" coordsize="3492,2594" path="m3907,3024r-10,-1l3898,2999r19,-6l3918,3029r-11,-5xe" fillcolor="black" stroked="f">
              <v:path arrowok="t"/>
            </v:shape>
            <v:shape id="_x0000_s20252" style="position:absolute;left:1190;top:1242;width:3492;height:2594" coordorigin="1190,1242" coordsize="3492,2594" path="m3862,3048r-11,-16l3851,3031r-18,l3825,3040r-2,16l3816,3014r8,-2l3832,3015r8,-1l3860,3010r2,38xe" fillcolor="black" stroked="f">
              <v:path arrowok="t"/>
            </v:shape>
            <v:shape id="_x0000_s20251" style="position:absolute;left:1190;top:1242;width:3492;height:2594" coordorigin="1190,1242" coordsize="3492,2594" path="m3799,3019r17,-5l3812,3035r-14,-2l3790,3038r-9,4l3780,3026r19,-7xe" fillcolor="black" stroked="f">
              <v:path arrowok="t"/>
            </v:shape>
            <v:shape id="_x0000_s20250" style="position:absolute;left:1190;top:1242;width:3492;height:2594" coordorigin="1190,1242" coordsize="3492,2594" path="m3780,3059r3,10l3781,3087r-10,-5l3780,3026r1,16l3780,3059xe" fillcolor="black" stroked="f">
              <v:path arrowok="t"/>
            </v:shape>
            <v:shape id="_x0000_s20249" style="position:absolute;left:1190;top:1242;width:3492;height:2594" coordorigin="1190,1242" coordsize="3492,2594" path="m3769,3069r-9,-6l3762,3031r18,-5l3771,3082r-2,-13xe" fillcolor="black" stroked="f">
              <v:path arrowok="t"/>
            </v:shape>
            <v:shape id="_x0000_s20248" style="position:absolute;left:1190;top:1242;width:3492;height:2594" coordorigin="1190,1242" coordsize="3492,2594" path="m3746,3065r-12,-9l3737,2993r6,38l3762,3031r-2,32l3746,3065xe" fillcolor="black" stroked="f">
              <v:path arrowok="t"/>
            </v:shape>
            <v:shape id="_x0000_s20247" style="position:absolute;left:1190;top:1242;width:3492;height:2594" coordorigin="1190,1242" coordsize="3492,2594" path="m3743,3031r-6,-38l3739,2982r12,-16l3743,3031xe" fillcolor="black" stroked="f">
              <v:path arrowok="t"/>
            </v:shape>
            <v:shape id="_x0000_s20246" style="position:absolute;left:1190;top:1242;width:3492;height:2594" coordorigin="1190,1242" coordsize="3492,2594" path="m3691,3090r3,-7l3703,3066r9,-18l3722,3031r8,-19l3737,2993r-3,63l3722,3073r-9,17l3705,3108r-9,18l3691,3090xe" fillcolor="black" stroked="f">
              <v:path arrowok="t"/>
            </v:shape>
            <v:shape id="_x0000_s20245" style="position:absolute;left:1190;top:1242;width:3492;height:2594" coordorigin="1190,1242" coordsize="3492,2594" path="m3637,3213r7,-19l3648,3181r12,-17l3669,3147r7,-19l3683,3109r8,-19l3696,3126r-8,19l3680,3163r-9,19l3663,3200r-8,18l3646,3236r-9,-23xe" fillcolor="black" stroked="f">
              <v:path arrowok="t"/>
            </v:shape>
            <v:shape id="_x0000_s20244" style="position:absolute;left:1190;top:1242;width:3492;height:2594" coordorigin="1190,1242" coordsize="3492,2594" path="m3605,3286r9,-18l3622,3250r8,-18l3637,3213r9,23l3636,3254r-2,4l3627,3275r-6,38l3605,3286xe" fillcolor="black" stroked="f">
              <v:path arrowok="t"/>
            </v:shape>
            <v:shape id="_x0000_s20243" style="position:absolute;left:1190;top:1242;width:3492;height:2594" coordorigin="1190,1242" coordsize="3492,2594" path="m3991,3052r-14,-1l3977,3037r5,-20l3989,3034r3,14l3991,3052xe" fillcolor="black" stroked="f">
              <v:path arrowok="t"/>
            </v:shape>
            <v:shape id="_x0000_s20242" style="position:absolute;left:1190;top:1242;width:3492;height:2594" coordorigin="1190,1242" coordsize="3492,2594" path="m4004,2979r1,17l4008,3016r5,19l4013,3050r-8,6l4004,2979xe" fillcolor="black" stroked="f">
              <v:path arrowok="t"/>
            </v:shape>
            <v:shape id="_x0000_s20241" style="position:absolute;left:1190;top:1242;width:3492;height:2594" coordorigin="1190,1242" coordsize="3492,2594" path="m4004,2979r1,77l3999,3039r-3,-18l3987,3006r-3,-25l4004,2979xe" fillcolor="black" stroked="f">
              <v:path arrowok="t"/>
            </v:shape>
            <v:shape id="_x0000_s20240" style="position:absolute;left:1190;top:1242;width:3492;height:2594" coordorigin="1190,1242" coordsize="3492,2594" path="m3984,2981r3,25l3984,3003r-2,14l3977,3037r7,-56xe" fillcolor="black" stroked="f">
              <v:path arrowok="t"/>
            </v:shape>
            <v:shape id="_x0000_s20239" style="position:absolute;left:1190;top:1242;width:3492;height:2594" coordorigin="1190,1242" coordsize="3492,2594" path="m3873,3213r15,18l3871,3239r-3,1l3859,3239r-6,-27l3873,3213xe" fillcolor="black" stroked="f">
              <v:path arrowok="t"/>
            </v:shape>
            <v:shape id="_x0000_s20238" style="position:absolute;left:1190;top:1242;width:3492;height:2594" coordorigin="1190,1242" coordsize="3492,2594" path="m3813,3221r10,-7l3833,3212r20,l3859,3239r-10,-1l3844,3233r-18,6l3813,3221xe" fillcolor="black" stroked="f">
              <v:path arrowok="t"/>
            </v:shape>
            <v:shape id="_x0000_s20237" style="position:absolute;left:1190;top:1242;width:3492;height:2594" coordorigin="1190,1242" coordsize="3492,2594" path="m3708,3237r17,-4l3745,3231r20,-3l3786,3226r16,-3l3813,3221r13,18l3806,3244r-19,4l3767,3251r-20,4l3727,3258r-19,-21xe" fillcolor="black" stroked="f">
              <v:path arrowok="t"/>
            </v:shape>
            <v:shape id="_x0000_s20236" style="position:absolute;left:1190;top:1242;width:3492;height:2594" coordorigin="1190,1242" coordsize="3492,2594" path="m3670,3276r2,-27l3691,3242r17,-5l3727,3258r-20,5l3689,3269r-19,7xe" fillcolor="black" stroked="f">
              <v:path arrowok="t"/>
            </v:shape>
            <v:shape id="_x0000_s20235" style="position:absolute;left:1190;top:1242;width:3492;height:2594" coordorigin="1190,1242" coordsize="3492,2594" path="m3648,3283r,-1l3653,3256r19,-7l3670,3276r-4,3l3667,3319r-19,-36xe" fillcolor="black" stroked="f">
              <v:path arrowok="t"/>
            </v:shape>
            <v:shape id="_x0000_s20234" style="position:absolute;left:1190;top:1242;width:3492;height:2594" coordorigin="1190,1242" coordsize="3492,2594" path="m1609,2738r-13,1l1596,2723r11,-2l1612,2714r-1,16l1609,2738xe" fillcolor="black" stroked="f">
              <v:path arrowok="t"/>
            </v:shape>
            <v:shape id="_x0000_s20233" style="position:absolute;left:1190;top:1242;width:3492;height:2594" coordorigin="1190,1242" coordsize="3492,2594" path="m1596,2739r-15,2l1584,2725r12,-2l1596,2739xe" fillcolor="black" stroked="f">
              <v:path arrowok="t"/>
            </v:shape>
            <v:shape id="_x0000_s20232" style="position:absolute;left:1190;top:1242;width:3492;height:2594" coordorigin="1190,1242" coordsize="3492,2594" path="m3808,3086r-4,-18l3798,3056r-8,7l3793,3083r-12,4l3783,3069r2,1l3795,3053r15,-12l3808,3086xe" fillcolor="black" stroked="f">
              <v:path arrowok="t"/>
            </v:shape>
            <v:shape id="_x0000_s20231" style="position:absolute;left:1190;top:1242;width:3492;height:2594" coordorigin="1190,1242" coordsize="3492,2594" path="m3813,3198r-11,11l3804,3192r3,-20l3809,3151r1,-22l3810,3041r3,157xe" fillcolor="black" stroked="f">
              <v:path arrowok="t"/>
            </v:shape>
            <v:shape id="_x0000_s20230" style="position:absolute;left:1190;top:1242;width:3492;height:2594" coordorigin="1190,1242" coordsize="3492,2594" path="m3810,3107r-2,-21l3810,3041r,88l3810,3107xe" fillcolor="black" stroked="f">
              <v:path arrowok="t"/>
            </v:shape>
            <v:shape id="_x0000_s20229" style="position:absolute;left:1190;top:1242;width:3492;height:2594" coordorigin="1190,1242" coordsize="3492,2594" path="m1279,3236r-12,-3l1258,3235r1,12l1246,3244r8,-17l1275,3223r4,13xe" fillcolor="black" stroked="f">
              <v:path arrowok="t"/>
            </v:shape>
            <v:shape id="_x0000_s20228" style="position:absolute;left:1190;top:1242;width:3492;height:2594" coordorigin="1190,1242" coordsize="3492,2594" path="m1438,3240r-10,-6l1417,3233r-20,l1377,3233r-20,2l1338,3236r-20,1l1298,3237r-19,-1l1275,3223r16,l1310,3209r20,l1350,3209r20,1l1390,3210r19,l1429,3210r9,30xe" fillcolor="black" stroked="f">
              <v:path arrowok="t"/>
            </v:shape>
            <v:shape id="_x0000_s20227" style="position:absolute;left:1190;top:1242;width:3492;height:2594" coordorigin="1190,1242" coordsize="3492,2594" path="m1305,3561r5,-16l1312,3515r7,21l1337,3543r-14,19l1311,3564r-6,-3xe" fillcolor="black" stroked="f">
              <v:path arrowok="t"/>
            </v:shape>
            <v:shape id="_x0000_s20226" style="position:absolute;left:1190;top:1242;width:3492;height:2594" coordorigin="1190,1242" coordsize="3492,2594" path="m1323,3562r14,-19l1338,3575r-85,l1263,3565r17,-2l1299,3566r19,2l1326,3568r-3,-6xe" fillcolor="black" stroked="f">
              <v:path arrowok="t"/>
            </v:shape>
            <v:shape id="_x0000_s20225" style="position:absolute;left:1190;top:1242;width:3492;height:2594" coordorigin="1190,1242" coordsize="3492,2594" path="m1310,3545r-9,-15l1298,3526r-23,1l1257,3531r-16,3l1223,3533r-2,l1234,3523r18,-4l1272,3518r21,l1312,3515r-2,30xe" fillcolor="black" stroked="f">
              <v:path arrowok="t"/>
            </v:shape>
            <v:shape id="_x0000_s20224" style="position:absolute;left:1190;top:1242;width:3492;height:2594" coordorigin="1190,1242" coordsize="3492,2594" path="m1580,3014r-11,8l1580,3006r,-4l1591,3014r-11,xe" fillcolor="black" stroked="f">
              <v:path arrowok="t"/>
            </v:shape>
            <v:shape id="_x0000_s20223" style="position:absolute;left:1190;top:1242;width:3492;height:2594" coordorigin="1190,1242" coordsize="3492,2594" path="m1588,3117r,1l1591,3087r3,10l1588,3117xe" fillcolor="black" stroked="f">
              <v:path arrowok="t"/>
            </v:shape>
            <v:shape id="_x0000_s20222" style="position:absolute;left:1190;top:1242;width:3492;height:2594" coordorigin="1190,1242" coordsize="3492,2594" path="m1582,3169r-15,13l1573,3164r1,-14l1581,3093r1,76xe" fillcolor="black" stroked="f">
              <v:path arrowok="t"/>
            </v:shape>
            <v:shape id="_x0000_s20221" style="position:absolute;left:1190;top:1242;width:3492;height:2594" coordorigin="1190,1242" coordsize="3492,2594" path="m1498,3254r9,-45l1520,3209r9,-11l1539,3210r-14,15l1512,3240r-14,14xe" fillcolor="black" stroked="f">
              <v:path arrowok="t"/>
            </v:shape>
            <v:shape id="_x0000_s20220" style="position:absolute;left:1190;top:1242;width:3492;height:2594" coordorigin="1190,1242" coordsize="3492,2594" path="m1488,3202r-11,35l1458,3239r-10,1l1438,3240r11,-32l1469,3206r19,-4xe" fillcolor="black" stroked="f">
              <v:path arrowok="t"/>
            </v:shape>
            <v:shape id="_x0000_s20219" style="position:absolute;left:1190;top:1242;width:3492;height:2594" coordorigin="1190,1242" coordsize="3492,2594" path="m1310,3209r-19,14l1284,3215r-13,2l1258,3219r14,-9l1291,3209r19,xe" fillcolor="black" stroked="f">
              <v:path arrowok="t"/>
            </v:shape>
            <v:shape id="_x0000_s20218" style="position:absolute;left:1190;top:1242;width:3492;height:2594" coordorigin="1190,1242" coordsize="3492,2594" path="m1575,3048r22,-2l1579,3058r-15,l1560,3056r15,-8xe" fillcolor="black" stroked="f">
              <v:path arrowok="t"/>
            </v:shape>
            <v:shape id="_x0000_s20217" style="position:absolute;left:1190;top:1242;width:3492;height:2594" coordorigin="1190,1242" coordsize="3492,2594" path="m4361,2914r3,27l4336,2941r-7,73l4319,3022r-7,-5l4320,3005r5,-17l4341,2917r20,-3xe" fillcolor="black" stroked="f">
              <v:path arrowok="t"/>
            </v:shape>
            <v:shape id="_x0000_s20216" style="position:absolute;left:1190;top:1242;width:3492;height:2594" coordorigin="1190,1242" coordsize="3492,2594" path="m4463,3374r-9,32l4435,3413r-20,8l4395,3428r-17,-17l4359,3414r-20,4l4320,3422r-20,5l4280,3432r-19,3l4241,3439r-20,3l4201,3445r-19,4l4179,3449r10,-19l4210,3425r21,-3l4252,3418r19,-3l4291,3411r19,-4l4330,3403r19,-5l4369,3393r20,-6l4408,3380r20,-7l4449,3366r14,8xe" fillcolor="black" stroked="f">
              <v:path arrowok="t"/>
            </v:shape>
            <v:shape id="_x0000_s20215" style="position:absolute;left:1190;top:1242;width:3492;height:2594" coordorigin="1190,1242" coordsize="3492,2594" path="m4169,3452r-8,6l4168,3434r21,-4l4179,3449r-10,3xe" fillcolor="black" stroked="f">
              <v:path arrowok="t"/>
            </v:shape>
            <v:shape id="_x0000_s20214" style="position:absolute;left:1190;top:1242;width:3492;height:2594" coordorigin="1190,1242" coordsize="3492,2594" path="m4151,3460r-7,1l4146,3438r22,-4l4161,3458r-10,2xe" fillcolor="black" stroked="f">
              <v:path arrowok="t"/>
            </v:shape>
            <v:shape id="_x0000_s20213" style="position:absolute;left:1190;top:1242;width:3492;height:2594" coordorigin="1190,1242" coordsize="3492,2594" path="m4144,3461r-10,-2l4127,3460r-20,3l4087,3467r-20,5l4048,3477r-20,5l4009,3488r-19,5l3971,3498r-15,4l3936,3504r-20,2l3900,3509r-15,6l3900,3498r20,-5l3939,3489r20,-6l3979,3478r21,-5l4020,3468r21,-5l4062,3458r21,-5l4104,3448r21,-5l4146,3438r-2,23xe" fillcolor="black" stroked="f">
              <v:path arrowok="t"/>
            </v:shape>
            <v:shape id="_x0000_s20212" style="position:absolute;left:1190;top:1242;width:3492;height:2594" coordorigin="1190,1242" coordsize="3492,2594" path="m3900,3498r-15,17l3869,3521r-16,-1l3844,3512r18,-4l3881,3503r19,-5xe" fillcolor="black" stroked="f">
              <v:path arrowok="t"/>
            </v:shape>
            <v:shape id="_x0000_s20211" style="position:absolute;left:1190;top:1242;width:3492;height:2594" coordorigin="1190,1242" coordsize="3492,2594" path="m4457,3257r9,-17l4485,3238r18,5l4511,3251r-17,8l4476,3258r-19,-1xe" fillcolor="black" stroked="f">
              <v:path arrowok="t"/>
            </v:shape>
            <v:shape id="_x0000_s20210" style="position:absolute;left:1190;top:1242;width:3492;height:2594" coordorigin="1190,1242" coordsize="3492,2594" path="m4451,3258r-19,4l4439,3246r9,-2l4466,3240r-9,17l4451,3258xe" fillcolor="black" stroked="f">
              <v:path arrowok="t"/>
            </v:shape>
            <v:shape id="_x0000_s20209" style="position:absolute;left:1190;top:1242;width:3492;height:2594" coordorigin="1190,1242" coordsize="3492,2594" path="m4439,3246r-7,16l4413,3269r-19,7l4375,3281r-7,1l4383,3257r19,-4l4421,3249r18,-3xe" fillcolor="black" stroked="f">
              <v:path arrowok="t"/>
            </v:shape>
            <v:shape id="_x0000_s20208" style="position:absolute;left:1190;top:1242;width:3492;height:2594" coordorigin="1190,1242" coordsize="3492,2594" path="m4368,3282r22,-2l4387,3292r-20,4l4363,3262r20,-5l4368,3282xe" fillcolor="black" stroked="f">
              <v:path arrowok="t"/>
            </v:shape>
            <v:shape id="_x0000_s20207" style="position:absolute;left:1190;top:1242;width:3492;height:2594" coordorigin="1190,1242" coordsize="3492,2594" path="m4140,3317r1,-13l4161,3300r20,-4l4202,3293r20,-4l4242,3286r20,-4l4282,3278r20,-4l4323,3270r20,-4l4363,3262r4,34l4361,3282r-21,2l4320,3286r-20,3l4279,3292r-20,3l4238,3299r-20,3l4198,3306r-20,3l4159,3313r-19,4xe" fillcolor="black" stroked="f">
              <v:path arrowok="t"/>
            </v:shape>
            <v:shape id="_x0000_s20206" style="position:absolute;left:1190;top:1242;width:3492;height:2594" coordorigin="1190,1242" coordsize="3492,2594" path="m4361,3282r6,14l4348,3299r-19,4l4312,3306r-21,4l4271,3312r-19,3l4242,3317r-8,2l4250,3307r19,-5l4288,3297r6,-1l4314,3293r20,-2l4353,3286r8,-4xe" fillcolor="black" stroked="f">
              <v:path arrowok="t"/>
            </v:shape>
            <v:shape id="_x0000_s20205" style="position:absolute;left:1190;top:1242;width:3492;height:2594" coordorigin="1190,1242" coordsize="3492,2594" path="m4230,3312r20,-5l4234,3319r-5,7l4221,3327r-7,2l4211,3317r19,-5xe" fillcolor="black" stroked="f">
              <v:path arrowok="t"/>
            </v:shape>
            <v:shape id="_x0000_s20204" style="position:absolute;left:1190;top:1242;width:3492;height:2594" coordorigin="1190,1242" coordsize="3492,2594" path="m4107,3342r6,-1l4133,3337r19,-4l4172,3328r20,-5l4211,3317r3,12l4207,3326r-7,1l4180,3332r-19,5l4141,3343r-19,5l4107,3342xe" fillcolor="black" stroked="f">
              <v:path arrowok="t"/>
            </v:shape>
            <v:shape id="_x0000_s20203" style="position:absolute;left:1190;top:1242;width:3492;height:2594" coordorigin="1190,1242" coordsize="3492,2594" path="m4103,3353r-19,4l4087,3345r20,-3l4122,3348r-19,5xe" fillcolor="black" stroked="f">
              <v:path arrowok="t"/>
            </v:shape>
            <v:shape id="_x0000_s20202" style="position:absolute;left:1190;top:1242;width:3492;height:2594" coordorigin="1190,1242" coordsize="3492,2594" path="m4074,3359r-9,1l4066,3348r21,-3l4084,3357r-10,2xe" fillcolor="black" stroked="f">
              <v:path arrowok="t"/>
            </v:shape>
            <v:shape id="_x0000_s20201" style="position:absolute;left:1190;top:1242;width:3492;height:2594" coordorigin="1190,1242" coordsize="3492,2594" path="m3810,3417r8,-12l3837,3401r19,-5l3875,3390r19,-7l3914,3376r19,-6l3949,3366r19,-5l3987,3358r20,-3l4026,3352r20,-2l4066,3348r-1,12l4053,3358r-10,1l4022,3362r-20,3l3982,3370r-19,5l3943,3381r-19,6l3905,3393r-19,6l3867,3404r-19,5l3829,3413r-19,4xe" fillcolor="black" stroked="f">
              <v:path arrowok="t"/>
            </v:shape>
            <v:shape id="_x0000_s20200" style="position:absolute;left:1190;top:1242;width:3492;height:2594" coordorigin="1190,1242" coordsize="3492,2594" path="m3795,3442r1,-18l3798,3407r20,-2l3810,3417r-8,1l3803,3452r-8,-10xe" fillcolor="black" stroked="f">
              <v:path arrowok="t"/>
            </v:shape>
            <v:shape id="_x0000_s20199" style="position:absolute;left:1190;top:1242;width:3492;height:2594" coordorigin="1190,1242" coordsize="3492,2594" path="m3378,3688r5,-5l3390,3665r9,-17l3407,3631r7,-18l3418,3591r,-9l3432,3569r-6,54l3415,3641r-5,19l3411,3669r-14,14l3387,3700r-9,-12xe" fillcolor="black" stroked="f">
              <v:path arrowok="t"/>
            </v:shape>
            <v:shape id="_x0000_s20198" style="position:absolute;left:1190;top:1242;width:3492;height:2594" coordorigin="1190,1242" coordsize="3492,2594" path="m3360,3698r2,-8l3366,3685r12,3l3387,3700r-10,19l3376,3721r-11,l3360,3698xe" fillcolor="black" stroked="f">
              <v:path arrowok="t"/>
            </v:shape>
            <v:shape id="_x0000_s20197" style="position:absolute;left:1190;top:1242;width:3492;height:2594" coordorigin="1190,1242" coordsize="3492,2594" path="m3328,3749r10,3l3345,3734r9,-17l3360,3698r5,23l3357,3740r-10,17l3341,3766r-13,-17xe" fillcolor="black" stroked="f">
              <v:path arrowok="t"/>
            </v:shape>
            <v:shape id="_x0000_s20196" style="position:absolute;left:1190;top:1242;width:3492;height:2594" coordorigin="1190,1242" coordsize="3492,2594" path="m3292,3745r1,-18l3309,3739r19,10l3341,3766r-22,-2l3306,3764r-14,6l3292,3745xe" fillcolor="black" stroked="f">
              <v:path arrowok="t"/>
            </v:shape>
            <v:shape id="_x0000_s20195" style="position:absolute;left:1190;top:1242;width:3492;height:2594" coordorigin="1190,1242" coordsize="3492,2594" path="m3278,3731r-15,-14l3263,3701r15,13l3293,3727r-1,18l3278,3731xe" fillcolor="black" stroked="f">
              <v:path arrowok="t"/>
            </v:shape>
            <v:shape id="_x0000_s20194" style="position:absolute;left:1190;top:1242;width:3492;height:2594" coordorigin="1190,1242" coordsize="3492,2594" path="m3248,3688r15,13l3263,3717r-17,-11l3240,3704r-5,-12l3233,3676r15,12xe" fillcolor="black" stroked="f">
              <v:path arrowok="t"/>
            </v:shape>
            <v:shape id="_x0000_s20193" style="position:absolute;left:1190;top:1242;width:3492;height:2594" coordorigin="1190,1242" coordsize="3492,2594" path="m3994,3755r28,-3l4014,3761r-22,4l3980,3766r-15,-9l3994,3755xe" fillcolor="black" stroked="f">
              <v:path arrowok="t"/>
            </v:shape>
            <v:shape id="_x0000_s20192" style="position:absolute;left:1190;top:1242;width:3492;height:2594" coordorigin="1190,1242" coordsize="3492,2594" path="m3786,3782r1,-12l3817,3768r30,-2l3877,3764r30,-2l3936,3760r29,-3l3980,3766r-27,3l3926,3772r-27,3l3871,3777r-28,2l3815,3781r-29,1xe" fillcolor="black" stroked="f">
              <v:path arrowok="t"/>
            </v:shape>
            <v:shape id="_x0000_s20191" style="position:absolute;left:1190;top:1242;width:3492;height:2594" coordorigin="1190,1242" coordsize="3492,2594" path="m3442,3791r1,-11l3475,3780r32,l3539,3779r31,l3602,3778r31,-1l3664,3776r31,-2l3726,3773r31,-2l3787,3770r-1,12l3757,3784r-28,1l3700,3786r-29,1l3642,3788r-29,l3584,3789r-29,l3527,3790r-29,l3470,3790r-28,1xe" fillcolor="black" stroked="f">
              <v:path arrowok="t"/>
            </v:shape>
            <v:shape id="_x0000_s20190" style="position:absolute;left:1190;top:1242;width:3492;height:2594" coordorigin="1190,1242" coordsize="3492,2594" path="m3392,3719r11,-16l3411,3780r32,l3442,3791r-28,l3403,3804r-11,-85xe" fillcolor="black" stroked="f">
              <v:path arrowok="t"/>
            </v:shape>
            <v:shape id="_x0000_s20189" style="position:absolute;left:1190;top:1242;width:3492;height:2594" coordorigin="1190,1242" coordsize="3492,2594" path="m3390,3816r-15,11l3383,3802r2,-15l3386,3738r6,-19l3403,3804r-13,12xe" fillcolor="black" stroked="f">
              <v:path arrowok="t"/>
            </v:shape>
            <v:shape id="_x0000_s20188" style="position:absolute;left:1190;top:1242;width:3492;height:2594" coordorigin="1190,1242" coordsize="3492,2594" path="m3323,3810r8,5l3351,3814r19,-4l3383,3802r-8,25l3358,3834r-20,2l3323,3810xe" fillcolor="black" stroked="f">
              <v:path arrowok="t"/>
            </v:shape>
            <v:shape id="_x0000_s20187" style="position:absolute;left:1190;top:1242;width:3492;height:2594" coordorigin="1190,1242" coordsize="3492,2594" path="m3320,3833r-7,-3l3313,3794r5,8l3323,3810r15,26l3320,3833xe" fillcolor="black" stroked="f">
              <v:path arrowok="t"/>
            </v:shape>
            <v:shape id="_x0000_s20186" style="position:absolute;left:1190;top:1242;width:3492;height:2594" coordorigin="1190,1242" coordsize="3492,2594" path="m3313,3830r-5,-6l3299,3822r-10,-2l3278,3826r16,-33l3313,3794r,36xe" fillcolor="black" stroked="f">
              <v:path arrowok="t"/>
            </v:shape>
            <v:shape id="_x0000_s20185" style="position:absolute;left:1190;top:1242;width:3492;height:2594" coordorigin="1190,1242" coordsize="3492,2594" path="m3273,3789r21,4l3278,3826r-10,l3258,3825r-4,-42l3273,3789xe" fillcolor="black" stroked="f">
              <v:path arrowok="t"/>
            </v:shape>
            <v:shape id="_x0000_s20184" style="position:absolute;left:1190;top:1242;width:3492;height:2594" coordorigin="1190,1242" coordsize="3492,2594" path="m3193,3812r-21,l3182,3754r18,7l3218,3769r18,7l3254,3783r4,42l3247,3817r-11,-2l3229,3801r-20,l3191,3798r-14,l3193,3812xe" fillcolor="black" stroked="f">
              <v:path arrowok="t"/>
            </v:shape>
            <v:shape id="_x0000_s20183" style="position:absolute;left:1190;top:1242;width:3492;height:2594" coordorigin="1190,1242" coordsize="3492,2594" path="m3177,3798r13,9l3213,3809r16,-7l3229,3801r7,14l3215,3813r-22,-1l3177,3798xe" fillcolor="black" stroked="f">
              <v:path arrowok="t"/>
            </v:shape>
            <v:shape id="_x0000_s20182" style="position:absolute;left:1190;top:1242;width:3492;height:2594" coordorigin="1190,1242" coordsize="3492,2594" path="m3422,3760r-10,18l3413,3687r2,-17l3427,3658r7,77l3435,3745r-13,15xe" fillcolor="black" stroked="f">
              <v:path arrowok="t"/>
            </v:shape>
            <v:shape id="_x0000_s20181" style="position:absolute;left:1190;top:1242;width:3492;height:2594" coordorigin="1190,1242" coordsize="3492,2594" path="m3411,3780r-8,-77l3413,3687r-1,91l3411,3780xe" fillcolor="black" stroked="f">
              <v:path arrowok="t"/>
            </v:shape>
            <v:shape id="_x0000_s20180" style="position:absolute;left:1190;top:1242;width:3492;height:2594" coordorigin="1190,1242" coordsize="3492,2594" path="m4038,3334r,-10l4059,3320r20,-4l4100,3312r20,-4l4141,3304r-1,13l4121,3320r-19,3l4084,3326r-6,1l4058,3331r-20,3xe" fillcolor="black" stroked="f">
              <v:path arrowok="t"/>
            </v:shape>
            <v:shape id="_x0000_s20179" style="position:absolute;left:1190;top:1242;width:3492;height:2594" coordorigin="1190,1242" coordsize="3492,2594" path="m3882,3365r14,-14l3916,3347r20,-3l3956,3340r21,-4l3997,3332r21,-4l4038,3324r,10l4018,3338r-19,4l3979,3345r-19,4l3941,3353r-20,4l3902,3361r-20,4xe" fillcolor="black" stroked="f">
              <v:path arrowok="t"/>
            </v:shape>
            <v:shape id="_x0000_s20178" style="position:absolute;left:1190;top:1242;width:3492;height:2594" coordorigin="1190,1242" coordsize="3492,2594" path="m3826,3348r11,14l3856,3359r20,-4l3896,3351r-14,14l3879,3366r-20,2l3837,3372r-11,-24xe" fillcolor="black" stroked="f">
              <v:path arrowok="t"/>
            </v:shape>
            <v:shape id="_x0000_s20177" style="position:absolute;left:1190;top:1242;width:3492;height:2594" coordorigin="1190,1242" coordsize="3492,2594" path="m3826,3348r11,24l3816,3379r-14,14l3798,3407r6,-36l3818,3357r8,-9xe" fillcolor="black" stroked="f">
              <v:path arrowok="t"/>
            </v:shape>
            <v:shape id="_x0000_s20176" style="position:absolute;left:1190;top:1242;width:3492;height:2594" coordorigin="1190,1242" coordsize="3492,2594" path="m3782,3418r-4,-41l3788,3383r16,-12l3798,3407r-2,17l3795,3421r-4,-16l3781,3404r1,14xe" fillcolor="black" stroked="f">
              <v:path arrowok="t"/>
            </v:shape>
            <v:shape id="_x0000_s20175" style="position:absolute;left:1190;top:1242;width:3492;height:2594" coordorigin="1190,1242" coordsize="3492,2594" path="m4181,3228r20,-3l4214,3265r-19,4l4175,3274r-19,7l4137,3287r20,-23l4177,3258r18,-8l4200,3247r-19,-19xe" fillcolor="black" stroked="f">
              <v:path arrowok="t"/>
            </v:shape>
            <v:shape id="_x0000_s20174" style="position:absolute;left:1190;top:1242;width:3492;height:2594" coordorigin="1190,1242" coordsize="3492,2594" path="m4200,3247r-20,l4162,3251r-18,3l4126,3253r-6,-2l4105,3260r18,-22l4142,3234r19,-3l4181,3228r19,19xe" fillcolor="black" stroked="f">
              <v:path arrowok="t"/>
            </v:shape>
            <v:shape id="_x0000_s20173" style="position:absolute;left:1190;top:1242;width:3492;height:2594" coordorigin="1190,1242" coordsize="3492,2594" path="m4072,3245r13,-1l4104,3241r19,-3l4105,3260r-20,4l4072,3245xe" fillcolor="black" stroked="f">
              <v:path arrowok="t"/>
            </v:shape>
            <v:shape id="_x0000_s20172" style="position:absolute;left:1190;top:1242;width:3492;height:2594" coordorigin="1190,1242" coordsize="3492,2594" path="m4085,3264r-18,6l4057,3279r-3,15l4043,3296r7,-48l4072,3245r13,19xe" fillcolor="black" stroked="f">
              <v:path arrowok="t"/>
            </v:shape>
            <v:shape id="_x0000_s20171" style="position:absolute;left:1190;top:1242;width:3492;height:2594" coordorigin="1190,1242" coordsize="3492,2594" path="m4034,3298r-10,6l4029,3250r21,-2l4043,3296r-9,2xe" fillcolor="black" stroked="f">
              <v:path arrowok="t"/>
            </v:shape>
            <v:shape id="_x0000_s20170" style="position:absolute;left:1190;top:1242;width:3492;height:2594" coordorigin="1190,1242" coordsize="3492,2594" path="m3869,3284r6,-9l3894,3270r18,-4l3931,3262r18,-3l3969,3257r19,-3l4008,3252r21,-2l4024,3304r-9,2l3998,3289r-23,-1l3955,3290r-20,3l3916,3298r-18,6l3881,3310r-12,-26xe" fillcolor="black" stroked="f">
              <v:path arrowok="t"/>
            </v:shape>
            <v:shape id="_x0000_s20169" style="position:absolute;left:1190;top:1242;width:3492;height:2594" coordorigin="1190,1242" coordsize="3492,2594" path="m3919,3311r16,-5l3955,3302r19,-4l3993,3291r5,-2l4015,3306r-19,5l3976,3314r-20,2l3936,3319r-17,-8xe" fillcolor="black" stroked="f">
              <v:path arrowok="t"/>
            </v:shape>
            <v:shape id="_x0000_s20168" style="position:absolute;left:1190;top:1242;width:3492;height:2594" coordorigin="1190,1242" coordsize="3492,2594" path="m3936,3319r-20,3l3903,3324r-14,10l3870,3340r-18,7l3839,3358r-2,4l3844,3340r18,-9l3880,3324r19,-7l3919,3311r17,8xe" fillcolor="black" stroked="f">
              <v:path arrowok="t"/>
            </v:shape>
            <v:shape id="_x0000_s20167" style="position:absolute;left:1190;top:1242;width:3492;height:2594" coordorigin="1190,1242" coordsize="3492,2594" path="m3897,3561r2,9l3907,3596r16,2l3940,3599r18,1l3977,3600r19,l4016,3600r20,-1l4056,3598r21,-1l4098,3596r21,-1l4140,3594r21,l4181,3595r21,1l4222,3598r10,1l4214,3606r-20,1l4174,3607r-19,-1l4135,3606r-20,l4095,3607r-20,l4054,3608r-20,1l4013,3610r-20,1l3973,3612r-20,1l3933,3615r-20,2l3894,3619r3,-58xe" fillcolor="black" stroked="f">
              <v:path arrowok="t"/>
            </v:shape>
            <v:shape id="_x0000_s20166" style="position:absolute;left:1190;top:1242;width:3492;height:2594" coordorigin="1190,1242" coordsize="3492,2594" path="m3933,3583r-17,8l3907,3596r-8,-26l3903,3578r18,-5l3933,3583xe" fillcolor="black" stroked="f">
              <v:path arrowok="t"/>
            </v:shape>
            <v:shape id="_x0000_s20165" style="position:absolute;left:1190;top:1242;width:3492;height:2594" coordorigin="1190,1242" coordsize="3492,2594" path="m3862,3617r4,-31l3881,3578r5,-7l3893,3554r4,7l3894,3619r-12,1l3879,3612r-17,5xe" fillcolor="black" stroked="f">
              <v:path arrowok="t"/>
            </v:shape>
            <v:shape id="_x0000_s20164" style="position:absolute;left:1190;top:1242;width:3492;height:2594" coordorigin="1190,1242" coordsize="3492,2594" path="m3767,3566r18,3l3802,3572r14,3l3832,3579r17,6l3866,3586r-4,31l3858,3610r-19,2l3819,3616r-14,-13l3788,3597r-21,-31xe" fillcolor="black" stroked="f">
              <v:path arrowok="t"/>
            </v:shape>
            <v:shape id="_x0000_s20163" style="position:absolute;left:1190;top:1242;width:3492;height:2594" coordorigin="1190,1242" coordsize="3492,2594" path="m3754,3634r4,-28l3778,3610r20,-3l3805,3603r14,13l3799,3619r-20,l3764,3617r-10,17xe" fillcolor="black" stroked="f">
              <v:path arrowok="t"/>
            </v:shape>
            <v:shape id="_x0000_s20162" style="position:absolute;left:1190;top:1242;width:3492;height:2594" coordorigin="1190,1242" coordsize="3492,2594" path="m3708,3601r1,-3l3711,3654r,1l3728,3650r12,-12l3746,3622r12,-16l3754,3634r-8,19l3743,3658r-6,11l3718,3669r-19,3l3708,3606r,-5xe" fillcolor="black" stroked="f">
              <v:path arrowok="t"/>
            </v:shape>
            <v:shape id="_x0000_s20161" style="position:absolute;left:1190;top:1242;width:3492;height:2594" coordorigin="1190,1242" coordsize="3492,2594" path="m3758,3606r-12,16l3739,3607r,-1l3721,3615r-9,20l3728,3561r20,2l3743,3599r15,7xe" fillcolor="black" stroked="f">
              <v:path arrowok="t"/>
            </v:shape>
            <v:shape id="_x0000_s20160" style="position:absolute;left:1190;top:1242;width:3492;height:2594" coordorigin="1190,1242" coordsize="3492,2594" path="m4545,3431r13,-20l4577,3407r18,-1l4614,3410r2,1l4603,3423r-18,4l4564,3429r-19,2xe" fillcolor="black" stroked="f">
              <v:path arrowok="t"/>
            </v:shape>
            <v:shape id="_x0000_s20159" style="position:absolute;left:1190;top:1242;width:3492;height:2594" coordorigin="1190,1242" coordsize="3492,2594" path="m4542,3432r-20,8l4522,3423r18,-7l4558,3411r-13,20l4542,3432xe" fillcolor="black" stroked="f">
              <v:path arrowok="t"/>
            </v:shape>
            <v:shape id="_x0000_s20158" style="position:absolute;left:1190;top:1242;width:3492;height:2594" coordorigin="1190,1242" coordsize="3492,2594" path="m4504,3450r-16,9l4490,3427r8,3l4504,3428r18,-5l4522,3440r-18,10xe" fillcolor="black" stroked="f">
              <v:path arrowok="t"/>
            </v:shape>
            <v:shape id="_x0000_s20157" style="position:absolute;left:1190;top:1242;width:3492;height:2594" coordorigin="1190,1242" coordsize="3492,2594" path="m4488,3459r-9,4l4483,3428r7,-1l4488,3459xe" fillcolor="black" stroked="f">
              <v:path arrowok="t"/>
            </v:shape>
            <v:shape id="_x0000_s20156" style="position:absolute;left:1190;top:1242;width:3492;height:2594" coordorigin="1190,1242" coordsize="3492,2594" path="m4479,3463r-10,1l4469,3455r-10,1l4439,3460r-19,5l4401,3470r-19,5l4364,3480r-19,5l4364,3460r20,-5l4404,3450r20,-6l4444,3438r20,-5l4483,3428r-4,35xe" fillcolor="black" stroked="f">
              <v:path arrowok="t"/>
            </v:shape>
            <v:shape id="_x0000_s20155" style="position:absolute;left:1190;top:1242;width:3492;height:2594" coordorigin="1190,1242" coordsize="3492,2594" path="m4288,3471r18,-1l4325,3468r20,-3l4364,3460r-19,25l4327,3490r-20,4l4288,3471xe" fillcolor="black" stroked="f">
              <v:path arrowok="t"/>
            </v:shape>
            <v:shape id="_x0000_s20154" style="position:absolute;left:1190;top:1242;width:3492;height:2594" coordorigin="1190,1242" coordsize="3492,2594" path="m4226,3488r19,-2l4262,3479r8,-9l4288,3471r19,23l4287,3498r-20,3l4246,3504r-20,-16xe" fillcolor="black" stroked="f">
              <v:path arrowok="t"/>
            </v:shape>
            <v:shape id="_x0000_s20153" style="position:absolute;left:1190;top:1242;width:3492;height:2594" coordorigin="1190,1242" coordsize="3492,2594" path="m4204,3492r3,-1l4226,3488r20,16l4225,3505r-18,7l4204,3492xe" fillcolor="black" stroked="f">
              <v:path arrowok="t"/>
            </v:shape>
            <v:shape id="_x0000_s20152" style="position:absolute;left:1190;top:1242;width:3492;height:2594" coordorigin="1190,1242" coordsize="3492,2594" path="m4143,3513r5,-1l4167,3506r19,-7l4204,3492r3,20l4189,3519r-18,6l4151,3530r-8,-17xe" fillcolor="black" stroked="f">
              <v:path arrowok="t"/>
            </v:shape>
            <v:shape id="_x0000_s20151" style="position:absolute;left:1190;top:1242;width:3492;height:2594" coordorigin="1190,1242" coordsize="3492,2594" path="m4052,3529r12,-3l4083,3522r20,-3l4123,3517r20,-4l4151,3530r-20,5l4111,3539r-21,4l4070,3547r-18,-18xe" fillcolor="black" stroked="f">
              <v:path arrowok="t"/>
            </v:shape>
            <v:shape id="_x0000_s20150" style="position:absolute;left:1190;top:1242;width:3492;height:2594" coordorigin="1190,1242" coordsize="3492,2594" path="m4049,3551r-20,5l4029,3540r12,-3l4052,3529r18,18l4049,3551xe" fillcolor="black" stroked="f">
              <v:path arrowok="t"/>
            </v:shape>
            <v:shape id="_x0000_s20149" style="position:absolute;left:1190;top:1242;width:3492;height:2594" coordorigin="1190,1242" coordsize="3492,2594" path="m3976,3547r11,-4l4006,3542r20,-2l4029,3540r,16l4009,3560r-20,5l3976,3547xe" fillcolor="black" stroked="f">
              <v:path arrowok="t"/>
            </v:shape>
            <v:shape id="_x0000_s20148" style="position:absolute;left:1190;top:1242;width:3492;height:2594" coordorigin="1190,1242" coordsize="3492,2594" path="m3933,3583r6,-19l3956,3555r20,-8l3989,3565r-20,5l3951,3576r-18,7xe" fillcolor="black" stroked="f">
              <v:path arrowok="t"/>
            </v:shape>
            <v:shape id="_x0000_s20147" style="position:absolute;left:1190;top:1242;width:3492;height:2594" coordorigin="1190,1242" coordsize="3492,2594" path="m4327,3184r3,-14l4351,3167r19,-3l4389,3160r14,-3l4389,3152r-12,4l4368,3157r-13,-51l4364,3089r4,33l4386,3129r22,4l4405,3178r-19,2l4367,3182r-20,1l4327,3184xe" fillcolor="black" stroked="f">
              <v:path arrowok="t"/>
            </v:shape>
            <v:shape id="_x0000_s20146" style="position:absolute;left:1190;top:1242;width:3492;height:2594" coordorigin="1190,1242" coordsize="3492,2594" path="m4427,3161r-3,13l4405,3178r3,-45l4429,3133r-16,24l4416,3163r11,-2xe" fillcolor="black" stroked="f">
              <v:path arrowok="t"/>
            </v:shape>
            <v:shape id="_x0000_s20145" style="position:absolute;left:1190;top:1242;width:3492;height:2594" coordorigin="1190,1242" coordsize="3492,2594" path="m4420,2980r10,-8l4451,2972r20,-1l4491,2970r13,-2l4525,2967r20,2l4556,2975r-20,l4517,2977r-20,2l4478,2981r-20,2l4439,2983r-19,-3xe" fillcolor="black" stroked="f">
              <v:path arrowok="t"/>
            </v:shape>
            <v:shape id="_x0000_s20144" style="position:absolute;left:1190;top:1242;width:3492;height:2594" coordorigin="1190,1242" coordsize="3492,2594" path="m4413,2979r-1,23l4410,2972r20,l4420,2980r-7,-1xe" fillcolor="black" stroked="f">
              <v:path arrowok="t"/>
            </v:shape>
            <v:shape id="_x0000_s20143" style="position:absolute;left:1190;top:1242;width:3492;height:2594" coordorigin="1190,1242" coordsize="3492,2594" path="m4399,2930r1,17l4408,2965r2,7l4412,3002r-4,20l4403,3040r-4,-110xe" fillcolor="black" stroked="f">
              <v:path arrowok="t"/>
            </v:shape>
            <v:shape id="_x0000_s20142" style="position:absolute;left:1190;top:1242;width:3492;height:2594" coordorigin="1190,1242" coordsize="3492,2594" path="m4399,2930r4,110l4397,3057r-5,19l4389,3090r,-83l4385,2909r20,-4l4404,2928r-5,2xe" fillcolor="black" stroked="f">
              <v:path arrowok="t"/>
            </v:shape>
            <v:shape id="_x0000_s20141" style="position:absolute;left:1190;top:1242;width:3492;height:2594" coordorigin="1190,1242" coordsize="3492,2594" path="m4427,3143r2,11l4424,3158r-11,-1l4429,3133r4,6l4427,3143xe" fillcolor="black" stroked="f">
              <v:path arrowok="t"/>
            </v:shape>
            <v:shape id="_x0000_s20140" style="position:absolute;left:1190;top:1242;width:3492;height:2594" coordorigin="1190,1242" coordsize="3492,2594" path="m4548,3313r8,17l4564,3348r3,7l4586,3355r20,-2l4624,3351r16,5l4644,3359r-16,1l4606,3363r-19,10l4584,3376r-18,1l4556,3359r-8,-46xe" fillcolor="black" stroked="f">
              <v:path arrowok="t"/>
            </v:shape>
            <v:shape id="_x0000_s20139" style="position:absolute;left:1190;top:1242;width:3492;height:2594" coordorigin="1190,1242" coordsize="3492,2594" path="m4556,3359r10,18l4547,3379r-18,4l4510,3387r-18,6l4488,3388r-2,-12l4488,3355r19,-3l4521,3352r18,6l4556,3359r,xe" fillcolor="black" stroked="f">
              <v:path arrowok="t"/>
            </v:shape>
            <v:shape id="_x0000_s20138" style="position:absolute;left:1190;top:1242;width:3492;height:2594" coordorigin="1190,1242" coordsize="3492,2594" path="m4473,3399r-19,7l4465,3387r6,-5l4488,3388r4,5l4473,3399xe" fillcolor="black" stroked="f">
              <v:path arrowok="t"/>
            </v:shape>
            <v:shape id="_x0000_s20137" style="position:absolute;left:1190;top:1242;width:3492;height:2594" coordorigin="1190,1242" coordsize="3492,2594" path="m4545,3347r-9,-17l4539,3272r3,22l4548,3313r8,46l4545,3347xe" fillcolor="black" stroked="f">
              <v:path arrowok="t"/>
            </v:shape>
            <v:shape id="_x0000_s20136" style="position:absolute;left:1190;top:1242;width:3492;height:2594" coordorigin="1190,1242" coordsize="3492,2594" path="m4518,3272r3,-7l4528,3248r3,-21l4532,3219r13,-45l4546,3247r16,6l4582,3255r21,l4625,3254r20,l4662,3256r6,2l4650,3262r-19,1l4611,3262r-20,-1l4573,3262r-18,3l4540,3271r-1,1l4536,3330r-7,-21l4522,3287r-4,-15xe" fillcolor="black" stroked="f">
              <v:path arrowok="t"/>
            </v:shape>
            <v:shape id="_x0000_s20135" style="position:absolute;left:1190;top:1242;width:3492;height:2594" coordorigin="1190,1242" coordsize="3492,2594" path="m4388,3202r1,l4404,3198r17,-4l4440,3189r20,-4l4481,3181r21,-4l4524,3175r21,-1l4532,3219r-20,1l4492,3221r-20,3l4452,3228r-19,5l4414,3238r-20,5l4388,3202xe" fillcolor="black" stroked="f">
              <v:path arrowok="t"/>
            </v:shape>
            <v:shape id="_x0000_s20134" style="position:absolute;left:1190;top:1242;width:3492;height:2594" coordorigin="1190,1242" coordsize="3492,2594" path="m4316,3260r15,-49l4350,3209r19,-3l4388,3202r6,41l4375,3248r-20,5l4336,3257r-20,3xe" fillcolor="black" stroked="f">
              <v:path arrowok="t"/>
            </v:shape>
            <v:shape id="_x0000_s20133" style="position:absolute;left:1190;top:1242;width:3492;height:2594" coordorigin="1190,1242" coordsize="3492,2594" path="m4240,3217r9,-1l4271,3214r21,-1l4312,3212r19,-1l4316,3260r-4,1l4292,3263r-20,l4252,3263r-12,-46xe" fillcolor="black" stroked="f">
              <v:path arrowok="t"/>
            </v:shape>
            <v:shape id="_x0000_s20132" style="position:absolute;left:1190;top:1242;width:3492;height:2594" coordorigin="1190,1242" coordsize="3492,2594" path="m4223,3223r2,l4234,3222r6,-5l4252,3263r-19,l4223,3223xe" fillcolor="black" stroked="f">
              <v:path arrowok="t"/>
            </v:shape>
            <v:shape id="_x0000_s20131" style="position:absolute;left:1190;top:1242;width:3492;height:2594" coordorigin="1190,1242" coordsize="3492,2594" path="m4214,3265r-13,-40l4223,3223r10,40l4214,3265xe" fillcolor="black" stroked="f">
              <v:path arrowok="t"/>
            </v:shape>
            <v:shape id="_x0000_s20130" style="position:absolute;left:1190;top:1242;width:3492;height:2594" coordorigin="1190,1242" coordsize="3492,2594" path="m4054,3294r3,-15l4074,3278r20,-2l4115,3273r21,-4l4157,3264r-20,23l4118,3292r-5,l4093,3294r-19,l4054,3294xe" fillcolor="black" stroked="f">
              <v:path arrowok="t"/>
            </v:shape>
            <v:shape id="_x0000_s20129" style="position:absolute;left:1190;top:1242;width:3492;height:2594" coordorigin="1190,1242" coordsize="3492,2594" path="m4594,3195r1,l4614,3190r14,-13l4637,3167r2,9l4640,3187r-8,12l4615,3207r-18,4l4594,3195xe" fillcolor="black" stroked="f">
              <v:path arrowok="t"/>
            </v:shape>
            <v:shape id="_x0000_s20128" style="position:absolute;left:1190;top:1242;width:3492;height:2594" coordorigin="1190,1242" coordsize="3492,2594" path="m4558,3212r2,-38l4577,3185r17,10l4597,3211r-16,-4l4574,3202r-16,10xe" fillcolor="black" stroked="f">
              <v:path arrowok="t"/>
            </v:shape>
            <v:shape id="_x0000_s20127" style="position:absolute;left:1190;top:1242;width:3492;height:2594" coordorigin="1190,1242" coordsize="3492,2594" path="m4547,3226r-1,21l4545,3174r15,l4558,3212r-11,14xe" fillcolor="black" stroked="f">
              <v:path arrowok="t"/>
            </v:shape>
            <v:shape id="_x0000_s20126" style="position:absolute;left:1190;top:1242;width:3492;height:2594" coordorigin="1190,1242" coordsize="3492,2594" path="m4433,3139r-4,-6l4445,3132r1,11l4433,3139xe" fillcolor="black" stroked="f">
              <v:path arrowok="t"/>
            </v:shape>
            <v:shape id="_x0000_s20125" style="position:absolute;left:1190;top:1242;width:3492;height:2594" coordorigin="1190,1242" coordsize="3492,2594" path="m4549,2916r-17,6l4514,2925r-19,l4477,2924r-15,-25l4481,2895r-5,25l4493,2920r20,-3l4533,2915r16,1xe" fillcolor="black" stroked="f">
              <v:path arrowok="t"/>
            </v:shape>
            <v:shape id="_x0000_s20124" style="position:absolute;left:1190;top:1242;width:3492;height:2594" coordorigin="1190,1242" coordsize="3492,2594" path="m4404,2928r1,-23l4425,2903r20,-2l4462,2899r15,25l4458,2923r-18,-1l4422,2924r-18,4xe" fillcolor="black" stroked="f">
              <v:path arrowok="t"/>
            </v:shape>
            <v:shape id="_x0000_s20123" style="position:absolute;left:1190;top:1242;width:3492;height:2594" coordorigin="1190,1242" coordsize="3492,2594" path="m4380,2910r5,-1l4389,3007r-11,-26l4375,2961r-7,-10l4364,2941r-3,-27l4380,2910xe" fillcolor="black" stroked="f">
              <v:path arrowok="t"/>
            </v:shape>
            <v:shape id="_x0000_s20122" style="position:absolute;left:1190;top:1242;width:3492;height:2594" coordorigin="1190,1242" coordsize="3492,2594" path="m4374,3006r-6,-13l4378,2981r11,26l4374,3006xe" fillcolor="black" stroked="f">
              <v:path arrowok="t"/>
            </v:shape>
            <v:shape id="_x0000_s20121" style="position:absolute;left:1190;top:1242;width:3492;height:2594" coordorigin="1190,1242" coordsize="3492,2594" path="m4340,3007r-11,7l4336,2941r8,18l4340,3007xe" fillcolor="black" stroked="f">
              <v:path arrowok="t"/>
            </v:shape>
            <v:shape id="_x0000_s20120" style="position:absolute;left:1190;top:1242;width:3492;height:2594" coordorigin="1190,1242" coordsize="3492,2594" path="m4478,2919r3,-24l4500,2890r18,-5l4537,2880r19,-2l4576,2879r8,2l4572,2893r-17,7l4535,2904r-20,4l4495,2912r-17,7xe" fillcolor="black" stroked="f">
              <v:path arrowok="t"/>
            </v:shape>
            <v:shape id="_x0000_s20119" style="position:absolute;left:1190;top:1242;width:3492;height:2594" coordorigin="1190,1242" coordsize="3492,2594" path="m4625,3123r1,2l4610,3132r-18,2l4574,3132r19,-21l4611,3113r14,10xe" fillcolor="black" stroked="f">
              <v:path arrowok="t"/>
            </v:shape>
            <v:shape id="_x0000_s20118" style="position:absolute;left:1190;top:1242;width:3492;height:2594" coordorigin="1190,1242" coordsize="3492,2594" path="m4540,3110r13,1l4573,3112r20,-1l4574,3132r-19,-3l4540,3110xe" fillcolor="black" stroked="f">
              <v:path arrowok="t"/>
            </v:shape>
            <v:shape id="_x0000_s20117" style="position:absolute;left:1190;top:1242;width:3492;height:2594" coordorigin="1190,1242" coordsize="3492,2594" path="m4502,3100r12,1l4527,3102r13,8l4555,3129r-20,-5l4518,3122r-16,-22xe" fillcolor="black" stroked="f">
              <v:path arrowok="t"/>
            </v:shape>
            <v:shape id="_x0000_s20116" style="position:absolute;left:1190;top:1242;width:3492;height:2594" coordorigin="1190,1242" coordsize="3492,2594" path="m4438,3122r3,-20l4461,3101r20,-1l4502,3100r16,22l4498,3121r-20,l4458,3122r-20,xe" fillcolor="black" stroked="f">
              <v:path arrowok="t"/>
            </v:shape>
            <v:shape id="_x0000_s20115" style="position:absolute;left:1190;top:1242;width:3492;height:2594" coordorigin="1190,1242" coordsize="3492,2594" path="m4380,3053r5,-20l4389,3090r15,8l4422,3101r19,1l4438,3122r-4,l4416,3118r-18,-6l4382,3110r-2,-57xe" fillcolor="black" stroked="f">
              <v:path arrowok="t"/>
            </v:shape>
            <v:shape id="_x0000_s20114" style="position:absolute;left:1190;top:1242;width:3492;height:2594" coordorigin="1190,1242" coordsize="3492,2594" path="m4389,3090r-4,-57l4388,3010r1,-3l4389,3090xe" fillcolor="black" stroked="f">
              <v:path arrowok="t"/>
            </v:shape>
            <v:shape id="_x0000_s20113" style="position:absolute;left:1190;top:1242;width:3492;height:2594" coordorigin="1190,1242" coordsize="3492,2594" path="m4373,3072r7,-19l4382,3110r-12,9l4368,3122r-4,-33l4373,3072xe" fillcolor="black" stroked="f">
              <v:path arrowok="t"/>
            </v:shape>
            <v:shape id="_x0000_s20112" style="position:absolute;left:1190;top:1242;width:3492;height:2594" coordorigin="1190,1242" coordsize="3492,2594" path="m4347,3157r-21,2l4327,3142r9,-3l4346,3123r9,-17l4368,3157r-21,xe" fillcolor="black" stroked="f">
              <v:path arrowok="t"/>
            </v:shape>
            <v:shape id="_x0000_s20111" style="position:absolute;left:1190;top:1242;width:3492;height:2594" coordorigin="1190,1242" coordsize="3492,2594" path="m4321,2920r20,-3l4325,2988r-4,-13l4308,2972r-7,-49l4321,2920xe" fillcolor="black" stroked="f">
              <v:path arrowok="t"/>
            </v:shape>
            <v:shape id="_x0000_s20110" style="position:absolute;left:1190;top:1242;width:3492;height:2594" coordorigin="1190,1242" coordsize="3492,2594" path="m4301,2923r7,49l4307,2989r,15l4301,3010r-1,-87l4301,2923xe" fillcolor="black" stroked="f">
              <v:path arrowok="t"/>
            </v:shape>
            <v:shape id="_x0000_s20109" style="position:absolute;left:1190;top:1242;width:3492;height:2594" coordorigin="1190,1242" coordsize="3492,2594" path="m4300,2923r1,87l4293,2999r-4,-17l4280,2975r,-47l4300,2923xe" fillcolor="black" stroked="f">
              <v:path arrowok="t"/>
            </v:shape>
            <v:shape id="_x0000_s20108" style="position:absolute;left:1190;top:1242;width:3492;height:2594" coordorigin="1190,1242" coordsize="3492,2594" path="m4280,2928r,47l4277,2992r-2,18l4270,3014r-9,-82l4280,2928xe" fillcolor="black" stroked="f">
              <v:path arrowok="t"/>
            </v:shape>
            <v:shape id="_x0000_s20107" style="position:absolute;left:1190;top:1242;width:3492;height:2594" coordorigin="1190,1242" coordsize="3492,2594" path="m4261,2932r9,82l4260,3001r-4,-18l4250,2967r-9,-30l4261,2932xe" fillcolor="black" stroked="f">
              <v:path arrowok="t"/>
            </v:shape>
            <v:shape id="_x0000_s20106" style="position:absolute;left:1190;top:1242;width:3492;height:2594" coordorigin="1190,1242" coordsize="3492,2594" path="m4241,2937r9,30l4238,2961r-3,13l4225,3000r-3,-58l4241,2937xe" fillcolor="black" stroked="f">
              <v:path arrowok="t"/>
            </v:shape>
            <v:shape id="_x0000_s20105" style="position:absolute;left:1190;top:1242;width:3492;height:2594" coordorigin="1190,1242" coordsize="3492,2594" path="m3828,3298r5,5l3855,3298r14,-14l3881,3310r-18,7l3845,3324r-17,-26xe" fillcolor="black" stroked="f">
              <v:path arrowok="t"/>
            </v:shape>
            <v:shape id="_x0000_s20104" style="position:absolute;left:1190;top:1242;width:3492;height:2594" coordorigin="1190,1242" coordsize="3492,2594" path="m3826,3330r-14,4l3817,3283r6,-1l3824,3291r4,7l3845,3324r-19,6xe" fillcolor="black" stroked="f">
              <v:path arrowok="t"/>
            </v:shape>
            <v:shape id="_x0000_s20103" style="position:absolute;left:1190;top:1242;width:3492;height:2594" coordorigin="1190,1242" coordsize="3492,2594" path="m3817,3283r-5,51l3794,3330r-20,-2l3754,3329r-8,2l3757,3282r19,2l3798,3284r19,-1xe" fillcolor="black" stroked="f">
              <v:path arrowok="t"/>
            </v:shape>
            <v:shape id="_x0000_s20102" style="position:absolute;left:1190;top:1242;width:3492;height:2594" coordorigin="1190,1242" coordsize="3492,2594" path="m3757,3282r-11,49l3730,3326r-20,-3l3689,3321r-22,-2l3666,3279r13,3l3697,3283r21,-1l3741,3281r16,1xe" fillcolor="black" stroked="f">
              <v:path arrowok="t"/>
            </v:shape>
            <v:shape id="_x0000_s20101" style="position:absolute;left:1190;top:1242;width:3492;height:2594" coordorigin="1190,1242" coordsize="3492,2594" path="m3627,3275r7,11l3648,3283r19,36l3647,3317r-6,l3627,3275xe" fillcolor="black" stroked="f">
              <v:path arrowok="t"/>
            </v:shape>
            <v:shape id="_x0000_s20100" style="position:absolute;left:1190;top:1242;width:3492;height:2594" coordorigin="1190,1242" coordsize="3492,2594" path="m3621,3313r-17,2l3599,3324r-8,29l3581,3370r-9,18l3565,3408r,3l3570,3358r8,-18l3587,3322r9,-18l3605,3286r16,27xe" fillcolor="black" stroked="f">
              <v:path arrowok="t"/>
            </v:shape>
            <v:shape id="_x0000_s20099" style="position:absolute;left:1190;top:1242;width:3492;height:2594" coordorigin="1190,1242" coordsize="3492,2594" path="m1405,3379r21,1l1410,3414r-18,-2l1374,3412r-18,1l1338,3415r-20,2l1298,3419r-21,l1254,3418r-1,l1268,3412r18,-3l1306,3407r20,-1l1348,3406r20,l1388,3404r18,-3l1406,3401r-1,-22xe" fillcolor="black" stroked="f">
              <v:path arrowok="t"/>
            </v:shape>
            <v:shape id="_x0000_s20098" style="position:absolute;left:1190;top:1242;width:3492;height:2594" coordorigin="1190,1242" coordsize="3492,2594" path="m1427,3414r-2,11l1417,3430r-1,32l1398,3464r-9,3l1406,3431r4,1l1426,3380r1,34xe" fillcolor="black" stroked="f">
              <v:path arrowok="t"/>
            </v:shape>
            <v:shape id="_x0000_s20097" style="position:absolute;left:1190;top:1242;width:3492;height:2594" coordorigin="1190,1242" coordsize="3492,2594" path="m1386,3426r20,5l1389,3467r-4,-25l1368,3436r-1,-12l1386,3426xe" fillcolor="black" stroked="f">
              <v:path arrowok="t"/>
            </v:shape>
            <v:shape id="_x0000_s20096" style="position:absolute;left:1190;top:1242;width:3492;height:2594" coordorigin="1190,1242" coordsize="3492,2594" path="m1263,3484r19,-3l1303,3479r22,-2l1326,3477r18,3l1362,3480r9,-10l1379,3449r6,-7l1389,3467r-5,10l1381,3489r-3,13l1367,3518r-10,-23l1344,3489r-19,-2l1304,3488r-22,2l1263,3484xe" fillcolor="black" stroked="f">
              <v:path arrowok="t"/>
            </v:shape>
            <v:shape id="_x0000_s20095" style="position:absolute;left:1190;top:1242;width:3492;height:2594" coordorigin="1190,1242" coordsize="3492,2594" path="m1363,3454r16,-5l1371,3470r-9,-10l1345,3464r-2,-11l1363,3454xe" fillcolor="black" stroked="f">
              <v:path arrowok="t"/>
            </v:shape>
            <v:shape id="_x0000_s20094" style="position:absolute;left:1190;top:1242;width:3492;height:2594" coordorigin="1190,1242" coordsize="3492,2594" path="m1302,3459r10,-5l1323,3453r20,l1345,3464r-12,3l1314,3468r-12,-9xe" fillcolor="black" stroked="f">
              <v:path arrowok="t"/>
            </v:shape>
            <v:shape id="_x0000_s20093" style="position:absolute;left:1190;top:1242;width:3492;height:2594" coordorigin="1190,1242" coordsize="3492,2594" path="m1293,3470r-22,l1282,3460r9,l1302,3459r12,9l1293,3470xe" fillcolor="black" stroked="f">
              <v:path arrowok="t"/>
            </v:shape>
            <v:shape id="_x0000_s20092" style="position:absolute;left:1190;top:1242;width:3492;height:2594" coordorigin="1190,1242" coordsize="3492,2594" path="m1282,3460r-11,10l1250,3471r-20,l1213,3470r-2,l1224,3461r17,-3l1262,3459r20,1xe" fillcolor="black" stroked="f">
              <v:path arrowok="t"/>
            </v:shape>
            <v:shape id="_x0000_s20091" style="position:absolute;left:1190;top:1242;width:3492;height:2594" coordorigin="1190,1242" coordsize="3492,2594" path="m1368,3318r20,1l1383,3330r-19,1l1350,3326r-3,-8l1368,3318xe" fillcolor="black" stroked="f">
              <v:path arrowok="t"/>
            </v:shape>
            <v:shape id="_x0000_s20090" style="position:absolute;left:1190;top:1242;width:3492;height:2594" coordorigin="1190,1242" coordsize="3492,2594" path="m1292,3335r13,-15l1326,3318r21,l1350,3326r-21,l1308,3329r-16,6xe" fillcolor="black" stroked="f">
              <v:path arrowok="t"/>
            </v:shape>
            <v:shape id="_x0000_s20089" style="position:absolute;left:1190;top:1242;width:3492;height:2594" coordorigin="1190,1242" coordsize="3492,2594" path="m1287,3340r-3,-16l1305,3320r-13,15l1287,3340xe" fillcolor="black" stroked="f">
              <v:path arrowok="t"/>
            </v:shape>
            <v:shape id="_x0000_s20088" style="position:absolute;left:1190;top:1242;width:3492;height:2594" coordorigin="1190,1242" coordsize="3492,2594" path="m1530,3512r-22,l1485,3514r-22,3l1444,3520r-17,2l1424,3522r10,-20l1451,3491r24,-1l1522,3490r8,22xe" fillcolor="black" stroked="f">
              <v:path arrowok="t"/>
            </v:shape>
            <v:shape id="_x0000_s20087" style="position:absolute;left:1190;top:1242;width:3492;height:2594" coordorigin="1190,1242" coordsize="3492,2594" path="m1367,3518r11,-16l1395,3504r19,1l1434,3502r-10,20l1406,3522r-20,-3l1367,3518xe" fillcolor="black" stroked="f">
              <v:path arrowok="t"/>
            </v:shape>
            <v:shape id="_x0000_s20086" style="position:absolute;left:1190;top:1242;width:3492;height:2594" coordorigin="1190,1242" coordsize="3492,2594" path="m1357,3495r10,23l1348,3519r-17,6l1319,3536r14,-27l1350,3499r7,-4xe" fillcolor="black" stroked="f">
              <v:path arrowok="t"/>
            </v:shape>
            <v:shape id="_x0000_s20085" style="position:absolute;left:1190;top:1242;width:3492;height:2594" coordorigin="1190,1242" coordsize="3492,2594" path="m1304,3190r15,-10l1341,3182r22,-1l1382,3179r11,14l1372,3194r-8,1l1344,3195r-20,-2l1304,3190xe" fillcolor="black" stroked="f">
              <v:path arrowok="t"/>
            </v:shape>
            <v:shape id="_x0000_s20084" style="position:absolute;left:1190;top:1242;width:3492;height:2594" coordorigin="1190,1242" coordsize="3492,2594" path="m1285,3188r-18,1l1271,3180r18,-9l1304,3190r-19,-2xe" fillcolor="black" stroked="f">
              <v:path arrowok="t"/>
            </v:shape>
            <v:shape id="_x0000_s20083" style="position:absolute;left:1190;top:1242;width:3492;height:2594" coordorigin="1190,1242" coordsize="3492,2594" path="m1349,3436r-19,2l1335,3426r12,-1l1367,3424r1,12l1349,3436xe" fillcolor="black" stroked="f">
              <v:path arrowok="t"/>
            </v:shape>
            <v:shape id="_x0000_s20082" style="position:absolute;left:1190;top:1242;width:3492;height:2594" coordorigin="1190,1242" coordsize="3492,2594" path="m1316,3425r19,1l1330,3438r-20,4l1302,3442r-7,-17l1316,3425xe" fillcolor="black" stroked="f">
              <v:path arrowok="t"/>
            </v:shape>
            <v:shape id="_x0000_s20081" style="position:absolute;left:1190;top:1242;width:3492;height:2594" coordorigin="1190,1242" coordsize="3492,2594" path="m1295,3425r7,17l1280,3442r-20,-1l1241,3441r-9,1l1246,3430r21,-5l1288,3425r7,xe" fillcolor="black" stroked="f">
              <v:path arrowok="t"/>
            </v:shape>
            <v:shape id="_x0000_s20080" style="position:absolute;left:1190;top:1242;width:3492;height:2594" coordorigin="1190,1242" coordsize="3492,2594" path="m1236,3490r10,-2l1263,3484r19,6l1261,3493r-8,2l1236,3490xe" fillcolor="black" stroked="f">
              <v:path arrowok="t"/>
            </v:shape>
            <v:shape id="_x0000_s20079" style="position:absolute;left:1190;top:1242;width:3492;height:2594" coordorigin="1190,1242" coordsize="3492,2594" path="m1218,3498r3,-10l1236,3490r17,5l1235,3501r-14,1l1218,3498xe" fillcolor="black" stroked="f">
              <v:path arrowok="t"/>
            </v:shape>
            <v:shape id="_x0000_s20078" style="position:absolute;left:1190;top:1242;width:3492;height:2594" coordorigin="1190,1242" coordsize="3492,2594" path="m4387,3292r3,-12l4410,3278r20,-3l4449,3272r19,-3l4487,3267r20,-2l4521,3265r-3,7l4511,3272r-19,3l4472,3278r-20,3l4448,3282r-21,4l4407,3289r-20,3xe" fillcolor="black" stroked="f">
              <v:path arrowok="t"/>
            </v:shape>
            <v:shape id="_x0000_s20077" style="position:absolute;left:1190;top:1242;width:3492;height:2594" coordorigin="1190,1242" coordsize="3492,2594" path="m4476,3376r-13,-2l4469,3360r19,-5l4486,3376r-10,xe" fillcolor="black" stroked="f">
              <v:path arrowok="t"/>
            </v:shape>
            <v:shape id="_x0000_s20076" style="position:absolute;left:1190;top:1242;width:3492;height:2594" coordorigin="1190,1242" coordsize="3492,2594" path="m4375,3434r-21,6l4354,3419r19,-6l4378,3411r17,17l4375,3434xe" fillcolor="black" stroked="f">
              <v:path arrowok="t"/>
            </v:shape>
            <v:shape id="_x0000_s20075" style="position:absolute;left:1190;top:1242;width:3492;height:2594" coordorigin="1190,1242" coordsize="3492,2594" path="m4190,3476r10,-18l4219,3454r20,-5l4259,3445r19,-5l4297,3435r20,-5l4336,3425r18,-6l4354,3440r-7,2l4327,3447r-19,5l4288,3457r-20,4l4249,3465r-20,4l4210,3473r-20,3xe" fillcolor="black" stroked="f">
              <v:path arrowok="t"/>
            </v:shape>
            <v:shape id="_x0000_s20074" style="position:absolute;left:1190;top:1242;width:3492;height:2594" coordorigin="1190,1242" coordsize="3492,2594" path="m4053,3505r9,-16l4082,3485r19,-5l4121,3475r19,-4l4160,3467r20,-5l4200,3458r-10,18l4186,3477r-20,4l4146,3484r-20,4l4106,3492r-19,4l4068,3501r-15,4xe" fillcolor="black" stroked="f">
              <v:path arrowok="t"/>
            </v:shape>
            <v:shape id="_x0000_s20073" style="position:absolute;left:1190;top:1242;width:3492;height:2594" coordorigin="1190,1242" coordsize="3492,2594" path="m4046,3507r-3,6l4043,3495r19,-6l4053,3505r-7,2xe" fillcolor="black" stroked="f">
              <v:path arrowok="t"/>
            </v:shape>
            <v:shape id="_x0000_s20072" style="position:absolute;left:1190;top:1242;width:3492;height:2594" coordorigin="1190,1242" coordsize="3492,2594" path="m3893,3554r3,-21l3915,3526r18,-5l3953,3516r19,-4l3992,3507r20,-5l4032,3497r11,-2l4043,3513r-7,3l4017,3520r-20,2l3977,3524r-14,2l3943,3531r-19,7l3906,3546r-13,8xe" fillcolor="black" stroked="f">
              <v:path arrowok="t"/>
            </v:shape>
            <v:shape id="_x0000_s20071" style="position:absolute;left:1190;top:1242;width:3492;height:2594" coordorigin="1190,1242" coordsize="3492,2594" path="m3886,3571r-10,-13l3876,3537r3,3l3896,3533r-3,21l3886,3571xe" fillcolor="black" stroked="f">
              <v:path arrowok="t"/>
            </v:shape>
            <v:shape id="_x0000_s20070" style="position:absolute;left:1190;top:1242;width:3492;height:2594" coordorigin="1190,1242" coordsize="3492,2594" path="m3821,3500r13,16l3837,3526r21,4l3876,3537r,21l3857,3554r-23,l3821,3500xe" fillcolor="black" stroked="f">
              <v:path arrowok="t"/>
            </v:shape>
            <v:shape id="_x0000_s20069" style="position:absolute;left:1190;top:1242;width:3492;height:2594" coordorigin="1190,1242" coordsize="3492,2594" path="m3788,3460r3,14l3806,3487r15,13l3834,3554r-15,l3802,3546r-14,-86xe" fillcolor="black" stroked="f">
              <v:path arrowok="t"/>
            </v:shape>
            <v:shape id="_x0000_s20068" style="position:absolute;left:1190;top:1242;width:3492;height:2594" coordorigin="1190,1242" coordsize="3492,2594" path="m3767,3479r8,7l3785,3491r,-10l3784,3473r-6,-3l3767,3479r13,-24l3788,3460r14,86l3784,3543r-17,-64xe" fillcolor="black" stroked="f">
              <v:path arrowok="t"/>
            </v:shape>
            <v:shape id="_x0000_s20067" style="position:absolute;left:1190;top:1242;width:3492;height:2594" coordorigin="1190,1242" coordsize="3492,2594" path="m3763,3541r-6,-1l3760,3476r5,-33l3767,3479r17,64l3763,3541xe" fillcolor="black" stroked="f">
              <v:path arrowok="t"/>
            </v:shape>
            <v:shape id="_x0000_s20066" style="position:absolute;left:1190;top:1242;width:3492;height:2594" coordorigin="1190,1242" coordsize="3492,2594" path="m3760,3463r-19,-3l3744,3428r6,-10l3760,3421r5,22l3760,3476r,-13xe" fillcolor="black" stroked="f">
              <v:path arrowok="t"/>
            </v:shape>
            <v:shape id="_x0000_s20065" style="position:absolute;left:1190;top:1242;width:3492;height:2594" coordorigin="1190,1242" coordsize="3492,2594" path="m3744,3428r-3,32l3723,3463r-12,l3694,3459r-18,-5l3659,3454r-14,9l3665,3419r20,1l3704,3421r11,l3729,3427r15,1xe" fillcolor="black" stroked="f">
              <v:path arrowok="t"/>
            </v:shape>
            <v:shape id="_x0000_s20064" style="position:absolute;left:1190;top:1242;width:3492;height:2594" coordorigin="1190,1242" coordsize="3492,2594" path="m3701,3536r-19,-5l3664,3524r-19,-6l3644,3419r21,l3645,3463r19,3l3684,3468r17,68xe" fillcolor="black" stroked="f">
              <v:path arrowok="t"/>
            </v:shape>
            <v:shape id="_x0000_s20063" style="position:absolute;left:1190;top:1242;width:3492;height:2594" coordorigin="1190,1242" coordsize="3492,2594" path="m3790,3420r,l3791,3405r4,16l3790,3420xe" fillcolor="black" stroked="f">
              <v:path arrowok="t"/>
            </v:shape>
            <v:shape id="_x0000_s20062" style="position:absolute;left:1190;top:1242;width:3492;height:2594" coordorigin="1190,1242" coordsize="3492,2594" path="m3795,3442r8,10l3794,3468r-3,6l3788,3460r7,-18xe" fillcolor="black" stroked="f">
              <v:path arrowok="t"/>
            </v:shape>
            <v:shape id="_x0000_s20061" style="position:absolute;left:1190;top:1242;width:3492;height:2594" coordorigin="1190,1242" coordsize="3492,2594" path="m3765,3594r-18,2l3748,3563r19,3l3788,3597r-23,-3xe" fillcolor="black" stroked="f">
              <v:path arrowok="t"/>
            </v:shape>
            <v:shape id="_x0000_s20060" style="position:absolute;left:1190;top:1242;width:3492;height:2594" coordorigin="1190,1242" coordsize="3492,2594" path="m3711,3596r-12,-3l3708,3559r20,2l3712,3635r-1,19l3709,3598r2,-2xe" fillcolor="black" stroked="f">
              <v:path arrowok="t"/>
            </v:shape>
            <v:shape id="_x0000_s20059" style="position:absolute;left:1190;top:1242;width:3492;height:2594" coordorigin="1190,1242" coordsize="3492,2594" path="m3680,3613r-15,-56l3687,3558r21,1l3699,3593r-5,-11l3676,3585r4,28xe" fillcolor="black" stroked="f">
              <v:path arrowok="t"/>
            </v:shape>
            <v:shape id="_x0000_s20058" style="position:absolute;left:1190;top:1242;width:3492;height:2594" coordorigin="1190,1242" coordsize="3492,2594" path="m3326,3439r8,-15l3338,3383r15,-13l3362,3359r9,-17l3379,3322r4,-12l3387,3291r-1,60l3375,3369r-10,18l3354,3405r-10,18l3334,3441r-8,-2xe" fillcolor="black" stroked="f">
              <v:path arrowok="t"/>
            </v:shape>
            <v:shape id="_x0000_s20057" style="position:absolute;left:1190;top:1242;width:3492;height:2594" coordorigin="1190,1242" coordsize="3492,2594" path="m3310,3411r4,34l3317,3453r9,-14l3334,3441r-10,19l3314,3478r-4,-67xe" fillcolor="black" stroked="f">
              <v:path arrowok="t"/>
            </v:shape>
            <v:shape id="_x0000_s20056" style="position:absolute;left:1190;top:1242;width:3492;height:2594" coordorigin="1190,1242" coordsize="3492,2594" path="m3358,3475r-8,20l3353,3464r2,-4l3357,3448r,1l3370,3422r-5,34l3358,3475xe" fillcolor="black" stroked="f">
              <v:path arrowok="t"/>
            </v:shape>
            <v:shape id="_x0000_s20055" style="position:absolute;left:1190;top:1242;width:3492;height:2594" coordorigin="1190,1242" coordsize="3492,2594" path="m3344,3482r9,-18l3350,3495r-7,19l3336,3533r-1,-33l3344,3482xe" fillcolor="black" stroked="f">
              <v:path arrowok="t"/>
            </v:shape>
            <v:shape id="_x0000_s20054" style="position:absolute;left:1190;top:1242;width:3492;height:2594" coordorigin="1190,1242" coordsize="3492,2594" path="m3328,3552r-9,19l3320,3538r7,-19l3335,3500r1,33l3328,3552xe" fillcolor="black" stroked="f">
              <v:path arrowok="t"/>
            </v:shape>
            <v:shape id="_x0000_s20053" style="position:absolute;left:1190;top:1242;width:3492;height:2594" coordorigin="1190,1242" coordsize="3492,2594" path="m3320,3538r-1,33l3310,3588r-10,17l3288,3620r-6,7l3282,3648r-14,3l3263,3663r-9,6l3253,3652r9,-14l3268,3621r4,-8l3281,3613r4,-3l3295,3592r8,-17l3312,3556r8,-18xe" fillcolor="black" stroked="f">
              <v:path arrowok="t"/>
            </v:shape>
            <v:shape id="_x0000_s20052" style="position:absolute;left:1190;top:1242;width:3492;height:2594" coordorigin="1190,1242" coordsize="3492,2594" path="m3383,3780r-6,1l3377,3747r9,-9l3385,3787r-2,-7xe" fillcolor="black" stroked="f">
              <v:path arrowok="t"/>
            </v:shape>
            <v:shape id="_x0000_s20051" style="position:absolute;left:1190;top:1242;width:3492;height:2594" coordorigin="1190,1242" coordsize="3492,2594" path="m3367,3788r-9,-4l3365,3762r12,-15l3377,3781r-10,7xe" fillcolor="black" stroked="f">
              <v:path arrowok="t"/>
            </v:shape>
            <v:shape id="_x0000_s20050" style="position:absolute;left:1190;top:1242;width:3492;height:2594" coordorigin="1190,1242" coordsize="3492,2594" path="m3356,3602r8,-18l3368,3565r1,-4l3354,3571r-9,-28l3352,3524r,37l3369,3548r4,40l3364,3615r-8,-13xe" fillcolor="black" stroked="f">
              <v:path arrowok="t"/>
            </v:shape>
            <v:shape id="_x0000_s20049" style="position:absolute;left:1190;top:1242;width:3492;height:2594" coordorigin="1190,1242" coordsize="3492,2594" path="m3343,3586r-16,9l3329,3578r8,-17l3345,3543r9,28l3343,3586xe" fillcolor="black" stroked="f">
              <v:path arrowok="t"/>
            </v:shape>
            <v:shape id="_x0000_s20048" style="position:absolute;left:1190;top:1242;width:3492;height:2594" coordorigin="1190,1242" coordsize="3492,2594" path="m3604,3495r-15,-3l3580,3516r-17,-12l3551,3498r-11,16l3544,3463r7,15l3572,3483r18,-4l3604,3495xe" fillcolor="black" stroked="f">
              <v:path arrowok="t"/>
            </v:shape>
            <v:shape id="_x0000_s20047" style="position:absolute;left:1190;top:1242;width:3492;height:2594" coordorigin="1190,1242" coordsize="3492,2594" path="m3520,3527r4,-57l3530,3463r9,-40l3550,3406r4,26l3557,3443r-9,-1l3544,3463r-4,51l3530,3531r-10,-4xe" fillcolor="black" stroked="f">
              <v:path arrowok="t"/>
            </v:shape>
            <v:shape id="_x0000_s20046" style="position:absolute;left:1190;top:1242;width:3492;height:2594" coordorigin="1190,1242" coordsize="3492,2594" path="m3530,3531r-10,17l3512,3567r-7,19l3502,3596r9,-54l3520,3527r10,4xe" fillcolor="black" stroked="f">
              <v:path arrowok="t"/>
            </v:shape>
            <v:shape id="_x0000_s20045" style="position:absolute;left:1190;top:1242;width:3492;height:2594" coordorigin="1190,1242" coordsize="3492,2594" path="m3502,3596r15,9l3514,3648r-18,-3l3500,3547r2,10l3511,3542r-9,54xe" fillcolor="black" stroked="f">
              <v:path arrowok="t"/>
            </v:shape>
            <v:shape id="_x0000_s20044" style="position:absolute;left:1190;top:1242;width:3492;height:2594" coordorigin="1190,1242" coordsize="3492,2594" path="m3565,3432r-11,l3557,3386r4,-10l3565,3411r18,4l3577,3469r-14,-15l3561,3440r4,-8xe" fillcolor="black" stroked="f">
              <v:path arrowok="t"/>
            </v:shape>
            <v:shape id="_x0000_s20043" style="position:absolute;left:1190;top:1242;width:3492;height:2594" coordorigin="1190,1242" coordsize="3492,2594" path="m3560,3461r-16,2l3551,3453r12,1l3577,3469r-17,-8xe" fillcolor="black" stroked="f">
              <v:path arrowok="t"/>
            </v:shape>
            <v:shape id="_x0000_s20042" style="position:absolute;left:1190;top:1242;width:3492;height:2594" coordorigin="1190,1242" coordsize="3492,2594" path="m2181,3494r1,4l2161,3499r-20,-2l2123,3493r-19,-5l2085,3485r-19,-1l2061,3484r16,-17l2097,3466r20,-2l2133,3463r16,10l2168,3481r13,13xe" fillcolor="black" stroked="f">
              <v:path arrowok="t"/>
            </v:shape>
            <v:shape id="_x0000_s20041" style="position:absolute;left:1190;top:1242;width:3492;height:2594" coordorigin="1190,1242" coordsize="3492,2594" path="m2058,3470r19,-3l2061,3484r-9,6l2045,3491r-7,-19l2058,3470xe" fillcolor="black" stroked="f">
              <v:path arrowok="t"/>
            </v:shape>
            <v:shape id="_x0000_s20040" style="position:absolute;left:1190;top:1242;width:3492;height:2594" coordorigin="1190,1242" coordsize="3492,2594" path="m1878,3488r13,-14l1899,3484r21,-1l1940,3482r20,-2l1980,3478r19,-2l2019,3474r19,-2l2045,3491r-11,1l2024,3490r-10,1l1996,3493r-19,2l1958,3497r-19,1l1918,3499r-20,1l1878,3488xe" fillcolor="black" stroked="f">
              <v:path arrowok="t"/>
            </v:shape>
            <v:shape id="_x0000_s20039" style="position:absolute;left:1190;top:1242;width:3492;height:2594" coordorigin="1190,1242" coordsize="3492,2594" path="m2363,3575r7,-28l2387,3545r13,-9l2414,3533r9,3l2413,3550r-14,11l2382,3569r-19,6xe" fillcolor="black" stroked="f">
              <v:path arrowok="t"/>
            </v:shape>
            <v:shape id="_x0000_s20038" style="position:absolute;left:1190;top:1242;width:3492;height:2594" coordorigin="1190,1242" coordsize="3492,2594" path="m2370,3547r-7,28l2363,3533r5,2l2370,3540r,7xe" fillcolor="black" stroked="f">
              <v:path arrowok="t"/>
            </v:shape>
            <v:shape id="_x0000_s20037" style="position:absolute;left:1190;top:1242;width:3492;height:2594" coordorigin="1190,1242" coordsize="3492,2594" path="m2437,3669r8,22l2423,3676r-15,-8l2391,3669r-7,l2393,3662r21,4l2435,3669r2,xe" fillcolor="black" stroked="f">
              <v:path arrowok="t"/>
            </v:shape>
            <v:shape id="_x0000_s20036" style="position:absolute;left:1190;top:1242;width:3492;height:2594" coordorigin="1190,1242" coordsize="3492,2594" path="m2374,3657r19,5l2384,3669r-18,-3l2356,3655r18,2xe" fillcolor="black" stroked="f">
              <v:path arrowok="t"/>
            </v:shape>
            <v:shape id="_x0000_s20035" style="position:absolute;left:1190;top:1242;width:3492;height:2594" coordorigin="1190,1242" coordsize="3492,2594" path="m2283,3611r5,-28l2308,3588r21,4l2349,3596r-1,65l2330,3657r-19,-4l2293,3617r-10,-6xe" fillcolor="black" stroked="f">
              <v:path arrowok="t"/>
            </v:shape>
            <v:shape id="_x0000_s20034" style="position:absolute;left:1190;top:1242;width:3492;height:2594" coordorigin="1190,1242" coordsize="3492,2594" path="m2262,3650r,-31l2282,3620r11,-3l2311,3653r-20,-1l2270,3653r-8,-3xe" fillcolor="black" stroked="f">
              <v:path arrowok="t"/>
            </v:shape>
            <v:shape id="_x0000_s20033" style="position:absolute;left:1190;top:1242;width:3492;height:2594" coordorigin="1190,1242" coordsize="3492,2594" path="m2262,3655r-15,l2262,3650r8,3l2262,3655xe" fillcolor="black" stroked="f">
              <v:path arrowok="t"/>
            </v:shape>
            <v:shape id="_x0000_s20032" style="position:absolute;left:1190;top:1242;width:3492;height:2594" coordorigin="1190,1242" coordsize="3492,2594" path="m2517,2034r10,2l2517,2056r-7,-3l2508,2045r-2,-14l2517,2034xe" fillcolor="black" stroked="f">
              <v:path arrowok="t"/>
            </v:shape>
            <v:shape id="_x0000_s20031" style="position:absolute;left:1190;top:1242;width:3492;height:2594" coordorigin="1190,1242" coordsize="3492,2594" path="m2468,2038r2,-1l2503,2030r3,1l2508,2045r-5,l2483,2050r-15,-12xe" fillcolor="black" stroked="f">
              <v:path arrowok="t"/>
            </v:shape>
            <v:shape id="_x0000_s20030" style="position:absolute;left:1190;top:1242;width:3492;height:2594" coordorigin="1190,1242" coordsize="3492,2594" path="m2403,2094r1,-10l2420,2072r17,-14l2454,2045r14,-7l2483,2050r-20,6l2445,2063r-12,7l2418,2080r-15,14xe" fillcolor="black" stroked="f">
              <v:path arrowok="t"/>
            </v:shape>
            <v:shape id="_x0000_s20029" style="position:absolute;left:1190;top:1242;width:3492;height:2594" coordorigin="1190,1242" coordsize="3492,2594" path="m2395,2113r-7,-23l2404,2084r-1,10l2395,2113xe" fillcolor="black" stroked="f">
              <v:path arrowok="t"/>
            </v:shape>
            <v:shape id="_x0000_s20028" style="position:absolute;left:1190;top:1242;width:3492;height:2594" coordorigin="1190,1242" coordsize="3492,2594" path="m2264,3526r-2,-4l2263,3513r16,5l2264,3526xe" fillcolor="black" stroked="f">
              <v:path arrowok="t"/>
            </v:shape>
            <v:shape id="_x0000_s20027" style="position:absolute;left:1190;top:1242;width:3492;height:2594" coordorigin="1190,1242" coordsize="3492,2594" path="m2300,1836r,-19l2301,1797r1,-19l2302,1759r2,115l2301,1856r-1,-20xe" fillcolor="black" stroked="f">
              <v:path arrowok="t"/>
            </v:shape>
            <v:shape id="_x0000_s20026" style="position:absolute;left:1190;top:1242;width:3492;height:2594" coordorigin="1190,1242" coordsize="3492,2594" path="m2348,3485r-7,-6l2339,3467r-11,12l2321,3496r-7,-22l2313,3451r-9,-15l2295,3421r12,-10l2315,3418r,13l2325,3435r9,-17l2344,3400r4,85xe" fillcolor="black" stroked="f">
              <v:path arrowok="t"/>
            </v:shape>
            <v:shape id="_x0000_s20025" style="position:absolute;left:1190;top:1242;width:3492;height:2594" coordorigin="1190,1242" coordsize="3492,2594" path="m2255,3386r16,11l2290,3406r17,5l2295,3421r-2,-3l2272,3412r-17,-26xe" fillcolor="black" stroked="f">
              <v:path arrowok="t"/>
            </v:shape>
            <v:shape id="_x0000_s20024" style="position:absolute;left:1190;top:1242;width:3492;height:2594" coordorigin="1190,1242" coordsize="3492,2594" path="m2193,3351r3,-17l2211,3346r15,13l2240,3373r15,13l2272,3412r-19,-9l2236,3391r-15,-12l2207,3365r-14,-14xe" fillcolor="black" stroked="f">
              <v:path arrowok="t"/>
            </v:shape>
            <v:shape id="_x0000_s20023" style="position:absolute;left:1190;top:1242;width:3492;height:2594" coordorigin="1190,1242" coordsize="3492,2594" path="m2178,3338r,l2178,3324r18,10l2193,3351r-15,-13xe" fillcolor="black" stroked="f">
              <v:path arrowok="t"/>
            </v:shape>
            <v:shape id="_x0000_s20022" style="position:absolute;left:1190;top:1242;width:3492;height:2594" coordorigin="1190,1242" coordsize="3492,2594" path="m2078,3341r12,-17l2111,3323r23,l2157,3323r21,1l2178,3338r-21,-1l2136,3337r-20,1l2096,3339r-18,2xe" fillcolor="black" stroked="f">
              <v:path arrowok="t"/>
            </v:shape>
            <v:shape id="_x0000_s20021" style="position:absolute;left:1190;top:1242;width:3492;height:2594" coordorigin="1190,1242" coordsize="3492,2594" path="m1950,3327r19,l1988,3327r19,-1l2027,3326r20,-1l2068,3324r22,l2078,3341r-5,l2053,3343r-20,1l2012,3345r-21,1l1970,3346r-20,-19xe" fillcolor="black" stroked="f">
              <v:path arrowok="t"/>
            </v:shape>
            <v:shape id="_x0000_s20020" style="position:absolute;left:1190;top:1242;width:3492;height:2594" coordorigin="1190,1242" coordsize="3492,2594" path="m1748,3342r8,-16l1777,3327r19,1l1815,3328r17,-1l1853,3325r19,-2l1881,3324r17,2l1915,3327r17,l1950,3327r20,19l1949,3346r-20,l1909,3345r-19,l1872,3345r-8,l1844,3345r-20,2l1804,3348r-17,l1768,3346r-20,-4xe" fillcolor="black" stroked="f">
              <v:path arrowok="t"/>
            </v:shape>
            <v:shape id="_x0000_s20019" style="position:absolute;left:1190;top:1242;width:3492;height:2594" coordorigin="1190,1242" coordsize="3492,2594" path="m1702,3345r13,-21l1736,3325r20,1l1748,3342r-6,-1l1721,3343r-19,2xe" fillcolor="black" stroked="f">
              <v:path arrowok="t"/>
            </v:shape>
            <v:shape id="_x0000_s20018" style="position:absolute;left:1190;top:1242;width:3492;height:2594" coordorigin="1190,1242" coordsize="3492,2594" path="m1696,3345r-6,-1l1695,3324r20,l1702,3345r-6,xe" fillcolor="black" stroked="f">
              <v:path arrowok="t"/>
            </v:shape>
            <v:shape id="_x0000_s20017" style="position:absolute;left:1190;top:1242;width:3492;height:2594" coordorigin="1190,1242" coordsize="3492,2594" path="m1690,3344r-5,-6l1679,3338r-20,2l1639,3345r-19,3l1616,3348r21,-23l1654,3324r20,-1l1695,3324r-5,20xe" fillcolor="black" stroked="f">
              <v:path arrowok="t"/>
            </v:shape>
            <v:shape id="_x0000_s20016" style="position:absolute;left:1190;top:1242;width:3492;height:2594" coordorigin="1190,1242" coordsize="3492,2594" path="m1637,3325r-21,23l1596,3347r-21,-4l1555,3338r-20,-6l1516,3327r-15,-3l1494,3336r-11,8l1499,3304r17,6l1533,3315r19,4l1571,3322r21,2l1614,3325r23,xe" fillcolor="black" stroked="f">
              <v:path arrowok="t"/>
            </v:shape>
            <v:shape id="_x0000_s20015" style="position:absolute;left:1190;top:1242;width:3492;height:2594" coordorigin="1190,1242" coordsize="3492,2594" path="m1483,3344r-14,4l1477,3288r6,8l1499,3304r-16,40xe" fillcolor="black" stroked="f">
              <v:path arrowok="t"/>
            </v:shape>
            <v:shape id="_x0000_s20014" style="position:absolute;left:1190;top:1242;width:3492;height:2594" coordorigin="1190,1242" coordsize="3492,2594" path="m2271,3606r-16,l2268,3578r1,l2288,3583r-5,28l2271,3606xe" fillcolor="black" stroked="f">
              <v:path arrowok="t"/>
            </v:shape>
            <v:shape id="_x0000_s20013" style="position:absolute;left:1190;top:1242;width:3492;height:2594" coordorigin="1190,1242" coordsize="3492,2594" path="m2175,3643r,-5l2193,3629r20,-1l2234,3627r10,l2245,3574r23,4l2255,3606r7,38l2242,3642r-21,-1l2201,3642r-19,3l2175,3643xe" fillcolor="black" stroked="f">
              <v:path arrowok="t"/>
            </v:shape>
            <v:shape id="_x0000_s20012" style="position:absolute;left:1190;top:1242;width:3492;height:2594" coordorigin="1190,1242" coordsize="3492,2594" path="m2276,3505r-6,-9l2272,3481r9,14l2279,3518r-3,-13xe" fillcolor="black" stroked="f">
              <v:path arrowok="t"/>
            </v:shape>
            <v:shape id="_x0000_s20011" style="position:absolute;left:1190;top:1242;width:3492;height:2594" coordorigin="1190,1242" coordsize="3492,2594" path="m2266,3484r-15,l2254,3470r8,7l2272,3481r-2,15l2266,3484xe" fillcolor="black" stroked="f">
              <v:path arrowok="t"/>
            </v:shape>
            <v:shape id="_x0000_s20010" style="position:absolute;left:1190;top:1242;width:3492;height:2594" coordorigin="1190,1242" coordsize="3492,2594" path="m2247,3493r18,2l2255,3498r-18,l2241,3477r13,-7l2251,3484r-4,9xe" fillcolor="black" stroked="f">
              <v:path arrowok="t"/>
            </v:shape>
            <v:shape id="_x0000_s20009" style="position:absolute;left:1190;top:1242;width:3492;height:2594" coordorigin="1190,1242" coordsize="3492,2594" path="m2262,3644r-7,-38l2262,3619r,31l2262,3644xe" fillcolor="black" stroked="f">
              <v:path arrowok="t"/>
            </v:shape>
            <v:shape id="_x0000_s20008" style="position:absolute;left:1190;top:1242;width:3492;height:2594" coordorigin="1190,1242" coordsize="3492,2594" path="m1937,3610r19,-2l1955,3620r20,2l1995,3624r19,2l2034,3627r20,1l2073,3629r20,1l2113,3630r20,l2153,3630r20,-1l2193,3629r-18,9l2171,3638r-21,-1l2129,3637r-22,l2086,3638r-22,l2043,3638r-21,-1l2002,3636r-19,-2l1965,3631r-17,-5l1937,3610xe" fillcolor="black" stroked="f">
              <v:path arrowok="t"/>
            </v:shape>
            <v:shape id="_x0000_s20007" style="position:absolute;left:1190;top:1242;width:3492;height:2594" coordorigin="1190,1242" coordsize="3492,2594" path="m2224,3550r4,-14l2233,3514r17,10l2241,3543r-7,2l2235,3553r-11,-3xe" fillcolor="black" stroked="f">
              <v:path arrowok="t"/>
            </v:shape>
            <v:shape id="_x0000_s20006" style="position:absolute;left:1190;top:1242;width:3492;height:2594" coordorigin="1190,1242" coordsize="3492,2594" path="m1952,3467r3,l1973,3462r18,-4l2004,3463r-17,8l1969,3474r-17,-7xe" fillcolor="black" stroked="f">
              <v:path arrowok="t"/>
            </v:shape>
            <v:shape id="_x0000_s20005" style="position:absolute;left:1190;top:1242;width:3492;height:2594" coordorigin="1190,1242" coordsize="3492,2594" path="m1950,3475r-19,1l1932,3467r20,l1969,3474r-19,1xe" fillcolor="black" stroked="f">
              <v:path arrowok="t"/>
            </v:shape>
            <v:shape id="_x0000_s20004" style="position:absolute;left:1190;top:1242;width:3492;height:2594" coordorigin="1190,1242" coordsize="3492,2594" path="m1913,3478r-14,6l1910,3468r22,-1l1931,3476r-18,2xe" fillcolor="black" stroked="f">
              <v:path arrowok="t"/>
            </v:shape>
            <v:shape id="_x0000_s20003" style="position:absolute;left:1190;top:1242;width:3492;height:2594" coordorigin="1190,1242" coordsize="3492,2594" path="m1898,3500r-21,l1856,3501r-21,l1814,3502r-21,l1772,3502r-21,1l1731,3504r-20,l1733,3492r24,-1l1781,3491r24,-1l1829,3490r24,-1l1878,3488r20,12xe" fillcolor="black" stroked="f">
              <v:path arrowok="t"/>
            </v:shape>
            <v:shape id="_x0000_s20002" style="position:absolute;left:1190;top:1242;width:3492;height:2594" coordorigin="1190,1242" coordsize="3492,2594" path="m1733,3492r-22,12l1692,3505r-19,2l1655,3508r-4,1l1662,3492r48,l1733,3492xe" fillcolor="black" stroked="f">
              <v:path arrowok="t"/>
            </v:shape>
            <v:shape id="_x0000_s20001" style="position:absolute;left:1190;top:1242;width:3492;height:2594" coordorigin="1190,1242" coordsize="3492,2594" path="m1662,3492r-11,17l1628,3510r-21,2l1587,3512r-20,l1549,3512r20,-21l1592,3491r24,l1639,3491r23,1xe" fillcolor="black" stroked="f">
              <v:path arrowok="t"/>
            </v:shape>
            <v:shape id="_x0000_s20000" style="position:absolute;left:1190;top:1242;width:3492;height:2594" coordorigin="1190,1242" coordsize="3492,2594" path="m1545,3491r24,l1549,3512r-19,l1522,3490r23,1xe" fillcolor="black" stroked="f">
              <v:path arrowok="t"/>
            </v:shape>
            <v:shape id="_x0000_s19999" style="position:absolute;left:1190;top:1242;width:3492;height:2594" coordorigin="1190,1242" coordsize="3492,2594" path="m1427,3491r24,l1434,3502r-17,-3l1403,3491r,l1427,3491xe" fillcolor="black" stroked="f">
              <v:path arrowok="t"/>
            </v:shape>
            <v:shape id="_x0000_s19998" style="position:absolute;left:1190;top:1242;width:3492;height:2594" coordorigin="1190,1242" coordsize="3492,2594" path="m3590,3479r2,-2l3606,3464r21,3l3626,3515r-13,l3617,3508r,-13l3604,3495r-14,-16xe" fillcolor="black" stroked="f">
              <v:path arrowok="t"/>
            </v:shape>
            <v:shape id="_x0000_s19997" style="position:absolute;left:1190;top:1242;width:3492;height:2594" coordorigin="1190,1242" coordsize="3492,2594" path="m3789,3342r15,10l3805,3355r-16,6l3771,3361r-1,-20l3789,3342xe" fillcolor="black" stroked="f">
              <v:path arrowok="t"/>
            </v:shape>
            <v:shape id="_x0000_s19996" style="position:absolute;left:1190;top:1242;width:3492;height:2594" coordorigin="1190,1242" coordsize="3492,2594" path="m3752,3357r-20,-4l3738,3340r12,1l3770,3341r1,20l3752,3357xe" fillcolor="black" stroked="f">
              <v:path arrowok="t"/>
            </v:shape>
            <v:shape id="_x0000_s19995" style="position:absolute;left:1190;top:1242;width:3492;height:2594" coordorigin="1190,1242" coordsize="3492,2594" path="m3605,3339r10,-12l3632,3329r20,3l3673,3334r22,3l3717,3339r21,1l3732,3353r-7,-1l3704,3350r-21,-2l3661,3347r-20,-2l3622,3342r-17,-3xe" fillcolor="black" stroked="f">
              <v:path arrowok="t"/>
            </v:shape>
            <v:shape id="_x0000_s19994" style="position:absolute;left:1190;top:1242;width:3492;height:2594" coordorigin="1190,1242" coordsize="3492,2594" path="m3603,3338r-12,15l3599,3324r16,3l3605,3339r-2,-1xe" fillcolor="black" stroked="f">
              <v:path arrowok="t"/>
            </v:shape>
            <v:shape id="_x0000_s19993" style="position:absolute;left:1190;top:1242;width:3492;height:2594" coordorigin="1190,1242" coordsize="3492,2594" path="m3681,3733r13,-1l3689,3743r-15,1l3666,3745r-4,-9l3681,3733xe" fillcolor="black" stroked="f">
              <v:path arrowok="t"/>
            </v:shape>
            <v:shape id="_x0000_s19992" style="position:absolute;left:1190;top:1242;width:3492;height:2594" coordorigin="1190,1242" coordsize="3492,2594" path="m3596,3721r7,11l3622,3736r20,1l3662,3736r4,9l3646,3748r-21,1l3605,3750r-9,-29xe" fillcolor="black" stroked="f">
              <v:path arrowok="t"/>
            </v:shape>
            <v:shape id="_x0000_s19991" style="position:absolute;left:1190;top:1242;width:3492;height:2594" coordorigin="1190,1242" coordsize="3492,2594" path="m3592,3708r15,-4l3596,3721r9,29l3584,3750r-9,-15l3573,3709r19,-1xe" fillcolor="black" stroked="f">
              <v:path arrowok="t"/>
            </v:shape>
            <v:shape id="_x0000_s19990" style="position:absolute;left:1190;top:1242;width:3492;height:2594" coordorigin="1190,1242" coordsize="3492,2594" path="m3522,3712r8,-1l3552,3709r21,l3575,3735r-12,-10l3543,3723r-21,-11xe" fillcolor="black" stroked="f">
              <v:path arrowok="t"/>
            </v:shape>
            <v:shape id="_x0000_s19989" style="position:absolute;left:1190;top:1242;width:3492;height:2594" coordorigin="1190,1242" coordsize="3492,2594" path="m3484,3718r20,-3l3522,3712r21,11l3521,3724r-5,1l3484,3718xe" fillcolor="black" stroked="f">
              <v:path arrowok="t"/>
            </v:shape>
            <v:shape id="_x0000_s19988" style="position:absolute;left:1190;top:1242;width:3492;height:2594" coordorigin="1190,1242" coordsize="3492,2594" path="m3484,3718r32,7l3442,3725r,2l3442,3714r21,4l3484,3718xe" fillcolor="black" stroked="f">
              <v:path arrowok="t"/>
            </v:shape>
            <v:shape id="_x0000_s19987" style="position:absolute;left:1190;top:1242;width:3492;height:2594" coordorigin="1190,1242" coordsize="3492,2594" path="m3607,3704r10,-7l3625,3664r13,33l3655,3702r-13,8l3620,3711r-13,-7xe" fillcolor="black" stroked="f">
              <v:path arrowok="t"/>
            </v:shape>
            <v:shape id="_x0000_s19986" style="position:absolute;left:1190;top:1242;width:3492;height:2594" coordorigin="1190,1242" coordsize="3492,2594" path="m3603,3716r-7,5l3607,3704r13,7l3603,3716xe" fillcolor="black" stroked="f">
              <v:path arrowok="t"/>
            </v:shape>
            <v:shape id="_x0000_s19985" style="position:absolute;left:1190;top:1242;width:3492;height:2594" coordorigin="1190,1242" coordsize="3492,2594" path="m3613,3515r7,22l3621,3558r-13,-15l3597,3511r20,-3l3613,3515xe" fillcolor="black" stroked="f">
              <v:path arrowok="t"/>
            </v:shape>
            <v:shape id="_x0000_s19984" style="position:absolute;left:1190;top:1242;width:3492;height:2594" coordorigin="1190,1242" coordsize="3492,2594" path="m3595,3529r-15,-13l3589,3505r8,6l3608,3543r-13,-14xe" fillcolor="black" stroked="f">
              <v:path arrowok="t"/>
            </v:shape>
            <v:shape id="_x0000_s19983" style="position:absolute;left:1190;top:1242;width:3492;height:2594" coordorigin="1190,1242" coordsize="3492,2594" path="m3682,3687r16,-9l3694,3690r-22,l3674,3625r6,-12l3680,3599r11,7l3687,3676r-5,11xe" fillcolor="black" stroked="f">
              <v:path arrowok="t"/>
            </v:shape>
            <v:shape id="_x0000_s19982" style="position:absolute;left:1190;top:1242;width:3492;height:2594" coordorigin="1190,1242" coordsize="3492,2594" path="m3672,3690r-19,3l3656,3644r3,l3666,3634r8,-9l3672,3690xe" fillcolor="black" stroked="f">
              <v:path arrowok="t"/>
            </v:shape>
            <v:shape id="_x0000_s19981" style="position:absolute;left:1190;top:1242;width:3492;height:2594" coordorigin="1190,1242" coordsize="3492,2594" path="m3653,3693r-15,4l3634,3658r-15,-4l3600,3649r-17,-2l3569,3656r-1,2l3577,3622r17,8l3613,3637r20,4l3656,3644r-3,49xe" fillcolor="black" stroked="f">
              <v:path arrowok="t"/>
            </v:shape>
            <v:shape id="_x0000_s19980" style="position:absolute;left:1190;top:1242;width:3492;height:2594" coordorigin="1190,1242" coordsize="3492,2594" path="m3577,3622r-9,36l3563,3690r-21,l3537,3690r22,-77l3561,3613r16,9xe" fillcolor="black" stroked="f">
              <v:path arrowok="t"/>
            </v:shape>
            <v:shape id="_x0000_s19979" style="position:absolute;left:1190;top:1242;width:3492;height:2594" coordorigin="1190,1242" coordsize="3492,2594" path="m3536,3610r23,3l3537,3690r,10l3533,3648r-16,-43l3536,3610xe" fillcolor="black" stroked="f">
              <v:path arrowok="t"/>
            </v:shape>
            <v:shape id="_x0000_s19978" style="position:absolute;left:1190;top:1242;width:3492;height:2594" coordorigin="1190,1242" coordsize="3492,2594" path="m3680,3613r-17,-12l3648,3588r-13,-14l3621,3558r-1,-21l3634,3550r7,7l3665,3557r15,56xe" fillcolor="black" stroked="f">
              <v:path arrowok="t"/>
            </v:shape>
            <v:shape id="_x0000_s19977" style="position:absolute;left:1190;top:1242;width:3492;height:2594" coordorigin="1190,1242" coordsize="3492,2594" path="m3685,2880r4,-20l3690,2857r7,15l3700,2883r-3,9l3689,2909r-4,-29xe" fillcolor="black" stroked="f">
              <v:path arrowok="t"/>
            </v:shape>
            <v:shape id="_x0000_s19976" style="position:absolute;left:1190;top:1242;width:3492;height:2594" coordorigin="1190,1242" coordsize="3492,2594" path="m3685,2880r4,29l3679,2927r-10,18l3666,2951r9,-41l3680,2899r5,-19xe" fillcolor="black" stroked="f">
              <v:path arrowok="t"/>
            </v:shape>
            <v:shape id="_x0000_s19975" style="position:absolute;left:1190;top:1242;width:3492;height:2594" coordorigin="1190,1242" coordsize="3492,2594" path="m3666,2951r-10,19l3658,2931r1,-1l3665,2918r10,-8l3666,2951xe" fillcolor="black" stroked="f">
              <v:path arrowok="t"/>
            </v:shape>
            <v:shape id="_x0000_s19974" style="position:absolute;left:1190;top:1242;width:3492;height:2594" coordorigin="1190,1242" coordsize="3492,2594" path="m3637,2983r8,-15l3652,2950r6,-19l3656,2970r-10,18l3637,2983xe" fillcolor="black" stroked="f">
              <v:path arrowok="t"/>
            </v:shape>
            <v:shape id="_x0000_s19973" style="position:absolute;left:1190;top:1242;width:3492;height:2594" coordorigin="1190,1242" coordsize="3492,2594" path="m3554,3118r1,-22l3567,3080r13,-16l3592,3048r12,-16l3616,3016r10,-16l3637,2983r9,5l3636,3006r-11,17l3613,3039r-11,17l3590,3072r-12,15l3566,3103r-12,15xe" fillcolor="black" stroked="f">
              <v:path arrowok="t"/>
            </v:shape>
            <v:shape id="_x0000_s19972" style="position:absolute;left:1190;top:1242;width:3492;height:2594" coordorigin="1190,1242" coordsize="3492,2594" path="m3515,3153r4,-7l3531,3129r12,-16l3555,3096r-1,22l3543,3134r-6,9l3525,3159r-10,-6xe" fillcolor="black" stroked="f">
              <v:path arrowok="t"/>
            </v:shape>
            <v:shape id="_x0000_s19971" style="position:absolute;left:1190;top:1242;width:3492;height:2594" coordorigin="1190,1242" coordsize="3492,2594" path="m3412,3353r2,-5l3424,3330r10,-19l3442,3293r9,-18l3459,3257r9,-17l3476,3222r9,-18l3495,3187r9,-17l3515,3153r10,6l3515,3176r-10,17l3495,3210r-9,18l3477,3246r-8,18l3461,3283r-9,18l3444,3319r-8,19l3428,3355r-12,16l3412,3353xe" fillcolor="black" stroked="f">
              <v:path arrowok="t"/>
            </v:shape>
            <v:shape id="_x0000_s19970" style="position:absolute;left:1190;top:1242;width:3492;height:2594" coordorigin="1190,1242" coordsize="3492,2594" path="m3365,3456r5,-34l3382,3407r10,-17l3402,3372r10,-19l3416,3371r-10,17l3397,3407r-9,18l3378,3442r-13,14xe" fillcolor="black" stroked="f">
              <v:path arrowok="t"/>
            </v:shape>
            <v:shape id="_x0000_s19969" style="position:absolute;left:1190;top:1242;width:3492;height:2594" coordorigin="1190,1242" coordsize="3492,2594" path="m3357,3446r,2l3355,3435r15,-13l3357,3449r,-3xe" fillcolor="black" stroked="f">
              <v:path arrowok="t"/>
            </v:shape>
            <v:shape id="_x0000_s19968" style="position:absolute;left:1190;top:1242;width:3492;height:2594" coordorigin="1190,1242" coordsize="3492,2594" path="m3707,2741r-7,53l3689,2811r-8,19l3674,2849r-7,19l3659,2885r9,-72l3679,2795r10,-18l3698,2759r9,-18xe" fillcolor="black" stroked="f">
              <v:path arrowok="t"/>
            </v:shape>
            <v:shape id="_x0000_s19967" style="position:absolute;left:1190;top:1242;width:3492;height:2594" coordorigin="1190,1242" coordsize="3492,2594" path="m3659,2885r-11,16l3650,2856r5,-21l3655,2829r13,-16l3659,2885xe" fillcolor="black" stroked="f">
              <v:path arrowok="t"/>
            </v:shape>
            <v:shape id="_x0000_s19966" style="position:absolute;left:1190;top:1242;width:3492;height:2594" coordorigin="1190,1242" coordsize="3492,2594" path="m3650,2856r-2,45l3635,2917r-12,16l3613,2951r-6,19l3614,2904r13,-15l3640,2873r10,-17xe" fillcolor="black" stroked="f">
              <v:path arrowok="t"/>
            </v:shape>
            <v:shape id="_x0000_s19965" style="position:absolute;left:1190;top:1242;width:3492;height:2594" coordorigin="1190,1242" coordsize="3492,2594" path="m3606,2975r-11,17l3602,2920r1,l3614,2904r-7,66l3606,2975xe" fillcolor="black" stroked="f">
              <v:path arrowok="t"/>
            </v:shape>
            <v:shape id="_x0000_s19964" style="position:absolute;left:1190;top:1242;width:3492;height:2594" coordorigin="1190,1242" coordsize="3492,2594" path="m3562,3004r10,-17l3578,2975r8,-18l3594,2938r8,-18l3595,2992r-11,17l3573,3025r-11,-21xe" fillcolor="black" stroked="f">
              <v:path arrowok="t"/>
            </v:shape>
            <v:shape id="_x0000_s19963" style="position:absolute;left:1190;top:1242;width:3492;height:2594" coordorigin="1190,1242" coordsize="3492,2594" path="m3474,3131r6,-19l3481,3111r11,-15l3506,3080r10,-10l3528,3053r12,-16l3552,3021r10,-17l3573,3025r-12,16l3549,3057r-12,16l3526,3089r-12,16l3502,3121r-11,17l3480,3154r-6,-23xe" fillcolor="black" stroked="f">
              <v:path arrowok="t"/>
            </v:shape>
            <v:shape id="_x0000_s19962" style="position:absolute;left:1190;top:1242;width:3492;height:2594" coordorigin="1190,1242" coordsize="3492,2594" path="m3470,3172r-10,17l3463,3155r4,-5l3474,3131r6,23l3470,3172xe" fillcolor="black" stroked="f">
              <v:path arrowok="t"/>
            </v:shape>
            <v:shape id="_x0000_s19961" style="position:absolute;left:1190;top:1242;width:3492;height:2594" coordorigin="1190,1242" coordsize="3492,2594" path="m3393,3244r18,-11l3407,3292r,l3418,3276r11,-19l3437,3238r2,-15l3449,3170r14,-15l3460,3189r-10,18l3446,3216r1,25l3437,3260r-10,18l3416,3297r-10,18l3396,3333r-3,-89xe" fillcolor="black" stroked="f">
              <v:path arrowok="t"/>
            </v:shape>
            <v:shape id="_x0000_s19960" style="position:absolute;left:1190;top:1242;width:3492;height:2594" coordorigin="1190,1242" coordsize="3492,2594" path="m3409,3273r2,-40l3421,3216r8,-20l3435,3185r14,-15l3439,3223r-11,15l3417,3255r-8,18xe" fillcolor="black" stroked="f">
              <v:path arrowok="t"/>
            </v:shape>
            <v:shape id="_x0000_s19959" style="position:absolute;left:1190;top:1242;width:3492;height:2594" coordorigin="1190,1242" coordsize="3492,2594" path="m3396,3333r-10,18l3387,3291r3,-20l3392,3250r1,-6l3396,3333xe" fillcolor="black" stroked="f">
              <v:path arrowok="t"/>
            </v:shape>
            <v:shape id="_x0000_s19958" style="position:absolute;left:1190;top:1242;width:3492;height:2594" coordorigin="1190,1242" coordsize="3492,2594" path="m3331,3414r-11,14l3322,3397r16,-14l3334,3424r-3,-10xe" fillcolor="black" stroked="f">
              <v:path arrowok="t"/>
            </v:shape>
            <v:shape id="_x0000_s19957" style="position:absolute;left:1190;top:1242;width:3492;height:2594" coordorigin="1190,1242" coordsize="3492,2594" path="m3314,3445r-4,-34l3322,3397r-2,31l3314,3445xe" fillcolor="black" stroked="f">
              <v:path arrowok="t"/>
            </v:shape>
            <v:shape id="_x0000_s19956" style="position:absolute;left:1190;top:1242;width:3492;height:2594" coordorigin="1190,1242" coordsize="3492,2594" path="m3304,3497r-10,18l3296,3441r8,-19l3310,3411r4,67l3304,3497xe" fillcolor="black" stroked="f">
              <v:path arrowok="t"/>
            </v:shape>
            <v:shape id="_x0000_s19955" style="position:absolute;left:1190;top:1242;width:3492;height:2594" coordorigin="1190,1242" coordsize="3492,2594" path="m3276,3487r9,-18l3289,3460r7,-19l3294,3515r-9,19l3276,3487xe" fillcolor="black" stroked="f">
              <v:path arrowok="t"/>
            </v:shape>
            <v:shape id="_x0000_s19954" style="position:absolute;left:1190;top:1242;width:3492;height:2594" coordorigin="1190,1242" coordsize="3492,2594" path="m3258,3613r-10,-74l3258,3522r10,-17l3276,3487r9,47l3275,3553r-9,20l3257,3592r1,21xe" fillcolor="black" stroked="f">
              <v:path arrowok="t"/>
            </v:shape>
            <v:shape id="_x0000_s19953" style="position:absolute;left:1190;top:1242;width:3492;height:2594" coordorigin="1190,1242" coordsize="3492,2594" path="m3750,2833r-11,25l3743,2819r5,-19l3750,2791r3,-36l3762,2809r-12,24xe" fillcolor="black" stroked="f">
              <v:path arrowok="t"/>
            </v:shape>
            <v:shape id="_x0000_s19952" style="position:absolute;left:1190;top:1242;width:3492;height:2594" coordorigin="1190,1242" coordsize="3492,2594" path="m3687,2948r8,-19l3704,2911r9,-18l3721,2875r9,-18l3737,2838r6,-19l3739,2858r-11,24l3717,2907r-11,25l3696,2957r-9,-9xe" fillcolor="black" stroked="f">
              <v:path arrowok="t"/>
            </v:shape>
            <v:shape id="_x0000_s19951" style="position:absolute;left:1190;top:1242;width:3492;height:2594" coordorigin="1190,1242" coordsize="3492,2594" path="m3685,2983r-10,26l3677,2971r8,-19l3687,2948r9,9l3685,2983xe" fillcolor="black" stroked="f">
              <v:path arrowok="t"/>
            </v:shape>
            <v:shape id="_x0000_s19950" style="position:absolute;left:1190;top:1242;width:3492;height:2594" coordorigin="1190,1242" coordsize="3492,2594" path="m3642,3042r10,-17l3661,3007r8,-17l3677,2971r-2,38l3666,3035r-13,14l3642,3042xe" fillcolor="black" stroked="f">
              <v:path arrowok="t"/>
            </v:shape>
            <v:shape id="_x0000_s19949" style="position:absolute;left:1190;top:1242;width:3492;height:2594" coordorigin="1190,1242" coordsize="3492,2594" path="m3602,3132r3,-37l3617,3079r11,-16l3631,3059r11,-17l3653,3049r-12,15l3630,3080r-10,16l3610,3114r-8,18xe" fillcolor="black" stroked="f">
              <v:path arrowok="t"/>
            </v:shape>
            <v:shape id="_x0000_s19948" style="position:absolute;left:1190;top:1242;width:3492;height:2594" coordorigin="1190,1242" coordsize="3492,2594" path="m3583,3194r2,-62l3594,3113r11,-18l3602,3132r-8,20l3588,3172r-5,22xe" fillcolor="black" stroked="f">
              <v:path arrowok="t"/>
            </v:shape>
            <v:shape id="_x0000_s19947" style="position:absolute;left:1190;top:1242;width:3492;height:2594" coordorigin="1190,1242" coordsize="3492,2594" path="m3582,3198r-16,20l3568,3195r4,-7l3577,3169r4,-20l3585,3132r-2,62l3582,3198xe" fillcolor="black" stroked="f">
              <v:path arrowok="t"/>
            </v:shape>
            <v:shape id="_x0000_s19946" style="position:absolute;left:1190;top:1242;width:3492;height:2594" coordorigin="1190,1242" coordsize="3492,2594" path="m3522,3260r13,-16l3547,3228r11,-16l3568,3195r-2,23l3551,3238r-15,20l3522,3260xe" fillcolor="black" stroked="f">
              <v:path arrowok="t"/>
            </v:shape>
            <v:shape id="_x0000_s19945" style="position:absolute;left:1190;top:1242;width:3492;height:2594" coordorigin="1190,1242" coordsize="3492,2594" path="m3496,3296r2,-4l3510,3276r12,-16l3536,3258r-14,21l3508,3301r-12,-5xe" fillcolor="black" stroked="f">
              <v:path arrowok="t"/>
            </v:shape>
            <v:shape id="_x0000_s19944" style="position:absolute;left:1190;top:1242;width:3492;height:2594" coordorigin="1190,1242" coordsize="3492,2594" path="m3459,3361r8,-13l3476,3330r10,-17l3496,3296r12,5l3495,3322r-14,22l3469,3367r-10,-6xe" fillcolor="black" stroked="f">
              <v:path arrowok="t"/>
            </v:shape>
            <v:shape id="_x0000_s19943" style="position:absolute;left:1190;top:1242;width:3492;height:2594" coordorigin="1190,1242" coordsize="3492,2594" path="m3422,3430r9,-18l3441,3395r9,-17l3459,3361r10,6l3456,3390r-11,23l3433,3437r-11,-7xe" fillcolor="black" stroked="f">
              <v:path arrowok="t"/>
            </v:shape>
            <v:shape id="_x0000_s19942" style="position:absolute;left:1190;top:1242;width:3492;height:2594" coordorigin="1190,1242" coordsize="3492,2594" path="m3395,3493r2,-5l3405,3467r8,-19l3422,3430r11,7l3422,3461r-11,25l3401,3511r-6,-18xe" fillcolor="black" stroked="f">
              <v:path arrowok="t"/>
            </v:shape>
            <v:shape id="_x0000_s19941" style="position:absolute;left:1190;top:1242;width:3492;height:2594" coordorigin="1190,1242" coordsize="3492,2594" path="m3373,3588r8,-57l3389,3512r6,-19l3401,3511r-10,25l3382,3562r-9,26xe" fillcolor="black" stroked="f">
              <v:path arrowok="t"/>
            </v:shape>
            <v:shape id="_x0000_s19940" style="position:absolute;left:1190;top:1242;width:3492;height:2594" coordorigin="1190,1242" coordsize="3492,2594" path="m3338,3635r9,-16l3356,3602r8,13l3356,3641r-8,28l3338,3635xe" fillcolor="black" stroked="f">
              <v:path arrowok="t"/>
            </v:shape>
            <v:shape id="_x0000_s19939" style="position:absolute;left:1190;top:1242;width:3492;height:2594" coordorigin="1190,1242" coordsize="3492,2594" path="m3313,3728r2,-41l3321,3669r8,-17l3338,3635r10,34l3334,3682r-10,18l3317,3720r-4,8xe" fillcolor="black" stroked="f">
              <v:path arrowok="t"/>
            </v:shape>
            <v:shape id="_x0000_s19938" style="position:absolute;left:1190;top:1242;width:3492;height:2594" coordorigin="1190,1242" coordsize="3492,2594" path="m3627,3275r7,-17l3653,3256r-5,26l3641,3280r-3,-7l3627,3275xe" fillcolor="black" stroked="f">
              <v:path arrowok="t"/>
            </v:shape>
            <v:shape id="_x0000_s19937" style="position:absolute;left:1190;top:1242;width:3492;height:2594" coordorigin="1190,1242" coordsize="3492,2594" path="m3850,3701r11,-1l3882,3699r21,-1l3924,3698r20,l3984,3698r19,-1l4021,3697r4,l4007,3699r-20,2l3967,3704r-20,2l3926,3708r-21,1l3884,3711r-22,2l3850,3701xe" fillcolor="black" stroked="f">
              <v:path arrowok="t"/>
            </v:shape>
            <v:shape id="_x0000_s19936" style="position:absolute;left:1190;top:1242;width:3492;height:2594" coordorigin="1190,1242" coordsize="3492,2594" path="m3763,3710r8,1l3790,3710r20,-2l3830,3704r20,-3l3862,3713r-21,1l3819,3716r-22,1l3775,3719r-12,-9xe" fillcolor="black" stroked="f">
              <v:path arrowok="t"/>
            </v:shape>
            <v:shape id="_x0000_s19935" style="position:absolute;left:1190;top:1242;width:3492;height:2594" coordorigin="1190,1242" coordsize="3492,2594" path="m3642,3710r13,-8l3675,3701r12,-1l3706,3701r21,1l3746,3704r8,1l3763,3710r12,9l3753,3720r-22,2l3709,3723r-22,2l3683,3714r-18,-3l3642,3710xe" fillcolor="black" stroked="f">
              <v:path arrowok="t"/>
            </v:shape>
            <v:shape id="_x0000_s19934" style="position:absolute;left:1190;top:1242;width:3492;height:2594" coordorigin="1190,1242" coordsize="3492,2594" path="m3683,3714r4,11l3666,3727r-22,1l3624,3730r-21,2l3596,3721r18,3l3635,3723r22,-2l3676,3716r7,-2xe" fillcolor="black" stroked="f">
              <v:path arrowok="t"/>
            </v:shape>
            <v:shape id="_x0000_s19933" style="position:absolute;left:1190;top:1242;width:3492;height:2594" coordorigin="1190,1242" coordsize="3492,2594" path="m3563,3690r5,-32l3586,3662r20,3l3625,3664r-8,33l3603,3690r-19,-1l3563,3690xe" fillcolor="black" stroked="f">
              <v:path arrowok="t"/>
            </v:shape>
            <v:shape id="_x0000_s19932" style="position:absolute;left:1190;top:1242;width:3492;height:2594" coordorigin="1190,1242" coordsize="3492,2594" path="m3644,3419r-13,48l3617,3457r-20,-4l3589,3456r14,-39l3623,3418r21,1xe" fillcolor="black" stroked="f">
              <v:path arrowok="t"/>
            </v:shape>
            <v:shape id="_x0000_s19931" style="position:absolute;left:1190;top:1242;width:3492;height:2594" coordorigin="1190,1242" coordsize="3492,2594" path="m3589,3456r17,8l3592,3477r-15,-8l3583,3415r20,2l3589,3456xe" fillcolor="black" stroked="f">
              <v:path arrowok="t"/>
            </v:shape>
            <v:shape id="_x0000_s19930" style="position:absolute;left:1190;top:1242;width:3492;height:2594" coordorigin="1190,1242" coordsize="3492,2594" path="m2166,1863r,-249l2167,1594r1,-20l2169,1525r1,408l2169,1914r-1,-12l2166,1883r,-20xe" fillcolor="black" stroked="f">
              <v:path arrowok="t"/>
            </v:shape>
            <v:shape id="_x0000_s19929" style="position:absolute;left:1190;top:1242;width:3492;height:2594" coordorigin="1190,1242" coordsize="3492,2594" path="m2166,1614r,249l2165,1843r,-41l2165,1782r-1,-20l2164,1759r,-126l2166,1614xe" fillcolor="black" stroked="f">
              <v:path arrowok="t"/>
            </v:shape>
            <v:shape id="_x0000_s19928" style="position:absolute;left:1190;top:1242;width:3492;height:2594" coordorigin="1190,1242" coordsize="3492,2594" path="m2157,1693r2,-20l2161,1653r3,-20l2164,1759r-2,-19l2159,1720r-2,-27xe" fillcolor="black" stroked="f">
              <v:path arrowok="t"/>
            </v:shape>
            <v:shape id="_x0000_s19927" style="position:absolute;left:1190;top:1242;width:3492;height:2594" coordorigin="1190,1242" coordsize="3492,2594" path="m2168,2020r-2,-19l2168,1972r2,-21l2171,2038r-3,-18xe" fillcolor="black" stroked="f">
              <v:path arrowok="t"/>
            </v:shape>
            <v:shape id="_x0000_s19926" style="position:absolute;left:1190;top:1242;width:3492;height:2594" coordorigin="1190,1242" coordsize="3492,2594" path="m2119,3575r12,9l2149,3580r8,-2l2172,3577r12,-22l2199,3557r4,-41l2212,3531r3,18l2213,3561r5,32l2199,3591r-20,1l2171,3592r-19,l2132,3591r-13,-16xe" fillcolor="black" stroked="f">
              <v:path arrowok="t"/>
            </v:shape>
            <v:shape id="_x0000_s19925" style="position:absolute;left:1190;top:1242;width:3492;height:2594" coordorigin="1190,1242" coordsize="3492,2594" path="m2061,3558r2,3l2081,3564r22,1l2119,3575r13,16l2112,3590r-22,-1l2069,3588r-8,-30xe" fillcolor="black" stroked="f">
              <v:path arrowok="t"/>
            </v:shape>
            <v:shape id="_x0000_s19924" style="position:absolute;left:1190;top:1242;width:3492;height:2594" coordorigin="1190,1242" coordsize="3492,2594" path="m2182,1571r,21l2182,1482r1,18l2183,1518r-1,20l2182,1560r,11xe" fillcolor="black" stroked="f">
              <v:path arrowok="t"/>
            </v:shape>
            <v:shape id="_x0000_s19923" style="position:absolute;left:1190;top:1242;width:3492;height:2594" coordorigin="1190,1242" coordsize="3492,2594" path="m2182,1482r,110l2181,1612r-1,19l2178,1651r,-188l2182,1482xe" fillcolor="black" stroked="f">
              <v:path arrowok="t"/>
            </v:shape>
            <v:shape id="_x0000_s19922" style="position:absolute;left:1190;top:1242;width:3492;height:2594" coordorigin="1190,1242" coordsize="3492,2594" path="m2178,1463r,188l2177,1670r-2,20l2175,1709r-1,21l2174,1491r-8,-13l2164,1477r-3,-16l2178,1463xe" fillcolor="black" stroked="f">
              <v:path arrowok="t"/>
            </v:shape>
            <v:shape id="_x0000_s19921" style="position:absolute;left:1190;top:1242;width:3492;height:2594" coordorigin="1190,1242" coordsize="3492,2594" path="m2217,3447r13,14l2220,3498r-17,-11l2186,3477r-15,-14l2152,3460r-17,-9l2129,3449r-18,-4l2130,3438r19,8l2167,3454r17,9l2202,3471r18,6l2220,3477r-3,-30xe" fillcolor="black" stroked="f">
              <v:path arrowok="t"/>
            </v:shape>
            <v:shape id="_x0000_s19920" style="position:absolute;left:1190;top:1242;width:3492;height:2594" coordorigin="1190,1242" coordsize="3492,2594" path="m1954,3453r1,-13l1976,3438r21,-3l2018,3432r20,-2l2058,3429r18,-1l2094,3430r14,2l2130,3438r-19,7l2092,3443r-20,-1l2053,3442r-19,1l2014,3445r-20,2l1974,3450r-20,3xe" fillcolor="black" stroked="f">
              <v:path arrowok="t"/>
            </v:shape>
            <v:shape id="_x0000_s19919" style="position:absolute;left:1190;top:1242;width:3492;height:2594" coordorigin="1190,1242" coordsize="3492,2594" path="m1934,3456r-21,3l1927,3443r7,-1l1955,3440r-1,13l1934,3456xe" fillcolor="black" stroked="f">
              <v:path arrowok="t"/>
            </v:shape>
            <v:shape id="_x0000_s19918" style="position:absolute;left:1190;top:1242;width:3492;height:2594" coordorigin="1190,1242" coordsize="3492,2594" path="m1863,3443r4,-1l1887,3442r20,1l1927,3443r-14,16l1893,3461r-20,2l1863,3443xe" fillcolor="black" stroked="f">
              <v:path arrowok="t"/>
            </v:shape>
            <v:shape id="_x0000_s19917" style="position:absolute;left:1190;top:1242;width:3492;height:2594" coordorigin="1190,1242" coordsize="3492,2594" path="m1774,3453r10,l1804,3452r20,-3l1843,3446r20,-3l1873,3463r-21,2l1832,3466r-20,1l1792,3469r-18,-16xe" fillcolor="black" stroked="f">
              <v:path arrowok="t"/>
            </v:shape>
            <v:shape id="_x0000_s19916" style="position:absolute;left:1190;top:1242;width:3492;height:2594" coordorigin="1190,1242" coordsize="3492,2594" path="m1715,3477r2,-18l1735,3460r19,-3l1774,3453r18,16l1772,3470r-19,2l1734,3474r-19,3xe" fillcolor="black" stroked="f">
              <v:path arrowok="t"/>
            </v:shape>
            <v:shape id="_x0000_s19915" style="position:absolute;left:1190;top:1242;width:3492;height:2594" coordorigin="1190,1242" coordsize="3492,2594" path="m1540,3477r11,-19l1571,3460r20,l1609,3460r19,-3l1648,3453r10,l1678,3454r19,3l1717,3459r-2,18l1714,3477r-19,-5l1676,3469r-19,l1637,3470r-19,2l1598,3474r-19,2l1559,3477r-19,xe" fillcolor="black" stroked="f">
              <v:path arrowok="t"/>
            </v:shape>
            <v:shape id="_x0000_s19914" style="position:absolute;left:1190;top:1242;width:3492;height:2594" coordorigin="1190,1242" coordsize="3492,2594" path="m1456,3451r17,-2l1492,3451r20,2l1531,3456r20,2l1540,3477r-4,l1515,3475r-20,-3l1474,3468r-18,-17xe" fillcolor="black" stroked="f">
              <v:path arrowok="t"/>
            </v:shape>
            <v:shape id="_x0000_s19913" style="position:absolute;left:1190;top:1242;width:3492;height:2594" coordorigin="1190,1242" coordsize="3492,2594" path="m1416,3462r4,-16l1437,3452r19,-1l1474,3468r-20,-3l1434,3463r-18,-1xe" fillcolor="black" stroked="f">
              <v:path arrowok="t"/>
            </v:shape>
            <v:shape id="_x0000_s19912" style="position:absolute;left:1190;top:1242;width:3492;height:2594" coordorigin="1190,1242" coordsize="3492,2594" path="m1955,3620r1,-12l1976,3606r20,l2015,3605r21,1l2056,3606r20,1l2096,3608r20,l2136,3609r20,l2176,3608r19,-1l2214,3605r19,-2l2234,3603r-8,-32l2245,3574r-1,53l2226,3625r-19,-1l2187,3623r-20,-2l2147,3620r-20,-1l2106,3618r-20,-1l2065,3616r-20,l2024,3616r-20,1l1985,3618r-20,1l1955,3620xe" fillcolor="black" stroked="f">
              <v:path arrowok="t"/>
            </v:shape>
            <v:shape id="_x0000_s19911" style="position:absolute;left:1190;top:1242;width:3492;height:2594" coordorigin="1190,1242" coordsize="3492,2594" path="m1934,3608r3,2l1948,3626r-16,-5l1923,3617r-7,-13l1934,3608xe" fillcolor="black" stroked="f">
              <v:path arrowok="t"/>
            </v:shape>
            <v:shape id="_x0000_s19910" style="position:absolute;left:1190;top:1242;width:3492;height:2594" coordorigin="1190,1242" coordsize="3492,2594" path="m1818,3617r2,-21l1840,3596r20,l1879,3598r19,2l1916,3604r7,13l1903,3616r-20,l1864,3618r-20,l1825,3617r-7,xe" fillcolor="black" stroked="f">
              <v:path arrowok="t"/>
            </v:shape>
            <v:shape id="_x0000_s19909" style="position:absolute;left:1190;top:1242;width:3492;height:2594" coordorigin="1190,1242" coordsize="3492,2594" path="m1692,3603r4,l1717,3601r20,-1l1758,3598r20,-1l1799,3596r21,l1818,3617r-16,-3l1784,3613r-19,-1l1745,3612r-20,l1704,3613r-12,-10xe" fillcolor="black" stroked="f">
              <v:path arrowok="t"/>
            </v:shape>
            <v:shape id="_x0000_s19908" style="position:absolute;left:1190;top:1242;width:3492;height:2594" coordorigin="1190,1242" coordsize="3492,2594" path="m1386,3595r17,4l1422,3601r20,1l1461,3602r20,l1501,3602r20,-1l1542,3600r20,l1582,3599r20,l1612,3599r20,1l1652,3601r20,2l1692,3603r12,10l1683,3613r-21,1l1641,3614r-21,l1605,3613r-20,-1l1565,3612r-20,l1504,3612r-20,l1464,3611r-20,l1425,3609r-20,-1l1386,3595xe" fillcolor="black" stroked="f">
              <v:path arrowok="t"/>
            </v:shape>
            <v:shape id="_x0000_s19907" style="position:absolute;left:1190;top:1242;width:3492;height:2594" coordorigin="1190,1242" coordsize="3492,2594" path="m1347,3599r4,-10l1368,3590r18,5l1405,3608r-19,-2l1366,3603r-19,-4xe" fillcolor="black" stroked="f">
              <v:path arrowok="t"/>
            </v:shape>
            <v:shape id="_x0000_s19906" style="position:absolute;left:1190;top:1242;width:3492;height:2594" coordorigin="1190,1242" coordsize="3492,2594" path="m2235,3494r-15,4l2230,3461r11,16l2237,3498r-2,-4xe" fillcolor="black" stroked="f">
              <v:path arrowok="t"/>
            </v:shape>
            <v:shape id="_x0000_s19905" style="position:absolute;left:1190;top:1242;width:3492;height:2594" coordorigin="1190,1242" coordsize="3492,2594" path="m2181,3433r4,-12l2201,3433r16,14l2220,3477r-9,-17l2191,3452r-10,-19xe" fillcolor="black" stroked="f">
              <v:path arrowok="t"/>
            </v:shape>
            <v:shape id="_x0000_s19904" style="position:absolute;left:1190;top:1242;width:3492;height:2594" coordorigin="1190,1242" coordsize="3492,2594" path="m2175,3446r-19,-9l2157,3424r11,4l2181,3433r10,19l2175,3446xe" fillcolor="black" stroked="f">
              <v:path arrowok="t"/>
            </v:shape>
            <v:shape id="_x0000_s19903" style="position:absolute;left:1190;top:1242;width:3492;height:2594" coordorigin="1190,1242" coordsize="3492,2594" path="m2157,3424r-1,13l2139,3428r-18,-8l2105,3414r19,-7l2141,3416r16,8xe" fillcolor="black" stroked="f">
              <v:path arrowok="t"/>
            </v:shape>
            <v:shape id="_x0000_s19902" style="position:absolute;left:1190;top:1242;width:3492;height:2594" coordorigin="1190,1242" coordsize="3492,2594" path="m2073,3397r7,l2104,3400r20,7l2105,3414r-18,-3l2073,3397xe" fillcolor="black" stroked="f">
              <v:path arrowok="t"/>
            </v:shape>
            <v:shape id="_x0000_s19901" style="position:absolute;left:1190;top:1242;width:3492;height:2594" coordorigin="1190,1242" coordsize="3492,2594" path="m1988,3418r5,-11l2014,3405r20,-3l2054,3399r19,-2l2087,3411r-17,-2l2051,3410r-19,3l2011,3415r-23,3xe" fillcolor="black" stroked="f">
              <v:path arrowok="t"/>
            </v:shape>
            <v:shape id="_x0000_s19900" style="position:absolute;left:1190;top:1242;width:3492;height:2594" coordorigin="1190,1242" coordsize="3492,2594" path="m1941,3408r3,-1l1963,3407r20,1l1993,3407r-5,11l1986,3418r-20,l1946,3417r-5,-9xe" fillcolor="black" stroked="f">
              <v:path arrowok="t"/>
            </v:shape>
            <v:shape id="_x0000_s19899" style="position:absolute;left:1190;top:1242;width:3492;height:2594" coordorigin="1190,1242" coordsize="3492,2594" path="m1946,3417r-9,1l1924,3420r-10,7l1902,3428r20,-15l1941,3408r5,9xe" fillcolor="black" stroked="f">
              <v:path arrowok="t"/>
            </v:shape>
            <v:shape id="_x0000_s19898" style="position:absolute;left:1190;top:1242;width:3492;height:2594" coordorigin="1190,1242" coordsize="3492,2594" path="m1744,3432r12,-11l1775,3421r19,l1814,3421r20,l1854,3421r20,-1l1895,3419r7,-1l1922,3413r-20,15l1883,3430r-20,l1843,3430r-20,l1803,3429r-20,l1764,3430r-20,2xe" fillcolor="black" stroked="f">
              <v:path arrowok="t"/>
            </v:shape>
            <v:shape id="_x0000_s19897" style="position:absolute;left:1190;top:1242;width:3492;height:2594" coordorigin="1190,1242" coordsize="3492,2594" path="m1611,3431r8,1l1639,3432r21,-2l1680,3428r20,-2l1720,3424r19,-2l1756,3421r-12,11l1742,3432r-20,2l1702,3436r-20,1l1662,3438r-21,1l1620,3439r-9,-8xe" fillcolor="black" stroked="f">
              <v:path arrowok="t"/>
            </v:shape>
            <v:shape id="_x0000_s19896" style="position:absolute;left:1190;top:1242;width:3492;height:2594" coordorigin="1190,1242" coordsize="3492,2594" path="m1541,3433r12,2l1572,3429r19,l1611,3431r9,8l1599,3439r-20,l1558,3438r-17,-5xe" fillcolor="black" stroked="f">
              <v:path arrowok="t"/>
            </v:shape>
            <v:shape id="_x0000_s19895" style="position:absolute;left:1190;top:1242;width:3492;height:2594" coordorigin="1190,1242" coordsize="3492,2594" path="m1539,3437r-20,l1521,3429r20,4l1558,3438r-19,-1xe" fillcolor="black" stroked="f">
              <v:path arrowok="t"/>
            </v:shape>
            <v:shape id="_x0000_s19894" style="position:absolute;left:1190;top:1242;width:3492;height:2594" coordorigin="1190,1242" coordsize="3492,2594" path="m1449,3436r9,-8l1477,3426r22,1l1521,3429r-2,8l1501,3436r-14,-1l1468,3437r-19,-1xe" fillcolor="black" stroked="f">
              <v:path arrowok="t"/>
            </v:shape>
            <v:shape id="_x0000_s19893" style="position:absolute;left:1190;top:1242;width:3492;height:2594" coordorigin="1190,1242" coordsize="3492,2594" path="m2218,3593r-5,-32l2226,3571r8,32l2218,3593xe" fillcolor="black" stroked="f">
              <v:path arrowok="t"/>
            </v:shape>
            <v:shape id="_x0000_s19892" style="position:absolute;left:1190;top:1242;width:3492;height:2594" coordorigin="1190,1242" coordsize="3492,2594" path="m2140,3561r5,-48l2165,3513r-1,27l2170,3551r14,4l2172,3577r-12,-3l2157,3575r-17,-14xe" fillcolor="black" stroked="f">
              <v:path arrowok="t"/>
            </v:shape>
            <v:shape id="_x0000_s19891" style="position:absolute;left:1190;top:1242;width:3492;height:2594" coordorigin="1190,1242" coordsize="3492,2594" path="m2222,3527r-5,-15l2233,3514r-5,22l2222,3527xe" fillcolor="black" stroked="f">
              <v:path arrowok="t"/>
            </v:shape>
            <v:shape id="_x0000_s19890" style="position:absolute;left:1190;top:1242;width:3492;height:2594" coordorigin="1190,1242" coordsize="3492,2594" path="m2192,3406r1,-10l2208,3406r6,24l2206,3425r-10,-7l2192,3406xe" fillcolor="black" stroked="f">
              <v:path arrowok="t"/>
            </v:shape>
            <v:shape id="_x0000_s19889" style="position:absolute;left:1190;top:1242;width:3492;height:2594" coordorigin="1190,1242" coordsize="3492,2594" path="m2112,3387r12,-18l2143,3373r18,6l2178,3387r15,9l2192,3406r-10,-6l2165,3394r-17,-2l2128,3390r-16,-3xe" fillcolor="black" stroked="f">
              <v:path arrowok="t"/>
            </v:shape>
            <v:shape id="_x0000_s19888" style="position:absolute;left:1190;top:1242;width:3492;height:2594" coordorigin="1190,1242" coordsize="3492,2594" path="m2105,3385r-8,-8l2103,3366r21,3l2112,3387r-7,-2xe" fillcolor="black" stroked="f">
              <v:path arrowok="t"/>
            </v:shape>
            <v:shape id="_x0000_s19887" style="position:absolute;left:1190;top:1242;width:3492;height:2594" coordorigin="1190,1242" coordsize="3492,2594" path="m2097,3377r-6,-1l2087,3376r-9,4l2073,3380r8,-16l2103,3366r-6,11xe" fillcolor="black" stroked="f">
              <v:path arrowok="t"/>
            </v:shape>
            <v:shape id="_x0000_s19886" style="position:absolute;left:1190;top:1242;width:3492;height:2594" coordorigin="1190,1242" coordsize="3492,2594" path="m2057,3364r24,l2073,3380r-19,-1l2033,3379r-2,-13l2057,3364xe" fillcolor="black" stroked="f">
              <v:path arrowok="t"/>
            </v:shape>
            <v:shape id="_x0000_s19885" style="position:absolute;left:1190;top:1242;width:3492;height:2594" coordorigin="1190,1242" coordsize="3492,2594" path="m1884,3391r5,-11l1909,3379r20,-1l1950,3377r15,-1l1985,3374r20,-4l2024,3366r7,l2033,3379r-9,1l2006,3383r-20,5l1966,3392r-15,2l1931,3393r-20,-3l1895,3390r-11,1xe" fillcolor="black" stroked="f">
              <v:path arrowok="t"/>
            </v:shape>
            <v:shape id="_x0000_s19884" style="position:absolute;left:1190;top:1242;width:3492;height:2594" coordorigin="1190,1242" coordsize="3492,2594" path="m1620,3412r,-14l1641,3399r20,-1l1675,3397r20,-3l1714,3389r17,-2l1752,3385r21,-1l1793,3383r19,-1l1831,3382r20,-1l1870,3380r19,l1884,3391r-11,5l1860,3397r-23,1l1815,3399r-58,l1739,3399r-15,2l1704,3403r-19,4l1665,3410r-7,1l1639,3412r-19,xe" fillcolor="black" stroked="f">
              <v:path arrowok="t"/>
            </v:shape>
            <v:shape id="_x0000_s19883" style="position:absolute;left:1190;top:1242;width:3492;height:2594" coordorigin="1190,1242" coordsize="3492,2594" path="m1523,3412r18,-16l1560,3396r20,1l1600,3398r20,l1620,3412r-19,l1582,3412r-19,l1543,3412r-20,xe" fillcolor="black" stroked="f">
              <v:path arrowok="t"/>
            </v:shape>
            <v:shape id="_x0000_s19882" style="position:absolute;left:1190;top:1242;width:3492;height:2594" coordorigin="1190,1242" coordsize="3492,2594" path="m1440,3374r1,-1l1461,3412r-21,2l1427,3414r-1,-34l1440,3374xe" fillcolor="black" stroked="f">
              <v:path arrowok="t"/>
            </v:shape>
            <v:shape id="_x0000_s19881" style="position:absolute;left:1190;top:1242;width:3492;height:2594" coordorigin="1190,1242" coordsize="3492,2594" path="m1392,3392r-7,-12l1405,3379r1,22l1392,3392xe" fillcolor="black" stroked="f">
              <v:path arrowok="t"/>
            </v:shape>
            <v:shape id="_x0000_s19880" style="position:absolute;left:1190;top:1242;width:3492;height:2594" coordorigin="1190,1242" coordsize="3492,2594" path="m1371,3390r-23,l1350,3380r19,-1l1375,3376r-4,14xe" fillcolor="black" stroked="f">
              <v:path arrowok="t"/>
            </v:shape>
            <v:shape id="_x0000_s19879" style="position:absolute;left:1190;top:1242;width:3492;height:2594" coordorigin="1190,1242" coordsize="3492,2594" path="m1347,3390r-17,-10l1350,3380r-2,10l1347,3390xe" fillcolor="black" stroked="f">
              <v:path arrowok="t"/>
            </v:shape>
            <v:shape id="_x0000_s19878" style="position:absolute;left:1190;top:1242;width:3492;height:2594" coordorigin="1190,1242" coordsize="3492,2594" path="m2164,3540r1,-27l2184,3514r19,2l2199,3557r-7,-17l2174,3539r-10,1xe" fillcolor="black" stroked="f">
              <v:path arrowok="t"/>
            </v:shape>
            <v:shape id="_x0000_s19877" style="position:absolute;left:1190;top:1242;width:3492;height:2594" coordorigin="1190,1242" coordsize="3492,2594" path="m2124,3564r16,-3l2157,3575r-38,l2103,3565r21,-1xe" fillcolor="black" stroked="f">
              <v:path arrowok="t"/>
            </v:shape>
            <v:shape id="_x0000_s19876" style="position:absolute;left:1190;top:1242;width:3492;height:2594" coordorigin="1190,1242" coordsize="3492,2594" path="m2026,3586r,-22l2052,3561r7,-6l2061,3558r8,30l2047,3587r-21,-1xe" fillcolor="black" stroked="f">
              <v:path arrowok="t"/>
            </v:shape>
            <v:shape id="_x0000_s19875" style="position:absolute;left:1190;top:1242;width:3492;height:2594" coordorigin="1190,1242" coordsize="3492,2594" path="m1965,3587r8,-18l2000,3567r26,-3l2026,3586r-21,l1984,3586r-19,1xe" fillcolor="black" stroked="f">
              <v:path arrowok="t"/>
            </v:shape>
            <v:shape id="_x0000_s19874" style="position:absolute;left:1190;top:1242;width:3492;height:2594" coordorigin="1190,1242" coordsize="3492,2594" path="m1948,3589r-17,2l1945,3571r28,-2l1965,3587r-17,2xe" fillcolor="black" stroked="f">
              <v:path arrowok="t"/>
            </v:shape>
            <v:shape id="_x0000_s19873" style="position:absolute;left:1190;top:1242;width:3492;height:2594" coordorigin="1190,1242" coordsize="3492,2594" path="m1927,3592r-12,l1918,3573r27,-2l1931,3591r-4,1xe" fillcolor="black" stroked="f">
              <v:path arrowok="t"/>
            </v:shape>
            <v:shape id="_x0000_s19872" style="position:absolute;left:1190;top:1242;width:3492;height:2594" coordorigin="1190,1242" coordsize="3492,2594" path="m1915,3592r,-11l1902,3582r-21,l1860,3582r-21,l1862,3575r28,-1l1918,3573r-3,19xe" fillcolor="black" stroked="f">
              <v:path arrowok="t"/>
            </v:shape>
            <v:shape id="_x0000_s19871" style="position:absolute;left:1190;top:1242;width:3492;height:2594" coordorigin="1190,1242" coordsize="3492,2594" path="m1862,3575r-23,7l1817,3583r-21,l1775,3583r-21,l1778,3575r28,l1834,3575r28,xe" fillcolor="black" stroked="f">
              <v:path arrowok="t"/>
            </v:shape>
            <v:shape id="_x0000_s19870" style="position:absolute;left:1190;top:1242;width:3492;height:2594" coordorigin="1190,1242" coordsize="3492,2594" path="m1778,3575r-24,8l1733,3583r-21,l1691,3583r-20,l1693,3574r29,1l1750,3575r28,xe" fillcolor="black" stroked="f">
              <v:path arrowok="t"/>
            </v:shape>
            <v:shape id="_x0000_s19869" style="position:absolute;left:1190;top:1242;width:3492;height:2594" coordorigin="1190,1242" coordsize="3492,2594" path="m1693,3574r-22,9l1651,3583r-20,-1l1611,3581r26,-8l1665,3574r28,xe" fillcolor="black" stroked="f">
              <v:path arrowok="t"/>
            </v:shape>
            <v:shape id="_x0000_s19868" style="position:absolute;left:1190;top:1242;width:3492;height:2594" coordorigin="1190,1242" coordsize="3492,2594" path="m1637,3573r-26,8l1592,3580r-19,-1l1554,3578r-18,-2l1555,3572r27,l1610,3573r27,xe" fillcolor="black" stroked="f">
              <v:path arrowok="t"/>
            </v:shape>
            <v:shape id="_x0000_s19867" style="position:absolute;left:1190;top:1242;width:3492;height:2594" coordorigin="1190,1242" coordsize="3492,2594" path="m1501,3571r26,l1555,3572r-19,4l1518,3574r-17,-3xe" fillcolor="black" stroked="f">
              <v:path arrowok="t"/>
            </v:shape>
            <v:shape id="_x0000_s19866" style="position:absolute;left:1190;top:1242;width:3492;height:2594" coordorigin="1190,1242" coordsize="3492,2594" path="m2176,2266r,20l2176,2186r,20l2176,2226r1,20l2176,2266xe" fillcolor="black" stroked="f">
              <v:path arrowok="t"/>
            </v:shape>
            <v:shape id="_x0000_s19865" style="position:absolute;left:1190;top:1242;width:3492;height:2594" coordorigin="1190,1242" coordsize="3492,2594" path="m2176,2286r-1,20l2176,2166r,20l2176,2286xe" fillcolor="black" stroked="f">
              <v:path arrowok="t"/>
            </v:shape>
            <v:shape id="_x0000_s19864" style="position:absolute;left:1190;top:1242;width:3492;height:2594" coordorigin="1190,1242" coordsize="3492,2594" path="m2177,1814r1,20l2179,1987r2,19l2184,2025r1,10l2184,2054r-4,19l2178,2087r-1,-273xe" fillcolor="black" stroked="f">
              <v:path arrowok="t"/>
            </v:shape>
            <v:shape id="_x0000_s19863" style="position:absolute;left:1190;top:1242;width:3492;height:2594" coordorigin="1190,1242" coordsize="3492,2594" path="m2177,2107r-1,19l2176,1793r1,21l2178,2087r-1,20xe" fillcolor="black" stroked="f">
              <v:path arrowok="t"/>
            </v:shape>
            <v:shape id="_x0000_s19862" style="position:absolute;left:1190;top:1242;width:3492;height:2594" coordorigin="1190,1242" coordsize="3492,2594" path="m2176,2146r,-373l2176,1793r,333l2176,2146xe" fillcolor="black" stroked="f">
              <v:path arrowok="t"/>
            </v:shape>
            <v:shape id="_x0000_s19861" style="position:absolute;left:1190;top:1242;width:3492;height:2594" coordorigin="1190,1242" coordsize="3492,2594" path="m2181,1968r-2,19l2180,1854r1,20l2182,1894r2,20l2186,1933r3,18l2181,1968xe" fillcolor="black" stroked="f">
              <v:path arrowok="t"/>
            </v:shape>
            <v:shape id="_x0000_s19860" style="position:absolute;left:1190;top:1242;width:3492;height:2594" coordorigin="1190,1242" coordsize="3492,2594" path="m2169,1525r-1,49l2168,1561r-21,-2l2127,1559r-21,l2086,1560r-20,2l2046,1565r-20,3l2008,1572r-11,-11l2015,1557r19,-3l2054,1550r19,-3l2092,1544r20,-2l2132,1542r21,l2168,1543r1,-18xe" fillcolor="black" stroked="f">
              <v:path arrowok="t"/>
            </v:shape>
            <v:shape id="_x0000_s19859" style="position:absolute;left:1190;top:1242;width:3492;height:2594" coordorigin="1190,1242" coordsize="3492,2594" path="m2053,2102r10,-1l2081,2097r19,-4l2120,2090r20,l2160,2093r-17,8l2123,2102r-20,3l2085,2109r-19,4l2053,2102xe" fillcolor="black" stroked="f">
              <v:path arrowok="t"/>
            </v:shape>
            <v:shape id="_x0000_s19858" style="position:absolute;left:1190;top:1242;width:3492;height:2594" coordorigin="1190,1242" coordsize="3492,2594" path="m2049,2117r-18,2l2032,2105r21,-3l2066,2113r-17,4xe" fillcolor="black" stroked="f">
              <v:path arrowok="t"/>
            </v:shape>
            <v:shape id="_x0000_s19857" style="position:absolute;left:1190;top:1242;width:3492;height:2594" coordorigin="1190,1242" coordsize="3492,2594" path="m2164,2117r,88l2164,2183r-1,-22l2163,2139r1,-22xe" fillcolor="black" stroked="f">
              <v:path arrowok="t"/>
            </v:shape>
            <v:shape id="_x0000_s19856" style="position:absolute;left:1190;top:1242;width:3492;height:2594" coordorigin="1190,1242" coordsize="3492,2594" path="m2086,3516r20,-1l2126,3514r19,-1l2140,3561r-12,-10l2108,3549r-22,-33xe" fillcolor="black" stroked="f">
              <v:path arrowok="t"/>
            </v:shape>
            <v:shape id="_x0000_s19855" style="position:absolute;left:1190;top:1242;width:3492;height:2594" coordorigin="1190,1242" coordsize="3492,2594" path="m2084,3551r-19,2l2067,3518r19,-2l2108,3549r-24,2xe" fillcolor="black" stroked="f">
              <v:path arrowok="t"/>
            </v:shape>
            <v:shape id="_x0000_s19854" style="position:absolute;left:1190;top:1242;width:3492;height:2594" coordorigin="1190,1242" coordsize="3492,2594" path="m2067,3518r-2,35l2063,3554r-4,1l2052,3561r-5,-41l2067,3518xe" fillcolor="black" stroked="f">
              <v:path arrowok="t"/>
            </v:shape>
            <v:shape id="_x0000_s19853" style="position:absolute;left:1190;top:1242;width:3492;height:2594" coordorigin="1190,1242" coordsize="3492,2594" path="m2002,3555r5,-31l2027,3522r20,-2l2052,3561r-15,-10l2020,3551r-18,4xe" fillcolor="black" stroked="f">
              <v:path arrowok="t"/>
            </v:shape>
            <v:shape id="_x0000_s19852" style="position:absolute;left:1190;top:1242;width:3492;height:2594" coordorigin="1190,1242" coordsize="3492,2594" path="m1863,3526r4,l1887,3528r20,l1927,3528r20,l1967,3527r20,-2l2007,3524r-5,31l1990,3557r-17,1l1955,3559r-20,l1915,3559r-21,l1873,3559r-10,-33xe" fillcolor="black" stroked="f">
              <v:path arrowok="t"/>
            </v:shape>
            <v:shape id="_x0000_s19851" style="position:absolute;left:1190;top:1242;width:3492;height:2594" coordorigin="1190,1242" coordsize="3492,2594" path="m1652,3526r2,l1674,3525r20,l1714,3527r20,2l1754,3531r19,2l1784,3533r20,-1l1824,3529r20,-3l1863,3526r10,33l1852,3559r-21,l1810,3559r-20,1l1784,3561r-19,l1745,3560r-20,-2l1705,3555r-21,-1l1668,3554r-16,-28xe" fillcolor="black" stroked="f">
              <v:path arrowok="t"/>
            </v:shape>
            <v:shape id="_x0000_s19850" style="position:absolute;left:1190;top:1242;width:3492;height:2594" coordorigin="1190,1242" coordsize="3492,2594" path="m1612,3557r5,-28l1635,3528r17,-2l1668,3554r-18,1l1631,3556r-19,1xe" fillcolor="black" stroked="f">
              <v:path arrowok="t"/>
            </v:shape>
            <v:shape id="_x0000_s19849" style="position:absolute;left:1190;top:1242;width:3492;height:2594" coordorigin="1190,1242" coordsize="3492,2594" path="m1612,3557r-7,1l1598,3564r-7,l1572,3564r-20,-1l1532,3562r-20,-1l1492,3560r-20,1l1492,3534r21,-1l1535,3532r21,-1l1577,3531r21,-1l1617,3529r-5,28xe" fillcolor="black" stroked="f">
              <v:path arrowok="t"/>
            </v:shape>
            <v:shape id="_x0000_s19848" style="position:absolute;left:1190;top:1242;width:3492;height:2594" coordorigin="1190,1242" coordsize="3492,2594" path="m1492,3534r-20,27l1469,3561r-19,2l1430,3567r-19,4l1391,3574r-16,1l1394,3544r19,-2l1433,3539r19,-3l1471,3535r21,-1xe" fillcolor="black" stroked="f">
              <v:path arrowok="t"/>
            </v:shape>
            <v:shape id="_x0000_s19847" style="position:absolute;left:1190;top:1242;width:3492;height:2594" coordorigin="1190,1242" coordsize="3492,2594" path="m1394,3544r-19,31l1338,3575r-1,-32l1355,3546r19,l1394,3544xe" fillcolor="black" stroked="f">
              <v:path arrowok="t"/>
            </v:shape>
            <v:shape id="_x0000_s19846" style="position:absolute;left:1190;top:1242;width:3492;height:2594" coordorigin="1190,1242" coordsize="3492,2594" path="m2035,1477r12,12l2028,1495r-15,8l2001,1516r15,-24l2032,1480r3,-3xe" fillcolor="black" stroked="f">
              <v:path arrowok="t"/>
            </v:shape>
            <v:shape id="_x0000_s19845" style="position:absolute;left:1190;top:1242;width:3492;height:2594" coordorigin="1190,1242" coordsize="3492,2594" path="m1985,1469r,-13l2000,1449r-5,85l1986,2588r-1,-1119xe" fillcolor="black" stroked="f">
              <v:path arrowok="t"/>
            </v:shape>
            <v:shape id="_x0000_s19844" style="position:absolute;left:1190;top:1242;width:3492;height:2594" coordorigin="1190,1242" coordsize="3492,2594" path="m2133,2369r-4,11l2109,2379r-20,4l2069,2386r-17,2l2037,2385r17,-5l2072,2376r19,-4l2111,2370r22,-1xe" fillcolor="black" stroked="f">
              <v:path arrowok="t"/>
            </v:shape>
            <v:shape id="_x0000_s19843" style="position:absolute;left:1190;top:1242;width:3492;height:2594" coordorigin="1190,1242" coordsize="3492,2594" path="m3921,3648r19,-1l3960,3647r20,l4000,3647r20,1l4041,3649r20,1l4078,3651r-18,1l4041,3653r-19,1l4002,3655r-20,2l3962,3658r-21,2l3921,3648xe" fillcolor="black" stroked="f">
              <v:path arrowok="t"/>
            </v:shape>
            <v:shape id="_x0000_s19842" style="position:absolute;left:1190;top:1242;width:3492;height:2594" coordorigin="1190,1242" coordsize="3492,2594" path="m3737,3669r6,-11l3763,3657r20,-1l3802,3654r20,-1l3842,3652r20,-1l3881,3650r20,-1l3921,3648r20,12l3920,3661r-20,2l3879,3664r-21,1l3838,3667r-20,1l3799,3669r-21,l3758,3669r-21,xe" fillcolor="black" stroked="f">
              <v:path arrowok="t"/>
            </v:shape>
            <v:shape id="_x0000_s19841" style="position:absolute;left:1190;top:1242;width:3492;height:2594" coordorigin="1190,1242" coordsize="3492,2594" path="m3699,3672r-12,4l3691,3606r17,l3699,3672xe" fillcolor="black" stroked="f">
              <v:path arrowok="t"/>
            </v:shape>
            <v:shape id="_x0000_s19840" style="position:absolute;left:1190;top:1242;width:3492;height:2594" coordorigin="1190,1242" coordsize="3492,2594" path="m3597,3373r6,-11l3622,3362r21,2l3655,3366r24,1l3701,3367r22,l3744,3369r18,3l3750,3418r-18,-5l3713,3410r-22,-2l3687,3407r16,-13l3722,3396r18,1l3750,3397r-3,-13l3728,3381r-13,-1l3696,3379r-20,l3654,3380r-20,l3614,3378r-17,-5xe" fillcolor="black" stroked="f">
              <v:path arrowok="t"/>
            </v:shape>
            <v:shape id="_x0000_s19839" style="position:absolute;left:1190;top:1242;width:3492;height:2594" coordorigin="1190,1242" coordsize="3492,2594" path="m3643,3387r20,2l3683,3392r20,2l3687,3407r-22,l3643,3387xe" fillcolor="black" stroked="f">
              <v:path arrowok="t"/>
            </v:shape>
            <v:shape id="_x0000_s19838" style="position:absolute;left:1190;top:1242;width:3492;height:2594" coordorigin="1190,1242" coordsize="3492,2594" path="m3643,3407r-21,l3623,3387r20,l3665,3407r-22,xe" fillcolor="black" stroked="f">
              <v:path arrowok="t"/>
            </v:shape>
            <v:shape id="_x0000_s19837" style="position:absolute;left:1190;top:1242;width:3492;height:2594" coordorigin="1190,1242" coordsize="3492,2594" path="m3603,3404r-15,-8l3602,3387r21,l3622,3407r-19,-3xe" fillcolor="black" stroked="f">
              <v:path arrowok="t"/>
            </v:shape>
            <v:shape id="_x0000_s19836" style="position:absolute;left:1190;top:1242;width:3492;height:2594" coordorigin="1190,1242" coordsize="3492,2594" path="m3757,3540r-22,-2l3736,3474r4,8l3743,3492r10,3l3757,3485r3,-9l3757,3540xe" fillcolor="black" stroked="f">
              <v:path arrowok="t"/>
            </v:shape>
            <v:shape id="_x0000_s19835" style="position:absolute;left:1190;top:1242;width:3492;height:2594" coordorigin="1190,1242" coordsize="3492,2594" path="m3736,3474r-1,64l3715,3538r-14,-2l3684,3468r21,1l3724,3471r12,3xe" fillcolor="black" stroked="f">
              <v:path arrowok="t"/>
            </v:shape>
            <v:shape id="_x0000_s19834" style="position:absolute;left:1190;top:1242;width:3492;height:2594" coordorigin="1190,1242" coordsize="3492,2594" path="m3645,3518r-19,-3l3627,3467r4,l3644,3419r1,99xe" fillcolor="black" stroked="f">
              <v:path arrowok="t"/>
            </v:shape>
            <v:shape id="_x0000_s19833" style="position:absolute;left:1190;top:1242;width:3492;height:2594" coordorigin="1190,1242" coordsize="3492,2594" path="m3765,3413r-5,8l3762,3372r16,5l3782,3418r-17,-5xe" fillcolor="black" stroked="f">
              <v:path arrowok="t"/>
            </v:shape>
            <v:shape id="_x0000_s19832" style="position:absolute;left:1190;top:1242;width:3492;height:2594" coordorigin="1190,1242" coordsize="3492,2594" path="m1965,2027r3,90l1962,2109r,-5l1961,2087r1,-19l1964,2048r1,-21xe" fillcolor="black" stroked="f">
              <v:path arrowok="t"/>
            </v:shape>
            <v:shape id="_x0000_s19831" style="position:absolute;left:1190;top:1242;width:3492;height:2594" coordorigin="1190,1242" coordsize="3492,2594" path="m1964,1995r-3,-9l1962,1975r,-13l1964,1995xe" fillcolor="black" stroked="f">
              <v:path arrowok="t"/>
            </v:shape>
            <v:shape id="_x0000_s19830" style="position:absolute;left:1190;top:1242;width:3492;height:2594" coordorigin="1190,1242" coordsize="3492,2594" path="m1970,2640r-8,8l1964,2500r1,2l1969,2482r2,-19l1970,2640xe" fillcolor="black" stroked="f">
              <v:path arrowok="t"/>
            </v:shape>
            <v:shape id="_x0000_s19829" style="position:absolute;left:1190;top:1242;width:3492;height:2594" coordorigin="1190,1242" coordsize="3492,2594" path="m1964,2500r-2,148l1958,2630r-3,-80l1954,2531r-1,-19l1958,2410r-1,58l1958,2487r6,13xe" fillcolor="black" stroked="f">
              <v:path arrowok="t"/>
            </v:shape>
            <v:shape id="_x0000_s19828" style="position:absolute;left:1190;top:1242;width:3492;height:2594" coordorigin="1190,1242" coordsize="3492,2594" path="m1958,2630r4,18l1952,2665r-11,17l1931,2699r-11,17l1909,2732r-12,17l1886,2765r-11,17l1863,2798r-6,10l1865,2768r11,-17l1887,2735r11,-17l1910,2702r11,-17l1932,2669r12,-17l1955,2636r3,-6xe" fillcolor="black" stroked="f">
              <v:path arrowok="t"/>
            </v:shape>
            <v:shape id="_x0000_s19827" style="position:absolute;left:1190;top:1242;width:3492;height:2594" coordorigin="1190,1242" coordsize="3492,2594" path="m1821,2816r11,3l1843,2802r11,-17l1865,2768r-8,40l1846,2825r-11,17l1821,2816xe" fillcolor="black" stroked="f">
              <v:path arrowok="t"/>
            </v:shape>
            <v:shape id="_x0000_s19826" style="position:absolute;left:1190;top:1242;width:3492;height:2594" coordorigin="1190,1242" coordsize="3492,2594" path="m1970,2443r-1,-20l1970,2384r2,-19l1971,2463r-1,-20xe" fillcolor="black" stroked="f">
              <v:path arrowok="t"/>
            </v:shape>
            <v:shape id="_x0000_s19825" style="position:absolute;left:1190;top:1242;width:3492;height:2594" coordorigin="1190,1242" coordsize="3492,2594" path="m1958,2630r-9,-15l1951,2578r3,-20l1955,2550r3,80xe" fillcolor="black" stroked="f">
              <v:path arrowok="t"/>
            </v:shape>
            <v:shape id="_x0000_s19824" style="position:absolute;left:1190;top:1242;width:3492;height:2594" coordorigin="1190,1242" coordsize="3492,2594" path="m1958,2448r-1,20l1958,2410r1,18l1958,2448xe" fillcolor="black" stroked="f">
              <v:path arrowok="t"/>
            </v:shape>
            <v:shape id="_x0000_s19823" style="position:absolute;left:1190;top:1242;width:3492;height:2594" coordorigin="1190,1242" coordsize="3492,2594" path="m1944,2390r1,-21l1946,2348r1,-20l1949,2308r1,-19l1952,2492r-2,-21l1948,2451r-2,-20l1945,2411r-1,-21xe" fillcolor="black" stroked="f">
              <v:path arrowok="t"/>
            </v:shape>
            <v:shape id="_x0000_s19822" style="position:absolute;left:1190;top:1242;width:3492;height:2594" coordorigin="1190,1242" coordsize="3492,2594" path="m3451,3216r7,-1l3456,3223r-9,18l3446,3216r5,xe" fillcolor="black" stroked="f">
              <v:path arrowok="t"/>
            </v:shape>
            <v:shape id="_x0000_s19821" style="position:absolute;left:1190;top:1242;width:3492;height:2594" coordorigin="1190,1242" coordsize="3492,2594" path="m3841,2494r9,10l3851,2512r-10,18l3836,2461r8,-19l3844,2481r-3,13xe" fillcolor="black" stroked="f">
              <v:path arrowok="t"/>
            </v:shape>
            <v:shape id="_x0000_s19820" style="position:absolute;left:1190;top:1242;width:3492;height:2594" coordorigin="1190,1242" coordsize="3492,2594" path="m3856,2751r3,-23l3865,2785r-14,-15l3847,2766r9,-15xe" fillcolor="black" stroked="f">
              <v:path arrowok="t"/>
            </v:shape>
            <v:shape id="_x0000_s19819" style="position:absolute;left:1190;top:1242;width:3492;height:2594" coordorigin="1190,1242" coordsize="3492,2594" path="m3826,2972r9,-29l3857,2940r17,-8l3880,2969r-19,5l3842,2979r-16,-7xe" fillcolor="black" stroked="f">
              <v:path arrowok="t"/>
            </v:shape>
            <v:shape id="_x0000_s19818" style="position:absolute;left:1190;top:1242;width:3492;height:2594" coordorigin="1190,1242" coordsize="3492,2594" path="m3826,2972r16,7l3823,2985r-19,5l3786,2996r-12,4l3787,2988r24,-9l3825,2973r1,-1xe" fillcolor="black" stroked="f">
              <v:path arrowok="t"/>
            </v:shape>
            <v:shape id="_x0000_s19817" style="position:absolute;left:1190;top:1242;width:3492;height:2594" coordorigin="1190,1242" coordsize="3492,2594" path="m3774,3000r-16,12l3764,2993r23,-5l3774,3000xe" fillcolor="black" stroked="f">
              <v:path arrowok="t"/>
            </v:shape>
            <v:shape id="_x0000_s19816" style="position:absolute;left:1190;top:1242;width:3492;height:2594" coordorigin="1190,1242" coordsize="3492,2594" path="m3860,2486r-16,-5l3844,2442r7,-20l3854,2407r4,53l3869,2473r-7,26l3860,2486xe" fillcolor="black" stroked="f">
              <v:path arrowok="t"/>
            </v:shape>
            <v:shape id="_x0000_s19815" style="position:absolute;left:1190;top:1242;width:3492;height:2594" coordorigin="1190,1242" coordsize="3492,2594" path="m3858,2540r-10,17l3851,2526r6,-11l3862,2499r,41l3858,2540xe" fillcolor="black" stroked="f">
              <v:path arrowok="t"/>
            </v:shape>
            <v:shape id="_x0000_s19814" style="position:absolute;left:1190;top:1242;width:3492;height:2594" coordorigin="1190,1242" coordsize="3492,2594" path="m3851,2526r-3,31l3841,2576r-7,20l3827,2616r-10,16l3809,2641r-4,22l3814,2610r8,-18l3830,2574r8,-18l3846,2538r5,-12xe" fillcolor="black" stroked="f">
              <v:path arrowok="t"/>
            </v:shape>
            <v:shape id="_x0000_s19813" style="position:absolute;left:1190;top:1242;width:3492;height:2594" coordorigin="1190,1242" coordsize="3492,2594" path="m3774,2745r-3,-43l3780,2683r8,-18l3797,2646r8,-18l3814,2610r-9,53l3797,2682r-9,19l3780,2718r-5,18l3774,2745xe" fillcolor="black" stroked="f">
              <v:path arrowok="t"/>
            </v:shape>
            <v:shape id="_x0000_s19812" style="position:absolute;left:1190;top:1242;width:3492;height:2594" coordorigin="1190,1242" coordsize="3492,2594" path="m3762,2809r-9,-54l3759,2735r5,-14l3773,2784r-11,25xe" fillcolor="black" stroked="f">
              <v:path arrowok="t"/>
            </v:shape>
            <v:shape id="_x0000_s19811" style="position:absolute;left:1190;top:1242;width:3492;height:2594" coordorigin="1190,1242" coordsize="3492,2594" path="m3704,2857r7,-32l3724,2809r12,-17l3746,2774r,-1l3753,2755r-3,36l3740,2809r-12,17l3715,2841r-11,16xe" fillcolor="black" stroked="f">
              <v:path arrowok="t"/>
            </v:shape>
            <v:shape id="_x0000_s19810" style="position:absolute;left:1190;top:1242;width:3492;height:2594" coordorigin="1190,1242" coordsize="3492,2594" path="m3701,2864r-4,8l3700,2841r11,-16l3704,2857r-3,7xe" fillcolor="black" stroked="f">
              <v:path arrowok="t"/>
            </v:shape>
            <v:shape id="_x0000_s19809" style="position:absolute;left:1190;top:1242;width:3492;height:2594" coordorigin="1190,1242" coordsize="3492,2594" path="m3870,2428r-7,18l3868,2394r1,6l3871,2405r4,3l3870,2428xe" fillcolor="black" stroked="f">
              <v:path arrowok="t"/>
            </v:shape>
            <v:shape id="_x0000_s19808" style="position:absolute;left:1190;top:1242;width:3492;height:2594" coordorigin="1190,1242" coordsize="3492,2594" path="m3863,2446r-5,14l3854,2407r-19,-4l3815,2400r-20,-2l3776,2396r-19,-4l3750,2390r3,-21l3772,2374r20,4l3813,2380r19,3l3851,2388r17,6l3863,2446xe" fillcolor="black" stroked="f">
              <v:path arrowok="t"/>
            </v:shape>
            <v:shape id="_x0000_s19807" style="position:absolute;left:1190;top:1242;width:3492;height:2594" coordorigin="1190,1242" coordsize="3492,2594" path="m3753,2369r-3,21l3731,2382r-18,-9l3711,2373r13,-15l3741,2365r12,4xe" fillcolor="black" stroked="f">
              <v:path arrowok="t"/>
            </v:shape>
            <v:shape id="_x0000_s19806" style="position:absolute;left:1190;top:1242;width:3492;height:2594" coordorigin="1190,1242" coordsize="3492,2594" path="m3652,2341r14,7l3687,2348r19,3l3724,2358r-13,15l3692,2369r-21,-3l3652,2341xe" fillcolor="black" stroked="f">
              <v:path arrowok="t"/>
            </v:shape>
            <v:shape id="_x0000_s19805" style="position:absolute;left:1190;top:1242;width:3492;height:2594" coordorigin="1190,1242" coordsize="3492,2594" path="m3671,2366r-19,-4l3634,2356r-19,-6l3597,2343r-19,-7l3559,2329r-19,-5l3559,2305r20,6l3598,2318r19,7l3635,2332r17,9l3671,2366xe" fillcolor="black" stroked="f">
              <v:path arrowok="t"/>
            </v:shape>
            <v:shape id="_x0000_s19804" style="position:absolute;left:1190;top:1242;width:3492;height:2594" coordorigin="1190,1242" coordsize="3492,2594" path="m3559,2305r-19,19l3521,2318r-20,-6l3495,2310r-20,-2l3455,2308r-9,-2l3458,2279r20,5l3498,2289r20,5l3539,2300r20,5xe" fillcolor="black" stroked="f">
              <v:path arrowok="t"/>
            </v:shape>
            <v:shape id="_x0000_s19803" style="position:absolute;left:1190;top:1242;width:3492;height:2594" coordorigin="1190,1242" coordsize="3492,2594" path="m3375,2259r8,2l3395,2265r14,-1l3421,2268r18,5l3458,2279r-12,27l3427,2298r-17,-10l3404,2286r-19,-4l3375,2259xe" fillcolor="black" stroked="f">
              <v:path arrowok="t"/>
            </v:shape>
            <v:shape id="_x0000_s19802" style="position:absolute;left:1190;top:1242;width:3492;height:2594" coordorigin="1190,1242" coordsize="3492,2594" path="m3385,2282r-20,-3l3362,2279r-12,-5l3338,2269r18,-18l3375,2259r10,23xe" fillcolor="black" stroked="f">
              <v:path arrowok="t"/>
            </v:shape>
            <v:shape id="_x0000_s19801" style="position:absolute;left:1190;top:1242;width:3492;height:2594" coordorigin="1190,1242" coordsize="3492,2594" path="m3258,2211r6,1l3281,2217r18,8l3318,2233r19,9l3356,2251r-18,18l3327,2265r-19,-9l3290,2247r-18,-9l3258,2211xe" fillcolor="black" stroked="f">
              <v:path arrowok="t"/>
            </v:shape>
            <v:shape id="_x0000_s19800" style="position:absolute;left:1190;top:1242;width:3492;height:2594" coordorigin="1190,1242" coordsize="3492,2594" path="m3222,2206r6,5l3236,2212r10,2l3258,2211r14,27l3257,2233r-8,-2l3239,2238r-10,-1l3222,2206xe" fillcolor="black" stroked="f">
              <v:path arrowok="t"/>
            </v:shape>
            <v:shape id="_x0000_s19799" style="position:absolute;left:1190;top:1242;width:3492;height:2594" coordorigin="1190,1242" coordsize="3492,2594" path="m3222,2206r7,31l3213,2233r-18,-6l3176,2224r19,-19l3215,2205r7,1xe" fillcolor="black" stroked="f">
              <v:path arrowok="t"/>
            </v:shape>
            <v:shape id="_x0000_s19798" style="position:absolute;left:1190;top:1242;width:3492;height:2594" coordorigin="1190,1242" coordsize="3492,2594" path="m3119,2219r2,4l3139,2217r18,-5l3175,2207r20,-2l3176,2224r-13,2l3143,2234r-19,9l3119,2219xe" fillcolor="black" stroked="f">
              <v:path arrowok="t"/>
            </v:shape>
            <v:shape id="_x0000_s19797" style="position:absolute;left:1190;top:1242;width:3492;height:2594" coordorigin="1190,1242" coordsize="3492,2594" path="m3100,2165r5,19l3111,2202r8,17l3124,2243r-18,9l3100,2165xe" fillcolor="black" stroked="f">
              <v:path arrowok="t"/>
            </v:shape>
            <v:shape id="_x0000_s19796" style="position:absolute;left:1190;top:1242;width:3492;height:2594" coordorigin="1190,1242" coordsize="3492,2594" path="m3106,2252r-18,11l3088,2237r5,-4l3096,2146r4,19l3106,2252xe" fillcolor="black" stroked="f">
              <v:path arrowok="t"/>
            </v:shape>
            <v:shape id="_x0000_s19795" style="position:absolute;left:1190;top:1242;width:3492;height:2594" coordorigin="1190,1242" coordsize="3492,2594" path="m3088,2237r,26l3071,2274r-16,11l3040,2297r-15,13l3010,2323r15,-36l3041,2274r15,-12l3072,2250r16,-13xe" fillcolor="black" stroked="f">
              <v:path arrowok="t"/>
            </v:shape>
            <v:shape id="_x0000_s19794" style="position:absolute;left:1190;top:1242;width:3492;height:2594" coordorigin="1190,1242" coordsize="3492,2594" path="m2993,2307r2,6l3010,2300r15,-13l3010,2323r-14,14l2993,2307xe" fillcolor="black" stroked="f">
              <v:path arrowok="t"/>
            </v:shape>
            <v:shape id="_x0000_s19793" style="position:absolute;left:1190;top:1242;width:3492;height:2594" coordorigin="1190,1242" coordsize="3492,2594" path="m2965,2282r2,-32l2977,2268r9,19l2993,2307r3,30l2988,2345r-7,-21l2973,2302r-8,-20xe" fillcolor="black" stroked="f">
              <v:path arrowok="t"/>
            </v:shape>
            <v:shape id="_x0000_s19792" style="position:absolute;left:1190;top:1242;width:3492;height:2594" coordorigin="1190,1242" coordsize="3492,2594" path="m2960,2366r5,-31l2976,2332r5,-8l2988,2345r-7,19l2971,2381r-11,-15xe" fillcolor="black" stroked="f">
              <v:path arrowok="t"/>
            </v:shape>
            <v:shape id="_x0000_s19791" style="position:absolute;left:1190;top:1242;width:3492;height:2594" coordorigin="1190,1242" coordsize="3492,2594" path="m2874,2517r6,-5l2888,2493r9,-19l2905,2456r9,-18l2924,2420r10,-17l2945,2386r11,-15l2960,2366r11,15l2960,2398r-10,16l2940,2433r-10,17l2920,2468r-10,17l2900,2503r-9,17l2881,2537r-7,-20xe" fillcolor="black" stroked="f">
              <v:path arrowok="t"/>
            </v:shape>
            <v:shape id="_x0000_s19790" style="position:absolute;left:1190;top:1242;width:3492;height:2594" coordorigin="1190,1242" coordsize="3492,2594" path="m2881,2537r-10,17l2870,2557r-10,18l2849,2592r,l2852,2550r10,-18l2874,2517r7,20xe" fillcolor="black" stroked="f">
              <v:path arrowok="t"/>
            </v:shape>
            <v:shape id="_x0000_s19789" style="position:absolute;left:1190;top:1242;width:3492;height:2594" coordorigin="1190,1242" coordsize="3492,2594" path="m2828,2626r2,-40l2841,2569r1,-1l2852,2550r-3,42l2838,2609r-10,17xe" fillcolor="black" stroked="f">
              <v:path arrowok="t"/>
            </v:shape>
            <v:shape id="_x0000_s19788" style="position:absolute;left:1190;top:1242;width:3492;height:2594" coordorigin="1190,1242" coordsize="3492,2594" path="m2820,2644r-9,19l2819,2602r11,-16l2828,2626r-8,18xe" fillcolor="black" stroked="f">
              <v:path arrowok="t"/>
            </v:shape>
            <v:shape id="_x0000_s19787" style="position:absolute;left:1190;top:1242;width:3492;height:2594" coordorigin="1190,1242" coordsize="3492,2594" path="m2796,2658r5,-21l2809,2619r10,-17l2811,2663r-1,2l2801,2684r-5,-26xe" fillcolor="black" stroked="f">
              <v:path arrowok="t"/>
            </v:shape>
            <v:shape id="_x0000_s19786" style="position:absolute;left:1190;top:1242;width:3492;height:2594" coordorigin="1190,1242" coordsize="3492,2594" path="m2746,2767r7,-44l2764,2706r11,-17l2786,2673r10,-15l2801,2684r-10,17l2780,2718r-11,16l2757,2750r-11,17xe" fillcolor="black" stroked="f">
              <v:path arrowok="t"/>
            </v:shape>
            <v:shape id="_x0000_s19785" style="position:absolute;left:1190;top:1242;width:3492;height:2594" coordorigin="1190,1242" coordsize="3492,2594" path="m2687,2833r4,-7l2701,2809r10,-17l2721,2775r10,-17l2742,2740r11,-17l2746,2767r-2,3l2733,2787r-10,17l2713,2822r-9,17l2694,2857r-7,-24xe" fillcolor="black" stroked="f">
              <v:path arrowok="t"/>
            </v:shape>
            <v:shape id="_x0000_s19784" style="position:absolute;left:1190;top:1242;width:3492;height:2594" coordorigin="1190,1242" coordsize="3492,2594" path="m2661,2907r3,-42l2676,2849r11,-16l2694,2857r-10,17l2673,2891r-12,16xe" fillcolor="black" stroked="f">
              <v:path arrowok="t"/>
            </v:shape>
            <v:shape id="_x0000_s19783" style="position:absolute;left:1190;top:1242;width:3492;height:2594" coordorigin="1190,1242" coordsize="3492,2594" path="m2625,2971r2,-43l2636,2911r10,-18l2653,2881r11,-16l2661,2907r-4,6l2647,2933r-9,17l2629,2965r-4,6xe" fillcolor="black" stroked="f">
              <v:path arrowok="t"/>
            </v:shape>
            <v:shape id="_x0000_s19782" style="position:absolute;left:1190;top:1242;width:3492;height:2594" coordorigin="1190,1242" coordsize="3492,2594" path="m2587,3005r3,-5l2600,2982r9,-18l2618,2946r9,-18l2625,2971r-3,8l2618,2986r-11,18l2596,3021r-9,-16xe" fillcolor="black" stroked="f">
              <v:path arrowok="t"/>
            </v:shape>
            <v:shape id="_x0000_s19781" style="position:absolute;left:1190;top:1242;width:3492;height:2594" coordorigin="1190,1242" coordsize="3492,2594" path="m2542,3103r9,-42l2555,3056r11,-17l2577,3022r10,-17l2596,3021r-11,17l2574,3054r-11,16l2552,3086r-10,17xe" fillcolor="black" stroked="f">
              <v:path arrowok="t"/>
            </v:shape>
            <v:shape id="_x0000_s19780" style="position:absolute;left:1190;top:1242;width:3492;height:2594" coordorigin="1190,1242" coordsize="3492,2594" path="m2524,3141r1,-49l2538,3077r13,-16l2542,3103r-1,1l2532,3122r-8,19xe" fillcolor="black" stroked="f">
              <v:path arrowok="t"/>
            </v:shape>
            <v:shape id="_x0000_s19779" style="position:absolute;left:1190;top:1242;width:3492;height:2594" coordorigin="1190,1242" coordsize="3492,2594" path="m2520,3146r-13,15l2511,3113r2,-5l2525,3092r-1,49l2520,3146xe" fillcolor="black" stroked="f">
              <v:path arrowok="t"/>
            </v:shape>
            <v:shape id="_x0000_s19778" style="position:absolute;left:1190;top:1242;width:3492;height:2594" coordorigin="1190,1242" coordsize="3492,2594" path="m2507,3161r-14,15l2493,3154r3,-4l2504,3131r7,-18l2507,3161xe" fillcolor="black" stroked="f">
              <v:path arrowok="t"/>
            </v:shape>
            <v:shape id="_x0000_s19777" style="position:absolute;left:1190;top:1242;width:3492;height:2594" coordorigin="1190,1242" coordsize="3492,2594" path="m2493,3154r,22l2489,3181r-5,7l2482,3171r11,-17xe" fillcolor="black" stroked="f">
              <v:path arrowok="t"/>
            </v:shape>
            <v:shape id="_x0000_s19776" style="position:absolute;left:1190;top:1242;width:3492;height:2594" coordorigin="1190,1242" coordsize="3492,2594" path="m2417,3306r2,-52l2431,3239r13,-16l2447,3219r12,-15l2471,3221r-13,15l2445,3251r-12,16l2423,3285r-6,21xe" fillcolor="black" stroked="f">
              <v:path arrowok="t"/>
            </v:shape>
            <v:shape id="_x0000_s19775" style="position:absolute;left:1190;top:1242;width:3492;height:2594" coordorigin="1190,1242" coordsize="3492,2594" path="m2416,3320r-11,17l2408,3287r5,-19l2419,3254r-2,52l2416,3320xe" fillcolor="black" stroked="f">
              <v:path arrowok="t"/>
            </v:shape>
            <v:shape id="_x0000_s19774" style="position:absolute;left:1190;top:1242;width:3492;height:2594" coordorigin="1190,1242" coordsize="3492,2594" path="m2355,3425r,-41l2366,3367r11,-17l2388,3333r9,-17l2402,3306r6,-19l2405,3337r-11,17l2382,3371r-12,18l2361,3407r-6,18xe" fillcolor="black" stroked="f">
              <v:path arrowok="t"/>
            </v:shape>
            <v:shape id="_x0000_s19773" style="position:absolute;left:1190;top:1242;width:3492;height:2594" coordorigin="1190,1242" coordsize="3492,2594" path="m2355,3384r,41l2353,3439r-4,59l2348,3485r-4,-85l2355,3384xe" fillcolor="black" stroked="f">
              <v:path arrowok="t"/>
            </v:shape>
            <v:shape id="_x0000_s19772" style="position:absolute;left:1190;top:1242;width:3492;height:2594" coordorigin="1190,1242" coordsize="3492,2594" path="m2221,3419r3,2l2245,3427r17,10l2278,3449r15,12l2310,3472r4,2l2321,3496r-10,6l2300,3484r-15,-14l2268,3458r-18,-10l2231,3439r-10,-20xe" fillcolor="black" stroked="f">
              <v:path arrowok="t"/>
            </v:shape>
            <v:shape id="_x0000_s19771" style="position:absolute;left:1190;top:1242;width:3492;height:2594" coordorigin="1190,1242" coordsize="3492,2594" path="m2214,3430r-6,-24l2221,3419r10,20l2214,3430xe" fillcolor="black" stroked="f">
              <v:path arrowok="t"/>
            </v:shape>
            <v:shape id="_x0000_s19770" style="position:absolute;left:1190;top:1242;width:3492;height:2594" coordorigin="1190,1242" coordsize="3492,2594" path="m3843,2728r-6,12l3840,2714r15,3l3843,2728xe" fillcolor="black" stroked="f">
              <v:path arrowok="t"/>
            </v:shape>
            <v:shape id="_x0000_s19769" style="position:absolute;left:1190;top:1242;width:3492;height:2594" coordorigin="1190,1242" coordsize="3492,2594" path="m3443,3663r6,-2l3453,3658r,-6l3450,3649r-4,-1l3442,3653r4,-28l3458,3591r-5,82l3451,3701r-8,-38xe" fillcolor="black" stroked="f">
              <v:path arrowok="t"/>
            </v:shape>
            <v:shape id="_x0000_s19768" style="position:absolute;left:1190;top:1242;width:3492;height:2594" coordorigin="1190,1242" coordsize="3492,2594" path="m3438,3733r-4,2l3435,3637r11,-12l3442,3653r-6,2l3435,3662r3,71xe" fillcolor="black" stroked="f">
              <v:path arrowok="t"/>
            </v:shape>
            <v:shape id="_x0000_s19767" style="position:absolute;left:1190;top:1242;width:3492;height:2594" coordorigin="1190,1242" coordsize="3492,2594" path="m3434,3735r-7,-77l3434,3640r1,-3l3434,3735xe" fillcolor="black" stroked="f">
              <v:path arrowok="t"/>
            </v:shape>
            <v:shape id="_x0000_s19766" style="position:absolute;left:1190;top:1242;width:3492;height:2594" coordorigin="1190,1242" coordsize="3492,2594" path="m3512,3405r-10,41l3494,3464r-8,18l3478,3500r-8,18l3462,3537r-7,19l3448,3574r-7,20l3439,3599r4,-47l3451,3533r7,-20l3465,3494r9,-18l3481,3467r6,-33l3500,3420r12,-15xe" fillcolor="black" stroked="f">
              <v:path arrowok="t"/>
            </v:shape>
            <v:shape id="_x0000_s19765" style="position:absolute;left:1190;top:1242;width:3492;height:2594" coordorigin="1190,1242" coordsize="3492,2594" path="m3446,3625r-2,-13l3439,3610r-7,-41l3443,3552r-4,47l3458,3591r-12,34xe" fillcolor="black" stroked="f">
              <v:path arrowok="t"/>
            </v:shape>
            <v:shape id="_x0000_s19764" style="position:absolute;left:1190;top:1242;width:3492;height:2594" coordorigin="1190,1242" coordsize="3492,2594" path="m3477,3455r-7,-9l3470,3446r17,-12l3481,3467r-4,-12xe" fillcolor="black" stroked="f">
              <v:path arrowok="t"/>
            </v:shape>
            <v:shape id="_x0000_s19763" style="position:absolute;left:1190;top:1242;width:3492;height:2594" coordorigin="1190,1242" coordsize="3492,2594" path="m3533,3648r4,52l3522,3703r-19,-2l3491,3686r-11,-3l3493,3658r21,1l3529,3655r4,-7xe" fillcolor="black" stroked="f">
              <v:path arrowok="t"/>
            </v:shape>
            <v:shape id="_x0000_s19762" style="position:absolute;left:1190;top:1242;width:3492;height:2594" coordorigin="1190,1242" coordsize="3492,2594" path="m3486,3693r5,-7l3503,3701r-19,-2l3466,3698r-4,-8l3486,3693xe" fillcolor="black" stroked="f">
              <v:path arrowok="t"/>
            </v:shape>
            <v:shape id="_x0000_s19761" style="position:absolute;left:1190;top:1242;width:3492;height:2594" coordorigin="1190,1242" coordsize="3492,2594" path="m3456,3686r6,4l3466,3698r-15,3l3453,3673r3,13xe" fillcolor="black" stroked="f">
              <v:path arrowok="t"/>
            </v:shape>
            <v:shape id="_x0000_s19760" style="position:absolute;left:1190;top:1242;width:3492;height:2594" coordorigin="1190,1242" coordsize="3492,2594" path="m3443,3663r8,38l3443,3712r-1,2l3442,3727r-3,1l3438,3733r-3,-71l3443,3663xe" fillcolor="black" stroked="f">
              <v:path arrowok="t"/>
            </v:shape>
            <v:shape id="_x0000_s19759" style="position:absolute;left:1190;top:1242;width:3492;height:2594" coordorigin="1190,1242" coordsize="3492,2594" path="m3484,3564r8,-18l3500,3526r7,-19l3515,3488r9,-18l3520,3527r-1,-12l3509,3530r-9,17l3496,3645r-12,-81xe" fillcolor="black" stroked="f">
              <v:path arrowok="t"/>
            </v:shape>
            <v:shape id="_x0000_s19758" style="position:absolute;left:1190;top:1242;width:3492;height:2594" coordorigin="1190,1242" coordsize="3492,2594" path="m3484,3564r12,81l3481,3646r-7,12l3473,3579r11,-15xe" fillcolor="black" stroked="f">
              <v:path arrowok="t"/>
            </v:shape>
            <v:shape id="_x0000_s19757" style="position:absolute;left:1190;top:1242;width:3492;height:2594" coordorigin="1190,1242" coordsize="3492,2594" path="m3539,3423r-9,40l3521,3456r-1,-13l3519,3428r20,-5xe" fillcolor="black" stroked="f">
              <v:path arrowok="t"/>
            </v:shape>
            <v:shape id="_x0000_s19756" style="position:absolute;left:1190;top:1242;width:3492;height:2594" coordorigin="1190,1242" coordsize="3492,2594" path="m3479,3668r-12,-3l3474,3658r19,l3480,3683r-1,-15xe" fillcolor="black" stroked="f">
              <v:path arrowok="t"/>
            </v:shape>
            <v:shape id="_x0000_s19755" style="position:absolute;left:1190;top:1242;width:3492;height:2594" coordorigin="1190,1242" coordsize="3492,2594" path="m3453,3673r5,-82l3473,3579r1,79l3467,3665r-2,9l3453,3673xe" fillcolor="black" stroked="f">
              <v:path arrowok="t"/>
            </v:shape>
            <v:shape id="_x0000_s19754" style="position:absolute;left:1190;top:1242;width:3492;height:2594" coordorigin="1190,1242" coordsize="3492,2594" path="m3575,3735r9,15l3563,3749r-20,-2l3522,3746r-19,-1l3483,3744r-18,l3447,3745r-12,l3454,3738r20,-2l3494,3735r20,l3534,3735r20,l3574,3735r1,xe" fillcolor="black" stroked="f">
              <v:path arrowok="t"/>
            </v:shape>
            <v:shape id="_x0000_s19753" style="position:absolute;left:1190;top:1242;width:3492;height:2594" coordorigin="1190,1242" coordsize="3492,2594" path="m3435,3745r-1,-10l3435,3742r19,-4l3435,3745xe" fillcolor="black" stroked="f">
              <v:path arrowok="t"/>
            </v:shape>
            <v:shape id="_x0000_s19752" style="position:absolute;left:1190;top:1242;width:3492;height:2594" coordorigin="1190,1242" coordsize="3492,2594" path="m2662,3614r9,3l2667,3679r19,2l2704,3680r19,-1l2719,3627r18,9l2725,3690r-21,2l2683,3694r-20,2l2662,3614xe" fillcolor="black" stroked="f">
              <v:path arrowok="t"/>
            </v:shape>
            <v:shape id="_x0000_s19751" style="position:absolute;left:1190;top:1242;width:3492;height:2594" coordorigin="1190,1242" coordsize="3492,2594" path="m2769,3590r3,-1l2784,3577r17,7l2807,3606r17,7l2810,3627r-14,-7l2780,3611r-11,-21xe" fillcolor="black" stroked="f">
              <v:path arrowok="t"/>
            </v:shape>
            <v:shape id="_x0000_s19750" style="position:absolute;left:1190;top:1242;width:3492;height:2594" coordorigin="1190,1242" coordsize="3492,2594" path="m2763,3605r-21,-1l2750,3592r19,-2l2780,3611r-17,-6xe" fillcolor="black" stroked="f">
              <v:path arrowok="t"/>
            </v:shape>
            <v:shape id="_x0000_s19749" style="position:absolute;left:1190;top:1242;width:3492;height:2594" coordorigin="1190,1242" coordsize="3492,2594" path="m2733,3606r-17,-8l2716,3578r14,9l2750,3592r-8,12l2733,3606xe" fillcolor="black" stroked="f">
              <v:path arrowok="t"/>
            </v:shape>
            <v:shape id="_x0000_s19748" style="position:absolute;left:1190;top:1242;width:3492;height:2594" coordorigin="1190,1242" coordsize="3492,2594" path="m2637,3573r10,-14l2664,3568r22,7l2710,3578r6,l2716,3598r-20,-6l2676,3586r-20,-6l2637,3573xe" fillcolor="black" stroked="f">
              <v:path arrowok="t"/>
            </v:shape>
            <v:shape id="_x0000_s19747" style="position:absolute;left:1190;top:1242;width:3492;height:2594" coordorigin="1190,1242" coordsize="3492,2594" path="m2532,3496r6,9l2558,3506r19,7l2595,3521r18,8l2625,3533r-7,10l2599,3537r-19,-7l2560,3524r-20,-6l2532,3496xe" fillcolor="black" stroked="f">
              <v:path arrowok="t"/>
            </v:shape>
            <v:shape id="_x0000_s19746" style="position:absolute;left:1190;top:1242;width:3492;height:2594" coordorigin="1190,1242" coordsize="3492,2594" path="m2522,3511r-16,-9l2513,3484r7,9l2532,3496r8,22l2522,3511xe" fillcolor="black" stroked="f">
              <v:path arrowok="t"/>
            </v:shape>
            <v:shape id="_x0000_s19745" style="position:absolute;left:1190;top:1242;width:3492;height:2594" coordorigin="1190,1242" coordsize="3492,2594" path="m2410,3499r4,-13l2432,3477r15,-3l2465,3477r18,7l2500,3488r13,-4l2506,3502r-20,-2l2468,3496r-16,-5l2437,3488r-13,1l2410,3499xe" fillcolor="black" stroked="f">
              <v:path arrowok="t"/>
            </v:shape>
            <v:shape id="_x0000_s19744" style="position:absolute;left:1190;top:1242;width:3492;height:2594" coordorigin="1190,1242" coordsize="3492,2594" path="m2416,3466r-16,12l2395,3491r,28l2381,3516r-14,2l2382,3485r11,-17l2405,3456r11,10xe" fillcolor="black" stroked="f">
              <v:path arrowok="t"/>
            </v:shape>
            <v:shape id="_x0000_s19743" style="position:absolute;left:1190;top:1242;width:3492;height:2594" coordorigin="1190,1242" coordsize="3492,2594" path="m2367,3518r-4,15l2367,3498r15,-13l2367,3518xe" fillcolor="black" stroked="f">
              <v:path arrowok="t"/>
            </v:shape>
            <v:shape id="_x0000_s19742" style="position:absolute;left:1190;top:1242;width:3492;height:2594" coordorigin="1190,1242" coordsize="3492,2594" path="m2648,3704r19,-1l2687,3703r20,-1l2727,3702r22,-1l2771,3701r23,-1l2800,3700r-4,-43l2816,3660r-4,50l2790,3709r-22,-1l2744,3708r-23,1l2696,3709r-24,1l2648,3704xe" fillcolor="black" stroked="f">
              <v:path arrowok="t"/>
            </v:shape>
            <v:shape id="_x0000_s19741" style="position:absolute;left:1190;top:1242;width:3492;height:2594" coordorigin="1190,1242" coordsize="3492,2594" path="m2555,3704r19,l2593,3704r18,l2630,3704r18,l2672,3710r-25,1l2623,3712r-25,1l2574,3714r-19,-10xe" fillcolor="black" stroked="f">
              <v:path arrowok="t"/>
            </v:shape>
            <v:shape id="_x0000_s19740" style="position:absolute;left:1190;top:1242;width:3492;height:2594" coordorigin="1190,1242" coordsize="3492,2594" path="m2419,3707r20,-2l2459,3704r20,-1l2499,3703r20,l2539,3703r16,1l2574,3714r-24,l2527,3714r-23,l2481,3713r-21,-1l2439,3710r-20,-3xe" fillcolor="black" stroked="f">
              <v:path arrowok="t"/>
            </v:shape>
            <v:shape id="_x0000_s19739" style="position:absolute;left:1190;top:1242;width:3492;height:2594" coordorigin="1190,1242" coordsize="3492,2594" path="m3003,3610r-19,l2981,3610r-20,-5l2942,3599r-19,-7l2904,3587r-13,-2l2891,3605r-18,-6l2852,3598r-20,3l2819,3585r9,-3l2833,3579r21,4l2875,3583r12,-1l2897,3569r18,7l2934,3582r19,6l2972,3593r20,4l3003,3610xe" fillcolor="black" stroked="f">
              <v:path arrowok="t"/>
            </v:shape>
            <v:shape id="_x0000_s19738" style="position:absolute;left:1190;top:1242;width:3492;height:2594" coordorigin="1190,1242" coordsize="3492,2594" path="m2819,3585r13,16l2813,3605r-6,1l2801,3584r18,1xe" fillcolor="black" stroked="f">
              <v:path arrowok="t"/>
            </v:shape>
            <v:shape id="_x0000_s19737" style="position:absolute;left:1190;top:1242;width:3492;height:2594" coordorigin="1190,1242" coordsize="3492,2594" path="m2863,3522r1,16l2844,3536r-20,-2l2817,3533r9,-12l2844,3524r19,-2xe" fillcolor="black" stroked="f">
              <v:path arrowok="t"/>
            </v:shape>
            <v:shape id="_x0000_s19736" style="position:absolute;left:1190;top:1242;width:3492;height:2594" coordorigin="1190,1242" coordsize="3492,2594" path="m2783,3507r6,2l2808,3515r18,6l2817,3533r-20,-5l2783,3507xe" fillcolor="black" stroked="f">
              <v:path arrowok="t"/>
            </v:shape>
            <v:shape id="_x0000_s19735" style="position:absolute;left:1190;top:1242;width:3492;height:2594" coordorigin="1190,1242" coordsize="3492,2594" path="m2779,3522r-19,-6l2765,3502r18,5l2797,3528r-18,-6xe" fillcolor="black" stroked="f">
              <v:path arrowok="t"/>
            </v:shape>
            <v:shape id="_x0000_s19734" style="position:absolute;left:1190;top:1242;width:3492;height:2594" coordorigin="1190,1242" coordsize="3492,2594" path="m2597,3443r7,-1l2621,3452r17,10l2655,3470r19,8l2694,3485r11,3l2729,3493r19,4l2765,3502r-5,14l2758,3516r-18,-6l2721,3504r-20,-6l2688,3495r-19,-6l2651,3482r-18,-8l2614,3467r-17,-24xe" fillcolor="black" stroked="f">
              <v:path arrowok="t"/>
            </v:shape>
            <v:shape id="_x0000_s19733" style="position:absolute;left:1190;top:1242;width:3492;height:2594" coordorigin="1190,1242" coordsize="3492,2594" path="m2409,3420r17,-6l2445,3410r19,-5l2484,3401r5,-1l2504,3410r15,10l2535,3429r18,8l2573,3441r24,2l2614,3467r-18,-7l2577,3454r-20,-5l2536,3446r-5,l2518,3433r-15,-8l2485,3422r-18,l2447,3425r-20,4l2409,3420xe" fillcolor="black" stroked="f">
              <v:path arrowok="t"/>
            </v:shape>
            <v:shape id="_x0000_s19732" style="position:absolute;left:1190;top:1242;width:3492;height:2594" coordorigin="1190,1242" coordsize="3492,2594" path="m2369,3493r1,-34l2380,3442r12,-13l2409,3420r18,9l2408,3435r-13,4l2385,3456r-9,18l2369,3493xe" fillcolor="black" stroked="f">
              <v:path arrowok="t"/>
            </v:shape>
            <v:shape id="_x0000_s19731" style="position:absolute;left:1190;top:1242;width:3492;height:2594" coordorigin="1190,1242" coordsize="3492,2594" path="m2360,3522r-8,-54l2360,3481r10,-22l2360,3522xe" fillcolor="black" stroked="f">
              <v:path arrowok="t"/>
            </v:shape>
            <v:shape id="_x0000_s19730" style="position:absolute;left:1190;top:1242;width:3492;height:2594" coordorigin="1190,1242" coordsize="3492,2594" path="m2330,3503r-5,-5l2349,3498r-1,12l2330,3503xe" fillcolor="black" stroked="f">
              <v:path arrowok="t"/>
            </v:shape>
            <v:shape id="_x0000_s19729" style="position:absolute;left:1190;top:1242;width:3492;height:2594" coordorigin="1190,1242" coordsize="3492,2594" path="m2974,1773r-4,-22l2973,1714r5,-14l2979,1789r-5,-16xe" fillcolor="black" stroked="f">
              <v:path arrowok="t"/>
            </v:shape>
            <v:shape id="_x0000_s19728" style="position:absolute;left:1190;top:1242;width:3492;height:2594" coordorigin="1190,1242" coordsize="3492,2594" path="m2883,2198r10,-16l2911,2191r17,12l2942,2217r14,15l2967,2250r-2,32l2956,2264r-10,-17l2934,2232r-14,-13l2904,2207r-21,-9xe" fillcolor="black" stroked="f">
              <v:path arrowok="t"/>
            </v:shape>
            <v:shape id="_x0000_s19727" style="position:absolute;left:1190;top:1242;width:3492;height:2594" coordorigin="1190,1242" coordsize="3492,2594" path="m2683,2192r9,l2695,2198r20,-3l2735,2190r20,-5l2774,2180r19,-5l2813,2172r15,-1l2851,2171r22,4l2893,2182r-10,16l2877,2195r-16,-4l2844,2190r-18,l2807,2192r-20,4l2767,2200r-21,4l2725,2209r-20,5l2685,2218r-2,-26xe" fillcolor="black" stroked="f">
              <v:path arrowok="t"/>
            </v:shape>
            <v:shape id="_x0000_s19726" style="position:absolute;left:1190;top:1242;width:3492;height:2594" coordorigin="1190,1242" coordsize="3492,2594" path="m2678,2188r5,4l2685,2218r-20,3l2662,2202r2,l2672,2201r8,-1l2678,2188xe" fillcolor="black" stroked="f">
              <v:path arrowok="t"/>
            </v:shape>
            <v:shape id="_x0000_s19725" style="position:absolute;left:1190;top:1242;width:3492;height:2594" coordorigin="1190,1242" coordsize="3492,2594" path="m2569,2223r13,-15l2602,2206r20,-2l2642,2202r20,l2665,2221r-15,2l2630,2224r-20,l2589,2224r-20,-1xe" fillcolor="black" stroked="f">
              <v:path arrowok="t"/>
            </v:shape>
            <v:shape id="_x0000_s19724" style="position:absolute;left:1190;top:1242;width:3492;height:2594" coordorigin="1190,1242" coordsize="3492,2594" path="m2898,3711r-8,3l2892,3675r19,7l2901,3713r-3,-2xe" fillcolor="black" stroked="f">
              <v:path arrowok="t"/>
            </v:shape>
            <v:shape id="_x0000_s19723" style="position:absolute;left:1190;top:1242;width:3492;height:2594" coordorigin="1190,1242" coordsize="3492,2594" path="m2856,3665r17,4l2892,3675r-2,39l2886,3720r-13,-2l2856,3665xe" fillcolor="black" stroked="f">
              <v:path arrowok="t"/>
            </v:shape>
            <v:shape id="_x0000_s19722" style="position:absolute;left:1190;top:1242;width:3492;height:2594" coordorigin="1190,1242" coordsize="3492,2594" path="m2812,3710r4,-50l2836,3662r20,3l2873,3718r-19,-4l2834,3712r-22,-2xe" fillcolor="black" stroked="f">
              <v:path arrowok="t"/>
            </v:shape>
            <v:shape id="_x0000_s19721" style="position:absolute;left:1190;top:1242;width:3492;height:2594" coordorigin="1190,1242" coordsize="3492,2594" path="m2796,3688r-20,2l2777,3653r19,4l2800,3700r-4,-12xe" fillcolor="black" stroked="f">
              <v:path arrowok="t"/>
            </v:shape>
            <v:shape id="_x0000_s19720" style="position:absolute;left:1190;top:1242;width:3492;height:2594" coordorigin="1190,1242" coordsize="3492,2594" path="m2765,3690r-20,-1l2754,3647r4,1l2777,3653r-1,37l2765,3690xe" fillcolor="black" stroked="f">
              <v:path arrowok="t"/>
            </v:shape>
            <v:shape id="_x0000_s19719" style="position:absolute;left:1190;top:1242;width:3492;height:2594" coordorigin="1190,1242" coordsize="3492,2594" path="m2745,3689r-20,1l2737,3636r17,11l2745,3689xe" fillcolor="black" stroked="f">
              <v:path arrowok="t"/>
            </v:shape>
            <v:shape id="_x0000_s19718" style="position:absolute;left:1190;top:1242;width:3492;height:2594" coordorigin="1190,1242" coordsize="3492,2594" path="m2719,3627r4,52l2710,3670r-24,-3l2669,3675r-2,4l2671,3617r19,4l2710,3625r9,2xe" fillcolor="black" stroked="f">
              <v:path arrowok="t"/>
            </v:shape>
            <v:shape id="_x0000_s19717" style="position:absolute;left:1190;top:1242;width:3492;height:2594" coordorigin="1190,1242" coordsize="3492,2594" path="m2475,3667r7,-9l2493,3689r-20,1l2472,3690r-16,-19l2475,3667xe" fillcolor="black" stroked="f">
              <v:path arrowok="t"/>
            </v:shape>
            <v:shape id="_x0000_s19716" style="position:absolute;left:1190;top:1242;width:3492;height:2594" coordorigin="1190,1242" coordsize="3492,2594" path="m2445,3691r-8,-22l2456,3671r16,19l2445,3691xe" fillcolor="black" stroked="f">
              <v:path arrowok="t"/>
            </v:shape>
            <v:shape id="_x0000_s19715" style="position:absolute;left:1190;top:1242;width:3492;height:2594" coordorigin="1190,1242" coordsize="3492,2594" path="m2418,3691r-27,l2395,3678r20,-1l2423,3676r22,15l2418,3691xe" fillcolor="black" stroked="f">
              <v:path arrowok="t"/>
            </v:shape>
            <v:shape id="_x0000_s19714" style="position:absolute;left:1190;top:1242;width:3492;height:2594" coordorigin="1190,1242" coordsize="3492,2594" path="m2314,3680r20,l2355,3680r20,-1l2395,3678r-4,13l2364,3691r-28,l2314,3680xe" fillcolor="black" stroked="f">
              <v:path arrowok="t"/>
            </v:shape>
            <v:shape id="_x0000_s19713" style="position:absolute;left:1190;top:1242;width:3492;height:2594" coordorigin="1190,1242" coordsize="3492,2594" path="m2231,3678r20,l2272,3679r21,1l2314,3680r22,11l2309,3690r-28,l2254,3689r-23,-11xe" fillcolor="black" stroked="f">
              <v:path arrowok="t"/>
            </v:shape>
            <v:shape id="_x0000_s19712" style="position:absolute;left:1190;top:1242;width:3492;height:2594" coordorigin="1190,1242" coordsize="3492,2594" path="m2171,3676r19,l2210,3677r21,1l2254,3689r-28,-1l2198,3687r-27,-11xe" fillcolor="black" stroked="f">
              <v:path arrowok="t"/>
            </v:shape>
            <v:shape id="_x0000_s19711" style="position:absolute;left:1190;top:1242;width:3492;height:2594" coordorigin="1190,1242" coordsize="3492,2594" path="m2115,3676r18,l2152,3676r19,l2198,3687r-28,-1l2142,3685r-27,-9xe" fillcolor="black" stroked="f">
              <v:path arrowok="t"/>
            </v:shape>
            <v:shape id="_x0000_s19710" style="position:absolute;left:1190;top:1242;width:3492;height:2594" coordorigin="1190,1242" coordsize="3492,2594" path="m2065,3668r19,2l2103,3673r12,3l2142,3685r-28,-2l2085,3682r-20,-14xe" fillcolor="black" stroked="f">
              <v:path arrowok="t"/>
            </v:shape>
            <v:shape id="_x0000_s19709" style="position:absolute;left:1190;top:1242;width:3492;height:2594" coordorigin="1190,1242" coordsize="3492,2594" path="m2002,3667r22,l2044,3667r21,1l2085,3682r-28,l2028,3681r-26,-14xe" fillcolor="black" stroked="f">
              <v:path arrowok="t"/>
            </v:shape>
            <v:shape id="_x0000_s19708" style="position:absolute;left:1190;top:1242;width:3492;height:2594" coordorigin="1190,1242" coordsize="3492,2594" path="m1601,3669r8,-10l1627,3660r20,1l1668,3662r21,l1710,3663r21,l1752,3662r11,l1783,3660r20,-3l1823,3653r19,-2l1853,3667r-19,l1814,3668r-20,l1774,3669r-21,1l1733,3671r-21,l1692,3671r-21,l1651,3670r-14,-1l1619,3670r-18,-1xe" fillcolor="black" stroked="f">
              <v:path arrowok="t"/>
            </v:shape>
            <v:shape id="_x0000_s19707" style="position:absolute;left:1190;top:1242;width:3492;height:2594" coordorigin="1190,1242" coordsize="3492,2594" path="m3404,3431r3,9l3404,3446r-4,8l3407,3414r,11l3404,3431xe" fillcolor="black" stroked="f">
              <v:path arrowok="t"/>
            </v:shape>
            <v:shape id="_x0000_s19706" style="position:absolute;left:1190;top:1242;width:3492;height:2594" coordorigin="1190,1242" coordsize="3492,2594" path="m3551,3155r7,-9l3562,3139r3,-20l3578,3125r-10,18l3558,3160r-7,-5xe" fillcolor="black" stroked="f">
              <v:path arrowok="t"/>
            </v:shape>
            <v:shape id="_x0000_s19705" style="position:absolute;left:1190;top:1242;width:3492;height:2594" coordorigin="1190,1242" coordsize="3492,2594" path="m3529,3187r8,-13l3543,3165r8,-10l3558,3160r-10,18l3538,3196r-9,-9xe" fillcolor="black" stroked="f">
              <v:path arrowok="t"/>
            </v:shape>
            <v:shape id="_x0000_s19704" style="position:absolute;left:1190;top:1242;width:3492;height:2594" coordorigin="1190,1242" coordsize="3492,2594" path="m3489,3283r2,-25l3502,3241r9,-17l3520,3205r9,-18l3538,3196r-10,17l3518,3231r-10,18l3499,3266r-10,17xe" fillcolor="black" stroked="f">
              <v:path arrowok="t"/>
            </v:shape>
            <v:shape id="_x0000_s19703" style="position:absolute;left:1190;top:1242;width:3492;height:2594" coordorigin="1190,1242" coordsize="3492,2594" path="m3469,3287r8,-15l3491,3258r-2,25l3479,3299r-2,4l3469,3287xe" fillcolor="black" stroked="f">
              <v:path arrowok="t"/>
            </v:shape>
            <v:shape id="_x0000_s19702" style="position:absolute;left:1190;top:1242;width:3492;height:2594" coordorigin="1190,1242" coordsize="3492,2594" path="m3425,3404r,-26l3434,3360r9,-19l3451,3323r9,-18l3469,3287r8,16l3468,3320r-10,18l3449,3356r-9,19l3431,3392r-6,12xe" fillcolor="black" stroked="f">
              <v:path arrowok="t"/>
            </v:shape>
            <v:shape id="_x0000_s19701" style="position:absolute;left:1190;top:1242;width:3492;height:2594" coordorigin="1190,1242" coordsize="3492,2594" path="m3420,3412r-8,5l3416,3396r9,-18l3425,3404r-5,8xe" fillcolor="black" stroked="f">
              <v:path arrowok="t"/>
            </v:shape>
            <v:shape id="_x0000_s19700" style="position:absolute;left:1190;top:1242;width:3492;height:2594" coordorigin="1190,1242" coordsize="3492,2594" path="m3407,3425r,-11l3416,3396r-4,21l3407,3425xe" fillcolor="black" stroked="f">
              <v:path arrowok="t"/>
            </v:shape>
            <v:shape id="_x0000_s19699" style="position:absolute;left:1190;top:1242;width:3492;height:2594" coordorigin="1190,1242" coordsize="3492,2594" path="m3407,3414r-7,40l3391,3462r-5,8l3377,3488r10,-40l3397,3431r10,-17xe" fillcolor="black" stroked="f">
              <v:path arrowok="t"/>
            </v:shape>
            <v:shape id="_x0000_s19698" style="position:absolute;left:1190;top:1242;width:3492;height:2594" coordorigin="1190,1242" coordsize="3492,2594" path="m3365,3484r,-3l3377,3465r10,-17l3377,3488r-8,18l3365,3484xe" fillcolor="black" stroked="f">
              <v:path arrowok="t"/>
            </v:shape>
            <v:shape id="_x0000_s19697" style="position:absolute;left:1190;top:1242;width:3492;height:2594" coordorigin="1190,1242" coordsize="3492,2594" path="m3352,3561r,-37l3359,3505r6,-21l3369,3506r-7,19l3356,3544r-4,17xe" fillcolor="black" stroked="f">
              <v:path arrowok="t"/>
            </v:shape>
            <v:shape id="_x0000_s19696" style="position:absolute;left:1190;top:1242;width:3492;height:2594" coordorigin="1190,1242" coordsize="3492,2594" path="m2833,3560r-21,-5l2803,3554r-6,12l2789,3554r-15,-10l2756,3543r18,-10l2792,3539r8,4l2820,3546r13,14xe" fillcolor="black" stroked="f">
              <v:path arrowok="t"/>
            </v:shape>
            <v:shape id="_x0000_s19695" style="position:absolute;left:1190;top:1242;width:3492;height:2594" coordorigin="1190,1242" coordsize="3492,2594" path="m2639,3509r7,3l2664,3515r21,3l2691,3519r21,4l2733,3526r21,3l2774,3533r-18,10l2737,3544r-7,-1l2711,3540r-20,-6l2672,3528r-20,-4l2639,3509xe" fillcolor="black" stroked="f">
              <v:path arrowok="t"/>
            </v:shape>
            <v:shape id="_x0000_s19694" style="position:absolute;left:1190;top:1242;width:3492;height:2594" coordorigin="1190,1242" coordsize="3492,2594" path="m2416,3466r8,-17l2442,3441r16,-6l2477,3443r19,7l2516,3456r19,6l2553,3469r19,6l2590,3482r14,6l2622,3498r17,11l2652,3524r-16,-2l2620,3512r-17,-9l2585,3495r-19,-7l2546,3482r-20,-6l2506,3470r-19,-6l2468,3457r-10,-4l2436,3459r-20,7xe" fillcolor="black" stroked="f">
              <v:path arrowok="t"/>
            </v:shape>
            <v:shape id="_x0000_s19693" style="position:absolute;left:1190;top:1242;width:3492;height:2594" coordorigin="1190,1242" coordsize="3492,2594" path="m2755,3558r-21,-3l2744,3550r17,7l2772,3589r-18,-7l2751,3568r4,-10xe" fillcolor="black" stroked="f">
              <v:path arrowok="t"/>
            </v:shape>
            <v:shape id="_x0000_s19692" style="position:absolute;left:1190;top:1242;width:3492;height:2594" coordorigin="1190,1242" coordsize="3492,2594" path="m3233,3602r-11,11l3220,3625r-3,33l3198,3655r-21,-3l3157,3649r-20,-20l3157,3633r19,2l3196,3638r19,3l3219,3592r8,-19l3233,3602xe" fillcolor="black" stroked="f">
              <v:path arrowok="t"/>
            </v:shape>
            <v:shape id="_x0000_s19691" style="position:absolute;left:1190;top:1242;width:3492;height:2594" coordorigin="1190,1242" coordsize="3492,2594" path="m3100,3634r4,-17l3118,3624r19,5l3157,3649r-20,-4l3117,3640r-17,-6xe" fillcolor="black" stroked="f">
              <v:path arrowok="t"/>
            </v:shape>
            <v:shape id="_x0000_s19690" style="position:absolute;left:1190;top:1242;width:3492;height:2594" coordorigin="1190,1242" coordsize="3492,2594" path="m3088,3629r-4,-9l3087,3606r17,11l3100,3634r-12,-5xe" fillcolor="black" stroked="f">
              <v:path arrowok="t"/>
            </v:shape>
            <v:shape id="_x0000_s19689" style="position:absolute;left:1190;top:1242;width:3492;height:2594" coordorigin="1190,1242" coordsize="3492,2594" path="m3072,3617r-7,-2l3068,3599r1,l3087,3606r-3,14l3072,3617xe" fillcolor="black" stroked="f">
              <v:path arrowok="t"/>
            </v:shape>
            <v:shape id="_x0000_s19688" style="position:absolute;left:1190;top:1242;width:3492;height:2594" coordorigin="1190,1242" coordsize="3492,2594" path="m3053,3618r-9,-1l3049,3598r19,1l3065,3615r-12,3xe" fillcolor="black" stroked="f">
              <v:path arrowok="t"/>
            </v:shape>
            <v:shape id="_x0000_s19687" style="position:absolute;left:1190;top:1242;width:3492;height:2594" coordorigin="1190,1242" coordsize="3492,2594" path="m3044,3617r-7,-2l3029,3610r-6,l3003,3610r-11,-13l3009,3599r19,l3049,3598r-5,19xe" fillcolor="black" stroked="f">
              <v:path arrowok="t"/>
            </v:shape>
            <v:shape id="_x0000_s19686" style="position:absolute;left:1190;top:1242;width:3492;height:2594" coordorigin="1190,1242" coordsize="3492,2594" path="m2897,3569r-10,13l2869,3574r-18,-7l2833,3560r-13,-14l2840,3551r19,5l2878,3562r19,7xe" fillcolor="black" stroked="f">
              <v:path arrowok="t"/>
            </v:shape>
            <v:shape id="_x0000_s19685" style="position:absolute;left:1190;top:1242;width:3492;height:2594" coordorigin="1190,1242" coordsize="3492,2594" path="m3235,3692r5,12l3232,3701r-9,4l3222,3686r13,6xe" fillcolor="black" stroked="f">
              <v:path arrowok="t"/>
            </v:shape>
            <v:shape id="_x0000_s19684" style="position:absolute;left:1190;top:1242;width:3492;height:2594" coordorigin="1190,1242" coordsize="3492,2594" path="m3177,3692r11,-12l3208,3684r14,2l3223,3705r-8,-1l3197,3699r-20,-7xe" fillcolor="black" stroked="f">
              <v:path arrowok="t"/>
            </v:shape>
            <v:shape id="_x0000_s19683" style="position:absolute;left:1190;top:1242;width:3492;height:2594" coordorigin="1190,1242" coordsize="3492,2594" path="m3128,3672r3,-10l3151,3669r19,6l3188,3680r-11,12l3170,3690r-19,-8l3133,3674r-5,-2xe" fillcolor="black" stroked="f">
              <v:path arrowok="t"/>
            </v:shape>
            <v:shape id="_x0000_s19682" style="position:absolute;left:1190;top:1242;width:3492;height:2594" coordorigin="1190,1242" coordsize="3492,2594" path="m3119,3669r-11,3l3116,3655r15,7l3128,3672r-9,-3xe" fillcolor="black" stroked="f">
              <v:path arrowok="t"/>
            </v:shape>
            <v:shape id="_x0000_s19681" style="position:absolute;left:1190;top:1242;width:3492;height:2594" coordorigin="1190,1242" coordsize="3492,2594" path="m3073,3636r6,1l3098,3645r18,10l3108,3672r-8,-3l3083,3658r-10,-22xe" fillcolor="black" stroked="f">
              <v:path arrowok="t"/>
            </v:shape>
            <v:shape id="_x0000_s19680" style="position:absolute;left:1190;top:1242;width:3492;height:2594" coordorigin="1190,1242" coordsize="3492,2594" path="m3034,3634r19,1l3073,3636r10,22l3066,3648r-1,l3046,3645r-12,-11xe" fillcolor="black" stroked="f">
              <v:path arrowok="t"/>
            </v:shape>
            <v:shape id="_x0000_s19679" style="position:absolute;left:1190;top:1242;width:3492;height:2594" coordorigin="1190,1242" coordsize="3492,2594" path="m2904,3617r2,-23l2924,3603r18,7l2961,3617r20,6l3001,3628r21,4l3034,3634r12,11l3026,3644r-20,-1l2992,3641r-20,-6l2953,3627r-18,-6l2915,3617r-11,xe" fillcolor="black" stroked="f">
              <v:path arrowok="t"/>
            </v:shape>
            <v:shape id="_x0000_s19678" style="position:absolute;left:1190;top:1242;width:3492;height:2594" coordorigin="1190,1242" coordsize="3492,2594" path="m2891,3605r,-20l2906,3594r-2,23l2891,3605xe" fillcolor="black" stroked="f">
              <v:path arrowok="t"/>
            </v:shape>
            <v:shape id="_x0000_s19677" style="position:absolute;left:1190;top:1242;width:3492;height:2594" coordorigin="1190,1242" coordsize="3492,2594" path="m2797,3566r6,-12l2815,3569r18,10l2828,3582r-14,-8l2797,3566xe" fillcolor="black" stroked="f">
              <v:path arrowok="t"/>
            </v:shape>
            <v:shape id="_x0000_s19676" style="position:absolute;left:1190;top:1242;width:3492;height:2594" coordorigin="1190,1242" coordsize="3492,2594" path="m2772,3589r-11,-32l2778,3559r11,-5l2797,3566r-18,-1l2768,3571r4,18xe" fillcolor="black" stroked="f">
              <v:path arrowok="t"/>
            </v:shape>
            <v:shape id="_x0000_s19675" style="position:absolute;left:1190;top:1242;width:3492;height:2594" coordorigin="1190,1242" coordsize="3492,2594" path="m3244,3604r-1,-13l3248,3539r-1,90l3239,3649r-3,13l3235,3618r9,-14xe" fillcolor="black" stroked="f">
              <v:path arrowok="t"/>
            </v:shape>
            <v:shape id="_x0000_s19674" style="position:absolute;left:1190;top:1242;width:3492;height:2594" coordorigin="1190,1242" coordsize="3492,2594" path="m3236,3662r-19,-4l3220,3625r6,5l3235,3618r1,44xe" fillcolor="black" stroked="f">
              <v:path arrowok="t"/>
            </v:shape>
            <v:shape id="_x0000_s19673" style="position:absolute;left:1190;top:1242;width:3492;height:2594" coordorigin="1190,1242" coordsize="3492,2594" path="m3209,3599r10,-7l3215,3641r-7,-22l3192,3609r-1,-12l3209,3599xe" fillcolor="black" stroked="f">
              <v:path arrowok="t"/>
            </v:shape>
            <v:shape id="_x0000_s19672" style="position:absolute;left:1190;top:1242;width:3492;height:2594" coordorigin="1190,1242" coordsize="3492,2594" path="m3258,3613r-1,-21l3258,3599r13,-13l3271,3599r-13,14xe" fillcolor="black" stroked="f">
              <v:path arrowok="t"/>
            </v:shape>
            <v:shape id="_x0000_s19671" style="position:absolute;left:1190;top:1242;width:3492;height:2594" coordorigin="1190,1242" coordsize="3492,2594" path="m3240,3589r-7,13l3237,3556r11,-17l3243,3591r-3,-2xe" fillcolor="black" stroked="f">
              <v:path arrowok="t"/>
            </v:shape>
            <v:shape id="_x0000_s19670" style="position:absolute;left:1190;top:1242;width:3492;height:2594" coordorigin="1190,1242" coordsize="3492,2594" path="m3282,3635r,13l3282,3627r4,11l3282,3635xe" fillcolor="black" stroked="f">
              <v:path arrowok="t"/>
            </v:shape>
            <v:shape id="_x0000_s19669" style="position:absolute;left:1190;top:1242;width:3492;height:2594" coordorigin="1190,1242" coordsize="3492,2594" path="m3109,3708r2,-19l3134,3690r8,l3157,3701r17,10l3193,3718r21,6l3234,3730r21,5l3274,3740r18,5l3292,3770r-17,-9l3256,3754r-20,-6l3216,3743r-20,-6l3176,3730r-17,-8l3143,3712r-8,-8l3123,3707r-14,1xe" fillcolor="black" stroked="f">
              <v:path arrowok="t"/>
            </v:shape>
            <v:shape id="_x0000_s19668" style="position:absolute;left:1190;top:1242;width:3492;height:2594" coordorigin="1190,1242" coordsize="3492,2594" path="m3006,3679r,-14l3024,3666r17,-4l3055,3672r16,8l3090,3686r21,3l3109,3708r-12,3l3079,3704r-20,-1l3044,3700r-17,-9l3009,3681r-3,-2xe" fillcolor="black" stroked="f">
              <v:path arrowok="t"/>
            </v:shape>
            <v:shape id="_x0000_s19667" style="position:absolute;left:1190;top:1242;width:3492;height:2594" coordorigin="1190,1242" coordsize="3492,2594" path="m2971,3676r1,-22l2989,3660r17,5l3006,3679r-11,-3l2982,3679r-11,-3xe" fillcolor="black" stroked="f">
              <v:path arrowok="t"/>
            </v:shape>
            <v:shape id="_x0000_s19666" style="position:absolute;left:1190;top:1242;width:3492;height:2594" coordorigin="1190,1242" coordsize="3492,2594" path="m2962,3673r-9,-8l2953,3648r19,6l2971,3676r-9,-3xe" fillcolor="black" stroked="f">
              <v:path arrowok="t"/>
            </v:shape>
            <v:shape id="_x0000_s19665" style="position:absolute;left:1190;top:1242;width:3492;height:2594" coordorigin="1190,1242" coordsize="3492,2594" path="m2916,3644r2,l2928,3647r14,-2l2953,3648r,17l2943,3662r-10,-3l2921,3661r-5,-17xe" fillcolor="black" stroked="f">
              <v:path arrowok="t"/>
            </v:shape>
            <v:shape id="_x0000_s19664" style="position:absolute;left:1190;top:1242;width:3492;height:2594" coordorigin="1190,1242" coordsize="3492,2594" path="m2862,3616r1,1l2881,3624r17,11l2916,3644r5,17l2911,3658r-18,-8l2875,3641r-13,-25xe" fillcolor="black" stroked="f">
              <v:path arrowok="t"/>
            </v:shape>
            <v:shape id="_x0000_s19663" style="position:absolute;left:1190;top:1242;width:3492;height:2594" coordorigin="1190,1242" coordsize="3492,2594" path="m2875,3641r-18,-8l2849,3630r-12,-2l2822,3631r-12,-4l2824,3613r19,1l2862,3616r13,25xe" fillcolor="black" stroked="f">
              <v:path arrowok="t"/>
            </v:shape>
            <v:shape id="_x0000_s19662" style="position:absolute;left:1190;top:1242;width:3492;height:2594" coordorigin="1190,1242" coordsize="3492,2594" path="m2751,3568r3,14l2736,3581r-17,-3l2725,3566r19,3l2751,3568xe" fillcolor="black" stroked="f">
              <v:path arrowok="t"/>
            </v:shape>
            <v:shape id="_x0000_s19661" style="position:absolute;left:1190;top:1242;width:3492;height:2594" coordorigin="1190,1242" coordsize="3492,2594" path="m2725,3566r-6,12l2702,3571r-16,-10l2670,3552r-16,-5l2636,3550r9,-16l2664,3534r14,2l2694,3545r15,11l2725,3566xe" fillcolor="black" stroked="f">
              <v:path arrowok="t"/>
            </v:shape>
            <v:shape id="_x0000_s19660" style="position:absolute;left:1190;top:1242;width:3492;height:2594" coordorigin="1190,1242" coordsize="3492,2594" path="m3093,3813r-7,-8l3066,3806r-20,1l3026,3809r-20,2l3027,3802r36,-2l3099,3797r-6,16xe" fillcolor="black" stroked="f">
              <v:path arrowok="t"/>
            </v:shape>
            <v:shape id="_x0000_s19659" style="position:absolute;left:1190;top:1242;width:3492;height:2594" coordorigin="1190,1242" coordsize="3492,2594" path="m2992,3804r35,-2l3006,3811r-20,2l2966,3815r-9,-9l2992,3804xe" fillcolor="black" stroked="f">
              <v:path arrowok="t"/>
            </v:shape>
            <v:shape id="_x0000_s19658" style="position:absolute;left:1190;top:1242;width:3492;height:2594" coordorigin="1190,1242" coordsize="3492,2594" path="m2966,3815r-19,2l2929,3819r-29,2l2872,3822r-29,2l2814,3825r-29,l2817,3812r35,-1l2887,3809r35,-1l2957,3806r9,9xe" fillcolor="black" stroked="f">
              <v:path arrowok="t"/>
            </v:shape>
            <v:shape id="_x0000_s19657" style="position:absolute;left:1190;top:1242;width:3492;height:2594" coordorigin="1190,1242" coordsize="3492,2594" path="m2817,3812r-32,13l2757,3826r-29,l2699,3826r-28,l2642,3825r-29,l2642,3814r35,l2712,3813r35,l2782,3812r35,xe" fillcolor="black" stroked="f">
              <v:path arrowok="t"/>
            </v:shape>
            <v:shape id="_x0000_s19656" style="position:absolute;left:1190;top:1242;width:3492;height:2594" coordorigin="1190,1242" coordsize="3492,2594" path="m2642,3814r-29,11l2585,3824r-29,l2528,3823r-28,l2472,3822r29,-11l2537,3812r35,1l2607,3813r35,1xe" fillcolor="black" stroked="f">
              <v:path arrowok="t"/>
            </v:shape>
            <v:shape id="_x0000_s19655" style="position:absolute;left:1190;top:1242;width:3492;height:2594" coordorigin="1190,1242" coordsize="3492,2594" path="m2424,3808r6,l2465,3810r36,1l2472,3822r-29,l2424,3808xe" fillcolor="black" stroked="f">
              <v:path arrowok="t"/>
            </v:shape>
            <v:shape id="_x0000_s19654" style="position:absolute;left:1190;top:1242;width:3492;height:2594" coordorigin="1190,1242" coordsize="3492,2594" path="m2364,3808r20,-1l2404,3807r20,1l2443,3822r-28,l2388,3822r-24,-14xe" fillcolor="black" stroked="f">
              <v:path arrowok="t"/>
            </v:shape>
            <v:shape id="_x0000_s19653" style="position:absolute;left:1190;top:1242;width:3492;height:2594" coordorigin="1190,1242" coordsize="3492,2594" path="m1851,3808r21,l1891,3807r19,l1930,3806r19,l1969,3805r19,l2008,3805r20,-1l2048,3804r40,l2109,3805r20,l2150,3805r20,1l2191,3806r21,1l2233,3808r12,l2264,3809r20,l2304,3809r20,-1l2344,3808r20,l2388,3822r-28,l2341,3822r-20,l2302,3822r-20,l2262,3821r-20,-1l2222,3820r-20,-1l2182,3818r-20,-1l2142,3816r-21,-1l2101,3814r-20,l2061,3813r-21,-1l2020,3812r-20,l1986,3812r-21,l1945,3812r-21,1l1904,3814r-20,1l1864,3816r-13,-8xe" fillcolor="black" stroked="f">
              <v:path arrowok="t"/>
            </v:shape>
            <v:shape id="_x0000_s19652" style="position:absolute;left:1190;top:1242;width:3492;height:2594" coordorigin="1190,1242" coordsize="3492,2594" path="m1723,3822r3,-6l1731,3815r20,-2l1771,3812r20,-1l1811,3810r20,-1l1851,3808r13,8l1844,3818r-20,1l1805,3821r-20,1l1765,3824r-20,1l1726,3826r-3,-4xe" fillcolor="black" stroked="f">
              <v:path arrowok="t"/>
            </v:shape>
            <v:shape id="_x0000_s19651" style="position:absolute;left:1190;top:1242;width:3492;height:2594" coordorigin="1190,1242" coordsize="3492,2594" path="m1723,3822r3,4l1706,3827r-20,1l1667,3829r-2,l1680,3821r20,1l1717,3822r6,xe" fillcolor="black" stroked="f">
              <v:path arrowok="t"/>
            </v:shape>
            <v:shape id="_x0000_s19650" style="position:absolute;left:1190;top:1242;width:3492;height:2594" coordorigin="1190,1242" coordsize="3492,2594" path="m2645,3534r-9,16l2625,3533r20,1xe" fillcolor="black" stroked="f">
              <v:path arrowok="t"/>
            </v:shape>
            <v:shape id="_x0000_s19649" style="position:absolute;left:1190;top:1242;width:3492;height:2594" coordorigin="1190,1242" coordsize="3492,2594" path="m2772,3589r-4,-18l2784,3577r-12,12xe" fillcolor="black" stroked="f">
              <v:path arrowok="t"/>
            </v:shape>
            <v:shape id="_x0000_s19648" style="position:absolute;left:1190;top:1242;width:3492;height:2594" coordorigin="1190,1242" coordsize="3492,2594" path="m3272,3613r-4,8l3268,3617r4,-4xe" fillcolor="black" stroked="f">
              <v:path arrowok="t"/>
            </v:shape>
            <v:shape id="_x0000_s19647" style="position:absolute;left:1190;top:1242;width:3492;height:2594" coordorigin="1190,1242" coordsize="3492,2594" path="m3233,3602r-6,-29l3237,3556r-4,46xe" fillcolor="black" stroked="f">
              <v:path arrowok="t"/>
            </v:shape>
            <v:shape id="_x0000_s19646" style="position:absolute;left:1190;top:1242;width:3492;height:2594" coordorigin="1190,1242" coordsize="3492,2594" path="m3247,3629r1,-90l3258,3613r-11,16xe" fillcolor="black" stroked="f">
              <v:path arrowok="t"/>
            </v:shape>
            <v:shape id="_x0000_s19645" style="position:absolute;left:1190;top:1242;width:3492;height:2594" coordorigin="1190,1242" coordsize="3492,2594" path="m3191,3597r1,12l3187,3610r4,-13xe" fillcolor="black" stroked="f">
              <v:path arrowok="t"/>
            </v:shape>
            <v:shape id="_x0000_s19644" style="position:absolute;left:1190;top:1242;width:3492;height:2594" coordorigin="1190,1242" coordsize="3492,2594" path="m2416,3466r-11,-10l2424,3449r-8,17xe" fillcolor="black" stroked="f">
              <v:path arrowok="t"/>
            </v:shape>
            <v:shape id="_x0000_s19643" style="position:absolute;left:1190;top:1242;width:3492;height:2594" coordorigin="1190,1242" coordsize="3492,2594" path="m2965,2335r-5,31l2960,2345r5,-10xe" fillcolor="black" stroked="f">
              <v:path arrowok="t"/>
            </v:shape>
            <v:shape id="_x0000_s19642" style="position:absolute;left:1190;top:1242;width:3492;height:2594" coordorigin="1190,1242" coordsize="3492,2594" path="m1609,3659r-8,10l1591,3658r18,1xe" fillcolor="black" stroked="f">
              <v:path arrowok="t"/>
            </v:shape>
            <v:shape id="_x0000_s19641" style="position:absolute;left:1190;top:1242;width:3492;height:2594" coordorigin="1190,1242" coordsize="3492,2594" path="m2973,1714r-3,37l2970,1732r3,-18xe" fillcolor="black" stroked="f">
              <v:path arrowok="t"/>
            </v:shape>
            <v:shape id="_x0000_s19640" style="position:absolute;left:1190;top:1242;width:3492;height:2594" coordorigin="1190,1242" coordsize="3492,2594" path="m2405,3505r9,-19l2410,3499r-5,6xe" fillcolor="black" stroked="f">
              <v:path arrowok="t"/>
            </v:shape>
            <v:shape id="_x0000_s19639" style="position:absolute;left:1190;top:1242;width:3492;height:2594" coordorigin="1190,1242" coordsize="3492,2594" path="m3427,3658r-12,12l3414,3669r13,-11xe" fillcolor="black" stroked="f">
              <v:path arrowok="t"/>
            </v:shape>
            <v:shape id="_x0000_s19638" style="position:absolute;left:1190;top:1242;width:3492;height:2594" coordorigin="1190,1242" coordsize="3492,2594" path="m3426,3623r6,-54l3439,3610r-13,13xe" fillcolor="black" stroked="f">
              <v:path arrowok="t"/>
            </v:shape>
            <v:shape id="_x0000_s19637" style="position:absolute;left:1190;top:1242;width:3492;height:2594" coordorigin="1190,1242" coordsize="3492,2594" path="m3514,3648r3,-43l3533,3648r-19,xe" fillcolor="black" stroked="f">
              <v:path arrowok="t"/>
            </v:shape>
            <v:shape id="_x0000_s19636" style="position:absolute;left:1190;top:1242;width:3492;height:2594" coordorigin="1190,1242" coordsize="3492,2594" path="m3494,3464r8,-18l3494,3464xe" fillcolor="black" stroked="f">
              <v:path arrowok="t"/>
            </v:shape>
            <v:shape id="_x0000_s19635" style="position:absolute;left:1190;top:1242;width:3492;height:2594" coordorigin="1190,1242" coordsize="3492,2594" path="m3862,2540r-1,10l3861,2546r1,-6xe" fillcolor="black" stroked="f">
              <v:path arrowok="t"/>
            </v:shape>
            <v:shape id="_x0000_s19634" style="position:absolute;left:1190;top:1242;width:3492;height:2594" coordorigin="1190,1242" coordsize="3492,2594" path="m3700,2841r-3,31l3690,2857r10,-16xe" fillcolor="black" stroked="f">
              <v:path arrowok="t"/>
            </v:shape>
            <v:shape id="_x0000_s19633" style="position:absolute;left:1190;top:1242;width:3492;height:2594" coordorigin="1190,1242" coordsize="3492,2594" path="m1944,2390r1,21l1944,2391r,-1xe" fillcolor="black" stroked="f">
              <v:path arrowok="t"/>
            </v:shape>
            <v:shape id="_x0000_s19632" style="position:absolute;left:1190;top:1242;width:3492;height:2594" coordorigin="1190,1242" coordsize="3492,2594" path="m1952,2492r6,-82l1953,2512r-1,-20xe" fillcolor="black" stroked="f">
              <v:path arrowok="t"/>
            </v:shape>
            <v:shape id="_x0000_s19631" style="position:absolute;left:1190;top:1242;width:3492;height:2594" coordorigin="1190,1242" coordsize="3492,2594" path="m1951,2578r-2,37l1948,2597r3,-19xe" fillcolor="black" stroked="f">
              <v:path arrowok="t"/>
            </v:shape>
            <v:shape id="_x0000_s19630" style="position:absolute;left:1190;top:1242;width:3492;height:2594" coordorigin="1190,1242" coordsize="3492,2594" path="m1960,1665r-2,31l1958,1686r2,-21xe" fillcolor="black" stroked="f">
              <v:path arrowok="t"/>
            </v:shape>
            <v:shape id="_x0000_s19629" style="position:absolute;left:1190;top:1242;width:3492;height:2594" coordorigin="1190,1242" coordsize="3492,2594" path="m1970,2384r-1,39l1969,2404r1,-20xe" fillcolor="black" stroked="f">
              <v:path arrowok="t"/>
            </v:shape>
            <v:shape id="_x0000_s19628" style="position:absolute;left:1190;top:1242;width:3492;height:2594" coordorigin="1190,1242" coordsize="3492,2594" path="m1962,1909r6,18l1962,1919r,-10xe" fillcolor="black" stroked="f">
              <v:path arrowok="t"/>
            </v:shape>
            <v:shape id="_x0000_s19627" style="position:absolute;left:1190;top:1242;width:3492;height:2594" coordorigin="1190,1242" coordsize="3492,2594" path="m3780,3455r-13,24l3765,3443r15,12xe" fillcolor="black" stroked="f">
              <v:path arrowok="t"/>
            </v:shape>
            <v:shape id="_x0000_s19626" style="position:absolute;left:1190;top:1242;width:3492;height:2594" coordorigin="1190,1242" coordsize="3492,2594" path="m3603,3362r-6,11l3589,3369r14,-7xe" fillcolor="black" stroked="f">
              <v:path arrowok="t"/>
            </v:shape>
            <v:shape id="_x0000_s19625" style="position:absolute;left:1190;top:1242;width:3492;height:2594" coordorigin="1190,1242" coordsize="3492,2594" path="m3750,3418r12,-46l3760,3421r-10,-3xe" fillcolor="black" stroked="f">
              <v:path arrowok="t"/>
            </v:shape>
            <v:shape id="_x0000_s19624" style="position:absolute;left:1190;top:1242;width:3492;height:2594" coordorigin="1190,1242" coordsize="3492,2594" path="m3788,3420r-11,5l3778,3418r10,2xe" fillcolor="black" stroked="f">
              <v:path arrowok="t"/>
            </v:shape>
            <v:shape id="_x0000_s19623" style="position:absolute;left:1190;top:1242;width:3492;height:2594" coordorigin="1190,1242" coordsize="3492,2594" path="m3557,3386r-3,46l3550,3406r7,-20xe" fillcolor="black" stroked="f">
              <v:path arrowok="t"/>
            </v:shape>
            <v:shape id="_x0000_s19622" style="position:absolute;left:1190;top:1242;width:3492;height:2594" coordorigin="1190,1242" coordsize="3492,2594" path="m3602,3387r-14,9l3582,3390r20,-3xe" fillcolor="black" stroked="f">
              <v:path arrowok="t"/>
            </v:shape>
            <v:shape id="_x0000_s19621" style="position:absolute;left:1190;top:1242;width:3492;height:2594" coordorigin="1190,1242" coordsize="3492,2594" path="m2054,2380r-17,5l2035,2383r19,-3xe" fillcolor="black" stroked="f">
              <v:path arrowok="t"/>
            </v:shape>
            <v:shape id="_x0000_s19620" style="position:absolute;left:1190;top:1242;width:3492;height:2594" coordorigin="1190,1242" coordsize="3492,2594" path="m2001,1516r-1,-21l2016,1492r-15,24xe" fillcolor="black" stroked="f">
              <v:path arrowok="t"/>
            </v:shape>
            <v:shape id="_x0000_s19619" style="position:absolute;left:1190;top:1242;width:3492;height:2594" coordorigin="1190,1242" coordsize="3492,2594" path="m2032,2105r-1,14l2021,2118r11,-13xe" fillcolor="black" stroked="f">
              <v:path arrowok="t"/>
            </v:shape>
            <v:shape id="_x0000_s19618" style="position:absolute;left:1190;top:1242;width:3492;height:2594" coordorigin="1190,1242" coordsize="3492,2594" path="m2180,1854r-1,133l2178,1834r2,20xe" fillcolor="black" stroked="f">
              <v:path arrowok="t"/>
            </v:shape>
            <v:shape id="_x0000_s19617" style="position:absolute;left:1190;top:1242;width:3492;height:2594" coordorigin="1190,1242" coordsize="3492,2594" path="m2185,3421r-4,12l2174,3419r11,2xe" fillcolor="black" stroked="f">
              <v:path arrowok="t"/>
            </v:shape>
            <v:shape id="_x0000_s19616" style="position:absolute;left:1190;top:1242;width:3492;height:2594" coordorigin="1190,1242" coordsize="3492,2594" path="m1410,3414r16,-34l1410,3432r,-18xe" fillcolor="black" stroked="f">
              <v:path arrowok="t"/>
            </v:shape>
            <v:shape id="_x0000_s19615" style="position:absolute;left:1190;top:1242;width:3492;height:2594" coordorigin="1190,1242" coordsize="3492,2594" path="m1458,3428r-9,8l1441,3432r17,-4xe" fillcolor="black" stroked="f">
              <v:path arrowok="t"/>
            </v:shape>
            <v:shape id="_x0000_s19614" style="position:absolute;left:1190;top:1242;width:3492;height:2594" coordorigin="1190,1242" coordsize="3492,2594" path="m2220,3498r10,-37l2220,3498xe" fillcolor="black" stroked="f">
              <v:path arrowok="t"/>
            </v:shape>
            <v:shape id="_x0000_s19613" style="position:absolute;left:1190;top:1242;width:3492;height:2594" coordorigin="1190,1242" coordsize="3492,2594" path="m1351,3589r-4,10l1333,3596r18,-7xe" fillcolor="black" stroked="f">
              <v:path arrowok="t"/>
            </v:shape>
            <v:shape id="_x0000_s19612" style="position:absolute;left:1190;top:1242;width:3492;height:2594" coordorigin="1190,1242" coordsize="3492,2594" path="m1420,3446r-4,16l1417,3430r3,16xe" fillcolor="black" stroked="f">
              <v:path arrowok="t"/>
            </v:shape>
            <v:shape id="_x0000_s19611" style="position:absolute;left:1190;top:1242;width:3492;height:2594" coordorigin="1190,1242" coordsize="3492,2594" path="m2175,3643r7,2l2175,3648r,-5xe" fillcolor="black" stroked="f">
              <v:path arrowok="t"/>
            </v:shape>
            <v:shape id="_x0000_s19610" style="position:absolute;left:1190;top:1242;width:3492;height:2594" coordorigin="1190,1242" coordsize="3492,2594" path="m2168,1972r-2,29l2166,1983r2,-11xe" fillcolor="black" stroked="f">
              <v:path arrowok="t"/>
            </v:shape>
            <v:shape id="_x0000_s19609" style="position:absolute;left:1190;top:1242;width:3492;height:2594" coordorigin="1190,1242" coordsize="3492,2594" path="m2157,1693r2,27l2157,1700r,-7xe" fillcolor="black" stroked="f">
              <v:path arrowok="t"/>
            </v:shape>
            <v:shape id="_x0000_s19608" style="position:absolute;left:1190;top:1242;width:3492;height:2594" coordorigin="1190,1242" coordsize="3492,2594" path="m3638,3697r-13,-33l3634,3658r4,39xe" fillcolor="black" stroked="f">
              <v:path arrowok="t"/>
            </v:shape>
            <v:shape id="_x0000_s19607" style="position:absolute;left:1190;top:1242;width:3492;height:2594" coordorigin="1190,1242" coordsize="3492,2594" path="m3315,3687r-2,41l3312,3706r3,-19xe" fillcolor="black" stroked="f">
              <v:path arrowok="t"/>
            </v:shape>
            <v:shape id="_x0000_s19606" style="position:absolute;left:1190;top:1242;width:3492;height:2594" coordorigin="1190,1242" coordsize="3492,2594" path="m3373,3588r-4,-40l3381,3531r-8,57xe" fillcolor="black" stroked="f">
              <v:path arrowok="t"/>
            </v:shape>
            <v:shape id="_x0000_s19605" style="position:absolute;left:1190;top:1242;width:3492;height:2594" coordorigin="1190,1242" coordsize="3492,2594" path="m3714,2769r4,-17l3721,2766r-7,3xe" fillcolor="black" stroked="f">
              <v:path arrowok="t"/>
            </v:shape>
            <v:shape id="_x0000_s19604" style="position:absolute;left:1190;top:1242;width:3492;height:2594" coordorigin="1190,1242" coordsize="3492,2594" path="m3407,3292r4,-59l3409,3273r-2,19xe" fillcolor="black" stroked="f">
              <v:path arrowok="t"/>
            </v:shape>
            <v:shape id="_x0000_s19603" style="position:absolute;left:1190;top:1242;width:3492;height:2594" coordorigin="1190,1242" coordsize="3492,2594" path="m3680,3613r-4,-28l3680,3599r,14xe" fillcolor="black" stroked="f">
              <v:path arrowok="t"/>
            </v:shape>
            <v:shape id="_x0000_s19602" style="position:absolute;left:1190;top:1242;width:3492;height:2594" coordorigin="1190,1242" coordsize="3492,2594" path="m3589,3505r-9,11l3589,3492r,13xe" fillcolor="black" stroked="f">
              <v:path arrowok="t"/>
            </v:shape>
            <v:shape id="_x0000_s19601" style="position:absolute;left:1190;top:1242;width:3492;height:2594" coordorigin="1190,1242" coordsize="3492,2594" path="m3570,3358r-5,53l3561,3376r9,-18xe" fillcolor="black" stroked="f">
              <v:path arrowok="t"/>
            </v:shape>
            <v:shape id="_x0000_s19600" style="position:absolute;left:1190;top:1242;width:3492;height:2594" coordorigin="1190,1242" coordsize="3492,2594" path="m1899,3484r-8,-10l1910,3468r-11,16xe" fillcolor="black" stroked="f">
              <v:path arrowok="t"/>
            </v:shape>
            <v:shape id="_x0000_s19599" style="position:absolute;left:1190;top:1242;width:3492;height:2594" coordorigin="1190,1242" coordsize="3492,2594" path="m1469,3348r7,-75l1477,3288r-8,60xe" fillcolor="black" stroked="f">
              <v:path arrowok="t"/>
            </v:shape>
            <v:shape id="_x0000_s19598" style="position:absolute;left:1190;top:1242;width:3492;height:2594" coordorigin="1190,1242" coordsize="3492,2594" path="m2394,3525r,1l2394,3525r,xe" fillcolor="black" stroked="f">
              <v:path arrowok="t"/>
            </v:shape>
            <v:shape id="_x0000_s19597" style="position:absolute;left:1190;top:1242;width:3492;height:2594" coordorigin="1190,1242" coordsize="3492,2594" path="m2416,2194r,4l2408,2180r8,14xe" fillcolor="black" stroked="f">
              <v:path arrowok="t"/>
            </v:shape>
            <v:shape id="_x0000_s19596" style="position:absolute;left:1190;top:1242;width:3492;height:2594" coordorigin="1190,1242" coordsize="3492,2594" path="m3551,3453r-7,10l3548,3442r3,11xe" fillcolor="black" stroked="f">
              <v:path arrowok="t"/>
            </v:shape>
            <v:shape id="_x0000_s19595" style="position:absolute;left:1190;top:1242;width:3492;height:2594" coordorigin="1190,1242" coordsize="3492,2594" path="m3329,3578r-2,17l3320,3596r9,-18xe" fillcolor="black" stroked="f">
              <v:path arrowok="t"/>
            </v:shape>
            <v:shape id="_x0000_s19594" style="position:absolute;left:1190;top:1242;width:3492;height:2594" coordorigin="1190,1242" coordsize="3492,2594" path="m3743,3599r5,-36l3747,3596r-4,3xe" fillcolor="black" stroked="f">
              <v:path arrowok="t"/>
            </v:shape>
            <v:shape id="_x0000_s19593" style="position:absolute;left:1190;top:1242;width:3492;height:2594" coordorigin="1190,1242" coordsize="3492,2594" path="m3803,3452r-1,-34l3807,3436r-4,16xe" fillcolor="black" stroked="f">
              <v:path arrowok="t"/>
            </v:shape>
            <v:shape id="_x0000_s19592" style="position:absolute;left:1190;top:1242;width:3492;height:2594" coordorigin="1190,1242" coordsize="3492,2594" path="m3790,3420r-1,1l3788,3420r2,xe" fillcolor="black" stroked="f">
              <v:path arrowok="t"/>
            </v:shape>
            <v:shape id="_x0000_s19591" style="position:absolute;left:1190;top:1242;width:3492;height:2594" coordorigin="1190,1242" coordsize="3492,2594" path="m4463,3374r-14,-8l4469,3360r-6,14xe" fillcolor="black" stroked="f">
              <v:path arrowok="t"/>
            </v:shape>
            <v:shape id="_x0000_s19590" style="position:absolute;left:1190;top:1242;width:3492;height:2594" coordorigin="1190,1242" coordsize="3492,2594" path="m1271,3180r-4,9l1256,3191r15,-11xe" fillcolor="black" stroked="f">
              <v:path arrowok="t"/>
            </v:shape>
            <v:shape id="_x0000_s19589" style="position:absolute;left:1190;top:1242;width:3492;height:2594" coordorigin="1190,1242" coordsize="3492,2594" path="m1333,3509r-14,27l1312,3515r21,-6xe" fillcolor="black" stroked="f">
              <v:path arrowok="t"/>
            </v:shape>
            <v:shape id="_x0000_s19588" style="position:absolute;left:1190;top:1242;width:3492;height:2594" coordorigin="1190,1242" coordsize="3492,2594" path="m3621,3313r6,-38l3641,3317r-20,-4xe" fillcolor="black" stroked="f">
              <v:path arrowok="t"/>
            </v:shape>
            <v:shape id="_x0000_s19587" style="position:absolute;left:1190;top:1242;width:3492;height:2594" coordorigin="1190,1242" coordsize="3492,2594" path="m4196,3006r6,-61l4204,3021r-8,-15xe" fillcolor="black" stroked="f">
              <v:path arrowok="t"/>
            </v:shape>
            <v:shape id="_x0000_s19586" style="position:absolute;left:1190;top:1242;width:3492;height:2594" coordorigin="1190,1242" coordsize="3492,2594" path="m4218,2981r4,-39l4225,3000r-7,-19xe" fillcolor="black" stroked="f">
              <v:path arrowok="t"/>
            </v:shape>
            <v:shape id="_x0000_s19585" style="position:absolute;left:1190;top:1242;width:3492;height:2594" coordorigin="1190,1242" coordsize="3492,2594" path="m4225,3000r10,-26l4235,3017r-10,-17xe" fillcolor="black" stroked="f">
              <v:path arrowok="t"/>
            </v:shape>
            <v:shape id="_x0000_s19584" style="position:absolute;left:1190;top:1242;width:3492;height:2594" coordorigin="1190,1242" coordsize="3492,2594" path="m4476,2920r5,-25l4478,2919r-2,1xe" fillcolor="black" stroked="f">
              <v:path arrowok="t"/>
            </v:shape>
            <v:shape id="_x0000_s19583" style="position:absolute;left:1190;top:1242;width:3492;height:2594" coordorigin="1190,1242" coordsize="3492,2594" path="m4361,3012r-2,-64l4364,2941r-3,71xe" fillcolor="black" stroked="f">
              <v:path arrowok="t"/>
            </v:shape>
            <v:shape id="_x0000_s19582" style="position:absolute;left:1190;top:1242;width:3492;height:2594" coordorigin="1190,1242" coordsize="3492,2594" path="m4632,3199r8,-12l4647,3191r-15,8xe" fillcolor="black" stroked="f">
              <v:path arrowok="t"/>
            </v:shape>
            <v:shape id="_x0000_s19581" style="position:absolute;left:1190;top:1242;width:3492;height:2594" coordorigin="1190,1242" coordsize="3492,2594" path="m4465,3387r-11,19l4463,3374r2,13xe" fillcolor="black" stroked="f">
              <v:path arrowok="t"/>
            </v:shape>
            <v:shape id="_x0000_s19580" style="position:absolute;left:1190;top:1242;width:3492;height:2594" coordorigin="1190,1242" coordsize="3492,2594" path="m3933,3583r-12,-10l3939,3564r-6,19xe" fillcolor="black" stroked="f">
              <v:path arrowok="t"/>
            </v:shape>
            <v:shape id="_x0000_s19579" style="position:absolute;left:1190;top:1242;width:3492;height:2594" coordorigin="1190,1242" coordsize="3492,2594" path="m3812,3334r,e" fillcolor="black" stroked="f">
              <v:path arrowok="t"/>
            </v:shape>
            <v:shape id="_x0000_s19578" style="position:absolute;left:1190;top:1242;width:3492;height:2594" coordorigin="1190,1242" coordsize="3492,2594" path="m3844,3340r-7,22l3826,3348r18,-8xe" fillcolor="black" stroked="f">
              <v:path arrowok="t"/>
            </v:shape>
            <v:shape id="_x0000_s19577" style="position:absolute;left:1190;top:1242;width:3492;height:2594" coordorigin="1190,1242" coordsize="3492,2594" path="m3233,3676r2,16l3224,3674r9,2xe" fillcolor="black" stroked="f">
              <v:path arrowok="t"/>
            </v:shape>
            <v:shape id="_x0000_s19576" style="position:absolute;left:1190;top:1242;width:3492;height:2594" coordorigin="1190,1242" coordsize="3492,2594" path="m1593,2987r-2,20l1591,2998r2,-11xe" fillcolor="black" stroked="f">
              <v:path arrowok="t"/>
            </v:shape>
            <v:shape id="_x0000_s19575" style="position:absolute;left:1190;top:1242;width:3492;height:2594" coordorigin="1190,1242" coordsize="3492,2594" path="m1272,3210r-14,9l1253,3212r19,-2xe" fillcolor="black" stroked="f">
              <v:path arrowok="t"/>
            </v:shape>
            <v:shape id="_x0000_s19574" style="position:absolute;left:1190;top:1242;width:3492;height:2594" coordorigin="1190,1242" coordsize="3492,2594" path="m1438,3240r-9,-30l1449,3208r-11,32xe" fillcolor="black" stroked="f">
              <v:path arrowok="t"/>
            </v:shape>
            <v:shape id="_x0000_s19573" style="position:absolute;left:1190;top:1242;width:3492;height:2594" coordorigin="1190,1242" coordsize="3492,2594" path="m1553,3196r20,-32l1567,3182r-14,14xe" fillcolor="black" stroked="f">
              <v:path arrowok="t"/>
            </v:shape>
            <v:shape id="_x0000_s19572" style="position:absolute;left:1190;top:1242;width:3492;height:2594" coordorigin="1190,1242" coordsize="3492,2594" path="m1580,3006r-11,16l1567,3007r13,-1xe" fillcolor="black" stroked="f">
              <v:path arrowok="t"/>
            </v:shape>
            <v:shape id="_x0000_s19571" style="position:absolute;left:1190;top:1242;width:3492;height:2594" coordorigin="1190,1242" coordsize="3492,2594" path="m1284,3094r-10,-1l1284,3094xe" fillcolor="black" stroked="f">
              <v:path arrowok="t"/>
            </v:shape>
            <v:shape id="_x0000_s19570" style="position:absolute;left:1190;top:1242;width:3492;height:2594" coordorigin="1190,1242" coordsize="3492,2594" path="m1226,3050r-13,14l1211,3056r15,-6xe" fillcolor="black" stroked="f">
              <v:path arrowok="t"/>
            </v:shape>
            <v:shape id="_x0000_s19569" style="position:absolute;left:1190;top:1242;width:3492;height:2594" coordorigin="1190,1242" coordsize="3492,2594" path="m1307,3059r19,l1307,3059xe" fillcolor="black" stroked="f">
              <v:path arrowok="t"/>
            </v:shape>
            <v:shape id="_x0000_s19568" style="position:absolute;left:1190;top:1242;width:3492;height:2594" coordorigin="1190,1242" coordsize="3492,2594" path="m1605,3076r,-13l1607,3071r-2,5xe" fillcolor="black" stroked="f">
              <v:path arrowok="t"/>
            </v:shape>
            <v:shape id="_x0000_s19567" style="position:absolute;left:1190;top:1242;width:3492;height:2594" coordorigin="1190,1242" coordsize="3492,2594" path="m3970,3035r-2,-13l3969,3007r1,28xe" fillcolor="black" stroked="f">
              <v:path arrowok="t"/>
            </v:shape>
            <v:shape id="_x0000_s19566" style="position:absolute;left:1190;top:1242;width:3492;height:2594" coordorigin="1190,1242" coordsize="3492,2594" path="m4055,3201r15,-20l4060,3205r-5,-4xe" fillcolor="black" stroked="f">
              <v:path arrowok="t"/>
            </v:shape>
            <v:shape id="_x0000_s19565" style="position:absolute;left:1190;top:1242;width:3492;height:2594" coordorigin="1190,1242" coordsize="3492,2594" path="m4113,3045r1,-22l4114,3041r-1,4xe" fillcolor="black" stroked="f">
              <v:path arrowok="t"/>
            </v:shape>
            <v:shape id="_x0000_s19564" style="position:absolute;left:1190;top:1242;width:3492;height:2594" coordorigin="1190,1242" coordsize="3492,2594" path="m3888,3241r-7,7l3872,3251r16,-10xe" fillcolor="black" stroked="f">
              <v:path arrowok="t"/>
            </v:shape>
            <v:shape id="_x0000_s19563" style="position:absolute;left:1190;top:1242;width:3492;height:2594" coordorigin="1190,1242" coordsize="3492,2594" path="m4207,3020r5,-30l4214,3008r-7,12xe" fillcolor="black" stroked="f">
              <v:path arrowok="t"/>
            </v:shape>
            <v:shape id="_x0000_s19562" style="position:absolute;left:1190;top:1242;width:3492;height:2594" coordorigin="1190,1242" coordsize="3492,2594" path="m3844,3080r-1,19l3842,3067r2,13xe" fillcolor="black" stroked="f">
              <v:path arrowok="t"/>
            </v:shape>
            <v:shape id="_x0000_s19561" style="position:absolute;left:1190;top:1242;width:3492;height:2594" coordorigin="1190,1242" coordsize="3492,2594" path="m3833,3124r9,-57l3833,3146r,-22xe" fillcolor="black" stroked="f">
              <v:path arrowok="t"/>
            </v:shape>
            <v:shape id="_x0000_s19560" style="position:absolute;left:1190;top:1242;width:3492;height:2594" coordorigin="1190,1242" coordsize="3492,2594" path="m1386,2168r-4,13l1375,2178r11,-10xe" fillcolor="black" stroked="f">
              <v:path arrowok="t"/>
            </v:shape>
            <v:shape id="_x0000_s19559" style="position:absolute;left:1190;top:1242;width:3492;height:2594" coordorigin="1190,1242" coordsize="3492,2594" path="m1351,2456r-4,9l1344,2463r7,-7xe" fillcolor="black" stroked="f">
              <v:path arrowok="t"/>
            </v:shape>
            <v:shape id="_x0000_s19558" style="position:absolute;left:1190;top:1242;width:3492;height:2594" coordorigin="1190,1242" coordsize="3492,2594" path="m1355,2493r-9,8l1344,2498r11,-5xe" fillcolor="black" stroked="f">
              <v:path arrowok="t"/>
            </v:shape>
            <v:shape id="_x0000_s19557" style="position:absolute;left:1190;top:1242;width:3492;height:2594" coordorigin="1190,1242" coordsize="3492,2594" path="m1487,2251r-9,-2l1479,2237r8,14xe" fillcolor="black" stroked="f">
              <v:path arrowok="t"/>
            </v:shape>
            <v:shape id="_x0000_s19556" style="position:absolute;left:1190;top:1242;width:3492;height:2594" coordorigin="1190,1242" coordsize="3492,2594" path="m1470,2588r-3,-9l1472,2578r-2,10xe" fillcolor="black" stroked="f">
              <v:path arrowok="t"/>
            </v:shape>
            <v:shape id="_x0000_s19555" style="position:absolute;left:1190;top:1242;width:3492;height:2594" coordorigin="1190,1242" coordsize="3492,2594" path="m1481,2903r-8,-1l1477,2892r4,11xe" fillcolor="black" stroked="f">
              <v:path arrowok="t"/>
            </v:shape>
            <v:shape id="_x0000_s19554" style="position:absolute;left:1190;top:1242;width:3492;height:2594" coordorigin="1190,1242" coordsize="3492,2594" path="m1679,1925r1,59l1679,1996r,-71xe" fillcolor="black" stroked="f">
              <v:path arrowok="t"/>
            </v:shape>
            <v:shape id="_x0000_s19553" style="position:absolute;left:1190;top:1242;width:3492;height:2594" coordorigin="1190,1242" coordsize="3492,2594" path="m1550,1745r-6,-17l1564,1728r-14,17xe" fillcolor="black" stroked="f">
              <v:path arrowok="t"/>
            </v:shape>
            <v:shape id="_x0000_s19552" style="position:absolute;left:1190;top:1242;width:3492;height:2594" coordorigin="1190,1242" coordsize="3492,2594" path="m1623,2766r,13l1623,2766xe" fillcolor="black" stroked="f">
              <v:path arrowok="t"/>
            </v:shape>
            <v:shape id="_x0000_s19551" style="position:absolute;left:1190;top:1242;width:3492;height:2594" coordorigin="1190,1242" coordsize="3492,2594" path="m1672,2446r-4,-171l1669,2293r3,153xe" fillcolor="black" stroked="f">
              <v:path arrowok="t"/>
            </v:shape>
            <v:shape id="_x0000_s19550" style="position:absolute;left:1190;top:1242;width:3492;height:2594" coordorigin="1190,1242" coordsize="3492,2594" path="m1445,2941r3,-361l1446,2941r-1,xe" fillcolor="black" stroked="f">
              <v:path arrowok="t"/>
            </v:shape>
            <v:shape id="_x0000_s19549" style="position:absolute;left:1190;top:1242;width:3492;height:2594" coordorigin="1190,1242" coordsize="3492,2594" path="m1385,2281r12,9l1378,2289r7,-8xe" fillcolor="black" stroked="f">
              <v:path arrowok="t"/>
            </v:shape>
            <v:shape id="_x0000_s19548" style="position:absolute;left:1190;top:1242;width:3492;height:2594" coordorigin="1190,1242" coordsize="3492,2594" path="m1269,3304r-4,9l1253,3313r16,-9xe" fillcolor="black" stroked="f">
              <v:path arrowok="t"/>
            </v:shape>
            <v:shape id="_x0000_s19547" style="position:absolute;left:1190;top:1242;width:3492;height:2594" coordorigin="1190,1242" coordsize="3492,2594" path="m1644,1303r8,25l1644,1311r,-8xe" fillcolor="black" stroked="f">
              <v:path arrowok="t"/>
            </v:shape>
            <v:shape id="_x0000_s19546" style="position:absolute;left:1190;top:1242;width:3492;height:2594" coordorigin="1190,1242" coordsize="3492,2594" path="m1479,2558r-3,-11l1487,2554r-8,4xe" fillcolor="black" stroked="f">
              <v:path arrowok="t"/>
            </v:shape>
            <v:shape id="_x0000_s19545" style="position:absolute;left:1190;top:1242;width:3492;height:2594" coordorigin="1190,1242" coordsize="3492,2594" path="m1616,2561r2,-9l1616,2561xe" fillcolor="black" stroked="f">
              <v:path arrowok="t"/>
            </v:shape>
            <v:shape id="_x0000_s19544" style="position:absolute;left:1190;top:1242;width:3492;height:2594" coordorigin="1190,1242" coordsize="3492,2594" path="m1617,2585r-8,14l1606,2586r11,-1xe" fillcolor="black" stroked="f">
              <v:path arrowok="t"/>
            </v:shape>
            <v:shape id="_x0000_s19543" style="position:absolute;left:1190;top:1242;width:3492;height:2594" coordorigin="1190,1242" coordsize="3492,2594" path="m1658,1491r2,31l1658,1502r,-11xe" fillcolor="black" stroked="f">
              <v:path arrowok="t"/>
            </v:shape>
            <v:shape id="_x0000_s19542" style="position:absolute;left:1190;top:1242;width:3492;height:2594" coordorigin="1190,1242" coordsize="3492,2594" path="m1658,1585r1,24l1657,1590r1,-5xe" fillcolor="black" stroked="f">
              <v:path arrowok="t"/>
            </v:shape>
            <v:shape id="_x0000_s19541" style="position:absolute;left:1190;top:1242;width:3492;height:2594" coordorigin="1190,1242" coordsize="3492,2594" path="m1664,2499r1,-929l1667,2481r-3,18xe" fillcolor="black" stroked="f">
              <v:path arrowok="t"/>
            </v:shape>
            <v:shape id="_x0000_s19540" style="position:absolute;left:1190;top:1242;width:3492;height:2594" coordorigin="1190,1242" coordsize="3492,2594" path="m1468,2884r5,18l1463,2901r5,-17xe" fillcolor="black" stroked="f">
              <v:path arrowok="t"/>
            </v:shape>
            <v:shape id="_x0000_s19539" style="position:absolute;left:1190;top:1242;width:3492;height:2594" coordorigin="1190,1242" coordsize="3492,2594" path="m3773,2908r-9,20l3764,2923r9,-15xe" fillcolor="black" stroked="f">
              <v:path arrowok="t"/>
            </v:shape>
            <v:shape id="_x0000_s19538" style="position:absolute;left:1190;top:1242;width:3492;height:2594" coordorigin="1190,1242" coordsize="3492,2594" path="m3834,2513r-1,9l3833,2518r1,-5xe" fillcolor="black" stroked="f">
              <v:path arrowok="t"/>
            </v:shape>
            <v:shape id="_x0000_s19537" style="position:absolute;left:1190;top:1242;width:3492;height:2594" coordorigin="1190,1242" coordsize="3492,2594" path="m3824,2757r13,-17l3840,2745r-16,12xe" fillcolor="black" stroked="f">
              <v:path arrowok="t"/>
            </v:shape>
            <v:shape id="_x0000_s19536" style="position:absolute;left:1190;top:1242;width:3492;height:2594" coordorigin="1190,1242" coordsize="3492,2594" path="m2522,3752r4,-10l2553,3750r-31,2xe" fillcolor="black" stroked="f">
              <v:path arrowok="t"/>
            </v:shape>
            <v:shape id="_x0000_s19535" style="position:absolute;left:1190;top:1242;width:3492;height:2594" coordorigin="1190,1242" coordsize="3492,2594" path="m2642,3750r-7,-20l2656,3731r-14,19xe" fillcolor="black" stroked="f">
              <v:path arrowok="t"/>
            </v:shape>
            <v:shape id="_x0000_s19534" style="position:absolute;left:1190;top:1242;width:3492;height:2594" coordorigin="1190,1242" coordsize="3492,2594" path="m2904,3785r-9,5l2887,3791r17,-6xe" fillcolor="black" stroked="f">
              <v:path arrowok="t"/>
            </v:shape>
            <v:shape id="_x0000_s19533" style="position:absolute;left:1190;top:1242;width:3492;height:2594" coordorigin="1190,1242" coordsize="3492,2594" path="m3085,3809r9,6l3083,3815r2,-6xe" fillcolor="black" stroked="f">
              <v:path arrowok="t"/>
            </v:shape>
            <v:shape id="_x0000_s19532" style="position:absolute;left:1190;top:1242;width:3492;height:2594" coordorigin="1190,1242" coordsize="3492,2594" path="m2818,3758r-17,5l2800,3763r18,-5xe" fillcolor="black" stroked="f">
              <v:path arrowok="t"/>
            </v:shape>
            <v:shape id="_x0000_s19531" style="position:absolute;left:1190;top:1242;width:3492;height:2594" coordorigin="1190,1242" coordsize="3492,2594" path="m3970,2614r11,-11l3984,2606r-14,8xe" fillcolor="black" stroked="f">
              <v:path arrowok="t"/>
            </v:shape>
            <v:shape id="_x0000_s19530" style="position:absolute;left:1190;top:1242;width:3492;height:2594" coordorigin="1190,1242" coordsize="3492,2594" path="m3916,2671r-4,-88l3923,2567r-7,104xe" fillcolor="black" stroked="f">
              <v:path arrowok="t"/>
            </v:shape>
            <v:shape id="_x0000_s19529" style="position:absolute;left:1190;top:1242;width:3492;height:2594" coordorigin="1190,1242" coordsize="3492,2594" path="m3903,2693r-3,-59l3902,2623r1,70xe" fillcolor="black" stroked="f">
              <v:path arrowok="t"/>
            </v:shape>
            <v:shape id="_x0000_s19528" style="position:absolute;left:1190;top:1242;width:3492;height:2594" coordorigin="1190,1242" coordsize="3492,2594" path="m4019,2951r3,-66l4019,2951r,xe" fillcolor="black" stroked="f">
              <v:path arrowok="t"/>
            </v:shape>
            <v:shape id="_x0000_s19527" style="position:absolute;left:1190;top:1242;width:3492;height:2594" coordorigin="1190,1242" coordsize="3492,2594" path="m4533,2592r-3,64l4522,2603r11,-11xe" fillcolor="black" stroked="f">
              <v:path arrowok="t"/>
            </v:shape>
            <v:shape id="_x0000_s19526" style="position:absolute;left:1190;top:1242;width:3492;height:2594" coordorigin="1190,1242" coordsize="3492,2594" path="m4539,2651r-2,-16l4547,2645r-8,6xe" fillcolor="black" stroked="f">
              <v:path arrowok="t"/>
            </v:shape>
            <v:shape id="_x0000_s19525" style="position:absolute;left:1190;top:1242;width:3492;height:2594" coordorigin="1190,1242" coordsize="3492,2594" path="m3882,2450r-1,11l3865,2456r17,-6xe" fillcolor="black" stroked="f">
              <v:path arrowok="t"/>
            </v:shape>
            <v:shape id="_x0000_s19524" style="position:absolute;left:1190;top:1242;width:3492;height:2594" coordorigin="1190,1242" coordsize="3492,2594" path="m4522,2603r-7,24l4511,2617r11,-14xe" fillcolor="black" stroked="f">
              <v:path arrowok="t"/>
            </v:shape>
            <v:shape id="_x0000_s19523" style="position:absolute;left:1190;top:1242;width:3492;height:2594" coordorigin="1190,1242" coordsize="3492,2594" path="m4521,2714r1,-111l4522,2709r-1,5xe" fillcolor="black" stroked="f">
              <v:path arrowok="t"/>
            </v:shape>
            <v:shape id="_x0000_s19522" style="position:absolute;left:1190;top:1242;width:3492;height:2594" coordorigin="1190,1242" coordsize="3492,2594" path="m3962,2813r-11,12l3945,2822r17,-9xe" fillcolor="black" stroked="f">
              <v:path arrowok="t"/>
            </v:shape>
            <v:shape id="_x0000_s19521" style="position:absolute;left:1190;top:1242;width:3492;height:2594" coordorigin="1190,1242" coordsize="3492,2594" path="m4525,2756r-4,-42l4533,2730r-8,26xe" fillcolor="black" stroked="f">
              <v:path arrowok="t"/>
            </v:shape>
            <v:shape id="_x0000_s19520" style="position:absolute;left:1190;top:1242;width:3492;height:2594" coordorigin="1190,1242" coordsize="3492,2594" path="m4029,2927r-6,-25l4028,2923r1,4xe" fillcolor="black" stroked="f">
              <v:path arrowok="t"/>
            </v:shape>
            <v:shape id="_x0000_s19519" style="position:absolute;left:1190;top:1242;width:3492;height:2594" coordorigin="1190,1242" coordsize="3492,2594" path="m3922,2757r-4,10l3903,2763r19,-6xe" fillcolor="black" stroked="f">
              <v:path arrowok="t"/>
            </v:shape>
            <v:shape id="_x0000_s19518" style="position:absolute;left:1190;top:1242;width:3492;height:2594" coordorigin="1190,1242" coordsize="3492,2594" path="m3868,2707r-13,10l3852,2703r16,4xe" fillcolor="black" stroked="f">
              <v:path arrowok="t"/>
            </v:shape>
            <v:shape id="_x0000_s19517" style="position:absolute;left:1190;top:1242;width:3492;height:2594" coordorigin="1190,1242" coordsize="3492,2594" path="m1688,2252r-1,28l1686,2263r2,-11xe" fillcolor="black" stroked="f">
              <v:path arrowok="t"/>
            </v:shape>
            <v:shape id="_x0000_s19516" style="position:absolute;left:1190;top:1242;width:3492;height:2594" coordorigin="1190,1242" coordsize="3492,2594" path="m1696,2617r5,-35l1700,2592r-4,25xe" fillcolor="black" stroked="f">
              <v:path arrowok="t"/>
            </v:shape>
            <v:shape id="_x0000_s19515" style="position:absolute;left:1190;top:1242;width:3492;height:2594" coordorigin="1190,1242" coordsize="3492,2594" path="m1721,2571r-11,-9l1730,2564r-9,7xe" fillcolor="black" stroked="f">
              <v:path arrowok="t"/>
            </v:shape>
            <v:shape id="_x0000_s19514" style="position:absolute;left:1190;top:1242;width:3492;height:2594" coordorigin="1190,1242" coordsize="3492,2594" path="m1773,1404r-11,12l1761,1403r12,1xe" fillcolor="black" stroked="f">
              <v:path arrowok="t"/>
            </v:shape>
            <v:shape id="_x0000_s19513" style="position:absolute;left:1190;top:1242;width:3492;height:2594" coordorigin="1190,1242" coordsize="3492,2594" path="m1711,1981r3,-37l1713,1964r-2,17xe" fillcolor="black" stroked="f">
              <v:path arrowok="t"/>
            </v:shape>
            <v:shape id="_x0000_s19512" style="position:absolute;left:1190;top:1242;width:3492;height:2594" coordorigin="1190,1242" coordsize="3492,2594" path="m1714,1944r3,-11l1717,1934r-3,10xe" fillcolor="black" stroked="f">
              <v:path arrowok="t"/>
            </v:shape>
            <v:shape id="_x0000_s19511" style="position:absolute;left:1190;top:1242;width:3492;height:2594" coordorigin="1190,1242" coordsize="3492,2594" path="m1706,2795r-14,-11l1696,2781r10,14xe" fillcolor="black" stroked="f">
              <v:path arrowok="t"/>
            </v:shape>
            <v:shape id="_x0000_s19510" style="position:absolute;left:1190;top:1242;width:3492;height:2594" coordorigin="1190,1242" coordsize="3492,2594" path="m1696,2104r-9,5l1686,2101r10,3xe" fillcolor="black" stroked="f">
              <v:path arrowok="t"/>
            </v:shape>
            <v:shape id="_x0000_s19509" style="position:absolute;left:1190;top:1242;width:3492;height:2594" coordorigin="1190,1242" coordsize="3492,2594" path="m1703,2197r-3,8l1702,2184r1,13xe" fillcolor="black" stroked="f">
              <v:path arrowok="t"/>
            </v:shape>
            <v:shape id="_x0000_s19508" style="position:absolute;left:1190;top:1242;width:3492;height:2594" coordorigin="1190,1242" coordsize="3492,2594" path="m1693,2217r2,13l1689,2233r4,-16xe" fillcolor="black" stroked="f">
              <v:path arrowok="t"/>
            </v:shape>
            <v:shape id="_x0000_s19507" style="position:absolute;left:1190;top:1242;width:3492;height:2594" coordorigin="1190,1242" coordsize="3492,2594" path="m1687,2324r,3l1686,2325r1,-1xe" fillcolor="black" stroked="f">
              <v:path arrowok="t"/>
            </v:shape>
            <v:shape id="_x0000_s19506" style="position:absolute;left:1190;top:1242;width:3492;height:2594" coordorigin="1190,1242" coordsize="3492,2594" path="m1674,2437r5,-40l1679,2419r-5,18xe" fillcolor="black" stroked="f">
              <v:path arrowok="t"/>
            </v:shape>
            <v:shape id="_x0000_s19505" style="position:absolute;left:1190;top:1242;width:3492;height:2594" coordorigin="1190,1242" coordsize="3492,2594" path="m1680,2364r4,-31l1689,2348r-9,16xe" fillcolor="black" stroked="f">
              <v:path arrowok="t"/>
            </v:shape>
            <v:shape id="_x0000_s19504" style="position:absolute;left:1190;top:1242;width:3492;height:2594" coordorigin="1190,1242" coordsize="3492,2594" path="m1472,2401r8,6l1471,2409r1,-8xe" fillcolor="black" stroked="f">
              <v:path arrowok="t"/>
            </v:shape>
            <v:shape id="_x0000_s19503" style="position:absolute;left:1190;top:1242;width:3492;height:2594" coordorigin="1190,1242" coordsize="3492,2594" path="m1471,2440r-2,-19l1471,2440xe" fillcolor="black" stroked="f">
              <v:path arrowok="t"/>
            </v:shape>
            <v:shape id="_x0000_s19502" style="position:absolute;left:1190;top:1242;width:3492;height:2594" coordorigin="1190,1242" coordsize="3492,2594" path="m1490,2463r6,-27l1494,2453r-4,10xe" fillcolor="black" stroked="f">
              <v:path arrowok="t"/>
            </v:shape>
            <v:shape id="_x0000_s19501" style="position:absolute;left:1190;top:1242;width:3492;height:2594" coordorigin="1190,1242" coordsize="3492,2594" path="m1462,2463r-1,40l1460,2459r2,4xe" fillcolor="black" stroked="f">
              <v:path arrowok="t"/>
            </v:shape>
            <v:shape id="_x0000_s19500" style="position:absolute;left:1190;top:1242;width:3492;height:2594" coordorigin="1190,1242" coordsize="3492,2594" path="m1480,2496r3,-8l1483,2491r-3,5xe" fillcolor="black" stroked="f">
              <v:path arrowok="t"/>
            </v:shape>
            <v:shape id="_x0000_s19499" style="position:absolute;left:1190;top:1242;width:3492;height:2594" coordorigin="1190,1242" coordsize="3492,2594" path="m1471,2493r7,9l1469,2502r2,-9xe" fillcolor="black" stroked="f">
              <v:path arrowok="t"/>
            </v:shape>
            <v:shape id="_x0000_s19498" style="position:absolute;left:1190;top:1242;width:3492;height:2594" coordorigin="1190,1242" coordsize="3492,2594" path="m2347,1951r-1,24l2343,1967r4,-16xe" fillcolor="black" stroked="f">
              <v:path arrowok="t"/>
            </v:shape>
            <v:shape id="_x0000_s19497" style="position:absolute;left:1190;top:1242;width:3492;height:2594" coordorigin="1190,1242" coordsize="3492,2594" path="m2388,2090r-5,-31l2387,2077r1,13xe" fillcolor="black" stroked="f">
              <v:path arrowok="t"/>
            </v:shape>
            <v:shape id="_x0000_s19496" style="position:absolute;left:1190;top:1242;width:3492;height:2594" coordorigin="1190,1242" coordsize="3492,2594" path="m2476,2184r-7,-3l2489,2181r-13,3xe" fillcolor="black" stroked="f">
              <v:path arrowok="t"/>
            </v:shape>
            <v:shape id="_x0000_s19495" style="position:absolute;left:1190;top:1242;width:3492;height:2594" coordorigin="1190,1242" coordsize="3492,2594" path="m2515,1620r-15,10l2496,1617r19,3xe" fillcolor="black" stroked="f">
              <v:path arrowok="t"/>
            </v:shape>
            <v:shape id="_x0000_s19494" style="position:absolute;left:1190;top:1242;width:3492;height:2594" coordorigin="1190,1242" coordsize="3492,2594" path="m2516,3639r18,-67l2534,3641r-18,-2xe" fillcolor="black" stroked="f">
              <v:path arrowok="t"/>
            </v:shape>
            <v:shape id="_x0000_s19493" style="position:absolute;left:1190;top:1242;width:3492;height:2594" coordorigin="1190,1242" coordsize="3492,2594" path="m2395,3519r17,2l2394,3525r1,-6xe" fillcolor="black" stroked="f">
              <v:path arrowok="t"/>
            </v:shape>
            <v:shape id="_x0000_s19492" style="position:absolute;left:1190;top:1242;width:3492;height:2594" coordorigin="1190,1242" coordsize="3492,2594" path="m2360,3637r-4,18l2357,3624r3,13xe" fillcolor="black" stroked="f">
              <v:path arrowok="t"/>
            </v:shape>
            <v:shape id="_x0000_s19491" style="position:absolute;left:1190;top:1242;width:3492;height:2594" coordorigin="1190,1242" coordsize="3492,2594" path="m2370,1934r3,-22l2372,1931r-2,3xe" fillcolor="black" stroked="f">
              <v:path arrowok="t"/>
            </v:shape>
            <v:shape id="_x0000_s19490" style="position:absolute;left:1190;top:1242;width:3492;height:2594" coordorigin="1190,1242" coordsize="3492,2594" path="m1480,2763r-8,32l1471,2777r9,-14xe" fillcolor="black" stroked="f">
              <v:path arrowok="t"/>
            </v:shape>
            <v:shape id="_x0000_s19489" style="position:absolute;left:1190;top:1242;width:3492;height:2594" coordorigin="1190,1242" coordsize="3492,2594" path="m1615,2419r-11,25l1602,2432r13,-13xe" fillcolor="black" stroked="f">
              <v:path arrowok="t"/>
            </v:shape>
            <v:shape id="_x0000_s19488" style="position:absolute;left:1190;top:1242;width:3492;height:2594" coordorigin="1190,1242" coordsize="3492,2594" path="m1476,1665r,-17l1498,1647r-22,18xe" fillcolor="black" stroked="f">
              <v:path arrowok="t"/>
            </v:shape>
            <v:shape id="_x0000_s19487" style="position:absolute;left:1190;top:1242;width:3492;height:2594" coordorigin="1190,1242" coordsize="3492,2594" path="m1480,1784r14,-80l1493,1782r-13,2xe" fillcolor="black" stroked="f">
              <v:path arrowok="t"/>
            </v:shape>
            <v:shape id="_x0000_s19486" style="position:absolute;left:1190;top:1242;width:3492;height:2594" coordorigin="1190,1242" coordsize="3492,2594" path="m1632,1684r1,-43l1637,1700r-5,-16xe" fillcolor="black" stroked="f">
              <v:path arrowok="t"/>
            </v:shape>
            <v:shape id="_x0000_s19485" style="position:absolute;left:1190;top:1242;width:3492;height:2594" coordorigin="1190,1242" coordsize="3492,2594" path="m1636,1943r-5,-11l1633,1923r3,20xe" fillcolor="black" stroked="f">
              <v:path arrowok="t"/>
            </v:shape>
            <v:shape id="_x0000_s19484" style="position:absolute;left:1190;top:1242;width:3492;height:2594" coordorigin="1190,1242" coordsize="3492,2594" path="m1626,2547r11,4l1622,2549r4,-2xe" fillcolor="black" stroked="f">
              <v:path arrowok="t"/>
            </v:shape>
            <v:shape id="_x0000_s19483" style="position:absolute;left:1190;top:1242;width:3492;height:2594" coordorigin="1190,1242" coordsize="3492,2594" path="m1478,2747r-2,l1477,2743r1,4xe" fillcolor="black" stroked="f">
              <v:path arrowok="t"/>
            </v:shape>
            <v:shape id="_x0000_s19482" style="position:absolute;left:1190;top:1242;width:3492;height:2594" coordorigin="1190,1242" coordsize="3492,2594" path="m1466,2226r,14l1466,2212r,14xe" fillcolor="black" stroked="f">
              <v:path arrowok="t"/>
            </v:shape>
            <v:shape id="_x0000_s19481" style="position:absolute;left:1190;top:1242;width:3492;height:2594" coordorigin="1190,1242" coordsize="3492,2594" path="m1487,2251r7,9l1486,2259r1,-8xe" fillcolor="black" stroked="f">
              <v:path arrowok="t"/>
            </v:shape>
            <v:shape id="_x0000_s19480" style="position:absolute;left:1190;top:1242;width:3492;height:2594" coordorigin="1190,1242" coordsize="3492,2594" path="m1486,2259r-1,l1486,2259xe" fillcolor="black" stroked="f">
              <v:path arrowok="t"/>
            </v:shape>
            <v:shape id="_x0000_s19479" style="position:absolute;left:1190;top:1242;width:3492;height:2594" coordorigin="1190,1242" coordsize="3492,2594" path="m1476,2947r-3,18l1472,2943r4,4xe" fillcolor="black" stroked="f">
              <v:path arrowok="t"/>
            </v:shape>
            <v:shape id="_x0000_s19478" style="position:absolute;left:1190;top:1242;width:3492;height:2594" coordorigin="1190,1242" coordsize="3492,2594" path="m1475,3039r1,-15l1476,3049r-1,-10xe" fillcolor="black" stroked="f">
              <v:path arrowok="t"/>
            </v:shape>
            <v:shape id="_x0000_s19477" style="position:absolute;left:1190;top:1242;width:3492;height:2594" coordorigin="1190,1242" coordsize="3492,2594" path="m1636,2993r-6,10l1627,2993r9,xe" fillcolor="black" stroked="f">
              <v:path arrowok="t"/>
            </v:shape>
            <v:shape id="_x0000_s19476" style="position:absolute;left:1190;top:1242;width:3492;height:2594" coordorigin="1190,1242" coordsize="3492,2594" path="m1610,2307r2,16l1609,2317r1,-10xe" fillcolor="black" stroked="f">
              <v:path arrowok="t"/>
            </v:shape>
            <v:shape id="_x0000_s19475" style="position:absolute;left:1190;top:1242;width:3492;height:2594" coordorigin="1190,1242" coordsize="3492,2594" path="m1591,2819r11,10l1591,2823r,-4xe" fillcolor="black" stroked="f">
              <v:path arrowok="t"/>
            </v:shape>
            <v:shape id="_x0000_s19474" style="position:absolute;left:1190;top:1242;width:3492;height:2594" coordorigin="1190,1242" coordsize="3492,2594" path="m1637,2516r3,-39l1637,2517r,-1xe" fillcolor="black" stroked="f">
              <v:path arrowok="t"/>
            </v:shape>
            <v:shape id="_x0000_s19473" style="position:absolute;left:1190;top:1242;width:3492;height:2594" coordorigin="1190,1242" coordsize="3492,2594" path="m1619,2031r11,11l1617,2044r2,-13xe" fillcolor="black" stroked="f">
              <v:path arrowok="t"/>
            </v:shape>
            <v:shape id="_x0000_s19472" style="position:absolute;left:1190;top:1242;width:3492;height:2594" coordorigin="1190,1242" coordsize="3492,2594" path="m1623,2245r10,27l1618,2263r5,-18xe" fillcolor="black" stroked="f">
              <v:path arrowok="t"/>
            </v:shape>
            <v:shape id="_x0000_s19471" style="position:absolute;left:1190;top:1242;width:3492;height:2594" coordorigin="1190,1242" coordsize="3492,2594" path="m1647,2421r2,-191l1648,2430r-1,-9xe" fillcolor="black" stroked="f">
              <v:path arrowok="t"/>
            </v:shape>
            <v:shape id="_x0000_s19470" style="position:absolute;left:1190;top:1242;width:3492;height:2594" coordorigin="1190,1242" coordsize="3492,2594" path="m1640,1710r,-97l1640,1756r,-46xe" fillcolor="black" stroked="f">
              <v:path arrowok="t"/>
            </v:shape>
            <v:shape id="_x0000_s19469" style="position:absolute;left:1190;top:1242;width:3492;height:2594" coordorigin="1190,1242" coordsize="3492,2594" path="m1494,1962r-4,-23l1504,1928r-10,34xe" fillcolor="black" stroked="f">
              <v:path arrowok="t"/>
            </v:shape>
            <v:shape id="_x0000_s19468" style="position:absolute;left:1190;top:1242;width:3492;height:2594" coordorigin="1190,1242" coordsize="3492,2594" path="m1517,1910r-16,-25l1505,1876r12,34xe" fillcolor="black" stroked="f">
              <v:path arrowok="t"/>
            </v:shape>
            <v:shape id="_x0000_s19467" style="position:absolute;left:1190;top:1242;width:3492;height:2594" coordorigin="1190,1242" coordsize="3492,2594" path="m1591,1895r-3,l1591,1895xe" fillcolor="black" stroked="f">
              <v:path arrowok="t"/>
            </v:shape>
            <v:shape id="_x0000_s19466" style="position:absolute;left:1190;top:1242;width:3492;height:2594" coordorigin="1190,1242" coordsize="3492,2594" path="m1622,2162r-8,12l1612,2171r10,-9xe" fillcolor="black" stroked="f">
              <v:path arrowok="t"/>
            </v:shape>
            <v:shape id="_x0000_s19465" style="position:absolute;left:1190;top:1242;width:3492;height:2594" coordorigin="1190,1242" coordsize="3492,2594" path="m1566,2966r1,26l1564,2979r2,-13xe" fillcolor="black" stroked="f">
              <v:path arrowok="t"/>
            </v:shape>
            <v:shape id="_x0000_s19464" style="position:absolute;left:1190;top:1242;width:3492;height:2594" coordorigin="1190,1242" coordsize="3492,2594" path="m2476,2184r-5,21l2470,2199r6,-15xe" fillcolor="black" stroked="f">
              <v:path arrowok="t"/>
            </v:shape>
            <v:shape id="_x0000_s19463" style="position:absolute;left:1190;top:1242;width:3492;height:2594" coordorigin="1190,1242" coordsize="3492,2594" path="m1469,2421r-7,l1469,2421xe" fillcolor="black" stroked="f">
              <v:path arrowok="t"/>
            </v:shape>
            <v:shape id="_x0000_s19462" style="position:absolute;left:1190;top:1242;width:3492;height:2594" coordorigin="1190,1242" coordsize="3492,2594" path="m1459,1798r6,10l1459,1806r,-8xe" fillcolor="black" stroked="f">
              <v:path arrowok="t"/>
            </v:shape>
            <v:shape id="_x0000_s19461" style="position:absolute;left:1190;top:1242;width:3492;height:2594" coordorigin="1190,1242" coordsize="3492,2594" path="m1466,2390r-3,-3l1466,2390xe" fillcolor="black" stroked="f">
              <v:path arrowok="t"/>
            </v:shape>
            <v:shape id="_x0000_s19460" style="position:absolute;left:1190;top:1242;width:3492;height:2594" coordorigin="1190,1242" coordsize="3492,2594" path="m1473,2280r7,6l1470,2286r3,-6xe" fillcolor="black" stroked="f">
              <v:path arrowok="t"/>
            </v:shape>
            <v:shape id="_x0000_s19459" style="position:absolute;left:1190;top:1242;width:3492;height:2594" coordorigin="1190,1242" coordsize="3492,2594" path="m1506,1982r-2,14l1491,1986r15,-4xe" fillcolor="black" stroked="f">
              <v:path arrowok="t"/>
            </v:shape>
            <v:shape id="_x0000_s19458" style="position:absolute;left:1190;top:1242;width:3492;height:2594" coordorigin="1190,1242" coordsize="3492,2594" path="m1487,2021r,-21l1487,2010r,11xe" fillcolor="black" stroked="f">
              <v:path arrowok="t"/>
            </v:shape>
            <v:shape id="_x0000_s19457" style="position:absolute;left:1190;top:1242;width:3492;height:2594" coordorigin="1190,1242" coordsize="3492,2594" path="m1485,2024r-2,34l1479,2040r6,-16xe" fillcolor="black" stroked="f">
              <v:path arrowok="t"/>
            </v:shape>
            <v:shape id="_x0000_s19456" style="position:absolute;left:1190;top:1242;width:3492;height:2594" coordorigin="1190,1242" coordsize="3492,2594" path="m1469,2191r3,17l1466,2212r3,-21xe" fillcolor="black" stroked="f">
              <v:path arrowok="t"/>
            </v:shape>
            <v:shape id="_x0000_s19455" style="position:absolute;left:1190;top:1242;width:3492;height:2594" coordorigin="1190,1242" coordsize="3492,2594" path="m1464,2645r1,18l1462,2655r2,-10xe" fillcolor="black" stroked="f">
              <v:path arrowok="t"/>
            </v:shape>
            <v:shape id="_x0000_s19454" style="position:absolute;left:1190;top:1242;width:3492;height:2594" coordorigin="1190,1242" coordsize="3492,2594" path="m1481,2059r-1,14l1475,2059r6,xe" fillcolor="black" stroked="f">
              <v:path arrowok="t"/>
            </v:shape>
            <v:shape id="_x0000_s19453" style="position:absolute;left:1190;top:1242;width:3492;height:2594" coordorigin="1190,1242" coordsize="3492,2594" path="m1503,2097r3,-22l1508,2087r-5,10xe" fillcolor="black" stroked="f">
              <v:path arrowok="t"/>
            </v:shape>
            <v:shape id="_x0000_s19452" style="position:absolute;left:1190;top:1242;width:3492;height:2594" coordorigin="1190,1242" coordsize="3492,2594" path="m2317,2069r,40l2317,2089r,-20xe" fillcolor="black" stroked="f">
              <v:path arrowok="t"/>
            </v:shape>
            <v:shape id="_x0000_s19451" style="position:absolute;left:1190;top:1242;width:3492;height:2594" coordorigin="1190,1242" coordsize="3492,2594" path="m1476,2338r-8,-9l1478,2330r-2,8xe" fillcolor="black" stroked="f">
              <v:path arrowok="t"/>
            </v:shape>
            <v:shape id="_x0000_s19450" style="position:absolute;left:1190;top:1242;width:3492;height:2594" coordorigin="1190,1242" coordsize="3492,2594" path="m1490,2538r-3,-16l1487,2522r3,16xe" fillcolor="black" stroked="f">
              <v:path arrowok="t"/>
            </v:shape>
            <v:shape id="_x0000_s19449" style="position:absolute;left:1190;top:1242;width:3492;height:2594" coordorigin="1190,1242" coordsize="3492,2594" path="m1434,2953r-7,12l1426,2954r8,-1xe" fillcolor="black" stroked="f">
              <v:path arrowok="t"/>
            </v:shape>
            <v:shape id="_x0000_s19448" style="position:absolute;left:1190;top:1242;width:3492;height:2594" coordorigin="1190,1242" coordsize="3492,2594" path="m1339,2687r-3,12l1330,2700r9,-13xe" fillcolor="black" stroked="f">
              <v:path arrowok="t"/>
            </v:shape>
            <v:shape id="_x0000_s19447" style="position:absolute;left:1190;top:1242;width:3492;height:2594" coordorigin="1190,1242" coordsize="3492,2594" path="m1357,2653r-3,11l1347,2665r10,-12xe" fillcolor="black" stroked="f">
              <v:path arrowok="t"/>
            </v:shape>
            <v:shape id="_x0000_s19446" style="position:absolute;left:1190;top:1242;width:3492;height:2594" coordorigin="1190,1242" coordsize="3492,2594" path="m1371,2626r-15,7l1351,2627r20,-1xe" fillcolor="black" stroked="f">
              <v:path arrowok="t"/>
            </v:shape>
            <v:shape id="_x0000_s19445" style="position:absolute;left:1190;top:1242;width:3492;height:2594" coordorigin="1190,1242" coordsize="3492,2594" path="m1274,2878r-2,14l1263,2888r11,-10xe" fillcolor="black" stroked="f">
              <v:path arrowok="t"/>
            </v:shape>
            <v:shape id="_x0000_s19444" style="position:absolute;left:1190;top:1242;width:3492;height:2594" coordorigin="1190,1242" coordsize="3492,2594" path="m1289,3109r-5,-15l1304,3095r-15,14xe" fillcolor="black" stroked="f">
              <v:path arrowok="t"/>
            </v:shape>
            <v:shape id="_x0000_s19443" style="position:absolute;left:1190;top:1242;width:3492;height:2594" coordorigin="1190,1242" coordsize="3492,2594" path="m1429,3107r-9,-23l1420,3083r9,24xe" fillcolor="black" stroked="f">
              <v:path arrowok="t"/>
            </v:shape>
            <v:shape id="_x0000_s19442" style="position:absolute;left:1190;top:1242;width:3492;height:2594" coordorigin="1190,1242" coordsize="3492,2594" path="m1240,3028r-12,12l1225,3038r15,-10xe" fillcolor="black" stroked="f">
              <v:path arrowok="t"/>
            </v:shape>
            <v:shape id="_x0000_s19441" style="position:absolute;left:1190;top:1242;width:3492;height:2594" coordorigin="1190,1242" coordsize="3492,2594" path="m1230,2971r-5,12l1218,2982r12,-11xe" fillcolor="black" stroked="f">
              <v:path arrowok="t"/>
            </v:shape>
            <v:shape id="_x0000_s19440" style="position:absolute;left:1190;top:1242;width:3492;height:2594" coordorigin="1190,1242" coordsize="3492,2594" path="m1525,1798r6,-12l1544,1794r-19,4xe" fillcolor="black" stroked="f">
              <v:path arrowok="t"/>
            </v:shape>
            <v:shape id="_x0000_s19439" style="position:absolute;left:1190;top:1242;width:3492;height:2594" coordorigin="1190,1242" coordsize="3492,2594" path="m1498,1838r-13,l1507,1832r-9,6xe" fillcolor="black" stroked="f">
              <v:path arrowok="t"/>
            </v:shape>
            <v:shape id="_x0000_s19438" style="position:absolute;left:1190;top:1242;width:3492;height:2594" coordorigin="1190,1242" coordsize="3492,2594" path="m1679,1817r,-9l1679,1817xe" fillcolor="black" stroked="f">
              <v:path arrowok="t"/>
            </v:shape>
            <v:shape id="_x0000_s19437" style="position:absolute;left:1190;top:1242;width:3492;height:2594" coordorigin="1190,1242" coordsize="3492,2594" path="m1990,2572r10,-23l2000,2561r-10,11xe" fillcolor="black" stroked="f">
              <v:path arrowok="t"/>
            </v:shape>
            <v:shape id="_x0000_s19436" style="position:absolute;left:1190;top:1242;width:3492;height:2594" coordorigin="1190,1242" coordsize="3492,2594" path="m2007,2247r13,-18l2014,2244r-7,3xe" fillcolor="black" stroked="f">
              <v:path arrowok="t"/>
            </v:shape>
            <v:shape id="_x0000_s19435" style="position:absolute;left:1190;top:1242;width:3492;height:2594" coordorigin="1190,1242" coordsize="3492,2594" path="m2133,1957r,5l2127,1955r6,2xe" fillcolor="black" stroked="f">
              <v:path arrowok="t"/>
            </v:shape>
            <v:shape id="_x0000_s19434" style="position:absolute;left:1190;top:1242;width:3492;height:2594" coordorigin="1190,1242" coordsize="3492,2594" path="m1686,2697r-4,-14l1698,2681r-12,16xe" fillcolor="black" stroked="f">
              <v:path arrowok="t"/>
            </v:shape>
            <v:shape id="_x0000_s19433" style="position:absolute;left:1190;top:1242;width:3492;height:2594" coordorigin="1190,1242" coordsize="3492,2594" path="m1827,2196r-2,37l1824,2214r3,-18xe" fillcolor="black" stroked="f">
              <v:path arrowok="t"/>
            </v:shape>
            <v:shape id="_x0000_s19432" style="position:absolute;left:1190;top:1242;width:3492;height:2594" coordorigin="1190,1242" coordsize="3492,2594" path="m1832,2494r-3,28l1828,2511r4,-17xe" fillcolor="black" stroked="f">
              <v:path arrowok="t"/>
            </v:shape>
            <v:shape id="_x0000_s19431" style="position:absolute;left:1190;top:1242;width:3492;height:2594" coordorigin="1190,1242" coordsize="3492,2594" path="m1689,2318r10,-3l1687,2324r2,-6xe" fillcolor="black" stroked="f">
              <v:path arrowok="t"/>
            </v:shape>
            <v:shape id="_x0000_s19430" style="position:absolute;left:1190;top:1242;width:3492;height:2594" coordorigin="1190,1242" coordsize="3492,2594" path="m1866,1520r8,20l1864,1540r2,-20xe" fillcolor="black" stroked="f">
              <v:path arrowok="t"/>
            </v:shape>
            <v:shape id="_x0000_s19429" style="position:absolute;left:1190;top:1242;width:3492;height:2594" coordorigin="1190,1242" coordsize="3492,2594" path="m1856,1490r-9,27l1846,1505r10,-15xe" fillcolor="black" stroked="f">
              <v:path arrowok="t"/>
            </v:shape>
            <v:shape id="_x0000_s19428" style="position:absolute;left:1190;top:1242;width:3492;height:2594" coordorigin="1190,1242" coordsize="3492,2594" path="m1868,1380r-2,-24l1874,1373r-6,7xe" fillcolor="black" stroked="f">
              <v:path arrowok="t"/>
            </v:shape>
            <v:shape id="_x0000_s19427" style="position:absolute;left:1190;top:1242;width:3492;height:2594" coordorigin="1190,1242" coordsize="3492,2594" path="m1842,2078r-1,105l1842,2059r,19xe" fillcolor="black" stroked="f">
              <v:path arrowok="t"/>
            </v:shape>
            <v:shape id="_x0000_s19426" style="position:absolute;left:1190;top:1242;width:3492;height:2594" coordorigin="1190,1242" coordsize="3492,2594" path="m1724,2253r-13,7l1703,2254r21,-1xe" fillcolor="black" stroked="f">
              <v:path arrowok="t"/>
            </v:shape>
            <v:shape id="_x0000_s19425" style="position:absolute;left:1190;top:1242;width:3492;height:2594" coordorigin="1190,1242" coordsize="3492,2594" path="m1834,2263r2,-54l1836,2220r-2,43xe" fillcolor="black" stroked="f">
              <v:path arrowok="t"/>
            </v:shape>
            <v:shape id="_x0000_s19424" style="position:absolute;left:1190;top:1242;width:3492;height:2594" coordorigin="1190,1242" coordsize="3492,2594" path="m1834,2460r-5,14l1826,2462r8,-2xe" fillcolor="black" stroked="f">
              <v:path arrowok="t"/>
            </v:shape>
            <v:shape id="_x0000_s19423" style="position:absolute;left:1190;top:1242;width:3492;height:2594" coordorigin="1190,1242" coordsize="3492,2594" path="m1834,2676r,-216l1837,2656r-3,20xe" fillcolor="black" stroked="f">
              <v:path arrowok="t"/>
            </v:shape>
            <v:shape id="_x0000_s19422" style="position:absolute;left:1190;top:1242;width:3492;height:2594" coordorigin="1190,1242" coordsize="3492,2594" path="m1810,2239r-2,15l1806,2253r4,-14xe" fillcolor="black" stroked="f">
              <v:path arrowok="t"/>
            </v:shape>
            <v:shape id="_x0000_s19421" style="position:absolute;left:1190;top:1242;width:3492;height:2594" coordorigin="1190,1242" coordsize="3492,2594" path="m1680,2918r13,12l1679,2943r1,-25xe" fillcolor="black" stroked="f">
              <v:path arrowok="t"/>
            </v:shape>
            <v:shape id="_x0000_s19420" style="position:absolute;left:1190;top:1242;width:3492;height:2594" coordorigin="1190,1242" coordsize="3492,2594" path="m1720,2808r-20,4l1720,2808xe" fillcolor="black" stroked="f">
              <v:path arrowok="t"/>
            </v:shape>
            <v:shape id="_x0000_s19419" style="position:absolute;left:1190;top:1242;width:3492;height:2594" coordorigin="1190,1242" coordsize="3492,2594" path="m2420,1417r-1,43l2419,1436r1,-19xe" fillcolor="black" stroked="f">
              <v:path arrowok="t"/>
            </v:shape>
            <v:shape id="_x0000_s19418" style="position:absolute;left:1190;top:1242;width:3492;height:2594" coordorigin="1190,1242" coordsize="3492,2594" path="m2004,1467r-4,-18l2019,1446r-15,21xe" fillcolor="black" stroked="f">
              <v:path arrowok="t"/>
            </v:shape>
            <v:shape id="_x0000_s19417" style="position:absolute;left:1190;top:1242;width:3492;height:2594" coordorigin="1190,1242" coordsize="3492,2594" path="m2025,1511r-2,10l2011,1523r14,-12xe" fillcolor="black" stroked="f">
              <v:path arrowok="t"/>
            </v:shape>
            <v:shape id="_x0000_s19416" style="position:absolute;left:1190;top:1242;width:3492;height:2594" coordorigin="1190,1242" coordsize="3492,2594" path="m2031,2506r-15,14l2014,2512r17,-6xe" fillcolor="black" stroked="f">
              <v:path arrowok="t"/>
            </v:shape>
            <v:shape id="_x0000_s19415" style="position:absolute;left:1190;top:1242;width:3492;height:2594" coordorigin="1190,1242" coordsize="3492,2594" path="m1688,1633r1,22l1687,1646r1,-13xe" fillcolor="black" stroked="f">
              <v:path arrowok="t"/>
            </v:shape>
            <v:shape id="_x0000_s19414" style="position:absolute;left:1190;top:1242;width:3492;height:2594" coordorigin="1190,1242" coordsize="3492,2594" path="m1228,3083r-19,2l1190,3087r,l1204,3074r9,-10l1226,3050r18,-3l1265,3045r22,-1l1308,3043r-20,15l1268,3057r-19,2l1229,3063r-8,3l1238,3066r13,40l1235,3101r-4,-5l1221,3090r7,-7xe" fillcolor="black" stroked="f">
              <v:path arrowok="t"/>
            </v:shape>
            <v:shape id="_x0000_s19413" style="position:absolute;left:1190;top:1242;width:3492;height:2594" coordorigin="1190,1242" coordsize="3492,2594" path="m1662,2737r3,5l1675,2745r-1,-8l1682,2739r2,-16l1686,2697r2,23l1699,2734r4,10l1693,2745r-7,20l1689,2783r,1l1692,2782r,2l1706,2795r-17,5l1686,2801r-2,14l1681,2818r-2,-20l1665,2798r7,-11l1681,2772r1,-23l1667,2751r-7,15l1665,1570r-1,929l1664,2516r1,74l1665,2603r,11l1661,2617r,21l1662,2737xe" fillcolor="black" stroked="f">
              <v:path arrowok="t"/>
            </v:shape>
            <v:shape id="_x0000_s19412" style="position:absolute;left:1190;top:1242;width:3492;height:2594" coordorigin="1190,1242" coordsize="3492,2594" path="m1681,2025r4,19l1689,2045r8,-13l1697,1991r6,-17l1705,2036r2,6l1710,2101r23,l1730,2112r-18,4l1700,2122r,35l1716,2162r-3,15l1707,2178r-5,6l1700,2205r-2,-6l1698,2183r-12,-8l1682,2174r-5,18l1678,2210r2,19l1679,2247r,4l1677,2259r-8,7l1679,1632r-1,22l1674,2132r-2,20l1679,2166r7,1l1687,2164r2,-1l1693,2164r,-21l1695,2124r1,-2l1689,2119r-7,-8l1675,2118r1,-29l1678,2105r1,3l1687,2109r9,-5l1702,2087r1,-20l1700,2059r-14,-1l1679,2071r-2,-243l1682,1833r13,-4l1692,1910r-3,-1l1688,1921r-9,4l1679,1996r2,29xe" fillcolor="black" stroked="f">
              <v:path arrowok="t"/>
            </v:shape>
            <v:shape id="_x0000_s19411" style="position:absolute;left:1190;top:1242;width:3492;height:2594" coordorigin="1190,1242" coordsize="3492,2594" path="m1814,2749r1,-10l1799,2732r-17,-1l1762,2733r-19,3l1723,2741r-20,3l1699,2734r1,1l1716,2728r20,-4l1757,2722r20,-1l1797,2719r17,-3l1818,2714r,-24l1799,2688r-19,l1760,2688r-20,1l1720,2691r-21,3l1686,2697r12,-16l1715,2679r20,-3l1756,2673r21,-1l1798,2672r20,4l1825,2669r-4,-16l1822,2641r-21,l1781,2642r-19,1l1742,2644r-20,2l1703,2649r-14,2l1687,2662r-8,5l1679,2641r12,-8l1698,2622r2,2l1700,2628r-5,l1696,2634r19,-1l1733,2631r19,-1l1771,2628r21,l1814,2629r11,1l1827,2615r6,175l1825,2808r-9,-14l1803,2786r2,-17l1811,2770r6,-6l1814,2749xe" fillcolor="black" stroked="f">
              <v:path arrowok="t"/>
            </v:shape>
            <v:shape id="_x0000_s19410" style="position:absolute;left:1190;top:1242;width:3492;height:2594" coordorigin="1190,1242" coordsize="3492,2594" path="m1751,1616r-18,l1716,1617r-13,4l1695,1631r1,-21l1713,1606r19,-3l1753,1600r21,-2l1795,1598r20,2l1832,1606r,l1819,1616r-21,-1l1784,1610r-16,5l1751,1616xe" fillcolor="black" stroked="f">
              <v:path arrowok="t"/>
            </v:shape>
            <v:shape id="_x0000_s19409" style="position:absolute;left:1190;top:1242;width:3492;height:2594" coordorigin="1190,1242" coordsize="3492,2594" path="m1700,1565r-4,-17l1693,1547r-8,6l1689,1496r4,6l1699,1486r9,-109l1702,1497r-2,19l1700,1522r14,5l1710,1554r-6,32l1697,1604r-1,6l1695,1631r-2,13l1708,1649r18,-2l1747,1643r19,-2l1788,1642r21,5l1815,1651r-15,6l1780,1656r-21,-1l1749,1655r-21,3l1709,1659r-6,-1l1697,1670r8,4l1703,1690r-3,14l1696,1718r6,49l1693,1770r,6l1686,1697r8,-9l1690,1673r-4,-1l1679,1808r,9l1677,1828r1,-174l1689,1655r-1,-22l1682,1627r-3,5l1669,2266r-1,-980l1686,1286r-1,278l1689,1575r11,-10xe" fillcolor="black" stroked="f">
              <v:path arrowok="t"/>
            </v:shape>
            <v:shape id="_x0000_s19408" style="position:absolute;left:1190;top:1242;width:3492;height:2594" coordorigin="1190,1242" coordsize="3492,2594" path="m1782,1676r2,l1805,1676r18,5l1825,1690r-18,l1787,1691r-21,1l1744,1694r-20,3l1705,1702r-5,2l1703,1690r17,-2l1740,1683r22,-4l1782,1676xe" fillcolor="black" stroked="f">
              <v:path arrowok="t"/>
            </v:shape>
            <v:shape id="_x0000_s19407" style="position:absolute;left:1190;top:1242;width:3492;height:2594" coordorigin="1190,1242" coordsize="3492,2594" path="m1675,2961r-2,9l1673,2968r-4,-29l1676,2920r3,23l1675,2951r23,-4l1675,2961xe" fillcolor="black" stroked="f">
              <v:path arrowok="t"/>
            </v:shape>
            <v:shape id="_x0000_s19406" style="position:absolute;left:1190;top:1242;width:3492;height:2594" coordorigin="1190,1242" coordsize="3492,2594" path="m1721,1309r7,-6l1712,1299r-13,7l1690,1362r,l1693,1373r15,4l1699,1486r-1,-18l1693,1463r-2,18l1689,1496r-3,-210l1705,1284r19,-3l1743,1276r20,-4l1784,1268r-14,35l1788,1307r21,l1791,1320r-21,-1l1749,1316r-20,l1713,1319r-12,12l1700,1313r14,1l1721,1309xe" fillcolor="black" stroked="f">
              <v:path arrowok="t"/>
            </v:shape>
            <v:shape id="_x0000_s19405" style="position:absolute;left:1190;top:1242;width:3492;height:2594" coordorigin="1190,1242" coordsize="3492,2594" path="m1700,1334r15,7l1710,1399r-3,20l1707,1421r1,-44l1710,1359r-7,-7l1693,1352r-3,10l1699,1306r1,7l1701,1331r-1,3xe" fillcolor="black" stroked="f">
              <v:path arrowok="t"/>
            </v:shape>
            <v:shape id="_x0000_s19404" style="position:absolute;left:1190;top:1242;width:3492;height:2594" coordorigin="1190,1242" coordsize="3492,2594" path="m1675,2997r,3l1682,3006r7,18l1682,3035r-1,15l1675,3059r,-62xe" fillcolor="black" stroked="f">
              <v:path arrowok="t"/>
            </v:shape>
            <v:shape id="_x0000_s19403" style="position:absolute;left:1190;top:1242;width:3492;height:2594" coordorigin="1190,1242" coordsize="3492,2594" path="m1631,2854r2,-7l1626,2839r-10,-6l1612,2822r14,4l1638,2820r-1,-5l1632,2808r1,-10l1633,2794r10,-2l1647,2787r1,-13l1661,3014r-14,l1643,3032r-4,-73l1640,2951r-15,-1l1620,2950r10,-13l1612,2938r14,-12l1637,2927r-6,-14l1631,2854xe" fillcolor="black" stroked="f">
              <v:path arrowok="t"/>
            </v:shape>
            <v:shape id="_x0000_s19402" style="position:absolute;left:1190;top:1242;width:3492;height:2594" coordorigin="1190,1242" coordsize="3492,2594" path="m1784,2829r-22,2l1743,2835r-19,4l1705,2843r-19,4l1687,2855r-8,-1l1681,2818r3,-3l1692,2818r-3,15l1706,2833r18,-8l1735,2822r19,-2l1773,2817r7,-5l1764,2808r-18,2l1728,2814r-16,2l1700,2812r20,-4l1739,2806r18,l1777,2803r10,-2l1788,2825r-1,8l1791,2838r11,-1l1801,2847r-23,-2l1758,2848r-18,5l1723,2860r-17,8l1717,2855r20,-9l1756,2840r16,l1783,2831r1,-2xe" fillcolor="black" stroked="f">
              <v:path arrowok="t"/>
            </v:shape>
            <v:shape id="_x0000_s19401" style="position:absolute;left:1190;top:1242;width:3492;height:2594" coordorigin="1190,1242" coordsize="3492,2594" path="m1673,2854r6,-17l1681,2818r-2,36l1682,2864r17,-2l1717,2855r-11,13l1700,2871r-8,3l1680,2867r2,14l1700,2881r-18,18l1679,2888r-7,-6l1668,2871r5,-17xe" fillcolor="black" stroked="f">
              <v:path arrowok="t"/>
            </v:shape>
            <v:shape id="_x0000_s19400" style="position:absolute;left:1190;top:1242;width:3492;height:2594" coordorigin="1190,1242" coordsize="3492,2594" path="m1815,2840r-12,3l1804,2835r,-9l1796,2825r-8,l1787,2801r14,11l1821,2816r14,26l1820,2856r-2,1l1822,2867r,1l1818,2878r-17,11l1787,2874r-21,3l1746,2881r-19,5l1708,2891r-19,4l1688,2902r-8,16l1679,2943r-3,-23l1682,2900r18,-19l1718,2878r18,-6l1754,2867r20,-5l1795,2860r9,l1806,2851r9,-1l1815,2840xe" fillcolor="black" stroked="f">
              <v:path arrowok="t"/>
            </v:shape>
            <v:shape id="_x0000_s19399" style="position:absolute;left:1190;top:1242;width:3492;height:2594" coordorigin="1190,1242" coordsize="3492,2594" path="m1737,2970r-9,12l1725,2987r-2,10l1721,3000r-8,9l1697,3014r-8,10l1682,3006r16,-6l1700,2989r-15,-3l1675,2997r,62l1671,3065r-9,9l1658,3080r-13,15l1632,3109r-14,14l1607,3140r-9,17l1582,3169r-1,-76l1591,3087r-3,31l1605,3118r5,-13l1612,3090r14,-59l1635,3067r-12,3l1617,3075r1,14l1630,3087r5,-5l1636,2993r,-28l1639,2959r4,73l1656,3033r16,-2l1670,3019r-9,-5l1648,2774r-1,-12l1649,2593r9,362l1669,2939r4,29l1673,2972r,-2l1675,2979r14,1l1692,2970r4,-9l1675,2961r23,-14l1707,2964r-4,11l1719,2975r7,-15l1728,2955r11,-19l1752,2923r4,-10l1733,2917r-21,5l1693,2930r-13,-12l1689,2923r16,-9l1723,2908r20,-5l1762,2897r15,-9l1787,2874r14,15l1787,2902r-11,17l1767,2939r-1,5l1751,2956r-14,14xe" fillcolor="black" stroked="f">
              <v:path arrowok="t"/>
            </v:shape>
            <v:shape id="_x0000_s19398" style="position:absolute;left:1190;top:1242;width:3492;height:2594" coordorigin="1190,1242" coordsize="3492,2594" path="m1720,2943r19,-7l1728,2955r-15,l1707,2964r-9,-17l1720,2943xe" fillcolor="black" stroked="f">
              <v:path arrowok="t"/>
            </v:shape>
            <v:shape id="_x0000_s19397" style="position:absolute;left:1190;top:1242;width:3492;height:2594" coordorigin="1190,1242" coordsize="3492,2594" path="m1907,3672r2,-3l1891,3668r-18,-1l1853,3667r-11,-16l1846,3651r18,1l1883,3655r20,3l1923,3661r21,3l1962,3665r20,1l2002,3667r26,14l2000,3680r-29,l1942,3679r-29,l1901,3682r6,-10xe" fillcolor="black" stroked="f">
              <v:path arrowok="t"/>
            </v:shape>
            <v:shape id="_x0000_s19396" style="position:absolute;left:1190;top:1242;width:3492;height:2594" coordorigin="1190,1242" coordsize="3492,2594" path="m2055,2470r15,4l2081,2457r11,-16l2104,2425r11,-16l2125,2391r4,-11l2133,2369r7,30l2129,2415r-12,16l2106,2447r-11,17l2084,2481r-7,14l2063,2509r-12,16l2039,2541r-11,17l2017,2575r-10,17l1995,2609r-12,16l1970,2640r1,-177l1972,2365r3,-20l1976,2327r-4,-19l1967,2288r-2,-13l1966,2254r2,-20l1969,2216r-1,-20l1968,2175r1,-20l1969,2136r,-14l1968,2117r-3,-90l1965,2007r-1,-12l1962,1962r7,-12l1969,1937r-1,-10l1962,1909r2,-19l1968,1870r1,-6l1968,1845r-2,-19l1963,1806r-2,-21l1961,1765r1,-9l1962,1735r-2,-19l1958,1696r2,-31l1963,1646r3,-19l1965,1613r-2,-19l1961,1574r,-21l1961,1533r1,-20l1964,1493r3,-19l1969,1467r16,2l1986,2588r4,4l2000,2575r12,-16l2022,2542r2,-6l2018,2534r-8,13l2007,2536r11,-5l2029,2525r9,-6l2036,2511r-20,9l2031,2506r19,-4l2059,2488r,l2039,2485r-20,1l2021,2480r16,-6l2055,2470xe" fillcolor="black" stroked="f">
              <v:path arrowok="t"/>
            </v:shape>
            <v:shape id="_x0000_s19395" style="position:absolute;left:1190;top:1242;width:3492;height:2594" coordorigin="1190,1242" coordsize="3492,2594" path="m2083,1489r8,-5l2069,1486r-22,3l2035,1477r-23,1l2000,1489r,6l2001,1516r-6,18l2000,1449r4,18l2022,1469r20,1l2062,1469r20,-2l2102,1465r20,-2l2142,1461r19,l2164,1477r-8,6l2160,1501r-13,1l2133,1510r3,-15l2122,1495r-21,3l2080,1503r-20,7l2041,1516r-18,5l2025,1511r19,-8l2064,1497r19,-8xe" fillcolor="black" stroked="f">
              <v:path arrowok="t"/>
            </v:shape>
            <v:shape id="_x0000_s19394" style="position:absolute;left:1190;top:1242;width:3492;height:2594" coordorigin="1190,1242" coordsize="3492,2594" path="m2023,2460r-13,9l2007,2481r,-143l2007,2425r,28l2026,2449r18,-6l2062,2440r11,2l2059,2451r-18,4l2023,2460xe" fillcolor="black" stroked="f">
              <v:path arrowok="t"/>
            </v:shape>
            <v:shape id="_x0000_s19393" style="position:absolute;left:1190;top:1242;width:3492;height:2594" coordorigin="1190,1242" coordsize="3492,2594" path="m2041,2365r-19,5l2011,2373r,34l2026,2403r19,-5l2064,2394r18,l2097,2400r8,11l2084,2409r-21,l2043,2412r-19,5l2008,2424r-1,1l2007,2338r2,18l2011,2359r16,-5l2046,2349r-5,16xe" fillcolor="black" stroked="f">
              <v:path arrowok="t"/>
            </v:shape>
            <v:shape id="_x0000_s19392" style="position:absolute;left:1190;top:1242;width:3492;height:2594" coordorigin="1190,1242" coordsize="3492,2594" path="m2069,2345r1,l2091,2343r22,l2131,2348r9,7l2121,2355r-19,l2082,2358r-20,3l2041,2365r5,-16l2069,2345xe" fillcolor="black" stroked="f">
              <v:path arrowok="t"/>
            </v:shape>
            <v:shape id="_x0000_s19391" style="position:absolute;left:1190;top:1242;width:3492;height:2594" coordorigin="1190,1242" coordsize="3492,2594" path="m2002,2218r2,12l2020,2229r-13,18l2007,2272r17,-4l2044,2264r-9,18l2018,2283r-12,6l2007,2303r17,-1l2044,2303r21,1l2084,2303r20,-3l2123,2297r15,4l2143,2306r-15,7l2110,2310r-2,l2090,2312r-20,3l2051,2318r-20,2l2011,2318r-4,-1l2007,2338r,143l2021,2480r-2,6l2007,2491r-5,17l2002,2218xe" fillcolor="black" stroked="f">
              <v:path arrowok="t"/>
            </v:shape>
            <v:shape id="_x0000_s19390" style="position:absolute;left:1190;top:1242;width:3492;height:2594" coordorigin="1190,1242" coordsize="3492,2594" path="m2464,1720r-11,-14l2444,1707r-20,5l2405,1720r-17,11l2383,1718r1,l2399,1709r19,-8l2437,1697r16,-4l2467,1698r1,6l2464,1720xe" fillcolor="black" stroked="f">
              <v:path arrowok="t"/>
            </v:shape>
            <v:shape id="_x0000_s19389" style="position:absolute;left:1190;top:1242;width:3492;height:2594" coordorigin="1190,1242" coordsize="3492,2594" path="m2323,1790r-5,1l2321,1690r16,-6l2352,1671r8,-6l2377,1659r19,-5l2417,1652r9,-1l2412,1663r-18,8l2374,1678r-20,7l2337,1695r-13,13l2321,1714r16,-6l2352,1699r16,-10l2385,1681r16,-6l2419,1674r19,5l2440,1679r-10,8l2410,1686r-5,l2389,1694r-19,7l2352,1709r-14,11l2331,1734r1,15l2349,1742r17,-12l2383,1718r5,13l2371,1742r-4,4l2351,1754r-11,10l2342,1773r12,2l2368,1764r2,-1l2379,1758r13,-9l2402,1746r19,-6l2441,1737r18,3l2465,1742r-12,9l2434,1754r-22,3l2402,1759r-20,9l2364,1780r-13,15l2346,1805r14,-3l2374,1794r16,-10l2406,1775r17,-8l2441,1764r18,3l2465,1770r-10,17l2439,1783r-2,-3l2434,1782r-3,2l2426,1784r-18,9l2390,1800r-17,9l2359,1822r-9,20l2349,1843r15,-3l2356,1871r-2,124l2346,1977r,-2l2347,1951r-12,l2335,1970r,203l2326,2157r-5,-11l2318,2028r,-20l2318,1916r1,-85l2323,1854r9,17l2335,1874r-1,-20l2331,1835r-2,-18l2328,1796r,-2l2324,1794r-1,-4xe" fillcolor="black" stroked="f">
              <v:path arrowok="t"/>
            </v:shape>
            <v:shape id="_x0000_s19388" style="position:absolute;left:1190;top:1242;width:3492;height:2594" coordorigin="1190,1242" coordsize="3492,2594" path="m2291,1706r-5,-9l2295,1682r17,-12l2332,1658r14,-10l2362,1637r18,-12l2399,1614r19,-8l2437,1603r17,l2473,1610r9,18l2482,1634r-20,-5l2446,1621r-2,-1l2423,1627r-14,13l2409,1641r-21,1l2370,1648r-17,11l2338,1673r-13,13l2318,1791r-1,105l2307,1887r-3,-13l2302,1759r-1,-19l2297,1723r-6,-17xe" fillcolor="black" stroked="f">
              <v:path arrowok="t"/>
            </v:shape>
            <v:shape id="_x0000_s19387" style="position:absolute;left:1190;top:1242;width:3492;height:2594" coordorigin="1190,1242" coordsize="3492,2594" path="m2440,1405r,22l2440,1448r,8l2447,1477r-19,3l2408,1484r-9,l2406,1461r13,-1l2420,1417r1,-18l2421,1381r-2,-8l2401,1365r-19,-6l2361,1355r-20,-3l2320,1336r20,l2360,1337r19,2l2398,1342r19,5l2430,1352r7,14l2440,1384r,21xe" fillcolor="black" stroked="f">
              <v:path arrowok="t"/>
            </v:shape>
            <v:shape id="_x0000_s19386" style="position:absolute;left:1893;top:1676;width:27;height:24" coordorigin="1893,1676" coordsize="27,24" path="m1906,1700r-13,-5l1896,1683r12,-7l1909,1676r4,3l1911,1686r-9,-3l1907,1694r-1,6xe" fillcolor="black" stroked="f">
              <v:path arrowok="t"/>
            </v:shape>
            <v:shape id="_x0000_s19385" style="position:absolute;left:1893;top:1676;width:27;height:24" coordorigin="1893,1676" coordsize="27,24" path="m1913,1688r-3,1l1911,1686r2,l1913,1688xe" fillcolor="black" stroked="f">
              <v:path arrowok="t"/>
            </v:shape>
            <v:shape id="_x0000_s19384" style="position:absolute;left:1893;top:1676;width:27;height:24" coordorigin="1893,1676" coordsize="27,24" path="m1913,1690r,-2l1920,1686r-1,5l1913,1690xe" fillcolor="black" stroked="f">
              <v:path arrowok="t"/>
            </v:shape>
            <v:shape id="_x0000_s19383" style="position:absolute;left:2262;top:2383;width:538;height:179" coordorigin="2262,2383" coordsize="538,179" path="m2638,2427r-13,8l2624,2422r9,-4l2632,2404r-13,1l2611,2418r-9,12l2597,2432r-7,-7l2595,2415r2,-8l2578,2410r-9,12l2560,2434r-8,5l2551,2424r11,-12l2566,2404r-2,-7l2544,2401r-3,3l2532,2423r-13,15l2517,2439r-1,-16l2524,2408r,-1l2518,2398r-15,9l2499,2411r,11l2504,2428r2,7l2498,2455r-8,19l2480,2491r-11,17l2458,2524r-11,-17l2455,2489r-8,-5l2444,2492r-3,-14l2430,2477r-4,4l2420,2483r-2,57l2418,2551r-9,3l2391,2551r4,-15l2411,2526r6,-21l2416,2484r,l2402,2491r-1,-37l2418,2448r11,-12l2430,2428r-18,-4l2415,2439r-13,l2402,2428r-4,-21l2382,2400r-4,-2l2378,2398r-1,l2368,2396r-1,1l2367,2454r-5,-12l2346,2442r-5,5l2342,2457r,10l2346,2489r-6,-8l2325,2484r1,15l2320,2507r-6,11l2314,2529r19,-9l2349,2507r7,2l2367,2516r14,-6l2373,2544r-17,-6l2339,2537r-14,6l2333,2550r12,4l2346,2561r-28,l2314,2553r-4,-8l2304,2540r-7,4l2300,2559r-10,2l2277,2562r-4,-8l2265,2550r-3,-9l2277,2532r-15,1l2273,2516r18,-10l2293,2505r13,-15l2317,2474r10,-18l2332,2446r-3,-3l2325,2441r-4,-2l2311,2442r6,2l2318,2453r-8,-3l2299,2451r-2,-9l2310,2430r17,-9l2344,2412r12,-13l2360,2383r21,5l2396,2399r2,2l2418,2398r16,-4l2451,2397r2,12l2462,2416r-1,16l2443,2437r-12,9l2427,2461r6,13l2449,2461r11,-16l2470,2426r11,-17l2494,2395r2,-1l2514,2396r19,-1l2552,2392r19,-3l2589,2389r16,3l2615,2397r21,-1l2656,2393r20,-1l2694,2394r8,3l2721,2391r18,1l2757,2399r16,9l2788,2415r12,3l2791,2435r-15,6l2758,2444r-7,2l2752,2433r8,l2754,2421r-15,-3l2719,2411r-3,l2705,2415r16,9l2712,2428r-22,2l2671,2436r-15,3l2653,2439r9,-19l2676,2406r2,-2l2660,2402r-11,11l2638,2427xe" fillcolor="black" stroked="f">
              <v:path arrowok="t"/>
            </v:shape>
            <v:shape id="_x0000_s19382" style="position:absolute;left:2342;top:2397;width:60;height:154" coordorigin="2342,2397" coordsize="60,154" path="m2359,2489r1,-1l2346,2489r-4,-22l2353,2465r2,8l2367,2470r,-73l2377,2398r1,l2379,2410r9,4l2388,2409r9,4l2398,2407r4,21l2370,2428r2,20l2380,2461r8,2l2401,2454r1,37l2399,2504r1,15l2396,2534r-1,2l2391,2551r-18,-7l2381,2510r,-1l2376,2504r-15,l2356,2509r-7,-2l2359,2489xe" fillcolor="black" stroked="f">
              <v:path arrowok="t"/>
            </v:shape>
            <v:shape id="_x0000_s19381" style="position:absolute;left:2283;top:2478;width:175;height:99" coordorigin="2283,2478" coordsize="175,99" path="m2296,2566r18,l2333,2567r21,1l2373,2568r16,-4l2398,2557r10,-3l2407,2562r9,-1l2423,2553r11,-4l2437,2536r-2,-4l2428,2534r-5,-1l2418,2540r2,-57l2423,2495r10,1l2441,2478r3,14l2436,2494r1,11l2447,2507r11,17l2445,2539r-1,1l2441,2551r9,-1l2447,2561r-10,-1l2438,2571r-5,4l2414,2572r-19,-1l2376,2573r-19,2l2338,2577r-18,l2301,2576r-17,-4l2283,2571r13,-5xe" fillcolor="black" stroked="f">
              <v:path arrowok="t"/>
            </v:shape>
            <v:shape id="_x0000_s19380" style="position:absolute;left:2220;top:2587;width:115;height:32" coordorigin="2220,2587" coordsize="115,32" path="m2267,2603r9,l2282,2597r1,-1l2304,2598r19,5l2335,2606r-10,12l2307,2618r-19,-6l2279,2606r-14,11l2248,2618r-12,-12l2234,2599r-3,3l2226,2603r-6,l2221,2591r5,-4l2235,2588r10,5l2256,2599r11,4xe" fillcolor="black" stroked="f">
              <v:path arrowok="t"/>
            </v:shape>
            <v:shape id="_x0000_s19379" style="position:absolute;left:3125;top:2651;width:77;height:38" coordorigin="3125,2651" coordsize="77,38" path="m3137,2655r5,-4l3154,2657r14,4l3170,2669r-19,4l3131,2670r-6,-12l3129,2655r8,xe" fillcolor="black" stroked="f">
              <v:path arrowok="t"/>
            </v:shape>
            <v:shape id="_x0000_s19378" style="position:absolute;left:3125;top:2651;width:77;height:38" coordorigin="3125,2651" coordsize="77,38" path="m3180,2687r-11,-3l3170,2669r15,-3l3199,2661r2,1l3202,2675r-16,-3l3191,2690r-11,-3xe" fillcolor="black" stroked="f">
              <v:path arrowok="t"/>
            </v:shape>
            <v:shape id="_x0000_s19377" style="position:absolute;left:2877;top:2786;width:70;height:141" coordorigin="2877,2786" coordsize="70,141" path="m2922,2876r-12,16l2899,2908r-8,19l2898,2886r15,-15l2918,2857r2,-7l2918,2831r-7,-2l2900,2846r-17,11l2877,2860r11,-31l2906,2828r12,-15l2918,2808r6,-22l2939,2794r,l2937,2817r9,5l2944,2836r-5,4l2933,2860r-11,16xe" fillcolor="black" stroked="f">
              <v:path arrowok="t"/>
            </v:shape>
            <v:shape id="_x0000_s19376" style="position:absolute;left:2794;top:2837;width:80;height:69" coordorigin="2794,2837" coordsize="80,69" path="m2871,2877r-2,-5l2863,2871r-12,6l2841,2886r1,2l2850,2896r11,-8l2870,2885r-7,21l2846,2901r-18,-2l2808,2881r13,-9l2821,2871r-9,-3l2794,2864r13,-21l2824,2841r-1,6l2811,2860r-1,l2828,2865r17,-5l2861,2850r13,-13l2871,2877xe" fillcolor="black" stroked="f">
              <v:path arrowok="t"/>
            </v:shape>
            <v:shape id="_x0000_s19375" style="position:absolute;left:2723;top:2765;width:162;height:172" coordorigin="2723,2765" coordsize="162,172" path="m2830,2782r-2,9l2831,2794r16,-5l2853,2774r6,-8l2870,2769r1,11l2884,2792r-20,-4l2856,2787r,14l2843,2800r2,15l2854,2823r4,-18l2877,2833r-21,-2l2838,2836r-15,11l2824,2841r13,-14l2838,2819r-18,-1l2810,2831r-3,12l2794,2864r-8,7l2786,2881r22,l2828,2899r-21,l2789,2899r,13l2780,2915r-11,3l2765,2927r17,4l2801,2927r16,-4l2838,2922r19,-5l2851,2929r-19,1l2812,2933r-20,2l2775,2937r-17,-9l2772,2902r5,-11l2773,2876r-12,-5l2753,2885r-11,11l2740,2909r-2,11l2724,2908r-1,-2l2734,2890r11,-17l2755,2856r9,-18l2774,2820r9,-18l2789,2787r14,-3l2818,2783r-1,-17l2823,2767r8,-2l2831,2770r5,4l2830,2782xe" fillcolor="black" stroked="f">
              <v:path arrowok="t"/>
            </v:shape>
            <v:shape id="_x0000_s19374" style="position:absolute;left:2937;top:2783;width:38;height:53" coordorigin="2937,2783" coordsize="38,53" path="m2974,2784r-6,21l2958,2823r-14,13l2946,2822r9,-11l2955,2799r-5,-1l2946,2801r-9,16l2939,2794r16,-6l2972,2783r2,1xe" fillcolor="black" stroked="f">
              <v:path arrowok="t"/>
            </v:shape>
            <v:shape id="_x0000_s19373" style="position:absolute;left:2738;top:2899;width:33;height:29" coordorigin="2738,2899" coordsize="33,29" path="m2758,2928r-20,-8l2740,2909r15,2l2756,2899r16,3l2758,2928xe" fillcolor="black" stroked="f">
              <v:path arrowok="t"/>
            </v:shape>
            <v:shape id="_x0000_s19372" style="position:absolute;left:2851;top:2780;width:73;height:149" coordorigin="2851,2780" coordsize="73,149" path="m2891,2927r-21,l2851,2929r6,-12l2863,2906r7,-21l2871,2877r3,-40l2877,2833r-19,-28l2870,2805r19,-4l2902,2794r-1,-3l2884,2792r-13,-12l2880,2784r23,l2924,2786r-6,22l2904,2804r-20,6l2873,2819r15,10l2877,2860r3,19l2880,2895r,l2898,2886r-7,41xe" fillcolor="black" stroked="f">
              <v:path arrowok="t"/>
            </v:shape>
            <v:shape id="_x0000_s19371" style="position:absolute;left:2870;top:2944;width:272;height:62" coordorigin="2870,2944" coordsize="272,62" path="m2881,2954r-11,-10l2884,2948r18,4l2924,2956r22,4l2968,2965r20,6l2995,2975r21,-3l3036,2972r20,2l3075,2978r19,4l3113,2987r18,4l3142,2993r-9,13l3116,3004r-9,-14l3107,2989r-20,l3069,2985r-18,-4l3033,2978r-19,l2994,2982r-2,l2980,2980r-5,-8l2964,2968r-23,-1l2918,2965r-20,-4l2881,2954xe" fillcolor="black" stroked="f">
              <v:path arrowok="t"/>
            </v:shape>
            <v:shape id="_x0000_s19370" style="position:absolute;left:2636;top:2982;width:374;height:76" coordorigin="2636,2982" coordsize="374,76" path="m2802,3006r1,-6l2784,3002r-17,5l2749,3013r-17,4l2715,3016r-13,-6l2686,3017r-15,9l2654,3031r-18,-3l2645,3008r14,-14l2677,2984r4,-2l2670,2999r-16,10l2646,3021r18,-1l2683,3014r19,-9l2719,2996r15,9l2750,3005r18,-5l2787,2995r19,-2l2807,2993r16,11l2839,3008r19,l2877,3007r12,10l2905,3022r17,3l2941,3026r19,1l2977,3029r16,5l3007,3043r2,2l2997,3056r-17,2l2959,3055r-19,-5l2932,3049r14,-7l2963,3048r8,1l2962,3036r-14,-5l2930,3031r-20,1l2889,3033r-16,-2l2873,3017r-77,l2793,3006r9,xe" fillcolor="black" stroked="f">
              <v:path arrowok="t"/>
            </v:shape>
            <v:shape id="_x0000_s19369" style="position:absolute;left:2626;top:1821;width:102;height:340" coordorigin="2626,1821" coordsize="102,340" path="m2724,1929r4,10l2726,1944r-10,3l2722,1932r-13,5l2700,1953r-4,20l2697,1995r6,18l2712,2021r-6,20l2697,2059r-9,7l2686,2090r1,20l2689,2129r2,17l2691,2160r-11,-12l2675,2131r,-21l2678,2089r3,-19l2681,2070r-10,-18l2668,2034r,-19l2667,1996r,-3l2660,1974r-6,-19l2653,1951r,-9l2658,1930r-1,-10l2652,1902r-8,-17l2638,1867r,-20l2639,1843r,-10l2626,1835r3,-13l2636,1822r11,-1l2647,1830r-1,10l2660,1842r,-12l2674,1833r6,11l2679,1862r16,2l2684,1869r-13,-11l2667,1847r-15,8l2649,1867r5,15l2661,1898r5,15l2667,1916r-1,19l2663,1955r1,3l2668,1976r7,18l2676,2012r-2,5l2675,2025r8,-12l2691,2017r-2,-21l2687,1977r,-19l2690,1939r1,-5l2709,1930r15,-1xe" fillcolor="black" stroked="f">
              <v:path arrowok="t"/>
            </v:shape>
            <v:shape id="_x0000_s19368" style="position:absolute;left:2430;top:2722;width:80;height:31" coordorigin="2430,2722" coordsize="80,31" path="m2441,2726r12,-4l2467,2724r16,5l2501,2732r5,l2509,2745r-11,-1l2496,2752r-13,-7l2470,2746r-13,3l2444,2749r-14,-6l2430,2742r11,-16xe" fillcolor="black" stroked="f">
              <v:path arrowok="t"/>
            </v:shape>
            <v:shape id="_x0000_s19367" type="#_x0000_t75" style="position:absolute;left:2002;top:3852;width:2325;height:549">
              <v:imagedata r:id="rId29" o:title=""/>
            </v:shape>
            <w10:wrap anchorx="page" anchory="page"/>
          </v:group>
        </w:pic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12" w:line="280" w:lineRule="exact"/>
        <w:rPr>
          <w:sz w:val="28"/>
          <w:szCs w:val="28"/>
        </w:rPr>
      </w:pPr>
    </w:p>
    <w:p w:rsidR="00256EBE" w:rsidRDefault="007F5944">
      <w:pPr>
        <w:spacing w:line="700" w:lineRule="exact"/>
        <w:ind w:left="2203"/>
        <w:rPr>
          <w:sz w:val="64"/>
          <w:szCs w:val="64"/>
        </w:rPr>
      </w:pPr>
      <w:r>
        <w:rPr>
          <w:sz w:val="64"/>
          <w:szCs w:val="64"/>
        </w:rPr>
        <w:t>Ayo,</w:t>
      </w:r>
      <w:r>
        <w:rPr>
          <w:spacing w:val="109"/>
          <w:sz w:val="64"/>
          <w:szCs w:val="64"/>
        </w:rPr>
        <w:t xml:space="preserve"> </w:t>
      </w:r>
      <w:r>
        <w:rPr>
          <w:w w:val="101"/>
          <w:sz w:val="64"/>
          <w:szCs w:val="64"/>
        </w:rPr>
        <w:t>B</w:t>
      </w:r>
      <w:r>
        <w:rPr>
          <w:w w:val="123"/>
          <w:sz w:val="64"/>
          <w:szCs w:val="64"/>
        </w:rPr>
        <w:t>e</w:t>
      </w:r>
      <w:r>
        <w:rPr>
          <w:w w:val="148"/>
          <w:sz w:val="64"/>
          <w:szCs w:val="64"/>
        </w:rPr>
        <w:t>r</w:t>
      </w:r>
      <w:r>
        <w:rPr>
          <w:w w:val="121"/>
          <w:sz w:val="64"/>
          <w:szCs w:val="64"/>
        </w:rPr>
        <w:t>b</w:t>
      </w:r>
      <w:r>
        <w:rPr>
          <w:w w:val="127"/>
          <w:sz w:val="64"/>
          <w:szCs w:val="64"/>
        </w:rPr>
        <w:t>a</w:t>
      </w:r>
      <w:r>
        <w:rPr>
          <w:w w:val="122"/>
          <w:sz w:val="64"/>
          <w:szCs w:val="64"/>
        </w:rPr>
        <w:t>g</w:t>
      </w:r>
      <w:r>
        <w:rPr>
          <w:w w:val="78"/>
          <w:sz w:val="64"/>
          <w:szCs w:val="64"/>
        </w:rPr>
        <w:t>i</w:t>
      </w:r>
      <w:r>
        <w:rPr>
          <w:spacing w:val="12"/>
          <w:sz w:val="64"/>
          <w:szCs w:val="64"/>
        </w:rPr>
        <w:t xml:space="preserve"> </w:t>
      </w:r>
      <w:r>
        <w:rPr>
          <w:w w:val="66"/>
          <w:sz w:val="64"/>
          <w:szCs w:val="64"/>
        </w:rPr>
        <w:t>I</w:t>
      </w:r>
      <w:r>
        <w:rPr>
          <w:w w:val="82"/>
          <w:sz w:val="64"/>
          <w:szCs w:val="64"/>
        </w:rPr>
        <w:t>l</w:t>
      </w:r>
      <w:r>
        <w:rPr>
          <w:w w:val="114"/>
          <w:sz w:val="64"/>
          <w:szCs w:val="64"/>
        </w:rPr>
        <w:t>m</w:t>
      </w:r>
      <w:r>
        <w:rPr>
          <w:w w:val="121"/>
          <w:sz w:val="64"/>
          <w:szCs w:val="64"/>
        </w:rPr>
        <w:t>u</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16" w:line="280" w:lineRule="exact"/>
        <w:rPr>
          <w:sz w:val="28"/>
          <w:szCs w:val="28"/>
        </w:rPr>
      </w:pPr>
    </w:p>
    <w:p w:rsidR="00256EBE" w:rsidRDefault="007F5944">
      <w:pPr>
        <w:spacing w:line="312" w:lineRule="auto"/>
        <w:ind w:left="110" w:right="73"/>
        <w:jc w:val="both"/>
        <w:rPr>
          <w:sz w:val="24"/>
          <w:szCs w:val="24"/>
        </w:rPr>
      </w:pPr>
      <w:r>
        <w:rPr>
          <w:sz w:val="24"/>
          <w:szCs w:val="24"/>
        </w:rPr>
        <w:t xml:space="preserve">Aku </w:t>
      </w:r>
      <w:r>
        <w:rPr>
          <w:spacing w:val="3"/>
          <w:sz w:val="24"/>
          <w:szCs w:val="24"/>
        </w:rPr>
        <w:t xml:space="preserve"> </w:t>
      </w:r>
      <w:r>
        <w:rPr>
          <w:w w:val="116"/>
          <w:sz w:val="24"/>
          <w:szCs w:val="24"/>
        </w:rPr>
        <w:t>suka</w:t>
      </w:r>
      <w:r>
        <w:rPr>
          <w:spacing w:val="54"/>
          <w:w w:val="116"/>
          <w:sz w:val="24"/>
          <w:szCs w:val="24"/>
        </w:rPr>
        <w:t xml:space="preserve"> </w:t>
      </w:r>
      <w:r>
        <w:rPr>
          <w:w w:val="116"/>
          <w:sz w:val="24"/>
          <w:szCs w:val="24"/>
        </w:rPr>
        <w:t xml:space="preserve">membaca </w:t>
      </w:r>
      <w:r>
        <w:rPr>
          <w:spacing w:val="12"/>
          <w:w w:val="116"/>
          <w:sz w:val="24"/>
          <w:szCs w:val="24"/>
        </w:rPr>
        <w:t xml:space="preserve"> </w:t>
      </w:r>
      <w:r>
        <w:rPr>
          <w:w w:val="116"/>
          <w:sz w:val="24"/>
          <w:szCs w:val="24"/>
        </w:rPr>
        <w:t xml:space="preserve">sebuah </w:t>
      </w:r>
      <w:r>
        <w:rPr>
          <w:spacing w:val="22"/>
          <w:w w:val="116"/>
          <w:sz w:val="24"/>
          <w:szCs w:val="24"/>
        </w:rPr>
        <w:t xml:space="preserve"> </w:t>
      </w:r>
      <w:r>
        <w:rPr>
          <w:w w:val="116"/>
          <w:sz w:val="24"/>
          <w:szCs w:val="24"/>
        </w:rPr>
        <w:t>buku,</w:t>
      </w:r>
      <w:r>
        <w:rPr>
          <w:spacing w:val="43"/>
          <w:w w:val="116"/>
          <w:sz w:val="24"/>
          <w:szCs w:val="24"/>
        </w:rPr>
        <w:t xml:space="preserve"> </w:t>
      </w:r>
      <w:r>
        <w:rPr>
          <w:w w:val="116"/>
          <w:sz w:val="24"/>
          <w:szCs w:val="24"/>
        </w:rPr>
        <w:t xml:space="preserve">terutama </w:t>
      </w:r>
      <w:r>
        <w:rPr>
          <w:spacing w:val="34"/>
          <w:w w:val="116"/>
          <w:sz w:val="24"/>
          <w:szCs w:val="24"/>
        </w:rPr>
        <w:t xml:space="preserve"> </w:t>
      </w:r>
      <w:r>
        <w:rPr>
          <w:w w:val="116"/>
          <w:sz w:val="24"/>
          <w:szCs w:val="24"/>
        </w:rPr>
        <w:t>buku</w:t>
      </w:r>
      <w:r>
        <w:rPr>
          <w:spacing w:val="55"/>
          <w:w w:val="116"/>
          <w:sz w:val="24"/>
          <w:szCs w:val="24"/>
        </w:rPr>
        <w:t xml:space="preserve"> </w:t>
      </w:r>
      <w:r>
        <w:rPr>
          <w:sz w:val="24"/>
          <w:szCs w:val="24"/>
        </w:rPr>
        <w:t xml:space="preserve">yang   </w:t>
      </w:r>
      <w:r>
        <w:rPr>
          <w:w w:val="122"/>
          <w:sz w:val="24"/>
          <w:szCs w:val="24"/>
        </w:rPr>
        <w:t>menarik</w:t>
      </w:r>
      <w:r>
        <w:rPr>
          <w:spacing w:val="2"/>
          <w:w w:val="122"/>
          <w:sz w:val="24"/>
          <w:szCs w:val="24"/>
        </w:rPr>
        <w:t xml:space="preserve"> </w:t>
      </w:r>
      <w:r>
        <w:rPr>
          <w:w w:val="122"/>
          <w:sz w:val="24"/>
          <w:szCs w:val="24"/>
        </w:rPr>
        <w:t>dan</w:t>
      </w:r>
      <w:r>
        <w:rPr>
          <w:spacing w:val="44"/>
          <w:w w:val="122"/>
          <w:sz w:val="24"/>
          <w:szCs w:val="24"/>
        </w:rPr>
        <w:t xml:space="preserve"> </w:t>
      </w:r>
      <w:r>
        <w:rPr>
          <w:w w:val="122"/>
          <w:sz w:val="24"/>
          <w:szCs w:val="24"/>
        </w:rPr>
        <w:t xml:space="preserve">bermanfaat </w:t>
      </w:r>
      <w:r>
        <w:rPr>
          <w:w w:val="118"/>
          <w:sz w:val="24"/>
          <w:szCs w:val="24"/>
        </w:rPr>
        <w:t xml:space="preserve">untuk </w:t>
      </w:r>
      <w:r>
        <w:rPr>
          <w:spacing w:val="4"/>
          <w:w w:val="118"/>
          <w:sz w:val="24"/>
          <w:szCs w:val="24"/>
        </w:rPr>
        <w:t xml:space="preserve"> </w:t>
      </w:r>
      <w:r>
        <w:rPr>
          <w:w w:val="118"/>
          <w:sz w:val="24"/>
          <w:szCs w:val="24"/>
        </w:rPr>
        <w:t>memperkaya  wawasan.</w:t>
      </w:r>
      <w:r>
        <w:rPr>
          <w:spacing w:val="60"/>
          <w:w w:val="118"/>
          <w:sz w:val="24"/>
          <w:szCs w:val="24"/>
        </w:rPr>
        <w:t xml:space="preserve"> </w:t>
      </w:r>
      <w:r>
        <w:rPr>
          <w:sz w:val="24"/>
          <w:szCs w:val="24"/>
        </w:rPr>
        <w:t xml:space="preserve">Ada </w:t>
      </w:r>
      <w:r>
        <w:rPr>
          <w:spacing w:val="49"/>
          <w:sz w:val="24"/>
          <w:szCs w:val="24"/>
        </w:rPr>
        <w:t xml:space="preserve"> </w:t>
      </w:r>
      <w:r>
        <w:rPr>
          <w:w w:val="121"/>
          <w:sz w:val="24"/>
          <w:szCs w:val="24"/>
        </w:rPr>
        <w:t xml:space="preserve">satu </w:t>
      </w:r>
      <w:r>
        <w:rPr>
          <w:spacing w:val="6"/>
          <w:w w:val="121"/>
          <w:sz w:val="24"/>
          <w:szCs w:val="24"/>
        </w:rPr>
        <w:t xml:space="preserve"> </w:t>
      </w:r>
      <w:r>
        <w:rPr>
          <w:w w:val="121"/>
          <w:sz w:val="24"/>
          <w:szCs w:val="24"/>
        </w:rPr>
        <w:t>buku</w:t>
      </w:r>
      <w:r>
        <w:rPr>
          <w:spacing w:val="53"/>
          <w:w w:val="121"/>
          <w:sz w:val="24"/>
          <w:szCs w:val="24"/>
        </w:rPr>
        <w:t xml:space="preserve"> </w:t>
      </w:r>
      <w:r>
        <w:rPr>
          <w:sz w:val="24"/>
          <w:szCs w:val="24"/>
        </w:rPr>
        <w:t xml:space="preserve">yang  </w:t>
      </w:r>
      <w:r>
        <w:rPr>
          <w:spacing w:val="25"/>
          <w:sz w:val="24"/>
          <w:szCs w:val="24"/>
        </w:rPr>
        <w:t xml:space="preserve"> </w:t>
      </w:r>
      <w:r>
        <w:rPr>
          <w:w w:val="116"/>
          <w:sz w:val="24"/>
          <w:szCs w:val="24"/>
        </w:rPr>
        <w:t xml:space="preserve">cukup </w:t>
      </w:r>
      <w:r>
        <w:rPr>
          <w:spacing w:val="1"/>
          <w:w w:val="116"/>
          <w:sz w:val="24"/>
          <w:szCs w:val="24"/>
        </w:rPr>
        <w:t xml:space="preserve"> </w:t>
      </w:r>
      <w:r>
        <w:rPr>
          <w:w w:val="116"/>
          <w:sz w:val="24"/>
          <w:szCs w:val="24"/>
        </w:rPr>
        <w:t xml:space="preserve">menarik </w:t>
      </w:r>
      <w:r>
        <w:rPr>
          <w:spacing w:val="8"/>
          <w:w w:val="116"/>
          <w:sz w:val="24"/>
          <w:szCs w:val="24"/>
        </w:rPr>
        <w:t xml:space="preserve"> </w:t>
      </w:r>
      <w:r>
        <w:rPr>
          <w:sz w:val="24"/>
          <w:szCs w:val="24"/>
        </w:rPr>
        <w:t xml:space="preserve">yang  </w:t>
      </w:r>
      <w:r>
        <w:rPr>
          <w:spacing w:val="25"/>
          <w:sz w:val="24"/>
          <w:szCs w:val="24"/>
        </w:rPr>
        <w:t xml:space="preserve"> </w:t>
      </w:r>
      <w:r>
        <w:rPr>
          <w:w w:val="111"/>
          <w:sz w:val="24"/>
          <w:szCs w:val="24"/>
        </w:rPr>
        <w:t xml:space="preserve">isinya </w:t>
      </w:r>
      <w:r>
        <w:rPr>
          <w:w w:val="119"/>
          <w:sz w:val="24"/>
          <w:szCs w:val="24"/>
        </w:rPr>
        <w:t xml:space="preserve">tentang </w:t>
      </w:r>
      <w:r>
        <w:rPr>
          <w:spacing w:val="65"/>
          <w:w w:val="119"/>
          <w:sz w:val="24"/>
          <w:szCs w:val="24"/>
        </w:rPr>
        <w:t xml:space="preserve"> </w:t>
      </w:r>
      <w:r>
        <w:rPr>
          <w:w w:val="119"/>
          <w:sz w:val="24"/>
          <w:szCs w:val="24"/>
        </w:rPr>
        <w:t xml:space="preserve">pentingnya </w:t>
      </w:r>
      <w:r>
        <w:rPr>
          <w:spacing w:val="23"/>
          <w:w w:val="119"/>
          <w:sz w:val="24"/>
          <w:szCs w:val="24"/>
        </w:rPr>
        <w:t xml:space="preserve"> </w:t>
      </w:r>
      <w:r>
        <w:rPr>
          <w:w w:val="119"/>
          <w:sz w:val="24"/>
          <w:szCs w:val="24"/>
        </w:rPr>
        <w:t xml:space="preserve">berbagi </w:t>
      </w:r>
      <w:r>
        <w:rPr>
          <w:spacing w:val="37"/>
          <w:w w:val="119"/>
          <w:sz w:val="24"/>
          <w:szCs w:val="24"/>
        </w:rPr>
        <w:t xml:space="preserve"> </w:t>
      </w:r>
      <w:r>
        <w:rPr>
          <w:sz w:val="24"/>
          <w:szCs w:val="24"/>
        </w:rPr>
        <w:t xml:space="preserve">ilmu.    </w:t>
      </w:r>
      <w:r>
        <w:rPr>
          <w:w w:val="116"/>
          <w:sz w:val="24"/>
          <w:szCs w:val="24"/>
        </w:rPr>
        <w:t>“Hmmhhh.....aku</w:t>
      </w:r>
      <w:r>
        <w:rPr>
          <w:spacing w:val="51"/>
          <w:w w:val="116"/>
          <w:sz w:val="24"/>
          <w:szCs w:val="24"/>
        </w:rPr>
        <w:t xml:space="preserve"> </w:t>
      </w:r>
      <w:r>
        <w:rPr>
          <w:w w:val="116"/>
          <w:sz w:val="24"/>
          <w:szCs w:val="24"/>
        </w:rPr>
        <w:t xml:space="preserve">semakin </w:t>
      </w:r>
      <w:r>
        <w:rPr>
          <w:spacing w:val="56"/>
          <w:w w:val="116"/>
          <w:sz w:val="24"/>
          <w:szCs w:val="24"/>
        </w:rPr>
        <w:t xml:space="preserve"> </w:t>
      </w:r>
      <w:r>
        <w:rPr>
          <w:w w:val="116"/>
          <w:sz w:val="24"/>
          <w:szCs w:val="24"/>
        </w:rPr>
        <w:t xml:space="preserve">penasaran  </w:t>
      </w:r>
      <w:r>
        <w:rPr>
          <w:spacing w:val="48"/>
          <w:w w:val="116"/>
          <w:sz w:val="24"/>
          <w:szCs w:val="24"/>
        </w:rPr>
        <w:t xml:space="preserve"> </w:t>
      </w:r>
      <w:r>
        <w:rPr>
          <w:w w:val="116"/>
          <w:sz w:val="24"/>
          <w:szCs w:val="24"/>
        </w:rPr>
        <w:t xml:space="preserve">ketika </w:t>
      </w:r>
      <w:r>
        <w:rPr>
          <w:w w:val="119"/>
          <w:sz w:val="24"/>
          <w:szCs w:val="24"/>
        </w:rPr>
        <w:t>membaca buku</w:t>
      </w:r>
      <w:r>
        <w:rPr>
          <w:spacing w:val="-14"/>
          <w:w w:val="119"/>
          <w:sz w:val="24"/>
          <w:szCs w:val="24"/>
        </w:rPr>
        <w:t xml:space="preserve"> </w:t>
      </w:r>
      <w:r>
        <w:rPr>
          <w:sz w:val="24"/>
          <w:szCs w:val="24"/>
        </w:rPr>
        <w:t>itu.</w:t>
      </w:r>
      <w:r>
        <w:rPr>
          <w:spacing w:val="43"/>
          <w:sz w:val="24"/>
          <w:szCs w:val="24"/>
        </w:rPr>
        <w:t xml:space="preserve"> </w:t>
      </w:r>
      <w:r>
        <w:rPr>
          <w:sz w:val="24"/>
          <w:szCs w:val="24"/>
        </w:rPr>
        <w:t>Apa</w:t>
      </w:r>
      <w:r>
        <w:rPr>
          <w:spacing w:val="34"/>
          <w:sz w:val="24"/>
          <w:szCs w:val="24"/>
        </w:rPr>
        <w:t xml:space="preserve"> </w:t>
      </w:r>
      <w:r>
        <w:rPr>
          <w:w w:val="119"/>
          <w:sz w:val="24"/>
          <w:szCs w:val="24"/>
        </w:rPr>
        <w:t>pentingnya</w:t>
      </w:r>
      <w:r>
        <w:rPr>
          <w:spacing w:val="-31"/>
          <w:w w:val="119"/>
          <w:sz w:val="24"/>
          <w:szCs w:val="24"/>
        </w:rPr>
        <w:t xml:space="preserve"> </w:t>
      </w:r>
      <w:r>
        <w:rPr>
          <w:w w:val="119"/>
          <w:sz w:val="24"/>
          <w:szCs w:val="24"/>
        </w:rPr>
        <w:t>harus</w:t>
      </w:r>
      <w:r>
        <w:rPr>
          <w:spacing w:val="11"/>
          <w:w w:val="119"/>
          <w:sz w:val="24"/>
          <w:szCs w:val="24"/>
        </w:rPr>
        <w:t xml:space="preserve"> </w:t>
      </w:r>
      <w:r>
        <w:rPr>
          <w:w w:val="119"/>
          <w:sz w:val="24"/>
          <w:szCs w:val="24"/>
        </w:rPr>
        <w:t>berbagi</w:t>
      </w:r>
      <w:r>
        <w:rPr>
          <w:spacing w:val="-17"/>
          <w:w w:val="119"/>
          <w:sz w:val="24"/>
          <w:szCs w:val="24"/>
        </w:rPr>
        <w:t xml:space="preserve"> </w:t>
      </w:r>
      <w:r>
        <w:rPr>
          <w:sz w:val="24"/>
          <w:szCs w:val="24"/>
        </w:rPr>
        <w:t>ilmu</w:t>
      </w:r>
      <w:r>
        <w:rPr>
          <w:spacing w:val="50"/>
          <w:sz w:val="24"/>
          <w:szCs w:val="24"/>
        </w:rPr>
        <w:t xml:space="preserve"> </w:t>
      </w:r>
      <w:r>
        <w:rPr>
          <w:sz w:val="24"/>
          <w:szCs w:val="24"/>
        </w:rPr>
        <w:t xml:space="preserve">yang </w:t>
      </w:r>
      <w:r>
        <w:rPr>
          <w:spacing w:val="7"/>
          <w:sz w:val="24"/>
          <w:szCs w:val="24"/>
        </w:rPr>
        <w:t xml:space="preserve"> </w:t>
      </w:r>
      <w:r>
        <w:rPr>
          <w:sz w:val="24"/>
          <w:szCs w:val="24"/>
        </w:rPr>
        <w:t>kita</w:t>
      </w:r>
      <w:r>
        <w:rPr>
          <w:spacing w:val="45"/>
          <w:sz w:val="24"/>
          <w:szCs w:val="24"/>
        </w:rPr>
        <w:t xml:space="preserve"> </w:t>
      </w:r>
      <w:r>
        <w:rPr>
          <w:sz w:val="24"/>
          <w:szCs w:val="24"/>
        </w:rPr>
        <w:t>miliki?</w:t>
      </w:r>
      <w:r>
        <w:rPr>
          <w:spacing w:val="16"/>
          <w:sz w:val="24"/>
          <w:szCs w:val="24"/>
        </w:rPr>
        <w:t xml:space="preserve"> </w:t>
      </w:r>
      <w:r>
        <w:rPr>
          <w:w w:val="78"/>
          <w:sz w:val="24"/>
          <w:szCs w:val="24"/>
        </w:rPr>
        <w:t>“</w:t>
      </w:r>
    </w:p>
    <w:p w:rsidR="00256EBE" w:rsidRDefault="00256EBE">
      <w:pPr>
        <w:spacing w:before="8" w:line="100" w:lineRule="exact"/>
        <w:rPr>
          <w:sz w:val="11"/>
          <w:szCs w:val="11"/>
        </w:rPr>
      </w:pPr>
    </w:p>
    <w:p w:rsidR="00256EBE" w:rsidRDefault="00256EBE">
      <w:pPr>
        <w:spacing w:line="200" w:lineRule="exact"/>
      </w:pPr>
    </w:p>
    <w:p w:rsidR="00256EBE" w:rsidRDefault="007F5944">
      <w:pPr>
        <w:spacing w:line="286" w:lineRule="auto"/>
        <w:ind w:left="110" w:right="75"/>
        <w:jc w:val="both"/>
        <w:rPr>
          <w:sz w:val="24"/>
          <w:szCs w:val="24"/>
        </w:rPr>
      </w:pPr>
      <w:r>
        <w:rPr>
          <w:w w:val="115"/>
          <w:sz w:val="24"/>
          <w:szCs w:val="24"/>
        </w:rPr>
        <w:t>Dalam</w:t>
      </w:r>
      <w:r>
        <w:rPr>
          <w:spacing w:val="9"/>
          <w:w w:val="115"/>
          <w:sz w:val="24"/>
          <w:szCs w:val="24"/>
        </w:rPr>
        <w:t xml:space="preserve"> </w:t>
      </w:r>
      <w:r>
        <w:rPr>
          <w:w w:val="115"/>
          <w:sz w:val="24"/>
          <w:szCs w:val="24"/>
        </w:rPr>
        <w:t>buku</w:t>
      </w:r>
      <w:r>
        <w:rPr>
          <w:spacing w:val="34"/>
          <w:w w:val="115"/>
          <w:sz w:val="24"/>
          <w:szCs w:val="24"/>
        </w:rPr>
        <w:t xml:space="preserve"> </w:t>
      </w:r>
      <w:r>
        <w:rPr>
          <w:sz w:val="24"/>
          <w:szCs w:val="24"/>
        </w:rPr>
        <w:t xml:space="preserve">yang </w:t>
      </w:r>
      <w:r>
        <w:rPr>
          <w:spacing w:val="36"/>
          <w:sz w:val="24"/>
          <w:szCs w:val="24"/>
        </w:rPr>
        <w:t xml:space="preserve"> </w:t>
      </w:r>
      <w:r>
        <w:rPr>
          <w:w w:val="117"/>
          <w:sz w:val="24"/>
          <w:szCs w:val="24"/>
        </w:rPr>
        <w:t>kubaca</w:t>
      </w:r>
      <w:r>
        <w:rPr>
          <w:spacing w:val="21"/>
          <w:w w:val="117"/>
          <w:sz w:val="24"/>
          <w:szCs w:val="24"/>
        </w:rPr>
        <w:t xml:space="preserve"> </w:t>
      </w:r>
      <w:r>
        <w:rPr>
          <w:sz w:val="24"/>
          <w:szCs w:val="24"/>
        </w:rPr>
        <w:t xml:space="preserve">itu </w:t>
      </w:r>
      <w:r>
        <w:rPr>
          <w:spacing w:val="9"/>
          <w:sz w:val="24"/>
          <w:szCs w:val="24"/>
        </w:rPr>
        <w:t xml:space="preserve"> </w:t>
      </w:r>
      <w:r>
        <w:rPr>
          <w:w w:val="117"/>
          <w:sz w:val="24"/>
          <w:szCs w:val="24"/>
        </w:rPr>
        <w:t>tertulis</w:t>
      </w:r>
      <w:r>
        <w:rPr>
          <w:spacing w:val="21"/>
          <w:w w:val="117"/>
          <w:sz w:val="24"/>
          <w:szCs w:val="24"/>
        </w:rPr>
        <w:t xml:space="preserve"> </w:t>
      </w:r>
      <w:r>
        <w:rPr>
          <w:w w:val="117"/>
          <w:sz w:val="24"/>
          <w:szCs w:val="24"/>
        </w:rPr>
        <w:t>berbagi</w:t>
      </w:r>
      <w:r>
        <w:rPr>
          <w:spacing w:val="28"/>
          <w:w w:val="117"/>
          <w:sz w:val="24"/>
          <w:szCs w:val="24"/>
        </w:rPr>
        <w:t xml:space="preserve"> </w:t>
      </w:r>
      <w:r>
        <w:rPr>
          <w:sz w:val="24"/>
          <w:szCs w:val="24"/>
        </w:rPr>
        <w:t xml:space="preserve">ilmu </w:t>
      </w:r>
      <w:r>
        <w:rPr>
          <w:spacing w:val="19"/>
          <w:sz w:val="24"/>
          <w:szCs w:val="24"/>
        </w:rPr>
        <w:t xml:space="preserve"> </w:t>
      </w:r>
      <w:r>
        <w:rPr>
          <w:sz w:val="24"/>
          <w:szCs w:val="24"/>
        </w:rPr>
        <w:t xml:space="preserve">bisa </w:t>
      </w:r>
      <w:r>
        <w:rPr>
          <w:spacing w:val="37"/>
          <w:sz w:val="24"/>
          <w:szCs w:val="24"/>
        </w:rPr>
        <w:t xml:space="preserve"> </w:t>
      </w:r>
      <w:r>
        <w:rPr>
          <w:w w:val="120"/>
          <w:sz w:val="24"/>
          <w:szCs w:val="24"/>
        </w:rPr>
        <w:t>mendatangkan</w:t>
      </w:r>
      <w:r>
        <w:rPr>
          <w:spacing w:val="26"/>
          <w:w w:val="120"/>
          <w:sz w:val="24"/>
          <w:szCs w:val="24"/>
        </w:rPr>
        <w:t xml:space="preserve"> </w:t>
      </w:r>
      <w:r>
        <w:rPr>
          <w:sz w:val="24"/>
          <w:szCs w:val="24"/>
        </w:rPr>
        <w:t xml:space="preserve">rejeki, </w:t>
      </w:r>
      <w:r>
        <w:rPr>
          <w:spacing w:val="38"/>
          <w:sz w:val="24"/>
          <w:szCs w:val="24"/>
        </w:rPr>
        <w:t xml:space="preserve"> </w:t>
      </w:r>
      <w:r>
        <w:rPr>
          <w:w w:val="116"/>
          <w:sz w:val="24"/>
          <w:szCs w:val="24"/>
        </w:rPr>
        <w:t xml:space="preserve">selain </w:t>
      </w:r>
      <w:r>
        <w:rPr>
          <w:sz w:val="24"/>
          <w:szCs w:val="24"/>
        </w:rPr>
        <w:t>itu</w:t>
      </w:r>
      <w:r>
        <w:rPr>
          <w:spacing w:val="40"/>
          <w:sz w:val="24"/>
          <w:szCs w:val="24"/>
        </w:rPr>
        <w:t xml:space="preserve"> </w:t>
      </w:r>
      <w:r>
        <w:rPr>
          <w:w w:val="120"/>
          <w:sz w:val="24"/>
          <w:szCs w:val="24"/>
        </w:rPr>
        <w:t>membuat</w:t>
      </w:r>
      <w:r>
        <w:rPr>
          <w:spacing w:val="8"/>
          <w:w w:val="120"/>
          <w:sz w:val="24"/>
          <w:szCs w:val="24"/>
        </w:rPr>
        <w:t xml:space="preserve"> </w:t>
      </w:r>
      <w:r>
        <w:rPr>
          <w:w w:val="120"/>
          <w:sz w:val="24"/>
          <w:szCs w:val="24"/>
        </w:rPr>
        <w:t>hidup</w:t>
      </w:r>
      <w:r>
        <w:rPr>
          <w:spacing w:val="-21"/>
          <w:w w:val="120"/>
          <w:sz w:val="24"/>
          <w:szCs w:val="24"/>
        </w:rPr>
        <w:t xml:space="preserve"> </w:t>
      </w:r>
      <w:r>
        <w:rPr>
          <w:sz w:val="24"/>
          <w:szCs w:val="24"/>
        </w:rPr>
        <w:t>kita</w:t>
      </w:r>
      <w:r>
        <w:rPr>
          <w:spacing w:val="45"/>
          <w:sz w:val="24"/>
          <w:szCs w:val="24"/>
        </w:rPr>
        <w:t xml:space="preserve"> </w:t>
      </w:r>
      <w:r>
        <w:rPr>
          <w:w w:val="111"/>
          <w:sz w:val="24"/>
          <w:szCs w:val="24"/>
        </w:rPr>
        <w:t>memiliki</w:t>
      </w:r>
      <w:r>
        <w:rPr>
          <w:spacing w:val="-22"/>
          <w:w w:val="111"/>
          <w:sz w:val="24"/>
          <w:szCs w:val="24"/>
        </w:rPr>
        <w:t xml:space="preserve"> </w:t>
      </w:r>
      <w:r>
        <w:rPr>
          <w:w w:val="111"/>
          <w:sz w:val="24"/>
          <w:szCs w:val="24"/>
        </w:rPr>
        <w:t>karya</w:t>
      </w:r>
      <w:r>
        <w:rPr>
          <w:spacing w:val="11"/>
          <w:w w:val="111"/>
          <w:sz w:val="24"/>
          <w:szCs w:val="24"/>
        </w:rPr>
        <w:t xml:space="preserve"> </w:t>
      </w:r>
      <w:r>
        <w:rPr>
          <w:w w:val="120"/>
          <w:sz w:val="24"/>
          <w:szCs w:val="24"/>
        </w:rPr>
        <w:t>dan mendatangkan</w:t>
      </w:r>
      <w:r>
        <w:rPr>
          <w:spacing w:val="-10"/>
          <w:w w:val="120"/>
          <w:sz w:val="24"/>
          <w:szCs w:val="24"/>
        </w:rPr>
        <w:t xml:space="preserve"> </w:t>
      </w:r>
      <w:r>
        <w:rPr>
          <w:w w:val="120"/>
          <w:sz w:val="24"/>
          <w:szCs w:val="24"/>
        </w:rPr>
        <w:t>kebahagiaan.</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8"/>
        <w:jc w:val="both"/>
        <w:rPr>
          <w:sz w:val="24"/>
          <w:szCs w:val="24"/>
        </w:rPr>
      </w:pPr>
      <w:r>
        <w:rPr>
          <w:w w:val="114"/>
          <w:sz w:val="24"/>
          <w:szCs w:val="24"/>
        </w:rPr>
        <w:t>Apapun</w:t>
      </w:r>
      <w:r>
        <w:rPr>
          <w:spacing w:val="9"/>
          <w:w w:val="114"/>
          <w:sz w:val="24"/>
          <w:szCs w:val="24"/>
        </w:rPr>
        <w:t xml:space="preserve"> </w:t>
      </w:r>
      <w:r>
        <w:rPr>
          <w:sz w:val="24"/>
          <w:szCs w:val="24"/>
        </w:rPr>
        <w:t xml:space="preserve">ilmu </w:t>
      </w:r>
      <w:r>
        <w:rPr>
          <w:spacing w:val="5"/>
          <w:sz w:val="24"/>
          <w:szCs w:val="24"/>
        </w:rPr>
        <w:t xml:space="preserve"> </w:t>
      </w:r>
      <w:r>
        <w:rPr>
          <w:sz w:val="24"/>
          <w:szCs w:val="24"/>
        </w:rPr>
        <w:t xml:space="preserve">yang </w:t>
      </w:r>
      <w:r>
        <w:rPr>
          <w:spacing w:val="22"/>
          <w:sz w:val="24"/>
          <w:szCs w:val="24"/>
        </w:rPr>
        <w:t xml:space="preserve"> </w:t>
      </w:r>
      <w:r>
        <w:rPr>
          <w:sz w:val="24"/>
          <w:szCs w:val="24"/>
        </w:rPr>
        <w:t xml:space="preserve">kita  </w:t>
      </w:r>
      <w:r>
        <w:rPr>
          <w:w w:val="117"/>
          <w:sz w:val="24"/>
          <w:szCs w:val="24"/>
        </w:rPr>
        <w:t>peroleh</w:t>
      </w:r>
      <w:r>
        <w:rPr>
          <w:spacing w:val="28"/>
          <w:w w:val="117"/>
          <w:sz w:val="24"/>
          <w:szCs w:val="24"/>
        </w:rPr>
        <w:t xml:space="preserve"> </w:t>
      </w:r>
      <w:r>
        <w:rPr>
          <w:w w:val="117"/>
          <w:sz w:val="24"/>
          <w:szCs w:val="24"/>
        </w:rPr>
        <w:t>alangkah</w:t>
      </w:r>
      <w:r>
        <w:rPr>
          <w:spacing w:val="-2"/>
          <w:w w:val="117"/>
          <w:sz w:val="24"/>
          <w:szCs w:val="24"/>
        </w:rPr>
        <w:t xml:space="preserve"> </w:t>
      </w:r>
      <w:r>
        <w:rPr>
          <w:w w:val="117"/>
          <w:sz w:val="24"/>
          <w:szCs w:val="24"/>
        </w:rPr>
        <w:t>baiknya</w:t>
      </w:r>
      <w:r>
        <w:rPr>
          <w:spacing w:val="-16"/>
          <w:w w:val="117"/>
          <w:sz w:val="24"/>
          <w:szCs w:val="24"/>
        </w:rPr>
        <w:t xml:space="preserve"> </w:t>
      </w:r>
      <w:r>
        <w:rPr>
          <w:w w:val="117"/>
          <w:sz w:val="24"/>
          <w:szCs w:val="24"/>
        </w:rPr>
        <w:t>dibagikan</w:t>
      </w:r>
      <w:r>
        <w:rPr>
          <w:spacing w:val="-22"/>
          <w:w w:val="117"/>
          <w:sz w:val="24"/>
          <w:szCs w:val="24"/>
        </w:rPr>
        <w:t xml:space="preserve"> </w:t>
      </w:r>
      <w:r>
        <w:rPr>
          <w:w w:val="117"/>
          <w:sz w:val="24"/>
          <w:szCs w:val="24"/>
        </w:rPr>
        <w:t>kepada</w:t>
      </w:r>
      <w:r>
        <w:rPr>
          <w:spacing w:val="27"/>
          <w:w w:val="117"/>
          <w:sz w:val="24"/>
          <w:szCs w:val="24"/>
        </w:rPr>
        <w:t xml:space="preserve"> </w:t>
      </w:r>
      <w:r>
        <w:rPr>
          <w:w w:val="117"/>
          <w:sz w:val="24"/>
          <w:szCs w:val="24"/>
        </w:rPr>
        <w:t>orang</w:t>
      </w:r>
      <w:r>
        <w:rPr>
          <w:spacing w:val="18"/>
          <w:w w:val="117"/>
          <w:sz w:val="24"/>
          <w:szCs w:val="24"/>
        </w:rPr>
        <w:t xml:space="preserve"> </w:t>
      </w:r>
      <w:r>
        <w:rPr>
          <w:sz w:val="24"/>
          <w:szCs w:val="24"/>
        </w:rPr>
        <w:t xml:space="preserve">lain. </w:t>
      </w:r>
      <w:r>
        <w:rPr>
          <w:spacing w:val="3"/>
          <w:sz w:val="24"/>
          <w:szCs w:val="24"/>
        </w:rPr>
        <w:t xml:space="preserve"> </w:t>
      </w:r>
      <w:r>
        <w:rPr>
          <w:w w:val="110"/>
          <w:sz w:val="24"/>
          <w:szCs w:val="24"/>
        </w:rPr>
        <w:t xml:space="preserve">Buku </w:t>
      </w:r>
      <w:r>
        <w:rPr>
          <w:sz w:val="24"/>
          <w:szCs w:val="24"/>
        </w:rPr>
        <w:t xml:space="preserve">itu </w:t>
      </w:r>
      <w:r>
        <w:rPr>
          <w:spacing w:val="51"/>
          <w:sz w:val="24"/>
          <w:szCs w:val="24"/>
        </w:rPr>
        <w:t xml:space="preserve"> </w:t>
      </w:r>
      <w:r>
        <w:rPr>
          <w:sz w:val="24"/>
          <w:szCs w:val="24"/>
        </w:rPr>
        <w:t xml:space="preserve">juga  </w:t>
      </w:r>
      <w:r>
        <w:rPr>
          <w:spacing w:val="11"/>
          <w:sz w:val="24"/>
          <w:szCs w:val="24"/>
        </w:rPr>
        <w:t xml:space="preserve"> </w:t>
      </w:r>
      <w:r>
        <w:rPr>
          <w:w w:val="120"/>
          <w:sz w:val="24"/>
          <w:szCs w:val="24"/>
        </w:rPr>
        <w:t>mengajarkan</w:t>
      </w:r>
      <w:r>
        <w:rPr>
          <w:spacing w:val="36"/>
          <w:w w:val="120"/>
          <w:sz w:val="24"/>
          <w:szCs w:val="24"/>
        </w:rPr>
        <w:t xml:space="preserve"> </w:t>
      </w:r>
      <w:r>
        <w:rPr>
          <w:w w:val="120"/>
          <w:sz w:val="24"/>
          <w:szCs w:val="24"/>
        </w:rPr>
        <w:t xml:space="preserve">tentang </w:t>
      </w:r>
      <w:r>
        <w:rPr>
          <w:spacing w:val="3"/>
          <w:w w:val="120"/>
          <w:sz w:val="24"/>
          <w:szCs w:val="24"/>
        </w:rPr>
        <w:t xml:space="preserve"> </w:t>
      </w:r>
      <w:r>
        <w:rPr>
          <w:sz w:val="24"/>
          <w:szCs w:val="24"/>
        </w:rPr>
        <w:t xml:space="preserve">arti  </w:t>
      </w:r>
      <w:r>
        <w:rPr>
          <w:spacing w:val="7"/>
          <w:sz w:val="24"/>
          <w:szCs w:val="24"/>
        </w:rPr>
        <w:t xml:space="preserve"> </w:t>
      </w:r>
      <w:r>
        <w:rPr>
          <w:w w:val="117"/>
          <w:sz w:val="24"/>
          <w:szCs w:val="24"/>
        </w:rPr>
        <w:t>pentingnya</w:t>
      </w:r>
      <w:r>
        <w:rPr>
          <w:spacing w:val="63"/>
          <w:w w:val="117"/>
          <w:sz w:val="24"/>
          <w:szCs w:val="24"/>
        </w:rPr>
        <w:t xml:space="preserve"> </w:t>
      </w:r>
      <w:r>
        <w:rPr>
          <w:w w:val="117"/>
          <w:sz w:val="24"/>
          <w:szCs w:val="24"/>
        </w:rPr>
        <w:t xml:space="preserve">berbagi  </w:t>
      </w:r>
      <w:r>
        <w:rPr>
          <w:sz w:val="24"/>
          <w:szCs w:val="24"/>
        </w:rPr>
        <w:t xml:space="preserve">ilmu  </w:t>
      </w:r>
      <w:r>
        <w:rPr>
          <w:spacing w:val="2"/>
          <w:sz w:val="24"/>
          <w:szCs w:val="24"/>
        </w:rPr>
        <w:t xml:space="preserve"> </w:t>
      </w:r>
      <w:r>
        <w:rPr>
          <w:sz w:val="24"/>
          <w:szCs w:val="24"/>
        </w:rPr>
        <w:t xml:space="preserve">yang  </w:t>
      </w:r>
      <w:r>
        <w:rPr>
          <w:spacing w:val="18"/>
          <w:sz w:val="24"/>
          <w:szCs w:val="24"/>
        </w:rPr>
        <w:t xml:space="preserve"> </w:t>
      </w:r>
      <w:r>
        <w:rPr>
          <w:w w:val="120"/>
          <w:sz w:val="24"/>
          <w:szCs w:val="24"/>
        </w:rPr>
        <w:t xml:space="preserve">mendatangkan </w:t>
      </w:r>
      <w:r>
        <w:rPr>
          <w:w w:val="121"/>
          <w:sz w:val="24"/>
          <w:szCs w:val="24"/>
        </w:rPr>
        <w:t>manfaat</w:t>
      </w:r>
      <w:r>
        <w:rPr>
          <w:spacing w:val="-11"/>
          <w:w w:val="121"/>
          <w:sz w:val="24"/>
          <w:szCs w:val="24"/>
        </w:rPr>
        <w:t xml:space="preserve"> </w:t>
      </w:r>
      <w:r>
        <w:rPr>
          <w:sz w:val="24"/>
          <w:szCs w:val="24"/>
        </w:rPr>
        <w:t>bagi</w:t>
      </w:r>
      <w:r>
        <w:rPr>
          <w:spacing w:val="60"/>
          <w:sz w:val="24"/>
          <w:szCs w:val="24"/>
        </w:rPr>
        <w:t xml:space="preserve"> </w:t>
      </w:r>
      <w:r>
        <w:rPr>
          <w:sz w:val="24"/>
          <w:szCs w:val="24"/>
        </w:rPr>
        <w:t>diri</w:t>
      </w:r>
      <w:r>
        <w:rPr>
          <w:spacing w:val="32"/>
          <w:sz w:val="24"/>
          <w:szCs w:val="24"/>
        </w:rPr>
        <w:t xml:space="preserve"> </w:t>
      </w:r>
      <w:r>
        <w:rPr>
          <w:w w:val="117"/>
          <w:sz w:val="24"/>
          <w:szCs w:val="24"/>
        </w:rPr>
        <w:t>sendiri</w:t>
      </w:r>
      <w:r>
        <w:rPr>
          <w:spacing w:val="-15"/>
          <w:w w:val="117"/>
          <w:sz w:val="24"/>
          <w:szCs w:val="24"/>
        </w:rPr>
        <w:t xml:space="preserve"> </w:t>
      </w:r>
      <w:r>
        <w:rPr>
          <w:w w:val="117"/>
          <w:sz w:val="24"/>
          <w:szCs w:val="24"/>
        </w:rPr>
        <w:t>dan</w:t>
      </w:r>
      <w:r>
        <w:rPr>
          <w:spacing w:val="13"/>
          <w:w w:val="117"/>
          <w:sz w:val="24"/>
          <w:szCs w:val="24"/>
        </w:rPr>
        <w:t xml:space="preserve"> </w:t>
      </w:r>
      <w:r>
        <w:rPr>
          <w:w w:val="117"/>
          <w:sz w:val="24"/>
          <w:szCs w:val="24"/>
        </w:rPr>
        <w:t>orang</w:t>
      </w:r>
      <w:r>
        <w:rPr>
          <w:spacing w:val="3"/>
          <w:w w:val="117"/>
          <w:sz w:val="24"/>
          <w:szCs w:val="24"/>
        </w:rPr>
        <w:t xml:space="preserve"> </w:t>
      </w:r>
      <w:r>
        <w:rPr>
          <w:w w:val="117"/>
          <w:sz w:val="24"/>
          <w:szCs w:val="24"/>
        </w:rPr>
        <w:t>lain.</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2"/>
        <w:jc w:val="both"/>
        <w:rPr>
          <w:sz w:val="24"/>
          <w:szCs w:val="24"/>
        </w:rPr>
        <w:sectPr w:rsidR="00256EBE">
          <w:footerReference w:type="default" r:id="rId30"/>
          <w:pgSz w:w="11900" w:h="16860"/>
          <w:pgMar w:top="1580" w:right="1080" w:bottom="280" w:left="1080" w:header="0" w:footer="1250" w:gutter="0"/>
          <w:pgNumType w:start="1"/>
          <w:cols w:space="720"/>
        </w:sectPr>
      </w:pPr>
      <w:r>
        <w:rPr>
          <w:w w:val="118"/>
          <w:sz w:val="24"/>
          <w:szCs w:val="24"/>
        </w:rPr>
        <w:t>Menurut</w:t>
      </w:r>
      <w:r>
        <w:rPr>
          <w:spacing w:val="37"/>
          <w:w w:val="118"/>
          <w:sz w:val="24"/>
          <w:szCs w:val="24"/>
        </w:rPr>
        <w:t xml:space="preserve"> </w:t>
      </w:r>
      <w:r>
        <w:rPr>
          <w:w w:val="118"/>
          <w:sz w:val="24"/>
          <w:szCs w:val="24"/>
        </w:rPr>
        <w:t>tulisan</w:t>
      </w:r>
      <w:r>
        <w:rPr>
          <w:spacing w:val="31"/>
          <w:w w:val="118"/>
          <w:sz w:val="24"/>
          <w:szCs w:val="24"/>
        </w:rPr>
        <w:t xml:space="preserve"> </w:t>
      </w:r>
      <w:r>
        <w:rPr>
          <w:w w:val="118"/>
          <w:sz w:val="24"/>
          <w:szCs w:val="24"/>
        </w:rPr>
        <w:t>dalam</w:t>
      </w:r>
      <w:r>
        <w:rPr>
          <w:spacing w:val="43"/>
          <w:w w:val="118"/>
          <w:sz w:val="24"/>
          <w:szCs w:val="24"/>
        </w:rPr>
        <w:t xml:space="preserve"> </w:t>
      </w:r>
      <w:r>
        <w:rPr>
          <w:w w:val="118"/>
          <w:sz w:val="24"/>
          <w:szCs w:val="24"/>
        </w:rPr>
        <w:t>buku</w:t>
      </w:r>
      <w:r>
        <w:rPr>
          <w:spacing w:val="37"/>
          <w:w w:val="118"/>
          <w:sz w:val="24"/>
          <w:szCs w:val="24"/>
        </w:rPr>
        <w:t xml:space="preserve"> </w:t>
      </w:r>
      <w:r>
        <w:rPr>
          <w:sz w:val="24"/>
          <w:szCs w:val="24"/>
        </w:rPr>
        <w:t xml:space="preserve">itu, </w:t>
      </w:r>
      <w:r>
        <w:rPr>
          <w:spacing w:val="26"/>
          <w:sz w:val="24"/>
          <w:szCs w:val="24"/>
        </w:rPr>
        <w:t xml:space="preserve"> </w:t>
      </w:r>
      <w:r>
        <w:rPr>
          <w:sz w:val="24"/>
          <w:szCs w:val="24"/>
        </w:rPr>
        <w:t xml:space="preserve">jika </w:t>
      </w:r>
      <w:r>
        <w:rPr>
          <w:spacing w:val="6"/>
          <w:sz w:val="24"/>
          <w:szCs w:val="24"/>
        </w:rPr>
        <w:t xml:space="preserve"> </w:t>
      </w:r>
      <w:r>
        <w:rPr>
          <w:sz w:val="24"/>
          <w:szCs w:val="24"/>
        </w:rPr>
        <w:t xml:space="preserve">kita </w:t>
      </w:r>
      <w:r>
        <w:rPr>
          <w:spacing w:val="31"/>
          <w:sz w:val="24"/>
          <w:szCs w:val="24"/>
        </w:rPr>
        <w:t xml:space="preserve"> </w:t>
      </w:r>
      <w:r>
        <w:rPr>
          <w:sz w:val="24"/>
          <w:szCs w:val="24"/>
        </w:rPr>
        <w:t xml:space="preserve">tidak   </w:t>
      </w:r>
      <w:r>
        <w:rPr>
          <w:w w:val="118"/>
          <w:sz w:val="24"/>
          <w:szCs w:val="24"/>
        </w:rPr>
        <w:t>berbagi</w:t>
      </w:r>
      <w:r>
        <w:rPr>
          <w:spacing w:val="37"/>
          <w:w w:val="118"/>
          <w:sz w:val="24"/>
          <w:szCs w:val="24"/>
        </w:rPr>
        <w:t xml:space="preserve"> </w:t>
      </w:r>
      <w:r>
        <w:rPr>
          <w:sz w:val="24"/>
          <w:szCs w:val="24"/>
        </w:rPr>
        <w:t xml:space="preserve">ilmu </w:t>
      </w:r>
      <w:r>
        <w:rPr>
          <w:spacing w:val="36"/>
          <w:sz w:val="24"/>
          <w:szCs w:val="24"/>
        </w:rPr>
        <w:t xml:space="preserve"> </w:t>
      </w:r>
      <w:r>
        <w:rPr>
          <w:w w:val="121"/>
          <w:sz w:val="24"/>
          <w:szCs w:val="24"/>
        </w:rPr>
        <w:t>maka</w:t>
      </w:r>
      <w:r>
        <w:rPr>
          <w:spacing w:val="20"/>
          <w:w w:val="121"/>
          <w:sz w:val="24"/>
          <w:szCs w:val="24"/>
        </w:rPr>
        <w:t xml:space="preserve"> </w:t>
      </w:r>
      <w:r>
        <w:rPr>
          <w:w w:val="121"/>
          <w:sz w:val="24"/>
          <w:szCs w:val="24"/>
        </w:rPr>
        <w:t>akan</w:t>
      </w:r>
      <w:r>
        <w:rPr>
          <w:spacing w:val="26"/>
          <w:w w:val="121"/>
          <w:sz w:val="24"/>
          <w:szCs w:val="24"/>
        </w:rPr>
        <w:t xml:space="preserve"> </w:t>
      </w:r>
      <w:r>
        <w:rPr>
          <w:w w:val="121"/>
          <w:sz w:val="24"/>
          <w:szCs w:val="24"/>
        </w:rPr>
        <w:t xml:space="preserve">berdosa. </w:t>
      </w:r>
      <w:r>
        <w:rPr>
          <w:w w:val="111"/>
          <w:sz w:val="24"/>
          <w:szCs w:val="24"/>
        </w:rPr>
        <w:t>Sebaliknya,</w:t>
      </w:r>
      <w:r>
        <w:rPr>
          <w:spacing w:val="45"/>
          <w:w w:val="111"/>
          <w:sz w:val="24"/>
          <w:szCs w:val="24"/>
        </w:rPr>
        <w:t xml:space="preserve"> </w:t>
      </w:r>
      <w:r>
        <w:rPr>
          <w:sz w:val="24"/>
          <w:szCs w:val="24"/>
        </w:rPr>
        <w:t xml:space="preserve">jika </w:t>
      </w:r>
      <w:r>
        <w:rPr>
          <w:spacing w:val="9"/>
          <w:sz w:val="24"/>
          <w:szCs w:val="24"/>
        </w:rPr>
        <w:t xml:space="preserve"> </w:t>
      </w:r>
      <w:r>
        <w:rPr>
          <w:sz w:val="24"/>
          <w:szCs w:val="24"/>
        </w:rPr>
        <w:t xml:space="preserve">kita </w:t>
      </w:r>
      <w:r>
        <w:rPr>
          <w:spacing w:val="34"/>
          <w:sz w:val="24"/>
          <w:szCs w:val="24"/>
        </w:rPr>
        <w:t xml:space="preserve"> </w:t>
      </w:r>
      <w:r>
        <w:rPr>
          <w:w w:val="118"/>
          <w:sz w:val="24"/>
          <w:szCs w:val="24"/>
        </w:rPr>
        <w:t>berbagi</w:t>
      </w:r>
      <w:r>
        <w:rPr>
          <w:spacing w:val="40"/>
          <w:w w:val="118"/>
          <w:sz w:val="24"/>
          <w:szCs w:val="24"/>
        </w:rPr>
        <w:t xml:space="preserve"> </w:t>
      </w:r>
      <w:r>
        <w:rPr>
          <w:sz w:val="24"/>
          <w:szCs w:val="24"/>
        </w:rPr>
        <w:t xml:space="preserve">ilmu </w:t>
      </w:r>
      <w:r>
        <w:rPr>
          <w:spacing w:val="40"/>
          <w:sz w:val="24"/>
          <w:szCs w:val="24"/>
        </w:rPr>
        <w:t xml:space="preserve"> </w:t>
      </w:r>
      <w:r>
        <w:rPr>
          <w:w w:val="121"/>
          <w:sz w:val="24"/>
          <w:szCs w:val="24"/>
        </w:rPr>
        <w:t>dengan</w:t>
      </w:r>
      <w:r>
        <w:rPr>
          <w:spacing w:val="39"/>
          <w:w w:val="121"/>
          <w:sz w:val="24"/>
          <w:szCs w:val="24"/>
        </w:rPr>
        <w:t xml:space="preserve"> </w:t>
      </w:r>
      <w:r>
        <w:rPr>
          <w:sz w:val="24"/>
          <w:szCs w:val="24"/>
        </w:rPr>
        <w:t xml:space="preserve">ikhlas   </w:t>
      </w:r>
      <w:r>
        <w:rPr>
          <w:w w:val="118"/>
          <w:sz w:val="24"/>
          <w:szCs w:val="24"/>
        </w:rPr>
        <w:t>akan</w:t>
      </w:r>
      <w:r>
        <w:rPr>
          <w:spacing w:val="45"/>
          <w:w w:val="118"/>
          <w:sz w:val="24"/>
          <w:szCs w:val="24"/>
        </w:rPr>
        <w:t xml:space="preserve"> </w:t>
      </w:r>
      <w:r>
        <w:rPr>
          <w:w w:val="118"/>
          <w:sz w:val="24"/>
          <w:szCs w:val="24"/>
        </w:rPr>
        <w:t xml:space="preserve">mendapatkan </w:t>
      </w:r>
      <w:r>
        <w:rPr>
          <w:spacing w:val="8"/>
          <w:w w:val="118"/>
          <w:sz w:val="24"/>
          <w:szCs w:val="24"/>
        </w:rPr>
        <w:t xml:space="preserve"> </w:t>
      </w:r>
      <w:r>
        <w:rPr>
          <w:w w:val="118"/>
          <w:sz w:val="24"/>
          <w:szCs w:val="24"/>
        </w:rPr>
        <w:t>pahala</w:t>
      </w:r>
      <w:r>
        <w:rPr>
          <w:spacing w:val="53"/>
          <w:w w:val="118"/>
          <w:sz w:val="24"/>
          <w:szCs w:val="24"/>
        </w:rPr>
        <w:t xml:space="preserve"> </w:t>
      </w:r>
      <w:r>
        <w:rPr>
          <w:w w:val="118"/>
          <w:sz w:val="24"/>
          <w:szCs w:val="24"/>
        </w:rPr>
        <w:t xml:space="preserve">yang </w:t>
      </w:r>
      <w:r>
        <w:rPr>
          <w:w w:val="122"/>
          <w:sz w:val="24"/>
          <w:szCs w:val="24"/>
        </w:rPr>
        <w:t>besar.</w:t>
      </w:r>
    </w:p>
    <w:p w:rsidR="00256EBE" w:rsidRDefault="00E83221">
      <w:pPr>
        <w:spacing w:before="6" w:line="120" w:lineRule="exact"/>
        <w:rPr>
          <w:sz w:val="13"/>
          <w:szCs w:val="13"/>
        </w:rPr>
      </w:pPr>
      <w:r>
        <w:lastRenderedPageBreak/>
        <w:pict>
          <v:group id="_x0000_s11264" style="position:absolute;margin-left:112.05pt;margin-top:78.35pt;width:159.35pt;height:140.95pt;z-index:-2106;mso-position-horizontal-relative:page;mso-position-vertical-relative:page" coordorigin="2241,1567" coordsize="3187,2819">
            <v:shape id="_x0000_s19365" style="position:absolute;left:2242;top:1567;width:3186;height:2819" coordorigin="2242,1567" coordsize="3186,2819" path="m3294,3288r-8,-1l3261,3352r-7,15l3252,3389r-1,22l3294,3288xe" fillcolor="black" stroked="f">
              <v:path arrowok="t"/>
            </v:shape>
            <v:shape id="_x0000_s19364" style="position:absolute;left:2242;top:1567;width:3186;height:2819" coordorigin="2242,1567" coordsize="3186,2819" path="m3309,3296r-12,-7l3294,3288r-43,123l3250,3432r-1,19l3248,3455r61,-159xe" fillcolor="black" stroked="f">
              <v:path arrowok="t"/>
            </v:shape>
            <v:shape id="_x0000_s19363" style="position:absolute;left:2242;top:1567;width:3186;height:2819" coordorigin="2242,1567" coordsize="3186,2819" path="m3269,3420r20,-45l3285,3382r-7,-3l3311,3299r-2,-3l3248,3455r21,-35xe" fillcolor="black" stroked="f">
              <v:path arrowok="t"/>
            </v:shape>
            <v:shape id="_x0000_s19362" style="position:absolute;left:2242;top:1567;width:3186;height:2819" coordorigin="2242,1567" coordsize="3186,2819" path="m3270,3432r-4,-2l3269,3420r-21,35l3247,3487r23,-55xe" fillcolor="black" stroked="f">
              <v:path arrowok="t"/>
            </v:shape>
            <v:shape id="_x0000_s19361" style="position:absolute;left:2242;top:1567;width:3186;height:2819" coordorigin="2242,1567" coordsize="3186,2819" path="m3278,3426r-1,1l3275,3425r-1,2l3270,3432r-23,55l3248,3511r30,-85xe" fillcolor="black" stroked="f">
              <v:path arrowok="t"/>
            </v:shape>
            <v:shape id="_x0000_s19360" style="position:absolute;left:2242;top:1567;width:3186;height:2819" coordorigin="2242,1567" coordsize="3186,2819" path="m3311,3344r1,-3l3325,3311r1,-4l3318,3303r-34,107l3278,3426r33,-82xe" fillcolor="black" stroked="f">
              <v:path arrowok="t"/>
            </v:shape>
            <v:shape id="_x0000_s19359" style="position:absolute;left:2242;top:1567;width:3186;height:2819" coordorigin="2242,1567" coordsize="3186,2819" path="m3274,3464r-2,2l3267,3472r2,-9l3305,3366r2,-10l3311,3344r-33,82l3248,3511r26,-47xe" fillcolor="black" stroked="f">
              <v:path arrowok="t"/>
            </v:shape>
            <v:shape id="_x0000_s19358" style="position:absolute;left:2242;top:1567;width:3186;height:2819" coordorigin="2242,1567" coordsize="3186,2819" path="m3275,3497r-7,12l3264,3512r-6,3l3252,3527r6,8l3275,3497xe" fillcolor="black" stroked="f">
              <v:path arrowok="t"/>
            </v:shape>
            <v:shape id="_x0000_s19357" style="position:absolute;left:2242;top:1567;width:3186;height:2819" coordorigin="2242,1567" coordsize="3186,2819" path="m3280,3490r51,-142l3275,3497r-17,38l3261,3536r2,1l3280,3490xe" fillcolor="black" stroked="f">
              <v:path arrowok="t"/>
            </v:shape>
            <v:shape id="_x0000_s19356" style="position:absolute;left:2242;top:1567;width:3186;height:2819" coordorigin="2242,1567" coordsize="3186,2819" path="m3282,3485r2,-5l3326,3368r5,-20l3280,3490r2,-5xe" fillcolor="black" stroked="f">
              <v:path arrowok="t"/>
            </v:shape>
            <v:shape id="_x0000_s19355" style="position:absolute;left:2242;top:1567;width:3186;height:2819" coordorigin="2242,1567" coordsize="3186,2819" path="m3287,3476r3,-4l3314,3409r6,-19l3326,3368r-42,112l3287,3476xe" fillcolor="black" stroked="f">
              <v:path arrowok="t"/>
            </v:shape>
            <v:shape id="_x0000_s19354" style="position:absolute;left:2242;top:1567;width:3186;height:2819" coordorigin="2242,1567" coordsize="3186,2819" path="m3295,3461r4,-9l3310,3421r4,-12l3290,3472r5,-11xe" fillcolor="black" stroked="f">
              <v:path arrowok="t"/>
            </v:shape>
            <v:shape id="_x0000_s19353" style="position:absolute;left:2242;top:1567;width:3186;height:2819" coordorigin="2242,1567" coordsize="3186,2819" path="m3302,3443r4,-8l3307,3434r1,l3309,3432r-1,-1l3307,3431r3,-10l3299,3452r3,-9xe" fillcolor="black" stroked="f">
              <v:path arrowok="t"/>
            </v:shape>
            <v:shape id="_x0000_s19352" style="position:absolute;left:2242;top:1567;width:3186;height:2819" coordorigin="2242,1567" coordsize="3186,2819" path="m3541,2639r3,1l3546,2638r-1,-24l3545,2613r-10,18l3540,2641r1,-2xe" fillcolor="black" stroked="f">
              <v:path arrowok="t"/>
            </v:shape>
            <v:shape id="_x0000_s19351" style="position:absolute;left:2242;top:1567;width:3186;height:2819" coordorigin="2242,1567" coordsize="3186,2819" path="m3282,3377r3,-6l3312,3300r-1,-1l3278,3379r4,-2xe" fillcolor="black" stroked="f">
              <v:path arrowok="t"/>
            </v:shape>
            <v:shape id="_x0000_s19350" style="position:absolute;left:2242;top:1567;width:3186;height:2819" coordorigin="2242,1567" coordsize="3186,2819" path="m3315,3302r-3,-2l3285,3371r1,l3286,3372r3,3l3269,3420r4,1l3315,3302xe" fillcolor="black" stroked="f">
              <v:path arrowok="t"/>
            </v:shape>
            <v:shape id="_x0000_s19349" style="position:absolute;left:2242;top:1567;width:3186;height:2819" coordorigin="2242,1567" coordsize="3186,2819" path="m3276,3420r4,-10l3284,3410r34,-107l3315,3302r-42,119l3275,3422r1,-2xe" fillcolor="black" stroked="f">
              <v:path arrowok="t"/>
            </v:shape>
            <v:shape id="_x0000_s19348" style="position:absolute;left:2242;top:1567;width:3186;height:2819" coordorigin="2242,1567" coordsize="3186,2819" path="m3330,3311r-5,l3312,3341r4,1l3315,3346r15,-35xe" fillcolor="black" stroked="f">
              <v:path arrowok="t"/>
            </v:shape>
            <v:shape id="_x0000_s19347" style="position:absolute;left:2242;top:1567;width:3186;height:2819" coordorigin="2242,1567" coordsize="3186,2819" path="m3343,3334r1,-2l3346,3325r-3,-2l3339,3318r-5,13l3336,3330r1,5l3337,3345r6,-11xe" fillcolor="black" stroked="f">
              <v:path arrowok="t"/>
            </v:shape>
            <v:shape id="_x0000_s19346" style="position:absolute;left:2242;top:1567;width:3186;height:2819" coordorigin="2242,1567" coordsize="3186,2819" path="m3347,3338r-4,-4l3337,3345r-3,16l3328,3382r-8,24l3312,3431r35,-93xe" fillcolor="black" stroked="f">
              <v:path arrowok="t"/>
            </v:shape>
            <v:shape id="_x0000_s19345" style="position:absolute;left:2242;top:1567;width:3186;height:2819" coordorigin="2242,1567" coordsize="3186,2819" path="m3268,3541r1,-2l3271,3536r2,-2l3275,3529r1,-2l3279,3526r3,-2l3346,3361r-1,-3l3344,3355r10,-31l3347,3338r-35,93l3303,3454r-9,19l3286,3486r-20,60l3268,3541xe" fillcolor="black" stroked="f">
              <v:path arrowok="t"/>
            </v:shape>
            <v:shape id="_x0000_s19344" style="position:absolute;left:2242;top:1567;width:3186;height:2819" coordorigin="2242,1567" coordsize="3186,2819" path="m3275,3425r-1,-1l3273,3424r,1l3274,3427r1,-2xe" fillcolor="black" stroked="f">
              <v:path arrowok="t"/>
            </v:shape>
            <v:shape id="_x0000_s19343" style="position:absolute;left:2242;top:1567;width:3186;height:2819" coordorigin="2242,1567" coordsize="3186,2819" path="m3558,2706r,-1l3557,2699r-2,-3l3549,2692r-2,-1l3546,2691r-9,l3551,2701r-2,11l3551,2719r7,-13xe" fillcolor="black" stroked="f">
              <v:path arrowok="t"/>
            </v:shape>
            <v:shape id="_x0000_s19342" style="position:absolute;left:2242;top:1567;width:3186;height:2819" coordorigin="2242,1567" coordsize="3186,2819" path="m3529,2694r8,-3l3537,2686r-2,2l3533,2691r-4,l3522,2685r-6,1l3513,2687r-13,4l3525,2695r4,-1xe" fillcolor="black" stroked="f">
              <v:path arrowok="t"/>
            </v:shape>
            <v:shape id="_x0000_s19341" style="position:absolute;left:2242;top:1567;width:3186;height:2819" coordorigin="2242,1567" coordsize="3186,2819" path="m3546,2691r1,-3l3537,2686r,5l3546,2691xe" fillcolor="black" stroked="f">
              <v:path arrowok="t"/>
            </v:shape>
            <v:shape id="_x0000_s19340" style="position:absolute;left:2242;top:1567;width:3186;height:2819" coordorigin="2242,1567" coordsize="3186,2819" path="m3504,2685r-2,l3501,2684r-2,-2l3496,2686r2,3l3500,2691r4,-6xe" fillcolor="black" stroked="f">
              <v:path arrowok="t"/>
            </v:shape>
            <v:shape id="_x0000_s19339" style="position:absolute;left:2242;top:1567;width:3186;height:2819" coordorigin="2242,1567" coordsize="3186,2819" path="m3513,2687r-3,-1l3508,2685r-1,-1l3506,2684r-1,1l3504,2685r-4,6l3513,2687xe" fillcolor="black" stroked="f">
              <v:path arrowok="t"/>
            </v:shape>
            <v:shape id="_x0000_s19338" style="position:absolute;left:2242;top:1567;width:3186;height:2819" coordorigin="2242,1567" coordsize="3186,2819" path="m3530,2688r1,-2l3522,2685r7,6l3530,2688xe" fillcolor="black" stroked="f">
              <v:path arrowok="t"/>
            </v:shape>
            <v:shape id="_x0000_s19337" style="position:absolute;left:2242;top:1567;width:3186;height:2819" coordorigin="2242,1567" coordsize="3186,2819" path="m3286,3486r-1,1l3283,3491r-3,-1l3263,3537r1,1l3264,3541r-1,6l3286,3486xe" fillcolor="black" stroked="f">
              <v:path arrowok="t"/>
            </v:shape>
            <v:shape id="_x0000_s19336" style="position:absolute;left:2242;top:1567;width:3186;height:2819" coordorigin="2242,1567" coordsize="3186,2819" path="m3275,3533r1,-2l3275,3530r,-1l3273,3534r2,-1xe" fillcolor="black" stroked="f">
              <v:path arrowok="t"/>
            </v:shape>
            <v:shape id="_x0000_s19335" style="position:absolute;left:2242;top:1567;width:3186;height:2819" coordorigin="2242,1567" coordsize="3186,2819" path="m3354,3324r-6,1l3346,3325r-2,7l3345,3328r3,2l3347,3338r7,-14xe" fillcolor="black" stroked="f">
              <v:path arrowok="t"/>
            </v:shape>
            <v:shape id="_x0000_s19334" style="position:absolute;left:2242;top:1567;width:3186;height:2819" coordorigin="2242,1567" coordsize="3186,2819" path="m3350,3347r,4l3357,3337r3,1l3370,3337r-14,-6l3354,3324r-10,31l3350,3347xe" fillcolor="black" stroked="f">
              <v:path arrowok="t"/>
            </v:shape>
            <v:shape id="_x0000_s19333" style="position:absolute;left:2242;top:1567;width:3186;height:2819" coordorigin="2242,1567" coordsize="3186,2819" path="m3392,3348r-13,-6l3371,3337r-1,l3360,3338r24,12l3401,3352r-9,-4xe" fillcolor="black" stroked="f">
              <v:path arrowok="t"/>
            </v:shape>
            <v:shape id="_x0000_s19332" style="position:absolute;left:2242;top:1567;width:3186;height:2819" coordorigin="2242,1567" coordsize="3186,2819" path="m3406,3357r-1,-3l3401,3352r-17,-2l3408,3363r-2,-6xe" fillcolor="black" stroked="f">
              <v:path arrowok="t"/>
            </v:shape>
            <v:shape id="_x0000_s19331" style="position:absolute;left:2242;top:1567;width:3186;height:2819" coordorigin="2242,1567" coordsize="3186,2819" path="m3354,3061r-2,-1l3349,3064r,4l3349,3071r-2,5l3345,3080r-5,10l3337,3100r-37,99l3354,3061xe" fillcolor="black" stroked="f">
              <v:path arrowok="t"/>
            </v:shape>
            <v:shape id="_x0000_s19330" style="position:absolute;left:2242;top:1567;width:3186;height:2819" coordorigin="2242,1567" coordsize="3186,2819" path="m3275,3290r-2,5l3272,3299r-3,13l3266,3325r-5,26l3275,3290xe" fillcolor="black" stroked="f">
              <v:path arrowok="t"/>
            </v:shape>
            <v:shape id="_x0000_s19329" style="position:absolute;left:2242;top:1567;width:3186;height:2819" coordorigin="2242,1567" coordsize="3186,2819" path="m3525,2599r-6,-16l3517,2578r3,-22l3519,2556r-2,-1l3510,2575r3,4l3514,2587r3,13l3519,2619r6,-20xe" fillcolor="black" stroked="f">
              <v:path arrowok="t"/>
            </v:shape>
            <v:shape id="_x0000_s19328" style="position:absolute;left:2242;top:1567;width:3186;height:2819" coordorigin="2242,1567" coordsize="3186,2819" path="m3528,2622r-3,-23l3519,2619r1,4l3519,2653r9,-31xe" fillcolor="black" stroked="f">
              <v:path arrowok="t"/>
            </v:shape>
            <v:shape id="_x0000_s19327" style="position:absolute;left:2242;top:1567;width:3186;height:2819" coordorigin="2242,1567" coordsize="3186,2819" path="m3289,3152r4,-12l3293,3132r-4,11l3285,3156r-6,22l3289,3152xe" fillcolor="black" stroked="f">
              <v:path arrowok="t"/>
            </v:shape>
            <v:shape id="_x0000_s19326" style="position:absolute;left:2242;top:1567;width:3186;height:2819" coordorigin="2242,1567" coordsize="3186,2819" path="m3285,3170r2,-7l3287,3162r,-5l3289,3152r-10,26l3273,3202r12,-32xe" fillcolor="black" stroked="f">
              <v:path arrowok="t"/>
            </v:shape>
            <v:shape id="_x0000_s19325" style="position:absolute;left:2242;top:1567;width:3186;height:2819" coordorigin="2242,1567" coordsize="3186,2819" path="m3272,3223r9,-38l3285,3170r-12,32l3269,3222r-2,5l3272,3223xe" fillcolor="black" stroked="f">
              <v:path arrowok="t"/>
            </v:shape>
            <v:shape id="_x0000_s19324" style="position:absolute;left:2242;top:1567;width:3186;height:2819" coordorigin="2242,1567" coordsize="3186,2819" path="m3264,3258r4,-20l3272,3223r-5,4l3262,3250r-5,25l3261,3278r3,-20xe" fillcolor="black" stroked="f">
              <v:path arrowok="t"/>
            </v:shape>
            <v:shape id="_x0000_s19323" style="position:absolute;left:2242;top:1567;width:3186;height:2819" coordorigin="2242,1567" coordsize="3186,2819" path="m3255,3319r3,-20l3261,3278r-4,-3l3254,3301r-4,26l3252,3339r3,-20xe" fillcolor="black" stroked="f">
              <v:path arrowok="t"/>
            </v:shape>
            <v:shape id="_x0000_s19322" style="position:absolute;left:2242;top:1567;width:3186;height:2819" coordorigin="2242,1567" coordsize="3186,2819" path="m3244,3451r2,-25l3247,3395r2,-18l3250,3359r2,-20l3250,3327r-3,27l3245,3379r-2,25l3242,3426r-1,20l3240,3462r4,-11xe" fillcolor="black" stroked="f">
              <v:path arrowok="t"/>
            </v:shape>
            <v:shape id="_x0000_s19321" style="position:absolute;left:2242;top:1567;width:3186;height:2819" coordorigin="2242,1567" coordsize="3186,2819" path="m3242,3482r1,-12l3244,3451r-4,11l3240,3475r,8l3241,3486r1,-4xe" fillcolor="black" stroked="f">
              <v:path arrowok="t"/>
            </v:shape>
            <v:shape id="_x0000_s19320" style="position:absolute;left:2242;top:1567;width:3186;height:2819" coordorigin="2242,1567" coordsize="3186,2819" path="m3310,3116r5,-17l3292,3159r-4,4l3287,3163r-2,7l3287,3168r-1,12l3310,3116xe" fillcolor="black" stroked="f">
              <v:path arrowok="t"/>
            </v:shape>
            <v:shape id="_x0000_s19319" style="position:absolute;left:2242;top:1567;width:3186;height:2819" coordorigin="2242,1567" coordsize="3186,2819" path="m3296,3158r6,-17l3305,3130r5,-14l3286,3180r-6,26l3296,3158xe" fillcolor="black" stroked="f">
              <v:path arrowok="t"/>
            </v:shape>
            <v:shape id="_x0000_s19318" style="position:absolute;left:2242;top:1567;width:3186;height:2819" coordorigin="2242,1567" coordsize="3186,2819" path="m3307,3142r-6,14l3295,3166r1,-8l3280,3206r-7,27l3268,3248r39,-106xe" fillcolor="black" stroked="f">
              <v:path arrowok="t"/>
            </v:shape>
            <v:shape id="_x0000_s19317" style="position:absolute;left:2242;top:1567;width:3186;height:2819" coordorigin="2242,1567" coordsize="3186,2819" path="m3328,3096r-10,22l3307,3142r-39,106l3268,3249r-2,8l3328,3096xe" fillcolor="black" stroked="f">
              <v:path arrowok="t"/>
            </v:shape>
            <v:shape id="_x0000_s19316" style="position:absolute;left:2242;top:1567;width:3186;height:2819" coordorigin="2242,1567" coordsize="3186,2819" path="m3309,3160r-1,3l3303,3170r3,-11l3328,3096r-62,161l3264,3272r1,4l3309,3160xe" fillcolor="black" stroked="f">
              <v:path arrowok="t"/>
            </v:shape>
            <v:shape id="_x0000_s19315" style="position:absolute;left:2242;top:1567;width:3186;height:2819" coordorigin="2242,1567" coordsize="3186,2819" path="m3309,3160r-44,116l3265,3279r,2l3309,3160xe" fillcolor="black" stroked="f">
              <v:path arrowok="t"/>
            </v:shape>
            <v:shape id="_x0000_s19314" style="position:absolute;left:2242;top:1567;width:3186;height:2819" coordorigin="2242,1567" coordsize="3186,2819" path="m3310,3150r5,-9l3345,3059r-8,18l3328,3096r-22,63l3310,3150xe" fillcolor="black" stroked="f">
              <v:path arrowok="t"/>
            </v:shape>
            <v:shape id="_x0000_s19313" style="position:absolute;left:2242;top:1567;width:3186;height:2819" coordorigin="2242,1567" coordsize="3186,2819" path="m3321,3127r3,-8l3366,3009r-6,16l3353,3041r-8,18l3315,3141r6,-14xe" fillcolor="black" stroked="f">
              <v:path arrowok="t"/>
            </v:shape>
            <v:shape id="_x0000_s19312" style="position:absolute;left:2242;top:1567;width:3186;height:2819" coordorigin="2242,1567" coordsize="3186,2819" path="m3283,3245r3,1l3294,3218r6,-18l3337,3100r-2,-1l3333,3104r-2,5l3279,3252r4,-7xe" fillcolor="black" stroked="f">
              <v:path arrowok="t"/>
            </v:shape>
            <v:shape id="_x0000_s19311" style="position:absolute;left:2242;top:1567;width:3186;height:2819" coordorigin="2242,1567" coordsize="3186,2819" path="m3331,3109r-4,12l3278,3252r1,l3331,3109xe" fillcolor="black" stroked="f">
              <v:path arrowok="t"/>
            </v:shape>
            <v:shape id="_x0000_s19310" style="position:absolute;left:2242;top:1567;width:3186;height:2819" coordorigin="2242,1567" coordsize="3186,2819" path="m3285,3268r-1,-10l3282,3250r1,-5l3279,3252r1,9l3282,3271r3,-3xe" fillcolor="black" stroked="f">
              <v:path arrowok="t"/>
            </v:shape>
            <v:shape id="_x0000_s19309" style="position:absolute;left:2242;top:1567;width:3186;height:2819" coordorigin="2242,1567" coordsize="3186,2819" path="m3493,2686r1,-3l3486,2682r-1,-1l3470,2679r-15,-2l3456,2683r29,-1l3490,2689r3,-3xe" fillcolor="black" stroked="f">
              <v:path arrowok="t"/>
            </v:shape>
            <v:shape id="_x0000_s19308" style="position:absolute;left:2242;top:1567;width:3186;height:2819" coordorigin="2242,1567" coordsize="3186,2819" path="m3438,2830r-3,3l3434,2836r,l3433,2840r-2,5l3420,2872r-2,-1l3424,2853r23,-61l3443,2795r-28,79l3419,2876r-13,34l3438,2830xe" fillcolor="black" stroked="f">
              <v:path arrowok="t"/>
            </v:shape>
            <v:shape id="_x0000_s19307" style="position:absolute;left:2242;top:1567;width:3186;height:2819" coordorigin="2242,1567" coordsize="3186,2819" path="m3401,2912r3,1l3402,2920r-8,30l3406,2910r-4,-1l3382,2961r19,-49xe" fillcolor="black" stroked="f">
              <v:path arrowok="t"/>
            </v:shape>
            <v:shape id="_x0000_s19306" style="position:absolute;left:2242;top:1567;width:3186;height:2819" coordorigin="2242,1567" coordsize="3186,2819" path="m3398,2922r3,-10l3382,2961r-5,17l3371,2994r27,-72xe" fillcolor="black" stroked="f">
              <v:path arrowok="t"/>
            </v:shape>
            <v:shape id="_x0000_s19305" style="position:absolute;left:2242;top:1567;width:3186;height:2819" coordorigin="2242,1567" coordsize="3186,2819" path="m3391,2947r7,-25l3371,2994r-5,15l3391,2947xe" fillcolor="black" stroked="f">
              <v:path arrowok="t"/>
            </v:shape>
            <v:shape id="_x0000_s19304" style="position:absolute;left:2242;top:1567;width:3186;height:2819" coordorigin="2242,1567" coordsize="3186,2819" path="m3433,2818r-4,7l3421,2843r-10,25l3401,2894r-7,21l3391,2923r42,-105xe" fillcolor="black" stroked="f">
              <v:path arrowok="t"/>
            </v:shape>
            <v:shape id="_x0000_s19303" style="position:absolute;left:2242;top:1567;width:3186;height:2819" coordorigin="2242,1567" coordsize="3186,2819" path="m3436,2814r-2,4l3433,2818r-42,105l3386,2943r-4,18l3436,2814xe" fillcolor="black" stroked="f">
              <v:path arrowok="t"/>
            </v:shape>
            <v:shape id="_x0000_s19302" style="position:absolute;left:2242;top:1567;width:3186;height:2819" coordorigin="2242,1567" coordsize="3186,2819" path="m3402,2909r13,-35l3443,2795r-5,13l3436,2814r-54,147l3402,2909xe" fillcolor="black" stroked="f">
              <v:path arrowok="t"/>
            </v:shape>
            <v:shape id="_x0000_s19301" style="position:absolute;left:2242;top:1567;width:3186;height:2819" coordorigin="2242,1567" coordsize="3186,2819" path="m3434,2836r1,-3l3440,2817r13,-36l3452,2783r-5,9l3424,2853r10,-17xe" fillcolor="black" stroked="f">
              <v:path arrowok="t"/>
            </v:shape>
            <v:shape id="_x0000_s19300" style="position:absolute;left:2242;top:1567;width:3186;height:2819" coordorigin="2242,1567" coordsize="3186,2819" path="m3440,2829r-2,1l3406,2910r-12,40l3390,2962r50,-133xe" fillcolor="black" stroked="f">
              <v:path arrowok="t"/>
            </v:shape>
            <v:shape id="_x0000_s19299" style="position:absolute;left:2242;top:1567;width:3186;height:2819" coordorigin="2242,1567" coordsize="3186,2819" path="m3445,2810r2,-3l3451,2800r3,-6l3467,2761r-14,20l3440,2817r5,-7xe" fillcolor="black" stroked="f">
              <v:path arrowok="t"/>
            </v:shape>
            <v:shape id="_x0000_s19298" style="position:absolute;left:2242;top:1567;width:3186;height:2819" coordorigin="2242,1567" coordsize="3186,2819" path="m3464,2776r13,-20l3483,2740r-16,21l3454,2794r10,-18xe" fillcolor="black" stroked="f">
              <v:path arrowok="t"/>
            </v:shape>
            <v:shape id="_x0000_s19297" style="position:absolute;left:2242;top:1567;width:3186;height:2819" coordorigin="2242,1567" coordsize="3186,2819" path="m3487,2745r2,-2l3495,2736r5,-6l3498,2722r-15,18l3477,2756r10,-11xe" fillcolor="black" stroked="f">
              <v:path arrowok="t"/>
            </v:shape>
            <v:shape id="_x0000_s19296" style="position:absolute;left:2242;top:1567;width:3186;height:2819" coordorigin="2242,1567" coordsize="3186,2819" path="m3524,2706r-4,l3519,2706r-8,4l3498,2722r2,8l3517,2712r4,-1l3514,2732r10,-26xe" fillcolor="black" stroked="f">
              <v:path arrowok="t"/>
            </v:shape>
            <v:shape id="_x0000_s19295" style="position:absolute;left:2242;top:1567;width:3186;height:2819" coordorigin="2242,1567" coordsize="3186,2819" path="m3514,2629r,-24l3504,2647r-2,13l3503,2659r-2,10l3514,2629xe" fillcolor="black" stroked="f">
              <v:path arrowok="t"/>
            </v:shape>
            <v:shape id="_x0000_s19294" style="position:absolute;left:2242;top:1567;width:3186;height:2819" coordorigin="2242,1567" coordsize="3186,2819" path="m3293,3266r-1,-7l3291,3238r3,-20l3286,3246r2,1l3288,3265r5,2l3293,3266xe" fillcolor="black" stroked="f">
              <v:path arrowok="t"/>
            </v:shape>
            <v:shape id="_x0000_s19293" style="position:absolute;left:2242;top:1567;width:3186;height:2819" coordorigin="2242,1567" coordsize="3186,2819" path="m3506,2579r-3,10l3503,2591r,2l3503,2596r3,-17xe" fillcolor="black" stroked="f">
              <v:path arrowok="t"/>
            </v:shape>
            <v:shape id="_x0000_s19292" style="position:absolute;left:2242;top:1567;width:3186;height:2819" coordorigin="2242,1567" coordsize="3186,2819" path="m3506,2579r-8,-19l3500,2581r1,4l3502,2589r1,l3506,2579xe" fillcolor="black" stroked="f">
              <v:path arrowok="t"/>
            </v:shape>
            <v:shape id="_x0000_s19291" style="position:absolute;left:2242;top:1567;width:3186;height:2819" coordorigin="2242,1567" coordsize="3186,2819" path="m3512,2595r,-2l3508,2586r-2,-7l3503,2596r1,2l3512,2595xe" fillcolor="black" stroked="f">
              <v:path arrowok="t"/>
            </v:shape>
            <v:shape id="_x0000_s19290" style="position:absolute;left:2242;top:1567;width:3186;height:2819" coordorigin="2242,1567" coordsize="3186,2819" path="m3514,2605r-1,-5l3512,2595r-8,3l3506,2615r-1,23l3514,2605xe" fillcolor="black" stroked="f">
              <v:path arrowok="t"/>
            </v:shape>
            <v:shape id="_x0000_s19289" style="position:absolute;left:2242;top:1567;width:3186;height:2819" coordorigin="2242,1567" coordsize="3186,2819" path="m3505,2680r2,l3508,2674r2,-12l3513,2649r1,-20l3501,2669r-2,8l3501,2681r4,-1xe" fillcolor="black" stroked="f">
              <v:path arrowok="t"/>
            </v:shape>
            <v:shape id="_x0000_s19288" style="position:absolute;left:2242;top:1567;width:3186;height:2819" coordorigin="2242,1567" coordsize="3186,2819" path="m3461,2805r9,-14l3478,2779r11,-30l3475,2767r-13,18l3452,2821r9,-16xe" fillcolor="black" stroked="f">
              <v:path arrowok="t"/>
            </v:shape>
            <v:shape id="_x0000_s19287" style="position:absolute;left:2242;top:1567;width:3186;height:2819" coordorigin="2242,1567" coordsize="3186,2819" path="m3490,2762r13,-19l3512,2734r2,-2l3521,2711r-4,6l3503,2731r-14,18l3478,2779r12,-17xe" fillcolor="black" stroked="f">
              <v:path arrowok="t"/>
            </v:shape>
            <v:shape id="_x0000_s19286" style="position:absolute;left:2242;top:1567;width:3186;height:2819" coordorigin="2242,1567" coordsize="3186,2819" path="m3517,2729r2,-6l3520,2722r7,-17l3524,2706r-10,26l3517,2729xe" fillcolor="black" stroked="f">
              <v:path arrowok="t"/>
            </v:shape>
            <v:shape id="_x0000_s19285" style="position:absolute;left:2242;top:1567;width:3186;height:2819" coordorigin="2242,1567" coordsize="3186,2819" path="m3534,2703r-2,l3527,2705r-7,17l3521,2723r1,2l3534,2703xe" fillcolor="black" stroked="f">
              <v:path arrowok="t"/>
            </v:shape>
            <v:shape id="_x0000_s19284" style="position:absolute;left:2242;top:1567;width:3186;height:2819" coordorigin="2242,1567" coordsize="3186,2819" path="m3528,2721r1,-4l3530,2715r2,l3537,2716r4,-8l3534,2703r-12,22l3528,2721xe" fillcolor="black" stroked="f">
              <v:path arrowok="t"/>
            </v:shape>
            <v:shape id="_x0000_s19283" style="position:absolute;left:2242;top:1567;width:3186;height:2819" coordorigin="2242,1567" coordsize="3186,2819" path="m3549,2712r-8,-4l3537,2716r7,2l3551,2719r-2,-7xe" fillcolor="black" stroked="f">
              <v:path arrowok="t"/>
            </v:shape>
            <v:shape id="_x0000_s19282" style="position:absolute;left:2242;top:1567;width:3186;height:2819" coordorigin="2242,1567" coordsize="3186,2819" path="m3572,2723r2,l3580,2724r5,-6l3567,2715r-9,-9l3551,2719r16,2l3567,2722r1,5l3572,2723xe" fillcolor="black" stroked="f">
              <v:path arrowok="t"/>
            </v:shape>
            <v:shape id="_x0000_s19281" style="position:absolute;left:2242;top:1567;width:3186;height:2819" coordorigin="2242,1567" coordsize="3186,2819" path="m3607,2720r-22,-2l3580,2724r10,2l3592,2723r10,4l3607,2720xe" fillcolor="black" stroked="f">
              <v:path arrowok="t"/>
            </v:shape>
            <v:shape id="_x0000_s19280" style="position:absolute;left:2242;top:1567;width:3186;height:2819" coordorigin="2242,1567" coordsize="3186,2819" path="m3606,2727r2,-2l3622,2723r-15,-3l3602,2727r3,l3606,2727xe" fillcolor="black" stroked="f">
              <v:path arrowok="t"/>
            </v:shape>
            <v:shape id="_x0000_s19279" style="position:absolute;left:2242;top:1567;width:3186;height:2819" coordorigin="2242,1567" coordsize="3186,2819" path="m3625,2728r2,-1l3631,2728r5,l3638,2725r-16,-2l3608,2725r14,4l3625,2728xe" fillcolor="black" stroked="f">
              <v:path arrowok="t"/>
            </v:shape>
            <v:shape id="_x0000_s19278" style="position:absolute;left:2242;top:1567;width:3186;height:2819" coordorigin="2242,1567" coordsize="3186,2819" path="m3652,2722r-1,l3647,2722r-3,1l3638,2725r-2,3l3650,2730r2,-8xe" fillcolor="black" stroked="f">
              <v:path arrowok="t"/>
            </v:shape>
            <v:shape id="_x0000_s19277" style="position:absolute;left:2242;top:1567;width:3186;height:2819" coordorigin="2242,1567" coordsize="3186,2819" path="m3674,2728r-3,-8l3654,2722r-2,l3650,2730r24,-2xe" fillcolor="black" stroked="f">
              <v:path arrowok="t"/>
            </v:shape>
            <v:shape id="_x0000_s19276" style="position:absolute;left:2242;top:1567;width:3186;height:2819" coordorigin="2242,1567" coordsize="3186,2819" path="m3676,2725r1,-1l3680,2723r2,1l3689,2726r7,-10l3671,2720r3,8l3676,2725xe" fillcolor="black" stroked="f">
              <v:path arrowok="t"/>
            </v:shape>
            <v:shape id="_x0000_s19275" style="position:absolute;left:2242;top:1567;width:3186;height:2819" coordorigin="2242,1567" coordsize="3186,2819" path="m3706,2718r6,l3715,2718r3,-7l3696,2716r-7,10l3706,2718xe" fillcolor="black" stroked="f">
              <v:path arrowok="t"/>
            </v:shape>
            <v:shape id="_x0000_s19274" style="position:absolute;left:2242;top:1567;width:3186;height:2819" coordorigin="2242,1567" coordsize="3186,2819" path="m3717,2717r1,-1l3719,2715r2,-1l3723,2715r6,-1l3734,2707r-16,4l3718,2711r-3,7l3717,2717xe" fillcolor="black" stroked="f">
              <v:path arrowok="t"/>
            </v:shape>
            <v:shape id="_x0000_s19273" style="position:absolute;left:2242;top:1567;width:3186;height:2819" coordorigin="2242,1567" coordsize="3186,2819" path="m3735,2713r16,-5l3745,2711r8,-3l3752,2700r-18,7l3729,2714r6,-1xe" fillcolor="black" stroked="f">
              <v:path arrowok="t"/>
            </v:shape>
            <v:shape id="_x0000_s19272" style="position:absolute;left:2242;top:1567;width:3186;height:2819" coordorigin="2242,1567" coordsize="3186,2819" path="m3770,2702r12,-13l3778,2692r-7,3l3759,2698r-7,2l3753,2708r17,-6xe" fillcolor="black" stroked="f">
              <v:path arrowok="t"/>
            </v:shape>
            <v:shape id="_x0000_s19271" style="position:absolute;left:2242;top:1567;width:3186;height:2819" coordorigin="2242,1567" coordsize="3186,2819" path="m3790,2694r2,-7l3789,2687r-7,2l3770,2702r20,-8xe" fillcolor="black" stroked="f">
              <v:path arrowok="t"/>
            </v:shape>
            <v:shape id="_x0000_s19270" style="position:absolute;left:2242;top:1567;width:3186;height:2819" coordorigin="2242,1567" coordsize="3186,2819" path="m3791,2694r9,-4l3801,2686r-2,l3792,2687r-2,7l3791,2694xe" fillcolor="black" stroked="f">
              <v:path arrowok="t"/>
            </v:shape>
            <v:shape id="_x0000_s19269" style="position:absolute;left:2242;top:1567;width:3186;height:2819" coordorigin="2242,1567" coordsize="3186,2819" path="m3835,2679r5,-6l3837,2675r-2,1l3834,2675r,-1l3832,2681r3,-2xe" fillcolor="black" stroked="f">
              <v:path arrowok="t"/>
            </v:shape>
            <v:shape id="_x0000_s19268" style="position:absolute;left:2242;top:1567;width:3186;height:2819" coordorigin="2242,1567" coordsize="3186,2819" path="m3842,2677r5,-1l3852,2675r-2,-5l3847,2668r-7,5l3835,2679r7,-2xe" fillcolor="black" stroked="f">
              <v:path arrowok="t"/>
            </v:shape>
            <v:shape id="_x0000_s19267" style="position:absolute;left:2242;top:1567;width:3186;height:2819" coordorigin="2242,1567" coordsize="3186,2819" path="m3856,2673r2,-3l3865,2664r-15,6l3852,2675r4,-2xe" fillcolor="black" stroked="f">
              <v:path arrowok="t"/>
            </v:shape>
            <v:shape id="_x0000_s19266" style="position:absolute;left:2242;top:1567;width:3186;height:2819" coordorigin="2242,1567" coordsize="3186,2819" path="m3863,2671r2,-1l3871,2662r-6,2l3858,2670r4,3l3863,2671xe" fillcolor="black" stroked="f">
              <v:path arrowok="t"/>
            </v:shape>
            <v:shape id="_x0000_s19265" style="position:absolute;left:2242;top:1567;width:3186;height:2819" coordorigin="2242,1567" coordsize="3186,2819" path="m3883,2664r12,-4l3925,2649r14,-10l3930,2642r-22,8l3886,2658r-9,2l3876,2660r-5,2l3865,2670r18,-6xe" fillcolor="black" stroked="f">
              <v:path arrowok="t"/>
            </v:shape>
            <v:shape id="_x0000_s19264" style="position:absolute;left:2242;top:1567;width:3186;height:2819" coordorigin="2242,1567" coordsize="3186,2819" path="m3438,2624r5,2l3455,2582r-16,17l3432,2635r3,l3438,2635r5,3l3438,2624xe" fillcolor="black" stroked="f">
              <v:path arrowok="t"/>
            </v:shape>
            <v:shape id="_x0000_s19263" style="position:absolute;left:2242;top:1567;width:3186;height:2819" coordorigin="2242,1567" coordsize="3186,2819" path="m3410,2683r2,-3l3424,2667r2,l3428,2668r4,1l3433,2670r10,-32l3438,2635r-6,7l3417,2673r-5,2l3408,2684r2,-1xe" fillcolor="black" stroked="f">
              <v:path arrowok="t"/>
            </v:shape>
            <v:shape id="_x0000_s19262" style="position:absolute;left:2242;top:1567;width:3186;height:2819" coordorigin="2242,1567" coordsize="3186,2819" path="m3437,2668r1,-6l3440,2656r3,-18l3433,2670r-3,1l3421,2677r16,-9xe" fillcolor="black" stroked="f">
              <v:path arrowok="t"/>
            </v:shape>
            <v:shape id="_x0000_s19261" style="position:absolute;left:2242;top:1567;width:3186;height:2819" coordorigin="2242,1567" coordsize="3186,2819" path="m3402,2700r-1,l3400,2700r1,-14l3404,2680r21,-57l3418,2639r-21,57l3391,2718r-6,23l3402,2700xe" fillcolor="black" stroked="f">
              <v:path arrowok="t"/>
            </v:shape>
            <v:shape id="_x0000_s19260" style="position:absolute;left:2242;top:1567;width:3186;height:2819" coordorigin="2242,1567" coordsize="3186,2819" path="m3388,2750r4,-19l3397,2716r1,-2l3401,2706r1,-6l3385,2741r-5,22l3388,2750xe" fillcolor="black" stroked="f">
              <v:path arrowok="t"/>
            </v:shape>
            <v:shape id="_x0000_s19259" style="position:absolute;left:2242;top:1567;width:3186;height:2819" coordorigin="2242,1567" coordsize="3186,2819" path="m3374,2816r1,-2l3380,2792r4,-21l3388,2750r-8,13l3375,2786r,3l3369,2820r-5,18l3374,2816xe" fillcolor="black" stroked="f">
              <v:path arrowok="t"/>
            </v:shape>
            <v:shape id="_x0000_s19258" style="position:absolute;left:2242;top:1567;width:3186;height:2819" coordorigin="2242,1567" coordsize="3186,2819" path="m3374,2821r,-2l3374,2816r-10,22l3362,2851r-1,6l3374,2821xe" fillcolor="black" stroked="f">
              <v:path arrowok="t"/>
            </v:shape>
            <v:shape id="_x0000_s19257" style="position:absolute;left:2242;top:1567;width:3186;height:2819" coordorigin="2242,1567" coordsize="3186,2819" path="m3369,2846r6,-22l3374,2821r-13,36l3361,2862r-1,4l3369,2846xe" fillcolor="black" stroked="f">
              <v:path arrowok="t"/>
            </v:shape>
            <v:shape id="_x0000_s19256" style="position:absolute;left:2242;top:1567;width:3186;height:2819" coordorigin="2242,1567" coordsize="3186,2819" path="m3367,2860r2,-14l3360,2866r-1,1l3359,2868r-1,2l3358,2872r,7l3367,2860xe" fillcolor="black" stroked="f">
              <v:path arrowok="t"/>
            </v:shape>
            <v:shape id="_x0000_s19255" style="position:absolute;left:2242;top:1567;width:3186;height:2819" coordorigin="2242,1567" coordsize="3186,2819" path="m3348,2963r5,-22l3357,2922r3,-17l3360,2899r4,-19l3367,2860r-9,19l3356,2893r-4,19l3348,2934r-6,26l3336,2986r12,-23xe" fillcolor="black" stroked="f">
              <v:path arrowok="t"/>
            </v:shape>
            <v:shape id="_x0000_s19254" style="position:absolute;left:2242;top:1567;width:3186;height:2819" coordorigin="2242,1567" coordsize="3186,2819" path="m3343,2986r5,-23l3336,2986r-6,26l3324,3037r19,-51xe" fillcolor="black" stroked="f">
              <v:path arrowok="t"/>
            </v:shape>
            <v:shape id="_x0000_s19253" style="position:absolute;left:2242;top:1567;width:3186;height:2819" coordorigin="2242,1567" coordsize="3186,2819" path="m3338,3010r5,-24l3324,3037r-5,23l3314,3078r24,-68xe" fillcolor="black" stroked="f">
              <v:path arrowok="t"/>
            </v:shape>
            <v:shape id="_x0000_s19252" style="position:absolute;left:2242;top:1567;width:3186;height:2819" coordorigin="2242,1567" coordsize="3186,2819" path="m3315,3099r5,-20l3326,3057r6,-24l3338,3010r-24,68l3310,3091r-1,4l3301,3120r-5,23l3292,3159r23,-60xe" fillcolor="black" stroked="f">
              <v:path arrowok="t"/>
            </v:shape>
            <v:shape id="_x0000_s19251" style="position:absolute;left:2242;top:1567;width:3186;height:2819" coordorigin="2242,1567" coordsize="3186,2819" path="m3400,2699r2,-2l3405,2694r,-1l3404,2690r-3,-4l3400,2700r,-1xe" fillcolor="black" stroked="f">
              <v:path arrowok="t"/>
            </v:shape>
            <v:shape id="_x0000_s19250" style="position:absolute;left:2242;top:1567;width:3186;height:2819" coordorigin="2242,1567" coordsize="3186,2819" path="m3418,2639r-7,17l3404,2676r-7,20l3418,2639xe" fillcolor="black" stroked="f">
              <v:path arrowok="t"/>
            </v:shape>
            <v:shape id="_x0000_s19249" style="position:absolute;left:2242;top:1567;width:3186;height:2819" coordorigin="2242,1567" coordsize="3186,2819" path="m3439,2599r-7,11l3425,2623r-21,57l3406,2683r2,1l3439,2599xe" fillcolor="black" stroked="f">
              <v:path arrowok="t"/>
            </v:shape>
            <v:shape id="_x0000_s19248" style="position:absolute;left:2242;top:1567;width:3186;height:2819" coordorigin="2242,1567" coordsize="3186,2819" path="m3412,2675r6,-13l3422,2651r10,-16l3439,2599r-31,85l3412,2675xe" fillcolor="black" stroked="f">
              <v:path arrowok="t"/>
            </v:shape>
            <v:shape id="_x0000_s19247" style="position:absolute;left:2242;top:1567;width:3186;height:2819" coordorigin="2242,1567" coordsize="3186,2819" path="m3421,2677r9,-6l3426,2671r-2,l3424,2668r,-1l3412,2680r9,-3xe" fillcolor="black" stroked="f">
              <v:path arrowok="t"/>
            </v:shape>
            <v:shape id="_x0000_s19246" style="position:absolute;left:2242;top:1567;width:3186;height:2819" coordorigin="2242,1567" coordsize="3186,2819" path="m3439,2678r-3,-3l3437,2671r,-3l3421,2677r23,4l3439,2678xe" fillcolor="black" stroked="f">
              <v:path arrowok="t"/>
            </v:shape>
            <v:shape id="_x0000_s19245" style="position:absolute;left:2242;top:1567;width:3186;height:2819" coordorigin="2242,1567" coordsize="3186,2819" path="m3447,2672r2,l3453,2673r13,-25l3466,2653r19,-36l3484,2608r-2,-9l3465,2649r-3,-4l3462,2632r,-8l3440,2675r-1,3l3447,2672xe" fillcolor="black" stroked="f">
              <v:path arrowok="t"/>
            </v:shape>
            <v:shape id="_x0000_s19244" style="position:absolute;left:2242;top:1567;width:3186;height:2819" coordorigin="2242,1567" coordsize="3186,2819" path="m3455,2677r-6,-1l3448,2674r-1,-2l3439,2678r5,3l3456,2683r-1,-6xe" fillcolor="black" stroked="f">
              <v:path arrowok="t"/>
            </v:shape>
            <v:shape id="_x0000_s19243" style="position:absolute;left:2242;top:1567;width:3186;height:2819" coordorigin="2242,1567" coordsize="3186,2819" path="m3460,2597r3,1l3465,2615r20,-34l3477,2584r-3,l3473,2570r-18,12l3443,2626r17,-29xe" fillcolor="black" stroked="f">
              <v:path arrowok="t"/>
            </v:shape>
            <v:shape id="_x0000_s19242" style="position:absolute;left:2242;top:1567;width:3186;height:2819" coordorigin="2242,1567" coordsize="3186,2819" path="m3475,2581r2,-3l3484,2568r-1,-1l3473,2570r1,14l3475,2581xe" fillcolor="black" stroked="f">
              <v:path arrowok="t"/>
            </v:shape>
            <v:shape id="_x0000_s19241" style="position:absolute;left:2242;top:1567;width:3186;height:2819" coordorigin="2242,1567" coordsize="3186,2819" path="m3488,2573r2,2l3493,2572r5,-12l3493,2558r-9,10l3484,2568r-7,10l3488,2573xe" fillcolor="black" stroked="f">
              <v:path arrowok="t"/>
            </v:shape>
            <v:shape id="_x0000_s19240" style="position:absolute;left:2242;top:1567;width:3186;height:2819" coordorigin="2242,1567" coordsize="3186,2819" path="m3497,2585r-1,-2l3493,2574r,-2l3490,2575r2,2l3486,2595r3,23l3490,2633r7,-48xe" fillcolor="black" stroked="f">
              <v:path arrowok="t"/>
            </v:shape>
            <v:shape id="_x0000_s19239" style="position:absolute;left:2242;top:1567;width:3186;height:2819" coordorigin="2242,1567" coordsize="3186,2819" path="m3501,2625r,-21l3497,2585r-7,48l3488,2649r-5,21l3481,2678r20,-53xe" fillcolor="black" stroked="f">
              <v:path arrowok="t"/>
            </v:shape>
            <v:shape id="_x0000_s19238" style="position:absolute;left:2242;top:1567;width:3186;height:2819" coordorigin="2242,1567" coordsize="3186,2819" path="m3492,2679r2,-8l3499,2645r2,-20l3481,2678r4,3l3486,2682r6,-3xe" fillcolor="black" stroked="f">
              <v:path arrowok="t"/>
            </v:shape>
            <v:shape id="_x0000_s19237" style="position:absolute;left:2242;top:1567;width:3186;height:2819" coordorigin="2242,1567" coordsize="3186,2819" path="m3482,2599r,-9l3482,2589r3,-8l3465,2615r1,23l3482,2599xe" fillcolor="black" stroked="f">
              <v:path arrowok="t"/>
            </v:shape>
            <v:shape id="_x0000_s19236" style="position:absolute;left:2242;top:1567;width:3186;height:2819" coordorigin="2242,1567" coordsize="3186,2819" path="m3485,2633r,-16l3466,2653r1,14l3465,2672r-1,3l3464,2676r21,-43xe" fillcolor="black" stroked="f">
              <v:path arrowok="t"/>
            </v:shape>
            <v:shape id="_x0000_s19235" style="position:absolute;left:2242;top:1567;width:3186;height:2819" coordorigin="2242,1567" coordsize="3186,2819" path="m3481,2656r4,-23l3464,2676r5,l3477,2677r4,-21xe" fillcolor="black" stroked="f">
              <v:path arrowok="t"/>
            </v:shape>
            <v:shape id="_x0000_s19234" style="position:absolute;left:2242;top:1567;width:3186;height:2819" coordorigin="2242,1567" coordsize="3186,2819" path="m3493,2558r-10,6l3484,2567r,1l3493,2558xe" fillcolor="black" stroked="f">
              <v:path arrowok="t"/>
            </v:shape>
            <v:shape id="_x0000_s19233" style="position:absolute;left:2242;top:1567;width:3186;height:2819" coordorigin="2242,1567" coordsize="3186,2819" path="m3460,2672r1,-6l3465,2653r1,-5l3453,2673r7,3l3460,2672xe" fillcolor="black" stroked="f">
              <v:path arrowok="t"/>
            </v:shape>
            <v:shape id="_x0000_s19232" style="position:absolute;left:2242;top:1567;width:3186;height:2819" coordorigin="2242,1567" coordsize="3186,2819" path="m3483,2586r2,3l3492,2577r-1,1l3485,2581r-3,8l3483,2586xe" fillcolor="black" stroked="f">
              <v:path arrowok="t"/>
            </v:shape>
            <v:shape id="_x0000_s19231" style="position:absolute;left:2242;top:1567;width:3186;height:2819" coordorigin="2242,1567" coordsize="3186,2819" path="m3498,2560r-5,12l3498,2574r2,3l3500,2581r-2,-21xe" fillcolor="black" stroked="f">
              <v:path arrowok="t"/>
            </v:shape>
            <v:shape id="_x0000_s19230" style="position:absolute;left:2242;top:1567;width:3186;height:2819" coordorigin="2242,1567" coordsize="3186,2819" path="m3507,2577r3,-2l3517,2555r-19,5l3506,2579r1,-2xe" fillcolor="black" stroked="f">
              <v:path arrowok="t"/>
            </v:shape>
            <v:shape id="_x0000_s19229" style="position:absolute;left:2242;top:1567;width:3186;height:2819" coordorigin="2242,1567" coordsize="3186,2819" path="m3529,2570r-9,-14l3517,2578r6,5l3526,2584r3,-14xe" fillcolor="black" stroked="f">
              <v:path arrowok="t"/>
            </v:shape>
            <v:shape id="_x0000_s19228" style="position:absolute;left:2242;top:1567;width:3186;height:2819" coordorigin="2242,1567" coordsize="3186,2819" path="m3539,2593r-10,-23l3526,2584r2,11l3528,2597r1,2l3531,2599r8,-6xe" fillcolor="black" stroked="f">
              <v:path arrowok="t"/>
            </v:shape>
            <v:shape id="_x0000_s19227" style="position:absolute;left:2242;top:1567;width:3186;height:2819" coordorigin="2242,1567" coordsize="3186,2819" path="m3545,2613r-6,-20l3531,2599r3,10l3535,2631r10,-18xe" fillcolor="black" stroked="f">
              <v:path arrowok="t"/>
            </v:shape>
            <v:shape id="_x0000_s19226" style="position:absolute;left:2242;top:1567;width:3186;height:2819" coordorigin="2242,1567" coordsize="3186,2819" path="m3540,2644r,-3l3535,2631r,25l3533,2668r7,-24xe" fillcolor="black" stroked="f">
              <v:path arrowok="t"/>
            </v:shape>
            <v:shape id="_x0000_s19225" style="position:absolute;left:2242;top:1567;width:3186;height:2819" coordorigin="2242,1567" coordsize="3186,2819" path="m3537,2664r3,-20l3533,2668r-2,8l3532,2684r5,-20xe" fillcolor="black" stroked="f">
              <v:path arrowok="t"/>
            </v:shape>
            <v:shape id="_x0000_s19224" style="position:absolute;left:2242;top:1567;width:3186;height:2819" coordorigin="2242,1567" coordsize="3186,2819" path="m3533,2683r1,l3537,2664r-5,20l3533,2683xe" fillcolor="black" stroked="f">
              <v:path arrowok="t"/>
            </v:shape>
            <v:shape id="_x0000_s19223" style="position:absolute;left:2242;top:1567;width:3186;height:2819" coordorigin="2242,1567" coordsize="3186,2819" path="m2678,3436r-4,-10l2676,3426r-2,-11l2669,3438r3,1l2673,3440r2,4l2678,3436xe" fillcolor="black" stroked="f">
              <v:path arrowok="t"/>
            </v:shape>
            <v:shape id="_x0000_s19222" style="position:absolute;left:2242;top:1567;width:3186;height:2819" coordorigin="2242,1567" coordsize="3186,2819" path="m2681,3444r-3,-8l2675,3444r1,5l2679,3457r2,-13xe" fillcolor="black" stroked="f">
              <v:path arrowok="t"/>
            </v:shape>
            <v:shape id="_x0000_s19221" style="position:absolute;left:2242;top:1567;width:3186;height:2819" coordorigin="2242,1567" coordsize="3186,2819" path="m2685,3460r-4,-16l2679,3457r5,8l2685,3460xe" fillcolor="black" stroked="f">
              <v:path arrowok="t"/>
            </v:shape>
            <v:shape id="_x0000_s19220" style="position:absolute;left:2242;top:1567;width:3186;height:2819" coordorigin="2242,1567" coordsize="3186,2819" path="m2670,3229r6,-18l2678,3202r-9,22l2666,3231r4,-2xe" fillcolor="black" stroked="f">
              <v:path arrowok="t"/>
            </v:shape>
            <v:shape id="_x0000_s19219" style="position:absolute;left:2242;top:1567;width:3186;height:2819" coordorigin="2242,1567" coordsize="3186,2819" path="m2674,3240r1,-17l2676,3211r-6,18l2668,3239r-3,17l2664,3274r10,-34xe" fillcolor="black" stroked="f">
              <v:path arrowok="t"/>
            </v:shape>
            <v:shape id="_x0000_s19218" style="position:absolute;left:2242;top:1567;width:3186;height:2819" coordorigin="2242,1567" coordsize="3186,2819" path="m2672,3276r1,-10l2674,3240r-10,34l2663,3292r-1,12l2672,3276xe" fillcolor="black" stroked="f">
              <v:path arrowok="t"/>
            </v:shape>
            <v:shape id="_x0000_s19217" style="position:absolute;left:2242;top:1567;width:3186;height:2819" coordorigin="2242,1567" coordsize="3186,2819" path="m2669,3320r2,-20l2672,3276r-10,28l2661,3324r,25l2669,3320xe" fillcolor="black" stroked="f">
              <v:path arrowok="t"/>
            </v:shape>
            <v:shape id="_x0000_s19216" style="position:absolute;left:2242;top:1567;width:3186;height:2819" coordorigin="2242,1567" coordsize="3186,2819" path="m2667,3332r2,-12l2661,3349r4,-3l2666,3346r1,2l2671,3353r-4,-21xe" fillcolor="black" stroked="f">
              <v:path arrowok="t"/>
            </v:shape>
            <v:shape id="_x0000_s19215" style="position:absolute;left:2242;top:1567;width:3186;height:2819" coordorigin="2242,1567" coordsize="3186,2819" path="m2670,3355r-6,2l2665,3349r,-3l2661,3349r,13l2670,3355xe" fillcolor="black" stroked="f">
              <v:path arrowok="t"/>
            </v:shape>
            <v:shape id="_x0000_s19214" style="position:absolute;left:2242;top:1567;width:3186;height:2819" coordorigin="2242,1567" coordsize="3186,2819" path="m2670,3362r-1,-1l2669,3358r,-1l2670,3355r-9,7l2662,3385r8,-23xe" fillcolor="black" stroked="f">
              <v:path arrowok="t"/>
            </v:shape>
            <v:shape id="_x0000_s19213" style="position:absolute;left:2242;top:1567;width:3186;height:2819" coordorigin="2242,1567" coordsize="3186,2819" path="m2672,3394r-1,-24l2670,3362r-8,23l2664,3402r1,2l2672,3394xe" fillcolor="black" stroked="f">
              <v:path arrowok="t"/>
            </v:shape>
            <v:shape id="_x0000_s19212" style="position:absolute;left:2242;top:1567;width:3186;height:2819" coordorigin="2242,1567" coordsize="3186,2819" path="m2674,3415r-2,-21l2665,3404r5,23l2669,3438r5,-23xe" fillcolor="black" stroked="f">
              <v:path arrowok="t"/>
            </v:shape>
            <v:shape id="_x0000_s19211" style="position:absolute;left:2242;top:1567;width:3186;height:2819" coordorigin="2242,1567" coordsize="3186,2819" path="m2681,3175r1,-3l2683,3160r3,-16l2676,3173r5,l2679,3177r-3,-1l2671,3189r10,-14xe" fillcolor="black" stroked="f">
              <v:path arrowok="t"/>
            </v:shape>
            <v:shape id="_x0000_s19210" style="position:absolute;left:2242;top:1567;width:3186;height:2819" coordorigin="2242,1567" coordsize="3186,2819" path="m2679,3191r2,-16l2671,3189r-3,24l2669,3219r,2l2669,3224r10,-33xe" fillcolor="black" stroked="f">
              <v:path arrowok="t"/>
            </v:shape>
            <v:shape id="_x0000_s19209" style="position:absolute;left:2242;top:1567;width:3186;height:2819" coordorigin="2242,1567" coordsize="3186,2819" path="m2723,2996r6,-19l2735,2956r-4,5l2727,2969r-6,15l2715,3003r-7,22l2701,3049r22,-53xe" fillcolor="black" stroked="f">
              <v:path arrowok="t"/>
            </v:shape>
            <v:shape id="_x0000_s19208" style="position:absolute;left:2242;top:1567;width:3186;height:2819" coordorigin="2242,1567" coordsize="3186,2819" path="m2711,3036r,-3l2712,3029r4,-11l2723,2996r-22,53l2695,3072r-5,21l2711,3036xe" fillcolor="black" stroked="f">
              <v:path arrowok="t"/>
            </v:shape>
            <v:shape id="_x0000_s19207" style="position:absolute;left:2242;top:1567;width:3186;height:2819" coordorigin="2242,1567" coordsize="3186,2819" path="m2707,3055r2,-7l2711,3039r,-3l2690,3093r-1,6l2707,3055xe" fillcolor="black" stroked="f">
              <v:path arrowok="t"/>
            </v:shape>
            <v:shape id="_x0000_s19206" style="position:absolute;left:2242;top:1567;width:3186;height:2819" coordorigin="2242,1567" coordsize="3186,2819" path="m2694,3103r6,-24l2707,3055r-18,44l2686,3112r-2,9l2694,3103xe" fillcolor="black" stroked="f">
              <v:path arrowok="t"/>
            </v:shape>
            <v:shape id="_x0000_s19205" style="position:absolute;left:2242;top:1567;width:3186;height:2819" coordorigin="2242,1567" coordsize="3186,2819" path="m2686,3144r4,-20l2694,3103r-10,18l2674,3159r-1,13l2676,3173r10,-29xe" fillcolor="black" stroked="f">
              <v:path arrowok="t"/>
            </v:shape>
            <v:shape id="_x0000_s19204" style="position:absolute;left:2242;top:1567;width:3186;height:2819" coordorigin="2242,1567" coordsize="3186,2819" path="m2568,3408r-17,-10l2561,3411r-6,2l2565,3416r4,1l2568,3408xe" fillcolor="black" stroked="f">
              <v:path arrowok="t"/>
            </v:shape>
            <v:shape id="_x0000_s19203" style="position:absolute;left:2242;top:1567;width:3186;height:2819" coordorigin="2242,1567" coordsize="3186,2819" path="m2360,3312r,-3l2346,3304r3,8l2350,3310r7,3l2356,3315r4,l2360,3312xe" fillcolor="black" stroked="f">
              <v:path arrowok="t"/>
            </v:shape>
            <v:shape id="_x0000_s19202" style="position:absolute;left:2242;top:1567;width:3186;height:2819" coordorigin="2242,1567" coordsize="3186,2819" path="m2387,3320r-17,-6l2367,3314r-3,3l2360,3315r-4,l2363,3319r24,9l2387,3320xe" fillcolor="black" stroked="f">
              <v:path arrowok="t"/>
            </v:shape>
            <v:shape id="_x0000_s19201" style="position:absolute;left:2242;top:1567;width:3186;height:2819" coordorigin="2242,1567" coordsize="3186,2819" path="m2433,3338r-2,-1l2411,3329r-24,-9l2387,3328r12,4l2433,3345r,-7xe" fillcolor="black" stroked="f">
              <v:path arrowok="t"/>
            </v:shape>
            <v:shape id="_x0000_s19200" style="position:absolute;left:2242;top:1567;width:3186;height:2819" coordorigin="2242,1567" coordsize="3186,2819" path="m2474,3356r-21,-10l2433,3338r,7l2457,3355r16,7l2485,3369r-11,-13xe" fillcolor="black" stroked="f">
              <v:path arrowok="t"/>
            </v:shape>
            <v:shape id="_x0000_s19199" style="position:absolute;left:2242;top:1567;width:3186;height:2819" coordorigin="2242,1567" coordsize="3186,2819" path="m2514,3377r-20,-11l2474,3356r11,13l2496,3376r12,6l2514,3377xe" fillcolor="black" stroked="f">
              <v:path arrowok="t"/>
            </v:shape>
            <v:shape id="_x0000_s19198" style="position:absolute;left:2242;top:1567;width:3186;height:2819" coordorigin="2242,1567" coordsize="3186,2819" path="m2551,3398r-18,-10l2514,3377r-6,5l2530,3396r15,9l2551,3408r,-10xe" fillcolor="black" stroked="f">
              <v:path arrowok="t"/>
            </v:shape>
            <v:shape id="_x0000_s19197" style="position:absolute;left:2242;top:1567;width:3186;height:2819" coordorigin="2242,1567" coordsize="3186,2819" path="m2596,3435r1,-9l2584,3418r-5,6l2578,3423r-10,-15l2569,3417r3,2l2574,3422r5,2l2587,3430r4,3l2595,3435r1,xe" fillcolor="black" stroked="f">
              <v:path arrowok="t"/>
            </v:shape>
            <v:shape id="_x0000_s19196" style="position:absolute;left:2242;top:1567;width:3186;height:2819" coordorigin="2242,1567" coordsize="3186,2819" path="m2572,3419r-1,l2570,3420r1,1l2574,3422r-2,-3xe" fillcolor="black" stroked="f">
              <v:path arrowok="t"/>
            </v:shape>
            <v:shape id="_x0000_s19195" style="position:absolute;left:2242;top:1567;width:3186;height:2819" coordorigin="2242,1567" coordsize="3186,2819" path="m2584,3418r-16,-10l2578,3423r1,1l2584,3418xe" fillcolor="black" stroked="f">
              <v:path arrowok="t"/>
            </v:shape>
            <v:shape id="_x0000_s19194" style="position:absolute;left:2242;top:1567;width:3186;height:2819" coordorigin="2242,1567" coordsize="3186,2819" path="m2342,3307r-1,l2341,3305r-1,-4l2317,3297r1,6l2318,3305r29,9l2342,3307xe" fillcolor="black" stroked="f">
              <v:path arrowok="t"/>
            </v:shape>
            <v:shape id="_x0000_s19193" style="position:absolute;left:2242;top:1567;width:3186;height:2819" coordorigin="2242,1567" coordsize="3186,2819" path="m2349,3312r-3,-8l2343,3306r-1,1l2347,3314r2,-2xe" fillcolor="black" stroked="f">
              <v:path arrowok="t"/>
            </v:shape>
            <v:shape id="_x0000_s19192" style="position:absolute;left:2242;top:1567;width:3186;height:2819" coordorigin="2242,1567" coordsize="3186,2819" path="m2652,3286r,-15l2652,3269r-8,12l2643,3304r-1,13l2641,3319r,2l2652,3286xe" fillcolor="black" stroked="f">
              <v:path arrowok="t"/>
            </v:shape>
            <v:shape id="_x0000_s19191" style="position:absolute;left:2242;top:1567;width:3186;height:2819" coordorigin="2242,1567" coordsize="3186,2819" path="m2655,3224r3,-22l2653,3230r-1,l2650,3228r-3,7l2645,3255r10,-31xe" fillcolor="black" stroked="f">
              <v:path arrowok="t"/>
            </v:shape>
            <v:shape id="_x0000_s19190" style="position:absolute;left:2242;top:1567;width:3186;height:2819" coordorigin="2242,1567" coordsize="3186,2819" path="m2655,3260r-1,-15l2655,3224r-10,31l2650,3261r7,8l2655,3260xe" fillcolor="black" stroked="f">
              <v:path arrowok="t"/>
            </v:shape>
            <v:shape id="_x0000_s19189" style="position:absolute;left:2242;top:1567;width:3186;height:2819" coordorigin="2242,1567" coordsize="3186,2819" path="m2652,3269r-2,-8l2645,3255r-1,26l2652,3269xe" fillcolor="black" stroked="f">
              <v:path arrowok="t"/>
            </v:shape>
            <v:shape id="_x0000_s19188" style="position:absolute;left:2242;top:1567;width:3186;height:2819" coordorigin="2242,1567" coordsize="3186,2819" path="m2652,3305r,-4l2652,3286r-11,35l2643,3322r1,1l2643,3326r-1,4l2652,3305xe" fillcolor="black" stroked="f">
              <v:path arrowok="t"/>
            </v:shape>
            <v:shape id="_x0000_s19187" style="position:absolute;left:2242;top:1567;width:3186;height:2819" coordorigin="2242,1567" coordsize="3186,2819" path="m2657,3413r-4,-13l2654,3397r-2,-1l2649,3405r2,10l2652,3418r5,-5xe" fillcolor="black" stroked="f">
              <v:path arrowok="t"/>
            </v:shape>
            <v:shape id="_x0000_s19186" style="position:absolute;left:2242;top:1567;width:3186;height:2819" coordorigin="2242,1567" coordsize="3186,2819" path="m2662,3437r-1,-10l2657,3413r-5,5l2658,3437r9,9l2662,3437xe" fillcolor="black" stroked="f">
              <v:path arrowok="t"/>
            </v:shape>
            <v:shape id="_x0000_s19185" style="position:absolute;left:2242;top:1567;width:3186;height:2819" coordorigin="2242,1567" coordsize="3186,2819" path="m2670,3454r-1,-4l2667,3446r-9,-9l2668,3454r2,l2670,3454xe" fillcolor="black" stroked="f">
              <v:path arrowok="t"/>
            </v:shape>
            <v:shape id="_x0000_s19184" style="position:absolute;left:2242;top:1567;width:3186;height:2819" coordorigin="2242,1567" coordsize="3186,2819" path="m2651,3333r1,-28l2642,3330r1,4l2643,3350r8,1l2651,3333xe" fillcolor="black" stroked="f">
              <v:path arrowok="t"/>
            </v:shape>
            <v:shape id="_x0000_s19183" style="position:absolute;left:2242;top:1567;width:3186;height:2819" coordorigin="2242,1567" coordsize="3186,2819" path="m2651,3363r,-12l2643,3350r1,21l2647,3393r4,-30xe" fillcolor="black" stroked="f">
              <v:path arrowok="t"/>
            </v:shape>
            <v:shape id="_x0000_s19182" style="position:absolute;left:2242;top:1567;width:3186;height:2819" coordorigin="2242,1567" coordsize="3186,2819" path="m2652,3396r-1,l2651,3394r2,-13l2651,3363r-4,30l2647,3395r2,10l2652,3396xe" fillcolor="black" stroked="f">
              <v:path arrowok="t"/>
            </v:shape>
            <v:shape id="_x0000_s19181" style="position:absolute;left:2242;top:1567;width:3186;height:2819" coordorigin="2242,1567" coordsize="3186,2819" path="m2651,3392r2,-3l2653,3381r-2,13l2651,3392xe" fillcolor="black" stroked="f">
              <v:path arrowok="t"/>
            </v:shape>
            <v:shape id="_x0000_s19180" style="position:absolute;left:2242;top:1567;width:3186;height:2819" coordorigin="2242,1567" coordsize="3186,2819" path="m2635,3223r1,-6l2640,3192r-4,-3l2633,3190r2,4l2633,3204r-2,22l2635,3223xe" fillcolor="black" stroked="f">
              <v:path arrowok="t"/>
            </v:shape>
            <v:shape id="_x0000_s19179" style="position:absolute;left:2242;top:1567;width:3186;height:2819" coordorigin="2242,1567" coordsize="3186,2819" path="m2633,3240r4,-12l2635,3228r,-5l2631,3226r-3,26l2633,3240xe" fillcolor="black" stroked="f">
              <v:path arrowok="t"/>
            </v:shape>
            <v:shape id="_x0000_s19178" style="position:absolute;left:2242;top:1567;width:3186;height:2819" coordorigin="2242,1567" coordsize="3186,2819" path="m2632,3258r2,-8l2636,3243r-3,-3l2628,3252r-1,13l2627,3273r5,-15xe" fillcolor="black" stroked="f">
              <v:path arrowok="t"/>
            </v:shape>
            <v:shape id="_x0000_s19177" style="position:absolute;left:2242;top:1567;width:3186;height:2819" coordorigin="2242,1567" coordsize="3186,2819" path="m2630,3296r1,-22l2632,3258r-5,15l2627,3285r,3l2626,3296r4,xe" fillcolor="black" stroked="f">
              <v:path arrowok="t"/>
            </v:shape>
            <v:shape id="_x0000_s19176" style="position:absolute;left:2242;top:1567;width:3186;height:2819" coordorigin="2242,1567" coordsize="3186,2819" path="m2631,3345r-1,-25l2630,3296r-4,l2626,3313r,12l2626,3344r,16l2628,3380r3,-35xe" fillcolor="black" stroked="f">
              <v:path arrowok="t"/>
            </v:shape>
            <v:shape id="_x0000_s19175" style="position:absolute;left:2242;top:1567;width:3186;height:2819" coordorigin="2242,1567" coordsize="3186,2819" path="m2636,3389r-3,-20l2631,3345r-3,35l2630,3395r9,9l2636,3389xe" fillcolor="black" stroked="f">
              <v:path arrowok="t"/>
            </v:shape>
            <v:shape id="_x0000_s19174" style="position:absolute;left:2242;top:1567;width:3186;height:2819" coordorigin="2242,1567" coordsize="3186,2819" path="m2644,3426r-1,-5l2641,3411r-2,-7l2630,3395r6,24l2643,3440r1,-14xe" fillcolor="black" stroked="f">
              <v:path arrowok="t"/>
            </v:shape>
            <v:shape id="_x0000_s19173" style="position:absolute;left:2242;top:1567;width:3186;height:2819" coordorigin="2242,1567" coordsize="3186,2819" path="m2645,3441r-1,-15l2643,3440r5,8l2652,3449r-7,-8xe" fillcolor="black" stroked="f">
              <v:path arrowok="t"/>
            </v:shape>
            <v:shape id="_x0000_s19172" style="position:absolute;left:2242;top:1567;width:3186;height:2819" coordorigin="2242,1567" coordsize="3186,2819" path="m2636,3233r1,-2l2637,3228r-4,12l2636,3233xe" fillcolor="black" stroked="f">
              <v:path arrowok="t"/>
            </v:shape>
            <v:shape id="_x0000_s19171" style="position:absolute;left:2242;top:1567;width:3186;height:2819" coordorigin="2242,1567" coordsize="3186,2819" path="m2708,3443r-3,-11l2705,3429r-1,-8l2703,3404r-8,14l2697,3438r8,23l2708,3443xe" fillcolor="black" stroked="f">
              <v:path arrowok="t"/>
            </v:shape>
            <v:shape id="_x0000_s19170" style="position:absolute;left:2242;top:1567;width:3186;height:2819" coordorigin="2242,1567" coordsize="3186,2819" path="m2715,3462r-4,-10l2708,3443r-3,18l2713,3470r2,-8xe" fillcolor="black" stroked="f">
              <v:path arrowok="t"/>
            </v:shape>
            <v:shape id="_x0000_s19169" style="position:absolute;left:2242;top:1567;width:3186;height:2819" coordorigin="2242,1567" coordsize="3186,2819" path="m2717,3470r-2,-8l2713,3470r2,1l2717,3471r,-1xe" fillcolor="black" stroked="f">
              <v:path arrowok="t"/>
            </v:shape>
            <v:shape id="_x0000_s19168" style="position:absolute;left:2242;top:1567;width:3186;height:2819" coordorigin="2242,1567" coordsize="3186,2819" path="m2702,3375r-1,-4l2700,3371r-3,l2698,3367r4,-14l2692,3356r,25l2693,3401r9,-26xe" fillcolor="black" stroked="f">
              <v:path arrowok="t"/>
            </v:shape>
            <v:shape id="_x0000_s19167" style="position:absolute;left:2242;top:1567;width:3186;height:2819" coordorigin="2242,1567" coordsize="3186,2819" path="m2703,3388r,-8l2702,3375r-9,26l2695,3410r1,3l2696,3416r7,-28xe" fillcolor="black" stroked="f">
              <v:path arrowok="t"/>
            </v:shape>
            <v:shape id="_x0000_s19166" style="position:absolute;left:2242;top:1567;width:3186;height:2819" coordorigin="2242,1567" coordsize="3186,2819" path="m2703,3404r,-2l2703,3388r-7,28l2695,3418r8,-14xe" fillcolor="black" stroked="f">
              <v:path arrowok="t"/>
            </v:shape>
            <v:shape id="_x0000_s19165" style="position:absolute;left:2242;top:1567;width:3186;height:2819" coordorigin="2242,1567" coordsize="3186,2819" path="m2706,3266r,-4l2704,3263r-10,21l2694,3285r-1,18l2706,3266xe" fillcolor="black" stroked="f">
              <v:path arrowok="t"/>
            </v:shape>
            <v:shape id="_x0000_s19164" style="position:absolute;left:2242;top:1567;width:3186;height:2819" coordorigin="2242,1567" coordsize="3186,2819" path="m2703,3323r-1,-18l2704,3282r,-7l2706,3266r-13,37l2693,3328r10,-5xe" fillcolor="black" stroked="f">
              <v:path arrowok="t"/>
            </v:shape>
            <v:shape id="_x0000_s19163" style="position:absolute;left:2242;top:1567;width:3186;height:2819" coordorigin="2242,1567" coordsize="3186,2819" path="m2702,3353r,-6l2704,3326r-1,-3l2693,3328r-1,28l2702,3353xe" fillcolor="black" stroked="f">
              <v:path arrowok="t"/>
            </v:shape>
            <v:shape id="_x0000_s19162" style="position:absolute;left:2242;top:1567;width:3186;height:2819" coordorigin="2242,1567" coordsize="3186,2819" path="m2703,3360r-1,-7l2698,3367r2,1l2701,3369r2,-9xe" fillcolor="black" stroked="f">
              <v:path arrowok="t"/>
            </v:shape>
            <v:shape id="_x0000_s19161" style="position:absolute;left:2242;top:1567;width:3186;height:2819" coordorigin="2242,1567" coordsize="3186,2819" path="m2616,3372r-1,-7l2612,3345r-1,-1l2611,3359r3,23l2616,3372xe" fillcolor="black" stroked="f">
              <v:path arrowok="t"/>
            </v:shape>
            <v:shape id="_x0000_s19160" style="position:absolute;left:2242;top:1567;width:3186;height:2819" coordorigin="2242,1567" coordsize="3186,2819" path="m2625,3425r-2,-13l2619,3393r-3,-21l2614,3382r4,24l2622,3426r3,10l2627,3437r-2,-12xe" fillcolor="black" stroked="f">
              <v:path arrowok="t"/>
            </v:shape>
            <v:shape id="_x0000_s19159" style="position:absolute;left:2242;top:1567;width:3186;height:2819" coordorigin="2242,1567" coordsize="3186,2819" path="m2717,3427r-3,-11l2714,3416r2,-11l2715,3399r-2,-15l2709,3386r1,17l2711,3414r1,3l2713,3418r,13l2719,3439r-2,-12xe" fillcolor="black" stroked="f">
              <v:path arrowok="t"/>
            </v:shape>
            <v:shape id="_x0000_s19158" style="position:absolute;left:2242;top:1567;width:3186;height:2819" coordorigin="2242,1567" coordsize="3186,2819" path="m2713,3418r-1,-1l2712,3417r1,14l2713,3418xe" fillcolor="black" stroked="f">
              <v:path arrowok="t"/>
            </v:shape>
            <v:shape id="_x0000_s19157" style="position:absolute;left:2242;top:1567;width:3186;height:2819" coordorigin="2242,1567" coordsize="3186,2819" path="m2724,3456r-4,-11l2719,3439r-6,-8l2720,3456r6,7l2724,3456xe" fillcolor="black" stroked="f">
              <v:path arrowok="t"/>
            </v:shape>
            <v:shape id="_x0000_s19156" style="position:absolute;left:2242;top:1567;width:3186;height:2819" coordorigin="2242,1567" coordsize="3186,2819" path="m2729,3470r-3,-7l2720,3456r8,17l2730,3474r1,1l2729,3470xe" fillcolor="black" stroked="f">
              <v:path arrowok="t"/>
            </v:shape>
            <v:shape id="_x0000_s19155" style="position:absolute;left:2242;top:1567;width:3186;height:2819" coordorigin="2242,1567" coordsize="3186,2819" path="m2684,3286r10,-2l2689,3284r-5,l2686,3271r,-4l2686,3258r-7,29l2679,3292r5,-6xe" fillcolor="black" stroked="f">
              <v:path arrowok="t"/>
            </v:shape>
            <v:shape id="_x0000_s19154" style="position:absolute;left:2242;top:1567;width:3186;height:2819" coordorigin="2242,1567" coordsize="3186,2819" path="m2683,3302r,-5l2684,3286r-5,6l2680,3301r-1,16l2683,3302xe" fillcolor="black" stroked="f">
              <v:path arrowok="t"/>
            </v:shape>
            <v:shape id="_x0000_s19153" style="position:absolute;left:2242;top:1567;width:3186;height:2819" coordorigin="2242,1567" coordsize="3186,2819" path="m2683,3326r-1,-6l2682,3314r1,-12l2679,3317r-1,21l2683,3326xe" fillcolor="black" stroked="f">
              <v:path arrowok="t"/>
            </v:shape>
            <v:shape id="_x0000_s19152" style="position:absolute;left:2242;top:1567;width:3186;height:2819" coordorigin="2242,1567" coordsize="3186,2819" path="m2683,3408r1,-6l2684,3390r-1,-21l2682,3349r,-9l2683,3326r-5,12l2678,3362r,25l2680,3411r3,-3xe" fillcolor="black" stroked="f">
              <v:path arrowok="t"/>
            </v:shape>
            <v:shape id="_x0000_s19151" style="position:absolute;left:2242;top:1567;width:3186;height:2819" coordorigin="2242,1567" coordsize="3186,2819" path="m2686,3427r-3,-19l2680,3411r3,22l2687,3446r-1,-19xe" fillcolor="black" stroked="f">
              <v:path arrowok="t"/>
            </v:shape>
            <v:shape id="_x0000_s19150" style="position:absolute;left:2242;top:1567;width:3186;height:2819" coordorigin="2242,1567" coordsize="3186,2819" path="m2691,3448r-5,-21l2687,3446r1,2l2690,3453r1,-5xe" fillcolor="black" stroked="f">
              <v:path arrowok="t"/>
            </v:shape>
            <v:shape id="_x0000_s19149" style="position:absolute;left:2242;top:1567;width:3186;height:2819" coordorigin="2242,1567" coordsize="3186,2819" path="m2694,3457r-3,-9l2690,3453r1,4l2693,3464r1,-7xe" fillcolor="black" stroked="f">
              <v:path arrowok="t"/>
            </v:shape>
            <v:shape id="_x0000_s19148" style="position:absolute;left:2242;top:1567;width:3186;height:2819" coordorigin="2242,1567" coordsize="3186,2819" path="m2696,3464r-2,-7l2693,3464r2,3l2696,3464xe" fillcolor="black" stroked="f">
              <v:path arrowok="t"/>
            </v:shape>
            <v:shape id="_x0000_s19147" style="position:absolute;left:2242;top:1567;width:3186;height:2819" coordorigin="2242,1567" coordsize="3186,2819" path="m2710,3094r,-2l2712,3083r1,-8l2713,3074r-2,-2l2709,3078r-5,25l2703,3111r7,-17xe" fillcolor="black" stroked="f">
              <v:path arrowok="t"/>
            </v:shape>
            <v:shape id="_x0000_s19146" style="position:absolute;left:2242;top:1567;width:3186;height:2819" coordorigin="2242,1567" coordsize="3186,2819" path="m2704,3125r6,-31l2703,3111r-3,15l2696,3147r8,-22xe" fillcolor="black" stroked="f">
              <v:path arrowok="t"/>
            </v:shape>
            <v:shape id="_x0000_s19145" style="position:absolute;left:2242;top:1567;width:3186;height:2819" coordorigin="2242,1567" coordsize="3186,2819" path="m2687,3245r2,-18l2691,3206r3,-25l2698,3154r6,-29l2696,3147r-4,23l2688,3196r-3,25l2683,3249r-1,17l2687,3245xe" fillcolor="black" stroked="f">
              <v:path arrowok="t"/>
            </v:shape>
            <v:shape id="_x0000_s19144" style="position:absolute;left:2242;top:1567;width:3186;height:2819" coordorigin="2242,1567" coordsize="3186,2819" path="m2686,3258r1,-13l2682,3266r,3l2682,3274r4,-16xe" fillcolor="black" stroked="f">
              <v:path arrowok="t"/>
            </v:shape>
            <v:shape id="_x0000_s19143" style="position:absolute;left:2242;top:1567;width:3186;height:2819" coordorigin="2242,1567" coordsize="3186,2819" path="m2702,3263r,-1l2704,3254r-2,-1l2696,3269r,1l2696,3273r-1,2l2702,3263xe" fillcolor="black" stroked="f">
              <v:path arrowok="t"/>
            </v:shape>
            <v:shape id="_x0000_s19142" style="position:absolute;left:2242;top:1567;width:3186;height:2819" coordorigin="2242,1567" coordsize="3186,2819" path="m2704,3263r-2,l2695,3275r-1,9l2694,3284r10,-21xe" fillcolor="black" stroked="f">
              <v:path arrowok="t"/>
            </v:shape>
            <v:shape id="_x0000_s19141" style="position:absolute;left:2242;top:1567;width:3186;height:2819" coordorigin="2242,1567" coordsize="3186,2819" path="m2702,3253r,-1l2704,3252r4,-11l2710,3217r-14,52l2702,3253xe" fillcolor="black" stroked="f">
              <v:path arrowok="t"/>
            </v:shape>
            <v:shape id="_x0000_s19140" style="position:absolute;left:2242;top:1567;width:3186;height:2819" coordorigin="2242,1567" coordsize="3186,2819" path="m2711,3179r3,-18l2714,3160r1,-17l2706,3163r-3,26l2700,3214r11,-35xe" fillcolor="black" stroked="f">
              <v:path arrowok="t"/>
            </v:shape>
            <v:shape id="_x0000_s19139" style="position:absolute;left:2242;top:1567;width:3186;height:2819" coordorigin="2242,1567" coordsize="3186,2819" path="m2710,3217r,-16l2711,3179r-11,35l2698,3236r-2,18l2710,3217xe" fillcolor="black" stroked="f">
              <v:path arrowok="t"/>
            </v:shape>
            <v:shape id="_x0000_s19138" style="position:absolute;left:2242;top:1567;width:3186;height:2819" coordorigin="2242,1567" coordsize="3186,2819" path="m2710,3217r-14,37l2695,3265r1,4l2710,3217xe" fillcolor="black" stroked="f">
              <v:path arrowok="t"/>
            </v:shape>
            <v:shape id="_x0000_s19137" style="position:absolute;left:2242;top:1567;width:3186;height:2819" coordorigin="2242,1567" coordsize="3186,2819" path="m2704,3260r2,-3l2706,3256r-2,-2l2702,3262r2,-2xe" fillcolor="black" stroked="f">
              <v:path arrowok="t"/>
            </v:shape>
            <v:shape id="_x0000_s19136" style="position:absolute;left:2242;top:1567;width:3186;height:2819" coordorigin="2242,1567" coordsize="3186,2819" path="m2713,3322r3,-32l2714,3288r-2,-3l2711,3290r,13l2710,3320r4,5l2713,3322xe" fillcolor="black" stroked="f">
              <v:path arrowok="t"/>
            </v:shape>
            <v:shape id="_x0000_s19135" style="position:absolute;left:2242;top:1567;width:3186;height:2819" coordorigin="2242,1567" coordsize="3186,2819" path="m2712,3337r3,-10l2714,3325r-4,-5l2709,3341r,23l2712,3337xe" fillcolor="black" stroked="f">
              <v:path arrowok="t"/>
            </v:shape>
            <v:shape id="_x0000_s19134" style="position:absolute;left:2242;top:1567;width:3186;height:2819" coordorigin="2242,1567" coordsize="3186,2819" path="m2713,3384r6,-1l2716,3370r-1,-7l2712,3337r-3,27l2709,3386r4,-2xe" fillcolor="black" stroked="f">
              <v:path arrowok="t"/>
            </v:shape>
            <v:shape id="_x0000_s19133" style="position:absolute;left:2242;top:1567;width:3186;height:2819" coordorigin="2242,1567" coordsize="3186,2819" path="m2715,3412r1,-1l2716,3405r-2,11l2715,3412xe" fillcolor="black" stroked="f">
              <v:path arrowok="t"/>
            </v:shape>
            <v:shape id="_x0000_s19132" style="position:absolute;left:2242;top:1567;width:3186;height:2819" coordorigin="2242,1567" coordsize="3186,2819" path="m2714,3331r1,-2l2715,3327r-3,10l2714,3331xe" fillcolor="black" stroked="f">
              <v:path arrowok="t"/>
            </v:shape>
            <v:shape id="_x0000_s19131" style="position:absolute;left:2242;top:1567;width:3186;height:2819" coordorigin="2242,1567" coordsize="3186,2819" path="m2729,3315r1,-8l2733,3291r,-18l2723,3309r-1,3l2723,3316r3,-8l2727,3311r2,2l2727,3320r2,-5xe" fillcolor="black" stroked="f">
              <v:path arrowok="t"/>
            </v:shape>
            <v:shape id="_x0000_s19130" style="position:absolute;left:2242;top:1567;width:3186;height:2819" coordorigin="2242,1567" coordsize="3186,2819" path="m2722,3333r5,-15l2723,3316r-1,-4l2721,3331r,24l2722,3333xe" fillcolor="black" stroked="f">
              <v:path arrowok="t"/>
            </v:shape>
            <v:shape id="_x0000_s19129" style="position:absolute;left:2242;top:1567;width:3186;height:2819" coordorigin="2242,1567" coordsize="3186,2819" path="m2730,3328r-1,-1l2728,3324r-1,5l2729,3328r-2,6l2730,3328xe" fillcolor="black" stroked="f">
              <v:path arrowok="t"/>
            </v:shape>
            <v:shape id="_x0000_s19128" style="position:absolute;left:2242;top:1567;width:3186;height:2819" coordorigin="2242,1567" coordsize="3186,2819" path="m2733,3344r,-5l2733,3332r-3,-4l2727,3334r-5,-1l2721,3355r,8l2720,3370r13,-26xe" fillcolor="black" stroked="f">
              <v:path arrowok="t"/>
            </v:shape>
            <v:shape id="_x0000_s19127" style="position:absolute;left:2242;top:1567;width:3186;height:2819" coordorigin="2242,1567" coordsize="3186,2819" path="m2726,3389r1,-1l2734,3367r-1,-23l2720,3370r3,19l2722,3397r4,-8xe" fillcolor="black" stroked="f">
              <v:path arrowok="t"/>
            </v:shape>
            <v:shape id="_x0000_s19126" style="position:absolute;left:2242;top:1567;width:3186;height:2819" coordorigin="2242,1567" coordsize="3186,2819" path="m2732,3395r-1,-1l2728,3392r-1,-1l2726,3389r-4,8l2722,3417r10,-22xe" fillcolor="black" stroked="f">
              <v:path arrowok="t"/>
            </v:shape>
            <v:shape id="_x0000_s19125" style="position:absolute;left:2242;top:1567;width:3186;height:2819" coordorigin="2242,1567" coordsize="3186,2819" path="m2736,3399r-3,-6l2735,3385r-2,6l2732,3395r-10,22l2736,3399xe" fillcolor="black" stroked="f">
              <v:path arrowok="t"/>
            </v:shape>
            <v:shape id="_x0000_s19124" style="position:absolute;left:2242;top:1567;width:3186;height:2819" coordorigin="2242,1567" coordsize="3186,2819" path="m2735,3417r,-14l2736,3399r-14,18l2725,3441r1,4l2735,3417xe" fillcolor="black" stroked="f">
              <v:path arrowok="t"/>
            </v:shape>
            <v:shape id="_x0000_s19123" style="position:absolute;left:2242;top:1567;width:3186;height:2819" coordorigin="2242,1567" coordsize="3186,2819" path="m2738,3444r-3,-27l2726,3445r1,2l2728,3450r,2l2731,3460r7,-16xe" fillcolor="black" stroked="f">
              <v:path arrowok="t"/>
            </v:shape>
            <v:shape id="_x0000_s19122" style="position:absolute;left:2242;top:1567;width:3186;height:2819" coordorigin="2242,1567" coordsize="3186,2819" path="m2746,3473r-7,-20l2738,3444r-7,16l2742,3477r4,1l2746,3473xe" fillcolor="black" stroked="f">
              <v:path arrowok="t"/>
            </v:shape>
            <v:shape id="_x0000_s19121" style="position:absolute;left:2242;top:1567;width:3186;height:2819" coordorigin="2242,1567" coordsize="3186,2819" path="m2733,3273r-2,-4l2725,3288r,1l2723,3291r-2,5l2720,3308r13,-35xe" fillcolor="black" stroked="f">
              <v:path arrowok="t"/>
            </v:shape>
            <v:shape id="_x0000_s19120" style="position:absolute;left:2242;top:1567;width:3186;height:2819" coordorigin="2242,1567" coordsize="3186,2819" path="m2733,3273r-13,35l2723,3307r,l2723,3309r10,-36xe" fillcolor="black" stroked="f">
              <v:path arrowok="t"/>
            </v:shape>
            <v:shape id="_x0000_s19119" style="position:absolute;left:2242;top:1567;width:3186;height:2819" coordorigin="2242,1567" coordsize="3186,2819" path="m2730,3320r4,-1l2729,3315r-2,5l2730,3320xe" fillcolor="black" stroked="f">
              <v:path arrowok="t"/>
            </v:shape>
            <v:shape id="_x0000_s19118" style="position:absolute;left:2242;top:1567;width:3186;height:2819" coordorigin="2242,1567" coordsize="3186,2819" path="m2724,3288r1,l2731,3269r-2,-2l2729,3264r1,l2733,3249r-12,33l2722,3288r2,xe" fillcolor="black" stroked="f">
              <v:path arrowok="t"/>
            </v:shape>
            <v:shape id="_x0000_s19117" style="position:absolute;left:2242;top:1567;width:3186;height:2819" coordorigin="2242,1567" coordsize="3186,2819" path="m2733,3224r2,-19l2735,3204r-6,l2727,3203r-3,25l2723,3253r10,-29xe" fillcolor="black" stroked="f">
              <v:path arrowok="t"/>
            </v:shape>
            <v:shape id="_x0000_s19116" style="position:absolute;left:2242;top:1567;width:3186;height:2819" coordorigin="2242,1567" coordsize="3186,2819" path="m2733,3249r,-25l2723,3253r,11l2724,3265r-1,4l2723,3273r10,-24xe" fillcolor="black" stroked="f">
              <v:path arrowok="t"/>
            </v:shape>
            <v:shape id="_x0000_s19115" style="position:absolute;left:2242;top:1567;width:3186;height:2819" coordorigin="2242,1567" coordsize="3186,2819" path="m2734,3196r4,-7l2736,3182r2,-9l2727,3203r2,1l2734,3196xe" fillcolor="black" stroked="f">
              <v:path arrowok="t"/>
            </v:shape>
            <v:shape id="_x0000_s19114" style="position:absolute;left:2242;top:1567;width:3186;height:2819" coordorigin="2242,1567" coordsize="3186,2819" path="m2727,3329r1,-5l2727,3320r2,-7l2727,3318r-5,15l2727,3329xe" fillcolor="black" stroked="f">
              <v:path arrowok="t"/>
            </v:shape>
            <v:shape id="_x0000_s19113" style="position:absolute;left:2242;top:1567;width:3186;height:2819" coordorigin="2242,1567" coordsize="3186,2819" path="m2732,3326r2,-3l2731,3324r-3,l2729,3327r1,1l2732,3326xe" fillcolor="black" stroked="f">
              <v:path arrowok="t"/>
            </v:shape>
            <v:shape id="_x0000_s19112" style="position:absolute;left:2242;top:1567;width:3186;height:2819" coordorigin="2242,1567" coordsize="3186,2819" path="m2735,3385r-1,-18l2727,3388r2,-1l2733,3391r2,-6xe" fillcolor="black" stroked="f">
              <v:path arrowok="t"/>
            </v:shape>
            <v:shape id="_x0000_s19111" style="position:absolute;left:2242;top:1567;width:3186;height:2819" coordorigin="2242,1567" coordsize="3186,2819" path="m2587,3330r,-14l2587,3313r,-1l2584,3320r1,20l2587,3330xe" fillcolor="black" stroked="f">
              <v:path arrowok="t"/>
            </v:shape>
            <v:shape id="_x0000_s19110" style="position:absolute;left:2242;top:1567;width:3186;height:2819" coordorigin="2242,1567" coordsize="3186,2819" path="m2597,3376r-5,-20l2587,3330r-2,10l2589,3366r2,6l2592,3378r1,6l2597,3376xe" fillcolor="black" stroked="f">
              <v:path arrowok="t"/>
            </v:shape>
            <v:shape id="_x0000_s19109" style="position:absolute;left:2242;top:1567;width:3186;height:2819" coordorigin="2242,1567" coordsize="3186,2819" path="m2601,3396r-2,-2l2597,3390r,-14l2593,3384r,1l2599,3403r2,-7xe" fillcolor="black" stroked="f">
              <v:path arrowok="t"/>
            </v:shape>
            <v:shape id="_x0000_s19108" style="position:absolute;left:2242;top:1567;width:3186;height:2819" coordorigin="2242,1567" coordsize="3186,2819" path="m2601,3396r-2,7l2609,3425r2,3l2613,3429r-12,-33xe" fillcolor="black" stroked="f">
              <v:path arrowok="t"/>
            </v:shape>
            <v:shape id="_x0000_s19107" style="position:absolute;left:2242;top:1567;width:3186;height:2819" coordorigin="2242,1567" coordsize="3186,2819" path="m2766,3444r-1,-8l2763,3430r-2,l2760,3431r,-1l2760,3419r-10,-1l2755,3443r7,23l2766,3444xe" fillcolor="black" stroked="f">
              <v:path arrowok="t"/>
            </v:shape>
            <v:shape id="_x0000_s19106" style="position:absolute;left:2242;top:1567;width:3186;height:2819" coordorigin="2242,1567" coordsize="3186,2819" path="m2774,3479r-4,-10l2768,3461r-2,-17l2762,3466r9,16l2776,3483r-2,-4xe" fillcolor="black" stroked="f">
              <v:path arrowok="t"/>
            </v:shape>
            <v:shape id="_x0000_s19105" style="position:absolute;left:2242;top:1567;width:3186;height:2819" coordorigin="2242,1567" coordsize="3186,2819" path="m2776,3483r-5,-1l2776,3486r1,l2776,3483xe" fillcolor="black" stroked="f">
              <v:path arrowok="t"/>
            </v:shape>
            <v:shape id="_x0000_s19104" style="position:absolute;left:2242;top:1567;width:3186;height:2819" coordorigin="2242,1567" coordsize="3186,2819" path="m2753,3360r-5,-19l2755,3346r3,-11l2757,3334r,-2l2753,3328r6,-20l2747,3335r1,10l2749,3366r4,-6xe" fillcolor="black" stroked="f">
              <v:path arrowok="t"/>
            </v:shape>
            <v:shape id="_x0000_s19103" style="position:absolute;left:2242;top:1567;width:3186;height:2819" coordorigin="2242,1567" coordsize="3186,2819" path="m2760,3338r-2,-3l2755,3346r3,3l2760,3338xe" fillcolor="black" stroked="f">
              <v:path arrowok="t"/>
            </v:shape>
            <v:shape id="_x0000_s19102" style="position:absolute;left:2242;top:1567;width:3186;height:2819" coordorigin="2242,1567" coordsize="3186,2819" path="m2754,3298r-1,-2l2753,3294r8,-37l2748,3301r-1,17l2748,3320r6,-22xe" fillcolor="black" stroked="f">
              <v:path arrowok="t"/>
            </v:shape>
            <v:shape id="_x0000_s19101" style="position:absolute;left:2242;top:1567;width:3186;height:2819" coordorigin="2242,1567" coordsize="3186,2819" path="m2759,3308r,-5l2758,3300r-2,-1l2754,3298r-6,22l2748,3323r-1,12l2759,3308xe" fillcolor="black" stroked="f">
              <v:path arrowok="t"/>
            </v:shape>
            <v:shape id="_x0000_s19100" style="position:absolute;left:2242;top:1567;width:3186;height:2819" coordorigin="2242,1567" coordsize="3186,2819" path="m2759,3355r-3,-1l2755,3355r-2,5l2747,3378r12,-23xe" fillcolor="black" stroked="f">
              <v:path arrowok="t"/>
            </v:shape>
            <v:shape id="_x0000_s19099" style="position:absolute;left:2242;top:1567;width:3186;height:2819" coordorigin="2242,1567" coordsize="3186,2819" path="m2756,3374r1,-1l2759,3369r,-14l2747,3378r5,2l2752,3381r4,-7xe" fillcolor="black" stroked="f">
              <v:path arrowok="t"/>
            </v:shape>
            <v:shape id="_x0000_s19098" style="position:absolute;left:2242;top:1567;width:3186;height:2819" coordorigin="2242,1567" coordsize="3186,2819" path="m2758,3323r3,-4l2758,3318r1,-10l2753,3328r5,-5xe" fillcolor="black" stroked="f">
              <v:path arrowok="t"/>
            </v:shape>
            <v:shape id="_x0000_s19097" style="position:absolute;left:2242;top:1567;width:3186;height:2819" coordorigin="2242,1567" coordsize="3186,2819" path="m2758,3330r3,-5l2753,3328r4,4l2758,3330xe" fillcolor="black" stroked="f">
              <v:path arrowok="t"/>
            </v:shape>
            <v:shape id="_x0000_s19096" style="position:absolute;left:2242;top:1567;width:3186;height:2819" coordorigin="2242,1567" coordsize="3186,2819" path="m2754,3399r-1,-2l2753,3392r-2,l2751,3391r5,-16l2756,3374r-4,7l2751,3383r-3,14l2750,3418r4,-19xe" fillcolor="black" stroked="f">
              <v:path arrowok="t"/>
            </v:shape>
            <v:shape id="_x0000_s19095" style="position:absolute;left:2242;top:1567;width:3186;height:2819" coordorigin="2242,1567" coordsize="3186,2819" path="m2759,3409r1,-8l2757,3400r-3,-1l2750,3418r10,1l2759,3409xe" fillcolor="black" stroked="f">
              <v:path arrowok="t"/>
            </v:shape>
            <v:shape id="_x0000_s19094" style="position:absolute;left:2242;top:1567;width:3186;height:2819" coordorigin="2242,1567" coordsize="3186,2819" path="m2761,3429r3,-2l2760,3419r,11l2761,3429xe" fillcolor="black" stroked="f">
              <v:path arrowok="t"/>
            </v:shape>
            <v:shape id="_x0000_s19093" style="position:absolute;left:2242;top:1567;width:3186;height:2819" coordorigin="2242,1567" coordsize="3186,2819" path="m2752,3390r1,-1l2759,3376r-2,l2756,3375r-5,16l2752,3390xe" fillcolor="black" stroked="f">
              <v:path arrowok="t"/>
            </v:shape>
            <v:shape id="_x0000_s19092" style="position:absolute;left:2242;top:1567;width:3186;height:2819" coordorigin="2242,1567" coordsize="3186,2819" path="m2761,3392r-1,-13l2759,3376r-6,13l2755,3390r2,3l2761,3398r,-6xe" fillcolor="black" stroked="f">
              <v:path arrowok="t"/>
            </v:shape>
            <v:shape id="_x0000_s19091" style="position:absolute;left:2242;top:1567;width:3186;height:2819" coordorigin="2242,1567" coordsize="3186,2819" path="m2753,3395r1,-1l2753,3392r,5l2753,3395xe" fillcolor="black" stroked="f">
              <v:path arrowok="t"/>
            </v:shape>
            <v:shape id="_x0000_s19090" style="position:absolute;left:2242;top:1567;width:3186;height:2819" coordorigin="2242,1567" coordsize="3186,2819" path="m2760,3405r1,-2l2760,3401r-1,8l2760,3405xe" fillcolor="black" stroked="f">
              <v:path arrowok="t"/>
            </v:shape>
            <v:shape id="_x0000_s19089" style="position:absolute;left:2242;top:1567;width:3186;height:2819" coordorigin="2242,1567" coordsize="3186,2819" path="m2762,3415r1,-4l2759,3409r1,10l2762,3415xe" fillcolor="black" stroked="f">
              <v:path arrowok="t"/>
            </v:shape>
            <v:shape id="_x0000_s19088" style="position:absolute;left:2242;top:1567;width:3186;height:2819" coordorigin="2242,1567" coordsize="3186,2819" path="m2758,3244r-1,l2754,3246r,-1l2763,3215r-11,15l2750,3253r-1,21l2758,3244xe" fillcolor="black" stroked="f">
              <v:path arrowok="t"/>
            </v:shape>
            <v:shape id="_x0000_s19087" style="position:absolute;left:2242;top:1567;width:3186;height:2819" coordorigin="2242,1567" coordsize="3186,2819" path="m2831,2915r9,-22l2875,2794r-17,31l2802,2983r-3,10l2795,3005r-6,20l2831,2915xe" fillcolor="black" stroked="f">
              <v:path arrowok="t"/>
            </v:shape>
            <v:shape id="_x0000_s19086" style="position:absolute;left:2242;top:1567;width:3186;height:2819" coordorigin="2242,1567" coordsize="3186,2819" path="m2810,2980r6,-21l2824,2938r7,-23l2789,3025r-7,24l2810,2980xe" fillcolor="black" stroked="f">
              <v:path arrowok="t"/>
            </v:shape>
            <v:shape id="_x0000_s19085" style="position:absolute;left:2242;top:1567;width:3186;height:2819" coordorigin="2242,1567" coordsize="3186,2819" path="m2799,3017r5,-18l2810,2980r-28,69l2776,3074r-6,23l2799,3017xe" fillcolor="black" stroked="f">
              <v:path arrowok="t"/>
            </v:shape>
            <v:shape id="_x0000_s19084" style="position:absolute;left:2242;top:1567;width:3186;height:2819" coordorigin="2242,1567" coordsize="3186,2819" path="m2788,3061r3,-12l2794,3034r5,-17l2770,3097r-5,19l2763,3127r25,-66xe" fillcolor="black" stroked="f">
              <v:path arrowok="t"/>
            </v:shape>
            <v:shape id="_x0000_s19083" style="position:absolute;left:2242;top:1567;width:3186;height:2819" coordorigin="2242,1567" coordsize="3186,2819" path="m2774,3132r4,-21l2783,3089r1,-10l2786,3072r2,-11l2763,3127r,1l2763,3129r-1,7l2761,3144r-2,17l2774,3132xe" fillcolor="black" stroked="f">
              <v:path arrowok="t"/>
            </v:shape>
            <v:shape id="_x0000_s19082" style="position:absolute;left:2242;top:1567;width:3186;height:2819" coordorigin="2242,1567" coordsize="3186,2819" path="m2766,3167r6,-19l2774,3132r-15,29l2756,3181r-2,24l2766,3167xe" fillcolor="black" stroked="f">
              <v:path arrowok="t"/>
            </v:shape>
            <v:shape id="_x0000_s19081" style="position:absolute;left:2242;top:1567;width:3186;height:2819" coordorigin="2242,1567" coordsize="3186,2819" path="m2769,3192r,-7l2768,3179r1,-8l2766,3167r-12,38l2752,3230r17,-38xe" fillcolor="black" stroked="f">
              <v:path arrowok="t"/>
            </v:shape>
            <v:shape id="_x0000_s19080" style="position:absolute;left:2242;top:1567;width:3186;height:2819" coordorigin="2242,1567" coordsize="3186,2819" path="m2756,3240r2,-4l2758,3236r5,-14l2763,3215r-9,30l2756,3240xe" fillcolor="black" stroked="f">
              <v:path arrowok="t"/>
            </v:shape>
            <v:shape id="_x0000_s19079" style="position:absolute;left:2242;top:1567;width:3186;height:2819" coordorigin="2242,1567" coordsize="3186,2819" path="m2763,3227r,-5l2758,3236r,3l2758,3241r5,-14xe" fillcolor="black" stroked="f">
              <v:path arrowok="t"/>
            </v:shape>
            <v:shape id="_x0000_s19078" style="position:absolute;left:2242;top:1567;width:3186;height:2819" coordorigin="2242,1567" coordsize="3186,2819" path="m2761,3253r,-10l2763,3227r-5,14l2758,3244r-9,30l2761,3253xe" fillcolor="black" stroked="f">
              <v:path arrowok="t"/>
            </v:shape>
            <v:shape id="_x0000_s19077" style="position:absolute;left:2242;top:1567;width:3186;height:2819" coordorigin="2242,1567" coordsize="3186,2819" path="m2761,3257r,-4l2749,3274r-1,16l2748,3297r13,-40xe" fillcolor="black" stroked="f">
              <v:path arrowok="t"/>
            </v:shape>
            <v:shape id="_x0000_s19076" style="position:absolute;left:2242;top:1567;width:3186;height:2819" coordorigin="2242,1567" coordsize="3186,2819" path="m2758,3294r2,-16l2761,3257r-8,37l2754,3292r1,l2755,3294r3,xe" fillcolor="black" stroked="f">
              <v:path arrowok="t"/>
            </v:shape>
            <v:shape id="_x0000_s19075" style="position:absolute;left:2242;top:1567;width:3186;height:2819" coordorigin="2242,1567" coordsize="3186,2819" path="m2858,2825r-2,5l2850,2843r-8,20l2833,2887r-9,25l2815,2937r-7,21l2803,2974r55,-149xe" fillcolor="black" stroked="f">
              <v:path arrowok="t"/>
            </v:shape>
            <v:shape id="_x0000_s19074" style="position:absolute;left:2242;top:1567;width:3186;height:2819" coordorigin="2242,1567" coordsize="3186,2819" path="m2858,2825r-55,149l2802,2982r,1l2858,2825xe" fillcolor="black" stroked="f">
              <v:path arrowok="t"/>
            </v:shape>
            <v:shape id="_x0000_s19073" style="position:absolute;left:2242;top:1567;width:3186;height:2819" coordorigin="2242,1567" coordsize="3186,2819" path="m2849,2870r9,-22l2868,2825r11,-21l2888,2773r-13,21l2840,2893r9,-23xe" fillcolor="black" stroked="f">
              <v:path arrowok="t"/>
            </v:shape>
            <v:shape id="_x0000_s19072" style="position:absolute;left:2242;top:1567;width:3186;height:2819" coordorigin="2242,1567" coordsize="3186,2819" path="m2890,2783r9,-17l2903,2758r-1,-2l2897,2761r-9,12l2879,2804r11,-21xe" fillcolor="black" stroked="f">
              <v:path arrowok="t"/>
            </v:shape>
            <v:shape id="_x0000_s19071" style="position:absolute;left:2242;top:1567;width:3186;height:2819" coordorigin="2242,1567" coordsize="3186,2819" path="m2751,3462r,2l2751,3465r1,2l2756,3468r2,2l2751,3462xe" fillcolor="black" stroked="f">
              <v:path arrowok="t"/>
            </v:shape>
            <v:shape id="_x0000_s19070" style="position:absolute;left:2242;top:1567;width:3186;height:2819" coordorigin="2242,1567" coordsize="3186,2819" path="m2758,3470r-2,-2l2759,3479r3,1l2758,3470xe" fillcolor="black" stroked="f">
              <v:path arrowok="t"/>
            </v:shape>
            <v:shape id="_x0000_s19069" style="position:absolute;left:2242;top:1567;width:3186;height:2819" coordorigin="2242,1567" coordsize="3186,2819" path="m2531,3330r-2,-25l2524,3341r-1,2l2524,3345r1,1l2531,3330xe" fillcolor="black" stroked="f">
              <v:path arrowok="t"/>
            </v:shape>
            <v:shape id="_x0000_s19068" style="position:absolute;left:2242;top:1567;width:3186;height:2819" coordorigin="2242,1567" coordsize="3186,2819" path="m2509,3339r,-2l2509,3328r-1,-18l2503,3309r-1,6l2503,3329r2,16l2509,3339xe" fillcolor="black" stroked="f">
              <v:path arrowok="t"/>
            </v:shape>
            <v:shape id="_x0000_s19067" style="position:absolute;left:2242;top:1567;width:3186;height:2819" coordorigin="2242,1567" coordsize="3186,2819" path="m2512,3359r-1,-4l2510,3348r-1,-9l2505,3345r3,15l2512,3359xe" fillcolor="black" stroked="f">
              <v:path arrowok="t"/>
            </v:shape>
            <v:shape id="_x0000_s19066" style="position:absolute;left:2242;top:1567;width:3186;height:2819" coordorigin="2242,1567" coordsize="3186,2819" path="m2512,3359r-4,1l2511,3369r2,1l2512,3359xe" fillcolor="black" stroked="f">
              <v:path arrowok="t"/>
            </v:shape>
            <v:shape id="_x0000_s19065" style="position:absolute;left:2242;top:1567;width:3186;height:2819" coordorigin="2242,1567" coordsize="3186,2819" path="m2528,3294r,-2l2528,3289r2,-12l2526,3288r-1,25l2528,3294xe" fillcolor="black" stroked="f">
              <v:path arrowok="t"/>
            </v:shape>
            <v:shape id="_x0000_s19064" style="position:absolute;left:2242;top:1567;width:3186;height:2819" coordorigin="2242,1567" coordsize="3186,2819" path="m2529,3305r-1,-11l2525,3313r-1,23l2524,3341r5,-36xe" fillcolor="black" stroked="f">
              <v:path arrowok="t"/>
            </v:shape>
            <v:shape id="_x0000_s19063" style="position:absolute;left:2242;top:1567;width:3186;height:2819" coordorigin="2242,1567" coordsize="3186,2819" path="m2535,3356r-2,-7l2531,3330r-6,16l2527,3348r9,28l2535,3356xe" fillcolor="black" stroked="f">
              <v:path arrowok="t"/>
            </v:shape>
            <v:shape id="_x0000_s19062" style="position:absolute;left:2242;top:1567;width:3186;height:2819" coordorigin="2242,1567" coordsize="3186,2819" path="m2540,3384r-5,-28l2536,3376r,6l2536,3384r3,2l2540,3384xe" fillcolor="black" stroked="f">
              <v:path arrowok="t"/>
            </v:shape>
            <v:shape id="_x0000_s19061" style="position:absolute;left:2242;top:1567;width:3186;height:2819" coordorigin="2242,1567" coordsize="3186,2819" path="m2528,3287r3,-5l2532,3278r-2,-1l2528,3289r,-2xe" fillcolor="black" stroked="f">
              <v:path arrowok="t"/>
            </v:shape>
            <v:shape id="_x0000_s19060" style="position:absolute;left:2242;top:1567;width:3186;height:2819" coordorigin="2242,1567" coordsize="3186,2819" path="m2576,3378r-2,-15l2571,3341r-2,-23l2567,3318r,19l2567,3339r2,21l2573,3382r8,9l2576,3378xe" fillcolor="black" stroked="f">
              <v:path arrowok="t"/>
            </v:shape>
            <v:shape id="_x0000_s19059" style="position:absolute;left:2242;top:1567;width:3186;height:2819" coordorigin="2242,1567" coordsize="3186,2819" path="m2584,3409r-1,-11l2581,3391r-8,-9l2579,3402r5,11l2584,3409xe" fillcolor="black" stroked="f">
              <v:path arrowok="t"/>
            </v:shape>
            <v:shape id="_x0000_s19058" style="position:absolute;left:2242;top:1567;width:3186;height:2819" coordorigin="2242,1567" coordsize="3186,2819" path="m2589,3411r-5,-2l2584,3413r4,1l2589,3411xe" fillcolor="black" stroked="f">
              <v:path arrowok="t"/>
            </v:shape>
            <v:shape id="_x0000_s19057" style="position:absolute;left:2242;top:1567;width:3186;height:2819" coordorigin="2242,1567" coordsize="3186,2819" path="m2585,3406r,-1l2583,3398r1,11l2585,3406xe" fillcolor="black" stroked="f">
              <v:path arrowok="t"/>
            </v:shape>
            <v:shape id="_x0000_s19056" style="position:absolute;left:2242;top:1567;width:3186;height:2819" coordorigin="2242,1567" coordsize="3186,2819" path="m2801,3486r-3,-6l2797,3487r2,3l2798,3492r3,-6xe" fillcolor="black" stroked="f">
              <v:path arrowok="t"/>
            </v:shape>
            <v:shape id="_x0000_s19055" style="position:absolute;left:2242;top:1567;width:3186;height:2819" coordorigin="2242,1567" coordsize="3186,2819" path="m2802,3493r,-2l2801,3486r-3,6l2799,3492r2,1l2802,3493xe" fillcolor="black" stroked="f">
              <v:path arrowok="t"/>
            </v:shape>
            <v:shape id="_x0000_s19054" style="position:absolute;left:2242;top:1567;width:3186;height:2819" coordorigin="2242,1567" coordsize="3186,2819" path="m2788,3380r-2,-30l2784,3366r1,6l2785,3376r-4,12l2779,3391r-1,2l2777,3397r,3l2788,3380xe" fillcolor="black" stroked="f">
              <v:path arrowok="t"/>
            </v:shape>
            <v:shape id="_x0000_s19053" style="position:absolute;left:2242;top:1567;width:3186;height:2819" coordorigin="2242,1567" coordsize="3186,2819" path="m2788,3413r,-6l2787,3401r-1,l2784,3400r,-1l2788,3388r,-8l2777,3400r3,34l2788,3413xe" fillcolor="black" stroked="f">
              <v:path arrowok="t"/>
            </v:shape>
            <v:shape id="_x0000_s19052" style="position:absolute;left:2242;top:1567;width:3186;height:2819" coordorigin="2242,1567" coordsize="3186,2819" path="m2794,3466r-3,-19l2789,3424r-1,-11l2780,3434r3,23l2787,3471r6,10l2795,3485r-1,-19xe" fillcolor="black" stroked="f">
              <v:path arrowok="t"/>
            </v:shape>
            <v:shape id="_x0000_s19051" style="position:absolute;left:2242;top:1567;width:3186;height:2819" coordorigin="2242,1567" coordsize="3186,2819" path="m2798,3480r-4,-14l2795,3485r2,2l2798,3480xe" fillcolor="black" stroked="f">
              <v:path arrowok="t"/>
            </v:shape>
            <v:shape id="_x0000_s19050" style="position:absolute;left:2242;top:1567;width:3186;height:2819" coordorigin="2242,1567" coordsize="3186,2819" path="m2786,3397r1,-2l2788,3388r-4,11l2786,3397xe" fillcolor="black" stroked="f">
              <v:path arrowok="t"/>
            </v:shape>
            <v:shape id="_x0000_s19049" style="position:absolute;left:2242;top:1567;width:3186;height:2819" coordorigin="2242,1567" coordsize="3186,2819" path="m2788,3244r,l2786,3242r1,-21l2789,3212r3,-17l2780,3229r-2,22l2777,3271r11,-27xe" fillcolor="black" stroked="f">
              <v:path arrowok="t"/>
            </v:shape>
            <v:shape id="_x0000_s19048" style="position:absolute;left:2242;top:1567;width:3186;height:2819" coordorigin="2242,1567" coordsize="3186,2819" path="m2780,3285r-1,-3l2779,3280r9,-25l2788,3244r-11,27l2776,3289r4,-4xe" fillcolor="black" stroked="f">
              <v:path arrowok="t"/>
            </v:shape>
            <v:shape id="_x0000_s19047" style="position:absolute;left:2242;top:1567;width:3186;height:2819" coordorigin="2242,1567" coordsize="3186,2819" path="m2783,3289r-1,l2780,3285r-4,4l2775,3305r1,12l2783,3289xe" fillcolor="black" stroked="f">
              <v:path arrowok="t"/>
            </v:shape>
            <v:shape id="_x0000_s19046" style="position:absolute;left:2242;top:1567;width:3186;height:2819" coordorigin="2242,1567" coordsize="3186,2819" path="m2786,3296r,-17l2787,3267r1,-12l2779,3280r2,l2783,3278r2,5l2776,3317r10,-21xe" fillcolor="black" stroked="f">
              <v:path arrowok="t"/>
            </v:shape>
            <v:shape id="_x0000_s19045" style="position:absolute;left:2242;top:1567;width:3186;height:2819" coordorigin="2242,1567" coordsize="3186,2819" path="m2785,3283r-1,4l2783,3289r-7,28l2785,3283xe" fillcolor="black" stroked="f">
              <v:path arrowok="t"/>
            </v:shape>
            <v:shape id="_x0000_s19044" style="position:absolute;left:2242;top:1567;width:3186;height:2819" coordorigin="2242,1567" coordsize="3186,2819" path="m2788,3313r-1,-9l2786,3296r-10,21l2777,3326r1,3l2788,3313xe" fillcolor="black" stroked="f">
              <v:path arrowok="t"/>
            </v:shape>
            <v:shape id="_x0000_s19043" style="position:absolute;left:2242;top:1567;width:3186;height:2819" coordorigin="2242,1567" coordsize="3186,2819" path="m2784,3334r4,-21l2778,3329r2,7l2774,3329r2,9l2784,3334xe" fillcolor="black" stroked="f">
              <v:path arrowok="t"/>
            </v:shape>
            <v:shape id="_x0000_s19042" style="position:absolute;left:2242;top:1567;width:3186;height:2819" coordorigin="2242,1567" coordsize="3186,2819" path="m2788,3326r,-3l2788,3313r-4,21l2785,3337r3,-11xe" fillcolor="black" stroked="f">
              <v:path arrowok="t"/>
            </v:shape>
            <v:shape id="_x0000_s19041" style="position:absolute;left:2242;top:1567;width:3186;height:2819" coordorigin="2242,1567" coordsize="3186,2819" path="m2790,3334r-3,1l2788,3326r-3,11l2787,3340r1,l2790,3334xe" fillcolor="black" stroked="f">
              <v:path arrowok="t"/>
            </v:shape>
            <v:shape id="_x0000_s19040" style="position:absolute;left:2242;top:1567;width:3186;height:2819" coordorigin="2242,1567" coordsize="3186,2819" path="m2813,3408r-2,-27l2809,3400r-2,1l2804,3405r3,10l2806,3421r,2l2806,3426r7,-18xe" fillcolor="black" stroked="f">
              <v:path arrowok="t"/>
            </v:shape>
            <v:shape id="_x0000_s19039" style="position:absolute;left:2242;top:1567;width:3186;height:2819" coordorigin="2242,1567" coordsize="3186,2819" path="m2811,3311r-2,-6l2806,3312r-5,-10l2803,3308r1,5l2801,3326r10,-15xe" fillcolor="black" stroked="f">
              <v:path arrowok="t"/>
            </v:shape>
            <v:shape id="_x0000_s19038" style="position:absolute;left:2242;top:1567;width:3186;height:2819" coordorigin="2242,1567" coordsize="3186,2819" path="m2809,3289r-2,4l2806,3289r-3,l2804,3302r5,-13xe" fillcolor="black" stroked="f">
              <v:path arrowok="t"/>
            </v:shape>
            <v:shape id="_x0000_s19037" style="position:absolute;left:2242;top:1567;width:3186;height:2819" coordorigin="2242,1567" coordsize="3186,2819" path="m2808,3304r5,-17l2814,3281r-4,5l2809,3289r-5,13l2806,3304r2,xe" fillcolor="black" stroked="f">
              <v:path arrowok="t"/>
            </v:shape>
            <v:shape id="_x0000_s19036" style="position:absolute;left:2242;top:1567;width:3186;height:2819" coordorigin="2242,1567" coordsize="3186,2819" path="m2796,3285r-1,1l2793,3287r4,7l2796,3285xe" fillcolor="black" stroked="f">
              <v:path arrowok="t"/>
            </v:shape>
            <v:shape id="_x0000_s19035" style="position:absolute;left:2242;top:1567;width:3186;height:2819" coordorigin="2242,1567" coordsize="3186,2819" path="m2795,3307r,-3l2796,3301r,-2l2797,3294r-4,-7l2793,3310r2,-3xe" fillcolor="black" stroked="f">
              <v:path arrowok="t"/>
            </v:shape>
            <v:shape id="_x0000_s19034" style="position:absolute;left:2242;top:1567;width:3186;height:2819" coordorigin="2242,1567" coordsize="3186,2819" path="m2795,3309r,-2l2793,3310r1,1l2794,3311r1,-2xe" fillcolor="black" stroked="f">
              <v:path arrowok="t"/>
            </v:shape>
            <v:shape id="_x0000_s19033" style="position:absolute;left:2242;top:1567;width:3186;height:2819" coordorigin="2242,1567" coordsize="3186,2819" path="m2769,3316r1,-16l2770,3294r,-13l2767,3288r1,5l2768,3299r-1,1l2766,3316r3,5l2769,3316xe" fillcolor="black" stroked="f">
              <v:path arrowok="t"/>
            </v:shape>
            <v:shape id="_x0000_s19032" style="position:absolute;left:2242;top:1567;width:3186;height:2819" coordorigin="2242,1567" coordsize="3186,2819" path="m2769,3357r,-6l2768,3333r1,-7l2769,3321r-3,-5l2765,3343r1,21l2767,3368r2,-11xe" fillcolor="black" stroked="f">
              <v:path arrowok="t"/>
            </v:shape>
            <v:shape id="_x0000_s19031" style="position:absolute;left:2242;top:1567;width:3186;height:2819" coordorigin="2242,1567" coordsize="3186,2819" path="m2768,3367r1,-3l2769,3357r-2,11l2767,3368r1,-1xe" fillcolor="black" stroked="f">
              <v:path arrowok="t"/>
            </v:shape>
            <v:shape id="_x0000_s19030" style="position:absolute;left:2242;top:1567;width:3186;height:2819" coordorigin="2242,1567" coordsize="3186,2819" path="m2769,3315r1,-3l2770,3300r-1,16l2769,3315xe" fillcolor="black" stroked="f">
              <v:path arrowok="t"/>
            </v:shape>
            <v:shape id="_x0000_s19029" style="position:absolute;left:2242;top:1567;width:3186;height:2819" coordorigin="2242,1567" coordsize="3186,2819" path="m2812,3021r,-1l2813,3016r-1,l2810,3018r-8,26l2801,3048r11,-27xe" fillcolor="black" stroked="f">
              <v:path arrowok="t"/>
            </v:shape>
            <v:shape id="_x0000_s19028" style="position:absolute;left:2242;top:1567;width:3186;height:2819" coordorigin="2242,1567" coordsize="3186,2819" path="m2799,3069r5,-18l2807,3037r3,-10l2812,3021r-11,27l2795,3072r4,-3xe" fillcolor="black" stroked="f">
              <v:path arrowok="t"/>
            </v:shape>
            <v:shape id="_x0000_s19027" style="position:absolute;left:2242;top:1567;width:3186;height:2819" coordorigin="2242,1567" coordsize="3186,2819" path="m2795,3089r4,-20l2795,3072r-6,24l2785,3116r10,-27xe" fillcolor="black" stroked="f">
              <v:path arrowok="t"/>
            </v:shape>
            <v:shape id="_x0000_s19026" style="position:absolute;left:2242;top:1567;width:3186;height:2819" coordorigin="2242,1567" coordsize="3186,2819" path="m2772,3257r1,-17l2776,3214r3,-27l2782,3161r4,-25l2791,3111r4,-22l2785,3116r-1,7l2784,3129r-2,14l2779,3165r-3,25l2772,3217r-2,27l2768,3267r-1,17l2767,3288r5,-31xe" fillcolor="black" stroked="f">
              <v:path arrowok="t"/>
            </v:shape>
            <v:shape id="_x0000_s19025" style="position:absolute;left:2242;top:1567;width:3186;height:2819" coordorigin="2242,1567" coordsize="3186,2819" path="m2799,3263r,-24l2799,3237r-3,-5l2796,3236r-2,23l2793,3280r6,-17xe" fillcolor="black" stroked="f">
              <v:path arrowok="t"/>
            </v:shape>
            <v:shape id="_x0000_s19024" style="position:absolute;left:2242;top:1567;width:3186;height:2819" coordorigin="2242,1567" coordsize="3186,2819" path="m2795,3286r1,-1l2797,3282r2,-19l2793,3280r1,6xe" fillcolor="black" stroked="f">
              <v:path arrowok="t"/>
            </v:shape>
            <v:shape id="_x0000_s19023" style="position:absolute;left:2242;top:1567;width:3186;height:2819" coordorigin="2242,1567" coordsize="3186,2819" path="m2829,3119r-2,-2l2838,3077r-4,-2l2835,3073r17,-43l2857,3021r-4,-2l2829,3084r-5,26l2819,3136r10,-17xe" fillcolor="black" stroked="f">
              <v:path arrowok="t"/>
            </v:shape>
            <v:shape id="_x0000_s19022" style="position:absolute;left:2242;top:1567;width:3186;height:2819" coordorigin="2242,1567" coordsize="3186,2819" path="m2831,3129r,-4l2831,3121r-2,-2l2819,3136r-4,24l2812,3183r19,-54xe" fillcolor="black" stroked="f">
              <v:path arrowok="t"/>
            </v:shape>
            <v:shape id="_x0000_s19021" style="position:absolute;left:2242;top:1567;width:3186;height:2819" coordorigin="2242,1567" coordsize="3186,2819" path="m2829,3154r2,-6l2831,3139r,-5l2831,3129r-19,54l2810,3202r19,-48xe" fillcolor="black" stroked="f">
              <v:path arrowok="t"/>
            </v:shape>
            <v:shape id="_x0000_s19020" style="position:absolute;left:2242;top:1567;width:3186;height:2819" coordorigin="2242,1567" coordsize="3186,2819" path="m2824,3181r5,-26l2829,3154r-19,48l2808,3216r-1,10l2824,3181xe" fillcolor="black" stroked="f">
              <v:path arrowok="t"/>
            </v:shape>
            <v:shape id="_x0000_s19019" style="position:absolute;left:2242;top:1567;width:3186;height:2819" coordorigin="2242,1567" coordsize="3186,2819" path="m2820,3219r-1,-5l2820,3203r4,-22l2807,3226r,1l2805,3264r15,-45xe" fillcolor="black" stroked="f">
              <v:path arrowok="t"/>
            </v:shape>
            <v:shape id="_x0000_s19018" style="position:absolute;left:2242;top:1567;width:3186;height:2819" coordorigin="2242,1567" coordsize="3186,2819" path="m2814,3258r2,-12l2818,3239r2,-20l2805,3264r-2,16l2814,3258xe" fillcolor="black" stroked="f">
              <v:path arrowok="t"/>
            </v:shape>
            <v:shape id="_x0000_s19017" style="position:absolute;left:2242;top:1567;width:3186;height:2819" coordorigin="2242,1567" coordsize="3186,2819" path="m2814,3281r5,-12l2814,3258r-11,22l2804,3283r5,1l2810,3286r4,-5xe" fillcolor="black" stroked="f">
              <v:path arrowok="t"/>
            </v:shape>
            <v:shape id="_x0000_s19016" style="position:absolute;left:2242;top:1567;width:3186;height:2819" coordorigin="2242,1567" coordsize="3186,2819" path="m2831,3114r4,-2l2836,3111r-1,-7l2835,3100r1,-4l2837,3096r5,-18l2827,3116r4,-2xe" fillcolor="black" stroked="f">
              <v:path arrowok="t"/>
            </v:shape>
            <v:shape id="_x0000_s19015" style="position:absolute;left:2242;top:1567;width:3186;height:2819" coordorigin="2242,1567" coordsize="3186,2819" path="m2831,3124r,-1l2831,3121r,4l2831,3124xe" fillcolor="black" stroked="f">
              <v:path arrowok="t"/>
            </v:shape>
            <v:shape id="_x0000_s19014" style="position:absolute;left:2242;top:1567;width:3186;height:2819" coordorigin="2242,1567" coordsize="3186,2819" path="m2813,3287r-5,17l2809,3305r2,6l2813,3287xe" fillcolor="black" stroked="f">
              <v:path arrowok="t"/>
            </v:shape>
            <v:shape id="_x0000_s19013" style="position:absolute;left:2242;top:1567;width:3186;height:2819" coordorigin="2242,1567" coordsize="3186,2819" path="m2808,3341r4,-1l2812,3339r-1,-7l2811,3311r-10,15l2802,3341r2,1l2808,3341xe" fillcolor="black" stroked="f">
              <v:path arrowok="t"/>
            </v:shape>
            <v:shape id="_x0000_s19012" style="position:absolute;left:2242;top:1567;width:3186;height:2819" coordorigin="2242,1567" coordsize="3186,2819" path="m2807,3400r4,-19l2811,3367r1,-1l2813,3362r-3,-15l2803,3371r1,21l2806,3400r1,xe" fillcolor="black" stroked="f">
              <v:path arrowok="t"/>
            </v:shape>
            <v:shape id="_x0000_s19011" style="position:absolute;left:2242;top:1567;width:3186;height:2819" coordorigin="2242,1567" coordsize="3186,2819" path="m2809,3399r,1l2811,3381r-4,19l2809,3399xe" fillcolor="black" stroked="f">
              <v:path arrowok="t"/>
            </v:shape>
            <v:shape id="_x0000_s19010" style="position:absolute;left:2242;top:1567;width:3186;height:2819" coordorigin="2242,1567" coordsize="3186,2819" path="m2813,3423r,-8l2813,3408r-7,18l2806,3427r1,12l2813,3423xe" fillcolor="black" stroked="f">
              <v:path arrowok="t"/>
            </v:shape>
            <v:shape id="_x0000_s19009" style="position:absolute;left:2242;top:1567;width:3186;height:2819" coordorigin="2242,1567" coordsize="3186,2819" path="m2815,3447r-1,-11l2813,3423r-6,16l2809,3461r7,1l2815,3447xe" fillcolor="black" stroked="f">
              <v:path arrowok="t"/>
            </v:shape>
            <v:shape id="_x0000_s19008" style="position:absolute;left:2242;top:1567;width:3186;height:2819" coordorigin="2242,1567" coordsize="3186,2819" path="m2824,3489r-3,-8l2816,3462r-7,-1l2818,3485r7,13l2824,3489xe" fillcolor="black" stroked="f">
              <v:path arrowok="t"/>
            </v:shape>
            <v:shape id="_x0000_s19007" style="position:absolute;left:2242;top:1567;width:3186;height:2819" coordorigin="2242,1567" coordsize="3186,2819" path="m2826,3498r,-1l2824,3489r1,9l2825,3499r1,-1xe" fillcolor="black" stroked="f">
              <v:path arrowok="t"/>
            </v:shape>
            <v:shape id="_x0000_s19006" style="position:absolute;left:2242;top:1567;width:3186;height:2819" coordorigin="2242,1567" coordsize="3186,2819" path="m2810,3347r-2,l2804,3347r,-5l2802,3341r1,30l2810,3347xe" fillcolor="black" stroked="f">
              <v:path arrowok="t"/>
            </v:shape>
            <v:shape id="_x0000_s19005" style="position:absolute;left:2242;top:1567;width:3186;height:2819" coordorigin="2242,1567" coordsize="3186,2819" path="m2798,3400r-1,-1l2796,3396r2,-20l2792,3391r,6l2792,3402r,1l2798,3400xe" fillcolor="black" stroked="f">
              <v:path arrowok="t"/>
            </v:shape>
            <v:shape id="_x0000_s19004" style="position:absolute;left:2242;top:1567;width:3186;height:2819" coordorigin="2242,1567" coordsize="3186,2819" path="m2799,3409r,-1l2799,3405r,-4l2798,3400r-6,3l2792,3416r4,23l2799,3409xe" fillcolor="black" stroked="f">
              <v:path arrowok="t"/>
            </v:shape>
            <v:shape id="_x0000_s19003" style="position:absolute;left:2242;top:1567;width:3186;height:2819" coordorigin="2242,1567" coordsize="3186,2819" path="m2801,3451r,-1l2800,3430r-1,-21l2796,3439r5,26l2801,3451xe" fillcolor="black" stroked="f">
              <v:path arrowok="t"/>
            </v:shape>
            <v:shape id="_x0000_s19002" style="position:absolute;left:2242;top:1567;width:3186;height:2819" coordorigin="2242,1567" coordsize="3186,2819" path="m2814,3490r-8,-21l2801,3451r,14l2808,3485r3,7l2814,3490xe" fillcolor="black" stroked="f">
              <v:path arrowok="t"/>
            </v:shape>
            <v:shape id="_x0000_s19001" style="position:absolute;left:2242;top:1567;width:3186;height:2819" coordorigin="2242,1567" coordsize="3186,2819" path="m2817,3495r-3,-5l2811,3492r3,4l2817,3495xe" fillcolor="black" stroked="f">
              <v:path arrowok="t"/>
            </v:shape>
            <v:shape id="_x0000_s19000" style="position:absolute;left:2242;top:1567;width:3186;height:2819" coordorigin="2242,1567" coordsize="3186,2819" path="m2780,3388r1,-1l2781,3388r4,-12l2784,3377r-2,-2l2780,3373r-1,1l2778,3379r-2,8l2777,3391r3,-3xe" fillcolor="black" stroked="f">
              <v:path arrowok="t"/>
            </v:shape>
            <v:shape id="_x0000_s18999" style="position:absolute;left:2242;top:1567;width:3186;height:2819" coordorigin="2242,1567" coordsize="3186,2819" path="m2784,3366r2,-16l2782,3352r4,2l2782,3362r-4,8l2784,3366xe" fillcolor="black" stroked="f">
              <v:path arrowok="t"/>
            </v:shape>
            <v:shape id="_x0000_s18998" style="position:absolute;left:2242;top:1567;width:3186;height:2819" coordorigin="2242,1567" coordsize="3186,2819" path="m2780,3347r-1,l2780,3346r4,-12l2776,3356r-2,4l2774,3362r6,-15xe" fillcolor="black" stroked="f">
              <v:path arrowok="t"/>
            </v:shape>
            <v:shape id="_x0000_s18997" style="position:absolute;left:2242;top:1567;width:3186;height:2819" coordorigin="2242,1567" coordsize="3186,2819" path="m2775,3362r2,-4l2782,3346r-2,1l2774,3362r1,xe" fillcolor="black" stroked="f">
              <v:path arrowok="t"/>
            </v:shape>
            <v:shape id="_x0000_s18996" style="position:absolute;left:2242;top:1567;width:3186;height:2819" coordorigin="2242,1567" coordsize="3186,2819" path="m2782,3352r4,-2l2782,3346r-5,12l2782,3352xe" fillcolor="black" stroked="f">
              <v:path arrowok="t"/>
            </v:shape>
            <v:shape id="_x0000_s18995" style="position:absolute;left:2242;top:1567;width:3186;height:2819" coordorigin="2242,1567" coordsize="3186,2819" path="m2784,3339r,-5l2780,3346r1,-4l2785,3347r-1,-8xe" fillcolor="black" stroked="f">
              <v:path arrowok="t"/>
            </v:shape>
            <v:shape id="_x0000_s18994" style="position:absolute;left:2242;top:1567;width:3186;height:2819" coordorigin="2242,1567" coordsize="3186,2819" path="m2797,3352r,-9l2794,3343r3,7l2790,3343r2,10l2797,3352xe" fillcolor="black" stroked="f">
              <v:path arrowok="t"/>
            </v:shape>
            <v:shape id="_x0000_s18993" style="position:absolute;left:2242;top:1567;width:3186;height:2819" coordorigin="2242,1567" coordsize="3186,2819" path="m2798,3376r-1,-24l2792,3353r1,12l2791,3382r1,9l2798,3376xe" fillcolor="black" stroked="f">
              <v:path arrowok="t"/>
            </v:shape>
            <v:shape id="_x0000_s18992" style="position:absolute;left:2242;top:1567;width:3186;height:2819" coordorigin="2242,1567" coordsize="3186,2819" path="m2797,3335r,-7l2798,3324r-3,-13l2793,3316r,24l2797,3335xe" fillcolor="black" stroked="f">
              <v:path arrowok="t"/>
            </v:shape>
            <v:shape id="_x0000_s18991" style="position:absolute;left:2242;top:1567;width:3186;height:2819" coordorigin="2242,1567" coordsize="3186,2819" path="m2798,3334r-1,1l2793,3340r1,3l2797,3343r1,-9xe" fillcolor="black" stroked="f">
              <v:path arrowok="t"/>
            </v:shape>
            <v:shape id="_x0000_s18990" style="position:absolute;left:2242;top:1567;width:3186;height:2819" coordorigin="2242,1567" coordsize="3186,2819" path="m2553,3295r1,-8l2555,3282r-1,-1l2550,3292r-4,23l2553,3295xe" fillcolor="black" stroked="f">
              <v:path arrowok="t"/>
            </v:shape>
            <v:shape id="_x0000_s18989" style="position:absolute;left:2242;top:1567;width:3186;height:2819" coordorigin="2242,1567" coordsize="3186,2819" path="m2553,3314r,-19l2546,3315r1,9l2547,3326r1,10l2550,3347r3,-33xe" fillcolor="black" stroked="f">
              <v:path arrowok="t"/>
            </v:shape>
            <v:shape id="_x0000_s18988" style="position:absolute;left:2242;top:1567;width:3186;height:2819" coordorigin="2242,1567" coordsize="3186,2819" path="m2564,3390r-4,-12l2557,3358r-2,-16l2553,3314r-3,33l2554,3370r6,21l2566,3395r-2,-5xe" fillcolor="black" stroked="f">
              <v:path arrowok="t"/>
            </v:shape>
            <v:shape id="_x0000_s18987" style="position:absolute;left:2242;top:1567;width:3186;height:2819" coordorigin="2242,1567" coordsize="3186,2819" path="m2567,3400r,l2566,3395r-6,-4l2566,3401r1,-1xe" fillcolor="black" stroked="f">
              <v:path arrowok="t"/>
            </v:shape>
            <v:shape id="_x0000_s18986" style="position:absolute;left:2242;top:1567;width:3186;height:2819" coordorigin="2242,1567" coordsize="3186,2819" path="m2832,3416r-1,-23l2829,3404r-2,9l2829,3420r,2l2829,3425r-1,l2827,3432r5,-16xe" fillcolor="black" stroked="f">
              <v:path arrowok="t"/>
            </v:shape>
            <v:shape id="_x0000_s18985" style="position:absolute;left:2242;top:1567;width:3186;height:2819" coordorigin="2242,1567" coordsize="3186,2819" path="m2829,3358r5,-19l2831,3340r3,-28l2831,3322r,3l2827,3343r1,8l2829,3357r,1l2827,3370r2,-12xe" fillcolor="black" stroked="f">
              <v:path arrowok="t"/>
            </v:shape>
            <v:shape id="_x0000_s18984" style="position:absolute;left:2242;top:1567;width:3186;height:2819" coordorigin="2242,1567" coordsize="3186,2819" path="m2831,3393r1,-23l2831,3361r-2,-3l2827,3370r1,15l2829,3404r2,-11xe" fillcolor="black" stroked="f">
              <v:path arrowok="t"/>
            </v:shape>
            <v:shape id="_x0000_s18983" style="position:absolute;left:2242;top:1567;width:3186;height:2819" coordorigin="2242,1567" coordsize="3186,2819" path="m2832,3447r-1,-6l2828,3434r,-1l2832,3423r,-7l2827,3432r1,19l2832,3447xe" fillcolor="black" stroked="f">
              <v:path arrowok="t"/>
            </v:shape>
            <v:shape id="_x0000_s18982" style="position:absolute;left:2242;top:1567;width:3186;height:2819" coordorigin="2242,1567" coordsize="3186,2819" path="m2830,3431r1,-3l2832,3423r-4,10l2830,3431xe" fillcolor="black" stroked="f">
              <v:path arrowok="t"/>
            </v:shape>
            <v:shape id="_x0000_s18981" style="position:absolute;left:2242;top:1567;width:3186;height:2819" coordorigin="2242,1567" coordsize="3186,2819" path="m2831,3325r-1,1l2828,3328r-1,15l2831,3325xe" fillcolor="black" stroked="f">
              <v:path arrowok="t"/>
            </v:shape>
            <v:shape id="_x0000_s18980" style="position:absolute;left:2242;top:1567;width:3186;height:2819" coordorigin="2242,1567" coordsize="3186,2819" path="m2834,3312r-5,-2l2828,3317r2,3l2831,3322r3,-10xe" fillcolor="black" stroked="f">
              <v:path arrowok="t"/>
            </v:shape>
            <v:shape id="_x0000_s18979" style="position:absolute;left:2242;top:1567;width:3186;height:2819" coordorigin="2242,1567" coordsize="3186,2819" path="m2834,3334r1,-5l2834,3312r-3,28l2834,3334xe" fillcolor="black" stroked="f">
              <v:path arrowok="t"/>
            </v:shape>
            <v:shape id="_x0000_s18978" style="position:absolute;left:2242;top:1567;width:3186;height:2819" coordorigin="2242,1567" coordsize="3186,2819" path="m2829,3358r,-1l2828,3351r,7xe" fillcolor="black" stroked="f">
              <v:path arrowok="t"/>
            </v:shape>
            <v:shape id="_x0000_s18977" style="position:absolute;left:2242;top:1567;width:3186;height:2819" coordorigin="2242,1567" coordsize="3186,2819" path="m2831,3357r1,-7l2834,3339r-5,19l2831,3357xe" fillcolor="black" stroked="f">
              <v:path arrowok="t"/>
            </v:shape>
            <v:shape id="_x0000_s18976" style="position:absolute;left:2242;top:1567;width:3186;height:2819" coordorigin="2242,1567" coordsize="3186,2819" path="m2831,3437r,-3l2829,3434r-1,l2831,3441r,-4xe" fillcolor="black" stroked="f">
              <v:path arrowok="t"/>
            </v:shape>
            <v:shape id="_x0000_s18975" style="position:absolute;left:2242;top:1567;width:3186;height:2819" coordorigin="2242,1567" coordsize="3186,2819" path="m2836,3468r-4,-21l2828,3451r1,9l2833,3465r1,12l2836,3489r,-21xe" fillcolor="black" stroked="f">
              <v:path arrowok="t"/>
            </v:shape>
            <v:shape id="_x0000_s18974" style="position:absolute;left:2242;top:1567;width:3186;height:2819" coordorigin="2242,1567" coordsize="3186,2819" path="m2845,3493r-3,-5l2836,3468r,21l2845,3505r,-12xe" fillcolor="black" stroked="f">
              <v:path arrowok="t"/>
            </v:shape>
            <v:shape id="_x0000_s18973" style="position:absolute;left:2242;top:1567;width:3186;height:2819" coordorigin="2242,1567" coordsize="3186,2819" path="m2847,3499r,l2845,3493r,12l2847,3499xe" fillcolor="black" stroked="f">
              <v:path arrowok="t"/>
            </v:shape>
            <v:shape id="_x0000_s18972" style="position:absolute;left:2242;top:1567;width:3186;height:2819" coordorigin="2242,1567" coordsize="3186,2819" path="m2773,3438r1,-7l2773,3428r-1,-17l2770,3388r,-1l2769,3381r-3,6l2767,3419r2,15l2769,3438r1,3l2771,3444r2,-6xe" fillcolor="black" stroked="f">
              <v:path arrowok="t"/>
            </v:shape>
            <v:shape id="_x0000_s18971" style="position:absolute;left:2242;top:1567;width:3186;height:2819" coordorigin="2242,1567" coordsize="3186,2819" path="m2773,3438r-3,7l2769,3448r9,16l2773,3438xe" fillcolor="black" stroked="f">
              <v:path arrowok="t"/>
            </v:shape>
            <v:shape id="_x0000_s18970" style="position:absolute;left:2242;top:1567;width:3186;height:2819" coordorigin="2242,1567" coordsize="3186,2819" path="m2781,3473r1,-1l2782,3470r-1,-2l2778,3464r2,11l2781,3473xe" fillcolor="black" stroked="f">
              <v:path arrowok="t"/>
            </v:shape>
            <v:shape id="_x0000_s18969" style="position:absolute;left:2242;top:1567;width:3186;height:2819" coordorigin="2242,1567" coordsize="3186,2819" path="m2769,3375r,-4l2766,3370r,l2766,3387r3,-12xe" fillcolor="black" stroked="f">
              <v:path arrowok="t"/>
            </v:shape>
            <v:shape id="_x0000_s18968" style="position:absolute;left:2242;top:1567;width:3186;height:2819" coordorigin="2242,1567" coordsize="3186,2819" path="m2774,3436r,-1l2774,3431r-1,7l2774,3436xe" fillcolor="black" stroked="f">
              <v:path arrowok="t"/>
            </v:shape>
            <v:shape id="_x0000_s18967" style="position:absolute;left:2242;top:1567;width:3186;height:2819" coordorigin="2242,1567" coordsize="3186,2819" path="m2769,3374r1,-2l2769,3371r,4l2769,3374xe" fillcolor="black" stroked="f">
              <v:path arrowok="t"/>
            </v:shape>
            <v:shape id="_x0000_s18966" style="position:absolute;left:2242;top:1567;width:3186;height:2819" coordorigin="2242,1567" coordsize="3186,2819" path="m2851,3458r-1,-11l2848,3463r1,1l2848,3464r-2,1l2847,3471r4,-13xe" fillcolor="black" stroked="f">
              <v:path arrowok="t"/>
            </v:shape>
            <v:shape id="_x0000_s18965" style="position:absolute;left:2242;top:1567;width:3186;height:2819" coordorigin="2242,1567" coordsize="3186,2819" path="m2862,3495r-6,-14l2851,3458r-4,13l2854,3488r4,10l2862,3495xe" fillcolor="black" stroked="f">
              <v:path arrowok="t"/>
            </v:shape>
            <v:shape id="_x0000_s18964" style="position:absolute;left:2242;top:1567;width:3186;height:2819" coordorigin="2242,1567" coordsize="3186,2819" path="m2863,3498r,-2l2862,3495r-4,3l2862,3502r1,-4xe" fillcolor="black" stroked="f">
              <v:path arrowok="t"/>
            </v:shape>
            <v:shape id="_x0000_s18963" style="position:absolute;left:2242;top:1567;width:3186;height:2819" coordorigin="2242,1567" coordsize="3186,2819" path="m2741,3321r-1,-9l2739,3311r,1l2737,3308r2,19l2739,3312r1,1l2739,3327r2,l2741,3321xe" fillcolor="black" stroked="f">
              <v:path arrowok="t"/>
            </v:shape>
            <v:shape id="_x0000_s18962" style="position:absolute;left:2242;top:1567;width:3186;height:2819" coordorigin="2242,1567" coordsize="3186,2819" path="m2741,3343r1,-10l2741,3327r-2,l2739,3339r,24l2741,3343xe" fillcolor="black" stroked="f">
              <v:path arrowok="t"/>
            </v:shape>
            <v:shape id="_x0000_s18961" style="position:absolute;left:2242;top:1567;width:3186;height:2819" coordorigin="2242,1567" coordsize="3186,2819" path="m2743,3381r,-18l2742,3356r-1,-13l2739,3363r1,28l2744,3402r-1,-21xe" fillcolor="black" stroked="f">
              <v:path arrowok="t"/>
            </v:shape>
            <v:shape id="_x0000_s18960" style="position:absolute;left:2242;top:1567;width:3186;height:2819" coordorigin="2242,1567" coordsize="3186,2819" path="m2745,3424r-1,-22l2740,3391r,24l2741,3428r,l2745,3424xe" fillcolor="black" stroked="f">
              <v:path arrowok="t"/>
            </v:shape>
            <v:shape id="_x0000_s18959" style="position:absolute;left:2242;top:1567;width:3186;height:2819" coordorigin="2242,1567" coordsize="3186,2819" path="m2749,3445r-4,-21l2741,3428r2,5l2746,3446r1,5l2747,3455r2,-10xe" fillcolor="black" stroked="f">
              <v:path arrowok="t"/>
            </v:shape>
            <v:shape id="_x0000_s18958" style="position:absolute;left:2242;top:1567;width:3186;height:2819" coordorigin="2242,1567" coordsize="3186,2819" path="m2751,3455r-1,-5l2749,3445r-2,10l2750,3458r1,-3xe" fillcolor="black" stroked="f">
              <v:path arrowok="t"/>
            </v:shape>
            <v:shape id="_x0000_s18957" style="position:absolute;left:2242;top:1567;width:3186;height:2819" coordorigin="2242,1567" coordsize="3186,2819" path="m2742,3320r1,-4l2740,3312r1,9l2742,3320xe" fillcolor="black" stroked="f">
              <v:path arrowok="t"/>
            </v:shape>
            <v:shape id="_x0000_s18956" style="position:absolute;left:2242;top:1567;width:3186;height:2819" coordorigin="2242,1567" coordsize="3186,2819" path="m2762,3108r4,-21l2767,3083r-1,1l2762,3094r-4,22l2760,3116r2,-8xe" fillcolor="black" stroked="f">
              <v:path arrowok="t"/>
            </v:shape>
            <v:shape id="_x0000_s18955" style="position:absolute;left:2242;top:1567;width:3186;height:2819" coordorigin="2242,1567" coordsize="3186,2819" path="m2754,3160r3,-24l2760,3116r-2,l2753,3144r-4,25l2746,3186r8,-26xe" fillcolor="black" stroked="f">
              <v:path arrowok="t"/>
            </v:shape>
            <v:shape id="_x0000_s18954" style="position:absolute;left:2242;top:1567;width:3186;height:2819" coordorigin="2242,1567" coordsize="3186,2819" path="m2748,3199r3,-21l2754,3160r-8,26l2746,3188r-3,17l2747,3207r1,-8xe" fillcolor="black" stroked="f">
              <v:path arrowok="t"/>
            </v:shape>
            <v:shape id="_x0000_s18953" style="position:absolute;left:2242;top:1567;width:3186;height:2819" coordorigin="2242,1567" coordsize="3186,2819" path="m2743,3251r2,-25l2746,3214r1,-7l2743,3205r-2,24l2740,3256r2,11l2743,3251xe" fillcolor="black" stroked="f">
              <v:path arrowok="t"/>
            </v:shape>
            <v:shape id="_x0000_s18952" style="position:absolute;left:2242;top:1567;width:3186;height:2819" coordorigin="2242,1567" coordsize="3186,2819" path="m2742,3290r,-22l2742,3267r-2,-11l2738,3282r,20l2739,3311r3,-21xe" fillcolor="black" stroked="f">
              <v:path arrowok="t"/>
            </v:shape>
            <v:shape id="_x0000_s18951" style="position:absolute;left:2242;top:1567;width:3186;height:2819" coordorigin="2242,1567" coordsize="3186,2819" path="m2741,3311r,-3l2742,3290r-3,21l2740,3312r1,-1xe" fillcolor="black" stroked="f">
              <v:path arrowok="t"/>
            </v:shape>
            <v:shape id="_x0000_s18950" style="position:absolute;left:2242;top:1567;width:3186;height:2819" coordorigin="2242,1567" coordsize="3186,2819" path="m2487,3316r1,-26l2488,3275r-2,-1l2484,3287r-1,20l2483,3327r4,-11xe" fillcolor="black" stroked="f">
              <v:path arrowok="t"/>
            </v:shape>
            <v:shape id="_x0000_s18949" style="position:absolute;left:2242;top:1567;width:3186;height:2819" coordorigin="2242,1567" coordsize="3186,2819" path="m2486,3334r,-1l2486,3332r1,-16l2483,3327r1,4l2485,3336r1,-2xe" fillcolor="black" stroked="f">
              <v:path arrowok="t"/>
            </v:shape>
            <v:shape id="_x0000_s18948" style="position:absolute;left:2242;top:1567;width:3186;height:2819" coordorigin="2242,1567" coordsize="3186,2819" path="m2490,3347r-1,-7l2488,3335r-2,-1l2485,3336r1,8l2487,3349r2,13l2490,3347xe" fillcolor="black" stroked="f">
              <v:path arrowok="t"/>
            </v:shape>
            <v:shape id="_x0000_s18947" style="position:absolute;left:2242;top:1567;width:3186;height:2819" coordorigin="2242,1567" coordsize="3186,2819" path="m2823,3430r,-7l2821,3417r1,-7l2821,3408r,-3l2820,3397r-3,-21l2818,3411r1,34l2823,3430xe" fillcolor="black" stroked="f">
              <v:path arrowok="t"/>
            </v:shape>
            <v:shape id="_x0000_s18946" style="position:absolute;left:2242;top:1567;width:3186;height:2819" coordorigin="2242,1567" coordsize="3186,2819" path="m2827,3473r-3,-22l2823,3430r-4,15l2822,3465r4,10l2827,3473xe" fillcolor="black" stroked="f">
              <v:path arrowok="t"/>
            </v:shape>
            <v:shape id="_x0000_s18945" style="position:absolute;left:2242;top:1567;width:3186;height:2819" coordorigin="2242,1567" coordsize="3186,2819" path="m2827,3473r-1,2l2827,3479r2,7l2831,3486r-4,-13xe" fillcolor="black" stroked="f">
              <v:path arrowok="t"/>
            </v:shape>
            <v:shape id="_x0000_s18944" style="position:absolute;left:2242;top:1567;width:3186;height:2819" coordorigin="2242,1567" coordsize="3186,2819" path="m2822,3403r2,-6l2820,3397r1,8l2822,3403xe" fillcolor="black" stroked="f">
              <v:path arrowok="t"/>
            </v:shape>
            <v:shape id="_x0000_s18943" style="position:absolute;left:2242;top:1567;width:3186;height:2819" coordorigin="2242,1567" coordsize="3186,2819" path="m2824,3387r-3,-30l2819,3356r-2,3l2817,3376r3,21l2824,3387xe" fillcolor="black" stroked="f">
              <v:path arrowok="t"/>
            </v:shape>
            <v:shape id="_x0000_s18942" style="position:absolute;left:2242;top:1567;width:3186;height:2819" coordorigin="2242,1567" coordsize="3186,2819" path="m2467,3319r-1,-24l2465,3289r-2,11l2463,3325r1,18l2464,3346r3,-27xe" fillcolor="black" stroked="f">
              <v:path arrowok="t"/>
            </v:shape>
            <v:shape id="_x0000_s18941" style="position:absolute;left:2242;top:1567;width:3186;height:2819" coordorigin="2242,1567" coordsize="3186,2819" path="m2468,3344r,-4l2467,3319r-3,27l2467,3350r1,-6xe" fillcolor="black" stroked="f">
              <v:path arrowok="t"/>
            </v:shape>
            <v:shape id="_x0000_s18940" style="position:absolute;left:2242;top:1567;width:3186;height:2819" coordorigin="2242,1567" coordsize="3186,2819" path="m2468,3348r,-1l2468,3344r-1,6l2468,3348xe" fillcolor="black" stroked="f">
              <v:path arrowok="t"/>
            </v:shape>
            <v:shape id="_x0000_s18939" style="position:absolute;left:2242;top:1567;width:3186;height:2819" coordorigin="2242,1567" coordsize="3186,2819" path="m2448,3252r1,-7l2445,3245r,3l2445,3250r-1,5l2443,3260r5,-8xe" fillcolor="black" stroked="f">
              <v:path arrowok="t"/>
            </v:shape>
            <v:shape id="_x0000_s18938" style="position:absolute;left:2242;top:1567;width:3186;height:2819" coordorigin="2242,1567" coordsize="3186,2819" path="m2446,3301r,-25l2447,3254r1,-2l2443,3260r-3,22l2441,3302r1,19l2442,3329r4,-28xe" fillcolor="black" stroked="f">
              <v:path arrowok="t"/>
            </v:shape>
            <v:shape id="_x0000_s18937" style="position:absolute;left:2242;top:1567;width:3186;height:2819" coordorigin="2242,1567" coordsize="3186,2819" path="m2450,3336r-1,-1l2447,3324r-1,-23l2442,3329r,7l2448,3344r2,-8xe" fillcolor="black" stroked="f">
              <v:path arrowok="t"/>
            </v:shape>
            <v:shape id="_x0000_s18936" style="position:absolute;left:2242;top:1567;width:3186;height:2819" coordorigin="2242,1567" coordsize="3186,2819" path="m2450,3338r,-1l2450,3336r-2,8l2450,3338xe" fillcolor="black" stroked="f">
              <v:path arrowok="t"/>
            </v:shape>
            <v:shape id="_x0000_s18935" style="position:absolute;left:2242;top:1567;width:3186;height:2819" coordorigin="2242,1567" coordsize="3186,2819" path="m2403,3312r-2,-19l2398,3313r,1l2397,3315r1,2l2399,3318r4,3l2405,3323r-2,-11xe" fillcolor="black" stroked="f">
              <v:path arrowok="t"/>
            </v:shape>
            <v:shape id="_x0000_s18934" style="position:absolute;left:2242;top:1567;width:3186;height:2819" coordorigin="2242,1567" coordsize="3186,2819" path="m2402,3224r2,-9l2407,3198r,-8l2403,3200r-6,23l2397,3243r5,-19xe" fillcolor="black" stroked="f">
              <v:path arrowok="t"/>
            </v:shape>
            <v:shape id="_x0000_s18933" style="position:absolute;left:2242;top:1567;width:3186;height:2819" coordorigin="2242,1567" coordsize="3186,2819" path="m2402,3240r-1,-5l2401,3232r1,-8l2397,3243r-1,16l2402,3240xe" fillcolor="black" stroked="f">
              <v:path arrowok="t"/>
            </v:shape>
            <v:shape id="_x0000_s18932" style="position:absolute;left:2242;top:1567;width:3186;height:2819" coordorigin="2242,1567" coordsize="3186,2819" path="m2401,3272r,-1l2400,3262r2,-22l2396,3259r,12l2397,3294r4,-22xe" fillcolor="black" stroked="f">
              <v:path arrowok="t"/>
            </v:shape>
            <v:shape id="_x0000_s18931" style="position:absolute;left:2242;top:1567;width:3186;height:2819" coordorigin="2242,1567" coordsize="3186,2819" path="m2401,3293r,-21l2397,3294r1,9l2398,3308r,5l2401,3293xe" fillcolor="black" stroked="f">
              <v:path arrowok="t"/>
            </v:shape>
            <v:shape id="_x0000_s18930" style="position:absolute;left:2242;top:1567;width:3186;height:2819" coordorigin="2242,1567" coordsize="3186,2819" path="m2376,3233r2,-14l2381,3198r-5,6l2373,3226r,3l2372,3239r2,2l2375,3241r,1l2376,3243r,-10xe" fillcolor="black" stroked="f">
              <v:path arrowok="t"/>
            </v:shape>
            <v:shape id="_x0000_s18929" style="position:absolute;left:2242;top:1567;width:3186;height:2819" coordorigin="2242,1567" coordsize="3186,2819" path="m2375,3244r,-2l2375,3241r-1,l2372,3249r,3l2375,3244xe" fillcolor="black" stroked="f">
              <v:path arrowok="t"/>
            </v:shape>
            <v:shape id="_x0000_s18928" style="position:absolute;left:2242;top:1567;width:3186;height:2819" coordorigin="2242,1567" coordsize="3186,2819" path="m2374,3241r-1,2l2372,3244r,5l2374,3241xe" fillcolor="black" stroked="f">
              <v:path arrowok="t"/>
            </v:shape>
            <v:shape id="_x0000_s18927" style="position:absolute;left:2242;top:1567;width:3186;height:2819" coordorigin="2242,1567" coordsize="3186,2819" path="m2379,3302r-1,-9l2376,3275r-1,-21l2375,3244r-3,8l2374,3285r2,19l2378,3312r1,-10xe" fillcolor="black" stroked="f">
              <v:path arrowok="t"/>
            </v:shape>
            <v:shape id="_x0000_s18926" style="position:absolute;left:2242;top:1567;width:3186;height:2819" coordorigin="2242,1567" coordsize="3186,2819" path="m2379,3310r1,-1l2379,3302r-1,10l2379,3310xe" fillcolor="black" stroked="f">
              <v:path arrowok="t"/>
            </v:shape>
            <v:shape id="_x0000_s18925" style="position:absolute;left:2242;top:1567;width:3186;height:2819" coordorigin="2242,1567" coordsize="3186,2819" path="m2352,3233r1,-25l2352,3204r-1,1l2349,3224r,23l2349,3249r3,-16xe" fillcolor="black" stroked="f">
              <v:path arrowok="t"/>
            </v:shape>
            <v:shape id="_x0000_s18924" style="position:absolute;left:2242;top:1567;width:3186;height:2819" coordorigin="2242,1567" coordsize="3186,2819" path="m2352,3248r,-15l2349,3249r1,5l2352,3248xe" fillcolor="black" stroked="f">
              <v:path arrowok="t"/>
            </v:shape>
            <v:shape id="_x0000_s18923" style="position:absolute;left:2242;top:1567;width:3186;height:2819" coordorigin="2242,1567" coordsize="3186,2819" path="m2381,3198r3,-20l2381,3186r-5,18l2381,3198xe" fillcolor="black" stroked="f">
              <v:path arrowok="t"/>
            </v:shape>
            <v:shape id="_x0000_s18922" style="position:absolute;left:2242;top:1567;width:3186;height:2819" coordorigin="2242,1567" coordsize="3186,2819" path="m2358,3303r1,-2l2354,3275r-1,l2352,3276r3,27l2357,3303r,1l2358,3303xe" fillcolor="black" stroked="f">
              <v:path arrowok="t"/>
            </v:shape>
            <v:shape id="_x0000_s18921" style="position:absolute;left:2242;top:1567;width:3186;height:2819" coordorigin="2242,1567" coordsize="3186,2819" path="m2870,3480r,-2l2869,3477r-1,l2866,3478r4,4l2870,3480xe" fillcolor="black" stroked="f">
              <v:path arrowok="t"/>
            </v:shape>
            <v:shape id="_x0000_s18920" style="position:absolute;left:2242;top:1567;width:3186;height:2819" coordorigin="2242,1567" coordsize="3186,2819" path="m2874,3491r-1,-2l2872,3486r-2,-4l2866,3478r5,16l2874,3491xe" fillcolor="black" stroked="f">
              <v:path arrowok="t"/>
            </v:shape>
            <v:shape id="_x0000_s18919" style="position:absolute;left:2242;top:1567;width:3186;height:2819" coordorigin="2242,1567" coordsize="3186,2819" path="m2874,3495r1,-1l2874,3491r-3,3l2874,3495r,xe" fillcolor="black" stroked="f">
              <v:path arrowok="t"/>
            </v:shape>
            <v:shape id="_x0000_s18918" style="position:absolute;left:2242;top:1567;width:3186;height:2819" coordorigin="2242,1567" coordsize="3186,2819" path="m2873,3403r-2,-14l2870,3389r-2,6l2871,3419r-1,3l2873,3426r,-23xe" fillcolor="black" stroked="f">
              <v:path arrowok="t"/>
            </v:shape>
            <v:shape id="_x0000_s18917" style="position:absolute;left:2242;top:1567;width:3186;height:2819" coordorigin="2242,1567" coordsize="3186,2819" path="m2875,3448r-2,-7l2873,3426r-3,-4l2871,3438r4,26l2875,3448xe" fillcolor="black" stroked="f">
              <v:path arrowok="t"/>
            </v:shape>
            <v:shape id="_x0000_s18916" style="position:absolute;left:2242;top:1567;width:3186;height:2819" coordorigin="2242,1567" coordsize="3186,2819" path="m2881,3475r-4,-15l2875,3448r,16l2878,3477r4,7l2881,3475xe" fillcolor="black" stroked="f">
              <v:path arrowok="t"/>
            </v:shape>
            <v:shape id="_x0000_s18915" style="position:absolute;left:2242;top:1567;width:3186;height:2819" coordorigin="2242,1567" coordsize="3186,2819" path="m2886,3485r-2,1l2882,3486r7,12l2891,3499r2,1l2886,3485xe" fillcolor="black" stroked="f">
              <v:path arrowok="t"/>
            </v:shape>
            <v:shape id="_x0000_s18914" style="position:absolute;left:2242;top:1567;width:3186;height:2819" coordorigin="2242,1567" coordsize="3186,2819" path="m2895,3475r,-11l2893,3453r-2,-19l2890,3429r-1,-8l2885,3427r1,4l2887,3435r-1,1l2887,3448r5,22l2894,3476r1,-1xe" fillcolor="black" stroked="f">
              <v:path arrowok="t"/>
            </v:shape>
            <v:shape id="_x0000_s18913" style="position:absolute;left:2242;top:1567;width:3186;height:2819" coordorigin="2242,1567" coordsize="3186,2819" path="m2901,3489r-4,-6l2900,3476r-4,l2894,3476r,l2897,3489r4,xe" fillcolor="black" stroked="f">
              <v:path arrowok="t"/>
            </v:shape>
            <v:shape id="_x0000_s18912" style="position:absolute;left:2242;top:1567;width:3186;height:2819" coordorigin="2242,1567" coordsize="3186,2819" path="m2902,3494r1,-1l2902,3491r-1,-2l2897,3489r5,6l2902,3494xe" fillcolor="black" stroked="f">
              <v:path arrowok="t"/>
            </v:shape>
            <v:shape id="_x0000_s18911" style="position:absolute;left:2242;top:1567;width:3186;height:2819" coordorigin="2242,1567" coordsize="3186,2819" path="m2887,3407r1,-2l2888,3401r-1,-2l2886,3400r-3,l2884,3418r3,-11xe" fillcolor="black" stroked="f">
              <v:path arrowok="t"/>
            </v:shape>
            <v:shape id="_x0000_s18910" style="position:absolute;left:2242;top:1567;width:3186;height:2819" coordorigin="2242,1567" coordsize="3186,2819" path="m2889,3421r,-1l2888,3414r-1,-7l2884,3418r1,9l2889,3421xe" fillcolor="black" stroked="f">
              <v:path arrowok="t"/>
            </v:shape>
            <v:shape id="_x0000_s18909" style="position:absolute;left:2242;top:1567;width:3186;height:2819" coordorigin="2242,1567" coordsize="3186,2819" path="m2929,3502r1,-2l2918,3473r-2,5l2928,3505r1,-3xe" fillcolor="black" stroked="f">
              <v:path arrowok="t"/>
            </v:shape>
            <v:shape id="_x0000_s18908" style="position:absolute;left:2242;top:1567;width:3186;height:2819" coordorigin="2242,1567" coordsize="3186,2819" path="m2423,3254r,-8l2424,3235r2,-12l2424,3224r-4,14l2419,3254r4,xe" fillcolor="black" stroked="f">
              <v:path arrowok="t"/>
            </v:shape>
            <v:shape id="_x0000_s18907" style="position:absolute;left:2242;top:1567;width:3186;height:2819" coordorigin="2242,1567" coordsize="3186,2819" path="m2422,3294r,-2l2423,3273r,-19l2419,3254r-1,25l2419,3300r3,-6xe" fillcolor="black" stroked="f">
              <v:path arrowok="t"/>
            </v:shape>
            <v:shape id="_x0000_s18906" style="position:absolute;left:2242;top:1567;width:3186;height:2819" coordorigin="2242,1567" coordsize="3186,2819" path="m2423,3307r-1,-13l2419,3300r,2l2421,3314r2,-7xe" fillcolor="black" stroked="f">
              <v:path arrowok="t"/>
            </v:shape>
            <v:shape id="_x0000_s18905" style="position:absolute;left:2242;top:1567;width:3186;height:2819" coordorigin="2242,1567" coordsize="3186,2819" path="m2868,3470r-1,-3l2865,3469r-3,3l2864,3474r2,3l2868,3470xe" fillcolor="black" stroked="f">
              <v:path arrowok="t"/>
            </v:shape>
            <v:shape id="_x0000_s18904" style="position:absolute;left:2242;top:1567;width:3186;height:2819" coordorigin="2242,1567" coordsize="3186,2819" path="m2864,3447r-2,-20l2862,3407r-4,5l2859,3415r,3l2859,3420r,19l2862,3463r1,4l2864,3447xe" fillcolor="black" stroked="f">
              <v:path arrowok="t"/>
            </v:shape>
            <v:shape id="_x0000_s18903" style="position:absolute;left:2242;top:1567;width:3186;height:2819" coordorigin="2242,1567" coordsize="3186,2819" path="m2867,3467r-3,-20l2863,3467r2,2l2867,3467xe" fillcolor="black" stroked="f">
              <v:path arrowok="t"/>
            </v:shape>
            <v:shape id="_x0000_s18902" style="position:absolute;left:2242;top:1567;width:3186;height:2819" coordorigin="2242,1567" coordsize="3186,2819" path="m2874,3357r-4,-2l2873,3361r-1,3l2870,3367r-1,15l2870,3384r4,-27xe" fillcolor="black" stroked="f">
              <v:path arrowok="t"/>
            </v:shape>
            <v:shape id="_x0000_s18901" style="position:absolute;left:2242;top:1567;width:3186;height:2819" coordorigin="2242,1567" coordsize="3186,2819" path="m2861,3338r,-6l2860,3332r-1,3l2855,3347r4,3l2860,3351r1,1l2861,3338xe" fillcolor="black" stroked="f">
              <v:path arrowok="t"/>
            </v:shape>
            <v:shape id="_x0000_s18900" style="position:absolute;left:2242;top:1567;width:3186;height:2819" coordorigin="2242,1567" coordsize="3186,2819" path="m2861,3364r-1,-13l2859,3350r-2,5l2856,3373r4,7l2861,3364xe" fillcolor="black" stroked="f">
              <v:path arrowok="t"/>
            </v:shape>
            <v:shape id="_x0000_s18899" style="position:absolute;left:2242;top:1567;width:3186;height:2819" coordorigin="2242,1567" coordsize="3186,2819" path="m2860,3403r,-10l2860,3380r-4,-7l2857,3399r1,13l2860,3403xe" fillcolor="black" stroked="f">
              <v:path arrowok="t"/>
            </v:shape>
            <v:shape id="_x0000_s18898" style="position:absolute;left:2242;top:1567;width:3186;height:2819" coordorigin="2242,1567" coordsize="3186,2819" path="m2862,3407r-1,-2l2860,3403r-2,9l2862,3407xe" fillcolor="black" stroked="f">
              <v:path arrowok="t"/>
            </v:shape>
            <v:shape id="_x0000_s18897" style="position:absolute;left:2242;top:1567;width:3186;height:2819" coordorigin="2242,1567" coordsize="3186,2819" path="m3024,2876r3,-11l3024,2872r-4,12l3013,2902r-2,11l3024,2876xe" fillcolor="black" stroked="f">
              <v:path arrowok="t"/>
            </v:shape>
            <v:shape id="_x0000_s18896" style="position:absolute;left:2242;top:1567;width:3186;height:2819" coordorigin="2242,1567" coordsize="3186,2819" path="m3014,2911r4,-4l3027,2880r-2,-2l3024,2876r-13,37l3014,2911xe" fillcolor="black" stroked="f">
              <v:path arrowok="t"/>
            </v:shape>
            <v:shape id="_x0000_s18895" style="position:absolute;left:2242;top:1567;width:3186;height:2819" coordorigin="2242,1567" coordsize="3186,2819" path="m3024,2876r3,-1l3031,2865r-2,l3027,2865r-3,11l3024,2876xe" fillcolor="black" stroked="f">
              <v:path arrowok="t"/>
            </v:shape>
            <v:shape id="_x0000_s18894" style="position:absolute;left:2242;top:1567;width:3186;height:2819" coordorigin="2242,1567" coordsize="3186,2819" path="m3036,2860r9,-24l3043,2836r-8,25l3031,2864r,1l3027,2875r9,-15xe" fillcolor="black" stroked="f">
              <v:path arrowok="t"/>
            </v:shape>
            <v:shape id="_x0000_s18893" style="position:absolute;left:2242;top:1567;width:3186;height:2819" coordorigin="2242,1567" coordsize="3186,2819" path="m3032,2858r-2,-2l3028,2858r2,4l3031,2864r1,-6xe" fillcolor="black" stroked="f">
              <v:path arrowok="t"/>
            </v:shape>
            <v:shape id="_x0000_s18892" style="position:absolute;left:2242;top:1567;width:3186;height:2819" coordorigin="2242,1567" coordsize="3186,2819" path="m3043,2836r5,-14l3047,2823r-1,2l3041,2837r-10,18l3034,2856r2,1l3043,2836xe" fillcolor="black" stroked="f">
              <v:path arrowok="t"/>
            </v:shape>
            <v:shape id="_x0000_s18891" style="position:absolute;left:2242;top:1567;width:3186;height:2819" coordorigin="2242,1567" coordsize="3186,2819" path="m3045,2839r1,-1l3046,2836r-1,l3036,2860r9,-21xe" fillcolor="black" stroked="f">
              <v:path arrowok="t"/>
            </v:shape>
            <v:shape id="_x0000_s18890" style="position:absolute;left:2242;top:1567;width:3186;height:2819" coordorigin="2242,1567" coordsize="3186,2819" path="m3044,2835r2,-1l3050,2822r-2,l3043,2836r1,-1xe" fillcolor="black" stroked="f">
              <v:path arrowok="t"/>
            </v:shape>
            <v:shape id="_x0000_s18889" style="position:absolute;left:2242;top:1567;width:3186;height:2819" coordorigin="2242,1567" coordsize="3186,2819" path="m3048,2833r5,-8l3057,2817r10,-32l3053,2824r-3,-2l3046,2834r2,-1xe" fillcolor="black" stroked="f">
              <v:path arrowok="t"/>
            </v:shape>
            <v:shape id="_x0000_s18888" style="position:absolute;left:2242;top:1567;width:3186;height:2819" coordorigin="2242,1567" coordsize="3186,2819" path="m3067,2785r-11,21l3051,2818r1,1l3054,2820r-1,4l3067,2785xe" fillcolor="black" stroked="f">
              <v:path arrowok="t"/>
            </v:shape>
            <v:shape id="_x0000_s18887" style="position:absolute;left:2242;top:1567;width:3186;height:2819" coordorigin="2242,1567" coordsize="3186,2819" path="m3065,2801r9,-17l3081,2761r-14,24l3057,2817r8,-16xe" fillcolor="black" stroked="f">
              <v:path arrowok="t"/>
            </v:shape>
            <v:shape id="_x0000_s18886" style="position:absolute;left:2242;top:1567;width:3186;height:2819" coordorigin="2242,1567" coordsize="3186,2819" path="m3083,2768r10,-17l3103,2735r12,-24l3108,2719r-12,18l3081,2761r-7,23l3083,2768xe" fillcolor="black" stroked="f">
              <v:path arrowok="t"/>
            </v:shape>
            <v:shape id="_x0000_s18885" style="position:absolute;left:2242;top:1567;width:3186;height:2819" coordorigin="2242,1567" coordsize="3186,2819" path="m3114,2718r12,-17l3138,2685r13,-17l3165,2652r16,-26l3174,2633r-6,6l3153,2655r-16,19l3124,2692r-8,17l3115,2711r-12,24l3114,2718xe" fillcolor="black" stroked="f">
              <v:path arrowok="t"/>
            </v:shape>
            <v:shape id="_x0000_s18884" style="position:absolute;left:2242;top:1567;width:3186;height:2819" coordorigin="2242,1567" coordsize="3186,2819" path="m2848,3455r-1,-1l2845,3453r-3,-6l2841,3450r2,7l2844,3461r4,-6xe" fillcolor="black" stroked="f">
              <v:path arrowok="t"/>
            </v:shape>
            <v:shape id="_x0000_s18883" style="position:absolute;left:2242;top:1567;width:3186;height:2819" coordorigin="2242,1567" coordsize="3186,2819" path="m2847,3464r3,-17l2845,3447r4,5l2848,3455r-2,9l2847,3464xe" fillcolor="black" stroked="f">
              <v:path arrowok="t"/>
            </v:shape>
            <v:shape id="_x0000_s18882" style="position:absolute;left:2242;top:1567;width:3186;height:2819" coordorigin="2242,1567" coordsize="3186,2819" path="m2848,3435r-1,-9l2842,3442r-1,1l2840,3444r1,1l2842,3445r6,-10xe" fillcolor="black" stroked="f">
              <v:path arrowok="t"/>
            </v:shape>
            <v:shape id="_x0000_s18881" style="position:absolute;left:2242;top:1567;width:3186;height:2819" coordorigin="2242,1567" coordsize="3186,2819" path="m2845,3379r3,-8l2845,3369r-3,14l2842,3384r-1,2l2837,3405r8,-26xe" fillcolor="black" stroked="f">
              <v:path arrowok="t"/>
            </v:shape>
            <v:shape id="_x0000_s18880" style="position:absolute;left:2242;top:1567;width:3186;height:2819" coordorigin="2242,1567" coordsize="3186,2819" path="m2847,3405r-1,-17l2845,3379r-8,26l2838,3416r1,6l2847,3405xe" fillcolor="black" stroked="f">
              <v:path arrowok="t"/>
            </v:shape>
            <v:shape id="_x0000_s18879" style="position:absolute;left:2242;top:1567;width:3186;height:2819" coordorigin="2242,1567" coordsize="3186,2819" path="m2845,3427r,-2l2846,3423r1,-18l2839,3422r,18l2845,3427xe" fillcolor="black" stroked="f">
              <v:path arrowok="t"/>
            </v:shape>
            <v:shape id="_x0000_s18878" style="position:absolute;left:2242;top:1567;width:3186;height:2819" coordorigin="2242,1567" coordsize="3186,2819" path="m2847,3426r-1,l2845,3427r-6,13l2841,3441r6,-15xe" fillcolor="black" stroked="f">
              <v:path arrowok="t"/>
            </v:shape>
            <v:shape id="_x0000_s18877" style="position:absolute;left:2242;top:1567;width:3186;height:2819" coordorigin="2242,1567" coordsize="3186,2819" path="m2847,3426r-6,15l2842,3442r,l2847,3426xe" fillcolor="black" stroked="f">
              <v:path arrowok="t"/>
            </v:shape>
            <v:shape id="_x0000_s18876" style="position:absolute;left:2242;top:1567;width:3186;height:2819" coordorigin="2242,1567" coordsize="3186,2819" path="m2848,3435r-6,10l2845,3447r5,l2848,3435xe" fillcolor="black" stroked="f">
              <v:path arrowok="t"/>
            </v:shape>
            <v:shape id="_x0000_s18875" style="position:absolute;left:2242;top:1567;width:3186;height:2819" coordorigin="2242,1567" coordsize="3186,2819" path="m2903,3520r4,-2l2905,3520r17,-1l2931,3514r-3,-1l2923,3514r-9,-3l2905,3509r-7,14l2903,3520xe" fillcolor="black" stroked="f">
              <v:path arrowok="t"/>
            </v:shape>
            <v:shape id="_x0000_s18874" style="position:absolute;left:2242;top:1567;width:3186;height:2819" coordorigin="2242,1567" coordsize="3186,2819" path="m2955,3413r-5,11l2949,3425r-1,2l2948,3428r3,1l2955,3413xe" fillcolor="black" stroked="f">
              <v:path arrowok="t"/>
            </v:shape>
            <v:shape id="_x0000_s18873" style="position:absolute;left:2242;top:1567;width:3186;height:2819" coordorigin="2242,1567" coordsize="3186,2819" path="m2955,3425r,-3l2955,3417r,-4l2951,3429r2,1l2955,3425xe" fillcolor="black" stroked="f">
              <v:path arrowok="t"/>
            </v:shape>
            <v:shape id="_x0000_s18872" style="position:absolute;left:2242;top:1567;width:3186;height:2819" coordorigin="2242,1567" coordsize="3186,2819" path="m2955,3404r3,-11l2957,3390r-3,-3l2951,3394r,14l2955,3404xe" fillcolor="black" stroked="f">
              <v:path arrowok="t"/>
            </v:shape>
            <v:shape id="_x0000_s18871" style="position:absolute;left:2242;top:1567;width:3186;height:2819" coordorigin="2242,1567" coordsize="3186,2819" path="m2955,3413r,-9l2951,3408r,9l2950,3424r5,-11xe" fillcolor="black" stroked="f">
              <v:path arrowok="t"/>
            </v:shape>
            <v:shape id="_x0000_s18870" style="position:absolute;left:2242;top:1567;width:3186;height:2819" coordorigin="2242,1567" coordsize="3186,2819" path="m2924,3426r,-3l2924,3421r-1,-2l2922,3418r-1,14l2926,3451r-2,-25xe" fillcolor="black" stroked="f">
              <v:path arrowok="t"/>
            </v:shape>
            <v:shape id="_x0000_s18869" style="position:absolute;left:2242;top:1567;width:3186;height:2819" coordorigin="2242,1567" coordsize="3186,2819" path="m2928,3468r-2,-17l2921,3432r2,26l2926,3469r,1l2928,3468xe" fillcolor="black" stroked="f">
              <v:path arrowok="t"/>
            </v:shape>
            <v:shape id="_x0000_s18868" style="position:absolute;left:2242;top:1567;width:3186;height:2819" coordorigin="2242,1567" coordsize="3186,2819" path="m2930,3470r-2,-2l2926,3470r1,3l2927,3476r1,8l2931,3490r-1,-20xe" fillcolor="black" stroked="f">
              <v:path arrowok="t"/>
            </v:shape>
            <v:shape id="_x0000_s18867" style="position:absolute;left:2242;top:1567;width:3186;height:2819" coordorigin="2242,1567" coordsize="3186,2819" path="m2932,3487r1,-2l2930,3470r1,20l2932,3487xe" fillcolor="black" stroked="f">
              <v:path arrowok="t"/>
            </v:shape>
            <v:shape id="_x0000_s18866" style="position:absolute;left:2242;top:1567;width:3186;height:2819" coordorigin="2242,1567" coordsize="3186,2819" path="m2940,3517r9,1l2947,3514r-7,-2l2934,3514r-3,l2922,3519r18,-2xe" fillcolor="black" stroked="f">
              <v:path arrowok="t"/>
            </v:shape>
            <v:shape id="_x0000_s18865" style="position:absolute;left:2242;top:1567;width:3186;height:2819" coordorigin="2242,1567" coordsize="3186,2819" path="m2940,3512r-3,-1l2934,3512r,1l2934,3514r6,-2xe" fillcolor="black" stroked="f">
              <v:path arrowok="t"/>
            </v:shape>
            <v:shape id="_x0000_s18864" style="position:absolute;left:2242;top:1567;width:3186;height:2819" coordorigin="2242,1567" coordsize="3186,2819" path="m2935,3488r-1,2l2932,3492r4,8l2943,3503r-8,-15xe" fillcolor="black" stroked="f">
              <v:path arrowok="t"/>
            </v:shape>
            <v:shape id="_x0000_s18863" style="position:absolute;left:2242;top:1567;width:3186;height:2819" coordorigin="2242,1567" coordsize="3186,2819" path="m2960,3492r-3,-15l2957,3472r,-2l2956,3469r-1,l2954,3469r-1,-1l2954,3462r-4,10l2958,3501r2,-9xe" fillcolor="black" stroked="f">
              <v:path arrowok="t"/>
            </v:shape>
            <v:shape id="_x0000_s18862" style="position:absolute;left:2242;top:1567;width:3186;height:2819" coordorigin="2242,1567" coordsize="3186,2819" path="m2964,3501r-1,-3l2960,3492r-2,9l2964,3503r,-2xe" fillcolor="black" stroked="f">
              <v:path arrowok="t"/>
            </v:shape>
            <v:shape id="_x0000_s18861" style="position:absolute;left:2242;top:1567;width:3186;height:2819" coordorigin="2242,1567" coordsize="3186,2819" path="m2954,3451r-4,-9l2951,3449r1,1l2951,3451r-3,3l2954,3462r,5l2954,3451xe" fillcolor="black" stroked="f">
              <v:path arrowok="t"/>
            </v:shape>
            <v:shape id="_x0000_s18860" style="position:absolute;left:2242;top:1567;width:3186;height:2819" coordorigin="2242,1567" coordsize="3186,2819" path="m2950,3442r-1,1l2949,3444r,3l2950,3448r1,1l2950,3442xe" fillcolor="black" stroked="f">
              <v:path arrowok="t"/>
            </v:shape>
            <v:shape id="_x0000_s18859" style="position:absolute;left:2242;top:1567;width:3186;height:2819" coordorigin="2242,1567" coordsize="3186,2819" path="m2354,3265r-2,-7l2350,3255r,3l2349,3263r2,6l2354,3265xe" fillcolor="black" stroked="f">
              <v:path arrowok="t"/>
            </v:shape>
            <v:shape id="_x0000_s18858" style="position:absolute;left:2242;top:1567;width:3186;height:2819" coordorigin="2242,1567" coordsize="3186,2819" path="m2354,3269r,-4l2351,3269r2,4l2354,3269xe" fillcolor="black" stroked="f">
              <v:path arrowok="t"/>
            </v:shape>
            <v:shape id="_x0000_s18857" style="position:absolute;left:2242;top:1567;width:3186;height:2819" coordorigin="2242,1567" coordsize="3186,2819" path="m2977,3487r2,-9l2973,3478r-3,l2973,3489r1,2l2977,3487xe" fillcolor="black" stroked="f">
              <v:path arrowok="t"/>
            </v:shape>
            <v:shape id="_x0000_s18856" style="position:absolute;left:2242;top:1567;width:3186;height:2819" coordorigin="2242,1567" coordsize="3186,2819" path="m2980,3501r-3,-14l2974,3491r4,12l2983,3512r-3,-11xe" fillcolor="black" stroked="f">
              <v:path arrowok="t"/>
            </v:shape>
            <v:shape id="_x0000_s18855" style="position:absolute;left:2242;top:1567;width:3186;height:2819" coordorigin="2242,1567" coordsize="3186,2819" path="m2943,3476r,-2l2942,3473r-1,l2939,3474r5,8l2943,3476xe" fillcolor="black" stroked="f">
              <v:path arrowok="t"/>
            </v:shape>
            <v:shape id="_x0000_s18854" style="position:absolute;left:2242;top:1567;width:3186;height:2819" coordorigin="2242,1567" coordsize="3186,2819" path="m2944,3482r-5,-8l2943,3490r4,2l2949,3494r-5,-12xe" fillcolor="black" stroked="f">
              <v:path arrowok="t"/>
            </v:shape>
            <v:shape id="_x0000_s18853" style="position:absolute;left:2242;top:1567;width:3186;height:2819" coordorigin="2242,1567" coordsize="3186,2819" path="m2992,3463r-5,9l2986,3472r,1l2985,3476r1,4l2992,3463xe" fillcolor="black" stroked="f">
              <v:path arrowok="t"/>
            </v:shape>
            <v:shape id="_x0000_s18852" style="position:absolute;left:2242;top:1567;width:3186;height:2819" coordorigin="2242,1567" coordsize="3186,2819" path="m2996,3496r-5,-18l2992,3463r-6,17l2987,3491r10,10l2996,3496xe" fillcolor="black" stroked="f">
              <v:path arrowok="t"/>
            </v:shape>
            <v:shape id="_x0000_s18851" style="position:absolute;left:2242;top:1567;width:3186;height:2819" coordorigin="2242,1567" coordsize="3186,2819" path="m2999,3506r-2,-5l2987,3491r10,20l2999,3506xe" fillcolor="black" stroked="f">
              <v:path arrowok="t"/>
            </v:shape>
            <v:shape id="_x0000_s18850" style="position:absolute;left:2242;top:1567;width:3186;height:2819" coordorigin="2242,1567" coordsize="3186,2819" path="m2988,3463r-2,l2985,3462r2,-2l2990,3444r-7,20l2985,3467r1,3l2987,3472r1,-9xe" fillcolor="black" stroked="f">
              <v:path arrowok="t"/>
            </v:shape>
            <v:shape id="_x0000_s18849" style="position:absolute;left:2242;top:1567;width:3186;height:2819" coordorigin="2242,1567" coordsize="3186,2819" path="m2990,3444r2,-23l2985,3443r4,3l2983,3461r7,-17xe" fillcolor="black" stroked="f">
              <v:path arrowok="t"/>
            </v:shape>
            <v:shape id="_x0000_s18848" style="position:absolute;left:2242;top:1567;width:3186;height:2819" coordorigin="2242,1567" coordsize="3186,2819" path="m2983,3450r2,-7l2992,3421r,l2993,3413r-6,14l2985,3434r-3,8l2981,3449r,3l2983,3450xe" fillcolor="black" stroked="f">
              <v:path arrowok="t"/>
            </v:shape>
            <v:shape id="_x0000_s18847" style="position:absolute;left:2242;top:1567;width:3186;height:2819" coordorigin="2242,1567" coordsize="3186,2819" path="m2982,3455r1,-5l2981,3452r1,3l2982,3455xe" fillcolor="black" stroked="f">
              <v:path arrowok="t"/>
            </v:shape>
            <v:shape id="_x0000_s18846" style="position:absolute;left:2242;top:1567;width:3186;height:2819" coordorigin="2242,1567" coordsize="3186,2819" path="m2993,3413r-4,-4l2987,3417r,2l2987,3420r1,l2993,3413xe" fillcolor="black" stroked="f">
              <v:path arrowok="t"/>
            </v:shape>
            <v:shape id="_x0000_s18845" style="position:absolute;left:2242;top:1567;width:3186;height:2819" coordorigin="2242,1567" coordsize="3186,2819" path="m3004,3472r,-1l3005,3456r-2,2l3001,3460r-1,8l3005,3490r-1,-18xe" fillcolor="black" stroked="f">
              <v:path arrowok="t"/>
            </v:shape>
            <v:shape id="_x0000_s18844" style="position:absolute;left:2242;top:1567;width:3186;height:2819" coordorigin="2242,1567" coordsize="3186,2819" path="m3013,3506r-7,-32l3005,3473r-1,-1l3005,3490r5,17l3012,3508r1,-2xe" fillcolor="black" stroked="f">
              <v:path arrowok="t"/>
            </v:shape>
            <v:shape id="_x0000_s18843" style="position:absolute;left:2242;top:1567;width:3186;height:2819" coordorigin="2242,1567" coordsize="3186,2819" path="m3004,3470r3,-6l3005,3456r-1,15l3004,3470xe" fillcolor="black" stroked="f">
              <v:path arrowok="t"/>
            </v:shape>
            <v:shape id="_x0000_s18842" style="position:absolute;left:2242;top:1567;width:3186;height:2819" coordorigin="2242,1567" coordsize="3186,2819" path="m2903,3433r-2,6l2902,3443r-1,3l2901,3448r,l2903,3433xe" fillcolor="black" stroked="f">
              <v:path arrowok="t"/>
            </v:shape>
            <v:shape id="_x0000_s18841" style="position:absolute;left:2242;top:1567;width:3186;height:2819" coordorigin="2242,1567" coordsize="3186,2819" path="m2902,3408r-1,-13l2900,3398r-1,11l2899,3423r3,-15xe" fillcolor="black" stroked="f">
              <v:path arrowok="t"/>
            </v:shape>
            <v:shape id="_x0000_s18840" style="position:absolute;left:2242;top:1567;width:3186;height:2819" coordorigin="2242,1567" coordsize="3186,2819" path="m2903,3433r-1,-25l2899,3423r1,11l2900,3436r1,3l2903,3433xe" fillcolor="black" stroked="f">
              <v:path arrowok="t"/>
            </v:shape>
            <v:shape id="_x0000_s18839" style="position:absolute;left:2242;top:1567;width:3186;height:2819" coordorigin="2242,1567" coordsize="3186,2819" path="m2913,3487r-4,-14l2906,3455r-3,-22l2901,3448r1,1l2903,3455r1,6l2909,3483r8,11l2913,3487xe" fillcolor="black" stroked="f">
              <v:path arrowok="t"/>
            </v:shape>
            <v:shape id="_x0000_s18838" style="position:absolute;left:2242;top:1567;width:3186;height:2819" coordorigin="2242,1567" coordsize="3186,2819" path="m2919,3501r-2,-7l2909,3483r7,17l2919,3501r,xe" fillcolor="black" stroked="f">
              <v:path arrowok="t"/>
            </v:shape>
            <v:shape id="_x0000_s18837" style="position:absolute;left:2242;top:1567;width:3186;height:2819" coordorigin="2242,1567" coordsize="3186,2819" path="m2916,3465r-1,-5l2912,3449r-2,2l2913,3463r2,7l2916,3465xe" fillcolor="black" stroked="f">
              <v:path arrowok="t"/>
            </v:shape>
            <v:shape id="_x0000_s18836" style="position:absolute;left:2242;top:1567;width:3186;height:2819" coordorigin="2242,1567" coordsize="3186,2819" path="m2917,3470r-1,-5l2915,3470r1,3l2917,3470xe" fillcolor="black" stroked="f">
              <v:path arrowok="t"/>
            </v:shape>
            <v:shape id="_x0000_s18835" style="position:absolute;left:2242;top:1567;width:3186;height:2819" coordorigin="2242,1567" coordsize="3186,2819" path="m3039,3493r,-2l3038,3489r-5,-11l3039,3495r,-2xe" fillcolor="black" stroked="f">
              <v:path arrowok="t"/>
            </v:shape>
            <v:shape id="_x0000_s18834" style="position:absolute;left:2242;top:1567;width:3186;height:2819" coordorigin="2242,1567" coordsize="3186,2819" path="m3022,3420r-5,17l3018,3436r,2l3016,3443r4,l3022,3420xe" fillcolor="black" stroked="f">
              <v:path arrowok="t"/>
            </v:shape>
            <v:shape id="_x0000_s18833" style="position:absolute;left:2242;top:1567;width:3186;height:2819" coordorigin="2242,1567" coordsize="3186,2819" path="m2970,3477r,l2970,3478r,l2970,3477xe" fillcolor="black" stroked="f">
              <v:path arrowok="t"/>
            </v:shape>
            <v:shape id="_x0000_s18832" style="position:absolute;left:2242;top:1567;width:3186;height:2819" coordorigin="2242,1567" coordsize="3186,2819" path="m2974,3442r-4,7l2970,3450r-2,2l2966,3462r4,15l2974,3442xe" fillcolor="black" stroked="f">
              <v:path arrowok="t"/>
            </v:shape>
            <v:shape id="_x0000_s18831" style="position:absolute;left:2242;top:1567;width:3186;height:2819" coordorigin="2242,1567" coordsize="3186,2819" path="m2974,3442r-2,-1l2969,3440r-1,4l2970,3447r,2l2974,3442xe" fillcolor="black" stroked="f">
              <v:path arrowok="t"/>
            </v:shape>
            <v:shape id="_x0000_s18830" style="position:absolute;left:2242;top:1567;width:3186;height:2819" coordorigin="2242,1567" coordsize="3186,2819" path="m2972,3474r2,-3l2974,3442r-4,35l2972,3474xe" fillcolor="black" stroked="f">
              <v:path arrowok="t"/>
            </v:shape>
            <v:shape id="_x0000_s18829" style="position:absolute;left:2242;top:1567;width:3186;height:2819" coordorigin="2242,1567" coordsize="3186,2819" path="m2950,3515r,-1l2942,3509r5,5l2949,3518r1,-3xe" fillcolor="black" stroked="f">
              <v:path arrowok="t"/>
            </v:shape>
            <v:shape id="_x0000_s18828" style="position:absolute;left:2242;top:1567;width:3186;height:2819" coordorigin="2242,1567" coordsize="3186,2819" path="m2953,3511r-11,-2l2950,3514r1,l2952,3515r1,-4xe" fillcolor="black" stroked="f">
              <v:path arrowok="t"/>
            </v:shape>
            <v:shape id="_x0000_s18827" style="position:absolute;left:2242;top:1567;width:3186;height:2819" coordorigin="2242,1567" coordsize="3186,2819" path="m2962,3516r14,-3l2971,3513r-8,l2953,3511r-1,4l2953,3516r5,1l2962,3516xe" fillcolor="black" stroked="f">
              <v:path arrowok="t"/>
            </v:shape>
            <v:shape id="_x0000_s18826" style="position:absolute;left:2242;top:1567;width:3186;height:2819" coordorigin="2242,1567" coordsize="3186,2819" path="m3001,3458r,-2l3001,3456r-1,l3000,3459r1,-1xe" fillcolor="black" stroked="f">
              <v:path arrowok="t"/>
            </v:shape>
            <v:shape id="_x0000_s18825" style="position:absolute;left:2242;top:1567;width:3186;height:2819" coordorigin="2242,1567" coordsize="3186,2819" path="m3022,3420r-3,-1l3020,3425r-3,7l3022,3420xe" fillcolor="black" stroked="f">
              <v:path arrowok="t"/>
            </v:shape>
            <v:shape id="_x0000_s18824" style="position:absolute;left:2242;top:1567;width:3186;height:2819" coordorigin="2242,1567" coordsize="3186,2819" path="m3017,3437r5,-17l3017,3432r-1,3l3016,3437r1,xe" fillcolor="black" stroked="f">
              <v:path arrowok="t"/>
            </v:shape>
            <v:shape id="_x0000_s18823" style="position:absolute;left:2242;top:1567;width:3186;height:2819" coordorigin="2242,1567" coordsize="3186,2819" path="m3021,3441r2,-4l3022,3420r-2,23l3021,3441xe" fillcolor="black" stroked="f">
              <v:path arrowok="t"/>
            </v:shape>
            <v:shape id="_x0000_s18822" style="position:absolute;left:2242;top:1567;width:3186;height:2819" coordorigin="2242,1567" coordsize="3186,2819" path="m3022,3466r,-2l3021,3459r-3,-3l3017,3455r3,10l3012,3460r5,21l3022,3466xe" fillcolor="black" stroked="f">
              <v:path arrowok="t"/>
            </v:shape>
            <v:shape id="_x0000_s18821" style="position:absolute;left:2242;top:1567;width:3186;height:2819" coordorigin="2242,1567" coordsize="3186,2819" path="m3026,3505r-1,-14l3022,3466r-5,15l3021,3494r5,15l3026,3505xe" fillcolor="black" stroked="f">
              <v:path arrowok="t"/>
            </v:shape>
            <v:shape id="_x0000_s18820" style="position:absolute;left:2242;top:1567;width:3186;height:2819" coordorigin="2242,1567" coordsize="3186,2819" path="m3018,3455r1,-1l3022,3446r-3,-1l3017,3455r1,1l3018,3455xe" fillcolor="black" stroked="f">
              <v:path arrowok="t"/>
            </v:shape>
            <v:shape id="_x0000_s18819" style="position:absolute;left:2242;top:1567;width:3186;height:2819" coordorigin="2242,1567" coordsize="3186,2819" path="m3020,3455r-1,1l3018,3456r3,3l3020,3455xe" fillcolor="black" stroked="f">
              <v:path arrowok="t"/>
            </v:shape>
            <v:shape id="_x0000_s18818" style="position:absolute;left:2242;top:1567;width:3186;height:2819" coordorigin="2242,1567" coordsize="3186,2819" path="m3019,3445r-2,-1l3016,3450r1,5l3019,3445xe" fillcolor="black" stroked="f">
              <v:path arrowok="t"/>
            </v:shape>
            <v:shape id="_x0000_s18817" style="position:absolute;left:2242;top:1567;width:3186;height:2819" coordorigin="2242,1567" coordsize="3186,2819" path="m2942,3466r-6,-10l2937,3465r,4l2940,3472r2,-6xe" fillcolor="black" stroked="f">
              <v:path arrowok="t"/>
            </v:shape>
            <v:shape id="_x0000_s18816" style="position:absolute;left:2242;top:1567;width:3186;height:2819" coordorigin="2242,1567" coordsize="3186,2819" path="m4818,4113r,-2l4817,4111r-2,1l4813,4112r-1,2l4812,4120r1,3l4818,4113xe" fillcolor="black" stroked="f">
              <v:path arrowok="t"/>
            </v:shape>
            <v:shape id="_x0000_s18815" style="position:absolute;left:2242;top:1567;width:3186;height:2819" coordorigin="2242,1567" coordsize="3186,2819" path="m4814,4125r1,-3l4817,4117r1,-4l4813,4123r,3l4814,4125xe" fillcolor="black" stroked="f">
              <v:path arrowok="t"/>
            </v:shape>
            <v:shape id="_x0000_s18814" style="position:absolute;left:2242;top:1567;width:3186;height:2819" coordorigin="2242,1567" coordsize="3186,2819" path="m4826,4116r5,-14l4826,4105r-2,2l4823,4109r-1,3l4821,4117r-4,l4815,4122r11,-6xe" fillcolor="black" stroked="f">
              <v:path arrowok="t"/>
            </v:shape>
            <v:shape id="_x0000_s18813" style="position:absolute;left:2242;top:1567;width:3186;height:2819" coordorigin="2242,1567" coordsize="3186,2819" path="m4831,4092r5,-1l4839,4083r1,-22l4833,4088r-2,2l4830,4092r,l4831,4092xe" fillcolor="black" stroked="f">
              <v:path arrowok="t"/>
            </v:shape>
            <v:shape id="_x0000_s18812" style="position:absolute;left:2242;top:1567;width:3186;height:2819" coordorigin="2242,1567" coordsize="3186,2819" path="m4824,4107r-1,1l4823,4101r-1,-3l4822,4102r1,6l4823,4109r1,-2xe" fillcolor="black" stroked="f">
              <v:path arrowok="t"/>
            </v:shape>
            <v:shape id="_x0000_s18811" style="position:absolute;left:2242;top:1567;width:3186;height:2819" coordorigin="2242,1567" coordsize="3186,2819" path="m4823,4109r,-1l4822,4110r,2l4823,4109xe" fillcolor="black" stroked="f">
              <v:path arrowok="t"/>
            </v:shape>
            <v:shape id="_x0000_s18810" style="position:absolute;left:2242;top:1567;width:3186;height:2819" coordorigin="2242,1567" coordsize="3186,2819" path="m4836,4052r,-2l4839,4036r,-25l4832,4041r,4l4832,4053r,5l4836,4052xe" fillcolor="black" stroked="f">
              <v:path arrowok="t"/>
            </v:shape>
            <v:shape id="_x0000_s18809" style="position:absolute;left:2242;top:1567;width:3186;height:2819" coordorigin="2242,1567" coordsize="3186,2819" path="m4833,4088r7,-27l4837,4053r-1,-1l4832,4058r1,14l4829,4088r4,xe" fillcolor="black" stroked="f">
              <v:path arrowok="t"/>
            </v:shape>
            <v:shape id="_x0000_s18808" style="position:absolute;left:2242;top:1567;width:3186;height:2819" coordorigin="2242,1567" coordsize="3186,2819" path="m4825,4090r2,-2l4829,4088r4,-16l4830,4083r-4,2l4824,4091r1,-1xe" fillcolor="black" stroked="f">
              <v:path arrowok="t"/>
            </v:shape>
            <v:shape id="_x0000_s18807" style="position:absolute;left:2242;top:1567;width:3186;height:2819" coordorigin="2242,1567" coordsize="3186,2819" path="m4827,4100r4,-1l4833,4094r-6,2l4822,4098r1,3l4827,4100xe" fillcolor="black" stroked="f">
              <v:path arrowok="t"/>
            </v:shape>
            <v:shape id="_x0000_s18806" style="position:absolute;left:2242;top:1567;width:3186;height:2819" coordorigin="2242,1567" coordsize="3186,2819" path="m4836,4091r-3,3l4831,4099r,3l4826,4116r10,-25xe" fillcolor="black" stroked="f">
              <v:path arrowok="t"/>
            </v:shape>
            <v:shape id="_x0000_s18805" style="position:absolute;left:2242;top:1567;width:3186;height:2819" coordorigin="2242,1567" coordsize="3186,2819" path="m4834,4113r1,-6l4839,4083r-3,8l4826,4116r3,-1l4825,4127r9,-14xe" fillcolor="black" stroked="f">
              <v:path arrowok="t"/>
            </v:shape>
            <v:shape id="_x0000_s18804" style="position:absolute;left:2242;top:1567;width:3186;height:2819" coordorigin="2242,1567" coordsize="3186,2819" path="m4735,4132r-16,-8l4719,4121r18,5l4743,4128r18,7l4766,4136r1,-9l4761,4129r-18,-5l4720,4118r-3,9l4732,4134r16,7l4750,4143r-15,-11xe" fillcolor="black" stroked="f">
              <v:path arrowok="t"/>
            </v:shape>
            <v:shape id="_x0000_s18803" style="position:absolute;left:2242;top:1567;width:3186;height:2819" coordorigin="2242,1567" coordsize="3186,2819" path="m4772,4141r-16,-2l4735,4132r15,11l4756,4144r4,1l4772,4141xe" fillcolor="black" stroked="f">
              <v:path arrowok="t"/>
            </v:shape>
            <v:shape id="_x0000_s18802" style="position:absolute;left:2242;top:1567;width:3186;height:2819" coordorigin="2242,1567" coordsize="3186,2819" path="m4791,4143r-5,-2l4779,4141r-7,l4760,4145r24,3l4791,4143xe" fillcolor="black" stroked="f">
              <v:path arrowok="t"/>
            </v:shape>
            <v:shape id="_x0000_s18801" style="position:absolute;left:2242;top:1567;width:3186;height:2819" coordorigin="2242,1567" coordsize="3186,2819" path="m4801,4144r5,-2l4820,4126r-5,5l4791,4143r-7,5l4801,4144xe" fillcolor="black" stroked="f">
              <v:path arrowok="t"/>
            </v:shape>
            <v:shape id="_x0000_s18800" style="position:absolute;left:2242;top:1567;width:3186;height:2819" coordorigin="2242,1567" coordsize="3186,2819" path="m4820,4135r4,-11l4823,4124r-2,l4820,4126r-14,16l4820,4135xe" fillcolor="black" stroked="f">
              <v:path arrowok="t"/>
            </v:shape>
            <v:shape id="_x0000_s18799" style="position:absolute;left:2242;top:1567;width:3186;height:2819" coordorigin="2242,1567" coordsize="3186,2819" path="m4832,4125r,-4l4832,4119r2,-6l4825,4127r-1,-3l4820,4135r12,-10xe" fillcolor="black" stroked="f">
              <v:path arrowok="t"/>
            </v:shape>
            <v:shape id="_x0000_s18798" style="position:absolute;left:2242;top:1567;width:3186;height:2819" coordorigin="2242,1567" coordsize="3186,2819" path="m4647,4038r,-6l4635,4018r-3,1l4634,4026r8,15l4647,4038xe" fillcolor="black" stroked="f">
              <v:path arrowok="t"/>
            </v:shape>
            <v:shape id="_x0000_s18797" style="position:absolute;left:2242;top:1567;width:3186;height:2819" coordorigin="2242,1567" coordsize="3186,2819" path="m4651,4052r-2,-5l4648,4044r-1,-2l4647,4038r-5,3l4655,4061r-4,-9xe" fillcolor="black" stroked="f">
              <v:path arrowok="t"/>
            </v:shape>
            <v:shape id="_x0000_s18796" style="position:absolute;left:2242;top:1567;width:3186;height:2819" coordorigin="2242,1567" coordsize="3186,2819" path="m4653,4044r-1,-3l4649,4043r-1,1l4649,4047r4,-3xe" fillcolor="black" stroked="f">
              <v:path arrowok="t"/>
            </v:shape>
            <v:shape id="_x0000_s18795" style="position:absolute;left:2242;top:1567;width:3186;height:2819" coordorigin="2242,1567" coordsize="3186,2819" path="m4669,4073r-7,-6l4661,4066r1,-1l4662,4065r-2,-4l4656,4058r-5,-6l4655,4061r14,20l4669,4073xe" fillcolor="black" stroked="f">
              <v:path arrowok="t"/>
            </v:shape>
            <v:shape id="_x0000_s18794" style="position:absolute;left:2242;top:1567;width:3186;height:2819" coordorigin="2242,1567" coordsize="3186,2819" path="m4668,4071r-3,-3l4662,4067r7,6l4668,4071xe" fillcolor="black" stroked="f">
              <v:path arrowok="t"/>
            </v:shape>
            <v:shape id="_x0000_s18793" style="position:absolute;left:2242;top:1567;width:3186;height:2819" coordorigin="2242,1567" coordsize="3186,2819" path="m4672,4079r-3,-6l4669,4081r14,18l4684,4100r7,2l4672,4079xe" fillcolor="black" stroked="f">
              <v:path arrowok="t"/>
            </v:shape>
            <v:shape id="_x0000_s18792" style="position:absolute;left:2242;top:1567;width:3186;height:2819" coordorigin="2242,1567" coordsize="3186,2819" path="m4699,4112r-2,-5l4697,4105r-2,-2l4691,4102r-7,-2l4702,4117r-3,-5xe" fillcolor="black" stroked="f">
              <v:path arrowok="t"/>
            </v:shape>
            <v:shape id="_x0000_s18791" style="position:absolute;left:2242;top:1567;width:3186;height:2819" coordorigin="2242,1567" coordsize="3186,2819" path="m4720,4118r-4,l4712,4120r-13,-8l4702,4117r15,10l4720,4118xe" fillcolor="black" stroked="f">
              <v:path arrowok="t"/>
            </v:shape>
            <v:shape id="_x0000_s18790" style="position:absolute;left:2242;top:1567;width:3186;height:2819" coordorigin="2242,1567" coordsize="3186,2819" path="m4772,4135r5,l4781,4135r2,-5l4767,4127r-1,9l4772,4135xe" fillcolor="black" stroked="f">
              <v:path arrowok="t"/>
            </v:shape>
            <v:shape id="_x0000_s18789" style="position:absolute;left:2242;top:1567;width:3186;height:2819" coordorigin="2242,1567" coordsize="3186,2819" path="m4783,4133r,-3l4781,4135r,1l4783,4138r,-5xe" fillcolor="black" stroked="f">
              <v:path arrowok="t"/>
            </v:shape>
            <v:shape id="_x0000_s18788" style="position:absolute;left:2242;top:1567;width:3186;height:2819" coordorigin="2242,1567" coordsize="3186,2819" path="m4753,3726r-1,-10l4734,3707r5,15l4741,3721r3,-2l4752,3723r,4l4752,3730r1,-4xe" fillcolor="black" stroked="f">
              <v:path arrowok="t"/>
            </v:shape>
            <v:shape id="_x0000_s18787" style="position:absolute;left:2242;top:1567;width:3186;height:2819" coordorigin="2242,1567" coordsize="3186,2819" path="m4761,3727r-3,l4754,3727r-1,-1l4752,3730r8,4l4761,3727xe" fillcolor="black" stroked="f">
              <v:path arrowok="t"/>
            </v:shape>
            <v:shape id="_x0000_s18786" style="position:absolute;left:2242;top:1567;width:3186;height:2819" coordorigin="2242,1567" coordsize="3186,2819" path="m4682,3775r-1,-1l4681,3773r-1,-4l4669,3773r8,5l4683,3781r-1,-6xe" fillcolor="black" stroked="f">
              <v:path arrowok="t"/>
            </v:shape>
            <v:shape id="_x0000_s18785" style="position:absolute;left:2242;top:1567;width:3186;height:2819" coordorigin="2242,1567" coordsize="3186,2819" path="m4614,3854r1,-4l4610,3855r-2,5l4609,3870r5,-16xe" fillcolor="black" stroked="f">
              <v:path arrowok="t"/>
            </v:shape>
            <v:shape id="_x0000_s18784" style="position:absolute;left:2242;top:1567;width:3186;height:2819" coordorigin="2242,1567" coordsize="3186,2819" path="m4613,3886r1,l4614,3880r,-7l4614,3854r-5,16l4608,3878r-1,5l4610,3888r3,-2xe" fillcolor="black" stroked="f">
              <v:path arrowok="t"/>
            </v:shape>
            <v:shape id="_x0000_s18783" style="position:absolute;left:2242;top:1567;width:3186;height:2819" coordorigin="2242,1567" coordsize="3186,2819" path="m4664,3754r-2,-1l4649,3745r-1,3l4661,3761r-1,2l4664,3754xe" fillcolor="black" stroked="f">
              <v:path arrowok="t"/>
            </v:shape>
            <v:shape id="_x0000_s18782" style="position:absolute;left:2242;top:1567;width:3186;height:2819" coordorigin="2242,1567" coordsize="3186,2819" path="m4686,3701r3,-3l4699,3701r15,-3l4704,3693r-2,-1l4691,3687r-5,13l4690,3705r-4,-4xe" fillcolor="black" stroked="f">
              <v:path arrowok="t"/>
            </v:shape>
            <v:shape id="_x0000_s18781" style="position:absolute;left:2242;top:1567;width:3186;height:2819" coordorigin="2242,1567" coordsize="3186,2819" path="m4734,3707r-10,-5l4714,3698r-15,3l4721,3712r11,5l4734,3718r,-11xe" fillcolor="black" stroked="f">
              <v:path arrowok="t"/>
            </v:shape>
            <v:shape id="_x0000_s18780" style="position:absolute;left:2242;top:1567;width:3186;height:2819" coordorigin="2242,1567" coordsize="3186,2819" path="m4734,3707r,11l4736,3719r1,1l4737,3721r2,1l4734,3707xe" fillcolor="black" stroked="f">
              <v:path arrowok="t"/>
            </v:shape>
            <v:shape id="_x0000_s18779" style="position:absolute;left:2242;top:1567;width:3186;height:2819" coordorigin="2242,1567" coordsize="3186,2819" path="m4752,3716r1,10l4755,3722r1,-1l4761,3723r10,3l4752,3716xe" fillcolor="black" stroked="f">
              <v:path arrowok="t"/>
            </v:shape>
            <v:shape id="_x0000_s18778" style="position:absolute;left:2242;top:1567;width:3186;height:2819" coordorigin="2242,1567" coordsize="3186,2819" path="m4762,3729r9,-3l4761,3723r,4l4760,3734r2,-5xe" fillcolor="black" stroked="f">
              <v:path arrowok="t"/>
            </v:shape>
            <v:shape id="_x0000_s18777" style="position:absolute;left:2242;top:1567;width:3186;height:2819" coordorigin="2242,1567" coordsize="3186,2819" path="m4800,3744r-2,l4788,3737r-17,-11l4762,3729r15,7l4784,3741r7,7l4800,3744xe" fillcolor="black" stroked="f">
              <v:path arrowok="t"/>
            </v:shape>
            <v:shape id="_x0000_s18776" style="position:absolute;left:2242;top:1567;width:3186;height:2819" coordorigin="2242,1567" coordsize="3186,2819" path="m3065,3477r1,-2l3065,3453r2,-9l3068,3440r5,-33l3065,3435r-2,2l3065,3438r,3l3064,3444r-4,17l3061,3484r4,-7xe" fillcolor="black" stroked="f">
              <v:path arrowok="t"/>
            </v:shape>
            <v:shape id="_x0000_s18775" style="position:absolute;left:2242;top:1567;width:3186;height:2819" coordorigin="2242,1567" coordsize="3186,2819" path="m3070,3516r-3,-19l3066,3487r-1,-10l3061,3484r3,20l3065,3505r4,15l3070,3516xe" fillcolor="black" stroked="f">
              <v:path arrowok="t"/>
            </v:shape>
            <v:shape id="_x0000_s18774" style="position:absolute;left:2242;top:1567;width:3186;height:2819" coordorigin="2242,1567" coordsize="3186,2819" path="m3082,3434r,-4l3083,3426r2,-8l3085,3414r-3,3l3078,3428r-2,22l3082,3434xe" fillcolor="black" stroked="f">
              <v:path arrowok="t"/>
            </v:shape>
            <v:shape id="_x0000_s18773" style="position:absolute;left:2242;top:1567;width:3186;height:2819" coordorigin="2242,1567" coordsize="3186,2819" path="m3081,3456r1,-14l3083,3440r,-3l3082,3435r,-1l3076,3450r-1,26l3081,3456xe" fillcolor="black" stroked="f">
              <v:path arrowok="t"/>
            </v:shape>
            <v:shape id="_x0000_s18772" style="position:absolute;left:2242;top:1567;width:3186;height:2819" coordorigin="2242,1567" coordsize="3186,2819" path="m3081,3480r,-24l3075,3476r1,20l3077,3498r8,10l3081,3480xe" fillcolor="black" stroked="f">
              <v:path arrowok="t"/>
            </v:shape>
            <v:shape id="_x0000_s18771" style="position:absolute;left:2242;top:1567;width:3186;height:2819" coordorigin="2242,1567" coordsize="3186,2819" path="m3086,3515r-1,-7l3077,3498r6,18l3086,3515xe" fillcolor="black" stroked="f">
              <v:path arrowok="t"/>
            </v:shape>
            <v:shape id="_x0000_s18770" style="position:absolute;left:2242;top:1567;width:3186;height:2819" coordorigin="2242,1567" coordsize="3186,2819" path="m3052,3493r-1,-24l3051,3464r2,-16l3051,3450r,3l3045,3467r3,27l3053,3506r-1,-13xe" fillcolor="black" stroked="f">
              <v:path arrowok="t"/>
            </v:shape>
            <v:shape id="_x0000_s18769" style="position:absolute;left:2242;top:1567;width:3186;height:2819" coordorigin="2242,1567" coordsize="3186,2819" path="m3051,3453r,-3l3051,3446r-2,6l3050,3452r-6,7l3045,3467r6,-14xe" fillcolor="black" stroked="f">
              <v:path arrowok="t"/>
            </v:shape>
            <v:shape id="_x0000_s18768" style="position:absolute;left:2242;top:1567;width:3186;height:2819" coordorigin="2242,1567" coordsize="3186,2819" path="m3119,3514r-3,-2l3116,3515r3,6l3119,3514xe" fillcolor="black" stroked="f">
              <v:path arrowok="t"/>
            </v:shape>
            <v:shape id="_x0000_s18767" style="position:absolute;left:2242;top:1567;width:3186;height:2819" coordorigin="2242,1567" coordsize="3186,2819" path="m3127,3528r-8,-14l3119,3521r4,9l3125,3533r2,-5xe" fillcolor="black" stroked="f">
              <v:path arrowok="t"/>
            </v:shape>
            <v:shape id="_x0000_s18766" style="position:absolute;left:2242;top:1567;width:3186;height:2819" coordorigin="2242,1567" coordsize="3186,2819" path="m2612,3268r,-2l2612,3245r-4,23l2606,3266r1,13l2607,3284r5,-16xe" fillcolor="black" stroked="f">
              <v:path arrowok="t"/>
            </v:shape>
            <v:shape id="_x0000_s18765" style="position:absolute;left:2242;top:1567;width:3186;height:2819" coordorigin="2242,1567" coordsize="3186,2819" path="m2612,3245r2,-21l2614,3222r2,-5l2612,3217r-5,22l2605,3255r2,6l2608,3268r4,-23xe" fillcolor="black" stroked="f">
              <v:path arrowok="t"/>
            </v:shape>
            <v:shape id="_x0000_s18764" style="position:absolute;left:2242;top:1567;width:3186;height:2819" coordorigin="2242,1567" coordsize="3186,2819" path="m2612,3330r,-24l2612,3284r,-16l2607,3284r,8l2607,3297r2,26l2611,3337r1,-7xe" fillcolor="black" stroked="f">
              <v:path arrowok="t"/>
            </v:shape>
            <v:shape id="_x0000_s18763" style="position:absolute;left:2242;top:1567;width:3186;height:2819" coordorigin="2242,1567" coordsize="3186,2819" path="m2612,3217r5,-21l2619,3172r3,-17l2626,3141r3,-22l2618,3160r-4,26l2610,3210r-3,17l2607,3232r5,-15xe" fillcolor="black" stroked="f">
              <v:path arrowok="t"/>
            </v:shape>
            <v:shape id="_x0000_s18762" style="position:absolute;left:2242;top:1567;width:3186;height:2819" coordorigin="2242,1567" coordsize="3186,2819" path="m2629,3119r-1,-3l2627,3114r,2l2626,3119r-3,17l2629,3119xe" fillcolor="black" stroked="f">
              <v:path arrowok="t"/>
            </v:shape>
            <v:shape id="_x0000_s18761" style="position:absolute;left:2242;top:1567;width:3186;height:2819" coordorigin="2242,1567" coordsize="3186,2819" path="m5423,4384r-5,-3l5415,4375r-10,-34l5395,4347r12,19l5409,4375r6,7l5418,4385r6,l5428,4385r-5,-1xe" fillcolor="black" stroked="f">
              <v:path arrowok="t"/>
            </v:shape>
            <v:shape id="_x0000_s18760" style="position:absolute;left:2242;top:1567;width:3186;height:2819" coordorigin="2242,1567" coordsize="3186,2819" path="m5397,4338r-3,-3l5388,4322r-3,9l5390,4337r-3,-3l5395,4347r2,-9xe" fillcolor="black" stroked="f">
              <v:path arrowok="t"/>
            </v:shape>
            <v:shape id="_x0000_s18759" style="position:absolute;left:2242;top:1567;width:3186;height:2819" coordorigin="2242,1567" coordsize="3186,2819" path="m5405,4341r-2,-8l5402,4328r-3,4l5397,4338r-2,9l5405,4341xe" fillcolor="black" stroked="f">
              <v:path arrowok="t"/>
            </v:shape>
            <v:shape id="_x0000_s18758" style="position:absolute;left:2242;top:1567;width:3186;height:2819" coordorigin="2242,1567" coordsize="3186,2819" path="m5416,4370r2,-4l5405,4341r10,34l5416,4370xe" fillcolor="black" stroked="f">
              <v:path arrowok="t"/>
            </v:shape>
            <v:shape id="_x0000_s18757" style="position:absolute;left:2242;top:1567;width:3186;height:2819" coordorigin="2242,1567" coordsize="3186,2819" path="m5402,4328r-4,-3l5393,4305r5,20l5396,4329r1,1l5399,4331r,1l5402,4328xe" fillcolor="black" stroked="f">
              <v:path arrowok="t"/>
            </v:shape>
            <v:shape id="_x0000_s18756" style="position:absolute;left:2242;top:1567;width:3186;height:2819" coordorigin="2242,1567" coordsize="3186,2819" path="m5388,4322r-4,1l5383,4324r-1,1l5383,4328r2,3l5388,4322xe" fillcolor="black" stroked="f">
              <v:path arrowok="t"/>
            </v:shape>
            <v:shape id="_x0000_s18755" style="position:absolute;left:2242;top:1567;width:3186;height:2819" coordorigin="2242,1567" coordsize="3186,2819" path="m5294,4216r-5,-2l5280,4210r5,7l5301,4228r-7,-12xe" fillcolor="black" stroked="f">
              <v:path arrowok="t"/>
            </v:shape>
            <v:shape id="_x0000_s18754" style="position:absolute;left:2242;top:1567;width:3186;height:2819" coordorigin="2242,1567" coordsize="3186,2819" path="m5320,4233r-9,-7l5294,4216r7,12l5301,4228r17,11l5332,4245r-12,-12xe" fillcolor="black" stroked="f">
              <v:path arrowok="t"/>
            </v:shape>
            <v:shape id="_x0000_s18753" style="position:absolute;left:2242;top:1567;width:3186;height:2819" coordorigin="2242,1567" coordsize="3186,2819" path="m5344,4260r-3,-5l5336,4249r-4,-4l5318,4239r13,14l5338,4260r6,xe" fillcolor="black" stroked="f">
              <v:path arrowok="t"/>
            </v:shape>
            <v:shape id="_x0000_s18752" style="position:absolute;left:2242;top:1567;width:3186;height:2819" coordorigin="2242,1567" coordsize="3186,2819" path="m5351,4267r-1,l5347,4264r-3,-4l5338,4260r9,9l5351,4267xe" fillcolor="black" stroked="f">
              <v:path arrowok="t"/>
            </v:shape>
            <v:shape id="_x0000_s18751" style="position:absolute;left:2242;top:1567;width:3186;height:2819" coordorigin="2242,1567" coordsize="3186,2819" path="m5352,4269r-1,-2l5347,4269r8,12l5367,4289r-15,-20xe" fillcolor="black" stroked="f">
              <v:path arrowok="t"/>
            </v:shape>
            <v:shape id="_x0000_s18750" style="position:absolute;left:2242;top:1567;width:3186;height:2819" coordorigin="2242,1567" coordsize="3186,2819" path="m5380,4308r-1,l5378,4307r-1,-1l5377,4305r-10,-16l5355,4281r15,24l5378,4319r2,-11xe" fillcolor="black" stroked="f">
              <v:path arrowok="t"/>
            </v:shape>
            <v:shape id="_x0000_s18749" style="position:absolute;left:2242;top:1567;width:3186;height:2819" coordorigin="2242,1567" coordsize="3186,2819" path="m5388,4322r-4,-8l5380,4308r-2,11l5382,4322r2,l5384,4323r4,-1xe" fillcolor="black" stroked="f">
              <v:path arrowok="t"/>
            </v:shape>
            <v:shape id="_x0000_s18748" style="position:absolute;left:2242;top:1567;width:3186;height:2819" coordorigin="2242,1567" coordsize="3186,2819" path="m5388,4303r-1,-1l5386,4290r,l5383,4290r-2,1l5384,4307r4,-4xe" fillcolor="black" stroked="f">
              <v:path arrowok="t"/>
            </v:shape>
            <v:shape id="_x0000_s18747" style="position:absolute;left:2242;top:1567;width:3186;height:2819" coordorigin="2242,1567" coordsize="3186,2819" path="m5393,4305r-5,-2l5384,4307r3,2l5389,4313r2,4l5395,4326r-2,-21xe" fillcolor="black" stroked="f">
              <v:path arrowok="t"/>
            </v:shape>
            <v:shape id="_x0000_s18746" style="position:absolute;left:2242;top:1567;width:3186;height:2819" coordorigin="2242,1567" coordsize="3186,2819" path="m5397,4326r1,-1l5393,4305r2,21l5396,4327r1,-1xe" fillcolor="black" stroked="f">
              <v:path arrowok="t"/>
            </v:shape>
            <v:shape id="_x0000_s18745" style="position:absolute;left:2242;top:1567;width:3186;height:2819" coordorigin="2242,1567" coordsize="3186,2819" path="m5386,4290r,l5386,4290r,l5379,4278r-1,7l5379,4290r7,xe" fillcolor="black" stroked="f">
              <v:path arrowok="t"/>
            </v:shape>
            <v:shape id="_x0000_s18744" style="position:absolute;left:2242;top:1567;width:3186;height:2819" coordorigin="2242,1567" coordsize="3186,2819" path="m5388,4301r2,-1l5386,4290r1,12l5388,4301xe" fillcolor="black" stroked="f">
              <v:path arrowok="t"/>
            </v:shape>
            <v:shape id="_x0000_s18743" style="position:absolute;left:2242;top:1567;width:3186;height:2819" coordorigin="2242,1567" coordsize="3186,2819" path="m5373,4282r-2,-21l5366,4264r-1,1l5364,4271r6,13l5373,4284r,-2xe" fillcolor="black" stroked="f">
              <v:path arrowok="t"/>
            </v:shape>
            <v:shape id="_x0000_s18742" style="position:absolute;left:2242;top:1567;width:3186;height:2819" coordorigin="2242,1567" coordsize="3186,2819" path="m5380,4298r-4,-8l5373,4284r-3,l5374,4292r1,1l5380,4300r,-2xe" fillcolor="black" stroked="f">
              <v:path arrowok="t"/>
            </v:shape>
            <v:shape id="_x0000_s18741" style="position:absolute;left:2242;top:1567;width:3186;height:2819" coordorigin="2242,1567" coordsize="3186,2819" path="m5344,4204r-1,-1l5343,4202r-5,-14l5336,4192r1,3l5337,4199r5,8l5344,4204xe" fillcolor="black" stroked="f">
              <v:path arrowok="t"/>
            </v:shape>
            <v:shape id="_x0000_s18740" style="position:absolute;left:2242;top:1567;width:3186;height:2819" coordorigin="2242,1567" coordsize="3186,2819" path="m5364,4255r-4,-18l5351,4215r-6,-11l5344,4204r-2,3l5345,4212r12,27l5361,4252r,4l5364,4255xe" fillcolor="black" stroked="f">
              <v:path arrowok="t"/>
            </v:shape>
            <v:shape id="_x0000_s18739" style="position:absolute;left:2242;top:1567;width:3186;height:2819" coordorigin="2242,1567" coordsize="3186,2819" path="m5371,4261r-11,-24l5364,4255r1,4l5366,4264r5,-3xe" fillcolor="black" stroked="f">
              <v:path arrowok="t"/>
            </v:shape>
            <v:shape id="_x0000_s18738" style="position:absolute;left:2242;top:1567;width:3186;height:2819" coordorigin="2242,1567" coordsize="3186,2819" path="m5339,4207r-2,-8l5337,4195r-3,1l5322,4181r12,26l5345,4231r-6,-24xe" fillcolor="black" stroked="f">
              <v:path arrowok="t"/>
            </v:shape>
            <v:shape id="_x0000_s18737" style="position:absolute;left:2242;top:1567;width:3186;height:2819" coordorigin="2242,1567" coordsize="3186,2819" path="m5359,4253r-5,-12l5347,4226r-8,-19l5345,4231r10,22l5360,4253r-1,xe" fillcolor="black" stroked="f">
              <v:path arrowok="t"/>
            </v:shape>
            <v:shape id="_x0000_s18736" style="position:absolute;left:2242;top:1567;width:3186;height:2819" coordorigin="2242,1567" coordsize="3186,2819" path="m5363,4261r-2,-5l5361,4252r-1,1l5355,4253r10,12l5363,4261xe" fillcolor="black" stroked="f">
              <v:path arrowok="t"/>
            </v:shape>
            <v:shape id="_x0000_s18735" style="position:absolute;left:2242;top:1567;width:3186;height:2819" coordorigin="2242,1567" coordsize="3186,2819" path="m5379,4278r-8,-17l5373,4282r3,1l5378,4284r,1l5379,4278xe" fillcolor="black" stroked="f">
              <v:path arrowok="t"/>
            </v:shape>
            <v:shape id="_x0000_s18734" style="position:absolute;left:2242;top:1567;width:3186;height:2819" coordorigin="2242,1567" coordsize="3186,2819" path="m3103,3409r-6,17l3097,3428r-1,1l3094,3432r-3,21l3103,3409xe" fillcolor="black" stroked="f">
              <v:path arrowok="t"/>
            </v:shape>
            <v:shape id="_x0000_s18733" style="position:absolute;left:2242;top:1567;width:3186;height:2819" coordorigin="2242,1567" coordsize="3186,2819" path="m3103,3409r-4,8l3098,3419r-2,3l3096,3424r,1l3097,3426r6,-17xe" fillcolor="black" stroked="f">
              <v:path arrowok="t"/>
            </v:shape>
            <v:shape id="_x0000_s18732" style="position:absolute;left:2242;top:1567;width:3186;height:2819" coordorigin="2242,1567" coordsize="3186,2819" path="m3103,3397r-1,-2l3099,3392r2,5l3098,3408r,3l3103,3397xe" fillcolor="black" stroked="f">
              <v:path arrowok="t"/>
            </v:shape>
            <v:shape id="_x0000_s18731" style="position:absolute;left:2242;top:1567;width:3186;height:2819" coordorigin="2242,1567" coordsize="3186,2819" path="m3103,3409r,-12l3098,3411r,4l3099,3415r4,-6xe" fillcolor="black" stroked="f">
              <v:path arrowok="t"/>
            </v:shape>
            <v:shape id="_x0000_s18730" style="position:absolute;left:2242;top:1567;width:3186;height:2819" coordorigin="2242,1567" coordsize="3186,2819" path="m3097,3465r3,-34l3103,3409r-12,44l3091,3463r,4l3091,3471r6,-6xe" fillcolor="black" stroked="f">
              <v:path arrowok="t"/>
            </v:shape>
            <v:shape id="_x0000_s18729" style="position:absolute;left:2242;top:1567;width:3186;height:2819" coordorigin="2242,1567" coordsize="3186,2819" path="m3096,3480r,-1l3097,3472r,-7l3091,3471r-3,7l3091,3496r5,-16xe" fillcolor="black" stroked="f">
              <v:path arrowok="t"/>
            </v:shape>
            <v:shape id="_x0000_s18728" style="position:absolute;left:2242;top:1567;width:3186;height:2819" coordorigin="2242,1567" coordsize="3186,2819" path="m3099,3506r-1,-4l3096,3486r,-6l3091,3496r4,11l3101,3509r-2,-3xe" fillcolor="black" stroked="f">
              <v:path arrowok="t"/>
            </v:shape>
            <v:shape id="_x0000_s18727" style="position:absolute;left:2242;top:1567;width:3186;height:2819" coordorigin="2242,1567" coordsize="3186,2819" path="m2939,3448r,-4l2936,3442r-3,7l2939,3451r,-3xe" fillcolor="black" stroked="f">
              <v:path arrowok="t"/>
            </v:shape>
            <v:shape id="_x0000_s18726" style="position:absolute;left:2242;top:1567;width:3186;height:2819" coordorigin="2242,1567" coordsize="3186,2819" path="m2913,3388r3,-11l2914,3372r-2,10l2910,3394r,4l2913,3388xe" fillcolor="black" stroked="f">
              <v:path arrowok="t"/>
            </v:shape>
            <v:shape id="_x0000_s18725" style="position:absolute;left:2242;top:1567;width:3186;height:2819" coordorigin="2242,1567" coordsize="3186,2819" path="m2912,3421r-2,-15l2909,3407r-1,3l2910,3424r-1,7l2909,3433r3,-12xe" fillcolor="black" stroked="f">
              <v:path arrowok="t"/>
            </v:shape>
            <v:shape id="_x0000_s18724" style="position:absolute;left:2242;top:1567;width:3186;height:2819" coordorigin="2242,1567" coordsize="3186,2819" path="m2912,3421r-3,12l2910,3435r,l2912,3421xe" fillcolor="black" stroked="f">
              <v:path arrowok="t"/>
            </v:shape>
            <v:shape id="_x0000_s18723" style="position:absolute;left:2242;top:1567;width:3186;height:2819" coordorigin="2242,1567" coordsize="3186,2819" path="m4725,4110r1,-6l4722,4106r-4,4l4719,4111r6,-1xe" fillcolor="black" stroked="f">
              <v:path arrowok="t"/>
            </v:shape>
            <v:shape id="_x0000_s18722" style="position:absolute;left:2242;top:1567;width:3186;height:2819" coordorigin="2242,1567" coordsize="3186,2819" path="m4738,4107r-12,-3l4725,4110r2,l4732,4112r3,1l4738,4107xe" fillcolor="black" stroked="f">
              <v:path arrowok="t"/>
            </v:shape>
            <v:shape id="_x0000_s18721" style="position:absolute;left:2242;top:1567;width:3186;height:2819" coordorigin="2242,1567" coordsize="3186,2819" path="m4779,4115r-14,-2l4738,4107r-3,6l4757,4120r22,1l4779,4115xe" fillcolor="black" stroked="f">
              <v:path arrowok="t"/>
            </v:shape>
            <v:shape id="_x0000_s18720" style="position:absolute;left:2242;top:1567;width:3186;height:2819" coordorigin="2242,1567" coordsize="3186,2819" path="m4782,4120r1,-4l4779,4115r,6l4782,4120xe" fillcolor="black" stroked="f">
              <v:path arrowok="t"/>
            </v:shape>
            <v:shape id="_x0000_s18719" style="position:absolute;left:2242;top:1567;width:3186;height:2819" coordorigin="2242,1567" coordsize="3186,2819" path="m4717,4099r-4,l4712,4099r-2,1l4709,4103r8,3l4717,4099xe" fillcolor="black" stroked="f">
              <v:path arrowok="t"/>
            </v:shape>
            <v:shape id="_x0000_s18718" style="position:absolute;left:2242;top:1567;width:3186;height:2819" coordorigin="2242,1567" coordsize="3186,2819" path="m4719,4104r3,-1l4717,4099r,7l4719,4104xe" fillcolor="black" stroked="f">
              <v:path arrowok="t"/>
            </v:shape>
            <v:shape id="_x0000_s18717" style="position:absolute;left:2242;top:1567;width:3186;height:2819" coordorigin="2242,1567" coordsize="3186,2819" path="m2938,3439r,-3l2937,3431r-1,-1l2935,3434r-1,1l2935,3437r1,1l2938,3440r,-1xe" fillcolor="black" stroked="f">
              <v:path arrowok="t"/>
            </v:shape>
            <v:shape id="_x0000_s18716" style="position:absolute;left:2242;top:1567;width:3186;height:2819" coordorigin="2242,1567" coordsize="3186,2819" path="m4707,4093r-7,-2l4698,4092r-4,3l4705,4098r2,-5xe" fillcolor="black" stroked="f">
              <v:path arrowok="t"/>
            </v:shape>
            <v:shape id="_x0000_s18715" style="position:absolute;left:2242;top:1567;width:3186;height:2819" coordorigin="2242,1567" coordsize="3186,2819" path="m3155,3365r,-3l3155,3359r,-1l3151,3366r-4,22l3155,3365xe" fillcolor="black" stroked="f">
              <v:path arrowok="t"/>
            </v:shape>
            <v:shape id="_x0000_s18714" style="position:absolute;left:2242;top:1567;width:3186;height:2819" coordorigin="2242,1567" coordsize="3186,2819" path="m3150,3406r1,-15l3153,3372r2,-7l3147,3388r-3,25l3143,3428r7,-22xe" fillcolor="black" stroked="f">
              <v:path arrowok="t"/>
            </v:shape>
            <v:shape id="_x0000_s18713" style="position:absolute;left:2242;top:1567;width:3186;height:2819" coordorigin="2242,1567" coordsize="3186,2819" path="m3150,3424r,-18l3143,3428r-2,22l3150,3424xe" fillcolor="black" stroked="f">
              <v:path arrowok="t"/>
            </v:shape>
            <v:shape id="_x0000_s18712" style="position:absolute;left:2242;top:1567;width:3186;height:2819" coordorigin="2242,1567" coordsize="3186,2819" path="m3148,3463r,-9l3148,3451r2,-27l3141,3450r-1,19l3142,3488r6,-25xe" fillcolor="black" stroked="f">
              <v:path arrowok="t"/>
            </v:shape>
            <v:shape id="_x0000_s18711" style="position:absolute;left:2242;top:1567;width:3186;height:2819" coordorigin="2242,1567" coordsize="3186,2819" path="m3150,3487r-1,-6l3149,3470r-1,-7l3142,3488r1,6l3150,3487xe" fillcolor="black" stroked="f">
              <v:path arrowok="t"/>
            </v:shape>
            <v:shape id="_x0000_s18710" style="position:absolute;left:2242;top:1567;width:3186;height:2819" coordorigin="2242,1567" coordsize="3186,2819" path="m3154,3510r-2,-9l3150,3487r-7,7l3145,3504r9,17l3154,3510xe" fillcolor="black" stroked="f">
              <v:path arrowok="t"/>
            </v:shape>
            <v:shape id="_x0000_s18709" style="position:absolute;left:2242;top:1567;width:3186;height:2819" coordorigin="2242,1567" coordsize="3186,2819" path="m3154,3518r1,l3154,3510r,11l3154,3518xe" fillcolor="black" stroked="f">
              <v:path arrowok="t"/>
            </v:shape>
            <v:shape id="_x0000_s18708" style="position:absolute;left:2242;top:1567;width:3186;height:2819" coordorigin="2242,1567" coordsize="3186,2819" path="m3135,3508r-2,-2l3131,3491r-3,9l3124,3498r6,8l3135,3513r,-5xe" fillcolor="black" stroked="f">
              <v:path arrowok="t"/>
            </v:shape>
            <v:shape id="_x0000_s18707" style="position:absolute;left:2242;top:1567;width:3186;height:2819" coordorigin="2242,1567" coordsize="3186,2819" path="m3134,3409r,-6l3135,3397r1,-7l3132,3402r-1,1l3127,3416r-3,23l3134,3409xe" fillcolor="black" stroked="f">
              <v:path arrowok="t"/>
            </v:shape>
            <v:shape id="_x0000_s18706" style="position:absolute;left:2242;top:1567;width:3186;height:2819" coordorigin="2242,1567" coordsize="3186,2819" path="m3129,3446r3,-15l3133,3421r1,-5l3134,3409r-10,30l3123,3464r6,-18xe" fillcolor="black" stroked="f">
              <v:path arrowok="t"/>
            </v:shape>
            <v:shape id="_x0000_s18705" style="position:absolute;left:2242;top:1567;width:3186;height:2819" coordorigin="2242,1567" coordsize="3186,2819" path="m3131,3467r-1,-13l3129,3446r-6,18l3124,3484r1,5l3128,3500r3,-33xe" fillcolor="black" stroked="f">
              <v:path arrowok="t"/>
            </v:shape>
            <v:shape id="_x0000_s18704" style="position:absolute;left:2242;top:1567;width:3186;height:2819" coordorigin="2242,1567" coordsize="3186,2819" path="m3119,3405r-2,-19l3115,3392r-2,5l3113,3407r2,l3119,3405xe" fillcolor="black" stroked="f">
              <v:path arrowok="t"/>
            </v:shape>
            <v:shape id="_x0000_s18703" style="position:absolute;left:2242;top:1567;width:3186;height:2819" coordorigin="2242,1567" coordsize="3186,2819" path="m3115,3428r2,-14l3119,3405r-4,6l3113,3415r-2,11l3108,3451r7,-23xe" fillcolor="black" stroked="f">
              <v:path arrowok="t"/>
            </v:shape>
            <v:shape id="_x0000_s18702" style="position:absolute;left:2242;top:1567;width:3186;height:2819" coordorigin="2242,1567" coordsize="3186,2819" path="m3116,3497r-1,-6l3114,3474r,-23l3115,3428r-7,23l3107,3458r1,21l3111,3498r5,-1xe" fillcolor="black" stroked="f">
              <v:path arrowok="t"/>
            </v:shape>
            <v:shape id="_x0000_s18701" style="position:absolute;left:2242;top:1567;width:3186;height:2819" coordorigin="2242,1567" coordsize="3186,2819" path="m3116,3503r1,l3116,3497r-5,1l3115,3505r1,-2xe" fillcolor="black" stroked="f">
              <v:path arrowok="t"/>
            </v:shape>
            <v:shape id="_x0000_s18700" style="position:absolute;left:2242;top:1567;width:3186;height:2819" coordorigin="2242,1567" coordsize="3186,2819" path="m3170,3365r2,-14l3166,3365r1,4l3167,3371r-1,7l3163,3385r-2,11l3170,3365xe" fillcolor="black" stroked="f">
              <v:path arrowok="t"/>
            </v:shape>
            <v:shape id="_x0000_s18699" style="position:absolute;left:2242;top:1567;width:3186;height:2819" coordorigin="2242,1567" coordsize="3186,2819" path="m3172,3351r1,-8l3168,3348r,13l3164,3358r2,7l3172,3351xe" fillcolor="black" stroked="f">
              <v:path arrowok="t"/>
            </v:shape>
            <v:shape id="_x0000_s18698" style="position:absolute;left:2242;top:1567;width:3186;height:2819" coordorigin="2242,1567" coordsize="3186,2819" path="m3336,2872r3,-17l3324,2899r-2,4l3321,2905r-2,7l3319,2918r17,-46xe" fillcolor="black" stroked="f">
              <v:path arrowok="t"/>
            </v:shape>
            <v:shape id="_x0000_s18697" style="position:absolute;left:2242;top:1567;width:3186;height:2819" coordorigin="2242,1567" coordsize="3186,2819" path="m3136,3388r-2,-8l3136,3371r-3,4l3130,3380r5,l3131,3400r5,-12xe" fillcolor="black" stroked="f">
              <v:path arrowok="t"/>
            </v:shape>
            <v:shape id="_x0000_s18696" style="position:absolute;left:2242;top:1567;width:3186;height:2819" coordorigin="2242,1567" coordsize="3186,2819" path="m3135,3380r-4,12l3130,3396r,4l3131,3400r4,-20xe" fillcolor="black" stroked="f">
              <v:path arrowok="t"/>
            </v:shape>
            <v:shape id="_x0000_s18695" style="position:absolute;left:2242;top:1567;width:3186;height:2819" coordorigin="2242,1567" coordsize="3186,2819" path="m3136,3390r,-2l3131,3400r1,l3132,3402r4,-12xe" fillcolor="black" stroked="f">
              <v:path arrowok="t"/>
            </v:shape>
            <v:shape id="_x0000_s18694" style="position:absolute;left:2242;top:1567;width:3186;height:2819" coordorigin="2242,1567" coordsize="3186,2819" path="m3135,3395r1,-2l3136,3390r-1,7l3135,3395xe" fillcolor="black" stroked="f">
              <v:path arrowok="t"/>
            </v:shape>
            <v:shape id="_x0000_s18693" style="position:absolute;left:2242;top:1567;width:3186;height:2819" coordorigin="2242,1567" coordsize="3186,2819" path="m3372,2696r3,-10l3412,2585r-8,15l3393,2623r-11,29l3375,2671r-5,17l3365,2706r-5,19l3372,2696xe" fillcolor="black" stroked="f">
              <v:path arrowok="t"/>
            </v:shape>
            <v:shape id="_x0000_s18692" style="position:absolute;left:2242;top:1567;width:3186;height:2819" coordorigin="2242,1567" coordsize="3186,2819" path="m3368,2710r1,-3l3372,2696r,l3360,2725r-4,20l3368,2710xe" fillcolor="black" stroked="f">
              <v:path arrowok="t"/>
            </v:shape>
            <v:shape id="_x0000_s18691" style="position:absolute;left:2242;top:1567;width:3186;height:2819" coordorigin="2242,1567" coordsize="3186,2819" path="m3357,2755r2,-5l3364,2726r4,-16l3356,2745r-5,24l3350,2774r2,8l3357,2755xe" fillcolor="black" stroked="f">
              <v:path arrowok="t"/>
            </v:shape>
            <v:shape id="_x0000_s18690" style="position:absolute;left:2242;top:1567;width:3186;height:2819" coordorigin="2242,1567" coordsize="3186,2819" path="m3349,2809r2,-11l3352,2782r-2,-8l3344,2809r-4,19l3339,2836r10,-27xe" fillcolor="black" stroked="f">
              <v:path arrowok="t"/>
            </v:shape>
            <v:shape id="_x0000_s18689" style="position:absolute;left:2242;top:1567;width:3186;height:2819" coordorigin="2242,1567" coordsize="3186,2819" path="m3344,2831r2,-7l3349,2809r-10,27l3340,2837r-3,14l3344,2831xe" fillcolor="black" stroked="f">
              <v:path arrowok="t"/>
            </v:shape>
            <v:shape id="_x0000_s18688" style="position:absolute;left:2242;top:1567;width:3186;height:2819" coordorigin="2242,1567" coordsize="3186,2819" path="m3339,2855r5,-24l3337,2851r-7,26l3324,2899r15,-44xe" fillcolor="black" stroked="f">
              <v:path arrowok="t"/>
            </v:shape>
            <v:shape id="_x0000_s18687" style="position:absolute;left:2242;top:1567;width:3186;height:2819" coordorigin="2242,1567" coordsize="3186,2819" path="m3327,2902r6,-18l3335,2879r1,-5l3336,2872r-17,46l3317,2935r10,-33xe" fillcolor="black" stroked="f">
              <v:path arrowok="t"/>
            </v:shape>
            <v:shape id="_x0000_s18686" style="position:absolute;left:2242;top:1567;width:3186;height:2819" coordorigin="2242,1567" coordsize="3186,2819" path="m3324,2926r3,-11l3327,2902r-10,33l3315,2945r1,3l3316,2949r8,-23xe" fillcolor="black" stroked="f">
              <v:path arrowok="t"/>
            </v:shape>
            <v:shape id="_x0000_s18685" style="position:absolute;left:2242;top:1567;width:3186;height:2819" coordorigin="2242,1567" coordsize="3186,2819" path="m3328,2915r2,-2l3327,2902r,13l3328,2915xe" fillcolor="black" stroked="f">
              <v:path arrowok="t"/>
            </v:shape>
            <v:shape id="_x0000_s18684" style="position:absolute;left:2242;top:1567;width:3186;height:2819" coordorigin="2242,1567" coordsize="3186,2819" path="m3383,2664r11,-27l3404,2613r13,-32l3412,2585r-37,101l3383,2664xe" fillcolor="black" stroked="f">
              <v:path arrowok="t"/>
            </v:shape>
            <v:shape id="_x0000_s18683" style="position:absolute;left:2242;top:1567;width:3186;height:2819" coordorigin="2242,1567" coordsize="3186,2819" path="m3412,2597r1,-3l3417,2593r3,-11l3417,2581r-13,32l3412,2597xe" fillcolor="black" stroked="f">
              <v:path arrowok="t"/>
            </v:shape>
            <v:shape id="_x0000_s18682" style="position:absolute;left:2242;top:1567;width:3186;height:2819" coordorigin="2242,1567" coordsize="3186,2819" path="m3174,3339r-1,-4l3172,3335r-2,-3l3168,3337r,11l3174,3339xe" fillcolor="black" stroked="f">
              <v:path arrowok="t"/>
            </v:shape>
            <v:shape id="_x0000_s18681" style="position:absolute;left:2242;top:1567;width:3186;height:2819" coordorigin="2242,1567" coordsize="3186,2819" path="m3166,3378r1,-7l3164,3374r-5,7l3166,3378xe" fillcolor="black" stroked="f">
              <v:path arrowok="t"/>
            </v:shape>
            <v:shape id="_x0000_s18680" style="position:absolute;left:2242;top:1567;width:3186;height:2819" coordorigin="2242,1567" coordsize="3186,2819" path="m3165,3438r,-1l3166,3427r,-11l3168,3385r2,-20l3161,3396r-2,20l3158,3441r7,-3xe" fillcolor="black" stroked="f">
              <v:path arrowok="t"/>
            </v:shape>
            <v:shape id="_x0000_s18679" style="position:absolute;left:2242;top:1567;width:3186;height:2819" coordorigin="2242,1567" coordsize="3186,2819" path="m3165,3455r-1,-16l3165,3438r-7,3l3157,3465r,3l3165,3455xe" fillcolor="black" stroked="f">
              <v:path arrowok="t"/>
            </v:shape>
            <v:shape id="_x0000_s18678" style="position:absolute;left:2242;top:1567;width:3186;height:2819" coordorigin="2242,1567" coordsize="3186,2819" path="m3169,3512r-1,-9l3166,3480r-1,-25l3157,3468r1,18l3163,3507r2,7l3167,3519r2,-7xe" fillcolor="black" stroked="f">
              <v:path arrowok="t"/>
            </v:shape>
            <v:shape id="_x0000_s18677" style="position:absolute;left:2242;top:1567;width:3186;height:2819" coordorigin="2242,1567" coordsize="3186,2819" path="m3170,3520r-1,-8l3167,3519r2,3l3170,3520xe" fillcolor="black" stroked="f">
              <v:path arrowok="t"/>
            </v:shape>
            <v:shape id="_x0000_s18676" style="position:absolute;left:2242;top:1567;width:3186;height:2819" coordorigin="2242,1567" coordsize="3186,2819" path="m4694,4084r-5,l4684,4084r1,3l4698,4092r-4,-8xe" fillcolor="black" stroked="f">
              <v:path arrowok="t"/>
            </v:shape>
            <v:shape id="_x0000_s18675" style="position:absolute;left:2242;top:1567;width:3186;height:2819" coordorigin="2242,1567" coordsize="3186,2819" path="m2311,3197r1,-1l2313,3194r,-2l2312,3187r-1,-3l2309,3200r2,-3xe" fillcolor="black" stroked="f">
              <v:path arrowok="t"/>
            </v:shape>
            <v:shape id="_x0000_s18674" style="position:absolute;left:2242;top:1567;width:3186;height:2819" coordorigin="2242,1567" coordsize="3186,2819" path="m2316,3182r-2,-6l2313,3172r-1,1l2311,3184r1,3l2316,3182xe" fillcolor="black" stroked="f">
              <v:path arrowok="t"/>
            </v:shape>
            <v:shape id="_x0000_s18673" style="position:absolute;left:2242;top:1567;width:3186;height:2819" coordorigin="2242,1567" coordsize="3186,2819" path="m4796,4119r-2,-1l4792,4123r2,2l4794,4126r2,-7xe" fillcolor="black" stroked="f">
              <v:path arrowok="t"/>
            </v:shape>
            <v:shape id="_x0000_s18672" style="position:absolute;left:2242;top:1567;width:3186;height:2819" coordorigin="2242,1567" coordsize="3186,2819" path="m4797,4125r1,-5l4796,4119r-2,7l4796,4126r1,-1xe" fillcolor="black" stroked="f">
              <v:path arrowok="t"/>
            </v:shape>
            <v:shape id="_x0000_s18671" style="position:absolute;left:2242;top:1567;width:3186;height:2819" coordorigin="2242,1567" coordsize="3186,2819" path="m4681,4076r-6,-2l4675,4077r3,3l4683,4088r-2,-12xe" fillcolor="black" stroked="f">
              <v:path arrowok="t"/>
            </v:shape>
            <v:shape id="_x0000_s18670" style="position:absolute;left:2242;top:1567;width:3186;height:2819" coordorigin="2242,1567" coordsize="3186,2819" path="m3209,3490r-1,-17l3207,3453r-5,7l3201,3464r2,6l3204,3492r4,5l3209,3490xe" fillcolor="black" stroked="f">
              <v:path arrowok="t"/>
            </v:shape>
            <v:shape id="_x0000_s18669" style="position:absolute;left:2242;top:1567;width:3186;height:2819" coordorigin="2242,1567" coordsize="3186,2819" path="m3209,3509r-1,-12l3204,3492r1,15l3207,3519r2,-10xe" fillcolor="black" stroked="f">
              <v:path arrowok="t"/>
            </v:shape>
            <v:shape id="_x0000_s18668" style="position:absolute;left:2242;top:1567;width:3186;height:2819" coordorigin="2242,1567" coordsize="3186,2819" path="m3214,3351r1,-11l3215,3337r1,-4l3217,3328r-3,-4l3211,3346r-3,26l3214,3351xe" fillcolor="black" stroked="f">
              <v:path arrowok="t"/>
            </v:shape>
            <v:shape id="_x0000_s18667" style="position:absolute;left:2242;top:1567;width:3186;height:2819" coordorigin="2242,1567" coordsize="3186,2819" path="m3212,3375r-1,-4l3211,3368r3,-17l3208,3372r-2,21l3212,3375xe" fillcolor="black" stroked="f">
              <v:path arrowok="t"/>
            </v:shape>
            <v:shape id="_x0000_s18666" style="position:absolute;left:2242;top:1567;width:3186;height:2819" coordorigin="2242,1567" coordsize="3186,2819" path="m3211,3391r1,-16l3206,3393r,1l3206,3396r,3l3211,3391xe" fillcolor="black" stroked="f">
              <v:path arrowok="t"/>
            </v:shape>
            <v:shape id="_x0000_s18665" style="position:absolute;left:2242;top:1567;width:3186;height:2819" coordorigin="2242,1567" coordsize="3186,2819" path="m3209,3413r,-7l3211,3391r-5,8l3205,3401r-1,14l3209,3413xe" fillcolor="black" stroked="f">
              <v:path arrowok="t"/>
            </v:shape>
            <v:shape id="_x0000_s18664" style="position:absolute;left:2242;top:1567;width:3186;height:2819" coordorigin="2242,1567" coordsize="3186,2819" path="m3207,3432r2,-19l3204,3415r-1,25l3202,3443r,9l3202,3460r5,-28xe" fillcolor="black" stroked="f">
              <v:path arrowok="t"/>
            </v:shape>
            <v:shape id="_x0000_s18663" style="position:absolute;left:2242;top:1567;width:3186;height:2819" coordorigin="2242,1567" coordsize="3186,2819" path="m3216,3326r,-4l3218,3314r-1,l3214,3324r3,4l3216,3326xe" fillcolor="black" stroked="f">
              <v:path arrowok="t"/>
            </v:shape>
            <v:shape id="_x0000_s18662" style="position:absolute;left:2242;top:1567;width:3186;height:2819" coordorigin="2242,1567" coordsize="3186,2819" path="m3217,3333r1,-1l3218,3330r-1,-2l3216,3333r1,xe" fillcolor="black" stroked="f">
              <v:path arrowok="t"/>
            </v:shape>
            <v:shape id="_x0000_s18661" style="position:absolute;left:2242;top:1567;width:3186;height:2819" coordorigin="2242,1567" coordsize="3186,2819" path="m3217,3319r1,-3l3218,3314r-2,8l3217,3319xe" fillcolor="black" stroked="f">
              <v:path arrowok="t"/>
            </v:shape>
            <v:shape id="_x0000_s18660" style="position:absolute;left:2242;top:1567;width:3186;height:2819" coordorigin="2242,1567" coordsize="3186,2819" path="m3223,3492r1,-24l3217,3491r1,2l3218,3496r-1,2l3218,3516r5,-24xe" fillcolor="black" stroked="f">
              <v:path arrowok="t"/>
            </v:shape>
            <v:shape id="_x0000_s18659" style="position:absolute;left:2242;top:1567;width:3186;height:2819" coordorigin="2242,1567" coordsize="3186,2819" path="m3225,3529r-1,-3l3223,3513r,-21l3218,3516r5,18l3225,3535r,-6xe" fillcolor="black" stroked="f">
              <v:path arrowok="t"/>
            </v:shape>
            <v:shape id="_x0000_s18658" style="position:absolute;left:2242;top:1567;width:3186;height:2819" coordorigin="2242,1567" coordsize="3186,2819" path="m3227,3358r2,-23l3232,3316r2,-12l3235,3298r-6,8l3226,3329r-2,12l3222,3359r-2,21l3220,3383r7,-25xe" fillcolor="black" stroked="f">
              <v:path arrowok="t"/>
            </v:shape>
            <v:shape id="_x0000_s18657" style="position:absolute;left:2242;top:1567;width:3186;height:2819" coordorigin="2242,1567" coordsize="3186,2819" path="m3225,3410r1,-26l3227,3358r-7,25l3218,3402r-2,25l3216,3447r9,-37xe" fillcolor="black" stroked="f">
              <v:path arrowok="t"/>
            </v:shape>
            <v:shape id="_x0000_s18656" style="position:absolute;left:2242;top:1567;width:3186;height:2819" coordorigin="2242,1567" coordsize="3186,2819" path="m3224,3468r1,-23l3225,3434r,-24l3216,3447r,5l3217,3462r-2,25l3217,3491r7,-23xe" fillcolor="black" stroked="f">
              <v:path arrowok="t"/>
            </v:shape>
            <v:shape id="_x0000_s18655" style="position:absolute;left:2242;top:1567;width:3186;height:2819" coordorigin="2242,1567" coordsize="3186,2819" path="m3235,3300r1,l3236,3299r-1,-1l3234,3304r1,-4xe" fillcolor="black" stroked="f">
              <v:path arrowok="t"/>
            </v:shape>
            <v:shape id="_x0000_s18654" style="position:absolute;left:2242;top:1567;width:3186;height:2819" coordorigin="2242,1567" coordsize="3186,2819" path="m3007,3435r-1,-2l3005,3430r-5,18l3000,3452r1,2l3004,3455r3,-20xe" fillcolor="black" stroked="f">
              <v:path arrowok="t"/>
            </v:shape>
            <v:shape id="_x0000_s18653" style="position:absolute;left:2242;top:1567;width:3186;height:2819" coordorigin="2242,1567" coordsize="3186,2819" path="m3004,3454r2,-3l3007,3435r-3,20l3004,3454xe" fillcolor="black" stroked="f">
              <v:path arrowok="t"/>
            </v:shape>
            <v:shape id="_x0000_s18652" style="position:absolute;left:2242;top:1567;width:3186;height:2819" coordorigin="2242,1567" coordsize="3186,2819" path="m2942,3398r-5,-2l2934,3417r1,9l2942,3398xe" fillcolor="black" stroked="f">
              <v:path arrowok="t"/>
            </v:shape>
            <v:shape id="_x0000_s18651" style="position:absolute;left:2242;top:1567;width:3186;height:2819" coordorigin="2242,1567" coordsize="3186,2819" path="m2936,3430r2,-5l2940,3418r2,-20l2935,3426r1,4l2936,3430xe" fillcolor="black" stroked="f">
              <v:path arrowok="t"/>
            </v:shape>
            <v:shape id="_x0000_s18650" style="position:absolute;left:2242;top:1567;width:3186;height:2819" coordorigin="2242,1567" coordsize="3186,2819" path="m4747,4096r-12,-8l4731,4093r-5,7l4731,4096r20,5l4747,4096xe" fillcolor="black" stroked="f">
              <v:path arrowok="t"/>
            </v:shape>
            <v:shape id="_x0000_s18649" style="position:absolute;left:2242;top:1567;width:3186;height:2819" coordorigin="2242,1567" coordsize="3186,2819" path="m4767,4097r-20,-1l4751,4101r11,3l4774,4105r-7,-8xe" fillcolor="black" stroked="f">
              <v:path arrowok="t"/>
            </v:shape>
            <v:shape id="_x0000_s18648" style="position:absolute;left:2242;top:1567;width:3186;height:2819" coordorigin="2242,1567" coordsize="3186,2819" path="m4775,4102r1,l4779,4098r-12,-1l4774,4105r1,-3xe" fillcolor="black" stroked="f">
              <v:path arrowok="t"/>
            </v:shape>
            <v:shape id="_x0000_s18647" style="position:absolute;left:2242;top:1567;width:3186;height:2819" coordorigin="2242,1567" coordsize="3186,2819" path="m4780,4104r2,-5l4779,4098r-3,4l4777,4103r1,2l4780,4104xe" fillcolor="black" stroked="f">
              <v:path arrowok="t"/>
            </v:shape>
            <v:shape id="_x0000_s18646" style="position:absolute;left:2242;top:1567;width:3186;height:2819" coordorigin="2242,1567" coordsize="3186,2819" path="m4720,4086r-3,3l4715,4092r6,1l4724,4094r-4,-8xe" fillcolor="black" stroked="f">
              <v:path arrowok="t"/>
            </v:shape>
            <v:shape id="_x0000_s18645" style="position:absolute;left:2242;top:1567;width:3186;height:2819" coordorigin="2242,1567" coordsize="3186,2819" path="m4726,4094r2,-5l4720,4086r4,8l4726,4094xe" fillcolor="black" stroked="f">
              <v:path arrowok="t"/>
            </v:shape>
            <v:shape id="_x0000_s18644" style="position:absolute;left:2242;top:1567;width:3186;height:2819" coordorigin="2242,1567" coordsize="3186,2819" path="m3234,3428r3,-30l3237,3387r1,-18l3241,3344r-7,35l3232,3404r-1,24l3234,3430r,-2xe" fillcolor="black" stroked="f">
              <v:path arrowok="t"/>
            </v:shape>
            <v:shape id="_x0000_s18643" style="position:absolute;left:2242;top:1567;width:3186;height:2819" coordorigin="2242,1567" coordsize="3186,2819" path="m3234,3448r1,-8l3235,3433r-1,-2l3234,3430r-3,-2l3230,3450r4,-2xe" fillcolor="black" stroked="f">
              <v:path arrowok="t"/>
            </v:shape>
            <v:shape id="_x0000_s18642" style="position:absolute;left:2242;top:1567;width:3186;height:2819" coordorigin="2242,1567" coordsize="3186,2819" path="m3234,3476r,-20l3234,3448r-4,2l3230,3468r,14l3229,3489r5,-13xe" fillcolor="black" stroked="f">
              <v:path arrowok="t"/>
            </v:shape>
            <v:shape id="_x0000_s18641" style="position:absolute;left:2242;top:1567;width:3186;height:2819" coordorigin="2242,1567" coordsize="3186,2819" path="m3238,3520r-2,-21l3234,3476r-5,13l3231,3513r4,20l3238,3541r,-21xe" fillcolor="black" stroked="f">
              <v:path arrowok="t"/>
            </v:shape>
            <v:shape id="_x0000_s18640" style="position:absolute;left:2242;top:1567;width:3186;height:2819" coordorigin="2242,1567" coordsize="3186,2819" path="m3245,3550r-3,-13l3238,3520r,21l3244,3551r1,-1xe" fillcolor="black" stroked="f">
              <v:path arrowok="t"/>
            </v:shape>
            <v:shape id="_x0000_s18639" style="position:absolute;left:2242;top:1567;width:3186;height:2819" coordorigin="2242,1567" coordsize="3186,2819" path="m3258,3546r-2,-8l3254,3539r-2,1l3255,3548r3,-2xe" fillcolor="black" stroked="f">
              <v:path arrowok="t"/>
            </v:shape>
            <v:shape id="_x0000_s18638" style="position:absolute;left:2242;top:1567;width:3186;height:2819" coordorigin="2242,1567" coordsize="3186,2819" path="m3200,3382r2,-21l3202,3355r-5,14l3193,3393r,4l3200,3382xe" fillcolor="black" stroked="f">
              <v:path arrowok="t"/>
            </v:shape>
            <v:shape id="_x0000_s18637" style="position:absolute;left:2242;top:1567;width:3186;height:2819" coordorigin="2242,1567" coordsize="3186,2819" path="m3197,3410r1,-1l3200,3382r-7,15l3191,3421r-2,19l3197,3410xe" fillcolor="black" stroked="f">
              <v:path arrowok="t"/>
            </v:shape>
            <v:shape id="_x0000_s18636" style="position:absolute;left:2242;top:1567;width:3186;height:2819" coordorigin="2242,1567" coordsize="3186,2819" path="m3197,3472r-1,-2l3195,3450r1,-21l3197,3410r-8,30l3188,3443r-2,17l3187,3483r10,-11xe" fillcolor="black" stroked="f">
              <v:path arrowok="t"/>
            </v:shape>
            <v:shape id="_x0000_s18635" style="position:absolute;left:2242;top:1567;width:3186;height:2819" coordorigin="2242,1567" coordsize="3186,2819" path="m3197,3506r-1,-25l3196,3476r,-1l3197,3472r-10,11l3191,3506r3,10l3197,3522r,-16xe" fillcolor="black" stroked="f">
              <v:path arrowok="t"/>
            </v:shape>
            <v:shape id="_x0000_s18634" style="position:absolute;left:2242;top:1567;width:3186;height:2819" coordorigin="2242,1567" coordsize="3186,2819" path="m3199,3525r-2,-19l3197,3522r2,4l3199,3525xe" fillcolor="black" stroked="f">
              <v:path arrowok="t"/>
            </v:shape>
            <v:shape id="_x0000_s18633" style="position:absolute;left:2242;top:1567;width:3186;height:2819" coordorigin="2242,1567" coordsize="3186,2819" path="m4810,4117r-4,-1l4801,4123r4,1l4809,4126r1,-9xe" fillcolor="black" stroked="f">
              <v:path arrowok="t"/>
            </v:shape>
            <v:shape id="_x0000_s18632" style="position:absolute;left:2242;top:1567;width:3186;height:2819" coordorigin="2242,1567" coordsize="3186,2819" path="m4705,4081r-1,1l4703,4083r-1,2l4702,4086r1,l4705,4081xe" fillcolor="black" stroked="f">
              <v:path arrowok="t"/>
            </v:shape>
            <v:shape id="_x0000_s18631" style="position:absolute;left:2242;top:1567;width:3186;height:2819" coordorigin="2242,1567" coordsize="3186,2819" path="m4716,4083r-8,-3l4706,4080r-1,1l4704,4086r2,1l4709,4087r5,1l4716,4083xe" fillcolor="black" stroked="f">
              <v:path arrowok="t"/>
            </v:shape>
            <v:shape id="_x0000_s18630" style="position:absolute;left:2242;top:1567;width:3186;height:2819" coordorigin="2242,1567" coordsize="3186,2819" path="m4696,4072r-5,4l4688,4079r1,4l4693,4081r3,-3l4698,4085r-2,-13xe" fillcolor="black" stroked="f">
              <v:path arrowok="t"/>
            </v:shape>
            <v:shape id="_x0000_s18629" style="position:absolute;left:2242;top:1567;width:3186;height:2819" coordorigin="2242,1567" coordsize="3186,2819" path="m4700,4079r2,-4l4696,4072r2,13l4700,4079xe" fillcolor="black" stroked="f">
              <v:path arrowok="t"/>
            </v:shape>
            <v:shape id="_x0000_s18628" style="position:absolute;left:2242;top:1567;width:3186;height:2819" coordorigin="2242,1567" coordsize="3186,2819" path="m2590,3288r1,-8l2592,3273r-3,l2588,3277r,6l2586,3292r4,2l2590,3288xe" fillcolor="black" stroked="f">
              <v:path arrowok="t"/>
            </v:shape>
            <v:shape id="_x0000_s18627" style="position:absolute;left:2242;top:1567;width:3186;height:2819" coordorigin="2242,1567" coordsize="3186,2819" path="m2974,3430r1,-25l2970,3428r,2l2968,3435r4,l2974,3430xe" fillcolor="black" stroked="f">
              <v:path arrowok="t"/>
            </v:shape>
            <v:shape id="_x0000_s18626" style="position:absolute;left:2242;top:1567;width:3186;height:2819" coordorigin="2242,1567" coordsize="3186,2819" path="m2975,3405r-5,13l2969,3421r-1,2l2968,3426r2,l2975,3405xe" fillcolor="black" stroked="f">
              <v:path arrowok="t"/>
            </v:shape>
            <v:shape id="_x0000_s18625" style="position:absolute;left:2242;top:1567;width:3186;height:2819" coordorigin="2242,1567" coordsize="3186,2819" path="m2975,3405r-1,-2l2972,3399r-3,5l2970,3410r1,4l2970,3418r5,-13xe" fillcolor="black" stroked="f">
              <v:path arrowok="t"/>
            </v:shape>
            <v:shape id="_x0000_s18624" style="position:absolute;left:2242;top:1567;width:3186;height:2819" coordorigin="2242,1567" coordsize="3186,2819" path="m2924,3405r-2,-1l2920,3409r,4l2921,3415r3,-10xe" fillcolor="black" stroked="f">
              <v:path arrowok="t"/>
            </v:shape>
            <v:shape id="_x0000_s18623" style="position:absolute;left:2242;top:1567;width:3186;height:2819" coordorigin="2242,1567" coordsize="3186,2819" path="m2921,3415r2,-2l2926,3406r-2,-1l2921,3415r,xe" fillcolor="black" stroked="f">
              <v:path arrowok="t"/>
            </v:shape>
            <v:shape id="_x0000_s18622" style="position:absolute;left:2242;top:1567;width:3186;height:2819" coordorigin="2242,1567" coordsize="3186,2819" path="m4684,4071r5,-1l4688,4066r-5,1l4681,4067r-3,1l4677,4071r2,1l4684,4071xe" fillcolor="black" stroked="f">
              <v:path arrowok="t"/>
            </v:shape>
            <v:shape id="_x0000_s18621" style="position:absolute;left:2242;top:1567;width:3186;height:2819" coordorigin="2242,1567" coordsize="3186,2819" path="m2282,3289r-4,-2l2272,3282r-4,5l2277,3291r10,5l2282,3289xe" fillcolor="black" stroked="f">
              <v:path arrowok="t"/>
            </v:shape>
            <v:shape id="_x0000_s18620" style="position:absolute;left:2242;top:1567;width:3186;height:2819" coordorigin="2242,1567" coordsize="3186,2819" path="m2268,3287r-9,-2l2255,3284r,l2261,3287r10,4l2268,3287xe" fillcolor="black" stroked="f">
              <v:path arrowok="t"/>
            </v:shape>
            <v:shape id="_x0000_s18619" style="position:absolute;left:2242;top:1567;width:3186;height:2819" coordorigin="2242,1567" coordsize="3186,2819" path="m2250,3284r1,-2l2247,3278r-2,5l2248,3284r1,1l2250,3284xe" fillcolor="black" stroked="f">
              <v:path arrowok="t"/>
            </v:shape>
            <v:shape id="_x0000_s18618" style="position:absolute;left:2242;top:1567;width:3186;height:2819" coordorigin="2242,1567" coordsize="3186,2819" path="m2286,3291r-6,-4l2282,3289r4,3l2286,3291xe" fillcolor="black" stroked="f">
              <v:path arrowok="t"/>
            </v:shape>
            <v:shape id="_x0000_s18617" style="position:absolute;left:2242;top:1567;width:3186;height:2819" coordorigin="2242,1567" coordsize="3186,2819" path="m2296,3292r-1,1l2293,3292r-2,-2l2284,3283r2,8l2290,3293r3,2l2296,3292xe" fillcolor="black" stroked="f">
              <v:path arrowok="t"/>
            </v:shape>
            <v:shape id="_x0000_s18616" style="position:absolute;left:2242;top:1567;width:3186;height:2819" coordorigin="2242,1567" coordsize="3186,2819" path="m2299,3295r,-4l2296,3292r-3,3l2297,3296r2,-1xe" fillcolor="black" stroked="f">
              <v:path arrowok="t"/>
            </v:shape>
            <v:shape id="_x0000_s18615" style="position:absolute;left:2242;top:1567;width:3186;height:2819" coordorigin="2242,1567" coordsize="3186,2819" path="m2308,3296r-9,-5l2299,3295r3,-1l2302,3295r3,3l2308,3296xe" fillcolor="black" stroked="f">
              <v:path arrowok="t"/>
            </v:shape>
            <v:shape id="_x0000_s18614" style="position:absolute;left:2242;top:1567;width:3186;height:2819" coordorigin="2242,1567" coordsize="3186,2819" path="m2305,3298r-3,-3l2301,3296r-3,2l2304,3300r1,-2xe" fillcolor="black" stroked="f">
              <v:path arrowok="t"/>
            </v:shape>
            <v:shape id="_x0000_s18613" style="position:absolute;left:2242;top:1567;width:3186;height:2819" coordorigin="2242,1567" coordsize="3186,2819" path="m2338,3179r-4,9l2333,3191r,3l2334,3194r4,-15xe" fillcolor="black" stroked="f">
              <v:path arrowok="t"/>
            </v:shape>
            <v:shape id="_x0000_s18612" style="position:absolute;left:2242;top:1567;width:3186;height:2819" coordorigin="2242,1567" coordsize="3186,2819" path="m2357,3187r,-1l2356,3185r-1,2l2354,3191r,6l2357,3187xe" fillcolor="black" stroked="f">
              <v:path arrowok="t"/>
            </v:shape>
            <v:shape id="_x0000_s18611" style="position:absolute;left:2242;top:1567;width:3186;height:2819" coordorigin="2242,1567" coordsize="3186,2819" path="m4668,4055r-2,-1l4665,4057r-1,2l4665,4060r3,1l4668,4055xe" fillcolor="black" stroked="f">
              <v:path arrowok="t"/>
            </v:shape>
            <v:shape id="_x0000_s18610" style="position:absolute;left:2242;top:1567;width:3186;height:2819" coordorigin="2242,1567" coordsize="3186,2819" path="m4678,4064r-5,-5l4668,4055r,6l4670,4062r1,2l4673,4066r5,-2xe" fillcolor="black" stroked="f">
              <v:path arrowok="t"/>
            </v:shape>
            <v:shape id="_x0000_s18609" style="position:absolute;left:2242;top:1567;width:3186;height:2819" coordorigin="2242,1567" coordsize="3186,2819" path="m4663,4049r-3,-2l4656,4044r,6l4660,4052r4,3l4663,4049xe" fillcolor="black" stroked="f">
              <v:path arrowok="t"/>
            </v:shape>
            <v:shape id="_x0000_s18608" style="position:absolute;left:2242;top:1567;width:3186;height:2819" coordorigin="2242,1567" coordsize="3186,2819" path="m2927,3392r-3,l2922,3393r-1,2l2923,3400r1,4l2924,3404r3,-12xe" fillcolor="black" stroked="f">
              <v:path arrowok="t"/>
            </v:shape>
            <v:shape id="_x0000_s18607" style="position:absolute;left:2242;top:1567;width:3186;height:2819" coordorigin="2242,1567" coordsize="3186,2819" path="m2926,3401r3,-3l2927,3392r-3,12l2926,3401xe" fillcolor="black" stroked="f">
              <v:path arrowok="t"/>
            </v:shape>
            <v:shape id="_x0000_s18606" style="position:absolute;left:2242;top:1567;width:3186;height:2819" coordorigin="2242,1567" coordsize="3186,2819" path="m4689,4056r4,2l4693,4053r-3,-1l4688,4053r-3,9l4689,4056xe" fillcolor="black" stroked="f">
              <v:path arrowok="t"/>
            </v:shape>
            <v:shape id="_x0000_s18605" style="position:absolute;left:2242;top:1567;width:3186;height:2819" coordorigin="2242,1567" coordsize="3186,2819" path="m4699,4056r-6,-3l4693,4058r2,1l4699,4056xe" fillcolor="black" stroked="f">
              <v:path arrowok="t"/>
            </v:shape>
            <v:shape id="_x0000_s18604" style="position:absolute;left:2242;top:1567;width:3186;height:2819" coordorigin="2242,1567" coordsize="3186,2819" path="m4810,4098r6,-1l4819,4092r3,1l4824,4093r2,-8l4821,4087r,4l4817,4089r-4,6l4811,4095r-2,-1l4806,4092r-4,9l4810,4098xe" fillcolor="black" stroked="f">
              <v:path arrowok="t"/>
            </v:shape>
            <v:shape id="_x0000_s18603" style="position:absolute;left:2242;top:1567;width:3186;height:2819" coordorigin="2242,1567" coordsize="3186,2819" path="m2985,3514r,l2981,3514r-5,-1l2962,3516r16,1l2999,3522r-14,-8xe" fillcolor="black" stroked="f">
              <v:path arrowok="t"/>
            </v:shape>
            <v:shape id="_x0000_s18602" style="position:absolute;left:2242;top:1567;width:3186;height:2819" coordorigin="2242,1567" coordsize="3186,2819" path="m3027,3521r-21,-4l2985,3514r14,8l3010,3524r7,2l3024,3528r3,-7xe" fillcolor="black" stroked="f">
              <v:path arrowok="t"/>
            </v:shape>
            <v:shape id="_x0000_s18601" style="position:absolute;left:2242;top:1567;width:3186;height:2819" coordorigin="2242,1567" coordsize="3186,2819" path="m3081,3540r-15,-7l3048,3526r-21,-5l3024,3528r,l3037,3534r24,9l3081,3540xe" fillcolor="black" stroked="f">
              <v:path arrowok="t"/>
            </v:shape>
            <v:shape id="_x0000_s18600" style="position:absolute;left:2242;top:1567;width:3186;height:2819" coordorigin="2242,1567" coordsize="3186,2819" path="m3109,3546r-22,-4l3081,3540r-20,3l3084,3551r8,1l3109,3546xe" fillcolor="black" stroked="f">
              <v:path arrowok="t"/>
            </v:shape>
            <v:shape id="_x0000_s18599" style="position:absolute;left:2242;top:1567;width:3186;height:2819" coordorigin="2242,1567" coordsize="3186,2819" path="m3119,3552r8,-2l3134,3549r-6,-4l3109,3546r-17,6l3108,3553r11,-1xe" fillcolor="black" stroked="f">
              <v:path arrowok="t"/>
            </v:shape>
            <v:shape id="_x0000_s18598" style="position:absolute;left:2242;top:1567;width:3186;height:2819" coordorigin="2242,1567" coordsize="3186,2819" path="m3155,3544r-16,-2l3128,3545r6,4l3142,3550r11,2l3170,3557r-15,-13xe" fillcolor="black" stroked="f">
              <v:path arrowok="t"/>
            </v:shape>
            <v:shape id="_x0000_s18597" style="position:absolute;left:2242;top:1567;width:3186;height:2819" coordorigin="2242,1567" coordsize="3186,2819" path="m3242,3568r-11,-1l3212,3562r-27,-9l3155,3544r15,13l3192,3564r28,8l3242,3568xe" fillcolor="black" stroked="f">
              <v:path arrowok="t"/>
            </v:shape>
            <v:shape id="_x0000_s18596" style="position:absolute;left:2242;top:1567;width:3186;height:2819" coordorigin="2242,1567" coordsize="3186,2819" path="m3249,3569r-1,-1l3245,3568r-3,l3220,3572r22,5l3249,3569xe" fillcolor="black" stroked="f">
              <v:path arrowok="t"/>
            </v:shape>
            <v:shape id="_x0000_s18595" style="position:absolute;left:2242;top:1567;width:3186;height:2819" coordorigin="2242,1567" coordsize="3186,2819" path="m3257,3566r-7,4l3249,3570r,-1l3242,3577r15,1l3257,3566xe" fillcolor="black" stroked="f">
              <v:path arrowok="t"/>
            </v:shape>
            <v:shape id="_x0000_s18594" style="position:absolute;left:2242;top:1567;width:3186;height:2819" coordorigin="2242,1567" coordsize="3186,2819" path="m3257,3566r-5,1l3251,3567r-2,1l3250,3569r,1l3257,3566xe" fillcolor="black" stroked="f">
              <v:path arrowok="t"/>
            </v:shape>
            <v:shape id="_x0000_s18593" style="position:absolute;left:2242;top:1567;width:3186;height:2819" coordorigin="2242,1567" coordsize="3186,2819" path="m3260,3564r3,-2l3266,3568r2,5l3288,3524r-5,6l3278,3545r-11,11l3263,3556r-6,10l3257,3578r3,-14xe" fillcolor="black" stroked="f">
              <v:path arrowok="t"/>
            </v:shape>
            <v:shape id="_x0000_s18592" style="position:absolute;left:2242;top:1567;width:3186;height:2819" coordorigin="2242,1567" coordsize="3186,2819" path="m3265,3575r-2,-7l3260,3564r-3,14l3265,3575xe" fillcolor="black" stroked="f">
              <v:path arrowok="t"/>
            </v:shape>
            <v:shape id="_x0000_s18591" style="position:absolute;left:2242;top:1567;width:3186;height:2819" coordorigin="2242,1567" coordsize="3186,2819" path="m3008,3416r-1,-3l3005,3408r-2,5l3002,3422r-1,6l3008,3416xe" fillcolor="black" stroked="f">
              <v:path arrowok="t"/>
            </v:shape>
            <v:shape id="_x0000_s18590" style="position:absolute;left:2242;top:1567;width:3186;height:2819" coordorigin="2242,1567" coordsize="3186,2819" path="m3007,3420r1,-4l3001,3428r3,l3007,3420xe" fillcolor="black" stroked="f">
              <v:path arrowok="t"/>
            </v:shape>
            <v:shape id="_x0000_s18589" style="position:absolute;left:2242;top:1567;width:3186;height:2819" coordorigin="2242,1567" coordsize="3186,2819" path="m4673,4039r,2l4672,4042r8,5l4673,4039xe" fillcolor="black" stroked="f">
              <v:path arrowok="t"/>
            </v:shape>
            <v:shape id="_x0000_s18588" style="position:absolute;left:2242;top:1567;width:3186;height:2819" coordorigin="2242,1567" coordsize="3186,2819" path="m4682,4045r-1,-1l4680,4047r-8,-5l4671,4043r-2,3l4680,4053r2,-8xe" fillcolor="black" stroked="f">
              <v:path arrowok="t"/>
            </v:shape>
            <v:shape id="_x0000_s18587" style="position:absolute;left:2242;top:1567;width:3186;height:2819" coordorigin="2242,1567" coordsize="3186,2819" path="m4682,4050r1,l4683,4048r,-1l4682,4045r-2,8l4682,4050xe" fillcolor="black" stroked="f">
              <v:path arrowok="t"/>
            </v:shape>
            <v:shape id="_x0000_s18586" style="position:absolute;left:2242;top:1567;width:3186;height:2819" coordorigin="2242,1567" coordsize="3186,2819" path="m4617,3978r-2,-4l4608,3973r-3,4l4603,3979r,1l4610,3982r7,-4xe" fillcolor="black" stroked="f">
              <v:path arrowok="t"/>
            </v:shape>
            <v:shape id="_x0000_s18585" style="position:absolute;left:2242;top:1567;width:3186;height:2819" coordorigin="2242,1567" coordsize="3186,2819" path="m4619,4014r-9,-1l4594,4009r-6,-14l4567,3982r-9,-3l4555,3988r16,15l4587,4008r-8,-8l4580,4005r-12,-13l4560,3982r2,l4572,3992r17,14l4606,4016r5,2l4619,4020r,-6xe" fillcolor="black" stroked="f">
              <v:path arrowok="t"/>
            </v:shape>
            <v:shape id="_x0000_s18584" style="position:absolute;left:2242;top:1567;width:3186;height:2819" coordorigin="2242,1567" coordsize="3186,2819" path="m4622,4014r-3,l4619,4020r1,l4615,4020r-11,2l4619,4026r3,-12xe" fillcolor="black" stroked="f">
              <v:path arrowok="t"/>
            </v:shape>
            <v:shape id="_x0000_s18583" style="position:absolute;left:2242;top:1567;width:3186;height:2819" coordorigin="2242,1567" coordsize="3186,2819" path="m4615,4020r-7,1l4593,4014r-6,-6l4571,4003r17,11l4604,4022r11,-2xe" fillcolor="black" stroked="f">
              <v:path arrowok="t"/>
            </v:shape>
            <v:shape id="_x0000_s18582" style="position:absolute;left:2242;top:1567;width:3186;height:2819" coordorigin="2242,1567" coordsize="3186,2819" path="m4626,4026r-2,-4l4623,4020r-1,-2l4623,4015r-1,-1l4619,4026r2,l4626,4026xe" fillcolor="black" stroked="f">
              <v:path arrowok="t"/>
            </v:shape>
            <v:shape id="_x0000_s18581" style="position:absolute;left:2242;top:1567;width:3186;height:2819" coordorigin="2242,1567" coordsize="3186,2819" path="m4530,3944r-13,-19l4515,3920r-8,-8l4516,3931r5,9l4523,3944r4,6l4530,3944xe" fillcolor="black" stroked="f">
              <v:path arrowok="t"/>
            </v:shape>
            <v:shape id="_x0000_s18580" style="position:absolute;left:2242;top:1567;width:3186;height:2819" coordorigin="2242,1567" coordsize="3186,2819" path="m4552,3975r-14,-18l4530,3944r-3,6l4529,3954r12,18l4558,3979r-6,-4xe" fillcolor="black" stroked="f">
              <v:path arrowok="t"/>
            </v:shape>
            <v:shape id="_x0000_s18579" style="position:absolute;left:2242;top:1567;width:3186;height:2819" coordorigin="2242,1567" coordsize="3186,2819" path="m4595,4006r2,l4599,4007r5,-7l4588,3995r6,14l4595,4006xe" fillcolor="black" stroked="f">
              <v:path arrowok="t"/>
            </v:shape>
            <v:shape id="_x0000_s18578" style="position:absolute;left:2242;top:1567;width:3186;height:2819" coordorigin="2242,1567" coordsize="3186,2819" path="m4626,4007r-2,-3l4607,3999r-3,1l4599,4007r13,5l4626,4007xe" fillcolor="black" stroked="f">
              <v:path arrowok="t"/>
            </v:shape>
            <v:shape id="_x0000_s18577" style="position:absolute;left:2242;top:1567;width:3186;height:2819" coordorigin="2242,1567" coordsize="3186,2819" path="m4475,3740r,-16l4475,3722r2,-22l4469,3719r1,6l4470,3731r,1l4471,3748r5,12l4475,3740xe" fillcolor="black" stroked="f">
              <v:path arrowok="t"/>
            </v:shape>
            <v:shape id="_x0000_s18576" style="position:absolute;left:2242;top:1567;width:3186;height:2819" coordorigin="2242,1567" coordsize="3186,2819" path="m4484,3829r-3,-23l4478,3782r-2,-22l4471,3748r3,27l4474,3781r1,20l4478,3822r5,19l4485,3852r-1,-23xe" fillcolor="black" stroked="f">
              <v:path arrowok="t"/>
            </v:shape>
            <v:shape id="_x0000_s18575" style="position:absolute;left:2242;top:1567;width:3186;height:2819" coordorigin="2242,1567" coordsize="3186,2819" path="m4493,3865r,l4488,3849r-4,-20l4485,3852r5,16l4493,3865xe" fillcolor="black" stroked="f">
              <v:path arrowok="t"/>
            </v:shape>
            <v:shape id="_x0000_s18574" style="position:absolute;left:2242;top:1567;width:3186;height:2819" coordorigin="2242,1567" coordsize="3186,2819" path="m4506,3905r-1,-10l4493,3865r-3,3l4498,3889r9,23l4506,3905xe" fillcolor="black" stroked="f">
              <v:path arrowok="t"/>
            </v:shape>
            <v:shape id="_x0000_s18573" style="position:absolute;left:2242;top:1567;width:3186;height:2819" coordorigin="2242,1567" coordsize="3186,2819" path="m4517,3919r-1,-2l4506,3905r1,7l4515,3920r2,-1xe" fillcolor="black" stroked="f">
              <v:path arrowok="t"/>
            </v:shape>
            <v:shape id="_x0000_s18572" style="position:absolute;left:2242;top:1567;width:3186;height:2819" coordorigin="2242,1567" coordsize="3186,2819" path="m4519,3917r-3,l4517,3919r1,-1l4519,3919r,-2xe" fillcolor="black" stroked="f">
              <v:path arrowok="t"/>
            </v:shape>
            <v:shape id="_x0000_s18571" style="position:absolute;left:2242;top:1567;width:3186;height:2819" coordorigin="2242,1567" coordsize="3186,2819" path="m4535,3933r-12,-15l4519,3917r,2l4520,3920r8,13l4543,3939r-8,-6xe" fillcolor="black" stroked="f">
              <v:path arrowok="t"/>
            </v:shape>
            <v:shape id="_x0000_s18570" style="position:absolute;left:2242;top:1567;width:3186;height:2819" coordorigin="2242,1567" coordsize="3186,2819" path="m4578,3962r-6,-4l4561,3950r-18,-11l4528,3933r18,15l4567,3963r11,-1xe" fillcolor="black" stroked="f">
              <v:path arrowok="t"/>
            </v:shape>
            <v:shape id="_x0000_s18569" style="position:absolute;left:2242;top:1567;width:3186;height:2819" coordorigin="2242,1567" coordsize="3186,2819" path="m4602,3975r3,-4l4604,3969r-15,-3l4583,3965r-5,-3l4567,3963r19,11l4599,3977r3,-2xe" fillcolor="black" stroked="f">
              <v:path arrowok="t"/>
            </v:shape>
            <v:shape id="_x0000_s18568" style="position:absolute;left:2242;top:1567;width:3186;height:2819" coordorigin="2242,1567" coordsize="3186,2819" path="m4604,3969r1,2l4608,3973r7,1l4604,3969xe" fillcolor="black" stroked="f">
              <v:path arrowok="t"/>
            </v:shape>
            <v:shape id="_x0000_s18567" style="position:absolute;left:2242;top:1567;width:3186;height:2819" coordorigin="2242,1567" coordsize="3186,2819" path="m4618,3984r-1,-6l4610,3982r7,3l4618,3984xe" fillcolor="black" stroked="f">
              <v:path arrowok="t"/>
            </v:shape>
            <v:shape id="_x0000_s18566" style="position:absolute;left:2242;top:1567;width:3186;height:2819" coordorigin="2242,1567" coordsize="3186,2819" path="m4477,3700r-4,-7l4478,3673r-5,-3l4472,3670r,l4472,3674r,4l4470,3696r-1,21l4469,3719r8,-19xe" fillcolor="black" stroked="f">
              <v:path arrowok="t"/>
            </v:shape>
            <v:shape id="_x0000_s18565" style="position:absolute;left:2242;top:1567;width:3186;height:2819" coordorigin="2242,1567" coordsize="3186,2819" path="m2819,3353r1,-1l2821,3346r1,-7l2822,3320r2,-2l2823,3309r-8,28l2817,3354r2,-1xe" fillcolor="black" stroked="f">
              <v:path arrowok="t"/>
            </v:shape>
            <v:shape id="_x0000_s18564" style="position:absolute;left:2242;top:1567;width:3186;height:2819" coordorigin="2242,1567" coordsize="3186,2819" path="m2861,3057r3,-12l2864,3043r-2,-1l2860,3043r-3,15l2849,3097r12,-40xe" fillcolor="black" stroked="f">
              <v:path arrowok="t"/>
            </v:shape>
            <v:shape id="_x0000_s18563" style="position:absolute;left:2242;top:1567;width:3186;height:2819" coordorigin="2242,1567" coordsize="3186,2819" path="m2846,3125r6,-24l2855,3084r6,-27l2849,3097r-7,33l2843,3141r3,-16xe" fillcolor="black" stroked="f">
              <v:path arrowok="t"/>
            </v:shape>
            <v:shape id="_x0000_s18562" style="position:absolute;left:2242;top:1567;width:3186;height:2819" coordorigin="2242,1567" coordsize="3186,2819" path="m2830,3232r2,-17l2836,3191r3,-24l2841,3154r2,-13l2842,3130r-5,28l2833,3184r-3,21l2827,3224r-1,15l2825,3251r5,-19xe" fillcolor="black" stroked="f">
              <v:path arrowok="t"/>
            </v:shape>
            <v:shape id="_x0000_s18561" style="position:absolute;left:2242;top:1567;width:3186;height:2819" coordorigin="2242,1567" coordsize="3186,2819" path="m2829,3252r1,-20l2825,3251r-1,9l2823,3263r3,11l2829,3252xe" fillcolor="black" stroked="f">
              <v:path arrowok="t"/>
            </v:shape>
            <v:shape id="_x0000_s18560" style="position:absolute;left:2242;top:1567;width:3186;height:2819" coordorigin="2242,1567" coordsize="3186,2819" path="m2823,3309r-1,-5l2825,3291r1,-17l2823,3263r-3,26l2823,3290r-6,20l2818,3319r-1,10l2815,3337r8,-28xe" fillcolor="black" stroked="f">
              <v:path arrowok="t"/>
            </v:shape>
            <v:shape id="_x0000_s18559" style="position:absolute;left:2242;top:1567;width:3186;height:2819" coordorigin="2242,1567" coordsize="3186,2819" path="m4662,4034r-3,-4l4656,4033r-1,2l4660,4038r2,-4xe" fillcolor="black" stroked="f">
              <v:path arrowok="t"/>
            </v:shape>
            <v:shape id="_x0000_s18558" style="position:absolute;left:2242;top:1567;width:3186;height:2819" coordorigin="2242,1567" coordsize="3186,2819" path="m4650,4022r1,-1l4650,4019r-11,-4l4637,4016r2,4l4642,4021r3,5l4650,4022xe" fillcolor="black" stroked="f">
              <v:path arrowok="t"/>
            </v:shape>
            <v:shape id="_x0000_s18557" style="position:absolute;left:2242;top:1567;width:3186;height:2819" coordorigin="2242,1567" coordsize="3186,2819" path="m4654,4030r1,-2l4655,4026r-2,-1l4652,4027r-2,2l4647,4033r4,2l4654,4030xe" fillcolor="black" stroked="f">
              <v:path arrowok="t"/>
            </v:shape>
            <v:shape id="_x0000_s18556" style="position:absolute;left:2242;top:1567;width:3186;height:2819" coordorigin="2242,1567" coordsize="3186,2819" path="m4649,4026r2,l4651,4024r-1,-2l4645,4026r4,xe" fillcolor="black" stroked="f">
              <v:path arrowok="t"/>
            </v:shape>
            <v:shape id="_x0000_s18555" style="position:absolute;left:2242;top:1567;width:3186;height:2819" coordorigin="2242,1567" coordsize="3186,2819" path="m4653,4025r-2,-1l4651,4026r1,1l4653,4025xe" fillcolor="black" stroked="f">
              <v:path arrowok="t"/>
            </v:shape>
            <v:shape id="_x0000_s18554" style="position:absolute;left:2242;top:1567;width:3186;height:2819" coordorigin="2242,1567" coordsize="3186,2819" path="m2928,3382r-2,-5l2925,3379r,5l2925,3389r5,2l2928,3382xe" fillcolor="black" stroked="f">
              <v:path arrowok="t"/>
            </v:shape>
            <v:shape id="_x0000_s18553" style="position:absolute;left:2242;top:1567;width:3186;height:2819" coordorigin="2242,1567" coordsize="3186,2819" path="m3124,2692r-7,13l3116,2708r,1l3124,2692xe" fillcolor="black" stroked="f">
              <v:path arrowok="t"/>
            </v:shape>
            <v:shape id="_x0000_s18552" style="position:absolute;left:2242;top:1567;width:3186;height:2819" coordorigin="2242,1567" coordsize="3186,2819" path="m3179,2635r8,-9l3196,2616r-2,-4l3185,2622r-4,4l3165,2652r14,-17xe" fillcolor="black" stroked="f">
              <v:path arrowok="t"/>
            </v:shape>
            <v:shape id="_x0000_s18551" style="position:absolute;left:2242;top:1567;width:3186;height:2819" coordorigin="2242,1567" coordsize="3186,2819" path="m2890,3354r-3,8l2885,3366r-1,4l2890,3354xe" fillcolor="black" stroked="f">
              <v:path arrowok="t"/>
            </v:shape>
            <v:shape id="_x0000_s18550" style="position:absolute;left:2242;top:1567;width:3186;height:2819" coordorigin="2242,1567" coordsize="3186,2819" path="m2888,3378r1,-9l2890,3354r-6,16l2885,3372r,2l2885,3385r-1,7l2883,3399r5,-21xe" fillcolor="black" stroked="f">
              <v:path arrowok="t"/>
            </v:shape>
            <v:shape id="_x0000_s18549" style="position:absolute;left:2242;top:1567;width:3186;height:2819" coordorigin="2242,1567" coordsize="3186,2819" path="m2889,3393r-1,-5l2888,3386r,-8l2883,3399r,1l2889,3393xe" fillcolor="black" stroked="f">
              <v:path arrowok="t"/>
            </v:shape>
            <v:shape id="_x0000_s18548" style="position:absolute;left:2242;top:1567;width:3186;height:2819" coordorigin="2242,1567" coordsize="3186,2819" path="m2904,3379r,-1l2904,3373r-6,3l2902,3379r1,1l2904,3379xe" fillcolor="black" stroked="f">
              <v:path arrowok="t"/>
            </v:shape>
            <v:shape id="_x0000_s18547" style="position:absolute;left:2242;top:1567;width:3186;height:2819" coordorigin="2242,1567" coordsize="3186,2819" path="m4808,4084r2,-1l4814,4079r-1,1l4810,4081r-8,-3l4799,4089r9,-5xe" fillcolor="black" stroked="f">
              <v:path arrowok="t"/>
            </v:shape>
            <v:shape id="_x0000_s18546" style="position:absolute;left:2242;top:1567;width:3186;height:2819" coordorigin="2242,1567" coordsize="3186,2819" path="m4818,4079r-1,-1l4815,4078r-1,1l4810,4083r3,l4814,4083r4,-4xe" fillcolor="black" stroked="f">
              <v:path arrowok="t"/>
            </v:shape>
            <v:shape id="_x0000_s18545" style="position:absolute;left:2242;top:1567;width:3186;height:2819" coordorigin="2242,1567" coordsize="3186,2819" path="m4824,4079r-4,l4819,4080r-1,-1l4814,4083r10,-4xe" fillcolor="black" stroked="f">
              <v:path arrowok="t"/>
            </v:shape>
            <v:shape id="_x0000_s18544" style="position:absolute;left:2242;top:1567;width:3186;height:2819" coordorigin="2242,1567" coordsize="3186,2819" path="m4824,4079r2,-6l4825,4073r-3,1l4820,4075r,2l4820,4079r4,xe" fillcolor="black" stroked="f">
              <v:path arrowok="t"/>
            </v:shape>
            <v:shape id="_x0000_s18543" style="position:absolute;left:2242;top:1567;width:3186;height:2819" coordorigin="2242,1567" coordsize="3186,2819" path="m4820,3755r1,-8l4824,3734r5,-3l4822,3733r-7,19l4820,3755r,l4814,3765r-6,-7l4806,3765r13,5l4820,3755xe" fillcolor="black" stroked="f">
              <v:path arrowok="t"/>
            </v:shape>
            <v:shape id="_x0000_s18542" style="position:absolute;left:2242;top:1567;width:3186;height:2819" coordorigin="2242,1567" coordsize="3186,2819" path="m4820,3755r,l4807,3749r-5,-6l4802,3743r2,-6l4800,3744r-9,4l4801,3751r10,6l4814,3765r6,-10xe" fillcolor="black" stroked="f">
              <v:path arrowok="t"/>
            </v:shape>
            <v:shape id="_x0000_s18541" style="position:absolute;left:2242;top:1567;width:3186;height:2819" coordorigin="2242,1567" coordsize="3186,2819" path="m4784,3741r-3,1l4770,3737r-2,l4771,3740r9,4l4784,3741xe" fillcolor="black" stroked="f">
              <v:path arrowok="t"/>
            </v:shape>
            <v:shape id="_x0000_s18540" style="position:absolute;left:2242;top:1567;width:3186;height:2819" coordorigin="2242,1567" coordsize="3186,2819" path="m4804,3737r-4,l4800,3741r,3l4804,3737xe" fillcolor="black" stroked="f">
              <v:path arrowok="t"/>
            </v:shape>
            <v:shape id="_x0000_s18539" style="position:absolute;left:2242;top:1567;width:3186;height:2819" coordorigin="2242,1567" coordsize="3186,2819" path="m4822,3733r-2,l4817,3735r,1l4817,3738r,3l4816,3744r6,-11xe" fillcolor="black" stroked="f">
              <v:path arrowok="t"/>
            </v:shape>
            <v:shape id="_x0000_s18538" style="position:absolute;left:2242;top:1567;width:3186;height:2819" coordorigin="2242,1567" coordsize="3186,2819" path="m4716,4048r-5,-2l4710,4049r5,2l4719,4053r-3,-5xe" fillcolor="black" stroked="f">
              <v:path arrowok="t"/>
            </v:shape>
            <v:shape id="_x0000_s18537" style="position:absolute;left:2242;top:1567;width:3186;height:2819" coordorigin="2242,1567" coordsize="3186,2819" path="m4830,3710r-9,4l4827,3716r6,2l4830,3710xe" fillcolor="black" stroked="f">
              <v:path arrowok="t"/>
            </v:shape>
            <v:shape id="_x0000_s18536" style="position:absolute;left:2242;top:1567;width:3186;height:2819" coordorigin="2242,1567" coordsize="3186,2819" path="m4831,3705r,-4l4829,3702r-1,2l4829,3705r4,4l4831,3705xe" fillcolor="black" stroked="f">
              <v:path arrowok="t"/>
            </v:shape>
            <v:shape id="_x0000_s18535" style="position:absolute;left:2242;top:1567;width:3186;height:2819" coordorigin="2242,1567" coordsize="3186,2819" path="m4829,3702r-2,l4827,3703r1,1l4829,3702xe" fillcolor="black" stroked="f">
              <v:path arrowok="t"/>
            </v:shape>
            <v:shape id="_x0000_s18534" style="position:absolute;left:2242;top:1567;width:3186;height:2819" coordorigin="2242,1567" coordsize="3186,2819" path="m4833,3697r-2,-1l4828,3693r-1,-3l4826,3694r5,7l4831,3705r2,-8xe" fillcolor="black" stroked="f">
              <v:path arrowok="t"/>
            </v:shape>
            <v:shape id="_x0000_s18533" style="position:absolute;left:2242;top:1567;width:3186;height:2819" coordorigin="2242,1567" coordsize="3186,2819" path="m4846,3711r4,-1l4847,3709r-4,1l4837,3711r-6,-6l4833,3709r9,3l4846,3711xe" fillcolor="black" stroked="f">
              <v:path arrowok="t"/>
            </v:shape>
            <v:shape id="_x0000_s18532" style="position:absolute;left:2242;top:1567;width:3186;height:2819" coordorigin="2242,1567" coordsize="3186,2819" path="m4850,3728r6,-11l4856,3714r-3,6l4852,3720r-4,-3l4842,3713r,-1l4833,3709r8,7l4842,3717r1,1l4848,3717r-2,16l4850,3728xe" fillcolor="black" stroked="f">
              <v:path arrowok="t"/>
            </v:shape>
            <v:shape id="_x0000_s18531" style="position:absolute;left:2242;top:1567;width:3186;height:2819" coordorigin="2242,1567" coordsize="3186,2819" path="m4835,3703r3,-2l4837,3698r-4,-1l4831,3705r4,-2xe" fillcolor="black" stroked="f">
              <v:path arrowok="t"/>
            </v:shape>
            <v:shape id="_x0000_s18530" style="position:absolute;left:2242;top:1567;width:3186;height:2819" coordorigin="2242,1567" coordsize="3186,2819" path="m4704,4043r-2,-1l4696,4037r-2,5l4702,4047r2,-4xe" fillcolor="black" stroked="f">
              <v:path arrowok="t"/>
            </v:shape>
            <v:shape id="_x0000_s18529" style="position:absolute;left:2242;top:1567;width:3186;height:2819" coordorigin="2242,1567" coordsize="3186,2819" path="m4704,4045r1,-1l4705,4044r-1,-1l4702,4047r2,-2xe" fillcolor="black" stroked="f">
              <v:path arrowok="t"/>
            </v:shape>
            <v:shape id="_x0000_s18528" style="position:absolute;left:2242;top:1567;width:3186;height:2819" coordorigin="2242,1567" coordsize="3186,2819" path="m5306,4111r-1,8l5306,4119r,l5306,4120r-1,1l5311,4140r-5,-29xe" fillcolor="black" stroked="f">
              <v:path arrowok="t"/>
            </v:shape>
            <v:shape id="_x0000_s18527" style="position:absolute;left:2242;top:1567;width:3186;height:2819" coordorigin="2242,1567" coordsize="3186,2819" path="m5250,4022r-3,-3l5245,4015r-1,6l5246,4026r2,3l5249,4030r1,-8xe" fillcolor="black" stroked="f">
              <v:path arrowok="t"/>
            </v:shape>
            <v:shape id="_x0000_s18526" style="position:absolute;left:2242;top:1567;width:3186;height:2819" coordorigin="2242,1567" coordsize="3186,2819" path="m5260,4031r-1,-3l5265,4008r-4,l5258,4008r,-1l5252,4013r-1,l5248,4012r2,10l5249,4030r1,-1l5253,4027r3,1l5256,4035r4,-4xe" fillcolor="black" stroked="f">
              <v:path arrowok="t"/>
            </v:shape>
            <v:shape id="_x0000_s18525" style="position:absolute;left:2242;top:1567;width:3186;height:2819" coordorigin="2242,1567" coordsize="3186,2819" path="m5227,3976r-2,-3l5224,3972r3,9l5233,3993r5,5l5227,3976xe" fillcolor="black" stroked="f">
              <v:path arrowok="t"/>
            </v:shape>
            <v:shape id="_x0000_s18524" style="position:absolute;left:2242;top:1567;width:3186;height:2819" coordorigin="2242,1567" coordsize="3186,2819" path="m5245,4015r-7,-17l5233,3993r11,24l5244,4017r1,-2xe" fillcolor="black" stroked="f">
              <v:path arrowok="t"/>
            </v:shape>
            <v:shape id="_x0000_s18523" style="position:absolute;left:2242;top:1567;width:3186;height:2819" coordorigin="2242,1567" coordsize="3186,2819" path="m5251,3988r-6,2l5242,3964r-1,-1l5256,3923r-7,11l5248,3937r-4,17l5236,3972r8,19l5251,3988xe" fillcolor="black" stroked="f">
              <v:path arrowok="t"/>
            </v:shape>
            <v:shape id="_x0000_s18522" style="position:absolute;left:2242;top:1567;width:3186;height:2819" coordorigin="2242,1567" coordsize="3186,2819" path="m5258,4007r3,-9l5255,3986r-4,2l5244,3991r6,15l5252,4013r6,-6xe" fillcolor="black" stroked="f">
              <v:path arrowok="t"/>
            </v:shape>
            <v:shape id="_x0000_s18521" style="position:absolute;left:2242;top:1567;width:3186;height:2819" coordorigin="2242,1567" coordsize="3186,2819" path="m5218,4052r,-4l5218,4048r1,l5226,4052r-5,-8l5220,4043r-2,-1l5211,4053r11,13l5218,4052xe" fillcolor="black" stroked="f">
              <v:path arrowok="t"/>
            </v:shape>
            <v:shape id="_x0000_s18520" style="position:absolute;left:2242;top:1567;width:3186;height:2819" coordorigin="2242,1567" coordsize="3186,2819" path="m5256,4114r-12,-25l5234,4068r-8,-16l5219,4048r5,12l5230,4074r8,17l5247,4110r9,18l5256,4129r,-15xe" fillcolor="black" stroked="f">
              <v:path arrowok="t"/>
            </v:shape>
            <v:shape id="_x0000_s18519" style="position:absolute;left:2242;top:1567;width:3186;height:2819" coordorigin="2242,1567" coordsize="3186,2819" path="m5304,4214r,-1l5302,4210r-5,-8l5290,4186r-10,-21l5268,4140r-12,-26l5256,4129r19,37l5287,4191r8,15l5299,4213r3,1l5304,4214xe" fillcolor="black" stroked="f">
              <v:path arrowok="t"/>
            </v:shape>
            <v:shape id="_x0000_s18518" style="position:absolute;left:2242;top:1567;width:3186;height:2819" coordorigin="2242,1567" coordsize="3186,2819" path="m5287,4081r-7,-24l5277,4058r-1,-2l5276,4053r-5,-1l5281,4073r1,1l5287,4082r,-1xe" fillcolor="black" stroked="f">
              <v:path arrowok="t"/>
            </v:shape>
            <v:shape id="_x0000_s18517" style="position:absolute;left:2242;top:1567;width:3186;height:2819" coordorigin="2242,1567" coordsize="3186,2819" path="m5306,4111r-5,-11l5290,4081r-2,1l5287,4082r7,18l5303,4116r2,3l5306,4111xe" fillcolor="black" stroked="f">
              <v:path arrowok="t"/>
            </v:shape>
            <v:shape id="_x0000_s18516" style="position:absolute;left:2242;top:1567;width:3186;height:2819" coordorigin="2242,1567" coordsize="3186,2819" path="m5315,4135r-9,-24l5311,4140r2,1l5317,4142r-2,-7xe" fillcolor="black" stroked="f">
              <v:path arrowok="t"/>
            </v:shape>
            <v:shape id="_x0000_s18515" style="position:absolute;left:2242;top:1567;width:3186;height:2819" coordorigin="2242,1567" coordsize="3186,2819" path="m5274,4045r-11,-17l5266,4022r-1,-14l5261,4030r4,8l5271,4052r3,-7xe" fillcolor="black" stroked="f">
              <v:path arrowok="t"/>
            </v:shape>
            <v:shape id="_x0000_s18514" style="position:absolute;left:2242;top:1567;width:3186;height:2819" coordorigin="2242,1567" coordsize="3186,2819" path="m5287,4080r2,-3l5280,4057r7,24l5287,4080xe" fillcolor="black" stroked="f">
              <v:path arrowok="t"/>
            </v:shape>
            <v:shape id="_x0000_s18513" style="position:absolute;left:2242;top:1567;width:3186;height:2819" coordorigin="2242,1567" coordsize="3186,2819" path="m5271,4060r-5,-12l5262,4038r-2,-7l5256,4035r4,10l5266,4060r11,13l5271,4060xe" fillcolor="black" stroked="f">
              <v:path arrowok="t"/>
            </v:shape>
            <v:shape id="_x0000_s18512" style="position:absolute;left:2242;top:1567;width:3186;height:2819" coordorigin="2242,1567" coordsize="3186,2819" path="m5283,4088r,-1l5277,4073r-11,-13l5275,4080r11,23l5283,4088xe" fillcolor="black" stroked="f">
              <v:path arrowok="t"/>
            </v:shape>
            <v:shape id="_x0000_s18511" style="position:absolute;left:2242;top:1567;width:3186;height:2819" coordorigin="2242,1567" coordsize="3186,2819" path="m5311,4149r-10,-21l5295,4114r-6,-13l5283,4088r3,15l5297,4128r12,26l5319,4165r-8,-16xe" fillcolor="black" stroked="f">
              <v:path arrowok="t"/>
            </v:shape>
            <v:shape id="_x0000_s18510" style="position:absolute;left:2242;top:1567;width:3186;height:2819" coordorigin="2242,1567" coordsize="3186,2819" path="m5326,4183r,-5l5324,4175r-5,-10l5309,4154r13,27l5334,4196r-8,-13xe" fillcolor="black" stroked="f">
              <v:path arrowok="t"/>
            </v:shape>
            <v:shape id="_x0000_s18509" style="position:absolute;left:2242;top:1567;width:3186;height:2819" coordorigin="2242,1567" coordsize="3186,2819" path="m5317,4145r-2,-1l5315,4145r2,7l5320,4161r6,2l5317,4145xe" fillcolor="black" stroked="f">
              <v:path arrowok="t"/>
            </v:shape>
            <v:shape id="_x0000_s18508" style="position:absolute;left:2242;top:1567;width:3186;height:2819" coordorigin="2242,1567" coordsize="3186,2819" path="m5338,4188r-12,-25l5320,4161r5,12l5326,4178r,5l5328,4179r2,1l5333,4188r3,4l5338,4188xe" fillcolor="black" stroked="f">
              <v:path arrowok="t"/>
            </v:shape>
            <v:shape id="_x0000_s18507" style="position:absolute;left:2242;top:1567;width:3186;height:2819" coordorigin="2242,1567" coordsize="3186,2819" path="m5169,4013r9,-3l5182,4006r-8,-1l5170,4005r3,-8l5168,3999r-4,15l5169,4013xe" fillcolor="black" stroked="f">
              <v:path arrowok="t"/>
            </v:shape>
            <v:shape id="_x0000_s18506" style="position:absolute;left:2242;top:1567;width:3186;height:2819" coordorigin="2242,1567" coordsize="3186,2819" path="m5210,3896r3,3l5210,3894r-8,-10l5192,3864r-5,-8l5184,3862r9,17l5204,3900r6,-4xe" fillcolor="black" stroked="f">
              <v:path arrowok="t"/>
            </v:shape>
            <v:shape id="_x0000_s18505" style="position:absolute;left:2242;top:1567;width:3186;height:2819" coordorigin="2242,1567" coordsize="3186,2819" path="m5229,3894r-1,-3l5227,3889r1,-3l5219,3891r-9,3l5213,3899r2,2l5229,3894xe" fillcolor="black" stroked="f">
              <v:path arrowok="t"/>
            </v:shape>
            <v:shape id="_x0000_s18504" style="position:absolute;left:2242;top:1567;width:3186;height:2819" coordorigin="2242,1567" coordsize="3186,2819" path="m5089,3973r-11,-2l5055,3966r-2,l5057,3970r12,6l5089,3973xe" fillcolor="black" stroked="f">
              <v:path arrowok="t"/>
            </v:shape>
            <v:shape id="_x0000_s18503" style="position:absolute;left:2242;top:1567;width:3186;height:2819" coordorigin="2242,1567" coordsize="3186,2819" path="m5136,3979r16,-2l5157,3975r5,-1l5163,3974r2,-5l5160,3967r-14,4l5146,3974r-9,1l5114,3975r-25,-2l5069,3976r21,3l5114,3980r22,-1xe" fillcolor="black" stroked="f">
              <v:path arrowok="t"/>
            </v:shape>
            <v:shape id="_x0000_s18502" style="position:absolute;left:2242;top:1567;width:3186;height:2819" coordorigin="2242,1567" coordsize="3186,2819" path="m5167,3970r-2,-1l5163,3974r2,1l5167,3970xe" fillcolor="black" stroked="f">
              <v:path arrowok="t"/>
            </v:shape>
            <v:shape id="_x0000_s18501" style="position:absolute;left:2242;top:1567;width:3186;height:2819" coordorigin="2242,1567" coordsize="3186,2819" path="m5054,3957r-3,-1l5044,3954r-4,l5037,3953r3,3l5053,3962r1,-5xe" fillcolor="black" stroked="f">
              <v:path arrowok="t"/>
            </v:shape>
            <v:shape id="_x0000_s18500" style="position:absolute;left:2242;top:1567;width:3186;height:2819" coordorigin="2242,1567" coordsize="3186,2819" path="m5136,3966r-7,-6l5108,3963r-25,l5054,3957r-1,5l5074,3966r25,2l5121,3968r15,-2xe" fillcolor="black" stroked="f">
              <v:path arrowok="t"/>
            </v:shape>
            <v:shape id="_x0000_s18499" style="position:absolute;left:2242;top:1567;width:3186;height:2819" coordorigin="2242,1567" coordsize="3186,2819" path="m5136,3966r4,-1l5145,3963r4,l5144,3957r-15,3l5136,3966xe" fillcolor="black" stroked="f">
              <v:path arrowok="t"/>
            </v:shape>
            <v:shape id="_x0000_s18498" style="position:absolute;left:2242;top:1567;width:3186;height:2819" coordorigin="2242,1567" coordsize="3186,2819" path="m5156,3961r2,-4l5153,3956r-9,1l5149,3963r7,-2xe" fillcolor="black" stroked="f">
              <v:path arrowok="t"/>
            </v:shape>
            <v:shape id="_x0000_s18497" style="position:absolute;left:2242;top:1567;width:3186;height:2819" coordorigin="2242,1567" coordsize="3186,2819" path="m5159,3985r-2,1l5153,3985r-12,l5132,3985r8,2l5145,3988r9,1l5159,3985xe" fillcolor="black" stroked="f">
              <v:path arrowok="t"/>
            </v:shape>
            <v:shape id="_x0000_s18496" style="position:absolute;left:2242;top:1567;width:3186;height:2819" coordorigin="2242,1567" coordsize="3186,2819" path="m5173,3983r-2,-3l5169,3977r-10,3l5159,3983r,2l5154,3989r19,-6xe" fillcolor="black" stroked="f">
              <v:path arrowok="t"/>
            </v:shape>
            <v:shape id="_x0000_s18495" style="position:absolute;left:2242;top:1567;width:3186;height:2819" coordorigin="2242,1567" coordsize="3186,2819" path="m5007,3905r-10,-3l4996,3902r,l4997,3904r2,3l5007,3905xe" fillcolor="black" stroked="f">
              <v:path arrowok="t"/>
            </v:shape>
            <v:shape id="_x0000_s18494" style="position:absolute;left:2242;top:1567;width:3186;height:2819" coordorigin="2242,1567" coordsize="3186,2819" path="m5024,3910r-17,-5l4999,3907r6,8l5007,3910r14,5l5024,3910xe" fillcolor="black" stroked="f">
              <v:path arrowok="t"/>
            </v:shape>
            <v:shape id="_x0000_s18493" style="position:absolute;left:2242;top:1567;width:3186;height:2819" coordorigin="2242,1567" coordsize="3186,2819" path="m5078,3921r-7,-5l5046,3915r-22,-5l5021,3915r17,4l5061,3921r17,xe" fillcolor="black" stroked="f">
              <v:path arrowok="t"/>
            </v:shape>
            <v:shape id="_x0000_s18492" style="position:absolute;left:2242;top:1567;width:3186;height:2819" coordorigin="2242,1567" coordsize="3186,2819" path="m5098,3913r-27,3l5078,3921r7,-1l5091,3920r4,1l5098,3913xe" fillcolor="black" stroked="f">
              <v:path arrowok="t"/>
            </v:shape>
            <v:shape id="_x0000_s18491" style="position:absolute;left:2242;top:1567;width:3186;height:2819" coordorigin="2242,1567" coordsize="3186,2819" path="m5111,3916r-5,-5l5098,3913r-3,8l5111,3916xe" fillcolor="black" stroked="f">
              <v:path arrowok="t"/>
            </v:shape>
            <v:shape id="_x0000_s18490" style="position:absolute;left:2242;top:1567;width:3186;height:2819" coordorigin="2242,1567" coordsize="3186,2819" path="m4994,3892r-5,-3l4988,3889r1,3l4991,3896r,l4994,3892xe" fillcolor="black" stroked="f">
              <v:path arrowok="t"/>
            </v:shape>
            <v:shape id="_x0000_s18489" style="position:absolute;left:2242;top:1567;width:3186;height:2819" coordorigin="2242,1567" coordsize="3186,2819" path="m5026,3901r-20,-5l4994,3892r-3,4l5022,3904r16,5l5042,3910r-16,-9xe" fillcolor="black" stroked="f">
              <v:path arrowok="t"/>
            </v:shape>
            <v:shape id="_x0000_s18488" style="position:absolute;left:2242;top:1567;width:3186;height:2819" coordorigin="2242,1567" coordsize="3186,2819" path="m5056,3909r20,-8l5068,3903r-21,l5026,3901r16,9l5056,3909xe" fillcolor="black" stroked="f">
              <v:path arrowok="t"/>
            </v:shape>
            <v:shape id="_x0000_s18487" style="position:absolute;left:2242;top:1567;width:3186;height:2819" coordorigin="2242,1567" coordsize="3186,2819" path="m5080,3909r10,-13l5084,3903r-3,-1l5077,3901r-1,l5056,3909r24,xe" fillcolor="black" stroked="f">
              <v:path arrowok="t"/>
            </v:shape>
            <v:shape id="_x0000_s18486" style="position:absolute;left:2242;top:1567;width:3186;height:2819" coordorigin="2242,1567" coordsize="3186,2819" path="m5090,3896r-3,1l5086,3896r-4,-6l5080,3894r1,2l5085,3898r-1,5l5090,3896xe" fillcolor="black" stroked="f">
              <v:path arrowok="t"/>
            </v:shape>
            <v:shape id="_x0000_s18485" style="position:absolute;left:2242;top:1567;width:3186;height:2819" coordorigin="2242,1567" coordsize="3186,2819" path="m5087,3908r1,-4l5092,3895r-2,1l5080,3909r7,-1xe" fillcolor="black" stroked="f">
              <v:path arrowok="t"/>
            </v:shape>
            <v:shape id="_x0000_s18484" style="position:absolute;left:2242;top:1567;width:3186;height:2819" coordorigin="2242,1567" coordsize="3186,2819" path="m5096,3893r-4,2l5088,3904r1,l5091,3905r1,1l5096,3907r,-14xe" fillcolor="black" stroked="f">
              <v:path arrowok="t"/>
            </v:shape>
            <v:shape id="_x0000_s18483" style="position:absolute;left:2242;top:1567;width:3186;height:2819" coordorigin="2242,1567" coordsize="3186,2819" path="m5116,3902r-20,-9l5096,3907r4,l5105,3908r2,1l5116,3902xe" fillcolor="black" stroked="f">
              <v:path arrowok="t"/>
            </v:shape>
            <v:shape id="_x0000_s18482" style="position:absolute;left:2242;top:1567;width:3186;height:2819" coordorigin="2242,1567" coordsize="3186,2819" path="m5116,3915r8,-6l5116,3902r-9,7l5109,3911r2,5l5116,3915xe" fillcolor="black" stroked="f">
              <v:path arrowok="t"/>
            </v:shape>
            <v:shape id="_x0000_s18481" style="position:absolute;left:2242;top:1567;width:3186;height:2819" coordorigin="2242,1567" coordsize="3186,2819" path="m5130,3924r-3,-12l5124,3909r-8,6l5124,3918r5,3l5130,3926r,-2xe" fillcolor="black" stroked="f">
              <v:path arrowok="t"/>
            </v:shape>
            <v:shape id="_x0000_s18480" style="position:absolute;left:2242;top:1567;width:3186;height:2819" coordorigin="2242,1567" coordsize="3186,2819" path="m5144,3929r-17,-17l5130,3924r7,3l5141,3933r3,-4xe" fillcolor="black" stroked="f">
              <v:path arrowok="t"/>
            </v:shape>
            <v:shape id="_x0000_s18479" style="position:absolute;left:2242;top:1567;width:3186;height:2819" coordorigin="2242,1567" coordsize="3186,2819" path="m5159,3947r-15,-18l5141,3933r1,2l5144,3938r3,2l5153,3947r,l5159,3947xe" fillcolor="black" stroked="f">
              <v:path arrowok="t"/>
            </v:shape>
            <v:shape id="_x0000_s18478" style="position:absolute;left:2242;top:1567;width:3186;height:2819" coordorigin="2242,1567" coordsize="3186,2819" path="m5006,3886r-8,-3l4981,3878r6,5l4996,3887r20,7l5006,3886xe" fillcolor="black" stroked="f">
              <v:path arrowok="t"/>
            </v:shape>
            <v:shape id="_x0000_s18477" style="position:absolute;left:2242;top:1567;width:3186;height:2819" coordorigin="2242,1567" coordsize="3186,2819" path="m5064,3894r-10,1l5031,3892r-25,-6l5016,3894r26,4l5064,3894xe" fillcolor="black" stroked="f">
              <v:path arrowok="t"/>
            </v:shape>
            <v:shape id="_x0000_s18476" style="position:absolute;left:2242;top:1567;width:3186;height:2819" coordorigin="2242,1567" coordsize="3186,2819" path="m5077,3896r-6,-5l5068,3892r-3,1l5064,3894r-22,4l5064,3899r13,-3xe" fillcolor="black" stroked="f">
              <v:path arrowok="t"/>
            </v:shape>
            <v:shape id="_x0000_s18475" style="position:absolute;left:2242;top:1567;width:3186;height:2819" coordorigin="2242,1567" coordsize="3186,2819" path="m5078,3895r,-1l5080,3894r2,-4l5071,3891r6,5l5078,3895xe" fillcolor="black" stroked="f">
              <v:path arrowok="t"/>
            </v:shape>
            <v:shape id="_x0000_s18474" style="position:absolute;left:2242;top:1567;width:3186;height:2819" coordorigin="2242,1567" coordsize="3186,2819" path="m5082,3890r-1,-3l5082,3890r-2,4l5082,3890xe" fillcolor="black" stroked="f">
              <v:path arrowok="t"/>
            </v:shape>
            <v:shape id="_x0000_s18473" style="position:absolute;left:2242;top:1567;width:3186;height:2819" coordorigin="2242,1567" coordsize="3186,2819" path="m5073,3984r1,-1l5076,3984r4,-2l5073,3982r-11,2l5073,3984r,xe" fillcolor="black" stroked="f">
              <v:path arrowok="t"/>
            </v:shape>
            <v:shape id="_x0000_s18472" style="position:absolute;left:2242;top:1567;width:3186;height:2819" coordorigin="2242,1567" coordsize="3186,2819" path="m5105,3985r-25,-3l5076,3984r1,1l5079,3986r9,2l5099,3990r6,-5xe" fillcolor="black" stroked="f">
              <v:path arrowok="t"/>
            </v:shape>
            <v:shape id="_x0000_s18471" style="position:absolute;left:2242;top:1567;width:3186;height:2819" coordorigin="2242,1567" coordsize="3186,2819" path="m5127,3986r,l5123,3985r-18,l5099,3990r30,4l5127,3986xe" fillcolor="black" stroked="f">
              <v:path arrowok="t"/>
            </v:shape>
            <v:shape id="_x0000_s18470" style="position:absolute;left:2242;top:1567;width:3186;height:2819" coordorigin="2242,1567" coordsize="3186,2819" path="m5126,3984r-1,l5123,3985r4,1l5126,3984xe" fillcolor="black" stroked="f">
              <v:path arrowok="t"/>
            </v:shape>
            <v:shape id="_x0000_s18469" style="position:absolute;left:2242;top:1567;width:3186;height:2819" coordorigin="2242,1567" coordsize="3186,2819" path="m5163,3993r8,-7l5167,3987r-3,1l5142,3991r-15,-5l5129,3994r20,l5163,3993xe" fillcolor="black" stroked="f">
              <v:path arrowok="t"/>
            </v:shape>
            <v:shape id="_x0000_s18468" style="position:absolute;left:2242;top:1567;width:3186;height:2819" coordorigin="2242,1567" coordsize="3186,2819" path="m5201,4021r-10,-23l5179,3978r,4l5176,3987r-4,-1l5171,3986r-8,7l5179,3989r1,-1l5184,3996r9,21l5201,4037r,-16xe" fillcolor="black" stroked="f">
              <v:path arrowok="t"/>
            </v:shape>
            <v:shape id="_x0000_s18467" style="position:absolute;left:2242;top:1567;width:3186;height:2819" coordorigin="2242,1567" coordsize="3186,2819" path="m5232,3941r-4,1l5234,3936r1,-3l5233,3933r-3,5l5226,3934r-11,-10l5226,3949r6,-8xe" fillcolor="black" stroked="f">
              <v:path arrowok="t"/>
            </v:shape>
            <v:shape id="_x0000_s18466" style="position:absolute;left:2242;top:1567;width:3186;height:2819" coordorigin="2242,1567" coordsize="3186,2819" path="m5233,3933r-2,1l5230,3938r3,-5xe" fillcolor="black" stroked="f">
              <v:path arrowok="t"/>
            </v:shape>
            <v:shape id="_x0000_s18465" style="position:absolute;left:2242;top:1567;width:3186;height:2819" coordorigin="2242,1567" coordsize="3186,2819" path="m5237,3934r,-1l5235,3933r-1,3l5237,3934xe" fillcolor="black" stroked="f">
              <v:path arrowok="t"/>
            </v:shape>
            <v:shape id="_x0000_s18464" style="position:absolute;left:2242;top:1567;width:3186;height:2819" coordorigin="2242,1567" coordsize="3186,2819" path="m5238,3941r3,l5243,3939r2,-5l5249,3928r-9,7l5232,3941r1,1l5238,3941xe" fillcolor="black" stroked="f">
              <v:path arrowok="t"/>
            </v:shape>
            <v:shape id="_x0000_s18463" style="position:absolute;left:2242;top:1567;width:3186;height:2819" coordorigin="2242,1567" coordsize="3186,2819" path="m5256,3923r-6,2l5249,3928r-4,6l5249,3934r7,-11xe" fillcolor="black" stroked="f">
              <v:path arrowok="t"/>
            </v:shape>
            <v:shape id="_x0000_s18462" style="position:absolute;left:2242;top:1567;width:3186;height:2819" coordorigin="2242,1567" coordsize="3186,2819" path="m5239,3946r-5,-1l5233,3942r-7,7l5236,3953r3,-7xe" fillcolor="black" stroked="f">
              <v:path arrowok="t"/>
            </v:shape>
            <v:shape id="_x0000_s18461" style="position:absolute;left:2242;top:1567;width:3186;height:2819" coordorigin="2242,1567" coordsize="3186,2819" path="m5238,3951r1,-1l5243,3950r,-4l5239,3946r-2,5l5238,3951xe" fillcolor="black" stroked="f">
              <v:path arrowok="t"/>
            </v:shape>
            <v:shape id="_x0000_s18460" style="position:absolute;left:2242;top:1567;width:3186;height:2819" coordorigin="2242,1567" coordsize="3186,2819" path="m5236,3909r-7,4l5224,3915r-2,2l5223,3918r1,2l5236,3909xe" fillcolor="black" stroked="f">
              <v:path arrowok="t"/>
            </v:shape>
            <v:shape id="_x0000_s18459" style="position:absolute;left:2242;top:1567;width:3186;height:2819" coordorigin="2242,1567" coordsize="3186,2819" path="m5236,3916r1,-3l5239,3908r3,1l5242,3901r-6,8l5224,3920r12,-4xe" fillcolor="black" stroked="f">
              <v:path arrowok="t"/>
            </v:shape>
            <v:shape id="_x0000_s18458" style="position:absolute;left:2242;top:1567;width:3186;height:2819" coordorigin="2242,1567" coordsize="3186,2819" path="m5234,3925r-2,-3l5226,3925r1,4l5228,3931r1,l5234,3925xe" fillcolor="black" stroked="f">
              <v:path arrowok="t"/>
            </v:shape>
            <v:shape id="_x0000_s18457" style="position:absolute;left:2242;top:1567;width:3186;height:2819" coordorigin="2242,1567" coordsize="3186,2819" path="m5235,3929r8,-11l5242,3916r-6,9l5235,3926r-1,-1l5229,3931r6,-2xe" fillcolor="black" stroked="f">
              <v:path arrowok="t"/>
            </v:shape>
            <v:shape id="_x0000_s18456" style="position:absolute;left:2242;top:1567;width:3186;height:2819" coordorigin="2242,1567" coordsize="3186,2819" path="m5234,3905r1,-3l5236,3888r-2,7l5226,3901r-7,4l5216,3909r7,3l5234,3905xe" fillcolor="black" stroked="f">
              <v:path arrowok="t"/>
            </v:shape>
            <v:shape id="_x0000_s18455" style="position:absolute;left:2242;top:1567;width:3186;height:2819" coordorigin="2242,1567" coordsize="3186,2819" path="m5222,3917r-4,-3l5215,3917r,l5216,3915r,-1l5216,3910r-12,-10l5215,3924r7,-7xe" fillcolor="black" stroked="f">
              <v:path arrowok="t"/>
            </v:shape>
            <v:shape id="_x0000_s18454" style="position:absolute;left:2242;top:1567;width:3186;height:2819" coordorigin="2242,1567" coordsize="3186,2819" path="m5242,3916r-6,4l5236,3923r,2l5242,3916xe" fillcolor="black" stroked="f">
              <v:path arrowok="t"/>
            </v:shape>
            <v:shape id="_x0000_s18453" style="position:absolute;left:2242;top:1567;width:3186;height:2819" coordorigin="2242,1567" coordsize="3186,2819" path="m5242,3926r4,-4l5243,3918r-8,11l5242,3926xe" fillcolor="black" stroked="f">
              <v:path arrowok="t"/>
            </v:shape>
            <v:shape id="_x0000_s18452" style="position:absolute;left:2242;top:1567;width:3186;height:2819" coordorigin="2242,1567" coordsize="3186,2819" path="m4940,3768r-7,-11l4939,3760r-4,-3l4932,3756r,1l4930,3764r3,2l4934,3770r6,-2xe" fillcolor="black" stroked="f">
              <v:path arrowok="t"/>
            </v:shape>
            <v:shape id="_x0000_s18451" style="position:absolute;left:2242;top:1567;width:3186;height:2819" coordorigin="2242,1567" coordsize="3186,2819" path="m4930,3753r-11,-7l4898,3733r-11,-4l4887,3731r12,7l4922,3751r10,5l4932,3757r-2,-4xe" fillcolor="black" stroked="f">
              <v:path arrowok="t"/>
            </v:shape>
            <v:shape id="_x0000_s18450" style="position:absolute;left:2242;top:1567;width:3186;height:2819" coordorigin="2242,1567" coordsize="3186,2819" path="m4930,3753r2,4l4932,3756r3,1l4930,3753xe" fillcolor="black" stroked="f">
              <v:path arrowok="t"/>
            </v:shape>
            <v:shape id="_x0000_s18449" style="position:absolute;left:2242;top:1567;width:3186;height:2819" coordorigin="2242,1567" coordsize="3186,2819" path="m4882,3723r-4,4l4877,3729r,l4878,3728r2,-1l4887,3729r-5,-6xe" fillcolor="black" stroked="f">
              <v:path arrowok="t"/>
            </v:shape>
            <v:shape id="_x0000_s18448" style="position:absolute;left:2242;top:1567;width:3186;height:2819" coordorigin="2242,1567" coordsize="3186,2819" path="m4881,3723r-1,-1l4873,3719r,l4874,3724r7,-1xe" fillcolor="black" stroked="f">
              <v:path arrowok="t"/>
            </v:shape>
            <v:shape id="_x0000_s18447" style="position:absolute;left:2242;top:1567;width:3186;height:2819" coordorigin="2242,1567" coordsize="3186,2819" path="m4856,3714r-3,l4853,3717r,3l4856,3714xe" fillcolor="black" stroked="f">
              <v:path arrowok="t"/>
            </v:shape>
            <v:shape id="_x0000_s18446" style="position:absolute;left:2242;top:1567;width:3186;height:2819" coordorigin="2242,1567" coordsize="3186,2819" path="m4955,3468r-5,-2l4960,3419r-8,3l4951,3423r-19,33l4944,3466r6,3l4955,3468xe" fillcolor="black" stroked="f">
              <v:path arrowok="t"/>
            </v:shape>
            <v:shape id="_x0000_s18445" style="position:absolute;left:2242;top:1567;width:3186;height:2819" coordorigin="2242,1567" coordsize="3186,2819" path="m4965,3457r-5,-38l4955,3461r2,2l4955,3468r-1,5l4954,3474r1,2l4965,3457xe" fillcolor="black" stroked="f">
              <v:path arrowok="t"/>
            </v:shape>
            <v:shape id="_x0000_s18444" style="position:absolute;left:2242;top:1567;width:3186;height:2819" coordorigin="2242,1567" coordsize="3186,2819" path="m4949,3422r-2,1l4947,3425r-3,1l4939,3419r-12,-9l4941,3439r8,-17xe" fillcolor="black" stroked="f">
              <v:path arrowok="t"/>
            </v:shape>
            <v:shape id="_x0000_s18443" style="position:absolute;left:2242;top:1567;width:3186;height:2819" coordorigin="2242,1567" coordsize="3186,2819" path="m4950,3423r-1,-1l4941,3439r-2,-1l4937,3437r-13,14l4932,3456r18,-33xe" fillcolor="black" stroked="f">
              <v:path arrowok="t"/>
            </v:shape>
            <v:shape id="_x0000_s18442" style="position:absolute;left:2242;top:1567;width:3186;height:2819" coordorigin="2242,1567" coordsize="3186,2819" path="m4960,3419r-9,-14l4951,3408r1,1l4954,3411r1,6l4953,3420r-1,2l4960,3419xe" fillcolor="black" stroked="f">
              <v:path arrowok="t"/>
            </v:shape>
            <v:shape id="_x0000_s18441" style="position:absolute;left:2242;top:1567;width:3186;height:2819" coordorigin="2242,1567" coordsize="3186,2819" path="m4953,3459r2,2l4960,3419r-10,47l4953,3459xe" fillcolor="black" stroked="f">
              <v:path arrowok="t"/>
            </v:shape>
            <v:shape id="_x0000_s18440" style="position:absolute;left:2242;top:1567;width:3186;height:2819" coordorigin="2242,1567" coordsize="3186,2819" path="m4972,3442r,l4960,3419r5,38l4967,3456r2,-1l4974,3459r-2,-17xe" fillcolor="black" stroked="f">
              <v:path arrowok="t"/>
            </v:shape>
            <v:shape id="_x0000_s18439" style="position:absolute;left:2242;top:1567;width:3186;height:2819" coordorigin="2242,1567" coordsize="3186,2819" path="m4982,3460r-8,-1l4971,3465r-6,-8l4955,3476r11,12l4973,3491r-1,5l4982,3460xe" fillcolor="black" stroked="f">
              <v:path arrowok="t"/>
            </v:shape>
            <v:shape id="_x0000_s18438" style="position:absolute;left:2242;top:1567;width:3186;height:2819" coordorigin="2242,1567" coordsize="3186,2819" path="m4992,3477r-10,-17l4972,3496r5,1l4980,3497r1,1l4992,3477xe" fillcolor="black" stroked="f">
              <v:path arrowok="t"/>
            </v:shape>
            <v:shape id="_x0000_s18437" style="position:absolute;left:2242;top:1567;width:3186;height:2819" coordorigin="2242,1567" coordsize="3186,2819" path="m4976,3511r4,-7l4992,3477r-11,21l4980,3501r-2,1l4975,3501r-6,16l4976,3511xe" fillcolor="black" stroked="f">
              <v:path arrowok="t"/>
            </v:shape>
            <v:shape id="_x0000_s18436" style="position:absolute;left:2242;top:1567;width:3186;height:2819" coordorigin="2242,1567" coordsize="3186,2819" path="m4999,3485r-2,1l4992,3477r-12,27l4986,3509r3,4l4999,3485xe" fillcolor="black" stroked="f">
              <v:path arrowok="t"/>
            </v:shape>
            <v:shape id="_x0000_s18435" style="position:absolute;left:2242;top:1567;width:3186;height:2819" coordorigin="2242,1567" coordsize="3186,2819" path="m4937,3437r-15,-29l4924,3409r-7,-33l4917,3395r-3,22l4912,3431r-3,9l4921,3448r3,3l4937,3437xe" fillcolor="black" stroked="f">
              <v:path arrowok="t"/>
            </v:shape>
            <v:shape id="_x0000_s18434" style="position:absolute;left:2242;top:1567;width:3186;height:2819" coordorigin="2242,1567" coordsize="3186,2819" path="m4710,2938r-9,-18l4690,2899r-5,-1l4684,2900r6,15l4704,2940r7,11l4712,2952r-2,-14xe" fillcolor="black" stroked="f">
              <v:path arrowok="t"/>
            </v:shape>
            <v:shape id="_x0000_s18433" style="position:absolute;left:2242;top:1567;width:3186;height:2819" coordorigin="2242,1567" coordsize="3186,2819" path="m4717,2951r-7,-13l4712,2952r3,4l4717,2961r5,1l4717,2951xe" fillcolor="black" stroked="f">
              <v:path arrowok="t"/>
            </v:shape>
            <v:shape id="_x0000_s18432" style="position:absolute;left:2242;top:1567;width:3186;height:2819" coordorigin="2242,1567" coordsize="3186,2819" path="m4733,2986r-6,-13l4722,2962r-5,-1l4722,2970r5,12l4733,2994r,-8xe" fillcolor="black" stroked="f">
              <v:path arrowok="t"/>
            </v:shape>
            <v:shape id="_x0000_s18431" style="position:absolute;left:2242;top:1567;width:3186;height:2819" coordorigin="2242,1567" coordsize="3186,2819" path="m4747,3012r-5,-8l4733,2986r,8l4740,3008r8,15l4747,3012xe" fillcolor="black" stroked="f">
              <v:path arrowok="t"/>
            </v:shape>
            <v:shape id="_x0000_s18430" style="position:absolute;left:2242;top:1567;width:3186;height:2819" coordorigin="2242,1567" coordsize="3186,2819" path="m4796,3109r-5,-11l4784,3085r-9,-18l4763,3043r-16,-31l4748,3023r8,16l4765,3056r9,18l4784,3093r10,19l4801,3118r-5,-9xe" fillcolor="black" stroked="f">
              <v:path arrowok="t"/>
            </v:shape>
            <v:shape id="_x0000_s18429" style="position:absolute;left:2242;top:1567;width:3186;height:2819" coordorigin="2242,1567" coordsize="3186,2819" path="m4814,3144r-2,-3l4806,3129r-5,-11l4794,3112r10,21l4814,3153r,-9xe" fillcolor="black" stroked="f">
              <v:path arrowok="t"/>
            </v:shape>
            <v:shape id="_x0000_s18428" style="position:absolute;left:2242;top:1567;width:3186;height:2819" coordorigin="2242,1567" coordsize="3186,2819" path="m4838,3191r-9,-18l4821,3157r-7,-13l4814,3153r11,22l4835,3196r13,16l4838,3191xe" fillcolor="black" stroked="f">
              <v:path arrowok="t"/>
            </v:shape>
            <v:shape id="_x0000_s18427" style="position:absolute;left:2242;top:1567;width:3186;height:2819" coordorigin="2242,1567" coordsize="3186,2819" path="m4860,3238r-2,-3l4848,3212r-13,-16l4846,3218r10,23l4860,3238xe" fillcolor="black" stroked="f">
              <v:path arrowok="t"/>
            </v:shape>
            <v:shape id="_x0000_s18426" style="position:absolute;left:2242;top:1567;width:3186;height:2819" coordorigin="2242,1567" coordsize="3186,2819" path="m4886,3295r-6,-12l4872,3265r-12,-27l4856,3241r10,22l4872,3278r7,13l4889,3301r-3,-6xe" fillcolor="black" stroked="f">
              <v:path arrowok="t"/>
            </v:shape>
            <v:shape id="_x0000_s18425" style="position:absolute;left:2242;top:1567;width:3186;height:2819" coordorigin="2242,1567" coordsize="3186,2819" path="m4896,3312r-2,-5l4892,3305r,-1l4891,3303r-2,-2l4879,3291r8,16l4894,3320r2,-8xe" fillcolor="black" stroked="f">
              <v:path arrowok="t"/>
            </v:shape>
            <v:shape id="_x0000_s18424" style="position:absolute;left:2242;top:1567;width:3186;height:2819" coordorigin="2242,1567" coordsize="3186,2819" path="m4912,3343r-10,-20l4896,3312r-2,8l4909,3351r3,-8xe" fillcolor="black" stroked="f">
              <v:path arrowok="t"/>
            </v:shape>
            <v:shape id="_x0000_s18423" style="position:absolute;left:2242;top:1567;width:3186;height:2819" coordorigin="2242,1567" coordsize="3186,2819" path="m4920,3359r-8,-16l4909,3351r6,11l4915,3362r1,1l4920,3359xe" fillcolor="black" stroked="f">
              <v:path arrowok="t"/>
            </v:shape>
            <v:shape id="_x0000_s18422" style="position:absolute;left:2242;top:1567;width:3186;height:2819" coordorigin="2242,1567" coordsize="3186,2819" path="m4924,3366r-1,-1l4921,3362r-1,-3l4916,3363r2,3l4920,3371r4,-5xe" fillcolor="black" stroked="f">
              <v:path arrowok="t"/>
            </v:shape>
            <v:shape id="_x0000_s18421" style="position:absolute;left:2242;top:1567;width:3186;height:2819" coordorigin="2242,1567" coordsize="3186,2819" path="m4943,3401r-12,-24l4924,3366r-4,5l4937,3406r8,13l4949,3421r-6,-20xe" fillcolor="black" stroked="f">
              <v:path arrowok="t"/>
            </v:shape>
            <v:shape id="_x0000_s18420" style="position:absolute;left:2242;top:1567;width:3186;height:2819" coordorigin="2242,1567" coordsize="3186,2819" path="m4949,3421r3,-1l4952,3416r-9,-15l4949,3421r,xe" fillcolor="black" stroked="f">
              <v:path arrowok="t"/>
            </v:shape>
            <v:shape id="_x0000_s18419" style="position:absolute;left:2242;top:1567;width:3186;height:2819" coordorigin="2242,1567" coordsize="3186,2819" path="m4955,3417r-3,-1l4952,3420r1,l4955,3417xe" fillcolor="black" stroked="f">
              <v:path arrowok="t"/>
            </v:shape>
            <v:shape id="_x0000_s18418" style="position:absolute;left:2242;top:1567;width:3186;height:2819" coordorigin="2242,1567" coordsize="3186,2819" path="m4372,2272r-10,-18l4358,2243r-2,1l4359,2251r9,19l4377,2283r-5,-11xe" fillcolor="black" stroked="f">
              <v:path arrowok="t"/>
            </v:shape>
            <v:shape id="_x0000_s18417" style="position:absolute;left:2242;top:1567;width:3186;height:2819" coordorigin="2242,1567" coordsize="3186,2819" path="m4387,2302r-2,-2l4384,2297r-1,-3l4377,2283r-9,-13l4380,2294r12,27l4387,2302xe" fillcolor="black" stroked="f">
              <v:path arrowok="t"/>
            </v:shape>
            <v:shape id="_x0000_s18416" style="position:absolute;left:2242;top:1567;width:3186;height:2819" coordorigin="2242,1567" coordsize="3186,2819" path="m4396,2319r-8,-16l4387,2302r5,19l4405,2338r-9,-19xe" fillcolor="black" stroked="f">
              <v:path arrowok="t"/>
            </v:shape>
            <v:shape id="_x0000_s18415" style="position:absolute;left:2242;top:1567;width:3186;height:2819" coordorigin="2242,1567" coordsize="3186,2819" path="m4413,2356r-7,-15l4405,2338r-13,-17l4404,2344r8,16l4414,2364r-1,-8xe" fillcolor="black" stroked="f">
              <v:path arrowok="t"/>
            </v:shape>
            <v:shape id="_x0000_s18414" style="position:absolute;left:2242;top:1567;width:3186;height:2819" coordorigin="2242,1567" coordsize="3186,2819" path="m4420,2370r-7,-14l4414,2364r,l4415,2366r2,8l4419,2377r1,-7xe" fillcolor="black" stroked="f">
              <v:path arrowok="t"/>
            </v:shape>
            <v:shape id="_x0000_s18413" style="position:absolute;left:2242;top:1567;width:3186;height:2819" coordorigin="2242,1567" coordsize="3186,2819" path="m4415,2366r,1l4415,2369r2,5l4415,2366xe" fillcolor="black" stroked="f">
              <v:path arrowok="t"/>
            </v:shape>
            <v:shape id="_x0000_s18412" style="position:absolute;left:2242;top:1567;width:3186;height:2819" coordorigin="2242,1567" coordsize="3186,2819" path="m4444,2419r-9,-19l4427,2385r-7,-15l4419,2377r2,3l4429,2395r8,16l4444,2426r,-7xe" fillcolor="black" stroked="f">
              <v:path arrowok="t"/>
            </v:shape>
            <v:shape id="_x0000_s18411" style="position:absolute;left:2242;top:1567;width:3186;height:2819" coordorigin="2242,1567" coordsize="3186,2819" path="m4456,2440r-12,-21l4444,2426r6,12l4451,2439r1,l4453,2441r1,3l4456,2440xe" fillcolor="black" stroked="f">
              <v:path arrowok="t"/>
            </v:shape>
            <v:shape id="_x0000_s18410" style="position:absolute;left:2242;top:1567;width:3186;height:2819" coordorigin="2242,1567" coordsize="3186,2819" path="m4456,2440r-2,4l4455,2447r4,7l4462,2460r8,6l4456,2440xe" fillcolor="black" stroked="f">
              <v:path arrowok="t"/>
            </v:shape>
            <v:shape id="_x0000_s18409" style="position:absolute;left:2242;top:1567;width:3186;height:2819" coordorigin="2242,1567" coordsize="3186,2819" path="m4491,2506r-10,-20l4470,2467r,-1l4462,2460r8,13l4479,2492r11,20l4499,2531r-8,-25xe" fillcolor="black" stroked="f">
              <v:path arrowok="t"/>
            </v:shape>
            <v:shape id="_x0000_s18408" style="position:absolute;left:2242;top:1567;width:3186;height:2819" coordorigin="2242,1567" coordsize="3186,2819" path="m4513,2548r-11,-21l4491,2506r8,25l4509,2551r6,13l4513,2548xe" fillcolor="black" stroked="f">
              <v:path arrowok="t"/>
            </v:shape>
            <v:shape id="_x0000_s18407" style="position:absolute;left:2242;top:1567;width:3186;height:2819" coordorigin="2242,1567" coordsize="3186,2819" path="m4523,2570r-10,-22l4515,2564r4,7l4523,2577r,-7xe" fillcolor="black" stroked="f">
              <v:path arrowok="t"/>
            </v:shape>
            <v:shape id="_x0000_s18406" style="position:absolute;left:2242;top:1567;width:3186;height:2819" coordorigin="2242,1567" coordsize="3186,2819" path="m4534,2591r-11,-21l4523,2577r5,8l4534,2598r,-7xe" fillcolor="black" stroked="f">
              <v:path arrowok="t"/>
            </v:shape>
            <v:shape id="_x0000_s18405" style="position:absolute;left:2242;top:1567;width:3186;height:2819" coordorigin="2242,1567" coordsize="3186,2819" path="m4590,2705r-8,-16l4573,2671r-9,-18l4554,2633r-10,-21l4534,2591r,7l4536,2602r10,20l4556,2643r11,21l4577,2685r10,21l4597,2720r-7,-15xe" fillcolor="black" stroked="f">
              <v:path arrowok="t"/>
            </v:shape>
            <v:shape id="_x0000_s18404" style="position:absolute;left:2242;top:1567;width:3186;height:2819" coordorigin="2242,1567" coordsize="3186,2819" path="m4615,2754r,-2l4610,2744r-6,-11l4597,2720r-10,-14l4597,2725r8,17l4612,2757r3,-3xe" fillcolor="black" stroked="f">
              <v:path arrowok="t"/>
            </v:shape>
            <v:shape id="_x0000_s18403" style="position:absolute;left:2242;top:1567;width:3186;height:2819" coordorigin="2242,1567" coordsize="3186,2819" path="m4622,2766r-7,-12l4612,2757r5,12l4618,2774r2,3l4622,2781r,-15xe" fillcolor="black" stroked="f">
              <v:path arrowok="t"/>
            </v:shape>
            <v:shape id="_x0000_s18402" style="position:absolute;left:2242;top:1567;width:3186;height:2819" coordorigin="2242,1567" coordsize="3186,2819" path="m4666,2853r-12,-23l4642,2806r-11,-22l4622,2766r,15l4622,2781r5,7l4635,2805r11,22l4657,2850r11,22l4673,2882r-7,-29xe" fillcolor="black" stroked="f">
              <v:path arrowok="t"/>
            </v:shape>
            <v:shape id="_x0000_s18401" style="position:absolute;left:2242;top:1567;width:3186;height:2819" coordorigin="2242,1567" coordsize="3186,2819" path="m4685,2890r-8,-16l4666,2853r7,29l4676,2889r3,6l4685,2890xe" fillcolor="black" stroked="f">
              <v:path arrowok="t"/>
            </v:shape>
            <v:shape id="_x0000_s18400" style="position:absolute;left:2242;top:1567;width:3186;height:2819" coordorigin="2242,1567" coordsize="3186,2819" path="m4685,2890r-6,5l4679,2896r,2l4685,2898r,-8xe" fillcolor="black" stroked="f">
              <v:path arrowok="t"/>
            </v:shape>
            <v:shape id="_x0000_s18399" style="position:absolute;left:2242;top:1567;width:3186;height:2819" coordorigin="2242,1567" coordsize="3186,2819" path="m4951,3405r-1,l4950,3406r1,2l4951,3405xe" fillcolor="black" stroked="f">
              <v:path arrowok="t"/>
            </v:shape>
            <v:shape id="_x0000_s18398" style="position:absolute;left:2242;top:1567;width:3186;height:2819" coordorigin="2242,1567" coordsize="3186,2819" path="m4832,3155r-6,-12l4818,3127r-7,-11l4811,3115r14,-37l4819,3080r,13l4811,3115r-10,-10l4815,3134r13,26l4835,3161r-3,-6xe" fillcolor="black" stroked="f">
              <v:path arrowok="t"/>
            </v:shape>
            <v:shape id="_x0000_s18397" style="position:absolute;left:2242;top:1567;width:3186;height:2819" coordorigin="2242,1567" coordsize="3186,2819" path="m4809,3084r3,2l4811,3089r-1,2l4814,3082r-10,1l4806,3092r,1l4809,3084xe" fillcolor="black" stroked="f">
              <v:path arrowok="t"/>
            </v:shape>
            <v:shape id="_x0000_s18396" style="position:absolute;left:2242;top:1567;width:3186;height:2819" coordorigin="2242,1567" coordsize="3186,2819" path="m4819,3080r-5,2l4810,3091r2,1l4814,3092r5,1l4819,3080xe" fillcolor="black" stroked="f">
              <v:path arrowok="t"/>
            </v:shape>
            <v:shape id="_x0000_s18395" style="position:absolute;left:2242;top:1567;width:3186;height:2819" coordorigin="2242,1567" coordsize="3186,2819" path="m4815,3106r3,-8l4817,3112r7,-9l4822,3101r-3,-4l4819,3097r6,-19l4811,3115r4,-9xe" fillcolor="black" stroked="f">
              <v:path arrowok="t"/>
            </v:shape>
            <v:shape id="_x0000_s18394" style="position:absolute;left:2242;top:1567;width:3186;height:2819" coordorigin="2242,1567" coordsize="3186,2819" path="m4824,3084r1,-6l4819,3097r,l4824,3084xe" fillcolor="black" stroked="f">
              <v:path arrowok="t"/>
            </v:shape>
            <v:shape id="_x0000_s18393" style="position:absolute;left:2242;top:1567;width:3186;height:2819" coordorigin="2242,1567" coordsize="3186,2819" path="m4719,3087r-3,-11l4706,3055r-12,-26l4682,3005r-8,-16l4673,2986r-7,-18l4666,2985r10,20l4687,3027r12,26l4714,3082r6,6l4719,3087xe" fillcolor="black" stroked="f">
              <v:path arrowok="t"/>
            </v:shape>
            <v:shape id="_x0000_s18392" style="position:absolute;left:2242;top:1567;width:3186;height:2819" coordorigin="2242,1567" coordsize="3186,2819" path="m4723,3091r-2,-3l4720,3088r-5,-4l4720,3095r6,13l4723,3091xe" fillcolor="black" stroked="f">
              <v:path arrowok="t"/>
            </v:shape>
            <v:shape id="_x0000_s18391" style="position:absolute;left:2242;top:1567;width:3186;height:2819" coordorigin="2242,1567" coordsize="3186,2819" path="m4770,3187r-7,-13l4753,3152r-12,-25l4730,3105r-7,-14l4726,3108r8,16l4743,3142r10,20l4763,3183r11,12l4770,3187xe" fillcolor="black" stroked="f">
              <v:path arrowok="t"/>
            </v:shape>
            <v:shape id="_x0000_s18390" style="position:absolute;left:2242;top:1567;width:3186;height:2819" coordorigin="2242,1567" coordsize="3186,2819" path="m4819,3285r-11,-21l4801,3250r-8,-15l4783,3214r-9,-19l4763,3183r11,22l4785,3227r10,20l4804,3263r8,16l4821,3298r-2,-13xe" fillcolor="black" stroked="f">
              <v:path arrowok="t"/>
            </v:shape>
            <v:shape id="_x0000_s18389" style="position:absolute;left:2242;top:1567;width:3186;height:2819" coordorigin="2242,1567" coordsize="3186,2819" path="m4833,3313r2,-21l4832,3304r-5,-3l4819,3285r2,13l4822,3301r6,11l4831,3316r2,-3xe" fillcolor="black" stroked="f">
              <v:path arrowok="t"/>
            </v:shape>
            <v:shape id="_x0000_s18388" style="position:absolute;left:2242;top:1567;width:3186;height:2819" coordorigin="2242,1567" coordsize="3186,2819" path="m4582,3731r-13,-10l4575,3733r1,l4575,3735r3,3l4582,3731xe" fillcolor="black" stroked="f">
              <v:path arrowok="t"/>
            </v:shape>
            <v:shape id="_x0000_s18387" style="position:absolute;left:2242;top:1567;width:3186;height:2819" coordorigin="2242,1567" coordsize="3186,2819" path="m4490,3643r-14,-17l4464,3615r,l4466,3622r14,17l4497,3650r-7,-7xe" fillcolor="black" stroked="f">
              <v:path arrowok="t"/>
            </v:shape>
            <v:shape id="_x0000_s18386" style="position:absolute;left:2242;top:1567;width:3186;height:2819" coordorigin="2242,1567" coordsize="3186,2819" path="m4508,3663r-8,-8l4496,3654r1,-4l4480,3639r15,18l4518,3682r-10,-19xe" fillcolor="black" stroked="f">
              <v:path arrowok="t"/>
            </v:shape>
            <v:shape id="_x0000_s18385" style="position:absolute;left:2242;top:1567;width:3186;height:2819" coordorigin="2242,1567" coordsize="3186,2819" path="m4539,3698r-1,-3l4527,3682r-19,-19l4518,3682r19,20l4544,3702r-5,-4xe" fillcolor="black" stroked="f">
              <v:path arrowok="t"/>
            </v:shape>
            <v:shape id="_x0000_s18384" style="position:absolute;left:2242;top:1567;width:3186;height:2819" coordorigin="2242,1567" coordsize="3186,2819" path="m4563,3716r-8,-6l4549,3706r-5,-4l4537,3702r15,15l4563,3716xe" fillcolor="black" stroked="f">
              <v:path arrowok="t"/>
            </v:shape>
            <v:shape id="_x0000_s18383" style="position:absolute;left:2242;top:1567;width:3186;height:2819" coordorigin="2242,1567" coordsize="3186,2819" path="m4569,3721r-6,-5l4552,3717r11,10l4571,3732r-2,-11xe" fillcolor="black" stroked="f">
              <v:path arrowok="t"/>
            </v:shape>
            <v:shape id="_x0000_s18382" style="position:absolute;left:2242;top:1567;width:3186;height:2819" coordorigin="2242,1567" coordsize="3186,2819" path="m4575,3733r-6,-12l4571,3732r2,1l4575,3733xe" fillcolor="black" stroked="f">
              <v:path arrowok="t"/>
            </v:shape>
            <v:shape id="_x0000_s18381" style="position:absolute;left:2242;top:1567;width:3186;height:2819" coordorigin="2242,1567" coordsize="3186,2819" path="m4595,3744r2,-2l4582,3731r-4,7l4582,3741r9,6l4592,3747r3,-3xe" fillcolor="black" stroked="f">
              <v:path arrowok="t"/>
            </v:shape>
            <v:shape id="_x0000_s18380" style="position:absolute;left:2242;top:1567;width:3186;height:2819" coordorigin="2242,1567" coordsize="3186,2819" path="m4545,3701r,-2l4539,3698r5,4l4545,3701xe" fillcolor="black" stroked="f">
              <v:path arrowok="t"/>
            </v:shape>
            <v:shape id="_x0000_s18379" style="position:absolute;left:2242;top:1567;width:3186;height:2819" coordorigin="2242,1567" coordsize="3186,2819" path="m4819,3093r-2,4l4811,3094r,21l4819,3093xe" fillcolor="black" stroked="f">
              <v:path arrowok="t"/>
            </v:shape>
            <v:shape id="_x0000_s18378" style="position:absolute;left:2242;top:1567;width:3186;height:2819" coordorigin="2242,1567" coordsize="3186,2819" path="m4541,3103r-6,-13l4530,3100r-3,l4522,3099r-3,5l4528,3101r11,6l4541,3103xe" fillcolor="black" stroked="f">
              <v:path arrowok="t"/>
            </v:shape>
            <v:shape id="_x0000_s18377" style="position:absolute;left:2242;top:1567;width:3186;height:2819" coordorigin="2242,1567" coordsize="3186,2819" path="m4544,3106r,3l4544,3112r-5,-5l4528,3101r20,15l4544,3106xe" fillcolor="black" stroked="f">
              <v:path arrowok="t"/>
            </v:shape>
            <v:shape id="_x0000_s18376" style="position:absolute;left:2242;top:1567;width:3186;height:2819" coordorigin="2242,1567" coordsize="3186,2819" path="m4558,3114r-15,-11l4535,3090r6,13l4544,3106r7,10l4553,3116r1,1l4558,3114xe" fillcolor="black" stroked="f">
              <v:path arrowok="t"/>
            </v:shape>
            <v:shape id="_x0000_s18375" style="position:absolute;left:2242;top:1567;width:3186;height:2819" coordorigin="2242,1567" coordsize="3186,2819" path="m4563,3121r-1,l4562,3117r-4,-3l4554,3117r1,2l4568,3132r-5,-11xe" fillcolor="black" stroked="f">
              <v:path arrowok="t"/>
            </v:shape>
            <v:shape id="_x0000_s18374" style="position:absolute;left:2242;top:1567;width:3186;height:2819" coordorigin="2242,1567" coordsize="3186,2819" path="m4586,3140r-2,-1l4584,3137r-2,-5l4568,3121r-4,l4563,3121r5,11l4588,3145r-2,-5xe" fillcolor="black" stroked="f">
              <v:path arrowok="t"/>
            </v:shape>
            <v:shape id="_x0000_s18373" style="position:absolute;left:2242;top:1567;width:3186;height:2819" coordorigin="2242,1567" coordsize="3186,2819" path="m4595,3146r-2,-5l4589,3139r-2,l4586,3140r2,5l4594,3147r1,-1xe" fillcolor="black" stroked="f">
              <v:path arrowok="t"/>
            </v:shape>
            <v:shape id="_x0000_s18372" style="position:absolute;left:2242;top:1567;width:3186;height:2819" coordorigin="2242,1567" coordsize="3186,2819" path="m4600,3146r-2,-2l4593,3141r2,5l4597,3147r2,4l4600,3146xe" fillcolor="black" stroked="f">
              <v:path arrowok="t"/>
            </v:shape>
            <v:shape id="_x0000_s18371" style="position:absolute;left:2242;top:1567;width:3186;height:2819" coordorigin="2242,1567" coordsize="3186,2819" path="m4620,3158r-20,-12l4599,3151r4,9l4610,3154r6,12l4621,3168r-1,-10xe" fillcolor="black" stroked="f">
              <v:path arrowok="t"/>
            </v:shape>
            <v:shape id="_x0000_s18370" style="position:absolute;left:2242;top:1567;width:3186;height:2819" coordorigin="2242,1567" coordsize="3186,2819" path="m4610,3154r2,7l4613,3163r2,2l4616,3166r-6,-12xe" fillcolor="black" stroked="f">
              <v:path arrowok="t"/>
            </v:shape>
            <v:shape id="_x0000_s18369" style="position:absolute;left:2242;top:1567;width:3186;height:2819" coordorigin="2242,1567" coordsize="3186,2819" path="m4613,3182r9,-6l4632,3166r-12,-8l4621,3168r,3l4615,3174r-4,2l4610,3180r,4l4610,3184r3,-2xe" fillcolor="black" stroked="f">
              <v:path arrowok="t"/>
            </v:shape>
            <v:shape id="_x0000_s18368" style="position:absolute;left:2242;top:1567;width:3186;height:2819" coordorigin="2242,1567" coordsize="3186,2819" path="m4635,3188r-3,-22l4622,3176r11,2l4631,3186r,l4632,3191r3,-3xe" fillcolor="black" stroked="f">
              <v:path arrowok="t"/>
            </v:shape>
            <v:shape id="_x0000_s18367" style="position:absolute;left:2242;top:1567;width:3186;height:2819" coordorigin="2242,1567" coordsize="3186,2819" path="m4650,3188r-5,-11l4632,3166r3,22l4638,3184r10,3l4648,3193r2,-5xe" fillcolor="black" stroked="f">
              <v:path arrowok="t"/>
            </v:shape>
            <v:shape id="_x0000_s18366" style="position:absolute;left:2242;top:1567;width:3186;height:2819" coordorigin="2242,1567" coordsize="3186,2819" path="m4646,3197r2,-4l4648,3187r-17,10l4628,3200r-1,3l4629,3206r17,-9xe" fillcolor="black" stroked="f">
              <v:path arrowok="t"/>
            </v:shape>
            <v:shape id="_x0000_s18365" style="position:absolute;left:2242;top:1567;width:3186;height:2819" coordorigin="2242,1567" coordsize="3186,2819" path="m4662,3194r3,-2l4654,3187r-9,-10l4650,3188r4,3l4655,3198r1,4l4658,3203r4,-9xe" fillcolor="black" stroked="f">
              <v:path arrowok="t"/>
            </v:shape>
            <v:shape id="_x0000_s18364" style="position:absolute;left:2242;top:1567;width:3186;height:2819" coordorigin="2242,1567" coordsize="3186,2819" path="m4666,3192r1,-6l4667,3184r-9,-1l4665,3192r-3,2l4666,3192xe" fillcolor="black" stroked="f">
              <v:path arrowok="t"/>
            </v:shape>
            <v:shape id="_x0000_s18363" style="position:absolute;left:2242;top:1567;width:3186;height:2819" coordorigin="2242,1567" coordsize="3186,2819" path="m4667,3186r-1,6l4666,3192r1,1l4667,3194r1,l4667,3186xe" fillcolor="black" stroked="f">
              <v:path arrowok="t"/>
            </v:shape>
            <v:shape id="_x0000_s18362" style="position:absolute;left:2242;top:1567;width:3186;height:2819" coordorigin="2242,1567" coordsize="3186,2819" path="m4668,2913r-10,-21l4661,2921r-5,6l4650,2926r7,-6l4658,2892r-15,45l4650,2951r18,-38xe" fillcolor="black" stroked="f">
              <v:path arrowok="t"/>
            </v:shape>
            <v:shape id="_x0000_s18361" style="position:absolute;left:2242;top:1567;width:3186;height:2819" coordorigin="2242,1567" coordsize="3186,2819" path="m4617,2866r-5,-13l4601,2827r-6,2l4602,2846r7,14l4617,2867r,-1xe" fillcolor="black" stroked="f">
              <v:path arrowok="t"/>
            </v:shape>
            <v:shape id="_x0000_s18360" style="position:absolute;left:2242;top:1567;width:3186;height:2819" coordorigin="2242,1567" coordsize="3186,2819" path="m4615,2729r-3,l4611,2729r-1,-1l4607,2712r-5,-2l4595,2707r13,24l4615,2743r,-14xe" fillcolor="black" stroked="f">
              <v:path arrowok="t"/>
            </v:shape>
            <v:shape id="_x0000_s18359" style="position:absolute;left:2242;top:1567;width:3186;height:2819" coordorigin="2242,1567" coordsize="3186,2819" path="m4619,2737r-4,-8l4615,2743r1,1l4617,2744r,1l4617,2746r1,4l4619,2737xe" fillcolor="black" stroked="f">
              <v:path arrowok="t"/>
            </v:shape>
            <v:shape id="_x0000_s18358" style="position:absolute;left:2242;top:1567;width:3186;height:2819" coordorigin="2242,1567" coordsize="3186,2819" path="m4630,2760r-2,-4l4619,2737r-1,13l4623,2759r8,14l4630,2760xe" fillcolor="black" stroked="f">
              <v:path arrowok="t"/>
            </v:shape>
            <v:shape id="_x0000_s18357" style="position:absolute;left:2242;top:1567;width:3186;height:2819" coordorigin="2242,1567" coordsize="3186,2819" path="m4688,2874r-13,-24l4664,2826r-11,-21l4643,2786r-8,-16l4630,2760r1,13l4641,2793r12,23l4667,2843r15,30l4700,2898r-12,-24xe" fillcolor="black" stroked="f">
              <v:path arrowok="t"/>
            </v:shape>
            <v:shape id="_x0000_s18356" style="position:absolute;left:2242;top:1567;width:3186;height:2819" coordorigin="2242,1567" coordsize="3186,2819" path="m4722,2941r-11,-21l4700,2898r-18,-25l4698,2905r17,33l4730,2958r-8,-17xe" fillcolor="black" stroked="f">
              <v:path arrowok="t"/>
            </v:shape>
            <v:shape id="_x0000_s18355" style="position:absolute;left:2242;top:1567;width:3186;height:2819" coordorigin="2242,1567" coordsize="3186,2819" path="m4750,2996r-4,-6l4741,2979r-4,-8l4730,2958r-15,-20l4733,2973r17,34l4750,2996xe" fillcolor="black" stroked="f">
              <v:path arrowok="t"/>
            </v:shape>
            <v:shape id="_x0000_s18354" style="position:absolute;left:2242;top:1567;width:3186;height:2819" coordorigin="2242,1567" coordsize="3186,2819" path="m4773,3039r-2,-3l4756,3006r-6,-10l4750,3007r18,34l4773,3039xe" fillcolor="black" stroked="f">
              <v:path arrowok="t"/>
            </v:shape>
            <v:shape id="_x0000_s18353" style="position:absolute;left:2242;top:1567;width:3186;height:2819" coordorigin="2242,1567" coordsize="3186,2819" path="m4775,3043r1,-3l4777,3037r,-1l4775,3037r-2,2l4768,3041r12,15l4775,3043xe" fillcolor="black" stroked="f">
              <v:path arrowok="t"/>
            </v:shape>
            <v:shape id="_x0000_s18352" style="position:absolute;left:2242;top:1567;width:3186;height:2819" coordorigin="2242,1567" coordsize="3186,2819" path="m4798,3089r-4,-7l4780,3056r-12,-15l4785,3074r16,31l4798,3089xe" fillcolor="black" stroked="f">
              <v:path arrowok="t"/>
            </v:shape>
            <v:shape id="_x0000_s18351" style="position:absolute;left:2242;top:1567;width:3186;height:2819" coordorigin="2242,1567" coordsize="3186,2819" path="m4807,3107r-9,-18l4801,3105r10,10l4807,3107xe" fillcolor="black" stroked="f">
              <v:path arrowok="t"/>
            </v:shape>
            <v:shape id="_x0000_s18350" style="position:absolute;left:2242;top:1567;width:3186;height:2819" coordorigin="2242,1567" coordsize="3186,2819" path="m4843,3178r-5,-11l4835,3161r-7,-1l4840,3182r9,6l4843,3178xe" fillcolor="black" stroked="f">
              <v:path arrowok="t"/>
            </v:shape>
            <v:shape id="_x0000_s18349" style="position:absolute;left:2242;top:1567;width:3186;height:2819" coordorigin="2242,1567" coordsize="3186,2819" path="m4860,3211r-11,-23l4840,3182r9,18l4855,3213r3,7l4867,3237r-7,-26xe" fillcolor="black" stroked="f">
              <v:path arrowok="t"/>
            </v:shape>
            <v:shape id="_x0000_s18348" style="position:absolute;left:2242;top:1567;width:3186;height:2819" coordorigin="2242,1567" coordsize="3186,2819" path="m4880,3251r-9,-18l4860,3211r7,26l4877,3256r8,2l4880,3251xe" fillcolor="black" stroked="f">
              <v:path arrowok="t"/>
            </v:shape>
            <v:shape id="_x0000_s18347" style="position:absolute;left:2242;top:1567;width:3186;height:2819" coordorigin="2242,1567" coordsize="3186,2819" path="m4889,3268r-2,-5l4887,3260r-2,-2l4885,3258r-8,-2l4888,3277r1,-9xe" fillcolor="black" stroked="f">
              <v:path arrowok="t"/>
            </v:shape>
            <v:shape id="_x0000_s18346" style="position:absolute;left:2242;top:1567;width:3186;height:2819" coordorigin="2242,1567" coordsize="3186,2819" path="m4920,3322r-7,-11l4900,3288r-11,-20l4888,3277r12,21l4911,3319r10,5l4920,3322xe" fillcolor="black" stroked="f">
              <v:path arrowok="t"/>
            </v:shape>
            <v:shape id="_x0000_s18345" style="position:absolute;left:2242;top:1567;width:3186;height:2819" coordorigin="2242,1567" coordsize="3186,2819" path="m4930,3342r-9,-18l4911,3319r10,19l4930,3354r,-12xe" fillcolor="black" stroked="f">
              <v:path arrowok="t"/>
            </v:shape>
            <v:shape id="_x0000_s18344" style="position:absolute;left:2242;top:1567;width:3186;height:2819" coordorigin="2242,1567" coordsize="3186,2819" path="m4943,3366r-13,-24l4930,3354r7,13l4939,3372r2,3l4943,3379r,-13xe" fillcolor="black" stroked="f">
              <v:path arrowok="t"/>
            </v:shape>
            <v:shape id="_x0000_s18343" style="position:absolute;left:2242;top:1567;width:3186;height:2819" coordorigin="2242,1567" coordsize="3186,2819" path="m4952,3381r-9,-15l4943,3379r1,l4947,3384r5,-3xe" fillcolor="black" stroked="f">
              <v:path arrowok="t"/>
            </v:shape>
            <v:shape id="_x0000_s18342" style="position:absolute;left:2242;top:1567;width:3186;height:2819" coordorigin="2242,1567" coordsize="3186,2819" path="m4956,3389r,l4956,3388r-2,-3l4952,3381r-5,3l4956,3402r,-13xe" fillcolor="black" stroked="f">
              <v:path arrowok="t"/>
            </v:shape>
            <v:shape id="_x0000_s18341" style="position:absolute;left:2242;top:1567;width:3186;height:2819" coordorigin="2242,1567" coordsize="3186,2819" path="m4977,3430r-12,-25l4956,3389r,13l4967,3422r8,16l4977,3430xe" fillcolor="black" stroked="f">
              <v:path arrowok="t"/>
            </v:shape>
            <v:shape id="_x0000_s18340" style="position:absolute;left:2242;top:1567;width:3186;height:2819" coordorigin="2242,1567" coordsize="3186,2819" path="m4989,3449r-4,-3l4983,3445r-1,-2l4977,3430r-2,8l4980,3446r6,11l4989,3449xe" fillcolor="black" stroked="f">
              <v:path arrowok="t"/>
            </v:shape>
            <v:shape id="_x0000_s18339" style="position:absolute;left:2242;top:1567;width:3186;height:2819" coordorigin="2242,1567" coordsize="3186,2819" path="m4591,2807r-2,-3l4588,2804r,-1l4588,2802r4,-4l4590,2798r-3,-4l4577,2791r10,20l4591,2807xe" fillcolor="black" stroked="f">
              <v:path arrowok="t"/>
            </v:shape>
            <v:shape id="_x0000_s18338" style="position:absolute;left:2242;top:1567;width:3186;height:2819" coordorigin="2242,1567" coordsize="3186,2819" path="m4606,2790r-3,-1l4601,2789r-2,-1l4597,2780r-5,18l4588,2802r3,l4598,2813r8,-23xe" fillcolor="black" stroked="f">
              <v:path arrowok="t"/>
            </v:shape>
            <v:shape id="_x0000_s18337" style="position:absolute;left:2242;top:1567;width:3186;height:2819" coordorigin="2242,1567" coordsize="3186,2819" path="m4373,2384r,-1l4363,2366r1,9l4375,2398r7,14l4386,2412r-13,-28xe" fillcolor="black" stroked="f">
              <v:path arrowok="t"/>
            </v:shape>
            <v:shape id="_x0000_s18336" style="position:absolute;left:2242;top:1567;width:3186;height:2819" coordorigin="2242,1567" coordsize="3186,2819" path="m4389,2418r-1,-1l4388,2413r-2,-1l4382,2412r5,7l4386,2424r1,1l4389,2418xe" fillcolor="black" stroked="f">
              <v:path arrowok="t"/>
            </v:shape>
            <v:shape id="_x0000_s18335" style="position:absolute;left:2242;top:1567;width:3186;height:2819" coordorigin="2242,1567" coordsize="3186,2819" path="m4391,2417r2,-5l4390,2397r1,17l4388,2413r,4l4389,2418r2,-1xe" fillcolor="black" stroked="f">
              <v:path arrowok="t"/>
            </v:shape>
            <v:shape id="_x0000_s18334" style="position:absolute;left:2242;top:1567;width:3186;height:2819" coordorigin="2242,1567" coordsize="3186,2819" path="m4387,2275r-3,-9l4385,2265r,-1l4383,2264r-4,l4380,2280r7,-5xe" fillcolor="black" stroked="f">
              <v:path arrowok="t"/>
            </v:shape>
            <v:shape id="_x0000_s18333" style="position:absolute;left:2242;top:1567;width:3186;height:2819" coordorigin="2242,1567" coordsize="3186,2819" path="m4363,2343r-9,-11l4355,2329r-4,-11l4340,2293r,9l4342,2303r1,7l4352,2328r-3,15l4362,2345r1,-2xe" fillcolor="black" stroked="f">
              <v:path arrowok="t"/>
            </v:shape>
            <v:shape id="_x0000_s18332" style="position:absolute;left:2242;top:1567;width:3186;height:2819" coordorigin="2242,1567" coordsize="3186,2819" path="m4360,2350r4,2l4364,2346r-2,l4362,2345r-13,-2l4360,2354r,-4xe" fillcolor="black" stroked="f">
              <v:path arrowok="t"/>
            </v:shape>
            <v:shape id="_x0000_s18331" style="position:absolute;left:2242;top:1567;width:3186;height:2819" coordorigin="2242,1567" coordsize="3186,2819" path="m4367,2356r1,-1l4370,2354r-3,-8l4364,2346r,6l4364,2356r,4l4367,2356xe" fillcolor="black" stroked="f">
              <v:path arrowok="t"/>
            </v:shape>
            <v:shape id="_x0000_s18330" style="position:absolute;left:2242;top:1567;width:3186;height:2819" coordorigin="2242,1567" coordsize="3186,2819" path="m4363,2366r2,-5l4367,2356r-3,4l4360,2357r-11,-14l4364,2375r-1,-9xe" fillcolor="black" stroked="f">
              <v:path arrowok="t"/>
            </v:shape>
            <v:shape id="_x0000_s18329" style="position:absolute;left:2242;top:1567;width:3186;height:2819" coordorigin="2242,1567" coordsize="3186,2819" path="m4370,2357r-2,-1l4367,2356r,l4365,2361r1,-3l4371,2368r-1,-11xe" fillcolor="black" stroked="f">
              <v:path arrowok="t"/>
            </v:shape>
            <v:shape id="_x0000_s18328" style="position:absolute;left:2242;top:1567;width:3186;height:2819" coordorigin="2242,1567" coordsize="3186,2819" path="m4374,2380r,-1l4370,2357r1,11l4372,2374r1,7l4374,2380xe" fillcolor="black" stroked="f">
              <v:path arrowok="t"/>
            </v:shape>
            <v:shape id="_x0000_s18327" style="position:absolute;left:2242;top:1567;width:3186;height:2819" coordorigin="2242,1567" coordsize="3186,2819" path="m4379,2373r-9,-16l4374,2379r4,6l4382,2394r8,3l4379,2373xe" fillcolor="black" stroked="f">
              <v:path arrowok="t"/>
            </v:shape>
            <v:shape id="_x0000_s18326" style="position:absolute;left:2242;top:1567;width:3186;height:2819" coordorigin="2242,1567" coordsize="3186,2819" path="m4390,2397r-8,-3l4390,2410r1,4l4390,2397xe" fillcolor="black" stroked="f">
              <v:path arrowok="t"/>
            </v:shape>
            <v:shape id="_x0000_s18325" style="position:absolute;left:2242;top:1567;width:3186;height:2819" coordorigin="2242,1567" coordsize="3186,2819" path="m4352,2328r-2,6l4336,2307r3,15l4349,2343r3,-15xe" fillcolor="black" stroked="f">
              <v:path arrowok="t"/>
            </v:shape>
            <v:shape id="_x0000_s18324" style="position:absolute;left:2242;top:1567;width:3186;height:2819" coordorigin="2242,1567" coordsize="3186,2819" path="m4376,2259r3,-1l4380,2254r-1,-1l4378,2252r,1l4371,2261r8,3l4376,2259xe" fillcolor="black" stroked="f">
              <v:path arrowok="t"/>
            </v:shape>
            <v:shape id="_x0000_s18323" style="position:absolute;left:2242;top:1567;width:3186;height:2819" coordorigin="2242,1567" coordsize="3186,2819" path="m4382,2258r,-1l4380,2254r-1,4l4382,2258xe" fillcolor="black" stroked="f">
              <v:path arrowok="t"/>
            </v:shape>
            <v:shape id="_x0000_s18322" style="position:absolute;left:2242;top:1567;width:3186;height:2819" coordorigin="2242,1567" coordsize="3186,2819" path="m4356,2213r-5,-1l4359,2208r-5,l4352,2208r-11,-4l4351,2222r5,-9xe" fillcolor="black" stroked="f">
              <v:path arrowok="t"/>
            </v:shape>
            <v:shape id="_x0000_s18321" style="position:absolute;left:2242;top:1567;width:3186;height:2819" coordorigin="2242,1567" coordsize="3186,2819" path="m4336,2307r-1,l4337,2301r3,1l4340,2293r-10,10l4339,2322r-3,-15xe" fillcolor="black" stroked="f">
              <v:path arrowok="t"/>
            </v:shape>
            <v:shape id="_x0000_s18320" style="position:absolute;left:2242;top:1567;width:3186;height:2819" coordorigin="2242,1567" coordsize="3186,2819" path="m4342,2303r-2,5l4342,2309r1,1l4342,2303xe" fillcolor="black" stroked="f">
              <v:path arrowok="t"/>
            </v:shape>
            <v:shape id="_x0000_s18319" style="position:absolute;left:2242;top:1567;width:3186;height:2819" coordorigin="2242,1567" coordsize="3186,2819" path="m4336,2307r2,l4340,2308r-4,-1xe" fillcolor="black" stroked="f">
              <v:path arrowok="t"/>
            </v:shape>
            <v:shape id="_x0000_s18318" style="position:absolute;left:2242;top:1567;width:3186;height:2819" coordorigin="2242,1567" coordsize="3186,2819" path="m4303,2206r-2,-10l4305,2200r,-4l4304,2195r-1,1l4302,2195r-3,-12l4295,2206r8,xe" fillcolor="black" stroked="f">
              <v:path arrowok="t"/>
            </v:shape>
            <v:shape id="_x0000_s18317" style="position:absolute;left:2242;top:1567;width:3186;height:2819" coordorigin="2242,1567" coordsize="3186,2819" path="m4342,2270r-11,-23l4322,2227r-7,-15l4309,2201r-4,-5l4305,2200r6,14l4317,2228r7,15l4331,2260r9,18l4348,2297r-6,-27xe" fillcolor="black" stroked="f">
              <v:path arrowok="t"/>
            </v:shape>
            <v:shape id="_x0000_s18316" style="position:absolute;left:2242;top:1567;width:3186;height:2819" coordorigin="2242,1567" coordsize="3186,2819" path="m4369,2327r-14,-30l4342,2270r6,27l4357,2316r10,20l4377,2356r-8,-29xe" fillcolor="black" stroked="f">
              <v:path arrowok="t"/>
            </v:shape>
            <v:shape id="_x0000_s18315" style="position:absolute;left:2242;top:1567;width:3186;height:2819" coordorigin="2242,1567" coordsize="3186,2819" path="m4384,2358r-15,-31l4377,2356r10,20l4389,2382r8,4l4384,2358xe" fillcolor="black" stroked="f">
              <v:path arrowok="t"/>
            </v:shape>
            <v:shape id="_x0000_s18314" style="position:absolute;left:2242;top:1567;width:3186;height:2819" coordorigin="2242,1567" coordsize="3186,2819" path="m4431,2458r-5,-12l4418,2430r-9,-20l4397,2386r-8,-4l4408,2419r12,25l4428,2460r3,10l4432,2474r-1,-16xe" fillcolor="black" stroked="f">
              <v:path arrowok="t"/>
            </v:shape>
            <v:shape id="_x0000_s18313" style="position:absolute;left:2242;top:1567;width:3186;height:2819" coordorigin="2242,1567" coordsize="3186,2819" path="m4441,2459r-4,-12l4438,2466r,1l4435,2465r-4,-7l4432,2474r-1,18l4441,2459xe" fillcolor="black" stroked="f">
              <v:path arrowok="t"/>
            </v:shape>
            <v:shape id="_x0000_s18312" style="position:absolute;left:2242;top:1567;width:3186;height:2819" coordorigin="2242,1567" coordsize="3186,2819" path="m4308,2221r-4,-11l4303,2206r-8,l4302,2220r2,3l4305,2223r1,1l4308,2221xe" fillcolor="black" stroked="f">
              <v:path arrowok="t"/>
            </v:shape>
            <v:shape id="_x0000_s18311" style="position:absolute;left:2242;top:1567;width:3186;height:2819" coordorigin="2242,1567" coordsize="3186,2819" path="m4326,2262r-11,-23l4308,2221r-2,3l4305,2225r,1l4310,2238r6,14l4325,2277r,3l4322,2273r-3,-5l4314,2269r7,17l4330,2303r-4,-41xe" fillcolor="black" stroked="f">
              <v:path arrowok="t"/>
            </v:shape>
            <v:shape id="_x0000_s18310" style="position:absolute;left:2242;top:1567;width:3186;height:2819" coordorigin="2242,1567" coordsize="3186,2819" path="m4340,2293r-1,-2l4326,2262r4,41l4340,2293xe" fillcolor="black" stroked="f">
              <v:path arrowok="t"/>
            </v:shape>
            <v:shape id="_x0000_s18309" style="position:absolute;left:2242;top:1567;width:3186;height:2819" coordorigin="2242,1567" coordsize="3186,2819" path="m4316,2264r-2,-1l4317,2258r-2,l4306,2252r8,17l4316,2264xe" fillcolor="black" stroked="f">
              <v:path arrowok="t"/>
            </v:shape>
            <v:shape id="_x0000_s18308" style="position:absolute;left:2242;top:1567;width:3186;height:2819" coordorigin="2242,1567" coordsize="3186,2819" path="m4289,2160r-11,5l4278,2165r-2,-2l4272,2159r1,4l4279,2175r10,-15xe" fillcolor="black" stroked="f">
              <v:path arrowok="t"/>
            </v:shape>
            <v:shape id="_x0000_s18307" style="position:absolute;left:2242;top:1567;width:3186;height:2819" coordorigin="2242,1567" coordsize="3186,2819" path="m4270,2123r-1,-1l4269,2121r-4,-12l4258,2124r-1,1l4265,2144r5,-21xe" fillcolor="black" stroked="f">
              <v:path arrowok="t"/>
            </v:shape>
            <v:shape id="_x0000_s18306" style="position:absolute;left:2242;top:1567;width:3186;height:2819" coordorigin="2242,1567" coordsize="3186,2819" path="m4289,2160r-12,-24l4270,2123r-5,21l4274,2159r1,l4277,2159r,3l4278,2165r11,-5xe" fillcolor="black" stroked="f">
              <v:path arrowok="t"/>
            </v:shape>
            <v:shape id="_x0000_s18305" style="position:absolute;left:2242;top:1567;width:3186;height:2819" coordorigin="2242,1567" coordsize="3186,2819" path="m4299,2183r-10,-23l4279,2175r16,31l4299,2183xe" fillcolor="black" stroked="f">
              <v:path arrowok="t"/>
            </v:shape>
            <v:shape id="_x0000_s18304" style="position:absolute;left:2242;top:1567;width:3186;height:2819" coordorigin="2242,1567" coordsize="3186,2819" path="m4245,2065r-5,-12l4238,2048r-7,-27l4223,2049r5,13l4239,2086r6,-21xe" fillcolor="black" stroked="f">
              <v:path arrowok="t"/>
            </v:shape>
            <v:shape id="_x0000_s18303" style="position:absolute;left:2242;top:1567;width:3186;height:2819" coordorigin="2242,1567" coordsize="3186,2819" path="m4254,2084r-1,-2l4245,2065r-6,21l4250,2111r4,-27xe" fillcolor="black" stroked="f">
              <v:path arrowok="t"/>
            </v:shape>
            <v:shape id="_x0000_s18302" style="position:absolute;left:2242;top:1567;width:3186;height:2819" coordorigin="2242,1567" coordsize="3186,2819" path="m4265,2109r-11,-25l4250,2111r6,12l4257,2123r1,1l4265,2109xe" fillcolor="black" stroked="f">
              <v:path arrowok="t"/>
            </v:shape>
            <v:shape id="_x0000_s18301" style="position:absolute;left:2242;top:1567;width:3186;height:2819" coordorigin="2242,1567" coordsize="3186,2819" path="m4223,1951r-2,-1l4216,1939r,-5l4203,1930r9,18l4221,1965r2,-14xe" fillcolor="black" stroked="f">
              <v:path arrowok="t"/>
            </v:shape>
            <v:shape id="_x0000_s18300" style="position:absolute;left:2242;top:1567;width:3186;height:2819" coordorigin="2242,1567" coordsize="3186,2819" path="m4237,1980r-8,-16l4223,1951r-2,14l4230,1982r11,7l4237,1980xe" fillcolor="black" stroked="f">
              <v:path arrowok="t"/>
            </v:shape>
            <v:shape id="_x0000_s18299" style="position:absolute;left:2242;top:1567;width:3186;height:2819" coordorigin="2242,1567" coordsize="3186,2819" path="m4273,2055r-11,-24l4251,2009r-10,-20l4230,1982r9,17l4247,2016r9,16l4264,2049r9,16l4281,2082r-8,-27xe" fillcolor="black" stroked="f">
              <v:path arrowok="t"/>
            </v:shape>
            <v:shape id="_x0000_s18298" style="position:absolute;left:2242;top:1567;width:3186;height:2819" coordorigin="2242,1567" coordsize="3186,2819" path="m4313,2132r-2,-4l4305,2116r-9,-17l4285,2078r-12,-23l4281,2082r9,17l4299,2116r8,18l4313,2132xe" fillcolor="black" stroked="f">
              <v:path arrowok="t"/>
            </v:shape>
            <v:shape id="_x0000_s18297" style="position:absolute;left:2242;top:1567;width:3186;height:2819" coordorigin="2242,1567" coordsize="3186,2819" path="m4347,2200r-5,-12l4332,2170r-10,-21l4313,2132r-6,2l4316,2152r9,19l4334,2188r7,16l4349,2205r-2,-5xe" fillcolor="black" stroked="f">
              <v:path arrowok="t"/>
            </v:shape>
            <v:shape id="_x0000_s18296" style="position:absolute;left:2242;top:1567;width:3186;height:2819" coordorigin="2242,1567" coordsize="3186,2819" path="m4361,2224r-3,-3l4358,2221r1,-5l4359,2215r-1,-1l4356,2213r-5,9l4360,2242r1,-18xe" fillcolor="black" stroked="f">
              <v:path arrowok="t"/>
            </v:shape>
            <v:shape id="_x0000_s18295" style="position:absolute;left:2242;top:1567;width:3186;height:2819" coordorigin="2242,1567" coordsize="3186,2819" path="m4362,2220r1,-2l4363,2218r-2,1l4358,2221r3,3l4362,2220xe" fillcolor="black" stroked="f">
              <v:path arrowok="t"/>
            </v:shape>
            <v:shape id="_x0000_s18294" style="position:absolute;left:2242;top:1567;width:3186;height:2819" coordorigin="2242,1567" coordsize="3186,2819" path="m4378,2253r-2,-1l4374,2249r-6,-6l4361,2224r-1,18l4371,2261r7,-8xe" fillcolor="black" stroked="f">
              <v:path arrowok="t"/>
            </v:shape>
            <v:shape id="_x0000_s18293" style="position:absolute;left:2242;top:1567;width:3186;height:2819" coordorigin="2242,1567" coordsize="3186,2819" path="m4406,2315r-8,-15l4387,2275r-7,5l4389,2298r6,13l4406,2315r,xe" fillcolor="black" stroked="f">
              <v:path arrowok="t"/>
            </v:shape>
            <v:shape id="_x0000_s18292" style="position:absolute;left:2242;top:1567;width:3186;height:2819" coordorigin="2242,1567" coordsize="3186,2819" path="m4416,2337r-3,-8l4409,2322r-3,-7l4395,2311r8,17l4412,2347r4,-10xe" fillcolor="black" stroked="f">
              <v:path arrowok="t"/>
            </v:shape>
            <v:shape id="_x0000_s18291" style="position:absolute;left:2242;top:1567;width:3186;height:2819" coordorigin="2242,1567" coordsize="3186,2819" path="m4429,2360r-4,-6l4422,2348r-6,-11l4412,2347r10,20l4432,2367r-3,-7xe" fillcolor="black" stroked="f">
              <v:path arrowok="t"/>
            </v:shape>
            <v:shape id="_x0000_s18290" style="position:absolute;left:2242;top:1567;width:3186;height:2819" coordorigin="2242,1567" coordsize="3186,2819" path="m4435,2374r-1,-2l4433,2369r-1,-2l4422,2367r10,19l4435,2374xe" fillcolor="black" stroked="f">
              <v:path arrowok="t"/>
            </v:shape>
            <v:shape id="_x0000_s18289" style="position:absolute;left:2242;top:1567;width:3186;height:2819" coordorigin="2242,1567" coordsize="3186,2819" path="m4445,2391r-5,-10l4436,2375r,-1l4435,2374r-3,12l4442,2405r3,-14xe" fillcolor="black" stroked="f">
              <v:path arrowok="t"/>
            </v:shape>
            <v:shape id="_x0000_s18288" style="position:absolute;left:2242;top:1567;width:3186;height:2819" coordorigin="2242,1567" coordsize="3186,2819" path="m4462,2424r-9,-18l4445,2391r-3,14l4451,2423r8,15l4462,2443r,-19xe" fillcolor="black" stroked="f">
              <v:path arrowok="t"/>
            </v:shape>
            <v:shape id="_x0000_s18287" style="position:absolute;left:2242;top:1567;width:3186;height:2819" coordorigin="2242,1567" coordsize="3186,2819" path="m4484,2468r-11,-23l4462,2424r,19l4472,2461r8,14l4484,2468xe" fillcolor="black" stroked="f">
              <v:path arrowok="t"/>
            </v:shape>
            <v:shape id="_x0000_s18286" style="position:absolute;left:2242;top:1567;width:3186;height:2819" coordorigin="2242,1567" coordsize="3186,2819" path="m4497,2493r-13,-25l4480,2475r8,14l4495,2502r2,-9xe" fillcolor="black" stroked="f">
              <v:path arrowok="t"/>
            </v:shape>
            <v:shape id="_x0000_s18285" style="position:absolute;left:2242;top:1567;width:3186;height:2819" coordorigin="2242,1567" coordsize="3186,2819" path="m4510,2519r-13,-26l4495,2502r7,14l4510,2532r,-13xe" fillcolor="black" stroked="f">
              <v:path arrowok="t"/>
            </v:shape>
            <v:shape id="_x0000_s18284" style="position:absolute;left:2242;top:1567;width:3186;height:2819" coordorigin="2242,1567" coordsize="3186,2819" path="m4549,2598r-13,-26l4523,2546r-13,-27l4510,2532r9,19l4531,2575r13,27l4561,2622r-12,-24xe" fillcolor="black" stroked="f">
              <v:path arrowok="t"/>
            </v:shape>
            <v:shape id="_x0000_s18283" style="position:absolute;left:2242;top:1567;width:3186;height:2819" coordorigin="2242,1567" coordsize="3186,2819" path="m4572,2645r-11,-23l4544,2602r19,39l4574,2662r-2,-17xe" fillcolor="black" stroked="f">
              <v:path arrowok="t"/>
            </v:shape>
            <v:shape id="_x0000_s18282" style="position:absolute;left:2242;top:1567;width:3186;height:2819" coordorigin="2242,1567" coordsize="3186,2819" path="m4582,2664r-10,-19l4574,2662r5,8l4580,2671r2,-7xe" fillcolor="black" stroked="f">
              <v:path arrowok="t"/>
            </v:shape>
            <v:shape id="_x0000_s18281" style="position:absolute;left:2242;top:1567;width:3186;height:2819" coordorigin="2242,1567" coordsize="3186,2819" path="m4590,2681r-8,-17l4580,2671r1,l4582,2671r3,13l4590,2681xe" fillcolor="black" stroked="f">
              <v:path arrowok="t"/>
            </v:shape>
            <v:shape id="_x0000_s18280" style="position:absolute;left:2242;top:1567;width:3186;height:2819" coordorigin="2242,1567" coordsize="3186,2819" path="m4601,2706r-1,-3l4596,2694r-6,-13l4585,2684r10,23l4601,2706xe" fillcolor="black" stroked="f">
              <v:path arrowok="t"/>
            </v:shape>
            <v:shape id="_x0000_s18279" style="position:absolute;left:2242;top:1567;width:3186;height:2819" coordorigin="2242,1567" coordsize="3186,2819" path="m4601,2708r,-2l4595,2707r7,3l4601,2708xe" fillcolor="black" stroked="f">
              <v:path arrowok="t"/>
            </v:shape>
            <v:shape id="_x0000_s18278" style="position:absolute;left:2242;top:1567;width:3186;height:2819" coordorigin="2242,1567" coordsize="3186,2819" path="m4611,2728r2,-2l4607,2712r3,16l4611,2728xe" fillcolor="black" stroked="f">
              <v:path arrowok="t"/>
            </v:shape>
            <v:shape id="_x0000_s18277" style="position:absolute;left:2242;top:1567;width:3186;height:2819" coordorigin="2242,1567" coordsize="3186,2819" path="m4205,1997r-6,-13l4192,1969r-12,4l4188,1990r2,-11l4190,1979r7,12l4205,1997r,xe" fillcolor="black" stroked="f">
              <v:path arrowok="t"/>
            </v:shape>
            <v:shape id="_x0000_s18276" style="position:absolute;left:2242;top:1567;width:3186;height:2819" coordorigin="2242,1567" coordsize="3186,2819" path="m4215,1995r-9,2l4206,1998r-1,-1l4197,1991r11,25l4215,1995xe" fillcolor="black" stroked="f">
              <v:path arrowok="t"/>
            </v:shape>
            <v:shape id="_x0000_s18275" style="position:absolute;left:2242;top:1567;width:3186;height:2819" coordorigin="2242,1567" coordsize="3186,2819" path="m4215,1995r-4,-2l4208,1981r-1,14l4207,1997r-1,l4215,1995xe" fillcolor="black" stroked="f">
              <v:path arrowok="t"/>
            </v:shape>
            <v:shape id="_x0000_s18274" style="position:absolute;left:2242;top:1567;width:3186;height:2819" coordorigin="2242,1567" coordsize="3186,2819" path="m4222,2003r-6,-7l4215,1995r-7,21l4215,2034r7,-31xe" fillcolor="black" stroked="f">
              <v:path arrowok="t"/>
            </v:shape>
            <v:shape id="_x0000_s18273" style="position:absolute;left:2242;top:1567;width:3186;height:2819" coordorigin="2242,1567" coordsize="3186,2819" path="m4223,2059r-3,-10l4219,2048r3,-45l4215,2034r1,1l4216,2039r-7,-3l4220,2062r10,13l4223,2059xe" fillcolor="black" stroked="f">
              <v:path arrowok="t"/>
            </v:shape>
            <v:shape id="_x0000_s18272" style="position:absolute;left:2242;top:1567;width:3186;height:2819" coordorigin="2242,1567" coordsize="3186,2819" path="m4220,2046r3,1l4231,2021r-9,-18l4219,2048r1,-2xe" fillcolor="black" stroked="f">
              <v:path arrowok="t"/>
            </v:shape>
            <v:shape id="_x0000_s18271" style="position:absolute;left:2242;top:1567;width:3186;height:2819" coordorigin="2242,1567" coordsize="3186,2819" path="m4246,2050r-15,-29l4238,2048r2,l4243,2055r7,3l4246,2050xe" fillcolor="black" stroked="f">
              <v:path arrowok="t"/>
            </v:shape>
            <v:shape id="_x0000_s18270" style="position:absolute;left:2242;top:1567;width:3186;height:2819" coordorigin="2242,1567" coordsize="3186,2819" path="m4264,2086r-6,-12l4250,2058r-7,-3l4250,2067r9,18l4268,2094r-4,-8xe" fillcolor="black" stroked="f">
              <v:path arrowok="t"/>
            </v:shape>
            <v:shape id="_x0000_s18269" style="position:absolute;left:2242;top:1567;width:3186;height:2819" coordorigin="2242,1567" coordsize="3186,2819" path="m4286,2137r1,-6l4280,2118r-5,-10l4272,2101r-4,-7l4259,2085r11,24l4274,2118r6,13l4285,2137r1,xe" fillcolor="black" stroked="f">
              <v:path arrowok="t"/>
            </v:shape>
            <v:shape id="_x0000_s18268" style="position:absolute;left:2242;top:1567;width:3186;height:2819" coordorigin="2242,1567" coordsize="3186,2819" path="m4285,2139r,-2l4280,2131r5,10l4285,2139xe" fillcolor="black" stroked="f">
              <v:path arrowok="t"/>
            </v:shape>
            <v:shape id="_x0000_s18267" style="position:absolute;left:2242;top:1567;width:3186;height:2819" coordorigin="2242,1567" coordsize="3186,2819" path="m4296,2150r-9,-19l4286,2137r1,1l4289,2139r,2l4287,2145r3,8l4296,2150xe" fillcolor="black" stroked="f">
              <v:path arrowok="t"/>
            </v:shape>
            <v:shape id="_x0000_s18266" style="position:absolute;left:2242;top:1567;width:3186;height:2819" coordorigin="2242,1567" coordsize="3186,2819" path="m4306,2171r-10,-21l4290,2153r5,9l4307,2187r-1,-16xe" fillcolor="black" stroked="f">
              <v:path arrowok="t"/>
            </v:shape>
            <v:shape id="_x0000_s18265" style="position:absolute;left:2242;top:1567;width:3186;height:2819" coordorigin="2242,1567" coordsize="3186,2819" path="m4319,2199r-13,-28l4307,2187r9,16l4318,2205r1,-6xe" fillcolor="black" stroked="f">
              <v:path arrowok="t"/>
            </v:shape>
            <v:shape id="_x0000_s18264" style="position:absolute;left:2242;top:1567;width:3186;height:2819" coordorigin="2242,1567" coordsize="3186,2819" path="m4327,2216r-8,-17l4318,2205r3,2l4325,2217r1,7l4326,2226r1,-10xe" fillcolor="black" stroked="f">
              <v:path arrowok="t"/>
            </v:shape>
            <v:shape id="_x0000_s18263" style="position:absolute;left:2242;top:1567;width:3186;height:2819" coordorigin="2242,1567" coordsize="3186,2819" path="m4328,2228r2,-3l4327,2216r-1,10l4327,2228r1,xe" fillcolor="black" stroked="f">
              <v:path arrowok="t"/>
            </v:shape>
            <v:shape id="_x0000_s18262" style="position:absolute;left:2242;top:1567;width:3186;height:2819" coordorigin="2242,1567" coordsize="3186,2819" path="m4153,1809r-6,-8l4145,1801r,l4146,1800r3,-2l4138,1782r1,14l4147,1811r6,-2xe" fillcolor="black" stroked="f">
              <v:path arrowok="t"/>
            </v:shape>
            <v:shape id="_x0000_s18261" style="position:absolute;left:2242;top:1567;width:3186;height:2819" coordorigin="2242,1567" coordsize="3186,2819" path="m4174,1850r-9,-20l4153,1809r-6,2l4160,1839r5,11l4175,1855r-1,-5xe" fillcolor="black" stroked="f">
              <v:path arrowok="t"/>
            </v:shape>
            <v:shape id="_x0000_s18260" style="position:absolute;left:2242;top:1567;width:3186;height:2819" coordorigin="2242,1567" coordsize="3186,2819" path="m4186,1882r,-5l4184,1875r-2,-3l4182,1869r-2,-9l4175,1855r-10,-5l4175,1871r10,20l4186,1882xe" fillcolor="black" stroked="f">
              <v:path arrowok="t"/>
            </v:shape>
            <v:shape id="_x0000_s18259" style="position:absolute;left:2242;top:1567;width:3186;height:2819" coordorigin="2242,1567" coordsize="3186,2819" path="m4199,1902r-6,-2l4186,1882r-1,9l4194,1911r5,-9xe" fillcolor="black" stroked="f">
              <v:path arrowok="t"/>
            </v:shape>
            <v:shape id="_x0000_s18258" style="position:absolute;left:2242;top:1567;width:3186;height:2819" coordorigin="2242,1567" coordsize="3186,2819" path="m4215,1933r-6,-4l4199,1902r-5,9l4203,1930r13,4l4215,1933xe" fillcolor="black" stroked="f">
              <v:path arrowok="t"/>
            </v:shape>
            <v:shape id="_x0000_s18257" style="position:absolute;left:2242;top:1567;width:3186;height:2819" coordorigin="2242,1567" coordsize="3186,2819" path="m4217,1937r,-1l4216,1934r,5l4217,1937xe" fillcolor="black" stroked="f">
              <v:path arrowok="t"/>
            </v:shape>
            <v:shape id="_x0000_s18256" style="position:absolute;left:2242;top:1567;width:3186;height:2819" coordorigin="2242,1567" coordsize="3186,2819" path="m4140,1804r-3,-8l4135,1791r-1,-2l4132,1788r,-1l4131,1786r-1,2l4142,1813r-2,-9xe" fillcolor="black" stroked="f">
              <v:path arrowok="t"/>
            </v:shape>
            <v:shape id="_x0000_s18255" style="position:absolute;left:2242;top:1567;width:3186;height:2819" coordorigin="2242,1567" coordsize="3186,2819" path="m4135,1790r3,-8l4132,1769r-9,-4l4132,1782r2,7l4135,1791r,-1xe" fillcolor="black" stroked="f">
              <v:path arrowok="t"/>
            </v:shape>
            <v:shape id="_x0000_s18254" style="position:absolute;left:2242;top:1567;width:3186;height:2819" coordorigin="2242,1567" coordsize="3186,2819" path="m4144,1812r-4,-8l4142,1813r3,3l4146,1817r-2,-5xe" fillcolor="black" stroked="f">
              <v:path arrowok="t"/>
            </v:shape>
            <v:shape id="_x0000_s18253" style="position:absolute;left:2242;top:1567;width:3186;height:2819" coordorigin="2242,1567" coordsize="3186,2819" path="m4074,1682r-9,-24l4058,1649r-3,3l4051,1645r-2,l4051,1651r,5l4059,1656r4,5l4070,1677r6,11l4074,1682xe" fillcolor="black" stroked="f">
              <v:path arrowok="t"/>
            </v:shape>
            <v:shape id="_x0000_s18252" style="position:absolute;left:2242;top:1567;width:3186;height:2819" coordorigin="2242,1567" coordsize="3186,2819" path="m4082,1695r-3,-1l4078,1693r-2,-5l4070,1677r8,23l4082,1695xe" fillcolor="black" stroked="f">
              <v:path arrowok="t"/>
            </v:shape>
            <v:shape id="_x0000_s18251" style="position:absolute;left:2242;top:1567;width:3186;height:2819" coordorigin="2242,1567" coordsize="3186,2819" path="m4092,1723r-6,-15l4082,1695r-4,5l4087,1722r2,6l4092,1723xe" fillcolor="black" stroked="f">
              <v:path arrowok="t"/>
            </v:shape>
            <v:shape id="_x0000_s18250" style="position:absolute;left:2242;top:1567;width:3186;height:2819" coordorigin="2242,1567" coordsize="3186,2819" path="m4108,1761r-4,-4l4104,1756r-1,-7l4092,1723r-3,5l4099,1753r9,24l4108,1761xe" fillcolor="black" stroked="f">
              <v:path arrowok="t"/>
            </v:shape>
            <v:shape id="_x0000_s18249" style="position:absolute;left:2242;top:1567;width:3186;height:2819" coordorigin="2242,1567" coordsize="3186,2819" path="m4128,1804r-8,-19l4113,1771r-5,-10l4108,1777r9,22l4124,1816r4,-12xe" fillcolor="black" stroked="f">
              <v:path arrowok="t"/>
            </v:shape>
            <v:shape id="_x0000_s18248" style="position:absolute;left:2242;top:1567;width:3186;height:2819" coordorigin="2242,1567" coordsize="3186,2819" path="m4138,1826r-10,-22l4124,1816r4,9l4129,1825r3,3l4138,1826xe" fillcolor="black" stroked="f">
              <v:path arrowok="t"/>
            </v:shape>
            <v:shape id="_x0000_s18247" style="position:absolute;left:2242;top:1567;width:3186;height:2819" coordorigin="2242,1567" coordsize="3186,2819" path="m4205,1974r-7,-13l4190,1943r-10,-21l4170,1898r-11,-24l4148,1849r-10,-23l4132,1828r4,9l4142,1851r8,18l4161,1892r12,27l4187,1949r2,5l4201,1980r7,1l4205,1974xe" fillcolor="black" stroked="f">
              <v:path arrowok="t"/>
            </v:shape>
            <v:shape id="_x0000_s18246" style="position:absolute;left:2242;top:1567;width:3186;height:2819" coordorigin="2242,1567" coordsize="3186,2819" path="m4104,1755r1,-2l4103,1749r1,7l4104,1755xe" fillcolor="black" stroked="f">
              <v:path arrowok="t"/>
            </v:shape>
            <v:shape id="_x0000_s18245" style="position:absolute;left:2242;top:1567;width:3186;height:2819" coordorigin="2242,1567" coordsize="3186,2819" path="m4161,1912r-3,-12l4157,1902r-3,-4l4151,1891r-4,-9l4142,1885r10,23l4160,1914r1,-2xe" fillcolor="black" stroked="f">
              <v:path arrowok="t"/>
            </v:shape>
            <v:shape id="_x0000_s18244" style="position:absolute;left:2242;top:1567;width:3186;height:2819" coordorigin="2242,1567" coordsize="3186,2819" path="m4187,1881r1,-1l4188,1878r-2,-1l4186,1882r1,-1xe" fillcolor="black" stroked="f">
              <v:path arrowok="t"/>
            </v:shape>
            <v:shape id="_x0000_s18243" style="position:absolute;left:2242;top:1567;width:3186;height:2819" coordorigin="2242,1567" coordsize="3186,2819" path="m4172,1928r-5,-10l4165,1915r2,6l4172,1935r,-7xe" fillcolor="black" stroked="f">
              <v:path arrowok="t"/>
            </v:shape>
            <v:shape id="_x0000_s18242" style="position:absolute;left:2242;top:1567;width:3186;height:2819" coordorigin="2242,1567" coordsize="3186,2819" path="m4181,1945r-9,-17l4172,1935r2,3l4180,1956r,2l4173,1943r-11,-11l4173,1957r2,4l4180,1973r1,-28xe" fillcolor="black" stroked="f">
              <v:path arrowok="t"/>
            </v:shape>
            <v:shape id="_x0000_s18241" style="position:absolute;left:2242;top:1567;width:3186;height:2819" coordorigin="2242,1567" coordsize="3186,2819" path="m4205,2018r-12,-28l4190,1979r-2,11l4198,2011r12,20l4205,2018xe" fillcolor="black" stroked="f">
              <v:path arrowok="t"/>
            </v:shape>
            <v:shape id="_x0000_s18240" style="position:absolute;left:2242;top:1567;width:3186;height:2819" coordorigin="2242,1567" coordsize="3186,2819" path="m4210,2031r-12,-20l4209,2036r7,3l4210,2031xe" fillcolor="black" stroked="f">
              <v:path arrowok="t"/>
            </v:shape>
            <v:shape id="_x0000_s18239" style="position:absolute;left:2242;top:1567;width:3186;height:2819" coordorigin="2242,1567" coordsize="3186,2819" path="m4263,2147r-12,-26l4240,2096r-10,-21l4220,2062r12,28l4244,2116r11,25l4265,2162r-2,-15xe" fillcolor="black" stroked="f">
              <v:path arrowok="t"/>
            </v:shape>
            <v:shape id="_x0000_s18238" style="position:absolute;left:2242;top:1567;width:3186;height:2819" coordorigin="2242,1567" coordsize="3186,2819" path="m4275,2174r-12,-27l4265,2162r7,17l4277,2191r-2,-17xe" fillcolor="black" stroked="f">
              <v:path arrowok="t"/>
            </v:shape>
            <v:shape id="_x0000_s18237" style="position:absolute;left:2242;top:1567;width:3186;height:2819" coordorigin="2242,1567" coordsize="3186,2819" path="m4275,2174r2,17l4279,2195r,2l4281,2197r6,3l4275,2174xe" fillcolor="black" stroked="f">
              <v:path arrowok="t"/>
            </v:shape>
            <v:shape id="_x0000_s18236" style="position:absolute;left:2242;top:1567;width:3186;height:2819" coordorigin="2242,1567" coordsize="3186,2819" path="m4298,2222r-11,-22l4281,2197r5,11l4298,2233r,-11xe" fillcolor="black" stroked="f">
              <v:path arrowok="t"/>
            </v:shape>
            <v:shape id="_x0000_s18235" style="position:absolute;left:2242;top:1567;width:3186;height:2819" coordorigin="2242,1567" coordsize="3186,2819" path="m4313,2253r-6,-12l4298,2222r,11l4298,2234r8,18l4315,2258r-2,-5xe" fillcolor="black" stroked="f">
              <v:path arrowok="t"/>
            </v:shape>
            <v:shape id="_x0000_s18234" style="position:absolute;left:2242;top:1567;width:3186;height:2819" coordorigin="2242,1567" coordsize="3186,2819" path="m4319,2268r-2,-4l4316,2264r-2,5l4319,2268xe" fillcolor="black" stroked="f">
              <v:path arrowok="t"/>
            </v:shape>
            <v:shape id="_x0000_s18233" style="position:absolute;left:2242;top:1567;width:3186;height:2819" coordorigin="2242,1567" coordsize="3186,2819" path="m4687,4034r-7,-4l4680,4030r-3,2l4675,4035r13,6l4687,4034xe" fillcolor="black" stroked="f">
              <v:path arrowok="t"/>
            </v:shape>
            <v:shape id="_x0000_s18232" style="position:absolute;left:2242;top:1567;width:3186;height:2819" coordorigin="2242,1567" coordsize="3186,2819" path="m4690,4038r1,l4690,4036r-3,-2l4688,4041r2,-3xe" fillcolor="black" stroked="f">
              <v:path arrowok="t"/>
            </v:shape>
            <v:shape id="_x0000_s18231" style="position:absolute;left:2242;top:1567;width:3186;height:2819" coordorigin="2242,1567" coordsize="3186,2819" path="m4802,3628r4,-14l4804,3614r-5,-1l4800,3627r-1,l4797,3632r3,1l4802,3628xe" fillcolor="black" stroked="f">
              <v:path arrowok="t"/>
            </v:shape>
            <v:shape id="_x0000_s18230" style="position:absolute;left:2242;top:1567;width:3186;height:2819" coordorigin="2242,1567" coordsize="3186,2819" path="m4804,3629r-2,-1l4806,3614r-4,14l4800,3633r2,1l4804,3629xe" fillcolor="black" stroked="f">
              <v:path arrowok="t"/>
            </v:shape>
            <v:shape id="_x0000_s18229" style="position:absolute;left:2242;top:1567;width:3186;height:2819" coordorigin="2242,1567" coordsize="3186,2819" path="m4668,4027r1,-3l4669,4020r-4,-1l4663,4019r-1,3l4661,4024r1,2l4667,4027r1,xe" fillcolor="black" stroked="f">
              <v:path arrowok="t"/>
            </v:shape>
            <v:shape id="_x0000_s18228" style="position:absolute;left:2242;top:1567;width:3186;height:2819" coordorigin="2242,1567" coordsize="3186,2819" path="m2618,3257r1,-2l2620,3254r,-2l2619,3251r-2,-3l2615,3259r3,-2xe" fillcolor="black" stroked="f">
              <v:path arrowok="t"/>
            </v:shape>
            <v:shape id="_x0000_s18227" style="position:absolute;left:2242;top:1567;width:3186;height:2819" coordorigin="2242,1567" coordsize="3186,2819" path="m2619,3261r-1,-1l2617,3259r1,-2l2615,3259r2,1l2619,3261r,xe" fillcolor="black" stroked="f">
              <v:path arrowok="t"/>
            </v:shape>
            <v:shape id="_x0000_s18226" style="position:absolute;left:2242;top:1567;width:3186;height:2819" coordorigin="2242,1567" coordsize="3186,2819" path="m3028,3406r-4,-2l3020,3407r4,2l3028,3410r,-4xe" fillcolor="black" stroked="f">
              <v:path arrowok="t"/>
            </v:shape>
            <v:shape id="_x0000_s18225" style="position:absolute;left:2242;top:1567;width:3186;height:2819" coordorigin="2242,1567" coordsize="3186,2819" path="m2877,3328r-4,-1l2872,3330r,8l2871,3352r,2l2877,3328xe" fillcolor="black" stroked="f">
              <v:path arrowok="t"/>
            </v:shape>
            <v:shape id="_x0000_s18224" style="position:absolute;left:2242;top:1567;width:3186;height:2819" coordorigin="2242,1567" coordsize="3186,2819" path="m2874,3348r3,-7l2877,3328r-6,26l2874,3348xe" fillcolor="black" stroked="f">
              <v:path arrowok="t"/>
            </v:shape>
            <v:shape id="_x0000_s18223" style="position:absolute;left:2242;top:1567;width:3186;height:2819" coordorigin="2242,1567" coordsize="3186,2819" path="m4801,4072r9,-1l4813,4069r-1,l4810,4068r-2,-2l4801,4069r-3,3l4800,4073r1,-1xe" fillcolor="black" stroked="f">
              <v:path arrowok="t"/>
            </v:shape>
            <v:shape id="_x0000_s18222" style="position:absolute;left:2242;top:1567;width:3186;height:2819" coordorigin="2242,1567" coordsize="3186,2819" path="m4817,4070r2,-3l4821,4065r4,-6l4814,4066r-1,3l4814,4071r3,-1xe" fillcolor="black" stroked="f">
              <v:path arrowok="t"/>
            </v:shape>
            <v:shape id="_x0000_s18221" style="position:absolute;left:2242;top:1567;width:3186;height:2819" coordorigin="2242,1567" coordsize="3186,2819" path="m4822,4065r4,l4827,4059r-2,l4821,4065r1,xe" fillcolor="black" stroked="f">
              <v:path arrowok="t"/>
            </v:shape>
            <v:shape id="_x0000_s18220" style="position:absolute;left:2242;top:1567;width:3186;height:2819" coordorigin="2242,1567" coordsize="3186,2819" path="m4709,4029r-5,-1l4702,4033r5,1l4711,4036r-2,-7xe" fillcolor="black" stroked="f">
              <v:path arrowok="t"/>
            </v:shape>
            <v:shape id="_x0000_s18219" style="position:absolute;left:2242;top:1567;width:3186;height:2819" coordorigin="2242,1567" coordsize="3186,2819" path="m4696,4028r-12,-11l4682,4021r10,8l4696,4028xe" fillcolor="black" stroked="f">
              <v:path arrowok="t"/>
            </v:shape>
            <v:shape id="_x0000_s18218" style="position:absolute;left:2242;top:1567;width:3186;height:2819" coordorigin="2242,1567" coordsize="3186,2819" path="m4653,4006r-2,2l4650,4008r-1,2l4649,4011r1,3l4653,4006xe" fillcolor="black" stroked="f">
              <v:path arrowok="t"/>
            </v:shape>
            <v:shape id="_x0000_s18217" style="position:absolute;left:2242;top:1567;width:3186;height:2819" coordorigin="2242,1567" coordsize="3186,2819" path="m4658,4011r-5,-5l4650,4014r6,2l4658,4011xe" fillcolor="black" stroked="f">
              <v:path arrowok="t"/>
            </v:shape>
            <v:shape id="_x0000_s18216" style="position:absolute;left:2242;top:1567;width:3186;height:2819" coordorigin="2242,1567" coordsize="3186,2819" path="m4623,3999r3,-5l4623,3998r,l4621,3994r-1,-3l4609,3988r-6,5l4621,3999r2,xe" fillcolor="black" stroked="f">
              <v:path arrowok="t"/>
            </v:shape>
            <v:shape id="_x0000_s18215" style="position:absolute;left:2242;top:1567;width:3186;height:2819" coordorigin="2242,1567" coordsize="3186,2819" path="m4631,3995r,-1l4629,3977r-2,15l4626,3994r-3,5l4628,4001r3,-6xe" fillcolor="black" stroked="f">
              <v:path arrowok="t"/>
            </v:shape>
            <v:shape id="_x0000_s18214" style="position:absolute;left:2242;top:1567;width:3186;height:2819" coordorigin="2242,1567" coordsize="3186,2819" path="m4571,3973r-6,-3l4564,3971r-3,1l4562,3973r12,8l4571,3973xe" fillcolor="black" stroked="f">
              <v:path arrowok="t"/>
            </v:shape>
            <v:shape id="_x0000_s18213" style="position:absolute;left:2242;top:1567;width:3186;height:2819" coordorigin="2242,1567" coordsize="3186,2819" path="m4596,3986r-2,l4586,3982r-7,-4l4571,3973r3,8l4582,3987r5,1l4596,3986xe" fillcolor="black" stroked="f">
              <v:path arrowok="t"/>
            </v:shape>
            <v:shape id="_x0000_s18212" style="position:absolute;left:2242;top:1567;width:3186;height:2819" coordorigin="2242,1567" coordsize="3186,2819" path="m4609,3988r-13,-2l4587,3988r13,4l4603,3993r6,-5xe" fillcolor="black" stroked="f">
              <v:path arrowok="t"/>
            </v:shape>
            <v:shape id="_x0000_s18211" style="position:absolute;left:2242;top:1567;width:3186;height:2819" coordorigin="2242,1567" coordsize="3186,2819" path="m4654,3919r-2,-8l4645,3906r-3,3l4643,3904r-2,5l4642,3909r5,6l4652,3919r2,xe" fillcolor="black" stroked="f">
              <v:path arrowok="t"/>
            </v:shape>
            <v:shape id="_x0000_s18210" style="position:absolute;left:2242;top:1567;width:3186;height:2819" coordorigin="2242,1567" coordsize="3186,2819" path="m4642,3909r-1,l4647,3915r-5,-6xe" fillcolor="black" stroked="f">
              <v:path arrowok="t"/>
            </v:shape>
            <v:shape id="_x0000_s18209" style="position:absolute;left:2242;top:1567;width:3186;height:2819" coordorigin="2242,1567" coordsize="3186,2819" path="m4658,3917r-1,-4l4652,3911r2,8l4658,3917xe" fillcolor="black" stroked="f">
              <v:path arrowok="t"/>
            </v:shape>
            <v:shape id="_x0000_s18208" style="position:absolute;left:2242;top:1567;width:3186;height:2819" coordorigin="2242,1567" coordsize="3186,2819" path="m4641,3903r-2,-1l4637,3908r2,l4641,3909r,-6xe" fillcolor="black" stroked="f">
              <v:path arrowok="t"/>
            </v:shape>
            <v:shape id="_x0000_s18207" style="position:absolute;left:2242;top:1567;width:3186;height:2819" coordorigin="2242,1567" coordsize="3186,2819" path="m4642,3997r-2,-4l4637,3994r-2,l4634,3996r1,1l4635,4000r7,-3xe" fillcolor="black" stroked="f">
              <v:path arrowok="t"/>
            </v:shape>
            <v:shape id="_x0000_s18206" style="position:absolute;left:2242;top:1567;width:3186;height:2819" coordorigin="2242,1567" coordsize="3186,2819" path="m4641,4000r1,-3l4635,4000r5,2l4641,4000xe" fillcolor="black" stroked="f">
              <v:path arrowok="t"/>
            </v:shape>
            <v:shape id="_x0000_s18205" style="position:absolute;left:2242;top:1567;width:3186;height:2819" coordorigin="2242,1567" coordsize="3186,2819" path="m4903,3282r1,-4l4908,3270r-1,-2l4905,3265r,1l4903,3268r3,3l4902,3282r1,xe" fillcolor="black" stroked="f">
              <v:path arrowok="t"/>
            </v:shape>
            <v:shape id="_x0000_s18204" style="position:absolute;left:2242;top:1567;width:3186;height:2819" coordorigin="2242,1567" coordsize="3186,2819" path="m4643,3971r,-7l4640,3965r-3,1l4637,3975r6,-4xe" fillcolor="black" stroked="f">
              <v:path arrowok="t"/>
            </v:shape>
            <v:shape id="_x0000_s18203" style="position:absolute;left:2242;top:1567;width:3186;height:2819" coordorigin="2242,1567" coordsize="3186,2819" path="m4906,3271r-8,2l4901,3279r1,3l4906,3271xe" fillcolor="black" stroked="f">
              <v:path arrowok="t"/>
            </v:shape>
            <v:shape id="_x0000_s18202" style="position:absolute;left:2242;top:1567;width:3186;height:2819" coordorigin="2242,1567" coordsize="3186,2819" path="m4916,3258r4,-4l4923,3249r1,-1l4927,3241r6,-14l4915,3248r-6,10l4907,3261r,7l4916,3258xe" fillcolor="black" stroked="f">
              <v:path arrowok="t"/>
            </v:shape>
            <v:shape id="_x0000_s18201" style="position:absolute;left:2242;top:1567;width:3186;height:2819" coordorigin="2242,1567" coordsize="3186,2819" path="m4908,3270r2,-4l4907,3268r1,2l4908,3270xe" fillcolor="black" stroked="f">
              <v:path arrowok="t"/>
            </v:shape>
            <v:shape id="_x0000_s18200" style="position:absolute;left:2242;top:1567;width:3186;height:2819" coordorigin="2242,1567" coordsize="3186,2819" path="m4943,3231r-10,-4l4927,3241r16,-10xe" fillcolor="black" stroked="f">
              <v:path arrowok="t"/>
            </v:shape>
            <v:shape id="_x0000_s18199" style="position:absolute;left:2242;top:1567;width:3186;height:2819" coordorigin="2242,1567" coordsize="3186,2819" path="m4647,4002r-2,-1l4642,4001r-1,4l4644,4006r3,3l4647,4002xe" fillcolor="black" stroked="f">
              <v:path arrowok="t"/>
            </v:shape>
            <v:shape id="_x0000_s18198" style="position:absolute;left:2242;top:1567;width:3186;height:2819" coordorigin="2242,1567" coordsize="3186,2819" path="m2715,3278r-1,-8l2717,3261r-2,-3l2712,3254r-1,31l2715,3278xe" fillcolor="black" stroked="f">
              <v:path arrowok="t"/>
            </v:shape>
            <v:shape id="_x0000_s18197" style="position:absolute;left:2242;top:1567;width:3186;height:2819" coordorigin="2242,1567" coordsize="3186,2819" path="m2714,3284r1,l2716,3281r-1,-3l2711,3285r3,-1xe" fillcolor="black" stroked="f">
              <v:path arrowok="t"/>
            </v:shape>
            <v:shape id="_x0000_s18196" style="position:absolute;left:2242;top:1567;width:3186;height:2819" coordorigin="2242,1567" coordsize="3186,2819" path="m4676,4010r-4,-3l4670,4008r1,4l4671,4016r2,1l4676,4010xe" fillcolor="black" stroked="f">
              <v:path arrowok="t"/>
            </v:shape>
            <v:shape id="_x0000_s18195" style="position:absolute;left:2242;top:1567;width:3186;height:2819" coordorigin="2242,1567" coordsize="3186,2819" path="m4677,4014r2,-1l4679,4012r-3,-2l4673,4017r4,-3xe" fillcolor="black" stroked="f">
              <v:path arrowok="t"/>
            </v:shape>
            <v:shape id="_x0000_s18194" style="position:absolute;left:2242;top:1567;width:3186;height:2819" coordorigin="2242,1567" coordsize="3186,2819" path="m5243,4042r-3,-6l5237,4037r,5l5241,4053r2,-11xe" fillcolor="black" stroked="f">
              <v:path arrowok="t"/>
            </v:shape>
            <v:shape id="_x0000_s18193" style="position:absolute;left:2242;top:1567;width:3186;height:2819" coordorigin="2242,1567" coordsize="3186,2819" path="m5256,4073r-1,-3l5243,4042r-2,11l5249,4071r10,22l5256,4073xe" fillcolor="black" stroked="f">
              <v:path arrowok="t"/>
            </v:shape>
            <v:shape id="_x0000_s18192" style="position:absolute;left:2242;top:1567;width:3186;height:2819" coordorigin="2242,1567" coordsize="3186,2819" path="m5273,4110r,-1l5266,4093r-10,-20l5259,4093r13,27l5273,4110xe" fillcolor="black" stroked="f">
              <v:path arrowok="t"/>
            </v:shape>
            <v:shape id="_x0000_s18191" style="position:absolute;left:2242;top:1567;width:3186;height:2819" coordorigin="2242,1567" coordsize="3186,2819" path="m5309,4183r-8,-15l5290,4146r-11,-21l5273,4110r-1,10l5279,4134r11,22l5301,4180r10,7l5309,4183xe" fillcolor="black" stroked="f">
              <v:path arrowok="t"/>
            </v:shape>
            <v:shape id="_x0000_s18190" style="position:absolute;left:2242;top:1567;width:3186;height:2819" coordorigin="2242,1567" coordsize="3186,2819" path="m5329,4228r-10,-23l5315,4193r-4,-6l5301,4180r11,22l5322,4221r7,13l5332,4239r-3,-11xe" fillcolor="black" stroked="f">
              <v:path arrowok="t"/>
            </v:shape>
            <v:shape id="_x0000_s18189" style="position:absolute;left:2242;top:1567;width:3186;height:2819" coordorigin="2242,1567" coordsize="3186,2819" path="m5269,4081r-11,-24l5251,4040r-4,-7l5246,4037r6,15l5262,4073r11,24l5269,4081xe" fillcolor="black" stroked="f">
              <v:path arrowok="t"/>
            </v:shape>
            <v:shape id="_x0000_s18188" style="position:absolute;left:2242;top:1567;width:3186;height:2819" coordorigin="2242,1567" coordsize="3186,2819" path="m5282,4107r-13,-26l5273,4097r2,4l5280,4113r2,-6xe" fillcolor="black" stroked="f">
              <v:path arrowok="t"/>
            </v:shape>
            <v:shape id="_x0000_s18187" style="position:absolute;left:2242;top:1567;width:3186;height:2819" coordorigin="2242,1567" coordsize="3186,2819" path="m5312,4173r-7,-16l5294,4134r-12,-27l5280,4113r9,20l5298,4152r9,21l5316,4179r-4,-6xe" fillcolor="black" stroked="f">
              <v:path arrowok="t"/>
            </v:shape>
            <v:shape id="_x0000_s18186" style="position:absolute;left:2242;top:1567;width:3186;height:2819" coordorigin="2242,1567" coordsize="3186,2819" path="m5318,4183r-2,-3l5316,4179r-9,-6l5313,4187r2,6l5318,4183xe" fillcolor="black" stroked="f">
              <v:path arrowok="t"/>
            </v:shape>
            <v:shape id="_x0000_s18185" style="position:absolute;left:2242;top:1567;width:3186;height:2819" coordorigin="2242,1567" coordsize="3186,2819" path="m5321,4191r-1,-4l5318,4183r-3,10l5315,4193r6,10l5321,4191xe" fillcolor="black" stroked="f">
              <v:path arrowok="t"/>
            </v:shape>
            <v:shape id="_x0000_s18184" style="position:absolute;left:2242;top:1567;width:3186;height:2819" coordorigin="2242,1567" coordsize="3186,2819" path="m5333,4218r-4,-7l5327,4203r-2,-5l5321,4191r,12l5332,4224r1,-6xe" fillcolor="black" stroked="f">
              <v:path arrowok="t"/>
            </v:shape>
            <v:shape id="_x0000_s18183" style="position:absolute;left:2242;top:1567;width:3186;height:2819" coordorigin="2242,1567" coordsize="3186,2819" path="m5352,4256r-12,-24l5333,4218r-1,6l5344,4248r10,18l5357,4269r-5,-13xe" fillcolor="black" stroked="f">
              <v:path arrowok="t"/>
            </v:shape>
            <v:shape id="_x0000_s18182" style="position:absolute;left:2242;top:1567;width:3186;height:2819" coordorigin="2242,1567" coordsize="3186,2819" path="m4544,3952r-10,-9l4533,3945r6,8l4549,3963r-5,-11xe" fillcolor="black" stroked="f">
              <v:path arrowok="t"/>
            </v:shape>
            <v:shape id="_x0000_s18181" style="position:absolute;left:2242;top:1567;width:3186;height:2819" coordorigin="2242,1567" coordsize="3186,2819" path="m4561,3969r-17,-17l4549,3963r9,6l4563,3970r-2,-1xe" fillcolor="black" stroked="f">
              <v:path arrowok="t"/>
            </v:shape>
            <v:shape id="_x0000_s18180" style="position:absolute;left:2242;top:1567;width:3186;height:2819" coordorigin="2242,1567" coordsize="3186,2819" path="m4797,4072r1,l4801,4069r-3,l4796,4069r-3,2l4796,4072r-2,1l4797,4072xe" fillcolor="black" stroked="f">
              <v:path arrowok="t"/>
            </v:shape>
            <v:shape id="_x0000_s18179" style="position:absolute;left:2242;top:1567;width:3186;height:2819" coordorigin="2242,1567" coordsize="3186,2819" path="m4792,4049r,-16l4791,4030r-2,1l4787,4038r1,26l4792,4049xe" fillcolor="black" stroked="f">
              <v:path arrowok="t"/>
            </v:shape>
            <v:shape id="_x0000_s18178" style="position:absolute;left:2242;top:1567;width:3186;height:2819" coordorigin="2242,1567" coordsize="3186,2819" path="m4794,4068r-1,-2l4790,4062r2,-9l4792,4049r-4,15l4788,4075r6,-7xe" fillcolor="black" stroked="f">
              <v:path arrowok="t"/>
            </v:shape>
            <v:shape id="_x0000_s18177" style="position:absolute;left:2242;top:1567;width:3186;height:2819" coordorigin="2242,1567" coordsize="3186,2819" path="m4793,4090r,-19l4793,4071r1,-3l4788,4075r2,28l4793,4090xe" fillcolor="black" stroked="f">
              <v:path arrowok="t"/>
            </v:shape>
            <v:shape id="_x0000_s18176" style="position:absolute;left:2242;top:1567;width:3186;height:2819" coordorigin="2242,1567" coordsize="3186,2819" path="m4793,4099r,-9l4790,4103r,2l4791,4105r2,-6xe" fillcolor="black" stroked="f">
              <v:path arrowok="t"/>
            </v:shape>
            <v:shape id="_x0000_s18175" style="position:absolute;left:2242;top:1567;width:3186;height:2819" coordorigin="2242,1567" coordsize="3186,2819" path="m4793,4057r4,1l4796,4056r-2,-1l4792,4053r-2,9l4793,4057xe" fillcolor="black" stroked="f">
              <v:path arrowok="t"/>
            </v:shape>
            <v:shape id="_x0000_s18174" style="position:absolute;left:2242;top:1567;width:3186;height:2819" coordorigin="2242,1567" coordsize="3186,2819" path="m4799,4057r-3,-1l4797,4058r2,l4799,4057xe" fillcolor="black" stroked="f">
              <v:path arrowok="t"/>
            </v:shape>
            <v:shape id="_x0000_s18173" style="position:absolute;left:2242;top:1567;width:3186;height:2819" coordorigin="2242,1567" coordsize="3186,2819" path="m4808,4054r-2,1l4805,4055r-3,2l4803,4058r4,1l4808,4054xe" fillcolor="black" stroked="f">
              <v:path arrowok="t"/>
            </v:shape>
            <v:shape id="_x0000_s18172" style="position:absolute;left:2242;top:1567;width:3186;height:2819" coordorigin="2242,1567" coordsize="3186,2819" path="m4811,4058r,-1l4811,4055r-3,-1l4807,4059r2,l4811,4058xe" fillcolor="black" stroked="f">
              <v:path arrowok="t"/>
            </v:shape>
            <v:shape id="_x0000_s18171" style="position:absolute;left:2242;top:1567;width:3186;height:2819" coordorigin="2242,1567" coordsize="3186,2819" path="m4811,4057r2,-1l4815,4049r-3,5l4811,4055r,2l4811,4057xe" fillcolor="black" stroked="f">
              <v:path arrowok="t"/>
            </v:shape>
            <v:shape id="_x0000_s18170" style="position:absolute;left:2242;top:1567;width:3186;height:2819" coordorigin="2242,1567" coordsize="3186,2819" path="m4815,4049r-1,2l4812,4054r3,-5xe" fillcolor="black" stroked="f">
              <v:path arrowok="t"/>
            </v:shape>
            <v:shape id="_x0000_s18169" style="position:absolute;left:2242;top:1567;width:3186;height:2819" coordorigin="2242,1567" coordsize="3186,2819" path="m4820,4049r-3,1l4815,4049r-2,7l4814,4057r6,-8xe" fillcolor="black" stroked="f">
              <v:path arrowok="t"/>
            </v:shape>
            <v:shape id="_x0000_s18168" style="position:absolute;left:2242;top:1567;width:3186;height:2819" coordorigin="2242,1567" coordsize="3186,2819" path="m4827,4053r1,-4l4828,4046r,l4823,4048r-3,1l4814,4057r4,1l4827,4053xe" fillcolor="black" stroked="f">
              <v:path arrowok="t"/>
            </v:shape>
            <v:shape id="_x0000_s18167" style="position:absolute;left:2242;top:1567;width:3186;height:2819" coordorigin="2242,1567" coordsize="3186,2819" path="m4662,3998r-6,-3l4654,4000r2,2l4660,4003r2,-5xe" fillcolor="black" stroked="f">
              <v:path arrowok="t"/>
            </v:shape>
            <v:shape id="_x0000_s18166" style="position:absolute;left:2242;top:1567;width:3186;height:2819" coordorigin="2242,1567" coordsize="3186,2819" path="m4665,4004r-1,-1l4662,3998r-2,5l4663,4004r2,xe" fillcolor="black" stroked="f">
              <v:path arrowok="t"/>
            </v:shape>
            <v:shape id="_x0000_s18165" style="position:absolute;left:2242;top:1567;width:3186;height:2819" coordorigin="2242,1567" coordsize="3186,2819" path="m3087,3403r-4,-2l3081,3405r2,5l3084,3413r,1l3087,3403xe" fillcolor="black" stroked="f">
              <v:path arrowok="t"/>
            </v:shape>
            <v:shape id="_x0000_s18164" style="position:absolute;left:2242;top:1567;width:3186;height:2819" coordorigin="2242,1567" coordsize="3186,2819" path="m3086,3412r2,-2l3087,3403r-3,11l3086,3412xe" fillcolor="black" stroked="f">
              <v:path arrowok="t"/>
            </v:shape>
            <v:shape id="_x0000_s18163" style="position:absolute;left:2242;top:1567;width:3186;height:2819" coordorigin="2242,1567" coordsize="3186,2819" path="m4714,4014r-11,-4l4695,4007r-5,l4691,4011r,2l4693,4013r10,3l4713,4018r1,-4xe" fillcolor="black" stroked="f">
              <v:path arrowok="t"/>
            </v:shape>
            <v:shape id="_x0000_s18162" style="position:absolute;left:2242;top:1567;width:3186;height:2819" coordorigin="2242,1567" coordsize="3186,2819" path="m4722,4017r-1,-1l4718,4015r-2,l4715,4017r10,6l4722,4017xe" fillcolor="black" stroked="f">
              <v:path arrowok="t"/>
            </v:shape>
            <v:shape id="_x0000_s18161" style="position:absolute;left:2242;top:1567;width:3186;height:2819" coordorigin="2242,1567" coordsize="3186,2819" path="m4769,4027r-4,-1l4760,4026r-17,-3l4722,4017r3,6l4749,4029r12,2l4769,4027xe" fillcolor="black" stroked="f">
              <v:path arrowok="t"/>
            </v:shape>
            <v:shape id="_x0000_s18160" style="position:absolute;left:2242;top:1567;width:3186;height:2819" coordorigin="2242,1567" coordsize="3186,2819" path="m4784,4034r-8,-5l4773,4031r-3,-3l4769,4027r-8,4l4779,4033r,l4783,4039r1,-5xe" fillcolor="black" stroked="f">
              <v:path arrowok="t"/>
            </v:shape>
            <v:shape id="_x0000_s18159" style="position:absolute;left:2242;top:1567;width:3186;height:2819" coordorigin="2242,1567" coordsize="3186,2819" path="m4783,4039r-4,-6l4780,4037r1,4l4782,4041r1,-2xe" fillcolor="black" stroked="f">
              <v:path arrowok="t"/>
            </v:shape>
            <v:shape id="_x0000_s18158" style="position:absolute;left:2242;top:1567;width:3186;height:2819" coordorigin="2242,1567" coordsize="3186,2819" path="m4776,4029r4,-1l4786,4016r-1,-6l4782,4021r-1,5l4773,4031r3,-2xe" fillcolor="black" stroked="f">
              <v:path arrowok="t"/>
            </v:shape>
            <v:shape id="_x0000_s18157" style="position:absolute;left:2242;top:1567;width:3186;height:2819" coordorigin="2242,1567" coordsize="3186,2819" path="m4737,4008r,-1l4720,3999r-16,-2l4703,3999r12,6l4737,4012r,-4xe" fillcolor="black" stroked="f">
              <v:path arrowok="t"/>
            </v:shape>
            <v:shape id="_x0000_s18156" style="position:absolute;left:2242;top:1567;width:3186;height:2819" coordorigin="2242,1567" coordsize="3186,2819" path="m4757,4012r,l4757,4011r1,-3l4741,4005r-2,2l4739,4008r-2,l4737,4012r23,4l4757,4012xe" fillcolor="black" stroked="f">
              <v:path arrowok="t"/>
            </v:shape>
            <v:shape id="_x0000_s18155" style="position:absolute;left:2242;top:1567;width:3186;height:2819" coordorigin="2242,1567" coordsize="3186,2819" path="m4763,4010r-3,l4759,4011r-2,1l4760,4016r3,l4763,4010xe" fillcolor="black" stroked="f">
              <v:path arrowok="t"/>
            </v:shape>
            <v:shape id="_x0000_s18154" style="position:absolute;left:2242;top:1567;width:3186;height:2819" coordorigin="2242,1567" coordsize="3186,2819" path="m4785,4010r-1,-5l4778,4011r-12,-1l4763,4010r,6l4781,4016r1,l4782,4021r3,-11xe" fillcolor="black" stroked="f">
              <v:path arrowok="t"/>
            </v:shape>
            <v:shape id="_x0000_s18153" style="position:absolute;left:2242;top:1567;width:3186;height:2819" coordorigin="2242,1567" coordsize="3186,2819" path="m2593,3214r2,-9l2587,3210r4,4l2588,3223r5,-9xe" fillcolor="black" stroked="f">
              <v:path arrowok="t"/>
            </v:shape>
            <v:shape id="_x0000_s18152" style="position:absolute;left:2242;top:1567;width:3186;height:2819" coordorigin="2242,1567" coordsize="3186,2819" path="m2595,3205r4,-28l2593,3181r-4,23l2589,3206r-2,4l2595,3205xe" fillcolor="black" stroked="f">
              <v:path arrowok="t"/>
            </v:shape>
            <v:shape id="_x0000_s18151" style="position:absolute;left:2242;top:1567;width:3186;height:2819" coordorigin="2242,1567" coordsize="3186,2819" path="m2592,3223r1,-9l2588,3223r3,3l2592,3223xe" fillcolor="black" stroked="f">
              <v:path arrowok="t"/>
            </v:shape>
            <v:shape id="_x0000_s18150" style="position:absolute;left:2242;top:1567;width:3186;height:2819" coordorigin="2242,1567" coordsize="3186,2819" path="m2606,3132r2,-13l2605,3125r-4,9l2601,3145r-5,12l2596,3162r10,-30xe" fillcolor="black" stroked="f">
              <v:path arrowok="t"/>
            </v:shape>
            <v:shape id="_x0000_s18149" style="position:absolute;left:2242;top:1567;width:3186;height:2819" coordorigin="2242,1567" coordsize="3186,2819" path="m2599,3177r4,-24l2606,3132r-10,30l2593,3181r6,-4xe" fillcolor="black" stroked="f">
              <v:path arrowok="t"/>
            </v:shape>
            <v:shape id="_x0000_s18148" style="position:absolute;left:2242;top:1567;width:3186;height:2819" coordorigin="2242,1567" coordsize="3186,2819" path="m2601,3134r-2,-1l2598,3135r1,3l2601,3145r,-11xe" fillcolor="black" stroked="f">
              <v:path arrowok="t"/>
            </v:shape>
            <v:shape id="_x0000_s18147" style="position:absolute;left:2242;top:1567;width:3186;height:2819" coordorigin="2242,1567" coordsize="3186,2819" path="m2608,3119r-1,-6l2606,3114r-1,1l2604,3117r,2l2605,3125r3,-6xe" fillcolor="black" stroked="f">
              <v:path arrowok="t"/>
            </v:shape>
            <v:shape id="_x0000_s18146" style="position:absolute;left:2242;top:1567;width:3186;height:2819" coordorigin="2242,1567" coordsize="3186,2819" path="m4682,3997r-3,-2l4678,3995r-1,3l4683,4005r-1,-8xe" fillcolor="black" stroked="f">
              <v:path arrowok="t"/>
            </v:shape>
            <v:shape id="_x0000_s18145" style="position:absolute;left:2242;top:1567;width:3186;height:2819" coordorigin="2242,1567" coordsize="3186,2819" path="m4644,3985r-2,l4640,3985r-1,4l4640,3990r4,-5xe" fillcolor="black" stroked="f">
              <v:path arrowok="t"/>
            </v:shape>
            <v:shape id="_x0000_s18144" style="position:absolute;left:2242;top:1567;width:3186;height:2819" coordorigin="2242,1567" coordsize="3186,2819" path="m4644,3990r4,l4648,3987r-4,-2l4640,3990r4,xe" fillcolor="black" stroked="f">
              <v:path arrowok="t"/>
            </v:shape>
            <v:shape id="_x0000_s18143" style="position:absolute;left:2242;top:1567;width:3186;height:2819" coordorigin="2242,1567" coordsize="3186,2819" path="m4637,3975r-5,-2l4631,3978r2,4l4638,3992r-1,-17xe" fillcolor="black" stroked="f">
              <v:path arrowok="t"/>
            </v:shape>
            <v:shape id="_x0000_s18142" style="position:absolute;left:2242;top:1567;width:3186;height:2819" coordorigin="2242,1567" coordsize="3186,2819" path="m2841,3383r4,-14l2842,3368r-1,-4l2840,3366r-3,5l2838,3383r3,xe" fillcolor="black" stroked="f">
              <v:path arrowok="t"/>
            </v:shape>
            <v:shape id="_x0000_s18141" style="position:absolute;left:2242;top:1567;width:3186;height:2819" coordorigin="2242,1567" coordsize="3186,2819" path="m2841,3364r,-1l2841,3364r,xe" fillcolor="black" stroked="f">
              <v:path arrowok="t"/>
            </v:shape>
            <v:shape id="_x0000_s18140" style="position:absolute;left:2242;top:1567;width:3186;height:2819" coordorigin="2242,1567" coordsize="3186,2819" path="m2845,3335r-1,-4l2845,3326r,-4l2844,3321r-1,1l2840,3325r-1,31l2845,3335xe" fillcolor="black" stroked="f">
              <v:path arrowok="t"/>
            </v:shape>
            <v:shape id="_x0000_s18139" style="position:absolute;left:2242;top:1567;width:3186;height:2819" coordorigin="2242,1567" coordsize="3186,2819" path="m2846,3315r-2,-4l2842,3319r2,1l2844,3321r1,1l2846,3315xe" fillcolor="black" stroked="f">
              <v:path arrowok="t"/>
            </v:shape>
            <v:shape id="_x0000_s18138" style="position:absolute;left:2242;top:1567;width:3186;height:2819" coordorigin="2242,1567" coordsize="3186,2819" path="m2847,3353r-2,-18l2839,3356r2,3l2842,3361r-1,2l2843,3366r4,-13xe" fillcolor="black" stroked="f">
              <v:path arrowok="t"/>
            </v:shape>
            <v:shape id="_x0000_s18137" style="position:absolute;left:2242;top:1567;width:3186;height:2819" coordorigin="2242,1567" coordsize="3186,2819" path="m2844,3311r-2,7l2842,3319r2,-8xe" fillcolor="black" stroked="f">
              <v:path arrowok="t"/>
            </v:shape>
            <v:shape id="_x0000_s18136" style="position:absolute;left:2242;top:1567;width:3186;height:2819" coordorigin="2242,1567" coordsize="3186,2819" path="m2862,3319r,-3l2860,3315r-1,5l2861,3323r1,-4xe" fillcolor="black" stroked="f">
              <v:path arrowok="t"/>
            </v:shape>
            <v:shape id="_x0000_s18135" style="position:absolute;left:2242;top:1567;width:3186;height:2819" coordorigin="2242,1567" coordsize="3186,2819" path="m2862,3322r,-1l2862,3319r-1,4l2862,3322xe" fillcolor="black" stroked="f">
              <v:path arrowok="t"/>
            </v:shape>
            <v:shape id="_x0000_s18134" style="position:absolute;left:2242;top:1567;width:3186;height:2819" coordorigin="2242,1567" coordsize="3186,2819" path="m2864,3279r1,-23l2860,3275r-1,2l2856,3283r5,l2857,3291r7,-12xe" fillcolor="black" stroked="f">
              <v:path arrowok="t"/>
            </v:shape>
            <v:shape id="_x0000_s18133" style="position:absolute;left:2242;top:1567;width:3186;height:2819" coordorigin="2242,1567" coordsize="3186,2819" path="m2863,3301r1,-22l2857,3291r3,24l2862,3316r1,-15xe" fillcolor="black" stroked="f">
              <v:path arrowok="t"/>
            </v:shape>
            <v:shape id="_x0000_s18132" style="position:absolute;left:2242;top:1567;width:3186;height:2819" coordorigin="2242,1567" coordsize="3186,2819" path="m4809,4047r2,-3l4811,4043r,1l4815,4045r-1,-7l4811,4043r,-3l4811,4040r-4,2l4801,4049r8,-2xe" fillcolor="black" stroked="f">
              <v:path arrowok="t"/>
            </v:shape>
            <v:shape id="_x0000_s18131" style="position:absolute;left:2242;top:1567;width:3186;height:2819" coordorigin="2242,1567" coordsize="3186,2819" path="m4826,4041r2,-4l4830,4031r-8,4l4814,4038r1,7l4818,4047r8,-6xe" fillcolor="black" stroked="f">
              <v:path arrowok="t"/>
            </v:shape>
            <v:shape id="_x0000_s18130" style="position:absolute;left:2242;top:1567;width:3186;height:2819" coordorigin="2242,1567" coordsize="3186,2819" path="m4810,4047r1,-3l4811,4043r,1l4809,4047r1,xe" fillcolor="black" stroked="f">
              <v:path arrowok="t"/>
            </v:shape>
            <v:shape id="_x0000_s18129" style="position:absolute;left:2242;top:1567;width:3186;height:2819" coordorigin="2242,1567" coordsize="3186,2819" path="m4629,3901r-5,7l4615,3917r-1,-16l4609,3898r1,23l4615,3917r9,-7l4630,3918r2,4l4629,3901xe" fillcolor="black" stroked="f">
              <v:path arrowok="t"/>
            </v:shape>
            <v:shape id="_x0000_s18128" style="position:absolute;left:2242;top:1567;width:3186;height:2819" coordorigin="2242,1567" coordsize="3186,2819" path="m4632,3922r5,-14l4629,3901r3,21l4632,3922xe" fillcolor="black" stroked="f">
              <v:path arrowok="t"/>
            </v:shape>
            <v:shape id="_x0000_s18127" style="position:absolute;left:2242;top:1567;width:3186;height:2819" coordorigin="2242,1567" coordsize="3186,2819" path="m4619,3946r-4,-25l4615,3917r-5,4l4612,3931r1,4l4614,3940r,4l4613,3953r6,-7xe" fillcolor="black" stroked="f">
              <v:path arrowok="t"/>
            </v:shape>
            <v:shape id="_x0000_s18126" style="position:absolute;left:2242;top:1567;width:3186;height:2819" coordorigin="2242,1567" coordsize="3186,2819" path="m4624,3965r-5,-19l4613,3953r4,8l4619,3971r,8l4622,3981r2,-16xe" fillcolor="black" stroked="f">
              <v:path arrowok="t"/>
            </v:shape>
            <v:shape id="_x0000_s18125" style="position:absolute;left:2242;top:1567;width:3186;height:2819" coordorigin="2242,1567" coordsize="3186,2819" path="m4625,3977r1,-1l4625,3971r-1,-6l4622,3981r3,-4xe" fillcolor="black" stroked="f">
              <v:path arrowok="t"/>
            </v:shape>
            <v:shape id="_x0000_s18124" style="position:absolute;left:2242;top:1567;width:3186;height:2819" coordorigin="2242,1567" coordsize="3186,2819" path="m4620,3891r-3,-1l4619,3898r-1,5l4616,3908r4,l4620,3891xe" fillcolor="black" stroked="f">
              <v:path arrowok="t"/>
            </v:shape>
            <v:shape id="_x0000_s18123" style="position:absolute;left:2242;top:1567;width:3186;height:2819" coordorigin="2242,1567" coordsize="3186,2819" path="m4622,3903r1,-4l4620,3891r,17l4622,3903xe" fillcolor="black" stroked="f">
              <v:path arrowok="t"/>
            </v:shape>
            <v:shape id="_x0000_s18122" style="position:absolute;left:2242;top:1567;width:3186;height:2819" coordorigin="2242,1567" coordsize="3186,2819" path="m4672,3990r-4,-2l4663,3986r-1,-1l4661,3988r,4l4672,3990xe" fillcolor="black" stroked="f">
              <v:path arrowok="t"/>
            </v:shape>
            <v:shape id="_x0000_s18121" style="position:absolute;left:2242;top:1567;width:3186;height:2819" coordorigin="2242,1567" coordsize="3186,2819" path="m4673,3992r-1,-2l4661,3992r10,5l4673,3992xe" fillcolor="black" stroked="f">
              <v:path arrowok="t"/>
            </v:shape>
            <v:shape id="_x0000_s18120" style="position:absolute;left:2242;top:1567;width:3186;height:2819" coordorigin="2242,1567" coordsize="3186,2819" path="m4653,3981r-1,-8l4649,3971r-4,1l4644,3976r-1,1l4651,3982r2,-1xe" fillcolor="black" stroked="f">
              <v:path arrowok="t"/>
            </v:shape>
            <v:shape id="_x0000_s18119" style="position:absolute;left:2242;top:1567;width:3186;height:2819" coordorigin="2242,1567" coordsize="3186,2819" path="m4655,3980r,-4l4652,3973r1,8l4655,3980xe" fillcolor="black" stroked="f">
              <v:path arrowok="t"/>
            </v:shape>
            <v:shape id="_x0000_s18118" style="position:absolute;left:2242;top:1567;width:3186;height:2819" coordorigin="2242,1567" coordsize="3186,2819" path="m4612,3957r-7,-2l4599,3953r-5,3l4597,3960r2,3l4612,3957xe" fillcolor="black" stroked="f">
              <v:path arrowok="t"/>
            </v:shape>
            <v:shape id="_x0000_s18117" style="position:absolute;left:2242;top:1567;width:3186;height:2819" coordorigin="2242,1567" coordsize="3186,2819" path="m4612,3964r3,-3l4612,3957r-13,6l4610,3966r2,-2xe" fillcolor="black" stroked="f">
              <v:path arrowok="t"/>
            </v:shape>
            <v:shape id="_x0000_s18116" style="position:absolute;left:2242;top:1567;width:3186;height:2819" coordorigin="2242,1567" coordsize="3186,2819" path="m4804,4034r6,-4l4805,4031r-4,l4797,4032r-1,2l4804,4034xe" fillcolor="black" stroked="f">
              <v:path arrowok="t"/>
            </v:shape>
            <v:shape id="_x0000_s18115" style="position:absolute;left:2242;top:1567;width:3186;height:2819" coordorigin="2242,1567" coordsize="3186,2819" path="m4811,4034r16,-7l4818,4023r-2,4l4814,4028r-4,2l4804,4034r7,xe" fillcolor="black" stroked="f">
              <v:path arrowok="t"/>
            </v:shape>
            <v:shape id="_x0000_s18114" style="position:absolute;left:2242;top:1567;width:3186;height:2819" coordorigin="2242,1567" coordsize="3186,2819" path="m4828,4023r1,-3l4818,4023r9,4l4828,4023xe" fillcolor="black" stroked="f">
              <v:path arrowok="t"/>
            </v:shape>
            <v:shape id="_x0000_s18113" style="position:absolute;left:2242;top:1567;width:3186;height:2819" coordorigin="2242,1567" coordsize="3186,2819" path="m4573,3943r-16,-9l4540,3921r-18,-15l4512,3897r-5,-4l4509,3899r5,6l4533,3922r19,15l4570,3949r16,1l4573,3943xe" fillcolor="black" stroked="f">
              <v:path arrowok="t"/>
            </v:shape>
            <v:shape id="_x0000_s18112" style="position:absolute;left:2242;top:1567;width:3186;height:2819" coordorigin="2242,1567" coordsize="3186,2819" path="m4597,3954r-1,-1l4586,3950r-16,-1l4585,3955r9,1l4597,3954xe" fillcolor="black" stroked="f">
              <v:path arrowok="t"/>
            </v:shape>
            <v:shape id="_x0000_s18111" style="position:absolute;left:2242;top:1567;width:3186;height:2819" coordorigin="2242,1567" coordsize="3186,2819" path="m2735,3098r1,-6l2738,3080r-2,3l2732,3099r-3,11l2726,3126r9,-28xe" fillcolor="black" stroked="f">
              <v:path arrowok="t"/>
            </v:shape>
            <v:shape id="_x0000_s18110" style="position:absolute;left:2242;top:1567;width:3186;height:2819" coordorigin="2242,1567" coordsize="3186,2819" path="m2731,3122r4,-24l2726,3126r-1,8l2724,3142r7,-20xe" fillcolor="black" stroked="f">
              <v:path arrowok="t"/>
            </v:shape>
            <v:shape id="_x0000_s18109" style="position:absolute;left:2242;top:1567;width:3186;height:2819" coordorigin="2242,1567" coordsize="3186,2819" path="m2724,3171r3,-24l2731,3122r-7,20l2722,3158r-3,26l2721,3189r3,-18xe" fillcolor="black" stroked="f">
              <v:path arrowok="t"/>
            </v:shape>
            <v:shape id="_x0000_s18108" style="position:absolute;left:2242;top:1567;width:3186;height:2819" coordorigin="2242,1567" coordsize="3186,2819" path="m2717,3245r,-5l2719,3218r2,-20l2721,3197r,-8l2719,3184r-3,25l2715,3230r-1,15l2717,3245xe" fillcolor="black" stroked="f">
              <v:path arrowok="t"/>
            </v:shape>
            <v:shape id="_x0000_s18107" style="position:absolute;left:2242;top:1567;width:3186;height:2819" coordorigin="2242,1567" coordsize="3186,2819" path="m2715,3253r1,-3l2717,3245r-3,l2714,3253r1,xe" fillcolor="black" stroked="f">
              <v:path arrowok="t"/>
            </v:shape>
            <v:shape id="_x0000_s18106" style="position:absolute;left:2242;top:1567;width:3186;height:2819" coordorigin="2242,1567" coordsize="3186,2819" path="m4700,3992r6,-4l4703,3986r-2,2l4696,3992r-8,-10l4684,3992r12,4l4700,3992xe" fillcolor="black" stroked="f">
              <v:path arrowok="t"/>
            </v:shape>
            <v:shape id="_x0000_s18105" style="position:absolute;left:2242;top:1567;width:3186;height:2819" coordorigin="2242,1567" coordsize="3186,2819" path="m2837,3280r-1,-9l2838,3277r1,-26l2832,3281r1,l2834,3281r,2l2837,3280xe" fillcolor="black" stroked="f">
              <v:path arrowok="t"/>
            </v:shape>
            <v:shape id="_x0000_s18104" style="position:absolute;left:2242;top:1567;width:3186;height:2819" coordorigin="2242,1567" coordsize="3186,2819" path="m2835,3297r1,-7l2837,3283r,-3l2834,3283r-1,3l2830,3303r5,-6xe" fillcolor="black" stroked="f">
              <v:path arrowok="t"/>
            </v:shape>
            <v:shape id="_x0000_s18103" style="position:absolute;left:2242;top:1567;width:3186;height:2819" coordorigin="2242,1567" coordsize="3186,2819" path="m2843,3222r1,-7l2845,3210r-4,-2l2848,3186r2,-2l2851,3182r-1,-14l2838,3212r2,3l2838,3220r-2,15l2843,3222xe" fillcolor="black" stroked="f">
              <v:path arrowok="t"/>
            </v:shape>
            <v:shape id="_x0000_s18102" style="position:absolute;left:2242;top:1567;width:3186;height:2819" coordorigin="2242,1567" coordsize="3186,2819" path="m2839,3251r,-10l2841,3228r2,-6l2836,3235r-3,25l2832,3275r7,-24xe" fillcolor="black" stroked="f">
              <v:path arrowok="t"/>
            </v:shape>
            <v:shape id="_x0000_s18101" style="position:absolute;left:2242;top:1567;width:3186;height:2819" coordorigin="2242,1567" coordsize="3186,2819" path="m2839,3251r-7,24l2831,3278r1,3l2839,3251xe" fillcolor="black" stroked="f">
              <v:path arrowok="t"/>
            </v:shape>
            <v:shape id="_x0000_s18100" style="position:absolute;left:2242;top:1567;width:3186;height:2819" coordorigin="2242,1567" coordsize="3186,2819" path="m2856,3180r-1,l2853,3181r-3,3l2848,3186r3,1l2856,3180xe" fillcolor="black" stroked="f">
              <v:path arrowok="t"/>
            </v:shape>
            <v:shape id="_x0000_s18099" style="position:absolute;left:2242;top:1567;width:3186;height:2819" coordorigin="2242,1567" coordsize="3186,2819" path="m2854,3183r1,-3l2856,3180r-5,7l2856,3187r-2,-4xe" fillcolor="black" stroked="f">
              <v:path arrowok="t"/>
            </v:shape>
            <v:shape id="_x0000_s18098" style="position:absolute;left:2242;top:1567;width:3186;height:2819" coordorigin="2242,1567" coordsize="3186,2819" path="m2856,3133r2,-7l2857,3120r-3,1l2852,3122r-6,32l2856,3133xe" fillcolor="black" stroked="f">
              <v:path arrowok="t"/>
            </v:shape>
            <v:shape id="_x0000_s18097" style="position:absolute;left:2242;top:1567;width:3186;height:2819" coordorigin="2242,1567" coordsize="3186,2819" path="m2852,3150r1,-2l2854,3143r-1,-1l2854,3137r2,-4l2846,3154r1,4l2847,3160r5,-10xe" fillcolor="black" stroked="f">
              <v:path arrowok="t"/>
            </v:shape>
            <v:shape id="_x0000_s18096" style="position:absolute;left:2242;top:1567;width:3186;height:2819" coordorigin="2242,1567" coordsize="3186,2819" path="m2853,3151r-1,l2852,3150r-5,10l2847,3164r-1,2l2853,3151xe" fillcolor="black" stroked="f">
              <v:path arrowok="t"/>
            </v:shape>
            <v:shape id="_x0000_s18095" style="position:absolute;left:2242;top:1567;width:3186;height:2819" coordorigin="2242,1567" coordsize="3186,2819" path="m2850,3168r,-4l2851,3159r3,-7l2853,3151r-7,15l2840,3186r2,8l2850,3168xe" fillcolor="black" stroked="f">
              <v:path arrowok="t"/>
            </v:shape>
            <v:shape id="_x0000_s18094" style="position:absolute;left:2242;top:1567;width:3186;height:2819" coordorigin="2242,1567" coordsize="3186,2819" path="m2850,3168r-8,26l2840,3203r-2,9l2850,3168xe" fillcolor="black" stroked="f">
              <v:path arrowok="t"/>
            </v:shape>
            <v:shape id="_x0000_s18093" style="position:absolute;left:2242;top:1567;width:3186;height:2819" coordorigin="2242,1567" coordsize="3186,2819" path="m2854,3147r,-2l2854,3143r-1,5l2854,3147xe" fillcolor="black" stroked="f">
              <v:path arrowok="t"/>
            </v:shape>
            <v:shape id="_x0000_s18092" style="position:absolute;left:2242;top:1567;width:3186;height:2819" coordorigin="2242,1567" coordsize="3186,2819" path="m2852,3157r1,-3l2854,3152r-3,7l2852,3157xe" fillcolor="black" stroked="f">
              <v:path arrowok="t"/>
            </v:shape>
            <v:shape id="_x0000_s18091" style="position:absolute;left:2242;top:1567;width:3186;height:2819" coordorigin="2242,1567" coordsize="3186,2819" path="m2846,3291r,-16l2846,3270r-1,5l2843,3281r1,12l2846,3291xe" fillcolor="black" stroked="f">
              <v:path arrowok="t"/>
            </v:shape>
            <v:shape id="_x0000_s18090" style="position:absolute;left:2242;top:1567;width:3186;height:2819" coordorigin="2242,1567" coordsize="3186,2819" path="m5285,4157r-12,-23l5262,4110r-11,-23l5242,4067r-8,-15l5229,4043r-2,-1l5228,4045r5,12l5241,4074r10,22l5262,4119r11,22l5283,4162r2,-5xe" fillcolor="black" stroked="f">
              <v:path arrowok="t"/>
            </v:shape>
            <v:shape id="_x0000_s18089" style="position:absolute;left:2242;top:1567;width:3186;height:2819" coordorigin="2242,1567" coordsize="3186,2819" path="m5312,4215r-8,-19l5292,4173r-7,-16l5283,4162r1,2l5300,4198r10,19l5314,4223r-2,-8xe" fillcolor="black" stroked="f">
              <v:path arrowok="t"/>
            </v:shape>
            <v:shape id="_x0000_s18088" style="position:absolute;left:2242;top:1567;width:3186;height:2819" coordorigin="2242,1567" coordsize="3186,2819" path="m4796,4009r-1,-4l4795,3999r8,-25l4801,3972r-2,-3l4797,3984r-3,11l4787,4017r-1,10l4796,4009xe" fillcolor="black" stroked="f">
              <v:path arrowok="t"/>
            </v:shape>
            <v:shape id="_x0000_s18087" style="position:absolute;left:2242;top:1567;width:3186;height:2819" coordorigin="2242,1567" coordsize="3186,2819" path="m4790,4025r2,-1l4796,4009r-10,18l4790,4025xe" fillcolor="black" stroked="f">
              <v:path arrowok="t"/>
            </v:shape>
            <v:shape id="_x0000_s18086" style="position:absolute;left:2242;top:1567;width:3186;height:2819" coordorigin="2242,1567" coordsize="3186,2819" path="m4671,3974r-3,-1l4668,3975r-1,2l4668,3978r2,1l4675,3981r-4,-7xe" fillcolor="black" stroked="f">
              <v:path arrowok="t"/>
            </v:shape>
            <v:shape id="_x0000_s18085" style="position:absolute;left:2242;top:1567;width:3186;height:2819" coordorigin="2242,1567" coordsize="3186,2819" path="m4682,3983r4,-3l4677,3976r-6,-2l4675,3981r3,4l4682,3983xe" fillcolor="black" stroked="f">
              <v:path arrowok="t"/>
            </v:shape>
            <v:shape id="_x0000_s18084" style="position:absolute;left:2242;top:1567;width:3186;height:2819" coordorigin="2242,1567" coordsize="3186,2819" path="m4640,3962r-4,-1l4631,3965r1,1l4633,3968r7,-6xe" fillcolor="black" stroked="f">
              <v:path arrowok="t"/>
            </v:shape>
            <v:shape id="_x0000_s18083" style="position:absolute;left:2242;top:1567;width:3186;height:2819" coordorigin="2242,1567" coordsize="3186,2819" path="m5283,4206r1,l5284,4203r-1,-3l5281,4195r-5,1l5278,4202r1,5l5280,4208r3,-2xe" fillcolor="black" stroked="f">
              <v:path arrowok="t"/>
            </v:shape>
            <v:shape id="_x0000_s18082" style="position:absolute;left:2242;top:1567;width:3186;height:2819" coordorigin="2242,1567" coordsize="3186,2819" path="m4632,3955r-4,-5l4627,3957r,1l4625,3961r4,2l4632,3955xe" fillcolor="black" stroked="f">
              <v:path arrowok="t"/>
            </v:shape>
            <v:shape id="_x0000_s18081" style="position:absolute;left:2242;top:1567;width:3186;height:2819" coordorigin="2242,1567" coordsize="3186,2819" path="m4628,3950r-3,2l4625,3952r,1l4626,3954r1,1l4627,3957r1,-7xe" fillcolor="black" stroked="f">
              <v:path arrowok="t"/>
            </v:shape>
            <v:shape id="_x0000_s18080" style="position:absolute;left:2242;top:1567;width:3186;height:2819" coordorigin="2242,1567" coordsize="3186,2819" path="m4811,4018r-13,l4796,4023r1,l4805,4023r6,-5xe" fillcolor="black" stroked="f">
              <v:path arrowok="t"/>
            </v:shape>
            <v:shape id="_x0000_s18079" style="position:absolute;left:2242;top:1567;width:3186;height:2819" coordorigin="2242,1567" coordsize="3186,2819" path="m4812,4023r-1,-2l4811,4018r-6,5l4810,4023r2,xe" fillcolor="black" stroked="f">
              <v:path arrowok="t"/>
            </v:shape>
            <v:shape id="_x0000_s18078" style="position:absolute;left:2242;top:1567;width:3186;height:2819" coordorigin="2242,1567" coordsize="3186,2819" path="m4762,3705r,2l4762,3711r5,-3l4768,3707r,-7l4767,3693r-4,9l4762,3702r-7,4l4758,3715r4,-10xe" fillcolor="black" stroked="f">
              <v:path arrowok="t"/>
            </v:shape>
            <v:shape id="_x0000_s18077" style="position:absolute;left:2242;top:1567;width:3186;height:2819" coordorigin="2242,1567" coordsize="3186,2819" path="m4762,3702r-8,-3l4754,3701r1,5l4762,3702xe" fillcolor="black" stroked="f">
              <v:path arrowok="t"/>
            </v:shape>
            <v:shape id="_x0000_s18076" style="position:absolute;left:2242;top:1567;width:3186;height:2819" coordorigin="2242,1567" coordsize="3186,2819" path="m4853,3357r-4,-8l4845,3342r-1,l4847,3353r10,21l4853,3357xe" fillcolor="black" stroked="f">
              <v:path arrowok="t"/>
            </v:shape>
            <v:shape id="_x0000_s18075" style="position:absolute;left:2242;top:1567;width:3186;height:2819" coordorigin="2242,1567" coordsize="3186,2819" path="m4875,3395r,1l4873,3396r-9,-15l4853,3357r4,17l4870,3394r7,8l4875,3395xe" fillcolor="black" stroked="f">
              <v:path arrowok="t"/>
            </v:shape>
            <v:shape id="_x0000_s18074" style="position:absolute;left:2242;top:1567;width:3186;height:2819" coordorigin="2242,1567" coordsize="3186,2819" path="m4832,3315r1,-2l4831,3316r1,1l4832,3315xe" fillcolor="black" stroked="f">
              <v:path arrowok="t"/>
            </v:shape>
            <v:shape id="_x0000_s18073" style="position:absolute;left:2242;top:1567;width:3186;height:2819" coordorigin="2242,1567" coordsize="3186,2819" path="m4767,3671r1,-4l4768,3662r-4,-1l4764,3665r-1,16l4767,3671xe" fillcolor="black" stroked="f">
              <v:path arrowok="t"/>
            </v:shape>
            <v:shape id="_x0000_s18072" style="position:absolute;left:2242;top:1567;width:3186;height:2819" coordorigin="2242,1567" coordsize="3186,2819" path="m4766,3686r,-10l4767,3671r-4,10l4762,3702r4,-16xe" fillcolor="black" stroked="f">
              <v:path arrowok="t"/>
            </v:shape>
            <v:shape id="_x0000_s18071" style="position:absolute;left:2242;top:1567;width:3186;height:2819" coordorigin="2242,1567" coordsize="3186,2819" path="m4767,3693r-1,-7l4762,3702r1,l4767,3693xe" fillcolor="black" stroked="f">
              <v:path arrowok="t"/>
            </v:shape>
            <v:shape id="_x0000_s18070" style="position:absolute;left:2242;top:1567;width:3186;height:2819" coordorigin="2242,1567" coordsize="3186,2819" path="m4662,3970r-8,-8l4653,3964r-2,2l4659,3971r3,-1xe" fillcolor="black" stroked="f">
              <v:path arrowok="t"/>
            </v:shape>
            <v:shape id="_x0000_s18069" style="position:absolute;left:2242;top:1567;width:3186;height:2819" coordorigin="2242,1567" coordsize="3186,2819" path="m4663,3969r1,-1l4665,3966r-11,-4l4662,3970r1,-1xe" fillcolor="black" stroked="f">
              <v:path arrowok="t"/>
            </v:shape>
            <v:shape id="_x0000_s18068" style="position:absolute;left:2242;top:1567;width:3186;height:2819" coordorigin="2242,1567" coordsize="3186,2819" path="m4609,3943r-2,1l4605,3945r-1,-3l4592,3937r-17,-1l4592,3945r10,2l4605,3945r2,-1l4605,3951r3,1l4609,3943xe" fillcolor="black" stroked="f">
              <v:path arrowok="t"/>
            </v:shape>
            <v:shape id="_x0000_s18067" style="position:absolute;left:2242;top:1567;width:3186;height:2819" coordorigin="2242,1567" coordsize="3186,2819" path="m4609,3952r1,-1l4612,3950r-3,-7l4608,3952r1,xe" fillcolor="black" stroked="f">
              <v:path arrowok="t"/>
            </v:shape>
            <v:shape id="_x0000_s18066" style="position:absolute;left:2242;top:1567;width:3186;height:2819" coordorigin="2242,1567" coordsize="3186,2819" path="m4507,3878r-5,-5l4498,3871r8,15l4507,3878xe" fillcolor="black" stroked="f">
              <v:path arrowok="t"/>
            </v:shape>
            <v:shape id="_x0000_s18065" style="position:absolute;left:2242;top:1567;width:3186;height:2819" coordorigin="2242,1567" coordsize="3186,2819" path="m4513,3884r-6,-6l4506,3886r4,4l4513,3892r,-8xe" fillcolor="black" stroked="f">
              <v:path arrowok="t"/>
            </v:shape>
            <v:shape id="_x0000_s18064" style="position:absolute;left:2242;top:1567;width:3186;height:2819" coordorigin="2242,1567" coordsize="3186,2819" path="m4526,3896r-2,-1l4518,3890r-5,-6l4513,3892r3,3l4518,3897r8,-1xe" fillcolor="black" stroked="f">
              <v:path arrowok="t"/>
            </v:shape>
            <v:shape id="_x0000_s18063" style="position:absolute;left:2242;top:1567;width:3186;height:2819" coordorigin="2242,1567" coordsize="3186,2819" path="m4537,3905r-7,-8l4526,3896r-8,1l4534,3910r11,1l4537,3905xe" fillcolor="black" stroked="f">
              <v:path arrowok="t"/>
            </v:shape>
            <v:shape id="_x0000_s18062" style="position:absolute;left:2242;top:1567;width:3186;height:2819" coordorigin="2242,1567" coordsize="3186,2819" path="m4567,3925r-13,-8l4545,3911r-11,-1l4554,3924r21,12l4592,3937r-25,-12xe" fillcolor="black" stroked="f">
              <v:path arrowok="t"/>
            </v:shape>
            <v:shape id="_x0000_s18061" style="position:absolute;left:2242;top:1567;width:3186;height:2819" coordorigin="2242,1567" coordsize="3186,2819" path="m4735,3988r-15,-5l4717,3983r-2,2l4713,3987r7,4l4735,3988xe" fillcolor="black" stroked="f">
              <v:path arrowok="t"/>
            </v:shape>
            <v:shape id="_x0000_s18060" style="position:absolute;left:2242;top:1567;width:3186;height:2819" coordorigin="2242,1567" coordsize="3186,2819" path="m4749,3992r-1,l4742,3990r-7,-2l4720,3991r24,6l4749,3992xe" fillcolor="black" stroked="f">
              <v:path arrowok="t"/>
            </v:shape>
            <v:shape id="_x0000_s18059" style="position:absolute;left:2242;top:1567;width:3186;height:2819" coordorigin="2242,1567" coordsize="3186,2819" path="m4754,3996r-4,l4750,3994r,-2l4750,3992r-1,l4744,3997r21,3l4754,3996xe" fillcolor="black" stroked="f">
              <v:path arrowok="t"/>
            </v:shape>
            <v:shape id="_x0000_s18058" style="position:absolute;left:2242;top:1567;width:3186;height:2819" coordorigin="2242,1567" coordsize="3186,2819" path="m4780,4000r3,-2l4773,3997r-19,-1l4765,4000r15,xe" fillcolor="black" stroked="f">
              <v:path arrowok="t"/>
            </v:shape>
            <v:shape id="_x0000_s18057" style="position:absolute;left:2242;top:1567;width:3186;height:2819" coordorigin="2242,1567" coordsize="3186,2819" path="m4705,3979r-3,-2l4700,3976r-3,-3l4695,3978r5,3l4705,3979xe" fillcolor="black" stroked="f">
              <v:path arrowok="t"/>
            </v:shape>
            <v:shape id="_x0000_s18056" style="position:absolute;left:2242;top:1567;width:3186;height:2819" coordorigin="2242,1567" coordsize="3186,2819" path="m4709,3983r4,-1l4708,3980r-3,-1l4700,3981r4,4l4709,3983xe" fillcolor="black" stroked="f">
              <v:path arrowok="t"/>
            </v:shape>
            <v:shape id="_x0000_s18055" style="position:absolute;left:2242;top:1567;width:3186;height:2819" coordorigin="2242,1567" coordsize="3186,2819" path="m4652,3957r-5,-2l4644,3962r3,1l4649,3963r3,-6xe" fillcolor="black" stroked="f">
              <v:path arrowok="t"/>
            </v:shape>
            <v:shape id="_x0000_s18054" style="position:absolute;left:2242;top:1567;width:3186;height:2819" coordorigin="2242,1567" coordsize="3186,2819" path="m4839,4011r-2,-27l4832,4008r,3l4832,4015r-1,9l4831,4030r8,-19xe" fillcolor="black" stroked="f">
              <v:path arrowok="t"/>
            </v:shape>
            <v:shape id="_x0000_s18053" style="position:absolute;left:2242;top:1567;width:3186;height:2819" coordorigin="2242,1567" coordsize="3186,2819" path="m4644,3956r3,-1l4647,3951r-4,-2l4639,3952r-2,4l4642,3957r2,-1xe" fillcolor="black" stroked="f">
              <v:path arrowok="t"/>
            </v:shape>
            <v:shape id="_x0000_s18052" style="position:absolute;left:2242;top:1567;width:3186;height:2819" coordorigin="2242,1567" coordsize="3186,2819" path="m4629,3945r1,-7l4627,3939r-3,2l4625,3945r4,xe" fillcolor="black" stroked="f">
              <v:path arrowok="t"/>
            </v:shape>
            <v:shape id="_x0000_s18051" style="position:absolute;left:2242;top:1567;width:3186;height:2819" coordorigin="2242,1567" coordsize="3186,2819" path="m4638,3945r-8,-7l4629,3945r1,l4632,3946r,1l4632,3950r3,1l4638,3945xe" fillcolor="black" stroked="f">
              <v:path arrowok="t"/>
            </v:shape>
            <v:shape id="_x0000_s18050" style="position:absolute;left:2242;top:1567;width:3186;height:2819" coordorigin="2242,1567" coordsize="3186,2819" path="m4811,4006r2,1l4818,3998r-7,8l4811,4006r,l4810,4003r-5,5l4805,4009r2,2l4811,4006xe" fillcolor="black" stroked="f">
              <v:path arrowok="t"/>
            </v:shape>
            <v:shape id="_x0000_s18049" style="position:absolute;left:2242;top:1567;width:3186;height:2819" coordorigin="2242,1567" coordsize="3186,2819" path="m4825,4004r-1,-9l4818,3998r-5,9l4815,4008r10,-4xe" fillcolor="black" stroked="f">
              <v:path arrowok="t"/>
            </v:shape>
            <v:shape id="_x0000_s18048" style="position:absolute;left:2242;top:1567;width:3186;height:2819" coordorigin="2242,1567" coordsize="3186,2819" path="m4828,3997r1,-4l4824,3995r1,9l4828,3997xe" fillcolor="black" stroked="f">
              <v:path arrowok="t"/>
            </v:shape>
            <v:shape id="_x0000_s18047" style="position:absolute;left:2242;top:1567;width:3186;height:2819" coordorigin="2242,1567" coordsize="3186,2819" path="m4811,4006r-1,-3l4811,4006r,l4811,4006xe" fillcolor="black" stroked="f">
              <v:path arrowok="t"/>
            </v:shape>
            <v:shape id="_x0000_s18046" style="position:absolute;left:2242;top:1567;width:3186;height:2819" coordorigin="2242,1567" coordsize="3186,2819" path="m4803,4009r-5,-4l4799,4008r1,3l4803,4011r,-2xe" fillcolor="black" stroked="f">
              <v:path arrowok="t"/>
            </v:shape>
            <v:shape id="_x0000_s18045" style="position:absolute;left:2242;top:1567;width:3186;height:2819" coordorigin="2242,1567" coordsize="3186,2819" path="m4804,4008r1,l4810,4003r-12,2l4803,4009r1,-1xe" fillcolor="black" stroked="f">
              <v:path arrowok="t"/>
            </v:shape>
            <v:shape id="_x0000_s18044" style="position:absolute;left:2242;top:1567;width:3186;height:2819" coordorigin="2242,1567" coordsize="3186,2819" path="m4661,3953r-3,-6l4656,3953r1,2l4658,3955r3,-2xe" fillcolor="black" stroked="f">
              <v:path arrowok="t"/>
            </v:shape>
            <v:shape id="_x0000_s18043" style="position:absolute;left:2242;top:1567;width:3186;height:2819" coordorigin="2242,1567" coordsize="3186,2819" path="m4671,3957r-2,-1l4661,3953r-3,2l4664,3957r6,6l4671,3957xe" fillcolor="black" stroked="f">
              <v:path arrowok="t"/>
            </v:shape>
            <v:shape id="_x0000_s18042" style="position:absolute;left:2242;top:1567;width:3186;height:2819" coordorigin="2242,1567" coordsize="3186,2819" path="m4671,3960r1,-2l4671,3957r-1,6l4671,3960xe" fillcolor="black" stroked="f">
              <v:path arrowok="t"/>
            </v:shape>
            <v:shape id="_x0000_s18041" style="position:absolute;left:2242;top:1567;width:3186;height:2819" coordorigin="2242,1567" coordsize="3186,2819" path="m4610,3934r-2,-4l4605,3924r-4,1l4600,3931r-1,3l4610,3934xe" fillcolor="black" stroked="f">
              <v:path arrowok="t"/>
            </v:shape>
            <v:shape id="_x0000_s18040" style="position:absolute;left:2242;top:1567;width:3186;height:2819" coordorigin="2242,1567" coordsize="3186,2819" path="m4611,3937r-1,-3l4599,3934r10,6l4611,3937xe" fillcolor="black" stroked="f">
              <v:path arrowok="t"/>
            </v:shape>
            <v:shape id="_x0000_s18039" style="position:absolute;left:2242;top:1567;width:3186;height:2819" coordorigin="2242,1567" coordsize="3186,2819" path="m4508,3867r-4,3l4510,3872r-2,3l4513,3877r-5,-10xe" fillcolor="black" stroked="f">
              <v:path arrowok="t"/>
            </v:shape>
            <v:shape id="_x0000_s18038" style="position:absolute;left:2242;top:1567;width:3186;height:2819" coordorigin="2242,1567" coordsize="3186,2819" path="m4508,3867r-5,-4l4494,3857r4,8l4504,3870r4,-3xe" fillcolor="black" stroked="f">
              <v:path arrowok="t"/>
            </v:shape>
            <v:shape id="_x0000_s18037" style="position:absolute;left:2242;top:1567;width:3186;height:2819" coordorigin="2242,1567" coordsize="3186,2819" path="m4526,3882r-5,-4l4516,3874r-8,-7l4513,3877r5,4l4522,3885r8,1l4526,3882xe" fillcolor="black" stroked="f">
              <v:path arrowok="t"/>
            </v:shape>
            <v:shape id="_x0000_s18036" style="position:absolute;left:2242;top:1567;width:3186;height:2819" coordorigin="2242,1567" coordsize="3186,2819" path="m4541,3896r-10,-8l4530,3887r,-1l4522,3885r16,14l4561,3907r-20,-11xe" fillcolor="black" stroked="f">
              <v:path arrowok="t"/>
            </v:shape>
            <v:shape id="_x0000_s18035" style="position:absolute;left:2242;top:1567;width:3186;height:2819" coordorigin="2242,1567" coordsize="3186,2819" path="m4593,3922r-9,-4l4561,3907r-23,-8l4559,3913r21,12l4593,3922xe" fillcolor="black" stroked="f">
              <v:path arrowok="t"/>
            </v:shape>
            <v:shape id="_x0000_s18034" style="position:absolute;left:2242;top:1567;width:3186;height:2819" coordorigin="2242,1567" coordsize="3186,2819" path="m4596,3930r,-1l4597,3927r1,-1l4598,3925r-5,-3l4580,3925r13,5l4596,3930xe" fillcolor="black" stroked="f">
              <v:path arrowok="t"/>
            </v:shape>
            <v:shape id="_x0000_s18033" style="position:absolute;left:2242;top:1567;width:3186;height:2819" coordorigin="2242,1567" coordsize="3186,2819" path="m2580,3168r1,-7l2583,3145r2,-16l2586,3119r-4,7l2578,3143r-3,19l2575,3176r5,-8xe" fillcolor="black" stroked="f">
              <v:path arrowok="t"/>
            </v:shape>
            <v:shape id="_x0000_s18032" style="position:absolute;left:2242;top:1567;width:3186;height:2819" coordorigin="2242,1567" coordsize="3186,2819" path="m2578,3175r1,-1l2580,3168r-5,8l2577,3178r1,-3xe" fillcolor="black" stroked="f">
              <v:path arrowok="t"/>
            </v:shape>
            <v:shape id="_x0000_s18031" style="position:absolute;left:2242;top:1567;width:3186;height:2819" coordorigin="2242,1567" coordsize="3186,2819" path="m4822,3698r,-3l4820,3692r-4,3l4821,3698r-5,13l4815,3714r7,-16xe" fillcolor="black" stroked="f">
              <v:path arrowok="t"/>
            </v:shape>
            <v:shape id="_x0000_s18030" style="position:absolute;left:2242;top:1567;width:3186;height:2819" coordorigin="2242,1567" coordsize="3186,2819" path="m4863,3551r5,-8l4873,3540r6,2l4883,3544r-2,-4l4878,3535r1,-14l4867,3525r-12,37l4863,3551xe" fillcolor="black" stroked="f">
              <v:path arrowok="t"/>
            </v:shape>
            <v:shape id="_x0000_s18029" style="position:absolute;left:2242;top:1567;width:3186;height:2819" coordorigin="2242,1567" coordsize="3186,2819" path="m4829,3585r3,l4835,3584r9,-35l4833,3567r-9,15l4803,3640r-3,6l4798,3650r1,1l4799,3654r-1,3l4829,3585xe" fillcolor="black" stroked="f">
              <v:path arrowok="t"/>
            </v:shape>
            <v:shape id="_x0000_s18028" style="position:absolute;left:2242;top:1567;width:3186;height:2819" coordorigin="2242,1567" coordsize="3186,2819" path="m4815,3638r1,-3l4826,3611r28,-75l4835,3584r-5,11l4826,3593r-28,64l4815,3638xe" fillcolor="black" stroked="f">
              <v:path arrowok="t"/>
            </v:shape>
            <v:shape id="_x0000_s18027" style="position:absolute;left:2242;top:1567;width:3186;height:2819" coordorigin="2242,1567" coordsize="3186,2819" path="m4834,3595r5,-10l4844,3578r5,-7l4867,3525r-13,11l4826,3611r8,-16xe" fillcolor="black" stroked="f">
              <v:path arrowok="t"/>
            </v:shape>
            <v:shape id="_x0000_s18026" style="position:absolute;left:2242;top:1567;width:3186;height:2819" coordorigin="2242,1567" coordsize="3186,2819" path="m4855,3562r12,-37l4849,3571r6,-9xe" fillcolor="black" stroked="f">
              <v:path arrowok="t"/>
            </v:shape>
            <v:shape id="_x0000_s18025" style="position:absolute;left:2242;top:1567;width:3186;height:2819" coordorigin="2242,1567" coordsize="3186,2819" path="m4897,3522r-18,-1l4878,3535r7,-3l4890,3536r1,1l4897,3522xe" fillcolor="black" stroked="f">
              <v:path arrowok="t"/>
            </v:shape>
            <v:shape id="_x0000_s18024" style="position:absolute;left:2242;top:1567;width:3186;height:2819" coordorigin="2242,1567" coordsize="3186,2819" path="m4896,3537r6,-4l4903,3530r9,3l4919,3527r-22,-5l4891,3537r3,l4896,3537xe" fillcolor="black" stroked="f">
              <v:path arrowok="t"/>
            </v:shape>
            <v:shape id="_x0000_s18023" style="position:absolute;left:2242;top:1567;width:3186;height:2819" coordorigin="2242,1567" coordsize="3186,2819" path="m4941,3535r-22,-8l4912,3533r10,3l4935,3542r1,-1l4938,3543r3,-8xe" fillcolor="black" stroked="f">
              <v:path arrowok="t"/>
            </v:shape>
            <v:shape id="_x0000_s18022" style="position:absolute;left:2242;top:1567;width:3186;height:2819" coordorigin="2242,1567" coordsize="3186,2819" path="m4935,3545r,-2l4935,3542r-13,-6l4920,3540r-17,-1l4919,3545r22,9l4935,3545xe" fillcolor="black" stroked="f">
              <v:path arrowok="t"/>
            </v:shape>
            <v:shape id="_x0000_s18021" style="position:absolute;left:2242;top:1567;width:3186;height:2819" coordorigin="2242,1567" coordsize="3186,2819" path="m4962,3546r-21,-11l4938,3543r3,-2l4950,3547r3,2l4962,3546xe" fillcolor="black" stroked="f">
              <v:path arrowok="t"/>
            </v:shape>
            <v:shape id="_x0000_s18020" style="position:absolute;left:2242;top:1567;width:3186;height:2819" coordorigin="2242,1567" coordsize="3186,2819" path="m4816,3684r1,1l4823,3682r-10,-9l4807,3667r-5,8l4813,3689r3,-5xe" fillcolor="black" stroked="f">
              <v:path arrowok="t"/>
            </v:shape>
            <v:shape id="_x0000_s18019" style="position:absolute;left:2242;top:1567;width:3186;height:2819" coordorigin="2242,1567" coordsize="3186,2819" path="m4827,3690r-4,-8l4817,3685r9,9l4827,3690xe" fillcolor="black" stroked="f">
              <v:path arrowok="t"/>
            </v:shape>
            <v:shape id="_x0000_s18018" style="position:absolute;left:2242;top:1567;width:3186;height:2819" coordorigin="2242,1567" coordsize="3186,2819" path="m4738,3979r-11,-8l4725,3977r,1l4726,3978r4,1l4733,3980r5,-1xe" fillcolor="black" stroked="f">
              <v:path arrowok="t"/>
            </v:shape>
            <v:shape id="_x0000_s18017" style="position:absolute;left:2242;top:1567;width:3186;height:2819" coordorigin="2242,1567" coordsize="3186,2819" path="m4766,3983r-15,-6l4745,3978r-7,1l4733,3980r14,1l4761,3982r4,3l4766,3983xe" fillcolor="black" stroked="f">
              <v:path arrowok="t"/>
            </v:shape>
            <v:shape id="_x0000_s18016" style="position:absolute;left:2242;top:1567;width:3186;height:2819" coordorigin="2242,1567" coordsize="3186,2819" path="m4715,3968r-5,-2l4708,3965r-1,3l4705,3971r13,6l4715,3968xe" fillcolor="black" stroked="f">
              <v:path arrowok="t"/>
            </v:shape>
            <v:shape id="_x0000_s18015" style="position:absolute;left:2242;top:1567;width:3186;height:2819" coordorigin="2242,1567" coordsize="3186,2819" path="m4721,3974r2,-2l4722,3972r-7,-4l4718,3977r3,-3xe" fillcolor="black" stroked="f">
              <v:path arrowok="t"/>
            </v:shape>
            <v:shape id="_x0000_s18014" style="position:absolute;left:2242;top:1567;width:3186;height:2819" coordorigin="2242,1567" coordsize="3186,2819" path="m4702,3964r-1,-3l4699,3960r-2,1l4695,3966r5,1l4702,3964xe" fillcolor="black" stroked="f">
              <v:path arrowok="t"/>
            </v:shape>
            <v:shape id="_x0000_s18013" style="position:absolute;left:2242;top:1567;width:3186;height:2819" coordorigin="2242,1567" coordsize="3186,2819" path="m4705,3961r-4,l4702,3964r3,-3xe" fillcolor="black" stroked="f">
              <v:path arrowok="t"/>
            </v:shape>
            <v:shape id="_x0000_s18012" style="position:absolute;left:2242;top:1567;width:3186;height:2819" coordorigin="2242,1567" coordsize="3186,2819" path="m4650,3946r,-5l4645,3942r-2,4l4648,3948r2,-2xe" fillcolor="black" stroked="f">
              <v:path arrowok="t"/>
            </v:shape>
            <v:shape id="_x0000_s18011" style="position:absolute;left:2242;top:1567;width:3186;height:2819" coordorigin="2242,1567" coordsize="3186,2819" path="m4651,3945r1,-1l4651,3943r-1,-2l4650,3946r1,-1xe" fillcolor="black" stroked="f">
              <v:path arrowok="t"/>
            </v:shape>
            <v:shape id="_x0000_s18010" style="position:absolute;left:2242;top:1567;width:3186;height:2819" coordorigin="2242,1567" coordsize="3186,2819" path="m4854,3430r2,-2l4856,3429r7,-7l4859,3420r-4,9l4852,3429r-1,5l4854,3430xe" fillcolor="black" stroked="f">
              <v:path arrowok="t"/>
            </v:shape>
            <v:shape id="_x0000_s18009" style="position:absolute;left:2242;top:1567;width:3186;height:2819" coordorigin="2242,1567" coordsize="3186,2819" path="m4864,3425r5,-3l4869,3416r-3,-1l4863,3422r-7,7l4864,3425xe" fillcolor="black" stroked="f">
              <v:path arrowok="t"/>
            </v:shape>
            <v:shape id="_x0000_s18008" style="position:absolute;left:2242;top:1567;width:3186;height:2819" coordorigin="2242,1567" coordsize="3186,2819" path="m4856,3433r1,-3l4856,3429r,-1l4854,3430r,5l4856,3433xe" fillcolor="black" stroked="f">
              <v:path arrowok="t"/>
            </v:shape>
            <v:shape id="_x0000_s18007" style="position:absolute;left:2242;top:1567;width:3186;height:2819" coordorigin="2242,1567" coordsize="3186,2819" path="m4857,3432r,-1l4857,3430r-1,3l4857,3432xe" fillcolor="black" stroked="f">
              <v:path arrowok="t"/>
            </v:shape>
            <v:shape id="_x0000_s18006" style="position:absolute;left:2242;top:1567;width:3186;height:2819" coordorigin="2242,1567" coordsize="3186,2819" path="m4681,3952r3,-1l4683,3950r-3,-2l4671,3944r-5,-6l4663,3945r14,9l4681,3952xe" fillcolor="black" stroked="f">
              <v:path arrowok="t"/>
            </v:shape>
            <v:shape id="_x0000_s18005" style="position:absolute;left:2242;top:1567;width:3186;height:2819" coordorigin="2242,1567" coordsize="3186,2819" path="m4641,3937r2,-1l4636,3930r-3,1l4631,3932r6,8l4641,3937xe" fillcolor="black" stroked="f">
              <v:path arrowok="t"/>
            </v:shape>
            <v:shape id="_x0000_s18004" style="position:absolute;left:2242;top:1567;width:3186;height:2819" coordorigin="2242,1567" coordsize="3186,2819" path="m2847,3259r,-3l2846,3251r-1,10l2846,3265r1,-6xe" fillcolor="black" stroked="f">
              <v:path arrowok="t"/>
            </v:shape>
            <v:shape id="_x0000_s18003" style="position:absolute;left:2242;top:1567;width:3186;height:2819" coordorigin="2242,1567" coordsize="3186,2819" path="m4777,3985r5,-1l4779,3983r-7,-1l4769,3983r-4,1l4771,3986r6,-1xe" fillcolor="black" stroked="f">
              <v:path arrowok="t"/>
            </v:shape>
            <v:shape id="_x0000_s18002" style="position:absolute;left:2242;top:1567;width:3186;height:2819" coordorigin="2242,1567" coordsize="3186,2819" path="m4625,3919r-4,-2l4618,3916r,1l4620,3920r5,8l4627,3930r-2,-11xe" fillcolor="black" stroked="f">
              <v:path arrowok="t"/>
            </v:shape>
            <v:shape id="_x0000_s18001" style="position:absolute;left:2242;top:1567;width:3186;height:2819" coordorigin="2242,1567" coordsize="3186,2819" path="m4628,3927r1,-3l4625,3919r2,11l4628,3927xe" fillcolor="black" stroked="f">
              <v:path arrowok="t"/>
            </v:shape>
            <v:shape id="_x0000_s18000" style="position:absolute;left:2242;top:1567;width:3186;height:2819" coordorigin="2242,1567" coordsize="3186,2819" path="m4664,3933r-10,-4l4651,3931r-3,3l4660,3944r4,-11xe" fillcolor="black" stroked="f">
              <v:path arrowok="t"/>
            </v:shape>
            <v:shape id="_x0000_s17999" style="position:absolute;left:2242;top:1567;width:3186;height:2819" coordorigin="2242,1567" coordsize="3186,2819" path="m4506,3851r-16,-18l4488,3835r2,5l4493,3849r10,5l4506,3851xe" fillcolor="black" stroked="f">
              <v:path arrowok="t"/>
            </v:shape>
            <v:shape id="_x0000_s17998" style="position:absolute;left:2242;top:1567;width:3186;height:2819" coordorigin="2242,1567" coordsize="3186,2819" path="m4576,3901r-17,-9l4552,3889r-15,-10l4519,3864r-13,-13l4503,3854r5,6l4519,3871r18,13l4557,3897r17,9l4575,3906r1,-5xe" fillcolor="black" stroked="f">
              <v:path arrowok="t"/>
            </v:shape>
            <v:shape id="_x0000_s17997" style="position:absolute;left:2242;top:1567;width:3186;height:2819" coordorigin="2242,1567" coordsize="3186,2819" path="m4610,3918r-15,-7l4576,3901r-1,5l4580,3908r9,4l4595,3915r15,7l4610,3918xe" fillcolor="black" stroked="f">
              <v:path arrowok="t"/>
            </v:shape>
            <v:shape id="_x0000_s17996" style="position:absolute;left:2242;top:1567;width:3186;height:2819" coordorigin="2242,1567" coordsize="3186,2819" path="m4743,3963r-26,-10l4716,3953r1,l4718,3953r-2,-2l4716,3954r-2,2l4745,3967r-1,l4746,3968r-3,-5xe" fillcolor="black" stroked="f">
              <v:path arrowok="t"/>
            </v:shape>
            <v:shape id="_x0000_s17995" style="position:absolute;left:2242;top:1567;width:3186;height:2819" coordorigin="2242,1567" coordsize="3186,2819" path="m4774,3969r-9,-1l4758,3966r-16,-4l4742,3963r1,l4754,3970r5,1l4774,3969xe" fillcolor="black" stroked="f">
              <v:path arrowok="t"/>
            </v:shape>
            <v:shape id="_x0000_s17994" style="position:absolute;left:2242;top:1567;width:3186;height:2819" coordorigin="2242,1567" coordsize="3186,2819" path="m4743,3963r3,5l4747,3968r4,1l4754,3970r-11,-7xe" fillcolor="black" stroked="f">
              <v:path arrowok="t"/>
            </v:shape>
            <v:shape id="_x0000_s17993" style="position:absolute;left:2242;top:1567;width:3186;height:2819" coordorigin="2242,1567" coordsize="3186,2819" path="m4785,3970r-6,-1l4774,3969r-15,2l4785,3973r,-3xe" fillcolor="black" stroked="f">
              <v:path arrowok="t"/>
            </v:shape>
            <v:shape id="_x0000_s17992" style="position:absolute;left:2242;top:1567;width:3186;height:2819" coordorigin="2242,1567" coordsize="3186,2819" path="m4787,3972r4,-1l4785,3970r,3l4787,3972xe" fillcolor="black" stroked="f">
              <v:path arrowok="t"/>
            </v:shape>
            <v:shape id="_x0000_s17991" style="position:absolute;left:2242;top:1567;width:3186;height:2819" coordorigin="2242,1567" coordsize="3186,2819" path="m4899,3262r4,-4l4903,3257r-4,-1l4900,3243r-2,13l4898,3256r-3,9l4899,3262xe" fillcolor="black" stroked="f">
              <v:path arrowok="t"/>
            </v:shape>
            <v:shape id="_x0000_s17990" style="position:absolute;left:2242;top:1567;width:3186;height:2819" coordorigin="2242,1567" coordsize="3186,2819" path="m4898,3256r,l4897,3256r,2l4895,3259r-1,2l4898,3256xe" fillcolor="black" stroked="f">
              <v:path arrowok="t"/>
            </v:shape>
            <v:shape id="_x0000_s17989" style="position:absolute;left:2242;top:1567;width:3186;height:2819" coordorigin="2242,1567" coordsize="3186,2819" path="m4898,3256r-4,5l4891,3264r4,1l4898,3256xe" fillcolor="black" stroked="f">
              <v:path arrowok="t"/>
            </v:shape>
            <v:shape id="_x0000_s17988" style="position:absolute;left:2242;top:1567;width:3186;height:2819" coordorigin="2242,1567" coordsize="3186,2819" path="m4907,3252r3,-11l4914,3228r-3,5l4910,3234r-1,2l4908,3236r-8,7l4899,3256r,l4907,3252xe" fillcolor="black" stroked="f">
              <v:path arrowok="t"/>
            </v:shape>
            <v:shape id="_x0000_s17987" style="position:absolute;left:2242;top:1567;width:3186;height:2819" coordorigin="2242,1567" coordsize="3186,2819" path="m4644,3918r-5,1l4636,3920r-1,5l4637,3926r7,2l4646,3933r-2,-15xe" fillcolor="black" stroked="f">
              <v:path arrowok="t"/>
            </v:shape>
            <v:shape id="_x0000_s17986" style="position:absolute;left:2242;top:1567;width:3186;height:2819" coordorigin="2242,1567" coordsize="3186,2819" path="m4648,3928r1,-4l4644,3918r2,15l4648,3928xe" fillcolor="black" stroked="f">
              <v:path arrowok="t"/>
            </v:shape>
            <v:shape id="_x0000_s17985" style="position:absolute;left:2242;top:1567;width:3186;height:2819" coordorigin="2242,1567" coordsize="3186,2819" path="m4688,3941r-8,-7l4676,3930r-3,1l4675,3936r3,5l4688,3945r,-4xe" fillcolor="black" stroked="f">
              <v:path arrowok="t"/>
            </v:shape>
            <v:shape id="_x0000_s17984" style="position:absolute;left:2242;top:1567;width:3186;height:2819" coordorigin="2242,1567" coordsize="3186,2819" path="m4691,3943r6,-3l4688,3941r,4l4691,3943xe" fillcolor="black" stroked="f">
              <v:path arrowok="t"/>
            </v:shape>
            <v:shape id="_x0000_s17983" style="position:absolute;left:2242;top:1567;width:3186;height:2819" coordorigin="2242,1567" coordsize="3186,2819" path="m4823,3954r1,-1l4809,3956r1,4l4809,3962r-2,7l4815,3971r8,-17xe" fillcolor="black" stroked="f">
              <v:path arrowok="t"/>
            </v:shape>
            <v:shape id="_x0000_s17982" style="position:absolute;left:2242;top:1567;width:3186;height:2819" coordorigin="2242,1567" coordsize="3186,2819" path="m4975,3501r-3,8l4968,3513r-1,2l4967,3516r2,1l4975,3501xe" fillcolor="black" stroked="f">
              <v:path arrowok="t"/>
            </v:shape>
            <v:shape id="_x0000_s17981" style="position:absolute;left:2242;top:1567;width:3186;height:2819" coordorigin="2242,1567" coordsize="3186,2819" path="m4809,3956r-1,-8l4806,3955r,2l4809,3958r1,2l4809,3956xe" fillcolor="black" stroked="f">
              <v:path arrowok="t"/>
            </v:shape>
            <v:shape id="_x0000_s17980" style="position:absolute;left:2242;top:1567;width:3186;height:2819" coordorigin="2242,1567" coordsize="3186,2819" path="m4836,3960r,-1l4836,3955r,-5l4834,3928r-6,20l4827,3948r-18,8l4824,3953r4,-4l4828,3949r3,10l4830,3969r6,-9xe" fillcolor="black" stroked="f">
              <v:path arrowok="t"/>
            </v:shape>
            <v:shape id="_x0000_s17979" style="position:absolute;left:2242;top:1567;width:3186;height:2819" coordorigin="2242,1567" coordsize="3186,2819" path="m4811,3953r,-2l4808,3948r1,8l4811,3953xe" fillcolor="black" stroked="f">
              <v:path arrowok="t"/>
            </v:shape>
            <v:shape id="_x0000_s17978" style="position:absolute;left:2242;top:1567;width:3186;height:2819" coordorigin="2242,1567" coordsize="3186,2819" path="m4826,3975r-15,4l4806,3977r-1,1l4801,3988r25,-13xe" fillcolor="black" stroked="f">
              <v:path arrowok="t"/>
            </v:shape>
            <v:shape id="_x0000_s17977" style="position:absolute;left:2242;top:1567;width:3186;height:2819" coordorigin="2242,1567" coordsize="3186,2819" path="m4826,3975r1,-2l4829,3968r-18,11l4826,3975xe" fillcolor="black" stroked="f">
              <v:path arrowok="t"/>
            </v:shape>
            <v:shape id="_x0000_s17976" style="position:absolute;left:2242;top:1567;width:3186;height:2819" coordorigin="2242,1567" coordsize="3186,2819" path="m4604,3901r-2,-1l4600,3906r2,1l4605,3907r-1,-6xe" fillcolor="black" stroked="f">
              <v:path arrowok="t"/>
            </v:shape>
            <v:shape id="_x0000_s17975" style="position:absolute;left:2242;top:1567;width:3186;height:2819" coordorigin="2242,1567" coordsize="3186,2819" path="m4599,3901r-3,-5l4591,3893r-9,1l4583,3897r1,4l4596,3904r3,-3xe" fillcolor="black" stroked="f">
              <v:path arrowok="t"/>
            </v:shape>
            <v:shape id="_x0000_s17974" style="position:absolute;left:2242;top:1567;width:3186;height:2819" coordorigin="2242,1567" coordsize="3186,2819" path="m4601,3899r-1,-1l4596,3896r3,5l4601,3899xe" fillcolor="black" stroked="f">
              <v:path arrowok="t"/>
            </v:shape>
            <v:shape id="_x0000_s17973" style="position:absolute;left:2242;top:1567;width:3186;height:2819" coordorigin="2242,1567" coordsize="3186,2819" path="m4579,3896r2,-1l4585,3891r-7,-3l4568,3885r-8,3l4577,3897r,l4578,3897r1,-1xe" fillcolor="black" stroked="f">
              <v:path arrowok="t"/>
            </v:shape>
            <v:shape id="_x0000_s17972" style="position:absolute;left:2242;top:1567;width:3186;height:2819" coordorigin="2242,1567" coordsize="3186,2819" path="m4488,3814r-1,-1l4485,3808r-2,2l4485,3816r2,7l4488,3814xe" fillcolor="black" stroked="f">
              <v:path arrowok="t"/>
            </v:shape>
            <v:shape id="_x0000_s17971" style="position:absolute;left:2242;top:1567;width:3186;height:2819" coordorigin="2242,1567" coordsize="3186,2819" path="m4512,3840r-9,-9l4495,3822r-7,-8l4487,3823r4,2l4510,3846r2,-6xe" fillcolor="black" stroked="f">
              <v:path arrowok="t"/>
            </v:shape>
            <v:shape id="_x0000_s17970" style="position:absolute;left:2242;top:1567;width:3186;height:2819" coordorigin="2242,1567" coordsize="3186,2819" path="m4540,3867r-14,-12l4512,3840r-2,6l4525,3863r13,10l4542,3876r-2,-9xe" fillcolor="black" stroked="f">
              <v:path arrowok="t"/>
            </v:shape>
            <v:shape id="_x0000_s17969" style="position:absolute;left:2242;top:1567;width:3186;height:2819" coordorigin="2242,1567" coordsize="3186,2819" path="m4568,3885r6,l4558,3878r-18,-11l4542,3876r18,12l4568,3885xe" fillcolor="black" stroked="f">
              <v:path arrowok="t"/>
            </v:shape>
            <v:shape id="_x0000_s17968" style="position:absolute;left:2242;top:1567;width:3186;height:2819" coordorigin="2242,1567" coordsize="3186,2819" path="m2852,3205r,-10l2852,3193r-3,3l2851,3199r-2,11l2848,3214r4,-9xe" fillcolor="black" stroked="f">
              <v:path arrowok="t"/>
            </v:shape>
            <v:shape id="_x0000_s17967" style="position:absolute;left:2242;top:1567;width:3186;height:2819" coordorigin="2242,1567" coordsize="3186,2819" path="m2850,3234r1,-14l2852,3205r-4,9l2847,3225r,9l2847,3245r3,-11xe" fillcolor="black" stroked="f">
              <v:path arrowok="t"/>
            </v:shape>
            <v:shape id="_x0000_s17966" style="position:absolute;left:2242;top:1567;width:3186;height:2819" coordorigin="2242,1567" coordsize="3186,2819" path="m2830,3050r3,-8l2832,3030r-2,7l2827,3047r-3,18l2830,3050xe" fillcolor="black" stroked="f">
              <v:path arrowok="t"/>
            </v:shape>
            <v:shape id="_x0000_s17965" style="position:absolute;left:2242;top:1567;width:3186;height:2819" coordorigin="2242,1567" coordsize="3186,2819" path="m2824,3083r2,-14l2829,3054r1,-4l2824,3065r-5,22l2824,3083xe" fillcolor="black" stroked="f">
              <v:path arrowok="t"/>
            </v:shape>
            <v:shape id="_x0000_s17964" style="position:absolute;left:2242;top:1567;width:3186;height:2819" coordorigin="2242,1567" coordsize="3186,2819" path="m2815,3132r1,-5l2817,3117r4,-18l2824,3083r-5,4l2814,3113r-2,9l2808,3141r-1,9l2815,3132xe" fillcolor="black" stroked="f">
              <v:path arrowok="t"/>
            </v:shape>
            <v:shape id="_x0000_s17963" style="position:absolute;left:2242;top:1567;width:3186;height:2819" coordorigin="2242,1567" coordsize="3186,2819" path="m2811,3146r1,-3l2813,3140r2,-8l2807,3150r-1,10l2811,3146xe" fillcolor="black" stroked="f">
              <v:path arrowok="t"/>
            </v:shape>
            <v:shape id="_x0000_s17962" style="position:absolute;left:2242;top:1567;width:3186;height:2819" coordorigin="2242,1567" coordsize="3186,2819" path="m2804,3200r1,-6l2808,3173r3,-22l2811,3148r,-2l2806,3160r-2,10l2799,3208r5,-8xe" fillcolor="black" stroked="f">
              <v:path arrowok="t"/>
            </v:shape>
            <v:shape id="_x0000_s17961" style="position:absolute;left:2242;top:1567;width:3186;height:2819" coordorigin="2242,1567" coordsize="3186,2819" path="m2803,3212r1,-12l2799,3208r-2,17l2798,3231r5,-19xe" fillcolor="black" stroked="f">
              <v:path arrowok="t"/>
            </v:shape>
            <v:shape id="_x0000_s17960" style="position:absolute;left:2242;top:1567;width:3186;height:2819" coordorigin="2242,1567" coordsize="3186,2819" path="m2801,3229r2,-17l2798,3231r,l2800,3233r1,-4xe" fillcolor="black" stroked="f">
              <v:path arrowok="t"/>
            </v:shape>
            <v:shape id="_x0000_s17959" style="position:absolute;left:2242;top:1567;width:3186;height:2819" coordorigin="2242,1567" coordsize="3186,2819" path="m4720,3940r-9,-3l4706,3935r,2l4707,3939r13,6l4724,3945r-4,-5xe" fillcolor="black" stroked="f">
              <v:path arrowok="t"/>
            </v:shape>
            <v:shape id="_x0000_s17958" style="position:absolute;left:2242;top:1567;width:3186;height:2819" coordorigin="2242,1567" coordsize="3186,2819" path="m4727,3942r-7,-2l4724,3945r5,l4727,3942xe" fillcolor="black" stroked="f">
              <v:path arrowok="t"/>
            </v:shape>
            <v:shape id="_x0000_s17957" style="position:absolute;left:2242;top:1567;width:3186;height:2819" coordorigin="2242,1567" coordsize="3186,2819" path="m4701,3931r-4,-3l4694,3924r-6,-2l4687,3923r-2,4l4701,3935r,-4xe" fillcolor="black" stroked="f">
              <v:path arrowok="t"/>
            </v:shape>
            <v:shape id="_x0000_s17956" style="position:absolute;left:2242;top:1567;width:3186;height:2819" coordorigin="2242,1567" coordsize="3186,2819" path="m4704,3933r3,-2l4701,3931r,4l4704,3933xe" fillcolor="black" stroked="f">
              <v:path arrowok="t"/>
            </v:shape>
            <v:shape id="_x0000_s17955" style="position:absolute;left:2242;top:1567;width:3186;height:2819" coordorigin="2242,1567" coordsize="3186,2819" path="m4671,3910r,-1l4669,3914r,2l4671,3910xe" fillcolor="black" stroked="f">
              <v:path arrowok="t"/>
            </v:shape>
            <v:shape id="_x0000_s17954" style="position:absolute;left:2242;top:1567;width:3186;height:2819" coordorigin="2242,1567" coordsize="3186,2819" path="m4682,3920r-4,-6l4671,3910r-2,6l4670,3916r4,2l4678,3922r4,-2xe" fillcolor="black" stroked="f">
              <v:path arrowok="t"/>
            </v:shape>
            <v:shape id="_x0000_s17953" style="position:absolute;left:2242;top:1567;width:3186;height:2819" coordorigin="2242,1567" coordsize="3186,2819" path="m4684,3919r-1,-1l4678,3914r4,6l4684,3919xe" fillcolor="black" stroked="f">
              <v:path arrowok="t"/>
            </v:shape>
            <v:shape id="_x0000_s17952" style="position:absolute;left:2242;top:1567;width:3186;height:2819" coordorigin="2242,1567" coordsize="3186,2819" path="m4605,3893r,-2l4605,3887r-6,-4l4596,3885r-4,3l4593,3889r10,4l4605,3893xe" fillcolor="black" stroked="f">
              <v:path arrowok="t"/>
            </v:shape>
            <v:shape id="_x0000_s17951" style="position:absolute;left:2242;top:1567;width:3186;height:2819" coordorigin="2242,1567" coordsize="3186,2819" path="m4538,3846r-12,-9l4510,3822r-15,-17l4489,3798r-8,-11l4479,3786r4,11l4487,3804r10,12l4514,3834r20,20l4552,3856r-14,-10xe" fillcolor="black" stroked="f">
              <v:path arrowok="t"/>
            </v:shape>
            <v:shape id="_x0000_s17950" style="position:absolute;left:2242;top:1567;width:3186;height:2819" coordorigin="2242,1567" coordsize="3186,2819" path="m4588,3878r-19,-10l4552,3856r-18,-2l4551,3867r21,13l4587,3886r1,-8xe" fillcolor="black" stroked="f">
              <v:path arrowok="t"/>
            </v:shape>
            <v:shape id="_x0000_s17949" style="position:absolute;left:2242;top:1567;width:3186;height:2819" coordorigin="2242,1567" coordsize="3186,2819" path="m4590,3886r5,-3l4594,3881r-6,-3l4587,3886r3,xe" fillcolor="black" stroked="f">
              <v:path arrowok="t"/>
            </v:shape>
            <v:shape id="_x0000_s17948" style="position:absolute;left:2242;top:1567;width:3186;height:2819" coordorigin="2242,1567" coordsize="3186,2819" path="m4635,3895r-3,-1l4629,3897r2,3l4633,3903r2,-8xe" fillcolor="black" stroked="f">
              <v:path arrowok="t"/>
            </v:shape>
            <v:shape id="_x0000_s17947" style="position:absolute;left:2242;top:1567;width:3186;height:2819" coordorigin="2242,1567" coordsize="3186,2819" path="m4637,3902r1,-6l4635,3895r-2,8l4635,3903r2,-1xe" fillcolor="black" stroked="f">
              <v:path arrowok="t"/>
            </v:shape>
            <v:shape id="_x0000_s17946" style="position:absolute;left:2242;top:1567;width:3186;height:2819" coordorigin="2242,1567" coordsize="3186,2819" path="m4656,3894r-4,3l4645,3902r5,-2l4660,3907r-4,-13xe" fillcolor="black" stroked="f">
              <v:path arrowok="t"/>
            </v:shape>
            <v:shape id="_x0000_s17945" style="position:absolute;left:2242;top:1567;width:3186;height:2819" coordorigin="2242,1567" coordsize="3186,2819" path="m4667,3903r-11,-9l4660,3907r3,3l4664,3910r3,-7xe" fillcolor="black" stroked="f">
              <v:path arrowok="t"/>
            </v:shape>
            <v:shape id="_x0000_s17944" style="position:absolute;left:2242;top:1567;width:3186;height:2819" coordorigin="2242,1567" coordsize="3186,2819" path="m4626,3882r-8,-3l4617,3882r4,6l4625,3894r2,1l4626,3882xe" fillcolor="black" stroked="f">
              <v:path arrowok="t"/>
            </v:shape>
            <v:shape id="_x0000_s17943" style="position:absolute;left:2242;top:1567;width:3186;height:2819" coordorigin="2242,1567" coordsize="3186,2819" path="m4628,3892r1,-4l4626,3882r1,13l4628,3892xe" fillcolor="black" stroked="f">
              <v:path arrowok="t"/>
            </v:shape>
            <v:shape id="_x0000_s17942" style="position:absolute;left:2242;top:1567;width:3186;height:2819" coordorigin="2242,1567" coordsize="3186,2819" path="m4604,3876r-2,-1l4600,3880r2,1l4604,3882r,-6xe" fillcolor="black" stroked="f">
              <v:path arrowok="t"/>
            </v:shape>
            <v:shape id="_x0000_s17941" style="position:absolute;left:2242;top:1567;width:3186;height:2819" coordorigin="2242,1567" coordsize="3186,2819" path="m4708,3950r-4,-1l4701,3948r,-1l4700,3944r-3,l4695,3950r13,5l4708,3950xe" fillcolor="black" stroked="f">
              <v:path arrowok="t"/>
            </v:shape>
            <v:shape id="_x0000_s17940" style="position:absolute;left:2242;top:1567;width:3186;height:2819" coordorigin="2242,1567" coordsize="3186,2819" path="m4713,3954r3,l4716,3951r-8,-1l4708,3955r5,-1xe" fillcolor="black" stroked="f">
              <v:path arrowok="t"/>
            </v:shape>
            <v:shape id="_x0000_s17939" style="position:absolute;left:2242;top:1567;width:3186;height:2819" coordorigin="2242,1567" coordsize="3186,2819" path="m4762,3934r-10,-8l4732,3918r-2,-1l4736,3923r6,6l4754,3935r8,-1xe" fillcolor="black" stroked="f">
              <v:path arrowok="t"/>
            </v:shape>
            <v:shape id="_x0000_s17938" style="position:absolute;left:2242;top:1567;width:3186;height:2819" coordorigin="2242,1567" coordsize="3186,2819" path="m4646,3890r3,-1l4649,3888r-1,-2l4645,3882r-5,-1l4637,3888r5,4l4646,3890xe" fillcolor="black" stroked="f">
              <v:path arrowok="t"/>
            </v:shape>
            <v:shape id="_x0000_s17937" style="position:absolute;left:2242;top:1567;width:3186;height:2819" coordorigin="2242,1567" coordsize="3186,2819" path="m3191,3337r1,-6l3190,3324r-4,17l3186,3352r-2,3l3182,3371r9,-34xe" fillcolor="black" stroked="f">
              <v:path arrowok="t"/>
            </v:shape>
            <v:shape id="_x0000_s17936" style="position:absolute;left:2242;top:1567;width:3186;height:2819" coordorigin="2242,1567" coordsize="3186,2819" path="m3185,3384r3,-24l3191,3337r-9,34l3182,3377r-2,11l3179,3396r6,-12xe" fillcolor="black" stroked="f">
              <v:path arrowok="t"/>
            </v:shape>
            <v:shape id="_x0000_s17935" style="position:absolute;left:2242;top:1567;width:3186;height:2819" coordorigin="2242,1567" coordsize="3186,2819" path="m3184,3406r,-7l3185,3384r-6,12l3176,3411r-1,20l3184,3406xe" fillcolor="black" stroked="f">
              <v:path arrowok="t"/>
            </v:shape>
            <v:shape id="_x0000_s17934" style="position:absolute;left:2242;top:1567;width:3186;height:2819" coordorigin="2242,1567" coordsize="3186,2819" path="m3179,3447r2,-23l3184,3406r-9,25l3175,3453r4,11l3179,3447xe" fillcolor="black" stroked="f">
              <v:path arrowok="t"/>
            </v:shape>
            <v:shape id="_x0000_s17933" style="position:absolute;left:2242;top:1567;width:3186;height:2819" coordorigin="2242,1567" coordsize="3186,2819" path="m3182,3512r,-4l3181,3504r-2,-19l3179,3464r-4,-11l3175,3474r1,19l3177,3508r2,7l3182,3512xe" fillcolor="black" stroked="f">
              <v:path arrowok="t"/>
            </v:shape>
            <v:shape id="_x0000_s17932" style="position:absolute;left:2242;top:1567;width:3186;height:2819" coordorigin="2242,1567" coordsize="3186,2819" path="m3182,3514r,-1l3182,3512r-3,3l3182,3514xe" fillcolor="black" stroked="f">
              <v:path arrowok="t"/>
            </v:shape>
            <v:shape id="_x0000_s17931" style="position:absolute;left:2242;top:1567;width:3186;height:2819" coordorigin="2242,1567" coordsize="3186,2819" path="m3203,3347r2,-5l3205,3340r,-2l3202,3337r-2,11l3201,3352r2,-5xe" fillcolor="black" stroked="f">
              <v:path arrowok="t"/>
            </v:shape>
            <v:shape id="_x0000_s17930" style="position:absolute;left:2242;top:1567;width:3186;height:2819" coordorigin="2242,1567" coordsize="3186,2819" path="m4772,3933r-2,-1l4769,3932r-1,4l4770,3937r2,-4xe" fillcolor="black" stroked="f">
              <v:path arrowok="t"/>
            </v:shape>
            <v:shape id="_x0000_s17929" style="position:absolute;left:2242;top:1567;width:3186;height:2819" coordorigin="2242,1567" coordsize="3186,2819" path="m4789,3935r-2,-1l4775,3936r-3,-3l4770,3937r7,1l4789,3935xe" fillcolor="black" stroked="f">
              <v:path arrowok="t"/>
            </v:shape>
            <v:shape id="_x0000_s17928" style="position:absolute;left:2242;top:1567;width:3186;height:2819" coordorigin="2242,1567" coordsize="3186,2819" path="m4796,3938r-3,-2l4790,3936r-1,-1l4777,3938r14,2l4794,3940r2,-2xe" fillcolor="black" stroked="f">
              <v:path arrowok="t"/>
            </v:shape>
            <v:shape id="_x0000_s17927" style="position:absolute;left:2242;top:1567;width:3186;height:2819" coordorigin="2242,1567" coordsize="3186,2819" path="m4803,3934r-6,1l4793,3936r3,2l4797,3937r1,l4799,3938r2,1l4803,3934xe" fillcolor="black" stroked="f">
              <v:path arrowok="t"/>
            </v:shape>
            <v:shape id="_x0000_s17926" style="position:absolute;left:2242;top:1567;width:3186;height:2819" coordorigin="2242,1567" coordsize="3186,2819" path="m4802,3939r2,-4l4803,3934r-2,5l4802,3939xe" fillcolor="black" stroked="f">
              <v:path arrowok="t"/>
            </v:shape>
            <v:shape id="_x0000_s17925" style="position:absolute;left:2242;top:1567;width:3186;height:2819" coordorigin="2242,1567" coordsize="3186,2819" path="m4666,3888r-3,-2l4657,3882r3,7l4666,3893r,-5xe" fillcolor="black" stroked="f">
              <v:path arrowok="t"/>
            </v:shape>
            <v:shape id="_x0000_s17924" style="position:absolute;left:2242;top:1567;width:3186;height:2819" coordorigin="2242,1567" coordsize="3186,2819" path="m4673,3896r-7,-8l4666,3893r3,3l4673,3898r,-2xe" fillcolor="black" stroked="f">
              <v:path arrowok="t"/>
            </v:shape>
            <v:shape id="_x0000_s17923" style="position:absolute;left:2242;top:1567;width:3186;height:2819" coordorigin="2242,1567" coordsize="3186,2819" path="m4724,3912r-14,-6l4713,3910r6,2l4726,3915r-2,-3xe" fillcolor="black" stroked="f">
              <v:path arrowok="t"/>
            </v:shape>
            <v:shape id="_x0000_s17922" style="position:absolute;left:2242;top:1567;width:3186;height:2819" coordorigin="2242,1567" coordsize="3186,2819" path="m4640,3877r-7,-2l4633,3873r,-4l4628,3867r-1,6l4631,3875r1,1l4633,3878r1,5l4640,3877xe" fillcolor="black" stroked="f">
              <v:path arrowok="t"/>
            </v:shape>
            <v:shape id="_x0000_s17921" style="position:absolute;left:2242;top:1567;width:3186;height:2819" coordorigin="2242,1567" coordsize="3186,2819" path="m4633,3872r1,-2l4633,3869r,4l4633,3872xe" fillcolor="black" stroked="f">
              <v:path arrowok="t"/>
            </v:shape>
            <v:shape id="_x0000_s17920" style="position:absolute;left:2242;top:1567;width:3186;height:2819" coordorigin="2242,1567" coordsize="3186,2819" path="m4603,3856r-4,-2l4594,3858r1,2l4595,3863r8,-7xe" fillcolor="black" stroked="f">
              <v:path arrowok="t"/>
            </v:shape>
            <v:shape id="_x0000_s17919" style="position:absolute;left:2242;top:1567;width:3186;height:2819" coordorigin="2242,1567" coordsize="3186,2819" path="m4605,3862r-2,-6l4595,3863r8,4l4605,3862xe" fillcolor="black" stroked="f">
              <v:path arrowok="t"/>
            </v:shape>
            <v:shape id="_x0000_s17918" style="position:absolute;left:2242;top:1567;width:3186;height:2819" coordorigin="2242,1567" coordsize="3186,2819" path="m4704,3900r-13,-8l4689,3893r-4,2l4702,3904r2,-4xe" fillcolor="black" stroked="f">
              <v:path arrowok="t"/>
            </v:shape>
            <v:shape id="_x0000_s17917" style="position:absolute;left:2242;top:1567;width:3186;height:2819" coordorigin="2242,1567" coordsize="3186,2819" path="m4737,3905r-7,-3l4726,3900r-9,-6l4717,3898r5,3l4724,3902r4,3l4731,3906r11,1l4737,3905xe" fillcolor="black" stroked="f">
              <v:path arrowok="t"/>
            </v:shape>
            <v:shape id="_x0000_s17916" style="position:absolute;left:2242;top:1567;width:3186;height:2819" coordorigin="2242,1567" coordsize="3186,2819" path="m4751,3913r,-1l4747,3909r-5,-2l4731,3906r16,9l4751,3913xe" fillcolor="black" stroked="f">
              <v:path arrowok="t"/>
            </v:shape>
            <v:shape id="_x0000_s17915" style="position:absolute;left:2242;top:1567;width:3186;height:2819" coordorigin="2242,1567" coordsize="3186,2819" path="m4770,3922r4,-2l4752,3916r-1,-3l4747,3915r21,7l4770,3922xe" fillcolor="black" stroked="f">
              <v:path arrowok="t"/>
            </v:shape>
            <v:shape id="_x0000_s17914" style="position:absolute;left:2242;top:1567;width:3186;height:2819" coordorigin="2242,1567" coordsize="3186,2819" path="m4653,3874r-5,-2l4646,3871r,4l4648,3877r2,1l4653,3874xe" fillcolor="black" stroked="f">
              <v:path arrowok="t"/>
            </v:shape>
            <v:shape id="_x0000_s17913" style="position:absolute;left:2242;top:1567;width:3186;height:2819" coordorigin="2242,1567" coordsize="3186,2819" path="m4655,3882r1,-4l4653,3874r-3,4l4652,3880r1,1l4654,3882r1,xe" fillcolor="black" stroked="f">
              <v:path arrowok="t"/>
            </v:shape>
            <v:shape id="_x0000_s17912" style="position:absolute;left:2242;top:1567;width:3186;height:2819" coordorigin="2242,1567" coordsize="3186,2819" path="m4587,3847r-4,l4582,3849r-1,1l4587,3847xe" fillcolor="black" stroked="f">
              <v:path arrowok="t"/>
            </v:shape>
            <v:shape id="_x0000_s17911" style="position:absolute;left:2242;top:1567;width:3186;height:2819" coordorigin="2242,1567" coordsize="3186,2819" path="m4593,3856r-3,-7l4587,3847r-6,3l4580,3852r-3,3l4589,3859r4,-3xe" fillcolor="black" stroked="f">
              <v:path arrowok="t"/>
            </v:shape>
            <v:shape id="_x0000_s17910" style="position:absolute;left:2242;top:1567;width:3186;height:2819" coordorigin="2242,1567" coordsize="3186,2819" path="m4598,3852r,l4590,3849r3,7l4598,3852xe" fillcolor="black" stroked="f">
              <v:path arrowok="t"/>
            </v:shape>
            <v:shape id="_x0000_s17909" style="position:absolute;left:2242;top:1567;width:3186;height:2819" coordorigin="2242,1567" coordsize="3186,2819" path="m4790,3923r-9,1l4777,3921r-2,2l4773,3925r8,3l4790,3923xe" fillcolor="black" stroked="f">
              <v:path arrowok="t"/>
            </v:shape>
            <v:shape id="_x0000_s17908" style="position:absolute;left:2242;top:1567;width:3186;height:2819" coordorigin="2242,1567" coordsize="3186,2819" path="m4793,3923r-3,l4781,3928r8,1l4792,3929r1,-6xe" fillcolor="black" stroked="f">
              <v:path arrowok="t"/>
            </v:shape>
            <v:shape id="_x0000_s17907" style="position:absolute;left:2242;top:1567;width:3186;height:2819" coordorigin="2242,1567" coordsize="3186,2819" path="m4794,3928r1,-2l4796,3924r-3,-1l4792,3929r2,-1xe" fillcolor="black" stroked="f">
              <v:path arrowok="t"/>
            </v:shape>
            <v:shape id="_x0000_s17906" style="position:absolute;left:2242;top:1567;width:3186;height:2819" coordorigin="2242,1567" coordsize="3186,2819" path="m4797,3925r,l4796,3924r-1,2l4796,3926r1,1l4797,3925xe" fillcolor="black" stroked="f">
              <v:path arrowok="t"/>
            </v:shape>
            <v:shape id="_x0000_s17905" style="position:absolute;left:2242;top:1567;width:3186;height:2819" coordorigin="2242,1567" coordsize="3186,2819" path="m4805,3922r-4,2l4799,3925r-2,l4797,3927r7,2l4805,3922xe" fillcolor="black" stroked="f">
              <v:path arrowok="t"/>
            </v:shape>
            <v:shape id="_x0000_s17904" style="position:absolute;left:2242;top:1567;width:3186;height:2819" coordorigin="2242,1567" coordsize="3186,2819" path="m4810,3924r-5,-2l4804,3929r3,1l4810,3924xe" fillcolor="black" stroked="f">
              <v:path arrowok="t"/>
            </v:shape>
            <v:shape id="_x0000_s17903" style="position:absolute;left:2242;top:1567;width:3186;height:2819" coordorigin="2242,1567" coordsize="3186,2819" path="m4681,3885r-7,-3l4669,3870r-2,8l4670,3881r4,4l4684,3886r-3,-1xe" fillcolor="black" stroked="f">
              <v:path arrowok="t"/>
            </v:shape>
            <v:shape id="_x0000_s17902" style="position:absolute;left:2242;top:1567;width:3186;height:2819" coordorigin="2242,1567" coordsize="3186,2819" path="m4685,3887r-1,-1l4674,3885r9,7l4685,3887xe" fillcolor="black" stroked="f">
              <v:path arrowok="t"/>
            </v:shape>
            <v:shape id="_x0000_s17901" style="position:absolute;left:2242;top:1567;width:3186;height:2819" coordorigin="2242,1567" coordsize="3186,2819" path="m4491,3768r-2,-4l4481,3754r-2,-2l4480,3759r6,9l4491,3768xe" fillcolor="black" stroked="f">
              <v:path arrowok="t"/>
            </v:shape>
            <v:shape id="_x0000_s17900" style="position:absolute;left:2242;top:1567;width:3186;height:2819" coordorigin="2242,1567" coordsize="3186,2819" path="m4550,3826r-12,-8l4523,3802r-18,-18l4491,3768r-5,l4499,3784r17,18l4533,3819r7,7l4550,3826xe" fillcolor="black" stroked="f">
              <v:path arrowok="t"/>
            </v:shape>
            <v:shape id="_x0000_s17899" style="position:absolute;left:2242;top:1567;width:3186;height:2819" coordorigin="2242,1567" coordsize="3186,2819" path="m4556,3832r-2,-2l4553,3828r-3,-2l4540,3826r8,6l4555,3838r1,-6xe" fillcolor="black" stroked="f">
              <v:path arrowok="t"/>
            </v:shape>
            <v:shape id="_x0000_s17898" style="position:absolute;left:2242;top:1567;width:3186;height:2819" coordorigin="2242,1567" coordsize="3186,2819" path="m4570,3838r-7,-3l4556,3832r-1,6l4556,3840r5,5l4577,3852r-7,-14xe" fillcolor="black" stroked="f">
              <v:path arrowok="t"/>
            </v:shape>
            <v:shape id="_x0000_s17897" style="position:absolute;left:2242;top:1567;width:3186;height:2819" coordorigin="2242,1567" coordsize="3186,2819" path="m4578,3850r2,-7l4585,3844r-15,-6l4577,3852r1,-2xe" fillcolor="black" stroked="f">
              <v:path arrowok="t"/>
            </v:shape>
            <v:shape id="_x0000_s17896" style="position:absolute;left:2242;top:1567;width:3186;height:2819" coordorigin="2242,1567" coordsize="3186,2819" path="m4623,3866r2,-4l4621,3852r-4,-1l4619,3864r2,2l4622,3867r1,-1xe" fillcolor="black" stroked="f">
              <v:path arrowok="t"/>
            </v:shape>
            <v:shape id="_x0000_s17895" style="position:absolute;left:2242;top:1567;width:3186;height:2819" coordorigin="2242,1567" coordsize="3186,2819" path="m3205,3334r2,-9l3207,3315r-4,7l3203,3323r-4,10l3200,3337r5,-3xe" fillcolor="black" stroked="f">
              <v:path arrowok="t"/>
            </v:shape>
            <v:shape id="_x0000_s17894" style="position:absolute;left:2242;top:1567;width:3186;height:2819" coordorigin="2242,1567" coordsize="3186,2819" path="m4710,3889r-12,-6l4697,3887r3,l4707,3892r3,-3xe" fillcolor="black" stroked="f">
              <v:path arrowok="t"/>
            </v:shape>
            <v:shape id="_x0000_s17893" style="position:absolute;left:2242;top:1567;width:3186;height:2819" coordorigin="2242,1567" coordsize="3186,2819" path="m4711,3893r-1,-4l4707,3892r4,2l4712,3894r-1,-1xe" fillcolor="black" stroked="f">
              <v:path arrowok="t"/>
            </v:shape>
            <v:shape id="_x0000_s17892" style="position:absolute;left:2242;top:1567;width:3186;height:2819" coordorigin="2242,1567" coordsize="3186,2819" path="m4660,3865r-9,-3l4651,3865r4,4l4660,3873r1,1l4660,3865xe" fillcolor="black" stroked="f">
              <v:path arrowok="t"/>
            </v:shape>
            <v:shape id="_x0000_s17891" style="position:absolute;left:2242;top:1567;width:3186;height:2819" coordorigin="2242,1567" coordsize="3186,2819" path="m4664,3872r1,-1l4660,3865r1,9l4664,3872xe" fillcolor="black" stroked="f">
              <v:path arrowok="t"/>
            </v:shape>
            <v:shape id="_x0000_s17890" style="position:absolute;left:2242;top:1567;width:3186;height:2819" coordorigin="2242,1567" coordsize="3186,2819" path="m4640,3864r-3,-6l4634,3858r-4,1l4639,3867r1,-3xe" fillcolor="black" stroked="f">
              <v:path arrowok="t"/>
            </v:shape>
            <v:shape id="_x0000_s17889" style="position:absolute;left:2242;top:1567;width:3186;height:2819" coordorigin="2242,1567" coordsize="3186,2819" path="m4925,3461r1,-1l4926,3459r,-1l4925,3456r-4,1l4920,3459r-1,2l4922,3462r3,-1xe" fillcolor="black" stroked="f">
              <v:path arrowok="t"/>
            </v:shape>
            <v:shape id="_x0000_s17888" style="position:absolute;left:2242;top:1567;width:3186;height:2819" coordorigin="2242,1567" coordsize="3186,2819" path="m4768,3909r-1,l4766,3907r-2,-4l4762,3902r,3l4762,3909r21,8l4768,3909xe" fillcolor="black" stroked="f">
              <v:path arrowok="t"/>
            </v:shape>
            <v:shape id="_x0000_s17887" style="position:absolute;left:2242;top:1567;width:3186;height:2819" coordorigin="2242,1567" coordsize="3186,2819" path="m4785,3911r-11,-4l4770,3909r-2,l4783,3917r2,-6xe" fillcolor="black" stroked="f">
              <v:path arrowok="t"/>
            </v:shape>
            <v:shape id="_x0000_s17886" style="position:absolute;left:2242;top:1567;width:3186;height:2819" coordorigin="2242,1567" coordsize="3186,2819" path="m4693,3865r-7,-4l4685,3861r-2,1l4689,3867r8,5l4693,3865xe" fillcolor="black" stroked="f">
              <v:path arrowok="t"/>
            </v:shape>
            <v:shape id="_x0000_s17885" style="position:absolute;left:2242;top:1567;width:3186;height:2819" coordorigin="2242,1567" coordsize="3186,2819" path="m4701,3871r-8,-6l4697,3872r4,2l4705,3877r1,1l4716,3879r-15,-8xe" fillcolor="black" stroked="f">
              <v:path arrowok="t"/>
            </v:shape>
            <v:shape id="_x0000_s17884" style="position:absolute;left:2242;top:1567;width:3186;height:2819" coordorigin="2242,1567" coordsize="3186,2819" path="m4746,3897r-11,-7l4716,3879r-10,-1l4720,3887r22,12l4750,3901r-4,-4xe" fillcolor="black" stroked="f">
              <v:path arrowok="t"/>
            </v:shape>
            <v:shape id="_x0000_s17883" style="position:absolute;left:2242;top:1567;width:3186;height:2819" coordorigin="2242,1567" coordsize="3186,2819" path="m4755,3904r,-4l4750,3901r-8,-2l4750,3904r4,2l4755,3906r,-2xe" fillcolor="black" stroked="f">
              <v:path arrowok="t"/>
            </v:shape>
            <v:shape id="_x0000_s17882" style="position:absolute;left:2242;top:1567;width:3186;height:2819" coordorigin="2242,1567" coordsize="3186,2819" path="m4692,3878r-3,-1l4681,3872r-2,-5l4676,3873r14,9l4692,3878xe" fillcolor="black" stroked="f">
              <v:path arrowok="t"/>
            </v:shape>
            <v:shape id="_x0000_s17881" style="position:absolute;left:2242;top:1567;width:3186;height:2819" coordorigin="2242,1567" coordsize="3186,2819" path="m4692,3881r1,-1l4692,3878r-2,4l4692,3881xe" fillcolor="black" stroked="f">
              <v:path arrowok="t"/>
            </v:shape>
            <v:shape id="_x0000_s17880" style="position:absolute;left:2242;top:1567;width:3186;height:2819" coordorigin="2242,1567" coordsize="3186,2819" path="m4516,3781r-16,-17l4487,3747r-4,-7l4481,3735r-3,l4479,3740r4,10l4494,3765r16,16l4524,3790r-8,-9xe" fillcolor="black" stroked="f">
              <v:path arrowok="t"/>
            </v:shape>
            <v:shape id="_x0000_s17879" style="position:absolute;left:2242;top:1567;width:3186;height:2819" coordorigin="2242,1567" coordsize="3186,2819" path="m4575,3828r-19,-12l4537,3802r-13,-12l4510,3781r18,18l4547,3815r18,13l4578,3835r-3,-7xe" fillcolor="black" stroked="f">
              <v:path arrowok="t"/>
            </v:shape>
            <v:shape id="_x0000_s17878" style="position:absolute;left:2242;top:1567;width:3186;height:2819" coordorigin="2242,1567" coordsize="3186,2819" path="m4596,3837r-21,-9l4578,3835r6,3l4590,3841r,1l4592,3845r4,-8xe" fillcolor="black" stroked="f">
              <v:path arrowok="t"/>
            </v:shape>
            <v:shape id="_x0000_s17877" style="position:absolute;left:2242;top:1567;width:3186;height:2819" coordorigin="2242,1567" coordsize="3186,2819" path="m4604,3845r-8,-8l4592,3845r11,2l4604,3845xe" fillcolor="black" stroked="f">
              <v:path arrowok="t"/>
            </v:shape>
            <v:shape id="_x0000_s17876" style="position:absolute;left:2242;top:1567;width:3186;height:2819" coordorigin="2242,1567" coordsize="3186,2819" path="m4858,3743r5,-3l4860,3734r-2,8l4853,3744r5,-12l4853,3745r5,-2xe" fillcolor="black" stroked="f">
              <v:path arrowok="t"/>
            </v:shape>
            <v:shape id="_x0000_s17875" style="position:absolute;left:2242;top:1567;width:3186;height:2819" coordorigin="2242,1567" coordsize="3186,2819" path="m4858,3742r2,-8l4858,3732r,l4853,3744r5,-2xe" fillcolor="black" stroked="f">
              <v:path arrowok="t"/>
            </v:shape>
            <v:shape id="_x0000_s17874" style="position:absolute;left:2242;top:1567;width:3186;height:2819" coordorigin="2242,1567" coordsize="3186,2819" path="m4858,3743r,l4853,3745r-7,18l4849,3764r2,1l4858,3743xe" fillcolor="black" stroked="f">
              <v:path arrowok="t"/>
            </v:shape>
            <v:shape id="_x0000_s17873" style="position:absolute;left:2242;top:1567;width:3186;height:2819" coordorigin="2242,1567" coordsize="3186,2819" path="m4852,3762r3,-8l4858,3743r-7,22l4852,3762xe" fillcolor="black" stroked="f">
              <v:path arrowok="t"/>
            </v:shape>
            <v:shape id="_x0000_s17872" style="position:absolute;left:2242;top:1567;width:3186;height:2819" coordorigin="2242,1567" coordsize="3186,2819" path="m4853,3745r,l4850,3746r-4,17l4853,3745xe" fillcolor="black" stroked="f">
              <v:path arrowok="t"/>
            </v:shape>
            <v:shape id="_x0000_s17871" style="position:absolute;left:2242;top:1567;width:3186;height:2819" coordorigin="2242,1567" coordsize="3186,2819" path="m4702,3915r-3,-2l4697,3913r,1l4698,3915r,2l4703,3920r6,3l4702,3915xe" fillcolor="black" stroked="f">
              <v:path arrowok="t"/>
            </v:shape>
            <v:shape id="_x0000_s17870" style="position:absolute;left:2242;top:1567;width:3186;height:2819" coordorigin="2242,1567" coordsize="3186,2819" path="m4698,3915r-1,-1l4689,3906r-10,-2l4696,3915r,l4696,3916r1,l4698,3915xe" fillcolor="black" stroked="f">
              <v:path arrowok="t"/>
            </v:shape>
            <v:shape id="_x0000_s17869" style="position:absolute;left:2242;top:1567;width:3186;height:2819" coordorigin="2242,1567" coordsize="3186,2819" path="m4764,3944r-17,-6l4724,3928r-22,-13l4709,3923r28,15l4753,3946r11,3l4765,3949r-1,-5xe" fillcolor="black" stroked="f">
              <v:path arrowok="t"/>
            </v:shape>
            <v:shape id="_x0000_s17868" style="position:absolute;left:2242;top:1567;width:3186;height:2819" coordorigin="2242,1567" coordsize="3186,2819" path="m4775,3946r-2,l4764,3944r1,5l4778,3951r-3,-5xe" fillcolor="black" stroked="f">
              <v:path arrowok="t"/>
            </v:shape>
            <v:shape id="_x0000_s17867" style="position:absolute;left:2242;top:1567;width:3186;height:2819" coordorigin="2242,1567" coordsize="3186,2819" path="m4684,3901r-4,-2l4679,3904r10,2l4684,3901xe" fillcolor="black" stroked="f">
              <v:path arrowok="t"/>
            </v:shape>
            <v:shape id="_x0000_s17866" style="position:absolute;left:2242;top:1567;width:3186;height:2819" coordorigin="2242,1567" coordsize="3186,2819" path="m4800,3912r-4,-1l4792,3912r-2,5l4795,3918r5,-6xe" fillcolor="black" stroked="f">
              <v:path arrowok="t"/>
            </v:shape>
            <v:shape id="_x0000_s17865" style="position:absolute;left:2242;top:1567;width:3186;height:2819" coordorigin="2242,1567" coordsize="3186,2819" path="m4800,3916r3,-2l4800,3912r-5,6l4800,3916xe" fillcolor="black" stroked="f">
              <v:path arrowok="t"/>
            </v:shape>
            <v:shape id="_x0000_s17864" style="position:absolute;left:2242;top:1567;width:3186;height:2819" coordorigin="2242,1567" coordsize="3186,2819" path="m4644,3849r-3,-1l4640,3849r-1,3l4639,3853r3,1l4644,3849xe" fillcolor="black" stroked="f">
              <v:path arrowok="t"/>
            </v:shape>
            <v:shape id="_x0000_s17863" style="position:absolute;left:2242;top:1567;width:3186;height:2819" coordorigin="2242,1567" coordsize="3186,2819" path="m4647,3855r-3,-6l4642,3854r4,5l4647,3855xe" fillcolor="black" stroked="f">
              <v:path arrowok="t"/>
            </v:shape>
            <v:shape id="_x0000_s17862" style="position:absolute;left:2242;top:1567;width:3186;height:2819" coordorigin="2242,1567" coordsize="3186,2819" path="m4660,3852r-1,l4657,3856r2,3l4660,3852xe" fillcolor="black" stroked="f">
              <v:path arrowok="t"/>
            </v:shape>
            <v:shape id="_x0000_s17861" style="position:absolute;left:2242;top:1567;width:3186;height:2819" coordorigin="2242,1567" coordsize="3186,2819" path="m4668,3860r-8,-8l4659,3859r4,2l4673,3867r-5,-7xe" fillcolor="black" stroked="f">
              <v:path arrowok="t"/>
            </v:shape>
            <v:shape id="_x0000_s17860" style="position:absolute;left:2242;top:1567;width:3186;height:2819" coordorigin="2242,1567" coordsize="3186,2819" path="m4762,3888r-16,-5l4745,3884r7,4l4762,3892r,-4xe" fillcolor="black" stroked="f">
              <v:path arrowok="t"/>
            </v:shape>
            <v:shape id="_x0000_s17859" style="position:absolute;left:2242;top:1567;width:3186;height:2819" coordorigin="2242,1567" coordsize="3186,2819" path="m4774,3891r-12,-3l4762,3892r6,1l4770,3892r1,l4771,3895r3,-4xe" fillcolor="black" stroked="f">
              <v:path arrowok="t"/>
            </v:shape>
            <v:shape id="_x0000_s17858" style="position:absolute;left:2242;top:1567;width:3186;height:2819" coordorigin="2242,1567" coordsize="3186,2819" path="m4793,3902r3,-6l4774,3891r-3,4l4772,3900r18,6l4793,3902xe" fillcolor="black" stroked="f">
              <v:path arrowok="t"/>
            </v:shape>
            <v:shape id="_x0000_s17857" style="position:absolute;left:2242;top:1567;width:3186;height:2819" coordorigin="2242,1567" coordsize="3186,2819" path="m4812,3897r-16,-1l4793,3902r1,-1l4796,3901r1,1l4801,3905r11,-8xe" fillcolor="black" stroked="f">
              <v:path arrowok="t"/>
            </v:shape>
            <v:shape id="_x0000_s17856" style="position:absolute;left:2242;top:1567;width:3186;height:2819" coordorigin="2242,1567" coordsize="3186,2819" path="m4812,3904r4,-3l4820,3896r,l4812,3897r-11,8l4812,3904xe" fillcolor="black" stroked="f">
              <v:path arrowok="t"/>
            </v:shape>
            <v:shape id="_x0000_s17855" style="position:absolute;left:2242;top:1567;width:3186;height:2819" coordorigin="2242,1567" coordsize="3186,2819" path="m4607,3830r-4,-2l4600,3826r-1,-1l4591,3822r-1,5l4592,3830r3,-1l4599,3827r,6l4602,3835r5,3l4607,3830xe" fillcolor="black" stroked="f">
              <v:path arrowok="t"/>
            </v:shape>
            <v:shape id="_x0000_s17854" style="position:absolute;left:2242;top:1567;width:3186;height:2819" coordorigin="2242,1567" coordsize="3186,2819" path="m4491,3735r-6,-8l4480,3721r-3,-2l4481,3731r3,3l4497,3743r-6,-8xe" fillcolor="black" stroked="f">
              <v:path arrowok="t"/>
            </v:shape>
            <v:shape id="_x0000_s17853" style="position:absolute;left:2242;top:1567;width:3186;height:2819" coordorigin="2242,1567" coordsize="3186,2819" path="m4511,3759r-5,-5l4497,3743r-13,-9l4498,3750r12,15l4511,3759xe" fillcolor="black" stroked="f">
              <v:path arrowok="t"/>
            </v:shape>
            <v:shape id="_x0000_s17852" style="position:absolute;left:2242;top:1567;width:3186;height:2819" coordorigin="2242,1567" coordsize="3186,2819" path="m4523,3774r-2,-3l4520,3770r-5,-6l4511,3759r-1,6l4522,3778r1,-4xe" fillcolor="black" stroked="f">
              <v:path arrowok="t"/>
            </v:shape>
            <v:shape id="_x0000_s17851" style="position:absolute;left:2242;top:1567;width:3186;height:2819" coordorigin="2242,1567" coordsize="3186,2819" path="m4555,3801r-19,-14l4523,3774r-1,4l4535,3791r15,12l4555,3801xe" fillcolor="black" stroked="f">
              <v:path arrowok="t"/>
            </v:shape>
            <v:shape id="_x0000_s17850" style="position:absolute;left:2242;top:1567;width:3186;height:2819" coordorigin="2242,1567" coordsize="3186,2819" path="m4584,3819r-5,-4l4573,3812r-18,-11l4550,3803r18,12l4583,3823r1,-4xe" fillcolor="black" stroked="f">
              <v:path arrowok="t"/>
            </v:shape>
            <v:shape id="_x0000_s17849" style="position:absolute;left:2242;top:1567;width:3186;height:2819" coordorigin="2242,1567" coordsize="3186,2819" path="m4591,3822r-4,-1l4584,3819r-1,4l4590,3827r1,-5xe" fillcolor="black" stroked="f">
              <v:path arrowok="t"/>
            </v:shape>
            <v:shape id="_x0000_s17848" style="position:absolute;left:2242;top:1567;width:3186;height:2819" coordorigin="2242,1567" coordsize="3186,2819" path="m4601,3826r-1,-2l4591,3822r8,3l4600,3826r1,xe" fillcolor="black" stroked="f">
              <v:path arrowok="t"/>
            </v:shape>
            <v:shape id="_x0000_s17847" style="position:absolute;left:2242;top:1567;width:3186;height:2819" coordorigin="2242,1567" coordsize="3186,2819" path="m4584,3819r,-1l4579,3815r5,4l4584,3819xe" fillcolor="black" stroked="f">
              <v:path arrowok="t"/>
            </v:shape>
            <v:shape id="_x0000_s17846" style="position:absolute;left:2242;top:1567;width:3186;height:2819" coordorigin="2242,1567" coordsize="3186,2819" path="m4715,3865r-10,-5l4694,3849r,5l4694,3855r1,2l4698,3858r15,9l4728,3871r-13,-6xe" fillcolor="black" stroked="f">
              <v:path arrowok="t"/>
            </v:shape>
            <v:shape id="_x0000_s17845" style="position:absolute;left:2242;top:1567;width:3186;height:2819" coordorigin="2242,1567" coordsize="3186,2819" path="m4741,3882r2,-1l4728,3871r-15,-4l4734,3879r3,2l4739,3882r2,l4741,3882xe" fillcolor="black" stroked="f">
              <v:path arrowok="t"/>
            </v:shape>
            <v:shape id="_x0000_s17844" style="position:absolute;left:2242;top:1567;width:3186;height:2819" coordorigin="2242,1567" coordsize="3186,2819" path="m4629,3977r-3,2l4622,3982r,5l4625,3989r4,-12xe" fillcolor="black" stroked="f">
              <v:path arrowok="t"/>
            </v:shape>
            <v:shape id="_x0000_s17843" style="position:absolute;left:2242;top:1567;width:3186;height:2819" coordorigin="2242,1567" coordsize="3186,2819" path="m4629,3977r-4,12l4627,3991r,1l4629,3977xe" fillcolor="black" stroked="f">
              <v:path arrowok="t"/>
            </v:shape>
            <v:shape id="_x0000_s17842" style="position:absolute;left:2242;top:1567;width:3186;height:2819" coordorigin="2242,1567" coordsize="3186,2819" path="m4669,3847r-3,-2l4665,3845r,2l4666,3851r10,1l4669,3847xe" fillcolor="black" stroked="f">
              <v:path arrowok="t"/>
            </v:shape>
            <v:shape id="_x0000_s17841" style="position:absolute;left:2242;top:1567;width:3186;height:2819" coordorigin="2242,1567" coordsize="3186,2819" path="m4680,3857r-4,-5l4666,3851r13,10l4680,3857xe" fillcolor="black" stroked="f">
              <v:path arrowok="t"/>
            </v:shape>
            <v:shape id="_x0000_s17840" style="position:absolute;left:2242;top:1567;width:3186;height:2819" coordorigin="2242,1567" coordsize="3186,2819" path="m4703,3732r-3,3l4694,3740r7,5l4703,3732xe" fillcolor="black" stroked="f">
              <v:path arrowok="t"/>
            </v:shape>
            <v:shape id="_x0000_s17839" style="position:absolute;left:2242;top:1567;width:3186;height:2819" coordorigin="2242,1567" coordsize="3186,2819" path="m4707,3740r-3,-1l4704,3737r-1,-5l4701,3745r5,3l4707,3740xe" fillcolor="black" stroked="f">
              <v:path arrowok="t"/>
            </v:shape>
            <v:shape id="_x0000_s17838" style="position:absolute;left:2242;top:1567;width:3186;height:2819" coordorigin="2242,1567" coordsize="3186,2819" path="m4709,3747r5,-2l4714,3743r-7,-3l4706,3748r,l4709,3747xe" fillcolor="black" stroked="f">
              <v:path arrowok="t"/>
            </v:shape>
            <v:shape id="_x0000_s17837" style="position:absolute;left:2242;top:1567;width:3186;height:2819" coordorigin="2242,1567" coordsize="3186,2819" path="m4694,3731r-8,-6l4685,3723r-4,10l4688,3732r1,4l4694,3731xe" fillcolor="black" stroked="f">
              <v:path arrowok="t"/>
            </v:shape>
            <v:shape id="_x0000_s17836" style="position:absolute;left:2242;top:1567;width:3186;height:2819" coordorigin="2242,1567" coordsize="3186,2819" path="m4694,3740r6,-5l4694,3731r-5,5l4690,3742r4,-2xe" fillcolor="black" stroked="f">
              <v:path arrowok="t"/>
            </v:shape>
            <v:shape id="_x0000_s17835" style="position:absolute;left:2242;top:1567;width:3186;height:2819" coordorigin="2242,1567" coordsize="3186,2819" path="m4844,3341r-10,-23l4833,3318r-1,1l4842,3345r2,-4xe" fillcolor="black" stroked="f">
              <v:path arrowok="t"/>
            </v:shape>
            <v:shape id="_x0000_s17834" style="position:absolute;left:2242;top:1567;width:3186;height:2819" coordorigin="2242,1567" coordsize="3186,2819" path="m4648,3841r-5,-2l4645,3843r3,3l4648,3841xe" fillcolor="black" stroked="f">
              <v:path arrowok="t"/>
            </v:shape>
            <v:shape id="_x0000_s17833" style="position:absolute;left:2242;top:1567;width:3186;height:2819" coordorigin="2242,1567" coordsize="3186,2819" path="m4654,3848r-6,-7l4648,3846r4,5l4653,3851r1,-3xe" fillcolor="black" stroked="f">
              <v:path arrowok="t"/>
            </v:shape>
            <v:shape id="_x0000_s17832" style="position:absolute;left:2242;top:1567;width:3186;height:2819" coordorigin="2242,1567" coordsize="3186,2819" path="m4636,3842r-9,-11l4627,3837r,3l4635,3845r1,-3xe" fillcolor="black" stroked="f">
              <v:path arrowok="t"/>
            </v:shape>
            <v:shape id="_x0000_s17831" style="position:absolute;left:2242;top:1567;width:3186;height:2819" coordorigin="2242,1567" coordsize="3186,2819" path="m2858,3155r-2,l2855,3159r,5l2854,3178r,1l2858,3155xe" fillcolor="black" stroked="f">
              <v:path arrowok="t"/>
            </v:shape>
            <v:shape id="_x0000_s17830" style="position:absolute;left:2242;top:1567;width:3186;height:2819" coordorigin="2242,1567" coordsize="3186,2819" path="m2855,3175r2,-5l2858,3155r-4,24l2855,3175xe" fillcolor="black" stroked="f">
              <v:path arrowok="t"/>
            </v:shape>
            <v:shape id="_x0000_s17829" style="position:absolute;left:2242;top:1567;width:3186;height:2819" coordorigin="2242,1567" coordsize="3186,2819" path="m3218,3305r3,-10l3218,3294r-2,13l3218,3309r,-4xe" fillcolor="black" stroked="f">
              <v:path arrowok="t"/>
            </v:shape>
            <v:shape id="_x0000_s17828" style="position:absolute;left:2242;top:1567;width:3186;height:2819" coordorigin="2242,1567" coordsize="3186,2819" path="m3221,3299r,-2l3221,3295r-3,10l3221,3299xe" fillcolor="black" stroked="f">
              <v:path arrowok="t"/>
            </v:shape>
            <v:shape id="_x0000_s17827" style="position:absolute;left:2242;top:1567;width:3186;height:2819" coordorigin="2242,1567" coordsize="3186,2819" path="m4625,3830r-3,-3l4620,3825r-1,5l4622,3833r3,2l4625,3830xe" fillcolor="black" stroked="f">
              <v:path arrowok="t"/>
            </v:shape>
            <v:shape id="_x0000_s17826" style="position:absolute;left:2242;top:1567;width:3186;height:2819" coordorigin="2242,1567" coordsize="3186,2819" path="m4823,3901r2,-6l4821,3898r-6,4l4820,3905r3,-4xe" fillcolor="black" stroked="f">
              <v:path arrowok="t"/>
            </v:shape>
            <v:shape id="_x0000_s17825" style="position:absolute;left:2242;top:1567;width:3186;height:2819" coordorigin="2242,1567" coordsize="3186,2819" path="m4656,3834r-9,-4l4647,3834r5,4l4658,3843r2,1l4656,3834xe" fillcolor="black" stroked="f">
              <v:path arrowok="t"/>
            </v:shape>
            <v:shape id="_x0000_s17824" style="position:absolute;left:2242;top:1567;width:3186;height:2819" coordorigin="2242,1567" coordsize="3186,2819" path="m4660,3841r1,-2l4656,3834r4,10l4660,3841xe" fillcolor="black" stroked="f">
              <v:path arrowok="t"/>
            </v:shape>
            <v:shape id="_x0000_s17823" style="position:absolute;left:2242;top:1567;width:3186;height:2819" coordorigin="2242,1567" coordsize="3186,2819" path="m4492,3724r-4,-7l4481,3708r-2,1l4483,3716r12,17l4492,3724xe" fillcolor="black" stroked="f">
              <v:path arrowok="t"/>
            </v:shape>
            <v:shape id="_x0000_s17822" style="position:absolute;left:2242;top:1567;width:3186;height:2819" coordorigin="2242,1567" coordsize="3186,2819" path="m4519,3754r-18,-18l4492,3724r3,9l4513,3753r2,3l4519,3754xe" fillcolor="black" stroked="f">
              <v:path arrowok="t"/>
            </v:shape>
            <v:shape id="_x0000_s17821" style="position:absolute;left:2242;top:1567;width:3186;height:2819" coordorigin="2242,1567" coordsize="3186,2819" path="m4547,3782r-2,-3l4536,3771r-17,-17l4515,3756r18,19l4549,3789r-2,-7xe" fillcolor="black" stroked="f">
              <v:path arrowok="t"/>
            </v:shape>
            <v:shape id="_x0000_s17820" style="position:absolute;left:2242;top:1567;width:3186;height:2819" coordorigin="2242,1567" coordsize="3186,2819" path="m4571,3797r-10,-5l4547,3782r2,7l4563,3800r13,l4571,3797xe" fillcolor="black" stroked="f">
              <v:path arrowok="t"/>
            </v:shape>
            <v:shape id="_x0000_s17819" style="position:absolute;left:2242;top:1567;width:3186;height:2819" coordorigin="2242,1567" coordsize="3186,2819" path="m4580,3805r-1,-1l4580,3804r-4,-4l4563,3800r15,8l4580,3805xe" fillcolor="black" stroked="f">
              <v:path arrowok="t"/>
            </v:shape>
            <v:shape id="_x0000_s17818" style="position:absolute;left:2242;top:1567;width:3186;height:2819" coordorigin="2242,1567" coordsize="3186,2819" path="m4586,3807r-5,-1l4580,3805r-2,3l4587,3813r-1,-6xe" fillcolor="black" stroked="f">
              <v:path arrowok="t"/>
            </v:shape>
            <v:shape id="_x0000_s17817" style="position:absolute;left:2242;top:1567;width:3186;height:2819" coordorigin="2242,1567" coordsize="3186,2819" path="m4604,3817r-18,-10l4587,3813r3,1l4593,3816r1,1l4596,3821r8,-4xe" fillcolor="black" stroked="f">
              <v:path arrowok="t"/>
            </v:shape>
            <v:shape id="_x0000_s17816" style="position:absolute;left:2242;top:1567;width:3186;height:2819" coordorigin="2242,1567" coordsize="3186,2819" path="m4606,3820r-2,-3l4596,3821r13,3l4606,3820xe" fillcolor="black" stroked="f">
              <v:path arrowok="t"/>
            </v:shape>
            <v:shape id="_x0000_s17815" style="position:absolute;left:2242;top:1567;width:3186;height:2819" coordorigin="2242,1567" coordsize="3186,2819" path="m4678,3840r-2,-4l4674,3841r,2l4675,3843r3,-3xe" fillcolor="black" stroked="f">
              <v:path arrowok="t"/>
            </v:shape>
            <v:shape id="_x0000_s17814" style="position:absolute;left:2242;top:1567;width:3186;height:2819" coordorigin="2242,1567" coordsize="3186,2819" path="m4690,3850r,-2l4684,3844r-6,-4l4675,3843r3,1l4688,3852r2,-2xe" fillcolor="black" stroked="f">
              <v:path arrowok="t"/>
            </v:shape>
            <v:shape id="_x0000_s17813" style="position:absolute;left:2242;top:1567;width:3186;height:2819" coordorigin="2242,1567" coordsize="3186,2819" path="m4636,3828r-4,-2l4632,3829r1,1l4635,3832r1,-4xe" fillcolor="black" stroked="f">
              <v:path arrowok="t"/>
            </v:shape>
            <v:shape id="_x0000_s17812" style="position:absolute;left:2242;top:1567;width:3186;height:2819" coordorigin="2242,1567" coordsize="3186,2819" path="m4638,3831r-2,-3l4635,3832r2,l4640,3834r-2,-3xe" fillcolor="black" stroked="f">
              <v:path arrowok="t"/>
            </v:shape>
            <v:shape id="_x0000_s17811" style="position:absolute;left:2242;top:1567;width:3186;height:2819" coordorigin="2242,1567" coordsize="3186,2819" path="m4628,3817r-4,-1l4622,3816r-1,3l4626,3825r2,-8xe" fillcolor="black" stroked="f">
              <v:path arrowok="t"/>
            </v:shape>
            <v:shape id="_x0000_s17810" style="position:absolute;left:2242;top:1567;width:3186;height:2819" coordorigin="2242,1567" coordsize="3186,2819" path="m4628,3824r2,-1l4628,3817r-2,8l4628,3824xe" fillcolor="black" stroked="f">
              <v:path arrowok="t"/>
            </v:shape>
            <v:shape id="_x0000_s17809" style="position:absolute;left:2242;top:1567;width:3186;height:2819" coordorigin="2242,1567" coordsize="3186,2819" path="m4721,3854r-12,-7l4705,3843r-1,5l4716,3856r10,1l4721,3854xe" fillcolor="black" stroked="f">
              <v:path arrowok="t"/>
            </v:shape>
            <v:shape id="_x0000_s17808" style="position:absolute;left:2242;top:1567;width:3186;height:2819" coordorigin="2242,1567" coordsize="3186,2819" path="m4734,3863r-2,-2l4726,3857r-10,-1l4728,3862r9,4l4734,3863xe" fillcolor="black" stroked="f">
              <v:path arrowok="t"/>
            </v:shape>
            <v:shape id="_x0000_s17807" style="position:absolute;left:2242;top:1567;width:3186;height:2819" coordorigin="2242,1567" coordsize="3186,2819" path="m4754,3870r-9,-3l4742,3866r,1l4751,3873r15,2l4754,3870xe" fillcolor="black" stroked="f">
              <v:path arrowok="t"/>
            </v:shape>
            <v:shape id="_x0000_s17806" style="position:absolute;left:2242;top:1567;width:3186;height:2819" coordorigin="2242,1567" coordsize="3186,2819" path="m4807,3884r-1,l4803,3885r-13,-2l4766,3875r-15,-2l4776,3883r4,2l4788,3888r15,7l4807,3884xe" fillcolor="black" stroked="f">
              <v:path arrowok="t"/>
            </v:shape>
            <v:shape id="_x0000_s17805" style="position:absolute;left:2242;top:1567;width:3186;height:2819" coordorigin="2242,1567" coordsize="3186,2819" path="m4817,3891r,-3l4812,3882r-3,5l4806,3891r2,1l4817,3891xe" fillcolor="black" stroked="f">
              <v:path arrowok="t"/>
            </v:shape>
            <v:shape id="_x0000_s17804" style="position:absolute;left:2242;top:1567;width:3186;height:2819" coordorigin="2242,1567" coordsize="3186,2819" path="m4828,3890r2,-9l4822,3885r-5,3l4817,3891r11,-1xe" fillcolor="black" stroked="f">
              <v:path arrowok="t"/>
            </v:shape>
            <v:shape id="_x0000_s17803" style="position:absolute;left:2242;top:1567;width:3186;height:2819" coordorigin="2242,1567" coordsize="3186,2819" path="m3583,3406r,-3l3581,3403r-2,1l3568,3408r15,-2xe" fillcolor="black" stroked="f">
              <v:path arrowok="t"/>
            </v:shape>
            <v:shape id="_x0000_s17802" style="position:absolute;left:2242;top:1567;width:3186;height:2819" coordorigin="2242,1567" coordsize="3186,2819" path="m3629,3268r-5,-18l3622,3263r,1l3621,3266r1,3l3624,3271r4,3l3628,3278r1,-10xe" fillcolor="black" stroked="f">
              <v:path arrowok="t"/>
            </v:shape>
            <v:shape id="_x0000_s17801" style="position:absolute;left:2242;top:1567;width:3186;height:2819" coordorigin="2242,1567" coordsize="3186,2819" path="m3624,3250r-3,4l3622,3255r,4l3622,3263r2,-13xe" fillcolor="black" stroked="f">
              <v:path arrowok="t"/>
            </v:shape>
            <v:shape id="_x0000_s17800" style="position:absolute;left:2242;top:1567;width:3186;height:2819" coordorigin="2242,1567" coordsize="3186,2819" path="m3630,3299r1,-1l3629,3280r,-12l3628,3278r-5,-1l3627,3308r3,-9xe" fillcolor="black" stroked="f">
              <v:path arrowok="t"/>
            </v:shape>
            <v:shape id="_x0000_s17799" style="position:absolute;left:2242;top:1567;width:3186;height:2819" coordorigin="2242,1567" coordsize="3186,2819" path="m3577,3399r1,-6l3577,3392r-2,1l3571,3395r2,5l3577,3399xe" fillcolor="black" stroked="f">
              <v:path arrowok="t"/>
            </v:shape>
            <v:shape id="_x0000_s17798" style="position:absolute;left:2242;top:1567;width:3186;height:2819" coordorigin="2242,1567" coordsize="3186,2819" path="m3580,3398r,-1l3579,3395r-1,-2l3577,3399r3,-1xe" fillcolor="black" stroked="f">
              <v:path arrowok="t"/>
            </v:shape>
            <v:shape id="_x0000_s17797" style="position:absolute;left:2242;top:1567;width:3186;height:2819" coordorigin="2242,1567" coordsize="3186,2819" path="m3619,3411r-8,-3l3596,3404r-6,2l3589,3399r,2l3590,3403r-6,8l3608,3415r11,-4xe" fillcolor="black" stroked="f">
              <v:path arrowok="t"/>
            </v:shape>
            <v:shape id="_x0000_s17796" style="position:absolute;left:2242;top:1567;width:3186;height:2819" coordorigin="2242,1567" coordsize="3186,2819" path="m3592,3401r1,-4l3589,3399r1,7l3592,3401xe" fillcolor="black" stroked="f">
              <v:path arrowok="t"/>
            </v:shape>
            <v:shape id="_x0000_s17795" style="position:absolute;left:2242;top:1567;width:3186;height:2819" coordorigin="2242,1567" coordsize="3186,2819" path="m3638,3410r-10,-1l3619,3408r,3l3608,3415r24,2l3638,3410xe" fillcolor="black" stroked="f">
              <v:path arrowok="t"/>
            </v:shape>
            <v:shape id="_x0000_s17794" style="position:absolute;left:2242;top:1567;width:3186;height:2819" coordorigin="2242,1567" coordsize="3186,2819" path="m3686,3417r-4,l3676,3417r-3,-1l3666,3414r,2l3662,3421r18,l3686,3417xe" fillcolor="black" stroked="f">
              <v:path arrowok="t"/>
            </v:shape>
            <v:shape id="_x0000_s17793" style="position:absolute;left:2242;top:1567;width:3186;height:2819" coordorigin="2242,1567" coordsize="3186,2819" path="m4669,3832r-4,-4l4658,3821r,l4655,3828r13,10l4669,3832xe" fillcolor="black" stroked="f">
              <v:path arrowok="t"/>
            </v:shape>
            <v:shape id="_x0000_s17792" style="position:absolute;left:2242;top:1567;width:3186;height:2819" coordorigin="2242,1567" coordsize="3186,2819" path="m4671,3836r1,-1l4669,3832r-1,6l4671,3836xe" fillcolor="black" stroked="f">
              <v:path arrowok="t"/>
            </v:shape>
            <v:shape id="_x0000_s17791" style="position:absolute;left:2242;top:1567;width:3186;height:2819" coordorigin="2242,1567" coordsize="3186,2819" path="m4641,3820r-2,-1l4638,3822r-1,1l4639,3825r3,1l4641,3820xe" fillcolor="black" stroked="f">
              <v:path arrowok="t"/>
            </v:shape>
            <v:shape id="_x0000_s17790" style="position:absolute;left:2242;top:1567;width:3186;height:2819" coordorigin="2242,1567" coordsize="3186,2819" path="m4646,3828r-2,-4l4641,3820r1,6l4646,3828xe" fillcolor="black" stroked="f">
              <v:path arrowok="t"/>
            </v:shape>
            <v:shape id="_x0000_s17789" style="position:absolute;left:2242;top:1567;width:3186;height:2819" coordorigin="2242,1567" coordsize="3186,2819" path="m4607,3808r-1,-2l4604,3805r-1,l4599,3806r,3l4604,3810r3,-2xe" fillcolor="black" stroked="f">
              <v:path arrowok="t"/>
            </v:shape>
            <v:shape id="_x0000_s17788" style="position:absolute;left:2242;top:1567;width:3186;height:2819" coordorigin="2242,1567" coordsize="3186,2819" path="m4609,3812r-2,-4l4604,3810r4,2l4609,3812xe" fillcolor="black" stroked="f">
              <v:path arrowok="t"/>
            </v:shape>
            <v:shape id="_x0000_s17787" style="position:absolute;left:2242;top:1567;width:3186;height:2819" coordorigin="2242,1567" coordsize="3186,2819" path="m4697,3826r-2,-2l4693,3823r-1,3l4694,3828r17,7l4697,3826xe" fillcolor="black" stroked="f">
              <v:path arrowok="t"/>
            </v:shape>
            <v:shape id="_x0000_s17786" style="position:absolute;left:2242;top:1567;width:3186;height:2819" coordorigin="2242,1567" coordsize="3186,2819" path="m4757,3856r-25,-11l4711,3835r-17,-7l4713,3840r24,13l4757,3862r,-6xe" fillcolor="black" stroked="f">
              <v:path arrowok="t"/>
            </v:shape>
            <v:shape id="_x0000_s17785" style="position:absolute;left:2242;top:1567;width:3186;height:2819" coordorigin="2242,1567" coordsize="3186,2819" path="m4780,3864r-23,-8l4757,3862r15,7l4782,3874r-2,-10xe" fillcolor="black" stroked="f">
              <v:path arrowok="t"/>
            </v:shape>
            <v:shape id="_x0000_s17784" style="position:absolute;left:2242;top:1567;width:3186;height:2819" coordorigin="2242,1567" coordsize="3186,2819" path="m4809,3869r-4,3l4798,3870r-18,-6l4782,3874r2,1l4790,3877r6,1l4809,3869xe" fillcolor="black" stroked="f">
              <v:path arrowok="t"/>
            </v:shape>
            <v:shape id="_x0000_s17783" style="position:absolute;left:2242;top:1567;width:3186;height:2819" coordorigin="2242,1567" coordsize="3186,2819" path="m4812,3880r3,-8l4809,3869r-13,9l4808,3881r4,-1xe" fillcolor="black" stroked="f">
              <v:path arrowok="t"/>
            </v:shape>
            <v:shape id="_x0000_s17782" style="position:absolute;left:2242;top:1567;width:3186;height:2819" coordorigin="2242,1567" coordsize="3186,2819" path="m4919,3232r19,-19l4933,3211r-19,17l4910,3241r9,-9xe" fillcolor="black" stroked="f">
              <v:path arrowok="t"/>
            </v:shape>
            <v:shape id="_x0000_s17781" style="position:absolute;left:2242;top:1567;width:3186;height:2819" coordorigin="2242,1567" coordsize="3186,2819" path="m4693,3836r-10,-6l4684,3834r5,3l4692,3839r3,2l4696,3842r-3,-6xe" fillcolor="black" stroked="f">
              <v:path arrowok="t"/>
            </v:shape>
            <v:shape id="_x0000_s17780" style="position:absolute;left:2242;top:1567;width:3186;height:2819" coordorigin="2242,1567" coordsize="3186,2819" path="m4703,3843r-10,-7l4696,3842r3,2l4703,3843xe" fillcolor="black" stroked="f">
              <v:path arrowok="t"/>
            </v:shape>
            <v:shape id="_x0000_s17779" style="position:absolute;left:2242;top:1567;width:3186;height:2819" coordorigin="2242,1567" coordsize="3186,2819" path="m5224,4039r2,-6l5225,4033r-1,1l5222,4039r2,xe" fillcolor="black" stroked="f">
              <v:path arrowok="t"/>
            </v:shape>
            <v:shape id="_x0000_s17778" style="position:absolute;left:2242;top:1567;width:3186;height:2819" coordorigin="2242,1567" coordsize="3186,2819" path="m5235,4034r,-10l5230,4030r-1,2l5227,4033r-1,l5224,4039r11,-5xe" fillcolor="black" stroked="f">
              <v:path arrowok="t"/>
            </v:shape>
            <v:shape id="_x0000_s17777" style="position:absolute;left:2242;top:1567;width:3186;height:2819" coordorigin="2242,1567" coordsize="3186,2819" path="m5244,4031r,-4l5242,4022r-7,2l5235,4034r9,-3xe" fillcolor="black" stroked="f">
              <v:path arrowok="t"/>
            </v:shape>
            <v:shape id="_x0000_s17776" style="position:absolute;left:2242;top:1567;width:3186;height:2819" coordorigin="2242,1567" coordsize="3186,2819" path="m4635,3812r-2,l4628,3812r-1,-3l4625,3810r,1l4628,3813r7,-1xe" fillcolor="black" stroked="f">
              <v:path arrowok="t"/>
            </v:shape>
            <v:shape id="_x0000_s17775" style="position:absolute;left:2242;top:1567;width:3186;height:2819" coordorigin="2242,1567" coordsize="3186,2819" path="m4635,3813r,-1l4628,3813r5,5l4635,3813xe" fillcolor="black" stroked="f">
              <v:path arrowok="t"/>
            </v:shape>
            <v:shape id="_x0000_s17774" style="position:absolute;left:2242;top:1567;width:3186;height:2819" coordorigin="2242,1567" coordsize="3186,2819" path="m4641,3813r1,l4645,3813r-1,-1l4639,3809r-1,5l4641,3813xe" fillcolor="black" stroked="f">
              <v:path arrowok="t"/>
            </v:shape>
            <v:shape id="_x0000_s17773" style="position:absolute;left:2242;top:1567;width:3186;height:2819" coordorigin="2242,1567" coordsize="3186,2819" path="m4650,3813r-2,-1l4647,3813r-2,l4642,3813r3,2l4647,3817r3,-4xe" fillcolor="black" stroked="f">
              <v:path arrowok="t"/>
            </v:shape>
            <v:shape id="_x0000_s17772" style="position:absolute;left:2242;top:1567;width:3186;height:2819" coordorigin="2242,1567" coordsize="3186,2819" path="m4654,3819r-3,-4l4650,3813r-3,4l4651,3824r3,-5xe" fillcolor="black" stroked="f">
              <v:path arrowok="t"/>
            </v:shape>
            <v:shape id="_x0000_s17771" style="position:absolute;left:2242;top:1567;width:3186;height:2819" coordorigin="2242,1567" coordsize="3186,2819" path="m5193,3976r-5,-9l5189,3972r7,17l5197,3991r5,5l5193,3976xe" fillcolor="black" stroked="f">
              <v:path arrowok="t"/>
            </v:shape>
            <v:shape id="_x0000_s17770" style="position:absolute;left:2242;top:1567;width:3186;height:2819" coordorigin="2242,1567" coordsize="3186,2819" path="m5210,4014r-8,-18l5197,3991r10,27l5213,4030r-3,-16xe" fillcolor="black" stroked="f">
              <v:path arrowok="t"/>
            </v:shape>
            <v:shape id="_x0000_s17769" style="position:absolute;left:2242;top:1567;width:3186;height:2819" coordorigin="2242,1567" coordsize="3186,2819" path="m5215,4030r1,-1l5210,4014r3,16l5215,4030xe" fillcolor="black" stroked="f">
              <v:path arrowok="t"/>
            </v:shape>
            <v:shape id="_x0000_s17768" style="position:absolute;left:2242;top:1567;width:3186;height:2819" coordorigin="2242,1567" coordsize="3186,2819" path="m3449,3365r-4,l3443,3365r-2,1l3440,3368r9,-3xe" fillcolor="black" stroked="f">
              <v:path arrowok="t"/>
            </v:shape>
            <v:shape id="_x0000_s17767" style="position:absolute;left:2242;top:1567;width:3186;height:2819" coordorigin="2242,1567" coordsize="3186,2819" path="m3453,3370r2,-2l3449,3365r-9,3l3451,3371r2,-1xe" fillcolor="black" stroked="f">
              <v:path arrowok="t"/>
            </v:shape>
            <v:shape id="_x0000_s17766" style="position:absolute;left:2242;top:1567;width:3186;height:2819" coordorigin="2242,1567" coordsize="3186,2819" path="m4676,3825r-13,-15l4664,3820r10,6l4680,3829r-4,-4xe" fillcolor="black" stroked="f">
              <v:path arrowok="t"/>
            </v:shape>
            <v:shape id="_x0000_s17765" style="position:absolute;left:2242;top:1567;width:3186;height:2819" coordorigin="2242,1567" coordsize="3186,2819" path="m3492,3374r-5,-1l3485,3376r2,4l3489,3384r3,-10xe" fillcolor="black" stroked="f">
              <v:path arrowok="t"/>
            </v:shape>
            <v:shape id="_x0000_s17764" style="position:absolute;left:2242;top:1567;width:3186;height:2819" coordorigin="2242,1567" coordsize="3186,2819" path="m3496,3384r1,-10l3492,3374r-3,10l3491,3385r5,-1xe" fillcolor="black" stroked="f">
              <v:path arrowok="t"/>
            </v:shape>
            <v:shape id="_x0000_s17763" style="position:absolute;left:2242;top:1567;width:3186;height:2819" coordorigin="2242,1567" coordsize="3186,2819" path="m3500,3205r,-25l3494,3177r-1,25l3493,3218r,9l3490,3226r2,7l3500,3205xe" fillcolor="black" stroked="f">
              <v:path arrowok="t"/>
            </v:shape>
            <v:shape id="_x0000_s17762" style="position:absolute;left:2242;top:1567;width:3186;height:2819" coordorigin="2242,1567" coordsize="3186,2819" path="m3499,3173r,-6l3499,3151r-1,-14l3503,3113r-2,-7l3498,3110r,9l3497,3128r-1,22l3494,3177r5,-4xe" fillcolor="black" stroked="f">
              <v:path arrowok="t"/>
            </v:shape>
            <v:shape id="_x0000_s17761" style="position:absolute;left:2242;top:1567;width:3186;height:2819" coordorigin="2242,1567" coordsize="3186,2819" path="m3500,3222r,-17l3492,3233r,3l3493,3244r7,-22xe" fillcolor="black" stroked="f">
              <v:path arrowok="t"/>
            </v:shape>
            <v:shape id="_x0000_s17760" style="position:absolute;left:2242;top:1567;width:3186;height:2819" coordorigin="2242,1567" coordsize="3186,2819" path="m3510,3320r-2,-10l3505,3286r-2,-28l3501,3234r-1,-12l3493,3244r,7l3494,3277r2,25l3500,3323r10,-3xe" fillcolor="black" stroked="f">
              <v:path arrowok="t"/>
            </v:shape>
            <v:shape id="_x0000_s17759" style="position:absolute;left:2242;top:1567;width:3186;height:2819" coordorigin="2242,1567" coordsize="3186,2819" path="m3511,3330r-1,-6l3510,3323r1,-1l3511,3321r-1,-1l3500,3323r4,16l3508,3346r3,-16xe" fillcolor="black" stroked="f">
              <v:path arrowok="t"/>
            </v:shape>
            <v:shape id="_x0000_s17758" style="position:absolute;left:2242;top:1567;width:3186;height:2819" coordorigin="2242,1567" coordsize="3186,2819" path="m3509,3346r2,-1l3513,3336r-2,-6l3508,3346r1,xe" fillcolor="black" stroked="f">
              <v:path arrowok="t"/>
            </v:shape>
            <v:shape id="_x0000_s17757" style="position:absolute;left:2242;top:1567;width:3186;height:2819" coordorigin="2242,1567" coordsize="3186,2819" path="m3515,3350r-2,-14l3511,3345r1,l3510,3350r-2,6l3515,3350xe" fillcolor="black" stroked="f">
              <v:path arrowok="t"/>
            </v:shape>
            <v:shape id="_x0000_s17756" style="position:absolute;left:2242;top:1567;width:3186;height:2819" coordorigin="2242,1567" coordsize="3186,2819" path="m3465,3363r-6,-3l3455,3364r1,4l3457,3372r8,-9xe" fillcolor="black" stroked="f">
              <v:path arrowok="t"/>
            </v:shape>
            <v:shape id="_x0000_s17755" style="position:absolute;left:2242;top:1567;width:3186;height:2819" coordorigin="2242,1567" coordsize="3186,2819" path="m3470,3372r-5,-9l3457,3372r12,5l3470,3372xe" fillcolor="black" stroked="f">
              <v:path arrowok="t"/>
            </v:shape>
            <v:shape id="_x0000_s17754" style="position:absolute;left:2242;top:1567;width:3186;height:2819" coordorigin="2242,1567" coordsize="3186,2819" path="m3432,3354r-3,l3424,3354r,3l3433,3360r3,5l3432,3354xe" fillcolor="black" stroked="f">
              <v:path arrowok="t"/>
            </v:shape>
            <v:shape id="_x0000_s17753" style="position:absolute;left:2242;top:1567;width:3186;height:2819" coordorigin="2242,1567" coordsize="3186,2819" path="m3437,3362r1,-3l3432,3354r4,11l3437,3362xe" fillcolor="black" stroked="f">
              <v:path arrowok="t"/>
            </v:shape>
            <v:shape id="_x0000_s17752" style="position:absolute;left:2242;top:1567;width:3186;height:2819" coordorigin="2242,1567" coordsize="3186,2819" path="m3405,3344r-6,-2l3399,3346r3,3l3408,3356r-3,-12xe" fillcolor="black" stroked="f">
              <v:path arrowok="t"/>
            </v:shape>
            <v:shape id="_x0000_s17751" style="position:absolute;left:2242;top:1567;width:3186;height:2819" coordorigin="2242,1567" coordsize="3186,2819" path="m4850,3809r,-18l4844,3805r-1,l4837,3811r6,-5l4844,3815r-2,6l4845,3826r-5,12l4842,3846r8,-37xe" fillcolor="black" stroked="f">
              <v:path arrowok="t"/>
            </v:shape>
            <v:shape id="_x0000_s17750" style="position:absolute;left:2242;top:1567;width:3186;height:2819" coordorigin="2242,1567" coordsize="3186,2819" path="m4714,3760r-8,-4l4704,3762r3,2l4712,3764r2,-4xe" fillcolor="black" stroked="f">
              <v:path arrowok="t"/>
            </v:shape>
            <v:shape id="_x0000_s17749" style="position:absolute;left:2242;top:1567;width:3186;height:2819" coordorigin="2242,1567" coordsize="3186,2819" path="m4714,3760r-2,4l4715,3764r2,1l4717,3767r,3l4725,3774r-11,-14xe" fillcolor="black" stroked="f">
              <v:path arrowok="t"/>
            </v:shape>
            <v:shape id="_x0000_s17748" style="position:absolute;left:2242;top:1567;width:3186;height:2819" coordorigin="2242,1567" coordsize="3186,2819" path="m4818,3809r2,-8l4801,3799r-20,-5l4761,3788r-17,-9l4733,3773r-19,-13l4725,3774r23,12l4771,3798r20,8l4802,3810r16,-1xe" fillcolor="black" stroked="f">
              <v:path arrowok="t"/>
            </v:shape>
            <v:shape id="_x0000_s17747" style="position:absolute;left:2242;top:1567;width:3186;height:2819" coordorigin="2242,1567" coordsize="3186,2819" path="m4821,3810r-1,l4818,3809r-16,1l4818,3812r3,-2xe" fillcolor="black" stroked="f">
              <v:path arrowok="t"/>
            </v:shape>
            <v:shape id="_x0000_s17746" style="position:absolute;left:2242;top:1567;width:3186;height:2819" coordorigin="2242,1567" coordsize="3186,2819" path="m4830,3812r7,-1l4828,3807r-7,1l4821,3809r,1l4824,3813r6,-1xe" fillcolor="black" stroked="f">
              <v:path arrowok="t"/>
            </v:shape>
            <v:shape id="_x0000_s17745" style="position:absolute;left:2242;top:1567;width:3186;height:2819" coordorigin="2242,1567" coordsize="3186,2819" path="m4843,3805r-5,1l4828,3807r9,4l4843,3805xe" fillcolor="black" stroked="f">
              <v:path arrowok="t"/>
            </v:shape>
            <v:shape id="_x0000_s17744" style="position:absolute;left:2242;top:1567;width:3186;height:2819" coordorigin="2242,1567" coordsize="3186,2819" path="m4818,3808r2,-3l4823,3802r,l4820,3801r-2,8l4818,3808xe" fillcolor="black" stroked="f">
              <v:path arrowok="t"/>
            </v:shape>
            <v:shape id="_x0000_s17743" style="position:absolute;left:2242;top:1567;width:3186;height:2819" coordorigin="2242,1567" coordsize="3186,2819" path="m4847,3783r-2,4l4839,3789r-4,2l4835,3794r5,-2l4843,3791r2,2l4842,3799r,4l4847,3783xe" fillcolor="black" stroked="f">
              <v:path arrowok="t"/>
            </v:shape>
            <v:shape id="_x0000_s17742" style="position:absolute;left:2242;top:1567;width:3186;height:2819" coordorigin="2242,1567" coordsize="3186,2819" path="m4844,3805r6,-14l4847,3783r-5,20l4843,3805r1,xe" fillcolor="black" stroked="f">
              <v:path arrowok="t"/>
            </v:shape>
            <v:shape id="_x0000_s17741" style="position:absolute;left:2242;top:1567;width:3186;height:2819" coordorigin="2242,1567" coordsize="3186,2819" path="m4858,3776r-1,-1l4854,3772r-3,-3l4845,3778r,1l4852,3775r1,4l4858,3776xe" fillcolor="black" stroked="f">
              <v:path arrowok="t"/>
            </v:shape>
            <v:shape id="_x0000_s17740" style="position:absolute;left:2242;top:1567;width:3186;height:2819" coordorigin="2242,1567" coordsize="3186,2819" path="m4919,3791r-3,-1l4898,3787r-24,-5l4858,3776r-5,3l4865,3785r26,6l4913,3795r6,-4xe" fillcolor="black" stroked="f">
              <v:path arrowok="t"/>
            </v:shape>
            <v:shape id="_x0000_s17739" style="position:absolute;left:2242;top:1567;width:3186;height:2819" coordorigin="2242,1567" coordsize="3186,2819" path="m4825,3877r4,-6l4819,3873r-2,6l4818,3879r7,-2xe" fillcolor="black" stroked="f">
              <v:path arrowok="t"/>
            </v:shape>
            <v:shape id="_x0000_s17738" style="position:absolute;left:2242;top:1567;width:3186;height:2819" coordorigin="2242,1567" coordsize="3186,2819" path="m4828,3876r2,-1l4830,3874r-1,-3l4825,3877r3,-1xe" fillcolor="black" stroked="f">
              <v:path arrowok="t"/>
            </v:shape>
            <v:shape id="_x0000_s17737" style="position:absolute;left:2242;top:1567;width:3186;height:2819" coordorigin="2242,1567" coordsize="3186,2819" path="m4626,3803r-7,-3l4618,3804r3,1l4625,3806r1,-3xe" fillcolor="black" stroked="f">
              <v:path arrowok="t"/>
            </v:shape>
            <v:shape id="_x0000_s17736" style="position:absolute;left:2242;top:1567;width:3186;height:2819" coordorigin="2242,1567" coordsize="3186,2819" path="m4509,3712r-14,-18l4491,3693r4,9l4498,3704r3,4l4505,3714r4,-2xe" fillcolor="black" stroked="f">
              <v:path arrowok="t"/>
            </v:shape>
            <v:shape id="_x0000_s17735" style="position:absolute;left:2242;top:1567;width:3186;height:2819" coordorigin="2242,1567" coordsize="3186,2819" path="m4537,3748r-14,-16l4515,3721r-6,-9l4505,3714r11,15l4532,3746r8,3l4537,3748xe" fillcolor="black" stroked="f">
              <v:path arrowok="t"/>
            </v:shape>
            <v:shape id="_x0000_s17734" style="position:absolute;left:2242;top:1567;width:3186;height:2819" coordorigin="2242,1567" coordsize="3186,2819" path="m4549,3756r-2,-2l4545,3752r-3,-2l4540,3749r-8,-3l4550,3763r-1,-7xe" fillcolor="black" stroked="f">
              <v:path arrowok="t"/>
            </v:shape>
            <v:shape id="_x0000_s17733" style="position:absolute;left:2242;top:1567;width:3186;height:2819" coordorigin="2242,1567" coordsize="3186,2819" path="m4568,3770r-9,-6l4554,3761r-5,-5l4550,3763r18,15l4568,3770xe" fillcolor="black" stroked="f">
              <v:path arrowok="t"/>
            </v:shape>
            <v:shape id="_x0000_s17732" style="position:absolute;left:2242;top:1567;width:3186;height:2819" coordorigin="2242,1567" coordsize="3186,2819" path="m4593,3790r-4,-6l4573,3775r-5,-5l4568,3778r15,10l4593,3791r,-1xe" fillcolor="black" stroked="f">
              <v:path arrowok="t"/>
            </v:shape>
            <v:shape id="_x0000_s17731" style="position:absolute;left:2242;top:1567;width:3186;height:2819" coordorigin="2242,1567" coordsize="3186,2819" path="m4607,3795r-18,-11l4593,3790r2,-1l4596,3790r9,7l4607,3795xe" fillcolor="black" stroked="f">
              <v:path arrowok="t"/>
            </v:shape>
            <v:shape id="_x0000_s17730" style="position:absolute;left:2242;top:1567;width:3186;height:2819" coordorigin="2242,1567" coordsize="3186,2819" path="m4605,3797r-9,-7l4596,3792r1,4l4602,3799r3,-2xe" fillcolor="black" stroked="f">
              <v:path arrowok="t"/>
            </v:shape>
            <v:shape id="_x0000_s17729" style="position:absolute;left:2242;top:1567;width:3186;height:2819" coordorigin="2242,1567" coordsize="3186,2819" path="m3504,3370r-3,l3498,3375r3,1l3502,3379r1,2l3504,3370xe" fillcolor="black" stroked="f">
              <v:path arrowok="t"/>
            </v:shape>
            <v:shape id="_x0000_s17728" style="position:absolute;left:2242;top:1567;width:3186;height:2819" coordorigin="2242,1567" coordsize="3186,2819" path="m3508,3384r6,-3l3511,3370r-7,l3503,3381r1,5l3508,3384xe" fillcolor="black" stroked="f">
              <v:path arrowok="t"/>
            </v:shape>
            <v:shape id="_x0000_s17727" style="position:absolute;left:2242;top:1567;width:3186;height:2819" coordorigin="2242,1567" coordsize="3186,2819" path="m4051,1651r-1,3l4050,1655r1,1l4051,1651xe" fillcolor="black" stroked="f">
              <v:path arrowok="t"/>
            </v:shape>
            <v:shape id="_x0000_s17726" style="position:absolute;left:2242;top:1567;width:3186;height:2819" coordorigin="2242,1567" coordsize="3186,2819" path="m4036,1617r-4,-3l4029,1613r1,-1l4035,1612r2,l4036,1616r8,1l4042,1616r-4,-4l4037,1611r-3,-5l4028,1605r-2,12l4033,1619r3,-2xe" fillcolor="black" stroked="f">
              <v:path arrowok="t"/>
            </v:shape>
            <v:shape id="_x0000_s17725" style="position:absolute;left:2242;top:1567;width:3186;height:2819" coordorigin="2242,1567" coordsize="3186,2819" path="m4048,1629r-1,-1l4047,1627r,-1l4047,1624r,-1l4046,1617r-2,l4036,1616r5,12l4049,1645r-1,-16xe" fillcolor="black" stroked="f">
              <v:path arrowok="t"/>
            </v:shape>
            <v:shape id="_x0000_s17724" style="position:absolute;left:2242;top:1567;width:3186;height:2819" coordorigin="2242,1567" coordsize="3186,2819" path="m4051,1616r-4,-3l4046,1617r3,2l4051,1616xe" fillcolor="black" stroked="f">
              <v:path arrowok="t"/>
            </v:shape>
            <v:shape id="_x0000_s17723" style="position:absolute;left:2242;top:1567;width:3186;height:2819" coordorigin="2242,1567" coordsize="3186,2819" path="m4052,1640r1,-6l4052,1630r-3,l4048,1629r1,16l4052,1640xe" fillcolor="black" stroked="f">
              <v:path arrowok="t"/>
            </v:shape>
            <v:shape id="_x0000_s17722" style="position:absolute;left:2242;top:1567;width:3186;height:2819" coordorigin="2242,1567" coordsize="3186,2819" path="m4078,1709r-8,-21l4061,1665r-2,-9l4051,1656r5,11l4065,1690r9,22l4076,1717r2,-8xe" fillcolor="black" stroked="f">
              <v:path arrowok="t"/>
            </v:shape>
            <v:shape id="_x0000_s17721" style="position:absolute;left:2242;top:1567;width:3186;height:2819" coordorigin="2242,1567" coordsize="3186,2819" path="m4085,1729r-7,-20l4076,1717r5,13l4087,1744r-2,-15xe" fillcolor="black" stroked="f">
              <v:path arrowok="t"/>
            </v:shape>
            <v:shape id="_x0000_s17720" style="position:absolute;left:2242;top:1567;width:3186;height:2819" coordorigin="2242,1567" coordsize="3186,2819" path="m4106,1783r-10,-25l4085,1729r2,15l4092,1759r6,15l4104,1790r2,-7xe" fillcolor="black" stroked="f">
              <v:path arrowok="t"/>
            </v:shape>
            <v:shape id="_x0000_s17719" style="position:absolute;left:2242;top:1567;width:3186;height:2819" coordorigin="2242,1567" coordsize="3186,2819" path="m4130,1838r-7,-14l4115,1806r-9,-23l4104,1790r6,17l4117,1825r8,19l4134,1847r-4,-9xe" fillcolor="black" stroked="f">
              <v:path arrowok="t"/>
            </v:shape>
            <v:shape id="_x0000_s17718" style="position:absolute;left:2242;top:1567;width:3186;height:2819" coordorigin="2242,1567" coordsize="3186,2819" path="m4141,1865r-5,-14l4134,1847r-9,-3l4133,1864r12,11l4141,1865xe" fillcolor="black" stroked="f">
              <v:path arrowok="t"/>
            </v:shape>
            <v:shape id="_x0000_s17717" style="position:absolute;left:2242;top:1567;width:3186;height:2819" coordorigin="2242,1567" coordsize="3186,2819" path="m4147,1882r-1,-3l4145,1875r-12,-11l4142,1885r5,-3xe" fillcolor="black" stroked="f">
              <v:path arrowok="t"/>
            </v:shape>
            <v:shape id="_x0000_s17716" style="position:absolute;left:2242;top:1567;width:3186;height:2819" coordorigin="2242,1567" coordsize="3186,2819" path="m4170,1938r-5,-13l4160,1914r-8,-6l4162,1932r11,11l4170,1938xe" fillcolor="black" stroked="f">
              <v:path arrowok="t"/>
            </v:shape>
            <v:shape id="_x0000_s17715" style="position:absolute;left:2242;top:1567;width:3186;height:2819" coordorigin="2242,1567" coordsize="3186,2819" path="m4043,1604r3,-9l4046,1592r-3,l4042,1593r-1,1l4041,1595r1,4l4038,1612r5,-8xe" fillcolor="black" stroked="f">
              <v:path arrowok="t"/>
            </v:shape>
            <v:shape id="_x0000_s17714" style="position:absolute;left:2242;top:1567;width:3186;height:2819" coordorigin="2242,1567" coordsize="3186,2819" path="m4041,1612r,l4043,1604r-5,8l4041,1612xe" fillcolor="black" stroked="f">
              <v:path arrowok="t"/>
            </v:shape>
            <v:shape id="_x0000_s17713" style="position:absolute;left:2242;top:1567;width:3186;height:2819" coordorigin="2242,1567" coordsize="3186,2819" path="m4016,1583r13,-11l4034,1572r5,-3l4019,1567r-12,7l4004,1589r12,-6xe" fillcolor="black" stroked="f">
              <v:path arrowok="t"/>
            </v:shape>
            <v:shape id="_x0000_s17712" style="position:absolute;left:2242;top:1567;width:3186;height:2819" coordorigin="2242,1567" coordsize="3186,2819" path="m4018,1608r-4,-7l4016,1583r-12,6l4012,1608r3,4l4018,1608xe" fillcolor="black" stroked="f">
              <v:path arrowok="t"/>
            </v:shape>
            <v:shape id="_x0000_s17711" style="position:absolute;left:2242;top:1567;width:3186;height:2819" coordorigin="2242,1567" coordsize="3186,2819" path="m4023,1611r-5,-3l4015,1612r3,3l4018,1615r1,l4023,1611xe" fillcolor="black" stroked="f">
              <v:path arrowok="t"/>
            </v:shape>
            <v:shape id="_x0000_s17710" style="position:absolute;left:2242;top:1567;width:3186;height:2819" coordorigin="2242,1567" coordsize="3186,2819" path="m4028,1605r-3,-1l4023,1611r-4,4l4023,1616r3,1l4028,1605xe" fillcolor="black" stroked="f">
              <v:path arrowok="t"/>
            </v:shape>
            <v:shape id="_x0000_s17709" style="position:absolute;left:2242;top:1567;width:3186;height:2819" coordorigin="2242,1567" coordsize="3186,2819" path="m4042,1573r3,-1l4046,1572r-7,-3l4034,1572r3,1l4041,1574r1,-1xe" fillcolor="black" stroked="f">
              <v:path arrowok="t"/>
            </v:shape>
            <v:shape id="_x0000_s17708" style="position:absolute;left:2242;top:1567;width:3186;height:2819" coordorigin="2242,1567" coordsize="3186,2819" path="m4046,1572r-1,l4045,1572r-4,10l4045,1579r4,-2l4049,1577r8,10l4046,1572xe" fillcolor="black" stroked="f">
              <v:path arrowok="t"/>
            </v:shape>
            <v:shape id="_x0000_s17707" style="position:absolute;left:2242;top:1567;width:3186;height:2819" coordorigin="2242,1567" coordsize="3186,2819" path="m4025,1604r-2,1l4023,1607r,4l4025,1604xe" fillcolor="black" stroked="f">
              <v:path arrowok="t"/>
            </v:shape>
            <v:shape id="_x0000_s17706" style="position:absolute;left:2242;top:1567;width:3186;height:2819" coordorigin="2242,1567" coordsize="3186,2819" path="m4042,1599r-8,7l4037,1611r1,1l4042,1599xe" fillcolor="black" stroked="f">
              <v:path arrowok="t"/>
            </v:shape>
            <v:shape id="_x0000_s17705" style="position:absolute;left:2242;top:1567;width:3186;height:2819" coordorigin="2242,1567" coordsize="3186,2819" path="m4045,1572r-2,2l4040,1578r1,4l4045,1572xe" fillcolor="black" stroked="f">
              <v:path arrowok="t"/>
            </v:shape>
            <v:shape id="_x0000_s17704" style="position:absolute;left:2242;top:1567;width:3186;height:2819" coordorigin="2242,1567" coordsize="3186,2819" path="m4057,1587r-8,-10l4048,1580r-2,4l4050,1595r-2,8l4046,1609r11,-22xe" fillcolor="black" stroked="f">
              <v:path arrowok="t"/>
            </v:shape>
            <v:shape id="_x0000_s17703" style="position:absolute;left:2242;top:1567;width:3186;height:2819" coordorigin="2242,1567" coordsize="3186,2819" path="m4054,1612r3,-25l4046,1609r6,8l4054,1612xe" fillcolor="black" stroked="f">
              <v:path arrowok="t"/>
            </v:shape>
            <v:shape id="_x0000_s17702" style="position:absolute;left:2242;top:1567;width:3186;height:2819" coordorigin="2242,1567" coordsize="3186,2819" path="m4056,1624r-1,-2l4051,1616r-2,3l4051,1624r2,4l4056,1624xe" fillcolor="black" stroked="f">
              <v:path arrowok="t"/>
            </v:shape>
            <v:shape id="_x0000_s17701" style="position:absolute;left:2242;top:1567;width:3186;height:2819" coordorigin="2242,1567" coordsize="3186,2819" path="m4086,1681r-2,-4l4077,1663r-9,-16l4056,1624r-3,4l4057,1636r3,6l4068,1659r11,22l4086,1681xe" fillcolor="black" stroked="f">
              <v:path arrowok="t"/>
            </v:shape>
            <v:shape id="_x0000_s17700" style="position:absolute;left:2242;top:1567;width:3186;height:2819" coordorigin="2242,1567" coordsize="3186,2819" path="m4105,1727r1,-7l4104,1715r-8,-16l4086,1681r-7,l4090,1704r9,18l4103,1727r2,xe" fillcolor="black" stroked="f">
              <v:path arrowok="t"/>
            </v:shape>
            <v:shape id="_x0000_s17699" style="position:absolute;left:2242;top:1567;width:3186;height:2819" coordorigin="2242,1567" coordsize="3186,2819" path="m4109,1724r-3,-4l4105,1727r,1l4105,1729r4,-5xe" fillcolor="black" stroked="f">
              <v:path arrowok="t"/>
            </v:shape>
            <v:shape id="_x0000_s17698" style="position:absolute;left:2242;top:1567;width:3186;height:2819" coordorigin="2242,1567" coordsize="3186,2819" path="m4111,1727r-2,-2l4109,1724r-4,5l4104,1731r4,7l4111,1727xe" fillcolor="black" stroked="f">
              <v:path arrowok="t"/>
            </v:shape>
            <v:shape id="_x0000_s17697" style="position:absolute;left:2242;top:1567;width:3186;height:2819" coordorigin="2242,1567" coordsize="3186,2819" path="m4120,1744r-9,-17l4108,1738r4,8l4123,1765r-3,-21xe" fillcolor="black" stroked="f">
              <v:path arrowok="t"/>
            </v:shape>
            <v:shape id="_x0000_s17696" style="position:absolute;left:2242;top:1567;width:3186;height:2819" coordorigin="2242,1567" coordsize="3186,2819" path="m3446,3350r-6,2l3437,3352r3,9l3444,3361r2,-11xe" fillcolor="black" stroked="f">
              <v:path arrowok="t"/>
            </v:shape>
            <v:shape id="_x0000_s17695" style="position:absolute;left:2242;top:1567;width:3186;height:2819" coordorigin="2242,1567" coordsize="3186,2819" path="m3378,3333r-2,-6l3368,3332r8,3l3379,3336r-1,-3xe" fillcolor="black" stroked="f">
              <v:path arrowok="t"/>
            </v:shape>
            <v:shape id="_x0000_s17694" style="position:absolute;left:2242;top:1567;width:3186;height:2819" coordorigin="2242,1567" coordsize="3186,2819" path="m4840,3862r-3,-1l4828,3859r-13,l4805,3864r13,2l4822,3862r8,l4837,3862r-2,4l4833,3883r7,-21xe" fillcolor="black" stroked="f">
              <v:path arrowok="t"/>
            </v:shape>
            <v:shape id="_x0000_s17693" style="position:absolute;left:2242;top:1567;width:3186;height:2819" coordorigin="2242,1567" coordsize="3186,2819" path="m4639,3802r-7,-3l4630,3803r4,1l4637,3805r2,-3xe" fillcolor="black" stroked="f">
              <v:path arrowok="t"/>
            </v:shape>
            <v:shape id="_x0000_s17692" style="position:absolute;left:2242;top:1567;width:3186;height:2819" coordorigin="2242,1567" coordsize="3186,2819" path="m3533,3387r-1,-1l3530,3382r-9,l3522,3386r,2l3532,3392r1,-5xe" fillcolor="black" stroked="f">
              <v:path arrowok="t"/>
            </v:shape>
            <v:shape id="_x0000_s17691" style="position:absolute;left:2242;top:1567;width:3186;height:2819" coordorigin="2242,1567" coordsize="3186,2819" path="m3533,3390r,-1l3533,3387r-1,5l3533,3390xe" fillcolor="black" stroked="f">
              <v:path arrowok="t"/>
            </v:shape>
            <v:shape id="_x0000_s17690" style="position:absolute;left:2242;top:1567;width:3186;height:2819" coordorigin="2242,1567" coordsize="3186,2819" path="m3428,3351r-1,-15l3423,3337r-3,1l3420,3339r3,6l3426,3352r2,-1xe" fillcolor="black" stroked="f">
              <v:path arrowok="t"/>
            </v:shape>
            <v:shape id="_x0000_s17689" style="position:absolute;left:2242;top:1567;width:3186;height:2819" coordorigin="2242,1567" coordsize="3186,2819" path="m3365,3326r-1,-4l3359,3320r-2,5l3367,3333r-2,-7xe" fillcolor="black" stroked="f">
              <v:path arrowok="t"/>
            </v:shape>
            <v:shape id="_x0000_s17688" style="position:absolute;left:2242;top:1567;width:3186;height:2819" coordorigin="2242,1567" coordsize="3186,2819" path="m4667,3803r-6,-5l4659,3802r1,2l4664,3805r3,-2xe" fillcolor="black" stroked="f">
              <v:path arrowok="t"/>
            </v:shape>
            <v:shape id="_x0000_s17687" style="position:absolute;left:2242;top:1567;width:3186;height:2819" coordorigin="2242,1567" coordsize="3186,2819" path="m4667,3806r,-3l4664,3805r3,5l4667,3806xe" fillcolor="black" stroked="f">
              <v:path arrowok="t"/>
            </v:shape>
            <v:shape id="_x0000_s17686" style="position:absolute;left:2242;top:1567;width:3186;height:2819" coordorigin="2242,1567" coordsize="3186,2819" path="m4660,3813r-4,-7l4654,3806r-2,2l4654,3809r8,6l4660,3813xe" fillcolor="black" stroked="f">
              <v:path arrowok="t"/>
            </v:shape>
            <v:shape id="_x0000_s17685" style="position:absolute;left:2242;top:1567;width:3186;height:2819" coordorigin="2242,1567" coordsize="3186,2819" path="m4681,3813r-4,-3l4671,3809r1,3l4674,3816r11,2l4681,3813xe" fillcolor="black" stroked="f">
              <v:path arrowok="t"/>
            </v:shape>
            <v:shape id="_x0000_s17684" style="position:absolute;left:2242;top:1567;width:3186;height:2819" coordorigin="2242,1567" coordsize="3186,2819" path="m4691,3818r-6,l4674,3816r15,7l4691,3818xe" fillcolor="black" stroked="f">
              <v:path arrowok="t"/>
            </v:shape>
            <v:shape id="_x0000_s17683" style="position:absolute;left:2242;top:1567;width:3186;height:2819" coordorigin="2242,1567" coordsize="3186,2819" path="m3546,3389r-2,-3l3540,3377r-6,2l3538,3387r2,5l3546,3389xe" fillcolor="black" stroked="f">
              <v:path arrowok="t"/>
            </v:shape>
            <v:shape id="_x0000_s17682" style="position:absolute;left:2242;top:1567;width:3186;height:2819" coordorigin="2242,1567" coordsize="3186,2819" path="m3551,3393r-3,-1l3546,3389r-6,3l3550,3398r1,-5xe" fillcolor="black" stroked="f">
              <v:path arrowok="t"/>
            </v:shape>
            <v:shape id="_x0000_s17681" style="position:absolute;left:2242;top:1567;width:3186;height:2819" coordorigin="2242,1567" coordsize="3186,2819" path="m3551,3394r,l3551,3393r-1,5l3551,3394xe" fillcolor="black" stroked="f">
              <v:path arrowok="t"/>
            </v:shape>
            <v:shape id="_x0000_s17680" style="position:absolute;left:2242;top:1567;width:3186;height:2819" coordorigin="2242,1567" coordsize="3186,2819" path="m3456,3358r4,-1l3460,3357r-1,-4l3458,3348r-2,-2l3452,3348r-5,3l3451,3360r5,-2xe" fillcolor="black" stroked="f">
              <v:path arrowok="t"/>
            </v:shape>
            <v:shape id="_x0000_s17679" style="position:absolute;left:2242;top:1567;width:3186;height:2819" coordorigin="2242,1567" coordsize="3186,2819" path="m3238,3274r-1,-4l3234,3271r,4l3234,3279r6,4l3238,3274xe" fillcolor="black" stroked="f">
              <v:path arrowok="t"/>
            </v:shape>
            <v:shape id="_x0000_s17678" style="position:absolute;left:2242;top:1567;width:3186;height:2819" coordorigin="2242,1567" coordsize="3186,2819" path="m4630,3795r-4,-7l4626,3792r-1,5l4629,3799r1,-4xe" fillcolor="black" stroked="f">
              <v:path arrowok="t"/>
            </v:shape>
            <v:shape id="_x0000_s17677" style="position:absolute;left:2242;top:1567;width:3186;height:2819" coordorigin="2242,1567" coordsize="3186,2819" path="m3373,3317r-3,1l3368,3319r,2l3369,3324r2,2l3372,3327r1,-10xe" fillcolor="black" stroked="f">
              <v:path arrowok="t"/>
            </v:shape>
            <v:shape id="_x0000_s17676" style="position:absolute;left:2242;top:1567;width:3186;height:2819" coordorigin="2242,1567" coordsize="3186,2819" path="m3373,3327r3,-2l3373,3317r-1,10l3373,3327xe" fillcolor="black" stroked="f">
              <v:path arrowok="t"/>
            </v:shape>
            <v:shape id="_x0000_s17675" style="position:absolute;left:2242;top:1567;width:3186;height:2819" coordorigin="2242,1567" coordsize="3186,2819" path="m3347,3309r-6,-3l3340,3294r-3,7l3341,3309r,2l3344,3315r5,5l3349,3320r-2,-11xe" fillcolor="black" stroked="f">
              <v:path arrowok="t"/>
            </v:shape>
            <v:shape id="_x0000_s17674" style="position:absolute;left:2242;top:1567;width:3186;height:2819" coordorigin="2242,1567" coordsize="3186,2819" path="m3341,3311r,-2l3341,3311r3,4l3341,3311xe" fillcolor="black" stroked="f">
              <v:path arrowok="t"/>
            </v:shape>
            <v:shape id="_x0000_s17673" style="position:absolute;left:2242;top:1567;width:3186;height:2819" coordorigin="2242,1567" coordsize="3186,2819" path="m3350,3318r1,-2l3347,3309r2,11l3350,3318xe" fillcolor="black" stroked="f">
              <v:path arrowok="t"/>
            </v:shape>
            <v:shape id="_x0000_s17672" style="position:absolute;left:2242;top:1567;width:3186;height:2819" coordorigin="2242,1567" coordsize="3186,2819" path="m3326,3277r-4,1l3320,3278r-2,1l3318,3279r-2,l3322,3293r4,-16xe" fillcolor="black" stroked="f">
              <v:path arrowok="t"/>
            </v:shape>
            <v:shape id="_x0000_s17671" style="position:absolute;left:2242;top:1567;width:3186;height:2819" coordorigin="2242,1567" coordsize="3186,2819" path="m3326,3294r1,-1l3330,3291r-4,-14l3322,3293r2,1l3326,3294xe" fillcolor="black" stroked="f">
              <v:path arrowok="t"/>
            </v:shape>
            <v:shape id="_x0000_s17670" style="position:absolute;left:2242;top:1567;width:3186;height:2819" coordorigin="2242,1567" coordsize="3186,2819" path="m3340,3294r-4,-1l3334,3296r3,5l3340,3294xe" fillcolor="black" stroked="f">
              <v:path arrowok="t"/>
            </v:shape>
            <v:shape id="_x0000_s17669" style="position:absolute;left:2242;top:1567;width:3186;height:2819" coordorigin="2242,1567" coordsize="3186,2819" path="m3345,3296r-5,-2l3341,3306r1,1l3345,3296xe" fillcolor="black" stroked="f">
              <v:path arrowok="t"/>
            </v:shape>
            <v:shape id="_x0000_s17668" style="position:absolute;left:2242;top:1567;width:3186;height:2819" coordorigin="2242,1567" coordsize="3186,2819" path="m3524,3365r-7,2l3513,3368r,1l3516,3375r3,7l3520,3383r4,-18xe" fillcolor="black" stroked="f">
              <v:path arrowok="t"/>
            </v:shape>
            <v:shape id="_x0000_s17667" style="position:absolute;left:2242;top:1567;width:3186;height:2819" coordorigin="2242,1567" coordsize="3186,2819" path="m3525,3380r6,-4l3524,3365r-4,18l3525,3380xe" fillcolor="black" stroked="f">
              <v:path arrowok="t"/>
            </v:shape>
            <v:shape id="_x0000_s17666" style="position:absolute;left:2242;top:1567;width:3186;height:2819" coordorigin="2242,1567" coordsize="3186,2819" path="m4614,3782r-4,l4606,3781r-3,4l4608,3786r5,2l4614,3782xe" fillcolor="black" stroked="f">
              <v:path arrowok="t"/>
            </v:shape>
            <v:shape id="_x0000_s17665" style="position:absolute;left:2242;top:1567;width:3186;height:2819" coordorigin="2242,1567" coordsize="3186,2819" path="m3561,3393r4,-4l3558,3374r-1,10l3555,3388r-4,-6l3549,3379r-2,-1l3547,3382r4,l3553,3387r3,6l3558,3395r3,-2xe" fillcolor="black" stroked="f">
              <v:path arrowok="t"/>
            </v:shape>
            <v:shape id="_x0000_s17664" style="position:absolute;left:2242;top:1567;width:3186;height:2819" coordorigin="2242,1567" coordsize="3186,2819" path="m3516,3386r-4,-2l3511,3388r3,1l3518,3390r-2,-4xe" fillcolor="black" stroked="f">
              <v:path arrowok="t"/>
            </v:shape>
            <v:shape id="_x0000_s17663" style="position:absolute;left:2242;top:1567;width:3186;height:2819" coordorigin="2242,1567" coordsize="3186,2819" path="m3558,3374r-5,2l3547,3378r2,1l3551,3382r2,l3558,3374xe" fillcolor="black" stroked="f">
              <v:path arrowok="t"/>
            </v:shape>
            <v:shape id="_x0000_s17662" style="position:absolute;left:2242;top:1567;width:3186;height:2819" coordorigin="2242,1567" coordsize="3186,2819" path="m3558,3374r-5,8l3555,3383r2,1l3558,3374xe" fillcolor="black" stroked="f">
              <v:path arrowok="t"/>
            </v:shape>
            <v:shape id="_x0000_s17661" style="position:absolute;left:2242;top:1567;width:3186;height:2819" coordorigin="2242,1567" coordsize="3186,2819" path="m3437,3335r-2,-1l3430,3332r-1,4l3433,3342r7,5l3437,3335xe" fillcolor="black" stroked="f">
              <v:path arrowok="t"/>
            </v:shape>
            <v:shape id="_x0000_s17660" style="position:absolute;left:2242;top:1567;width:3186;height:2819" coordorigin="2242,1567" coordsize="3186,2819" path="m4644,3795r,-3l4640,3790r-2,7l4643,3798r1,-3xe" fillcolor="black" stroked="f">
              <v:path arrowok="t"/>
            </v:shape>
            <v:shape id="_x0000_s17659" style="position:absolute;left:2242;top:1567;width:3186;height:2819" coordorigin="2242,1567" coordsize="3186,2819" path="m4498,3677r1,l4487,3655r,5l4486,3661r-1,3l4496,3678r2,-1xe" fillcolor="black" stroked="f">
              <v:path arrowok="t"/>
            </v:shape>
            <v:shape id="_x0000_s17658" style="position:absolute;left:2242;top:1567;width:3186;height:2819" coordorigin="2242,1567" coordsize="3186,2819" path="m4479,3645r-3,-3l4474,3639r-6,-9l4468,3634r6,11l4479,3645xe" fillcolor="black" stroked="f">
              <v:path arrowok="t"/>
            </v:shape>
            <v:shape id="_x0000_s17657" style="position:absolute;left:2242;top:1567;width:3186;height:2819" coordorigin="2242,1567" coordsize="3186,2819" path="m4482,3648r-1,-1l4480,3646r-1,-1l4474,3645r7,14l4482,3648xe" fillcolor="black" stroked="f">
              <v:path arrowok="t"/>
            </v:shape>
            <v:shape id="_x0000_s17656" style="position:absolute;left:2242;top:1567;width:3186;height:2819" coordorigin="2242,1567" coordsize="3186,2819" path="m4487,3655r-5,-7l4481,3659r1,1l4484,3660r2,l4487,3660r,-5xe" fillcolor="black" stroked="f">
              <v:path arrowok="t"/>
            </v:shape>
            <v:shape id="_x0000_s17655" style="position:absolute;left:2242;top:1567;width:3186;height:2819" coordorigin="2242,1567" coordsize="3186,2819" path="m4518,3692r-17,-19l4487,3655r12,22l4500,3678r,2l4500,3684r3,-2l4506,3688r9,12l4518,3692xe" fillcolor="black" stroked="f">
              <v:path arrowok="t"/>
            </v:shape>
            <v:shape id="_x0000_s17654" style="position:absolute;left:2242;top:1567;width:3186;height:2819" coordorigin="2242,1567" coordsize="3186,2819" path="m4537,3712r-5,-5l4529,3704r-11,-12l4515,3700r15,15l4539,3716r-2,-4xe" fillcolor="black" stroked="f">
              <v:path arrowok="t"/>
            </v:shape>
            <v:shape id="_x0000_s17653" style="position:absolute;left:2242;top:1567;width:3186;height:2819" coordorigin="2242,1567" coordsize="3186,2819" path="m4580,3750r-7,-7l4556,3731r-16,-14l4539,3716r-9,-1l4547,3731r18,14l4578,3753r11,1l4580,3750xe" fillcolor="black" stroked="f">
              <v:path arrowok="t"/>
            </v:shape>
            <v:shape id="_x0000_s17652" style="position:absolute;left:2242;top:1567;width:3186;height:2819" coordorigin="2242,1567" coordsize="3186,2819" path="m4602,3776r-2,l4593,3773r-2,-5l4590,3773r-1,4l4602,3776xe" fillcolor="black" stroked="f">
              <v:path arrowok="t"/>
            </v:shape>
            <v:shape id="_x0000_s17651" style="position:absolute;left:2242;top:1567;width:3186;height:2819" coordorigin="2242,1567" coordsize="3186,2819" path="m4603,3778r-1,-2l4589,3777r12,7l4603,3778xe" fillcolor="black" stroked="f">
              <v:path arrowok="t"/>
            </v:shape>
            <v:shape id="_x0000_s17650" style="position:absolute;left:2242;top:1567;width:3186;height:2819" coordorigin="2242,1567" coordsize="3186,2819" path="m3471,3345r-3,-1l3465,3343r-1,3l3465,3352r,4l3466,3357r5,-12xe" fillcolor="black" stroked="f">
              <v:path arrowok="t"/>
            </v:shape>
            <v:shape id="_x0000_s17649" style="position:absolute;left:2242;top:1567;width:3186;height:2819" coordorigin="2242,1567" coordsize="3186,2819" path="m3468,3355r4,-2l3471,3345r-5,12l3468,3355xe" fillcolor="black" stroked="f">
              <v:path arrowok="t"/>
            </v:shape>
            <v:shape id="_x0000_s17648" style="position:absolute;left:2242;top:1567;width:3186;height:2819" coordorigin="2242,1567" coordsize="3186,2819" path="m3442,3143r2,-6l3442,3134r2,-8l3441,3125r-2,-4l3438,3145r-2,20l3442,3143xe" fillcolor="black" stroked="f">
              <v:path arrowok="t"/>
            </v:shape>
            <v:shape id="_x0000_s17647" style="position:absolute;left:2242;top:1567;width:3186;height:2819" coordorigin="2242,1567" coordsize="3186,2819" path="m3444,3154r-1,-5l3442,3143r-6,22l3435,3174r-1,3l3444,3154xe" fillcolor="black" stroked="f">
              <v:path arrowok="t"/>
            </v:shape>
            <v:shape id="_x0000_s17646" style="position:absolute;left:2242;top:1567;width:3186;height:2819" coordorigin="2242,1567" coordsize="3186,2819" path="m3436,3178r1,-1l3442,3166r2,-12l3434,3177r1,2l3436,3178xe" fillcolor="black" stroked="f">
              <v:path arrowok="t"/>
            </v:shape>
            <v:shape id="_x0000_s17645" style="position:absolute;left:2242;top:1567;width:3186;height:2819" coordorigin="2242,1567" coordsize="3186,2819" path="m3442,3166r-5,11l3439,3177r1,1l3442,3181r,1l3442,3166xe" fillcolor="black" stroked="f">
              <v:path arrowok="t"/>
            </v:shape>
            <v:shape id="_x0000_s17644" style="position:absolute;left:2242;top:1567;width:3186;height:2819" coordorigin="2242,1567" coordsize="3186,2819" path="m3442,3196r,-13l3442,3182r,-1l3440,3185r-4,2l3436,3198r,21l3442,3196xe" fillcolor="black" stroked="f">
              <v:path arrowok="t"/>
            </v:shape>
            <v:shape id="_x0000_s17643" style="position:absolute;left:2242;top:1567;width:3186;height:2819" coordorigin="2242,1567" coordsize="3186,2819" path="m3444,3293r-1,-22l3442,3244r,-27l3442,3196r-6,23l3436,3246r,28l3437,3297r1,12l3439,3309r5,-16xe" fillcolor="black" stroked="f">
              <v:path arrowok="t"/>
            </v:shape>
            <v:shape id="_x0000_s17642" style="position:absolute;left:2242;top:1567;width:3186;height:2819" coordorigin="2242,1567" coordsize="3186,2819" path="m3442,3310r2,l3446,3306r-2,-13l3439,3309r,1l3439,3314r3,-4xe" fillcolor="black" stroked="f">
              <v:path arrowok="t"/>
            </v:shape>
            <v:shape id="_x0000_s17641" style="position:absolute;left:2242;top:1567;width:3186;height:2819" coordorigin="2242,1567" coordsize="3186,2819" path="m3447,3309r,-1l3446,3306r-2,4l3447,3309xe" fillcolor="black" stroked="f">
              <v:path arrowok="t"/>
            </v:shape>
            <v:shape id="_x0000_s17640" style="position:absolute;left:2242;top:1567;width:3186;height:2819" coordorigin="2242,1567" coordsize="3186,2819" path="m3444,3113r,-1l3444,3110r,-6l3441,3102r-2,19l3441,3125r3,-12xe" fillcolor="black" stroked="f">
              <v:path arrowok="t"/>
            </v:shape>
            <v:shape id="_x0000_s17639" style="position:absolute;left:2242;top:1567;width:3186;height:2819" coordorigin="2242,1567" coordsize="3186,2819" path="m3445,3109r2,-2l3446,3105r-2,-1l3444,3110r1,-1xe" fillcolor="black" stroked="f">
              <v:path arrowok="t"/>
            </v:shape>
            <v:shape id="_x0000_s17638" style="position:absolute;left:2242;top:1567;width:3186;height:2819" coordorigin="2242,1567" coordsize="3186,2819" path="m3401,3247r,-25l3396,3252r,1l3396,3256r,2l3397,3260r4,-13xe" fillcolor="black" stroked="f">
              <v:path arrowok="t"/>
            </v:shape>
            <v:shape id="_x0000_s17637" style="position:absolute;left:2242;top:1567;width:3186;height:2819" coordorigin="2242,1567" coordsize="3186,2819" path="m3385,3324r4,-1l3389,3322r-2,-3l3385,3314r-4,l3379,3320r-2,5l3379,3326r6,-2xe" fillcolor="black" stroked="f">
              <v:path arrowok="t"/>
            </v:shape>
            <v:shape id="_x0000_s17636" style="position:absolute;left:2242;top:1567;width:3186;height:2819" coordorigin="2242,1567" coordsize="3186,2819" path="m3333,3300r-3,-5l3325,3296r,5l3325,3306r13,4l3333,3300xe" fillcolor="black" stroked="f">
              <v:path arrowok="t"/>
            </v:shape>
            <v:shape id="_x0000_s17635" style="position:absolute;left:2242;top:1567;width:3186;height:2819" coordorigin="2242,1567" coordsize="3186,2819" path="m2881,3135r3,-13l2886,3111r-3,3l2880,3126r-2,6l2878,3136r1,1l2882,3140r-1,-5xe" fillcolor="black" stroked="f">
              <v:path arrowok="t"/>
            </v:shape>
            <v:shape id="_x0000_s17634" style="position:absolute;left:2242;top:1567;width:3186;height:2819" coordorigin="2242,1567" coordsize="3186,2819" path="m4690,3786r-1,-4l4696,3781r,-1l4691,3778r-2,l4687,3781r-3,3l4686,3790r4,-4xe" fillcolor="black" stroked="f">
              <v:path arrowok="t"/>
            </v:shape>
            <v:shape id="_x0000_s17633" style="position:absolute;left:2242;top:1567;width:3186;height:2819" coordorigin="2242,1567" coordsize="3186,2819" path="m4684,3784r-3,l4678,3783r-7,-2l4686,3790r-2,-6xe" fillcolor="black" stroked="f">
              <v:path arrowok="t"/>
            </v:shape>
            <v:shape id="_x0000_s17632" style="position:absolute;left:2242;top:1567;width:3186;height:2819" coordorigin="2242,1567" coordsize="3186,2819" path="m4804,3846r-14,-3l4768,3835r-14,-6l4731,3816r-18,-11l4698,3794r-8,-8l4686,3790r6,6l4703,3804r18,11l4742,3827r23,12l4787,3848r17,-2xe" fillcolor="black" stroked="f">
              <v:path arrowok="t"/>
            </v:shape>
            <v:shape id="_x0000_s17631" style="position:absolute;left:2242;top:1567;width:3186;height:2819" coordorigin="2242,1567" coordsize="3186,2819" path="m4818,3852r-5,-7l4804,3846r-17,2l4806,3853r12,-1xe" fillcolor="black" stroked="f">
              <v:path arrowok="t"/>
            </v:shape>
            <v:shape id="_x0000_s17630" style="position:absolute;left:2242;top:1567;width:3186;height:2819" coordorigin="2242,1567" coordsize="3186,2819" path="m4819,3851r4,-3l4813,3845r5,7l4819,3851xe" fillcolor="black" stroked="f">
              <v:path arrowok="t"/>
            </v:shape>
            <v:shape id="_x0000_s17629" style="position:absolute;left:2242;top:1567;width:3186;height:2819" coordorigin="2242,1567" coordsize="3186,2819" path="m4700,3782r-4,-2l4696,3781r1,l4701,3782r-1,xe" fillcolor="black" stroked="f">
              <v:path arrowok="t"/>
            </v:shape>
            <v:shape id="_x0000_s17628" style="position:absolute;left:2242;top:1567;width:3186;height:2819" coordorigin="2242,1567" coordsize="3186,2819" path="m4492,3681r-4,-7l4484,3669r-3,-3l4483,3671r10,14l4492,3681xe" fillcolor="black" stroked="f">
              <v:path arrowok="t"/>
            </v:shape>
            <v:shape id="_x0000_s17627" style="position:absolute;left:2242;top:1567;width:3186;height:2819" coordorigin="2242,1567" coordsize="3186,2819" path="m4518,3709r-13,-14l4498,3686r-6,-5l4493,3685r15,18l4521,3719r-3,-10xe" fillcolor="black" stroked="f">
              <v:path arrowok="t"/>
            </v:shape>
            <v:shape id="_x0000_s17626" style="position:absolute;left:2242;top:1567;width:3186;height:2819" coordorigin="2242,1567" coordsize="3186,2819" path="m4535,3728r-17,-19l4521,3719r3,4l4534,3735r1,-7xe" fillcolor="black" stroked="f">
              <v:path arrowok="t"/>
            </v:shape>
            <v:shape id="_x0000_s17625" style="position:absolute;left:2242;top:1567;width:3186;height:2819" coordorigin="2242,1567" coordsize="3186,2819" path="m4547,3738r-2,-1l4535,3728r-1,7l4539,3739r2,1l4547,3738xe" fillcolor="black" stroked="f">
              <v:path arrowok="t"/>
            </v:shape>
            <v:shape id="_x0000_s17624" style="position:absolute;left:2242;top:1567;width:3186;height:2819" coordorigin="2242,1567" coordsize="3186,2819" path="m4558,3749r-9,-7l4549,3740r-1,-1l4547,3738r-6,2l4562,3759r-4,-10xe" fillcolor="black" stroked="f">
              <v:path arrowok="t"/>
            </v:shape>
            <v:shape id="_x0000_s17623" style="position:absolute;left:2242;top:1567;width:3186;height:2819" coordorigin="2242,1567" coordsize="3186,2819" path="m4570,3757r-3,-3l4565,3752r-3,-3l4561,3749r-3,l4562,3759r8,-2xe" fillcolor="black" stroked="f">
              <v:path arrowok="t"/>
            </v:shape>
            <v:shape id="_x0000_s17622" style="position:absolute;left:2242;top:1567;width:3186;height:2819" coordorigin="2242,1567" coordsize="3186,2819" path="m4590,3771r-2,-4l4581,3763r-5,-2l4570,3757r-8,2l4578,3771r8,2l4590,3771xe" fillcolor="black" stroked="f">
              <v:path arrowok="t"/>
            </v:shape>
            <v:shape id="_x0000_s17621" style="position:absolute;left:2242;top:1567;width:3186;height:2819" coordorigin="2242,1567" coordsize="3186,2819" path="m2867,3101r-1,1l2864,3102r-5,26l2862,3129r5,-28xe" fillcolor="black" stroked="f">
              <v:path arrowok="t"/>
            </v:shape>
            <v:shape id="_x0000_s17620" style="position:absolute;left:2242;top:1567;width:3186;height:2819" coordorigin="2242,1567" coordsize="3186,2819" path="m3603,3398r-3,-1l3598,3397r-2,3l3598,3402r5,-4xe" fillcolor="black" stroked="f">
              <v:path arrowok="t"/>
            </v:shape>
            <v:shape id="_x0000_s17619" style="position:absolute;left:2242;top:1567;width:3186;height:2819" coordorigin="2242,1567" coordsize="3186,2819" path="m3609,3401r-6,-3l3598,3402r5,1l3609,3404r,-3xe" fillcolor="black" stroked="f">
              <v:path arrowok="t"/>
            </v:shape>
            <v:shape id="_x0000_s17618" style="position:absolute;left:2242;top:1567;width:3186;height:2819" coordorigin="2242,1567" coordsize="3186,2819" path="m3588,3398r1,-9l3586,3390r-3,1l3583,3397r3,1l3588,3398xe" fillcolor="black" stroked="f">
              <v:path arrowok="t"/>
            </v:shape>
            <v:shape id="_x0000_s17617" style="position:absolute;left:2242;top:1567;width:3186;height:2819" coordorigin="2242,1567" coordsize="3186,2819" path="m3589,3397r2,-2l3589,3389r-1,9l3589,3397xe" fillcolor="black" stroked="f">
              <v:path arrowok="t"/>
            </v:shape>
            <v:shape id="_x0000_s17616" style="position:absolute;left:2242;top:1567;width:3186;height:2819" coordorigin="2242,1567" coordsize="3186,2819" path="m3451,3328r-5,-2l3443,3332r2,7l3448,3346r3,-18xe" fillcolor="black" stroked="f">
              <v:path arrowok="t"/>
            </v:shape>
            <v:shape id="_x0000_s17615" style="position:absolute;left:2242;top:1567;width:3186;height:2819" coordorigin="2242,1567" coordsize="3186,2819" path="m3452,3344r4,-14l3451,3328r-3,18l3452,3344xe" fillcolor="black" stroked="f">
              <v:path arrowok="t"/>
            </v:shape>
            <v:shape id="_x0000_s17614" style="position:absolute;left:2242;top:1567;width:3186;height:2819" coordorigin="2242,1567" coordsize="3186,2819" path="m3318,3292r-2,-1l3314,3289r-1,-3l3311,3281r-6,1l3305,3288r,5l3316,3299r2,-7xe" fillcolor="black" stroked="f">
              <v:path arrowok="t"/>
            </v:shape>
            <v:shape id="_x0000_s17613" style="position:absolute;left:2242;top:1567;width:3186;height:2819" coordorigin="2242,1567" coordsize="3186,2819" path="m3317,3295r1,-2l3318,3292r-2,7l3317,3295xe" fillcolor="black" stroked="f">
              <v:path arrowok="t"/>
            </v:shape>
            <v:shape id="_x0000_s17612" style="position:absolute;left:2242;top:1567;width:3186;height:2819" coordorigin="2242,1567" coordsize="3186,2819" path="m3569,3380r,-2l3569,3373r-5,-2l3562,3375r6,14l3569,3380xe" fillcolor="black" stroked="f">
              <v:path arrowok="t"/>
            </v:shape>
            <v:shape id="_x0000_s17611" style="position:absolute;left:2242;top:1567;width:3186;height:2819" coordorigin="2242,1567" coordsize="3186,2819" path="m3572,3383r-1,-1l3569,3380r-1,9l3569,3390r,l3572,3383xe" fillcolor="black" stroked="f">
              <v:path arrowok="t"/>
            </v:shape>
            <v:shape id="_x0000_s17610" style="position:absolute;left:2242;top:1567;width:3186;height:2819" coordorigin="2242,1567" coordsize="3186,2819" path="m3571,3390r2,-1l3576,3389r,-5l3572,3383r-3,7l3571,3390xe" fillcolor="black" stroked="f">
              <v:path arrowok="t"/>
            </v:shape>
            <v:shape id="_x0000_s17609" style="position:absolute;left:2242;top:1567;width:3186;height:2819" coordorigin="2242,1567" coordsize="3186,2819" path="m3537,3361r-6,2l3526,3365r4,5l3534,3377r,1l3537,3361xe" fillcolor="black" stroked="f">
              <v:path arrowok="t"/>
            </v:shape>
            <v:shape id="_x0000_s17608" style="position:absolute;left:2242;top:1567;width:3186;height:2819" coordorigin="2242,1567" coordsize="3186,2819" path="m3538,3376r5,-3l3537,3361r-3,17l3538,3376xe" fillcolor="black" stroked="f">
              <v:path arrowok="t"/>
            </v:shape>
            <v:shape id="_x0000_s17607" style="position:absolute;left:2242;top:1567;width:3186;height:2819" coordorigin="2242,1567" coordsize="3186,2819" path="m3423,3332r2,-1l3425,3329r-1,-1l3423,3327r,-2l3424,3321r-3,-1l3418,3334r2,1l3423,3332xe" fillcolor="black" stroked="f">
              <v:path arrowok="t"/>
            </v:shape>
            <v:shape id="_x0000_s17606" style="position:absolute;left:2242;top:1567;width:3186;height:2819" coordorigin="2242,1567" coordsize="3186,2819" path="m3421,3320r-4,1l3415,3321r,2l3416,3327r2,7l3421,3320xe" fillcolor="black" stroked="f">
              <v:path arrowok="t"/>
            </v:shape>
            <v:shape id="_x0000_s17605" style="position:absolute;left:2242;top:1567;width:3186;height:2819" coordorigin="2242,1567" coordsize="3186,2819" path="m3371,3314r,-1l3372,3310r-1,-3l3369,3300r-4,1l3365,3308r1,6l3368,3316r3,-2xe" fillcolor="black" stroked="f">
              <v:path arrowok="t"/>
            </v:shape>
            <v:shape id="_x0000_s17604" style="position:absolute;left:2242;top:1567;width:3186;height:2819" coordorigin="2242,1567" coordsize="3186,2819" path="m4652,3788r-3,-2l4644,3783r1,6l4648,3791r5,3l4652,3788xe" fillcolor="black" stroked="f">
              <v:path arrowok="t"/>
            </v:shape>
            <v:shape id="_x0000_s17603" style="position:absolute;left:2242;top:1567;width:3186;height:2819" coordorigin="2242,1567" coordsize="3186,2819" path="m3615,3395r-7,-2l3608,3395r2,5l3612,3404r3,2l3615,3395xe" fillcolor="black" stroked="f">
              <v:path arrowok="t"/>
            </v:shape>
            <v:shape id="_x0000_s17602" style="position:absolute;left:2242;top:1567;width:3186;height:2819" coordorigin="2242,1567" coordsize="3186,2819" path="m3617,3405r2,-1l3615,3395r,11l3617,3405xe" fillcolor="black" stroked="f">
              <v:path arrowok="t"/>
            </v:shape>
            <v:shape id="_x0000_s17601" style="position:absolute;left:2242;top:1567;width:3186;height:2819" coordorigin="2242,1567" coordsize="3186,2819" path="m3296,3269r-3,1l3290,3270r-1,4l3291,3280r2,5l3293,3285r3,-16xe" fillcolor="black" stroked="f">
              <v:path arrowok="t"/>
            </v:shape>
            <v:shape id="_x0000_s17600" style="position:absolute;left:2242;top:1567;width:3186;height:2819" coordorigin="2242,1567" coordsize="3186,2819" path="m3295,3283r2,-3l3296,3269r-3,16l3295,3283xe" fillcolor="black" stroked="f">
              <v:path arrowok="t"/>
            </v:shape>
            <v:shape id="_x0000_s17599" style="position:absolute;left:2242;top:1567;width:3186;height:2819" coordorigin="2242,1567" coordsize="3186,2819" path="m3241,3256r-2,-2l3236,3261r2,2l3240,3265r1,-9xe" fillcolor="black" stroked="f">
              <v:path arrowok="t"/>
            </v:shape>
            <v:shape id="_x0000_s17598" style="position:absolute;left:2242;top:1567;width:3186;height:2819" coordorigin="2242,1567" coordsize="3186,2819" path="m3499,3368r2,-20l3494,3352r-2,3l3493,3358r2,3l3495,3364r-2,6l3499,3368xe" fillcolor="black" stroked="f">
              <v:path arrowok="t"/>
            </v:shape>
            <v:shape id="_x0000_s17597" style="position:absolute;left:2242;top:1567;width:3186;height:2819" coordorigin="2242,1567" coordsize="3186,2819" path="m3488,3357r-3,-1l3476,3353r,1l3483,3374r5,-17xe" fillcolor="black" stroked="f">
              <v:path arrowok="t"/>
            </v:shape>
            <v:shape id="_x0000_s17596" style="position:absolute;left:2242;top:1567;width:3186;height:2819" coordorigin="2242,1567" coordsize="3186,2819" path="m3489,3371r2,-1l3488,3357r-5,17l3489,3371xe" fillcolor="black" stroked="f">
              <v:path arrowok="t"/>
            </v:shape>
            <v:shape id="_x0000_s17595" style="position:absolute;left:2242;top:1567;width:3186;height:2819" coordorigin="2242,1567" coordsize="3186,2819" path="m3485,3341r-2,-1l3479,3338r-2,11l3476,3353r3,1l3485,3341xe" fillcolor="black" stroked="f">
              <v:path arrowok="t"/>
            </v:shape>
            <v:shape id="_x0000_s17594" style="position:absolute;left:2242;top:1567;width:3186;height:2819" coordorigin="2242,1567" coordsize="3186,2819" path="m3482,3352r2,-1l3485,3341r-6,13l3482,3352xe" fillcolor="black" stroked="f">
              <v:path arrowok="t"/>
            </v:shape>
            <v:shape id="_x0000_s17593" style="position:absolute;left:2242;top:1567;width:3186;height:2819" coordorigin="2242,1567" coordsize="3186,2819" path="m3479,3338r-5,4l3476,3345r1,2l3477,3349r2,-11xe" fillcolor="black" stroked="f">
              <v:path arrowok="t"/>
            </v:shape>
            <v:shape id="_x0000_s17592" style="position:absolute;left:2242;top:1567;width:3186;height:2819" coordorigin="2242,1567" coordsize="3186,2819" path="m3476,3353r-1,l3476,3354r,-1xe" fillcolor="black" stroked="f">
              <v:path arrowok="t"/>
            </v:shape>
            <v:shape id="_x0000_s17591" style="position:absolute;left:2242;top:1567;width:3186;height:2819" coordorigin="2242,1567" coordsize="3186,2819" path="m3506,3365r-3,-7l3501,3348r-2,20l3506,3365xe" fillcolor="black" stroked="f">
              <v:path arrowok="t"/>
            </v:shape>
            <v:shape id="_x0000_s17590" style="position:absolute;left:2242;top:1567;width:3186;height:2819" coordorigin="2242,1567" coordsize="3186,2819" path="m3553,3183r-3,-2l3547,3190r2,l3550,3189r1,1l3549,3191r-1,9l3553,3183xe" fillcolor="black" stroked="f">
              <v:path arrowok="t"/>
            </v:shape>
            <v:shape id="_x0000_s17589" style="position:absolute;left:2242;top:1567;width:3186;height:2819" coordorigin="2242,1567" coordsize="3186,2819" path="m3566,3402r-6,-2l3549,3399r-17,-4l3496,3388r-16,-4l3477,3381r,-1l3479,3380r2,1l3486,3380r-4,-2l3480,3376r-1,l3474,3381r-1,8l3485,3392r22,5l3530,3401r20,4l3566,3402xe" fillcolor="black" stroked="f">
              <v:path arrowok="t"/>
            </v:shape>
            <v:shape id="_x0000_s17588" style="position:absolute;left:2242;top:1567;width:3186;height:2819" coordorigin="2242,1567" coordsize="3186,2819" path="m3576,3404r-6,l3566,3402r-16,3l3565,3407r3,1l3576,3404xe" fillcolor="black" stroked="f">
              <v:path arrowok="t"/>
            </v:shape>
            <v:shape id="_x0000_s17587" style="position:absolute;left:2242;top:1567;width:3186;height:2819" coordorigin="2242,1567" coordsize="3186,2819" path="m3590,3403r-7,3l3568,3408r16,3l3590,3403xe" fillcolor="black" stroked="f">
              <v:path arrowok="t"/>
            </v:shape>
            <v:shape id="_x0000_s17586" style="position:absolute;left:2242;top:1567;width:3186;height:2819" coordorigin="2242,1567" coordsize="3186,2819" path="m3658,3414r-6,-1l3638,3410r-6,7l3647,3419r6,-1l3656,3421r2,-7xe" fillcolor="black" stroked="f">
              <v:path arrowok="t"/>
            </v:shape>
            <v:shape id="_x0000_s17585" style="position:absolute;left:2242;top:1567;width:3186;height:2819" coordorigin="2242,1567" coordsize="3186,2819" path="m3662,3421r4,-5l3658,3414r-2,7l3662,3421xe" fillcolor="black" stroked="f">
              <v:path arrowok="t"/>
            </v:shape>
            <v:shape id="_x0000_s17584" style="position:absolute;left:2242;top:1567;width:3186;height:2819" coordorigin="2242,1567" coordsize="3186,2819" path="m3711,3419r-2,l3698,3420r,-3l3686,3417r-6,4l3706,3423r5,-4xe" fillcolor="black" stroked="f">
              <v:path arrowok="t"/>
            </v:shape>
            <v:shape id="_x0000_s17583" style="position:absolute;left:2242;top:1567;width:3186;height:2819" coordorigin="2242,1567" coordsize="3186,2819" path="m3728,3423r6,-3l3711,3419r-5,4l3713,3424r6,2l3728,3423xe" fillcolor="black" stroked="f">
              <v:path arrowok="t"/>
            </v:shape>
            <v:shape id="_x0000_s17582" style="position:absolute;left:2242;top:1567;width:3186;height:2819" coordorigin="2242,1567" coordsize="3186,2819" path="m3755,3425r-1,l3752,3424r-18,-4l3728,3423r15,3l3755,3429r,-4xe" fillcolor="black" stroked="f">
              <v:path arrowok="t"/>
            </v:shape>
            <v:shape id="_x0000_s17581" style="position:absolute;left:2242;top:1567;width:3186;height:2819" coordorigin="2242,1567" coordsize="3186,2819" path="m3759,3427r5,-1l3757,3421r-2,4l3755,3429r4,-2xe" fillcolor="black" stroked="f">
              <v:path arrowok="t"/>
            </v:shape>
            <v:shape id="_x0000_s17580" style="position:absolute;left:2242;top:1567;width:3186;height:2819" coordorigin="2242,1567" coordsize="3186,2819" path="m3769,3422r-2,2l3764,3426r-5,1l3767,3429r6,1l3769,3422xe" fillcolor="black" stroked="f">
              <v:path arrowok="t"/>
            </v:shape>
            <v:shape id="_x0000_s17579" style="position:absolute;left:2242;top:1567;width:3186;height:2819" coordorigin="2242,1567" coordsize="3186,2819" path="m3786,3429r-1,-2l3785,3424r-9,3l3769,3422r4,8l3786,3429xe" fillcolor="black" stroked="f">
              <v:path arrowok="t"/>
            </v:shape>
            <v:shape id="_x0000_s17578" style="position:absolute;left:2242;top:1567;width:3186;height:2819" coordorigin="2242,1567" coordsize="3186,2819" path="m3785,3424r-7,-2l3776,3427r9,-3xe" fillcolor="black" stroked="f">
              <v:path arrowok="t"/>
            </v:shape>
            <v:shape id="_x0000_s17577" style="position:absolute;left:2242;top:1567;width:3186;height:2819" coordorigin="2242,1567" coordsize="3186,2819" path="m3410,3358r4,-18l3406,3336r-1,1l3403,3337r-2,-6l3395,3342r10,-5l3410,3358r,l3409,3363r1,-5xe" fillcolor="black" stroked="f">
              <v:path arrowok="t"/>
            </v:shape>
            <v:shape id="_x0000_s17576" style="position:absolute;left:2242;top:1567;width:3186;height:2819" coordorigin="2242,1567" coordsize="3186,2819" path="m3433,3366r-10,-3l3421,3362r-11,-4l3409,3363r12,6l3433,3366xe" fillcolor="black" stroked="f">
              <v:path arrowok="t"/>
            </v:shape>
            <v:shape id="_x0000_s17575" style="position:absolute;left:2242;top:1567;width:3186;height:2819" coordorigin="2242,1567" coordsize="3186,2819" path="m3456,3377r-8,-4l3433,3366r-12,3l3442,3378r19,8l3456,3377xe" fillcolor="black" stroked="f">
              <v:path arrowok="t"/>
            </v:shape>
            <v:shape id="_x0000_s17574" style="position:absolute;left:2242;top:1567;width:3186;height:2819" coordorigin="2242,1567" coordsize="3186,2819" path="m3464,3386r4,-6l3465,3380r-9,-3l3461,3386r2,1l3464,3386xe" fillcolor="black" stroked="f">
              <v:path arrowok="t"/>
            </v:shape>
            <v:shape id="_x0000_s17573" style="position:absolute;left:2242;top:1567;width:3186;height:2819" coordorigin="2242,1567" coordsize="3186,2819" path="m3474,3381r-6,-1l3464,3386r9,3l3474,3381xe" fillcolor="black" stroked="f">
              <v:path arrowok="t"/>
            </v:shape>
            <v:shape id="_x0000_s17572" style="position:absolute;left:2242;top:1567;width:3186;height:2819" coordorigin="2242,1567" coordsize="3186,2819" path="m3411,3329r-3,-6l3404,3323r1,7l3406,3336r1,1l3411,3329xe" fillcolor="black" stroked="f">
              <v:path arrowok="t"/>
            </v:shape>
            <v:shape id="_x0000_s17571" style="position:absolute;left:2242;top:1567;width:3186;height:2819" coordorigin="2242,1567" coordsize="3186,2819" path="m3417,3353r2,-2l3417,3341r-3,-1l3410,3358r7,-5xe" fillcolor="black" stroked="f">
              <v:path arrowok="t"/>
            </v:shape>
            <v:shape id="_x0000_s17570" style="position:absolute;left:2242;top:1567;width:3186;height:2819" coordorigin="2242,1567" coordsize="3186,2819" path="m3401,3331r-3,-11l3397,3331r1,l3398,3333r-3,9l3401,3331xe" fillcolor="black" stroked="f">
              <v:path arrowok="t"/>
            </v:shape>
            <v:shape id="_x0000_s17569" style="position:absolute;left:2242;top:1567;width:3186;height:2819" coordorigin="2242,1567" coordsize="3186,2819" path="m3479,3375r-5,-15l3472,3372r1,2l3480,3376r-1,-1xe" fillcolor="black" stroked="f">
              <v:path arrowok="t"/>
            </v:shape>
            <v:shape id="_x0000_s17568" style="position:absolute;left:2242;top:1567;width:3186;height:2819" coordorigin="2242,1567" coordsize="3186,2819" path="m3474,3360r-2,-1l3469,3358r-1,4l3470,3364r2,1l3474,3360xe" fillcolor="black" stroked="f">
              <v:path arrowok="t"/>
            </v:shape>
            <v:shape id="_x0000_s17567" style="position:absolute;left:2242;top:1567;width:3186;height:2819" coordorigin="2242,1567" coordsize="3186,2819" path="m3474,3360r-2,5l3472,3367r,3l3472,3372r2,-12xe" fillcolor="black" stroked="f">
              <v:path arrowok="t"/>
            </v:shape>
            <v:shape id="_x0000_s17566" style="position:absolute;left:2242;top:1567;width:3186;height:2819" coordorigin="2242,1567" coordsize="3186,2819" path="m3480,3374r,-2l3474,3360r5,15l3480,3374xe" fillcolor="black" stroked="f">
              <v:path arrowok="t"/>
            </v:shape>
            <v:shape id="_x0000_s17565" style="position:absolute;left:2242;top:1567;width:3186;height:2819" coordorigin="2242,1567" coordsize="3186,2819" path="m3550,3181r-3,8l3547,3190r3,-9xe" fillcolor="black" stroked="f">
              <v:path arrowok="t"/>
            </v:shape>
            <v:shape id="_x0000_s17564" style="position:absolute;left:2242;top:1567;width:3186;height:2819" coordorigin="2242,1567" coordsize="3186,2819" path="m3552,3211r1,-18l3551,3197r1,-8l3553,3183r-5,17l3548,3221r4,-10xe" fillcolor="black" stroked="f">
              <v:path arrowok="t"/>
            </v:shape>
            <v:shape id="_x0000_s17563" style="position:absolute;left:2242;top:1567;width:3186;height:2819" coordorigin="2242,1567" coordsize="3186,2819" path="m3557,3278r-3,-25l3553,3230r-1,-17l3552,3211r-4,10l3549,3248r2,28l3553,3299r4,-21xe" fillcolor="black" stroked="f">
              <v:path arrowok="t"/>
            </v:shape>
            <v:shape id="_x0000_s17562" style="position:absolute;left:2242;top:1567;width:3186;height:2819" coordorigin="2242,1567" coordsize="3186,2819" path="m3560,3302r-3,-24l3553,3299r1,13l3554,3313r,3l3560,3302xe" fillcolor="black" stroked="f">
              <v:path arrowok="t"/>
            </v:shape>
            <v:shape id="_x0000_s17561" style="position:absolute;left:2242;top:1567;width:3186;height:2819" coordorigin="2242,1567" coordsize="3186,2819" path="m3563,3322r-3,-20l3554,3316r1,1l3556,3319r2,8l3563,3322xe" fillcolor="black" stroked="f">
              <v:path arrowok="t"/>
            </v:shape>
            <v:shape id="_x0000_s17560" style="position:absolute;left:2242;top:1567;width:3186;height:2819" coordorigin="2242,1567" coordsize="3186,2819" path="m3566,3333r-3,-11l3558,3327r1,8l3566,3361r,-28xe" fillcolor="black" stroked="f">
              <v:path arrowok="t"/>
            </v:shape>
            <v:shape id="_x0000_s17559" style="position:absolute;left:2242;top:1567;width:3186;height:2819" coordorigin="2242,1567" coordsize="3186,2819" path="m3574,3362r-1,-4l3571,3354r-5,-21l3566,3361r6,6l3574,3362xe" fillcolor="black" stroked="f">
              <v:path arrowok="t"/>
            </v:shape>
            <v:shape id="_x0000_s17558" style="position:absolute;left:2242;top:1567;width:3186;height:2819" coordorigin="2242,1567" coordsize="3186,2819" path="m3516,3363r5,-1l3522,3359r-4,-4l3515,3350r-7,6l3510,3365r6,-2xe" fillcolor="black" stroked="f">
              <v:path arrowok="t"/>
            </v:shape>
            <v:shape id="_x0000_s17557" style="position:absolute;left:2242;top:1567;width:3186;height:2819" coordorigin="2242,1567" coordsize="3186,2819" path="m2897,2974r-7,16l2886,2999r-3,l2881,3003r-4,13l2871,3039r26,-65xe" fillcolor="black" stroked="f">
              <v:path arrowok="t"/>
            </v:shape>
            <v:shape id="_x0000_s17556" style="position:absolute;left:2242;top:1567;width:3186;height:2819" coordorigin="2242,1567" coordsize="3186,2819" path="m2872,3057r4,-17l2883,3017r5,-16l2897,2974r-26,65l2863,3075r-1,2l2872,3057xe" fillcolor="black" stroked="f">
              <v:path arrowok="t"/>
            </v:shape>
            <v:shape id="_x0000_s17555" style="position:absolute;left:2242;top:1567;width:3186;height:2819" coordorigin="2242,1567" coordsize="3186,2819" path="m2863,3099r6,-25l2872,3057r-10,20l2855,3110r1,8l2856,3118r7,-19xe" fillcolor="black" stroked="f">
              <v:path arrowok="t"/>
            </v:shape>
            <v:shape id="_x0000_s17554" style="position:absolute;left:2242;top:1567;width:3186;height:2819" coordorigin="2242,1567" coordsize="3186,2819" path="m2859,3119r,-3l2863,3099r-7,19l2858,3120r1,-1xe" fillcolor="black" stroked="f">
              <v:path arrowok="t"/>
            </v:shape>
            <v:shape id="_x0000_s17553" style="position:absolute;left:2242;top:1567;width:3186;height:2819" coordorigin="2242,1567" coordsize="3186,2819" path="m2894,2974r-3,-2l2886,2988r2,1l2890,2990r4,-16xe" fillcolor="black" stroked="f">
              <v:path arrowok="t"/>
            </v:shape>
            <v:shape id="_x0000_s17552" style="position:absolute;left:2242;top:1567;width:3186;height:2819" coordorigin="2242,1567" coordsize="3186,2819" path="m3600,3390r-4,-2l3592,3386r-3,-2l3592,3386r,l3592,3391r4,3l3600,3396r,-6xe" fillcolor="black" stroked="f">
              <v:path arrowok="t"/>
            </v:shape>
            <v:shape id="_x0000_s17551" style="position:absolute;left:2242;top:1567;width:3186;height:2819" coordorigin="2242,1567" coordsize="3186,2819" path="m3589,3367r-7,-2l3582,3367r4,9l3589,3367xe" fillcolor="black" stroked="f">
              <v:path arrowok="t"/>
            </v:shape>
            <v:shape id="_x0000_s17550" style="position:absolute;left:2242;top:1567;width:3186;height:2819" coordorigin="2242,1567" coordsize="3186,2819" path="m3594,3380r-5,-13l3586,3376r3,8l3592,3386r2,-6xe" fillcolor="black" stroked="f">
              <v:path arrowok="t"/>
            </v:shape>
            <v:shape id="_x0000_s17549" style="position:absolute;left:2242;top:1567;width:3186;height:2819" coordorigin="2242,1567" coordsize="3186,2819" path="m3352,3300r4,-10l3351,3290r-4,1l3346,3291r2,5l3349,3302r3,-2xe" fillcolor="black" stroked="f">
              <v:path arrowok="t"/>
            </v:shape>
            <v:shape id="_x0000_s17548" style="position:absolute;left:2242;top:1567;width:3186;height:2819" coordorigin="2242,1567" coordsize="3186,2819" path="m4835,3850r-2,-1l4830,3848r-8,2l4824,3851r3,1l4835,3850xe" fillcolor="black" stroked="f">
              <v:path arrowok="t"/>
            </v:shape>
            <v:shape id="_x0000_s17547" style="position:absolute;left:2242;top:1567;width:3186;height:2819" coordorigin="2242,1567" coordsize="3186,2819" path="m4641,3777r-6,-2l4634,3777r3,3l4640,3783r1,-6xe" fillcolor="black" stroked="f">
              <v:path arrowok="t"/>
            </v:shape>
            <v:shape id="_x0000_s17546" style="position:absolute;left:2242;top:1567;width:3186;height:2819" coordorigin="2242,1567" coordsize="3186,2819" path="m4642,3779r-1,-2l4640,3783r1,l4642,3779xe" fillcolor="black" stroked="f">
              <v:path arrowok="t"/>
            </v:shape>
            <v:shape id="_x0000_s17545" style="position:absolute;left:2242;top:1567;width:3186;height:2819" coordorigin="2242,1567" coordsize="3186,2819" path="m4607,3763r-4,-3l4602,3761r-3,6l4609,3773r-2,-10xe" fillcolor="black" stroked="f">
              <v:path arrowok="t"/>
            </v:shape>
            <v:shape id="_x0000_s17544" style="position:absolute;left:2242;top:1567;width:3186;height:2819" coordorigin="2242,1567" coordsize="3186,2819" path="m4613,3770r2,-1l4613,3766r-6,-3l4609,3773r4,-3xe" fillcolor="black" stroked="f">
              <v:path arrowok="t"/>
            </v:shape>
            <v:shape id="_x0000_s17543" style="position:absolute;left:2242;top:1567;width:3186;height:2819" coordorigin="2242,1567" coordsize="3186,2819" path="m3626,3395r-6,-4l3618,3392r4,6l3625,3403r1,-8xe" fillcolor="black" stroked="f">
              <v:path arrowok="t"/>
            </v:shape>
            <v:shape id="_x0000_s17542" style="position:absolute;left:2242;top:1567;width:3186;height:2819" coordorigin="2242,1567" coordsize="3186,2819" path="m3630,3403r1,-5l3626,3395r-1,8l3628,3405r2,-2xe" fillcolor="black" stroked="f">
              <v:path arrowok="t"/>
            </v:shape>
            <v:shape id="_x0000_s17541" style="position:absolute;left:2242;top:1567;width:3186;height:2819" coordorigin="2242,1567" coordsize="3186,2819" path="m3577,3368r-3,2l3571,3371r1,2l3575,3378r2,-10xe" fillcolor="black" stroked="f">
              <v:path arrowok="t"/>
            </v:shape>
            <v:shape id="_x0000_s17540" style="position:absolute;left:2242;top:1567;width:3186;height:2819" coordorigin="2242,1567" coordsize="3186,2819" path="m3584,3385r1,-4l3577,3368r-2,10l3579,3386r4,3l3584,3385xe" fillcolor="black" stroked="f">
              <v:path arrowok="t"/>
            </v:shape>
            <v:shape id="_x0000_s17539" style="position:absolute;left:2242;top:1567;width:3186;height:2819" coordorigin="2242,1567" coordsize="3186,2819" path="m3546,3353r2,-1l3547,3339r-1,13l3541,3354r-2,l3542,3366r3,7l3545,3374r1,-21xe" fillcolor="black" stroked="f">
              <v:path arrowok="t"/>
            </v:shape>
            <v:shape id="_x0000_s17538" style="position:absolute;left:2242;top:1567;width:3186;height:2819" coordorigin="2242,1567" coordsize="3186,2819" path="m3550,3372r3,-1l3553,3370r-2,-7l3546,3353r-1,21l3550,3372xe" fillcolor="black" stroked="f">
              <v:path arrowok="t"/>
            </v:shape>
            <v:shape id="_x0000_s17537" style="position:absolute;left:2242;top:1567;width:3186;height:2819" coordorigin="2242,1567" coordsize="3186,2819" path="m3526,3200r1,-1l3527,3195r,-4l3527,3167r-1,-19l3525,3154r,2l3523,3174r,24l3525,3201r1,-1xe" fillcolor="black" stroked="f">
              <v:path arrowok="t"/>
            </v:shape>
            <v:shape id="_x0000_s17536" style="position:absolute;left:2242;top:1567;width:3186;height:2819" coordorigin="2242,1567" coordsize="3186,2819" path="m3432,3329r3,-16l3432,3306r-2,9l3429,3316r-5,5l3427,3331r5,-2xe" fillcolor="black" stroked="f">
              <v:path arrowok="t"/>
            </v:shape>
            <v:shape id="_x0000_s17535" style="position:absolute;left:2242;top:1567;width:3186;height:2819" coordorigin="2242,1567" coordsize="3186,2819" path="m3407,3312r-2,-6l3401,3309r1,6l3402,3319r1,l3407,3312xe" fillcolor="black" stroked="f">
              <v:path arrowok="t"/>
            </v:shape>
            <v:shape id="_x0000_s17534" style="position:absolute;left:2242;top:1567;width:3186;height:2819" coordorigin="2242,1567" coordsize="3186,2819" path="m3405,3318r2,-1l3408,3315r-1,-3l3403,3319r2,-1xe" fillcolor="black" stroked="f">
              <v:path arrowok="t"/>
            </v:shape>
            <v:shape id="_x0000_s17533" style="position:absolute;left:2242;top:1567;width:3186;height:2819" coordorigin="2242,1567" coordsize="3186,2819" path="m3382,3303r-2,-6l3376,3299r2,7l3380,3315r2,-12xe" fillcolor="black" stroked="f">
              <v:path arrowok="t"/>
            </v:shape>
            <v:shape id="_x0000_s17532" style="position:absolute;left:2242;top:1567;width:3186;height:2819" coordorigin="2242,1567" coordsize="3186,2819" path="m3336,3291r2,-7l3333,3289r-1,1l3330,3293r6,-2xe" fillcolor="black" stroked="f">
              <v:path arrowok="t"/>
            </v:shape>
            <v:shape id="_x0000_s17531" style="position:absolute;left:2242;top:1567;width:3186;height:2819" coordorigin="2242,1567" coordsize="3186,2819" path="m3339,3290r2,-2l3340,3287r-2,-3l3336,3291r3,-1xe" fillcolor="black" stroked="f">
              <v:path arrowok="t"/>
            </v:shape>
            <v:shape id="_x0000_s17530" style="position:absolute;left:2242;top:1567;width:3186;height:2819" coordorigin="2242,1567" coordsize="3186,2819" path="m3332,3270r1,l3333,3270r1,-1l3336,3260r-4,10l3334,3236r-6,29l3330,3270r2,xe" fillcolor="black" stroked="f">
              <v:path arrowok="t"/>
            </v:shape>
            <v:shape id="_x0000_s17529" style="position:absolute;left:2242;top:1567;width:3186;height:2819" coordorigin="2242,1567" coordsize="3186,2819" path="m3338,3284r1,-12l3333,3270r-1,l3330,3275r2,7l3333,3285r,4l3338,3284xe" fillcolor="black" stroked="f">
              <v:path arrowok="t"/>
            </v:shape>
            <v:shape id="_x0000_s17528" style="position:absolute;left:2242;top:1567;width:3186;height:2819" coordorigin="2242,1567" coordsize="3186,2819" path="m3335,3164r,-12l3336,3146r4,-22l3341,3120r,-1l3331,3139r,9l3328,3185r7,-21xe" fillcolor="black" stroked="f">
              <v:path arrowok="t"/>
            </v:shape>
            <v:shape id="_x0000_s17527" style="position:absolute;left:2242;top:1567;width:3186;height:2819" coordorigin="2242,1567" coordsize="3186,2819" path="m3334,3197r,-5l3335,3186r,-2l3335,3180r,-16l3328,3185r-1,30l3334,3197xe" fillcolor="black" stroked="f">
              <v:path arrowok="t"/>
            </v:shape>
            <v:shape id="_x0000_s17526" style="position:absolute;left:2242;top:1567;width:3186;height:2819" coordorigin="2242,1567" coordsize="3186,2819" path="m3334,3236r-1,-15l3335,3214r-1,-12l3334,3197r-7,18l3327,3238r,17l3328,3265r6,-29xe" fillcolor="black" stroked="f">
              <v:path arrowok="t"/>
            </v:shape>
            <v:shape id="_x0000_s17525" style="position:absolute;left:2242;top:1567;width:3186;height:2819" coordorigin="2242,1567" coordsize="3186,2819" path="m3341,3119r-3,-1l3331,3139r10,-20xe" fillcolor="black" stroked="f">
              <v:path arrowok="t"/>
            </v:shape>
            <v:shape id="_x0000_s17524" style="position:absolute;left:2242;top:1567;width:3186;height:2819" coordorigin="2242,1567" coordsize="3186,2819" path="m3334,3190r1,-1l3335,3186r-1,6l3334,3190xe" fillcolor="black" stroked="f">
              <v:path arrowok="t"/>
            </v:shape>
            <v:shape id="_x0000_s17523" style="position:absolute;left:2242;top:1567;width:3186;height:2819" coordorigin="2242,1567" coordsize="3186,2819" path="m4845,3826r-3,4l4840,3832r-15,3l4830,3837r2,l4839,3833r1,-1l4840,3838r5,-12xe" fillcolor="black" stroked="f">
              <v:path arrowok="t"/>
            </v:shape>
            <v:shape id="_x0000_s17522" style="position:absolute;left:2242;top:1567;width:3186;height:2819" coordorigin="2242,1567" coordsize="3186,2819" path="m4840,3838r,-6l4839,3833r-7,4l4834,3838r6,xe" fillcolor="black" stroked="f">
              <v:path arrowok="t"/>
            </v:shape>
            <v:shape id="_x0000_s17521" style="position:absolute;left:2242;top:1567;width:3186;height:2819" coordorigin="2242,1567" coordsize="3186,2819" path="m4721,3796r-18,-12l4696,3782r9,7l4718,3798r17,7l4721,3796xe" fillcolor="black" stroked="f">
              <v:path arrowok="t"/>
            </v:shape>
            <v:shape id="_x0000_s17520" style="position:absolute;left:2242;top:1567;width:3186;height:2819" coordorigin="2242,1567" coordsize="3186,2819" path="m4797,3832r-19,-7l4757,3816r-22,-11l4718,3798r21,13l4762,3823r21,11l4798,3840r-1,-8xe" fillcolor="black" stroked="f">
              <v:path arrowok="t"/>
            </v:shape>
            <v:shape id="_x0000_s17519" style="position:absolute;left:2242;top:1567;width:3186;height:2819" coordorigin="2242,1567" coordsize="3186,2819" path="m4805,3839r20,-4l4813,3835r-16,-3l4798,3840r3,l4805,3839xe" fillcolor="black" stroked="f">
              <v:path arrowok="t"/>
            </v:shape>
            <v:shape id="_x0000_s17518" style="position:absolute;left:2242;top:1567;width:3186;height:2819" coordorigin="2242,1567" coordsize="3186,2819" path="m4829,3839r1,-2l4825,3835r-20,4l4822,3848r7,-9xe" fillcolor="black" stroked="f">
              <v:path arrowok="t"/>
            </v:shape>
            <v:shape id="_x0000_s17517" style="position:absolute;left:2242;top:1567;width:3186;height:2819" coordorigin="2242,1567" coordsize="3186,2819" path="m4848,3835r2,-26l4842,3846r-3,8l4837,3861r3,1l4844,3863r4,-28xe" fillcolor="black" stroked="f">
              <v:path arrowok="t"/>
            </v:shape>
            <v:shape id="_x0000_s17516" style="position:absolute;left:2242;top:1567;width:3186;height:2819" coordorigin="2242,1567" coordsize="3186,2819" path="m4832,3892r1,-8l4833,3884r1,-3l4833,3884r2,5l4836,3891r1,2l4842,3874r2,-11l4840,3862r-7,21l4827,3899r-1,5l4827,3905r5,-13xe" fillcolor="black" stroked="f">
              <v:path arrowok="t"/>
            </v:shape>
            <v:shape id="_x0000_s17515" style="position:absolute;left:2242;top:1567;width:3186;height:2819" coordorigin="2242,1567" coordsize="3186,2819" path="m4832,3920r2,-4l4836,3912r3,-15l4842,3874r-5,19l4823,3924r9,-4xe" fillcolor="black" stroked="f">
              <v:path arrowok="t"/>
            </v:shape>
            <v:shape id="_x0000_s17514" style="position:absolute;left:2242;top:1567;width:3186;height:2819" coordorigin="2242,1567" coordsize="3186,2819" path="m4597,3757r-8,-3l4578,3753r15,9l4595,3765r2,-8xe" fillcolor="black" stroked="f">
              <v:path arrowok="t"/>
            </v:shape>
            <v:shape id="_x0000_s17513" style="position:absolute;left:2242;top:1567;width:3186;height:2819" coordorigin="2242,1567" coordsize="3186,2819" path="m4598,3762r2,-3l4597,3757r-2,8l4598,3762xe" fillcolor="black" stroked="f">
              <v:path arrowok="t"/>
            </v:shape>
            <v:shape id="_x0000_s17512" style="position:absolute;left:2242;top:1567;width:3186;height:2819" coordorigin="2242,1567" coordsize="3186,2819" path="m3648,3401r-6,3l3640,3406r,l3654,3411r-6,-10xe" fillcolor="black" stroked="f">
              <v:path arrowok="t"/>
            </v:shape>
            <v:shape id="_x0000_s17511" style="position:absolute;left:2242;top:1567;width:3186;height:2819" coordorigin="2242,1567" coordsize="3186,2819" path="m3495,3332r-1,-5l3492,3334r,l3491,3336r-5,5l3495,3332xe" fillcolor="black" stroked="f">
              <v:path arrowok="t"/>
            </v:shape>
            <v:shape id="_x0000_s17510" style="position:absolute;left:2242;top:1567;width:3186;height:2819" coordorigin="2242,1567" coordsize="3186,2819" path="m3495,3348r5,-1l3495,3332r-9,9l3489,3350r6,-2xe" fillcolor="black" stroked="f">
              <v:path arrowok="t"/>
            </v:shape>
            <v:shape id="_x0000_s17509" style="position:absolute;left:2242;top:1567;width:3186;height:2819" coordorigin="2242,1567" coordsize="3186,2819" path="m3484,3176r1,-30l3482,3148r-1,12l3479,3186r5,-10xe" fillcolor="black" stroked="f">
              <v:path arrowok="t"/>
            </v:shape>
            <v:shape id="_x0000_s17508" style="position:absolute;left:2242;top:1567;width:3186;height:2819" coordorigin="2242,1567" coordsize="3186,2819" path="m3484,3210r,-28l3484,3176r-5,10l3479,3207r,2l3479,3212r,6l3479,3222r5,-12xe" fillcolor="black" stroked="f">
              <v:path arrowok="t"/>
            </v:shape>
            <v:shape id="_x0000_s17507" style="position:absolute;left:2242;top:1567;width:3186;height:2819" coordorigin="2242,1567" coordsize="3186,2819" path="m3485,3239r-1,-12l3484,3210r-5,12l3479,3234r,22l3485,3239xe" fillcolor="black" stroked="f">
              <v:path arrowok="t"/>
            </v:shape>
            <v:shape id="_x0000_s17506" style="position:absolute;left:2242;top:1567;width:3186;height:2819" coordorigin="2242,1567" coordsize="3186,2819" path="m3484,3274r1,-15l3486,3247r-1,-8l3479,3256r2,27l3484,3274xe" fillcolor="black" stroked="f">
              <v:path arrowok="t"/>
            </v:shape>
            <v:shape id="_x0000_s17505" style="position:absolute;left:2242;top:1567;width:3186;height:2819" coordorigin="2242,1567" coordsize="3186,2819" path="m3487,3289r2,-12l3484,3275r,-1l3481,3283r2,25l3487,3289xe" fillcolor="black" stroked="f">
              <v:path arrowok="t"/>
            </v:shape>
            <v:shape id="_x0000_s17504" style="position:absolute;left:2242;top:1567;width:3186;height:2819" coordorigin="2242,1567" coordsize="3186,2819" path="m3492,3334r2,-7l3494,3322r-3,-12l3491,3309r-4,-20l3483,3308r4,19l3490,3334r2,xe" fillcolor="black" stroked="f">
              <v:path arrowok="t"/>
            </v:shape>
            <v:shape id="_x0000_s17503" style="position:absolute;left:2242;top:1567;width:3186;height:2819" coordorigin="2242,1567" coordsize="3186,2819" path="m3486,3256r1,-1l3486,3247r-1,12l3486,3256xe" fillcolor="black" stroked="f">
              <v:path arrowok="t"/>
            </v:shape>
            <v:shape id="_x0000_s17502" style="position:absolute;left:2242;top:1567;width:3186;height:2819" coordorigin="2242,1567" coordsize="3186,2819" path="m3486,3272r3,-5l3485,3259r-1,15l3486,3272xe" fillcolor="black" stroked="f">
              <v:path arrowok="t"/>
            </v:shape>
            <v:shape id="_x0000_s17501" style="position:absolute;left:2242;top:1567;width:3186;height:2819" coordorigin="2242,1567" coordsize="3186,2819" path="m3311,3262r-7,3l3299,3266r,3l3301,3275r2,6l3311,3262xe" fillcolor="black" stroked="f">
              <v:path arrowok="t"/>
            </v:shape>
            <v:shape id="_x0000_s17500" style="position:absolute;left:2242;top:1567;width:3186;height:2819" coordorigin="2242,1567" coordsize="3186,2819" path="m3307,3279r7,-3l3311,3262r-8,19l3307,3279xe" fillcolor="black" stroked="f">
              <v:path arrowok="t"/>
            </v:shape>
            <v:shape id="_x0000_s17499" style="position:absolute;left:2242;top:1567;width:3186;height:2819" coordorigin="2242,1567" coordsize="3186,2819" path="m2769,3075r2,-10l2769,3060r-1,9l2766,3078r2,6l2769,3075xe" fillcolor="black" stroked="f">
              <v:path arrowok="t"/>
            </v:shape>
            <v:shape id="_x0000_s17498" style="position:absolute;left:2242;top:1567;width:3186;height:2819" coordorigin="2242,1567" coordsize="3186,2819" path="m3609,3391r2,-2l3603,3380r1,-1l3600,3362r2,17l3603,3381r-1,l3602,3388r,3l3606,3393r3,-2xe" fillcolor="black" stroked="f">
              <v:path arrowok="t"/>
            </v:shape>
            <v:shape id="_x0000_s17497" style="position:absolute;left:2242;top:1567;width:3186;height:2819" coordorigin="2242,1567" coordsize="3186,2819" path="m3602,3381r,l3602,3379r-2,-17l3599,3381r2,1l3602,3381xe" fillcolor="black" stroked="f">
              <v:path arrowok="t"/>
            </v:shape>
            <v:shape id="_x0000_s17496" style="position:absolute;left:2242;top:1567;width:3186;height:2819" coordorigin="2242,1567" coordsize="3186,2819" path="m3600,3362r-3,-5l3596,3356r-2,6l3593,3364r6,17l3600,3362xe" fillcolor="black" stroked="f">
              <v:path arrowok="t"/>
            </v:shape>
            <v:shape id="_x0000_s17495" style="position:absolute;left:2242;top:1567;width:3186;height:2819" coordorigin="2242,1567" coordsize="3186,2819" path="m3581,3263r-3,-26l3578,3232r,-5l3579,3224r-3,-6l3574,3226r1,18l3577,3268r5,12l3581,3263xe" fillcolor="black" stroked="f">
              <v:path arrowok="t"/>
            </v:shape>
            <v:shape id="_x0000_s17494" style="position:absolute;left:2242;top:1567;width:3186;height:2819" coordorigin="2242,1567" coordsize="3186,2819" path="m3587,3310r-2,-12l3584,3289r-2,-9l3577,3268r2,28l3583,3323r4,-13xe" fillcolor="black" stroked="f">
              <v:path arrowok="t"/>
            </v:shape>
            <v:shape id="_x0000_s17493" style="position:absolute;left:2242;top:1567;width:3186;height:2819" coordorigin="2242,1567" coordsize="3186,2819" path="m3594,3348r-2,-8l3591,3336r-4,-26l3583,3323r4,22l3591,3357r3,-9xe" fillcolor="black" stroked="f">
              <v:path arrowok="t"/>
            </v:shape>
            <v:shape id="_x0000_s17492" style="position:absolute;left:2242;top:1567;width:3186;height:2819" coordorigin="2242,1567" coordsize="3186,2819" path="m3595,3352r-1,-4l3591,3357r1,1l3593,3359r2,-7xe" fillcolor="black" stroked="f">
              <v:path arrowok="t"/>
            </v:shape>
            <v:shape id="_x0000_s17491" style="position:absolute;left:2242;top:1567;width:3186;height:2819" coordorigin="2242,1567" coordsize="3186,2819" path="m3596,3356r-1,-4l3593,3359r1,3l3596,3356xe" fillcolor="black" stroked="f">
              <v:path arrowok="t"/>
            </v:shape>
            <v:shape id="_x0000_s17490" style="position:absolute;left:2242;top:1567;width:3186;height:2819" coordorigin="2242,1567" coordsize="3186,2819" path="m3415,3317r4,-2l3420,3312r-3,-1l3417,3310r,-2l3416,3304r-4,15l3415,3317xe" fillcolor="black" stroked="f">
              <v:path arrowok="t"/>
            </v:shape>
            <v:shape id="_x0000_s17489" style="position:absolute;left:2242;top:1567;width:3186;height:2819" coordorigin="2242,1567" coordsize="3186,2819" path="m3416,3304r-3,2l3410,3308r2,11l3416,3304xe" fillcolor="black" stroked="f">
              <v:path arrowok="t"/>
            </v:shape>
            <v:shape id="_x0000_s17488" style="position:absolute;left:2242;top:1567;width:3186;height:2819" coordorigin="2242,1567" coordsize="3186,2819" path="m3366,3286r-3,1l3358,3289r3,2l3360,3296r,3l3361,3299r5,-13xe" fillcolor="black" stroked="f">
              <v:path arrowok="t"/>
            </v:shape>
            <v:shape id="_x0000_s17487" style="position:absolute;left:2242;top:1567;width:3186;height:2819" coordorigin="2242,1567" coordsize="3186,2819" path="m3364,3298r5,-1l3369,3295r-1,-5l3366,3286r,l3361,3299r3,-1xe" fillcolor="black" stroked="f">
              <v:path arrowok="t"/>
            </v:shape>
            <v:shape id="_x0000_s17486" style="position:absolute;left:2242;top:1567;width:3186;height:2819" coordorigin="2242,1567" coordsize="3186,2819" path="m4631,3764r-3,1l4626,3766r3,6l4632,3773r-1,-9xe" fillcolor="black" stroked="f">
              <v:path arrowok="t"/>
            </v:shape>
            <v:shape id="_x0000_s17485" style="position:absolute;left:2242;top:1567;width:3186;height:2819" coordorigin="2242,1567" coordsize="3186,2819" path="m4634,3773r2,-4l4631,3764r1,9l4633,3774r1,-1xe" fillcolor="black" stroked="f">
              <v:path arrowok="t"/>
            </v:shape>
            <v:shape id="_x0000_s17484" style="position:absolute;left:2242;top:1567;width:3186;height:2819" coordorigin="2242,1567" coordsize="3186,2819" path="m3658,3406r,-3l3657,3403r-5,-2l3652,3406r4,2l3658,3406xe" fillcolor="black" stroked="f">
              <v:path arrowok="t"/>
            </v:shape>
            <v:shape id="_x0000_s17483" style="position:absolute;left:2242;top:1567;width:3186;height:2819" coordorigin="2242,1567" coordsize="3186,2819" path="m3658,3409r,-3l3656,3408r1,1l3658,3409xe" fillcolor="black" stroked="f">
              <v:path arrowok="t"/>
            </v:shape>
            <v:shape id="_x0000_s17482" style="position:absolute;left:2242;top:1567;width:3186;height:2819" coordorigin="2242,1567" coordsize="3186,2819" path="m3661,3400r-2,3l3657,3403r1,l3662,3403r,4l3663,3409r-2,-9xe" fillcolor="black" stroked="f">
              <v:path arrowok="t"/>
            </v:shape>
            <v:shape id="_x0000_s17481" style="position:absolute;left:2242;top:1567;width:3186;height:2819" coordorigin="2242,1567" coordsize="3186,2819" path="m3669,3407r-8,-7l3663,3409r4,2l3669,3407xe" fillcolor="black" stroked="f">
              <v:path arrowok="t"/>
            </v:shape>
            <v:shape id="_x0000_s17480" style="position:absolute;left:2242;top:1567;width:3186;height:2819" coordorigin="2242,1567" coordsize="3186,2819" path="m3635,3389r-5,-3l3626,3384r-1,1l3629,3388r,l3632,3393r5,7l3639,3402r-4,-13xe" fillcolor="black" stroked="f">
              <v:path arrowok="t"/>
            </v:shape>
            <v:shape id="_x0000_s17479" style="position:absolute;left:2242;top:1567;width:3186;height:2819" coordorigin="2242,1567" coordsize="3186,2819" path="m3641,3401r1,-1l3642,3399r-7,-10l3639,3402r2,-1xe" fillcolor="black" stroked="f">
              <v:path arrowok="t"/>
            </v:shape>
            <v:shape id="_x0000_s17478" style="position:absolute;left:2242;top:1567;width:3186;height:2819" coordorigin="2242,1567" coordsize="3186,2819" path="m3608,3294r,l3605,3274r-4,-24l3600,3247r-2,2l3599,3264r4,33l3608,3294xe" fillcolor="black" stroked="f">
              <v:path arrowok="t"/>
            </v:shape>
            <v:shape id="_x0000_s17477" style="position:absolute;left:2242;top:1567;width:3186;height:2819" coordorigin="2242,1567" coordsize="3186,2819" path="m3614,3336r-4,-29l3608,3294r-5,3l3605,3307r4,28l3615,3343r-1,-7xe" fillcolor="black" stroked="f">
              <v:path arrowok="t"/>
            </v:shape>
            <v:shape id="_x0000_s17476" style="position:absolute;left:2242;top:1567;width:3186;height:2819" coordorigin="2242,1567" coordsize="3186,2819" path="m3623,3365r-4,-9l3615,3343r-6,-8l3614,3358r5,14l3621,3374r2,-9xe" fillcolor="black" stroked="f">
              <v:path arrowok="t"/>
            </v:shape>
            <v:shape id="_x0000_s17475" style="position:absolute;left:2242;top:1567;width:3186;height:2819" coordorigin="2242,1567" coordsize="3186,2819" path="m3628,3375r-5,-10l3621,3374r1,l3624,3377r,3l3628,3375xe" fillcolor="black" stroked="f">
              <v:path arrowok="t"/>
            </v:shape>
            <v:shape id="_x0000_s17474" style="position:absolute;left:2242;top:1567;width:3186;height:2819" coordorigin="2242,1567" coordsize="3186,2819" path="m3630,3383r-2,-8l3624,3380r1,5l3626,3384r4,2l3630,3383xe" fillcolor="black" stroked="f">
              <v:path arrowok="t"/>
            </v:shape>
            <v:shape id="_x0000_s17473" style="position:absolute;left:2242;top:1567;width:3186;height:2819" coordorigin="2242,1567" coordsize="3186,2819" path="m3530,3359r2,-11l3528,3331r-4,-22l3515,3320r2,9l3517,3330r9,28l3524,3362r6,-3xe" fillcolor="black" stroked="f">
              <v:path arrowok="t"/>
            </v:shape>
            <v:shape id="_x0000_s17472" style="position:absolute;left:2242;top:1567;width:3186;height:2819" coordorigin="2242,1567" coordsize="3186,2819" path="m3534,3357r1,-2l3532,3348r-2,11l3534,3357xe" fillcolor="black" stroked="f">
              <v:path arrowok="t"/>
            </v:shape>
            <v:shape id="_x0000_s17471" style="position:absolute;left:2242;top:1567;width:3186;height:2819" coordorigin="2242,1567" coordsize="3186,2819" path="m3514,3173r,-18l3515,3153r,-18l3514,3125r,-2l3520,3105r-2,-6l3516,3092r-4,13l3513,3116r1,8l3514,3124r-4,10l3510,3158r-1,9l3509,3187r1,12l3509,3207r5,-34xe" fillcolor="black" stroked="f">
              <v:path arrowok="t"/>
            </v:shape>
            <v:shape id="_x0000_s17470" style="position:absolute;left:2242;top:1567;width:3186;height:2819" coordorigin="2242,1567" coordsize="3186,2819" path="m3514,3124r,l3510,3134r4,-10xe" fillcolor="black" stroked="f">
              <v:path arrowok="t"/>
            </v:shape>
            <v:shape id="_x0000_s17469" style="position:absolute;left:2242;top:1567;width:3186;height:2819" coordorigin="2242,1567" coordsize="3186,2819" path="m3516,3243r-1,-22l3515,3196r-1,-23l3509,3207r,23l3509,3255r9,2l3516,3243xe" fillcolor="black" stroked="f">
              <v:path arrowok="t"/>
            </v:shape>
            <v:shape id="_x0000_s17468" style="position:absolute;left:2242;top:1567;width:3186;height:2819" coordorigin="2242,1567" coordsize="3186,2819" path="m3521,3285r-2,-19l3518,3257r-9,-2l3511,3281r2,22l3515,3320r6,-35xe" fillcolor="black" stroked="f">
              <v:path arrowok="t"/>
            </v:shape>
            <v:shape id="_x0000_s17467" style="position:absolute;left:2242;top:1567;width:3186;height:2819" coordorigin="2242,1567" coordsize="3186,2819" path="m3518,3122r,-7l3520,3105r-6,18l3514,3125r3,4l3518,3122xe" fillcolor="black" stroked="f">
              <v:path arrowok="t"/>
            </v:shape>
            <v:shape id="_x0000_s17466" style="position:absolute;left:2242;top:1567;width:3186;height:2819" coordorigin="2242,1567" coordsize="3186,2819" path="m3440,3185r-4,-1l3436,3185r,2l3440,3185xe" fillcolor="black" stroked="f">
              <v:path arrowok="t"/>
            </v:shape>
            <v:shape id="_x0000_s17465" style="position:absolute;left:2242;top:1567;width:3186;height:2819" coordorigin="2242,1567" coordsize="3186,2819" path="m3444,3311r-2,l3442,3310r-3,4l3439,3319r-1,9l3439,3329r5,-18xe" fillcolor="black" stroked="f">
              <v:path arrowok="t"/>
            </v:shape>
            <v:shape id="_x0000_s17464" style="position:absolute;left:2242;top:1567;width:3186;height:2819" coordorigin="2242,1567" coordsize="3186,2819" path="m3445,3326r6,-3l3450,3312r-6,-1l3439,3329r6,-3xe" fillcolor="black" stroked="f">
              <v:path arrowok="t"/>
            </v:shape>
            <v:shape id="_x0000_s17463" style="position:absolute;left:2242;top:1567;width:3186;height:2819" coordorigin="2242,1567" coordsize="3186,2819" path="m3393,3295r-1,-1l3389,3295r-2,1l3386,3297r2,5l3393,3295xe" fillcolor="black" stroked="f">
              <v:path arrowok="t"/>
            </v:shape>
            <v:shape id="_x0000_s17462" style="position:absolute;left:2242;top:1567;width:3186;height:2819" coordorigin="2242,1567" coordsize="3186,2819" path="m3394,3309r1,-1l3395,3307r-1,-1l3393,3305r,-4l3393,3299r,-4l3388,3302r2,7l3391,3311r3,-2xe" fillcolor="black" stroked="f">
              <v:path arrowok="t"/>
            </v:shape>
            <v:shape id="_x0000_s17461" style="position:absolute;left:2242;top:1567;width:3186;height:2819" coordorigin="2242,1567" coordsize="3186,2819" path="m3478,3337r3,-1l3481,3335r-2,-15l3473,3335r,1l3471,3338r2,1l3478,3337xe" fillcolor="black" stroked="f">
              <v:path arrowok="t"/>
            </v:shape>
            <v:shape id="_x0000_s17460" style="position:absolute;left:2242;top:1567;width:3186;height:2819" coordorigin="2242,1567" coordsize="3186,2819" path="m3464,3319r-3,3l3460,3325r-4,4l3461,3336r,5l3464,3319xe" fillcolor="black" stroked="f">
              <v:path arrowok="t"/>
            </v:shape>
            <v:shape id="_x0000_s17459" style="position:absolute;left:2242;top:1567;width:3186;height:2819" coordorigin="2242,1567" coordsize="3186,2819" path="m3465,3341r5,-2l3464,3319r-3,22l3460,3343r2,l3465,3341xe" fillcolor="black" stroked="f">
              <v:path arrowok="t"/>
            </v:shape>
            <v:shape id="_x0000_s17458" style="position:absolute;left:2242;top:1567;width:3186;height:2819" coordorigin="2242,1567" coordsize="3186,2819" path="m3454,3137r6,-9l3463,3130r-4,-11l3461,3127r-1,l3457,3127r-4,9l3453,3138r1,-1xe" fillcolor="black" stroked="f">
              <v:path arrowok="t"/>
            </v:shape>
            <v:shape id="_x0000_s17457" style="position:absolute;left:2242;top:1567;width:3186;height:2819" coordorigin="2242,1567" coordsize="3186,2819" path="m3458,3141r,-2l3454,3137r-1,1l3453,3144r-1,5l3458,3141xe" fillcolor="black" stroked="f">
              <v:path arrowok="t"/>
            </v:shape>
            <v:shape id="_x0000_s17456" style="position:absolute;left:2242;top:1567;width:3186;height:2819" coordorigin="2242,1567" coordsize="3186,2819" path="m3455,3219r,-17l3456,3175r1,-24l3458,3141r-6,8l3451,3160r-1,20l3449,3204r-1,24l3455,3219xe" fillcolor="black" stroked="f">
              <v:path arrowok="t"/>
            </v:shape>
            <v:shape id="_x0000_s17455" style="position:absolute;left:2242;top:1567;width:3186;height:2819" coordorigin="2242,1567" coordsize="3186,2819" path="m3461,3302r-2,-13l3457,3264r-1,-27l3455,3219r-7,9l3448,3250r,1l3450,3281r2,23l3461,3302xe" fillcolor="black" stroked="f">
              <v:path arrowok="t"/>
            </v:shape>
            <v:shape id="_x0000_s17454" style="position:absolute;left:2242;top:1567;width:3186;height:2819" coordorigin="2242,1567" coordsize="3186,2819" path="m3461,3307r1,-1l3461,3304r,-2l3452,3304r4,14l3461,3307xe" fillcolor="black" stroked="f">
              <v:path arrowok="t"/>
            </v:shape>
            <v:shape id="_x0000_s17453" style="position:absolute;left:2242;top:1567;width:3186;height:2819" coordorigin="2242,1567" coordsize="3186,2819" path="m3462,3313r-1,-5l3461,3307r-5,11l3459,3321r3,-8xe" fillcolor="black" stroked="f">
              <v:path arrowok="t"/>
            </v:shape>
            <v:shape id="_x0000_s17452" style="position:absolute;left:2242;top:1567;width:3186;height:2819" coordorigin="2242,1567" coordsize="3186,2819" path="m3464,3319r-2,-6l3459,3321r2,l3461,3322r3,-3xe" fillcolor="black" stroked="f">
              <v:path arrowok="t"/>
            </v:shape>
            <v:shape id="_x0000_s17451" style="position:absolute;left:2242;top:1567;width:3186;height:2819" coordorigin="2242,1567" coordsize="3186,2819" path="m3457,3127r-4,l3452,3131r1,5l3457,3127xe" fillcolor="black" stroked="f">
              <v:path arrowok="t"/>
            </v:shape>
            <v:shape id="_x0000_s17450" style="position:absolute;left:2242;top:1567;width:3186;height:2819" coordorigin="2242,1567" coordsize="3186,2819" path="m3459,3119r-1,-5l3455,3114r,5l3455,3123r5,4l3461,3127r-2,-8xe" fillcolor="black" stroked="f">
              <v:path arrowok="t"/>
            </v:shape>
            <v:shape id="_x0000_s17449" style="position:absolute;left:2242;top:1567;width:3186;height:2819" coordorigin="2242,1567" coordsize="3186,2819" path="m3477,3307r-2,-21l3474,3261r-2,-26l3472,3210r-1,-20l3461,3212r-1,3l3462,3224r,18l3464,3269r2,24l3468,3313r3,13l3472,3330r5,-23xe" fillcolor="black" stroked="f">
              <v:path arrowok="t"/>
            </v:shape>
            <v:shape id="_x0000_s17448" style="position:absolute;left:2242;top:1567;width:3186;height:2819" coordorigin="2242,1567" coordsize="3186,2819" path="m3479,3320r-2,-13l3472,3330r1,2l3473,3335r6,-15xe" fillcolor="black" stroked="f">
              <v:path arrowok="t"/>
            </v:shape>
            <v:shape id="_x0000_s17447" style="position:absolute;left:2242;top:1567;width:3186;height:2819" coordorigin="2242,1567" coordsize="3186,2819" path="m3540,3175r1,-6l3540,3166r-1,-1l3535,3168r1,19l3540,3175xe" fillcolor="black" stroked="f">
              <v:path arrowok="t"/>
            </v:shape>
            <v:shape id="_x0000_s17446" style="position:absolute;left:2242;top:1567;width:3186;height:2819" coordorigin="2242,1567" coordsize="3186,2819" path="m3543,3258r-1,-26l3540,3209r,-20l3540,3175r-4,12l3536,3214r,21l3537,3252r2,20l3540,3284r3,-26xe" fillcolor="black" stroked="f">
              <v:path arrowok="t"/>
            </v:shape>
            <v:shape id="_x0000_s17445" style="position:absolute;left:2242;top:1567;width:3186;height:2819" coordorigin="2242,1567" coordsize="3186,2819" path="m3548,3310r-3,-26l3543,3258r-3,26l3542,3310r1,7l3544,3318r4,-8xe" fillcolor="black" stroked="f">
              <v:path arrowok="t"/>
            </v:shape>
            <v:shape id="_x0000_s17444" style="position:absolute;left:2242;top:1567;width:3186;height:2819" coordorigin="2242,1567" coordsize="3186,2819" path="m3548,3317r1,-4l3548,3310r-4,8l3546,3322r2,-5xe" fillcolor="black" stroked="f">
              <v:path arrowok="t"/>
            </v:shape>
            <v:shape id="_x0000_s17443" style="position:absolute;left:2242;top:1567;width:3186;height:2819" coordorigin="2242,1567" coordsize="3186,2819" path="m3552,3334r-1,-8l3551,3324r-2,-1l3548,3324r1,14l3557,3351r-5,-17xe" fillcolor="black" stroked="f">
              <v:path arrowok="t"/>
            </v:shape>
            <v:shape id="_x0000_s17442" style="position:absolute;left:2242;top:1567;width:3186;height:2819" coordorigin="2242,1567" coordsize="3186,2819" path="m3562,3363r-2,-5l3557,3351r-8,-13l3556,3362r4,7l3562,3363xe" fillcolor="black" stroked="f">
              <v:path arrowok="t"/>
            </v:shape>
            <v:shape id="_x0000_s17441" style="position:absolute;left:2242;top:1567;width:3186;height:2819" coordorigin="2242,1567" coordsize="3186,2819" path="m3563,3369r,-2l3562,3363r-2,6l3561,3369r2,xe" fillcolor="black" stroked="f">
              <v:path arrowok="t"/>
            </v:shape>
            <v:shape id="_x0000_s17440" style="position:absolute;left:2242;top:1567;width:3186;height:2819" coordorigin="2242,1567" coordsize="3186,2819" path="m3350,3267r-4,13l3346,3282r-3,7l3346,3290r4,-23xe" fillcolor="black" stroked="f">
              <v:path arrowok="t"/>
            </v:shape>
            <v:shape id="_x0000_s17439" style="position:absolute;left:2242;top:1567;width:3186;height:2819" coordorigin="2242,1567" coordsize="3186,2819" path="m3353,3100r1,-5l3355,3090r-1,-1l3352,3091r-3,10l3347,3118r6,-18xe" fillcolor="black" stroked="f">
              <v:path arrowok="t"/>
            </v:shape>
            <v:shape id="_x0000_s17438" style="position:absolute;left:2242;top:1567;width:3186;height:2819" coordorigin="2242,1567" coordsize="3186,2819" path="m3351,3123r,-2l3351,3115r1,-10l3353,3100r-6,18l3344,3140r7,-17xe" fillcolor="black" stroked="f">
              <v:path arrowok="t"/>
            </v:shape>
            <v:shape id="_x0000_s17437" style="position:absolute;left:2242;top:1567;width:3186;height:2819" coordorigin="2242,1567" coordsize="3186,2819" path="m3347,3189r,-5l3347,3162r2,-21l3351,3123r-7,17l3343,3164r-2,25l3347,3189xe" fillcolor="black" stroked="f">
              <v:path arrowok="t"/>
            </v:shape>
            <v:shape id="_x0000_s17436" style="position:absolute;left:2242;top:1567;width:3186;height:2819" coordorigin="2242,1567" coordsize="3186,2819" path="m3347,3215r,-19l3347,3194r,-1l3347,3189r-6,l3341,3213r,21l3341,3236r6,-21xe" fillcolor="black" stroked="f">
              <v:path arrowok="t"/>
            </v:shape>
            <v:shape id="_x0000_s17435" style="position:absolute;left:2242;top:1567;width:3186;height:2819" coordorigin="2242,1567" coordsize="3186,2819" path="m3350,3267r-2,-25l3347,3215r-6,21l3342,3261r2,18l3345,3280r5,-13xe" fillcolor="black" stroked="f">
              <v:path arrowok="t"/>
            </v:shape>
            <v:shape id="_x0000_s17434" style="position:absolute;left:2242;top:1567;width:3186;height:2819" coordorigin="2242,1567" coordsize="3186,2819" path="m3350,3286r3,-2l3353,3282r-1,-2l3350,3267r-4,23l3350,3286xe" fillcolor="black" stroked="f">
              <v:path arrowok="t"/>
            </v:shape>
            <v:shape id="_x0000_s17433" style="position:absolute;left:2242;top:1567;width:3186;height:2819" coordorigin="2242,1567" coordsize="3186,2819" path="m3322,3225r,-14l3319,3216r-1,l3317,3218r-2,19l3316,3247r6,-22xe" fillcolor="black" stroked="f">
              <v:path arrowok="t"/>
            </v:shape>
            <v:shape id="_x0000_s17432" style="position:absolute;left:2242;top:1567;width:3186;height:2819" coordorigin="2242,1567" coordsize="3186,2819" path="m3324,3272r-1,-10l3322,3238r,-13l3316,3247r1,20l3315,3277r9,-5xe" fillcolor="black" stroked="f">
              <v:path arrowok="t"/>
            </v:shape>
            <v:shape id="_x0000_s17431" style="position:absolute;left:2242;top:1567;width:3186;height:2819" coordorigin="2242,1567" coordsize="3186,2819" path="m3322,3187r2,-19l3324,3159r-3,5l3318,3183r-1,24l3322,3187xe" fillcolor="black" stroked="f">
              <v:path arrowok="t"/>
            </v:shape>
            <v:shape id="_x0000_s17430" style="position:absolute;left:2242;top:1567;width:3186;height:2819" coordorigin="2242,1567" coordsize="3186,2819" path="m3322,3211r-1,-4l3322,3187r-5,20l3318,3212r1,2l3319,3216r3,-5xe" fillcolor="black" stroked="f">
              <v:path arrowok="t"/>
            </v:shape>
            <v:shape id="_x0000_s17429" style="position:absolute;left:2242;top:1567;width:3186;height:2819" coordorigin="2242,1567" coordsize="3186,2819" path="m5179,3964r-3,-7l5174,3960r4,8l5182,3975r-3,-11xe" fillcolor="black" stroked="f">
              <v:path arrowok="t"/>
            </v:shape>
            <v:shape id="_x0000_s17428" style="position:absolute;left:2242;top:1567;width:3186;height:2819" coordorigin="2242,1567" coordsize="3186,2819" path="m4649,3770r-2,-2l4644,3765r,6l4646,3773r3,2l4649,3770xe" fillcolor="black" stroked="f">
              <v:path arrowok="t"/>
            </v:shape>
            <v:shape id="_x0000_s17427" style="position:absolute;left:2242;top:1567;width:3186;height:2819" coordorigin="2242,1567" coordsize="3186,2819" path="m3621,3384r-4,-5l3615,3380r-2,1l3615,3387r3,1l3621,3384xe" fillcolor="black" stroked="f">
              <v:path arrowok="t"/>
            </v:shape>
            <v:shape id="_x0000_s17426" style="position:absolute;left:2242;top:1567;width:3186;height:2819" coordorigin="2242,1567" coordsize="3186,2819" path="m3621,3388r,-1l3621,3384r-3,4l3619,3389r2,-1xe" fillcolor="black" stroked="f">
              <v:path arrowok="t"/>
            </v:shape>
            <v:shape id="_x0000_s17425" style="position:absolute;left:2242;top:1567;width:3186;height:2819" coordorigin="2242,1567" coordsize="3186,2819" path="m3402,3291r-2,1l3398,3292r,14l3400,3307r2,-16xe" fillcolor="black" stroked="f">
              <v:path arrowok="t"/>
            </v:shape>
            <v:shape id="_x0000_s17424" style="position:absolute;left:2242;top:1567;width:3186;height:2819" coordorigin="2242,1567" coordsize="3186,2819" path="m3402,3307r1,-1l3405,3304r-3,-13l3400,3307r1,l3402,3307xe" fillcolor="black" stroked="f">
              <v:path arrowok="t"/>
            </v:shape>
            <v:shape id="_x0000_s17423" style="position:absolute;left:2242;top:1567;width:3186;height:2819" coordorigin="2242,1567" coordsize="3186,2819" path="m4613,3749r-3,3l4609,3754r,1l4613,3757r2,5l4613,3749xe" fillcolor="black" stroked="f">
              <v:path arrowok="t"/>
            </v:shape>
            <v:shape id="_x0000_s17422" style="position:absolute;left:2242;top:1567;width:3186;height:2819" coordorigin="2242,1567" coordsize="3186,2819" path="m4617,3756r2,-4l4613,3749r2,13l4617,3756xe" fillcolor="black" stroked="f">
              <v:path arrowok="t"/>
            </v:shape>
            <v:shape id="_x0000_s17421" style="position:absolute;left:2242;top:1567;width:3186;height:2819" coordorigin="2242,1567" coordsize="3186,2819" path="m3689,3413r7,-6l3688,3408r,3l3689,3412r,1l3689,3413xe" fillcolor="black" stroked="f">
              <v:path arrowok="t"/>
            </v:shape>
            <v:shape id="_x0000_s17420" style="position:absolute;left:2242;top:1567;width:3186;height:2819" coordorigin="2242,1567" coordsize="3186,2819" path="m3700,3412r1,l3699,3410r-3,-3l3689,3413r11,-1xe" fillcolor="black" stroked="f">
              <v:path arrowok="t"/>
            </v:shape>
            <v:shape id="_x0000_s17419" style="position:absolute;left:2242;top:1567;width:3186;height:2819" coordorigin="2242,1567" coordsize="3186,2819" path="m3674,3396r-1,-1l3670,3396r-3,1l3667,3398r2,4l3674,3396xe" fillcolor="black" stroked="f">
              <v:path arrowok="t"/>
            </v:shape>
            <v:shape id="_x0000_s17418" style="position:absolute;left:2242;top:1567;width:3186;height:2819" coordorigin="2242,1567" coordsize="3186,2819" path="m3678,3403r-2,-2l3675,3399r-1,-3l3669,3402r4,6l3678,3403xe" fillcolor="black" stroked="f">
              <v:path arrowok="t"/>
            </v:shape>
            <v:shape id="_x0000_s17417" style="position:absolute;left:2242;top:1567;width:3186;height:2819" coordorigin="2242,1567" coordsize="3186,2819" path="m3679,3403r-1,l3673,3408r5,2l3679,3403xe" fillcolor="black" stroked="f">
              <v:path arrowok="t"/>
            </v:shape>
            <v:shape id="_x0000_s17416" style="position:absolute;left:2242;top:1567;width:3186;height:2819" coordorigin="2242,1567" coordsize="3186,2819" path="m3679,3406r1,-1l3679,3403r-1,7l3679,3406xe" fillcolor="black" stroked="f">
              <v:path arrowok="t"/>
            </v:shape>
            <v:shape id="_x0000_s17415" style="position:absolute;left:2242;top:1567;width:3186;height:2819" coordorigin="2242,1567" coordsize="3186,2819" path="m3651,3397r1,-2l3643,3386r-1,1l3640,3389r9,12l3651,3397xe" fillcolor="black" stroked="f">
              <v:path arrowok="t"/>
            </v:shape>
            <v:shape id="_x0000_s17414" style="position:absolute;left:2242;top:1567;width:3186;height:2819" coordorigin="2242,1567" coordsize="3186,2819" path="m3379,3287r-4,-9l3376,3277r,-5l3375,3278r-4,4l3374,3291r5,-4xe" fillcolor="black" stroked="f">
              <v:path arrowok="t"/>
            </v:shape>
            <v:shape id="_x0000_s17413" style="position:absolute;left:2242;top:1567;width:3186;height:2819" coordorigin="2242,1567" coordsize="3186,2819" path="m3378,3294r2,-4l3379,3287r-5,4l3375,3296r1,l3378,3294xe" fillcolor="black" stroked="f">
              <v:path arrowok="t"/>
            </v:shape>
            <v:shape id="_x0000_s17412" style="position:absolute;left:2242;top:1567;width:3186;height:2819" coordorigin="2242,1567" coordsize="3186,2819" path="m3374,3167r-2,-7l3374,3143r-5,-2l3369,3144r-1,17l3368,3184r,4l3374,3167xe" fillcolor="black" stroked="f">
              <v:path arrowok="t"/>
            </v:shape>
            <v:shape id="_x0000_s17411" style="position:absolute;left:2242;top:1567;width:3186;height:2819" coordorigin="2242,1567" coordsize="3186,2819" path="m3373,3197r1,-11l3374,3167r-6,21l3369,3199r,16l3373,3197xe" fillcolor="black" stroked="f">
              <v:path arrowok="t"/>
            </v:shape>
            <v:shape id="_x0000_s17410" style="position:absolute;left:2242;top:1567;width:3186;height:2819" coordorigin="2242,1567" coordsize="3186,2819" path="m3375,3256r-2,-20l3373,3217r,-20l3369,3215r,28l3369,3254r2,24l3371,3278r4,-22xe" fillcolor="black" stroked="f">
              <v:path arrowok="t"/>
            </v:shape>
            <v:shape id="_x0000_s17409" style="position:absolute;left:2242;top:1567;width:3186;height:2819" coordorigin="2242,1567" coordsize="3186,2819" path="m3373,3278r1,l3375,3278r1,-6l3375,3256r-4,22l3372,3278r1,xe" fillcolor="black" stroked="f">
              <v:path arrowok="t"/>
            </v:shape>
            <v:shape id="_x0000_s17408" style="position:absolute;left:2242;top:1567;width:3186;height:2819" coordorigin="2242,1567" coordsize="3186,2819" path="m3374,3155r2,-6l3374,3143r-2,17l3374,3155xe" fillcolor="black" stroked="f">
              <v:path arrowok="t"/>
            </v:shape>
            <v:shape id="_x0000_s17407" style="position:absolute;left:2242;top:1567;width:3186;height:2819" coordorigin="2242,1567" coordsize="3186,2819" path="m4838,3824r4,-3l4842,3817r-6,3l4828,3823r-3,2l4831,3829r7,-5xe" fillcolor="black" stroked="f">
              <v:path arrowok="t"/>
            </v:shape>
            <v:shape id="_x0000_s17406" style="position:absolute;left:2242;top:1567;width:3186;height:2819" coordorigin="2242,1567" coordsize="3186,2819" path="m4824,3826r1,-1l4828,3823r-1,-1l4822,3823r,4l4824,3826xe" fillcolor="black" stroked="f">
              <v:path arrowok="t"/>
            </v:shape>
            <v:shape id="_x0000_s17405" style="position:absolute;left:2242;top:1567;width:3186;height:2819" coordorigin="2242,1567" coordsize="3186,2819" path="m4811,3822r-4,-1l4810,3821r,-3l4809,3817r-5,l4803,3826r8,-4xe" fillcolor="black" stroked="f">
              <v:path arrowok="t"/>
            </v:shape>
            <v:shape id="_x0000_s17404" style="position:absolute;left:2242;top:1567;width:3186;height:2819" coordorigin="2242,1567" coordsize="3186,2819" path="m4822,3823r-4,l4811,3822r-8,4l4810,3827r6,1l4822,3823xe" fillcolor="black" stroked="f">
              <v:path arrowok="t"/>
            </v:shape>
            <v:shape id="_x0000_s17403" style="position:absolute;left:2242;top:1567;width:3186;height:2819" coordorigin="2242,1567" coordsize="3186,2819" path="m4724,3782r-7,-4l4714,3775r-2,-1l4710,3775r-4,2l4709,3780r17,10l4724,3782xe" fillcolor="black" stroked="f">
              <v:path arrowok="t"/>
            </v:shape>
            <v:shape id="_x0000_s17402" style="position:absolute;left:2242;top:1567;width:3186;height:2819" coordorigin="2242,1567" coordsize="3186,2819" path="m4804,3817r-6,-1l4783,3811r-20,-8l4742,3793r-18,-11l4726,3790r26,14l4773,3815r17,7l4804,3817xe" fillcolor="black" stroked="f">
              <v:path arrowok="t"/>
            </v:shape>
            <v:shape id="_x0000_s17401" style="position:absolute;left:2242;top:1567;width:3186;height:2819" coordorigin="2242,1567" coordsize="3186,2819" path="m4819,3818r-2,-1l4812,3818r-2,l4810,3821r9,-3xe" fillcolor="black" stroked="f">
              <v:path arrowok="t"/>
            </v:shape>
            <v:shape id="_x0000_s17400" style="position:absolute;left:2242;top:1567;width:3186;height:2819" coordorigin="2242,1567" coordsize="3186,2819" path="m4603,3745r-4,-1l4595,3745r-2,6l4604,3753r-1,-8xe" fillcolor="black" stroked="f">
              <v:path arrowok="t"/>
            </v:shape>
            <v:shape id="_x0000_s17399" style="position:absolute;left:2242;top:1567;width:3186;height:2819" coordorigin="2242,1567" coordsize="3186,2819" path="m4607,3752r3,-3l4609,3747r-6,-2l4604,3753r3,-1xe" fillcolor="black" stroked="f">
              <v:path arrowok="t"/>
            </v:shape>
            <v:shape id="_x0000_s17398" style="position:absolute;left:2242;top:1567;width:3186;height:2819" coordorigin="2242,1567" coordsize="3186,2819" path="m3657,3395r-1,-2l3655,3388r-4,-6l3649,3383r-2,1l3653,3395r3,1l3656,3397r1,-2xe" fillcolor="black" stroked="f">
              <v:path arrowok="t"/>
            </v:shape>
            <v:shape id="_x0000_s17397" style="position:absolute;left:2242;top:1567;width:3186;height:2819" coordorigin="2242,1567" coordsize="3186,2819" path="m3305,3241r-3,-26l3302,3206r1,-6l3300,3201r-3,18l3298,3233r,25l3302,3262r3,-21xe" fillcolor="black" stroked="f">
              <v:path arrowok="t"/>
            </v:shape>
            <v:shape id="_x0000_s17396" style="position:absolute;left:2242;top:1567;width:3186;height:2819" coordorigin="2242,1567" coordsize="3186,2819" path="m3303,3262r3,-2l3306,3257r-1,-16l3302,3262r1,xe" fillcolor="black" stroked="f">
              <v:path arrowok="t"/>
            </v:shape>
            <v:shape id="_x0000_s17395" style="position:absolute;left:2242;top:1567;width:3186;height:2819" coordorigin="2242,1567" coordsize="3186,2819" path="m3304,3204r2,-6l3305,3200r-2,l3302,3206r2,-2xe" fillcolor="black" stroked="f">
              <v:path arrowok="t"/>
            </v:shape>
            <v:shape id="_x0000_s17394" style="position:absolute;left:2242;top:1567;width:3186;height:2819" coordorigin="2242,1567" coordsize="3186,2819" path="m3311,3192r-3,-4l3306,3196r,2l3305,3202r1,2l3311,3192xe" fillcolor="black" stroked="f">
              <v:path arrowok="t"/>
            </v:shape>
            <v:shape id="_x0000_s17393" style="position:absolute;left:2242;top:1567;width:3186;height:2819" coordorigin="2242,1567" coordsize="3186,2819" path="m3310,3205r,-5l3311,3192r-5,12l3306,3208r,9l3310,3205xe" fillcolor="black" stroked="f">
              <v:path arrowok="t"/>
            </v:shape>
            <v:shape id="_x0000_s17392" style="position:absolute;left:2242;top:1567;width:3186;height:2819" coordorigin="2242,1567" coordsize="3186,2819" path="m3310,3216r,-4l3309,3210r1,-5l3306,3217r4,-1xe" fillcolor="black" stroked="f">
              <v:path arrowok="t"/>
            </v:shape>
            <v:shape id="_x0000_s17391" style="position:absolute;left:2242;top:1567;width:3186;height:2819" coordorigin="2242,1567" coordsize="3186,2819" path="m3708,3405r-3,1l3703,3407r,1l3705,3411r2,2l3708,3413r,-8xe" fillcolor="black" stroked="f">
              <v:path arrowok="t"/>
            </v:shape>
            <v:shape id="_x0000_s17390" style="position:absolute;left:2242;top:1567;width:3186;height:2819" coordorigin="2242,1567" coordsize="3186,2819" path="m3709,3413r3,-2l3708,3405r,8l3709,3413xe" fillcolor="black" stroked="f">
              <v:path arrowok="t"/>
            </v:shape>
            <v:shape id="_x0000_s17389" style="position:absolute;left:2242;top:1567;width:3186;height:2819" coordorigin="2242,1567" coordsize="3186,2819" path="m3674,3368r-6,-18l3663,3333r-9,2l3654,3336r4,16l3668,3377r10,2l3674,3368xe" fillcolor="black" stroked="f">
              <v:path arrowok="t"/>
            </v:shape>
            <v:shape id="_x0000_s17388" style="position:absolute;left:2242;top:1567;width:3186;height:2819" coordorigin="2242,1567" coordsize="3186,2819" path="m3682,3389r-4,-10l3668,3377r8,13l3677,3391r2,3l3682,3389xe" fillcolor="black" stroked="f">
              <v:path arrowok="t"/>
            </v:shape>
            <v:shape id="_x0000_s17387" style="position:absolute;left:2242;top:1567;width:3186;height:2819" coordorigin="2242,1567" coordsize="3186,2819" path="m3685,3394r-2,-1l3682,3391r,-1l3682,3389r-3,5l3681,3398r4,-4xe" fillcolor="black" stroked="f">
              <v:path arrowok="t"/>
            </v:shape>
            <v:shape id="_x0000_s17386" style="position:absolute;left:2242;top:1567;width:3186;height:2819" coordorigin="2242,1567" coordsize="3186,2819" path="m3687,3397r,-2l3686,3394r-1,l3681,3398r6,-1xe" fillcolor="black" stroked="f">
              <v:path arrowok="t"/>
            </v:shape>
            <v:shape id="_x0000_s17385" style="position:absolute;left:2242;top:1567;width:3186;height:2819" coordorigin="2242,1567" coordsize="3186,2819" path="m3690,3400r-2,-1l3687,3397r-6,1l3684,3405r1,l3690,3400xe" fillcolor="black" stroked="f">
              <v:path arrowok="t"/>
            </v:shape>
            <v:shape id="_x0000_s17384" style="position:absolute;left:2242;top:1567;width:3186;height:2819" coordorigin="2242,1567" coordsize="3186,2819" path="m3689,3404r4,-1l3690,3400r-5,5l3689,3404xe" fillcolor="black" stroked="f">
              <v:path arrowok="t"/>
            </v:shape>
            <v:shape id="_x0000_s17383" style="position:absolute;left:2242;top:1567;width:3186;height:2819" coordorigin="2242,1567" coordsize="3186,2819" path="m3659,3298r-1,-7l3657,3291r-2,-2l3656,3280r-1,-14l3652,3278r1,1l3653,3281r1,7l3655,3291r-6,8l3659,3298xe" fillcolor="black" stroked="f">
              <v:path arrowok="t"/>
            </v:shape>
            <v:shape id="_x0000_s17382" style="position:absolute;left:2242;top:1567;width:3186;height:2819" coordorigin="2242,1567" coordsize="3186,2819" path="m3654,3288r,l3650,3279r3,-29l3649,3239r-2,1l3646,3250r1,22l3649,3299r5,-11xe" fillcolor="black" stroked="f">
              <v:path arrowok="t"/>
            </v:shape>
            <v:shape id="_x0000_s17381" style="position:absolute;left:2242;top:1567;width:3186;height:2819" coordorigin="2242,1567" coordsize="3186,2819" path="m3660,3310r,-4l3659,3298r-10,1l3651,3320r1,6l3660,3310xe" fillcolor="black" stroked="f">
              <v:path arrowok="t"/>
            </v:shape>
            <v:shape id="_x0000_s17380" style="position:absolute;left:2242;top:1567;width:3186;height:2819" coordorigin="2242,1567" coordsize="3186,2819" path="m3663,3333r-3,-23l3652,3326r2,5l3654,3335r9,-2xe" fillcolor="black" stroked="f">
              <v:path arrowok="t"/>
            </v:shape>
            <v:shape id="_x0000_s17379" style="position:absolute;left:2242;top:1567;width:3186;height:2819" coordorigin="2242,1567" coordsize="3186,2819" path="m3651,3279r1,-1l3655,3266r-2,-16l3650,3279r1,xe" fillcolor="black" stroked="f">
              <v:path arrowok="t"/>
            </v:shape>
            <v:shape id="_x0000_s17378" style="position:absolute;left:2242;top:1567;width:3186;height:2819" coordorigin="2242,1567" coordsize="3186,2819" path="m3413,3142r3,-2l3417,3120r-4,20l3413,3140r-3,1l3406,3142r3,l3412,3143r1,-1xe" fillcolor="black" stroked="f">
              <v:path arrowok="t"/>
            </v:shape>
            <v:shape id="_x0000_s17377" style="position:absolute;left:2242;top:1567;width:3186;height:2819" coordorigin="2242,1567" coordsize="3186,2819" path="m3414,3147r-2,-2l3411,3144r1,-1l3409,3142r-2,28l3414,3147xe" fillcolor="black" stroked="f">
              <v:path arrowok="t"/>
            </v:shape>
            <v:shape id="_x0000_s17376" style="position:absolute;left:2242;top:1567;width:3186;height:2819" coordorigin="2242,1567" coordsize="3186,2819" path="m3413,3186r1,-10l3414,3170r-1,-5l3415,3161r-1,-14l3407,3170r,21l3413,3186xe" fillcolor="black" stroked="f">
              <v:path arrowok="t"/>
            </v:shape>
            <v:shape id="_x0000_s17375" style="position:absolute;left:2242;top:1567;width:3186;height:2819" coordorigin="2242,1567" coordsize="3186,2819" path="m3417,3120r-3,-2l3410,3114r-2,17l3412,3137r5,-17xe" fillcolor="black" stroked="f">
              <v:path arrowok="t"/>
            </v:shape>
            <v:shape id="_x0000_s17374" style="position:absolute;left:2242;top:1567;width:3186;height:2819" coordorigin="2242,1567" coordsize="3186,2819" path="m3414,3205r,-3l3413,3186r-6,5l3406,3211r1,19l3414,3205xe" fillcolor="black" stroked="f">
              <v:path arrowok="t"/>
            </v:shape>
            <v:shape id="_x0000_s17373" style="position:absolute;left:2242;top:1567;width:3186;height:2819" coordorigin="2242,1567" coordsize="3186,2819" path="m3416,3283r,-15l3416,3254r,-20l3414,3205r-7,25l3407,3249r1,21l3408,3276r1,26l3409,3304r7,-21xe" fillcolor="black" stroked="f">
              <v:path arrowok="t"/>
            </v:shape>
            <v:shape id="_x0000_s17372" style="position:absolute;left:2242;top:1567;width:3186;height:2819" coordorigin="2242,1567" coordsize="3186,2819" path="m3413,3301r4,-2l3417,3297r-1,-14l3409,3304r4,-3xe" fillcolor="black" stroked="f">
              <v:path arrowok="t"/>
            </v:shape>
            <v:shape id="_x0000_s17371" style="position:absolute;left:2242;top:1567;width:3186;height:2819" coordorigin="2242,1567" coordsize="3186,2819" path="m3385,3159r4,-3l3388,3143r-4,15l3382,3158r-3,l3384,3159r1,xe" fillcolor="black" stroked="f">
              <v:path arrowok="t"/>
            </v:shape>
            <v:shape id="_x0000_s17370" style="position:absolute;left:2242;top:1567;width:3186;height:2819" coordorigin="2242,1567" coordsize="3186,2819" path="m3386,3164r-1,-2l3384,3159r-5,-1l3382,3169r-1,4l3379,3186r7,-22xe" fillcolor="black" stroked="f">
              <v:path arrowok="t"/>
            </v:shape>
            <v:shape id="_x0000_s17369" style="position:absolute;left:2242;top:1567;width:3186;height:2819" coordorigin="2242,1567" coordsize="3186,2819" path="m3388,3190r,-14l3387,3167r-1,-3l3379,3186r,21l3388,3210r,-20xe" fillcolor="black" stroked="f">
              <v:path arrowok="t"/>
            </v:shape>
            <v:shape id="_x0000_s17368" style="position:absolute;left:2242;top:1567;width:3186;height:2819" coordorigin="2242,1567" coordsize="3186,2819" path="m3389,3238r-1,-28l3379,3207r1,27l3382,3259r7,-21xe" fillcolor="black" stroked="f">
              <v:path arrowok="t"/>
            </v:shape>
            <v:shape id="_x0000_s17367" style="position:absolute;left:2242;top:1567;width:3186;height:2819" coordorigin="2242,1567" coordsize="3186,2819" path="m3391,3276r-2,-38l3382,3259r3,21l3387,3291r4,-15xe" fillcolor="black" stroked="f">
              <v:path arrowok="t"/>
            </v:shape>
            <v:shape id="_x0000_s17366" style="position:absolute;left:2242;top:1567;width:3186;height:2819" coordorigin="2242,1567" coordsize="3186,2819" path="m3392,3290r,-2l3391,3276r-4,15l3388,3291r4,-1xe" fillcolor="black" stroked="f">
              <v:path arrowok="t"/>
            </v:shape>
            <v:shape id="_x0000_s17365" style="position:absolute;left:2242;top:1567;width:3186;height:2819" coordorigin="2242,1567" coordsize="3186,2819" path="m3387,3144r,-6l3390,3131r-1,-12l3383,3131r2,6l3381,3136r,13l3383,3155r4,-11xe" fillcolor="black" stroked="f">
              <v:path arrowok="t"/>
            </v:shape>
            <v:shape id="_x0000_s17364" style="position:absolute;left:2242;top:1567;width:3186;height:2819" coordorigin="2242,1567" coordsize="3186,2819" path="m3388,3143r2,-5l3390,3134r-3,4l3387,3144r-3,13l3384,3158r4,-15xe" fillcolor="black" stroked="f">
              <v:path arrowok="t"/>
            </v:shape>
            <v:shape id="_x0000_s17363" style="position:absolute;left:2242;top:1567;width:3186;height:2819" coordorigin="2242,1567" coordsize="3186,2819" path="m3403,3090r4,-12l3410,3064r-4,7l3402,3095r-1,1l3397,3113r6,-23xe" fillcolor="black" stroked="f">
              <v:path arrowok="t"/>
            </v:shape>
            <v:shape id="_x0000_s17362" style="position:absolute;left:2242;top:1567;width:3186;height:2819" coordorigin="2242,1567" coordsize="3186,2819" path="m3392,3108r-4,-1l3385,3106r,3l3384,3121r-1,10l3392,3108xe" fillcolor="black" stroked="f">
              <v:path arrowok="t"/>
            </v:shape>
            <v:shape id="_x0000_s17361" style="position:absolute;left:2242;top:1567;width:3186;height:2819" coordorigin="2242,1567" coordsize="3186,2819" path="m3407,3063r,-1l3406,3064r,1l3406,3071r1,-8xe" fillcolor="black" stroked="f">
              <v:path arrowok="t"/>
            </v:shape>
            <v:shape id="_x0000_s17360" style="position:absolute;left:2242;top:1567;width:3186;height:2819" coordorigin="2242,1567" coordsize="3186,2819" path="m3401,3126r1,-3l3405,3113r,-7l3403,3090r-6,23l3399,3117r1,2l3399,3122r-5,20l3401,3126xe" fillcolor="black" stroked="f">
              <v:path arrowok="t"/>
            </v:shape>
            <v:shape id="_x0000_s17359" style="position:absolute;left:2242;top:1567;width:3186;height:2819" coordorigin="2242,1567" coordsize="3186,2819" path="m3407,3087r,-9l3403,3090r4,6l3407,3087xe" fillcolor="black" stroked="f">
              <v:path arrowok="t"/>
            </v:shape>
            <v:shape id="_x0000_s17358" style="position:absolute;left:2242;top:1567;width:3186;height:2819" coordorigin="2242,1567" coordsize="3186,2819" path="m3359,3122r-1,-1l3357,3121r,2l3357,3127r2,-5xe" fillcolor="black" stroked="f">
              <v:path arrowok="t"/>
            </v:shape>
            <v:shape id="_x0000_s17357" style="position:absolute;left:2242;top:1567;width:3186;height:2819" coordorigin="2242,1567" coordsize="3186,2819" path="m3362,3130r-3,-8l3357,3127r1,3l3357,3138r-1,7l3354,3162r8,-32xe" fillcolor="black" stroked="f">
              <v:path arrowok="t"/>
            </v:shape>
            <v:shape id="_x0000_s17356" style="position:absolute;left:2242;top:1567;width:3186;height:2819" coordorigin="2242,1567" coordsize="3186,2819" path="m3361,3186r1,-37l3362,3130r-8,32l3353,3177r,18l3361,3186xe" fillcolor="black" stroked="f">
              <v:path arrowok="t"/>
            </v:shape>
            <v:shape id="_x0000_s17355" style="position:absolute;left:2242;top:1567;width:3186;height:2819" coordorigin="2242,1567" coordsize="3186,2819" path="m3361,3223r,-26l3361,3186r-8,9l3353,3219r1,18l3361,3223xe" fillcolor="black" stroked="f">
              <v:path arrowok="t"/>
            </v:shape>
            <v:shape id="_x0000_s17354" style="position:absolute;left:2242;top:1567;width:3186;height:2819" coordorigin="2242,1567" coordsize="3186,2819" path="m3366,3281r1,-2l3365,3274r-1,-9l3362,3246r-1,-23l3354,3237r1,31l3359,3282r5,l3366,3281xe" fillcolor="black" stroked="f">
              <v:path arrowok="t"/>
            </v:shape>
            <v:shape id="_x0000_s17353" style="position:absolute;left:2242;top:1567;width:3186;height:2819" coordorigin="2242,1567" coordsize="3186,2819" path="m3652,3349r-1,-6l3650,3338r-2,-9l3646,3323r-4,-13l3637,3310r2,19l3639,3330r2,8l3644,3348r2,6l3652,3349xe" fillcolor="black" stroked="f">
              <v:path arrowok="t"/>
            </v:shape>
            <v:shape id="_x0000_s17352" style="position:absolute;left:2242;top:1567;width:3186;height:2819" coordorigin="2242,1567" coordsize="3186,2819" path="m3660,3371r-8,-22l3646,3354r2,7l3651,3370r,2l3651,3375r1,2l3654,3378r6,-7xe" fillcolor="black" stroked="f">
              <v:path arrowok="t"/>
            </v:shape>
            <v:shape id="_x0000_s17351" style="position:absolute;left:2242;top:1567;width:3186;height:2819" coordorigin="2242,1567" coordsize="3186,2819" path="m3668,3387r-8,-16l3654,3378r3,4l3659,3387r4,8l3668,3387xe" fillcolor="black" stroked="f">
              <v:path arrowok="t"/>
            </v:shape>
            <v:shape id="_x0000_s17350" style="position:absolute;left:2242;top:1567;width:3186;height:2819" coordorigin="2242,1567" coordsize="3186,2819" path="m3667,3393r4,-2l3671,3391r-3,-4l3663,3395r4,-2xe" fillcolor="black" stroked="f">
              <v:path arrowok="t"/>
            </v:shape>
            <v:shape id="_x0000_s17349" style="position:absolute;left:2242;top:1567;width:3186;height:2819" coordorigin="2242,1567" coordsize="3186,2819" path="m3643,3290r-1,-8l3641,3274r1,-2l3642,3269r-5,-3l3636,3268r,16l3637,3310r6,-20xe" fillcolor="black" stroked="f">
              <v:path arrowok="t"/>
            </v:shape>
            <v:shape id="_x0000_s17348" style="position:absolute;left:2242;top:1567;width:3186;height:2819" coordorigin="2242,1567" coordsize="3186,2819" path="m3643,3290r-6,20l3642,3310r2,2l3643,3290xe" fillcolor="black" stroked="f">
              <v:path arrowok="t"/>
            </v:shape>
            <v:shape id="_x0000_s17347" style="position:absolute;left:2242;top:1567;width:3186;height:2819" coordorigin="2242,1567" coordsize="3186,2819" path="m3601,3323r-3,-19l3598,3301r-1,-3l3590,3291r2,23l3597,3338r4,-15xe" fillcolor="black" stroked="f">
              <v:path arrowok="t"/>
            </v:shape>
            <v:shape id="_x0000_s17346" style="position:absolute;left:2242;top:1567;width:3186;height:2819" coordorigin="2242,1567" coordsize="3186,2819" path="m3612,3367r-5,-19l3601,3323r-4,15l3603,3359r6,13l3612,3367xe" fillcolor="black" stroked="f">
              <v:path arrowok="t"/>
            </v:shape>
            <v:shape id="_x0000_s17345" style="position:absolute;left:2242;top:1567;width:3186;height:2819" coordorigin="2242,1567" coordsize="3186,2819" path="m3615,3375r-1,-4l3612,3367r-3,5l3614,3376r1,-1xe" fillcolor="black" stroked="f">
              <v:path arrowok="t"/>
            </v:shape>
            <v:shape id="_x0000_s17344" style="position:absolute;left:2242;top:1567;width:3186;height:2819" coordorigin="2242,1567" coordsize="3186,2819" path="m3592,3258r-2,-25l3591,3230r-3,3l3587,3250r1,25l3589,3283r3,-25xe" fillcolor="black" stroked="f">
              <v:path arrowok="t"/>
            </v:shape>
            <v:shape id="_x0000_s17343" style="position:absolute;left:2242;top:1567;width:3186;height:2819" coordorigin="2242,1567" coordsize="3186,2819" path="m3594,3282r-2,-24l3589,3283r,1l3590,3288r,3l3594,3282xe" fillcolor="black" stroked="f">
              <v:path arrowok="t"/>
            </v:shape>
            <v:shape id="_x0000_s17342" style="position:absolute;left:2242;top:1567;width:3186;height:2819" coordorigin="2242,1567" coordsize="3186,2819" path="m3596,3295r-3,-7l3594,3282r-4,9l3597,3298r-1,-3xe" fillcolor="black" stroked="f">
              <v:path arrowok="t"/>
            </v:shape>
            <v:shape id="_x0000_s17341" style="position:absolute;left:2242;top:1567;width:3186;height:2819" coordorigin="2242,1567" coordsize="3186,2819" path="m5171,3946r-3,-6l5166,3937r-6,-7l5165,3942r4,6l5173,3949r-2,-3xe" fillcolor="black" stroked="f">
              <v:path arrowok="t"/>
            </v:shape>
            <v:shape id="_x0000_s17340" style="position:absolute;left:2242;top:1567;width:3186;height:2819" coordorigin="2242,1567" coordsize="3186,2819" path="m5173,3949r-4,-1l5176,3957r2,l5173,3949xe" fillcolor="black" stroked="f">
              <v:path arrowok="t"/>
            </v:shape>
            <v:shape id="_x0000_s17339" style="position:absolute;left:2242;top:1567;width:3186;height:2819" coordorigin="2242,1567" coordsize="3186,2819" path="m5183,3954r-3,-1l5183,3962r5,2l5183,3954xe" fillcolor="black" stroked="f">
              <v:path arrowok="t"/>
            </v:shape>
            <v:shape id="_x0000_s17338" style="position:absolute;left:2242;top:1567;width:3186;height:2819" coordorigin="2242,1567" coordsize="3186,2819" path="m3617,3276r-1,-9l3614,3261r-3,1l3611,3274r3,25l3617,3276xe" fillcolor="black" stroked="f">
              <v:path arrowok="t"/>
            </v:shape>
            <v:shape id="_x0000_s17337" style="position:absolute;left:2242;top:1567;width:3186;height:2819" coordorigin="2242,1567" coordsize="3186,2819" path="m3621,3316r-1,-1l3621,3313r1,-4l3618,3290r-1,-14l3614,3299r4,26l3621,3316xe" fillcolor="black" stroked="f">
              <v:path arrowok="t"/>
            </v:shape>
            <v:shape id="_x0000_s17336" style="position:absolute;left:2242;top:1567;width:3186;height:2819" coordorigin="2242,1567" coordsize="3186,2819" path="m3624,3325r-1,-4l3622,3317r-1,-1l3618,3325r2,16l3624,3325xe" fillcolor="black" stroked="f">
              <v:path arrowok="t"/>
            </v:shape>
            <v:shape id="_x0000_s17335" style="position:absolute;left:2242;top:1567;width:3186;height:2819" coordorigin="2242,1567" coordsize="3186,2819" path="m3639,3378r,-1l3633,3362r-7,-24l3624,3325r-4,16l3620,3341r7,20l3636,3380r3,-2xe" fillcolor="black" stroked="f">
              <v:path arrowok="t"/>
            </v:shape>
            <v:shape id="_x0000_s17334" style="position:absolute;left:2242;top:1567;width:3186;height:2819" coordorigin="2242,1567" coordsize="3186,2819" path="m3640,3380r-1,-2l3636,3380r3,2l3640,3380xe" fillcolor="black" stroked="f">
              <v:path arrowok="t"/>
            </v:shape>
            <v:shape id="_x0000_s17333" style="position:absolute;left:2242;top:1567;width:3186;height:2819" coordorigin="2242,1567" coordsize="3186,2819" path="m3566,3219r,-7l3565,3205r-4,7l3561,3216r,4l3561,3229r1,12l3562,3246r4,-27xe" fillcolor="black" stroked="f">
              <v:path arrowok="t"/>
            </v:shape>
            <v:shape id="_x0000_s17332" style="position:absolute;left:2242;top:1567;width:3186;height:2819" coordorigin="2242,1567" coordsize="3186,2819" path="m3585,3362r-1,-6l3583,3351r-4,-15l3576,3314r-4,-27l3569,3260r-2,-23l3566,3219r-4,27l3562,3265r2,23l3568,3310r4,22l3576,3349r4,12l3583,3364r2,-2xe" fillcolor="black" stroked="f">
              <v:path arrowok="t"/>
            </v:shape>
            <v:shape id="_x0000_s17331" style="position:absolute;left:2242;top:1567;width:3186;height:2819" coordorigin="2242,1567" coordsize="3186,2819" path="m3565,3205r-2,-1l3561,3203r-3,7l3560,3212r1,l3565,3205xe" fillcolor="black" stroked="f">
              <v:path arrowok="t"/>
            </v:shape>
            <v:shape id="_x0000_s17330" style="position:absolute;left:2242;top:1567;width:3186;height:2819" coordorigin="2242,1567" coordsize="3186,2819" path="m3725,3406r-5,-5l3715,3403r7,3l3723,3407r-2,2l3718,3413r1,l3725,3406xe" fillcolor="black" stroked="f">
              <v:path arrowok="t"/>
            </v:shape>
            <v:shape id="_x0000_s17329" style="position:absolute;left:2242;top:1567;width:3186;height:2819" coordorigin="2242,1567" coordsize="3186,2819" path="m3723,3411r3,-2l3726,3408r-1,-2l3719,3413r4,-2xe" fillcolor="black" stroked="f">
              <v:path arrowok="t"/>
            </v:shape>
            <v:shape id="_x0000_s17328" style="position:absolute;left:2242;top:1567;width:3186;height:2819" coordorigin="2242,1567" coordsize="3186,2819" path="m3715,3403r5,-2l3711,3401r3,5l3717,3412r-2,-9xe" fillcolor="black" stroked="f">
              <v:path arrowok="t"/>
            </v:shape>
            <v:shape id="_x0000_s17327" style="position:absolute;left:2242;top:1567;width:3186;height:2819" coordorigin="2242,1567" coordsize="3186,2819" path="m2776,3048r-4,-2l2769,3057r1,l2772,3058r4,-10xe" fillcolor="black" stroked="f">
              <v:path arrowok="t"/>
            </v:shape>
            <v:shape id="_x0000_s17326" style="position:absolute;left:2242;top:1567;width:3186;height:2819" coordorigin="2242,1567" coordsize="3186,2819" path="m3742,3417r-1,-6l3737,3409r-4,3l3736,3415r2,3l3739,3418r3,-1xe" fillcolor="black" stroked="f">
              <v:path arrowok="t"/>
            </v:shape>
            <v:shape id="_x0000_s17325" style="position:absolute;left:2242;top:1567;width:3186;height:2819" coordorigin="2242,1567" coordsize="3186,2819" path="m3746,3416r-1,-4l3741,3411r1,6l3746,3416xe" fillcolor="black" stroked="f">
              <v:path arrowok="t"/>
            </v:shape>
            <v:shape id="_x0000_s17324" style="position:absolute;left:2242;top:1567;width:3186;height:2819" coordorigin="2242,1567" coordsize="3186,2819" path="m3698,3391r-4,-2l3690,3388r,5l3694,3398r3,3l3699,3402r-1,-11xe" fillcolor="black" stroked="f">
              <v:path arrowok="t"/>
            </v:shape>
            <v:shape id="_x0000_s17323" style="position:absolute;left:2242;top:1567;width:3186;height:2819" coordorigin="2242,1567" coordsize="3186,2819" path="m3700,3401r2,-2l3698,3391r1,11l3700,3401xe" fillcolor="black" stroked="f">
              <v:path arrowok="t"/>
            </v:shape>
            <v:shape id="_x0000_s17322" style="position:absolute;left:2242;top:1567;width:3186;height:2819" coordorigin="2242,1567" coordsize="3186,2819" path="m4705,3775r-1,-4l4700,3768r-3,3l4700,3774r1,1l4703,3775r2,xe" fillcolor="black" stroked="f">
              <v:path arrowok="t"/>
            </v:shape>
            <v:shape id="_x0000_s17321" style="position:absolute;left:2242;top:1567;width:3186;height:2819" coordorigin="2242,1567" coordsize="3186,2819" path="m4709,3774r-1,-1l4704,3771r1,4l4709,3774xe" fillcolor="black" stroked="f">
              <v:path arrowok="t"/>
            </v:shape>
            <v:shape id="_x0000_s17320" style="position:absolute;left:2242;top:1567;width:3186;height:2819" coordorigin="2242,1567" coordsize="3186,2819" path="m4622,3770r3,-7l4629,3746r2,-8l4628,3738r-2,l4624,3742r-2,-5l4615,3733r-4,7l4612,3742r6,1l4623,3744r1,l4624,3748r1,2l4615,3780r7,-10xe" fillcolor="black" stroked="f">
              <v:path arrowok="t"/>
            </v:shape>
            <v:shape id="_x0000_s17319" style="position:absolute;left:2242;top:1567;width:3186;height:2819" coordorigin="2242,1567" coordsize="3186,2819" path="m4625,3750r-4,11l4619,3766r-4,14l4625,3750xe" fillcolor="black" stroked="f">
              <v:path arrowok="t"/>
            </v:shape>
            <v:shape id="_x0000_s17318" style="position:absolute;left:2242;top:1567;width:3186;height:2819" coordorigin="2242,1567" coordsize="3186,2819" path="m4625,3774r-3,-2l4622,3770r-7,10l4614,3797r-2,8l4625,3774xe" fillcolor="black" stroked="f">
              <v:path arrowok="t"/>
            </v:shape>
            <v:shape id="_x0000_s17317" style="position:absolute;left:2242;top:1567;width:3186;height:2819" coordorigin="2242,1567" coordsize="3186,2819" path="m4612,3828r1,-1l4615,3820r4,-22l4624,3778r1,-1l4627,3777r,-2l4625,3774r-13,31l4610,3830r2,-2xe" fillcolor="black" stroked="f">
              <v:path arrowok="t"/>
            </v:shape>
            <v:shape id="_x0000_s17316" style="position:absolute;left:2242;top:1567;width:3186;height:2819" coordorigin="2242,1567" coordsize="3186,2819" path="m4615,3830r-3,-1l4612,3828r-2,2l4609,3846r6,-16xe" fillcolor="black" stroked="f">
              <v:path arrowok="t"/>
            </v:shape>
            <v:shape id="_x0000_s17315" style="position:absolute;left:2242;top:1567;width:3186;height:2819" coordorigin="2242,1567" coordsize="3186,2819" path="m4614,3842r1,-12l4609,3846r-1,3l4607,3853r2,1l4614,3842xe" fillcolor="black" stroked="f">
              <v:path arrowok="t"/>
            </v:shape>
            <v:shape id="_x0000_s17314" style="position:absolute;left:2242;top:1567;width:3186;height:2819" coordorigin="2242,1567" coordsize="3186,2819" path="m4615,3850r-1,-8l4609,3854r1,1l4615,3850xe" fillcolor="black" stroked="f">
              <v:path arrowok="t"/>
            </v:shape>
            <v:shape id="_x0000_s17313" style="position:absolute;left:2242;top:1567;width:3186;height:2819" coordorigin="2242,1567" coordsize="3186,2819" path="m4624,3744r-1,l4622,3745r2,3l4624,3744xe" fillcolor="black" stroked="f">
              <v:path arrowok="t"/>
            </v:shape>
            <v:shape id="_x0000_s17312" style="position:absolute;left:2242;top:1567;width:3186;height:2819" coordorigin="2242,1567" coordsize="3186,2819" path="m4610,3731r-1,l4607,3736r,2l4610,3731xe" fillcolor="black" stroked="f">
              <v:path arrowok="t"/>
            </v:shape>
            <v:shape id="_x0000_s17311" style="position:absolute;left:2242;top:1567;width:3186;height:2819" coordorigin="2242,1567" coordsize="3186,2819" path="m4615,3733r-5,-2l4607,3738r4,2l4615,3733xe" fillcolor="black" stroked="f">
              <v:path arrowok="t"/>
            </v:shape>
            <v:shape id="_x0000_s17310" style="position:absolute;left:2242;top:1567;width:3186;height:2819" coordorigin="2242,1567" coordsize="3186,2819" path="m3640,3354r-6,-25l3630,3308r,-9l3627,3308r4,25l3637,3357r7,11l3640,3354xe" fillcolor="black" stroked="f">
              <v:path arrowok="t"/>
            </v:shape>
            <v:shape id="_x0000_s17309" style="position:absolute;left:2242;top:1567;width:3186;height:2819" coordorigin="2242,1567" coordsize="3186,2819" path="m3647,3379r-3,-11l3637,3357r5,17l3646,3380r1,-1xe" fillcolor="black" stroked="f">
              <v:path arrowok="t"/>
            </v:shape>
            <v:shape id="_x0000_s17308" style="position:absolute;left:2242;top:1567;width:3186;height:2819" coordorigin="2242,1567" coordsize="3186,2819" path="m3623,3276r,1l3628,3278r-5,-2xe" fillcolor="black" stroked="f">
              <v:path arrowok="t"/>
            </v:shape>
            <v:shape id="_x0000_s17307" style="position:absolute;left:2242;top:1567;width:3186;height:2819" coordorigin="2242,1567" coordsize="3186,2819" path="m3322,2938r2,-12l3316,2949r-3,10l3310,2970r-4,10l3322,2938xe" fillcolor="black" stroked="f">
              <v:path arrowok="t"/>
            </v:shape>
            <v:shape id="_x0000_s17306" style="position:absolute;left:2242;top:1567;width:3186;height:2819" coordorigin="2242,1567" coordsize="3186,2819" path="m3318,2956r4,-18l3306,2980r-4,14l3301,3000r-3,12l3294,3028r24,-72xe" fillcolor="black" stroked="f">
              <v:path arrowok="t"/>
            </v:shape>
            <v:shape id="_x0000_s17305" style="position:absolute;left:2242;top:1567;width:3186;height:2819" coordorigin="2242,1567" coordsize="3186,2819" path="m3308,3001r5,-21l3318,2956r-24,72l3289,3047r-6,21l3308,3001xe" fillcolor="black" stroked="f">
              <v:path arrowok="t"/>
            </v:shape>
            <v:shape id="_x0000_s17304" style="position:absolute;left:2242;top:1567;width:3186;height:2819" coordorigin="2242,1567" coordsize="3186,2819" path="m3303,3022r5,-21l3283,3068r-7,23l3268,3115r35,-93xe" fillcolor="black" stroked="f">
              <v:path arrowok="t"/>
            </v:shape>
            <v:shape id="_x0000_s17303" style="position:absolute;left:2242;top:1567;width:3186;height:2819" coordorigin="2242,1567" coordsize="3186,2819" path="m3298,3040r5,-18l3268,3115r-2,6l3263,3133r-2,6l3260,3144r38,-104xe" fillcolor="black" stroked="f">
              <v:path arrowok="t"/>
            </v:shape>
            <v:shape id="_x0000_s17302" style="position:absolute;left:2242;top:1567;width:3186;height:2819" coordorigin="2242,1567" coordsize="3186,2819" path="m3277,3109r5,-17l3287,3075r6,-17l3298,3040r-38,104l3257,3157r-4,12l3277,3109xe" fillcolor="black" stroked="f">
              <v:path arrowok="t"/>
            </v:shape>
            <v:shape id="_x0000_s17301" style="position:absolute;left:2242;top:1567;width:3186;height:2819" coordorigin="2242,1567" coordsize="3186,2819" path="m3267,3142r5,-17l3277,3109r-24,60l3247,3191r-1,9l3267,3142xe" fillcolor="black" stroked="f">
              <v:path arrowok="t"/>
            </v:shape>
            <v:shape id="_x0000_s17300" style="position:absolute;left:2242;top:1567;width:3186;height:2819" coordorigin="2242,1567" coordsize="3186,2819" path="m3257,3179r5,-19l3267,3142r-21,58l3246,3206r-2,6l3257,3179xe" fillcolor="black" stroked="f">
              <v:path arrowok="t"/>
            </v:shape>
            <v:shape id="_x0000_s17299" style="position:absolute;left:2242;top:1567;width:3186;height:2819" coordorigin="2242,1567" coordsize="3186,2819" path="m3246,3224r1,-3l3252,3199r5,-20l3244,3212r-2,17l3246,3224xe" fillcolor="black" stroked="f">
              <v:path arrowok="t"/>
            </v:shape>
            <v:shape id="_x0000_s17298" style="position:absolute;left:2242;top:1567;width:3186;height:2819" coordorigin="2242,1567" coordsize="3186,2819" path="m3329,2898r2,-4l3329,2897r4,-13l3327,2902r2,-4xe" fillcolor="black" stroked="f">
              <v:path arrowok="t"/>
            </v:shape>
            <v:shape id="_x0000_s17297" style="position:absolute;left:2242;top:1567;width:3186;height:2819" coordorigin="2242,1567" coordsize="3186,2819" path="m3754,3417r-2,-8l3749,3408r-5,-3l3753,3421r1,-4xe" fillcolor="black" stroked="f">
              <v:path arrowok="t"/>
            </v:shape>
            <v:shape id="_x0000_s17296" style="position:absolute;left:2242;top:1567;width:3186;height:2819" coordorigin="2242,1567" coordsize="3186,2819" path="m4689,3757r-4,-1l4682,3755r-1,-1l4680,3753r-3,1l4677,3759r2,-2l4681,3756r,4l4685,3762r6,4l4692,3769r-3,-12xe" fillcolor="black" stroked="f">
              <v:path arrowok="t"/>
            </v:shape>
            <v:shape id="_x0000_s17295" style="position:absolute;left:2242;top:1567;width:3186;height:2819" coordorigin="2242,1567" coordsize="3186,2819" path="m4681,3754r1,1l4685,3756r-4,-2xe" fillcolor="black" stroked="f">
              <v:path arrowok="t"/>
            </v:shape>
            <v:shape id="_x0000_s17294" style="position:absolute;left:2242;top:1567;width:3186;height:2819" coordorigin="2242,1567" coordsize="3186,2819" path="m4695,3768r2,-2l4689,3757r3,12l4695,3768xe" fillcolor="black" stroked="f">
              <v:path arrowok="t"/>
            </v:shape>
            <v:shape id="_x0000_s17293" style="position:absolute;left:2242;top:1567;width:3186;height:2819" coordorigin="2242,1567" coordsize="3186,2819" path="m4602,3734r6,-3l4605,3727r-14,-7l4592,3723r-2,6l4598,3735r4,-1xe" fillcolor="black" stroked="f">
              <v:path arrowok="t"/>
            </v:shape>
            <v:shape id="_x0000_s17292" style="position:absolute;left:2242;top:1567;width:3186;height:2819" coordorigin="2242,1567" coordsize="3186,2819" path="m4478,3615r-9,-12l4459,3592r-2,1l4463,3603r11,15l4476,3620r2,-5xe" fillcolor="black" stroked="f">
              <v:path arrowok="t"/>
            </v:shape>
            <v:shape id="_x0000_s17291" style="position:absolute;left:2242;top:1567;width:3186;height:2819" coordorigin="2242,1567" coordsize="3186,2819" path="m4495,3634r-17,-19l4476,3620r7,7l4491,3637r5,5l4503,3650r-8,-16xe" fillcolor="black" stroked="f">
              <v:path arrowok="t"/>
            </v:shape>
            <v:shape id="_x0000_s17290" style="position:absolute;left:2242;top:1567;width:3186;height:2819" coordorigin="2242,1567" coordsize="3186,2819" path="m4578,3711r-19,-15l4539,3679r-16,-14l4518,3660r-7,-8l4495,3634r8,16l4518,3665r18,18l4555,3701r17,14l4585,3723r-7,-12xe" fillcolor="black" stroked="f">
              <v:path arrowok="t"/>
            </v:shape>
            <v:shape id="_x0000_s17289" style="position:absolute;left:2242;top:1567;width:3186;height:2819" coordorigin="2242,1567" coordsize="3186,2819" path="m4591,3723r,-3l4578,3711r7,12l4589,3724r2,-1xe" fillcolor="black" stroked="f">
              <v:path arrowok="t"/>
            </v:shape>
            <v:shape id="_x0000_s17288" style="position:absolute;left:2242;top:1567;width:3186;height:2819" coordorigin="2242,1567" coordsize="3186,2819" path="m3765,3417r2,-1l3762,3405r,9l3761,3415r-1,3l3762,3420r3,-3xe" fillcolor="black" stroked="f">
              <v:path arrowok="t"/>
            </v:shape>
            <v:shape id="_x0000_s17287" style="position:absolute;left:2242;top:1567;width:3186;height:2819" coordorigin="2242,1567" coordsize="3186,2819" path="m3759,3404r-3,-2l3754,3406r2,3l3757,3412r2,-8xe" fillcolor="black" stroked="f">
              <v:path arrowok="t"/>
            </v:shape>
            <v:shape id="_x0000_s17286" style="position:absolute;left:2242;top:1567;width:3186;height:2819" coordorigin="2242,1567" coordsize="3186,2819" path="m3760,3413r2,-8l3759,3404r-2,8l3759,3413r1,xe" fillcolor="black" stroked="f">
              <v:path arrowok="t"/>
            </v:shape>
            <v:shape id="_x0000_s17285" style="position:absolute;left:2242;top:1567;width:3186;height:2819" coordorigin="2242,1567" coordsize="3186,2819" path="m3762,3405r-2,8l3761,3413r1,1l3762,3405xe" fillcolor="black" stroked="f">
              <v:path arrowok="t"/>
            </v:shape>
            <v:shape id="_x0000_s17284" style="position:absolute;left:2242;top:1567;width:3186;height:2819" coordorigin="2242,1567" coordsize="3186,2819" path="m3736,3403r-4,-6l3729,3398r-3,1l3726,3400r1,3l3729,3406r7,-3xe" fillcolor="black" stroked="f">
              <v:path arrowok="t"/>
            </v:shape>
            <v:shape id="_x0000_s17283" style="position:absolute;left:2242;top:1567;width:3186;height:2819" coordorigin="2242,1567" coordsize="3186,2819" path="m3734,3407r2,-4l3729,3406r5,3l3734,3407xe" fillcolor="black" stroked="f">
              <v:path arrowok="t"/>
            </v:shape>
            <v:shape id="_x0000_s17282" style="position:absolute;left:2242;top:1567;width:3186;height:2819" coordorigin="2242,1567" coordsize="3186,2819" path="m3710,3386r-7,-15l3693,3347r-3,-11l3688,3325r-3,-24l3680,3281r-3,-3l3677,3289r3,24l3684,3339r2,13l3696,3378r10,17l3713,3398r-3,-12xe" fillcolor="black" stroked="f">
              <v:path arrowok="t"/>
            </v:shape>
            <v:shape id="_x0000_s17281" style="position:absolute;left:2242;top:1567;width:3186;height:2819" coordorigin="2242,1567" coordsize="3186,2819" path="m3713,3398r1,-1l3710,3386r3,12l3713,3398xe" fillcolor="black" stroked="f">
              <v:path arrowok="t"/>
            </v:shape>
            <v:shape id="_x0000_s17280" style="position:absolute;left:2242;top:1567;width:3186;height:2819" coordorigin="2242,1567" coordsize="3186,2819" path="m2887,3089r3,-7l2895,3068r-7,3l2887,3085r,4l2887,3089xe" fillcolor="black" stroked="f">
              <v:path arrowok="t"/>
            </v:shape>
            <v:shape id="_x0000_s17279" style="position:absolute;left:2242;top:1567;width:3186;height:2819" coordorigin="2242,1567" coordsize="3186,2819" path="m3670,3280r-2,-13l3665,3263r-4,-5l3662,3268r3,33l3670,3280xe" fillcolor="black" stroked="f">
              <v:path arrowok="t"/>
            </v:shape>
            <v:shape id="_x0000_s17278" style="position:absolute;left:2242;top:1567;width:3186;height:2819" coordorigin="2242,1567" coordsize="3186,2819" path="m3675,3321r-3,-22l3670,3280r-5,21l3668,3325r3,16l3674,3353r1,-32xe" fillcolor="black" stroked="f">
              <v:path arrowok="t"/>
            </v:shape>
            <v:shape id="_x0000_s17277" style="position:absolute;left:2242;top:1567;width:3186;height:2819" coordorigin="2242,1567" coordsize="3186,2819" path="m3691,3386r,-7l3688,3372r-9,-26l3675,3321r-1,32l3678,3363r9,21l3690,3388r1,-2xe" fillcolor="black" stroked="f">
              <v:path arrowok="t"/>
            </v:shape>
            <v:shape id="_x0000_s17276" style="position:absolute;left:2242;top:1567;width:3186;height:2819" coordorigin="2242,1567" coordsize="3186,2819" path="m4672,3748r-4,-5l4666,3746r-1,3l4673,3751r-1,-3xe" fillcolor="black" stroked="f">
              <v:path arrowok="t"/>
            </v:shape>
            <v:shape id="_x0000_s17275" style="position:absolute;left:2242;top:1567;width:3186;height:2819" coordorigin="2242,1567" coordsize="3186,2819" path="m4668,3743r-10,-6l4657,3740r2,2l4664,3744r2,2l4668,3743xe" fillcolor="black" stroked="f">
              <v:path arrowok="t"/>
            </v:shape>
            <v:shape id="_x0000_s17274" style="position:absolute;left:2242;top:1567;width:3186;height:2819" coordorigin="2242,1567" coordsize="3186,2819" path="m3791,3415r-5,-2l3787,3410r-9,-14l3785,3412r,2l3785,3416r,1l3787,3419r4,-4xe" fillcolor="black" stroked="f">
              <v:path arrowok="t"/>
            </v:shape>
            <v:shape id="_x0000_s17273" style="position:absolute;left:2242;top:1567;width:3186;height:2819" coordorigin="2242,1567" coordsize="3186,2819" path="m3793,3419r-2,-4l3787,3419r3,2l3794,3423r-1,-4xe" fillcolor="black" stroked="f">
              <v:path arrowok="t"/>
            </v:shape>
            <v:shape id="_x0000_s17272" style="position:absolute;left:2242;top:1567;width:3186;height:2819" coordorigin="2242,1567" coordsize="3186,2819" path="m3785,3412r-7,-16l3776,3397r-3,1l3784,3416r1,-4xe" fillcolor="black" stroked="f">
              <v:path arrowok="t"/>
            </v:shape>
            <v:shape id="_x0000_s17271" style="position:absolute;left:2242;top:1567;width:3186;height:2819" coordorigin="2242,1567" coordsize="3186,2819" path="m3776,3410r-4,-2l3771,3398r-4,3l3766,3402r,3l3769,3408r4,7l3776,3410xe" fillcolor="black" stroked="f">
              <v:path arrowok="t"/>
            </v:shape>
            <v:shape id="_x0000_s17270" style="position:absolute;left:2242;top:1567;width:3186;height:2819" coordorigin="2242,1567" coordsize="3186,2819" path="m3776,3411r,-1l3773,3415r1,1l3776,3411xe" fillcolor="black" stroked="f">
              <v:path arrowok="t"/>
            </v:shape>
            <v:shape id="_x0000_s17269" style="position:absolute;left:2242;top:1567;width:3186;height:2819" coordorigin="2242,1567" coordsize="3186,2819" path="m3741,3395r-2,l3736,3396r4,6l3744,3404r-3,-9xe" fillcolor="black" stroked="f">
              <v:path arrowok="t"/>
            </v:shape>
            <v:shape id="_x0000_s17268" style="position:absolute;left:2242;top:1567;width:3186;height:2819" coordorigin="2242,1567" coordsize="3186,2819" path="m3802,3421r,-6l3799,3409r-5,2l3797,3418r2,4l3800,3422r2,-1xe" fillcolor="black" stroked="f">
              <v:path arrowok="t"/>
            </v:shape>
            <v:shape id="_x0000_s17267" style="position:absolute;left:2242;top:1567;width:3186;height:2819" coordorigin="2242,1567" coordsize="3186,2819" path="m3804,3420r,-2l3802,3415r,6l3804,3420xe" fillcolor="black" stroked="f">
              <v:path arrowok="t"/>
            </v:shape>
            <v:shape id="_x0000_s17266" style="position:absolute;left:2242;top:1567;width:3186;height:2819" coordorigin="2242,1567" coordsize="3186,2819" path="m4690,3748r-4,-4l4685,3742r-2,1l4681,3750r8,-3l4689,3748r1,4l4690,3748xe" fillcolor="black" stroked="f">
              <v:path arrowok="t"/>
            </v:shape>
            <v:shape id="_x0000_s17265" style="position:absolute;left:2242;top:1567;width:3186;height:2819" coordorigin="2242,1567" coordsize="3186,2819" path="m4702,3752r-12,-4l4690,3752r2,1l4697,3755r4,5l4702,3752xe" fillcolor="black" stroked="f">
              <v:path arrowok="t"/>
            </v:shape>
            <v:shape id="_x0000_s17264" style="position:absolute;left:2242;top:1567;width:3186;height:2819" coordorigin="2242,1567" coordsize="3186,2819" path="m4702,3756r1,-2l4702,3752r-1,8l4702,3756xe" fillcolor="black" stroked="f">
              <v:path arrowok="t"/>
            </v:shape>
            <v:shape id="_x0000_s17263" style="position:absolute;left:2242;top:1567;width:3186;height:2819" coordorigin="2242,1567" coordsize="3186,2819" path="m4721,3754r-1,-5l4717,3746r-4,1l4712,3751r,1l4719,3755r2,-1xe" fillcolor="black" stroked="f">
              <v:path arrowok="t"/>
            </v:shape>
            <v:shape id="_x0000_s17262" style="position:absolute;left:2242;top:1567;width:3186;height:2819" coordorigin="2242,1567" coordsize="3186,2819" path="m4724,3753r,-2l4720,3749r1,5l4724,3753xe" fillcolor="black" stroked="f">
              <v:path arrowok="t"/>
            </v:shape>
            <v:shape id="_x0000_s17261" style="position:absolute;left:2242;top:1567;width:3186;height:2819" coordorigin="2242,1567" coordsize="3186,2819" path="m4830,3794r2,-5l4820,3789r-5,5l4813,3798r17,-4xe" fillcolor="black" stroked="f">
              <v:path arrowok="t"/>
            </v:shape>
            <v:shape id="_x0000_s17260" style="position:absolute;left:2242;top:1567;width:3186;height:2819" coordorigin="2242,1567" coordsize="3186,2819" path="m4832,3791r2,-3l4834,3788r-2,1l4830,3794r2,-3xe" fillcolor="black" stroked="f">
              <v:path arrowok="t"/>
            </v:shape>
            <v:shape id="_x0000_s17259" style="position:absolute;left:2242;top:1567;width:3186;height:2819" coordorigin="2242,1567" coordsize="3186,2819" path="m4726,3761r1,-1l4734,3756r-7,-2l4725,3759r,2l4726,3761xe" fillcolor="black" stroked="f">
              <v:path arrowok="t"/>
            </v:shape>
            <v:shape id="_x0000_s17258" style="position:absolute;left:2242;top:1567;width:3186;height:2819" coordorigin="2242,1567" coordsize="3186,2819" path="m4797,3783r-26,-7l4749,3768r-11,-6l4734,3756r-7,4l4734,3764r8,4l4768,3779r22,10l4806,3794r-9,-11xe" fillcolor="black" stroked="f">
              <v:path arrowok="t"/>
            </v:shape>
            <v:shape id="_x0000_s17257" style="position:absolute;left:2242;top:1567;width:3186;height:2819" coordorigin="2242,1567" coordsize="3186,2819" path="m4813,3794r2,l4820,3789r-23,-6l4806,3794r6,1l4813,3794xe" fillcolor="black" stroked="f">
              <v:path arrowok="t"/>
            </v:shape>
            <v:shape id="_x0000_s17256" style="position:absolute;left:2242;top:1567;width:3186;height:2819" coordorigin="2242,1567" coordsize="3186,2819" path="m3824,3420r-9,l3813,3423r,1l3814,3424r2,l3824,3420xe" fillcolor="black" stroked="f">
              <v:path arrowok="t"/>
            </v:shape>
            <v:shape id="_x0000_s17255" style="position:absolute;left:2242;top:1567;width:3186;height:2819" coordorigin="2242,1567" coordsize="3186,2819" path="m3825,3422r-1,-2l3816,3424r9,l3825,3422xe" fillcolor="black" stroked="f">
              <v:path arrowok="t"/>
            </v:shape>
            <v:shape id="_x0000_s17254" style="position:absolute;left:2242;top:1567;width:3186;height:2819" coordorigin="2242,1567" coordsize="3186,2819" path="m3728,3414r-2,-1l3724,3413r-1,1l3721,3415r4,2l3728,3414xe" fillcolor="black" stroked="f">
              <v:path arrowok="t"/>
            </v:shape>
            <v:shape id="_x0000_s17253" style="position:absolute;left:2242;top:1567;width:3186;height:2819" coordorigin="2242,1567" coordsize="3186,2819" path="m3729,3416r3,-1l3732,3415r-4,-1l3725,3417r4,-1xe" fillcolor="black" stroked="f">
              <v:path arrowok="t"/>
            </v:shape>
            <v:shape id="_x0000_s17252" style="position:absolute;left:2242;top:1567;width:3186;height:2819" coordorigin="2242,1567" coordsize="3186,2819" path="m3711,3288r-2,-6l3707,3279r-3,-3l3704,3276r-3,5l3703,3298r8,-10xe" fillcolor="black" stroked="f">
              <v:path arrowok="t"/>
            </v:shape>
            <v:shape id="_x0000_s17251" style="position:absolute;left:2242;top:1567;width:3186;height:2819" coordorigin="2242,1567" coordsize="3186,2819" path="m3714,3309r-2,-12l3711,3288r-8,10l3707,3321r11,10l3714,3309xe" fillcolor="black" stroked="f">
              <v:path arrowok="t"/>
            </v:shape>
            <v:shape id="_x0000_s17250" style="position:absolute;left:2242;top:1567;width:3186;height:2819" coordorigin="2242,1567" coordsize="3186,2819" path="m3723,3352r-5,-21l3707,3321r6,24l3720,3366r3,-14xe" fillcolor="black" stroked="f">
              <v:path arrowok="t"/>
            </v:shape>
            <v:shape id="_x0000_s17249" style="position:absolute;left:2242;top:1567;width:3186;height:2819" coordorigin="2242,1567" coordsize="3186,2819" path="m3737,3392r,-4l3735,3385r-6,-15l3723,3352r-3,14l3722,3369r9,21l3734,3394r3,-2xe" fillcolor="black" stroked="f">
              <v:path arrowok="t"/>
            </v:shape>
            <v:shape id="_x0000_s17248" style="position:absolute;left:2242;top:1567;width:3186;height:2819" coordorigin="2242,1567" coordsize="3186,2819" path="m3704,3276r3,l3706,3273r-3,1l3701,3281r3,-5xe" fillcolor="black" stroked="f">
              <v:path arrowok="t"/>
            </v:shape>
            <v:shape id="_x0000_s17247" style="position:absolute;left:2242;top:1567;width:3186;height:2819" coordorigin="2242,1567" coordsize="3186,2819" path="m3708,3262r-7,-18l3702,3260r-3,7l3706,3269r,4l3708,3262xe" fillcolor="black" stroked="f">
              <v:path arrowok="t"/>
            </v:shape>
            <v:shape id="_x0000_s17246" style="position:absolute;left:2242;top:1567;width:3186;height:2819" coordorigin="2242,1567" coordsize="3186,2819" path="m3701,3244r-1,-1l3699,3243r,3l3700,3250r1,-6xe" fillcolor="black" stroked="f">
              <v:path arrowok="t"/>
            </v:shape>
            <v:shape id="_x0000_s17245" style="position:absolute;left:2242;top:1567;width:3186;height:2819" coordorigin="2242,1567" coordsize="3186,2819" path="m3721,3271r-3,-8l3716,3260r3,-14l3719,3232r-7,-6l3714,3247r,5l3715,3263r,3l3716,3274r6,4l3721,3271xe" fillcolor="black" stroked="f">
              <v:path arrowok="t"/>
            </v:shape>
            <v:shape id="_x0000_s17244" style="position:absolute;left:2242;top:1567;width:3186;height:2819" coordorigin="2242,1567" coordsize="3186,2819" path="m3725,3304r-2,-18l3722,3278r-6,-4l3719,3299r3,24l3722,3326r3,-22xe" fillcolor="black" stroked="f">
              <v:path arrowok="t"/>
            </v:shape>
            <v:shape id="_x0000_s17243" style="position:absolute;left:2242;top:1567;width:3186;height:2819" coordorigin="2242,1567" coordsize="3186,2819" path="m3756,3400r-2,-7l3750,3384r-8,-21l3735,3343r-5,-20l3725,3304r-3,22l3727,3348r7,22l3743,3389r8,11l3755,3401r1,-1xe" fillcolor="black" stroked="f">
              <v:path arrowok="t"/>
            </v:shape>
            <v:shape id="_x0000_s17242" style="position:absolute;left:2242;top:1567;width:3186;height:2819" coordorigin="2242,1567" coordsize="3186,2819" path="m3717,3224r-1,l3718,3214r1,-5l3713,3206r-2,5l3715,3225r1,2l3719,3232r-2,-8xe" fillcolor="black" stroked="f">
              <v:path arrowok="t"/>
            </v:shape>
            <v:shape id="_x0000_s17241" style="position:absolute;left:2242;top:1567;width:3186;height:2819" coordorigin="2242,1567" coordsize="3186,2819" path="m3716,3227r-1,-2l3714,3225r-2,1l3719,3232r-3,-5xe" fillcolor="black" stroked="f">
              <v:path arrowok="t"/>
            </v:shape>
            <v:shape id="_x0000_s17240" style="position:absolute;left:2242;top:1567;width:3186;height:2819" coordorigin="2242,1567" coordsize="3186,2819" path="m3715,3266r,-3l3714,3252r1,15l3715,3266xe" fillcolor="black" stroked="f">
              <v:path arrowok="t"/>
            </v:shape>
            <v:shape id="_x0000_s17239" style="position:absolute;left:2242;top:1567;width:3186;height:2819" coordorigin="2242,1567" coordsize="3186,2819" path="m3705,3223r,-5l3705,3208r-4,-5l3700,3211r,17l3705,3223xe" fillcolor="black" stroked="f">
              <v:path arrowok="t"/>
            </v:shape>
            <v:shape id="_x0000_s17238" style="position:absolute;left:2242;top:1567;width:3186;height:2819" coordorigin="2242,1567" coordsize="3186,2819" path="m3706,3233r-1,-3l3705,3223r-5,5l3703,3240r3,-7xe" fillcolor="black" stroked="f">
              <v:path arrowok="t"/>
            </v:shape>
            <v:shape id="_x0000_s17237" style="position:absolute;left:2242;top:1567;width:3186;height:2819" coordorigin="2242,1567" coordsize="3186,2819" path="m3696,3290r,-2l3695,3278r-5,-21l3689,3269r-1,3l3688,3285r3,25l3696,3290xe" fillcolor="black" stroked="f">
              <v:path arrowok="t"/>
            </v:shape>
            <v:shape id="_x0000_s17236" style="position:absolute;left:2242;top:1567;width:3186;height:2819" coordorigin="2242,1567" coordsize="3186,2819" path="m3690,3257r-1,-2l3685,3253r4,16l3690,3257xe" fillcolor="black" stroked="f">
              <v:path arrowok="t"/>
            </v:shape>
            <v:shape id="_x0000_s17235" style="position:absolute;left:2242;top:1567;width:3186;height:2819" coordorigin="2242,1567" coordsize="3186,2819" path="m3705,3345r-3,-18l3700,3312r-3,-11l3696,3290r-5,20l3692,3318r4,16l3702,3353r9,7l3705,3345xe" fillcolor="black" stroked="f">
              <v:path arrowok="t"/>
            </v:shape>
            <v:shape id="_x0000_s17234" style="position:absolute;left:2242;top:1567;width:3186;height:2819" coordorigin="2242,1567" coordsize="3186,2819" path="m3725,3389r-13,-27l3711,3360r-9,-7l3711,3375r1,1l3721,3396r4,-7xe" fillcolor="black" stroked="f">
              <v:path arrowok="t"/>
            </v:shape>
            <v:shape id="_x0000_s17233" style="position:absolute;left:2242;top:1567;width:3186;height:2819" coordorigin="2242,1567" coordsize="3186,2819" path="m3714,3200r-3,1l3710,3202r,1l3711,3203r1,1l3713,3206r1,-6xe" fillcolor="black" stroked="f">
              <v:path arrowok="t"/>
            </v:shape>
            <v:shape id="_x0000_s17232" style="position:absolute;left:2242;top:1567;width:3186;height:2819" coordorigin="2242,1567" coordsize="3186,2819" path="m3720,3261r-1,-15l3716,3260r2,3l3720,3261xe" fillcolor="black" stroked="f">
              <v:path arrowok="t"/>
            </v:shape>
            <v:shape id="_x0000_s17231" style="position:absolute;left:2242;top:1567;width:3186;height:2819" coordorigin="2242,1567" coordsize="3186,2819" path="m4678,3739r,-3l4675,3734r-3,6l4678,3742r,-3xe" fillcolor="black" stroked="f">
              <v:path arrowok="t"/>
            </v:shape>
            <v:shape id="_x0000_s17230" style="position:absolute;left:2242;top:1567;width:3186;height:2819" coordorigin="2242,1567" coordsize="3186,2819" path="m3837,3425r2,-2l3827,3415r2,7l3829,3424r6,3l3837,3425xe" fillcolor="black" stroked="f">
              <v:path arrowok="t"/>
            </v:shape>
            <v:shape id="_x0000_s17229" style="position:absolute;left:2242;top:1567;width:3186;height:2819" coordorigin="2242,1567" coordsize="3186,2819" path="m3813,3406r-5,2l3805,3409r,1l3807,3413r2,4l3813,3406xe" fillcolor="black" stroked="f">
              <v:path arrowok="t"/>
            </v:shape>
            <v:shape id="_x0000_s17228" style="position:absolute;left:2242;top:1567;width:3186;height:2819" coordorigin="2242,1567" coordsize="3186,2819" path="m3816,3418r5,-3l3813,3406r-4,11l3814,3419r2,-1xe" fillcolor="black" stroked="f">
              <v:path arrowok="t"/>
            </v:shape>
            <v:shape id="_x0000_s17227" style="position:absolute;left:2242;top:1567;width:3186;height:2819" coordorigin="2242,1567" coordsize="3186,2819" path="m3760,3375r-7,-17l3748,3341r-2,12l3745,3353r4,14l3758,3392r2,-17xe" fillcolor="black" stroked="f">
              <v:path arrowok="t"/>
            </v:shape>
            <v:shape id="_x0000_s17226" style="position:absolute;left:2242;top:1567;width:3186;height:2819" coordorigin="2242,1567" coordsize="3186,2819" path="m3735,3259r-1,-7l3729,3240r-1,4l3727,3258r2,25l3735,3259xe" fillcolor="black" stroked="f">
              <v:path arrowok="t"/>
            </v:shape>
            <v:shape id="_x0000_s17225" style="position:absolute;left:2242;top:1567;width:3186;height:2819" coordorigin="2242,1567" coordsize="3186,2819" path="m3740,3298r-4,-23l3735,3259r-6,24l3732,3304r1,3l3740,3298xe" fillcolor="black" stroked="f">
              <v:path arrowok="t"/>
            </v:shape>
            <v:shape id="_x0000_s17224" style="position:absolute;left:2242;top:1567;width:3186;height:2819" coordorigin="2242,1567" coordsize="3186,2819" path="m3743,3319r-3,-21l3733,3307r3,21l3742,3348r1,-29xe" fillcolor="black" stroked="f">
              <v:path arrowok="t"/>
            </v:shape>
            <v:shape id="_x0000_s17223" style="position:absolute;left:2242;top:1567;width:3186;height:2819" coordorigin="2242,1567" coordsize="3186,2819" path="m3748,3341r-5,-22l3742,3348r2,3l3746,3352r2,-11xe" fillcolor="black" stroked="f">
              <v:path arrowok="t"/>
            </v:shape>
            <v:shape id="_x0000_s17222" style="position:absolute;left:2242;top:1567;width:3186;height:2819" coordorigin="2242,1567" coordsize="3186,2819" path="m3764,3398r3,-6l3760,3375r-2,17l3761,3399r1,l3764,3398xe" fillcolor="black" stroked="f">
              <v:path arrowok="t"/>
            </v:shape>
            <v:shape id="_x0000_s17221" style="position:absolute;left:2242;top:1567;width:3186;height:2819" coordorigin="2242,1567" coordsize="3186,2819" path="m3766,3397r2,-1l3767,3392r-3,6l3766,3397xe" fillcolor="black" stroked="f">
              <v:path arrowok="t"/>
            </v:shape>
            <v:shape id="_x0000_s17220" style="position:absolute;left:2242;top:1567;width:3186;height:2819" coordorigin="2242,1567" coordsize="3186,2819" path="m4670,3731r-9,-4l4660,3727r-1,l4659,3727r-2,3l4659,3728r10,11l4670,3731xe" fillcolor="black" stroked="f">
              <v:path arrowok="t"/>
            </v:shape>
            <v:shape id="_x0000_s17219" style="position:absolute;left:2242;top:1567;width:3186;height:2819" coordorigin="2242,1567" coordsize="3186,2819" path="m4671,3734r1,-2l4670,3731r-1,8l4671,3734xe" fillcolor="black" stroked="f">
              <v:path arrowok="t"/>
            </v:shape>
            <v:shape id="_x0000_s17218" style="position:absolute;left:2242;top:1567;width:3186;height:2819" coordorigin="2242,1567" coordsize="3186,2819" path="m4661,3727r2,-2l4663,3725r-2,l4659,3727r1,l4661,3727xe" fillcolor="black" stroked="f">
              <v:path arrowok="t"/>
            </v:shape>
            <v:shape id="_x0000_s17217" style="position:absolute;left:2242;top:1567;width:3186;height:2819" coordorigin="2242,1567" coordsize="3186,2819" path="m4659,3706r-3,2l4653,3709r1,1l4659,3714r,-8xe" fillcolor="black" stroked="f">
              <v:path arrowok="t"/>
            </v:shape>
            <v:shape id="_x0000_s17216" style="position:absolute;left:2242;top:1567;width:3186;height:2819" coordorigin="2242,1567" coordsize="3186,2819" path="m4666,3711r-7,-5l4659,3714r3,2l4664,3716r2,-5xe" fillcolor="black" stroked="f">
              <v:path arrowok="t"/>
            </v:shape>
            <v:shape id="_x0000_s17215" style="position:absolute;left:2242;top:1567;width:3186;height:2819" coordorigin="2242,1567" coordsize="3186,2819" path="m4657,3721r-6,-4l4651,3721r4,2l4661,3725r-4,-4xe" fillcolor="black" stroked="f">
              <v:path arrowok="t"/>
            </v:shape>
            <v:shape id="_x0000_s17214" style="position:absolute;left:2242;top:1567;width:3186;height:2819" coordorigin="2242,1567" coordsize="3186,2819" path="m4655,3735r1,-3l4650,3726r-2,1l4646,3728r4,7l4653,3736r2,-1xe" fillcolor="black" stroked="f">
              <v:path arrowok="t"/>
            </v:shape>
            <v:shape id="_x0000_s17213" style="position:absolute;left:2242;top:1567;width:3186;height:2819" coordorigin="2242,1567" coordsize="3186,2819" path="m3789,3393r-2,l3786,3394r-1,-1l3784,3382r-10,-8l3784,3395r8,12l3789,3393xe" fillcolor="black" stroked="f">
              <v:path arrowok="t"/>
            </v:shape>
            <v:shape id="_x0000_s17212" style="position:absolute;left:2242;top:1567;width:3186;height:2819" coordorigin="2242,1567" coordsize="3186,2819" path="m3796,3405r-7,-12l3792,3407r4,1l3796,3405xe" fillcolor="black" stroked="f">
              <v:path arrowok="t"/>
            </v:shape>
            <v:shape id="_x0000_s17211" style="position:absolute;left:2242;top:1567;width:3186;height:2819" coordorigin="2242,1567" coordsize="3186,2819" path="m3762,3288r,-2l3763,3284r-1,-17l3754,3264r7,9l3760,3293r2,-5xe" fillcolor="black" stroked="f">
              <v:path arrowok="t"/>
            </v:shape>
            <v:shape id="_x0000_s17210" style="position:absolute;left:2242;top:1567;width:3186;height:2819" coordorigin="2242,1567" coordsize="3186,2819" path="m3765,3300r-2,-11l3762,3289r,-1l3760,3293r1,18l3765,3300xe" fillcolor="black" stroked="f">
              <v:path arrowok="t"/>
            </v:shape>
            <v:shape id="_x0000_s17209" style="position:absolute;left:2242;top:1567;width:3186;height:2819" coordorigin="2242,1567" coordsize="3186,2819" path="m3780,3373r-7,-22l3769,3335r-3,-20l3765,3300r-4,11l3763,3333r4,19l3774,3374r10,8l3780,3373xe" fillcolor="black" stroked="f">
              <v:path arrowok="t"/>
            </v:shape>
            <v:shape id="_x0000_s17208" style="position:absolute;left:2242;top:1567;width:3186;height:2819" coordorigin="2242,1567" coordsize="3186,2819" path="m3786,3392r,-1l3784,3382r1,11l3786,3392xe" fillcolor="black" stroked="f">
              <v:path arrowok="t"/>
            </v:shape>
            <v:shape id="_x0000_s17207" style="position:absolute;left:2242;top:1567;width:3186;height:2819" coordorigin="2242,1567" coordsize="3186,2819" path="m3850,3425r3,-2l3853,3423r-2,-2l3845,3417r-1,-4l3840,3415r-2,1l3838,3418r4,3l3847,3427r3,-2xe" fillcolor="black" stroked="f">
              <v:path arrowok="t"/>
            </v:shape>
            <v:shape id="_x0000_s17206" style="position:absolute;left:2242;top:1567;width:3186;height:2819" coordorigin="2242,1567" coordsize="3186,2819" path="m3824,3407r-5,-7l3815,3403r5,7l3822,3413r2,-6xe" fillcolor="black" stroked="f">
              <v:path arrowok="t"/>
            </v:shape>
            <v:shape id="_x0000_s17205" style="position:absolute;left:2242;top:1567;width:3186;height:2819" coordorigin="2242,1567" coordsize="3186,2819" path="m3825,3415r3,-1l3828,3412r-4,-5l3822,3413r2,2l3825,3415xe" fillcolor="black" stroked="f">
              <v:path arrowok="t"/>
            </v:shape>
            <v:shape id="_x0000_s17204" style="position:absolute;left:2242;top:1567;width:3186;height:2819" coordorigin="2242,1567" coordsize="3186,2819" path="m3866,3428r1,-4l3861,3424r-2,4l3861,3428r5,xe" fillcolor="black" stroked="f">
              <v:path arrowok="t"/>
            </v:shape>
            <v:shape id="_x0000_s17203" style="position:absolute;left:2242;top:1567;width:3186;height:2819" coordorigin="2242,1567" coordsize="3186,2819" path="m3868,3428r1,-1l3868,3426r-1,-2l3866,3428r2,xe" fillcolor="black" stroked="f">
              <v:path arrowok="t"/>
            </v:shape>
            <v:shape id="_x0000_s17202" style="position:absolute;left:2242;top:1567;width:3186;height:2819" coordorigin="2242,1567" coordsize="3186,2819" path="m3776,3266r-3,-15l3772,3249r-2,5l3771,3275r-1,9l3770,3301r6,-35xe" fillcolor="black" stroked="f">
              <v:path arrowok="t"/>
            </v:shape>
            <v:shape id="_x0000_s17201" style="position:absolute;left:2242;top:1567;width:3186;height:2819" coordorigin="2242,1567" coordsize="3186,2819" path="m3786,3342r-2,-7l3779,3314r-2,-25l3776,3266r-6,35l3773,3322r5,23l3786,3342xe" fillcolor="black" stroked="f">
              <v:path arrowok="t"/>
            </v:shape>
            <v:shape id="_x0000_s17200" style="position:absolute;left:2242;top:1567;width:3186;height:2819" coordorigin="2242,1567" coordsize="3186,2819" path="m3806,3404r-1,-10l3799,3379r-7,-20l3789,3350r-3,-8l3778,3345r6,22l3790,3386r7,13l3803,3405r3,-1xe" fillcolor="black" stroked="f">
              <v:path arrowok="t"/>
            </v:shape>
            <v:shape id="_x0000_s17199" style="position:absolute;left:2242;top:1567;width:3186;height:2819" coordorigin="2242,1567" coordsize="3186,2819" path="m3839,3228r-1,-21l3835,3232r-1,-2l3836,3235r3,-7xe" fillcolor="black" stroked="f">
              <v:path arrowok="t"/>
            </v:shape>
            <v:shape id="_x0000_s17198" style="position:absolute;left:2242;top:1567;width:3186;height:2819" coordorigin="2242,1567" coordsize="3186,2819" path="m3838,3236r-1,-2l3836,3235r-2,-5l3834,3245r,9l3838,3236xe" fillcolor="black" stroked="f">
              <v:path arrowok="t"/>
            </v:shape>
            <v:shape id="_x0000_s17197" style="position:absolute;left:2242;top:1567;width:3186;height:2819" coordorigin="2242,1567" coordsize="3186,2819" path="m3841,3259r-1,-6l3838,3236r-4,18l3836,3261r5,1l3841,3259xe" fillcolor="black" stroked="f">
              <v:path arrowok="t"/>
            </v:shape>
            <v:shape id="_x0000_s17196" style="position:absolute;left:2242;top:1567;width:3186;height:2819" coordorigin="2242,1567" coordsize="3186,2819" path="m3838,3207r-1,-2l3835,3203r-2,1l3834,3207r1,2l3835,3214r,6l3834,3228r4,-21xe" fillcolor="black" stroked="f">
              <v:path arrowok="t"/>
            </v:shape>
            <v:shape id="_x0000_s17195" style="position:absolute;left:2242;top:1567;width:3186;height:2819" coordorigin="2242,1567" coordsize="3186,2819" path="m3750,3282r-5,-19l3743,3262r,9l3745,3293r8,8l3750,3282xe" fillcolor="black" stroked="f">
              <v:path arrowok="t"/>
            </v:shape>
            <v:shape id="_x0000_s17194" style="position:absolute;left:2242;top:1567;width:3186;height:2819" coordorigin="2242,1567" coordsize="3186,2819" path="m3755,3313r-1,-9l3753,3301r-8,-8l3749,3320r,2l3755,3313xe" fillcolor="black" stroked="f">
              <v:path arrowok="t"/>
            </v:shape>
            <v:shape id="_x0000_s17193" style="position:absolute;left:2242;top:1567;width:3186;height:2819" coordorigin="2242,1567" coordsize="3186,2819" path="m3773,3384r-3,-8l3763,3355r-6,-20l3756,3327r-1,-14l3749,3322r6,24l3762,3368r6,18l3774,3394r-1,-10xe" fillcolor="black" stroked="f">
              <v:path arrowok="t"/>
            </v:shape>
            <v:shape id="_x0000_s17192" style="position:absolute;left:2242;top:1567;width:3186;height:2819" coordorigin="2242,1567" coordsize="3186,2819" path="m3775,3393r1,-1l3773,3384r1,10l3775,3393xe" fillcolor="black" stroked="f">
              <v:path arrowok="t"/>
            </v:shape>
            <v:shape id="_x0000_s17191" style="position:absolute;left:2242;top:1567;width:3186;height:2819" coordorigin="2242,1567" coordsize="3186,2819" path="m4976,3839r-6,-3l4966,3834r-4,-1l4961,3834r-2,1l4985,3844r-9,-5xe" fillcolor="black" stroked="f">
              <v:path arrowok="t"/>
            </v:shape>
            <v:shape id="_x0000_s17190" style="position:absolute;left:2242;top:1567;width:3186;height:2819" coordorigin="2242,1567" coordsize="3186,2819" path="m5020,3851r-27,-7l4976,3839r9,5l4993,3848r20,6l5020,3851xe" fillcolor="black" stroked="f">
              <v:path arrowok="t"/>
            </v:shape>
            <v:shape id="_x0000_s17189" style="position:absolute;left:2242;top:1567;width:3186;height:2819" coordorigin="2242,1567" coordsize="3186,2819" path="m5055,3856r1,-1l5048,3853r-22,-1l5020,3851r-7,3l5038,3857r17,-1xe" fillcolor="black" stroked="f">
              <v:path arrowok="t"/>
            </v:shape>
            <v:shape id="_x0000_s17188" style="position:absolute;left:2242;top:1567;width:3186;height:2819" coordorigin="2242,1567" coordsize="3186,2819" path="m4802,3769r-3,2l4794,3775r4,3l4809,3779r-7,-10xe" fillcolor="black" stroked="f">
              <v:path arrowok="t"/>
            </v:shape>
            <v:shape id="_x0000_s17187" style="position:absolute;left:2242;top:1567;width:3186;height:2819" coordorigin="2242,1567" coordsize="3186,2819" path="m4817,3778r1,-3l4819,3772r-17,-3l4809,3779r4,1l4817,3778xe" fillcolor="black" stroked="f">
              <v:path arrowok="t"/>
            </v:shape>
            <v:shape id="_x0000_s17186" style="position:absolute;left:2242;top:1567;width:3186;height:2819" coordorigin="2242,1567" coordsize="3186,2819" path="m4774,3759r-18,-6l4752,3751r-1,2l4764,3763r23,9l4794,3772r-20,-13xe" fillcolor="black" stroked="f">
              <v:path arrowok="t"/>
            </v:shape>
            <v:shape id="_x0000_s17185" style="position:absolute;left:2242;top:1567;width:3186;height:2819" coordorigin="2242,1567" coordsize="3186,2819" path="m4798,3769r-1,l4774,3759r20,13l4798,3769xe" fillcolor="black" stroked="f">
              <v:path arrowok="t"/>
            </v:shape>
            <v:shape id="_x0000_s17184" style="position:absolute;left:2242;top:1567;width:3186;height:2819" coordorigin="2242,1567" coordsize="3186,2819" path="m4827,3773r-2,-1l4821,3776r-3,3l4819,3782r5,1l4827,3773xe" fillcolor="black" stroked="f">
              <v:path arrowok="t"/>
            </v:shape>
            <v:shape id="_x0000_s17183" style="position:absolute;left:2242;top:1567;width:3186;height:2819" coordorigin="2242,1567" coordsize="3186,2819" path="m4842,3782r-8,-5l4827,3773r-3,10l4837,3785r5,-3xe" fillcolor="black" stroked="f">
              <v:path arrowok="t"/>
            </v:shape>
            <v:shape id="_x0000_s17182" style="position:absolute;left:2242;top:1567;width:3186;height:2819" coordorigin="2242,1567" coordsize="3186,2819" path="m4638,3713r2,-6l4637,3702r-3,9l4636,3715r2,-2xe" fillcolor="black" stroked="f">
              <v:path arrowok="t"/>
            </v:shape>
            <v:shape id="_x0000_s17181" style="position:absolute;left:2242;top:1567;width:3186;height:2819" coordorigin="2242,1567" coordsize="3186,2819" path="m4645,3709r-5,-2l4638,3713r1,-1l4641,3712r1,1l4645,3709xe" fillcolor="black" stroked="f">
              <v:path arrowok="t"/>
            </v:shape>
            <v:shape id="_x0000_s17180" style="position:absolute;left:2242;top:1567;width:3186;height:2819" coordorigin="2242,1567" coordsize="3186,2819" path="m4647,3710r-2,-1l4642,3713r3,3l4647,3710xe" fillcolor="black" stroked="f">
              <v:path arrowok="t"/>
            </v:shape>
            <v:shape id="_x0000_s17179" style="position:absolute;left:2242;top:1567;width:3186;height:2819" coordorigin="2242,1567" coordsize="3186,2819" path="m3859,3411r-4,-1l3851,3409r-4,4l3856,3416r-1,10l3859,3411xe" fillcolor="black" stroked="f">
              <v:path arrowok="t"/>
            </v:shape>
            <v:shape id="_x0000_s17178" style="position:absolute;left:2242;top:1567;width:3186;height:2819" coordorigin="2242,1567" coordsize="3186,2819" path="m3861,3422r2,-2l3859,3411r-4,15l3861,3422xe" fillcolor="black" stroked="f">
              <v:path arrowok="t"/>
            </v:shape>
            <v:shape id="_x0000_s17177" style="position:absolute;left:2242;top:1567;width:3186;height:2819" coordorigin="2242,1567" coordsize="3186,2819" path="m5112,3867r-3,7l5117,3892r4,1l5112,3867xe" fillcolor="black" stroked="f">
              <v:path arrowok="t"/>
            </v:shape>
            <v:shape id="_x0000_s17176" style="position:absolute;left:2242;top:1567;width:3186;height:2819" coordorigin="2242,1567" coordsize="3186,2819" path="m4749,3748r-10,-6l4737,3744r-5,4l4746,3755r3,-7xe" fillcolor="black" stroked="f">
              <v:path arrowok="t"/>
            </v:shape>
            <v:shape id="_x0000_s17175" style="position:absolute;left:2242;top:1567;width:3186;height:2819" coordorigin="2242,1567" coordsize="3186,2819" path="m4678,3726r4,-1l4682,3721r-11,-4l4673,3729r5,-3xe" fillcolor="black" stroked="f">
              <v:path arrowok="t"/>
            </v:shape>
            <v:shape id="_x0000_s17174" style="position:absolute;left:2242;top:1567;width:3186;height:2819" coordorigin="2242,1567" coordsize="3186,2819" path="m4478,3581r-3,-2l4471,3577r-2,-2l4465,3573r2,3l4472,3583r6,-2xe" fillcolor="black" stroked="f">
              <v:path arrowok="t"/>
            </v:shape>
            <v:shape id="_x0000_s17173" style="position:absolute;left:2242;top:1567;width:3186;height:2819" coordorigin="2242,1567" coordsize="3186,2819" path="m4538,3639r-14,-13l4507,3609r-16,-16l4479,3582r-1,-1l4472,3583r9,10l4493,3606r15,14l4523,3635r19,7l4538,3639xe" fillcolor="black" stroked="f">
              <v:path arrowok="t"/>
            </v:shape>
            <v:shape id="_x0000_s17172" style="position:absolute;left:2242;top:1567;width:3186;height:2819" coordorigin="2242,1567" coordsize="3186,2819" path="m4553,3654r-3,-4l4547,3647r-5,-5l4523,3635r17,15l4556,3664r-3,-10xe" fillcolor="black" stroked="f">
              <v:path arrowok="t"/>
            </v:shape>
            <v:shape id="_x0000_s17171" style="position:absolute;left:2242;top:1567;width:3186;height:2819" coordorigin="2242,1567" coordsize="3186,2819" path="m4587,3680r-19,-14l4553,3654r3,10l4572,3676r12,8l4587,3680xe" fillcolor="black" stroked="f">
              <v:path arrowok="t"/>
            </v:shape>
            <v:shape id="_x0000_s17170" style="position:absolute;left:2242;top:1567;width:3186;height:2819" coordorigin="2242,1567" coordsize="3186,2819" path="m4603,3691r-16,-11l4584,3684r5,4l4594,3691r1,1l4599,3695r2,1l4603,3691xe" fillcolor="black" stroked="f">
              <v:path arrowok="t"/>
            </v:shape>
            <v:shape id="_x0000_s17169" style="position:absolute;left:2242;top:1567;width:3186;height:2819" coordorigin="2242,1567" coordsize="3186,2819" path="m4609,3698r,-2l4606,3693r-3,-2l4601,3696r5,4l4609,3698xe" fillcolor="black" stroked="f">
              <v:path arrowok="t"/>
            </v:shape>
            <v:shape id="_x0000_s17168" style="position:absolute;left:2242;top:1567;width:3186;height:2819" coordorigin="2242,1567" coordsize="3186,2819" path="m4610,3702r-1,-4l4606,3700r3,2l4610,3702xe" fillcolor="black" stroked="f">
              <v:path arrowok="t"/>
            </v:shape>
            <v:shape id="_x0000_s17167" style="position:absolute;left:2242;top:1567;width:3186;height:2819" coordorigin="2242,1567" coordsize="3186,2819" path="m3836,3403r-3,-3l3831,3397r-2,-9l3816,3380r11,23l3834,3412r2,-9xe" fillcolor="black" stroked="f">
              <v:path arrowok="t"/>
            </v:shape>
            <v:shape id="_x0000_s17166" style="position:absolute;left:2242;top:1567;width:3186;height:2819" coordorigin="2242,1567" coordsize="3186,2819" path="m3836,3412r1,-1l3842,3408r-6,-5l3834,3412r,l3836,3412xe" fillcolor="black" stroked="f">
              <v:path arrowok="t"/>
            </v:shape>
            <v:shape id="_x0000_s17165" style="position:absolute;left:2242;top:1567;width:3186;height:2819" coordorigin="2242,1567" coordsize="3186,2819" path="m3808,3330r-2,16l3807,3350r-1,3l3806,3354r1,l3808,3330xe" fillcolor="black" stroked="f">
              <v:path arrowok="t"/>
            </v:shape>
            <v:shape id="_x0000_s17164" style="position:absolute;left:2242;top:1567;width:3186;height:2819" coordorigin="2242,1567" coordsize="3186,2819" path="m3808,3330r-3,-20l3799,3326r-3,-6l3800,3332r6,14l3808,3330xe" fillcolor="black" stroked="f">
              <v:path arrowok="t"/>
            </v:shape>
            <v:shape id="_x0000_s17163" style="position:absolute;left:2242;top:1567;width:3186;height:2819" coordorigin="2242,1567" coordsize="3186,2819" path="m3814,3354r-6,-24l3807,3354r1,1l3809,3358r,3l3814,3354xe" fillcolor="black" stroked="f">
              <v:path arrowok="t"/>
            </v:shape>
            <v:shape id="_x0000_s17162" style="position:absolute;left:2242;top:1567;width:3186;height:2819" coordorigin="2242,1567" coordsize="3186,2819" path="m3825,3380r-11,-26l3809,3361r7,19l3829,3388r-4,-8xe" fillcolor="black" stroked="f">
              <v:path arrowok="t"/>
            </v:shape>
            <v:shape id="_x0000_s17161" style="position:absolute;left:2242;top:1567;width:3186;height:2819" coordorigin="2242,1567" coordsize="3186,2819" path="m3831,3397r1,-1l3829,3388r2,9l3831,3397xe" fillcolor="black" stroked="f">
              <v:path arrowok="t"/>
            </v:shape>
            <v:shape id="_x0000_s17160" style="position:absolute;left:2242;top:1567;width:3186;height:2819" coordorigin="2242,1567" coordsize="3186,2819" path="m3802,3242r-2,-2l3797,3237r-3,-2l3793,3236r2,5l3796,3257r6,-15xe" fillcolor="black" stroked="f">
              <v:path arrowok="t"/>
            </v:shape>
            <v:shape id="_x0000_s17159" style="position:absolute;left:2242;top:1567;width:3186;height:2819" coordorigin="2242,1567" coordsize="3186,2819" path="m3801,3265r1,-23l3796,3257r,24l3795,3304r6,-39xe" fillcolor="black" stroked="f">
              <v:path arrowok="t"/>
            </v:shape>
            <v:shape id="_x0000_s17158" style="position:absolute;left:2242;top:1567;width:3186;height:2819" coordorigin="2242,1567" coordsize="3186,2819" path="m3804,3298r-1,-3l3801,3265r-6,39l3796,3313r3,13l3804,3298xe" fillcolor="black" stroked="f">
              <v:path arrowok="t"/>
            </v:shape>
            <v:shape id="_x0000_s17157" style="position:absolute;left:2242;top:1567;width:3186;height:2819" coordorigin="2242,1567" coordsize="3186,2819" path="m3878,3420r-3,1l3874,3421r,1l3874,3423r,3l3883,3429r-5,-9xe" fillcolor="black" stroked="f">
              <v:path arrowok="t"/>
            </v:shape>
            <v:shape id="_x0000_s17156" style="position:absolute;left:2242;top:1567;width:3186;height:2819" coordorigin="2242,1567" coordsize="3186,2819" path="m3883,3427r1,-2l3878,3420r5,9l3883,3427xe" fillcolor="black" stroked="f">
              <v:path arrowok="t"/>
            </v:shape>
            <v:shape id="_x0000_s17155" style="position:absolute;left:2242;top:1567;width:3186;height:2819" coordorigin="2242,1567" coordsize="3186,2819" path="m2897,3054r-2,-4l2903,3044r-6,4l2894,3050r-3,7l2895,3059r2,-5xe" fillcolor="black" stroked="f">
              <v:path arrowok="t"/>
            </v:shape>
            <v:shape id="_x0000_s17154" style="position:absolute;left:2242;top:1567;width:3186;height:2819" coordorigin="2242,1567" coordsize="3186,2819" path="m2714,2973r-5,-2l2703,2987r3,1l2708,2989r6,-16xe" fillcolor="black" stroked="f">
              <v:path arrowok="t"/>
            </v:shape>
            <v:shape id="_x0000_s17153" style="position:absolute;left:2242;top:1567;width:3186;height:2819" coordorigin="2242,1567" coordsize="3186,2819" path="m4733,3743r,-5l4730,3737r-7,-1l4720,3740r11,3l4733,3743xe" fillcolor="black" stroked="f">
              <v:path arrowok="t"/>
            </v:shape>
            <v:shape id="_x0000_s17152" style="position:absolute;left:2242;top:1567;width:3186;height:2819" coordorigin="2242,1567" coordsize="3186,2819" path="m4733,3741r1,-2l4733,3738r,5l4733,3741xe" fillcolor="black" stroked="f">
              <v:path arrowok="t"/>
            </v:shape>
            <v:shape id="_x0000_s17151" style="position:absolute;left:2242;top:1567;width:3186;height:2819" coordorigin="2242,1567" coordsize="3186,2819" path="m4670,3718r1,l4671,3716r,l4670,3714r-4,1l4665,3717r,2l4668,3720r2,-2xe" fillcolor="black" stroked="f">
              <v:path arrowok="t"/>
            </v:shape>
            <v:shape id="_x0000_s17150" style="position:absolute;left:2242;top:1567;width:3186;height:2819" coordorigin="2242,1567" coordsize="3186,2819" path="m3900,3426r-3,2l3893,3430r1,1l3902,3432r-2,-6xe" fillcolor="black" stroked="f">
              <v:path arrowok="t"/>
            </v:shape>
            <v:shape id="_x0000_s17149" style="position:absolute;left:2242;top:1567;width:3186;height:2819" coordorigin="2242,1567" coordsize="3186,2819" path="m3905,3432r2,-4l3900,3426r2,6l3904,3432r1,xe" fillcolor="black" stroked="f">
              <v:path arrowok="t"/>
            </v:shape>
            <v:shape id="_x0000_s17148" style="position:absolute;left:2242;top:1567;width:3186;height:2819" coordorigin="2242,1567" coordsize="3186,2819" path="m3786,3223r-3,-4l3781,3218r-2,4l3781,3222r2,18l3786,3223xe" fillcolor="black" stroked="f">
              <v:path arrowok="t"/>
            </v:shape>
            <v:shape id="_x0000_s17147" style="position:absolute;left:2242;top:1567;width:3186;height:2819" coordorigin="2242,1567" coordsize="3186,2819" path="m3787,3269r,-25l3786,3223r-3,17l3784,3266r,4l3784,3271r,5l3787,3269xe" fillcolor="black" stroked="f">
              <v:path arrowok="t"/>
            </v:shape>
            <v:shape id="_x0000_s17146" style="position:absolute;left:2242;top:1567;width:3186;height:2819" coordorigin="2242,1567" coordsize="3186,2819" path="m3791,3316r-3,-22l3787,3275r,-6l3784,3276r,4l3784,3299r3,22l3791,3341r,-25xe" fillcolor="black" stroked="f">
              <v:path arrowok="t"/>
            </v:shape>
            <v:shape id="_x0000_s17145" style="position:absolute;left:2242;top:1567;width:3186;height:2819" coordorigin="2242,1567" coordsize="3186,2819" path="m3803,3359r-7,-21l3791,3316r,25l3793,3345r8,24l3803,3359xe" fillcolor="black" stroked="f">
              <v:path arrowok="t"/>
            </v:shape>
            <v:shape id="_x0000_s17144" style="position:absolute;left:2242;top:1567;width:3186;height:2819" coordorigin="2242,1567" coordsize="3186,2819" path="m3815,3390r-6,-12l3803,3359r-2,10l3809,3389r8,5l3815,3390xe" fillcolor="black" stroked="f">
              <v:path arrowok="t"/>
            </v:shape>
            <v:shape id="_x0000_s17143" style="position:absolute;left:2242;top:1567;width:3186;height:2819" coordorigin="2242,1567" coordsize="3186,2819" path="m3818,3399r1,-1l3817,3394r-8,-5l3815,3400r3,-1xe" fillcolor="black" stroked="f">
              <v:path arrowok="t"/>
            </v:shape>
            <v:shape id="_x0000_s17142" style="position:absolute;left:2242;top:1567;width:3186;height:2819" coordorigin="2242,1567" coordsize="3186,2819" path="m2844,2998r2,-6l2847,2987r,-1l2841,2999r-7,25l2844,2998xe" fillcolor="black" stroked="f">
              <v:path arrowok="t"/>
            </v:shape>
            <v:shape id="_x0000_s17141" style="position:absolute;left:2242;top:1567;width:3186;height:2819" coordorigin="2242,1567" coordsize="3186,2819" path="m2836,3024r6,-21l2844,2998r-10,26l2833,3030r3,-6xe" fillcolor="black" stroked="f">
              <v:path arrowok="t"/>
            </v:shape>
            <v:shape id="_x0000_s17140" style="position:absolute;left:2242;top:1567;width:3186;height:2819" coordorigin="2242,1567" coordsize="3186,2819" path="m4719,3735r-4,-6l4711,3726r-6,l4708,3729r3,4l4717,3736r2,-1xe" fillcolor="black" stroked="f">
              <v:path arrowok="t"/>
            </v:shape>
            <v:shape id="_x0000_s17139" style="position:absolute;left:2242;top:1567;width:3186;height:2819" coordorigin="2242,1567" coordsize="3186,2819" path="m4721,3733r,l4715,3729r4,6l4721,3733xe" fillcolor="black" stroked="f">
              <v:path arrowok="t"/>
            </v:shape>
            <v:shape id="_x0000_s17138" style="position:absolute;left:2242;top:1567;width:3186;height:2819" coordorigin="2242,1567" coordsize="3186,2819" path="m3897,3426r-3,-7l3891,3414r-7,2l3886,3421r2,6l3897,3426xe" fillcolor="black" stroked="f">
              <v:path arrowok="t"/>
            </v:shape>
            <v:shape id="_x0000_s17137" style="position:absolute;left:2242;top:1567;width:3186;height:2819" coordorigin="2242,1567" coordsize="3186,2819" path="m3874,3417r-2,-7l3868,3405r-5,-2l3860,3409r11,10l3874,3417xe" fillcolor="black" stroked="f">
              <v:path arrowok="t"/>
            </v:shape>
            <v:shape id="_x0000_s17136" style="position:absolute;left:2242;top:1567;width:3186;height:2819" coordorigin="2242,1567" coordsize="3186,2819" path="m3876,3416r,-1l3872,3410r2,7l3876,3416xe" fillcolor="black" stroked="f">
              <v:path arrowok="t"/>
            </v:shape>
            <v:shape id="_x0000_s17135" style="position:absolute;left:2242;top:1567;width:3186;height:2819" coordorigin="2242,1567" coordsize="3186,2819" path="m3814,3256r,-22l3812,3232r-2,l3810,3238r,20l3815,3270r-1,-14xe" fillcolor="black" stroked="f">
              <v:path arrowok="t"/>
            </v:shape>
            <v:shape id="_x0000_s17134" style="position:absolute;left:2242;top:1567;width:3186;height:2819" coordorigin="2242,1567" coordsize="3186,2819" path="m3816,3283r-1,l3815,3281r1,-6l3815,3270r-5,-12l3810,3298r6,-15xe" fillcolor="black" stroked="f">
              <v:path arrowok="t"/>
            </v:shape>
            <v:shape id="_x0000_s17133" style="position:absolute;left:2242;top:1567;width:3186;height:2819" coordorigin="2242,1567" coordsize="3186,2819" path="m3818,3294r,-6l3817,3283r-1,l3810,3298r,8l3818,3294xe" fillcolor="black" stroked="f">
              <v:path arrowok="t"/>
            </v:shape>
            <v:shape id="_x0000_s17132" style="position:absolute;left:2242;top:1567;width:3186;height:2819" coordorigin="2242,1567" coordsize="3186,2819" path="m3822,3326r,-3l3819,3308r,-3l3818,3294r-8,12l3813,3328r9,-2xe" fillcolor="black" stroked="f">
              <v:path arrowok="t"/>
            </v:shape>
            <v:shape id="_x0000_s17131" style="position:absolute;left:2242;top:1567;width:3186;height:2819" coordorigin="2242,1567" coordsize="3186,2819" path="m3839,3383r-7,-17l3827,3348r-5,-22l3813,3328r7,23l3829,3373r6,16l3837,3394r2,-11xe" fillcolor="black" stroked="f">
              <v:path arrowok="t"/>
            </v:shape>
            <v:shape id="_x0000_s17130" style="position:absolute;left:2242;top:1567;width:3186;height:2819" coordorigin="2242,1567" coordsize="3186,2819" path="m3850,3404r-5,-10l3839,3383r-2,11l3838,3400r10,10l3850,3404xe" fillcolor="black" stroked="f">
              <v:path arrowok="t"/>
            </v:shape>
            <v:shape id="_x0000_s17129" style="position:absolute;left:2242;top:1567;width:3186;height:2819" coordorigin="2242,1567" coordsize="3186,2819" path="m3850,3407r1,-1l3851,3404r-1,l3848,3410r2,-3xe" fillcolor="black" stroked="f">
              <v:path arrowok="t"/>
            </v:shape>
            <v:shape id="_x0000_s17128" style="position:absolute;left:2242;top:1567;width:3186;height:2819" coordorigin="2242,1567" coordsize="3186,2819" path="m3815,3280r1,-1l3816,3275r-1,6l3815,3280xe" fillcolor="black" stroked="f">
              <v:path arrowok="t"/>
            </v:shape>
            <v:shape id="_x0000_s17127" style="position:absolute;left:2242;top:1567;width:3186;height:2819" coordorigin="2242,1567" coordsize="3186,2819" path="m2875,3004r5,-20l2867,3019r-1,2l2863,3027r-2,13l2863,3041r12,-37xe" fillcolor="black" stroked="f">
              <v:path arrowok="t"/>
            </v:shape>
            <v:shape id="_x0000_s17126" style="position:absolute;left:2242;top:1567;width:3186;height:2819" coordorigin="2242,1567" coordsize="3186,2819" path="m2867,3030r8,-26l2863,3041r2,l2867,3030xe" fillcolor="black" stroked="f">
              <v:path arrowok="t"/>
            </v:shape>
            <v:shape id="_x0000_s17125" style="position:absolute;left:2242;top:1567;width:3186;height:2819" coordorigin="2242,1567" coordsize="3186,2819" path="m2883,2972r1,-4l2884,2965r,-1l2881,2970r-8,29l2883,2972xe" fillcolor="black" stroked="f">
              <v:path arrowok="t"/>
            </v:shape>
            <v:shape id="_x0000_s17124" style="position:absolute;left:2242;top:1567;width:3186;height:2819" coordorigin="2242,1567" coordsize="3186,2819" path="m2880,2984r3,-12l2873,2999r-1,3l2870,3011r-3,8l2880,2984xe" fillcolor="black" stroked="f">
              <v:path arrowok="t"/>
            </v:shape>
            <v:shape id="_x0000_s17123" style="position:absolute;left:2242;top:1567;width:3186;height:2819" coordorigin="2242,1567" coordsize="3186,2819" path="m5178,3842r2,-3l5179,3837r-4,2l5174,3839r1,l5178,3842r,xe" fillcolor="black" stroked="f">
              <v:path arrowok="t"/>
            </v:shape>
            <v:shape id="_x0000_s17122" style="position:absolute;left:2242;top:1567;width:3186;height:2819" coordorigin="2242,1567" coordsize="3186,2819" path="m5086,3645r-2,9l5086,3654r,l5085,3655r-1,1l5087,3663r-1,-18xe" fillcolor="black" stroked="f">
              <v:path arrowok="t"/>
            </v:shape>
            <v:shape id="_x0000_s17121" style="position:absolute;left:2242;top:1567;width:3186;height:2819" coordorigin="2242,1567" coordsize="3186,2819" path="m5198,3911r-3,-11l5193,3901r-1,1l5197,3913r1,-2xe" fillcolor="black" stroked="f">
              <v:path arrowok="t"/>
            </v:shape>
            <v:shape id="_x0000_s17120" style="position:absolute;left:2242;top:1567;width:3186;height:2819" coordorigin="2242,1567" coordsize="3186,2819" path="m5084,3067r-1,-3l5081,3057r-2,-6l5074,3043r-2,1l5069,3044r,2l5072,3052r5,12l5078,3072r6,-5xe" fillcolor="black" stroked="f">
              <v:path arrowok="t"/>
            </v:shape>
            <v:shape id="_x0000_s17119" style="position:absolute;left:2242;top:1567;width:3186;height:2819" coordorigin="2242,1567" coordsize="3186,2819" path="m5067,3028r,-1l5068,3023r-2,-2l5064,3019r-1,-2l5063,3015r,-2l5065,3004r-5,11l5060,3021r8,21l5067,3028xe" fillcolor="black" stroked="f">
              <v:path arrowok="t"/>
            </v:shape>
            <v:shape id="_x0000_s17118" style="position:absolute;left:2242;top:1567;width:3186;height:2819" coordorigin="2242,1567" coordsize="3186,2819" path="m5074,3037r-2,-9l5069,3028r-2,l5068,3042r4,l5074,3043r,-6xe" fillcolor="black" stroked="f">
              <v:path arrowok="t"/>
            </v:shape>
            <v:shape id="_x0000_s17117" style="position:absolute;left:2242;top:1567;width:3186;height:2819" coordorigin="2242,1567" coordsize="3186,2819" path="m5074,3037r,6l5074,3043r5,8l5074,3037xe" fillcolor="black" stroked="f">
              <v:path arrowok="t"/>
            </v:shape>
            <v:shape id="_x0000_s17116" style="position:absolute;left:2242;top:1567;width:3186;height:2819" coordorigin="2242,1567" coordsize="3186,2819" path="m5056,2989r-1,-2l5053,2974r-13,-23l5039,2947r-4,-4l5033,2941r-2,3l5038,2957r10,25l5052,2994r4,-5xe" fillcolor="black" stroked="f">
              <v:path arrowok="t"/>
            </v:shape>
            <v:shape id="_x0000_s17115" style="position:absolute;left:2242;top:1567;width:3186;height:2819" coordorigin="2242,1567" coordsize="3186,2819" path="m5061,2995r-1,-3l5058,2990r-2,-1l5052,2994r3,12l5061,2995xe" fillcolor="black" stroked="f">
              <v:path arrowok="t"/>
            </v:shape>
            <v:shape id="_x0000_s17114" style="position:absolute;left:2242;top:1567;width:3186;height:2819" coordorigin="2242,1567" coordsize="3186,2819" path="m5062,3003r-1,-3l5061,2998r,-3l5055,3006r5,2l5062,3003xe" fillcolor="black" stroked="f">
              <v:path arrowok="t"/>
            </v:shape>
            <v:shape id="_x0000_s17113" style="position:absolute;left:2242;top:1567;width:3186;height:2819" coordorigin="2242,1567" coordsize="3186,2819" path="m5065,3004r-2,-1l5062,3003r-2,5l5060,3015r5,-11xe" fillcolor="black" stroked="f">
              <v:path arrowok="t"/>
            </v:shape>
            <v:shape id="_x0000_s17112" style="position:absolute;left:2242;top:1567;width:3186;height:2819" coordorigin="2242,1567" coordsize="3186,2819" path="m5068,3017r-3,-13l5063,3013r1,1l5065,3017r1,2l5066,3020r2,-3xe" fillcolor="black" stroked="f">
              <v:path arrowok="t"/>
            </v:shape>
            <v:shape id="_x0000_s17111" style="position:absolute;left:2242;top:1567;width:3186;height:2819" coordorigin="2242,1567" coordsize="3186,2819" path="m5028,2937r-2,-12l5023,2926r-1,l5021,2931r5,7l5030,2940r-2,-3xe" fillcolor="black" stroked="f">
              <v:path arrowok="t"/>
            </v:shape>
            <v:shape id="_x0000_s17110" style="position:absolute;left:2242;top:1567;width:3186;height:2819" coordorigin="2242,1567" coordsize="3186,2819" path="m5033,2941r-3,-1l5026,2938r4,5l5031,2944r2,-3xe" fillcolor="black" stroked="f">
              <v:path arrowok="t"/>
            </v:shape>
            <v:shape id="_x0000_s17109" style="position:absolute;left:2242;top:1567;width:3186;height:2819" coordorigin="2242,1567" coordsize="3186,2819" path="m5056,2985r1,-2l5053,2974r2,13l5056,2985xe" fillcolor="black" stroked="f">
              <v:path arrowok="t"/>
            </v:shape>
            <v:shape id="_x0000_s17108" style="position:absolute;left:2242;top:1567;width:3186;height:2819" coordorigin="2242,1567" coordsize="3186,2819" path="m4986,2889r-1,-1l4985,2886r,-1l4984,2883r-5,-2l4986,2894r,-5xe" fillcolor="black" stroked="f">
              <v:path arrowok="t"/>
            </v:shape>
            <v:shape id="_x0000_s17107" style="position:absolute;left:2242;top:1567;width:3186;height:2819" coordorigin="2242,1567" coordsize="3186,2819" path="m5010,2908r-4,-1l4990,2888r-3,1l4986,2889r,5l4993,2899r12,13l5010,2908xe" fillcolor="black" stroked="f">
              <v:path arrowok="t"/>
            </v:shape>
            <v:shape id="_x0000_s17106" style="position:absolute;left:2242;top:1567;width:3186;height:2819" coordorigin="2242,1567" coordsize="3186,2819" path="m5020,2924r-1,-2l5018,2919r-3,-3l5013,2915r-1,-2l5010,2911r,-3l5005,2912r14,17l5020,2924xe" fillcolor="black" stroked="f">
              <v:path arrowok="t"/>
            </v:shape>
            <v:shape id="_x0000_s17105" style="position:absolute;left:2242;top:1567;width:3186;height:2819" coordorigin="2242,1567" coordsize="3186,2819" path="m5022,2926r-2,-2l5019,2929r2,2l5022,2926xe" fillcolor="black" stroked="f">
              <v:path arrowok="t"/>
            </v:shape>
            <v:shape id="_x0000_s17104" style="position:absolute;left:2242;top:1567;width:3186;height:2819" coordorigin="2242,1567" coordsize="3186,2819" path="m5029,2936r1,-3l5026,2925r2,12l5029,2936xe" fillcolor="black" stroked="f">
              <v:path arrowok="t"/>
            </v:shape>
            <v:shape id="_x0000_s17103" style="position:absolute;left:2242;top:1567;width:3186;height:2819" coordorigin="2242,1567" coordsize="3186,2819" path="m5011,2910r,l5010,2908r,3l5011,2910xe" fillcolor="black" stroked="f">
              <v:path arrowok="t"/>
            </v:shape>
            <v:shape id="_x0000_s17102" style="position:absolute;left:2242;top:1567;width:3186;height:2819" coordorigin="2242,1567" coordsize="3186,2819" path="m5067,3026r1,-1l5068,3023r-1,4l5067,3026xe" fillcolor="black" stroked="f">
              <v:path arrowok="t"/>
            </v:shape>
            <v:shape id="_x0000_s17101" style="position:absolute;left:2242;top:1567;width:3186;height:2819" coordorigin="2242,1567" coordsize="3186,2819" path="m4813,3745r-1,-4l4812,3737r-4,-4l4807,3735r-1,3l4808,3745r4,1l4813,3745xe" fillcolor="black" stroked="f">
              <v:path arrowok="t"/>
            </v:shape>
            <v:shape id="_x0000_s17100" style="position:absolute;left:2242;top:1567;width:3186;height:2819" coordorigin="2242,1567" coordsize="3186,2819" path="m4802,3762r5,-2l4803,3757r-20,-7l4764,3744r-6,1l4768,3749r7,3l4800,3763r2,-1xe" fillcolor="black" stroked="f">
              <v:path arrowok="t"/>
            </v:shape>
            <v:shape id="_x0000_s17099" style="position:absolute;left:2242;top:1567;width:3186;height:2819" coordorigin="2242,1567" coordsize="3186,2819" path="m4700,3719r-7,-4l4692,3715r-1,3l4692,3719r8,6l4700,3719xe" fillcolor="black" stroked="f">
              <v:path arrowok="t"/>
            </v:shape>
            <v:shape id="_x0000_s17098" style="position:absolute;left:2242;top:1567;width:3186;height:2819" coordorigin="2242,1567" coordsize="3186,2819" path="m4707,3723r-7,-4l4700,3725r4,3l4707,3723xe" fillcolor="black" stroked="f">
              <v:path arrowok="t"/>
            </v:shape>
            <v:shape id="_x0000_s17097" style="position:absolute;left:2242;top:1567;width:3186;height:2819" coordorigin="2242,1567" coordsize="3186,2819" path="m4635,3697r-2,l4631,3696r-1,3l4632,3700r3,2l4635,3697xe" fillcolor="black" stroked="f">
              <v:path arrowok="t"/>
            </v:shape>
            <v:shape id="_x0000_s17096" style="position:absolute;left:2242;top:1567;width:3186;height:2819" coordorigin="2242,1567" coordsize="3186,2819" path="m3915,3426r-6,-2l3906,3426r2,2l3916,3432r-1,-6xe" fillcolor="black" stroked="f">
              <v:path arrowok="t"/>
            </v:shape>
            <v:shape id="_x0000_s17095" style="position:absolute;left:2242;top:1567;width:3186;height:2819" coordorigin="2242,1567" coordsize="3186,2819" path="m4756,3741r2,-2l4752,3736r-6,-3l4746,3736r,3l4754,3743r2,-2xe" fillcolor="black" stroked="f">
              <v:path arrowok="t"/>
            </v:shape>
            <v:shape id="_x0000_s17094" style="position:absolute;left:2242;top:1567;width:3186;height:2819" coordorigin="2242,1567" coordsize="3186,2819" path="m4757,3740r1,l4758,3739r-2,2l4757,3740xe" fillcolor="black" stroked="f">
              <v:path arrowok="t"/>
            </v:shape>
            <v:shape id="_x0000_s17093" style="position:absolute;left:2242;top:1567;width:3186;height:2819" coordorigin="2242,1567" coordsize="3186,2819" path="m4652,3702r-2,-3l4642,3694r-2,6l4654,3706r-2,-4xe" fillcolor="black" stroked="f">
              <v:path arrowok="t"/>
            </v:shape>
            <v:shape id="_x0000_s17092" style="position:absolute;left:2242;top:1567;width:3186;height:2819" coordorigin="2242,1567" coordsize="3186,2819" path="m3955,3439r-6,-4l3946,3432r-15,3l3948,3439r6,1l3955,3439xe" fillcolor="black" stroked="f">
              <v:path arrowok="t"/>
            </v:shape>
            <v:shape id="_x0000_s17091" style="position:absolute;left:2242;top:1567;width:3186;height:2819" coordorigin="2242,1567" coordsize="3186,2819" path="m3923,3421r-6,-2l3919,3424r4,5l3923,3421xe" fillcolor="black" stroked="f">
              <v:path arrowok="t"/>
            </v:shape>
            <v:shape id="_x0000_s17090" style="position:absolute;left:2242;top:1567;width:3186;height:2819" coordorigin="2242,1567" coordsize="3186,2819" path="m3933,3433r-10,-12l3923,3429r6,4l3932,3435r1,-2xe" fillcolor="black" stroked="f">
              <v:path arrowok="t"/>
            </v:shape>
            <v:shape id="_x0000_s17089" style="position:absolute;left:2242;top:1567;width:3186;height:2819" coordorigin="2242,1567" coordsize="3186,2819" path="m4741,3734r-3,-6l4731,3726r1,4l4736,3731r3,4l4741,3734xe" fillcolor="black" stroked="f">
              <v:path arrowok="t"/>
            </v:shape>
            <v:shape id="_x0000_s17088" style="position:absolute;left:2242;top:1567;width:3186;height:2819" coordorigin="2242,1567" coordsize="3186,2819" path="m4744,3732r-1,-2l4738,3728r3,6l4744,3732xe" fillcolor="black" stroked="f">
              <v:path arrowok="t"/>
            </v:shape>
            <v:shape id="_x0000_s17087" style="position:absolute;left:2242;top:1567;width:3186;height:2819" coordorigin="2242,1567" coordsize="3186,2819" path="m4685,3706r-8,-3l4676,3708r4,3l4685,3715r2,1l4685,3706xe" fillcolor="black" stroked="f">
              <v:path arrowok="t"/>
            </v:shape>
            <v:shape id="_x0000_s17086" style="position:absolute;left:2242;top:1567;width:3186;height:2819" coordorigin="2242,1567" coordsize="3186,2819" path="m4689,3714r2,-1l4685,3706r2,10l4689,3714xe" fillcolor="black" stroked="f">
              <v:path arrowok="t"/>
            </v:shape>
            <v:shape id="_x0000_s17085" style="position:absolute;left:2242;top:1567;width:3186;height:2819" coordorigin="2242,1567" coordsize="3186,2819" path="m3906,3411r-6,1l3895,3413r,1l3898,3418r4,4l3906,3411xe" fillcolor="black" stroked="f">
              <v:path arrowok="t"/>
            </v:shape>
            <v:shape id="_x0000_s17084" style="position:absolute;left:2242;top:1567;width:3186;height:2819" coordorigin="2242,1567" coordsize="3186,2819" path="m3906,3420r4,-3l3906,3411r-4,11l3906,3420xe" fillcolor="black" stroked="f">
              <v:path arrowok="t"/>
            </v:shape>
            <v:shape id="_x0000_s17083" style="position:absolute;left:2242;top:1567;width:3186;height:2819" coordorigin="2242,1567" coordsize="3186,2819" path="m3842,3274r-3,-12l3838,3261r-2,6l3836,3280r7,10l3842,3274xe" fillcolor="black" stroked="f">
              <v:path arrowok="t"/>
            </v:shape>
            <v:shape id="_x0000_s17082" style="position:absolute;left:2242;top:1567;width:3186;height:2819" coordorigin="2242,1567" coordsize="3186,2819" path="m3852,3347r-2,-7l3846,3321r-3,-19l3843,3290r-7,-10l3838,3304r3,23l3842,3334r6,22l3860,3364r-8,-17xe" fillcolor="black" stroked="f">
              <v:path arrowok="t"/>
            </v:shape>
            <v:shape id="_x0000_s17081" style="position:absolute;left:2242;top:1567;width:3186;height:2819" coordorigin="2242,1567" coordsize="3186,2819" path="m3881,3403r-11,-19l3860,3364r-12,-8l3856,3375r4,7l3875,3405r8,l3881,3403xe" fillcolor="black" stroked="f">
              <v:path arrowok="t"/>
            </v:shape>
            <v:shape id="_x0000_s17080" style="position:absolute;left:2242;top:1567;width:3186;height:2819" coordorigin="2242,1567" coordsize="3186,2819" path="m3887,3410r-2,l3883,3410r-1,-1l3883,3409r1,-1l3883,3405r-8,l3884,3415r3,-5xe" fillcolor="black" stroked="f">
              <v:path arrowok="t"/>
            </v:shape>
            <v:shape id="_x0000_s17079" style="position:absolute;left:2242;top:1567;width:3186;height:2819" coordorigin="2242,1567" coordsize="3186,2819" path="m3887,3413r,-2l3887,3410r-3,5l3887,3413xe" fillcolor="black" stroked="f">
              <v:path arrowok="t"/>
            </v:shape>
            <v:shape id="_x0000_s17078" style="position:absolute;left:2242;top:1567;width:3186;height:2819" coordorigin="2242,1567" coordsize="3186,2819" path="m3913,3053r-2,1l3909,3055r-1,8l3911,3063r2,-10xe" fillcolor="black" stroked="f">
              <v:path arrowok="t"/>
            </v:shape>
            <v:shape id="_x0000_s17077" style="position:absolute;left:2242;top:1567;width:3186;height:2819" coordorigin="2242,1567" coordsize="3186,2819" path="m3912,3063r1,-1l3914,3059r-1,-6l3911,3063r,1l3912,3063xe" fillcolor="black" stroked="f">
              <v:path arrowok="t"/>
            </v:shape>
            <v:shape id="_x0000_s17076" style="position:absolute;left:2242;top:1567;width:3186;height:2819" coordorigin="2242,1567" coordsize="3186,2819" path="m3938,3422r-6,-6l3930,3415r-2,3l3926,3420r11,13l3938,3422xe" fillcolor="black" stroked="f">
              <v:path arrowok="t"/>
            </v:shape>
            <v:shape id="_x0000_s17075" style="position:absolute;left:2242;top:1567;width:3186;height:2819" coordorigin="2242,1567" coordsize="3186,2819" path="m3939,3432r4,-1l3942,3427r-4,-5l3937,3433r2,-1xe" fillcolor="black" stroked="f">
              <v:path arrowok="t"/>
            </v:shape>
            <v:shape id="_x0000_s17074" style="position:absolute;left:2242;top:1567;width:3186;height:2819" coordorigin="2242,1567" coordsize="3186,2819" path="m3827,3262r,-9l3826,3249r-5,-2l3822,3258r2,11l3827,3262xe" fillcolor="black" stroked="f">
              <v:path arrowok="t"/>
            </v:shape>
            <v:shape id="_x0000_s17073" style="position:absolute;left:2242;top:1567;width:3186;height:2819" coordorigin="2242,1567" coordsize="3186,2819" path="m3829,3274r,-7l3826,3272r1,-10l3824,3269r1,5l3826,3281r3,-7xe" fillcolor="black" stroked="f">
              <v:path arrowok="t"/>
            </v:shape>
            <v:shape id="_x0000_s17072" style="position:absolute;left:2242;top:1567;width:3186;height:2819" coordorigin="2242,1567" coordsize="3186,2819" path="m3830,3285r,-1l3829,3281r,-4l3829,3274r-3,7l3825,3284r1,15l3830,3285xe" fillcolor="black" stroked="f">
              <v:path arrowok="t"/>
            </v:shape>
            <v:shape id="_x0000_s17071" style="position:absolute;left:2242;top:1567;width:3186;height:2819" coordorigin="2242,1567" coordsize="3186,2819" path="m3833,3311r-2,-16l3830,3285r-4,14l3828,3322r8,10l3833,3311xe" fillcolor="black" stroked="f">
              <v:path arrowok="t"/>
            </v:shape>
            <v:shape id="_x0000_s17070" style="position:absolute;left:2242;top:1567;width:3186;height:2819" coordorigin="2242,1567" coordsize="3186,2819" path="m3843,3356r-7,-24l3828,3322r4,24l3836,3361r6,16l3850,3390r-7,-34xe" fillcolor="black" stroked="f">
              <v:path arrowok="t"/>
            </v:shape>
            <v:shape id="_x0000_s17069" style="position:absolute;left:2242;top:1567;width:3186;height:2819" coordorigin="2242,1567" coordsize="3186,2819" path="m3862,3401r-5,-13l3854,3383r-11,-27l3850,3390r7,10l3861,3404r1,-3xe" fillcolor="black" stroked="f">
              <v:path arrowok="t"/>
            </v:shape>
            <v:shape id="_x0000_s17068" style="position:absolute;left:2242;top:1567;width:3186;height:2819" coordorigin="2242,1567" coordsize="3186,2819" path="m4729,3723r-4,-2l4720,3719r-2,-2l4716,3720r-1,1l4717,3722r4,2l4729,3723xe" fillcolor="black" stroked="f">
              <v:path arrowok="t"/>
            </v:shape>
            <v:shape id="_x0000_s17067" style="position:absolute;left:2242;top:1567;width:3186;height:2819" coordorigin="2242,1567" coordsize="3186,2819" path="m4670,3697r-3,-1l4665,3700r3,3l4671,3706r-1,-9xe" fillcolor="black" stroked="f">
              <v:path arrowok="t"/>
            </v:shape>
            <v:shape id="_x0000_s17066" style="position:absolute;left:2242;top:1567;width:3186;height:2819" coordorigin="2242,1567" coordsize="3186,2819" path="m4673,3703r2,-4l4670,3697r1,9l4673,3703xe" fillcolor="black" stroked="f">
              <v:path arrowok="t"/>
            </v:shape>
            <v:shape id="_x0000_s17065" style="position:absolute;left:2242;top:1567;width:3186;height:2819" coordorigin="2242,1567" coordsize="3186,2819" path="m4640,3692r3,-1l4638,3684r-3,8l4637,3693r3,-1xe" fillcolor="black" stroked="f">
              <v:path arrowok="t"/>
            </v:shape>
            <v:shape id="_x0000_s17064" style="position:absolute;left:2242;top:1567;width:3186;height:2819" coordorigin="2242,1567" coordsize="3186,2819" path="m3985,3445r-4,-4l3977,3436r-10,1l3966,3440r-5,-9l3956,3431r-4,l3953,3436r13,6l3969,3440r8,3l3985,3445xe" fillcolor="black" stroked="f">
              <v:path arrowok="t"/>
            </v:shape>
            <v:shape id="_x0000_s17063" style="position:absolute;left:2242;top:1567;width:3186;height:2819" coordorigin="2242,1567" coordsize="3186,2819" path="m4047,3177r,-5l4047,3167r,-1l4046,3164r-2,8l4043,3182r4,-5xe" fillcolor="black" stroked="f">
              <v:path arrowok="t"/>
            </v:shape>
            <v:shape id="_x0000_s17062" style="position:absolute;left:2242;top:1567;width:3186;height:2819" coordorigin="2242,1567" coordsize="3186,2819" path="m4046,3191r1,-14l4043,3182r-3,9l4047,3194r-1,-3xe" fillcolor="black" stroked="f">
              <v:path arrowok="t"/>
            </v:shape>
            <v:shape id="_x0000_s17061" style="position:absolute;left:2242;top:1567;width:3186;height:2819" coordorigin="2242,1567" coordsize="3186,2819" path="m4064,3092r-2,-2l4061,3086r,9l4059,3101r4,2l4064,3092xe" fillcolor="black" stroked="f">
              <v:path arrowok="t"/>
            </v:shape>
            <v:shape id="_x0000_s17060" style="position:absolute;left:2242;top:1567;width:3186;height:2819" coordorigin="2242,1567" coordsize="3186,2819" path="m4061,3095r-2,4l4059,3100r,1l4061,3095xe" fillcolor="black" stroked="f">
              <v:path arrowok="t"/>
            </v:shape>
            <v:shape id="_x0000_s17059" style="position:absolute;left:2242;top:1567;width:3186;height:2819" coordorigin="2242,1567" coordsize="3186,2819" path="m4066,3131r-1,-4l4065,3127r-3,7l4060,3141r,2l4061,3144r5,-13xe" fillcolor="black" stroked="f">
              <v:path arrowok="t"/>
            </v:shape>
            <v:shape id="_x0000_s17058" style="position:absolute;left:2242;top:1567;width:3186;height:2819" coordorigin="2242,1567" coordsize="3186,2819" path="m4068,3135r-2,-4l4061,3144r4,1l4068,3135xe" fillcolor="black" stroked="f">
              <v:path arrowok="t"/>
            </v:shape>
            <v:shape id="_x0000_s17057" style="position:absolute;left:2242;top:1567;width:3186;height:2819" coordorigin="2242,1567" coordsize="3186,2819" path="m4058,3178r-2,2l4054,3180r-3,17l4052,3201r6,-23xe" fillcolor="black" stroked="f">
              <v:path arrowok="t"/>
            </v:shape>
            <v:shape id="_x0000_s17056" style="position:absolute;left:2242;top:1567;width:3186;height:2819" coordorigin="2242,1567" coordsize="3186,2819" path="m4054,3204r2,-6l4058,3192r,-14l4052,3201r1,3l4054,3204xe" fillcolor="black" stroked="f">
              <v:path arrowok="t"/>
            </v:shape>
            <v:shape id="_x0000_s17055" style="position:absolute;left:2242;top:1567;width:3186;height:2819" coordorigin="2242,1567" coordsize="3186,2819" path="m4080,3118r,1l4075,3132r,3l4080,3118xe" fillcolor="black" stroked="f">
              <v:path arrowok="t"/>
            </v:shape>
            <v:shape id="_x0000_s17054" style="position:absolute;left:2242;top:1567;width:3186;height:2819" coordorigin="2242,1567" coordsize="3186,2819" path="m4082,3123r-2,-5l4075,3135r,l4077,3136r5,-13xe" fillcolor="black" stroked="f">
              <v:path arrowok="t"/>
            </v:shape>
            <v:shape id="_x0000_s17053" style="position:absolute;left:2242;top:1567;width:3186;height:2819" coordorigin="2242,1567" coordsize="3186,2819" path="m4707,3710r-4,-2l4701,3707r-2,4l4709,3719r-2,-9xe" fillcolor="black" stroked="f">
              <v:path arrowok="t"/>
            </v:shape>
            <v:shape id="_x0000_s17052" style="position:absolute;left:2242;top:1567;width:3186;height:2819" coordorigin="2242,1567" coordsize="3186,2819" path="m4712,3717r3,-2l4714,3714r-7,-4l4709,3719r3,-2xe" fillcolor="black" stroked="f">
              <v:path arrowok="t"/>
            </v:shape>
            <v:shape id="_x0000_s17051" style="position:absolute;left:2242;top:1567;width:3186;height:2819" coordorigin="2242,1567" coordsize="3186,2819" path="m4633,3687r1,-2l4628,3677r-6,-2l4622,3681r3,3l4630,3689r3,-2xe" fillcolor="black" stroked="f">
              <v:path arrowok="t"/>
            </v:shape>
            <v:shape id="_x0000_s17050" style="position:absolute;left:2242;top:1567;width:3186;height:2819" coordorigin="2242,1567" coordsize="3186,2819" path="m4984,3811r-23,-6l4945,3801r-1,-1l4943,3801r1,1l4956,3808r24,7l4984,3816r,-5xe" fillcolor="black" stroked="f">
              <v:path arrowok="t"/>
            </v:shape>
            <v:shape id="_x0000_s17049" style="position:absolute;left:2242;top:1567;width:3186;height:2819" coordorigin="2242,1567" coordsize="3186,2819" path="m5004,3814r-20,-3l4984,3816r7,2l5005,3819r-1,-5xe" fillcolor="black" stroked="f">
              <v:path arrowok="t"/>
            </v:shape>
            <v:shape id="_x0000_s17048" style="position:absolute;left:2242;top:1567;width:3186;height:2819" coordorigin="2242,1567" coordsize="3186,2819" path="m5029,3814r-11,1l5004,3814r1,5l5016,3820r22,1l5029,3814xe" fillcolor="black" stroked="f">
              <v:path arrowok="t"/>
            </v:shape>
            <v:shape id="_x0000_s17047" style="position:absolute;left:2242;top:1567;width:3186;height:2819" coordorigin="2242,1567" coordsize="3186,2819" path="m5042,3817r-13,-3l5038,3821r2,1l5042,3817xe" fillcolor="black" stroked="f">
              <v:path arrowok="t"/>
            </v:shape>
            <v:shape id="_x0000_s17046" style="position:absolute;left:2242;top:1567;width:3186;height:2819" coordorigin="2242,1567" coordsize="3186,2819" path="m3918,3417r1,l3919,3416r,-1l3908,3399r6,16l3913,3416r-1,2l3915,3419r3,-2xe" fillcolor="black" stroked="f">
              <v:path arrowok="t"/>
            </v:shape>
            <v:shape id="_x0000_s17045" style="position:absolute;left:2242;top:1567;width:3186;height:2819" coordorigin="2242,1567" coordsize="3186,2819" path="m4012,3153r-2,-10l4005,3145r2,15l4004,3168r,2l4005,3170r7,-17xe" fillcolor="black" stroked="f">
              <v:path arrowok="t"/>
            </v:shape>
            <v:shape id="_x0000_s17044" style="position:absolute;left:2242;top:1567;width:3186;height:2819" coordorigin="2242,1567" coordsize="3186,2819" path="m4026,3071r-3,-1l4021,3069r-3,11l4020,3083r,l4020,3086r6,-15xe" fillcolor="black" stroked="f">
              <v:path arrowok="t"/>
            </v:shape>
            <v:shape id="_x0000_s17043" style="position:absolute;left:2242;top:1567;width:3186;height:2819" coordorigin="2242,1567" coordsize="3186,2819" path="m4027,3081r-1,-10l4020,3086r,2l4016,3102r-1,5l4027,3081xe" fillcolor="black" stroked="f">
              <v:path arrowok="t"/>
            </v:shape>
            <v:shape id="_x0000_s17042" style="position:absolute;left:2242;top:1567;width:3186;height:2819" coordorigin="2242,1567" coordsize="3186,2819" path="m4022,3098r2,-7l4027,3081r-12,26l4013,3113r-3,10l4022,3098xe" fillcolor="black" stroked="f">
              <v:path arrowok="t"/>
            </v:shape>
            <v:shape id="_x0000_s17041" style="position:absolute;left:2242;top:1567;width:3186;height:2819" coordorigin="2242,1567" coordsize="3186,2819" path="m4013,3136r3,-15l4022,3098r-12,25l4009,3140r3,1l4013,3136xe" fillcolor="black" stroked="f">
              <v:path arrowok="t"/>
            </v:shape>
            <v:shape id="_x0000_s17040" style="position:absolute;left:2242;top:1567;width:3186;height:2819" coordorigin="2242,1567" coordsize="3186,2819" path="m4012,3153r-7,17l4006,3170r-1,5l4005,3180r4,1l4012,3153xe" fillcolor="black" stroked="f">
              <v:path arrowok="t"/>
            </v:shape>
            <v:shape id="_x0000_s17039" style="position:absolute;left:2242;top:1567;width:3186;height:2819" coordorigin="2242,1567" coordsize="3186,2819" path="m4005,3210r3,-9l4011,3192r-4,2l4009,3181r-4,-1l4002,3203r-1,18l4005,3210xe" fillcolor="black" stroked="f">
              <v:path arrowok="t"/>
            </v:shape>
            <v:shape id="_x0000_s17038" style="position:absolute;left:2242;top:1567;width:3186;height:2819" coordorigin="2242,1567" coordsize="3186,2819" path="m4008,3239r-2,-2l4007,3220r1,-16l4005,3210r-4,11l4001,3223r,7l4001,3243r7,-4xe" fillcolor="black" stroked="f">
              <v:path arrowok="t"/>
            </v:shape>
            <v:shape id="_x0000_s17037" style="position:absolute;left:2242;top:1567;width:3186;height:2819" coordorigin="2242,1567" coordsize="3186,2819" path="m4006,3254r,-3l4008,3239r-7,4l4002,3259r1,19l4006,3254xe" fillcolor="black" stroked="f">
              <v:path arrowok="t"/>
            </v:shape>
            <v:shape id="_x0000_s17036" style="position:absolute;left:2242;top:1567;width:3186;height:2819" coordorigin="2242,1567" coordsize="3186,2819" path="m4010,3294r-3,-26l4006,3254r-3,24l4005,3300r6,5l4010,3294xe" fillcolor="black" stroked="f">
              <v:path arrowok="t"/>
            </v:shape>
            <v:shape id="_x0000_s17035" style="position:absolute;left:2242;top:1567;width:3186;height:2819" coordorigin="2242,1567" coordsize="3186,2819" path="m4015,3332r-3,-12l4013,3317r-1,-2l4011,3305r-6,-5l4009,3323r5,25l4015,3332xe" fillcolor="black" stroked="f">
              <v:path arrowok="t"/>
            </v:shape>
            <v:shape id="_x0000_s17034" style="position:absolute;left:2242;top:1567;width:3186;height:2819" coordorigin="2242,1567" coordsize="3186,2819" path="m4041,3395r-11,-24l4022,3351r-1,l4015,3332r-1,16l4022,3372r11,23l4047,3407r-6,-12xe" fillcolor="black" stroked="f">
              <v:path arrowok="t"/>
            </v:shape>
            <v:shape id="_x0000_s17033" style="position:absolute;left:2242;top:1567;width:3186;height:2819" coordorigin="2242,1567" coordsize="3186,2819" path="m4049,3407r-2,l4033,3395r14,22l4047,3418r2,-11xe" fillcolor="black" stroked="f">
              <v:path arrowok="t"/>
            </v:shape>
            <v:shape id="_x0000_s17032" style="position:absolute;left:2242;top:1567;width:3186;height:2819" coordorigin="2242,1567" coordsize="3186,2819" path="m4059,3427r1,-2l4049,3407r-2,11l4055,3428r3,2l4059,3427xe" fillcolor="black" stroked="f">
              <v:path arrowok="t"/>
            </v:shape>
            <v:shape id="_x0000_s17031" style="position:absolute;left:2242;top:1567;width:3186;height:2819" coordorigin="2242,1567" coordsize="3186,2819" path="m4063,3428r-3,1l4058,3430r1,-3l4058,3430r,l4057,3432r6,3l4065,3437r-2,-9xe" fillcolor="black" stroked="f">
              <v:path arrowok="t"/>
            </v:shape>
            <v:shape id="_x0000_s17030" style="position:absolute;left:2242;top:1567;width:3186;height:2819" coordorigin="2242,1567" coordsize="3186,2819" path="m3889,3361r-1,-4l3884,3349r-4,-14l3881,3332r-1,-4l3874,3348r8,22l3889,3361xe" fillcolor="black" stroked="f">
              <v:path arrowok="t"/>
            </v:shape>
            <v:shape id="_x0000_s17029" style="position:absolute;left:2242;top:1567;width:3186;height:2819" coordorigin="2242,1567" coordsize="3186,2819" path="m3908,3399r-11,-20l3895,3374r-3,-6l3889,3361r-7,9l3891,3386r2,3l3899,3395r10,17l3912,3413r-4,-14xe" fillcolor="black" stroked="f">
              <v:path arrowok="t"/>
            </v:shape>
            <v:shape id="_x0000_s17028" style="position:absolute;left:2242;top:1567;width:3186;height:2819" coordorigin="2242,1567" coordsize="3186,2819" path="m3908,3399r4,14l3913,3414r1,1l3908,3399xe" fillcolor="black" stroked="f">
              <v:path arrowok="t"/>
            </v:shape>
            <v:shape id="_x0000_s17027" style="position:absolute;left:2242;top:1567;width:3186;height:2819" coordorigin="2242,1567" coordsize="3186,2819" path="m3867,3238r,l3866,3207r-2,10l3861,3221r,10l3864,3235r1,2l3865,3237r-4,14l3861,3257r6,-19xe" fillcolor="black" stroked="f">
              <v:path arrowok="t"/>
            </v:shape>
            <v:shape id="_x0000_s17026" style="position:absolute;left:2242;top:1567;width:3186;height:2819" coordorigin="2242,1567" coordsize="3186,2819" path="m3865,3237r,l3860,3234r1,17l3865,3237xe" fillcolor="black" stroked="f">
              <v:path arrowok="t"/>
            </v:shape>
            <v:shape id="_x0000_s17025" style="position:absolute;left:2242;top:1567;width:3186;height:2819" coordorigin="2242,1567" coordsize="3186,2819" path="m3868,3255r-1,-17l3861,3257r,8l3860,3267r8,-12xe" fillcolor="black" stroked="f">
              <v:path arrowok="t"/>
            </v:shape>
            <v:shape id="_x0000_s17024" style="position:absolute;left:2242;top:1567;width:3186;height:2819" coordorigin="2242,1567" coordsize="3186,2819" path="m3879,3324r-3,-12l3873,3290r-4,-24l3868,3255r-8,12l3859,3280r2,21l3867,3324r12,xe" fillcolor="black" stroked="f">
              <v:path arrowok="t"/>
            </v:shape>
            <v:shape id="_x0000_s17023" style="position:absolute;left:2242;top:1567;width:3186;height:2819" coordorigin="2242,1567" coordsize="3186,2819" path="m3880,3328r-1,-4l3867,3324r7,24l3880,3328xe" fillcolor="black" stroked="f">
              <v:path arrowok="t"/>
            </v:shape>
            <v:shape id="_x0000_s17022" style="position:absolute;left:2242;top:1567;width:3186;height:2819" coordorigin="2242,1567" coordsize="3186,2819" path="m3895,3398r-2,7l3893,3404r1,1l3893,3406r-2,3l3896,3412r-1,-14xe" fillcolor="black" stroked="f">
              <v:path arrowok="t"/>
            </v:shape>
            <v:shape id="_x0000_s17021" style="position:absolute;left:2242;top:1567;width:3186;height:2819" coordorigin="2242,1567" coordsize="3186,2819" path="m3854,3287r-1,-1l3853,3283r,-1l3854,3279r-2,-22l3847,3272r4,6l3852,3280r,2l3850,3282r,12l3854,3287xe" fillcolor="black" stroked="f">
              <v:path arrowok="t"/>
            </v:shape>
            <v:shape id="_x0000_s17020" style="position:absolute;left:2242;top:1567;width:3186;height:2819" coordorigin="2242,1567" coordsize="3186,2819" path="m3856,3304r-1,-8l3854,3289r,-2l3850,3294r2,25l3856,3304xe" fillcolor="black" stroked="f">
              <v:path arrowok="t"/>
            </v:shape>
            <v:shape id="_x0000_s17019" style="position:absolute;left:2242;top:1567;width:3186;height:2819" coordorigin="2242,1567" coordsize="3186,2819" path="m3859,3321r-3,-12l3856,3304r-4,15l3855,3340r4,-19xe" fillcolor="black" stroked="f">
              <v:path arrowok="t"/>
            </v:shape>
            <v:shape id="_x0000_s17018" style="position:absolute;left:2242;top:1567;width:3186;height:2819" coordorigin="2242,1567" coordsize="3186,2819" path="m3895,3398r-12,-17l3871,3358r-7,-21l3859,3321r-4,19l3863,3360r12,22l3886,3399r7,6l3895,3398xe" fillcolor="black" stroked="f">
              <v:path arrowok="t"/>
            </v:shape>
            <v:shape id="_x0000_s17017" style="position:absolute;left:2242;top:1567;width:3186;height:2819" coordorigin="2242,1567" coordsize="3186,2819" path="m3899,3409r1,-1l3901,3406r-1,l3895,3398r1,14l3899,3409xe" fillcolor="black" stroked="f">
              <v:path arrowok="t"/>
            </v:shape>
            <v:shape id="_x0000_s17016" style="position:absolute;left:2242;top:1567;width:3186;height:2819" coordorigin="2242,1567" coordsize="3186,2819" path="m3852,3257r-2,-2l3847,3251r,21l3852,3257xe" fillcolor="black" stroked="f">
              <v:path arrowok="t"/>
            </v:shape>
            <v:shape id="_x0000_s17015" style="position:absolute;left:2242;top:1567;width:3186;height:2819" coordorigin="2242,1567" coordsize="3186,2819" path="m2910,3003r6,-10l2922,3001r-4,-12l2916,2993r-5,7l2906,3008r-3,9l2910,3003xe" fillcolor="black" stroked="f">
              <v:path arrowok="t"/>
            </v:shape>
            <v:shape id="_x0000_s17014" style="position:absolute;left:2242;top:1567;width:3186;height:2819" coordorigin="2242,1567" coordsize="3186,2819" path="m4830,3759r1,-5l4833,3744r2,-6l4833,3734r-5,20l4829,3759r1,1l4827,3769r3,2l4830,3759xe" fillcolor="black" stroked="f">
              <v:path arrowok="t"/>
            </v:shape>
            <v:shape id="_x0000_s17013" style="position:absolute;left:2242;top:1567;width:3186;height:2819" coordorigin="2242,1567" coordsize="3186,2819" path="m4838,3763r-8,-4l4830,3771r3,2l4837,3775r1,-12xe" fillcolor="black" stroked="f">
              <v:path arrowok="t"/>
            </v:shape>
            <v:shape id="_x0000_s17012" style="position:absolute;left:2242;top:1567;width:3186;height:2819" coordorigin="2242,1567" coordsize="3186,2819" path="m4851,3769r-13,-6l4837,3775r8,3l4851,3769xe" fillcolor="black" stroked="f">
              <v:path arrowok="t"/>
            </v:shape>
            <v:shape id="_x0000_s17011" style="position:absolute;left:2242;top:1567;width:3186;height:2819" coordorigin="2242,1567" coordsize="3186,2819" path="m4851,3769r3,3l4859,3774r5,1l4851,3769xe" fillcolor="black" stroked="f">
              <v:path arrowok="t"/>
            </v:shape>
            <v:shape id="_x0000_s17010" style="position:absolute;left:2242;top:1567;width:3186;height:2819" coordorigin="2242,1567" coordsize="3186,2819" path="m3971,3433r-1,-1l3970,3424r-4,2l3960,3428r4,8l3970,3436r1,-3xe" fillcolor="black" stroked="f">
              <v:path arrowok="t"/>
            </v:shape>
            <v:shape id="_x0000_s17009" style="position:absolute;left:2242;top:1567;width:3186;height:2819" coordorigin="2242,1567" coordsize="3186,2819" path="m3975,3432r-3,1l3971,3433r-1,3l3974,3436r1,-4xe" fillcolor="black" stroked="f">
              <v:path arrowok="t"/>
            </v:shape>
            <v:shape id="_x0000_s17008" style="position:absolute;left:2242;top:1567;width:3186;height:2819" coordorigin="2242,1567" coordsize="3186,2819" path="m3971,3431r1,-4l3970,3424r,8l3971,3431xe" fillcolor="black" stroked="f">
              <v:path arrowok="t"/>
            </v:shape>
            <v:shape id="_x0000_s17007" style="position:absolute;left:2242;top:1567;width:3186;height:2819" coordorigin="2242,1567" coordsize="3186,2819" path="m3899,3229r-2,-7l3897,3222r,-32l3893,3199r-1,14l3895,3222r1,2l3891,3233r1,15l3893,3253r6,-24xe" fillcolor="black" stroked="f">
              <v:path arrowok="t"/>
            </v:shape>
            <v:shape id="_x0000_s17006" style="position:absolute;left:2242;top:1567;width:3186;height:2819" coordorigin="2242,1567" coordsize="3186,2819" path="m3896,3224r-1,-2l3892,3220r-1,13l3896,3224xe" fillcolor="black" stroked="f">
              <v:path arrowok="t"/>
            </v:shape>
            <v:shape id="_x0000_s17005" style="position:absolute;left:2242;top:1567;width:3186;height:2819" coordorigin="2242,1567" coordsize="3186,2819" path="m3899,3242r,-4l3899,3229r-6,24l3893,3261r6,-19xe" fillcolor="black" stroked="f">
              <v:path arrowok="t"/>
            </v:shape>
            <v:shape id="_x0000_s17004" style="position:absolute;left:2242;top:1567;width:3186;height:2819" coordorigin="2242,1567" coordsize="3186,2819" path="m3906,3296r-3,-14l3900,3261r-1,-19l3893,3261r,4l3894,3274r1,17l3899,3313r10,2l3906,3296xe" fillcolor="black" stroked="f">
              <v:path arrowok="t"/>
            </v:shape>
            <v:shape id="_x0000_s17003" style="position:absolute;left:2242;top:1567;width:3186;height:2819" coordorigin="2242,1567" coordsize="3186,2819" path="m3919,3356r,-1l3912,3335r-3,-20l3899,3313r5,24l3911,3362r8,-6xe" fillcolor="black" stroked="f">
              <v:path arrowok="t"/>
            </v:shape>
            <v:shape id="_x0000_s17002" style="position:absolute;left:2242;top:1567;width:3186;height:2819" coordorigin="2242,1567" coordsize="3186,2819" path="m3928,3383r-6,-18l3919,3356r-8,6l3919,3383r4,5l3928,3383xe" fillcolor="black" stroked="f">
              <v:path arrowok="t"/>
            </v:shape>
            <v:shape id="_x0000_s17001" style="position:absolute;left:2242;top:1567;width:3186;height:2819" coordorigin="2242,1567" coordsize="3186,2819" path="m3948,3419r-4,-7l3928,3383r-5,5l3939,3415r8,13l3948,3419xe" fillcolor="black" stroked="f">
              <v:path arrowok="t"/>
            </v:shape>
            <v:shape id="_x0000_s17000" style="position:absolute;left:2242;top:1567;width:3186;height:2819" coordorigin="2242,1567" coordsize="3186,2819" path="m3950,3427r1,-1l3948,3419r-1,9l3950,3427xe" fillcolor="black" stroked="f">
              <v:path arrowok="t"/>
            </v:shape>
            <v:shape id="_x0000_s16999" style="position:absolute;left:2242;top:1567;width:3186;height:2819" coordorigin="2242,1567" coordsize="3186,2819" path="m3886,3170r-7,-12l3879,3169r,3l3878,3176r-3,7l3877,3192r9,-22xe" fillcolor="black" stroked="f">
              <v:path arrowok="t"/>
            </v:shape>
            <v:shape id="_x0000_s16998" style="position:absolute;left:2242;top:1567;width:3186;height:2819" coordorigin="2242,1567" coordsize="3186,2819" path="m3882,3189r,-3l3882,3182r1,-3l3886,3170r-9,22l3880,3195r2,-6xe" fillcolor="black" stroked="f">
              <v:path arrowok="t"/>
            </v:shape>
            <v:shape id="_x0000_s16997" style="position:absolute;left:2242;top:1567;width:3186;height:2819" coordorigin="2242,1567" coordsize="3186,2819" path="m3883,3196r,-1l3883,3192r-1,-3l3880,3195r1,1l3883,3196xe" fillcolor="black" stroked="f">
              <v:path arrowok="t"/>
            </v:shape>
            <v:shape id="_x0000_s16996" style="position:absolute;left:2242;top:1567;width:3186;height:2819" coordorigin="2242,1567" coordsize="3186,2819" path="m3897,3190r-1,-3l3894,3185r,1l3893,3199r4,-9xe" fillcolor="black" stroked="f">
              <v:path arrowok="t"/>
            </v:shape>
            <v:shape id="_x0000_s16995" style="position:absolute;left:2242;top:1567;width:3186;height:2819" coordorigin="2242,1567" coordsize="3186,2819" path="m3899,3217r1,-3l3897,3190r,32l3899,3217xe" fillcolor="black" stroked="f">
              <v:path arrowok="t"/>
            </v:shape>
            <v:shape id="_x0000_s16994" style="position:absolute;left:2242;top:1567;width:3186;height:2819" coordorigin="2242,1567" coordsize="3186,2819" path="m2718,2961r,-1l2715,2962r-3,2l2711,2966r3,1l2718,2961xe" fillcolor="black" stroked="f">
              <v:path arrowok="t"/>
            </v:shape>
            <v:shape id="_x0000_s16993" style="position:absolute;left:2242;top:1567;width:3186;height:2819" coordorigin="2242,1567" coordsize="3186,2819" path="m2716,2966r1,-2l2718,2961r-4,6l2716,2966xe" fillcolor="black" stroked="f">
              <v:path arrowok="t"/>
            </v:shape>
            <v:shape id="_x0000_s16992" style="position:absolute;left:2242;top:1567;width:3186;height:2819" coordorigin="2242,1567" coordsize="3186,2819" path="m4866,3754r3,-15l4868,3740r-3,1l4856,3765r2,2l4866,3754xe" fillcolor="black" stroked="f">
              <v:path arrowok="t"/>
            </v:shape>
            <v:shape id="_x0000_s16991" style="position:absolute;left:2242;top:1567;width:3186;height:2819" coordorigin="2242,1567" coordsize="3186,2819" path="m4841,3760r1,l4843,3756r2,-4l4847,3743r-3,-4l4840,3744r-4,4l4837,3762r4,-2xe" fillcolor="black" stroked="f">
              <v:path arrowok="t"/>
            </v:shape>
            <v:shape id="_x0000_s16990" style="position:absolute;left:2242;top:1567;width:3186;height:2819" coordorigin="2242,1567" coordsize="3186,2819" path="m4823,3768r1,l4830,3760r-1,-1l4820,3755r-1,15l4823,3768xe" fillcolor="black" stroked="f">
              <v:path arrowok="t"/>
            </v:shape>
            <v:shape id="_x0000_s16989" style="position:absolute;left:2242;top:1567;width:3186;height:2819" coordorigin="2242,1567" coordsize="3186,2819" path="m4648,3682r-5,-1l4642,3683r2,1l4647,3685r1,-3xe" fillcolor="black" stroked="f">
              <v:path arrowok="t"/>
            </v:shape>
            <v:shape id="_x0000_s16988" style="position:absolute;left:2242;top:1567;width:3186;height:2819" coordorigin="2242,1567" coordsize="3186,2819" path="m4655,3687r-7,-5l4647,3685r2,l4651,3687r,1l4652,3693r3,-6xe" fillcolor="black" stroked="f">
              <v:path arrowok="t"/>
            </v:shape>
            <v:shape id="_x0000_s16987" style="position:absolute;left:2242;top:1567;width:3186;height:2819" coordorigin="2242,1567" coordsize="3186,2819" path="m3920,3283r-4,-24l3912,3246r,l3911,3245r-1,3l3911,3253r2,20l3916,3298r4,-15xe" fillcolor="black" stroked="f">
              <v:path arrowok="t"/>
            </v:shape>
            <v:shape id="_x0000_s16986" style="position:absolute;left:2242;top:1567;width:3186;height:2819" coordorigin="2242,1567" coordsize="3186,2819" path="m3927,3328r,-1l3923,3308r-3,-25l3916,3298r1,12l3919,3319r1,14l3927,3328xe" fillcolor="black" stroked="f">
              <v:path arrowok="t"/>
            </v:shape>
            <v:shape id="_x0000_s16985" style="position:absolute;left:2242;top:1567;width:3186;height:2819" coordorigin="2242,1567" coordsize="3186,2819" path="m3935,3356r-2,-6l3929,3337r-2,-9l3920,3333r3,18l3931,3375r4,-19xe" fillcolor="black" stroked="f">
              <v:path arrowok="t"/>
            </v:shape>
            <v:shape id="_x0000_s16984" style="position:absolute;left:2242;top:1567;width:3186;height:2819" coordorigin="2242,1567" coordsize="3186,2819" path="m3943,3380r-4,-10l3938,3365r-3,-9l3931,3375r15,29l3943,3380xe" fillcolor="black" stroked="f">
              <v:path arrowok="t"/>
            </v:shape>
            <v:shape id="_x0000_s16983" style="position:absolute;left:2242;top:1567;width:3186;height:2819" coordorigin="2242,1567" coordsize="3186,2819" path="m3962,3416r-8,-15l3943,3380r3,24l3948,3408r11,18l3962,3416xe" fillcolor="black" stroked="f">
              <v:path arrowok="t"/>
            </v:shape>
            <v:shape id="_x0000_s16982" style="position:absolute;left:2242;top:1567;width:3186;height:2819" coordorigin="2242,1567" coordsize="3186,2819" path="m3963,3424r4,-2l3962,3416r-3,10l3963,3424xe" fillcolor="black" stroked="f">
              <v:path arrowok="t"/>
            </v:shape>
            <v:shape id="_x0000_s16981" style="position:absolute;left:2242;top:1567;width:3186;height:2819" coordorigin="2242,1567" coordsize="3186,2819" path="m3932,3239r-1,-2l3928,3229r-1,3l3928,3243r1,7l3932,3239xe" fillcolor="black" stroked="f">
              <v:path arrowok="t"/>
            </v:shape>
            <v:shape id="_x0000_s16980" style="position:absolute;left:2242;top:1567;width:3186;height:2819" coordorigin="2242,1567" coordsize="3186,2819" path="m3936,3268r-2,-15l3932,3239r-3,11l3930,3263r1,10l3936,3268xe" fillcolor="black" stroked="f">
              <v:path arrowok="t"/>
            </v:shape>
            <v:shape id="_x0000_s16979" style="position:absolute;left:2242;top:1567;width:3186;height:2819" coordorigin="2242,1567" coordsize="3186,2819" path="m3940,3305r-3,-23l3936,3268r-5,5l3933,3302r2,14l3940,3305xe" fillcolor="black" stroked="f">
              <v:path arrowok="t"/>
            </v:shape>
            <v:shape id="_x0000_s16978" style="position:absolute;left:2242;top:1567;width:3186;height:2819" coordorigin="2242,1567" coordsize="3186,2819" path="m3943,3323r-3,-18l3935,3316r1,7l3937,3327r1,6l3943,3323xe" fillcolor="black" stroked="f">
              <v:path arrowok="t"/>
            </v:shape>
            <v:shape id="_x0000_s16977" style="position:absolute;left:2242;top:1567;width:3186;height:2819" coordorigin="2242,1567" coordsize="3186,2819" path="m3948,3352r-1,-6l3946,3338r-3,-15l3938,3333r5,22l3948,3352xe" fillcolor="black" stroked="f">
              <v:path arrowok="t"/>
            </v:shape>
            <v:shape id="_x0000_s16976" style="position:absolute;left:2242;top:1567;width:3186;height:2819" coordorigin="2242,1567" coordsize="3186,2819" path="m3962,3385r-10,-23l3948,3352r-5,3l3949,3376r8,19l3962,3385xe" fillcolor="black" stroked="f">
              <v:path arrowok="t"/>
            </v:shape>
            <v:shape id="_x0000_s16975" style="position:absolute;left:2242;top:1567;width:3186;height:2819" coordorigin="2242,1567" coordsize="3186,2819" path="m3975,3419r-3,-12l3962,3385r-5,10l3965,3411r2,3l3971,3420r4,-1xe" fillcolor="black" stroked="f">
              <v:path arrowok="t"/>
            </v:shape>
            <v:shape id="_x0000_s16974" style="position:absolute;left:2242;top:1567;width:3186;height:2819" coordorigin="2242,1567" coordsize="3186,2819" path="m3992,3435r-2,-4l3990,3431r-3,2l3981,3436r5,8l3992,3435xe" fillcolor="black" stroked="f">
              <v:path arrowok="t"/>
            </v:shape>
            <v:shape id="_x0000_s16973" style="position:absolute;left:2242;top:1567;width:3186;height:2819" coordorigin="2242,1567" coordsize="3186,2819" path="m3992,3441r2,-1l3994,3438r-2,-3l3986,3444r6,-3xe" fillcolor="black" stroked="f">
              <v:path arrowok="t"/>
            </v:shape>
            <v:shape id="_x0000_s16972" style="position:absolute;left:2242;top:1567;width:3186;height:2819" coordorigin="2242,1567" coordsize="3186,2819" path="m4873,3769r5,-13l4878,3748r-7,7l4867,3766r4,4l4873,3769xe" fillcolor="black" stroked="f">
              <v:path arrowok="t"/>
            </v:shape>
            <v:shape id="_x0000_s16971" style="position:absolute;left:2242;top:1567;width:3186;height:2819" coordorigin="2242,1567" coordsize="3186,2819" path="m4018,3446r-4,-1l4011,3444r1,-2l4011,3441r-2,4l4014,3446r-6,3l4018,3446xe" fillcolor="black" stroked="f">
              <v:path arrowok="t"/>
            </v:shape>
            <v:shape id="_x0000_s16970" style="position:absolute;left:2242;top:1567;width:3186;height:2819" coordorigin="2242,1567" coordsize="3186,2819" path="m4024,3447r-6,-1l4008,3449r12,1l4026,3451r-2,-4xe" fillcolor="black" stroked="f">
              <v:path arrowok="t"/>
            </v:shape>
            <v:shape id="_x0000_s16969" style="position:absolute;left:2242;top:1567;width:3186;height:2819" coordorigin="2242,1567" coordsize="3186,2819" path="m4011,3441r-1,-1l4006,3439r,5l4009,3445r2,-4xe" fillcolor="black" stroked="f">
              <v:path arrowok="t"/>
            </v:shape>
            <v:shape id="_x0000_s16968" style="position:absolute;left:2242;top:1567;width:3186;height:2819" coordorigin="2242,1567" coordsize="3186,2819" path="m3883,3231r-6,-8l3874,3230r,1l3876,3232r,7l3876,3247r7,-16xe" fillcolor="black" stroked="f">
              <v:path arrowok="t"/>
            </v:shape>
            <v:shape id="_x0000_s16967" style="position:absolute;left:2242;top:1567;width:3186;height:2819" coordorigin="2242,1567" coordsize="3186,2819" path="m3878,3263r4,-18l3882,3240r1,-9l3876,3247r1,21l3878,3263xe" fillcolor="black" stroked="f">
              <v:path arrowok="t"/>
            </v:shape>
            <v:shape id="_x0000_s16966" style="position:absolute;left:2242;top:1567;width:3186;height:2819" coordorigin="2242,1567" coordsize="3186,2819" path="m3884,3267r-2,-22l3878,3263r-1,9l3876,3281r3,5l3880,3297r4,-30xe" fillcolor="black" stroked="f">
              <v:path arrowok="t"/>
            </v:shape>
            <v:shape id="_x0000_s16965" style="position:absolute;left:2242;top:1567;width:3186;height:2819" coordorigin="2242,1567" coordsize="3186,2819" path="m3889,3296r-1,-5l3887,3287r-3,-20l3880,3297r3,20l3889,3296xe" fillcolor="black" stroked="f">
              <v:path arrowok="t"/>
            </v:shape>
            <v:shape id="_x0000_s16964" style="position:absolute;left:2242;top:1567;width:3186;height:2819" coordorigin="2242,1567" coordsize="3186,2819" path="m3895,3331r-6,-23l3889,3296r-6,21l3887,3337r1,2l3889,3342r6,-11xe" fillcolor="black" stroked="f">
              <v:path arrowok="t"/>
            </v:shape>
            <v:shape id="_x0000_s16963" style="position:absolute;left:2242;top:1567;width:3186;height:2819" coordorigin="2242,1567" coordsize="3186,2819" path="m3912,3380r-8,-23l3895,3331r-6,11l3890,3346r3,14l3904,3383r14,7l3912,3380xe" fillcolor="black" stroked="f">
              <v:path arrowok="t"/>
            </v:shape>
            <v:shape id="_x0000_s16962" style="position:absolute;left:2242;top:1567;width:3186;height:2819" coordorigin="2242,1567" coordsize="3186,2819" path="m3922,3392r-4,-2l3904,3383r14,21l3927,3414r-5,-22xe" fillcolor="black" stroked="f">
              <v:path arrowok="t"/>
            </v:shape>
            <v:shape id="_x0000_s16961" style="position:absolute;left:2242;top:1567;width:3186;height:2819" coordorigin="2242,1567" coordsize="3186,2819" path="m3928,3413r3,l3922,3392r5,22l3928,3413xe" fillcolor="black" stroked="f">
              <v:path arrowok="t"/>
            </v:shape>
            <v:shape id="_x0000_s16960" style="position:absolute;left:2242;top:1567;width:3186;height:2819" coordorigin="2242,1567" coordsize="3186,2819" path="m3985,3420r-7,1l3973,3422r,1l3976,3428r3,4l3985,3420xe" fillcolor="black" stroked="f">
              <v:path arrowok="t"/>
            </v:shape>
            <v:shape id="_x0000_s16959" style="position:absolute;left:2242;top:1567;width:3186;height:2819" coordorigin="2242,1567" coordsize="3186,2819" path="m3984,3431r6,-2l3985,3420r-6,12l3980,3432r4,-1xe" fillcolor="black" stroked="f">
              <v:path arrowok="t"/>
            </v:shape>
            <v:shape id="_x0000_s16958" style="position:absolute;left:2242;top:1567;width:3186;height:2819" coordorigin="2242,1567" coordsize="3186,2819" path="m5072,3768r-9,-22l5067,3764r,l5069,3768r3,6l5072,3768xe" fillcolor="black" stroked="f">
              <v:path arrowok="t"/>
            </v:shape>
            <v:shape id="_x0000_s16957" style="position:absolute;left:2242;top:1567;width:3186;height:2819" coordorigin="2242,1567" coordsize="3186,2819" path="m5037,3777r-5,-12l5030,3758r1,-5l5028,3755r-1,1l5028,3762r3,5l5036,3780r1,-3xe" fillcolor="black" stroked="f">
              <v:path arrowok="t"/>
            </v:shape>
            <v:shape id="_x0000_s16956" style="position:absolute;left:2242;top:1567;width:3186;height:2819" coordorigin="2242,1567" coordsize="3186,2819" path="m5032,3742r13,-55l5045,3686r14,-31l5061,3655r1,-17l5022,3747r3,1l5031,3753r1,-11xe" fillcolor="black" stroked="f">
              <v:path arrowok="t"/>
            </v:shape>
            <v:shape id="_x0000_s16955" style="position:absolute;left:2242;top:1567;width:3186;height:2819" coordorigin="2242,1567" coordsize="3186,2819" path="m5041,3766r-6,-16l5032,3742r-1,11l5030,3758r6,10l5045,3776r-4,-10xe" fillcolor="black" stroked="f">
              <v:path arrowok="t"/>
            </v:shape>
            <v:shape id="_x0000_s16954" style="position:absolute;left:2242;top:1567;width:3186;height:2819" coordorigin="2242,1567" coordsize="3186,2819" path="m5087,3865r-10,-21l5065,3820r-10,-23l5045,3776r-9,-8l5045,3787r10,27l5066,3839r9,22l5084,3878r3,-13xe" fillcolor="black" stroked="f">
              <v:path arrowok="t"/>
            </v:shape>
            <v:shape id="_x0000_s16953" style="position:absolute;left:2242;top:1567;width:3186;height:2819" coordorigin="2242,1567" coordsize="3186,2819" path="m5097,3892r,-6l5094,3880r-7,-15l5084,3878r6,11l5094,3892r3,xe" fillcolor="black" stroked="f">
              <v:path arrowok="t"/>
            </v:shape>
            <v:shape id="_x0000_s16952" style="position:absolute;left:2242;top:1567;width:3186;height:2819" coordorigin="2242,1567" coordsize="3186,2819" path="m5065,3711r-7,-16l5052,3679r7,-24l5045,3686r7,8l5062,3715r7,1l5065,3711xe" fillcolor="black" stroked="f">
              <v:path arrowok="t"/>
            </v:shape>
            <v:shape id="_x0000_s16951" style="position:absolute;left:2242;top:1567;width:3186;height:2819" coordorigin="2242,1567" coordsize="3186,2819" path="m5071,3711r-6,-12l5065,3703r4,13l5062,3715r17,11l5071,3711xe" fillcolor="black" stroked="f">
              <v:path arrowok="t"/>
            </v:shape>
            <v:shape id="_x0000_s16950" style="position:absolute;left:2242;top:1567;width:3186;height:2819" coordorigin="2242,1567" coordsize="3186,2819" path="m5083,3751r,-1l5084,3740r-5,-14l5062,3715r13,24l5084,3757r-1,-6xe" fillcolor="black" stroked="f">
              <v:path arrowok="t"/>
            </v:shape>
            <v:shape id="_x0000_s16949" style="position:absolute;left:2242;top:1567;width:3186;height:2819" coordorigin="2242,1567" coordsize="3186,2819" path="m5087,3751r-2,l5083,3751r1,6l5088,3762r-1,-11xe" fillcolor="black" stroked="f">
              <v:path arrowok="t"/>
            </v:shape>
            <v:shape id="_x0000_s16948" style="position:absolute;left:2242;top:1567;width:3186;height:2819" coordorigin="2242,1567" coordsize="3186,2819" path="m5026,3751r-1,-3l5022,3747r2,5l5027,3755r-1,-4xe" fillcolor="black" stroked="f">
              <v:path arrowok="t"/>
            </v:shape>
            <v:shape id="_x0000_s16947" style="position:absolute;left:2242;top:1567;width:3186;height:2819" coordorigin="2242,1567" coordsize="3186,2819" path="m5041,3739r-1,l5040,3738r-1,-3l5051,3701r-6,-14l5032,3742r2,2l5039,3753r2,-14xe" fillcolor="black" stroked="f">
              <v:path arrowok="t"/>
            </v:shape>
            <v:shape id="_x0000_s16946" style="position:absolute;left:2242;top:1567;width:3186;height:2819" coordorigin="2242,1567" coordsize="3186,2819" path="m5058,3778r-15,-34l5041,3739r-2,14l5047,3770r11,9l5058,3778xe" fillcolor="black" stroked="f">
              <v:path arrowok="t"/>
            </v:shape>
            <v:shape id="_x0000_s16945" style="position:absolute;left:2242;top:1567;width:3186;height:2819" coordorigin="2242,1567" coordsize="3186,2819" path="m5078,3821r-8,-18l5058,3779r-11,-9l5056,3790r13,27l5083,3832r-5,-11xe" fillcolor="black" stroked="f">
              <v:path arrowok="t"/>
            </v:shape>
            <v:shape id="_x0000_s16944" style="position:absolute;left:2242;top:1567;width:3186;height:2819" coordorigin="2242,1567" coordsize="3186,2819" path="m5091,3854r-1,-5l5088,3845r-2,-5l5083,3832r-14,-15l5081,3842r10,20l5091,3854xe" fillcolor="black" stroked="f">
              <v:path arrowok="t"/>
            </v:shape>
            <v:shape id="_x0000_s16943" style="position:absolute;left:2242;top:1567;width:3186;height:2819" coordorigin="2242,1567" coordsize="3186,2819" path="m5099,3872r-5,-11l5091,3854r,8l5097,3875r3,5l5102,3885r-3,-13xe" fillcolor="black" stroked="f">
              <v:path arrowok="t"/>
            </v:shape>
            <v:shape id="_x0000_s16942" style="position:absolute;left:2242;top:1567;width:3186;height:2819" coordorigin="2242,1567" coordsize="3186,2819" path="m5075,3693r-13,-28l5059,3655r-7,24l5058,3686r2,5l5063,3695r2,l5075,3693xe" fillcolor="black" stroked="f">
              <v:path arrowok="t"/>
            </v:shape>
            <v:shape id="_x0000_s16941" style="position:absolute;left:2242;top:1567;width:3186;height:2819" coordorigin="2242,1567" coordsize="3186,2819" path="m5106,3766r-4,-9l5097,3743r-8,-18l5079,3703r-4,-10l5065,3695r6,9l5083,3726r4,9l5096,3752r6,12l5106,3770r,-4xe" fillcolor="black" stroked="f">
              <v:path arrowok="t"/>
            </v:shape>
            <v:shape id="_x0000_s16940" style="position:absolute;left:2242;top:1567;width:3186;height:2819" coordorigin="2242,1567" coordsize="3186,2819" path="m5051,3716r,-15l5042,3736r-1,1l5040,3737r1,2l5041,3739r10,-23xe" fillcolor="black" stroked="f">
              <v:path arrowok="t"/>
            </v:shape>
            <v:shape id="_x0000_s16939" style="position:absolute;left:2242;top:1567;width:3186;height:2819" coordorigin="2242,1567" coordsize="3186,2819" path="m5040,3737r-1,-2l5040,3738r,1l5041,3739r-1,-2xe" fillcolor="black" stroked="f">
              <v:path arrowok="t"/>
            </v:shape>
            <v:shape id="_x0000_s16938" style="position:absolute;left:2242;top:1567;width:3186;height:2819" coordorigin="2242,1567" coordsize="3186,2819" path="m5051,3701r-12,34l5041,3735r1,l5042,3736r9,-35xe" fillcolor="black" stroked="f">
              <v:path arrowok="t"/>
            </v:shape>
            <v:shape id="_x0000_s16937" style="position:absolute;left:2242;top:1567;width:3186;height:2819" coordorigin="2242,1567" coordsize="3186,2819" path="m5071,3746r-9,-20l5051,3701r,15l5052,3716r5,8l5065,3741r7,14l5076,3763r-5,-17xe" fillcolor="black" stroked="f">
              <v:path arrowok="t"/>
            </v:shape>
            <v:shape id="_x0000_s16936" style="position:absolute;left:2242;top:1567;width:3186;height:2819" coordorigin="2242,1567" coordsize="3186,2819" path="m5078,3762r-7,-16l5076,3763r3,4l5078,3762xe" fillcolor="black" stroked="f">
              <v:path arrowok="t"/>
            </v:shape>
            <v:shape id="_x0000_s16935" style="position:absolute;left:2242;top:1567;width:3186;height:2819" coordorigin="2242,1567" coordsize="3186,2819" path="m5060,3832r-4,-14l5049,3813r8,15l5059,3833r1,1l5060,3832xe" fillcolor="black" stroked="f">
              <v:path arrowok="t"/>
            </v:shape>
            <v:shape id="_x0000_s16934" style="position:absolute;left:2242;top:1567;width:3186;height:2819" coordorigin="2242,1567" coordsize="3186,2819" path="m4793,3726r-2,1l4789,3728r1,6l4792,3735r1,-9xe" fillcolor="black" stroked="f">
              <v:path arrowok="t"/>
            </v:shape>
            <v:shape id="_x0000_s16933" style="position:absolute;left:2242;top:1567;width:3186;height:2819" coordorigin="2242,1567" coordsize="3186,2819" path="m4793,3735r1,-1l4794,3731r-1,-5l4792,3735r,l4793,3735xe" fillcolor="black" stroked="f">
              <v:path arrowok="t"/>
            </v:shape>
            <v:shape id="_x0000_s16932" style="position:absolute;left:2242;top:1567;width:3186;height:2819" coordorigin="2242,1567" coordsize="3186,2819" path="m4023,3438r4,l4029,3434r,-2l4033,3429r-6,3l4028,3432r-8,3l4015,3436r2,2l4023,3438xe" fillcolor="black" stroked="f">
              <v:path arrowok="t"/>
            </v:shape>
            <v:shape id="_x0000_s16931" style="position:absolute;left:2242;top:1567;width:3186;height:2819" coordorigin="2242,1567" coordsize="3186,2819" path="m4034,3436r2,-6l4033,3429r-4,3l4029,3436r1,l4034,3436xe" fillcolor="black" stroked="f">
              <v:path arrowok="t"/>
            </v:shape>
            <v:shape id="_x0000_s16930" style="position:absolute;left:2242;top:1567;width:3186;height:2819" coordorigin="2242,1567" coordsize="3186,2819" path="m4037,3436r2,-5l4036,3430r-2,6l4037,3436xe" fillcolor="black" stroked="f">
              <v:path arrowok="t"/>
            </v:shape>
            <v:shape id="_x0000_s16929" style="position:absolute;left:2242;top:1567;width:3186;height:2819" coordorigin="2242,1567" coordsize="3186,2819" path="m4033,3449r-1,-7l4028,3441r-4,2l4027,3447r2,3l4029,3450r4,-1xe" fillcolor="black" stroked="f">
              <v:path arrowok="t"/>
            </v:shape>
            <v:shape id="_x0000_s16928" style="position:absolute;left:2242;top:1567;width:3186;height:2819" coordorigin="2242,1567" coordsize="3186,2819" path="m4037,3448r-1,-4l4032,3442r1,7l4037,3448xe" fillcolor="black" stroked="f">
              <v:path arrowok="t"/>
            </v:shape>
            <v:shape id="_x0000_s16927" style="position:absolute;left:2242;top:1567;width:3186;height:2819" coordorigin="2242,1567" coordsize="3186,2819" path="m5228,3888r2,l5229,3870r-8,-13l5222,3871r-7,15l5226,3881r-2,-7l5222,3871r1,-2l5224,3874r5,6l5228,3886r-1,3l5228,3888xe" fillcolor="black" stroked="f">
              <v:path arrowok="t"/>
            </v:shape>
            <v:shape id="_x0000_s16926" style="position:absolute;left:2242;top:1567;width:3186;height:2819" coordorigin="2242,1567" coordsize="3186,2819" path="m5212,3888r6,-11l5216,3879r-3,3l5211,3883r-4,1l5206,3887r3,2l5212,3888xe" fillcolor="black" stroked="f">
              <v:path arrowok="t"/>
            </v:shape>
            <v:shape id="_x0000_s16925" style="position:absolute;left:2242;top:1567;width:3186;height:2819" coordorigin="2242,1567" coordsize="3186,2819" path="m5215,3886r7,-15l5218,3877r-6,11l5215,3886xe" fillcolor="black" stroked="f">
              <v:path arrowok="t"/>
            </v:shape>
            <v:shape id="_x0000_s16924" style="position:absolute;left:2242;top:1567;width:3186;height:2819" coordorigin="2242,1567" coordsize="3186,2819" path="m5212,3876r2,-5l5218,3865r4,6l5218,3865r3,-8l5217,3859r-4,10l5207,3872r-5,2l5202,3878r4,1l5212,3876xe" fillcolor="black" stroked="f">
              <v:path arrowok="t"/>
            </v:shape>
            <v:shape id="_x0000_s16923" style="position:absolute;left:2242;top:1567;width:3186;height:2819" coordorigin="2242,1567" coordsize="3186,2819" path="m5217,3859r-1,2l5214,3866r-1,3l5217,3859xe" fillcolor="black" stroked="f">
              <v:path arrowok="t"/>
            </v:shape>
            <v:shape id="_x0000_s16922" style="position:absolute;left:2242;top:1567;width:3186;height:2819" coordorigin="2242,1567" coordsize="3186,2819" path="m5208,3869r6,-15l5213,3846r-2,8l5201,3864r-4,-1l5197,3864r1,3l5199,3873r9,-4xe" fillcolor="black" stroked="f">
              <v:path arrowok="t"/>
            </v:shape>
            <v:shape id="_x0000_s16921" style="position:absolute;left:2242;top:1567;width:3186;height:2819" coordorigin="2242,1567" coordsize="3186,2819" path="m5159,3947r-6,l5153,3947r-7,-2l5125,3955r20,-4l5148,3950r5,-3l5157,3954r6,6l5159,3947xe" fillcolor="black" stroked="f">
              <v:path arrowok="t"/>
            </v:shape>
            <v:shape id="_x0000_s16920" style="position:absolute;left:2242;top:1567;width:3186;height:2819" coordorigin="2242,1567" coordsize="3186,2819" path="m5170,3963r-3,-5l5159,3947r4,13l5165,3963r4,5l5171,3973r-1,-10xe" fillcolor="black" stroked="f">
              <v:path arrowok="t"/>
            </v:shape>
            <v:shape id="_x0000_s16919" style="position:absolute;left:2242;top:1567;width:3186;height:2819" coordorigin="2242,1567" coordsize="3186,2819" path="m5179,3978r-9,-15l5171,3973r2,4l5176,3981r,l5179,3978xe" fillcolor="black" stroked="f">
              <v:path arrowok="t"/>
            </v:shape>
            <v:shape id="_x0000_s16918" style="position:absolute;left:2242;top:1567;width:3186;height:2819" coordorigin="2242,1567" coordsize="3186,2819" path="m5218,4034r-6,1l5207,4035r-6,-14l5201,4037r1,2l5211,4053r7,-19xe" fillcolor="black" stroked="f">
              <v:path arrowok="t"/>
            </v:shape>
            <v:shape id="_x0000_s16917" style="position:absolute;left:2242;top:1567;width:3186;height:2819" coordorigin="2242,1567" coordsize="3186,2819" path="m5218,4042r-1,-2l5218,4038r,-4l5218,4034r-7,19l5218,4042xe" fillcolor="black" stroked="f">
              <v:path arrowok="t"/>
            </v:shape>
            <v:shape id="_x0000_s16916" style="position:absolute;left:2242;top:1567;width:3186;height:2819" coordorigin="2242,1567" coordsize="3186,2819" path="m5231,4085r-9,-19l5211,4053r12,25l5231,4096r,-11xe" fillcolor="black" stroked="f">
              <v:path arrowok="t"/>
            </v:shape>
            <v:shape id="_x0000_s16915" style="position:absolute;left:2242;top:1567;width:3186;height:2819" coordorigin="2242,1567" coordsize="3186,2819" path="m5272,4175r-9,-19l5252,4132r-11,-24l5231,4085r,11l5235,4107r10,21l5257,4154r12,24l5278,4189r-6,-14xe" fillcolor="black" stroked="f">
              <v:path arrowok="t"/>
            </v:shape>
            <v:shape id="_x0000_s16914" style="position:absolute;left:2242;top:1567;width:3186;height:2819" coordorigin="2242,1567" coordsize="3186,2819" path="m5278,4189r-9,-11l5277,4193r2,2l5278,4189xe" fillcolor="black" stroked="f">
              <v:path arrowok="t"/>
            </v:shape>
            <v:shape id="_x0000_s16913" style="position:absolute;left:2242;top:1567;width:3186;height:2819" coordorigin="2242,1567" coordsize="3186,2819" path="m5183,3844r-3,-5l5178,3842r-1,2l5176,3845r,3l5178,3851r5,-7xe" fillcolor="black" stroked="f">
              <v:path arrowok="t"/>
            </v:shape>
            <v:shape id="_x0000_s16912" style="position:absolute;left:2242;top:1567;width:3186;height:2819" coordorigin="2242,1567" coordsize="3186,2819" path="m5184,3848r1,-3l5185,3844r-2,l5178,3851r6,-3xe" fillcolor="black" stroked="f">
              <v:path arrowok="t"/>
            </v:shape>
            <v:shape id="_x0000_s16911" style="position:absolute;left:2242;top:1567;width:3186;height:2819" coordorigin="2242,1567" coordsize="3186,2819" path="m5187,3856r-3,-8l5178,3851r6,11l5187,3856xe" fillcolor="black" stroked="f">
              <v:path arrowok="t"/>
            </v:shape>
            <v:shape id="_x0000_s16910" style="position:absolute;left:2242;top:1567;width:3186;height:2819" coordorigin="2242,1567" coordsize="3186,2819" path="m5214,3907r-3,-7l5210,3896r-6,4l5216,3910r-2,-3xe" fillcolor="black" stroked="f">
              <v:path arrowok="t"/>
            </v:shape>
            <v:shape id="_x0000_s16909" style="position:absolute;left:2242;top:1567;width:3186;height:2819" coordorigin="2242,1567" coordsize="3186,2819" path="m5226,3931r,-3l5225,3926r-3,-1l5221,3923r,-2l5222,3917r-7,7l5226,3934r,-3xe" fillcolor="black" stroked="f">
              <v:path arrowok="t"/>
            </v:shape>
            <v:shape id="_x0000_s16908" style="position:absolute;left:2242;top:1567;width:3186;height:2819" coordorigin="2242,1567" coordsize="3186,2819" path="m5244,3954r-3,6l5239,3956r-2,-1l5236,3953r-10,-4l5236,3972r8,-18xe" fillcolor="black" stroked="f">
              <v:path arrowok="t"/>
            </v:shape>
            <v:shape id="_x0000_s16907" style="position:absolute;left:2242;top:1567;width:3186;height:2819" coordorigin="2242,1567" coordsize="3186,2819" path="m5254,3984r-3,-4l5242,3964r3,26l5254,3984xe" fillcolor="black" stroked="f">
              <v:path arrowok="t"/>
            </v:shape>
            <v:shape id="_x0000_s16906" style="position:absolute;left:2242;top:1567;width:3186;height:2819" coordorigin="2242,1567" coordsize="3186,2819" path="m5196,3837r-1,-5l5195,3831r-4,1l5187,3834r-8,3l5180,3839r16,-2xe" fillcolor="black" stroked="f">
              <v:path arrowok="t"/>
            </v:shape>
            <v:shape id="_x0000_s16905" style="position:absolute;left:2242;top:1567;width:3186;height:2819" coordorigin="2242,1567" coordsize="3186,2819" path="m5197,3823r-1,-2l5196,3820r,-2l5195,3816r-2,l5190,3825r4,1l5191,3832r6,-9xe" fillcolor="black" stroked="f">
              <v:path arrowok="t"/>
            </v:shape>
            <v:shape id="_x0000_s16904" style="position:absolute;left:2242;top:1567;width:3186;height:2819" coordorigin="2242,1567" coordsize="3186,2819" path="m5202,3829r-1,-2l5200,3824r-3,-1l5191,3832r4,-1l5196,3831r5,2l5197,3841r5,-12xe" fillcolor="black" stroked="f">
              <v:path arrowok="t"/>
            </v:shape>
            <v:shape id="_x0000_s16903" style="position:absolute;left:2242;top:1567;width:3186;height:2819" coordorigin="2242,1567" coordsize="3186,2819" path="m5204,3842r-3,6l5195,3850r-5,2l5192,3856r3,4l5204,3842xe" fillcolor="black" stroked="f">
              <v:path arrowok="t"/>
            </v:shape>
            <v:shape id="_x0000_s16902" style="position:absolute;left:2242;top:1567;width:3186;height:2819" coordorigin="2242,1567" coordsize="3186,2819" path="m5200,3859r2,-4l5204,3850r4,-11l5203,3832r-3,8l5204,3842r-9,18l5200,3859xe" fillcolor="black" stroked="f">
              <v:path arrowok="t"/>
            </v:shape>
            <v:shape id="_x0000_s16901" style="position:absolute;left:2242;top:1567;width:3186;height:2819" coordorigin="2242,1567" coordsize="3186,2819" path="m5190,3847r1,l5193,3840r-5,3l5185,3847r5,xe" fillcolor="black" stroked="f">
              <v:path arrowok="t"/>
            </v:shape>
            <v:shape id="_x0000_s16900" style="position:absolute;left:2242;top:1567;width:3186;height:2819" coordorigin="2242,1567" coordsize="3186,2819" path="m5194,3845r1,-2l5197,3841r1,-3l5193,3840r-2,7l5194,3845xe" fillcolor="black" stroked="f">
              <v:path arrowok="t"/>
            </v:shape>
            <v:shape id="_x0000_s16899" style="position:absolute;left:2242;top:1567;width:3186;height:2819" coordorigin="2242,1567" coordsize="3186,2819" path="m5199,3840r1,l5203,3832r-1,-3l5197,3841r2,-1xe" fillcolor="black" stroked="f">
              <v:path arrowok="t"/>
            </v:shape>
            <v:shape id="_x0000_s16898" style="position:absolute;left:2242;top:1567;width:3186;height:2819" coordorigin="2242,1567" coordsize="3186,2819" path="m5213,3846r-5,-7l5204,3850r4,-2l5209,3851r2,3l5213,3846xe" fillcolor="black" stroked="f">
              <v:path arrowok="t"/>
            </v:shape>
            <v:shape id="_x0000_s16897" style="position:absolute;left:2242;top:1567;width:3186;height:2819" coordorigin="2242,1567" coordsize="3186,2819" path="m5221,3857r-8,-11l5214,3854r3,5l5221,3857xe" fillcolor="black" stroked="f">
              <v:path arrowok="t"/>
            </v:shape>
            <v:shape id="_x0000_s16896" style="position:absolute;left:2242;top:1567;width:3186;height:2819" coordorigin="2242,1567" coordsize="3186,2819" path="m5175,3810r-4,1l5170,3812r1,3l5174,3821r1,-11xe" fillcolor="black" stroked="f">
              <v:path arrowok="t"/>
            </v:shape>
            <v:shape id="_x0000_s16895" style="position:absolute;left:2242;top:1567;width:3186;height:2819" coordorigin="2242,1567" coordsize="3186,2819" path="m5177,3818r6,-6l5186,3805r-2,-1l5183,3803r-3,6l5175,3810r-1,11l5177,3818xe" fillcolor="black" stroked="f">
              <v:path arrowok="t"/>
            </v:shape>
            <v:shape id="_x0000_s16894" style="position:absolute;left:2242;top:1567;width:3186;height:2819" coordorigin="2242,1567" coordsize="3186,2819" path="m5189,3814r,-8l5186,3805r-3,7l5184,3815r4,9l5189,3814xe" fillcolor="black" stroked="f">
              <v:path arrowok="t"/>
            </v:shape>
            <v:shape id="_x0000_s16893" style="position:absolute;left:2242;top:1567;width:3186;height:2819" coordorigin="2242,1567" coordsize="3186,2819" path="m5193,3816r-4,-2l5188,3824r2,1l5193,3816xe" fillcolor="black" stroked="f">
              <v:path arrowok="t"/>
            </v:shape>
            <v:shape id="_x0000_s16892" style="position:absolute;left:2242;top:1567;width:3186;height:2819" coordorigin="2242,1567" coordsize="3186,2819" path="m5169,3807r2,-1l5173,3804r,-1l5173,3799r-1,-2l5168,3802r-3,6l5165,3808r4,-1xe" fillcolor="black" stroked="f">
              <v:path arrowok="t"/>
            </v:shape>
            <v:shape id="_x0000_s16891" style="position:absolute;left:2242;top:1567;width:3186;height:2819" coordorigin="2242,1567" coordsize="3186,2819" path="m5148,3754r-2,-3l5137,3739r-1,4l5145,3755r9,7l5148,3754xe" fillcolor="black" stroked="f">
              <v:path arrowok="t"/>
            </v:shape>
            <v:shape id="_x0000_s16890" style="position:absolute;left:2242;top:1567;width:3186;height:2819" coordorigin="2242,1567" coordsize="3186,2819" path="m5160,3770r,-1l5154,3762r-9,-7l5159,3777r1,-7xe" fillcolor="black" stroked="f">
              <v:path arrowok="t"/>
            </v:shape>
            <v:shape id="_x0000_s16889" style="position:absolute;left:2242;top:1567;width:3186;height:2819" coordorigin="2242,1567" coordsize="3186,2819" path="m5171,3785r-11,-15l5159,3777r7,11l5168,3791r4,4l5172,3797r1,2l5171,3785xe" fillcolor="black" stroked="f">
              <v:path arrowok="t"/>
            </v:shape>
            <v:shape id="_x0000_s16888" style="position:absolute;left:2242;top:1567;width:3186;height:2819" coordorigin="2242,1567" coordsize="3186,2819" path="m5181,3798r-3,-4l5171,3785r2,14l5175,3800r3,5l5180,3809r1,-11xe" fillcolor="black" stroked="f">
              <v:path arrowok="t"/>
            </v:shape>
            <v:shape id="_x0000_s16887" style="position:absolute;left:2242;top:1567;width:3186;height:2819" coordorigin="2242,1567" coordsize="3186,2819" path="m5183,3803r1,-1l5181,3798r-1,11l5183,3803xe" fillcolor="black" stroked="f">
              <v:path arrowok="t"/>
            </v:shape>
            <v:shape id="_x0000_s16886" style="position:absolute;left:2242;top:1567;width:3186;height:2819" coordorigin="2242,1567" coordsize="3186,2819" path="m5125,3999r-10,-1l5108,3996r-16,-3l5103,3998r4,2l5125,3999xe" fillcolor="black" stroked="f">
              <v:path arrowok="t"/>
            </v:shape>
            <v:shape id="_x0000_s16885" style="position:absolute;left:2242;top:1567;width:3186;height:2819" coordorigin="2242,1567" coordsize="3186,2819" path="m5136,3999r-6,l5125,3999r-18,1l5127,4006r8,2l5136,3999xe" fillcolor="black" stroked="f">
              <v:path arrowok="t"/>
            </v:shape>
            <v:shape id="_x0000_s16884" style="position:absolute;left:2242;top:1567;width:3186;height:2819" coordorigin="2242,1567" coordsize="3186,2819" path="m5151,4015r-5,-14l5143,4000r-2,l5136,3999r-1,9l5140,4007r8,1l5148,4011r-17,-1l5121,4009r-4,3l5136,4016r15,-1xe" fillcolor="black" stroked="f">
              <v:path arrowok="t"/>
            </v:shape>
            <v:shape id="_x0000_s16883" style="position:absolute;left:2242;top:1567;width:3186;height:2819" coordorigin="2242,1567" coordsize="3186,2819" path="m5153,4014r2,l5157,4013r2,1l5168,3999r-22,2l5151,4015r2,-1xe" fillcolor="black" stroked="f">
              <v:path arrowok="t"/>
            </v:shape>
            <v:shape id="_x0000_s16882" style="position:absolute;left:2242;top:1567;width:3186;height:2819" coordorigin="2242,1567" coordsize="3186,2819" path="m5175,4003r5,-3l5178,3996r-5,1l5170,4005r5,-2xe" fillcolor="black" stroked="f">
              <v:path arrowok="t"/>
            </v:shape>
            <v:shape id="_x0000_s16881" style="position:absolute;left:2242;top:1567;width:3186;height:2819" coordorigin="2242,1567" coordsize="3186,2819" path="m5236,3900r1,-1l5238,3900r3,-7l5229,3870r1,18l5236,3888r-1,14l5236,3900xe" fillcolor="black" stroked="f">
              <v:path arrowok="t"/>
            </v:shape>
            <v:shape id="_x0000_s16880" style="position:absolute;left:2242;top:1567;width:3186;height:2819" coordorigin="2242,1567" coordsize="3186,2819" path="m5247,3903r-6,-10l5238,3900r4,1l5242,3909r5,-6xe" fillcolor="black" stroked="f">
              <v:path arrowok="t"/>
            </v:shape>
            <v:shape id="_x0000_s16879" style="position:absolute;left:2242;top:1567;width:3186;height:2819" coordorigin="2242,1567" coordsize="3186,2819" path="m5256,3923r-9,-20l5242,3909r4,7l5250,3925r6,-2xe" fillcolor="black" stroked="f">
              <v:path arrowok="t"/>
            </v:shape>
            <v:shape id="_x0000_s16878" style="position:absolute;left:2242;top:1567;width:3186;height:2819" coordorigin="2242,1567" coordsize="3186,2819" path="m5245,3959r5,-4l5255,3937r1,-14l5241,3963r4,-4xe" fillcolor="black" stroked="f">
              <v:path arrowok="t"/>
            </v:shape>
            <v:shape id="_x0000_s16877" style="position:absolute;left:2242;top:1567;width:3186;height:2819" coordorigin="2242,1567" coordsize="3186,2819" path="m4918,3772r-2,-1l4912,3775r2,2l4917,3781r1,-9xe" fillcolor="black" stroked="f">
              <v:path arrowok="t"/>
            </v:shape>
            <v:shape id="_x0000_s16876" style="position:absolute;left:2242;top:1567;width:3186;height:2819" coordorigin="2242,1567" coordsize="3186,2819" path="m3991,3417r-1,-7l3987,3406r-6,-12l3978,3405r11,17l4002,3427r-11,-10xe" fillcolor="black" stroked="f">
              <v:path arrowok="t"/>
            </v:shape>
            <v:shape id="_x0000_s16875" style="position:absolute;left:2242;top:1567;width:3186;height:2819" coordorigin="2242,1567" coordsize="3186,2819" path="m4008,3435r,-2l4002,3427r-13,-5l4000,3436r6,l4008,3435xe" fillcolor="black" stroked="f">
              <v:path arrowok="t"/>
            </v:shape>
            <v:shape id="_x0000_s16874" style="position:absolute;left:2242;top:1567;width:3186;height:2819" coordorigin="2242,1567" coordsize="3186,2819" path="m3964,3346r-2,-8l3961,3333r-2,-14l3955,3328r-1,1l3954,3342r5,21l3964,3346xe" fillcolor="black" stroked="f">
              <v:path arrowok="t"/>
            </v:shape>
            <v:shape id="_x0000_s16873" style="position:absolute;left:2242;top:1567;width:3186;height:2819" coordorigin="2242,1567" coordsize="3186,2819" path="m3976,3383r-11,-25l3965,3357r-1,-11l3959,3363r8,23l3981,3394r-5,-11xe" fillcolor="black" stroked="f">
              <v:path arrowok="t"/>
            </v:shape>
            <v:shape id="_x0000_s16872" style="position:absolute;left:2242;top:1567;width:3186;height:2819" coordorigin="2242,1567" coordsize="3186,2819" path="m3981,3394r-14,-8l3977,3404r1,1l3981,3394xe" fillcolor="black" stroked="f">
              <v:path arrowok="t"/>
            </v:shape>
            <v:shape id="_x0000_s16871" style="position:absolute;left:2242;top:1567;width:3186;height:2819" coordorigin="2242,1567" coordsize="3186,2819" path="m3954,3274r-3,-27l3948,3229r-2,-10l3944,3216r-1,6l3944,3245r1,18l3948,3300r6,-26xe" fillcolor="black" stroked="f">
              <v:path arrowok="t"/>
            </v:shape>
            <v:shape id="_x0000_s16870" style="position:absolute;left:2242;top:1567;width:3186;height:2819" coordorigin="2242,1567" coordsize="3186,2819" path="m3958,3309r-4,-35l3948,3300r2,21l3952,3329r6,-20xe" fillcolor="black" stroked="f">
              <v:path arrowok="t"/>
            </v:shape>
            <v:shape id="_x0000_s16869" style="position:absolute;left:2242;top:1567;width:3186;height:2819" coordorigin="2242,1567" coordsize="3186,2819" path="m3954,3328r1,-1l3955,3328r4,-9l3958,3309r-6,20l3954,3328xe" fillcolor="black" stroked="f">
              <v:path arrowok="t"/>
            </v:shape>
            <v:shape id="_x0000_s16868" style="position:absolute;left:2242;top:1567;width:3186;height:2819" coordorigin="2242,1567" coordsize="3186,2819" path="m4801,3733r2,-1l4805,3726r-2,-1l4800,3724r-4,2l4797,3729r,4l4798,3734r3,-1xe" fillcolor="black" stroked="f">
              <v:path arrowok="t"/>
            </v:shape>
            <v:shape id="_x0000_s16867" style="position:absolute;left:2242;top:1567;width:3186;height:2819" coordorigin="2242,1567" coordsize="3186,2819" path="m4778,3721r-2,-2l4773,3717r,5l4775,3724r3,2l4778,3721xe" fillcolor="black" stroked="f">
              <v:path arrowok="t"/>
            </v:shape>
            <v:shape id="_x0000_s16866" style="position:absolute;left:2242;top:1567;width:3186;height:2819" coordorigin="2242,1567" coordsize="3186,2819" path="m4053,3448r-7,-2l4046,3450r4,1l4054,3453r-1,-5xe" fillcolor="black" stroked="f">
              <v:path arrowok="t"/>
            </v:shape>
            <v:shape id="_x0000_s16865" style="position:absolute;left:2242;top:1567;width:3186;height:2819" coordorigin="2242,1567" coordsize="3186,2819" path="m4768,3712r-3,-1l4763,3716r3,1l4769,3718r-1,-6xe" fillcolor="black" stroked="f">
              <v:path arrowok="t"/>
            </v:shape>
            <v:shape id="_x0000_s16864" style="position:absolute;left:2242;top:1567;width:3186;height:2819" coordorigin="2242,1567" coordsize="3186,2819" path="m4751,3705r,-1l4750,3703r-1,l4749,3695r1,-5l4746,3690r-4,9l4747,3702r2,1l4748,3709r3,-4xe" fillcolor="black" stroked="f">
              <v:path arrowok="t"/>
            </v:shape>
            <v:shape id="_x0000_s16863" style="position:absolute;left:2242;top:1567;width:3186;height:2819" coordorigin="2242,1567" coordsize="3186,2819" path="m4757,3696r2,-6l4758,3685r-1,-14l4758,3666r,-3l4758,3660r-3,9l4754,3679r-1,17l4754,3699r3,-3xe" fillcolor="black" stroked="f">
              <v:path arrowok="t"/>
            </v:shape>
            <v:shape id="_x0000_s16862" style="position:absolute;left:2242;top:1567;width:3186;height:2819" coordorigin="2242,1567" coordsize="3186,2819" path="m4758,3660r,-1l4755,3655r,3l4755,3660r,9l4758,3660xe" fillcolor="black" stroked="f">
              <v:path arrowok="t"/>
            </v:shape>
            <v:shape id="_x0000_s16861" style="position:absolute;left:2242;top:1567;width:3186;height:2819" coordorigin="2242,1567" coordsize="3186,2819" path="m4635,4006r-2,-6l4631,3995r-3,6l4629,4009r4,-1l4637,4016r-2,-10xe" fillcolor="black" stroked="f">
              <v:path arrowok="t"/>
            </v:shape>
            <v:shape id="_x0000_s16860" style="position:absolute;left:2242;top:1567;width:3186;height:2819" coordorigin="2242,1567" coordsize="3186,2819" path="m4639,4015r1,l4635,4006r2,10l4639,4015xe" fillcolor="black" stroked="f">
              <v:path arrowok="t"/>
            </v:shape>
            <v:shape id="_x0000_s16859" style="position:absolute;left:2242;top:1567;width:3186;height:2819" coordorigin="2242,1567" coordsize="3186,2819" path="m4730,3696r-3,l4727,3695r-1,-1l4725,3695r-1,4l4729,3701r1,-5xe" fillcolor="black" stroked="f">
              <v:path arrowok="t"/>
            </v:shape>
            <v:shape id="_x0000_s16858" style="position:absolute;left:2242;top:1567;width:3186;height:2819" coordorigin="2242,1567" coordsize="3186,2819" path="m4731,3697r2,-2l4734,3695r3,-3l4732,3694r-2,2l4729,3701r2,-4xe" fillcolor="black" stroked="f">
              <v:path arrowok="t"/>
            </v:shape>
            <v:shape id="_x0000_s16857" style="position:absolute;left:2242;top:1567;width:3186;height:2819" coordorigin="2242,1567" coordsize="3186,2819" path="m4740,3693r-3,-1l4734,3695r-1,3l4733,3702r4,l4740,3693xe" fillcolor="black" stroked="f">
              <v:path arrowok="t"/>
            </v:shape>
            <v:shape id="_x0000_s16856" style="position:absolute;left:2242;top:1567;width:3186;height:2819" coordorigin="2242,1567" coordsize="3186,2819" path="m4982,3765r-5,-6l4972,3755r-14,-7l4958,3750r,5l4974,3758r-4,12l4969,3772r13,-7xe" fillcolor="black" stroked="f">
              <v:path arrowok="t"/>
            </v:shape>
            <v:shape id="_x0000_s16855" style="position:absolute;left:2242;top:1567;width:3186;height:2819" coordorigin="2242,1567" coordsize="3186,2819" path="m4795,3720r-3,-5l4790,3719r-2,3l4793,3725r2,-5xe" fillcolor="black" stroked="f">
              <v:path arrowok="t"/>
            </v:shape>
            <v:shape id="_x0000_s16854" style="position:absolute;left:2242;top:1567;width:3186;height:2819" coordorigin="2242,1567" coordsize="3186,2819" path="m4779,3699r,-2l4780,3695r-2,-11l4775,3699r-1,l4772,3700r1,16l4779,3699xe" fillcolor="black" stroked="f">
              <v:path arrowok="t"/>
            </v:shape>
            <v:shape id="_x0000_s16853" style="position:absolute;left:2242;top:1567;width:3186;height:2819" coordorigin="2242,1567" coordsize="3186,2819" path="m4779,3709r,-10l4773,3716r2,l4776,3717r3,-8xe" fillcolor="black" stroked="f">
              <v:path arrowok="t"/>
            </v:shape>
            <v:shape id="_x0000_s16852" style="position:absolute;left:2242;top:1567;width:3186;height:2819" coordorigin="2242,1567" coordsize="3186,2819" path="m4778,3684r-2,1l4775,3685r-2,7l4774,3696r4,-12xe" fillcolor="black" stroked="f">
              <v:path arrowok="t"/>
            </v:shape>
            <v:shape id="_x0000_s16851" style="position:absolute;left:2242;top:1567;width:3186;height:2819" coordorigin="2242,1567" coordsize="3186,2819" path="m4778,3684r-4,12l4775,3697r,2l4778,3684xe" fillcolor="black" stroked="f">
              <v:path arrowok="t"/>
            </v:shape>
            <v:shape id="_x0000_s16850" style="position:absolute;left:2242;top:1567;width:3186;height:2819" coordorigin="2242,1567" coordsize="3186,2819" path="m4716,3693r3,-1l4719,3690r-3,l4710,3690r2,5l4716,3693xe" fillcolor="black" stroked="f">
              <v:path arrowok="t"/>
            </v:shape>
            <v:shape id="_x0000_s16849" style="position:absolute;left:2242;top:1567;width:3186;height:2819" coordorigin="2242,1567" coordsize="3186,2819" path="m4065,3445r-2,1l4063,3446r-1,1l4062,3448r1,3l4065,3445xe" fillcolor="black" stroked="f">
              <v:path arrowok="t"/>
            </v:shape>
            <v:shape id="_x0000_s16848" style="position:absolute;left:2242;top:1567;width:3186;height:2819" coordorigin="2242,1567" coordsize="3186,2819" path="m4071,3449r-6,-4l4063,3451r6,2l4071,3449xe" fillcolor="black" stroked="f">
              <v:path arrowok="t"/>
            </v:shape>
            <v:shape id="_x0000_s16847" style="position:absolute;left:2242;top:1567;width:3186;height:2819" coordorigin="2242,1567" coordsize="3186,2819" path="m4638,3637r-2,5l4635,3643r-2,3l4634,3656r3,1l4638,3637xe" fillcolor="black" stroked="f">
              <v:path arrowok="t"/>
            </v:shape>
            <v:shape id="_x0000_s16846" style="position:absolute;left:2242;top:1567;width:3186;height:2819" coordorigin="2242,1567" coordsize="3186,2819" path="m4636,3611r,-5l4636,3592r-2,-1l4629,3601r1,23l4631,3635r5,-24xe" fillcolor="black" stroked="f">
              <v:path arrowok="t"/>
            </v:shape>
            <v:shape id="_x0000_s16845" style="position:absolute;left:2242;top:1567;width:3186;height:2819" coordorigin="2242,1567" coordsize="3186,2819" path="m4634,3641r2,l4638,3637r-2,-26l4631,3635r,4l4632,3641r2,xe" fillcolor="black" stroked="f">
              <v:path arrowok="t"/>
            </v:shape>
            <v:shape id="_x0000_s16844" style="position:absolute;left:2242;top:1567;width:3186;height:2819" coordorigin="2242,1567" coordsize="3186,2819" path="m4639,3656r,-1l4638,3637r-1,20l4639,3656xe" fillcolor="black" stroked="f">
              <v:path arrowok="t"/>
            </v:shape>
            <v:shape id="_x0000_s16843" style="position:absolute;left:2242;top:1567;width:3186;height:2819" coordorigin="2242,1567" coordsize="3186,2819" path="m4641,3662r-1,-2l4639,3659r-2,1l4634,3661r1,1l4638,3663r3,-1xe" fillcolor="black" stroked="f">
              <v:path arrowok="t"/>
            </v:shape>
            <v:shape id="_x0000_s16842" style="position:absolute;left:2242;top:1567;width:3186;height:2819" coordorigin="2242,1567" coordsize="3186,2819" path="m4642,3664r-1,-2l4638,3663r3,1l4642,3664xe" fillcolor="black" stroked="f">
              <v:path arrowok="t"/>
            </v:shape>
            <v:shape id="_x0000_s16841" style="position:absolute;left:2242;top:1567;width:3186;height:2819" coordorigin="2242,1567" coordsize="3186,2819" path="m4809,3732r5,-12l4811,3720r-1,1l4810,3722r-3,10l4809,3732xe" fillcolor="black" stroked="f">
              <v:path arrowok="t"/>
            </v:shape>
            <v:shape id="_x0000_s16840" style="position:absolute;left:2242;top:1567;width:3186;height:2819" coordorigin="2242,1567" coordsize="3186,2819" path="m4812,3730r4,-2l4818,3720r-4,l4809,3732r3,-2xe" fillcolor="black" stroked="f">
              <v:path arrowok="t"/>
            </v:shape>
            <v:shape id="_x0000_s16839" style="position:absolute;left:2242;top:1567;width:3186;height:2819" coordorigin="2242,1567" coordsize="3186,2819" path="m4810,3722r-6,9l4806,3732r1,l4810,3722xe" fillcolor="black" stroked="f">
              <v:path arrowok="t"/>
            </v:shape>
            <v:shape id="_x0000_s16838" style="position:absolute;left:2242;top:1567;width:3186;height:2819" coordorigin="2242,1567" coordsize="3186,2819" path="m4810,3721r-9,-8l4799,3720r,1l4799,3721r11,1l4810,3721xe" fillcolor="black" stroked="f">
              <v:path arrowok="t"/>
            </v:shape>
            <v:shape id="_x0000_s16837" style="position:absolute;left:2242;top:1567;width:3186;height:2819" coordorigin="2242,1567" coordsize="3186,2819" path="m4629,3646r-3,-1l4624,3644r,2l4626,3652r1,6l4629,3659r,-13xe" fillcolor="black" stroked="f">
              <v:path arrowok="t"/>
            </v:shape>
            <v:shape id="_x0000_s16836" style="position:absolute;left:2242;top:1567;width:3186;height:2819" coordorigin="2242,1567" coordsize="3186,2819" path="m4631,3657r2,-1l4629,3646r,13l4631,3657xe" fillcolor="black" stroked="f">
              <v:path arrowok="t"/>
            </v:shape>
            <v:shape id="_x0000_s16835" style="position:absolute;left:2242;top:1567;width:3186;height:2819" coordorigin="2242,1567" coordsize="3186,2819" path="m2825,2973r4,-11l2828,2963r-1,4l2824,2972r-1,4l2825,2973xe" fillcolor="black" stroked="f">
              <v:path arrowok="t"/>
            </v:shape>
            <v:shape id="_x0000_s16834" style="position:absolute;left:2242;top:1567;width:3186;height:2819" coordorigin="2242,1567" coordsize="3186,2819" path="m4984,3782r-1,-4l4974,3780r-3,8l4984,3782xe" fillcolor="black" stroked="f">
              <v:path arrowok="t"/>
            </v:shape>
            <v:shape id="_x0000_s16833" style="position:absolute;left:2242;top:1567;width:3186;height:2819" coordorigin="2242,1567" coordsize="3186,2819" path="m5021,3782r-8,l4992,3780r-9,-2l4984,3782r4,4l4991,3787r30,-5xe" fillcolor="black" stroked="f">
              <v:path arrowok="t"/>
            </v:shape>
            <v:shape id="_x0000_s16832" style="position:absolute;left:2242;top:1567;width:3186;height:2819" coordorigin="2242,1567" coordsize="3186,2819" path="m5024,3786r2,-1l5022,3778r-1,4l5020,3788r4,-2xe" fillcolor="black" stroked="f">
              <v:path arrowok="t"/>
            </v:shape>
            <v:shape id="_x0000_s16831" style="position:absolute;left:2242;top:1567;width:3186;height:2819" coordorigin="2242,1567" coordsize="3186,2819" path="m4831,3725r-3,-3l4826,3719r-4,1l4818,3733r13,-8xe" fillcolor="black" stroked="f">
              <v:path arrowok="t"/>
            </v:shape>
            <v:shape id="_x0000_s16830" style="position:absolute;left:2242;top:1567;width:3186;height:2819" coordorigin="2242,1567" coordsize="3186,2819" path="m4786,3710r,-6l4786,3701r-2,-1l4782,3705r,5l4782,3715r4,-5xe" fillcolor="black" stroked="f">
              <v:path arrowok="t"/>
            </v:shape>
            <v:shape id="_x0000_s16829" style="position:absolute;left:2242;top:1567;width:3186;height:2819" coordorigin="2242,1567" coordsize="3186,2819" path="m4705,3687r4,-2l4701,3678r,6l4701,3687r1,1l4705,3687xe" fillcolor="black" stroked="f">
              <v:path arrowok="t"/>
            </v:shape>
            <v:shape id="_x0000_s16828" style="position:absolute;left:2242;top:1567;width:3186;height:2819" coordorigin="2242,1567" coordsize="3186,2819" path="m4714,3671r-2,l4712,3671r1,-17l4714,3633r1,-16l4714,3616r4,-15l4718,3598r-3,7l4713,3612r,3l4713,3617r-3,14l4709,3654r1,18l4710,3677r4,-6xe" fillcolor="black" stroked="f">
              <v:path arrowok="t"/>
            </v:shape>
            <v:shape id="_x0000_s16827" style="position:absolute;left:2242;top:1567;width:3186;height:2819" coordorigin="2242,1567" coordsize="3186,2819" path="m4715,3687r2,-1l4719,3680r-4,-2l4714,3671r-4,6l4713,3688r2,-1xe" fillcolor="black" stroked="f">
              <v:path arrowok="t"/>
            </v:shape>
            <v:shape id="_x0000_s16826" style="position:absolute;left:2242;top:1567;width:3186;height:2819" coordorigin="2242,1567" coordsize="3186,2819" path="m4713,3617r,-2l4713,3615r-3,16l4713,3617xe" fillcolor="black" stroked="f">
              <v:path arrowok="t"/>
            </v:shape>
            <v:shape id="_x0000_s16825" style="position:absolute;left:2242;top:1567;width:3186;height:2819" coordorigin="2242,1567" coordsize="3186,2819" path="m4713,3670r3,-2l4713,3654r-1,17l4713,3670xe" fillcolor="black" stroked="f">
              <v:path arrowok="t"/>
            </v:shape>
            <v:shape id="_x0000_s16824" style="position:absolute;left:2242;top:1567;width:3186;height:2819" coordorigin="2242,1567" coordsize="3186,2819" path="m4716,3614r2,-1l4718,3601r-4,15l4716,3614xe" fillcolor="black" stroked="f">
              <v:path arrowok="t"/>
            </v:shape>
            <v:shape id="_x0000_s16823" style="position:absolute;left:2242;top:1567;width:3186;height:2819" coordorigin="2242,1567" coordsize="3186,2819" path="m4694,3673r-6,2l4685,3676r3,1l4690,3678r2,1l4694,3673xe" fillcolor="black" stroked="f">
              <v:path arrowok="t"/>
            </v:shape>
            <v:shape id="_x0000_s16822" style="position:absolute;left:2242;top:1567;width:3186;height:2819" coordorigin="2242,1567" coordsize="3186,2819" path="m4693,3678r4,-2l4694,3673r-2,6l4693,3678xe" fillcolor="black" stroked="f">
              <v:path arrowok="t"/>
            </v:shape>
            <v:shape id="_x0000_s16821" style="position:absolute;left:2242;top:1567;width:3186;height:2819" coordorigin="2242,1567" coordsize="3186,2819" path="m4653,3661r-3,-5l4648,3660r-3,3l4651,3666r2,-5xe" fillcolor="black" stroked="f">
              <v:path arrowok="t"/>
            </v:shape>
            <v:shape id="_x0000_s16820" style="position:absolute;left:2242;top:1567;width:3186;height:2819" coordorigin="2242,1567" coordsize="3186,2819" path="m4620,3648r-1,-1l4618,3647r-3,1l4616,3651r4,1l4620,3648xe" fillcolor="black" stroked="f">
              <v:path arrowok="t"/>
            </v:shape>
            <v:shape id="_x0000_s16819" style="position:absolute;left:2242;top:1567;width:3186;height:2819" coordorigin="2242,1567" coordsize="3186,2819" path="m4622,3653r-1,-3l4620,3648r,4l4622,3653r,xe" fillcolor="black" stroked="f">
              <v:path arrowok="t"/>
            </v:shape>
            <v:shape id="_x0000_s16818" style="position:absolute;left:2242;top:1567;width:3186;height:2819" coordorigin="2242,1567" coordsize="3186,2819" path="m4058,3440r-3,-5l4051,3432r-4,2l4050,3437r2,4l4055,3442r3,-2xe" fillcolor="black" stroked="f">
              <v:path arrowok="t"/>
            </v:shape>
            <v:shape id="_x0000_s16817" style="position:absolute;left:2242;top:1567;width:3186;height:2819" coordorigin="2242,1567" coordsize="3186,2819" path="m4060,3438r,l4055,3435r3,5l4060,3438xe" fillcolor="black" stroked="f">
              <v:path arrowok="t"/>
            </v:shape>
            <v:shape id="_x0000_s16816" style="position:absolute;left:2242;top:1567;width:3186;height:2819" coordorigin="2242,1567" coordsize="3186,2819" path="m4836,3731r5,-15l4837,3721r-3,3l4833,3725r1,3l4835,3731r1,xe" fillcolor="black" stroked="f">
              <v:path arrowok="t"/>
            </v:shape>
            <v:shape id="_x0000_s16815" style="position:absolute;left:2242;top:1567;width:3186;height:2819" coordorigin="2242,1567" coordsize="3186,2819" path="m4839,3726r3,-7l4842,3717r-1,-1l4836,3731r3,-5xe" fillcolor="black" stroked="f">
              <v:path arrowok="t"/>
            </v:shape>
            <v:shape id="_x0000_s16814" style="position:absolute;left:2242;top:1567;width:3186;height:2819" coordorigin="2242,1567" coordsize="3186,2819" path="m4902,3533r-6,4l4903,3539r17,1l4902,3533xe" fillcolor="black" stroked="f">
              <v:path arrowok="t"/>
            </v:shape>
            <v:shape id="_x0000_s16813" style="position:absolute;left:2242;top:1567;width:3186;height:2819" coordorigin="2242,1567" coordsize="3186,2819" path="m3972,3319r-3,-26l3965,3318r1,l3967,3318r,l3966,3320r-1,9l3972,3319xe" fillcolor="black" stroked="f">
              <v:path arrowok="t"/>
            </v:shape>
            <v:shape id="_x0000_s16812" style="position:absolute;left:2242;top:1567;width:3186;height:2819" coordorigin="2242,1567" coordsize="3186,2819" path="m3974,3099r3,-19l3977,3075r-1,-5l3975,3080r-5,16l3966,3118r4,3l3974,3099xe" fillcolor="black" stroked="f">
              <v:path arrowok="t"/>
            </v:shape>
            <v:shape id="_x0000_s16811" style="position:absolute;left:2242;top:1567;width:3186;height:2819" coordorigin="2242,1567" coordsize="3186,2819" path="m3967,3143r3,-22l3966,3118r-3,22l3961,3157r,1l3967,3143xe" fillcolor="black" stroked="f">
              <v:path arrowok="t"/>
            </v:shape>
            <v:shape id="_x0000_s16810" style="position:absolute;left:2242;top:1567;width:3186;height:2819" coordorigin="2242,1567" coordsize="3186,2819" path="m3965,3175r2,-32l3961,3158r-2,19l3959,3199r6,-24xe" fillcolor="black" stroked="f">
              <v:path arrowok="t"/>
            </v:shape>
            <v:shape id="_x0000_s16809" style="position:absolute;left:2242;top:1567;width:3186;height:2819" coordorigin="2242,1567" coordsize="3186,2819" path="m3965,3253r,-3l3965,3232r-2,-25l3963,3202r1,-8l3965,3175r-6,24l3959,3202r,3l3959,3213r-1,6l3958,3235r2,23l3965,3253xe" fillcolor="black" stroked="f">
              <v:path arrowok="t"/>
            </v:shape>
            <v:shape id="_x0000_s16808" style="position:absolute;left:2242;top:1567;width:3186;height:2819" coordorigin="2242,1567" coordsize="3186,2819" path="m3969,3293r-3,-24l3965,3253r-5,5l3962,3282r2,20l3969,3293xe" fillcolor="black" stroked="f">
              <v:path arrowok="t"/>
            </v:shape>
            <v:shape id="_x0000_s16807" style="position:absolute;left:2242;top:1567;width:3186;height:2819" coordorigin="2242,1567" coordsize="3186,2819" path="m3969,3293r-5,9l3964,3309r,5l3965,3318r4,-25xe" fillcolor="black" stroked="f">
              <v:path arrowok="t"/>
            </v:shape>
            <v:shape id="_x0000_s16806" style="position:absolute;left:2242;top:1567;width:3186;height:2819" coordorigin="2242,1567" coordsize="3186,2819" path="m3981,3352r-6,-19l3972,3319r-7,10l3969,3346r8,21l3981,3352xe" fillcolor="black" stroked="f">
              <v:path arrowok="t"/>
            </v:shape>
            <v:shape id="_x0000_s16805" style="position:absolute;left:2242;top:1567;width:3186;height:2819" coordorigin="2242,1567" coordsize="3186,2819" path="m3990,3381r-4,-13l3981,3352r-4,15l3987,3390r14,10l3990,3381xe" fillcolor="black" stroked="f">
              <v:path arrowok="t"/>
            </v:shape>
            <v:shape id="_x0000_s16804" style="position:absolute;left:2242;top:1567;width:3186;height:2819" coordorigin="2242,1567" coordsize="3186,2819" path="m4017,3432r3,-1l4019,3429r-6,-9l4001,3400r-14,-10l3998,3410r2,3l4014,3435r3,-3xe" fillcolor="black" stroked="f">
              <v:path arrowok="t"/>
            </v:shape>
            <v:shape id="_x0000_s16803" style="position:absolute;left:2242;top:1567;width:3186;height:2819" coordorigin="2242,1567" coordsize="3186,2819" path="m3986,3317r-4,-22l3977,3300r2,12l3980,3323r-1,1l3982,3337r4,-20xe" fillcolor="black" stroked="f">
              <v:path arrowok="t"/>
            </v:shape>
            <v:shape id="_x0000_s16802" style="position:absolute;left:2242;top:1567;width:3186;height:2819" coordorigin="2242,1567" coordsize="3186,2819" path="m3997,3358r-4,-16l3989,3331r-3,-14l3982,3337r8,24l3998,3362r-1,-4xe" fillcolor="black" stroked="f">
              <v:path arrowok="t"/>
            </v:shape>
            <v:shape id="_x0000_s16801" style="position:absolute;left:2242;top:1567;width:3186;height:2819" coordorigin="2242,1567" coordsize="3186,2819" path="m4005,3381r-7,-19l3990,3361r8,23l4002,3392r3,-11xe" fillcolor="black" stroked="f">
              <v:path arrowok="t"/>
            </v:shape>
            <v:shape id="_x0000_s16800" style="position:absolute;left:2242;top:1567;width:3186;height:2819" coordorigin="2242,1567" coordsize="3186,2819" path="m4015,3402r-10,-21l4002,3392r4,5l4010,3404r1,4l4015,3402xe" fillcolor="black" stroked="f">
              <v:path arrowok="t"/>
            </v:shape>
            <v:shape id="_x0000_s16799" style="position:absolute;left:2242;top:1567;width:3186;height:2819" coordorigin="2242,1567" coordsize="3186,2819" path="m4024,3417r-9,-15l4011,3408r4,9l4015,3412r5,9l4028,3423r-4,-6xe" fillcolor="black" stroked="f">
              <v:path arrowok="t"/>
            </v:shape>
            <v:shape id="_x0000_s16798" style="position:absolute;left:2242;top:1567;width:3186;height:2819" coordorigin="2242,1567" coordsize="3186,2819" path="m3979,3259r1,-7l3980,3240r-1,-16l3979,3208r1,-26l3982,3157r1,-12l3985,3139r-3,1l3977,3157r-2,25l3974,3207r-1,22l3973,3248r1,16l3979,3259xe" fillcolor="black" stroked="f">
              <v:path arrowok="t"/>
            </v:shape>
            <v:shape id="_x0000_s16797" style="position:absolute;left:2242;top:1567;width:3186;height:2819" coordorigin="2242,1567" coordsize="3186,2819" path="m3982,3295r-1,-12l3979,3267r,-8l3974,3264r1,19l3977,3300r5,-5xe" fillcolor="black" stroked="f">
              <v:path arrowok="t"/>
            </v:shape>
            <v:shape id="_x0000_s16796" style="position:absolute;left:2242;top:1567;width:3186;height:2819" coordorigin="2242,1567" coordsize="3186,2819" path="m3992,3092r1,-9l3992,3081r-4,10l3984,3109r-2,10l3992,3092xe" fillcolor="black" stroked="f">
              <v:path arrowok="t"/>
            </v:shape>
            <v:shape id="_x0000_s16795" style="position:absolute;left:2242;top:1567;width:3186;height:2819" coordorigin="2242,1567" coordsize="3186,2819" path="m3988,3114r1,-5l3988,3108r,-1l3992,3092r-10,27l3980,3136r8,-22xe" fillcolor="black" stroked="f">
              <v:path arrowok="t"/>
            </v:shape>
            <v:shape id="_x0000_s16794" style="position:absolute;left:2242;top:1567;width:3186;height:2819" coordorigin="2242,1567" coordsize="3186,2819" path="m3982,3140r2,-5l3985,3130r3,-16l3980,3136r-3,21l3982,3140xe" fillcolor="black" stroked="f">
              <v:path arrowok="t"/>
            </v:shape>
            <v:shape id="_x0000_s16793" style="position:absolute;left:2242;top:1567;width:3186;height:2819" coordorigin="2242,1567" coordsize="3186,2819" path="m3989,3111r1,-1l3990,3109r-1,l3988,3114r1,-3xe" fillcolor="black" stroked="f">
              <v:path arrowok="t"/>
            </v:shape>
            <v:shape id="_x0000_s16792" style="position:absolute;left:2242;top:1567;width:3186;height:2819" coordorigin="2242,1567" coordsize="3186,2819" path="m4798,3703r-3,-1l4794,3704r-1,3l4792,3714r6,-11xe" fillcolor="black" stroked="f">
              <v:path arrowok="t"/>
            </v:shape>
            <v:shape id="_x0000_s16791" style="position:absolute;left:2242;top:1567;width:3186;height:2819" coordorigin="2242,1567" coordsize="3186,2819" path="m4798,3706r,-3l4792,3714r3,1l4798,3706xe" fillcolor="black" stroked="f">
              <v:path arrowok="t"/>
            </v:shape>
            <v:shape id="_x0000_s16790" style="position:absolute;left:2242;top:1567;width:3186;height:2819" coordorigin="2242,1567" coordsize="3186,2819" path="m4666,3664r-6,1l4657,3665r,l4660,3668r6,4l4667,3672r-1,-8xe" fillcolor="black" stroked="f">
              <v:path arrowok="t"/>
            </v:shape>
            <v:shape id="_x0000_s16789" style="position:absolute;left:2242;top:1567;width:3186;height:2819" coordorigin="2242,1567" coordsize="3186,2819" path="m4670,3667r3,-5l4667,3663r,5l4667,3672r1,1l4670,3667xe" fillcolor="black" stroked="f">
              <v:path arrowok="t"/>
            </v:shape>
            <v:shape id="_x0000_s16788" style="position:absolute;left:2242;top:1567;width:3186;height:2819" coordorigin="2242,1567" coordsize="3186,2819" path="m4674,3667r-1,-5l4670,3667r6,12l4674,3667xe" fillcolor="black" stroked="f">
              <v:path arrowok="t"/>
            </v:shape>
            <v:shape id="_x0000_s16787" style="position:absolute;left:2242;top:1567;width:3186;height:2819" coordorigin="2242,1567" coordsize="3186,2819" path="m4680,3663r-2,-1l4677,3663r,4l4677,3672r3,-9xe" fillcolor="black" stroked="f">
              <v:path arrowok="t"/>
            </v:shape>
            <v:shape id="_x0000_s16786" style="position:absolute;left:2242;top:1567;width:3186;height:2819" coordorigin="2242,1567" coordsize="3186,2819" path="m4681,3667r,-2l4680,3663r-3,9l4680,3672r1,-5xe" fillcolor="black" stroked="f">
              <v:path arrowok="t"/>
            </v:shape>
            <v:shape id="_x0000_s16785" style="position:absolute;left:2242;top:1567;width:3186;height:2819" coordorigin="2242,1567" coordsize="3186,2819" path="m4583,3629r-3,-6l4578,3624r-2,1l4582,3633r1,-4xe" fillcolor="black" stroked="f">
              <v:path arrowok="t"/>
            </v:shape>
            <v:shape id="_x0000_s16784" style="position:absolute;left:2242;top:1567;width:3186;height:2819" coordorigin="2242,1567" coordsize="3186,2819" path="m4592,3634r,-3l4590,3624r-3,-4l4585,3624r4,11l4592,3634xe" fillcolor="black" stroked="f">
              <v:path arrowok="t"/>
            </v:shape>
            <v:shape id="_x0000_s16783" style="position:absolute;left:2242;top:1567;width:3186;height:2819" coordorigin="2242,1567" coordsize="3186,2819" path="m4076,3441r-6,-2l4068,3442r10,4l4076,3441xe" fillcolor="black" stroked="f">
              <v:path arrowok="t"/>
            </v:shape>
            <v:shape id="_x0000_s16782" style="position:absolute;left:2242;top:1567;width:3186;height:2819" coordorigin="2242,1567" coordsize="3186,2819" path="m4737,3671r,-25l4734,3663r,4l4731,3672r6,-1xe" fillcolor="black" stroked="f">
              <v:path arrowok="t"/>
            </v:shape>
            <v:shape id="_x0000_s16781" style="position:absolute;left:2242;top:1567;width:3186;height:2819" coordorigin="2242,1567" coordsize="3186,2819" path="m4737,3690r,-19l4731,3672r2,17l4736,3690r1,xe" fillcolor="black" stroked="f">
              <v:path arrowok="t"/>
            </v:shape>
            <v:shape id="_x0000_s16780" style="position:absolute;left:2242;top:1567;width:3186;height:2819" coordorigin="2242,1567" coordsize="3186,2819" path="m4736,3641r,-2l4736,3636r5,-23l4736,3611r-2,15l4732,3639r,9l4736,3641xe" fillcolor="black" stroked="f">
              <v:path arrowok="t"/>
            </v:shape>
            <v:shape id="_x0000_s16779" style="position:absolute;left:2242;top:1567;width:3186;height:2819" coordorigin="2242,1567" coordsize="3186,2819" path="m4737,3646r-1,-5l4732,3648r1,12l4734,3663r3,-17xe" fillcolor="black" stroked="f">
              <v:path arrowok="t"/>
            </v:shape>
            <v:shape id="_x0000_s16778" style="position:absolute;left:2242;top:1567;width:3186;height:2819" coordorigin="2242,1567" coordsize="3186,2819" path="m4736,3634r4,-9l4741,3613r-5,23l4736,3634xe" fillcolor="black" stroked="f">
              <v:path arrowok="t"/>
            </v:shape>
            <v:shape id="_x0000_s16777" style="position:absolute;left:2242;top:1567;width:3186;height:2819" coordorigin="2242,1567" coordsize="3186,2819" path="m4707,3673r-5,-1l4699,3671r-1,3l4701,3677r3,2l4707,3673xe" fillcolor="black" stroked="f">
              <v:path arrowok="t"/>
            </v:shape>
            <v:shape id="_x0000_s16776" style="position:absolute;left:2242;top:1567;width:3186;height:2819" coordorigin="2242,1567" coordsize="3186,2819" path="m4672,3623r1,-5l4674,3611r-1,-4l4672,3607r-4,8l4668,3641r4,-18xe" fillcolor="black" stroked="f">
              <v:path arrowok="t"/>
            </v:shape>
            <v:shape id="_x0000_s16775" style="position:absolute;left:2242;top:1567;width:3186;height:2819" coordorigin="2242,1567" coordsize="3186,2819" path="m4666,3659r3,l4672,3648r,-25l4668,3641r,6l4669,3657r-2,2l4666,3650r-2,4l4665,3660r1,-1xe" fillcolor="black" stroked="f">
              <v:path arrowok="t"/>
            </v:shape>
            <v:shape id="_x0000_s16774" style="position:absolute;left:2242;top:1567;width:3186;height:2819" coordorigin="2242,1567" coordsize="3186,2819" path="m4661,3655r-2,-4l4662,3640r-3,-6l4658,3620r,-12l4663,3596r-2,-1l4655,3607r-1,8l4655,3622r-1,23l4656,3652r1,2l4658,3657r-2,4l4661,3655xe" fillcolor="black" stroked="f">
              <v:path arrowok="t"/>
            </v:shape>
            <v:shape id="_x0000_s16773" style="position:absolute;left:2242;top:1567;width:3186;height:2819" coordorigin="2242,1567" coordsize="3186,2819" path="m4665,3660r1,-1l4665,3660r-2,1l4661,3655r-5,6l4661,3663r4,-3xe" fillcolor="black" stroked="f">
              <v:path arrowok="t"/>
            </v:shape>
            <v:shape id="_x0000_s16772" style="position:absolute;left:2242;top:1567;width:3186;height:2819" coordorigin="2242,1567" coordsize="3186,2819" path="m4666,3650r-1,-3l4663,3642r-1,-2l4659,3651r3,-4l4664,3654r2,-4xe" fillcolor="black" stroked="f">
              <v:path arrowok="t"/>
            </v:shape>
            <v:shape id="_x0000_s16771" style="position:absolute;left:2242;top:1567;width:3186;height:2819" coordorigin="2242,1567" coordsize="3186,2819" path="m4660,3595r,-2l4661,3587r-4,-2l4656,3587r-1,11l4654,3606r1,1l4660,3595xe" fillcolor="black" stroked="f">
              <v:path arrowok="t"/>
            </v:shape>
            <v:shape id="_x0000_s16770" style="position:absolute;left:2242;top:1567;width:3186;height:2819" coordorigin="2242,1567" coordsize="3186,2819" path="m4660,3606r3,-3l4663,3596r-5,12l4660,3606xe" fillcolor="black" stroked="f">
              <v:path arrowok="t"/>
            </v:shape>
            <v:shape id="_x0000_s16769" style="position:absolute;left:2242;top:1567;width:3186;height:2819" coordorigin="2242,1567" coordsize="3186,2819" path="m4660,3614r2,-6l4658,3608r,12l4660,3614xe" fillcolor="black" stroked="f">
              <v:path arrowok="t"/>
            </v:shape>
            <v:shape id="_x0000_s16768" style="position:absolute;left:2242;top:1567;width:3186;height:2819" coordorigin="2242,1567" coordsize="3186,2819" path="m4661,3591r1,-2l4661,3587r-1,6l4661,3591xe" fillcolor="black" stroked="f">
              <v:path arrowok="t"/>
            </v:shape>
            <v:shape id="_x0000_s16767" style="position:absolute;left:2242;top:1567;width:3186;height:2819" coordorigin="2242,1567" coordsize="3186,2819" path="m4081,3435r-2,1l4078,3437r1,2l4081,3442r,-7xe" fillcolor="black" stroked="f">
              <v:path arrowok="t"/>
            </v:shape>
            <v:shape id="_x0000_s16766" style="position:absolute;left:2242;top:1567;width:3186;height:2819" coordorigin="2242,1567" coordsize="3186,2819" path="m4088,3442r-7,-7l4081,3442r3,5l4085,3447r3,-5xe" fillcolor="black" stroked="f">
              <v:path arrowok="t"/>
            </v:shape>
            <v:shape id="_x0000_s16765" style="position:absolute;left:2242;top:1567;width:3186;height:2819" coordorigin="2242,1567" coordsize="3186,2819" path="m4000,3130r3,-10l4002,3118r-2,4l3997,3135r-4,19l4000,3130xe" fillcolor="black" stroked="f">
              <v:path arrowok="t"/>
            </v:shape>
            <v:shape id="_x0000_s16764" style="position:absolute;left:2242;top:1567;width:3186;height:2819" coordorigin="2242,1567" coordsize="3186,2819" path="m3995,3174r2,-13l3999,3139r1,-9l3993,3154r-3,24l3995,3174xe" fillcolor="black" stroked="f">
              <v:path arrowok="t"/>
            </v:shape>
            <v:shape id="_x0000_s16763" style="position:absolute;left:2242;top:1567;width:3186;height:2819" coordorigin="2242,1567" coordsize="3186,2819" path="m3994,3216r,-21l3995,3174r-5,4l3988,3204r-2,24l3987,3245r7,-29xe" fillcolor="black" stroked="f">
              <v:path arrowok="t"/>
            </v:shape>
            <v:shape id="_x0000_s16762" style="position:absolute;left:2242;top:1567;width:3186;height:2819" coordorigin="2242,1567" coordsize="3186,2819" path="m3994,3235r,-19l3987,3245r,5l3988,3259r6,-24xe" fillcolor="black" stroked="f">
              <v:path arrowok="t"/>
            </v:shape>
            <v:shape id="_x0000_s16761" style="position:absolute;left:2242;top:1567;width:3186;height:2819" coordorigin="2242,1567" coordsize="3186,2819" path="m3993,3265r,-13l3994,3235r-6,24l3988,3267r1,21l3993,3265xe" fillcolor="black" stroked="f">
              <v:path arrowok="t"/>
            </v:shape>
            <v:shape id="_x0000_s16760" style="position:absolute;left:2242;top:1567;width:3186;height:2819" coordorigin="2242,1567" coordsize="3186,2819" path="m3997,3304r-2,-19l3993,3265r-4,23l3991,3311r7,2l3997,3304xe" fillcolor="black" stroked="f">
              <v:path arrowok="t"/>
            </v:shape>
            <v:shape id="_x0000_s16759" style="position:absolute;left:2242;top:1567;width:3186;height:2819" coordorigin="2242,1567" coordsize="3186,2819" path="m4021,3383r-10,-22l4007,3350r-5,-17l3998,3313r-7,-2l3995,3330r1,4l4000,3348r6,20l4015,3389r10,20l4025,3409r-4,-26xe" fillcolor="black" stroked="f">
              <v:path arrowok="t"/>
            </v:shape>
            <v:shape id="_x0000_s16758" style="position:absolute;left:2242;top:1567;width:3186;height:2819" coordorigin="2242,1567" coordsize="3186,2819" path="m4037,3413r-7,-11l4021,3383r4,26l4028,3414r3,4l4031,3419r6,-6xe" fillcolor="black" stroked="f">
              <v:path arrowok="t"/>
            </v:shape>
            <v:shape id="_x0000_s16757" style="position:absolute;left:2242;top:1567;width:3186;height:2819" coordorigin="2242,1567" coordsize="3186,2819" path="m4043,3420r-6,-7l4031,3419r2,5l4044,3433r-1,-13xe" fillcolor="black" stroked="f">
              <v:path arrowok="t"/>
            </v:shape>
            <v:shape id="_x0000_s16756" style="position:absolute;left:2242;top:1567;width:3186;height:2819" coordorigin="2242,1567" coordsize="3186,2819" path="m4047,3431r2,-2l4043,3420r1,13l4047,3431xe" fillcolor="black" stroked="f">
              <v:path arrowok="t"/>
            </v:shape>
            <v:shape id="_x0000_s16755" style="position:absolute;left:2242;top:1567;width:3186;height:2819" coordorigin="2242,1567" coordsize="3186,2819" path="m4002,3125r1,-3l4003,3120r-3,10l4002,3125xe" fillcolor="black" stroked="f">
              <v:path arrowok="t"/>
            </v:shape>
            <v:shape id="_x0000_s16754" style="position:absolute;left:2242;top:1567;width:3186;height:2819" coordorigin="2242,1567" coordsize="3186,2819" path="m4948,3763r-3,-1l4940,3761r,l4942,3763r4,4l4949,3768r-1,-5xe" fillcolor="black" stroked="f">
              <v:path arrowok="t"/>
            </v:shape>
            <v:shape id="_x0000_s16753" style="position:absolute;left:2242;top:1567;width:3186;height:2819" coordorigin="2242,1567" coordsize="3186,2819" path="m4950,3766r,-1l4948,3763r1,5l4950,3766xe" fillcolor="black" stroked="f">
              <v:path arrowok="t"/>
            </v:shape>
            <v:shape id="_x0000_s16752" style="position:absolute;left:2242;top:1567;width:3186;height:2819" coordorigin="2242,1567" coordsize="3186,2819" path="m4808,3701r-4,5l4801,3710r,2l4804,3714r4,-13xe" fillcolor="black" stroked="f">
              <v:path arrowok="t"/>
            </v:shape>
            <v:shape id="_x0000_s16751" style="position:absolute;left:2242;top:1567;width:3186;height:2819" coordorigin="2242,1567" coordsize="3186,2819" path="m4807,3713r4,-10l4808,3701r-4,13l4806,3714r1,-1xe" fillcolor="black" stroked="f">
              <v:path arrowok="t"/>
            </v:shape>
            <v:shape id="_x0000_s16750" style="position:absolute;left:2242;top:1567;width:3186;height:2819" coordorigin="2242,1567" coordsize="3186,2819" path="m4694,3615r2,-9l4698,3600r-8,23l4689,3625r-1,1l4687,3636r7,-21xe" fillcolor="black" stroked="f">
              <v:path arrowok="t"/>
            </v:shape>
            <v:shape id="_x0000_s16749" style="position:absolute;left:2242;top:1567;width:3186;height:2819" coordorigin="2242,1567" coordsize="3186,2819" path="m4691,3638r-4,-2l4688,3626r-2,2l4685,3644r6,-6xe" fillcolor="black" stroked="f">
              <v:path arrowok="t"/>
            </v:shape>
            <v:shape id="_x0000_s16748" style="position:absolute;left:2242;top:1567;width:3186;height:2819" coordorigin="2242,1567" coordsize="3186,2819" path="m4691,3651r1,-7l4691,3638r-6,6l4685,3659r,10l4691,3651xe" fillcolor="black" stroked="f">
              <v:path arrowok="t"/>
            </v:shape>
            <v:shape id="_x0000_s16747" style="position:absolute;left:2242;top:1567;width:3186;height:2819" coordorigin="2242,1567" coordsize="3186,2819" path="m4692,3664r-1,-1l4690,3657r1,-6l4685,3669r4,5l4692,3664xe" fillcolor="black" stroked="f">
              <v:path arrowok="t"/>
            </v:shape>
            <v:shape id="_x0000_s16746" style="position:absolute;left:2242;top:1567;width:3186;height:2819" coordorigin="2242,1567" coordsize="3186,2819" path="m4692,3668r,-2l4692,3664r-3,10l4692,3668xe" fillcolor="black" stroked="f">
              <v:path arrowok="t"/>
            </v:shape>
            <v:shape id="_x0000_s16745" style="position:absolute;left:2242;top:1567;width:3186;height:2819" coordorigin="2242,1567" coordsize="3186,2819" path="m4698,3600r-1,-1l4693,3602r-3,1l4686,3622r4,1l4698,3600xe" fillcolor="black" stroked="f">
              <v:path arrowok="t"/>
            </v:shape>
            <v:shape id="_x0000_s16744" style="position:absolute;left:2242;top:1567;width:3186;height:2819" coordorigin="2242,1567" coordsize="3186,2819" path="m4688,3633r5,1l4694,3615r-7,21l4688,3633xe" fillcolor="black" stroked="f">
              <v:path arrowok="t"/>
            </v:shape>
            <v:shape id="_x0000_s16743" style="position:absolute;left:2242;top:1567;width:3186;height:2819" coordorigin="2242,1567" coordsize="3186,2819" path="m4649,3604r2,-12l4648,3587r-3,2l4642,3601r,25l4649,3604xe" fillcolor="black" stroked="f">
              <v:path arrowok="t"/>
            </v:shape>
            <v:shape id="_x0000_s16742" style="position:absolute;left:2242;top:1567;width:3186;height:2819" coordorigin="2242,1567" coordsize="3186,2819" path="m4649,3628r,-24l4642,3626r1,5l4645,3652r4,-24xe" fillcolor="black" stroked="f">
              <v:path arrowok="t"/>
            </v:shape>
            <v:shape id="_x0000_s16741" style="position:absolute;left:2242;top:1567;width:3186;height:2819" coordorigin="2242,1567" coordsize="3186,2819" path="m4650,3654r1,-3l4651,3648r-2,-20l4645,3652r1,5l4650,3654xe" fillcolor="black" stroked="f">
              <v:path arrowok="t"/>
            </v:shape>
            <v:shape id="_x0000_s16740" style="position:absolute;left:2242;top:1567;width:3186;height:2819" coordorigin="2242,1567" coordsize="3186,2819" path="m4607,3633r-3,1l4599,3635r7,2l4603,3645r3,1l4607,3633xe" fillcolor="black" stroked="f">
              <v:path arrowok="t"/>
            </v:shape>
            <v:shape id="_x0000_s16739" style="position:absolute;left:2242;top:1567;width:3186;height:2819" coordorigin="2242,1567" coordsize="3186,2819" path="m4620,3580r-2,3l4617,3587r,1l4620,3580xe" fillcolor="black" stroked="f">
              <v:path arrowok="t"/>
            </v:shape>
            <v:shape id="_x0000_s16738" style="position:absolute;left:2242;top:1567;width:3186;height:2819" coordorigin="2242,1567" coordsize="3186,2819" path="m4625,3581r-5,-1l4617,3588r3,2l4625,3581xe" fillcolor="black" stroked="f">
              <v:path arrowok="t"/>
            </v:shape>
            <v:shape id="_x0000_s16737" style="position:absolute;left:2242;top:1567;width:3186;height:2819" coordorigin="2242,1567" coordsize="3186,2819" path="m4608,3644r3,-2l4607,3633r-1,13l4608,3644xe" fillcolor="black" stroked="f">
              <v:path arrowok="t"/>
            </v:shape>
            <v:shape id="_x0000_s16736" style="position:absolute;left:2242;top:1567;width:3186;height:2819" coordorigin="2242,1567" coordsize="3186,2819" path="m4615,3628r-3,-27l4608,3623r4,5l4613,3629r,2l4612,3631r-1,l4611,3634r4,-6xe" fillcolor="black" stroked="f">
              <v:path arrowok="t"/>
            </v:shape>
            <v:shape id="_x0000_s16735" style="position:absolute;left:2242;top:1567;width:3186;height:2819" coordorigin="2242,1567" coordsize="3186,2819" path="m4617,3635r-2,-7l4611,3634r1,3l4616,3646r1,-11xe" fillcolor="black" stroked="f">
              <v:path arrowok="t"/>
            </v:shape>
            <v:shape id="_x0000_s16734" style="position:absolute;left:2242;top:1567;width:3186;height:2819" coordorigin="2242,1567" coordsize="3186,2819" path="m4612,3601r1,-6l4607,3593r,l4608,3623r4,-22xe" fillcolor="black" stroked="f">
              <v:path arrowok="t"/>
            </v:shape>
            <v:shape id="_x0000_s16733" style="position:absolute;left:2242;top:1567;width:3186;height:2819" coordorigin="2242,1567" coordsize="3186,2819" path="m4611,3590r2,-3l4614,3573r-7,-2l4607,3593r1,l4611,3590xe" fillcolor="black" stroked="f">
              <v:path arrowok="t"/>
            </v:shape>
            <v:shape id="_x0000_s16732" style="position:absolute;left:2242;top:1567;width:3186;height:2819" coordorigin="2242,1567" coordsize="3186,2819" path="m4613,3598r1,-2l4613,3595r-1,6l4613,3598xe" fillcolor="black" stroked="f">
              <v:path arrowok="t"/>
            </v:shape>
            <v:shape id="_x0000_s16731" style="position:absolute;left:2242;top:1567;width:3186;height:2819" coordorigin="2242,1567" coordsize="3186,2819" path="m4058,3430r,l4057,3431r,1l4058,3430xe" fillcolor="black" stroked="f">
              <v:path arrowok="t"/>
            </v:shape>
            <v:shape id="_x0000_s16730" style="position:absolute;left:2242;top:1567;width:3186;height:2819" coordorigin="2242,1567" coordsize="3186,2819" path="m4069,3437r2,-2l4063,3428r2,9l4067,3437r2,xe" fillcolor="black" stroked="f">
              <v:path arrowok="t"/>
            </v:shape>
            <v:shape id="_x0000_s16729" style="position:absolute;left:2242;top:1567;width:3186;height:2819" coordorigin="2242,1567" coordsize="3186,2819" path="m4014,3320r-1,-3l4012,3320r1,1l4014,3321r,-1xe" fillcolor="black" stroked="f">
              <v:path arrowok="t"/>
            </v:shape>
            <v:shape id="_x0000_s16728" style="position:absolute;left:2242;top:1567;width:3186;height:2819" coordorigin="2242,1567" coordsize="3186,2819" path="m4747,3687r2,-6l4749,3676r-4,2l4741,3689r3,2l4747,3687xe" fillcolor="black" stroked="f">
              <v:path arrowok="t"/>
            </v:shape>
            <v:shape id="_x0000_s16727" style="position:absolute;left:2242;top:1567;width:3186;height:2819" coordorigin="2242,1567" coordsize="3186,2819" path="m4749,3676r-1,-15l4750,3647r-6,14l4744,3665r-2,10l4745,3678r4,-2xe" fillcolor="black" stroked="f">
              <v:path arrowok="t"/>
            </v:shape>
            <v:shape id="_x0000_s16726" style="position:absolute;left:2242;top:1567;width:3186;height:2819" coordorigin="2242,1567" coordsize="3186,2819" path="m4626,3632r-2,-26l4624,3599r-1,-6l4620,3592r-1,5l4619,3617r4,24l4624,3644r2,-12xe" fillcolor="black" stroked="f">
              <v:path arrowok="t"/>
            </v:shape>
            <v:shape id="_x0000_s16725" style="position:absolute;left:2242;top:1567;width:3186;height:2819" coordorigin="2242,1567" coordsize="3186,2819" path="m4626,3644r,l4626,3632r-2,12l4624,3644r2,xe" fillcolor="black" stroked="f">
              <v:path arrowok="t"/>
            </v:shape>
            <v:shape id="_x0000_s16724" style="position:absolute;left:2242;top:1567;width:3186;height:2819" coordorigin="2242,1567" coordsize="3186,2819" path="m4705,3616r1,-2l4706,3612r,-3l4705,3607r-1,-4l4704,3603r-2,7l4700,3623r3,-5l4700,3629r5,-13xe" fillcolor="black" stroked="f">
              <v:path arrowok="t"/>
            </v:shape>
            <v:shape id="_x0000_s16723" style="position:absolute;left:2242;top:1567;width:3186;height:2819" coordorigin="2242,1567" coordsize="3186,2819" path="m4703,3658r-1,-20l4705,3616r-5,13l4697,3651r3,18l4703,3658xe" fillcolor="black" stroked="f">
              <v:path arrowok="t"/>
            </v:shape>
            <v:shape id="_x0000_s16722" style="position:absolute;left:2242;top:1567;width:3186;height:2819" coordorigin="2242,1567" coordsize="3186,2819" path="m4704,3669r,-2l4703,3658r-3,11l4701,3669r3,xe" fillcolor="black" stroked="f">
              <v:path arrowok="t"/>
            </v:shape>
            <v:shape id="_x0000_s16721" style="position:absolute;left:2242;top:1567;width:3186;height:2819" coordorigin="2242,1567" coordsize="3186,2819" path="m4571,3619r,-2l4571,3616r-1,-2l4566,3618r2,4l4571,3623r,-4xe" fillcolor="black" stroked="f">
              <v:path arrowok="t"/>
            </v:shape>
            <v:shape id="_x0000_s16720" style="position:absolute;left:2242;top:1567;width:3186;height:2819" coordorigin="2242,1567" coordsize="3186,2819" path="m4570,3614r-5,-2l4564,3614r2,4l4570,3614xe" fillcolor="black" stroked="f">
              <v:path arrowok="t"/>
            </v:shape>
            <v:shape id="_x0000_s16719" style="position:absolute;left:2242;top:1567;width:3186;height:2819" coordorigin="2242,1567" coordsize="3186,2819" path="m4571,3615r,l4570,3614r1,2l4571,3615xe" fillcolor="black" stroked="f">
              <v:path arrowok="t"/>
            </v:shape>
            <v:shape id="_x0000_s16718" style="position:absolute;left:2242;top:1567;width:3186;height:2819" coordorigin="2242,1567" coordsize="3186,2819" path="m4092,3438r-4,-3l4087,3435r2,4l4091,3446r1,-8xe" fillcolor="black" stroked="f">
              <v:path arrowok="t"/>
            </v:shape>
            <v:shape id="_x0000_s16717" style="position:absolute;left:2242;top:1567;width:3186;height:2819" coordorigin="2242,1567" coordsize="3186,2819" path="m4681,3622r1,-9l4686,3602r-5,-1l4679,3613r-2,22l4681,3622xe" fillcolor="black" stroked="f">
              <v:path arrowok="t"/>
            </v:shape>
            <v:shape id="_x0000_s16716" style="position:absolute;left:2242;top:1567;width:3186;height:2819" coordorigin="2242,1567" coordsize="3186,2819" path="m4680,3647r,-1l4681,3622r-4,13l4677,3656r3,-9xe" fillcolor="black" stroked="f">
              <v:path arrowok="t"/>
            </v:shape>
            <v:shape id="_x0000_s16715" style="position:absolute;left:2242;top:1567;width:3186;height:2819" coordorigin="2242,1567" coordsize="3186,2819" path="m4684,3608r2,-3l4686,3602r-4,11l4684,3608xe" fillcolor="black" stroked="f">
              <v:path arrowok="t"/>
            </v:shape>
            <v:shape id="_x0000_s16714" style="position:absolute;left:2242;top:1567;width:3186;height:2819" coordorigin="2242,1567" coordsize="3186,2819" path="m4604,3614r,-26l4597,3606r2,14l4600,3624r,4l4596,3629r1,-7l4593,3621r,2l4593,3625r1,5l4599,3632r5,-18xe" fillcolor="black" stroked="f">
              <v:path arrowok="t"/>
            </v:shape>
            <v:shape id="_x0000_s16713" style="position:absolute;left:2242;top:1567;width:3186;height:2819" coordorigin="2242,1567" coordsize="3186,2819" path="m4593,3591r,-23l4592,3553r,l4589,3567r,26l4591,3598r2,-7xe" fillcolor="black" stroked="f">
              <v:path arrowok="t"/>
            </v:shape>
            <v:shape id="_x0000_s16712" style="position:absolute;left:2242;top:1567;width:3186;height:2819" coordorigin="2242,1567" coordsize="3186,2819" path="m4593,3614r,-5l4591,3598r-2,-5l4591,3614r1,3l4592,3618r1,-4xe" fillcolor="black" stroked="f">
              <v:path arrowok="t"/>
            </v:shape>
            <v:shape id="_x0000_s16711" style="position:absolute;left:2242;top:1567;width:3186;height:2819" coordorigin="2242,1567" coordsize="3186,2819" path="m4594,3618r-1,-4l4592,3618r1,1l4594,3618xe" fillcolor="black" stroked="f">
              <v:path arrowok="t"/>
            </v:shape>
            <v:shape id="_x0000_s16710" style="position:absolute;left:2242;top:1567;width:3186;height:2819" coordorigin="2242,1567" coordsize="3186,2819" path="m4601,3572r3,-12l4601,3558r,-1l4603,3551r-4,9l4597,3581r4,-9xe" fillcolor="black" stroked="f">
              <v:path arrowok="t"/>
            </v:shape>
            <v:shape id="_x0000_s16709" style="position:absolute;left:2242;top:1567;width:3186;height:2819" coordorigin="2242,1567" coordsize="3186,2819" path="m4604,3588r-2,-13l4601,3573r,-1l4597,3581r,25l4604,3588xe" fillcolor="black" stroked="f">
              <v:path arrowok="t"/>
            </v:shape>
            <v:shape id="_x0000_s16708" style="position:absolute;left:2242;top:1567;width:3186;height:2819" coordorigin="2242,1567" coordsize="3186,2819" path="m4602,3555r2,-2l4604,3552r-1,-1l4601,3557r1,-2xe" fillcolor="black" stroked="f">
              <v:path arrowok="t"/>
            </v:shape>
            <v:shape id="_x0000_s16707" style="position:absolute;left:2242;top:1567;width:3186;height:2819" coordorigin="2242,1567" coordsize="3186,2819" path="m4601,3572r2,-1l4604,3560r-3,12l4601,3572xe" fillcolor="black" stroked="f">
              <v:path arrowok="t"/>
            </v:shape>
            <v:shape id="_x0000_s16706" style="position:absolute;left:2242;top:1567;width:3186;height:2819" coordorigin="2242,1567" coordsize="3186,2819" path="m4403,2602r-14,12l4393,2617r1,1l4394,2618r1,5l4403,2602xe" fillcolor="black" stroked="f">
              <v:path arrowok="t"/>
            </v:shape>
            <v:shape id="_x0000_s16705" style="position:absolute;left:2242;top:1567;width:3186;height:2819" coordorigin="2242,1567" coordsize="3186,2819" path="m4403,2611r3,l4410,2605r-7,-3l4395,2623r8,-12xe" fillcolor="black" stroked="f">
              <v:path arrowok="t"/>
            </v:shape>
            <v:shape id="_x0000_s16704" style="position:absolute;left:2242;top:1567;width:3186;height:2819" coordorigin="2242,1567" coordsize="3186,2819" path="m4409,2610r2,-4l4412,2607r7,-4l4426,2600r1,l4430,2603r2,l4432,2605r2,-12l4428,2596r-2,3l4425,2596r-8,4l4411,2605r-1,l4406,2611r3,-1xe" fillcolor="black" stroked="f">
              <v:path arrowok="t"/>
            </v:shape>
            <v:shape id="_x0000_s16703" style="position:absolute;left:2242;top:1567;width:3186;height:2819" coordorigin="2242,1567" coordsize="3186,2819" path="m4107,3441r-2,1l4104,3442r,1l4105,3444r2,3l4114,3450r-7,-9xe" fillcolor="black" stroked="f">
              <v:path arrowok="t"/>
            </v:shape>
            <v:shape id="_x0000_s16702" style="position:absolute;left:2242;top:1567;width:3186;height:2819" coordorigin="2242,1567" coordsize="3186,2819" path="m4115,3448r1,-2l4107,3441r7,9l4115,3448xe" fillcolor="black" stroked="f">
              <v:path arrowok="t"/>
            </v:shape>
            <v:shape id="_x0000_s16701" style="position:absolute;left:2242;top:1567;width:3186;height:2819" coordorigin="2242,1567" coordsize="3186,2819" path="m4078,3426r-6,-1l4067,3425r-1,1l4071,3431r3,2l4078,3426xe" fillcolor="black" stroked="f">
              <v:path arrowok="t"/>
            </v:shape>
            <v:shape id="_x0000_s16700" style="position:absolute;left:2242;top:1567;width:3186;height:2819" coordorigin="2242,1567" coordsize="3186,2819" path="m4077,3433r4,-2l4078,3426r-4,7l4075,3434r2,-1xe" fillcolor="black" stroked="f">
              <v:path arrowok="t"/>
            </v:shape>
            <v:shape id="_x0000_s16699" style="position:absolute;left:2242;top:1567;width:3186;height:2819" coordorigin="2242,1567" coordsize="3186,2819" path="m4579,3621r1,-3l4576,3612r-2,1l4573,3613r2,7l4578,3621r1,xe" fillcolor="black" stroked="f">
              <v:path arrowok="t"/>
            </v:shape>
            <v:shape id="_x0000_s16698" style="position:absolute;left:2242;top:1567;width:3186;height:2819" coordorigin="2242,1567" coordsize="3186,2819" path="m4548,3602r-1,3l4545,3605r-2,-1l4539,3603r3,2l4544,3607r2,1l4548,3602xe" fillcolor="black" stroked="f">
              <v:path arrowok="t"/>
            </v:shape>
            <v:shape id="_x0000_s16697" style="position:absolute;left:2242;top:1567;width:3186;height:2819" coordorigin="2242,1567" coordsize="3186,2819" path="m4547,3607r1,-1l4549,3606r2,-3l4548,3602r-2,6l4547,3607xe" fillcolor="black" stroked="f">
              <v:path arrowok="t"/>
            </v:shape>
            <v:shape id="_x0000_s16696" style="position:absolute;left:2242;top:1567;width:3186;height:2819" coordorigin="2242,1567" coordsize="3186,2819" path="m4555,3609r-4,-6l4549,3606r,2l4549,3610r5,3l4555,3609xe" fillcolor="black" stroked="f">
              <v:path arrowok="t"/>
            </v:shape>
            <v:shape id="_x0000_s16695" style="position:absolute;left:2242;top:1567;width:3186;height:2819" coordorigin="2242,1567" coordsize="3186,2819" path="m4548,3602r-1,l4546,3602r1,1l4547,3605r1,-3xe" fillcolor="black" stroked="f">
              <v:path arrowok="t"/>
            </v:shape>
            <v:shape id="_x0000_s16694" style="position:absolute;left:2242;top:1567;width:3186;height:2819" coordorigin="2242,1567" coordsize="3186,2819" path="m4806,4092r-1,1l4803,4096r-2,4l4802,4101r4,-9xe" fillcolor="black" stroked="f">
              <v:path arrowok="t"/>
            </v:shape>
            <v:shape id="_x0000_s16693" style="position:absolute;left:2242;top:1567;width:3186;height:2819" coordorigin="2242,1567" coordsize="3186,2819" path="m4817,4089r-2,l4814,4091r-1,3l4813,4095r4,-6xe" fillcolor="black" stroked="f">
              <v:path arrowok="t"/>
            </v:shape>
            <v:shape id="_x0000_s16692" style="position:absolute;left:2242;top:1567;width:3186;height:2819" coordorigin="2242,1567" coordsize="3186,2819" path="m4810,4106r-2,-1l4806,4105r-1,2l4802,4111r3,l4810,4106xe" fillcolor="black" stroked="f">
              <v:path arrowok="t"/>
            </v:shape>
            <v:shape id="_x0000_s16691" style="position:absolute;left:2242;top:1567;width:3186;height:2819" coordorigin="2242,1567" coordsize="3186,2819" path="m4812,4109r6,-6l4817,4100r-5,7l4811,4107r-1,-1l4805,4111r7,-2xe" fillcolor="black" stroked="f">
              <v:path arrowok="t"/>
            </v:shape>
            <v:shape id="_x0000_s16690" style="position:absolute;left:2242;top:1567;width:3186;height:2819" coordorigin="2242,1567" coordsize="3186,2819" path="m4817,4100r-6,2l4812,4106r,1l4817,4100xe" fillcolor="black" stroked="f">
              <v:path arrowok="t"/>
            </v:shape>
            <v:shape id="_x0000_s16689" style="position:absolute;left:2242;top:1567;width:3186;height:2819" coordorigin="2242,1567" coordsize="3186,2819" path="m4817,4107r1,-1l4818,4103r-6,6l4817,4107xe" fillcolor="black" stroked="f">
              <v:path arrowok="t"/>
            </v:shape>
            <v:shape id="_x0000_s16688" style="position:absolute;left:2242;top:1567;width:3186;height:2819" coordorigin="2242,1567" coordsize="3186,2819" path="m4932,3744r-18,-12l4898,3721r-8,-4l4891,3718r2,4l4913,3736r7,4l4933,3748r-1,-4xe" fillcolor="black" stroked="f">
              <v:path arrowok="t"/>
            </v:shape>
            <v:shape id="_x0000_s16687" style="position:absolute;left:2242;top:1567;width:3186;height:2819" coordorigin="2242,1567" coordsize="3186,2819" path="m4943,3751r-11,-7l4933,3748r6,4l4940,3753r3,-2xe" fillcolor="black" stroked="f">
              <v:path arrowok="t"/>
            </v:shape>
            <v:shape id="_x0000_s16686" style="position:absolute;left:2242;top:1567;width:3186;height:2819" coordorigin="2242,1567" coordsize="3186,2819" path="m4948,3752r-5,-1l4940,3753r3,4l4948,3752xe" fillcolor="black" stroked="f">
              <v:path arrowok="t"/>
            </v:shape>
            <v:shape id="_x0000_s16685" style="position:absolute;left:2242;top:1567;width:3186;height:2819" coordorigin="2242,1567" coordsize="3186,2819" path="m4790,3694r-1,-2l4789,3687r-5,2l4784,3694r,2l4789,3699r1,-5xe" fillcolor="black" stroked="f">
              <v:path arrowok="t"/>
            </v:shape>
            <v:shape id="_x0000_s16684" style="position:absolute;left:2242;top:1567;width:3186;height:2819" coordorigin="2242,1567" coordsize="3186,2819" path="m4790,3697r,l4790,3694r-1,5l4790,3697xe" fillcolor="black" stroked="f">
              <v:path arrowok="t"/>
            </v:shape>
            <v:shape id="_x0000_s16683" style="position:absolute;left:2242;top:1567;width:3186;height:2819" coordorigin="2242,1567" coordsize="3186,2819" path="m4559,3611r-2,-11l4556,3601r-1,-4l4555,3601r1,2l4558,3613r1,-2xe" fillcolor="black" stroked="f">
              <v:path arrowok="t"/>
            </v:shape>
            <v:shape id="_x0000_s16682" style="position:absolute;left:2242;top:1567;width:3186;height:2819" coordorigin="2242,1567" coordsize="3186,2819" path="m4556,3603r-1,-2l4554,3602r4,11l4556,3603xe" fillcolor="black" stroked="f">
              <v:path arrowok="t"/>
            </v:shape>
            <v:shape id="_x0000_s16681" style="position:absolute;left:2242;top:1567;width:3186;height:2819" coordorigin="2242,1567" coordsize="3186,2819" path="m4554,3537r1,-13l4558,3517r2,-4l4560,3510r-1,-1l4554,3515r-4,18l4549,3558r5,-21xe" fillcolor="black" stroked="f">
              <v:path arrowok="t"/>
            </v:shape>
            <v:shape id="_x0000_s16680" style="position:absolute;left:2242;top:1567;width:3186;height:2819" coordorigin="2242,1567" coordsize="3186,2819" path="m4551,3576r,-2l4555,3554r-1,-8l4554,3537r-5,21l4550,3582r1,-6xe" fillcolor="black" stroked="f">
              <v:path arrowok="t"/>
            </v:shape>
            <v:shape id="_x0000_s16679" style="position:absolute;left:2242;top:1567;width:3186;height:2819" coordorigin="2242,1567" coordsize="3186,2819" path="m4554,3577r-3,-1l4550,3582r1,8l4554,3577xe" fillcolor="black" stroked="f">
              <v:path arrowok="t"/>
            </v:shape>
            <v:shape id="_x0000_s16678" style="position:absolute;left:2242;top:1567;width:3186;height:2819" coordorigin="2242,1567" coordsize="3186,2819" path="m4555,3597r,-4l4554,3577r-3,13l4552,3596r3,5l4555,3597xe" fillcolor="black" stroked="f">
              <v:path arrowok="t"/>
            </v:shape>
            <v:shape id="_x0000_s16677" style="position:absolute;left:2242;top:1567;width:3186;height:2819" coordorigin="2242,1567" coordsize="3186,2819" path="m4552,3572r1,-4l4555,3554r-4,20l4552,3572xe" fillcolor="black" stroked="f">
              <v:path arrowok="t"/>
            </v:shape>
            <v:shape id="_x0000_s16676" style="position:absolute;left:2242;top:1567;width:3186;height:2819" coordorigin="2242,1567" coordsize="3186,2819" path="m4098,3436r-4,-2l4094,3435r1,2l4101,3444r-3,-8xe" fillcolor="black" stroked="f">
              <v:path arrowok="t"/>
            </v:shape>
            <v:shape id="_x0000_s16675" style="position:absolute;left:2242;top:1567;width:3186;height:2819" coordorigin="2242,1567" coordsize="3186,2819" path="m4534,3599r-3,-2l4531,3590r-4,2l4522,3595r10,6l4534,3599xe" fillcolor="black" stroked="f">
              <v:path arrowok="t"/>
            </v:shape>
            <v:shape id="_x0000_s16674" style="position:absolute;left:2242;top:1567;width:3186;height:2819" coordorigin="2242,1567" coordsize="3186,2819" path="m4538,3600r-2,-3l4536,3594r,-4l4535,3597r,1l4535,3599r-1,l4532,3601r6,-1xe" fillcolor="black" stroked="f">
              <v:path arrowok="t"/>
            </v:shape>
            <v:shape id="_x0000_s16673" style="position:absolute;left:2242;top:1567;width:3186;height:2819" coordorigin="2242,1567" coordsize="3186,2819" path="m4542,3592r-8,-3l4533,3593r3,-3l4539,3592r,4l4542,3592xe" fillcolor="black" stroked="f">
              <v:path arrowok="t"/>
            </v:shape>
            <v:shape id="_x0000_s16672" style="position:absolute;left:2242;top:1567;width:3186;height:2819" coordorigin="2242,1567" coordsize="3186,2819" path="m4543,3598r-1,-6l4539,3596r,3l4543,3598xe" fillcolor="black" stroked="f">
              <v:path arrowok="t"/>
            </v:shape>
            <v:shape id="_x0000_s16671" style="position:absolute;left:2242;top:1567;width:3186;height:2819" coordorigin="2242,1567" coordsize="3186,2819" path="m4645,3300r1,-2l4648,3302r12,-12l4656,3292r-10,6l4645,3297r-16,6l4645,3300xe" fillcolor="black" stroked="f">
              <v:path arrowok="t"/>
            </v:shape>
            <v:shape id="_x0000_s16670" style="position:absolute;left:2242;top:1567;width:3186;height:2819" coordorigin="2242,1567" coordsize="3186,2819" path="m4143,3449r-4,-4l4138,3449r-4,1l4133,3450r-11,-7l4119,3444r7,5l4131,3450r2,1l4138,3451r5,-2xe" fillcolor="black" stroked="f">
              <v:path arrowok="t"/>
            </v:shape>
            <v:shape id="_x0000_s16669" style="position:absolute;left:2242;top:1567;width:3186;height:2819" coordorigin="2242,1567" coordsize="3186,2819" path="m4138,3449r-4,1l4133,3450r1,l4138,3449xe" fillcolor="black" stroked="f">
              <v:path arrowok="t"/>
            </v:shape>
            <v:shape id="_x0000_s16668" style="position:absolute;left:2242;top:1567;width:3186;height:2819" coordorigin="2242,1567" coordsize="3186,2819" path="m4133,3451r-2,-1l4126,3449r4,3l4133,3451xe" fillcolor="black" stroked="f">
              <v:path arrowok="t"/>
            </v:shape>
            <v:shape id="_x0000_s16667" style="position:absolute;left:2242;top:1567;width:3186;height:2819" coordorigin="2242,1567" coordsize="3186,2819" path="m4117,3440r-4,-4l4113,3435r-1,-2l4107,3433r-2,3l4119,3444r-2,-4xe" fillcolor="black" stroked="f">
              <v:path arrowok="t"/>
            </v:shape>
            <v:shape id="_x0000_s16666" style="position:absolute;left:2242;top:1567;width:3186;height:2819" coordorigin="2242,1567" coordsize="3186,2819" path="m4128,3437r4,-3l4132,3434r3,-6l4133,3429r-4,3l4129,3432r-3,7l4128,3437xe" fillcolor="black" stroked="f">
              <v:path arrowok="t"/>
            </v:shape>
            <v:shape id="_x0000_s16665" style="position:absolute;left:2242;top:1567;width:3186;height:2819" coordorigin="2242,1567" coordsize="3186,2819" path="m4128,3431r-7,1l4113,3433r4,2l4126,3439r2,-8xe" fillcolor="black" stroked="f">
              <v:path arrowok="t"/>
            </v:shape>
            <v:shape id="_x0000_s16664" style="position:absolute;left:2242;top:1567;width:3186;height:2819" coordorigin="2242,1567" coordsize="3186,2819" path="m4129,3432r,l4128,3431r-2,8l4129,3432xe" fillcolor="black" stroked="f">
              <v:path arrowok="t"/>
            </v:shape>
            <v:shape id="_x0000_s16663" style="position:absolute;left:2242;top:1567;width:3186;height:2819" coordorigin="2242,1567" coordsize="3186,2819" path="m4137,3442r-3,l4132,3442r-4,1l4128,3443r4,2l4137,3442xe" fillcolor="black" stroked="f">
              <v:path arrowok="t"/>
            </v:shape>
            <v:shape id="_x0000_s16662" style="position:absolute;left:2242;top:1567;width:3186;height:2819" coordorigin="2242,1567" coordsize="3186,2819" path="m4139,3445r-2,-3l4132,3445r5,1l4138,3449r1,-4xe" fillcolor="black" stroked="f">
              <v:path arrowok="t"/>
            </v:shape>
            <v:shape id="_x0000_s16661" style="position:absolute;left:2242;top:1567;width:3186;height:2819" coordorigin="2242,1567" coordsize="3186,2819" path="m3613,3234r-4,-1l3608,3236r1,10l3613,3234xe" fillcolor="black" stroked="f">
              <v:path arrowok="t"/>
            </v:shape>
            <v:shape id="_x0000_s16660" style="position:absolute;left:2242;top:1567;width:3186;height:2819" coordorigin="2242,1567" coordsize="3186,2819" path="m3616,3253r-3,-19l3609,3246r1,7l3613,3260r3,-7xe" fillcolor="black" stroked="f">
              <v:path arrowok="t"/>
            </v:shape>
            <v:shape id="_x0000_s16659" style="position:absolute;left:2242;top:1567;width:3186;height:2819" coordorigin="2242,1567" coordsize="3186,2819" path="m2901,3035r2,-4l2904,3027r3,-7l2903,3018r-5,16l2899,3037r,1l2901,3035xe" fillcolor="black" stroked="f">
              <v:path arrowok="t"/>
            </v:shape>
            <v:shape id="_x0000_s16658" style="position:absolute;left:2242;top:1567;width:3186;height:2819" coordorigin="2242,1567" coordsize="3186,2819" path="m2907,3022r1,-2l2910,3018r,-1l2909,3018r-2,2l2904,3027r3,-5xe" fillcolor="black" stroked="f">
              <v:path arrowok="t"/>
            </v:shape>
            <v:shape id="_x0000_s16657" style="position:absolute;left:2242;top:1567;width:3186;height:2819" coordorigin="2242,1567" coordsize="3186,2819" path="m2947,2895r-2,5l2944,2901r-7,16l2928,2942r-1,4l2928,2946r19,-51xe" fillcolor="black" stroked="f">
              <v:path arrowok="t"/>
            </v:shape>
            <v:shape id="_x0000_s16656" style="position:absolute;left:2242;top:1567;width:3186;height:2819" coordorigin="2242,1567" coordsize="3186,2819" path="m2962,2861r-9,17l2949,2890r-2,5l2928,2946r-2,6l2924,2958r-7,21l2916,2980r46,-119xe" fillcolor="black" stroked="f">
              <v:path arrowok="t"/>
            </v:shape>
            <v:shape id="_x0000_s16655" style="position:absolute;left:2242;top:1567;width:3186;height:2819" coordorigin="2242,1567" coordsize="3186,2819" path="m2938,2929r9,-24l2955,2886r2,-4l2972,2841r-10,20l2916,2980r22,-51xe" fillcolor="black" stroked="f">
              <v:path arrowok="t"/>
            </v:shape>
            <v:shape id="_x0000_s16654" style="position:absolute;left:2242;top:1567;width:3186;height:2819" coordorigin="2242,1567" coordsize="3186,2819" path="m2924,2969r5,-16l2938,2929r-22,51l2919,2981r2,l2924,2969xe" fillcolor="black" stroked="f">
              <v:path arrowok="t"/>
            </v:shape>
            <v:shape id="_x0000_s16653" style="position:absolute;left:2242;top:1567;width:3186;height:2819" coordorigin="2242,1567" coordsize="3186,2819" path="m2909,3013r3,-2l2912,3007r-2,-4l2903,3017r6,-4xe" fillcolor="black" stroked="f">
              <v:path arrowok="t"/>
            </v:shape>
            <v:shape id="_x0000_s16652" style="position:absolute;left:2242;top:1567;width:3186;height:2819" coordorigin="2242,1567" coordsize="3186,2819" path="m2918,2984r-3,4l2914,2989r,2l2916,2993r2,-9xe" fillcolor="black" stroked="f">
              <v:path arrowok="t"/>
            </v:shape>
            <v:shape id="_x0000_s16651" style="position:absolute;left:2242;top:1567;width:3186;height:2819" coordorigin="2242,1567" coordsize="3186,2819" path="m2918,2984r-2,9l2918,2989r4,12l2918,2984xe" fillcolor="black" stroked="f">
              <v:path arrowok="t"/>
            </v:shape>
            <v:shape id="_x0000_s16650" style="position:absolute;left:2242;top:1567;width:3186;height:2819" coordorigin="2242,1567" coordsize="3186,2819" path="m4799,3687r-1,5l4797,3694r-1,3l4797,3697r2,-10xe" fillcolor="black" stroked="f">
              <v:path arrowok="t"/>
            </v:shape>
            <v:shape id="_x0000_s16649" style="position:absolute;left:2242;top:1567;width:3186;height:2819" coordorigin="2242,1567" coordsize="3186,2819" path="m4799,3697r1,l4801,3691r-2,-4l4797,3697r1,1l4799,3697xe" fillcolor="black" stroked="f">
              <v:path arrowok="t"/>
            </v:shape>
            <v:shape id="_x0000_s16648" style="position:absolute;left:2242;top:1567;width:3186;height:2819" coordorigin="2242,1567" coordsize="3186,2819" path="m4567,3610r-1,-9l4560,3599r,1l4562,3601r-1,5l4562,3609r4,3l4567,3610xe" fillcolor="black" stroked="f">
              <v:path arrowok="t"/>
            </v:shape>
            <v:shape id="_x0000_s16647" style="position:absolute;left:2242;top:1567;width:3186;height:2819" coordorigin="2242,1567" coordsize="3186,2819" path="m4571,3513r7,-22l4574,3493r-1,2l4567,3508r-5,17l4558,3546r13,-33xe" fillcolor="black" stroked="f">
              <v:path arrowok="t"/>
            </v:shape>
            <v:shape id="_x0000_s16646" style="position:absolute;left:2242;top:1567;width:3186;height:2819" coordorigin="2242,1567" coordsize="3186,2819" path="m4564,3596r,-2l4563,3593r-3,-12l4561,3560r3,-24l4571,3513r-13,33l4557,3570r,12l4557,3590r5,9l4563,3600r1,-4xe" fillcolor="black" stroked="f">
              <v:path arrowok="t"/>
            </v:shape>
            <v:shape id="_x0000_s16645" style="position:absolute;left:2242;top:1567;width:3186;height:2819" coordorigin="2242,1567" coordsize="3186,2819" path="m4912,3417r-9,-15l4898,3414r-2,3l4911,3425r1,-8xe" fillcolor="black" stroked="f">
              <v:path arrowok="t"/>
            </v:shape>
            <v:shape id="_x0000_s16644" style="position:absolute;left:2242;top:1567;width:3186;height:2819" coordorigin="2242,1567" coordsize="3186,2819" path="m4914,3417r-2,l4911,3425r,3l4912,3431r2,-14xe" fillcolor="black" stroked="f">
              <v:path arrowok="t"/>
            </v:shape>
            <v:shape id="_x0000_s16643" style="position:absolute;left:2242;top:1567;width:3186;height:2819" coordorigin="2242,1567" coordsize="3186,2819" path="m4917,3376r-9,-16l4899,3344r-10,-22l4879,3299r-10,-17l4863,3275r-1,l4860,3275r2,7l4872,3298r6,12l4889,3332r11,23l4909,3376r5,10l4917,3395r,-19xe" fillcolor="black" stroked="f">
              <v:path arrowok="t"/>
            </v:shape>
            <v:shape id="_x0000_s16642" style="position:absolute;left:2242;top:1567;width:3186;height:2819" coordorigin="2242,1567" coordsize="3186,2819" path="m4931,3402r-14,-26l4924,3409r3,1l4939,3419r-8,-17xe" fillcolor="black" stroked="f">
              <v:path arrowok="t"/>
            </v:shape>
            <v:shape id="_x0000_s16641" style="position:absolute;left:2242;top:1567;width:3186;height:2819" coordorigin="2242,1567" coordsize="3186,2819" path="m4813,3695r-5,-2l4806,3699r2,l4811,3700r2,-5xe" fillcolor="black" stroked="f">
              <v:path arrowok="t"/>
            </v:shape>
            <v:shape id="_x0000_s16640" style="position:absolute;left:2242;top:1567;width:3186;height:2819" coordorigin="2242,1567" coordsize="3186,2819" path="m3681,3244r-4,-6l3676,3239r-2,l3679,3248r2,-4xe" fillcolor="black" stroked="f">
              <v:path arrowok="t"/>
            </v:shape>
            <v:shape id="_x0000_s16639" style="position:absolute;left:2242;top:1567;width:3186;height:2819" coordorigin="2242,1567" coordsize="3186,2819" path="m3682,3277r-3,-29l3674,3239r1,29l3677,3273r2,3l3681,3279r1,-2xe" fillcolor="black" stroked="f">
              <v:path arrowok="t"/>
            </v:shape>
            <v:shape id="_x0000_s16638" style="position:absolute;left:2242;top:1567;width:3186;height:2819" coordorigin="2242,1567" coordsize="3186,2819" path="m4582,3502r4,-14l4587,3483r-1,1l4583,3491r-4,11l4574,3516r-4,15l4582,3502xe" fillcolor="black" stroked="f">
              <v:path arrowok="t"/>
            </v:shape>
            <v:shape id="_x0000_s16637" style="position:absolute;left:2242;top:1567;width:3186;height:2819" coordorigin="2242,1567" coordsize="3186,2819" path="m4574,3533r5,-19l4582,3502r-12,29l4567,3546r-2,15l4565,3566r9,-33xe" fillcolor="black" stroked="f">
              <v:path arrowok="t"/>
            </v:shape>
            <v:shape id="_x0000_s16636" style="position:absolute;left:2242;top:1567;width:3186;height:2819" coordorigin="2242,1567" coordsize="3186,2819" path="m4572,3566r,-9l4573,3553r,-4l4574,3533r-9,33l4568,3591r4,-25xe" fillcolor="black" stroked="f">
              <v:path arrowok="t"/>
            </v:shape>
            <v:shape id="_x0000_s16635" style="position:absolute;left:2242;top:1567;width:3186;height:2819" coordorigin="2242,1567" coordsize="3186,2819" path="m4574,3592r-2,-26l4568,3591r3,17l4575,3609r-1,-17xe" fillcolor="black" stroked="f">
              <v:path arrowok="t"/>
            </v:shape>
            <v:shape id="_x0000_s16634" style="position:absolute;left:2242;top:1567;width:3186;height:2819" coordorigin="2242,1567" coordsize="3186,2819" path="m4544,3586r-3,-4l4539,3568r2,16l4542,3585r3,10l4546,3599r1,1l4544,3586xe" fillcolor="black" stroked="f">
              <v:path arrowok="t"/>
            </v:shape>
            <v:shape id="_x0000_s16633" style="position:absolute;left:2242;top:1567;width:3186;height:2819" coordorigin="2242,1567" coordsize="3186,2819" path="m4548,3598r2,-6l4544,3586r3,14l4548,3598xe" fillcolor="black" stroked="f">
              <v:path arrowok="t"/>
            </v:shape>
            <v:shape id="_x0000_s16632" style="position:absolute;left:2242;top:1567;width:3186;height:2819" coordorigin="2242,1567" coordsize="3186,2819" path="m4543,3541r-1,-11l4541,3525r-1,5l4539,3544r4,10l4543,3541xe" fillcolor="black" stroked="f">
              <v:path arrowok="t"/>
            </v:shape>
            <v:shape id="_x0000_s16631" style="position:absolute;left:2242;top:1567;width:3186;height:2819" coordorigin="2242,1567" coordsize="3186,2819" path="m4545,3580r-1,-5l4544,3567r-1,-13l4539,3544r,24l4541,3582r4,-2xe" fillcolor="black" stroked="f">
              <v:path arrowok="t"/>
            </v:shape>
            <v:shape id="_x0000_s16630" style="position:absolute;left:2242;top:1567;width:3186;height:2819" coordorigin="2242,1567" coordsize="3186,2819" path="m4544,3586r1,-1l4545,3580r-4,2l4544,3586xe" fillcolor="black" stroked="f">
              <v:path arrowok="t"/>
            </v:shape>
            <v:shape id="_x0000_s16629" style="position:absolute;left:2242;top:1567;width:3186;height:2819" coordorigin="2242,1567" coordsize="3186,2819" path="m4508,3582r-1,-3l4507,3578r-6,l4504,3581r4,5l4508,3582xe" fillcolor="black" stroked="f">
              <v:path arrowok="t"/>
            </v:shape>
            <v:shape id="_x0000_s16628" style="position:absolute;left:2242;top:1567;width:3186;height:2819" coordorigin="2242,1567" coordsize="3186,2819" path="m4513,3577r-6,1l4507,3579r,l4511,3580r2,-3xe" fillcolor="black" stroked="f">
              <v:path arrowok="t"/>
            </v:shape>
            <v:shape id="_x0000_s16627" style="position:absolute;left:2242;top:1567;width:3186;height:2819" coordorigin="2242,1567" coordsize="3186,2819" path="m4519,3583r-6,-6l4511,3580r2,2l4513,3584r,2l4517,3590r2,-7xe" fillcolor="black" stroked="f">
              <v:path arrowok="t"/>
            </v:shape>
            <v:shape id="_x0000_s16626" style="position:absolute;left:2242;top:1567;width:3186;height:2819" coordorigin="2242,1567" coordsize="3186,2819" path="m4093,3426r-9,-4l4083,3423r-4,-10l4077,3414r-4,3l4082,3424r,l4086,3427r7,-1xe" fillcolor="black" stroked="f">
              <v:path arrowok="t"/>
            </v:shape>
            <v:shape id="_x0000_s16625" style="position:absolute;left:2242;top:1567;width:3186;height:2819" coordorigin="2242,1567" coordsize="3186,2819" path="m4082,3424r,l4080,3425r6,2l4082,3424xe" fillcolor="black" stroked="f">
              <v:path arrowok="t"/>
            </v:shape>
            <v:shape id="_x0000_s16624" style="position:absolute;left:2242;top:1567;width:3186;height:2819" coordorigin="2242,1567" coordsize="3186,2819" path="m4083,3421r1,-3l4079,3413r4,10l4083,3421xe" fillcolor="black" stroked="f">
              <v:path arrowok="t"/>
            </v:shape>
            <v:shape id="_x0000_s16623" style="position:absolute;left:2242;top:1567;width:3186;height:2819" coordorigin="2242,1567" coordsize="3186,2819" path="m2869,3199r1,-3l2871,3192r-2,-2l2869,3193r,3l2867,3199r-3,7l2869,3199xe" fillcolor="black" stroked="f">
              <v:path arrowok="t"/>
            </v:shape>
            <v:shape id="_x0000_s16622" style="position:absolute;left:2242;top:1567;width:3186;height:2819" coordorigin="2242,1567" coordsize="3186,2819" path="m2871,3201r,-1l2870,3200r-2,l2869,3199r-5,7l2865,3216r6,-15xe" fillcolor="black" stroked="f">
              <v:path arrowok="t"/>
            </v:shape>
            <v:shape id="_x0000_s16621" style="position:absolute;left:2242;top:1567;width:3186;height:2819" coordorigin="2242,1567" coordsize="3186,2819" path="m2868,3212r3,-9l2871,3201r-6,15l2863,3226r3,8l2868,3212xe" fillcolor="black" stroked="f">
              <v:path arrowok="t"/>
            </v:shape>
            <v:shape id="_x0000_s16620" style="position:absolute;left:2242;top:1567;width:3186;height:2819" coordorigin="2242,1567" coordsize="3186,2819" path="m2865,3256r,-1l2866,3234r-3,-8l2860,3249r,20l2860,3270r5,-14xe" fillcolor="black" stroked="f">
              <v:path arrowok="t"/>
            </v:shape>
            <v:shape id="_x0000_s16619" style="position:absolute;left:2242;top:1567;width:3186;height:2819" coordorigin="2242,1567" coordsize="3186,2819" path="m2865,3256r-5,14l2861,3272r-1,3l2865,3256xe" fillcolor="black" stroked="f">
              <v:path arrowok="t"/>
            </v:shape>
            <v:shape id="_x0000_s16618" style="position:absolute;left:2242;top:1567;width:3186;height:2819" coordorigin="2242,1567" coordsize="3186,2819" path="m2869,3190r-1,-2l2866,3192r2,1l2869,3193r,-3xe" fillcolor="black" stroked="f">
              <v:path arrowok="t"/>
            </v:shape>
            <v:shape id="_x0000_s16617" style="position:absolute;left:2242;top:1567;width:3186;height:2819" coordorigin="2242,1567" coordsize="3186,2819" path="m2873,3178r,-11l2874,3159r10,-18l2880,3140r-12,33l2868,3183r2,3l2871,3188r2,-10xe" fillcolor="black" stroked="f">
              <v:path arrowok="t"/>
            </v:shape>
            <v:shape id="_x0000_s16616" style="position:absolute;left:2242;top:1567;width:3186;height:2819" coordorigin="2242,1567" coordsize="3186,2819" path="m2880,3140r-1,2l2878,3143r-1,1l2874,3144r,6l2871,3162r9,-22xe" fillcolor="black" stroked="f">
              <v:path arrowok="t"/>
            </v:shape>
            <v:shape id="_x0000_s16615" style="position:absolute;left:2242;top:1567;width:3186;height:2819" coordorigin="2242,1567" coordsize="3186,2819" path="m2880,3140r-1,l2879,3140r,1l2879,3142r1,-2xe" fillcolor="black" stroked="f">
              <v:path arrowok="t"/>
            </v:shape>
            <v:shape id="_x0000_s16614" style="position:absolute;left:2242;top:1567;width:3186;height:2819" coordorigin="2242,1567" coordsize="3186,2819" path="m2876,3163r-2,-4l2873,3167r1,1l2875,3170r1,-7xe" fillcolor="black" stroked="f">
              <v:path arrowok="t"/>
            </v:shape>
            <v:shape id="_x0000_s16613" style="position:absolute;left:2242;top:1567;width:3186;height:2819" coordorigin="2242,1567" coordsize="3186,2819" path="m2609,3432r-12,-6l2596,3435r1,l2598,3436r,1l2598,3438r4,3l2609,3432xe" fillcolor="black" stroked="f">
              <v:path arrowok="t"/>
            </v:shape>
            <v:shape id="_x0000_s16612" style="position:absolute;left:2242;top:1567;width:3186;height:2819" coordorigin="2242,1567" coordsize="3186,2819" path="m2625,3441r-16,-9l2602,3441r5,1l2611,3444r7,3l2625,3441xe" fillcolor="black" stroked="f">
              <v:path arrowok="t"/>
            </v:shape>
            <v:shape id="_x0000_s16611" style="position:absolute;left:2242;top:1567;width:3186;height:2819" coordorigin="2242,1567" coordsize="3186,2819" path="m2695,3471r-9,-3l2670,3462r-22,-10l2625,3441r-7,6l2622,3450r12,6l2655,3465r24,9l2695,3471xe" fillcolor="black" stroked="f">
              <v:path arrowok="t"/>
            </v:shape>
            <v:shape id="_x0000_s16610" style="position:absolute;left:2242;top:1567;width:3186;height:2819" coordorigin="2242,1567" coordsize="3186,2819" path="m2700,3473r-1,-1l2698,3471r-2,-1l2695,3471r-16,3l2701,3482r-1,-9xe" fillcolor="black" stroked="f">
              <v:path arrowok="t"/>
            </v:shape>
            <v:shape id="_x0000_s16609" style="position:absolute;left:2242;top:1567;width:3186;height:2819" coordorigin="2242,1567" coordsize="3186,2819" path="m2712,3476r-7,-2l2700,3473r1,9l2716,3487r-4,-11xe" fillcolor="black" stroked="f">
              <v:path arrowok="t"/>
            </v:shape>
            <v:shape id="_x0000_s16608" style="position:absolute;left:2242;top:1567;width:3186;height:2819" coordorigin="2242,1567" coordsize="3186,2819" path="m2741,3486r-5,-4l2725,3478r-13,-2l2716,3487r1,l2733,3491r8,-5xe" fillcolor="black" stroked="f">
              <v:path arrowok="t"/>
            </v:shape>
            <v:shape id="_x0000_s16607" style="position:absolute;left:2242;top:1567;width:3186;height:2819" coordorigin="2242,1567" coordsize="3186,2819" path="m2743,3483r1,3l2744,3488r-1,-1l2741,3486r-8,5l2755,3498r-12,-15xe" fillcolor="black" stroked="f">
              <v:path arrowok="t"/>
            </v:shape>
            <v:shape id="_x0000_s16606" style="position:absolute;left:2242;top:1567;width:3186;height:2819" coordorigin="2242,1567" coordsize="3186,2819" path="m2662,3164r-5,17l2657,3182r-1,1l2653,3187r3,2l2662,3164xe" fillcolor="black" stroked="f">
              <v:path arrowok="t"/>
            </v:shape>
            <v:shape id="_x0000_s16605" style="position:absolute;left:2242;top:1567;width:3186;height:2819" coordorigin="2242,1567" coordsize="3186,2819" path="m2672,3102r,l2675,3091r-1,-9l2672,3089r-3,14l2665,3126r7,-24xe" fillcolor="black" stroked="f">
              <v:path arrowok="t"/>
            </v:shape>
            <v:shape id="_x0000_s16604" style="position:absolute;left:2242;top:1567;width:3186;height:2819" coordorigin="2242,1567" coordsize="3186,2819" path="m2665,3142r4,-23l2672,3102r-7,24l2660,3151r-3,18l2657,3170r8,-28xe" fillcolor="black" stroked="f">
              <v:path arrowok="t"/>
            </v:shape>
            <v:shape id="_x0000_s16603" style="position:absolute;left:2242;top:1567;width:3186;height:2819" coordorigin="2242,1567" coordsize="3186,2819" path="m2662,3164r3,-22l2657,3170r-2,6l2655,3180r1,l2662,3164xe" fillcolor="black" stroked="f">
              <v:path arrowok="t"/>
            </v:shape>
            <v:shape id="_x0000_s16602" style="position:absolute;left:2242;top:1567;width:3186;height:2819" coordorigin="2242,1567" coordsize="3186,2819" path="m2658,3202r2,-21l2662,3164r-6,25l2652,3202r-3,11l2648,3221r2,1l2658,3202xe" fillcolor="black" stroked="f">
              <v:path arrowok="t"/>
            </v:shape>
            <v:shape id="_x0000_s16601" style="position:absolute;left:2242;top:1567;width:3186;height:2819" coordorigin="2242,1567" coordsize="3186,2819" path="m2658,3202r-8,20l2651,3222r1,2l2652,3226r1,4l2658,3202xe" fillcolor="black" stroked="f">
              <v:path arrowok="t"/>
            </v:shape>
            <v:shape id="_x0000_s16600" style="position:absolute;left:2242;top:1567;width:3186;height:2819" coordorigin="2242,1567" coordsize="3186,2819" path="m2777,3492r-3,l2771,3493r-3,-1l2768,3491r-2,-3l2743,3483r12,15l2778,3504r-1,-12xe" fillcolor="black" stroked="f">
              <v:path arrowok="t"/>
            </v:shape>
            <v:shape id="_x0000_s16599" style="position:absolute;left:2242;top:1567;width:3186;height:2819" coordorigin="2242,1567" coordsize="3186,2819" path="m2798,3498r-9,-2l2784,3494r-7,-2l2778,3504r21,6l2798,3498xe" fillcolor="black" stroked="f">
              <v:path arrowok="t"/>
            </v:shape>
            <v:shape id="_x0000_s16598" style="position:absolute;left:2242;top:1567;width:3186;height:2819" coordorigin="2242,1567" coordsize="3186,2819" path="m2822,3505r-24,-7l2799,3510r12,1l2812,3511r2,l2815,3512r2,1l2822,3505xe" fillcolor="black" stroked="f">
              <v:path arrowok="t"/>
            </v:shape>
            <v:shape id="_x0000_s16597" style="position:absolute;left:2242;top:1567;width:3186;height:2819" coordorigin="2242,1567" coordsize="3186,2819" path="m2853,3507r-16,3l2836,3510r-1,-1l2822,3505r-5,8l2849,3518r4,-11xe" fillcolor="black" stroked="f">
              <v:path arrowok="t"/>
            </v:shape>
            <v:shape id="_x0000_s16596" style="position:absolute;left:2242;top:1567;width:3186;height:2819" coordorigin="2242,1567" coordsize="3186,2819" path="m2853,3507r-8,l2838,3508r-1,2l2853,3507xe" fillcolor="black" stroked="f">
              <v:path arrowok="t"/>
            </v:shape>
            <v:shape id="_x0000_s16595" style="position:absolute;left:2242;top:1567;width:3186;height:2819" coordorigin="2242,1567" coordsize="3186,2819" path="m2868,3519r7,-11l2853,3508r,-1l2849,3518r2,l2852,3517r3,l2862,3520r6,-1xe" fillcolor="black" stroked="f">
              <v:path arrowok="t"/>
            </v:shape>
            <v:shape id="_x0000_s16594" style="position:absolute;left:2242;top:1567;width:3186;height:2819" coordorigin="2242,1567" coordsize="3186,2819" path="m2876,3519r7,l2902,3512r-9,-3l2875,3508r-7,11l2876,3519xe" fillcolor="black" stroked="f">
              <v:path arrowok="t"/>
            </v:shape>
            <v:shape id="_x0000_s16593" style="position:absolute;left:2242;top:1567;width:3186;height:2819" coordorigin="2242,1567" coordsize="3186,2819" path="m2905,3509r-3,3l2883,3519r15,4l2905,3509xe" fillcolor="black" stroked="f">
              <v:path arrowok="t"/>
            </v:shape>
            <v:shape id="_x0000_s16592" style="position:absolute;left:2242;top:1567;width:3186;height:2819" coordorigin="2242,1567" coordsize="3186,2819" path="m2873,3189r-2,-1l2871,3192r,l2873,3189xe" fillcolor="black" stroked="f">
              <v:path arrowok="t"/>
            </v:shape>
            <v:shape id="_x0000_s16591" style="position:absolute;left:2242;top:1567;width:3186;height:2819" coordorigin="2242,1567" coordsize="3186,2819" path="m2950,2999r6,-17l2955,2978r-7,18l2947,2997r-2,1l2947,3003r3,-4xe" fillcolor="black" stroked="f">
              <v:path arrowok="t"/>
            </v:shape>
            <v:shape id="_x0000_s16590" style="position:absolute;left:2242;top:1567;width:3186;height:2819" coordorigin="2242,1567" coordsize="3186,2819" path="m2955,2978r,-4l2950,2980r-1,8l2949,2992r-1,4l2955,2978xe" fillcolor="black" stroked="f">
              <v:path arrowok="t"/>
            </v:shape>
            <v:shape id="_x0000_s16589" style="position:absolute;left:2242;top:1567;width:3186;height:2819" coordorigin="2242,1567" coordsize="3186,2819" path="m4989,3751r-2,2l4986,3753r-4,l4980,3757r2,2l4984,3762r5,-11xe" fillcolor="black" stroked="f">
              <v:path arrowok="t"/>
            </v:shape>
            <v:shape id="_x0000_s16588" style="position:absolute;left:2242;top:1567;width:3186;height:2819" coordorigin="2242,1567" coordsize="3186,2819" path="m4997,3740r-2,2l4993,3744r-3,3l4989,3751r-5,11l4997,3740xe" fillcolor="black" stroked="f">
              <v:path arrowok="t"/>
            </v:shape>
            <v:shape id="_x0000_s16587" style="position:absolute;left:2242;top:1567;width:3186;height:2819" coordorigin="2242,1567" coordsize="3186,2819" path="m4994,3753r2,-4l4997,3747r2,-3l5007,3727r-10,13l4984,3762r10,-9xe" fillcolor="black" stroked="f">
              <v:path arrowok="t"/>
            </v:shape>
            <v:shape id="_x0000_s16586" style="position:absolute;left:2242;top:1567;width:3186;height:2819" coordorigin="2242,1567" coordsize="3186,2819" path="m5001,3743r10,-13l5035,3665r-1,1l5033,3668r-6,20l5017,3709r-10,18l4999,3744r2,-1xe" fillcolor="black" stroked="f">
              <v:path arrowok="t"/>
            </v:shape>
            <v:shape id="_x0000_s16585" style="position:absolute;left:2242;top:1567;width:3186;height:2819" coordorigin="2242,1567" coordsize="3186,2819" path="m5023,3708r19,-44l5042,3656r-2,12l5036,3666r-1,-1l5011,3730r12,-22xe" fillcolor="black" stroked="f">
              <v:path arrowok="t"/>
            </v:shape>
            <v:shape id="_x0000_s16584" style="position:absolute;left:2242;top:1567;width:3186;height:2819" coordorigin="2242,1567" coordsize="3186,2819" path="m4854,3709r-11,-12l4833,3687r-8,-5l4832,3691r17,16l4856,3710r-2,-1xe" fillcolor="black" stroked="f">
              <v:path arrowok="t"/>
            </v:shape>
            <v:shape id="_x0000_s16583" style="position:absolute;left:2242;top:1567;width:3186;height:2819" coordorigin="2242,1567" coordsize="3186,2819" path="m4860,3712r1,-1l4860,3710r-4,l4849,3707r11,6l4860,3712xe" fillcolor="black" stroked="f">
              <v:path arrowok="t"/>
            </v:shape>
            <v:shape id="_x0000_s16582" style="position:absolute;left:2242;top:1567;width:3186;height:2819" coordorigin="2242,1567" coordsize="3186,2819" path="m4862,3711r2,l4863,3710r-3,l4861,3711r1,xe" fillcolor="black" stroked="f">
              <v:path arrowok="t"/>
            </v:shape>
            <v:shape id="_x0000_s16581" style="position:absolute;left:2242;top:1567;width:3186;height:2819" coordorigin="2242,1567" coordsize="3186,2819" path="m4417,2600r-8,4l4410,2605r1,l4417,2600xe" fillcolor="black" stroked="f">
              <v:path arrowok="t"/>
            </v:shape>
            <v:shape id="_x0000_s16580" style="position:absolute;left:2242;top:1567;width:3186;height:2819" coordorigin="2242,1567" coordsize="3186,2819" path="m4104,3422r-6,l4092,3422r4,5l4101,3433r3,-11xe" fillcolor="black" stroked="f">
              <v:path arrowok="t"/>
            </v:shape>
            <v:shape id="_x0000_s16579" style="position:absolute;left:2242;top:1567;width:3186;height:2819" coordorigin="2242,1567" coordsize="3186,2819" path="m4105,3430r3,-3l4104,3422r-3,11l4105,3430xe" fillcolor="black" stroked="f">
              <v:path arrowok="t"/>
            </v:shape>
            <v:shape id="_x0000_s16578" style="position:absolute;left:2242;top:1567;width:3186;height:2819" coordorigin="2242,1567" coordsize="3186,2819" path="m4922,3724r-2,l4920,3725r-1,l4920,3725r4,4l4922,3724xe" fillcolor="black" stroked="f">
              <v:path arrowok="t"/>
            </v:shape>
            <v:shape id="_x0000_s16577" style="position:absolute;left:2242;top:1567;width:3186;height:2819" coordorigin="2242,1567" coordsize="3186,2819" path="m4953,3745r-12,-9l4922,3724r2,5l4929,3733r16,10l4954,3747r-1,-2xe" fillcolor="black" stroked="f">
              <v:path arrowok="t"/>
            </v:shape>
            <v:shape id="_x0000_s16576" style="position:absolute;left:2242;top:1567;width:3186;height:2819" coordorigin="2242,1567" coordsize="3186,2819" path="m4524,3583r-1,-2l4523,3578r-1,-1l4517,3576r3,6l4524,3588r,-5xe" fillcolor="black" stroked="f">
              <v:path arrowok="t"/>
            </v:shape>
            <v:shape id="_x0000_s16575" style="position:absolute;left:2242;top:1567;width:3186;height:2819" coordorigin="2242,1567" coordsize="3186,2819" path="m4517,3575r,1l4522,3577r-5,-2xe" fillcolor="black" stroked="f">
              <v:path arrowok="t"/>
            </v:shape>
            <v:shape id="_x0000_s16574" style="position:absolute;left:2242;top:1567;width:3186;height:2819" coordorigin="2242,1567" coordsize="3186,2819" path="m4524,3578r2,-1l4526,3573r-1,2l4524,3576r-2,1l4523,3578r1,xe" fillcolor="black" stroked="f">
              <v:path arrowok="t"/>
            </v:shape>
            <v:shape id="_x0000_s16573" style="position:absolute;left:2242;top:1567;width:3186;height:2819" coordorigin="2242,1567" coordsize="3186,2819" path="m4531,3587r2,-1l4526,3573r,4l4529,3588r2,-1xe" fillcolor="black" stroked="f">
              <v:path arrowok="t"/>
            </v:shape>
            <v:shape id="_x0000_s16572" style="position:absolute;left:2242;top:1567;width:3186;height:2819" coordorigin="2242,1567" coordsize="3186,2819" path="m4069,3423r-2,-7l4063,3414r-5,-8l4053,3411r7,4l4065,3417r-2,7l4069,3423xe" fillcolor="black" stroked="f">
              <v:path arrowok="t"/>
            </v:shape>
            <v:shape id="_x0000_s16571" style="position:absolute;left:2242;top:1567;width:3186;height:2819" coordorigin="2242,1567" coordsize="3186,2819" path="m4076,3422r-1,-3l4067,3416r2,7l4076,3422xe" fillcolor="black" stroked="f">
              <v:path arrowok="t"/>
            </v:shape>
            <v:shape id="_x0000_s16570" style="position:absolute;left:2242;top:1567;width:3186;height:2819" coordorigin="2242,1567" coordsize="3186,2819" path="m4065,3417r-5,-2l4058,3420r5,4l4065,3417xe" fillcolor="black" stroked="f">
              <v:path arrowok="t"/>
            </v:shape>
            <v:shape id="_x0000_s16569" style="position:absolute;left:2242;top:1567;width:3186;height:2819" coordorigin="2242,1567" coordsize="3186,2819" path="m4048,3401r1,-12l4039,3381r8,17l4048,3401r,l4051,3406r-3,-5xe" fillcolor="black" stroked="f">
              <v:path arrowok="t"/>
            </v:shape>
            <v:shape id="_x0000_s16568" style="position:absolute;left:2242;top:1567;width:3186;height:2819" coordorigin="2242,1567" coordsize="3186,2819" path="m4058,3406r-3,-5l4048,3401r3,5l4053,3411r5,-5xe" fillcolor="black" stroked="f">
              <v:path arrowok="t"/>
            </v:shape>
            <v:shape id="_x0000_s16567" style="position:absolute;left:2242;top:1567;width:3186;height:2819" coordorigin="2242,1567" coordsize="3186,2819" path="m3601,3223r-2,-5l3596,3226r1,11l3601,3223xe" fillcolor="black" stroked="f">
              <v:path arrowok="t"/>
            </v:shape>
            <v:shape id="_x0000_s16566" style="position:absolute;left:2242;top:1567;width:3186;height:2819" coordorigin="2242,1567" coordsize="3186,2819" path="m3601,3232r,-9l3597,3237r1,2l3601,3243r,-11xe" fillcolor="black" stroked="f">
              <v:path arrowok="t"/>
            </v:shape>
            <v:shape id="_x0000_s16565" style="position:absolute;left:2242;top:1567;width:3186;height:2819" coordorigin="2242,1567" coordsize="3186,2819" path="m2808,2942r6,-17l2811,2928r-1,1l2804,2948r4,-6xe" fillcolor="black" stroked="f">
              <v:path arrowok="t"/>
            </v:shape>
            <v:shape id="_x0000_s16564" style="position:absolute;left:2242;top:1567;width:3186;height:2819" coordorigin="2242,1567" coordsize="3186,2819" path="m4153,3438r-3,l4148,3439r,1l4150,3442r2,4l4155,3448r-2,-10xe" fillcolor="black" stroked="f">
              <v:path arrowok="t"/>
            </v:shape>
            <v:shape id="_x0000_s16563" style="position:absolute;left:2242;top:1567;width:3186;height:2819" coordorigin="2242,1567" coordsize="3186,2819" path="m4155,3445r1,-2l4153,3438r2,10l4155,3445xe" fillcolor="black" stroked="f">
              <v:path arrowok="t"/>
            </v:shape>
            <v:shape id="_x0000_s16562" style="position:absolute;left:2242;top:1567;width:3186;height:2819" coordorigin="2242,1567" coordsize="3186,2819" path="m5182,3827r2,-6l5178,3822r-2,5l5179,3828r3,-1xe" fillcolor="black" stroked="f">
              <v:path arrowok="t"/>
            </v:shape>
            <v:shape id="_x0000_s16561" style="position:absolute;left:2242;top:1567;width:3186;height:2819" coordorigin="2242,1567" coordsize="3186,2819" path="m5184,3825r1,-1l5185,3823r-1,-2l5182,3827r2,-2xe" fillcolor="black" stroked="f">
              <v:path arrowok="t"/>
            </v:shape>
            <v:shape id="_x0000_s16560" style="position:absolute;left:2242;top:1567;width:3186;height:2819" coordorigin="2242,1567" coordsize="3186,2819" path="m4121,3418r-4,-4l4106,3420r3,5l4112,3430r,l4121,3418xe" fillcolor="black" stroked="f">
              <v:path arrowok="t"/>
            </v:shape>
            <v:shape id="_x0000_s16559" style="position:absolute;left:2242;top:1567;width:3186;height:2819" coordorigin="2242,1567" coordsize="3186,2819" path="m4118,3427r5,-1l4125,3421r-4,-3l4112,3430r6,-3xe" fillcolor="black" stroked="f">
              <v:path arrowok="t"/>
            </v:shape>
            <v:shape id="_x0000_s16558" style="position:absolute;left:2242;top:1567;width:3186;height:2819" coordorigin="2242,1567" coordsize="3186,2819" path="m4065,3406r-4,-5l4060,3402r3,5l4066,3413r-1,-7xe" fillcolor="black" stroked="f">
              <v:path arrowok="t"/>
            </v:shape>
            <v:shape id="_x0000_s16557" style="position:absolute;left:2242;top:1567;width:3186;height:2819" coordorigin="2242,1567" coordsize="3186,2819" path="m3627,3242r,-12l3626,3217r-2,-5l3622,3221r-1,4l3620,3237r2,9l3625,3247r2,-5xe" fillcolor="black" stroked="f">
              <v:path arrowok="t"/>
            </v:shape>
            <v:shape id="_x0000_s16556" style="position:absolute;left:2242;top:1567;width:3186;height:2819" coordorigin="2242,1567" coordsize="3186,2819" path="m4935,3722r-2,-2l4931,3720r,l4932,3722r8,3l4935,3722xe" fillcolor="black" stroked="f">
              <v:path arrowok="t"/>
            </v:shape>
            <v:shape id="_x0000_s16555" style="position:absolute;left:2242;top:1567;width:3186;height:2819" coordorigin="2242,1567" coordsize="3186,2819" path="m4962,3737r-22,-12l4932,3722r17,13l4956,3738r3,1l4962,3737xe" fillcolor="black" stroked="f">
              <v:path arrowok="t"/>
            </v:shape>
            <v:shape id="_x0000_s16554" style="position:absolute;left:2242;top:1567;width:3186;height:2819" coordorigin="2242,1567" coordsize="3186,2819" path="m4977,3745r-15,-8l4959,3739r3,3l4963,3743r3,4l4977,3745xe" fillcolor="black" stroked="f">
              <v:path arrowok="t"/>
            </v:shape>
            <v:shape id="_x0000_s16553" style="position:absolute;left:2242;top:1567;width:3186;height:2819" coordorigin="2242,1567" coordsize="3186,2819" path="m4980,3748r-1,-2l4977,3745r-11,2l4979,3752r1,-4xe" fillcolor="black" stroked="f">
              <v:path arrowok="t"/>
            </v:shape>
            <v:shape id="_x0000_s16552" style="position:absolute;left:2242;top:1567;width:3186;height:2819" coordorigin="2242,1567" coordsize="3186,2819" path="m4552,3458r-6,10l4537,3492r-4,14l4532,3515r20,-57xe" fillcolor="black" stroked="f">
              <v:path arrowok="t"/>
            </v:shape>
            <v:shape id="_x0000_s16551" style="position:absolute;left:2242;top:1567;width:3186;height:2819" coordorigin="2242,1567" coordsize="3186,2819" path="m4537,3519r-1,l4539,3504r8,-28l4552,3458r-20,57l4529,3528r-1,6l4537,3519xe" fillcolor="black" stroked="f">
              <v:path arrowok="t"/>
            </v:shape>
            <v:shape id="_x0000_s16550" style="position:absolute;left:2242;top:1567;width:3186;height:2819" coordorigin="2242,1567" coordsize="3186,2819" path="m4535,3575r-2,-20l4534,3531r2,-10l4537,3520r,-1l4528,3534r,19l4530,3574r6,6l4535,3575xe" fillcolor="black" stroked="f">
              <v:path arrowok="t"/>
            </v:shape>
            <v:shape id="_x0000_s16549" style="position:absolute;left:2242;top:1567;width:3186;height:2819" coordorigin="2242,1567" coordsize="3186,2819" path="m4537,3585r,-1l4536,3580r-6,-6l4534,3586r3,-1xe" fillcolor="black" stroked="f">
              <v:path arrowok="t"/>
            </v:shape>
            <v:shape id="_x0000_s16548" style="position:absolute;left:2242;top:1567;width:3186;height:2819" coordorigin="2242,1567" coordsize="3186,2819" path="m4501,3565r-2,-8l4495,3559r2,7l4500,3575r1,-10xe" fillcolor="black" stroked="f">
              <v:path arrowok="t"/>
            </v:shape>
            <v:shape id="_x0000_s16547" style="position:absolute;left:2242;top:1567;width:3186;height:2819" coordorigin="2242,1567" coordsize="3186,2819" path="m4161,3435r-5,-1l4156,3438r2,4l4161,3435xe" fillcolor="black" stroked="f">
              <v:path arrowok="t"/>
            </v:shape>
            <v:shape id="_x0000_s16546" style="position:absolute;left:2242;top:1567;width:3186;height:2819" coordorigin="2242,1567" coordsize="3186,2819" path="m4164,3443r-3,-8l4158,3442r3,4l4163,3447r1,-4xe" fillcolor="black" stroked="f">
              <v:path arrowok="t"/>
            </v:shape>
            <v:shape id="_x0000_s16545" style="position:absolute;left:2242;top:1567;width:3186;height:2819" coordorigin="2242,1567" coordsize="3186,2819" path="m4139,3436r-4,-8l4132,3434r,l4138,3439r1,-3xe" fillcolor="black" stroked="f">
              <v:path arrowok="t"/>
            </v:shape>
            <v:shape id="_x0000_s16544" style="position:absolute;left:2242;top:1567;width:3186;height:2819" coordorigin="2242,1567" coordsize="3186,2819" path="m4092,3410r-4,-2l4084,3412r3,4l4091,3420r1,-10xe" fillcolor="black" stroked="f">
              <v:path arrowok="t"/>
            </v:shape>
            <v:shape id="_x0000_s16543" style="position:absolute;left:2242;top:1567;width:3186;height:2819" coordorigin="2242,1567" coordsize="3186,2819" path="m4095,3417r3,-1l4097,3412r-5,-2l4091,3420r4,-3xe" fillcolor="black" stroked="f">
              <v:path arrowok="t"/>
            </v:shape>
            <v:shape id="_x0000_s16542" style="position:absolute;left:2242;top:1567;width:3186;height:2819" coordorigin="2242,1567" coordsize="3186,2819" path="m3668,3255r-1,-1l3665,3249r4,-25l3662,3230r-2,6l3662,3255r2,2l3666,3260r1,l3668,3255xe" fillcolor="black" stroked="f">
              <v:path arrowok="t"/>
            </v:shape>
            <v:shape id="_x0000_s16541" style="position:absolute;left:2242;top:1567;width:3186;height:2819" coordorigin="2242,1567" coordsize="3186,2819" path="m3667,3258r1,-1l3668,3255r-1,5l3667,3258xe" fillcolor="black" stroked="f">
              <v:path arrowok="t"/>
            </v:shape>
            <v:shape id="_x0000_s16540" style="position:absolute;left:2242;top:1567;width:3186;height:2819" coordorigin="2242,1567" coordsize="3186,2819" path="m3669,3224r-7,-3l3659,3220r-1,3l3660,3227r1,1l3662,3230r7,-6xe" fillcolor="black" stroked="f">
              <v:path arrowok="t"/>
            </v:shape>
            <v:shape id="_x0000_s16539" style="position:absolute;left:2242;top:1567;width:3186;height:2819" coordorigin="2242,1567" coordsize="3186,2819" path="m2958,2881r4,-7l2966,2867r26,-70l2981,2821r-9,20l2957,2882r1,-1xe" fillcolor="black" stroked="f">
              <v:path arrowok="t"/>
            </v:shape>
            <v:shape id="_x0000_s16538" style="position:absolute;left:2242;top:1567;width:3186;height:2819" coordorigin="2242,1567" coordsize="3186,2819" path="m2971,2856r11,-20l2995,2813r12,-23l3017,2773r11,-34l3022,2747r-9,13l3003,2777r-11,20l2966,2867r5,-11xe" fillcolor="black" stroked="f">
              <v:path arrowok="t"/>
            </v:shape>
            <v:shape id="_x0000_s16537" style="position:absolute;left:2242;top:1567;width:3186;height:2819" coordorigin="2242,1567" coordsize="3186,2819" path="m3020,2768r13,-21l3044,2715r-5,8l3032,2736r-4,3l3017,2773r3,-5xe" fillcolor="black" stroked="f">
              <v:path arrowok="t"/>
            </v:shape>
            <v:shape id="_x0000_s16536" style="position:absolute;left:2242;top:1567;width:3186;height:2819" coordorigin="2242,1567" coordsize="3186,2819" path="m3043,2733r8,-12l3067,2695r10,-15l3074,2676r-15,20l3048,2709r-4,6l3033,2747r10,-14xe" fillcolor="black" stroked="f">
              <v:path arrowok="t"/>
            </v:shape>
            <v:shape id="_x0000_s16535" style="position:absolute;left:2242;top:1567;width:3186;height:2819" coordorigin="2242,1567" coordsize="3186,2819" path="m3085,2672r3,-2l3108,2637r-8,8l3094,2652r-20,24l3077,2680r8,-8xe" fillcolor="black" stroked="f">
              <v:path arrowok="t"/>
            </v:shape>
            <v:shape id="_x0000_s16534" style="position:absolute;left:2242;top:1567;width:3186;height:2819" coordorigin="2242,1567" coordsize="3186,2819" path="m3106,2642r1,-3l3108,2637r-20,33l3106,2642xe" fillcolor="black" stroked="f">
              <v:path arrowok="t"/>
            </v:shape>
            <v:shape id="_x0000_s16533" style="position:absolute;left:2242;top:1567;width:3186;height:2819" coordorigin="2242,1567" coordsize="3186,2819" path="m4510,3572r1,-4l4504,3546r1,-4l4505,3538r-5,2l4503,3562r6,11l4510,3572xe" fillcolor="black" stroked="f">
              <v:path arrowok="t"/>
            </v:shape>
            <v:shape id="_x0000_s16532" style="position:absolute;left:2242;top:1567;width:3186;height:2819" coordorigin="2242,1567" coordsize="3186,2819" path="m4465,3541r-2,1l4461,3543r4,14l4468,3558r-3,-17xe" fillcolor="black" stroked="f">
              <v:path arrowok="t"/>
            </v:shape>
            <v:shape id="_x0000_s16531" style="position:absolute;left:2242;top:1567;width:3186;height:2819" coordorigin="2242,1567" coordsize="3186,2819" path="m4470,3558r1,-4l4465,3541r3,17l4469,3558r1,xe" fillcolor="black" stroked="f">
              <v:path arrowok="t"/>
            </v:shape>
            <v:shape id="_x0000_s16530" style="position:absolute;left:2242;top:1567;width:3186;height:2819" coordorigin="2242,1567" coordsize="3186,2819" path="m4072,3398r-2,1l4067,3399r,2l4070,3406r2,-8xe" fillcolor="black" stroked="f">
              <v:path arrowok="t"/>
            </v:shape>
            <v:shape id="_x0000_s16529" style="position:absolute;left:2242;top:1567;width:3186;height:2819" coordorigin="2242,1567" coordsize="3186,2819" path="m4075,3409r2,-2l4072,3398r-2,8l4072,3409r2,1l4075,3409xe" fillcolor="black" stroked="f">
              <v:path arrowok="t"/>
            </v:shape>
            <v:shape id="_x0000_s16528" style="position:absolute;left:2242;top:1567;width:3186;height:2819" coordorigin="2242,1567" coordsize="3186,2819" path="m2896,2969r11,-31l2898,2958r-3,2l2893,2962r1,7l2896,2969xe" fillcolor="black" stroked="f">
              <v:path arrowok="t"/>
            </v:shape>
            <v:shape id="_x0000_s16527" style="position:absolute;left:2242;top:1567;width:3186;height:2819" coordorigin="2242,1567" coordsize="3186,2819" path="m2900,2968r10,-29l2907,2938r-11,31l2900,2968xe" fillcolor="black" stroked="f">
              <v:path arrowok="t"/>
            </v:shape>
            <v:shape id="_x0000_s16526" style="position:absolute;left:2242;top:1567;width:3186;height:2819" coordorigin="2242,1567" coordsize="3186,2819" path="m4451,3544r-1,l4448,3544r-1,1l4444,3547r,l4448,3549r3,-5xe" fillcolor="black" stroked="f">
              <v:path arrowok="t"/>
            </v:shape>
            <v:shape id="_x0000_s16525" style="position:absolute;left:2242;top:1567;width:3186;height:2819" coordorigin="2242,1567" coordsize="3186,2819" path="m4452,3550r,-3l4452,3546r,-2l4451,3544r-3,5l4451,3550r1,xe" fillcolor="black" stroked="f">
              <v:path arrowok="t"/>
            </v:shape>
            <v:shape id="_x0000_s16524" style="position:absolute;left:2242;top:1567;width:3186;height:2819" coordorigin="2242,1567" coordsize="3186,2819" path="m4457,3537r-2,6l4455,3546r2,6l4459,3553r-2,-16xe" fillcolor="black" stroked="f">
              <v:path arrowok="t"/>
            </v:shape>
            <v:shape id="_x0000_s16523" style="position:absolute;left:2242;top:1567;width:3186;height:2819" coordorigin="2242,1567" coordsize="3186,2819" path="m4171,3442r-4,-7l4166,3436r-2,1l4169,3447r2,-5xe" fillcolor="black" stroked="f">
              <v:path arrowok="t"/>
            </v:shape>
            <v:shape id="_x0000_s16522" style="position:absolute;left:2242;top:1567;width:3186;height:2819" coordorigin="2242,1567" coordsize="3186,2819" path="m4145,3426r-2,-1l4140,3424r,4l4142,3432r3,4l4147,3437r-2,-11xe" fillcolor="black" stroked="f">
              <v:path arrowok="t"/>
            </v:shape>
            <v:shape id="_x0000_s16521" style="position:absolute;left:2242;top:1567;width:3186;height:2819" coordorigin="2242,1567" coordsize="3186,2819" path="m4148,3434r,-2l4145,3426r2,11l4148,3434xe" fillcolor="black" stroked="f">
              <v:path arrowok="t"/>
            </v:shape>
            <v:shape id="_x0000_s16520" style="position:absolute;left:2242;top:1567;width:3186;height:2819" coordorigin="2242,1567" coordsize="3186,2819" path="m3590,3223r-1,-2l3587,3218r,l3586,3221r,4l3590,3223xe" fillcolor="black" stroked="f">
              <v:path arrowok="t"/>
            </v:shape>
            <v:shape id="_x0000_s16519" style="position:absolute;left:2242;top:1567;width:3186;height:2819" coordorigin="2242,1567" coordsize="3186,2819" path="m3591,3225r-1,-2l3586,3225r3,4l3591,3225xe" fillcolor="black" stroked="f">
              <v:path arrowok="t"/>
            </v:shape>
            <v:shape id="_x0000_s16518" style="position:absolute;left:2242;top:1567;width:3186;height:2819" coordorigin="2242,1567" coordsize="3186,2819" path="m4580,3362r4,-8l4583,3353r-2,2l4580,3360r-1,4l4580,3362xe" fillcolor="black" stroked="f">
              <v:path arrowok="t"/>
            </v:shape>
            <v:shape id="_x0000_s16517" style="position:absolute;left:2242;top:1567;width:3186;height:2819" coordorigin="2242,1567" coordsize="3186,2819" path="m4583,3357r1,-2l4589,3344r1,-4l4592,3337r,-1l4585,3338r-1,16l4580,3362r3,-5xe" fillcolor="black" stroked="f">
              <v:path arrowok="t"/>
            </v:shape>
            <v:shape id="_x0000_s16516" style="position:absolute;left:2242;top:1567;width:3186;height:2819" coordorigin="2242,1567" coordsize="3186,2819" path="m4585,3357r-1,-2l4583,3357r-3,5l4585,3357xe" fillcolor="black" stroked="f">
              <v:path arrowok="t"/>
            </v:shape>
            <v:shape id="_x0000_s16515" style="position:absolute;left:2242;top:1567;width:3186;height:2819" coordorigin="2242,1567" coordsize="3186,2819" path="m4593,3336r2,-1l4594,3335r-2,1l4592,3337r1,-1xe" fillcolor="black" stroked="f">
              <v:path arrowok="t"/>
            </v:shape>
            <v:shape id="_x0000_s16514" style="position:absolute;left:2242;top:1567;width:3186;height:2819" coordorigin="2242,1567" coordsize="3186,2819" path="m4524,3601r-5,-5l4515,3593r-6,-4l4505,3587r-10,-6l4490,3585r15,14l4512,3607r12,-6xe" fillcolor="black" stroked="f">
              <v:path arrowok="t"/>
            </v:shape>
            <v:shape id="_x0000_s16513" style="position:absolute;left:2242;top:1567;width:3186;height:2819" coordorigin="2242,1567" coordsize="3186,2819" path="m4535,3618r1,-10l4524,3601r-12,6l4526,3620r6,4l4538,3624r-3,-6xe" fillcolor="black" stroked="f">
              <v:path arrowok="t"/>
            </v:shape>
            <v:shape id="_x0000_s16512" style="position:absolute;left:2242;top:1567;width:3186;height:2819" coordorigin="2242,1567" coordsize="3186,2819" path="m4555,3620r-19,-12l4535,3618r8,5l4547,3625r3,2l4555,3620xe" fillcolor="black" stroked="f">
              <v:path arrowok="t"/>
            </v:shape>
            <v:shape id="_x0000_s16511" style="position:absolute;left:2242;top:1567;width:3186;height:2819" coordorigin="2242,1567" coordsize="3186,2819" path="m4591,3648r-9,-12l4555,3620r-5,7l4550,3628r12,11l4583,3655r15,7l4591,3648xe" fillcolor="black" stroked="f">
              <v:path arrowok="t"/>
            </v:shape>
            <v:shape id="_x0000_s16510" style="position:absolute;left:2242;top:1567;width:3186;height:2819" coordorigin="2242,1567" coordsize="3186,2819" path="m4600,3646r-5,-3l4582,3636r9,12l4601,3651r2,8l4600,3646xe" fillcolor="black" stroked="f">
              <v:path arrowok="t"/>
            </v:shape>
            <v:shape id="_x0000_s16509" style="position:absolute;left:2242;top:1567;width:3186;height:2819" coordorigin="2242,1567" coordsize="3186,2819" path="m4606,3664r4,-12l4600,3646r3,13l4606,3676r,-12xe" fillcolor="black" stroked="f">
              <v:path arrowok="t"/>
            </v:shape>
            <v:shape id="_x0000_s16508" style="position:absolute;left:2242;top:1567;width:3186;height:2819" coordorigin="2242,1567" coordsize="3186,2819" path="m4614,3686r,-1l4616,3672r-6,-4l4608,3666r-2,-2l4606,3676r,4l4611,3692r3,-6xe" fillcolor="black" stroked="f">
              <v:path arrowok="t"/>
            </v:shape>
            <v:shape id="_x0000_s16507" style="position:absolute;left:2242;top:1567;width:3186;height:2819" coordorigin="2242,1567" coordsize="3186,2819" path="m4615,3681r3,-6l4616,3672r-2,13l4615,3681xe" fillcolor="black" stroked="f">
              <v:path arrowok="t"/>
            </v:shape>
            <v:shape id="_x0000_s16506" style="position:absolute;left:2242;top:1567;width:3186;height:2819" coordorigin="2242,1567" coordsize="3186,2819" path="m4478,3562r-2,-3l4475,3558r-1,-1l4473,3560r6,6l4478,3562xe" fillcolor="black" stroked="f">
              <v:path arrowok="t"/>
            </v:shape>
            <v:shape id="_x0000_s16505" style="position:absolute;left:2242;top:1567;width:3186;height:2819" coordorigin="2242,1567" coordsize="3186,2819" path="m4483,3563r-1,l4478,3562r1,4l4482,3569r1,-6xe" fillcolor="black" stroked="f">
              <v:path arrowok="t"/>
            </v:shape>
            <v:shape id="_x0000_s16504" style="position:absolute;left:2242;top:1567;width:3186;height:2819" coordorigin="2242,1567" coordsize="3186,2819" path="m4492,3568r-2,l4490,3567r,-4l4485,3563r3,6l4491,3573r1,-5xe" fillcolor="black" stroked="f">
              <v:path arrowok="t"/>
            </v:shape>
            <v:shape id="_x0000_s16503" style="position:absolute;left:2242;top:1567;width:3186;height:2819" coordorigin="2242,1567" coordsize="3186,2819" path="m4495,3572r2,-1l4494,3567r-2,1l4491,3573r2,1l4495,3572xe" fillcolor="black" stroked="f">
              <v:path arrowok="t"/>
            </v:shape>
            <v:shape id="_x0000_s16502" style="position:absolute;left:2242;top:1567;width:3186;height:2819" coordorigin="2242,1567" coordsize="3186,2819" path="m4492,3566r1,-2l4493,3563r-3,l4490,3567r2,-1xe" fillcolor="black" stroked="f">
              <v:path arrowok="t"/>
            </v:shape>
            <v:shape id="_x0000_s16501" style="position:absolute;left:2242;top:1567;width:3186;height:2819" coordorigin="2242,1567" coordsize="3186,2819" path="m4527,3469r,l4535,3444r-1,-3l4534,3440r1,-1l4535,3437r-13,33l4525,3471r1,-1l4527,3469r-8,18l4514,3507r13,-38xe" fillcolor="black" stroked="f">
              <v:path arrowok="t"/>
            </v:shape>
            <v:shape id="_x0000_s16500" style="position:absolute;left:2242;top:1567;width:3186;height:2819" coordorigin="2242,1567" coordsize="3186,2819" path="m4541,3431r-1,l4535,3437r,2l4537,3440r4,-9xe" fillcolor="black" stroked="f">
              <v:path arrowok="t"/>
            </v:shape>
            <v:shape id="_x0000_s16499" style="position:absolute;left:2242;top:1567;width:3186;height:2819" coordorigin="2242,1567" coordsize="3186,2819" path="m4538,3438r1,-3l4541,3431r-4,9l4538,3438xe" fillcolor="black" stroked="f">
              <v:path arrowok="t"/>
            </v:shape>
            <v:shape id="_x0000_s16498" style="position:absolute;left:2242;top:1567;width:3186;height:2819" coordorigin="2242,1567" coordsize="3186,2819" path="m4527,3469r-1,1l4523,3473r-4,14l4527,3469xe" fillcolor="black" stroked="f">
              <v:path arrowok="t"/>
            </v:shape>
            <v:shape id="_x0000_s16497" style="position:absolute;left:2242;top:1567;width:3186;height:2819" coordorigin="2242,1567" coordsize="3186,2819" path="m4514,3540r1,-6l4518,3510r4,-20l4524,3482r3,-13l4514,3507r-4,22l4509,3541r5,-1xe" fillcolor="black" stroked="f">
              <v:path arrowok="t"/>
            </v:shape>
            <v:shape id="_x0000_s16496" style="position:absolute;left:2242;top:1567;width:3186;height:2819" coordorigin="2242,1567" coordsize="3186,2819" path="m4517,3564r-1,-7l4514,3550r,-10l4509,3541r4,23l4517,3564xe" fillcolor="black" stroked="f">
              <v:path arrowok="t"/>
            </v:shape>
            <v:shape id="_x0000_s16495" style="position:absolute;left:2242;top:1567;width:3186;height:2819" coordorigin="2242,1567" coordsize="3186,2819" path="m4518,3571r,-1l4517,3564r-4,l4518,3572r,-1xe" fillcolor="black" stroked="f">
              <v:path arrowok="t"/>
            </v:shape>
            <v:shape id="_x0000_s16494" style="position:absolute;left:2242;top:1567;width:3186;height:2819" coordorigin="2242,1567" coordsize="3186,2819" path="m4192,3446r-3,-2l4185,3442r-3,-3l4184,3442r1,l4185,3447r3,2l4193,3452r-1,-6xe" fillcolor="black" stroked="f">
              <v:path arrowok="t"/>
            </v:shape>
            <v:shape id="_x0000_s16493" style="position:absolute;left:2242;top:1567;width:3186;height:2819" coordorigin="2242,1567" coordsize="3186,2819" path="m4166,3381r1,-1l4169,3377r-1,-2l4165,3370r-2,1l4165,3386r1,-5xe" fillcolor="black" stroked="f">
              <v:path arrowok="t"/>
            </v:shape>
            <v:shape id="_x0000_s16492" style="position:absolute;left:2242;top:1567;width:3186;height:2819" coordorigin="2242,1567" coordsize="3186,2819" path="m4170,3393r,-3l4170,3386r-1,-3l4166,3382r,-1l4165,3386r5,20l4170,3393xe" fillcolor="black" stroked="f">
              <v:path arrowok="t"/>
            </v:shape>
            <v:shape id="_x0000_s16491" style="position:absolute;left:2242;top:1567;width:3186;height:2819" coordorigin="2242,1567" coordsize="3186,2819" path="m4178,3417r-5,-11l4170,3393r,13l4175,3423r7,6l4178,3417xe" fillcolor="black" stroked="f">
              <v:path arrowok="t"/>
            </v:shape>
            <v:shape id="_x0000_s16490" style="position:absolute;left:2242;top:1567;width:3186;height:2819" coordorigin="2242,1567" coordsize="3186,2819" path="m4186,3439r-4,-10l4175,3423r7,16l4185,3442r1,-3xe" fillcolor="black" stroked="f">
              <v:path arrowok="t"/>
            </v:shape>
            <v:shape id="_x0000_s16489" style="position:absolute;left:2242;top:1567;width:3186;height:2819" coordorigin="2242,1567" coordsize="3186,2819" path="m2898,2925r-1,3l2894,2934r-4,10l2888,2951r,2l2898,2925xe" fillcolor="black" stroked="f">
              <v:path arrowok="t"/>
            </v:shape>
            <v:shape id="_x0000_s16488" style="position:absolute;left:2242;top:1567;width:3186;height:2819" coordorigin="2242,1567" coordsize="3186,2819" path="m2892,2943r4,-12l2898,2925r-10,28l2892,2943xe" fillcolor="black" stroked="f">
              <v:path arrowok="t"/>
            </v:shape>
            <v:shape id="_x0000_s16487" style="position:absolute;left:2242;top:1567;width:3186;height:2819" coordorigin="2242,1567" coordsize="3186,2819" path="m4657,3123r4,-3l4666,3115r3,-4l4676,3109r3,-2l4681,3104r-1,-2l4680,3101r-4,-2l4668,3107r-2,2l4659,3113r-2,10l4657,3123xe" fillcolor="black" stroked="f">
              <v:path arrowok="t"/>
            </v:shape>
            <v:shape id="_x0000_s16486" style="position:absolute;left:2242;top:1567;width:3186;height:2819" coordorigin="2242,1567" coordsize="3186,2819" path="m4659,3113r-4,3l4654,3117r1,3l4657,3123r2,-10xe" fillcolor="black" stroked="f">
              <v:path arrowok="t"/>
            </v:shape>
            <v:shape id="_x0000_s16485" style="position:absolute;left:2242;top:1567;width:3186;height:2819" coordorigin="2242,1567" coordsize="3186,2819" path="m4666,3109r2,-2l4668,3106r-9,7l4666,3109xe" fillcolor="black" stroked="f">
              <v:path arrowok="t"/>
            </v:shape>
            <v:shape id="_x0000_s16484" style="position:absolute;left:2242;top:1567;width:3186;height:2819" coordorigin="2242,1567" coordsize="3186,2819" path="m4596,3272r4,-1l4602,3264r-14,2l4587,3272r1,l4596,3272xe" fillcolor="black" stroked="f">
              <v:path arrowok="t"/>
            </v:shape>
            <v:shape id="_x0000_s16483" style="position:absolute;left:2242;top:1567;width:3186;height:2819" coordorigin="2242,1567" coordsize="3186,2819" path="m4604,3271r1,-1l4608,3266r-1,l4606,3266r-4,-2l4600,3271r4,xe" fillcolor="black" stroked="f">
              <v:path arrowok="t"/>
            </v:shape>
            <v:shape id="_x0000_s16482" style="position:absolute;left:2242;top:1567;width:3186;height:2819" coordorigin="2242,1567" coordsize="3186,2819" path="m4618,3260r-5,2l4608,3266r-3,4l4607,3269r10,2l4618,3260xe" fillcolor="black" stroked="f">
              <v:path arrowok="t"/>
            </v:shape>
            <v:shape id="_x0000_s16481" style="position:absolute;left:2242;top:1567;width:3186;height:2819" coordorigin="2242,1567" coordsize="3186,2819" path="m4613,3262r-5,3l4608,3266r,l4613,3262xe" fillcolor="black" stroked="f">
              <v:path arrowok="t"/>
            </v:shape>
            <v:shape id="_x0000_s16480" style="position:absolute;left:2242;top:1567;width:3186;height:2819" coordorigin="2242,1567" coordsize="3186,2819" path="m4621,3267r2,-2l4625,3265r1,1l4627,3257r-9,3l4617,3271r4,-4xe" fillcolor="black" stroked="f">
              <v:path arrowok="t"/>
            </v:shape>
            <v:shape id="_x0000_s16479" style="position:absolute;left:2242;top:1567;width:3186;height:2819" coordorigin="2242,1567" coordsize="3186,2819" path="m4644,3261r,-3l4643,3250r-16,7l4626,3266r4,2l4644,3261xe" fillcolor="black" stroked="f">
              <v:path arrowok="t"/>
            </v:shape>
            <v:shape id="_x0000_s16478" style="position:absolute;left:2242;top:1567;width:3186;height:2819" coordorigin="2242,1567" coordsize="3186,2819" path="m4529,3502r6,-24l4541,3462r,-4l4538,3460r-7,15l4527,3496r-4,22l4529,3502xe" fillcolor="black" stroked="f">
              <v:path arrowok="t"/>
            </v:shape>
            <v:shape id="_x0000_s16477" style="position:absolute;left:2242;top:1567;width:3186;height:2819" coordorigin="2242,1567" coordsize="3186,2819" path="m4523,3545r1,-14l4528,3508r1,-6l4523,3518r-2,12l4519,3552r2,l4524,3555r-1,-10xe" fillcolor="black" stroked="f">
              <v:path arrowok="t"/>
            </v:shape>
            <v:shape id="_x0000_s16476" style="position:absolute;left:2242;top:1567;width:3186;height:2819" coordorigin="2242,1567" coordsize="3186,2819" path="m4526,3567r-2,-4l4521,3552r-2,l4521,3569r4,3l4526,3567xe" fillcolor="black" stroked="f">
              <v:path arrowok="t"/>
            </v:shape>
            <v:shape id="_x0000_s16475" style="position:absolute;left:2242;top:1567;width:3186;height:2819" coordorigin="2242,1567" coordsize="3186,2819" path="m4486,3469r3,-11l4487,3456r-5,6l4478,3477r-2,21l4486,3469xe" fillcolor="black" stroked="f">
              <v:path arrowok="t"/>
            </v:shape>
            <v:shape id="_x0000_s16474" style="position:absolute;left:2242;top:1567;width:3186;height:2819" coordorigin="2242,1567" coordsize="3186,2819" path="m4482,3519r,-19l4484,3478r2,-9l4476,3498r,24l4483,3528r-1,-9xe" fillcolor="black" stroked="f">
              <v:path arrowok="t"/>
            </v:shape>
            <v:shape id="_x0000_s16473" style="position:absolute;left:2242;top:1567;width:3186;height:2819" coordorigin="2242,1567" coordsize="3186,2819" path="m4488,3512r-1,-5l4487,3504r,-3l4486,3500r,2l4487,3503r,4l4486,3512r-2,14l4483,3528r-7,-6l4483,3532r5,-20xe" fillcolor="black" stroked="f">
              <v:path arrowok="t"/>
            </v:shape>
            <v:shape id="_x0000_s16472" style="position:absolute;left:2242;top:1567;width:3186;height:2819" coordorigin="2242,1567" coordsize="3186,2819" path="m4486,3543r-5,-2l4483,3535r,-3l4476,3522r3,21l4483,3554r3,-11xe" fillcolor="black" stroked="f">
              <v:path arrowok="t"/>
            </v:shape>
            <v:shape id="_x0000_s16471" style="position:absolute;left:2242;top:1567;width:3186;height:2819" coordorigin="2242,1567" coordsize="3186,2819" path="m4472,3480r1,-5l4473,3471r-1,l4468,3478r-2,21l4472,3480xe" fillcolor="black" stroked="f">
              <v:path arrowok="t"/>
            </v:shape>
            <v:shape id="_x0000_s16470" style="position:absolute;left:2242;top:1567;width:3186;height:2819" coordorigin="2242,1567" coordsize="3186,2819" path="m4471,3524r-1,-24l4472,3480r-6,19l4467,3524r3,21l4471,3545r,-21xe" fillcolor="black" stroked="f">
              <v:path arrowok="t"/>
            </v:shape>
            <v:shape id="_x0000_s16469" style="position:absolute;left:2242;top:1567;width:3186;height:2819" coordorigin="2242,1567" coordsize="3186,2819" path="m4476,3547r-1,-5l4471,3524r,21l4474,3555r2,-8xe" fillcolor="black" stroked="f">
              <v:path arrowok="t"/>
            </v:shape>
            <v:shape id="_x0000_s16468" style="position:absolute;left:2242;top:1567;width:3186;height:2819" coordorigin="2242,1567" coordsize="3186,2819" path="m4477,3553r-1,-6l4474,3555r2,2l4477,3553xe" fillcolor="black" stroked="f">
              <v:path arrowok="t"/>
            </v:shape>
            <v:shape id="_x0000_s16467" style="position:absolute;left:2242;top:1567;width:3186;height:2819" coordorigin="2242,1567" coordsize="3186,2819" path="m4431,3521r2,-12l4432,3495r,-3l4429,3487r6,-15l4427,3489r-1,20l4428,3514r2,6l4427,3523r4,-2xe" fillcolor="black" stroked="f">
              <v:path arrowok="t"/>
            </v:shape>
            <v:shape id="_x0000_s16466" style="position:absolute;left:2242;top:1567;width:3186;height:2819" coordorigin="2242,1567" coordsize="3186,2819" path="m4437,3524r-3,l4431,3524r,2l4434,3533r3,8l4439,3543r-2,-19xe" fillcolor="black" stroked="f">
              <v:path arrowok="t"/>
            </v:shape>
            <v:shape id="_x0000_s16465" style="position:absolute;left:2242;top:1567;width:3186;height:2819" coordorigin="2242,1567" coordsize="3186,2819" path="m4441,3541r3,-2l4437,3524r2,19l4441,3541xe" fillcolor="black" stroked="f">
              <v:path arrowok="t"/>
            </v:shape>
            <v:shape id="_x0000_s16464" style="position:absolute;left:2242;top:1567;width:3186;height:2819" coordorigin="2242,1567" coordsize="3186,2819" path="m4422,3531r2,-9l4425,3522r,-3l4423,3518r-1,6l4422,3530r,2l4422,3535r,-4xe" fillcolor="black" stroked="f">
              <v:path arrowok="t"/>
            </v:shape>
            <v:shape id="_x0000_s16463" style="position:absolute;left:2242;top:1567;width:3186;height:2819" coordorigin="2242,1567" coordsize="3186,2819" path="m4422,3532r,-2l4418,3527r-2,1l4414,3529r6,8l4422,3532xe" fillcolor="black" stroked="f">
              <v:path arrowok="t"/>
            </v:shape>
            <v:shape id="_x0000_s16462" style="position:absolute;left:2242;top:1567;width:3186;height:2819" coordorigin="2242,1567" coordsize="3186,2819" path="m4208,3449r,l4206,3453r1,2l4208,3449xe" fillcolor="black" stroked="f">
              <v:path arrowok="t"/>
            </v:shape>
            <v:shape id="_x0000_s16461" style="position:absolute;left:2242;top:1567;width:3186;height:2819" coordorigin="2242,1567" coordsize="3186,2819" path="m4214,3454r-3,-2l4208,3449r-1,6l4209,3455r5,2l4214,3454xe" fillcolor="black" stroked="f">
              <v:path arrowok="t"/>
            </v:shape>
            <v:shape id="_x0000_s16460" style="position:absolute;left:2242;top:1567;width:3186;height:2819" coordorigin="2242,1567" coordsize="3186,2819" path="m4176,3430r-3,1l4171,3432r,2l4173,3438r3,-8xe" fillcolor="black" stroked="f">
              <v:path arrowok="t"/>
            </v:shape>
            <v:shape id="_x0000_s16459" style="position:absolute;left:2242;top:1567;width:3186;height:2819" coordorigin="2242,1567" coordsize="3186,2819" path="m4177,3442r3,-2l4176,3430r-3,8l4175,3441r1,2l4177,3442xe" fillcolor="black" stroked="f">
              <v:path arrowok="t"/>
            </v:shape>
            <v:shape id="_x0000_s16458" style="position:absolute;left:2242;top:1567;width:3186;height:2819" coordorigin="2242,1567" coordsize="3186,2819" path="m4479,2602r-8,-15l4468,2580r-2,2l4469,2591r9,20l4479,2602xe" fillcolor="black" stroked="f">
              <v:path arrowok="t"/>
            </v:shape>
            <v:shape id="_x0000_s16457" style="position:absolute;left:2242;top:1567;width:3186;height:2819" coordorigin="2242,1567" coordsize="3186,2819" path="m4155,3427r-3,-7l4147,3421r2,8l4151,3432r1,1l4155,3427xe" fillcolor="black" stroked="f">
              <v:path arrowok="t"/>
            </v:shape>
            <v:shape id="_x0000_s16456" style="position:absolute;left:2242;top:1567;width:3186;height:2819" coordorigin="2242,1567" coordsize="3186,2819" path="m4154,3433r3,-1l4157,3432r-2,-5l4152,3433r2,xe" fillcolor="black" stroked="f">
              <v:path arrowok="t"/>
            </v:shape>
            <v:shape id="_x0000_s16455" style="position:absolute;left:2242;top:1567;width:3186;height:2819" coordorigin="2242,1567" coordsize="3186,2819" path="m4132,3424r-7,-10l4121,3410r,l4126,3417r3,9l4131,3427r1,-3xe" fillcolor="black" stroked="f">
              <v:path arrowok="t"/>
            </v:shape>
            <v:shape id="_x0000_s16454" style="position:absolute;left:2242;top:1567;width:3186;height:2819" coordorigin="2242,1567" coordsize="3186,2819" path="m4109,3415r-2,-10l4104,3412r,1l4103,3414r-3,2l4103,3416r6,-1xe" fillcolor="black" stroked="f">
              <v:path arrowok="t"/>
            </v:shape>
            <v:shape id="_x0000_s16453" style="position:absolute;left:2242;top:1567;width:3186;height:2819" coordorigin="2242,1567" coordsize="3186,2819" path="m4100,3407r-4,l4096,3407r2,3l4099,3412r1,-5xe" fillcolor="black" stroked="f">
              <v:path arrowok="t"/>
            </v:shape>
            <v:shape id="_x0000_s16452" style="position:absolute;left:2242;top:1567;width:3186;height:2819" coordorigin="2242,1567" coordsize="3186,2819" path="m4103,3413r1,-1l4107,3405r-3,3l4100,3407r-1,5l4101,3413r2,xe" fillcolor="black" stroked="f">
              <v:path arrowok="t"/>
            </v:shape>
            <v:shape id="_x0000_s16451" style="position:absolute;left:2242;top:1567;width:3186;height:2819" coordorigin="2242,1567" coordsize="3186,2819" path="m4083,3346r-1,-11l4078,3304r-4,22l4077,3337r1,6l4079,3348r,1l4083,3363r,-17xe" fillcolor="black" stroked="f">
              <v:path arrowok="t"/>
            </v:shape>
            <v:shape id="_x0000_s16450" style="position:absolute;left:2242;top:1567;width:3186;height:2819" coordorigin="2242,1567" coordsize="3186,2819" path="m4097,3391r-8,-24l4086,3360r-3,-14l4083,3363r10,24l4099,3397r-2,-6xe" fillcolor="black" stroked="f">
              <v:path arrowok="t"/>
            </v:shape>
            <v:shape id="_x0000_s16449" style="position:absolute;left:2242;top:1567;width:3186;height:2819" coordorigin="2242,1567" coordsize="3186,2819" path="m4103,3401r3,-19l4102,3398r-1,-1l4099,3397r2,5l4102,3402r1,-1xe" fillcolor="black" stroked="f">
              <v:path arrowok="t"/>
            </v:shape>
            <v:shape id="_x0000_s16448" style="position:absolute;left:2242;top:1567;width:3186;height:2819" coordorigin="2242,1567" coordsize="3186,2819" path="m4073,3283r,-2l4075,3271r-3,-1l4070,3279r1,22l4073,3283xe" fillcolor="black" stroked="f">
              <v:path arrowok="t"/>
            </v:shape>
            <v:shape id="_x0000_s16447" style="position:absolute;left:2242;top:1567;width:3186;height:2819" coordorigin="2242,1567" coordsize="3186,2819" path="m4078,3304r-3,-16l4073,3284r,-1l4071,3301r3,25l4078,3304xe" fillcolor="black" stroked="f">
              <v:path arrowok="t"/>
            </v:shape>
            <v:shape id="_x0000_s16446" style="position:absolute;left:2242;top:1567;width:3186;height:2819" coordorigin="2242,1567" coordsize="3186,2819" path="m4074,3280r2,-3l4075,3271r-2,10l4074,3280xe" fillcolor="black" stroked="f">
              <v:path arrowok="t"/>
            </v:shape>
            <v:shape id="_x0000_s16445" style="position:absolute;left:2242;top:1567;width:3186;height:2819" coordorigin="2242,1567" coordsize="3186,2819" path="m4085,3296r,-1l4086,3295r3,1l4090,3289r-3,-2l4084,3297r3,2l4085,3296xe" fillcolor="black" stroked="f">
              <v:path arrowok="t"/>
            </v:shape>
            <v:shape id="_x0000_s16444" style="position:absolute;left:2242;top:1567;width:3186;height:2819" coordorigin="2242,1567" coordsize="3186,2819" path="m4093,3318r-4,-14l4087,3299r-3,-2l4084,3310r3,23l4093,3318xe" fillcolor="black" stroked="f">
              <v:path arrowok="t"/>
            </v:shape>
            <v:shape id="_x0000_s16443" style="position:absolute;left:2242;top:1567;width:3186;height:2819" coordorigin="2242,1567" coordsize="3186,2819" path="m4097,3343r-2,-2l4095,3338r,-4l4094,3333r-1,-3l4093,3327r,-9l4087,3333r5,25l4097,3343xe" fillcolor="black" stroked="f">
              <v:path arrowok="t"/>
            </v:shape>
            <v:shape id="_x0000_s16442" style="position:absolute;left:2242;top:1567;width:3186;height:2819" coordorigin="2242,1567" coordsize="3186,2819" path="m4102,3343r,-3l4101,3342r-2,6l4097,3343r-5,15l4096,3378r6,-35xe" fillcolor="black" stroked="f">
              <v:path arrowok="t"/>
            </v:shape>
            <v:shape id="_x0000_s16441" style="position:absolute;left:2242;top:1567;width:3186;height:2819" coordorigin="2242,1567" coordsize="3186,2819" path="m4106,3382r-3,-19l4102,3343r-6,35l4097,3381r4,9l4106,3382xe" fillcolor="black" stroked="f">
              <v:path arrowok="t"/>
            </v:shape>
            <v:shape id="_x0000_s16440" style="position:absolute;left:2242;top:1567;width:3186;height:2819" coordorigin="2242,1567" coordsize="3186,2819" path="m4114,3402r-8,-20l4103,3401r1,l4105,3402r2,3l4109,3415r5,-13xe" fillcolor="black" stroked="f">
              <v:path arrowok="t"/>
            </v:shape>
            <v:shape id="_x0000_s16439" style="position:absolute;left:2242;top:1567;width:3186;height:2819" coordorigin="2242,1567" coordsize="3186,2819" path="m4111,3414r3,-1l4116,3413r1,-3l4114,3402r-5,13l4111,3414xe" fillcolor="black" stroked="f">
              <v:path arrowok="t"/>
            </v:shape>
            <v:shape id="_x0000_s16438" style="position:absolute;left:2242;top:1567;width:3186;height:2819" coordorigin="2242,1567" coordsize="3186,2819" path="m4087,3287r-2,-2l4083,3288r1,3l4084,3292r,2l4084,3297r3,-10xe" fillcolor="black" stroked="f">
              <v:path arrowok="t"/>
            </v:shape>
            <v:shape id="_x0000_s16437" style="position:absolute;left:2242;top:1567;width:3186;height:2819" coordorigin="2242,1567" coordsize="3186,2819" path="m4095,3337r1,-2l4095,3334r,4l4095,3337xe" fillcolor="black" stroked="f">
              <v:path arrowok="t"/>
            </v:shape>
            <v:shape id="_x0000_s16436" style="position:absolute;left:2242;top:1567;width:3186;height:2819" coordorigin="2242,1567" coordsize="3186,2819" path="m4104,3329r,-2l4103,3323r-3,4l4099,3328r-1,3l4099,3334r5,-5xe" fillcolor="black" stroked="f">
              <v:path arrowok="t"/>
            </v:shape>
            <v:shape id="_x0000_s16435" style="position:absolute;left:2242;top:1567;width:3186;height:2819" coordorigin="2242,1567" coordsize="3186,2819" path="m4102,3340r1,-6l4104,3329r-5,5l4101,3342r1,-2xe" fillcolor="black" stroked="f">
              <v:path arrowok="t"/>
            </v:shape>
            <v:shape id="_x0000_s16434" style="position:absolute;left:2242;top:1567;width:3186;height:2819" coordorigin="2242,1567" coordsize="3186,2819" path="m4113,3259r,-5l4109,3256r,6l4108,3267r4,2l4113,3270r,-11xe" fillcolor="black" stroked="f">
              <v:path arrowok="t"/>
            </v:shape>
            <v:shape id="_x0000_s16433" style="position:absolute;left:2242;top:1567;width:3186;height:2819" coordorigin="2242,1567" coordsize="3186,2819" path="m4110,3278r,-2l4111,3273r1,-3l4112,3269r-1,1l4109,3272r-3,30l4110,3278xe" fillcolor="black" stroked="f">
              <v:path arrowok="t"/>
            </v:shape>
            <v:shape id="_x0000_s16432" style="position:absolute;left:2242;top:1567;width:3186;height:2819" coordorigin="2242,1567" coordsize="3186,2819" path="m4111,3286r1,-7l4110,3278r-4,24l4111,3286xe" fillcolor="black" stroked="f">
              <v:path arrowok="t"/>
            </v:shape>
            <v:shape id="_x0000_s16431" style="position:absolute;left:2242;top:1567;width:3186;height:2819" coordorigin="2242,1567" coordsize="3186,2819" path="m4109,3303r2,-17l4106,3302r1,4l4108,3307r1,-4xe" fillcolor="black" stroked="f">
              <v:path arrowok="t"/>
            </v:shape>
            <v:shape id="_x0000_s16430" style="position:absolute;left:2242;top:1567;width:3186;height:2819" coordorigin="2242,1567" coordsize="3186,2819" path="m4106,3323r-7,-10l4098,3307r-3,8l4103,3323r1,4l4106,3323xe" fillcolor="black" stroked="f">
              <v:path arrowok="t"/>
            </v:shape>
            <v:shape id="_x0000_s16429" style="position:absolute;left:2242;top:1567;width:3186;height:2819" coordorigin="2242,1567" coordsize="3186,2819" path="m4100,3302r-3,-3l4095,3301r2,3l4098,3305r,2l4099,3313r1,-11xe" fillcolor="black" stroked="f">
              <v:path arrowok="t"/>
            </v:shape>
            <v:shape id="_x0000_s16428" style="position:absolute;left:2242;top:1567;width:3186;height:2819" coordorigin="2242,1567" coordsize="3186,2819" path="m4102,3311r2,-2l4104,3304r-4,-2l4099,3313r3,-2xe" fillcolor="black" stroked="f">
              <v:path arrowok="t"/>
            </v:shape>
            <v:shape id="_x0000_s16427" style="position:absolute;left:2242;top:1567;width:3186;height:2819" coordorigin="2242,1567" coordsize="3186,2819" path="m4079,3394r-5,-17l4074,3393r1,1l4078,3393r,1l4076,3398r,2l4079,3394xe" fillcolor="black" stroked="f">
              <v:path arrowok="t"/>
            </v:shape>
            <v:shape id="_x0000_s16426" style="position:absolute;left:2242;top:1567;width:3186;height:2819" coordorigin="2242,1567" coordsize="3186,2819" path="m4090,3406r-4,-6l4084,3395r-5,-1l4076,3400r6,7l4085,3408r4,l4090,3406xe" fillcolor="black" stroked="f">
              <v:path arrowok="t"/>
            </v:shape>
            <v:shape id="_x0000_s16425" style="position:absolute;left:2242;top:1567;width:3186;height:2819" coordorigin="2242,1567" coordsize="3186,2819" path="m4052,3266r,-19l4050,3245r-2,-3l4047,3244r,l4047,3249r,5l4047,3270r5,9l4052,3266xe" fillcolor="black" stroked="f">
              <v:path arrowok="t"/>
            </v:shape>
            <v:shape id="_x0000_s16424" style="position:absolute;left:2242;top:1567;width:3186;height:2819" coordorigin="2242,1567" coordsize="3186,2819" path="m4055,3304r-3,-25l4047,3270r,23l4049,3315r,4l4053,3337r2,-33xe" fillcolor="black" stroked="f">
              <v:path arrowok="t"/>
            </v:shape>
            <v:shape id="_x0000_s16423" style="position:absolute;left:2242;top:1567;width:3186;height:2819" coordorigin="2242,1567" coordsize="3186,2819" path="m4066,3359r-5,-14l4058,3329r-3,-25l4053,3337r6,20l4066,3365r,-6xe" fillcolor="black" stroked="f">
              <v:path arrowok="t"/>
            </v:shape>
            <v:shape id="_x0000_s16422" style="position:absolute;left:2242;top:1567;width:3186;height:2819" coordorigin="2242,1567" coordsize="3186,2819" path="m4074,3377r-8,-12l4059,3357r7,18l4074,3393r,-16xe" fillcolor="black" stroked="f">
              <v:path arrowok="t"/>
            </v:shape>
            <v:shape id="_x0000_s16421" style="position:absolute;left:2242;top:1567;width:3186;height:2819" coordorigin="2242,1567" coordsize="3186,2819" path="m4079,3393r4,l4081,3389r-7,-12l4079,3394xe" fillcolor="black" stroked="f">
              <v:path arrowok="t"/>
            </v:shape>
            <v:shape id="_x0000_s16420" style="position:absolute;left:2242;top:1567;width:3186;height:2819" coordorigin="2242,1567" coordsize="3186,2819" path="m4048,3242r7,-4l4048,3235r-3,6l4047,3244r1,-2xe" fillcolor="black" stroked="f">
              <v:path arrowok="t"/>
            </v:shape>
            <v:shape id="_x0000_s16419" style="position:absolute;left:2242;top:1567;width:3186;height:2819" coordorigin="2242,1567" coordsize="3186,2819" path="m4031,3239r,-9l4031,3229r,-2l4027,3240r,4l4026,3246r5,-7xe" fillcolor="black" stroked="f">
              <v:path arrowok="t"/>
            </v:shape>
            <v:shape id="_x0000_s16418" style="position:absolute;left:2242;top:1567;width:3186;height:2819" coordorigin="2242,1567" coordsize="3186,2819" path="m4030,3264r-1,-10l4031,3239r-5,7l4026,3257r1,21l4030,3264xe" fillcolor="black" stroked="f">
              <v:path arrowok="t"/>
            </v:shape>
            <v:shape id="_x0000_s16417" style="position:absolute;left:2242;top:1567;width:3186;height:2819" coordorigin="2242,1567" coordsize="3186,2819" path="m4034,3302r-1,-6l4031,3275r-1,-11l4027,3278r3,26l4037,3321r-3,-19xe" fillcolor="black" stroked="f">
              <v:path arrowok="t"/>
            </v:shape>
            <v:shape id="_x0000_s16416" style="position:absolute;left:2242;top:1567;width:3186;height:2819" coordorigin="2242,1567" coordsize="3186,2819" path="m4054,3381r-7,-20l4041,3341r-4,-20l4030,3304r4,25l4038,3347r11,33l4057,3390r-3,-9xe" fillcolor="black" stroked="f">
              <v:path arrowok="t"/>
            </v:shape>
            <v:shape id="_x0000_s16415" style="position:absolute;left:2242;top:1567;width:3186;height:2819" coordorigin="2242,1567" coordsize="3186,2819" path="m4060,3397r-3,-7l4049,3380r6,15l4059,3398r1,-1xe" fillcolor="black" stroked="f">
              <v:path arrowok="t"/>
            </v:shape>
            <v:shape id="_x0000_s16414" style="position:absolute;left:2242;top:1567;width:3186;height:2819" coordorigin="2242,1567" coordsize="3186,2819" path="m4038,3162r,-2l4039,3157r-3,-1l4032,3172r1,2l4038,3162xe" fillcolor="black" stroked="f">
              <v:path arrowok="t"/>
            </v:shape>
            <v:shape id="_x0000_s16413" style="position:absolute;left:2242;top:1567;width:3186;height:2819" coordorigin="2242,1567" coordsize="3186,2819" path="m4035,3180r3,-18l4033,3174r1,1l4033,3177r,2l4029,3197r6,-17xe" fillcolor="black" stroked="f">
              <v:path arrowok="t"/>
            </v:shape>
            <v:shape id="_x0000_s16412" style="position:absolute;left:2242;top:1567;width:3186;height:2819" coordorigin="2242,1567" coordsize="3186,2819" path="m4032,3225r1,-20l4035,3180r-6,17l4027,3222r-1,13l4032,3225xe" fillcolor="black" stroked="f">
              <v:path arrowok="t"/>
            </v:shape>
            <v:shape id="_x0000_s16411" style="position:absolute;left:2242;top:1567;width:3186;height:2819" coordorigin="2242,1567" coordsize="3186,2819" path="m4031,3227r1,-2l4026,3235r1,5l4031,3227xe" fillcolor="black" stroked="f">
              <v:path arrowok="t"/>
            </v:shape>
            <v:shape id="_x0000_s16410" style="position:absolute;left:2242;top:1567;width:3186;height:2819" coordorigin="2242,1567" coordsize="3186,2819" path="m4960,3726r-15,-8l4943,3719r8,6l4959,3728r1,-2xe" fillcolor="black" stroked="f">
              <v:path arrowok="t"/>
            </v:shape>
            <v:shape id="_x0000_s16409" style="position:absolute;left:2242;top:1567;width:3186;height:2819" coordorigin="2242,1567" coordsize="3186,2819" path="m4980,3737r-20,-11l4959,3728r4,3l4966,3733r8,6l4980,3737xe" fillcolor="black" stroked="f">
              <v:path arrowok="t"/>
            </v:shape>
            <v:shape id="_x0000_s16408" style="position:absolute;left:2242;top:1567;width:3186;height:2819" coordorigin="2242,1567" coordsize="3186,2819" path="m4987,3743r,-2l4983,3739r-3,-2l4974,3739r14,6l4987,3743xe" fillcolor="black" stroked="f">
              <v:path arrowok="t"/>
            </v:shape>
            <v:shape id="_x0000_s16407" style="position:absolute;left:2242;top:1567;width:3186;height:2819" coordorigin="2242,1567" coordsize="3186,2819" path="m4399,3522r,-4l4402,3516r-6,3l4396,3521r3,4l4399,3525r,-3xe" fillcolor="black" stroked="f">
              <v:path arrowok="t"/>
            </v:shape>
            <v:shape id="_x0000_s16406" style="position:absolute;left:2242;top:1567;width:3186;height:2819" coordorigin="2242,1567" coordsize="3186,2819" path="m4407,3520r-1,-4l4406,3515r-4,1l4399,3518r2,l4403,3523r4,-3xe" fillcolor="black" stroked="f">
              <v:path arrowok="t"/>
            </v:shape>
            <v:shape id="_x0000_s16405" style="position:absolute;left:2242;top:1567;width:3186;height:2819" coordorigin="2242,1567" coordsize="3186,2819" path="m4407,3525r,-5l4403,3523r2,4l4407,3525xe" fillcolor="black" stroked="f">
              <v:path arrowok="t"/>
            </v:shape>
            <v:shape id="_x0000_s16404" style="position:absolute;left:2242;top:1567;width:3186;height:2819" coordorigin="2242,1567" coordsize="3186,2819" path="m4219,3452r-3,-3l4214,3450r2,4l4219,3458r,-6xe" fillcolor="black" stroked="f">
              <v:path arrowok="t"/>
            </v:shape>
            <v:shape id="_x0000_s16403" style="position:absolute;left:2242;top:1567;width:3186;height:2819" coordorigin="2242,1567" coordsize="3186,2819" path="m4199,3445r-3,-2l4193,3441r,5l4196,3448r2,2l4199,3445xe" fillcolor="black" stroked="f">
              <v:path arrowok="t"/>
            </v:shape>
            <v:shape id="_x0000_s16402" style="position:absolute;left:2242;top:1567;width:3186;height:2819" coordorigin="2242,1567" coordsize="3186,2819" path="m4496,3545r-2,5l4493,3551r,3l4492,3558r2,1l4496,3545xe" fillcolor="black" stroked="f">
              <v:path arrowok="t"/>
            </v:shape>
            <v:shape id="_x0000_s16401" style="position:absolute;left:2242;top:1567;width:3186;height:2819" coordorigin="2242,1567" coordsize="3186,2819" path="m4493,3551r1,-1l4496,3524r-3,25l4493,3551r-7,l4486,3553r7,-2xe" fillcolor="black" stroked="f">
              <v:path arrowok="t"/>
            </v:shape>
            <v:shape id="_x0000_s16400" style="position:absolute;left:2242;top:1567;width:3186;height:2819" coordorigin="2242,1567" coordsize="3186,2819" path="m4490,3557r,l4486,3555r-3,-1l4484,3556r3,2l4490,3557xe" fillcolor="black" stroked="f">
              <v:path arrowok="t"/>
            </v:shape>
            <v:shape id="_x0000_s16399" style="position:absolute;left:2242;top:1567;width:3186;height:2819" coordorigin="2242,1567" coordsize="3186,2819" path="m4483,3554r,l4483,3554r,xe" fillcolor="black" stroked="f">
              <v:path arrowok="t"/>
            </v:shape>
            <v:shape id="_x0000_s16398" style="position:absolute;left:2242;top:1567;width:3186;height:2819" coordorigin="2242,1567" coordsize="3186,2819" path="m4510,3450r2,-5l4513,3440r-1,-1l4508,3443r-5,14l4498,3479r12,-29xe" fillcolor="black" stroked="f">
              <v:path arrowok="t"/>
            </v:shape>
            <v:shape id="_x0000_s16397" style="position:absolute;left:2242;top:1567;width:3186;height:2819" coordorigin="2242,1567" coordsize="3186,2819" path="m4496,3524r3,-24l4503,3477r4,-18l4510,3450r-12,29l4494,3504r-2,23l4492,3543r4,-19xe" fillcolor="black" stroked="f">
              <v:path arrowok="t"/>
            </v:shape>
            <v:shape id="_x0000_s16396" style="position:absolute;left:2242;top:1567;width:3186;height:2819" coordorigin="2242,1567" coordsize="3186,2819" path="m4496,3524r-4,19l4492,3545r1,4l4496,3524xe" fillcolor="black" stroked="f">
              <v:path arrowok="t"/>
            </v:shape>
            <v:shape id="_x0000_s16395" style="position:absolute;left:2242;top:1567;width:3186;height:2819" coordorigin="2242,1567" coordsize="3186,2819" path="m4496,3557r1,l4497,3551r-1,-6l4494,3559r2,-2xe" fillcolor="black" stroked="f">
              <v:path arrowok="t"/>
            </v:shape>
            <v:shape id="_x0000_s16394" style="position:absolute;left:2242;top:1567;width:3186;height:2819" coordorigin="2242,1567" coordsize="3186,2819" path="m4448,3540r,-9l4445,3524r-3,-1l4440,3522r,1l4442,3531r3,8l4449,3544r-1,-4xe" fillcolor="black" stroked="f">
              <v:path arrowok="t"/>
            </v:shape>
            <v:shape id="_x0000_s16393" style="position:absolute;left:2242;top:1567;width:3186;height:2819" coordorigin="2242,1567" coordsize="3186,2819" path="m4355,3502r-4,-1l4350,3504r4,2l4357,3507r-2,-5xe" fillcolor="black" stroked="f">
              <v:path arrowok="t"/>
            </v:shape>
            <v:shape id="_x0000_s16392" style="position:absolute;left:2242;top:1567;width:3186;height:2819" coordorigin="2242,1567" coordsize="3186,2819" path="m4339,3501r-24,-8l4290,3483r-25,-8l4254,3471r,l4245,3468r-13,-4l4238,3472r17,l4260,3479r12,4l4302,3494r23,8l4341,3508r-2,-7xe" fillcolor="black" stroked="f">
              <v:path arrowok="t"/>
            </v:shape>
            <v:shape id="_x0000_s16391" style="position:absolute;left:2242;top:1567;width:3186;height:2819" coordorigin="2242,1567" coordsize="3186,2819" path="m4368,3514r-11,-5l4339,3501r2,7l4355,3514r12,5l4368,3514xe" fillcolor="black" stroked="f">
              <v:path arrowok="t"/>
            </v:shape>
            <v:shape id="_x0000_s16390" style="position:absolute;left:2242;top:1567;width:3186;height:2819" coordorigin="2242,1567" coordsize="3186,2819" path="m4440,3549r-21,-12l4402,3529r-14,-6l4376,3517r-8,-3l4367,3519r13,6l4396,3533r5,2l4433,3551r17,9l4458,3565r-18,-16xe" fillcolor="black" stroked="f">
              <v:path arrowok="t"/>
            </v:shape>
            <v:shape id="_x0000_s16389" style="position:absolute;left:2242;top:1567;width:3186;height:2819" coordorigin="2242,1567" coordsize="3186,2819" path="m4477,3570r-10,-6l4440,3549r18,16l4460,3567r2,3l4464,3572r1,-1l4466,3570r5,3l4477,3570xe" fillcolor="black" stroked="f">
              <v:path arrowok="t"/>
            </v:shape>
            <v:shape id="_x0000_s16388" style="position:absolute;left:2242;top:1567;width:3186;height:2819" coordorigin="2242,1567" coordsize="3186,2819" path="m4491,3578r-3,-2l4477,3570r-6,3l4478,3576r12,9l4491,3578xe" fillcolor="black" stroked="f">
              <v:path arrowok="t"/>
            </v:shape>
            <v:shape id="_x0000_s16387" style="position:absolute;left:2242;top:1567;width:3186;height:2819" coordorigin="2242,1567" coordsize="3186,2819" path="m4495,3581r4,l4491,3578r-1,7l4495,3581xe" fillcolor="black" stroked="f">
              <v:path arrowok="t"/>
            </v:shape>
            <v:shape id="_x0000_s16386" style="position:absolute;left:2242;top:1567;width:3186;height:2819" coordorigin="2242,1567" coordsize="3186,2819" path="m3374,3136r-2,-21l3372,3132r-3,-1l3372,3136r1,3l3374,3139r,-3xe" fillcolor="black" stroked="f">
              <v:path arrowok="t"/>
            </v:shape>
            <v:shape id="_x0000_s16385" style="position:absolute;left:2242;top:1567;width:3186;height:2819" coordorigin="2242,1567" coordsize="3186,2819" path="m3365,3094r2,-13l3368,3073r-1,-5l3362,3079r-1,16l3367,3097r-2,-3xe" fillcolor="black" stroked="f">
              <v:path arrowok="t"/>
            </v:shape>
            <v:shape id="_x0000_s16384" style="position:absolute;left:2242;top:1567;width:3186;height:2819" coordorigin="2242,1567" coordsize="3186,2819" path="m3372,3115r-3,1l3368,3116r,3l3369,3123r3,-8xe" fillcolor="black" stroked="f">
              <v:path arrowok="t"/>
            </v:shape>
            <v:shape id="_x0000_s16383" style="position:absolute;left:2242;top:1567;width:3186;height:2819" coordorigin="2242,1567" coordsize="3186,2819" path="m4781,3662r2,-11l4782,3652r-2,1l4779,3664r2,-2xe" fillcolor="black" stroked="f">
              <v:path arrowok="t"/>
            </v:shape>
            <v:shape id="_x0000_s16382" style="position:absolute;left:2242;top:1567;width:3186;height:2819" coordorigin="2242,1567" coordsize="3186,2819" path="m4771,3647r-2,-3l4768,3641r-2,14l4767,3657r4,-10xe" fillcolor="black" stroked="f">
              <v:path arrowok="t"/>
            </v:shape>
            <v:shape id="_x0000_s16381" style="position:absolute;left:2242;top:1567;width:3186;height:2819" coordorigin="2242,1567" coordsize="3186,2819" path="m4415,3513r-4,1l4406,3515r6,3l4412,3523r3,-10xe" fillcolor="black" stroked="f">
              <v:path arrowok="t"/>
            </v:shape>
            <v:shape id="_x0000_s16380" style="position:absolute;left:2242;top:1567;width:3186;height:2819" coordorigin="2242,1567" coordsize="3186,2819" path="m4414,3524r3,-4l4415,3513r-3,10l4412,3526r,l4414,3524xe" fillcolor="black" stroked="f">
              <v:path arrowok="t"/>
            </v:shape>
            <v:shape id="_x0000_s16379" style="position:absolute;left:2242;top:1567;width:3186;height:2819" coordorigin="2242,1567" coordsize="3186,2819" path="m4365,3499r-2,1l4362,3500r-1,2l4361,3503r,4l4364,3509r1,-10xe" fillcolor="black" stroked="f">
              <v:path arrowok="t"/>
            </v:shape>
            <v:shape id="_x0000_s16378" style="position:absolute;left:2242;top:1567;width:3186;height:2819" coordorigin="2242,1567" coordsize="3186,2819" path="m4367,3507r2,-2l4365,3499r-1,10l4367,3507xe" fillcolor="black" stroked="f">
              <v:path arrowok="t"/>
            </v:shape>
            <v:shape id="_x0000_s16377" style="position:absolute;left:2242;top:1567;width:3186;height:2819" coordorigin="2242,1567" coordsize="3186,2819" path="m4346,3498r-3,-7l4341,3491r-2,-9l4336,3492r2,l4340,3492r1,l4344,3502r2,-4xe" fillcolor="black" stroked="f">
              <v:path arrowok="t"/>
            </v:shape>
            <v:shape id="_x0000_s16376" style="position:absolute;left:2242;top:1567;width:3186;height:2819" coordorigin="2242,1567" coordsize="3186,2819" path="m4341,3492r-1,l4338,3492r-4,1l4344,3502r-3,-10xe" fillcolor="black" stroked="f">
              <v:path arrowok="t"/>
            </v:shape>
            <v:shape id="_x0000_s16375" style="position:absolute;left:2242;top:1567;width:3186;height:2819" coordorigin="2242,1567" coordsize="3186,2819" path="m4339,3482r,-6l4335,3478r,6l4336,3492r3,-10xe" fillcolor="black" stroked="f">
              <v:path arrowok="t"/>
            </v:shape>
            <v:shape id="_x0000_s16374" style="position:absolute;left:2242;top:1567;width:3186;height:2819" coordorigin="2242,1567" coordsize="3186,2819" path="m4310,3471r-4,-1l4301,3471r4,4l4307,3476r1,2l4307,3480r2,2l4310,3471xe" fillcolor="black" stroked="f">
              <v:path arrowok="t"/>
            </v:shape>
            <v:shape id="_x0000_s16373" style="position:absolute;left:2242;top:1567;width:3186;height:2819" coordorigin="2242,1567" coordsize="3186,2819" path="m4449,3194r-3,-3l4431,3176r-14,-14l4416,3160r,l4413,3168r8,8l4430,3185r14,12l4451,3199r-2,-5xe" fillcolor="black" stroked="f">
              <v:path arrowok="t"/>
            </v:shape>
            <v:shape id="_x0000_s16372" style="position:absolute;left:2242;top:1567;width:3186;height:2819" coordorigin="2242,1567" coordsize="3186,2819" path="m4467,3211r-2,-3l4462,3203r-11,-4l4444,3197r17,14l4467,3211xe" fillcolor="black" stroked="f">
              <v:path arrowok="t"/>
            </v:shape>
            <v:shape id="_x0000_s16371" style="position:absolute;left:2242;top:1567;width:3186;height:2819" coordorigin="2242,1567" coordsize="3186,2819" path="m4491,3230r-7,-5l4482,3222r-15,-11l4461,3211r19,16l4498,3242r-7,-12xe" fillcolor="black" stroked="f">
              <v:path arrowok="t"/>
            </v:shape>
            <v:shape id="_x0000_s16370" style="position:absolute;left:2242;top:1567;width:3186;height:2819" coordorigin="2242,1567" coordsize="3186,2819" path="m4533,3261r-23,-17l4491,3230r7,12l4515,3257r14,12l4533,3261xe" fillcolor="black" stroked="f">
              <v:path arrowok="t"/>
            </v:shape>
            <v:shape id="_x0000_s16369" style="position:absolute;left:2242;top:1567;width:3186;height:2819" coordorigin="2242,1567" coordsize="3186,2819" path="m4562,3282r-9,-7l4533,3261r-4,8l4534,3273r14,11l4562,3282xe" fillcolor="black" stroked="f">
              <v:path arrowok="t"/>
            </v:shape>
            <v:shape id="_x0000_s16368" style="position:absolute;left:2242;top:1567;width:3186;height:2819" coordorigin="2242,1567" coordsize="3186,2819" path="m4617,3305r-4,1l4598,3297r-16,-7l4566,3286r-4,-4l4548,3284r19,10l4584,3301r25,8l4617,3305xe" fillcolor="black" stroked="f">
              <v:path arrowok="t"/>
            </v:shape>
            <v:shape id="_x0000_s16367" style="position:absolute;left:2242;top:1567;width:3186;height:2819" coordorigin="2242,1567" coordsize="3186,2819" path="m4615,3303r1,-1l4619,3301r2,-1l4598,3297r15,9l4615,3303xe" fillcolor="black" stroked="f">
              <v:path arrowok="t"/>
            </v:shape>
            <v:shape id="_x0000_s16366" style="position:absolute;left:2242;top:1567;width:3186;height:2819" coordorigin="2242,1567" coordsize="3186,2819" path="m4645,3297r-5,-1l4621,3300r-2,1l4622,3302r7,1l4645,3297xe" fillcolor="black" stroked="f">
              <v:path arrowok="t"/>
            </v:shape>
            <v:shape id="_x0000_s16365" style="position:absolute;left:2242;top:1567;width:3186;height:2819" coordorigin="2242,1567" coordsize="3186,2819" path="m4311,3480r3,-1l4310,3471r-1,11l4311,3480xe" fillcolor="black" stroked="f">
              <v:path arrowok="t"/>
            </v:shape>
            <v:shape id="_x0000_s16364" style="position:absolute;left:2242;top:1567;width:3186;height:2819" coordorigin="2242,1567" coordsize="3186,2819" path="m4314,3485r-4,-2l4309,3487r4,1l4316,3490r-2,-5xe" fillcolor="black" stroked="f">
              <v:path arrowok="t"/>
            </v:shape>
            <v:shape id="_x0000_s16363" style="position:absolute;left:2242;top:1567;width:3186;height:2819" coordorigin="2242,1567" coordsize="3186,2819" path="m4293,3478r-2,-6l4275,3474r14,5l4294,3481r-1,-3xe" fillcolor="black" stroked="f">
              <v:path arrowok="t"/>
            </v:shape>
            <v:shape id="_x0000_s16362" style="position:absolute;left:2242;top:1567;width:3186;height:2819" coordorigin="2242,1567" coordsize="3186,2819" path="m4223,3446r-1,l4221,3440r-1,7l4222,3449r5,2l4223,3446xe" fillcolor="black" stroked="f">
              <v:path arrowok="t"/>
            </v:shape>
            <v:shape id="_x0000_s16361" style="position:absolute;left:2242;top:1567;width:3186;height:2819" coordorigin="2242,1567" coordsize="3186,2819" path="m4227,3454r,-3l4222,3449r-2,-2l4218,3448r9,12l4227,3454xe" fillcolor="black" stroked="f">
              <v:path arrowok="t"/>
            </v:shape>
            <v:shape id="_x0000_s16360" style="position:absolute;left:2242;top:1567;width:3186;height:2819" coordorigin="2242,1567" coordsize="3186,2819" path="m4221,3440r-1,-4l4217,3433r-2,6l4220,3447r1,-7xe" fillcolor="black" stroked="f">
              <v:path arrowok="t"/>
            </v:shape>
            <v:shape id="_x0000_s16359" style="position:absolute;left:2242;top:1567;width:3186;height:2819" coordorigin="2242,1567" coordsize="3186,2819" path="m4140,3422r1,l4141,3419r-1,-3l4137,3412r-1,-1l4133,3412r-4,1l4136,3423r4,-1xe" fillcolor="black" stroked="f">
              <v:path arrowok="t"/>
            </v:shape>
            <v:shape id="_x0000_s16358" style="position:absolute;left:2242;top:1567;width:3186;height:2819" coordorigin="2242,1567" coordsize="3186,2819" path="m4046,3194r-4,2l4041,3197r-4,24l4037,3225r9,-31xe" fillcolor="black" stroked="f">
              <v:path arrowok="t"/>
            </v:shape>
            <v:shape id="_x0000_s16357" style="position:absolute;left:2242;top:1567;width:3186;height:2819" coordorigin="2242,1567" coordsize="3186,2819" path="m4041,3222r5,-28l4037,3225r,2l4037,3229r,1l4041,3222xe" fillcolor="black" stroked="f">
              <v:path arrowok="t"/>
            </v:shape>
            <v:shape id="_x0000_s16356" style="position:absolute;left:2242;top:1567;width:3186;height:2819" coordorigin="2242,1567" coordsize="3186,2819" path="m4042,3232r-1,-5l4041,3222r-4,8l4036,3244r4,5l4042,3232xe" fillcolor="black" stroked="f">
              <v:path arrowok="t"/>
            </v:shape>
            <v:shape id="_x0000_s16355" style="position:absolute;left:2242;top:1567;width:3186;height:2819" coordorigin="2242,1567" coordsize="3186,2819" path="m4040,3269r-1,-2l4039,3266r2,-9l4040,3249r-4,-5l4036,3264r1,23l4040,3269xe" fillcolor="black" stroked="f">
              <v:path arrowok="t"/>
            </v:shape>
            <v:shape id="_x0000_s16354" style="position:absolute;left:2242;top:1567;width:3186;height:2819" coordorigin="2242,1567" coordsize="3186,2819" path="m4044,3311r-2,-27l4040,3269r-3,18l4040,3310r4,5l4044,3311xe" fillcolor="black" stroked="f">
              <v:path arrowok="t"/>
            </v:shape>
            <v:shape id="_x0000_s16353" style="position:absolute;left:2242;top:1567;width:3186;height:2819" coordorigin="2242,1567" coordsize="3186,2819" path="m4069,3396r,-1l4066,3385r-5,-12l4052,3352r-5,-20l4044,3315r-4,-5l4043,3332r4,14l4055,3372r8,19l4068,3397r1,-1xe" fillcolor="black" stroked="f">
              <v:path arrowok="t"/>
            </v:shape>
            <v:shape id="_x0000_s16352" style="position:absolute;left:2242;top:1567;width:3186;height:2819" coordorigin="2242,1567" coordsize="3186,2819" path="m4040,3265r1,-1l4041,3260r,-3l4039,3266r1,-1xe" fillcolor="black" stroked="f">
              <v:path arrowok="t"/>
            </v:shape>
            <v:shape id="_x0000_s16351" style="position:absolute;left:2242;top:1567;width:3186;height:2819" coordorigin="2242,1567" coordsize="3186,2819" path="m3615,3223r-5,-4l3610,3222r,3l3613,3228r2,-5xe" fillcolor="black" stroked="f">
              <v:path arrowok="t"/>
            </v:shape>
            <v:shape id="_x0000_s16350" style="position:absolute;left:2242;top:1567;width:3186;height:2819" coordorigin="2242,1567" coordsize="3186,2819" path="m3283,3530r-4,7l3279,3539r-1,6l3283,3530xe" fillcolor="black" stroked="f">
              <v:path arrowok="t"/>
            </v:shape>
            <v:shape id="_x0000_s16349" style="position:absolute;left:2242;top:1567;width:3186;height:2819" coordorigin="2242,1567" coordsize="3186,2819" path="m3274,3570r4,-12l3281,3553r20,-52l3291,3519r-3,5l3268,3573r6,-3xe" fillcolor="black" stroked="f">
              <v:path arrowok="t"/>
            </v:shape>
            <v:shape id="_x0000_s16348" style="position:absolute;left:2242;top:1567;width:3186;height:2819" coordorigin="2242,1567" coordsize="3186,2819" path="m3284,3551r2,-2l3288,3545r34,-93l3312,3477r-11,24l3281,3553r3,-2xe" fillcolor="black" stroked="f">
              <v:path arrowok="t"/>
            </v:shape>
            <v:shape id="_x0000_s16347" style="position:absolute;left:2242;top:1567;width:3186;height:2819" coordorigin="2242,1567" coordsize="3186,2819" path="m3288,3546r,l3288,3545r-2,4l3288,3546xe" fillcolor="black" stroked="f">
              <v:path arrowok="t"/>
            </v:shape>
            <v:shape id="_x0000_s16346" style="position:absolute;left:2242;top:1567;width:3186;height:2819" coordorigin="2242,1567" coordsize="3186,2819" path="m3308,3474r9,-25l3325,3430r4,-6l3328,3433r22,-57l3353,3365r-17,45l3330,3421r-3,-2l3299,3495r9,-21xe" fillcolor="black" stroked="f">
              <v:path arrowok="t"/>
            </v:shape>
            <v:shape id="_x0000_s16345" style="position:absolute;left:2242;top:1567;width:3186;height:2819" coordorigin="2242,1567" coordsize="3186,2819" path="m3299,3495r28,-76l3334,3404r2,-8l3341,3375r-51,137l3299,3495xe" fillcolor="black" stroked="f">
              <v:path arrowok="t"/>
            </v:shape>
            <v:shape id="_x0000_s16344" style="position:absolute;left:2242;top:1567;width:3186;height:2819" coordorigin="2242,1567" coordsize="3186,2819" path="m3354,3362r2,-7l3358,3347r,-3l3351,3355r-5,6l3346,3365r-3,20l3336,3410r18,-48xe" fillcolor="black" stroked="f">
              <v:path arrowok="t"/>
            </v:shape>
            <v:shape id="_x0000_s16343" style="position:absolute;left:2242;top:1567;width:3186;height:2819" coordorigin="2242,1567" coordsize="3186,2819" path="m3288,3544r60,-159l3350,3376r-22,57l3322,3452r-34,93l3288,3544xe" fillcolor="black" stroked="f">
              <v:path arrowok="t"/>
            </v:shape>
            <v:shape id="_x0000_s16342" style="position:absolute;left:2242;top:1567;width:3186;height:2819" coordorigin="2242,1567" coordsize="3186,2819" path="m3290,3543r6,-11l3301,3521r42,-115l3348,3385r-60,159l3290,3543xe" fillcolor="black" stroked="f">
              <v:path arrowok="t"/>
            </v:shape>
            <v:shape id="_x0000_s16341" style="position:absolute;left:2242;top:1567;width:3186;height:2819" coordorigin="2242,1567" coordsize="3186,2819" path="m3306,3509r4,-8l3335,3432r8,-26l3301,3521r5,-12xe" fillcolor="black" stroked="f">
              <v:path arrowok="t"/>
            </v:shape>
            <v:shape id="_x0000_s16340" style="position:absolute;left:2242;top:1567;width:3186;height:2819" coordorigin="2242,1567" coordsize="3186,2819" path="m3314,3495r3,-7l3320,3481r4,-11l3329,3454r6,-22l3310,3501r4,-6xe" fillcolor="black" stroked="f">
              <v:path arrowok="t"/>
            </v:shape>
            <v:shape id="_x0000_s16339" style="position:absolute;left:2242;top:1567;width:3186;height:2819" coordorigin="2242,1567" coordsize="3186,2819" path="m3358,3344r-1,-7l3350,3351r1,4l3358,3344xe" fillcolor="black" stroked="f">
              <v:path arrowok="t"/>
            </v:shape>
            <v:shape id="_x0000_s16338" style="position:absolute;left:2242;top:1567;width:3186;height:2819" coordorigin="2242,1567" coordsize="3186,2819" path="m3290,3512r51,-137l3346,3365r,-4l3282,3524r8,-12xe" fillcolor="black" stroked="f">
              <v:path arrowok="t"/>
            </v:shape>
            <v:shape id="_x0000_s16337" style="position:absolute;left:2242;top:1567;width:3186;height:2819" coordorigin="2242,1567" coordsize="3186,2819" path="m3578,3207r,-3l3576,3200r-1,5l3573,3210r5,-3xe" fillcolor="black" stroked="f">
              <v:path arrowok="t"/>
            </v:shape>
            <v:shape id="_x0000_s16336" style="position:absolute;left:2242;top:1567;width:3186;height:2819" coordorigin="2242,1567" coordsize="3186,2819" path="m3579,3210r-1,-3l3573,3210r3,6l3579,3210xe" fillcolor="black" stroked="f">
              <v:path arrowok="t"/>
            </v:shape>
            <v:shape id="_x0000_s16335" style="position:absolute;left:2242;top:1567;width:3186;height:2819" coordorigin="2242,1567" coordsize="3186,2819" path="m4761,3639r-2,-4l4756,3643r,4l4757,3650r4,-11xe" fillcolor="black" stroked="f">
              <v:path arrowok="t"/>
            </v:shape>
            <v:shape id="_x0000_s16334" style="position:absolute;left:2242;top:1567;width:3186;height:2819" coordorigin="2242,1567" coordsize="3186,2819" path="m4758,3654r1,-6l4761,3639r-4,11l4758,3654xe" fillcolor="black" stroked="f">
              <v:path arrowok="t"/>
            </v:shape>
            <v:shape id="_x0000_s16333" style="position:absolute;left:2242;top:1567;width:3186;height:2819" coordorigin="2242,1567" coordsize="3186,2819" path="m4451,3505r1,-9l4454,3486r-1,-4l4450,3484r-4,12l4447,3516r4,-11xe" fillcolor="black" stroked="f">
              <v:path arrowok="t"/>
            </v:shape>
            <v:shape id="_x0000_s16332" style="position:absolute;left:2242;top:1567;width:3186;height:2819" coordorigin="2242,1567" coordsize="3186,2819" path="m4456,3533r-1,-1l4452,3527r-1,-22l4447,3516r4,18l4456,3533xe" fillcolor="black" stroked="f">
              <v:path arrowok="t"/>
            </v:shape>
            <v:shape id="_x0000_s16331" style="position:absolute;left:2242;top:1567;width:3186;height:2819" coordorigin="2242,1567" coordsize="3186,2819" path="m4456,3537r,-1l4456,3533r-5,1l4455,3538r1,-1xe" fillcolor="black" stroked="f">
              <v:path arrowok="t"/>
            </v:shape>
            <v:shape id="_x0000_s16330" style="position:absolute;left:2242;top:1567;width:3186;height:2819" coordorigin="2242,1567" coordsize="3186,2819" path="m4305,3479r-6,-7l4299,3478r,1l4298,3482r5,1l4305,3479xe" fillcolor="black" stroked="f">
              <v:path arrowok="t"/>
            </v:shape>
            <v:shape id="_x0000_s16329" style="position:absolute;left:2242;top:1567;width:3186;height:2819" coordorigin="2242,1567" coordsize="3186,2819" path="m4297,3472r-1,l4294,3455r-4,8l4292,3472r1,l4292,3475r4,1l4297,3472xe" fillcolor="black" stroked="f">
              <v:path arrowok="t"/>
            </v:shape>
            <v:shape id="_x0000_s16328" style="position:absolute;left:2242;top:1567;width:3186;height:2819" coordorigin="2242,1567" coordsize="3186,2819" path="m4299,3472r-2,l4296,3476r2,1l4299,3478r,-6xe" fillcolor="black" stroked="f">
              <v:path arrowok="t"/>
            </v:shape>
            <v:shape id="_x0000_s16327" style="position:absolute;left:2242;top:1567;width:3186;height:2819" coordorigin="2242,1567" coordsize="3186,2819" path="m4289,3432r-3,-13l4286,3419r-3,1l4285,3453r4,-21xe" fillcolor="black" stroked="f">
              <v:path arrowok="t"/>
            </v:shape>
            <v:shape id="_x0000_s16326" style="position:absolute;left:2242;top:1567;width:3186;height:2819" coordorigin="2242,1567" coordsize="3186,2819" path="m4294,3455r-5,-23l4285,3453r3,4l4289,3458r1,3l4290,3463r4,-8xe" fillcolor="black" stroked="f">
              <v:path arrowok="t"/>
            </v:shape>
            <v:shape id="_x0000_s16325" style="position:absolute;left:2242;top:1567;width:3186;height:2819" coordorigin="2242,1567" coordsize="3186,2819" path="m4299,3472r-5,-17l4296,3472r1,l4299,3472xe" fillcolor="black" stroked="f">
              <v:path arrowok="t"/>
            </v:shape>
            <v:shape id="_x0000_s16324" style="position:absolute;left:2242;top:1567;width:3186;height:2819" coordorigin="2242,1567" coordsize="3186,2819" path="m4278,3471r,-6l4275,3465r-3,1l4272,3475r6,-4xe" fillcolor="black" stroked="f">
              <v:path arrowok="t"/>
            </v:shape>
            <v:shape id="_x0000_s16323" style="position:absolute;left:2242;top:1567;width:3186;height:2819" coordorigin="2242,1567" coordsize="3186,2819" path="m4141,3391r-2,-6l4137,3380r-5,3l4136,3393r2,3l4139,3399r,1l4141,3409r,-18xe" fillcolor="black" stroked="f">
              <v:path arrowok="t"/>
            </v:shape>
            <v:shape id="_x0000_s16322" style="position:absolute;left:2242;top:1567;width:3186;height:2819" coordorigin="2242,1567" coordsize="3186,2819" path="m4149,3376r-2,-19l4144,3375r-1,l4142,3376r1,3l4144,3382r5,-6xe" fillcolor="black" stroked="f">
              <v:path arrowok="t"/>
            </v:shape>
            <v:shape id="_x0000_s16321" style="position:absolute;left:2242;top:1567;width:3186;height:2819" coordorigin="2242,1567" coordsize="3186,2819" path="m4146,3314r-1,-7l4141,3306r-2,3l4139,3315r1,21l4146,3314xe" fillcolor="black" stroked="f">
              <v:path arrowok="t"/>
            </v:shape>
            <v:shape id="_x0000_s16320" style="position:absolute;left:2242;top:1567;width:3186;height:2819" coordorigin="2242,1567" coordsize="3186,2819" path="m4147,3357r-1,-22l4146,3322r,-8l4140,3336r1,25l4143,3371r4,-14xe" fillcolor="black" stroked="f">
              <v:path arrowok="t"/>
            </v:shape>
            <v:shape id="_x0000_s16319" style="position:absolute;left:2242;top:1567;width:3186;height:2819" coordorigin="2242,1567" coordsize="3186,2819" path="m4147,3357r-4,14l4144,3373r,2l4147,3357xe" fillcolor="black" stroked="f">
              <v:path arrowok="t"/>
            </v:shape>
            <v:shape id="_x0000_s16318" style="position:absolute;left:2242;top:1567;width:3186;height:2819" coordorigin="2242,1567" coordsize="3186,2819" path="m4152,3392r-3,-16l4144,3382r4,9l4142,3385r7,17l4152,3392xe" fillcolor="black" stroked="f">
              <v:path arrowok="t"/>
            </v:shape>
            <v:shape id="_x0000_s16317" style="position:absolute;left:2242;top:1567;width:3186;height:2819" coordorigin="2242,1567" coordsize="3186,2819" path="m4133,3301r1,-8l4129,3291r-1,1l4128,3293r1,27l4133,3301xe" fillcolor="black" stroked="f">
              <v:path arrowok="t"/>
            </v:shape>
            <v:shape id="_x0000_s16316" style="position:absolute;left:2242;top:1567;width:3186;height:2819" coordorigin="2242,1567" coordsize="3186,2819" path="m4134,3331r,-11l4134,3315r,-5l4134,3308r-1,-7l4129,3320r,25l4134,3331xe" fillcolor="black" stroked="f">
              <v:path arrowok="t"/>
            </v:shape>
            <v:shape id="_x0000_s16315" style="position:absolute;left:2242;top:1567;width:3186;height:2819" coordorigin="2242,1567" coordsize="3186,2819" path="m4134,3370r2,-15l4134,3331r-5,14l4130,3366r2,17l4134,3370xe" fillcolor="black" stroked="f">
              <v:path arrowok="t"/>
            </v:shape>
            <v:shape id="_x0000_s16314" style="position:absolute;left:2242;top:1567;width:3186;height:2819" coordorigin="2242,1567" coordsize="3186,2819" path="m4137,3380r-2,-5l4134,3370r-2,13l4137,3380xe" fillcolor="black" stroked="f">
              <v:path arrowok="t"/>
            </v:shape>
            <v:shape id="_x0000_s16313" style="position:absolute;left:2242;top:1567;width:3186;height:2819" coordorigin="2242,1567" coordsize="3186,2819" path="m4145,3405r-4,-14l4141,3409r5,9l4150,3419r-5,-14xe" fillcolor="black" stroked="f">
              <v:path arrowok="t"/>
            </v:shape>
            <v:shape id="_x0000_s16312" style="position:absolute;left:2242;top:1567;width:3186;height:2819" coordorigin="2242,1567" coordsize="3186,2819" path="m4161,3423r-4,-4l4157,3412r-4,2l4153,3415r7,14l4161,3423xe" fillcolor="black" stroked="f">
              <v:path arrowok="t"/>
            </v:shape>
            <v:shape id="_x0000_s16311" style="position:absolute;left:2242;top:1567;width:3186;height:2819" coordorigin="2242,1567" coordsize="3186,2819" path="m4165,3427r-4,-4l4160,3429r2,1l4164,3431r1,-4xe" fillcolor="black" stroked="f">
              <v:path arrowok="t"/>
            </v:shape>
            <v:shape id="_x0000_s16310" style="position:absolute;left:2242;top:1567;width:3186;height:2819" coordorigin="2242,1567" coordsize="3186,2819" path="m4157,3412r-5,-20l4149,3402r2,6l4153,3414r4,-2xe" fillcolor="black" stroked="f">
              <v:path arrowok="t"/>
            </v:shape>
            <v:shape id="_x0000_s16309" style="position:absolute;left:2242;top:1567;width:3186;height:2819" coordorigin="2242,1567" coordsize="3186,2819" path="m4380,2629r,-1l4380,2626r2,-1l4384,2624r4,-4l4395,2623r-1,-5l4392,2618r-2,-1l4389,2617r-2,-3l4382,2612r-3,17l4380,2629xe" fillcolor="black" stroked="f">
              <v:path arrowok="t"/>
            </v:shape>
            <v:shape id="_x0000_s16308" style="position:absolute;left:2242;top:1567;width:3186;height:2819" coordorigin="2242,1567" coordsize="3186,2819" path="m4388,2623r1,-2l4388,2620r-4,4l4388,2623xe" fillcolor="black" stroked="f">
              <v:path arrowok="t"/>
            </v:shape>
            <v:shape id="_x0000_s16307" style="position:absolute;left:2242;top:1567;width:3186;height:2819" coordorigin="2242,1567" coordsize="3186,2819" path="m4382,2612r-8,13l4378,2628r1,1l4382,2612xe" fillcolor="black" stroked="f">
              <v:path arrowok="t"/>
            </v:shape>
            <v:shape id="_x0000_s16306" style="position:absolute;left:2242;top:1567;width:3186;height:2819" coordorigin="2242,1567" coordsize="3186,2819" path="m4390,2615r-3,-1l4389,2617r1,l4390,2615xe" fillcolor="black" stroked="f">
              <v:path arrowok="t"/>
            </v:shape>
            <v:shape id="_x0000_s16305" style="position:absolute;left:2242;top:1567;width:3186;height:2819" coordorigin="2242,1567" coordsize="3186,2819" path="m4068,3331r-4,-23l4063,3296r-3,8l4060,3304r,13l4064,3337r9,13l4068,3331xe" fillcolor="black" stroked="f">
              <v:path arrowok="t"/>
            </v:shape>
            <v:shape id="_x0000_s16304" style="position:absolute;left:2242;top:1567;width:3186;height:2819" coordorigin="2242,1567" coordsize="3186,2819" path="m4079,3365r-1,-2l4073,3350r-9,-13l4072,3359r9,22l4079,3365xe" fillcolor="black" stroked="f">
              <v:path arrowok="t"/>
            </v:shape>
            <v:shape id="_x0000_s16303" style="position:absolute;left:2242;top:1567;width:3186;height:2819" coordorigin="2242,1567" coordsize="3186,2819" path="m4093,3394r-5,-10l4079,3365r2,16l4082,3382r5,10l4091,3400r2,-6xe" fillcolor="black" stroked="f">
              <v:path arrowok="t"/>
            </v:shape>
            <v:shape id="_x0000_s16302" style="position:absolute;left:2242;top:1567;width:3186;height:2819" coordorigin="2242,1567" coordsize="3186,2819" path="m4096,3403r-3,-9l4091,3400r1,2l4092,3404r3,2l4096,3403xe" fillcolor="black" stroked="f">
              <v:path arrowok="t"/>
            </v:shape>
            <v:shape id="_x0000_s16301" style="position:absolute;left:2242;top:1567;width:3186;height:2819" coordorigin="2242,1567" coordsize="3186,2819" path="m4063,3286r-3,-15l4059,3253r-1,3l4057,3263r2,24l4060,3296r3,-10xe" fillcolor="black" stroked="f">
              <v:path arrowok="t"/>
            </v:shape>
            <v:shape id="_x0000_s16300" style="position:absolute;left:2242;top:1567;width:3186;height:2819" coordorigin="2242,1567" coordsize="3186,2819" path="m4063,3296r,-10l4060,3296r,8l4063,3296xe" fillcolor="black" stroked="f">
              <v:path arrowok="t"/>
            </v:shape>
            <v:shape id="_x0000_s16299" style="position:absolute;left:2242;top:1567;width:3186;height:2819" coordorigin="2242,1567" coordsize="3186,2819" path="m4062,3268r1,-4l4059,3253r1,18l4062,3268xe" fillcolor="black" stroked="f">
              <v:path arrowok="t"/>
            </v:shape>
            <v:shape id="_x0000_s16298" style="position:absolute;left:2242;top:1567;width:3186;height:2819" coordorigin="2242,1567" coordsize="3186,2819" path="m3638,3225r-2,1l3635,3222r3,-14l3636,3205r-2,7l3633,3218r2,4l3634,3230r4,4l3638,3225xe" fillcolor="black" stroked="f">
              <v:path arrowok="t"/>
            </v:shape>
            <v:shape id="_x0000_s16297" style="position:absolute;left:2242;top:1567;width:3186;height:2819" coordorigin="2242,1567" coordsize="3186,2819" path="m3638,3225r-1,-1l3638,3220r,-6l3635,3222r1,4l3638,3225xe" fillcolor="black" stroked="f">
              <v:path arrowok="t"/>
            </v:shape>
            <v:shape id="_x0000_s16296" style="position:absolute;left:2242;top:1567;width:3186;height:2819" coordorigin="2242,1567" coordsize="3186,2819" path="m3639,3246r-1,-8l3638,3234r-4,-4l3634,3245r2,14l3639,3246xe" fillcolor="black" stroked="f">
              <v:path arrowok="t"/>
            </v:shape>
            <v:shape id="_x0000_s16295" style="position:absolute;left:2242;top:1567;width:3186;height:2819" coordorigin="2242,1567" coordsize="3186,2819" path="m3640,3256r-1,-5l3639,3246r-3,13l3639,3264r1,-8xe" fillcolor="black" stroked="f">
              <v:path arrowok="t"/>
            </v:shape>
            <v:shape id="_x0000_s16294" style="position:absolute;left:2242;top:1567;width:3186;height:2819" coordorigin="2242,1567" coordsize="3186,2819" path="m3652,3209r-1,-2l3648,3205r-3,17l3646,3230r6,-21xe" fillcolor="black" stroked="f">
              <v:path arrowok="t"/>
            </v:shape>
            <v:shape id="_x0000_s16293" style="position:absolute;left:2242;top:1567;width:3186;height:2819" coordorigin="2242,1567" coordsize="3186,2819" path="m3654,3236r-2,-27l3646,3230r1,5l3652,3242r2,-6xe" fillcolor="black" stroked="f">
              <v:path arrowok="t"/>
            </v:shape>
            <v:shape id="_x0000_s16292" style="position:absolute;left:2242;top:1567;width:3186;height:2819" coordorigin="2242,1567" coordsize="3186,2819" path="m4463,3520r-2,-4l4458,3523r,2l4457,3529r6,-9xe" fillcolor="black" stroked="f">
              <v:path arrowok="t"/>
            </v:shape>
            <v:shape id="_x0000_s16291" style="position:absolute;left:2242;top:1567;width:3186;height:2819" coordorigin="2242,1567" coordsize="3186,2819" path="m4462,3538r2,-1l4463,3520r-6,9l4460,3540r2,-2xe" fillcolor="black" stroked="f">
              <v:path arrowok="t"/>
            </v:shape>
            <v:shape id="_x0000_s16290" style="position:absolute;left:2242;top:1567;width:3186;height:2819" coordorigin="2242,1567" coordsize="3186,2819" path="m4461,3496r2,-18l4463,3477r-2,1l4458,3496r2,7l4461,3496xe" fillcolor="black" stroked="f">
              <v:path arrowok="t"/>
            </v:shape>
            <v:shape id="_x0000_s16289" style="position:absolute;left:2242;top:1567;width:3186;height:2819" coordorigin="2242,1567" coordsize="3186,2819" path="m4461,3516r-1,-2l4460,3503r-2,-7l4457,3519r,2l4458,3523r3,-7xe" fillcolor="black" stroked="f">
              <v:path arrowok="t"/>
            </v:shape>
            <v:shape id="_x0000_s16288" style="position:absolute;left:2242;top:1567;width:3186;height:2819" coordorigin="2242,1567" coordsize="3186,2819" path="m4506,3178r-1,1l4503,3183r-1,2l4505,3186r1,-8xe" fillcolor="black" stroked="f">
              <v:path arrowok="t"/>
            </v:shape>
            <v:shape id="_x0000_s16287" style="position:absolute;left:2242;top:1567;width:3186;height:2819" coordorigin="2242,1567" coordsize="3186,2819" path="m4490,3179r-1,l4489,3179r,1l4489,3182r1,-3xe" fillcolor="black" stroked="f">
              <v:path arrowok="t"/>
            </v:shape>
            <v:shape id="_x0000_s16286" style="position:absolute;left:2242;top:1567;width:3186;height:2819" coordorigin="2242,1567" coordsize="3186,2819" path="m4494,3178r-2,l4490,3179r-1,3l4489,3186r3,1l4494,3178xe" fillcolor="black" stroked="f">
              <v:path arrowok="t"/>
            </v:shape>
            <v:shape id="_x0000_s16285" style="position:absolute;left:2242;top:1567;width:3186;height:2819" coordorigin="2242,1567" coordsize="3186,2819" path="m4497,3185r6,-1l4503,3183r-2,-6l4494,3178r-2,9l4497,3185xe" fillcolor="black" stroked="f">
              <v:path arrowok="t"/>
            </v:shape>
            <v:shape id="_x0000_s16284" style="position:absolute;left:2242;top:1567;width:3186;height:2819" coordorigin="2242,1567" coordsize="3186,2819" path="m4387,3507r-4,1l4381,3508r,1l4383,3512r3,5l4388,3517r-1,-10xe" fillcolor="black" stroked="f">
              <v:path arrowok="t"/>
            </v:shape>
            <v:shape id="_x0000_s16283" style="position:absolute;left:2242;top:1567;width:3186;height:2819" coordorigin="2242,1567" coordsize="3186,2819" path="m4389,3514r1,-3l4387,3507r1,10l4389,3514xe" fillcolor="black" stroked="f">
              <v:path arrowok="t"/>
            </v:shape>
            <v:shape id="_x0000_s16282" style="position:absolute;left:2242;top:1567;width:3186;height:2819" coordorigin="2242,1567" coordsize="3186,2819" path="m4397,3506r-1,-2l4393,3506r-1,1l4392,3509r1,3l4397,3506xe" fillcolor="black" stroked="f">
              <v:path arrowok="t"/>
            </v:shape>
            <v:shape id="_x0000_s16281" style="position:absolute;left:2242;top:1567;width:3186;height:2819" coordorigin="2242,1567" coordsize="3186,2819" path="m4394,3516r2,-5l4397,3506r-4,6l4394,3516xe" fillcolor="black" stroked="f">
              <v:path arrowok="t"/>
            </v:shape>
            <v:shape id="_x0000_s16280" style="position:absolute;left:2242;top:1567;width:3186;height:2819" coordorigin="2242,1567" coordsize="3186,2819" path="m4375,3499r-2,-3l4371,3497r,5l4370,3507r1,l4375,3499xe" fillcolor="black" stroked="f">
              <v:path arrowok="t"/>
            </v:shape>
            <v:shape id="_x0000_s16279" style="position:absolute;left:2242;top:1567;width:3186;height:2819" coordorigin="2242,1567" coordsize="3186,2819" path="m4379,3505r6,-2l4385,3502r-1,-4l4380,3504r-3,l4375,3499r-4,8l4379,3505xe" fillcolor="black" stroked="f">
              <v:path arrowok="t"/>
            </v:shape>
            <v:shape id="_x0000_s16278" style="position:absolute;left:2242;top:1567;width:3186;height:2819" coordorigin="2242,1567" coordsize="3186,2819" path="m4383,3495r-1,-1l4380,3495r-2,1l4377,3497r1,3l4383,3495xe" fillcolor="black" stroked="f">
              <v:path arrowok="t"/>
            </v:shape>
            <v:shape id="_x0000_s16277" style="position:absolute;left:2242;top:1567;width:3186;height:2819" coordorigin="2242,1567" coordsize="3186,2819" path="m4384,3498r-1,-3l4378,3500r2,4l4384,3498xe" fillcolor="black" stroked="f">
              <v:path arrowok="t"/>
            </v:shape>
            <v:shape id="_x0000_s16276" style="position:absolute;left:2242;top:1567;width:3186;height:2819" coordorigin="2242,1567" coordsize="3186,2819" path="m4353,3489r-4,1l4347,3491r-1,1l4347,3495r1,3l4350,3499r3,-10xe" fillcolor="black" stroked="f">
              <v:path arrowok="t"/>
            </v:shape>
            <v:shape id="_x0000_s16275" style="position:absolute;left:2242;top:1567;width:3186;height:2819" coordorigin="2242,1567" coordsize="3186,2819" path="m4353,3497r3,-2l4353,3489r-3,10l4353,3497xe" fillcolor="black" stroked="f">
              <v:path arrowok="t"/>
            </v:shape>
            <v:shape id="_x0000_s16274" style="position:absolute;left:2242;top:1567;width:3186;height:2819" coordorigin="2242,1567" coordsize="3186,2819" path="m4252,3450r-2,-2l4247,3450r2,2l4251,3450r3,9l4256,3464r3,1l4252,3450xe" fillcolor="black" stroked="f">
              <v:path arrowok="t"/>
            </v:shape>
            <v:shape id="_x0000_s16273" style="position:absolute;left:2242;top:1567;width:3186;height:2819" coordorigin="2242,1567" coordsize="3186,2819" path="m4260,3463r1,-3l4252,3450r7,15l4260,3463xe" fillcolor="black" stroked="f">
              <v:path arrowok="t"/>
            </v:shape>
            <v:shape id="_x0000_s16272" style="position:absolute;left:2242;top:1567;width:3186;height:2819" coordorigin="2242,1567" coordsize="3186,2819" path="m4250,3448r2,2l4251,3443r-3,4l4247,3450r3,-2xe" fillcolor="black" stroked="f">
              <v:path arrowok="t"/>
            </v:shape>
            <v:shape id="_x0000_s16271" style="position:absolute;left:2242;top:1567;width:3186;height:2819" coordorigin="2242,1567" coordsize="3186,2819" path="m4231,3404r,-9l4231,3388r-3,4l4227,3406r6,15l4231,3404xe" fillcolor="black" stroked="f">
              <v:path arrowok="t"/>
            </v:shape>
            <v:shape id="_x0000_s16270" style="position:absolute;left:2242;top:1567;width:3186;height:2819" coordorigin="2242,1567" coordsize="3186,2819" path="m4236,3434r1,-6l4233,3421r-6,-15l4231,3428r6,19l4236,3434xe" fillcolor="black" stroked="f">
              <v:path arrowok="t"/>
            </v:shape>
            <v:shape id="_x0000_s16269" style="position:absolute;left:2242;top:1567;width:3186;height:2819" coordorigin="2242,1567" coordsize="3186,2819" path="m4244,3448r-3,-4l4236,3434r1,13l4243,3452r1,-4xe" fillcolor="black" stroked="f">
              <v:path arrowok="t"/>
            </v:shape>
            <v:shape id="_x0000_s16268" style="position:absolute;left:2242;top:1567;width:3186;height:2819" coordorigin="2242,1567" coordsize="3186,2819" path="m4244,3413r-4,-6l4240,3408r-2,1l4242,3434r2,-21xe" fillcolor="black" stroked="f">
              <v:path arrowok="t"/>
            </v:shape>
            <v:shape id="_x0000_s16267" style="position:absolute;left:2242;top:1567;width:3186;height:2819" coordorigin="2242,1567" coordsize="3186,2819" path="m4249,3437r-5,-24l4242,3434r3,6l4247,3443r2,-6xe" fillcolor="black" stroked="f">
              <v:path arrowok="t"/>
            </v:shape>
            <v:shape id="_x0000_s16266" style="position:absolute;left:2242;top:1567;width:3186;height:2819" coordorigin="2242,1567" coordsize="3186,2819" path="m4251,3443r-2,-6l4247,3443r1,4l4251,3443xe" fillcolor="black" stroked="f">
              <v:path arrowok="t"/>
            </v:shape>
            <v:shape id="_x0000_s16265" style="position:absolute;left:2242;top:1567;width:3186;height:2819" coordorigin="2242,1567" coordsize="3186,2819" path="m4221,3396r-4,2l4215,3399r-1,1l4215,3403r1,3l4221,3396xe" fillcolor="black" stroked="f">
              <v:path arrowok="t"/>
            </v:shape>
            <v:shape id="_x0000_s16264" style="position:absolute;left:2242;top:1567;width:3186;height:2819" coordorigin="2242,1567" coordsize="3186,2819" path="m4218,3406r4,-2l4221,3396r-5,10l4217,3407r1,-1xe" fillcolor="black" stroked="f">
              <v:path arrowok="t"/>
            </v:shape>
            <v:shape id="_x0000_s16263" style="position:absolute;left:2242;top:1567;width:3186;height:2819" coordorigin="2242,1567" coordsize="3186,2819" path="m4235,3451r-3,-8l4230,3444r-3,1l4233,3456r2,-5xe" fillcolor="black" stroked="f">
              <v:path arrowok="t"/>
            </v:shape>
            <v:shape id="_x0000_s16262" style="position:absolute;left:2242;top:1567;width:3186;height:2819" coordorigin="2242,1567" coordsize="3186,2819" path="m4176,3369r1,-4l4178,3362r-2,-13l4175,3349r-2,15l4175,3389r1,-20xe" fillcolor="black" stroked="f">
              <v:path arrowok="t"/>
            </v:shape>
            <v:shape id="_x0000_s16261" style="position:absolute;left:2242;top:1567;width:3186;height:2819" coordorigin="2242,1567" coordsize="3186,2819" path="m4180,3397r-4,-28l4175,3389r2,10l4178,3401r1,2l4178,3404r2,-7xe" fillcolor="black" stroked="f">
              <v:path arrowok="t"/>
            </v:shape>
            <v:shape id="_x0000_s16260" style="position:absolute;left:2242;top:1567;width:3186;height:2819" coordorigin="2242,1567" coordsize="3186,2819" path="m4183,3410r1,-3l4184,3406r-1,-3l4182,3401r-2,-4l4178,3404r6,20l4183,3410xe" fillcolor="black" stroked="f">
              <v:path arrowok="t"/>
            </v:shape>
            <v:shape id="_x0000_s16259" style="position:absolute;left:2242;top:1567;width:3186;height:2819" coordorigin="2242,1567" coordsize="3186,2819" path="m4193,3438r2,-2l4183,3410r1,14l4193,3438xe" fillcolor="black" stroked="f">
              <v:path arrowok="t"/>
            </v:shape>
            <v:shape id="_x0000_s16258" style="position:absolute;left:2242;top:1567;width:3186;height:2819" coordorigin="2242,1567" coordsize="3186,2819" path="m3691,3232r-1,-3l3688,3225r-1,3l3687,3234r1,9l3691,3232xe" fillcolor="black" stroked="f">
              <v:path arrowok="t"/>
            </v:shape>
            <v:shape id="_x0000_s16257" style="position:absolute;left:2242;top:1567;width:3186;height:2819" coordorigin="2242,1567" coordsize="3186,2819" path="m3691,3232r-3,11l3687,3250r5,2l3691,3232xe" fillcolor="black" stroked="f">
              <v:path arrowok="t"/>
            </v:shape>
            <v:shape id="_x0000_s16256" style="position:absolute;left:2242;top:1567;width:3186;height:2819" coordorigin="2242,1567" coordsize="3186,2819" path="m4980,3725r-20,-12l4957,3710r1,4l4974,3726r14,4l4980,3725xe" fillcolor="black" stroked="f">
              <v:path arrowok="t"/>
            </v:shape>
            <v:shape id="_x0000_s16255" style="position:absolute;left:2242;top:1567;width:3186;height:2819" coordorigin="2242,1567" coordsize="3186,2819" path="m4994,3736r,-1l4988,3730r-14,-4l4993,3736r1,xe" fillcolor="black" stroked="f">
              <v:path arrowok="t"/>
            </v:shape>
            <v:shape id="_x0000_s16254" style="position:absolute;left:2242;top:1567;width:3186;height:2819" coordorigin="2242,1567" coordsize="3186,2819" path="m4263,3451r-3,1l4259,3453r,2l4261,3459r2,-8xe" fillcolor="black" stroked="f">
              <v:path arrowok="t"/>
            </v:shape>
            <v:shape id="_x0000_s16253" style="position:absolute;left:2242;top:1567;width:3186;height:2819" coordorigin="2242,1567" coordsize="3186,2819" path="m4267,3459r-4,-8l4261,3459r3,4l4265,3464r2,-5xe" fillcolor="black" stroked="f">
              <v:path arrowok="t"/>
            </v:shape>
            <v:shape id="_x0000_s16252" style="position:absolute;left:2242;top:1567;width:3186;height:2819" coordorigin="2242,1567" coordsize="3186,2819" path="m4205,3440r-4,-1l4200,3437r1,-3l4194,3412r4,24l4200,3443r5,-3xe" fillcolor="black" stroked="f">
              <v:path arrowok="t"/>
            </v:shape>
            <v:shape id="_x0000_s16251" style="position:absolute;left:2242;top:1567;width:3186;height:2819" coordorigin="2242,1567" coordsize="3186,2819" path="m4205,3447r2,-1l4205,3440r-5,3l4203,3448r2,-1xe" fillcolor="black" stroked="f">
              <v:path arrowok="t"/>
            </v:shape>
            <v:shape id="_x0000_s16250" style="position:absolute;left:2242;top:1567;width:3186;height:2819" coordorigin="2242,1567" coordsize="3186,2819" path="m4210,3438r-2,-1l4208,3437r1,-7l4208,3428r-3,-7l4205,3433r2,4l4208,3438r1,2l4212,3449r-2,-11xe" fillcolor="black" stroked="f">
              <v:path arrowok="t"/>
            </v:shape>
            <v:shape id="_x0000_s16249" style="position:absolute;left:2242;top:1567;width:3186;height:2819" coordorigin="2242,1567" coordsize="3186,2819" path="m4201,3406r,-4l4201,3401r-1,-2l4198,3398r,-2l4196,3364r-1,24l4193,3393r1,8l4200,3419r1,-13xe" fillcolor="black" stroked="f">
              <v:path arrowok="t"/>
            </v:shape>
            <v:shape id="_x0000_s16248" style="position:absolute;left:2242;top:1567;width:3186;height:2819" coordorigin="2242,1567" coordsize="3186,2819" path="m4205,3421r-4,-15l4200,3419r5,14l4205,3421xe" fillcolor="black" stroked="f">
              <v:path arrowok="t"/>
            </v:shape>
            <v:shape id="_x0000_s16247" style="position:absolute;left:2242;top:1567;width:3186;height:2819" coordorigin="2242,1567" coordsize="3186,2819" path="m4208,3438r-1,-1l4205,3433r3,5xe" fillcolor="black" stroked="f">
              <v:path arrowok="t"/>
            </v:shape>
            <v:shape id="_x0000_s16246" style="position:absolute;left:2242;top:1567;width:3186;height:2819" coordorigin="2242,1567" coordsize="3186,2819" path="m4210,3433r-1,-3l4208,3437r,l4210,3433xe" fillcolor="black" stroked="f">
              <v:path arrowok="t"/>
            </v:shape>
            <v:shape id="_x0000_s16245" style="position:absolute;left:2242;top:1567;width:3186;height:2819" coordorigin="2242,1567" coordsize="3186,2819" path="m4159,3362r,-7l4159,3352r-1,-7l4156,3342r-3,13l4154,3379r5,-17xe" fillcolor="black" stroked="f">
              <v:path arrowok="t"/>
            </v:shape>
            <v:shape id="_x0000_s16244" style="position:absolute;left:2242;top:1567;width:3186;height:2819" coordorigin="2242,1567" coordsize="3186,2819" path="m4172,3428r,-4l4170,3419r-7,-19l4159,3379r,-11l4159,3362r-5,17l4156,3390r7,27l4170,3428r2,xe" fillcolor="black" stroked="f">
              <v:path arrowok="t"/>
            </v:shape>
            <v:shape id="_x0000_s16243" style="position:absolute;left:2242;top:1567;width:3186;height:2819" coordorigin="2242,1567" coordsize="3186,2819" path="m4126,3417r-5,-7l4120,3409r6,12l4129,3426r-3,-9xe" fillcolor="black" stroked="f">
              <v:path arrowok="t"/>
            </v:shape>
            <v:shape id="_x0000_s16242" style="position:absolute;left:2242;top:1567;width:3186;height:2819" coordorigin="2242,1567" coordsize="3186,2819" path="m4402,3513r2,-1l4403,3504r-6,-2l4401,3486r-7,7l4396,3503r,-1l4396,3502r3,12l4402,3513xe" fillcolor="black" stroked="f">
              <v:path arrowok="t"/>
            </v:shape>
            <v:shape id="_x0000_s16241" style="position:absolute;left:2242;top:1567;width:3186;height:2819" coordorigin="2242,1567" coordsize="3186,2819" path="m4399,3467r1,-10l4402,3451r-3,1l4396,3453r-1,6l4397,3464r,2l4397,3473r2,-6xe" fillcolor="black" stroked="f">
              <v:path arrowok="t"/>
            </v:shape>
            <v:shape id="_x0000_s16240" style="position:absolute;left:2242;top:1567;width:3186;height:2819" coordorigin="2242,1567" coordsize="3186,2819" path="m4402,3470r-1,-2l4399,3467r-2,6l4396,3479r-2,14l4402,3470xe" fillcolor="black" stroked="f">
              <v:path arrowok="t"/>
            </v:shape>
            <v:shape id="_x0000_s16239" style="position:absolute;left:2242;top:1567;width:3186;height:2819" coordorigin="2242,1567" coordsize="3186,2819" path="m4401,3486r1,-13l4402,3470r-8,23l4401,3486xe" fillcolor="black" stroked="f">
              <v:path arrowok="t"/>
            </v:shape>
            <v:shape id="_x0000_s16238" style="position:absolute;left:2242;top:1567;width:3186;height:2819" coordorigin="2242,1567" coordsize="3186,2819" path="m4400,3500r5,-2l4401,3486r-4,16l4400,3500xe" fillcolor="black" stroked="f">
              <v:path arrowok="t"/>
            </v:shape>
            <v:shape id="_x0000_s16237" style="position:absolute;left:2242;top:1567;width:3186;height:2819" coordorigin="2242,1567" coordsize="3186,2819" path="m4401,3453r1,-2l4402,3451r-2,6l4401,3453xe" fillcolor="black" stroked="f">
              <v:path arrowok="t"/>
            </v:shape>
            <v:shape id="_x0000_s16236" style="position:absolute;left:2242;top:1567;width:3186;height:2819" coordorigin="2242,1567" coordsize="3186,2819" path="m4287,3469r1,-3l4286,3462r-2,1l4282,3463r-1,1l4282,3466r2,4l4287,3469xe" fillcolor="black" stroked="f">
              <v:path arrowok="t"/>
            </v:shape>
            <v:shape id="_x0000_s16235" style="position:absolute;left:2242;top:1567;width:3186;height:2819" coordorigin="2242,1567" coordsize="3186,2819" path="m2958,2972r1,-1l2963,2959r-1,-5l2962,2950r-8,16l2954,2969r,3l2955,2973r3,-1xe" fillcolor="black" stroked="f">
              <v:path arrowok="t"/>
            </v:shape>
            <v:shape id="_x0000_s16234" style="position:absolute;left:2242;top:1567;width:3186;height:2819" coordorigin="2242,1567" coordsize="3186,2819" path="m5158,3782r-2,-3l5154,3785r2,2l5157,3789r1,-7xe" fillcolor="black" stroked="f">
              <v:path arrowok="t"/>
            </v:shape>
            <v:shape id="_x0000_s16233" style="position:absolute;left:2242;top:1567;width:3186;height:2819" coordorigin="2242,1567" coordsize="3186,2819" path="m5164,3789r-2,1l5160,3790r,6l5162,3796r2,-7xe" fillcolor="black" stroked="f">
              <v:path arrowok="t"/>
            </v:shape>
            <v:shape id="_x0000_s16232" style="position:absolute;left:2242;top:1567;width:3186;height:2819" coordorigin="2242,1567" coordsize="3186,2819" path="m5164,3796r2,-4l5164,3789r-2,7l5163,3797r1,-1xe" fillcolor="black" stroked="f">
              <v:path arrowok="t"/>
            </v:shape>
            <v:shape id="_x0000_s16231" style="position:absolute;left:2242;top:1567;width:3186;height:2819" coordorigin="2242,1567" coordsize="3186,2819" path="m4362,3490r-2,-4l4356,3487r,5l4357,3497r10,2l4362,3490xe" fillcolor="black" stroked="f">
              <v:path arrowok="t"/>
            </v:shape>
            <v:shape id="_x0000_s16230" style="position:absolute;left:2242;top:1567;width:3186;height:2819" coordorigin="2242,1567" coordsize="3186,2819" path="m4319,3480r1,-1l4321,3476r-1,-1l4319,3473r-2,-7l4314,3467r-1,2l4315,3479r2,1l4318,3480r1,xe" fillcolor="black" stroked="f">
              <v:path arrowok="t"/>
            </v:shape>
            <v:shape id="_x0000_s16229" style="position:absolute;left:2242;top:1567;width:3186;height:2819" coordorigin="2242,1567" coordsize="3186,2819" path="m4321,3478r,-1l4321,3476r-1,3l4321,3478xe" fillcolor="black" stroked="f">
              <v:path arrowok="t"/>
            </v:shape>
            <v:shape id="_x0000_s16228" style="position:absolute;left:2242;top:1567;width:3186;height:2819" coordorigin="2242,1567" coordsize="3186,2819" path="m4320,3472r1,-3l4317,3466r2,7l4320,3472xe" fillcolor="black" stroked="f">
              <v:path arrowok="t"/>
            </v:shape>
            <v:shape id="_x0000_s16227" style="position:absolute;left:2242;top:1567;width:3186;height:2819" coordorigin="2242,1567" coordsize="3186,2819" path="m4269,3411r-1,-13l4267,3386r-7,7l4261,3403r3,18l4268,3435r1,-24xe" fillcolor="black" stroked="f">
              <v:path arrowok="t"/>
            </v:shape>
            <v:shape id="_x0000_s16226" style="position:absolute;left:2242;top:1567;width:3186;height:2819" coordorigin="2242,1567" coordsize="3186,2819" path="m4272,3434r-2,1l4268,3436r,-1l4264,3421r3,23l4272,3434xe" fillcolor="black" stroked="f">
              <v:path arrowok="t"/>
            </v:shape>
            <v:shape id="_x0000_s16225" style="position:absolute;left:2242;top:1567;width:3186;height:2819" coordorigin="2242,1567" coordsize="3186,2819" path="m4274,3451r-1,-5l4272,3442r1,-5l4272,3434r,l4267,3444r4,16l4274,3451xe" fillcolor="black" stroked="f">
              <v:path arrowok="t"/>
            </v:shape>
            <v:shape id="_x0000_s16224" style="position:absolute;left:2242;top:1567;width:3186;height:2819" coordorigin="2242,1567" coordsize="3186,2819" path="m4276,3460r,-3l4274,3451r-3,9l4274,3461r2,-1xe" fillcolor="black" stroked="f">
              <v:path arrowok="t"/>
            </v:shape>
            <v:shape id="_x0000_s16223" style="position:absolute;left:2242;top:1567;width:3186;height:2819" coordorigin="2242,1567" coordsize="3186,2819" path="m4270,3433r4,-6l4269,3411r-1,24l4270,3433xe" fillcolor="black" stroked="f">
              <v:path arrowok="t"/>
            </v:shape>
            <v:shape id="_x0000_s16222" style="position:absolute;left:2242;top:1567;width:3186;height:2819" coordorigin="2242,1567" coordsize="3186,2819" path="m4273,3441r1,l4274,3439r-1,-2l4272,3442r1,-1xe" fillcolor="black" stroked="f">
              <v:path arrowok="t"/>
            </v:shape>
            <v:shape id="_x0000_s16221" style="position:absolute;left:2242;top:1567;width:3186;height:2819" coordorigin="2242,1567" coordsize="3186,2819" path="m4120,3350r1,1l4122,3352r1,-33l4117,3351r,1l4117,3353r3,-3xe" fillcolor="black" stroked="f">
              <v:path arrowok="t"/>
            </v:shape>
            <v:shape id="_x0000_s16220" style="position:absolute;left:2242;top:1567;width:3186;height:2819" coordorigin="2242,1567" coordsize="3186,2819" path="m4123,3362r1,-1l4124,3355r-2,-2l4121,3351r-1,-1l4117,3353r,8l4118,3370r5,-8xe" fillcolor="black" stroked="f">
              <v:path arrowok="t"/>
            </v:shape>
            <v:shape id="_x0000_s16219" style="position:absolute;left:2242;top:1567;width:3186;height:2819" coordorigin="2242,1567" coordsize="3186,2819" path="m4126,3371r-3,-1l4123,3369r1,-4l4123,3364r,-2l4118,3370r4,20l4126,3371xe" fillcolor="black" stroked="f">
              <v:path arrowok="t"/>
            </v:shape>
            <v:shape id="_x0000_s16218" style="position:absolute;left:2242;top:1567;width:3186;height:2819" coordorigin="2242,1567" coordsize="3186,2819" path="m4131,3403r-1,-4l4128,3386r-2,-15l4122,3390r5,15l4131,3403xe" fillcolor="black" stroked="f">
              <v:path arrowok="t"/>
            </v:shape>
            <v:shape id="_x0000_s16217" style="position:absolute;left:2242;top:1567;width:3186;height:2819" coordorigin="2242,1567" coordsize="3186,2819" path="m4121,3317r-1,-2l4120,3314r3,-17l4117,3309r,9l4117,3331r4,-14xe" fillcolor="black" stroked="f">
              <v:path arrowok="t"/>
            </v:shape>
            <v:shape id="_x0000_s16216" style="position:absolute;left:2242;top:1567;width:3186;height:2819" coordorigin="2242,1567" coordsize="3186,2819" path="m4123,3319r-2,-2l4117,3331r-1,11l4117,3347r1,2l4117,3351r6,-32xe" fillcolor="black" stroked="f">
              <v:path arrowok="t"/>
            </v:shape>
            <v:shape id="_x0000_s16215" style="position:absolute;left:2242;top:1567;width:3186;height:2819" coordorigin="2242,1567" coordsize="3186,2819" path="m4124,3349r-1,-30l4122,3352r1,l4124,3349xe" fillcolor="black" stroked="f">
              <v:path arrowok="t"/>
            </v:shape>
            <v:shape id="_x0000_s16214" style="position:absolute;left:2242;top:1567;width:3186;height:2819" coordorigin="2242,1567" coordsize="3186,2819" path="m4123,3297r-3,-1l4117,3309r6,-12xe" fillcolor="black" stroked="f">
              <v:path arrowok="t"/>
            </v:shape>
            <v:shape id="_x0000_s16213" style="position:absolute;left:2242;top:1567;width:3186;height:2819" coordorigin="2242,1567" coordsize="3186,2819" path="m4121,3313r2,l4123,3297r-3,17l4121,3313xe" fillcolor="black" stroked="f">
              <v:path arrowok="t"/>
            </v:shape>
            <v:shape id="_x0000_s16212" style="position:absolute;left:2242;top:1567;width:3186;height:2819" coordorigin="2242,1567" coordsize="3186,2819" path="m4124,3368r1,l4125,3366r-1,-1l4123,3369r1,-1xe" fillcolor="black" stroked="f">
              <v:path arrowok="t"/>
            </v:shape>
            <v:shape id="_x0000_s16211" style="position:absolute;left:2242;top:1567;width:3186;height:2819" coordorigin="2242,1567" coordsize="3186,2819" path="m2764,2899r,-4l2763,2891r2,-9l2761,2894r-1,2l2761,2898r3,1l2764,2899xe" fillcolor="black" stroked="f">
              <v:path arrowok="t"/>
            </v:shape>
            <v:shape id="_x0000_s16210" style="position:absolute;left:2242;top:1567;width:3186;height:2819" coordorigin="2242,1567" coordsize="3186,2819" path="m2763,2891r3,-1l2771,2889r-6,-7l2763,2891r,xe" fillcolor="black" stroked="f">
              <v:path arrowok="t"/>
            </v:shape>
            <v:shape id="_x0000_s16209" style="position:absolute;left:2242;top:1567;width:3186;height:2819" coordorigin="2242,1567" coordsize="3186,2819" path="m4410,3511r1,-26l4413,3465r,-1l4415,3459r-12,29l4406,3496r3,7l4404,3512r6,-1xe" fillcolor="black" stroked="f">
              <v:path arrowok="t"/>
            </v:shape>
            <v:shape id="_x0000_s16208" style="position:absolute;left:2242;top:1567;width:3186;height:2819" coordorigin="2242,1567" coordsize="3186,2819" path="m4415,3459r-3,2l4406,3464r-3,24l4415,3459xe" fillcolor="black" stroked="f">
              <v:path arrowok="t"/>
            </v:shape>
            <v:shape id="_x0000_s16207" style="position:absolute;left:2242;top:1567;width:3186;height:2819" coordorigin="2242,1567" coordsize="3186,2819" path="m4413,3510r,-1l4412,3506r-1,-21l4410,3511r3,-1xe" fillcolor="black" stroked="f">
              <v:path arrowok="t"/>
            </v:shape>
            <v:shape id="_x0000_s16206" style="position:absolute;left:2242;top:1567;width:3186;height:2819" coordorigin="2242,1567" coordsize="3186,2819" path="m4995,3724r-20,-12l4969,3709r-9,-6l4969,3712r11,7l4998,3725r-3,-1xe" fillcolor="black" stroked="f">
              <v:path arrowok="t"/>
            </v:shape>
            <v:shape id="_x0000_s16205" style="position:absolute;left:2242;top:1567;width:3186;height:2819" coordorigin="2242,1567" coordsize="3186,2819" path="m4999,3725r-1,l4980,3719r17,11l4999,3731r,-6xe" fillcolor="black" stroked="f">
              <v:path arrowok="t"/>
            </v:shape>
            <v:shape id="_x0000_s16204" style="position:absolute;left:2242;top:1567;width:3186;height:2819" coordorigin="2242,1567" coordsize="3186,2819" path="m5000,3728r,-1l4999,3725r,6l5000,3728xe" fillcolor="black" stroked="f">
              <v:path arrowok="t"/>
            </v:shape>
            <v:shape id="_x0000_s16203" style="position:absolute;left:2242;top:1567;width:3186;height:2819" coordorigin="2242,1567" coordsize="3186,2819" path="m4391,3491r-2,1l4389,3492r,-26l4385,3475r,12l4388,3493r1,l4388,3496r1,3l4390,3504r1,-13xe" fillcolor="black" stroked="f">
              <v:path arrowok="t"/>
            </v:shape>
            <v:shape id="_x0000_s16202" style="position:absolute;left:2242;top:1567;width:3186;height:2819" coordorigin="2242,1567" coordsize="3186,2819" path="m4389,3493r-1,l4388,3493r,3l4389,3493xe" fillcolor="black" stroked="f">
              <v:path arrowok="t"/>
            </v:shape>
            <v:shape id="_x0000_s16201" style="position:absolute;left:2242;top:1567;width:3186;height:2819" coordorigin="2242,1567" coordsize="3186,2819" path="m4392,3501r1,-4l4391,3491r-1,13l4392,3501xe" fillcolor="black" stroked="f">
              <v:path arrowok="t"/>
            </v:shape>
            <v:shape id="_x0000_s16200" style="position:absolute;left:2242;top:1567;width:3186;height:2819" coordorigin="2242,1567" coordsize="3186,2819" path="m4323,3485r-4,-3l4319,3482r1,4l4322,3490r1,-5xe" fillcolor="black" stroked="f">
              <v:path arrowok="t"/>
            </v:shape>
            <v:shape id="_x0000_s16199" style="position:absolute;left:2242;top:1567;width:3186;height:2819" coordorigin="2242,1567" coordsize="3186,2819" path="m4329,3490r-1,-2l4327,3488r-4,-3l4322,3490r2,2l4329,3490xe" fillcolor="black" stroked="f">
              <v:path arrowok="t"/>
            </v:shape>
            <v:shape id="_x0000_s16198" style="position:absolute;left:2242;top:1567;width:3186;height:2819" coordorigin="2242,1567" coordsize="3186,2819" path="m4334,3489r1,-6l4329,3481r-1,l4328,3484r,4l4329,3490r5,-1xe" fillcolor="black" stroked="f">
              <v:path arrowok="t"/>
            </v:shape>
            <v:shape id="_x0000_s16197" style="position:absolute;left:2242;top:1567;width:3186;height:2819" coordorigin="2242,1567" coordsize="3186,2819" path="m4350,3481r-1,-8l4344,3474r-1,8l4342,3488r9,1l4350,3481xe" fillcolor="black" stroked="f">
              <v:path arrowok="t"/>
            </v:shape>
            <v:shape id="_x0000_s16196" style="position:absolute;left:2242;top:1567;width:3186;height:2819" coordorigin="2242,1567" coordsize="3186,2819" path="m4227,3434r-5,-12l4224,3405r-4,4l4221,3426r8,11l4227,3434xe" fillcolor="black" stroked="f">
              <v:path arrowok="t"/>
            </v:shape>
            <v:shape id="_x0000_s16195" style="position:absolute;left:2242;top:1567;width:3186;height:2819" coordorigin="2242,1567" coordsize="3186,2819" path="m4229,3442r1,-1l4229,3437r-8,-11l4228,3442r1,xe" fillcolor="black" stroked="f">
              <v:path arrowok="t"/>
            </v:shape>
            <v:shape id="_x0000_s16194" style="position:absolute;left:2242;top:1567;width:3186;height:2819" coordorigin="2242,1567" coordsize="3186,2819" path="m3746,3249r-4,-2l3742,3248r,8l3747,3267r-1,-18xe" fillcolor="black" stroked="f">
              <v:path arrowok="t"/>
            </v:shape>
            <v:shape id="_x0000_s16193" style="position:absolute;left:2242;top:1567;width:3186;height:2819" coordorigin="2242,1567" coordsize="3186,2819" path="m3364,3114r1,-7l3363,3099r-2,4l3357,3115r5,10l3364,3114xe" fillcolor="black" stroked="f">
              <v:path arrowok="t"/>
            </v:shape>
            <v:shape id="_x0000_s16192" style="position:absolute;left:2242;top:1567;width:3186;height:2819" coordorigin="2242,1567" coordsize="3186,2819" path="m3363,3099r-3,1l3357,3100r4,3l3363,3099xe" fillcolor="black" stroked="f">
              <v:path arrowok="t"/>
            </v:shape>
            <v:shape id="_x0000_s16191" style="position:absolute;left:2242;top:1567;width:3186;height:2819" coordorigin="2242,1567" coordsize="3186,2819" path="m4440,3508r1,-18l4438,3491r-1,2l4437,3514r2,4l4440,3508xe" fillcolor="black" stroked="f">
              <v:path arrowok="t"/>
            </v:shape>
            <v:shape id="_x0000_s16190" style="position:absolute;left:2242;top:1567;width:3186;height:2819" coordorigin="2242,1567" coordsize="3186,2819" path="m4444,3518r-2,-4l4440,3508r-1,10l4440,3521r4,-3xe" fillcolor="black" stroked="f">
              <v:path arrowok="t"/>
            </v:shape>
            <v:shape id="_x0000_s16189" style="position:absolute;left:2242;top:1567;width:3186;height:2819" coordorigin="2242,1567" coordsize="3186,2819" path="m4496,3129r6,-3l4506,3121r-6,-3l4487,3125r1,3l4489,3131r1,l4496,3129xe" fillcolor="black" stroked="f">
              <v:path arrowok="t"/>
            </v:shape>
            <v:shape id="_x0000_s16188" style="position:absolute;left:2242;top:1567;width:3186;height:2819" coordorigin="2242,1567" coordsize="3186,2819" path="m4499,3113r8,-4l4503,3105r-3,l4490,3109r-1,4l4490,3117r9,-4xe" fillcolor="black" stroked="f">
              <v:path arrowok="t"/>
            </v:shape>
            <v:shape id="_x0000_s16187" style="position:absolute;left:2242;top:1567;width:3186;height:2819" coordorigin="2242,1567" coordsize="3186,2819" path="m4500,3105r,l4504,3102r3,-1l4509,3099r-1,l4507,3096r-17,13l4500,3105xe" fillcolor="black" stroked="f">
              <v:path arrowok="t"/>
            </v:shape>
            <v:shape id="_x0000_s16186" style="position:absolute;left:2242;top:1567;width:3186;height:2819" coordorigin="2242,1567" coordsize="3186,2819" path="m4378,3446r-5,13l4373,3463r-1,3l4372,3467r6,-21xe" fillcolor="black" stroked="f">
              <v:path arrowok="t"/>
            </v:shape>
            <v:shape id="_x0000_s16185" style="position:absolute;left:2242;top:1567;width:3186;height:2819" coordorigin="2242,1567" coordsize="3186,2819" path="m4378,3446r1,-2l4377,3444r-2,3l4371,3450r,1l4372,3456r1,3l4378,3446xe" fillcolor="black" stroked="f">
              <v:path arrowok="t"/>
            </v:shape>
            <v:shape id="_x0000_s16184" style="position:absolute;left:2242;top:1567;width:3186;height:2819" coordorigin="2242,1567" coordsize="3186,2819" path="m4380,3479r1,-1l4378,3450r,-4l4372,3467r2,1l4374,3470r5,9l4380,3479xe" fillcolor="black" stroked="f">
              <v:path arrowok="t"/>
            </v:shape>
            <v:shape id="_x0000_s16183" style="position:absolute;left:2242;top:1567;width:3186;height:2819" coordorigin="2242,1567" coordsize="3186,2819" path="m4381,3484r-2,-2l4379,3479r-5,-9l4370,3481r4,13l4381,3484xe" fillcolor="black" stroked="f">
              <v:path arrowok="t"/>
            </v:shape>
            <v:shape id="_x0000_s16182" style="position:absolute;left:2242;top:1567;width:3186;height:2819" coordorigin="2242,1567" coordsize="3186,2819" path="m4368,3485r-1,l4365,3486r2,7l4369,3494r-1,-9xe" fillcolor="black" stroked="f">
              <v:path arrowok="t"/>
            </v:shape>
            <v:shape id="_x0000_s16181" style="position:absolute;left:2242;top:1567;width:3186;height:2819" coordorigin="2242,1567" coordsize="3186,2819" path="m4371,3494r1,-4l4368,3485r1,9l4370,3494r1,xe" fillcolor="black" stroked="f">
              <v:path arrowok="t"/>
            </v:shape>
            <v:shape id="_x0000_s16180" style="position:absolute;left:2242;top:1567;width:3186;height:2819" coordorigin="2242,1567" coordsize="3186,2819" path="m4327,3466r-2,-1l4324,3465r2,-4l4326,3457r-2,8l4321,3466r2,6l4325,3478r4,2l4327,3466xe" fillcolor="black" stroked="f">
              <v:path arrowok="t"/>
            </v:shape>
            <v:shape id="_x0000_s16179" style="position:absolute;left:2242;top:1567;width:3186;height:2819" coordorigin="2242,1567" coordsize="3186,2819" path="m4330,3476r1,-2l4327,3466r2,14l4330,3476xe" fillcolor="black" stroked="f">
              <v:path arrowok="t"/>
            </v:shape>
            <v:shape id="_x0000_s16178" style="position:absolute;left:2242;top:1567;width:3186;height:2819" coordorigin="2242,1567" coordsize="3186,2819" path="m4323,3439r,l4320,3442r-2,2l4318,3447r2,7l4323,3439xe" fillcolor="black" stroked="f">
              <v:path arrowok="t"/>
            </v:shape>
            <v:shape id="_x0000_s16177" style="position:absolute;left:2242;top:1567;width:3186;height:2819" coordorigin="2242,1567" coordsize="3186,2819" path="m4324,3455r,-4l4323,3446r,-7l4320,3454r2,8l4324,3455xe" fillcolor="black" stroked="f">
              <v:path arrowok="t"/>
            </v:shape>
            <v:shape id="_x0000_s16176" style="position:absolute;left:2242;top:1567;width:3186;height:2819" coordorigin="2242,1567" coordsize="3186,2819" path="m4326,3457r-1,-1l4324,3455r-2,7l4324,3465r2,-8xe" fillcolor="black" stroked="f">
              <v:path arrowok="t"/>
            </v:shape>
            <v:shape id="_x0000_s16175" style="position:absolute;left:2242;top:1567;width:3186;height:2819" coordorigin="2242,1567" coordsize="3186,2819" path="m4280,3433r-1,-8l4277,3421r-2,5l4276,3443r4,-10xe" fillcolor="black" stroked="f">
              <v:path arrowok="t"/>
            </v:shape>
            <v:shape id="_x0000_s16174" style="position:absolute;left:2242;top:1567;width:3186;height:2819" coordorigin="2242,1567" coordsize="3186,2819" path="m4284,3460r1,-1l4284,3455r-1,-5l4282,3445r-2,-7l4280,3433r-4,10l4277,3447r2,7l4278,3464r6,-4xe" fillcolor="black" stroked="f">
              <v:path arrowok="t"/>
            </v:shape>
            <v:shape id="_x0000_s16173" style="position:absolute;left:2242;top:1567;width:3186;height:2819" coordorigin="2242,1567" coordsize="3186,2819" path="m3679,3228r,-11l3677,3215r-1,8l3674,3232r,2l3679,3228xe" fillcolor="black" stroked="f">
              <v:path arrowok="t"/>
            </v:shape>
            <v:shape id="_x0000_s16172" style="position:absolute;left:2242;top:1567;width:3186;height:2819" coordorigin="2242,1567" coordsize="3186,2819" path="m3680,3235r-1,-7l3674,3234r3,1l3679,3236r1,-1xe" fillcolor="black" stroked="f">
              <v:path arrowok="t"/>
            </v:shape>
            <v:shape id="_x0000_s16171" style="position:absolute;left:2242;top:1567;width:3186;height:2819" coordorigin="2242,1567" coordsize="3186,2819" path="m4422,3464r2,-8l4425,3452r-4,3l4417,3471r-1,24l4422,3464xe" fillcolor="black" stroked="f">
              <v:path arrowok="t"/>
            </v:shape>
            <v:shape id="_x0000_s16170" style="position:absolute;left:2242;top:1567;width:3186;height:2819" coordorigin="2242,1567" coordsize="3186,2819" path="m4422,3492r-1,-3l4422,3464r-6,31l4418,3508r4,-16xe" fillcolor="black" stroked="f">
              <v:path arrowok="t"/>
            </v:shape>
            <v:shape id="_x0000_s16169" style="position:absolute;left:2242;top:1567;width:3186;height:2819" coordorigin="2242,1567" coordsize="3186,2819" path="m4418,3508r4,-2l4424,3497r-2,-5l4418,3508r,xe" fillcolor="black" stroked="f">
              <v:path arrowok="t"/>
            </v:shape>
            <v:shape id="_x0000_s16168" style="position:absolute;left:2242;top:1567;width:3186;height:2819" coordorigin="2242,1567" coordsize="3186,2819" path="m4303,3450r-1,-7l4298,3436r-2,2l4295,3439r8,15l4303,3450xe" fillcolor="black" stroked="f">
              <v:path arrowok="t"/>
            </v:shape>
            <v:shape id="_x0000_s16167" style="position:absolute;left:2242;top:1567;width:3186;height:2819" coordorigin="2242,1567" coordsize="3186,2819" path="m4305,3458r-1,-1l4303,3454r-8,-15l4300,3464r2,2l4305,3458xe" fillcolor="black" stroked="f">
              <v:path arrowok="t"/>
            </v:shape>
            <v:shape id="_x0000_s16166" style="position:absolute;left:2242;top:1567;width:3186;height:2819" coordorigin="2242,1567" coordsize="3186,2819" path="m4304,3467r3,-8l4305,3458r-3,8l4303,3467r1,xe" fillcolor="black" stroked="f">
              <v:path arrowok="t"/>
            </v:shape>
            <v:shape id="_x0000_s16165" style="position:absolute;left:2242;top:1567;width:3186;height:2819" coordorigin="2242,1567" coordsize="3186,2819" path="m4305,3466r2,-2l4307,3459r-3,8l4305,3466xe" fillcolor="black" stroked="f">
              <v:path arrowok="t"/>
            </v:shape>
            <v:shape id="_x0000_s16164" style="position:absolute;left:2242;top:1567;width:3186;height:2819" coordorigin="2242,1567" coordsize="3186,2819" path="m4212,3411r-3,-6l4207,3392r3,-8l4208,3381r-4,12l4208,3410r7,8l4212,3411xe" fillcolor="black" stroked="f">
              <v:path arrowok="t"/>
            </v:shape>
            <v:shape id="_x0000_s16163" style="position:absolute;left:2242;top:1567;width:3186;height:2819" coordorigin="2242,1567" coordsize="3186,2819" path="m4216,3432r1,-3l4215,3418r-7,-8l4212,3430r2,6l4216,3432xe" fillcolor="black" stroked="f">
              <v:path arrowok="t"/>
            </v:shape>
            <v:shape id="_x0000_s16162" style="position:absolute;left:2242;top:1567;width:3186;height:2819" coordorigin="2242,1567" coordsize="3186,2819" path="m4208,3381r-2,3l4204,3386r,7l4208,3381xe" fillcolor="black" stroked="f">
              <v:path arrowok="t"/>
            </v:shape>
            <v:shape id="_x0000_s16161" style="position:absolute;left:2242;top:1567;width:3186;height:2819" coordorigin="2242,1567" coordsize="3186,2819" path="m3762,3234r-4,17l3758,3258r,2l3759,3261r3,-27xe" fillcolor="black" stroked="f">
              <v:path arrowok="t"/>
            </v:shape>
            <v:shape id="_x0000_s16160" style="position:absolute;left:2242;top:1567;width:3186;height:2819" coordorigin="2242,1567" coordsize="3186,2819" path="m3762,3234r-2,-2l3756,3227r,2l3757,3243r1,8l3762,3234xe" fillcolor="black" stroked="f">
              <v:path arrowok="t"/>
            </v:shape>
            <v:shape id="_x0000_s16159" style="position:absolute;left:2242;top:1567;width:3186;height:2819" coordorigin="2242,1567" coordsize="3186,2819" path="m3762,3264r1,-3l3763,3252r-1,-18l3759,3261r1,2l3762,3264r,xe" fillcolor="black" stroked="f">
              <v:path arrowok="t"/>
            </v:shape>
            <v:shape id="_x0000_s16158" style="position:absolute;left:2242;top:1567;width:3186;height:2819" coordorigin="2242,1567" coordsize="3186,2819" path="m4752,3635r,l4755,3616r-4,-1l4746,3628r1,2l4751,3634r,2l4748,3641r4,-6xe" fillcolor="black" stroked="f">
              <v:path arrowok="t"/>
            </v:shape>
            <v:shape id="_x0000_s16157" style="position:absolute;left:2242;top:1567;width:3186;height:2819" coordorigin="2242,1567" coordsize="3186,2819" path="m4748,3641r3,-5l4751,3634r-4,-1l4744,3642r4,-1xe" fillcolor="black" stroked="f">
              <v:path arrowok="t"/>
            </v:shape>
            <v:shape id="_x0000_s16156" style="position:absolute;left:2242;top:1567;width:3186;height:2819" coordorigin="2242,1567" coordsize="3186,2819" path="m4750,3647r-2,-6l4744,3642r1,9l4745,3655r-1,6l4750,3647xe" fillcolor="black" stroked="f">
              <v:path arrowok="t"/>
            </v:shape>
            <v:shape id="_x0000_s16155" style="position:absolute;left:2242;top:1567;width:3186;height:2819" coordorigin="2242,1567" coordsize="3186,2819" path="m4673,3602r1,-6l4676,3586r-3,-6l4670,3589r-3,8l4667,3601r5,2l4673,3602xe" fillcolor="black" stroked="f">
              <v:path arrowok="t"/>
            </v:shape>
            <v:shape id="_x0000_s16154" style="position:absolute;left:2242;top:1567;width:3186;height:2819" coordorigin="2242,1567" coordsize="3186,2819" path="m4634,3585r1,-10l4632,3575r-2,6l4627,3587r1,1l4634,3585xe" fillcolor="black" stroked="f">
              <v:path arrowok="t"/>
            </v:shape>
            <v:shape id="_x0000_s16153" style="position:absolute;left:2242;top:1567;width:3186;height:2819" coordorigin="2242,1567" coordsize="3186,2819" path="m4636,3584r1,-1l4636,3580r-1,-5l4634,3585r2,-1xe" fillcolor="black" stroked="f">
              <v:path arrowok="t"/>
            </v:shape>
            <v:shape id="_x0000_s16152" style="position:absolute;left:2242;top:1567;width:3186;height:2819" coordorigin="2242,1567" coordsize="3186,2819" path="m4380,3491r2,-2l4382,3488r-1,-4l4374,3494r6,-3xe" fillcolor="black" stroked="f">
              <v:path arrowok="t"/>
            </v:shape>
            <v:shape id="_x0000_s16151" style="position:absolute;left:2242;top:1567;width:3186;height:2819" coordorigin="2242,1567" coordsize="3186,2819" path="m4358,3470r-3,-13l4353,3460r-4,4l4354,3470r-1,4l4351,3478r7,-8xe" fillcolor="black" stroked="f">
              <v:path arrowok="t"/>
            </v:shape>
            <v:shape id="_x0000_s16150" style="position:absolute;left:2242;top:1567;width:3186;height:2819" coordorigin="2242,1567" coordsize="3186,2819" path="m4357,3480r1,-10l4351,3478r5,14l4357,3480xe" fillcolor="black" stroked="f">
              <v:path arrowok="t"/>
            </v:shape>
            <v:shape id="_x0000_s16149" style="position:absolute;left:2242;top:1567;width:3186;height:2819" coordorigin="2242,1567" coordsize="3186,2819" path="m4262,3443r-1,-4l4257,3415r,30l4255,3448r3,1l4262,3443xe" fillcolor="black" stroked="f">
              <v:path arrowok="t"/>
            </v:shape>
            <v:shape id="_x0000_s16148" style="position:absolute;left:2242;top:1567;width:3186;height:2819" coordorigin="2242,1567" coordsize="3186,2819" path="m4261,3447r1,-1l4262,3443r-4,6l4261,3447xe" fillcolor="black" stroked="f">
              <v:path arrowok="t"/>
            </v:shape>
            <v:shape id="_x0000_s16147" style="position:absolute;left:2242;top:1567;width:3186;height:2819" coordorigin="2242,1567" coordsize="3186,2819" path="m4257,3415r-3,-14l4250,3401r-2,3l4250,3426r4,11l4256,3441r1,-26xe" fillcolor="black" stroked="f">
              <v:path arrowok="t"/>
            </v:shape>
            <v:shape id="_x0000_s16146" style="position:absolute;left:2242;top:1567;width:3186;height:2819" coordorigin="2242,1567" coordsize="3186,2819" path="m4335,3457r-1,-6l4334,3450r-2,2l4329,3456r3,18l4335,3457xe" fillcolor="black" stroked="f">
              <v:path arrowok="t"/>
            </v:shape>
            <v:shape id="_x0000_s16145" style="position:absolute;left:2242;top:1567;width:3186;height:2819" coordorigin="2242,1567" coordsize="3186,2819" path="m4336,3471r-1,-14l4332,3474r8,3l4336,3471xe" fillcolor="black" stroked="f">
              <v:path arrowok="t"/>
            </v:shape>
            <v:shape id="_x0000_s16144" style="position:absolute;left:2242;top:1567;width:3186;height:2819" coordorigin="2242,1567" coordsize="3186,2819" path="m5004,3721r,-2l5002,3717r-17,-10l4975,3702r4,6l4988,3713r14,8l5004,3721xe" fillcolor="black" stroked="f">
              <v:path arrowok="t"/>
            </v:shape>
            <v:shape id="_x0000_s16143" style="position:absolute;left:2242;top:1567;width:3186;height:2819" coordorigin="2242,1567" coordsize="3186,2819" path="m4316,3460r,-1l4314,3452r-1,-8l4309,3453r-2,5l4313,3466r3,-6xe" fillcolor="black" stroked="f">
              <v:path arrowok="t"/>
            </v:shape>
            <v:shape id="_x0000_s16142" style="position:absolute;left:2242;top:1567;width:3186;height:2819" coordorigin="2242,1567" coordsize="3186,2819" path="m4316,3464r1,-1l4317,3461r-1,-1l4313,3466r3,-2xe" fillcolor="black" stroked="f">
              <v:path arrowok="t"/>
            </v:shape>
            <v:shape id="_x0000_s16141" style="position:absolute;left:2242;top:1567;width:3186;height:2819" coordorigin="2242,1567" coordsize="3186,2819" path="m4308,3430r-4,1l4308,3427r2,-6l4309,3418r-5,14l4303,3434r5,-4xe" fillcolor="black" stroked="f">
              <v:path arrowok="t"/>
            </v:shape>
            <v:shape id="_x0000_s16140" style="position:absolute;left:2242;top:1567;width:3186;height:2819" coordorigin="2242,1567" coordsize="3186,2819" path="m4304,3432r,l4303,3434r1,-2xe" fillcolor="black" stroked="f">
              <v:path arrowok="t"/>
            </v:shape>
            <v:shape id="_x0000_s16139" style="position:absolute;left:2242;top:1567;width:3186;height:2819" coordorigin="2242,1567" coordsize="3186,2819" path="m4311,3432r-1,-3l4308,3430r-5,4l4307,3444r1,4l4309,3453r2,-21xe" fillcolor="black" stroked="f">
              <v:path arrowok="t"/>
            </v:shape>
            <v:shape id="_x0000_s16138" style="position:absolute;left:2242;top:1567;width:3186;height:2819" coordorigin="2242,1567" coordsize="3186,2819" path="m4420,3102r5,-8l4425,3094r-5,2l4410,3101r,4l4420,3102xe" fillcolor="black" stroked="f">
              <v:path arrowok="t"/>
            </v:shape>
            <v:shape id="_x0000_s16137" style="position:absolute;left:2242;top:1567;width:3186;height:2819" coordorigin="2242,1567" coordsize="3186,2819" path="m4424,3101r1,-1l4425,3097r,-3l4420,3102r4,-1xe" fillcolor="black" stroked="f">
              <v:path arrowok="t"/>
            </v:shape>
            <v:shape id="_x0000_s16136" style="position:absolute;left:2242;top:1567;width:3186;height:2819" coordorigin="2242,1567" coordsize="3186,2819" path="m4309,3404r-4,2l4298,3411r7,l4303,3423r6,-19xe" fillcolor="black" stroked="f">
              <v:path arrowok="t"/>
            </v:shape>
            <v:shape id="_x0000_s16135" style="position:absolute;left:2242;top:1567;width:3186;height:2819" coordorigin="2242,1567" coordsize="3186,2819" path="m4309,3418r,-14l4303,3423r-1,7l4304,3432r5,-14xe" fillcolor="black" stroked="f">
              <v:path arrowok="t"/>
            </v:shape>
            <v:shape id="_x0000_s16134" style="position:absolute;left:2242;top:1567;width:3186;height:2819" coordorigin="2242,1567" coordsize="3186,2819" path="m4451,3011r-8,3l4442,3015r1,2l4444,3021r2,1l4451,3011xe" fillcolor="black" stroked="f">
              <v:path arrowok="t"/>
            </v:shape>
            <v:shape id="_x0000_s16133" style="position:absolute;left:2242;top:1567;width:3186;height:2819" coordorigin="2242,1567" coordsize="3186,2819" path="m4449,3019r2,-1l4452,3015r,-5l4451,3011r-5,11l4449,3019xe" fillcolor="black" stroked="f">
              <v:path arrowok="t"/>
            </v:shape>
            <v:shape id="_x0000_s16132" style="position:absolute;left:2242;top:1567;width:3186;height:2819" coordorigin="2242,1567" coordsize="3186,2819" path="m3377,3098r,-13l3373,3084r,5l3374,3098r-4,12l3374,3113r3,-15xe" fillcolor="black" stroked="f">
              <v:path arrowok="t"/>
            </v:shape>
            <v:shape id="_x0000_s16131" style="position:absolute;left:2242;top:1567;width:3186;height:2819" coordorigin="2242,1567" coordsize="3186,2819" path="m3377,3114r,-16l3374,3113r4,3l3377,3114xe" fillcolor="black" stroked="f">
              <v:path arrowok="t"/>
            </v:shape>
            <v:shape id="_x0000_s16130" style="position:absolute;left:2242;top:1567;width:3186;height:2819" coordorigin="2242,1567" coordsize="3186,2819" path="m4345,3470r-1,l4343,3469r2,-9l4338,3450r2,23l4344,3473r1,-3xe" fillcolor="black" stroked="f">
              <v:path arrowok="t"/>
            </v:shape>
            <v:shape id="_x0000_s16129" style="position:absolute;left:2242;top:1567;width:3186;height:2819" coordorigin="2242,1567" coordsize="3186,2819" path="m4349,3470r-4,l4344,3473r4,l4349,3470xe" fillcolor="black" stroked="f">
              <v:path arrowok="t"/>
            </v:shape>
            <v:shape id="_x0000_s16128" style="position:absolute;left:2242;top:1567;width:3186;height:2819" coordorigin="2242,1567" coordsize="3186,2819" path="m4348,3438r-5,7l4338,3450r7,10l4348,3438xe" fillcolor="black" stroked="f">
              <v:path arrowok="t"/>
            </v:shape>
            <v:shape id="_x0000_s16127" style="position:absolute;left:2242;top:1567;width:3186;height:2819" coordorigin="2242,1567" coordsize="3186,2819" path="m4347,3465r-2,-5l4343,3469r1,-4l4348,3469r-1,-4xe" fillcolor="black" stroked="f">
              <v:path arrowok="t"/>
            </v:shape>
            <v:shape id="_x0000_s16126" style="position:absolute;left:2242;top:1567;width:3186;height:2819" coordorigin="2242,1567" coordsize="3186,2819" path="m4624,3576r3,-1l4624,3568r-4,5l4618,3575r3,2l4624,3576xe" fillcolor="black" stroked="f">
              <v:path arrowok="t"/>
            </v:shape>
            <v:shape id="_x0000_s16125" style="position:absolute;left:2242;top:1567;width:3186;height:2819" coordorigin="2242,1567" coordsize="3186,2819" path="m3666,3210r1,-5l3664,3204r-2,8l3662,3215r4,-5xe" fillcolor="black" stroked="f">
              <v:path arrowok="t"/>
            </v:shape>
            <v:shape id="_x0000_s16124" style="position:absolute;left:2242;top:1567;width:3186;height:2819" coordorigin="2242,1567" coordsize="3186,2819" path="m3666,3215r,-5l3662,3215r1,4l3667,3219r-1,-4xe" fillcolor="black" stroked="f">
              <v:path arrowok="t"/>
            </v:shape>
            <v:shape id="_x0000_s16123" style="position:absolute;left:2242;top:1567;width:3186;height:2819" coordorigin="2242,1567" coordsize="3186,2819" path="m4613,3561r-2,-4l4610,3558r-1,7l4609,3570r4,-9xe" fillcolor="black" stroked="f">
              <v:path arrowok="t"/>
            </v:shape>
            <v:shape id="_x0000_s16122" style="position:absolute;left:2242;top:1567;width:3186;height:2819" coordorigin="2242,1567" coordsize="3186,2819" path="m4612,3567r1,-2l4614,3562r-1,-1l4609,3570r3,-3xe" fillcolor="black" stroked="f">
              <v:path arrowok="t"/>
            </v:shape>
            <v:shape id="_x0000_s16121" style="position:absolute;left:2242;top:1567;width:3186;height:2819" coordorigin="2242,1567" coordsize="3186,2819" path="m2840,3072r3,-1l2846,3058r6,-28l2835,3073r5,-1xe" fillcolor="black" stroked="f">
              <v:path arrowok="t"/>
            </v:shape>
            <v:shape id="_x0000_s16120" style="position:absolute;left:2242;top:1567;width:3186;height:2819" coordorigin="2242,1567" coordsize="3186,2819" path="m2827,3116r15,-38l2838,3077r-11,40l2827,3116xe" fillcolor="black" stroked="f">
              <v:path arrowok="t"/>
            </v:shape>
            <v:shape id="_x0000_s16119" style="position:absolute;left:2242;top:1567;width:3186;height:2819" coordorigin="2242,1567" coordsize="3186,2819" path="m2851,3018r,l2867,2973r-2,-3l2836,3047r-4,15l2832,3064r,1l2851,3018xe" fillcolor="black" stroked="f">
              <v:path arrowok="t"/>
            </v:shape>
            <v:shape id="_x0000_s16118" style="position:absolute;left:2242;top:1567;width:3186;height:2819" coordorigin="2242,1567" coordsize="3186,2819" path="m2853,3019r-2,-1l2832,3065r-1,9l2829,3084r24,-65xe" fillcolor="black" stroked="f">
              <v:path arrowok="t"/>
            </v:shape>
            <v:shape id="_x0000_s16117" style="position:absolute;left:2242;top:1567;width:3186;height:2819" coordorigin="2242,1567" coordsize="3186,2819" path="m2864,2970r1,-1l2871,2949r-2,-1l2861,2971r1,l2854,2974r-12,48l2836,3047r28,-77xe" fillcolor="black" stroked="f">
              <v:path arrowok="t"/>
            </v:shape>
            <v:shape id="_x0000_s16116" style="position:absolute;left:2242;top:1567;width:3186;height:2819" coordorigin="2242,1567" coordsize="3186,2819" path="m2865,2970r3,l2873,2951r-2,-2l2865,2969r-1,1l2836,3047r29,-77xe" fillcolor="black" stroked="f">
              <v:path arrowok="t"/>
            </v:shape>
            <v:shape id="_x0000_s16115" style="position:absolute;left:2242;top:1567;width:3186;height:2819" coordorigin="2242,1567" coordsize="3186,2819" path="m2941,2846r-10,26l2921,2896r-7,19l2910,2928r-1,2l2941,2846xe" fillcolor="black" stroked="f">
              <v:path arrowok="t"/>
            </v:shape>
            <v:shape id="_x0000_s16114" style="position:absolute;left:2242;top:1567;width:3186;height:2819" coordorigin="2242,1567" coordsize="3186,2819" path="m2911,2930r6,-15l2929,2886r21,-58l2943,2841r-2,5l2909,2930r2,xe" fillcolor="black" stroked="f">
              <v:path arrowok="t"/>
            </v:shape>
            <v:shape id="_x0000_s16113" style="position:absolute;left:2242;top:1567;width:3186;height:2819" coordorigin="2242,1567" coordsize="3186,2819" path="m2940,2861r10,-21l2959,2822r12,-34l2959,2810r-9,18l2929,2886r11,-25xe" fillcolor="black" stroked="f">
              <v:path arrowok="t"/>
            </v:shape>
            <v:shape id="_x0000_s16112" style="position:absolute;left:2242;top:1567;width:3186;height:2819" coordorigin="2242,1567" coordsize="3186,2819" path="m2967,2808r4,-7l2984,2764r-13,24l2959,2822r8,-14xe" fillcolor="black" stroked="f">
              <v:path arrowok="t"/>
            </v:shape>
            <v:shape id="_x0000_s16111" style="position:absolute;left:2242;top:1567;width:3186;height:2819" coordorigin="2242,1567" coordsize="3186,2819" path="m2982,2780r9,-14l3000,2749r13,-34l2998,2739r-14,25l2971,2801r11,-21xe" fillcolor="black" stroked="f">
              <v:path arrowok="t"/>
            </v:shape>
            <v:shape id="_x0000_s16110" style="position:absolute;left:2242;top:1567;width:3186;height:2819" coordorigin="2242,1567" coordsize="3186,2819" path="m3008,2734r12,-18l3033,2697r11,-16l3048,2667r-10,10l3026,2694r-13,21l3000,2749r8,-15xe" fillcolor="black" stroked="f">
              <v:path arrowok="t"/>
            </v:shape>
            <v:shape id="_x0000_s16109" style="position:absolute;left:2242;top:1567;width:3186;height:2819" coordorigin="2242,1567" coordsize="3186,2819" path="m3047,2677r9,-12l3054,2664r-6,3l3044,2681r3,-4xe" fillcolor="black" stroked="f">
              <v:path arrowok="t"/>
            </v:shape>
            <v:shape id="_x0000_s16108" style="position:absolute;left:2242;top:1567;width:3186;height:2819" coordorigin="2242,1567" coordsize="3186,2819" path="m3731,3222r,-1l3733,3209r-2,-16l3728,3198r,10l3729,3220r1,2l3727,3228r4,-6xe" fillcolor="black" stroked="f">
              <v:path arrowok="t"/>
            </v:shape>
            <v:shape id="_x0000_s16107" style="position:absolute;left:2242;top:1567;width:3186;height:2819" coordorigin="2242,1567" coordsize="3186,2819" path="m3730,3222r-1,-2l3726,3218r1,10l3730,3222xe" fillcolor="black" stroked="f">
              <v:path arrowok="t"/>
            </v:shape>
            <v:shape id="_x0000_s16106" style="position:absolute;left:2242;top:1567;width:3186;height:2819" coordorigin="2242,1567" coordsize="3186,2819" path="m3735,3237r-2,-5l3731,3222r-4,6l3728,3235r2,4l3733,3240r1,l3735,3237xe" fillcolor="black" stroked="f">
              <v:path arrowok="t"/>
            </v:shape>
            <v:shape id="_x0000_s16105" style="position:absolute;left:2242;top:1567;width:3186;height:2819" coordorigin="2242,1567" coordsize="3186,2819" path="m3733,3209r-2,12l3731,3222r1,l3733,3209xe" fillcolor="black" stroked="f">
              <v:path arrowok="t"/>
            </v:shape>
            <v:shape id="_x0000_s16104" style="position:absolute;left:2242;top:1567;width:3186;height:2819" coordorigin="2242,1567" coordsize="3186,2819" path="m5009,3713r1,-2l4985,3694r8,10l4993,3705r2,4l5008,3716r1,-3xe" fillcolor="black" stroked="f">
              <v:path arrowok="t"/>
            </v:shape>
            <v:shape id="_x0000_s16103" style="position:absolute;left:2242;top:1567;width:3186;height:2819" coordorigin="2242,1567" coordsize="3186,2819" path="m4985,3694r-8,-3l4971,3690r10,9l4987,3701r-2,-7xe" fillcolor="black" stroked="f">
              <v:path arrowok="t"/>
            </v:shape>
            <v:shape id="_x0000_s16102" style="position:absolute;left:2242;top:1567;width:3186;height:2819" coordorigin="2242,1567" coordsize="3186,2819" path="m4985,3694r2,7l4990,3702r3,2l4985,3694xe" fillcolor="black" stroked="f">
              <v:path arrowok="t"/>
            </v:shape>
            <v:shape id="_x0000_s16101" style="position:absolute;left:2242;top:1567;width:3186;height:2819" coordorigin="2242,1567" coordsize="3186,2819" path="m3692,3218r,-13l3691,3196r-2,1l3688,3214r,2l3688,3222r3,2l3692,3218xe" fillcolor="black" stroked="f">
              <v:path arrowok="t"/>
            </v:shape>
            <v:shape id="_x0000_s16100" style="position:absolute;left:2242;top:1567;width:3186;height:2819" coordorigin="2242,1567" coordsize="3186,2819" path="m3484,3141r1,-6l3481,3134r-1,5l3482,3142r4,6l3484,3141xe" fillcolor="black" stroked="f">
              <v:path arrowok="t"/>
            </v:shape>
            <v:shape id="_x0000_s16099" style="position:absolute;left:2242;top:1567;width:3186;height:2819" coordorigin="2242,1567" coordsize="3186,2819" path="m3485,3137r,-1l3485,3135r-1,6l3485,3137xe" fillcolor="black" stroked="f">
              <v:path arrowok="t"/>
            </v:shape>
            <v:shape id="_x0000_s16098" style="position:absolute;left:2242;top:1567;width:3186;height:2819" coordorigin="2242,1567" coordsize="3186,2819" path="m2776,2874r1,-3l2777,2870r-2,2l2768,2877r5,6l2776,2874xe" fillcolor="black" stroked="f">
              <v:path arrowok="t"/>
            </v:shape>
            <v:shape id="_x0000_s16097" style="position:absolute;left:2242;top:1567;width:3186;height:2819" coordorigin="2242,1567" coordsize="3186,2819" path="m4697,3594r3,-10l4699,3584r-3,l4692,3593r3,2l4696,3596r1,-2xe" fillcolor="black" stroked="f">
              <v:path arrowok="t"/>
            </v:shape>
            <v:shape id="_x0000_s16096" style="position:absolute;left:2242;top:1567;width:3186;height:2819" coordorigin="2242,1567" coordsize="3186,2819" path="m4699,3590r1,-4l4700,3584r-3,10l4699,3590xe" fillcolor="black" stroked="f">
              <v:path arrowok="t"/>
            </v:shape>
            <v:shape id="_x0000_s16095" style="position:absolute;left:2242;top:1567;width:3186;height:2819" coordorigin="2242,1567" coordsize="3186,2819" path="m3747,3211r-5,-3l3742,3213r,2l3742,3221r5,-10xe" fillcolor="black" stroked="f">
              <v:path arrowok="t"/>
            </v:shape>
            <v:shape id="_x0000_s16094" style="position:absolute;left:2242;top:1567;width:3186;height:2819" coordorigin="2242,1567" coordsize="3186,2819" path="m3748,3221r,-5l3747,3211r-5,10l3742,3226r,11l3748,3238r,-17xe" fillcolor="black" stroked="f">
              <v:path arrowok="t"/>
            </v:shape>
            <v:shape id="_x0000_s16093" style="position:absolute;left:2242;top:1567;width:3186;height:2819" coordorigin="2242,1567" coordsize="3186,2819" path="m3747,3240r1,-2l3742,3237r3,9l3747,3240xe" fillcolor="black" stroked="f">
              <v:path arrowok="t"/>
            </v:shape>
            <v:shape id="_x0000_s16092" style="position:absolute;left:2242;top:1567;width:3186;height:2819" coordorigin="2242,1567" coordsize="3186,2819" path="m4628,3561r-5,-2l4621,3558r-1,5l4621,3565r2,2l4628,3561xe" fillcolor="black" stroked="f">
              <v:path arrowok="t"/>
            </v:shape>
            <v:shape id="_x0000_s16091" style="position:absolute;left:2242;top:1567;width:3186;height:2819" coordorigin="2242,1567" coordsize="3186,2819" path="m2967,2944r1,-4l2965,2939r-2,3l2960,2946r6,2l2967,2944xe" fillcolor="black" stroked="f">
              <v:path arrowok="t"/>
            </v:shape>
            <v:shape id="_x0000_s16090" style="position:absolute;left:2242;top:1567;width:3186;height:2819" coordorigin="2242,1567" coordsize="3186,2819" path="m4729,3596r,-1l4728,3592r,1l4727,3597r-2,6l4729,3596xe" fillcolor="black" stroked="f">
              <v:path arrowok="t"/>
            </v:shape>
            <v:shape id="_x0000_s16089" style="position:absolute;left:2242;top:1567;width:3186;height:2819" coordorigin="2242,1567" coordsize="3186,2819" path="m4729,3601r,-2l4729,3596r-4,7l4727,3606r2,-5xe" fillcolor="black" stroked="f">
              <v:path arrowok="t"/>
            </v:shape>
            <v:shape id="_x0000_s16088" style="position:absolute;left:2242;top:1567;width:3186;height:2819" coordorigin="2242,1567" coordsize="3186,2819" path="m3525,3156r-2,3l3521,3164r2,10l3525,3156xe" fillcolor="black" stroked="f">
              <v:path arrowok="t"/>
            </v:shape>
            <v:shape id="_x0000_s16087" style="position:absolute;left:2242;top:1567;width:3186;height:2819" coordorigin="2242,1567" coordsize="3186,2819" path="m3526,3148r-1,-2l3523,3146r,7l3524,3154r2,-6xe" fillcolor="black" stroked="f">
              <v:path arrowok="t"/>
            </v:shape>
            <v:shape id="_x0000_s16086" style="position:absolute;left:2242;top:1567;width:3186;height:2819" coordorigin="2242,1567" coordsize="3186,2819" path="m3541,3330r-2,-9l3537,3301r-4,-27l3530,3246r-2,-24l3527,3208r-2,-6l3525,3201r-2,-3l3524,3227r1,28l3527,3281r2,23l3531,3323r3,15l3538,3349r3,-19xe" fillcolor="black" stroked="f">
              <v:path arrowok="t"/>
            </v:shape>
            <v:shape id="_x0000_s16085" style="position:absolute;left:2242;top:1567;width:3186;height:2819" coordorigin="2242,1567" coordsize="3186,2819" path="m3527,3207r,-3l3527,3202r-2,l3527,3208r,-1xe" fillcolor="black" stroked="f">
              <v:path arrowok="t"/>
            </v:shape>
            <v:shape id="_x0000_s16084" style="position:absolute;left:2242;top:1567;width:3186;height:2819" coordorigin="2242,1567" coordsize="3186,2819" path="m3546,3352r1,-13l3541,3330r-3,19l3541,3354r5,-2xe" fillcolor="black" stroked="f">
              <v:path arrowok="t"/>
            </v:shape>
            <v:shape id="_x0000_s16083" style="position:absolute;left:2242;top:1567;width:3186;height:2819" coordorigin="2242,1567" coordsize="3186,2819" path="m3541,3152r-2,-1l3537,3156r1,2l3540,3160r1,-8xe" fillcolor="black" stroked="f">
              <v:path arrowok="t"/>
            </v:shape>
            <v:shape id="_x0000_s16082" style="position:absolute;left:2242;top:1567;width:3186;height:2819" coordorigin="2242,1567" coordsize="3186,2819" path="m3419,3103r,-9l3421,3082r-5,-2l3413,3090r,13l3413,3113r5,6l3419,3103xe" fillcolor="black" stroked="f">
              <v:path arrowok="t"/>
            </v:shape>
            <v:shape id="_x0000_s16081" style="position:absolute;left:2242;top:1567;width:3186;height:2819" coordorigin="2242,1567" coordsize="3186,2819" path="m4760,3595r2,-3l4764,3584r-2,-4l4760,3587r-4,9l4760,3595xe" fillcolor="black" stroked="f">
              <v:path arrowok="t"/>
            </v:shape>
            <v:shape id="_x0000_s16080" style="position:absolute;left:2242;top:1567;width:3186;height:2819" coordorigin="2242,1567" coordsize="3186,2819" path="m4726,3625r2,-9l4727,3617r-4,l4721,3625r,15l4726,3625xe" fillcolor="black" stroked="f">
              <v:path arrowok="t"/>
            </v:shape>
            <v:shape id="_x0000_s16079" style="position:absolute;left:2242;top:1567;width:3186;height:2819" coordorigin="2242,1567" coordsize="3186,2819" path="m4726,3653r,-1l4724,3648r2,-23l4721,3640r1,26l4726,3653xe" fillcolor="black" stroked="f">
              <v:path arrowok="t"/>
            </v:shape>
            <v:shape id="_x0000_s16078" style="position:absolute;left:2242;top:1567;width:3186;height:2819" coordorigin="2242,1567" coordsize="3186,2819" path="m4726,3671r-1,-6l4725,3658r1,-2l4726,3655r,-2l4722,3666r2,16l4726,3671xe" fillcolor="black" stroked="f">
              <v:path arrowok="t"/>
            </v:shape>
            <v:shape id="_x0000_s16077" style="position:absolute;left:2242;top:1567;width:3186;height:2819" coordorigin="2242,1567" coordsize="3186,2819" path="m4727,3680r-1,-9l4724,3682r2,4l4727,3680xe" fillcolor="black" stroked="f">
              <v:path arrowok="t"/>
            </v:shape>
            <v:shape id="_x0000_s16076" style="position:absolute;left:2242;top:1567;width:3186;height:2819" coordorigin="2242,1567" coordsize="3186,2819" path="m4727,3620r1,-2l4728,3616r-2,9l4727,3620xe" fillcolor="black" stroked="f">
              <v:path arrowok="t"/>
            </v:shape>
            <v:shape id="_x0000_s16075" style="position:absolute;left:2242;top:1567;width:3186;height:2819" coordorigin="2242,1567" coordsize="3186,2819" path="m4767,3610r-3,1l4761,3612r,2l4767,3617r,-7xe" fillcolor="black" stroked="f">
              <v:path arrowok="t"/>
            </v:shape>
            <v:shape id="_x0000_s16074" style="position:absolute;left:2242;top:1567;width:3186;height:2819" coordorigin="2242,1567" coordsize="3186,2819" path="m4741,3606r6,-12l4746,3592r-3,5l4741,3598r-3,2l4738,3607r3,-1xe" fillcolor="black" stroked="f">
              <v:path arrowok="t"/>
            </v:shape>
            <v:shape id="_x0000_s16073" style="position:absolute;left:2242;top:1567;width:3186;height:2819" coordorigin="2242,1567" coordsize="3186,2819" path="m4746,3592r-2,-2l4740,3593r2,2l4744,3596r-1,1l4746,3592xe" fillcolor="black" stroked="f">
              <v:path arrowok="t"/>
            </v:shape>
            <v:shape id="_x0000_s16072" style="position:absolute;left:2242;top:1567;width:3186;height:2819" coordorigin="2242,1567" coordsize="3186,2819" path="m5001,3693r-16,-8l4976,3682r5,3l4989,3692r9,5l5001,3693xe" fillcolor="black" stroked="f">
              <v:path arrowok="t"/>
            </v:shape>
            <v:shape id="_x0000_s16071" style="position:absolute;left:2242;top:1567;width:3186;height:2819" coordorigin="2242,1567" coordsize="3186,2819" path="m5013,3704r-12,-11l4998,3697r12,7l5011,3708r2,-4xe" fillcolor="black" stroked="f">
              <v:path arrowok="t"/>
            </v:shape>
            <v:shape id="_x0000_s16070" style="position:absolute;left:2242;top:1567;width:3186;height:2819" coordorigin="2242,1567" coordsize="3186,2819" path="m4594,3550r1,-6l4596,3535r,-6l4590,3545r,6l4594,3550xe" fillcolor="black" stroked="f">
              <v:path arrowok="t"/>
            </v:shape>
            <v:shape id="_x0000_s16069" style="position:absolute;left:2242;top:1567;width:3186;height:2819" coordorigin="2242,1567" coordsize="3186,2819" path="m4596,3529r-3,-1l4591,3534r-1,11l4596,3529xe" fillcolor="black" stroked="f">
              <v:path arrowok="t"/>
            </v:shape>
            <v:shape id="_x0000_s16068" style="position:absolute;left:2242;top:1567;width:3186;height:2819" coordorigin="2242,1567" coordsize="3186,2819" path="m4333,3435r-3,-1l4328,3439r,6l4329,3451r4,-16xe" fillcolor="black" stroked="f">
              <v:path arrowok="t"/>
            </v:shape>
            <v:shape id="_x0000_s16067" style="position:absolute;left:2242;top:1567;width:3186;height:2819" coordorigin="2242,1567" coordsize="3186,2819" path="m4332,3449r4,-13l4333,3435r-4,16l4332,3449xe" fillcolor="black" stroked="f">
              <v:path arrowok="t"/>
            </v:shape>
            <v:shape id="_x0000_s16066" style="position:absolute;left:2242;top:1567;width:3186;height:2819" coordorigin="2242,1567" coordsize="3186,2819" path="m3774,3205r-1,-1l3771,3202r-1,3l3771,3212r4,l3774,3205xe" fillcolor="black" stroked="f">
              <v:path arrowok="t"/>
            </v:shape>
            <v:shape id="_x0000_s16065" style="position:absolute;left:2242;top:1567;width:3186;height:2819" coordorigin="2242,1567" coordsize="3186,2819" path="m3774,3221r1,-9l3771,3212r1,9l3769,3240r5,-19xe" fillcolor="black" stroked="f">
              <v:path arrowok="t"/>
            </v:shape>
            <v:shape id="_x0000_s16064" style="position:absolute;left:2242;top:1567;width:3186;height:2819" coordorigin="2242,1567" coordsize="3186,2819" path="m3774,3242r,-21l3769,3240r3,2l3775,3245r-1,-3xe" fillcolor="black" stroked="f">
              <v:path arrowok="t"/>
            </v:shape>
            <v:shape id="_x0000_s16063" style="position:absolute;left:2242;top:1567;width:3186;height:2819" coordorigin="2242,1567" coordsize="3186,2819" path="m3392,3086r2,-6l3392,3075r-2,1l3387,3078r-1,19l3392,3086xe" fillcolor="black" stroked="f">
              <v:path arrowok="t"/>
            </v:shape>
            <v:shape id="_x0000_s16062" style="position:absolute;left:2242;top:1567;width:3186;height:2819" coordorigin="2242,1567" coordsize="3186,2819" path="m3390,3098r2,-12l3386,3097r3,2l3394,3102r-4,-4xe" fillcolor="black" stroked="f">
              <v:path arrowok="t"/>
            </v:shape>
            <v:shape id="_x0000_s16061" style="position:absolute;left:2242;top:1567;width:3186;height:2819" coordorigin="2242,1567" coordsize="3186,2819" path="m4614,3550r-3,-2l4609,3554r2,1l4613,3555r1,-5xe" fillcolor="black" stroked="f">
              <v:path arrowok="t"/>
            </v:shape>
            <v:shape id="_x0000_s16060" style="position:absolute;left:2242;top:1567;width:3186;height:2819" coordorigin="2242,1567" coordsize="3186,2819" path="m4298,3418r1,-7l4296,3413r-2,l4294,3418r,7l4295,3435r3,-17xe" fillcolor="black" stroked="f">
              <v:path arrowok="t"/>
            </v:shape>
            <v:shape id="_x0000_s16059" style="position:absolute;left:2242;top:1567;width:3186;height:2819" coordorigin="2242,1567" coordsize="3186,2819" path="m4297,3434r2,-2l4300,3429r-1,-2l4298,3418r-3,17l4295,3436r2,-2xe" fillcolor="black" stroked="f">
              <v:path arrowok="t"/>
            </v:shape>
            <v:shape id="_x0000_s16058" style="position:absolute;left:2242;top:1567;width:3186;height:2819" coordorigin="2242,1567" coordsize="3186,2819" path="m3653,3187r-2,1l3649,3189r1,6l3651,3196r2,-9xe" fillcolor="black" stroked="f">
              <v:path arrowok="t"/>
            </v:shape>
            <v:shape id="_x0000_s16057" style="position:absolute;left:2242;top:1567;width:3186;height:2819" coordorigin="2242,1567" coordsize="3186,2819" path="m3653,3195r2,-4l3653,3187r-2,9l3652,3196r1,-1xe" fillcolor="black" stroked="f">
              <v:path arrowok="t"/>
            </v:shape>
            <v:shape id="_x0000_s16056" style="position:absolute;left:2242;top:1567;width:3186;height:2819" coordorigin="2242,1567" coordsize="3186,2819" path="m3485,3130r4,-21l3491,3095r-7,-9l3485,3098r1,9l3481,3128r2,3l3485,3135r,-5xe" fillcolor="black" stroked="f">
              <v:path arrowok="t"/>
            </v:shape>
            <v:shape id="_x0000_s16055" style="position:absolute;left:2242;top:1567;width:3186;height:2819" coordorigin="2242,1567" coordsize="3186,2819" path="m3006,2939r3,-15l3005,2938r-4,3l2998,2944r-2,6l2998,2951r8,-12xe" fillcolor="black" stroked="f">
              <v:path arrowok="t"/>
            </v:shape>
            <v:shape id="_x0000_s16054" style="position:absolute;left:2242;top:1567;width:3186;height:2819" coordorigin="2242,1567" coordsize="3186,2819" path="m2978,2913r1,-1l2984,2900r22,-63l2981,2904r-9,6l2973,2912r,3l2976,2916r2,-3xe" fillcolor="black" stroked="f">
              <v:path arrowok="t"/>
            </v:shape>
            <v:shape id="_x0000_s16053" style="position:absolute;left:2242;top:1567;width:3186;height:2819" coordorigin="2242,1567" coordsize="3186,2819" path="m3006,2837r-10,23l2989,2874r-1,2l2986,2878r-8,22l2979,2902r27,-65xe" fillcolor="black" stroked="f">
              <v:path arrowok="t"/>
            </v:shape>
            <v:shape id="_x0000_s16052" style="position:absolute;left:2242;top:1567;width:3186;height:2819" coordorigin="2242,1567" coordsize="3186,2819" path="m2991,2885r11,-26l3013,2832r,-2l3013,2828r5,-16l3006,2837r-22,63l2991,2885xe" fillcolor="black" stroked="f">
              <v:path arrowok="t"/>
            </v:shape>
            <v:shape id="_x0000_s16051" style="position:absolute;left:2242;top:1567;width:3186;height:2819" coordorigin="2242,1567" coordsize="3186,2819" path="m3019,2825r18,-46l3029,2790r-11,22l3013,2828r1,2l3019,2825xe" fillcolor="black" stroked="f">
              <v:path arrowok="t"/>
            </v:shape>
            <v:shape id="_x0000_s16050" style="position:absolute;left:2242;top:1567;width:3186;height:2819" coordorigin="2242,1567" coordsize="3186,2819" path="m3030,2809r20,-53l3045,2764r-6,13l3038,2778r-1,1l3019,2825r11,-16xe" fillcolor="black" stroked="f">
              <v:path arrowok="t"/>
            </v:shape>
            <v:shape id="_x0000_s16049" style="position:absolute;left:2242;top:1567;width:3186;height:2819" coordorigin="2242,1567" coordsize="3186,2819" path="m3043,2787r9,-18l3061,2738r-11,18l3030,2809r13,-22xe" fillcolor="black" stroked="f">
              <v:path arrowok="t"/>
            </v:shape>
            <v:shape id="_x0000_s16048" style="position:absolute;left:2242;top:1567;width:3186;height:2819" coordorigin="2242,1567" coordsize="3186,2819" path="m3057,2759r2,1l3071,2724r-10,14l3052,2769r5,-10xe" fillcolor="black" stroked="f">
              <v:path arrowok="t"/>
            </v:shape>
            <v:shape id="_x0000_s16047" style="position:absolute;left:2242;top:1567;width:3186;height:2819" coordorigin="2242,1567" coordsize="3186,2819" path="m3064,2752r10,-16l3087,2698r-8,15l3071,2724r-12,36l3064,2752xe" fillcolor="black" stroked="f">
              <v:path arrowok="t"/>
            </v:shape>
            <v:shape id="_x0000_s16046" style="position:absolute;left:2242;top:1567;width:3186;height:2819" coordorigin="2242,1567" coordsize="3186,2819" path="m3083,2721r9,-27l3091,2696r-1,l3087,2698r-13,38l3083,2721xe" fillcolor="black" stroked="f">
              <v:path arrowok="t"/>
            </v:shape>
            <v:shape id="_x0000_s16045" style="position:absolute;left:2242;top:1567;width:3186;height:2819" coordorigin="2242,1567" coordsize="3186,2819" path="m3009,2924r-1,1l3003,2933r2,5l3009,2924xe" fillcolor="black" stroked="f">
              <v:path arrowok="t"/>
            </v:shape>
            <v:shape id="_x0000_s16044" style="position:absolute;left:2242;top:1567;width:3186;height:2819" coordorigin="2242,1567" coordsize="3186,2819" path="m4639,3560r,-4l4636,3552r-1,6l4635,3562r3,2l4639,3560xe" fillcolor="black" stroked="f">
              <v:path arrowok="t"/>
            </v:shape>
            <v:shape id="_x0000_s16043" style="position:absolute;left:2242;top:1567;width:3186;height:2819" coordorigin="2242,1567" coordsize="3186,2819" path="m4488,3525r,-13l4483,3532r2,4l4488,3525xe" fillcolor="black" stroked="f">
              <v:path arrowok="t"/>
            </v:shape>
            <v:shape id="_x0000_s16042" style="position:absolute;left:2242;top:1567;width:3186;height:2819" coordorigin="2242,1567" coordsize="3186,2819" path="m4488,3525r-3,11l4486,3541r,2l4486,3551r2,-26xe" fillcolor="black" stroked="f">
              <v:path arrowok="t"/>
            </v:shape>
            <v:shape id="_x0000_s16041" style="position:absolute;left:2242;top:1567;width:3186;height:2819" coordorigin="2242,1567" coordsize="3186,2819" path="m4486,3553r,-2l4486,3543r-3,11l4486,3553xe" fillcolor="black" stroked="f">
              <v:path arrowok="t"/>
            </v:shape>
            <v:shape id="_x0000_s16040" style="position:absolute;left:2242;top:1567;width:3186;height:2819" coordorigin="2242,1567" coordsize="3186,2819" path="m4357,3439r-2,-1l4354,3438r-1,1l4352,3440r-2,3l4357,3439xe" fillcolor="black" stroked="f">
              <v:path arrowok="t"/>
            </v:shape>
            <v:shape id="_x0000_s16039" style="position:absolute;left:2242;top:1567;width:3186;height:2819" coordorigin="2242,1567" coordsize="3186,2819" path="m4354,3454r2,-2l4357,3439r-7,4l4352,3457r2,-3xe" fillcolor="black" stroked="f">
              <v:path arrowok="t"/>
            </v:shape>
            <v:shape id="_x0000_s16038" style="position:absolute;left:2242;top:1567;width:3186;height:2819" coordorigin="2242,1567" coordsize="3186,2819" path="m2969,2929r4,-10l2973,2918r1,-2l2973,2917r-1,1l2969,2921r-5,16l2966,2937r3,-8xe" fillcolor="black" stroked="f">
              <v:path arrowok="t"/>
            </v:shape>
            <v:shape id="_x0000_s16037" style="position:absolute;left:2242;top:1567;width:3186;height:2819" coordorigin="2242,1567" coordsize="3186,2819" path="m2968,2936r3,-3l2972,2930r-1,l2970,2930r-1,-1l2966,2937r2,-1xe" fillcolor="black" stroked="f">
              <v:path arrowok="t"/>
            </v:shape>
            <v:shape id="_x0000_s16036" style="position:absolute;left:2242;top:1567;width:3186;height:2819" coordorigin="2242,1567" coordsize="3186,2819" path="m2971,2924r4,-4l2973,2920r,-1l2969,2929r2,-5xe" fillcolor="black" stroked="f">
              <v:path arrowok="t"/>
            </v:shape>
            <v:shape id="_x0000_s16035" style="position:absolute;left:2242;top:1567;width:3186;height:2819" coordorigin="2242,1567" coordsize="3186,2819" path="m2976,2920r,-1l2975,2920r-4,4l2974,2926r2,-6xe" fillcolor="black" stroked="f">
              <v:path arrowok="t"/>
            </v:shape>
            <v:shape id="_x0000_s16034" style="position:absolute;left:2242;top:1567;width:3186;height:2819" coordorigin="2242,1567" coordsize="3186,2819" path="m4608,3530r,-2l4606,3529r-2,1l4601,3545r2,1l4608,3530xe" fillcolor="black" stroked="f">
              <v:path arrowok="t"/>
            </v:shape>
            <v:shape id="_x0000_s16033" style="position:absolute;left:2242;top:1567;width:3186;height:2819" coordorigin="2242,1567" coordsize="3186,2819" path="m4605,3543r1,-5l4608,3530r-5,16l4604,3546r1,-3xe" fillcolor="black" stroked="f">
              <v:path arrowok="t"/>
            </v:shape>
            <v:shape id="_x0000_s16032" style="position:absolute;left:2242;top:1567;width:3186;height:2819" coordorigin="2242,1567" coordsize="3186,2819" path="m4321,3438r1,-1l4322,3433r,-4l4321,3420r-4,2l4317,3432r,7l4318,3441r3,-3xe" fillcolor="black" stroked="f">
              <v:path arrowok="t"/>
            </v:shape>
            <v:shape id="_x0000_s16031" style="position:absolute;left:2242;top:1567;width:3186;height:2819" coordorigin="2242,1567" coordsize="3186,2819" path="m5006,3685r-15,-9l4987,3675r5,4l5001,3686r9,7l5013,3696r-7,-11xe" fillcolor="black" stroked="f">
              <v:path arrowok="t"/>
            </v:shape>
            <v:shape id="_x0000_s16030" style="position:absolute;left:2242;top:1567;width:3186;height:2819" coordorigin="2242,1567" coordsize="3186,2819" path="m5016,3697r4,-2l5018,3692r-12,-7l5013,3696r1,1l5015,3697r1,xe" fillcolor="black" stroked="f">
              <v:path arrowok="t"/>
            </v:shape>
            <v:shape id="_x0000_s16029" style="position:absolute;left:2242;top:1567;width:3186;height:2819" coordorigin="2242,1567" coordsize="3186,2819" path="m4547,3509r,-2l4546,3507r-2,6l4541,3521r,2l4547,3509xe" fillcolor="black" stroked="f">
              <v:path arrowok="t"/>
            </v:shape>
            <v:shape id="_x0000_s16028" style="position:absolute;left:2242;top:1567;width:3186;height:2819" coordorigin="2242,1567" coordsize="3186,2819" path="m4545,3517r2,-2l4548,3511r-1,-2l4541,3523r4,-6xe" fillcolor="black" stroked="f">
              <v:path arrowok="t"/>
            </v:shape>
            <v:shape id="_x0000_s16027" style="position:absolute;left:2242;top:1567;width:3186;height:2819" coordorigin="2242,1567" coordsize="3186,2819" path="m4278,3408r-4,-1l4273,3409r1,6l4274,3421r2,2l4278,3408xe" fillcolor="black" stroked="f">
              <v:path arrowok="t"/>
            </v:shape>
            <v:shape id="_x0000_s16026" style="position:absolute;left:2242;top:1567;width:3186;height:2819" coordorigin="2242,1567" coordsize="3186,2819" path="m4278,3420r1,-3l4278,3408r-2,15l4278,3420xe" fillcolor="black" stroked="f">
              <v:path arrowok="t"/>
            </v:shape>
            <v:shape id="_x0000_s16025" style="position:absolute;left:2242;top:1567;width:3186;height:2819" coordorigin="2242,1567" coordsize="3186,2819" path="m3531,3117r-4,3l3525,3121r-1,4l3524,3135r7,-18xe" fillcolor="black" stroked="f">
              <v:path arrowok="t"/>
            </v:shape>
            <v:shape id="_x0000_s16024" style="position:absolute;left:2242;top:1567;width:3186;height:2819" coordorigin="2242,1567" coordsize="3186,2819" path="m3529,3138r1,-3l3530,3131r1,-4l3532,3120r-1,-3l3524,3135r,6l3529,3144r,-6xe" fillcolor="black" stroked="f">
              <v:path arrowok="t"/>
            </v:shape>
            <v:shape id="_x0000_s16023" style="position:absolute;left:2242;top:1567;width:3186;height:2819" coordorigin="2242,1567" coordsize="3186,2819" path="m4466,3004r-1,4l4466,3008e" fillcolor="black" stroked="f">
              <v:path arrowok="t"/>
            </v:shape>
            <v:shape id="_x0000_s16022" style="position:absolute;left:2242;top:1567;width:3186;height:2819" coordorigin="2242,1567" coordsize="3186,2819" path="m4463,3008r,l4465,3008e" fillcolor="black" stroked="f">
              <v:path arrowok="t"/>
            </v:shape>
            <v:shape id="_x0000_s16021" style="position:absolute;left:2242;top:1567;width:3186;height:2819" coordorigin="2242,1567" coordsize="3186,2819" path="m4463,3008r-1,1l4466,3009r,-1e" fillcolor="black" stroked="f">
              <v:path arrowok="t"/>
            </v:shape>
            <v:shape id="_x0000_s16020" style="position:absolute;left:2242;top:1567;width:3186;height:2819" coordorigin="2242,1567" coordsize="3186,2819" path="m4462,3009r,1l4463,3010r-1,-1e" fillcolor="black" stroked="f">
              <v:path arrowok="t"/>
            </v:shape>
            <v:shape id="_x0000_s16019" style="position:absolute;left:2242;top:1567;width:3186;height:2819" coordorigin="2242,1567" coordsize="3186,2819" path="m4462,3009r1,1l4466,3010r,-1e" fillcolor="black" stroked="f">
              <v:path arrowok="t"/>
            </v:shape>
            <v:shape id="_x0000_s16018" style="position:absolute;left:2242;top:1567;width:3186;height:2819" coordorigin="2242,1567" coordsize="3186,2819" path="m4462,3010r-2,3l4463,3010e" fillcolor="black" stroked="f">
              <v:path arrowok="t"/>
            </v:shape>
            <v:shape id="_x0000_s16017" style="position:absolute;left:2242;top:1567;width:3186;height:2819" coordorigin="2242,1567" coordsize="3186,2819" path="m4463,3010r2,1l4466,3010e" fillcolor="black" stroked="f">
              <v:path arrowok="t"/>
            </v:shape>
            <v:shape id="_x0000_s16016" style="position:absolute;left:2242;top:1567;width:3186;height:2819" coordorigin="2242,1567" coordsize="3186,2819" path="m4460,3013r3,-5l4460,3007r-8,3l4456,3018r4,-5xe" fillcolor="black" stroked="f">
              <v:path arrowok="t"/>
            </v:shape>
            <v:shape id="_x0000_s16015" style="position:absolute;left:2242;top:1567;width:3186;height:2819" coordorigin="2242,1567" coordsize="3186,2819" path="m4467,3010r1,l4470,3007r,-5l4467,3003r-2,l4463,3008r2,l4466,3004r-1,7l4467,3010xe" fillcolor="black" stroked="f">
              <v:path arrowok="t"/>
            </v:shape>
            <v:shape id="_x0000_s16014" style="position:absolute;left:2242;top:1567;width:3186;height:2819" coordorigin="2242,1567" coordsize="3186,2819" path="m4242,3392r-2,-10l4237,3398r,3l4237,3402r-1,3l4239,3406r3,-14xe" fillcolor="black" stroked="f">
              <v:path arrowok="t"/>
            </v:shape>
            <v:shape id="_x0000_s16013" style="position:absolute;left:2242;top:1567;width:3186;height:2819" coordorigin="2242,1567" coordsize="3186,2819" path="m4241,3403r1,-1l4242,3397r,-5l4239,3406r2,-3xe" fillcolor="black" stroked="f">
              <v:path arrowok="t"/>
            </v:shape>
            <v:shape id="_x0000_s16012" style="position:absolute;left:2242;top:1567;width:3186;height:2819" coordorigin="2242,1567" coordsize="3186,2819" path="m4240,3382r-5,2l4237,3395r,3l4240,3382xe" fillcolor="black" stroked="f">
              <v:path arrowok="t"/>
            </v:shape>
            <v:shape id="_x0000_s16011" style="position:absolute;left:2242;top:1567;width:3186;height:2819" coordorigin="2242,1567" coordsize="3186,2819" path="m4220,3388r-1,-3l4219,3382r-1,-7l4215,3378r-3,4l4214,3397r6,-9xe" fillcolor="black" stroked="f">
              <v:path arrowok="t"/>
            </v:shape>
            <v:shape id="_x0000_s16010" style="position:absolute;left:2242;top:1567;width:3186;height:2819" coordorigin="2242,1567" coordsize="3186,2819" path="m4218,3395r2,-2l4221,3392r-1,-4l4214,3397r4,-2xe" fillcolor="black" stroked="f">
              <v:path arrowok="t"/>
            </v:shape>
            <v:shape id="_x0000_s16009" style="position:absolute;left:2242;top:1567;width:3186;height:2819" coordorigin="2242,1567" coordsize="3186,2819" path="m4219,3380r2,-4l4218,3375r1,7l4219,3380xe" fillcolor="black" stroked="f">
              <v:path arrowok="t"/>
            </v:shape>
            <v:shape id="_x0000_s16008" style="position:absolute;left:2242;top:1567;width:3186;height:2819" coordorigin="2242,1567" coordsize="3186,2819" path="m3762,3209r,-18l3760,3190r-2,5l3757,3213r,5l3762,3209xe" fillcolor="black" stroked="f">
              <v:path arrowok="t"/>
            </v:shape>
            <v:shape id="_x0000_s16007" style="position:absolute;left:2242;top:1567;width:3186;height:2819" coordorigin="2242,1567" coordsize="3186,2819" path="m3762,3224r,-15l3757,3218r1,7l3763,3230r-1,-6xe" fillcolor="black" stroked="f">
              <v:path arrowok="t"/>
            </v:shape>
            <v:shape id="_x0000_s16006" style="position:absolute;left:2242;top:1567;width:3186;height:2819" coordorigin="2242,1567" coordsize="3186,2819" path="m4365,3443r2,-10l4367,3431r-3,1l4362,3433r-1,3l4361,3441r-1,10l4365,3443xe" fillcolor="black" stroked="f">
              <v:path arrowok="t"/>
            </v:shape>
            <v:shape id="_x0000_s16005" style="position:absolute;left:2242;top:1567;width:3186;height:2819" coordorigin="2242,1567" coordsize="3186,2819" path="m3463,3102r-1,-5l3461,3095r-2,-4l3458,3101r-1,10l3463,3102xe" fillcolor="black" stroked="f">
              <v:path arrowok="t"/>
            </v:shape>
            <v:shape id="_x0000_s16004" style="position:absolute;left:2242;top:1567;width:3186;height:2819" coordorigin="2242,1567" coordsize="3186,2819" path="m3462,3105r1,-3l3457,3111r3,4l3462,3105xe" fillcolor="black" stroked="f">
              <v:path arrowok="t"/>
            </v:shape>
            <v:shape id="_x0000_s16003" style="position:absolute;left:2242;top:1567;width:3186;height:2819" coordorigin="2242,1567" coordsize="3186,2819" path="m4458,3455r-4,2l4451,3459r-1,2l4448,3476r-1,3l4458,3455xe" fillcolor="black" stroked="f">
              <v:path arrowok="t"/>
            </v:shape>
            <v:shape id="_x0000_s16002" style="position:absolute;left:2242;top:1567;width:3186;height:2819" coordorigin="2242,1567" coordsize="3186,2819" path="m4452,3479r4,-5l4458,3455r-11,24l4450,3481r2,-2xe" fillcolor="black" stroked="f">
              <v:path arrowok="t"/>
            </v:shape>
            <v:shape id="_x0000_s16001" style="position:absolute;left:2242;top:1567;width:3186;height:2819" coordorigin="2242,1567" coordsize="3186,2819" path="m4392,3458r1,-23l4392,3458r-1,l4392,3459r,-1xe" fillcolor="black" stroked="f">
              <v:path arrowok="t"/>
            </v:shape>
            <v:shape id="_x0000_s16000" style="position:absolute;left:2242;top:1567;width:3186;height:2819" coordorigin="2242,1567" coordsize="3186,2819" path="m4391,3461r1,-2l4391,3458r-3,2l4385,3461r-1,1l4385,3475r6,-14xe" fillcolor="black" stroked="f">
              <v:path arrowok="t"/>
            </v:shape>
            <v:shape id="_x0000_s15999" style="position:absolute;left:2242;top:1567;width:3186;height:2819" coordorigin="2242,1567" coordsize="3186,2819" path="m4389,3492r3,-8l4389,3466r,26l4389,3492xe" fillcolor="black" stroked="f">
              <v:path arrowok="t"/>
            </v:shape>
            <v:shape id="_x0000_s15998" style="position:absolute;left:2242;top:1567;width:3186;height:2819" coordorigin="2242,1567" coordsize="3186,2819" path="m4393,3435r-4,3l4386,3440r-3,15l4386,3456r7,-21xe" fillcolor="black" stroked="f">
              <v:path arrowok="t"/>
            </v:shape>
            <v:shape id="_x0000_s15997" style="position:absolute;left:2242;top:1567;width:3186;height:2819" coordorigin="2242,1567" coordsize="3186,2819" path="m4392,3458r1,-23l4386,3456r5,2l4392,3458xe" fillcolor="black" stroked="f">
              <v:path arrowok="t"/>
            </v:shape>
            <v:shape id="_x0000_s15996" style="position:absolute;left:2242;top:1567;width:3186;height:2819" coordorigin="2242,1567" coordsize="3186,2819" path="m3704,3200r3,-12l3704,3192r-3,2l3701,3202r3,-2xe" fillcolor="black" stroked="f">
              <v:path arrowok="t"/>
            </v:shape>
            <v:shape id="_x0000_s15995" style="position:absolute;left:2242;top:1567;width:3186;height:2819" coordorigin="2242,1567" coordsize="3186,2819" path="m3379,3076r3,-6l3382,3057r-4,-1l3378,3056r-1,11l3376,3077r3,-1xe" fillcolor="black" stroked="f">
              <v:path arrowok="t"/>
            </v:shape>
            <v:shape id="_x0000_s15994" style="position:absolute;left:2242;top:1567;width:3186;height:2819" coordorigin="2242,1567" coordsize="3186,2819" path="m4754,3582r-5,l4745,3582r-3,6l4746,3589r5,2l4754,3582xe" fillcolor="black" stroked="f">
              <v:path arrowok="t"/>
            </v:shape>
            <v:shape id="_x0000_s15993" style="position:absolute;left:2242;top:1567;width:3186;height:2819" coordorigin="2242,1567" coordsize="3186,2819" path="m4438,3431r,-5l4436,3421r-6,20l4431,3443r2,2l4438,3431xe" fillcolor="black" stroked="f">
              <v:path arrowok="t"/>
            </v:shape>
            <v:shape id="_x0000_s15992" style="position:absolute;left:2242;top:1567;width:3186;height:2819" coordorigin="2242,1567" coordsize="3186,2819" path="m4431,3468r4,-3l4437,3446r-4,2l4428,3461r2,8l4431,3468xe" fillcolor="black" stroked="f">
              <v:path arrowok="t"/>
            </v:shape>
            <v:shape id="_x0000_s15991" style="position:absolute;left:2242;top:1567;width:3186;height:2819" coordorigin="2242,1567" coordsize="3186,2819" path="m4286,3411r2,-10l4286,3402r-4,2l4282,3405r1,5l4283,3418r2,l4286,3411xe" fillcolor="black" stroked="f">
              <v:path arrowok="t"/>
            </v:shape>
            <v:shape id="_x0000_s15990" style="position:absolute;left:2242;top:1567;width:3186;height:2819" coordorigin="2242,1567" coordsize="3186,2819" path="m3477,3076r-4,3l3473,3082r,4l3472,3091r5,5l3477,3076xe" fillcolor="black" stroked="f">
              <v:path arrowok="t"/>
            </v:shape>
            <v:shape id="_x0000_s15989" style="position:absolute;left:2242;top:1567;width:3186;height:2819" coordorigin="2242,1567" coordsize="3186,2819" path="m3475,3109r1,-7l3477,3096r-5,-5l3472,3094r-2,5l3471,3111r4,-2xe" fillcolor="black" stroked="f">
              <v:path arrowok="t"/>
            </v:shape>
            <v:shape id="_x0000_s15988" style="position:absolute;left:2242;top:1567;width:3186;height:2819" coordorigin="2242,1567" coordsize="3186,2819" path="m3476,3111r-1,-2l3471,3111r3,2l3476,3114r,-3xe" fillcolor="black" stroked="f">
              <v:path arrowok="t"/>
            </v:shape>
            <v:shape id="_x0000_s15987" style="position:absolute;left:2242;top:1567;width:3186;height:2819" coordorigin="2242,1567" coordsize="3186,2819" path="m4413,3443r-3,l4405,3453r1,4l4406,3461r7,-18xe" fillcolor="black" stroked="f">
              <v:path arrowok="t"/>
            </v:shape>
            <v:shape id="_x0000_s15986" style="position:absolute;left:2242;top:1567;width:3186;height:2819" coordorigin="2242,1567" coordsize="3186,2819" path="m4409,3459r4,-4l4416,3443r-3,l4406,3461r1,l4409,3459xe" fillcolor="black" stroked="f">
              <v:path arrowok="t"/>
            </v:shape>
            <v:shape id="_x0000_s15985" style="position:absolute;left:2242;top:1567;width:3186;height:2819" coordorigin="2242,1567" coordsize="3186,2819" path="m3825,3232r-1,-11l3821,3218r1,11l3822,3233r,5l3822,3239r3,-7xe" fillcolor="black" stroked="f">
              <v:path arrowok="t"/>
            </v:shape>
            <v:shape id="_x0000_s15984" style="position:absolute;left:2242;top:1567;width:3186;height:2819" coordorigin="2242,1567" coordsize="3186,2819" path="m3826,3237r-1,-5l3822,3239r,3l3825,3244r1,-7xe" fillcolor="black" stroked="f">
              <v:path arrowok="t"/>
            </v:shape>
            <v:shape id="_x0000_s15983" style="position:absolute;left:2242;top:1567;width:3186;height:2819" coordorigin="2242,1567" coordsize="3186,2819" path="m3826,3242r,l3826,3237r-1,7l3826,3242xe" fillcolor="black" stroked="f">
              <v:path arrowok="t"/>
            </v:shape>
            <v:shape id="_x0000_s15982" style="position:absolute;left:2242;top:1567;width:3186;height:2819" coordorigin="2242,1567" coordsize="3186,2819" path="m3446,3088r-4,2l3440,3091r3,9l3448,3102r-2,-14xe" fillcolor="black" stroked="f">
              <v:path arrowok="t"/>
            </v:shape>
            <v:shape id="_x0000_s15981" style="position:absolute;left:2242;top:1567;width:3186;height:2819" coordorigin="2242,1567" coordsize="3186,2819" path="m4811,3600r-4,-2l4806,3599r,3l4804,3608r7,-8xe" fillcolor="black" stroked="f">
              <v:path arrowok="t"/>
            </v:shape>
            <v:shape id="_x0000_s15980" style="position:absolute;left:2242;top:1567;width:3186;height:2819" coordorigin="2242,1567" coordsize="3186,2819" path="m4811,3602r,-2l4804,3608r4,2l4811,3602xe" fillcolor="black" stroked="f">
              <v:path arrowok="t"/>
            </v:shape>
            <v:shape id="_x0000_s15979" style="position:absolute;left:2242;top:1567;width:3186;height:2819" coordorigin="2242,1567" coordsize="3186,2819" path="m4168,3353r-3,-1l4164,3360r2,5l4168,3353xe" fillcolor="black" stroked="f">
              <v:path arrowok="t"/>
            </v:shape>
            <v:shape id="_x0000_s15978" style="position:absolute;left:2242;top:1567;width:3186;height:2819" coordorigin="2242,1567" coordsize="3186,2819" path="m4168,3369r1,-2l4168,3353r-2,12l4167,3367r1,2l4168,3369xe" fillcolor="black" stroked="f">
              <v:path arrowok="t"/>
            </v:shape>
            <v:shape id="_x0000_s15977" style="position:absolute;left:2242;top:1567;width:3186;height:2819" coordorigin="2242,1567" coordsize="3186,2819" path="m3850,3246r1,-13l3851,3225r-1,-4l3848,3222r-2,1l3848,3249r6,2l3850,3246xe" fillcolor="black" stroked="f">
              <v:path arrowok="t"/>
            </v:shape>
            <v:shape id="_x0000_s15976" style="position:absolute;left:2242;top:1567;width:3186;height:2819" coordorigin="2242,1567" coordsize="3186,2819" path="m5242,3724r10,-25l5256,3697r-4,1l5252,3699r-8,15l5240,3721r-1,2l5239,3724r,3l5242,3724xe" fillcolor="black" stroked="f">
              <v:path arrowok="t"/>
            </v:shape>
            <v:shape id="_x0000_s15975" style="position:absolute;left:2242;top:1567;width:3186;height:2819" coordorigin="2242,1567" coordsize="3186,2819" path="m5252,3698r-2,-11l5250,3687r-2,6l5249,3696r3,3l5252,3698xe" fillcolor="black" stroked="f">
              <v:path arrowok="t"/>
            </v:shape>
            <v:shape id="_x0000_s15974" style="position:absolute;left:2242;top:1567;width:3186;height:2819" coordorigin="2242,1567" coordsize="3186,2819" path="m5241,3660r-1,1l5240,3659r-9,-29l5229,3628r,-4l5225,3589r-2,27l5224,3616r1,1l5224,3618r3,16l5236,3656r4,5l5239,3663r6,8l5241,3660xe" fillcolor="black" stroked="f">
              <v:path arrowok="t"/>
            </v:shape>
            <v:shape id="_x0000_s15973" style="position:absolute;left:2242;top:1567;width:3186;height:2819" coordorigin="2242,1567" coordsize="3186,2819" path="m5248,3679r-3,-8l5239,3663r4,13l5246,3686r2,-7xe" fillcolor="black" stroked="f">
              <v:path arrowok="t"/>
            </v:shape>
            <v:shape id="_x0000_s15972" style="position:absolute;left:2242;top:1567;width:3186;height:2819" coordorigin="2242,1567" coordsize="3186,2819" path="m5249,3685r2,-4l5248,3679r-2,7l5247,3688r2,-3xe" fillcolor="black" stroked="f">
              <v:path arrowok="t"/>
            </v:shape>
            <v:shape id="_x0000_s15971" style="position:absolute;left:2242;top:1567;width:3186;height:2819" coordorigin="2242,1567" coordsize="3186,2819" path="m5202,3735r-5,l5197,3734r-1,l5196,3735r,4l5195,3744r3,l5202,3735xe" fillcolor="black" stroked="f">
              <v:path arrowok="t"/>
            </v:shape>
            <v:shape id="_x0000_s15970" style="position:absolute;left:2242;top:1567;width:3186;height:2819" coordorigin="2242,1567" coordsize="3186,2819" path="m5194,3745r1,-1l5196,3739r-10,-4l5181,3742r6,2l5192,3746r2,-1xe" fillcolor="black" stroked="f">
              <v:path arrowok="t"/>
            </v:shape>
            <v:shape id="_x0000_s15969" style="position:absolute;left:2242;top:1567;width:3186;height:2819" coordorigin="2242,1567" coordsize="3186,2819" path="m5226,3728r-11,3l5212,3736r-3,5l5202,3739r,-4l5198,3744r2,1l5204,3747r22,-19xe" fillcolor="black" stroked="f">
              <v:path arrowok="t"/>
            </v:shape>
            <v:shape id="_x0000_s15968" style="position:absolute;left:2242;top:1567;width:3186;height:2819" coordorigin="2242,1567" coordsize="3186,2819" path="m5205,3737r1,-1l5205,3736r-3,-1l5202,3739r3,-2xe" fillcolor="black" stroked="f">
              <v:path arrowok="t"/>
            </v:shape>
            <v:shape id="_x0000_s15967" style="position:absolute;left:2242;top:1567;width:3186;height:2819" coordorigin="2242,1567" coordsize="3186,2819" path="m5209,3729r11,-5l5226,3714r-14,6l5196,3734r1,l5209,3729xe" fillcolor="black" stroked="f">
              <v:path arrowok="t"/>
            </v:shape>
            <v:shape id="_x0000_s15966" style="position:absolute;left:2242;top:1567;width:3186;height:2819" coordorigin="2242,1567" coordsize="3186,2819" path="m5241,3660r-10,-30l5240,3659r,2l5241,3660xe" fillcolor="black" stroked="f">
              <v:path arrowok="t"/>
            </v:shape>
            <v:shape id="_x0000_s15965" style="position:absolute;left:2242;top:1567;width:3186;height:2819" coordorigin="2242,1567" coordsize="3186,2819" path="m5183,3727r1,-3l5182,3726r-2,l5176,3726r1,5l5181,3732r2,-5xe" fillcolor="black" stroked="f">
              <v:path arrowok="t"/>
            </v:shape>
            <v:shape id="_x0000_s15964" style="position:absolute;left:2242;top:1567;width:3186;height:2819" coordorigin="2242,1567" coordsize="3186,2819" path="m5187,3729r-4,-2l5181,3732r7,3l5187,3729xe" fillcolor="black" stroked="f">
              <v:path arrowok="t"/>
            </v:shape>
            <v:shape id="_x0000_s15963" style="position:absolute;left:2242;top:1567;width:3186;height:2819" coordorigin="2242,1567" coordsize="3186,2819" path="m5142,3724r-17,-15l5121,3705r-2,4l5123,3713r16,14l5159,3735r-17,-11xe" fillcolor="black" stroked="f">
              <v:path arrowok="t"/>
            </v:shape>
            <v:shape id="_x0000_s15962" style="position:absolute;left:2242;top:1567;width:3186;height:2819" coordorigin="2242,1567" coordsize="3186,2819" path="m5170,3739r-4,-10l5166,3734r-7,1l5139,3727r21,11l5169,3740r1,-1xe" fillcolor="black" stroked="f">
              <v:path arrowok="t"/>
            </v:shape>
            <v:shape id="_x0000_s15961" style="position:absolute;left:2242;top:1567;width:3186;height:2819" coordorigin="2242,1567" coordsize="3186,2819" path="m5220,3573r-8,10l5217,3587r-3,7l5220,3601r,-28xe" fillcolor="black" stroked="f">
              <v:path arrowok="t"/>
            </v:shape>
            <v:shape id="_x0000_s15960" style="position:absolute;left:2242;top:1567;width:3186;height:2819" coordorigin="2242,1567" coordsize="3186,2819" path="m5157,3707r6,-6l5168,3692r3,-8l5153,3699r-1,4l5150,3706r1,1l5151,3708r6,-1xe" fillcolor="black" stroked="f">
              <v:path arrowok="t"/>
            </v:shape>
            <v:shape id="_x0000_s15959" style="position:absolute;left:2242;top:1567;width:3186;height:2819" coordorigin="2242,1567" coordsize="3186,2819" path="m5169,3692r2,l5174,3692r3,-7l5174,3685r-3,-1l5168,3692r1,xe" fillcolor="black" stroked="f">
              <v:path arrowok="t"/>
            </v:shape>
            <v:shape id="_x0000_s15958" style="position:absolute;left:2242;top:1567;width:3186;height:2819" coordorigin="2242,1567" coordsize="3186,2819" path="m5151,3708r,-1l5150,3706r-2,-1l5145,3713r3,1l5151,3708xe" fillcolor="black" stroked="f">
              <v:path arrowok="t"/>
            </v:shape>
            <v:shape id="_x0000_s15957" style="position:absolute;left:2242;top:1567;width:3186;height:2819" coordorigin="2242,1567" coordsize="3186,2819" path="m5150,3713r,-2l5151,3708r-3,6l5150,3713xe" fillcolor="black" stroked="f">
              <v:path arrowok="t"/>
            </v:shape>
            <v:shape id="_x0000_s15956" style="position:absolute;left:2242;top:1567;width:3186;height:2819" coordorigin="2242,1567" coordsize="3186,2819" path="m5148,3705r-4,4l5140,3712r,l5145,3713r3,-8xe" fillcolor="black" stroked="f">
              <v:path arrowok="t"/>
            </v:shape>
            <v:shape id="_x0000_s15955" style="position:absolute;left:2242;top:1567;width:3186;height:2819" coordorigin="2242,1567" coordsize="3186,2819" path="m5166,3698r2,-4l5168,3693r,-1l5163,3701r3,-3xe" fillcolor="black" stroked="f">
              <v:path arrowok="t"/>
            </v:shape>
            <v:shape id="_x0000_s15954" style="position:absolute;left:2242;top:1567;width:3186;height:2819" coordorigin="2242,1567" coordsize="3186,2819" path="m5220,3573r-4,-11l5211,3565r4,11l5212,3583r8,-10xe" fillcolor="black" stroked="f">
              <v:path arrowok="t"/>
            </v:shape>
            <v:shape id="_x0000_s15953" style="position:absolute;left:2242;top:1567;width:3186;height:2819" coordorigin="2242,1567" coordsize="3186,2819" path="m5225,3589r-5,-16l5220,3601r,8l5221,3612r1,3l5223,3616r2,-27xe" fillcolor="black" stroked="f">
              <v:path arrowok="t"/>
            </v:shape>
            <v:shape id="_x0000_s15952" style="position:absolute;left:2242;top:1567;width:3186;height:2819" coordorigin="2242,1567" coordsize="3186,2819" path="m5244,3638r-9,-21l5225,3589r4,35l5237,3636r5,10l5247,3659r-3,-21xe" fillcolor="black" stroked="f">
              <v:path arrowok="t"/>
            </v:shape>
            <v:shape id="_x0000_s15951" style="position:absolute;left:2242;top:1567;width:3186;height:2819" coordorigin="2242,1567" coordsize="3186,2819" path="m5253,3657r-3,-6l5244,3638r3,21l5250,3665r3,-8xe" fillcolor="black" stroked="f">
              <v:path arrowok="t"/>
            </v:shape>
            <v:shape id="_x0000_s15950" style="position:absolute;left:2242;top:1567;width:3186;height:2819" coordorigin="2242,1567" coordsize="3186,2819" path="m5258,3669r-1,-7l5253,3657r-3,8l5252,3665r6,l5255,3669r3,xe" fillcolor="black" stroked="f">
              <v:path arrowok="t"/>
            </v:shape>
            <v:shape id="_x0000_s15949" style="position:absolute;left:2242;top:1567;width:3186;height:2819" coordorigin="2242,1567" coordsize="3186,2819" path="m5209,3508r-6,-21l5203,3485r,-5l5200,3489r2,9l5202,3508r7,xe" fillcolor="black" stroked="f">
              <v:path arrowok="t"/>
            </v:shape>
            <v:shape id="_x0000_s15948" style="position:absolute;left:2242;top:1567;width:3186;height:2819" coordorigin="2242,1567" coordsize="3186,2819" path="m5206,3521r7,-7l5211,3511r-2,-3l5202,3508r2,13l5206,3521xe" fillcolor="black" stroked="f">
              <v:path arrowok="t"/>
            </v:shape>
            <v:shape id="_x0000_s15947" style="position:absolute;left:2242;top:1567;width:3186;height:2819" coordorigin="2242,1567" coordsize="3186,2819" path="m5213,3535r-2,-8l5213,3514r-7,7l5208,3543r7,1l5213,3535xe" fillcolor="black" stroked="f">
              <v:path arrowok="t"/>
            </v:shape>
            <v:shape id="_x0000_s15946" style="position:absolute;left:2242;top:1567;width:3186;height:2819" coordorigin="2242,1567" coordsize="3186,2819" path="m5216,3562r-1,-18l5208,3543r3,22l5216,3562xe" fillcolor="black" stroked="f">
              <v:path arrowok="t"/>
            </v:shape>
            <v:shape id="_x0000_s15945" style="position:absolute;left:2242;top:1567;width:3186;height:2819" coordorigin="2242,1567" coordsize="3186,2819" path="m5181,3736r-4,2l5166,3729r4,10l5175,3740r6,2l5181,3736xe" fillcolor="black" stroked="f">
              <v:path arrowok="t"/>
            </v:shape>
            <v:shape id="_x0000_s15944" style="position:absolute;left:2242;top:1567;width:3186;height:2819" coordorigin="2242,1567" coordsize="3186,2819" path="m5252,3680r-1,1l5252,3682r,-2xe" fillcolor="black" stroked="f">
              <v:path arrowok="t"/>
            </v:shape>
            <v:shape id="_x0000_s15943" style="position:absolute;left:2242;top:1567;width:3186;height:2819" coordorigin="2242,1567" coordsize="3186,2819" path="m5257,3673r-1,-1l5254,3671r-1,-1l5253,3670r2,-1l5250,3668r1,7l5252,3680r5,-7xe" fillcolor="black" stroked="f">
              <v:path arrowok="t"/>
            </v:shape>
            <v:shape id="_x0000_s15942" style="position:absolute;left:2242;top:1567;width:3186;height:2819" coordorigin="2242,1567" coordsize="3186,2819" path="m5261,3675r-4,-2l5252,3680r5,1l5255,3687r-2,4l5261,3675xe" fillcolor="black" stroked="f">
              <v:path arrowok="t"/>
            </v:shape>
            <v:shape id="_x0000_s15941" style="position:absolute;left:2242;top:1567;width:3186;height:2819" coordorigin="2242,1567" coordsize="3186,2819" path="m5260,3682r-2,2l5258,3684r2,-4l5262,3677r,-1l5261,3675r-8,16l5260,3682xe" fillcolor="black" stroked="f">
              <v:path arrowok="t"/>
            </v:shape>
            <v:shape id="_x0000_s15940" style="position:absolute;left:2242;top:1567;width:3186;height:2819" coordorigin="2242,1567" coordsize="3186,2819" path="m5252,3714r13,-37l5260,3682r-7,9l5256,3697r-4,2l5242,3724r10,-10xe" fillcolor="black" stroked="f">
              <v:path arrowok="t"/>
            </v:shape>
            <v:shape id="_x0000_s15939" style="position:absolute;left:2242;top:1567;width:3186;height:2819" coordorigin="2242,1567" coordsize="3186,2819" path="m5255,3687r-2,1l5251,3687r2,4l5255,3687xe" fillcolor="black" stroked="f">
              <v:path arrowok="t"/>
            </v:shape>
            <v:shape id="_x0000_s15938" style="position:absolute;left:2242;top:1567;width:3186;height:2819" coordorigin="2242,1567" coordsize="3186,2819" path="m5236,3724r-5,-2l5229,3725r-3,3l5204,3747r32,-23xe" fillcolor="black" stroked="f">
              <v:path arrowok="t"/>
            </v:shape>
            <v:shape id="_x0000_s15937" style="position:absolute;left:2242;top:1567;width:3186;height:2819" coordorigin="2242,1567" coordsize="3186,2819" path="m5235,3734r4,-10l5236,3724r-32,23l5235,3734xe" fillcolor="black" stroked="f">
              <v:path arrowok="t"/>
            </v:shape>
            <v:shape id="_x0000_s15936" style="position:absolute;left:2242;top:1567;width:3186;height:2819" coordorigin="2242,1567" coordsize="3186,2819" path="m5239,3727r,-3l5239,3724r-3,6l5239,3727xe" fillcolor="black" stroked="f">
              <v:path arrowok="t"/>
            </v:shape>
            <v:shape id="_x0000_s15935" style="position:absolute;left:2242;top:1567;width:3186;height:2819" coordorigin="2242,1567" coordsize="3186,2819" path="m5240,3721r-2,-1l5236,3719r,1l5238,3722r1,1l5240,3721xe" fillcolor="black" stroked="f">
              <v:path arrowok="t"/>
            </v:shape>
            <v:shape id="_x0000_s15934" style="position:absolute;left:2242;top:1567;width:3186;height:2819" coordorigin="2242,1567" coordsize="3186,2819" path="m5252,3699r-9,4l5244,3710r,4l5252,3699xe" fillcolor="black" stroked="f">
              <v:path arrowok="t"/>
            </v:shape>
            <v:shape id="_x0000_s15933" style="position:absolute;left:2242;top:1567;width:3186;height:2819" coordorigin="2242,1567" coordsize="3186,2819" path="m5252,3713r6,-12l5264,3688r1,-11l5252,3714r,-1xe" fillcolor="black" stroked="f">
              <v:path arrowok="t"/>
            </v:shape>
            <v:shape id="_x0000_s15932" style="position:absolute;left:2242;top:1567;width:3186;height:2819" coordorigin="2242,1567" coordsize="3186,2819" path="m5008,3672r-21,-12l4984,3660r-4,1l4996,3674r5,l5003,3674r2,1l5008,3672xe" fillcolor="black" stroked="f">
              <v:path arrowok="t"/>
            </v:shape>
            <v:shape id="_x0000_s15931" style="position:absolute;left:2242;top:1567;width:3186;height:2819" coordorigin="2242,1567" coordsize="3186,2819" path="m5022,3683r-14,-11l5005,3675r,1l5006,3680r15,7l5022,3683xe" fillcolor="black" stroked="f">
              <v:path arrowok="t"/>
            </v:shape>
            <v:shape id="_x0000_s15930" style="position:absolute;left:2242;top:1567;width:3186;height:2819" coordorigin="2242,1567" coordsize="3186,2819" path="m4738,3574r-1,-3l4732,3569r-2,7l4734,3578r4,-4xe" fillcolor="black" stroked="f">
              <v:path arrowok="t"/>
            </v:shape>
            <v:shape id="_x0000_s15929" style="position:absolute;left:2242;top:1567;width:3186;height:2819" coordorigin="2242,1567" coordsize="3186,2819" path="m4737,3579r1,-3l4738,3574r-4,4l4736,3580r1,-1xe" fillcolor="black" stroked="f">
              <v:path arrowok="t"/>
            </v:shape>
            <v:shape id="_x0000_s15928" style="position:absolute;left:2242;top:1567;width:3186;height:2819" coordorigin="2242,1567" coordsize="3186,2819" path="m4602,3510r3,-9l4608,3492r2,-3l4611,3486r1,-2l4611,3483r-16,43l4602,3510xe" fillcolor="black" stroked="f">
              <v:path arrowok="t"/>
            </v:shape>
            <v:shape id="_x0000_s15927" style="position:absolute;left:2242;top:1567;width:3186;height:2819" coordorigin="2242,1567" coordsize="3186,2819" path="m4597,3526r,-1l4600,3518r2,-8l4595,3526r1,1l4597,3526xe" fillcolor="black" stroked="f">
              <v:path arrowok="t"/>
            </v:shape>
            <v:shape id="_x0000_s15926" style="position:absolute;left:2242;top:1567;width:3186;height:2819" coordorigin="2242,1567" coordsize="3186,2819" path="m4611,3483r-9,16l4594,3523r,3l4595,3526r16,-43xe" fillcolor="black" stroked="f">
              <v:path arrowok="t"/>
            </v:shape>
            <v:shape id="_x0000_s15925" style="position:absolute;left:2242;top:1567;width:3186;height:2819" coordorigin="2242,1567" coordsize="3186,2819" path="m4276,3386r-1,-1l4273,3388r-2,2l4271,3394r,5l4276,3386xe" fillcolor="black" stroked="f">
              <v:path arrowok="t"/>
            </v:shape>
            <v:shape id="_x0000_s15924" style="position:absolute;left:2242;top:1567;width:3186;height:2819" coordorigin="2242,1567" coordsize="3186,2819" path="m4277,3397r-1,-4l4276,3386r-5,13l4272,3406r1,l4277,3397xe" fillcolor="black" stroked="f">
              <v:path arrowok="t"/>
            </v:shape>
            <v:shape id="_x0000_s15923" style="position:absolute;left:2242;top:1567;width:3186;height:2819" coordorigin="2242,1567" coordsize="3186,2819" path="m4275,3404r1,-2l4277,3397r-4,9l4275,3404xe" fillcolor="black" stroked="f">
              <v:path arrowok="t"/>
            </v:shape>
            <v:shape id="_x0000_s15922" style="position:absolute;left:2242;top:1567;width:3186;height:2819" coordorigin="2242,1567" coordsize="3186,2819" path="m4253,3377r-4,2l4246,3381r-1,6l4247,3393r1,4l4248,3397r5,-20xe" fillcolor="black" stroked="f">
              <v:path arrowok="t"/>
            </v:shape>
            <v:shape id="_x0000_s15921" style="position:absolute;left:2242;top:1567;width:3186;height:2819" coordorigin="2242,1567" coordsize="3186,2819" path="m4251,3396r4,-3l4253,3377r-5,20l4251,3396xe" fillcolor="black" stroked="f">
              <v:path arrowok="t"/>
            </v:shape>
            <v:shape id="_x0000_s15920" style="position:absolute;left:2242;top:1567;width:3186;height:2819" coordorigin="2242,1567" coordsize="3186,2819" path="m4206,3364r,l4205,3363r-1,1l4202,3364r,3l4203,3372r3,-8xe" fillcolor="black" stroked="f">
              <v:path arrowok="t"/>
            </v:shape>
            <v:shape id="_x0000_s15919" style="position:absolute;left:2242;top:1567;width:3186;height:2819" coordorigin="2242,1567" coordsize="3186,2819" path="m4206,3379r2,-2l4208,3375r-2,-11l4203,3372r1,9l4204,3382r2,-3xe" fillcolor="black" stroked="f">
              <v:path arrowok="t"/>
            </v:shape>
            <v:shape id="_x0000_s15918" style="position:absolute;left:2242;top:1567;width:3186;height:2819" coordorigin="2242,1567" coordsize="3186,2819" path="m3720,3183r2,-10l3719,3174r-3,10l3713,3195r,2l3720,3183xe" fillcolor="black" stroked="f">
              <v:path arrowok="t"/>
            </v:shape>
            <v:shape id="_x0000_s15917" style="position:absolute;left:2242;top:1567;width:3186;height:2819" coordorigin="2242,1567" coordsize="3186,2819" path="m3718,3194r2,-11l3713,3197r3,1l3718,3199r,-5xe" fillcolor="black" stroked="f">
              <v:path arrowok="t"/>
            </v:shape>
            <v:shape id="_x0000_s15916" style="position:absolute;left:2242;top:1567;width:3186;height:2819" coordorigin="2242,1567" coordsize="3186,2819" path="m4376,3440r2,-3l4382,3421r-1,l4377,3419r-6,9l4371,3435r1,7l4373,3443r3,-3xe" fillcolor="black" stroked="f">
              <v:path arrowok="t"/>
            </v:shape>
            <v:shape id="_x0000_s15915" style="position:absolute;left:2242;top:1567;width:3186;height:2819" coordorigin="2242,1567" coordsize="3186,2819" path="m4356,3421r1,-4l4354,3421r-4,5l4349,3433r3,1l4356,3421xe" fillcolor="black" stroked="f">
              <v:path arrowok="t"/>
            </v:shape>
            <v:shape id="_x0000_s15914" style="position:absolute;left:2242;top:1567;width:3186;height:2819" coordorigin="2242,1567" coordsize="3186,2819" path="m4470,3452r-6,-2l4459,3468r2,3l4462,3475r8,-23xe" fillcolor="black" stroked="f">
              <v:path arrowok="t"/>
            </v:shape>
            <v:shape id="_x0000_s15913" style="position:absolute;left:2242;top:1567;width:3186;height:2819" coordorigin="2242,1567" coordsize="3186,2819" path="m4405,3426r-2,1l4400,3430r-4,4l4394,3450r11,-24xe" fillcolor="black" stroked="f">
              <v:path arrowok="t"/>
            </v:shape>
            <v:shape id="_x0000_s15912" style="position:absolute;left:2242;top:1567;width:3186;height:2819" coordorigin="2242,1567" coordsize="3186,2819" path="m4398,3448r2,-1l4406,3428r-1,-2l4394,3450r4,-2xe" fillcolor="black" stroked="f">
              <v:path arrowok="t"/>
            </v:shape>
            <v:shape id="_x0000_s15911" style="position:absolute;left:2242;top:1567;width:3186;height:2819" coordorigin="2242,1567" coordsize="3186,2819" path="m4319,3418r1,-1l4320,3413r-1,-5l4319,3400r-1,-1l4316,3402r-3,6l4315,3421r4,-3xe" fillcolor="black" stroked="f">
              <v:path arrowok="t"/>
            </v:shape>
            <v:shape id="_x0000_s15910" style="position:absolute;left:2242;top:1567;width:3186;height:2819" coordorigin="2242,1567" coordsize="3186,2819" path="m3750,3191r-1,-19l3745,3173r-2,12l3741,3199r1,5l3750,3191xe" fillcolor="black" stroked="f">
              <v:path arrowok="t"/>
            </v:shape>
            <v:shape id="_x0000_s15909" style="position:absolute;left:2242;top:1567;width:3186;height:2819" coordorigin="2242,1567" coordsize="3186,2819" path="m3750,3199r,-8l3742,3204r7,2l3750,3199xe" fillcolor="black" stroked="f">
              <v:path arrowok="t"/>
            </v:shape>
            <v:shape id="_x0000_s15908" style="position:absolute;left:2242;top:1567;width:3186;height:2819" coordorigin="2242,1567" coordsize="3186,2819" path="m4634,3525r-1,-1l4631,3525r-9,4l4628,3539r6,-14xe" fillcolor="black" stroked="f">
              <v:path arrowok="t"/>
            </v:shape>
            <v:shape id="_x0000_s15907" style="position:absolute;left:2242;top:1567;width:3186;height:2819" coordorigin="2242,1567" coordsize="3186,2819" path="m4550,3497r7,-12l4563,3468r-4,3l4554,3480r-6,15l4546,3503r4,-6xe" fillcolor="black" stroked="f">
              <v:path arrowok="t"/>
            </v:shape>
            <v:shape id="_x0000_s15906" style="position:absolute;left:2242;top:1567;width:3186;height:2819" coordorigin="2242,1567" coordsize="3186,2819" path="m4296,3409r1,-5l4295,3394r-2,3l4291,3399r,8l4295,3409r1,xe" fillcolor="black" stroked="f">
              <v:path arrowok="t"/>
            </v:shape>
            <v:shape id="_x0000_s15905" style="position:absolute;left:2242;top:1567;width:3186;height:2819" coordorigin="2242,1567" coordsize="3186,2819" path="m3396,3039r-2,-1l3394,3040r-2,9l3392,3055r4,-16xe" fillcolor="black" stroked="f">
              <v:path arrowok="t"/>
            </v:shape>
            <v:shape id="_x0000_s15904" style="position:absolute;left:2242;top:1567;width:3186;height:2819" coordorigin="2242,1567" coordsize="3186,2819" path="m3399,3040r-3,-1l3392,3055r-1,6l3391,3062r8,-22xe" fillcolor="black" stroked="f">
              <v:path arrowok="t"/>
            </v:shape>
            <v:shape id="_x0000_s15903" style="position:absolute;left:2242;top:1567;width:3186;height:2819" coordorigin="2242,1567" coordsize="3186,2819" path="m3396,3062r1,-12l3399,3040r-8,22l3390,3064r4,16l3396,3062xe" fillcolor="black" stroked="f">
              <v:path arrowok="t"/>
            </v:shape>
            <v:shape id="_x0000_s15902" style="position:absolute;left:2242;top:1567;width:3186;height:2819" coordorigin="2242,1567" coordsize="3186,2819" path="m3008,2847r2,-3l3012,2839r2,-4l3013,2832r-11,27l3008,2847xe" fillcolor="black" stroked="f">
              <v:path arrowok="t"/>
            </v:shape>
            <v:shape id="_x0000_s15901" style="position:absolute;left:2242;top:1567;width:3186;height:2819" coordorigin="2242,1567" coordsize="3186,2819" path="m3045,2764r-5,7l3038,2776r,l3039,2777r6,-13xe" fillcolor="black" stroked="f">
              <v:path arrowok="t"/>
            </v:shape>
            <v:shape id="_x0000_s15900" style="position:absolute;left:2242;top:1567;width:3186;height:2819" coordorigin="2242,1567" coordsize="3186,2819" path="m3102,2680r-10,13l3092,2694r,l3083,2721r19,-41xe" fillcolor="black" stroked="f">
              <v:path arrowok="t"/>
            </v:shape>
            <v:shape id="_x0000_s15899" style="position:absolute;left:2242;top:1567;width:3186;height:2819" coordorigin="2242,1567" coordsize="3186,2819" path="m3093,2707r12,-16l3123,2655r-6,7l3102,2680r-19,41l3093,2707xe" fillcolor="black" stroked="f">
              <v:path arrowok="t"/>
            </v:shape>
            <v:shape id="_x0000_s15898" style="position:absolute;left:2242;top:1567;width:3186;height:2819" coordorigin="2242,1567" coordsize="3186,2819" path="m3120,2673r8,-10l3147,2631r-7,5l3132,2645r-9,10l3105,2691r15,-18xe" fillcolor="black" stroked="f">
              <v:path arrowok="t"/>
            </v:shape>
            <v:shape id="_x0000_s15897" style="position:absolute;left:2242;top:1567;width:3186;height:2819" coordorigin="2242,1567" coordsize="3186,2819" path="m3142,2645r7,-11l3150,2630r-3,1l3128,2663r14,-18xe" fillcolor="black" stroked="f">
              <v:path arrowok="t"/>
            </v:shape>
            <v:shape id="_x0000_s15896" style="position:absolute;left:2242;top:1567;width:3186;height:2819" coordorigin="2242,1567" coordsize="3186,2819" path="m5164,3728r1,l5167,3727r1,-1l5168,3725r,-2l5165,3720r-3,8l5164,3728xe" fillcolor="black" stroked="f">
              <v:path arrowok="t"/>
            </v:shape>
            <v:shape id="_x0000_s15895" style="position:absolute;left:2242;top:1567;width:3186;height:2819" coordorigin="2242,1567" coordsize="3186,2819" path="m5163,3730r,-1l5162,3728r3,-8l5157,3729r5,2l5163,3730xe" fillcolor="black" stroked="f">
              <v:path arrowok="t"/>
            </v:shape>
            <v:shape id="_x0000_s15894" style="position:absolute;left:2242;top:1567;width:3186;height:2819" coordorigin="2242,1567" coordsize="3186,2819" path="m5170,3722r2,l5179,3713r-2,1l5165,3720r3,3l5170,3722xe" fillcolor="black" stroked="f">
              <v:path arrowok="t"/>
            </v:shape>
            <v:shape id="_x0000_s15893" style="position:absolute;left:2242;top:1567;width:3186;height:2819" coordorigin="2242,1567" coordsize="3186,2819" path="m5192,3711r,-9l5186,3707r-4,3l5179,3713r-7,9l5176,3722r16,-11xe" fillcolor="black" stroked="f">
              <v:path arrowok="t"/>
            </v:shape>
            <v:shape id="_x0000_s15892" style="position:absolute;left:2242;top:1567;width:3186;height:2819" coordorigin="2242,1567" coordsize="3186,2819" path="m5193,3707r2,-5l5192,3702r,9l5193,3707xe" fillcolor="black" stroked="f">
              <v:path arrowok="t"/>
            </v:shape>
            <v:shape id="_x0000_s15891" style="position:absolute;left:2242;top:1567;width:3186;height:2819" coordorigin="2242,1567" coordsize="3186,2819" path="m4612,3518r-1,-7l4617,3511r-2,-4l4613,3505r-4,3l4609,3513r-1,3l4604,3526r8,-8xe" fillcolor="black" stroked="f">
              <v:path arrowok="t"/>
            </v:shape>
            <v:shape id="_x0000_s15890" style="position:absolute;left:2242;top:1567;width:3186;height:2819" coordorigin="2242,1567" coordsize="3186,2819" path="m4439,3481r1,-3l4446,3461r-3,2l4448,3444r-2,-3l4444,3436r-4,22l4441,3460r2,4l4443,3464r-8,23l4439,3481xe" fillcolor="black" stroked="f">
              <v:path arrowok="t"/>
            </v:shape>
            <v:shape id="_x0000_s15889" style="position:absolute;left:2242;top:1567;width:3186;height:2819" coordorigin="2242,1567" coordsize="3186,2819" path="m4440,3486r-1,-5l4435,3487r4,1l4440,3488r,-2xe" fillcolor="black" stroked="f">
              <v:path arrowok="t"/>
            </v:shape>
            <v:shape id="_x0000_s15888" style="position:absolute;left:2242;top:1567;width:3186;height:2819" coordorigin="2242,1567" coordsize="3186,2819" path="m4443,3464r,l4441,3465r-4,5l4435,3487r8,-23xe" fillcolor="black" stroked="f">
              <v:path arrowok="t"/>
            </v:shape>
            <v:shape id="_x0000_s15887" style="position:absolute;left:2242;top:1567;width:3186;height:2819" coordorigin="2242,1567" coordsize="3186,2819" path="m3814,3207r-2,-2l3810,3203r-2,7l3809,3219r1,5l3813,3228r1,-21xe" fillcolor="black" stroked="f">
              <v:path arrowok="t"/>
            </v:shape>
            <v:shape id="_x0000_s15886" style="position:absolute;left:2242;top:1567;width:3186;height:2819" coordorigin="2242,1567" coordsize="3186,2819" path="m3814,3226r2,-4l3814,3207r-1,21l3814,3226xe" fillcolor="black" stroked="f">
              <v:path arrowok="t"/>
            </v:shape>
            <v:shape id="_x0000_s15885" style="position:absolute;left:2242;top:1567;width:3186;height:2819" coordorigin="2242,1567" coordsize="3186,2819" path="m3452,3080r-1,-9l3446,3069r-2,11l3446,3085r6,-5xe" fillcolor="black" stroked="f">
              <v:path arrowok="t"/>
            </v:shape>
            <v:shape id="_x0000_s15884" style="position:absolute;left:2242;top:1567;width:3186;height:2819" coordorigin="2242,1567" coordsize="3186,2819" path="m3452,3086r,-6l3446,3085r2,7l3451,3092r1,-6xe" fillcolor="black" stroked="f">
              <v:path arrowok="t"/>
            </v:shape>
            <v:shape id="_x0000_s15883" style="position:absolute;left:2242;top:1567;width:3186;height:2819" coordorigin="2242,1567" coordsize="3186,2819" path="m5003,3658r-18,-11l4985,3646r-1,2l4996,3658r16,5l5003,3658xe" fillcolor="black" stroked="f">
              <v:path arrowok="t"/>
            </v:shape>
            <v:shape id="_x0000_s15882" style="position:absolute;left:2242;top:1567;width:3186;height:2819" coordorigin="2242,1567" coordsize="3186,2819" path="m5026,3670r-3,-1l5021,3668r-9,-5l4996,3658r22,13l5021,3674r5,-4xe" fillcolor="black" stroked="f">
              <v:path arrowok="t"/>
            </v:shape>
            <v:shape id="_x0000_s15881" style="position:absolute;left:2242;top:1567;width:3186;height:2819" coordorigin="2242,1567" coordsize="3186,2819" path="m5025,3675r2,-3l5026,3670r-5,4l5024,3676r1,-1xe" fillcolor="black" stroked="f">
              <v:path arrowok="t"/>
            </v:shape>
            <v:shape id="_x0000_s15880" style="position:absolute;left:2242;top:1567;width:3186;height:2819" coordorigin="2242,1567" coordsize="3186,2819" path="m4569,3485r2,-4l4565,3485r-8,16l4562,3503r7,-18xe" fillcolor="black" stroked="f">
              <v:path arrowok="t"/>
            </v:shape>
            <v:shape id="_x0000_s15879" style="position:absolute;left:2242;top:1567;width:3186;height:2819" coordorigin="2242,1567" coordsize="3186,2819" path="m4573,3480r1,-2l4573,3479r-2,2l4569,3485r4,-5xe" fillcolor="black" stroked="f">
              <v:path arrowok="t"/>
            </v:shape>
            <v:shape id="_x0000_s15878" style="position:absolute;left:2242;top:1567;width:3186;height:2819" coordorigin="2242,1567" coordsize="3186,2819" path="m4286,3382r-1,-1l4283,3366r-1,-3l4283,3360r1,-1l4279,3353r,14l4278,3377r6,4l4279,3389r3,10l4286,3382xe" fillcolor="black" stroked="f">
              <v:path arrowok="t"/>
            </v:shape>
            <v:shape id="_x0000_s15877" style="position:absolute;left:2242;top:1567;width:3186;height:2819" coordorigin="2242,1567" coordsize="3186,2819" path="m4285,3381r-1,l4283,3381r-1,1l4279,3389r6,-8xe" fillcolor="black" stroked="f">
              <v:path arrowok="t"/>
            </v:shape>
            <v:shape id="_x0000_s15876" style="position:absolute;left:2242;top:1567;width:3186;height:2819" coordorigin="2242,1567" coordsize="3186,2819" path="m4284,3398r2,-1l4286,3382r-4,17l4284,3398xe" fillcolor="black" stroked="f">
              <v:path arrowok="t"/>
            </v:shape>
            <v:shape id="_x0000_s15875" style="position:absolute;left:2242;top:1567;width:3186;height:2819" coordorigin="2242,1567" coordsize="3186,2819" path="m4397,3072r2,-1l4399,3069r-3,l4390,3069r2,5l4397,3072xe" fillcolor="black" stroked="f">
              <v:path arrowok="t"/>
            </v:shape>
            <v:shape id="_x0000_s15874" style="position:absolute;left:2242;top:1567;width:3186;height:2819" coordorigin="2242,1567" coordsize="3186,2819" path="m4264,3372r-2,-1l4258,3369r-3,8l4257,3383r2,6l4264,3372xe" fillcolor="black" stroked="f">
              <v:path arrowok="t"/>
            </v:shape>
            <v:shape id="_x0000_s15873" style="position:absolute;left:2242;top:1567;width:3186;height:2819" coordorigin="2242,1567" coordsize="3186,2819" path="m4263,3389r2,-2l4264,3372r-5,17l4260,3391r3,-2xe" fillcolor="black" stroked="f">
              <v:path arrowok="t"/>
            </v:shape>
            <v:shape id="_x0000_s15872" style="position:absolute;left:2242;top:1567;width:3186;height:2819" coordorigin="2242,1567" coordsize="3186,2819" path="m4238,3366r,-2l4237,3359r-4,9l4234,3373r4,8l4238,3366xe" fillcolor="black" stroked="f">
              <v:path arrowok="t"/>
            </v:shape>
            <v:shape id="_x0000_s15871" style="position:absolute;left:2242;top:1567;width:3186;height:2819" coordorigin="2242,1567" coordsize="3186,2819" path="m4216,3354r-3,3l4212,3358r-1,4l4212,3366r4,-12xe" fillcolor="black" stroked="f">
              <v:path arrowok="t"/>
            </v:shape>
            <v:shape id="_x0000_s15870" style="position:absolute;left:2242;top:1567;width:3186;height:2819" coordorigin="2242,1567" coordsize="3186,2819" path="m4217,3371r1,-5l4216,3354r-4,12l4213,3372r2,3l4217,3371xe" fillcolor="black" stroked="f">
              <v:path arrowok="t"/>
            </v:shape>
            <v:shape id="_x0000_s15869" style="position:absolute;left:2242;top:1567;width:3186;height:2819" coordorigin="2242,1567" coordsize="3186,2819" path="m3472,3176r1,-9l3470,3148r-1,4l3467,3157r-3,21l3462,3201r10,-25xe" fillcolor="black" stroked="f">
              <v:path arrowok="t"/>
            </v:shape>
            <v:shape id="_x0000_s15868" style="position:absolute;left:2242;top:1567;width:3186;height:2819" coordorigin="2242,1567" coordsize="3186,2819" path="m3396,3311r-2,l3392,3312r,11l3394,3324r2,-13xe" fillcolor="black" stroked="f">
              <v:path arrowok="t"/>
            </v:shape>
            <v:shape id="_x0000_s15867" style="position:absolute;left:2242;top:1567;width:3186;height:2819" coordorigin="2242,1567" coordsize="3186,2819" path="m3396,3323r2,-5l3396,3311r-2,13l3394,3324r2,-1xe" fillcolor="black" stroked="f">
              <v:path arrowok="t"/>
            </v:shape>
            <v:shape id="_x0000_s15866" style="position:absolute;left:2242;top:1567;width:3186;height:2819" coordorigin="2242,1567" coordsize="3186,2819" path="m3391,3330r-6,-4l3381,3329r2,6l3386,3341r,1l3391,3330xe" fillcolor="black" stroked="f">
              <v:path arrowok="t"/>
            </v:shape>
            <v:shape id="_x0000_s15865" style="position:absolute;left:2242;top:1567;width:3186;height:2819" coordorigin="2242,1567" coordsize="3186,2819" path="m3391,3341r4,-1l3395,3333r-4,-3l3386,3342r5,-1xe" fillcolor="black" stroked="f">
              <v:path arrowok="t"/>
            </v:shape>
            <v:shape id="_x0000_s15864" style="position:absolute;left:2242;top:1567;width:3186;height:2819" coordorigin="2242,1567" coordsize="3186,2819" path="m3474,3119r-1,-3l3471,3112r-2,3l3469,3124r,12l3474,3119xe" fillcolor="black" stroked="f">
              <v:path arrowok="t"/>
            </v:shape>
            <v:shape id="_x0000_s15863" style="position:absolute;left:2242;top:1567;width:3186;height:2819" coordorigin="2242,1567" coordsize="3186,2819" path="m3473,3137r1,-18l3469,3136r-4,13l3468,3149r1,l3473,3137xe" fillcolor="black" stroked="f">
              <v:path arrowok="t"/>
            </v:shape>
            <v:shape id="_x0000_s15862" style="position:absolute;left:2242;top:1567;width:3186;height:2819" coordorigin="2242,1567" coordsize="3186,2819" path="m3470,3148r1,-4l3473,3137r-4,12l3469,3152r1,-4xe" fillcolor="black" stroked="f">
              <v:path arrowok="t"/>
            </v:shape>
            <v:shape id="_x0000_s15861" style="position:absolute;left:2242;top:1567;width:3186;height:2819" coordorigin="2242,1567" coordsize="3186,2819" path="m3471,3190r,-13l3472,3176r-10,25l3461,3212r10,-22xe" fillcolor="black" stroked="f">
              <v:path arrowok="t"/>
            </v:shape>
            <v:shape id="_x0000_s15860" style="position:absolute;left:2242;top:1567;width:3186;height:2819" coordorigin="2242,1567" coordsize="3186,2819" path="m3508,3080r-2,-6l3503,3075r-1,1l3501,3082r-1,8l3508,3080xe" fillcolor="black" stroked="f">
              <v:path arrowok="t"/>
            </v:shape>
            <v:shape id="_x0000_s15859" style="position:absolute;left:2242;top:1567;width:3186;height:2819" coordorigin="2242,1567" coordsize="3186,2819" path="m3506,3098r,-2l3506,3091r1,-4l3508,3080r-8,10l3502,3106r4,-8xe" fillcolor="black" stroked="f">
              <v:path arrowok="t"/>
            </v:shape>
            <v:shape id="_x0000_s15858" style="position:absolute;left:2242;top:1567;width:3186;height:2819" coordorigin="2242,1567" coordsize="3186,2819" path="m3465,3085r3,-19l3462,3077r-4,1l3461,3086r1,6l3465,3085xe" fillcolor="black" stroked="f">
              <v:path arrowok="t"/>
            </v:shape>
            <v:shape id="_x0000_s15857" style="position:absolute;left:2242;top:1567;width:3186;height:2819" coordorigin="2242,1567" coordsize="3186,2819" path="m3468,3066r-3,-10l3462,3062r,2l3462,3077r6,-11xe" fillcolor="black" stroked="f">
              <v:path arrowok="t"/>
            </v:shape>
            <v:shape id="_x0000_s15856" style="position:absolute;left:2242;top:1567;width:3186;height:2819" coordorigin="2242,1567" coordsize="3186,2819" path="m5191,3727r1,-2l5193,3724r5,-8l5185,3724r2,2l5189,3727r2,xe" fillcolor="black" stroked="f">
              <v:path arrowok="t"/>
            </v:shape>
            <v:shape id="_x0000_s15855" style="position:absolute;left:2242;top:1567;width:3186;height:2819" coordorigin="2242,1567" coordsize="3186,2819" path="m5197,3721r3,-1l5204,3710r-1,2l5198,3716r-5,8l5197,3721xe" fillcolor="black" stroked="f">
              <v:path arrowok="t"/>
            </v:shape>
            <v:shape id="_x0000_s15854" style="position:absolute;left:2242;top:1567;width:3186;height:2819" coordorigin="2242,1567" coordsize="3186,2819" path="m5205,3717r3,-8l5207,3709r-3,1l5200,3720r5,-3xe" fillcolor="black" stroked="f">
              <v:path arrowok="t"/>
            </v:shape>
            <v:shape id="_x0000_s15853" style="position:absolute;left:2242;top:1567;width:3186;height:2819" coordorigin="2242,1567" coordsize="3186,2819" path="m4754,3571r2,-6l4751,3564r-3,10l4754,3571xe" fillcolor="black" stroked="f">
              <v:path arrowok="t"/>
            </v:shape>
            <v:shape id="_x0000_s15852" style="position:absolute;left:2242;top:1567;width:3186;height:2819" coordorigin="2242,1567" coordsize="3186,2819" path="m4622,3515r-2,-1l4618,3519r2,2l4622,3524r,-9xe" fillcolor="black" stroked="f">
              <v:path arrowok="t"/>
            </v:shape>
            <v:shape id="_x0000_s15851" style="position:absolute;left:2242;top:1567;width:3186;height:2819" coordorigin="2242,1567" coordsize="3186,2819" path="m4472,3467r5,-20l4471,3455r-2,7l4469,3469r3,-2xe" fillcolor="black" stroked="f">
              <v:path arrowok="t"/>
            </v:shape>
            <v:shape id="_x0000_s15850" style="position:absolute;left:2242;top:1567;width:3186;height:2819" coordorigin="2242,1567" coordsize="3186,2819" path="m4740,3563r3,-8l4740,3556r-5,1l4735,3566r5,-3xe" fillcolor="black" stroked="f">
              <v:path arrowok="t"/>
            </v:shape>
            <v:shape id="_x0000_s15849" style="position:absolute;left:2242;top:1567;width:3186;height:2819" coordorigin="2242,1567" coordsize="3186,2819" path="m4167,3346r,-5l4168,3337r-3,-2l4163,3341r1,9l4168,3351r-1,-5xe" fillcolor="black" stroked="f">
              <v:path arrowok="t"/>
            </v:shape>
            <v:shape id="_x0000_s15848" style="position:absolute;left:2242;top:1567;width:3186;height:2819" coordorigin="2242,1567" coordsize="3186,2819" path="m4390,3430r5,-18l4392,3413r-7,3l4382,3436r8,-6xe" fillcolor="black" stroked="f">
              <v:path arrowok="t"/>
            </v:shape>
            <v:shape id="_x0000_s15847" style="position:absolute;left:2242;top:1567;width:3186;height:2819" coordorigin="2242,1567" coordsize="3186,2819" path="m5161,3718r2,l5164,3717r,-7l5161,3712r-8,3l5153,3718r8,xe" fillcolor="black" stroked="f">
              <v:path arrowok="t"/>
            </v:shape>
            <v:shape id="_x0000_s15846" style="position:absolute;left:2242;top:1567;width:3186;height:2819" coordorigin="2242,1567" coordsize="3186,2819" path="m5168,3706r,2l5164,3710r,7l5168,3706xe" fillcolor="black" stroked="f">
              <v:path arrowok="t"/>
            </v:shape>
            <v:shape id="_x0000_s15845" style="position:absolute;left:2242;top:1567;width:3186;height:2819" coordorigin="2242,1567" coordsize="3186,2819" path="m5168,3712r3,-1l5177,3697r-7,5l5165,3714r3,-2xe" fillcolor="black" stroked="f">
              <v:path arrowok="t"/>
            </v:shape>
            <v:shape id="_x0000_s15844" style="position:absolute;left:2242;top:1567;width:3186;height:2819" coordorigin="2242,1567" coordsize="3186,2819" path="m5177,3708r4,-6l5179,3699r-2,-2l5171,3711r6,-3xe" fillcolor="black" stroked="f">
              <v:path arrowok="t"/>
            </v:shape>
            <v:shape id="_x0000_s15843" style="position:absolute;left:2242;top:1567;width:3186;height:2819" coordorigin="2242,1567" coordsize="3186,2819" path="m5134,3707r,-4l5132,3702r-2,1l5128,3707r1,l5134,3707xe" fillcolor="black" stroked="f">
              <v:path arrowok="t"/>
            </v:shape>
            <v:shape id="_x0000_s15842" style="position:absolute;left:2242;top:1567;width:3186;height:2819" coordorigin="2242,1567" coordsize="3186,2819" path="m5137,3707r1,-3l5134,3703r,4l5137,3707xe" fillcolor="black" stroked="f">
              <v:path arrowok="t"/>
            </v:shape>
            <v:shape id="_x0000_s15841" style="position:absolute;left:2242;top:1567;width:3186;height:2819" coordorigin="2242,1567" coordsize="3186,2819" path="m4345,3407r-2,1l4340,3410r-2,10l4340,3423r5,-16xe" fillcolor="black" stroked="f">
              <v:path arrowok="t"/>
            </v:shape>
            <v:shape id="_x0000_s15840" style="position:absolute;left:2242;top:1567;width:3186;height:2819" coordorigin="2242,1567" coordsize="3186,2819" path="m4342,3423r1,-1l4346,3419r-1,-12l4340,3423r1,1l4342,3423xe" fillcolor="black" stroked="f">
              <v:path arrowok="t"/>
            </v:shape>
            <v:shape id="_x0000_s15839" style="position:absolute;left:2242;top:1567;width:3186;height:2819" coordorigin="2242,1567" coordsize="3186,2819" path="m4353,3415r6,-16l4357,3398r-5,7l4351,3409r-1,4l4352,3418r1,-3xe" fillcolor="black" stroked="f">
              <v:path arrowok="t"/>
            </v:shape>
            <v:shape id="_x0000_s15838" style="position:absolute;left:2242;top:1567;width:3186;height:2819" coordorigin="2242,1567" coordsize="3186,2819" path="m4356,3410r4,-11l4359,3399r-6,16l4356,3410xe" fillcolor="black" stroked="f">
              <v:path arrowok="t"/>
            </v:shape>
            <v:shape id="_x0000_s15837" style="position:absolute;left:2242;top:1567;width:3186;height:2819" coordorigin="2242,1567" coordsize="3186,2819" path="m4204,3356r2,-15l4201,3354r,1l4199,3360r5,-4xe" fillcolor="black" stroked="f">
              <v:path arrowok="t"/>
            </v:shape>
            <v:shape id="_x0000_s15836" style="position:absolute;left:2242;top:1567;width:3186;height:2819" coordorigin="2242,1567" coordsize="3186,2819" path="m4206,3341r-2,-7l4201,3339r-3,2l4198,3353r3,1l4206,3341xe" fillcolor="black" stroked="f">
              <v:path arrowok="t"/>
            </v:shape>
            <v:shape id="_x0000_s15835" style="position:absolute;left:2242;top:1567;width:3186;height:2819" coordorigin="2242,1567" coordsize="3186,2819" path="m3803,3197r,-5l3802,3187r-3,1l3797,3189r,20l3803,3197xe" fillcolor="black" stroked="f">
              <v:path arrowok="t"/>
            </v:shape>
            <v:shape id="_x0000_s15834" style="position:absolute;left:2242;top:1567;width:3186;height:2819" coordorigin="2242,1567" coordsize="3186,2819" path="m3802,3208r1,-11l3797,3209r3,1l3803,3211r-1,-3xe" fillcolor="black" stroked="f">
              <v:path arrowok="t"/>
            </v:shape>
            <v:shape id="_x0000_s15833" style="position:absolute;left:2242;top:1567;width:3186;height:2819" coordorigin="2242,1567" coordsize="3186,2819" path="m3736,3159r-1,-2l3734,3154r-4,12l3729,3177r7,-18xe" fillcolor="black" stroked="f">
              <v:path arrowok="t"/>
            </v:shape>
            <v:shape id="_x0000_s15832" style="position:absolute;left:2242;top:1567;width:3186;height:2819" coordorigin="2242,1567" coordsize="3186,2819" path="m3735,3179r1,-20l3729,3177r,5l3732,3186r3,-7xe" fillcolor="black" stroked="f">
              <v:path arrowok="t"/>
            </v:shape>
            <v:shape id="_x0000_s15831" style="position:absolute;left:2242;top:1567;width:3186;height:2819" coordorigin="2242,1567" coordsize="3186,2819" path="m4636,3515r-3,-2l4631,3516r-3,3l4634,3520r2,-5xe" fillcolor="black" stroked="f">
              <v:path arrowok="t"/>
            </v:shape>
            <v:shape id="_x0000_s15830" style="position:absolute;left:2242;top:1567;width:3186;height:2819" coordorigin="2242,1567" coordsize="3186,2819" path="m4458,3452r1,-5l4460,3438r-1,-6l4459,3428r,1l4449,3451r8,2l4458,3452xe" fillcolor="black" stroked="f">
              <v:path arrowok="t"/>
            </v:shape>
            <v:shape id="_x0000_s15829" style="position:absolute;left:2242;top:1567;width:3186;height:2819" coordorigin="2242,1567" coordsize="3186,2819" path="m4075,3456r-9,-1l4040,3454r-5,-1l4030,3454r4,3l4041,3457r28,2l4067,3460r8,-4xe" fillcolor="black" stroked="f">
              <v:path arrowok="t"/>
            </v:shape>
            <v:shape id="_x0000_s15828" style="position:absolute;left:2242;top:1567;width:3186;height:2819" coordorigin="2242,1567" coordsize="3186,2819" path="m4076,3460r15,-1l4089,3458r-4,-2l4075,3456r-8,4l4076,3460xe" fillcolor="black" stroked="f">
              <v:path arrowok="t"/>
            </v:shape>
            <v:shape id="_x0000_s15827" style="position:absolute;left:2242;top:1567;width:3186;height:2819" coordorigin="2242,1567" coordsize="3186,2819" path="m4099,3456r-6,-1l4093,3454r-4,3l4089,3458r2,1l4099,3460r,-4xe" fillcolor="black" stroked="f">
              <v:path arrowok="t"/>
            </v:shape>
            <v:shape id="_x0000_s15826" style="position:absolute;left:2242;top:1567;width:3186;height:2819" coordorigin="2242,1567" coordsize="3186,2819" path="m4166,3449r-6,8l4157,3456r-40,-1l4099,3456r,4l4110,3460r29,l4157,3460r9,-11xe" fillcolor="black" stroked="f">
              <v:path arrowok="t"/>
            </v:shape>
            <v:shape id="_x0000_s15825" style="position:absolute;left:2242;top:1567;width:3186;height:2819" coordorigin="2242,1567" coordsize="3186,2819" path="m4164,3460r3,-2l4170,3449r-4,l4157,3460r7,xe" fillcolor="black" stroked="f">
              <v:path arrowok="t"/>
            </v:shape>
            <v:shape id="_x0000_s15824" style="position:absolute;left:2242;top:1567;width:3186;height:2819" coordorigin="2242,1567" coordsize="3186,2819" path="m4185,3455r-1,-3l4182,3450r-1,-1l4178,3450r-3,l4174,3450r-1,-2l4171,3449r-1,l4167,3458r1,1l4184,3460r1,-5xe" fillcolor="black" stroked="f">
              <v:path arrowok="t"/>
            </v:shape>
            <v:shape id="_x0000_s15823" style="position:absolute;left:2242;top:1567;width:3186;height:2819" coordorigin="2242,1567" coordsize="3186,2819" path="m4201,3454r,-2l4200,3452r-1,1l4195,3456r-10,-1l4184,3460r17,-6xe" fillcolor="black" stroked="f">
              <v:path arrowok="t"/>
            </v:shape>
            <v:shape id="_x0000_s15822" style="position:absolute;left:2242;top:1567;width:3186;height:2819" coordorigin="2242,1567" coordsize="3186,2819" path="m4232,3464r-3,-1l4213,3460r-11,-3l4201,3454r-17,6l4200,3462r18,4l4232,3464xe" fillcolor="black" stroked="f">
              <v:path arrowok="t"/>
            </v:shape>
            <v:shape id="_x0000_s15821" style="position:absolute;left:2242;top:1567;width:3186;height:2819" coordorigin="2242,1567" coordsize="3186,2819" path="m4002,3451r-4,l3994,3451r2,-4l3998,3443r-2,1l3994,3449r-7,4l4002,3451xe" fillcolor="black" stroked="f">
              <v:path arrowok="t"/>
            </v:shape>
            <v:shape id="_x0000_s15820" style="position:absolute;left:2242;top:1567;width:3186;height:2819" coordorigin="2242,1567" coordsize="3186,2819" path="m4004,3446r-4,-2l3998,3443r-2,4l4002,3449r2,-3xe" fillcolor="black" stroked="f">
              <v:path arrowok="t"/>
            </v:shape>
            <v:shape id="_x0000_s15819" style="position:absolute;left:2242;top:1567;width:3186;height:2819" coordorigin="2242,1567" coordsize="3186,2819" path="m4093,3454r-3,-5l4088,3449r1,5l4089,3457r4,-3xe" fillcolor="black" stroked="f">
              <v:path arrowok="t"/>
            </v:shape>
            <v:shape id="_x0000_s15818" style="position:absolute;left:2242;top:1567;width:3186;height:2819" coordorigin="2242,1567" coordsize="3186,2819" path="m4163,3449r-7,-1l4153,3450r5,2l4161,3453r2,-4xe" fillcolor="black" stroked="f">
              <v:path arrowok="t"/>
            </v:shape>
            <v:shape id="_x0000_s15817" style="position:absolute;left:2242;top:1567;width:3186;height:2819" coordorigin="2242,1567" coordsize="3186,2819" path="m4166,3449r-3,l4161,3453r-1,4l4166,3449xe" fillcolor="black" stroked="f">
              <v:path arrowok="t"/>
            </v:shape>
            <v:shape id="_x0000_s15816" style="position:absolute;left:2242;top:1567;width:3186;height:2819" coordorigin="2242,1567" coordsize="3186,2819" path="m4174,3449r,-1l4173,3448r1,2l4174,3449xe" fillcolor="black" stroked="f">
              <v:path arrowok="t"/>
            </v:shape>
            <v:shape id="_x0000_s15815" style="position:absolute;left:2242;top:1567;width:3186;height:2819" coordorigin="2242,1567" coordsize="3186,2819" path="m4250,3457r-7,-3l4243,3458r3,4l4254,3471r,l4250,3457xe" fillcolor="black" stroked="f">
              <v:path arrowok="t"/>
            </v:shape>
            <v:shape id="_x0000_s15814" style="position:absolute;left:2242;top:1567;width:3186;height:2819" coordorigin="2242,1567" coordsize="3186,2819" path="m4293,3378r-4,-1l4288,3381r1,5l4291,3391r2,3l4293,3378xe" fillcolor="black" stroked="f">
              <v:path arrowok="t"/>
            </v:shape>
            <v:shape id="_x0000_s15813" style="position:absolute;left:2242;top:1567;width:3186;height:2819" coordorigin="2242,1567" coordsize="3186,2819" path="m4294,3392r1,-3l4293,3378r,16l4294,3392xe" fillcolor="black" stroked="f">
              <v:path arrowok="t"/>
            </v:shape>
            <v:shape id="_x0000_s15812" style="position:absolute;left:2242;top:1567;width:3186;height:2819" coordorigin="2242,1567" coordsize="3186,2819" path="m4273,3374r,-3l4274,3367r-4,-2l4269,3368r-2,10l4273,3374xe" fillcolor="black" stroked="f">
              <v:path arrowok="t"/>
            </v:shape>
            <v:shape id="_x0000_s15811" style="position:absolute;left:2242;top:1567;width:3186;height:2819" coordorigin="2242,1567" coordsize="3186,2819" path="m4273,3381r1,-4l4274,3376r-1,-2l4267,3378r2,8l4273,3381xe" fillcolor="black" stroked="f">
              <v:path arrowok="t"/>
            </v:shape>
            <v:shape id="_x0000_s15810" style="position:absolute;left:2242;top:1567;width:3186;height:2819" coordorigin="2242,1567" coordsize="3186,2819" path="m4274,3380r1,-2l4274,3377r-1,4l4274,3380xe" fillcolor="black" stroked="f">
              <v:path arrowok="t"/>
            </v:shape>
            <v:shape id="_x0000_s15809" style="position:absolute;left:2242;top:1567;width:3186;height:2819" coordorigin="2242,1567" coordsize="3186,2819" path="m4248,3360r-1,-1l4245,3358r-1,2l4244,3368r,5l4248,3378r,-18xe" fillcolor="black" stroked="f">
              <v:path arrowok="t"/>
            </v:shape>
            <v:shape id="_x0000_s15808" style="position:absolute;left:2242;top:1567;width:3186;height:2819" coordorigin="2242,1567" coordsize="3186,2819" path="m4249,3374r1,-2l4248,3360r,18l4249,3374xe" fillcolor="black" stroked="f">
              <v:path arrowok="t"/>
            </v:shape>
            <v:shape id="_x0000_s15807" style="position:absolute;left:2242;top:1567;width:3186;height:2819" coordorigin="2242,1567" coordsize="3186,2819" path="m4225,3351r-3,-1l4221,3354r,6l4222,3365r4,4l4225,3351xe" fillcolor="black" stroked="f">
              <v:path arrowok="t"/>
            </v:shape>
            <v:shape id="_x0000_s15806" style="position:absolute;left:2242;top:1567;width:3186;height:2819" coordorigin="2242,1567" coordsize="3186,2819" path="m4227,3366r,-2l4225,3351r1,18l4227,3366xe" fillcolor="black" stroked="f">
              <v:path arrowok="t"/>
            </v:shape>
            <v:shape id="_x0000_s15805" style="position:absolute;left:2242;top:1567;width:3186;height:2819" coordorigin="2242,1567" coordsize="3186,2819" path="m4176,3332r-3,1l4173,3333r-1,3l4172,3339r,7l4173,3348r3,-16xe" fillcolor="black" stroked="f">
              <v:path arrowok="t"/>
            </v:shape>
            <v:shape id="_x0000_s15804" style="position:absolute;left:2242;top:1567;width:3186;height:2819" coordorigin="2242,1567" coordsize="3186,2819" path="m4176,3346r2,-1l4176,3332r-3,16l4176,3346xe" fillcolor="black" stroked="f">
              <v:path arrowok="t"/>
            </v:shape>
            <v:shape id="_x0000_s15803" style="position:absolute;left:2242;top:1567;width:3186;height:2819" coordorigin="2242,1567" coordsize="3186,2819" path="m4156,3329r-2,-4l4155,3314r-3,1l4150,3316r2,23l4154,3340r2,-11xe" fillcolor="black" stroked="f">
              <v:path arrowok="t"/>
            </v:shape>
            <v:shape id="_x0000_s15802" style="position:absolute;left:2242;top:1567;width:3186;height:2819" coordorigin="2242,1567" coordsize="3186,2819" path="m4159,3333r-3,-4l4154,3340r1,1l4159,3333xe" fillcolor="black" stroked="f">
              <v:path arrowok="t"/>
            </v:shape>
            <v:shape id="_x0000_s15801" style="position:absolute;left:2242;top:1567;width:3186;height:2819" coordorigin="2242,1567" coordsize="3186,2819" path="m3384,3042r2,-7l3385,3036r-3,1l3379,3050r2,1l3384,3042xe" fillcolor="black" stroked="f">
              <v:path arrowok="t"/>
            </v:shape>
            <v:shape id="_x0000_s15800" style="position:absolute;left:2242;top:1567;width:3186;height:2819" coordorigin="2242,1567" coordsize="3186,2819" path="m3386,3037r,-1l3386,3035r-2,7l3386,3037xe" fillcolor="black" stroked="f">
              <v:path arrowok="t"/>
            </v:shape>
            <v:shape id="_x0000_s15799" style="position:absolute;left:2242;top:1567;width:3186;height:2819" coordorigin="2242,1567" coordsize="3186,2819" path="m5000,3646r-14,-8l4980,3636r2,3l4996,3647r22,13l5023,3662r-23,-16xe" fillcolor="black" stroked="f">
              <v:path arrowok="t"/>
            </v:shape>
            <v:shape id="_x0000_s15798" style="position:absolute;left:2242;top:1567;width:3186;height:2819" coordorigin="2242,1567" coordsize="3186,2819" path="m5028,3662r-2,-2l5000,3646r23,16l5025,3664r2,l5028,3662xe" fillcolor="black" stroked="f">
              <v:path arrowok="t"/>
            </v:shape>
            <v:shape id="_x0000_s15797" style="position:absolute;left:2242;top:1567;width:3186;height:2819" coordorigin="2242,1567" coordsize="3186,2819" path="m4622,3512r2,-5l4621,3508r-1,1l4621,3511r2,4l4622,3512xe" fillcolor="black" stroked="f">
              <v:path arrowok="t"/>
            </v:shape>
            <v:shape id="_x0000_s15796" style="position:absolute;left:2242;top:1567;width:3186;height:2819" coordorigin="2242,1567" coordsize="3186,2819" path="m4626,3508r2,-3l4624,3507r-2,5l4626,3508xe" fillcolor="black" stroked="f">
              <v:path arrowok="t"/>
            </v:shape>
            <v:shape id="_x0000_s15795" style="position:absolute;left:2242;top:1567;width:3186;height:2819" coordorigin="2242,1567" coordsize="3186,2819" path="m5122,3698r8,-10l5128,3687r-9,7l5120,3696r1,3l5122,3698xe" fillcolor="black" stroked="f">
              <v:path arrowok="t"/>
            </v:shape>
            <v:shape id="_x0000_s15794" style="position:absolute;left:2242;top:1567;width:3186;height:2819" coordorigin="2242,1567" coordsize="3186,2819" path="m5128,3695r6,-4l5135,3689r-5,-1l5122,3698r6,-3xe" fillcolor="black" stroked="f">
              <v:path arrowok="t"/>
            </v:shape>
            <v:shape id="_x0000_s15793" style="position:absolute;left:2242;top:1567;width:3186;height:2819" coordorigin="2242,1567" coordsize="3186,2819" path="m4819,3586r6,-17l4826,3569r,l4831,3558r-3,-1l4826,3569r-2,l4817,3586r2,xe" fillcolor="black" stroked="f">
              <v:path arrowok="t"/>
            </v:shape>
            <v:shape id="_x0000_s15792" style="position:absolute;left:2242;top:1567;width:3186;height:2819" coordorigin="2242,1567" coordsize="3186,2819" path="m4376,3418r2,-1l4382,3402r-4,-2l4371,3414r3,3l4374,3418r2,xe" fillcolor="black" stroked="f">
              <v:path arrowok="t"/>
            </v:shape>
            <v:shape id="_x0000_s15791" style="position:absolute;left:2242;top:1567;width:3186;height:2819" coordorigin="2242,1567" coordsize="3186,2819" path="m4381,3415r3,-13l4382,3402r-4,15l4381,3415xe" fillcolor="black" stroked="f">
              <v:path arrowok="t"/>
            </v:shape>
            <v:shape id="_x0000_s15790" style="position:absolute;left:2242;top:1567;width:3186;height:2819" coordorigin="2242,1567" coordsize="3186,2819" path="m3485,3053r-1,-7l3477,3044r-3,24l3478,3071r7,-18xe" fillcolor="black" stroked="f">
              <v:path arrowok="t"/>
            </v:shape>
            <v:shape id="_x0000_s15789" style="position:absolute;left:2242;top:1567;width:3186;height:2819" coordorigin="2242,1567" coordsize="3186,2819" path="m3480,3071r2,-8l3485,3053r-7,18l3480,3072r,-1xe" fillcolor="black" stroked="f">
              <v:path arrowok="t"/>
            </v:shape>
            <v:shape id="_x0000_s15788" style="position:absolute;left:2242;top:1567;width:3186;height:2819" coordorigin="2242,1567" coordsize="3186,2819" path="m3481,2978r-3,3l3480,2982r-6,14l3475,2999r6,-21xe" fillcolor="black" stroked="f">
              <v:path arrowok="t"/>
            </v:shape>
            <v:shape id="_x0000_s15787" style="position:absolute;left:2242;top:1567;width:3186;height:2819" coordorigin="2242,1567" coordsize="3186,2819" path="m3484,2978r2,-2l3487,2973r2,-4l3490,2963r-4,12l3484,2976r-3,2l3475,2999r9,-21xe" fillcolor="black" stroked="f">
              <v:path arrowok="t"/>
            </v:shape>
            <v:shape id="_x0000_s15786" style="position:absolute;left:2242;top:1567;width:3186;height:2819" coordorigin="2242,1567" coordsize="3186,2819" path="m3483,2993r3,-13l3486,2976r-2,2l3475,2999r2,3l3483,2993xe" fillcolor="black" stroked="f">
              <v:path arrowok="t"/>
            </v:shape>
            <v:shape id="_x0000_s15785" style="position:absolute;left:2242;top:1567;width:3186;height:2819" coordorigin="2242,1567" coordsize="3186,2819" path="m3480,3005r3,-12l3477,3002r3,3xe" fillcolor="black" stroked="f">
              <v:path arrowok="t"/>
            </v:shape>
            <v:shape id="_x0000_s15784" style="position:absolute;left:2242;top:1567;width:3186;height:2819" coordorigin="2242,1567" coordsize="3186,2819" path="m3359,3312r-1,-3l3358,3309r-2,2l3353,3314r2,5l3359,3312xe" fillcolor="black" stroked="f">
              <v:path arrowok="t"/>
            </v:shape>
            <v:shape id="_x0000_s15783" style="position:absolute;left:2242;top:1567;width:3186;height:2819" coordorigin="2242,1567" coordsize="3186,2819" path="m3357,3317r1,-1l3359,3314r,-2l3355,3319r2,-2xe" fillcolor="black" stroked="f">
              <v:path arrowok="t"/>
            </v:shape>
            <v:shape id="_x0000_s15782" style="position:absolute;left:2242;top:1567;width:3186;height:2819" coordorigin="2242,1567" coordsize="3186,2819" path="m3495,3064r1,-3l3495,3059r-2,-1l3492,3059r-2,1l3487,3085r8,-21xe" fillcolor="black" stroked="f">
              <v:path arrowok="t"/>
            </v:shape>
            <v:shape id="_x0000_s15781" style="position:absolute;left:2242;top:1567;width:3186;height:2819" coordorigin="2242,1567" coordsize="3186,2819" path="m3492,3088r,-3l3492,3079r3,-15l3487,3085r3,2l3491,3088r1,xe" fillcolor="black" stroked="f">
              <v:path arrowok="t"/>
            </v:shape>
            <v:shape id="_x0000_s15780" style="position:absolute;left:2242;top:1567;width:3186;height:2819" coordorigin="2242,1567" coordsize="3186,2819" path="m3496,3063r,-2l3495,3064r1,1l3496,3063xe" fillcolor="black" stroked="f">
              <v:path arrowok="t"/>
            </v:shape>
            <v:shape id="_x0000_s15779" style="position:absolute;left:2242;top:1567;width:3186;height:2819" coordorigin="2242,1567" coordsize="3186,2819" path="m3410,3058r5,-15l3412,3046r-3,2l3409,3051r,3l3409,3058r1,xe" fillcolor="black" stroked="f">
              <v:path arrowok="t"/>
            </v:shape>
            <v:shape id="_x0000_s15778" style="position:absolute;left:2242;top:1567;width:3186;height:2819" coordorigin="2242,1567" coordsize="3186,2819" path="m3412,3051r3,-7l3415,3043r-5,15l3412,3051xe" fillcolor="black" stroked="f">
              <v:path arrowok="t"/>
            </v:shape>
            <v:shape id="_x0000_s15777" style="position:absolute;left:2242;top:1567;width:3186;height:2819" coordorigin="2242,1567" coordsize="3186,2819" path="m4486,3454r8,-23l4490,3436r-5,10l4481,3459r5,-5xe" fillcolor="black" stroked="f">
              <v:path arrowok="t"/>
            </v:shape>
            <v:shape id="_x0000_s15776" style="position:absolute;left:2242;top:1567;width:3186;height:2819" coordorigin="2242,1567" coordsize="3186,2819" path="m4488,3452r2,-5l4492,3441r2,-10l4486,3454r2,-2xe" fillcolor="black" stroked="f">
              <v:path arrowok="t"/>
            </v:shape>
            <v:shape id="_x0000_s15775" style="position:absolute;left:2242;top:1567;width:3186;height:2819" coordorigin="2242,1567" coordsize="3186,2819" path="m4319,3382r-2,-1l4316,3381r-1,3l4314,3390r,4l4316,3396r3,-14xe" fillcolor="black" stroked="f">
              <v:path arrowok="t"/>
            </v:shape>
            <v:shape id="_x0000_s15774" style="position:absolute;left:2242;top:1567;width:3186;height:2819" coordorigin="2242,1567" coordsize="3186,2819" path="m4318,3393r2,-2l4319,3382r-3,14l4318,3393xe" fillcolor="black" stroked="f">
              <v:path arrowok="t"/>
            </v:shape>
            <v:shape id="_x0000_s15773" style="position:absolute;left:2242;top:1567;width:3186;height:2819" coordorigin="2242,1567" coordsize="3186,2819" path="m3915,3231r1,-4l3918,3213r-10,-7l3910,3212r2,5l3908,3242r7,-11xe" fillcolor="black" stroked="f">
              <v:path arrowok="t"/>
            </v:shape>
            <v:shape id="_x0000_s15772" style="position:absolute;left:2242;top:1567;width:3186;height:2819" coordorigin="2242,1567" coordsize="3186,2819" path="m3915,3243r,-4l3915,3236r,-5l3908,3242r7,3l3915,3243xe" fillcolor="black" stroked="f">
              <v:path arrowok="t"/>
            </v:shape>
            <v:shape id="_x0000_s15771" style="position:absolute;left:2242;top:1567;width:3186;height:2819" coordorigin="2242,1567" coordsize="3186,2819" path="m5139,3695r-1,-1l5137,3695r-2,5l5139,3695xe" fillcolor="black" stroked="f">
              <v:path arrowok="t"/>
            </v:shape>
            <v:shape id="_x0000_s15770" style="position:absolute;left:2242;top:1567;width:3186;height:2819" coordorigin="2242,1567" coordsize="3186,2819" path="m5144,3700r6,-14l5145,3691r-6,4l5135,3700r6,2l5144,3700xe" fillcolor="black" stroked="f">
              <v:path arrowok="t"/>
            </v:shape>
            <v:shape id="_x0000_s15769" style="position:absolute;left:2242;top:1567;width:3186;height:2819" coordorigin="2242,1567" coordsize="3186,2819" path="m5145,3699r3,-2l5151,3694r8,-17l5150,3686r-6,14l5145,3699xe" fillcolor="black" stroked="f">
              <v:path arrowok="t"/>
            </v:shape>
            <v:shape id="_x0000_s15768" style="position:absolute;left:2242;top:1567;width:3186;height:2819" coordorigin="2242,1567" coordsize="3186,2819" path="m5160,3685r1,-5l5160,3677r-1,l5151,3694r9,-9xe" fillcolor="black" stroked="f">
              <v:path arrowok="t"/>
            </v:shape>
            <v:shape id="_x0000_s15767" style="position:absolute;left:2242;top:1567;width:3186;height:2819" coordorigin="2242,1567" coordsize="3186,2819" path="m4939,3776r1,-1l4943,3770r-10,6l4937,3777r2,-1xe" fillcolor="black" stroked="f">
              <v:path arrowok="t"/>
            </v:shape>
            <v:shape id="_x0000_s15766" style="position:absolute;left:2242;top:1567;width:3186;height:2819" coordorigin="2242,1567" coordsize="3186,2819" path="m4942,3774r3,l4947,3775r4,-7l4950,3769r-1,1l4947,3771r-1,l4943,3770r-3,5l4942,3774xe" fillcolor="black" stroked="f">
              <v:path arrowok="t"/>
            </v:shape>
            <v:shape id="_x0000_s15765" style="position:absolute;left:2242;top:1567;width:3186;height:2819" coordorigin="2242,1567" coordsize="3186,2819" path="m4949,3775r,-2l4951,3772r3,-4l4951,3768r-4,7l4949,3775xe" fillcolor="black" stroked="f">
              <v:path arrowok="t"/>
            </v:shape>
            <v:shape id="_x0000_s15764" style="position:absolute;left:2242;top:1567;width:3186;height:2819" coordorigin="2242,1567" coordsize="3186,2819" path="m4964,3769r-7,-1l4954,3768r-3,4l4953,3772r16,l4964,3769xe" fillcolor="black" stroked="f">
              <v:path arrowok="t"/>
            </v:shape>
            <v:shape id="_x0000_s15763" style="position:absolute;left:2242;top:1567;width:3186;height:2819" coordorigin="2242,1567" coordsize="3186,2819" path="m4970,3770r-19,-16l4960,3764r5,3l4964,3769r5,3l4970,3770xe" fillcolor="black" stroked="f">
              <v:path arrowok="t"/>
            </v:shape>
            <v:shape id="_x0000_s15762" style="position:absolute;left:2242;top:1567;width:3186;height:2819" coordorigin="2242,1567" coordsize="3186,2819" path="m4951,3754r-3,1l4947,3755r9,8l4960,3764r-9,-10xe" fillcolor="black" stroked="f">
              <v:path arrowok="t"/>
            </v:shape>
            <v:shape id="_x0000_s15761" style="position:absolute;left:2242;top:1567;width:3186;height:2819" coordorigin="2242,1567" coordsize="3186,2819" path="m5040,3615r-2,-5l5035,3608r-1,3l5036,3616r,16l5040,3615xe" fillcolor="black" stroked="f">
              <v:path arrowok="t"/>
            </v:shape>
            <v:shape id="_x0000_s15760" style="position:absolute;left:2242;top:1567;width:3186;height:2819" coordorigin="2242,1567" coordsize="3186,2819" path="m5037,3660r4,-23l5040,3615r-4,17l5035,3652r1,10l5037,3660xe" fillcolor="black" stroked="f">
              <v:path arrowok="t"/>
            </v:shape>
            <v:shape id="_x0000_s15759" style="position:absolute;left:2242;top:1567;width:3186;height:2819" coordorigin="2242,1567" coordsize="3186,2819" path="m4414,3433r1,-5l4416,3418r,l4413,3422r-6,8l4407,3443r7,-10xe" fillcolor="black" stroked="f">
              <v:path arrowok="t"/>
            </v:shape>
            <v:shape id="_x0000_s15758" style="position:absolute;left:2242;top:1567;width:3186;height:2819" coordorigin="2242,1567" coordsize="3186,2819" path="m4412,3439r1,-1l4414,3433r-7,10l4412,3439xe" fillcolor="black" stroked="f">
              <v:path arrowok="t"/>
            </v:shape>
            <v:shape id="_x0000_s15757" style="position:absolute;left:2242;top:1567;width:3186;height:2819" coordorigin="2242,1567" coordsize="3186,2819" path="m4424,3431r3,-2l4432,3413r-2,-4l4423,3425r-5,9l4424,3431xe" fillcolor="black" stroked="f">
              <v:path arrowok="t"/>
            </v:shape>
            <v:shape id="_x0000_s15756" style="position:absolute;left:2242;top:1567;width:3186;height:2819" coordorigin="2242,1567" coordsize="3186,2819" path="m4430,3409r-1,-2l4421,3416r1,3l4423,3425r7,-16xe" fillcolor="black" stroked="f">
              <v:path arrowok="t"/>
            </v:shape>
            <v:shape id="_x0000_s15755" style="position:absolute;left:2242;top:1567;width:3186;height:2819" coordorigin="2242,1567" coordsize="3186,2819" path="m4402,3422r5,-20l4401,3408r-2,l4398,3416r,8l4399,3426r3,-4xe" fillcolor="black" stroked="f">
              <v:path arrowok="t"/>
            </v:shape>
            <v:shape id="_x0000_s15754" style="position:absolute;left:2242;top:1567;width:3186;height:2819" coordorigin="2242,1567" coordsize="3186,2819" path="m4404,3420r,-1l4407,3402r-5,20l4404,3420xe" fillcolor="black" stroked="f">
              <v:path arrowok="t"/>
            </v:shape>
            <v:shape id="_x0000_s15753" style="position:absolute;left:2242;top:1567;width:3186;height:2819" coordorigin="2242,1567" coordsize="3186,2819" path="m4345,3391r,-5l4344,3384r-3,3l4339,3390r,11l4345,3391xe" fillcolor="black" stroked="f">
              <v:path arrowok="t"/>
            </v:shape>
            <v:shape id="_x0000_s15752" style="position:absolute;left:2242;top:1567;width:3186;height:2819" coordorigin="2242,1567" coordsize="3186,2819" path="m4343,3399r2,-8l4339,3401r2,1l4345,3404r-2,-5xe" fillcolor="black" stroked="f">
              <v:path arrowok="t"/>
            </v:shape>
            <v:shape id="_x0000_s15751" style="position:absolute;left:2242;top:1567;width:3186;height:2819" coordorigin="2242,1567" coordsize="3186,2819" path="m2773,2899r-11,22l2756,2938r-4,15l2746,2975r27,-76xe" fillcolor="black" stroked="f">
              <v:path arrowok="t"/>
            </v:shape>
            <v:shape id="_x0000_s15750" style="position:absolute;left:2242;top:1567;width:3186;height:2819" coordorigin="2242,1567" coordsize="3186,2819" path="m2792,2870r-8,9l2773,2899r-27,76l2744,2981r-6,19l2734,3019r58,-149xe" fillcolor="black" stroked="f">
              <v:path arrowok="t"/>
            </v:shape>
            <v:shape id="_x0000_s15749" style="position:absolute;left:2242;top:1567;width:3186;height:2819" coordorigin="2242,1567" coordsize="3186,2819" path="m2754,2981r6,-19l2766,2943r7,-20l2778,2911r9,-27l2792,2870r-58,149l2730,3039r-4,19l2754,2981xe" fillcolor="black" stroked="f">
              <v:path arrowok="t"/>
            </v:shape>
            <v:shape id="_x0000_s15748" style="position:absolute;left:2242;top:1567;width:3186;height:2819" coordorigin="2242,1567" coordsize="3186,2819" path="m2736,3054r1,-6l2738,3041r,-9l2749,2999r5,-18l2726,3058r-4,20l2718,3098r18,-44xe" fillcolor="black" stroked="f">
              <v:path arrowok="t"/>
            </v:shape>
            <v:shape id="_x0000_s15747" style="position:absolute;left:2242;top:1567;width:3186;height:2819" coordorigin="2242,1567" coordsize="3186,2819" path="m2728,3082r1,-6l2731,3070r5,-16l2718,3098r-3,17l2728,3082xe" fillcolor="black" stroked="f">
              <v:path arrowok="t"/>
            </v:shape>
            <v:shape id="_x0000_s15746" style="position:absolute;left:2242;top:1567;width:3186;height:2819" coordorigin="2242,1567" coordsize="3186,2819" path="m2715,3143r4,-13l2724,3108r4,-21l2728,3083r,-1l2715,3115r-5,23l2706,3163r9,-20xe" fillcolor="black" stroked="f">
              <v:path arrowok="t"/>
            </v:shape>
            <v:shape id="_x0000_s15745" style="position:absolute;left:2242;top:1567;width:3186;height:2819" coordorigin="2242,1567" coordsize="3186,2819" path="m2743,3018r6,-19l2738,3032r,5l2743,3018xe" fillcolor="black" stroked="f">
              <v:path arrowok="t"/>
            </v:shape>
            <v:shape id="_x0000_s15744" style="position:absolute;left:2242;top:1567;width:3186;height:2819" coordorigin="2242,1567" coordsize="3186,2819" path="m2824,2823r-1,-2l2822,2819r-5,8l2817,2830r,4l2824,2823xe" fillcolor="black" stroked="f">
              <v:path arrowok="t"/>
            </v:shape>
            <v:shape id="_x0000_s15743" style="position:absolute;left:2242;top:1567;width:3186;height:2819" coordorigin="2242,1567" coordsize="3186,2819" path="m4307,3397r,-3l4307,3387r-2,1l4306,3377r,-3l4307,3370r-10,18l4303,3389r2,l4301,3401r6,-4xe" fillcolor="black" stroked="f">
              <v:path arrowok="t"/>
            </v:shape>
            <v:shape id="_x0000_s15742" style="position:absolute;left:2242;top:1567;width:3186;height:2819" coordorigin="2242,1567" coordsize="3186,2819" path="m4307,3400r,-3l4301,3401r4,4l4307,3400xe" fillcolor="black" stroked="f">
              <v:path arrowok="t"/>
            </v:shape>
            <v:shape id="_x0000_s15741" style="position:absolute;left:2242;top:1567;width:3186;height:2819" coordorigin="2242,1567" coordsize="3186,2819" path="m4305,3389r-2,l4302,3389r-1,7l4301,3401r4,-12xe" fillcolor="black" stroked="f">
              <v:path arrowok="t"/>
            </v:shape>
            <v:shape id="_x0000_s15740" style="position:absolute;left:2242;top:1567;width:3186;height:2819" coordorigin="2242,1567" coordsize="3186,2819" path="m4307,3370r,-4l4306,3366r-2,3l4302,3374r-5,14l4307,3370xe" fillcolor="black" stroked="f">
              <v:path arrowok="t"/>
            </v:shape>
            <v:shape id="_x0000_s15739" style="position:absolute;left:2242;top:1567;width:3186;height:2819" coordorigin="2242,1567" coordsize="3186,2819" path="m4308,3369r2,-2l4309,3366r-2,l4307,3370r1,-1xe" fillcolor="black" stroked="f">
              <v:path arrowok="t"/>
            </v:shape>
            <v:shape id="_x0000_s15738" style="position:absolute;left:2242;top:1567;width:3186;height:2819" coordorigin="2242,1567" coordsize="3186,2819" path="m4236,3359r1,-16l4234,3343r-7,l4233,3361r3,-2xe" fillcolor="black" stroked="f">
              <v:path arrowok="t"/>
            </v:shape>
            <v:shape id="_x0000_s15737" style="position:absolute;left:2242;top:1567;width:3186;height:2819" coordorigin="2242,1567" coordsize="3186,2819" path="m4214,3335r-2,-1l4210,3333r-1,6l4210,3345r4,-10xe" fillcolor="black" stroked="f">
              <v:path arrowok="t"/>
            </v:shape>
            <v:shape id="_x0000_s15736" style="position:absolute;left:2242;top:1567;width:3186;height:2819" coordorigin="2242,1567" coordsize="3186,2819" path="m4215,3349r-1,-14l4210,3345r,6l4213,3354r2,-5xe" fillcolor="black" stroked="f">
              <v:path arrowok="t"/>
            </v:shape>
            <v:shape id="_x0000_s15735" style="position:absolute;left:2242;top:1567;width:3186;height:2819" coordorigin="2242,1567" coordsize="3186,2819" path="m4182,3325r,-9l4179,3314r1,10l4181,3326r1,2l4179,3326r1,10l4182,3325xe" fillcolor="black" stroked="f">
              <v:path arrowok="t"/>
            </v:shape>
            <v:shape id="_x0000_s15734" style="position:absolute;left:2242;top:1567;width:3186;height:2819" coordorigin="2242,1567" coordsize="3186,2819" path="m4165,3334r2,-4l4163,3308r-1,2l4159,3312r2,21l4164,3334r1,xe" fillcolor="black" stroked="f">
              <v:path arrowok="t"/>
            </v:shape>
            <v:shape id="_x0000_s15733" style="position:absolute;left:2242;top:1567;width:3186;height:2819" coordorigin="2242,1567" coordsize="3186,2819" path="m3852,3194r,-5l3850,3187r-1,-1l3848,3187r,2l3847,3209r5,-15xe" fillcolor="black" stroked="f">
              <v:path arrowok="t"/>
            </v:shape>
            <v:shape id="_x0000_s15732" style="position:absolute;left:2242;top:1567;width:3186;height:2819" coordorigin="2242,1567" coordsize="3186,2819" path="m3851,3216r,-2l3852,3194r-5,15l3847,3214r2,1l3851,3216r,xe" fillcolor="black" stroked="f">
              <v:path arrowok="t"/>
            </v:shape>
            <v:shape id="_x0000_s15731" style="position:absolute;left:2242;top:1567;width:3186;height:2819" coordorigin="2242,1567" coordsize="3186,2819" path="m3829,3189r-6,-2l3823,3203r1,3l3829,3189xe" fillcolor="black" stroked="f">
              <v:path arrowok="t"/>
            </v:shape>
            <v:shape id="_x0000_s15730" style="position:absolute;left:2242;top:1567;width:3186;height:2819" coordorigin="2242,1567" coordsize="3186,2819" path="m4962,3613r1,-6l4961,3606r-1,1l4959,3611r2,5l4962,3613xe" fillcolor="black" stroked="f">
              <v:path arrowok="t"/>
            </v:shape>
            <v:shape id="_x0000_s15729" style="position:absolute;left:2242;top:1567;width:3186;height:2819" coordorigin="2242,1567" coordsize="3186,2819" path="m5003,3635r-23,-12l4973,3620r-8,-4l4962,3613r-1,3l4972,3624r22,13l5022,3647r-19,-12xe" fillcolor="black" stroked="f">
              <v:path arrowok="t"/>
            </v:shape>
            <v:shape id="_x0000_s15728" style="position:absolute;left:2242;top:1567;width:3186;height:2819" coordorigin="2242,1567" coordsize="3186,2819" path="m5030,3653r-8,-6l4994,3637r29,16l5027,3654r2,1l5030,3653xe" fillcolor="black" stroked="f">
              <v:path arrowok="t"/>
            </v:shape>
            <v:shape id="_x0000_s15727" style="position:absolute;left:2242;top:1567;width:3186;height:2819" coordorigin="2242,1567" coordsize="3186,2819" path="m4963,3613r4,-2l4967,3609r-4,-2l4962,3613r1,xe" fillcolor="black" stroked="f">
              <v:path arrowok="t"/>
            </v:shape>
            <v:shape id="_x0000_s15726" style="position:absolute;left:2242;top:1567;width:3186;height:2819" coordorigin="2242,1567" coordsize="3186,2819" path="m4616,3496r1,-2l4618,3495r,l4624,3493r-2,-9l4621,3481r-5,13l4621,3482r-2,4l4615,3496xe" fillcolor="black" stroked="f">
              <v:path arrowok="t"/>
            </v:shape>
            <v:shape id="_x0000_s15725" style="position:absolute;left:2242;top:1567;width:3186;height:2819" coordorigin="2242,1567" coordsize="3186,2819" path="m4618,3495r,l4617,3494r-1,2l4611,3499r5,2l4618,3495xe" fillcolor="black" stroked="f">
              <v:path arrowok="t"/>
            </v:shape>
            <v:shape id="_x0000_s15724" style="position:absolute;left:2242;top:1567;width:3186;height:2819" coordorigin="2242,1567" coordsize="3186,2819" path="m4581,3482r5,-15l4584,3471r-3,5l4578,3480r-4,6l4575,3488r6,-6xe" fillcolor="black" stroked="f">
              <v:path arrowok="t"/>
            </v:shape>
            <v:shape id="_x0000_s15723" style="position:absolute;left:2242;top:1567;width:3186;height:2819" coordorigin="2242,1567" coordsize="3186,2819" path="m4585,3477r7,-18l4591,3460r-3,3l4586,3467r-5,15l4585,3477xe" fillcolor="black" stroked="f">
              <v:path arrowok="t"/>
            </v:shape>
            <v:shape id="_x0000_s15722" style="position:absolute;left:2242;top:1567;width:3186;height:2819" coordorigin="2242,1567" coordsize="3186,2819" path="m4367,3398r,-1l4367,3396r-3,-1l4360,3405r4,2l4367,3398xe" fillcolor="black" stroked="f">
              <v:path arrowok="t"/>
            </v:shape>
            <v:shape id="_x0000_s15721" style="position:absolute;left:2242;top:1567;width:3186;height:2819" coordorigin="2242,1567" coordsize="3186,2819" path="m4366,3401r1,-3l4364,3407r3,1l4366,3401xe" fillcolor="black" stroked="f">
              <v:path arrowok="t"/>
            </v:shape>
            <v:shape id="_x0000_s15720" style="position:absolute;left:2242;top:1567;width:3186;height:2819" coordorigin="2242,1567" coordsize="3186,2819" path="m4259,3366r1,-4l4259,3360r1,-3l4261,3354r2,-6l4260,3347r-4,5l4252,3358r3,12l4259,3366xe" fillcolor="black" stroked="f">
              <v:path arrowok="t"/>
            </v:shape>
            <v:shape id="_x0000_s15719" style="position:absolute;left:2242;top:1567;width:3186;height:2819" coordorigin="2242,1567" coordsize="3186,2819" path="m4260,3365r,-1l4260,3362r-1,4l4260,3365xe" fillcolor="black" stroked="f">
              <v:path arrowok="t"/>
            </v:shape>
            <v:shape id="_x0000_s15718" style="position:absolute;left:2242;top:1567;width:3186;height:2819" coordorigin="2242,1567" coordsize="3186,2819" path="m3881,3201r-4,-2l3875,3198r2,22l3879,3223r2,-22xe" fillcolor="black" stroked="f">
              <v:path arrowok="t"/>
            </v:shape>
            <v:shape id="_x0000_s15717" style="position:absolute;left:2242;top:1567;width:3186;height:2819" coordorigin="2242,1567" coordsize="3186,2819" path="m3881,3226r2,-9l3881,3201r-2,22l3880,3225r1,1l3881,3226xe" fillcolor="black" stroked="f">
              <v:path arrowok="t"/>
            </v:shape>
            <v:shape id="_x0000_s15716" style="position:absolute;left:2242;top:1567;width:3186;height:2819" coordorigin="2242,1567" coordsize="3186,2819" path="m3814,3197r-2,-3l3810,3192r,l3807,3193r3,7l3813,3201r1,-4xe" fillcolor="black" stroked="f">
              <v:path arrowok="t"/>
            </v:shape>
            <v:shape id="_x0000_s15715" style="position:absolute;left:2242;top:1567;width:3186;height:2819" coordorigin="2242,1567" coordsize="3186,2819" path="m3815,3201r-1,-4l3813,3201r2,1l3815,3201xe" fillcolor="black" stroked="f">
              <v:path arrowok="t"/>
            </v:shape>
            <v:shape id="_x0000_s15714" style="position:absolute;left:2242;top:1567;width:3186;height:2819" coordorigin="2242,1567" coordsize="3186,2819" path="m3764,3170r-2,-3l3762,3167r,6l3760,3189r4,-19xe" fillcolor="black" stroked="f">
              <v:path arrowok="t"/>
            </v:shape>
            <v:shape id="_x0000_s15713" style="position:absolute;left:2242;top:1567;width:3186;height:2819" coordorigin="2242,1567" coordsize="3186,2819" path="m3456,3041r-1,-2l3454,3038r-5,19l3449,3061r7,-20xe" fillcolor="black" stroked="f">
              <v:path arrowok="t"/>
            </v:shape>
            <v:shape id="_x0000_s15712" style="position:absolute;left:2242;top:1567;width:3186;height:2819" coordorigin="2242,1567" coordsize="3186,2819" path="m3454,3061r2,-20l3449,3061r,4l3452,3067r2,-6xe" fillcolor="black" stroked="f">
              <v:path arrowok="t"/>
            </v:shape>
            <v:shape id="_x0000_s15711" style="position:absolute;left:2242;top:1567;width:3186;height:2819" coordorigin="2242,1567" coordsize="3186,2819" path="m4762,3551r5,-5l4761,3543r-1,7l4759,3554r3,-3xe" fillcolor="black" stroked="f">
              <v:path arrowok="t"/>
            </v:shape>
            <v:shape id="_x0000_s15710" style="position:absolute;left:2242;top:1567;width:3186;height:2819" coordorigin="2242,1567" coordsize="3186,2819" path="m4748,3545r6,-18l4753,3529r-6,10l4745,3543r,4l4748,3545xe" fillcolor="black" stroked="f">
              <v:path arrowok="t"/>
            </v:shape>
            <v:shape id="_x0000_s15709" style="position:absolute;left:2242;top:1567;width:3186;height:2819" coordorigin="2242,1567" coordsize="3186,2819" path="m4751,3542r6,-12l4756,3529r-2,-2l4748,3545r3,-3xe" fillcolor="black" stroked="f">
              <v:path arrowok="t"/>
            </v:shape>
            <v:shape id="_x0000_s15708" style="position:absolute;left:2242;top:1567;width:3186;height:2819" coordorigin="2242,1567" coordsize="3186,2819" path="m4450,3430r1,-3l4452,3423r,-3l4453,3414r-4,5l4447,3427r-2,7l4448,3437r2,-7xe" fillcolor="black" stroked="f">
              <v:path arrowok="t"/>
            </v:shape>
            <v:shape id="_x0000_s15707" style="position:absolute;left:2242;top:1567;width:3186;height:2819" coordorigin="2242,1567" coordsize="3186,2819" path="m4192,3324r-1,l4190,3326r,2l4190,3331r2,-7xe" fillcolor="black" stroked="f">
              <v:path arrowok="t"/>
            </v:shape>
            <v:shape id="_x0000_s15706" style="position:absolute;left:2242;top:1567;width:3186;height:2819" coordorigin="2242,1567" coordsize="3186,2819" path="m4193,3330r,-2l4192,3324r-2,7l4190,3333r1,4l4193,3330xe" fillcolor="black" stroked="f">
              <v:path arrowok="t"/>
            </v:shape>
            <v:shape id="_x0000_s15705" style="position:absolute;left:2242;top:1567;width:3186;height:2819" coordorigin="2242,1567" coordsize="3186,2819" path="m4193,3335r,-2l4193,3330r-2,7l4192,3337r1,-2xe" fillcolor="black" stroked="f">
              <v:path arrowok="t"/>
            </v:shape>
            <v:shape id="_x0000_s15704" style="position:absolute;left:2242;top:1567;width:3186;height:2819" coordorigin="2242,1567" coordsize="3186,2819" path="m4174,3328r1,-1l4174,3305r-1,1l4172,3307r-2,18l4172,3328r,1l4173,3329r1,-1xe" fillcolor="black" stroked="f">
              <v:path arrowok="t"/>
            </v:shape>
            <v:shape id="_x0000_s15703" style="position:absolute;left:2242;top:1567;width:3186;height:2819" coordorigin="2242,1567" coordsize="3186,2819" path="m5141,3687r4,-6l5149,3667r-17,16l5134,3686r2,4l5141,3687xe" fillcolor="black" stroked="f">
              <v:path arrowok="t"/>
            </v:shape>
            <v:shape id="_x0000_s15702" style="position:absolute;left:2242;top:1567;width:3186;height:2819" coordorigin="2242,1567" coordsize="3186,2819" path="m5147,3678r2,-2l5150,3676r3,l5155,3669r-6,-2l5145,3681r2,-3xe" fillcolor="black" stroked="f">
              <v:path arrowok="t"/>
            </v:shape>
            <v:shape id="_x0000_s15701" style="position:absolute;left:2242;top:1567;width:3186;height:2819" coordorigin="2242,1567" coordsize="3186,2819" path="m5044,3652r2,-4l5045,3644r-1,-3l5042,3641r1,13l5044,3652xe" fillcolor="black" stroked="f">
              <v:path arrowok="t"/>
            </v:shape>
            <v:shape id="_x0000_s15700" style="position:absolute;left:2242;top:1567;width:3186;height:2819" coordorigin="2242,1567" coordsize="3186,2819" path="m4391,3407r4,-3l4394,3403r-1,-8l4391,3399r-4,6l4387,3409r4,-2xe" fillcolor="black" stroked="f">
              <v:path arrowok="t"/>
            </v:shape>
            <v:shape id="_x0000_s15699" style="position:absolute;left:2242;top:1567;width:3186;height:2819" coordorigin="2242,1567" coordsize="3186,2819" path="m4358,3377r-1,-2l4354,3379r-3,5l4350,3392r2,2l4358,3377xe" fillcolor="black" stroked="f">
              <v:path arrowok="t"/>
            </v:shape>
            <v:shape id="_x0000_s15698" style="position:absolute;left:2242;top:1567;width:3186;height:2819" coordorigin="2242,1567" coordsize="3186,2819" path="m4355,3394r1,-6l4358,3377r-6,17l4354,3395r1,-1xe" fillcolor="black" stroked="f">
              <v:path arrowok="t"/>
            </v:shape>
            <v:shape id="_x0000_s15697" style="position:absolute;left:2242;top:1567;width:3186;height:2819" coordorigin="2242,1567" coordsize="3186,2819" path="m4332,3377r-5,-2l4326,3383r2,2l4332,3388r,-11xe" fillcolor="black" stroked="f">
              <v:path arrowok="t"/>
            </v:shape>
            <v:shape id="_x0000_s15696" style="position:absolute;left:2242;top:1567;width:3186;height:2819" coordorigin="2242,1567" coordsize="3186,2819" path="m5054,3842r,l5053,3842r1,xe" fillcolor="black" stroked="f">
              <v:path arrowok="t"/>
            </v:shape>
            <v:shape id="_x0000_s15695" style="position:absolute;left:2242;top:1567;width:3186;height:2819" coordorigin="2242,1567" coordsize="3186,2819" path="m5016,3935r-4,-5l5007,3925r-2,-1l5005,3922r,-2l5003,3918r-14,-11l5002,3926r12,16l5016,3935xe" fillcolor="black" stroked="f">
              <v:path arrowok="t"/>
            </v:shape>
            <v:shape id="_x0000_s15694" style="position:absolute;left:2242;top:1567;width:3186;height:2819" coordorigin="2242,1567" coordsize="3186,2819" path="m5024,3944r-4,-4l5016,3935r-2,7l5018,3946r15,16l5024,3944xe" fillcolor="black" stroked="f">
              <v:path arrowok="t"/>
            </v:shape>
            <v:shape id="_x0000_s15693" style="position:absolute;left:2242;top:1567;width:3186;height:2819" coordorigin="2242,1567" coordsize="3186,2819" path="m5051,3968r-6,-3l5024,3944r9,18l5040,3970r4,3l5051,3968xe" fillcolor="black" stroked="f">
              <v:path arrowok="t"/>
            </v:shape>
            <v:shape id="_x0000_s15692" style="position:absolute;left:2242;top:1567;width:3186;height:2819" coordorigin="2242,1567" coordsize="3186,2819" path="m5080,3992r-7,-8l5062,3984r-11,-16l5044,3973r4,4l5057,3983r18,12l5080,3992xe" fillcolor="black" stroked="f">
              <v:path arrowok="t"/>
            </v:shape>
            <v:shape id="_x0000_s15691" style="position:absolute;left:2242;top:1567;width:3186;height:2819" coordorigin="2242,1567" coordsize="3186,2819" path="m5101,4003r-21,-11l5075,3995r21,10l5117,4012r-16,-9xe" fillcolor="black" stroked="f">
              <v:path arrowok="t"/>
            </v:shape>
            <v:shape id="_x0000_s15690" style="position:absolute;left:2242;top:1567;width:3186;height:2819" coordorigin="2242,1567" coordsize="3186,2819" path="m4966,3860r-3,-5l4967,3857r1,-5l4966,3851r1,-5l4967,3846r-2,2l4960,3858r2,2l4963,3863r3,-3xe" fillcolor="black" stroked="f">
              <v:path arrowok="t"/>
            </v:shape>
            <v:shape id="_x0000_s15689" style="position:absolute;left:2242;top:1567;width:3186;height:2819" coordorigin="2242,1567" coordsize="3186,2819" path="m4992,3852r-24,-9l4960,3841r7,5l4966,3851r2,-3l4969,3847r1,l4971,3848r12,7l4992,3852xe" fillcolor="black" stroked="f">
              <v:path arrowok="t"/>
            </v:shape>
            <v:shape id="_x0000_s15688" style="position:absolute;left:2242;top:1567;width:3186;height:2819" coordorigin="2242,1567" coordsize="3186,2819" path="m5009,3868r-12,-4l4968,3852r-1,5l4993,3866r22,8l5009,3868xe" fillcolor="black" stroked="f">
              <v:path arrowok="t"/>
            </v:shape>
            <v:shape id="_x0000_s15687" style="position:absolute;left:2242;top:1567;width:3186;height:2819" coordorigin="2242,1567" coordsize="3186,2819" path="m5029,3873r-20,-5l5015,3874r7,2l5028,3876r1,-3xe" fillcolor="black" stroked="f">
              <v:path arrowok="t"/>
            </v:shape>
            <v:shape id="_x0000_s15686" style="position:absolute;left:2242;top:1567;width:3186;height:2819" coordorigin="2242,1567" coordsize="3186,2819" path="m5046,3873r-1,l5029,3873r-1,3l5032,3877r8,2l5046,3873xe" fillcolor="black" stroked="f">
              <v:path arrowok="t"/>
            </v:shape>
            <v:shape id="_x0000_s15685" style="position:absolute;left:2242;top:1567;width:3186;height:2819" coordorigin="2242,1567" coordsize="3186,2819" path="m5059,3878r7,-3l5070,3874r5,1l5065,3853r3,18l5062,3872r-16,1l5040,3879r19,-1xe" fillcolor="black" stroked="f">
              <v:path arrowok="t"/>
            </v:shape>
            <v:shape id="_x0000_s15684" style="position:absolute;left:2242;top:1567;width:3186;height:2819" coordorigin="2242,1567" coordsize="3186,2819" path="m5058,3865r6,-3l5062,3861r-9,1l5034,3863r-13,-1l5004,3856r-12,-4l4983,3855r20,6l5027,3865r21,2l5058,3865xe" fillcolor="black" stroked="f">
              <v:path arrowok="t"/>
            </v:shape>
            <v:shape id="_x0000_s15683" style="position:absolute;left:2242;top:1567;width:3186;height:2819" coordorigin="2242,1567" coordsize="3186,2819" path="m5064,3863r1,l5065,3853r-3,6l5064,3862r-6,3l5064,3863xe" fillcolor="black" stroked="f">
              <v:path arrowok="t"/>
            </v:shape>
            <v:shape id="_x0000_s15682" style="position:absolute;left:2242;top:1567;width:3186;height:2819" coordorigin="2242,1567" coordsize="3186,2819" path="m4987,3894r-8,-12l4975,3874r2,-3l4985,3873r-13,-8l4969,3873r8,15l4990,3899r-3,-5xe" fillcolor="black" stroked="f">
              <v:path arrowok="t"/>
            </v:shape>
            <v:shape id="_x0000_s15681" style="position:absolute;left:2242;top:1567;width:3186;height:2819" coordorigin="2242,1567" coordsize="3186,2819" path="m5014,3878r-24,-6l4972,3865r13,8l4997,3877r15,5l5014,3878xe" fillcolor="black" stroked="f">
              <v:path arrowok="t"/>
            </v:shape>
            <v:shape id="_x0000_s15680" style="position:absolute;left:2242;top:1567;width:3186;height:2819" coordorigin="2242,1567" coordsize="3186,2819" path="m5067,3887r8,-8l5072,3881r-12,3l5039,3882r-25,-4l5012,3882r18,4l5050,3888r17,-1xe" fillcolor="black" stroked="f">
              <v:path arrowok="t"/>
            </v:shape>
            <v:shape id="_x0000_s15679" style="position:absolute;left:2242;top:1567;width:3186;height:2819" coordorigin="2242,1567" coordsize="3186,2819" path="m5080,3884r-5,-9l5070,3874r5,5l5067,3887r13,-3xe" fillcolor="black" stroked="f">
              <v:path arrowok="t"/>
            </v:shape>
            <v:shape id="_x0000_s15678" style="position:absolute;left:2242;top:1567;width:3186;height:2819" coordorigin="2242,1567" coordsize="3186,2819" path="m5052,3937r-15,-4l5030,3932r-23,-7l5012,3930r1,-2l5018,3931r19,7l5061,3943r-9,-6xe" fillcolor="black" stroked="f">
              <v:path arrowok="t"/>
            </v:shape>
            <v:shape id="_x0000_s15677" style="position:absolute;left:2242;top:1567;width:3186;height:2819" coordorigin="2242,1567" coordsize="3186,2819" path="m5077,3939r-25,-2l5061,3943r10,1l5072,3943r6,l5085,3944r-8,-5xe" fillcolor="black" stroked="f">
              <v:path arrowok="t"/>
            </v:shape>
            <v:shape id="_x0000_s15676" style="position:absolute;left:2242;top:1567;width:3186;height:2819" coordorigin="2242,1567" coordsize="3186,2819" path="m5122,3937r-6,1l5102,3943r,-2l5077,3939r8,5l5105,3945r17,-8xe" fillcolor="black" stroked="f">
              <v:path arrowok="t"/>
            </v:shape>
            <v:shape id="_x0000_s15675" style="position:absolute;left:2242;top:1567;width:3186;height:2819" coordorigin="2242,1567" coordsize="3186,2819" path="m5126,3943r9,-5l5130,3936r-2,l5122,3937r-17,8l5126,3943xe" fillcolor="black" stroked="f">
              <v:path arrowok="t"/>
            </v:shape>
            <v:shape id="_x0000_s15674" style="position:absolute;left:2242;top:1567;width:3186;height:2819" coordorigin="2242,1567" coordsize="3186,2819" path="m5140,3940r,l5140,3939r-1,-2l5137,3932r-2,6l5126,3943r14,-3xe" fillcolor="black" stroked="f">
              <v:path arrowok="t"/>
            </v:shape>
            <v:shape id="_x0000_s15673" style="position:absolute;left:2242;top:1567;width:3186;height:2819" coordorigin="2242,1567" coordsize="3186,2819" path="m5119,3669r2,-10l5119,3661r-6,5l5115,3668r2,2l5119,3669xe" fillcolor="black" stroked="f">
              <v:path arrowok="t"/>
            </v:shape>
            <v:shape id="_x0000_s15672" style="position:absolute;left:2242;top:1567;width:3186;height:2819" coordorigin="2242,1567" coordsize="3186,2819" path="m5115,3676r,-8l5110,3672r-3,2l5107,3675r5,2l5115,3676xe" fillcolor="black" stroked="f">
              <v:path arrowok="t"/>
            </v:shape>
            <v:shape id="_x0000_s15671" style="position:absolute;left:2242;top:1567;width:3186;height:2819" coordorigin="2242,1567" coordsize="3186,2819" path="m5116,3675r4,-5l5119,3669r-2,1l5115,3668r,8l5116,3675xe" fillcolor="black" stroked="f">
              <v:path arrowok="t"/>
            </v:shape>
            <v:shape id="_x0000_s15670" style="position:absolute;left:2242;top:1567;width:3186;height:2819" coordorigin="2242,1567" coordsize="3186,2819" path="m5124,3666r3,-2l5128,3659r-4,-1l5121,3659r-2,10l5124,3666xe" fillcolor="black" stroked="f">
              <v:path arrowok="t"/>
            </v:shape>
            <v:shape id="_x0000_s15669" style="position:absolute;left:2242;top:1567;width:3186;height:2819" coordorigin="2242,1567" coordsize="3186,2819" path="m5016,3633r-22,-12l4987,3617r-9,-4l4980,3617r10,5l5007,3632r18,11l5027,3644r-11,-11xe" fillcolor="black" stroked="f">
              <v:path arrowok="t"/>
            </v:shape>
            <v:shape id="_x0000_s15668" style="position:absolute;left:2242;top:1567;width:3186;height:2819" coordorigin="2242,1567" coordsize="3186,2819" path="m5034,3644r-3,-2l5016,3633r11,11l5031,3647r3,-3xe" fillcolor="black" stroked="f">
              <v:path arrowok="t"/>
            </v:shape>
            <v:shape id="_x0000_s15667" style="position:absolute;left:2242;top:1567;width:3186;height:2819" coordorigin="2242,1567" coordsize="3186,2819" path="m4516,3452r6,-16l4521,3437r-2,4l4518,3443r-4,5l4513,3455r3,-3xe" fillcolor="black" stroked="f">
              <v:path arrowok="t"/>
            </v:shape>
            <v:shape id="_x0000_s15666" style="position:absolute;left:2242;top:1567;width:3186;height:2819" coordorigin="2242,1567" coordsize="3186,2819" path="m4520,3448r7,-15l4526,3431r-2,2l4522,3436r-6,16l4520,3448xe" fillcolor="black" stroked="f">
              <v:path arrowok="t"/>
            </v:shape>
            <v:shape id="_x0000_s15665" style="position:absolute;left:2242;top:1567;width:3186;height:2819" coordorigin="2242,1567" coordsize="3186,2819" path="m4245,3343r2,-4l4247,3335r-3,-1l4242,3340r,6l4245,3343xe" fillcolor="black" stroked="f">
              <v:path arrowok="t"/>
            </v:shape>
            <v:shape id="_x0000_s15664" style="position:absolute;left:2242;top:1567;width:3186;height:2819" coordorigin="2242,1567" coordsize="3186,2819" path="m4247,3351r3,-2l4245,3343r-3,3l4243,3352r1,1l4247,3351xe" fillcolor="black" stroked="f">
              <v:path arrowok="t"/>
            </v:shape>
            <v:shape id="_x0000_s15663" style="position:absolute;left:2242;top:1567;width:3186;height:2819" coordorigin="2242,1567" coordsize="3186,2819" path="m4101,3293r-4,-3l4099,3287r2,3l4103,3292r1,-4l4103,3281r-2,-9l4096,3293r6,1l4101,3293xe" fillcolor="black" stroked="f">
              <v:path arrowok="t"/>
            </v:shape>
            <v:shape id="_x0000_s15662" style="position:absolute;left:2242;top:1567;width:3186;height:2819" coordorigin="2242,1567" coordsize="3186,2819" path="m4102,3296r,-2l4096,3293r4,8l4102,3296xe" fillcolor="black" stroked="f">
              <v:path arrowok="t"/>
            </v:shape>
            <v:shape id="_x0000_s15661" style="position:absolute;left:2242;top:1567;width:3186;height:2819" coordorigin="2242,1567" coordsize="3186,2819" path="m4101,3272r-1,-11l4097,3268r-1,5l4098,3272r,3l4101,3272xe" fillcolor="black" stroked="f">
              <v:path arrowok="t"/>
            </v:shape>
            <v:shape id="_x0000_s15660" style="position:absolute;left:2242;top:1567;width:3186;height:2819" coordorigin="2242,1567" coordsize="3186,2819" path="m4101,3272r-3,3l4097,3286r-1,7l4101,3272xe" fillcolor="black" stroked="f">
              <v:path arrowok="t"/>
            </v:shape>
            <v:shape id="_x0000_s15659" style="position:absolute;left:2242;top:1567;width:3186;height:2819" coordorigin="2242,1567" coordsize="3186,2819" path="m4344,2618r,1l4349,2617r-2,-3l4343,2616r-8,4l4331,2622r2,1l4338,2625r6,-7xe" fillcolor="black" stroked="f">
              <v:path arrowok="t"/>
            </v:shape>
            <v:shape id="_x0000_s15658" style="position:absolute;left:2242;top:1567;width:3186;height:2819" coordorigin="2242,1567" coordsize="3186,2819" path="m4145,3155r-2,-5l4140,3148r2,4l4142,3154r,2l4141,3157r-2,2l4141,3160r4,-5xe" fillcolor="black" stroked="f">
              <v:path arrowok="t"/>
            </v:shape>
            <v:shape id="_x0000_s15657" style="position:absolute;left:2242;top:1567;width:3186;height:2819" coordorigin="2242,1567" coordsize="3186,2819" path="m4145,3160r2,-1l4147,3158r-2,-3l4141,3160r4,xe" fillcolor="black" stroked="f">
              <v:path arrowok="t"/>
            </v:shape>
            <v:shape id="_x0000_s15656" style="position:absolute;left:2242;top:1567;width:3186;height:2819" coordorigin="2242,1567" coordsize="3186,2819" path="m3402,3022r-1,-2l3400,3016r,l3398,3024r-2,10l3402,3022xe" fillcolor="black" stroked="f">
              <v:path arrowok="t"/>
            </v:shape>
            <v:shape id="_x0000_s15655" style="position:absolute;left:2242;top:1567;width:3186;height:2819" coordorigin="2242,1567" coordsize="3186,2819" path="m3402,3027r,-5l3396,3034r1,5l3402,3027xe" fillcolor="black" stroked="f">
              <v:path arrowok="t"/>
            </v:shape>
            <v:shape id="_x0000_s15654" style="position:absolute;left:2242;top:1567;width:3186;height:2819" coordorigin="2242,1567" coordsize="3186,2819" path="m4293,3360r3,-10l4292,3348r-4,10l4289,3363r4,-3xe" fillcolor="black" stroked="f">
              <v:path arrowok="t"/>
            </v:shape>
            <v:shape id="_x0000_s15653" style="position:absolute;left:2242;top:1567;width:3186;height:2819" coordorigin="2242,1567" coordsize="3186,2819" path="m4293,3365r,-5l4289,3363r1,5l4293,3370r,-5xe" fillcolor="black" stroked="f">
              <v:path arrowok="t"/>
            </v:shape>
            <v:shape id="_x0000_s15652" style="position:absolute;left:2242;top:1567;width:3186;height:2819" coordorigin="2242,1567" coordsize="3186,2819" path="m3840,3174r-2,-1l3836,3171r-1,3l3835,3189r5,-15xe" fillcolor="black" stroked="f">
              <v:path arrowok="t"/>
            </v:shape>
            <v:shape id="_x0000_s15651" style="position:absolute;left:2242;top:1567;width:3186;height:2819" coordorigin="2242,1567" coordsize="3186,2819" path="m3839,3196r1,-5l3840,3174r-5,15l3835,3197r2,4l3839,3196xe" fillcolor="black" stroked="f">
              <v:path arrowok="t"/>
            </v:shape>
            <v:shape id="_x0000_s15650" style="position:absolute;left:2242;top:1567;width:3186;height:2819" coordorigin="2242,1567" coordsize="3186,2819" path="m4767,3540r3,-2l4770,3536r,-2l4768,3531r-4,4l4764,3540r-1,3l4764,3543r3,-3xe" fillcolor="black" stroked="f">
              <v:path arrowok="t"/>
            </v:shape>
            <v:shape id="_x0000_s15649" style="position:absolute;left:2242;top:1567;width:3186;height:2819" coordorigin="2242,1567" coordsize="3186,2819" path="m4480,3435r8,-23l4486,3413r-2,3l4476,3435r2,1l4480,3435xe" fillcolor="black" stroked="f">
              <v:path arrowok="t"/>
            </v:shape>
            <v:shape id="_x0000_s15648" style="position:absolute;left:2242;top:1567;width:3186;height:2819" coordorigin="2242,1567" coordsize="3186,2819" path="m4481,3434r1,-2l4488,3412r-8,23l4481,3434xe" fillcolor="black" stroked="f">
              <v:path arrowok="t"/>
            </v:shape>
            <v:shape id="_x0000_s15647" style="position:absolute;left:2242;top:1567;width:3186;height:2819" coordorigin="2242,1567" coordsize="3186,2819" path="m4417,3403r-1,-3l4416,3401r-2,3l4413,3407r,3l4414,3411r3,-8xe" fillcolor="black" stroked="f">
              <v:path arrowok="t"/>
            </v:shape>
            <v:shape id="_x0000_s15646" style="position:absolute;left:2242;top:1567;width:3186;height:2819" coordorigin="2242,1567" coordsize="3186,2819" path="m4418,3407r-1,-4l4414,3411r1,2l4418,3407xe" fillcolor="black" stroked="f">
              <v:path arrowok="t"/>
            </v:shape>
            <v:shape id="_x0000_s15645" style="position:absolute;left:2242;top:1567;width:3186;height:2819" coordorigin="2242,1567" coordsize="3186,2819" path="m4318,3363r,-4l4318,3358r-2,2l4313,3362r-1,10l4314,3374r4,-11xe" fillcolor="black" stroked="f">
              <v:path arrowok="t"/>
            </v:shape>
            <v:shape id="_x0000_s15644" style="position:absolute;left:2242;top:1567;width:3186;height:2819" coordorigin="2242,1567" coordsize="3186,2819" path="m4317,3372r1,-9l4314,3374r3,2l4317,3372xe" fillcolor="black" stroked="f">
              <v:path arrowok="t"/>
            </v:shape>
            <v:shape id="_x0000_s15643" style="position:absolute;left:2242;top:1567;width:3186;height:2819" coordorigin="2242,1567" coordsize="3186,2819" path="m4202,3332r1,-4l4201,3318r-2,2l4197,3323r,8l4201,3332r1,xe" fillcolor="black" stroked="f">
              <v:path arrowok="t"/>
            </v:shape>
            <v:shape id="_x0000_s15642" style="position:absolute;left:2242;top:1567;width:3186;height:2819" coordorigin="2242,1567" coordsize="3186,2819" path="m3752,3150r-5,-2l3745,3156r1,4l3748,3163r2,1l3752,3150xe" fillcolor="black" stroked="f">
              <v:path arrowok="t"/>
            </v:shape>
            <v:shape id="_x0000_s15641" style="position:absolute;left:2242;top:1567;width:3186;height:2819" coordorigin="2242,1567" coordsize="3186,2819" path="m3751,3161r2,-4l3752,3150r-2,14l3751,3161xe" fillcolor="black" stroked="f">
              <v:path arrowok="t"/>
            </v:shape>
            <v:shape id="_x0000_s15640" style="position:absolute;left:2242;top:1567;width:3186;height:2819" coordorigin="2242,1567" coordsize="3186,2819" path="m3509,3071r2,-1l3509,3063r,-3l3507,3064r-3,5l3506,3074r3,-3xe" fillcolor="black" stroked="f">
              <v:path arrowok="t"/>
            </v:shape>
            <v:shape id="_x0000_s15639" style="position:absolute;left:2242;top:1567;width:3186;height:2819" coordorigin="2242,1567" coordsize="3186,2819" path="m5186,3696r2,-1l5189,3693r,-1l5188,3691r-7,1l5180,3695r-1,2l5182,3698r4,-2xe" fillcolor="black" stroked="f">
              <v:path arrowok="t"/>
            </v:shape>
            <v:shape id="_x0000_s15638" style="position:absolute;left:2242;top:1567;width:3186;height:2819" coordorigin="2242,1567" coordsize="3186,2819" path="m4602,3480r,-2l4604,3473r-2,-4l4600,3474r-3,7l4602,3480xe" fillcolor="black" stroked="f">
              <v:path arrowok="t"/>
            </v:shape>
            <v:shape id="_x0000_s15637" style="position:absolute;left:2242;top:1567;width:3186;height:2819" coordorigin="2242,1567" coordsize="3186,2819" path="m4438,3416r3,-6l4440,3406r-3,4l4436,3416r,3l4438,3416xe" fillcolor="black" stroked="f">
              <v:path arrowok="t"/>
            </v:shape>
            <v:shape id="_x0000_s15636" style="position:absolute;left:2242;top:1567;width:3186;height:2819" coordorigin="2242,1567" coordsize="3186,2819" path="m4440,3415r1,-3l4441,3410r-3,6l4440,3415xe" fillcolor="black" stroked="f">
              <v:path arrowok="t"/>
            </v:shape>
            <v:shape id="_x0000_s15635" style="position:absolute;left:2242;top:1567;width:3186;height:2819" coordorigin="2242,1567" coordsize="3186,2819" path="m4381,3394r1,-1l4383,3390r,-2l4382,3386r,l4380,3391r-3,6l4378,3398r3,-4xe" fillcolor="black" stroked="f">
              <v:path arrowok="t"/>
            </v:shape>
            <v:shape id="_x0000_s15634" style="position:absolute;left:2242;top:1567;width:3186;height:2819" coordorigin="2242,1567" coordsize="3186,2819" path="m4153,3310r1,-5l4152,3300r-1,5l4149,3310r3,2l4153,3310xe" fillcolor="black" stroked="f">
              <v:path arrowok="t"/>
            </v:shape>
            <v:shape id="_x0000_s15633" style="position:absolute;left:2242;top:1567;width:3186;height:2819" coordorigin="2242,1567" coordsize="3186,2819" path="m3933,3230r,-8l3932,3210r-2,2l3932,3206r,-12l3927,3217r2,7l3931,3232r2,-2xe" fillcolor="black" stroked="f">
              <v:path arrowok="t"/>
            </v:shape>
            <v:shape id="_x0000_s15632" style="position:absolute;left:2242;top:1567;width:3186;height:2819" coordorigin="2242,1567" coordsize="3186,2819" path="m3932,3194r-3,1l3928,3196r-1,21l3932,3194xe" fillcolor="black" stroked="f">
              <v:path arrowok="t"/>
            </v:shape>
            <v:shape id="_x0000_s15631" style="position:absolute;left:2242;top:1567;width:3186;height:2819" coordorigin="2242,1567" coordsize="3186,2819" path="m3439,3061r1,-7l3440,3049r-6,-2l3432,3060r2,4l3439,3061xe" fillcolor="black" stroked="f">
              <v:path arrowok="t"/>
            </v:shape>
            <v:shape id="_x0000_s15630" style="position:absolute;left:2242;top:1567;width:3186;height:2819" coordorigin="2242,1567" coordsize="3186,2819" path="m3438,3069r1,-8l3434,3064r3,5l3438,3069xe" fillcolor="black" stroked="f">
              <v:path arrowok="t"/>
            </v:shape>
            <v:shape id="_x0000_s15629" style="position:absolute;left:2242;top:1567;width:3186;height:2819" coordorigin="2242,1567" coordsize="3186,2819" path="m3400,3167r,-11l3401,3149r2,-19l3395,3154r-1,1l3393,3166r1,24l3400,3167xe" fillcolor="black" stroked="f">
              <v:path arrowok="t"/>
            </v:shape>
            <v:shape id="_x0000_s15628" style="position:absolute;left:2242;top:1567;width:3186;height:2819" coordorigin="2242,1567" coordsize="3186,2819" path="m3426,3051r3,-8l3426,3036r-2,10l3424,3047r1,2l3420,3059r-4,13l3426,3051xe" fillcolor="black" stroked="f">
              <v:path arrowok="t"/>
            </v:shape>
            <v:shape id="_x0000_s15627" style="position:absolute;left:2242;top:1567;width:3186;height:2819" coordorigin="2242,1567" coordsize="3186,2819" path="m3425,3049r-9,-2l3419,3054r1,5l3425,3049xe" fillcolor="black" stroked="f">
              <v:path arrowok="t"/>
            </v:shape>
            <v:shape id="_x0000_s15626" style="position:absolute;left:2242;top:1567;width:3186;height:2819" coordorigin="2242,1567" coordsize="3186,2819" path="m3424,3067r2,-16l3416,3072r4,3l3422,3076r2,-9xe" fillcolor="black" stroked="f">
              <v:path arrowok="t"/>
            </v:shape>
            <v:shape id="_x0000_s15625" style="position:absolute;left:2242;top:1567;width:3186;height:2819" coordorigin="2242,1567" coordsize="3186,2819" path="m3428,3051r1,-8l3426,3051r,1l3428,3051xe" fillcolor="black" stroked="f">
              <v:path arrowok="t"/>
            </v:shape>
            <v:shape id="_x0000_s15624" style="position:absolute;left:2242;top:1567;width:3186;height:2819" coordorigin="2242,1567" coordsize="3186,2819" path="m3403,3130r-1,-3l3401,3126r-7,16l3395,3150r1,2l3395,3154r8,-24xe" fillcolor="black" stroked="f">
              <v:path arrowok="t"/>
            </v:shape>
            <v:shape id="_x0000_s15623" style="position:absolute;left:2242;top:1567;width:3186;height:2819" coordorigin="2242,1567" coordsize="3186,2819" path="m3401,3222r-1,-29l3400,3167r-6,23l3395,3218r1,24l3396,3252r5,-30xe" fillcolor="black" stroked="f">
              <v:path arrowok="t"/>
            </v:shape>
            <v:shape id="_x0000_s15622" style="position:absolute;left:2242;top:1567;width:3186;height:2819" coordorigin="2242,1567" coordsize="3186,2819" path="m3402,3257r-1,-10l3397,3260r,6l3397,3273r5,-16xe" fillcolor="black" stroked="f">
              <v:path arrowok="t"/>
            </v:shape>
            <v:shape id="_x0000_s15621" style="position:absolute;left:2242;top:1567;width:3186;height:2819" coordorigin="2242,1567" coordsize="3186,2819" path="m3402,3275r,-18l3397,3273r,14l3397,3289r5,-14xe" fillcolor="black" stroked="f">
              <v:path arrowok="t"/>
            </v:shape>
            <v:shape id="_x0000_s15620" style="position:absolute;left:2242;top:1567;width:3186;height:2819" coordorigin="2242,1567" coordsize="3186,2819" path="m3400,3287r2,-1l3402,3275r-5,14l3400,3287xe" fillcolor="black" stroked="f">
              <v:path arrowok="t"/>
            </v:shape>
            <v:shape id="_x0000_s15619" style="position:absolute;left:2242;top:1567;width:3186;height:2819" coordorigin="2242,1567" coordsize="3186,2819" path="m3399,3122r-1,1l3396,3125r-2,17l3399,3122xe" fillcolor="black" stroked="f">
              <v:path arrowok="t"/>
            </v:shape>
            <v:shape id="_x0000_s15618" style="position:absolute;left:2242;top:1567;width:3186;height:2819" coordorigin="2242,1567" coordsize="3186,2819" path="m3403,3121r2,-2l3405,3113r-3,10l3403,3121xe" fillcolor="black" stroked="f">
              <v:path arrowok="t"/>
            </v:shape>
            <v:shape id="_x0000_s15617" style="position:absolute;left:2242;top:1567;width:3186;height:2819" coordorigin="2242,1567" coordsize="3186,2819" path="m3447,3024r,-1l3443,3021r-5,12l3438,3040r9,-16xe" fillcolor="black" stroked="f">
              <v:path arrowok="t"/>
            </v:shape>
            <v:shape id="_x0000_s15616" style="position:absolute;left:2242;top:1567;width:3186;height:2819" coordorigin="2242,1567" coordsize="3186,2819" path="m3442,3047r3,-11l3447,3024r-9,16l3438,3049r1,l3442,3047xe" fillcolor="black" stroked="f">
              <v:path arrowok="t"/>
            </v:shape>
            <v:shape id="_x0000_s15615" style="position:absolute;left:2242;top:1567;width:3186;height:2819" coordorigin="2242,1567" coordsize="3186,2819" path="m5221,3698r-5,l5213,3703r-3,5l5217,3709r4,-11xe" fillcolor="black" stroked="f">
              <v:path arrowok="t"/>
            </v:shape>
            <v:shape id="_x0000_s15614" style="position:absolute;left:2242;top:1567;width:3186;height:2819" coordorigin="2242,1567" coordsize="3186,2819" path="m5203,3699r-3,-5l5197,3698r-2,3l5201,3704r2,-5xe" fillcolor="black" stroked="f">
              <v:path arrowok="t"/>
            </v:shape>
            <v:shape id="_x0000_s15613" style="position:absolute;left:2242;top:1567;width:3186;height:2819" coordorigin="2242,1567" coordsize="3186,2819" path="m4504,3434r,-3l4503,3431r-1,4l4500,3440r,1l4504,3434xe" fillcolor="black" stroked="f">
              <v:path arrowok="t"/>
            </v:shape>
            <v:shape id="_x0000_s15612" style="position:absolute;left:2242;top:1567;width:3186;height:2819" coordorigin="2242,1567" coordsize="3186,2819" path="m4503,3439r1,-1l4505,3436r-1,-2l4500,3441r3,-2xe" fillcolor="black" stroked="f">
              <v:path arrowok="t"/>
            </v:shape>
            <v:shape id="_x0000_s15611" style="position:absolute;left:2242;top:1567;width:3186;height:2819" coordorigin="2242,1567" coordsize="3186,2819" path="m3473,3034r-2,-4l3468,3024r-1,2l3466,3038r,11l3467,3054r6,-20xe" fillcolor="black" stroked="f">
              <v:path arrowok="t"/>
            </v:shape>
            <v:shape id="_x0000_s15610" style="position:absolute;left:2242;top:1567;width:3186;height:2819" coordorigin="2242,1567" coordsize="3186,2819" path="m3469,3053r2,-1l3473,3034r-6,20l3469,3053xe" fillcolor="black" stroked="f">
              <v:path arrowok="t"/>
            </v:shape>
            <v:shape id="_x0000_s15609" style="position:absolute;left:2242;top:1567;width:3186;height:2819" coordorigin="2242,1567" coordsize="3186,2819" path="m4235,3337r1,-4l4234,3329r2,-5l4236,3321r-3,3l4228,3330r1,11l4235,3337xe" fillcolor="black" stroked="f">
              <v:path arrowok="t"/>
            </v:shape>
            <v:shape id="_x0000_s15608" style="position:absolute;left:2242;top:1567;width:3186;height:2819" coordorigin="2242,1567" coordsize="3186,2819" path="m4236,3336r,-2l4236,3333r-1,4l4236,3336xe" fillcolor="black" stroked="f">
              <v:path arrowok="t"/>
            </v:shape>
            <v:shape id="_x0000_s15607" style="position:absolute;left:2242;top:1567;width:3186;height:2819" coordorigin="2242,1567" coordsize="3186,2819" path="m4142,3303r3,-2l4144,3287r-6,-2l4139,3305r3,-2xe" fillcolor="black" stroked="f">
              <v:path arrowok="t"/>
            </v:shape>
            <v:shape id="_x0000_s15606" style="position:absolute;left:2242;top:1567;width:3186;height:2819" coordorigin="2242,1567" coordsize="3186,2819" path="m4087,3279r-2,-2l4082,3273r2,5l4086,3284r1,-5xe" fillcolor="black" stroked="f">
              <v:path arrowok="t"/>
            </v:shape>
            <v:shape id="_x0000_s15605" style="position:absolute;left:2242;top:1567;width:3186;height:2819" coordorigin="2242,1567" coordsize="3186,2819" path="m4088,3281r-1,-2l4086,3284r1,l4088,3281xe" fillcolor="black" stroked="f">
              <v:path arrowok="t"/>
            </v:shape>
            <v:shape id="_x0000_s15604" style="position:absolute;left:2242;top:1567;width:3186;height:2819" coordorigin="2242,1567" coordsize="3186,2819" path="m5110,3652r-5,5l5104,3658r-1,l5099,3658r3,3l5107,3662r3,-10xe" fillcolor="black" stroked="f">
              <v:path arrowok="t"/>
            </v:shape>
            <v:shape id="_x0000_s15603" style="position:absolute;left:2242;top:1567;width:3186;height:2819" coordorigin="2242,1567" coordsize="3186,2819" path="m5110,3652r-3,1l5105,3657r5,-5xe" fillcolor="black" stroked="f">
              <v:path arrowok="t"/>
            </v:shape>
            <v:shape id="_x0000_s15602" style="position:absolute;left:2242;top:1567;width:3186;height:2819" coordorigin="2242,1567" coordsize="3186,2819" path="m5116,3657r-3,-2l5110,3652r-3,10l5112,3662r4,-5xe" fillcolor="black" stroked="f">
              <v:path arrowok="t"/>
            </v:shape>
            <v:shape id="_x0000_s15601" style="position:absolute;left:2242;top:1567;width:3186;height:2819" coordorigin="2242,1567" coordsize="3186,2819" path="m4966,3596r-30,-16l4926,3576r,1l4936,3584r25,13l4966,3596xe" fillcolor="black" stroked="f">
              <v:path arrowok="t"/>
            </v:shape>
            <v:shape id="_x0000_s15600" style="position:absolute;left:2242;top:1567;width:3186;height:2819" coordorigin="2242,1567" coordsize="3186,2819" path="m4997,3612r-6,-3l4986,3606r-9,-5l4966,3596r-5,1l4983,3608r6,4l4991,3614r19,6l4997,3612xe" fillcolor="black" stroked="f">
              <v:path arrowok="t"/>
            </v:shape>
            <v:shape id="_x0000_s15599" style="position:absolute;left:2242;top:1567;width:3186;height:2819" coordorigin="2242,1567" coordsize="3186,2819" path="m5014,3622r-4,-2l4991,3614r21,11l5024,3631r-10,-9xe" fillcolor="black" stroked="f">
              <v:path arrowok="t"/>
            </v:shape>
            <v:shape id="_x0000_s15598" style="position:absolute;left:2242;top:1567;width:3186;height:2819" coordorigin="2242,1567" coordsize="3186,2819" path="m4647,3481r-4,-1l4640,3486r2,2l4644,3490r3,-9xe" fillcolor="black" stroked="f">
              <v:path arrowok="t"/>
            </v:shape>
            <v:shape id="_x0000_s15597" style="position:absolute;left:2242;top:1567;width:3186;height:2819" coordorigin="2242,1567" coordsize="3186,2819" path="m4621,3463r-3,l4615,3464r-4,11l4613,3477r1,2l4621,3463xe" fillcolor="black" stroked="f">
              <v:path arrowok="t"/>
            </v:shape>
            <v:shape id="_x0000_s15596" style="position:absolute;left:2242;top:1567;width:3186;height:2819" coordorigin="2242,1567" coordsize="3186,2819" path="m4306,3343r1,-1l4307,3340r-4,-1l4300,3349r,7l4306,3343xe" fillcolor="black" stroked="f">
              <v:path arrowok="t"/>
            </v:shape>
            <v:shape id="_x0000_s15595" style="position:absolute;left:2242;top:1567;width:3186;height:2819" coordorigin="2242,1567" coordsize="3186,2819" path="m4304,3360r2,-1l4307,3357r-1,-5l4306,3349r,-4l4306,3343r-6,13l4301,3361r,1l4304,3360xe" fillcolor="black" stroked="f">
              <v:path arrowok="t"/>
            </v:shape>
            <v:shape id="_x0000_s15594" style="position:absolute;left:2242;top:1567;width:3186;height:2819" coordorigin="2242,1567" coordsize="3186,2819" path="m4260,3333r1,-11l4257,3324r-2,12l4253,3343r2,4l4260,3333xe" fillcolor="black" stroked="f">
              <v:path arrowok="t"/>
            </v:shape>
            <v:shape id="_x0000_s15593" style="position:absolute;left:2242;top:1567;width:3186;height:2819" coordorigin="2242,1567" coordsize="3186,2819" path="m4258,3343r1,-1l4260,3337r,-4l4255,3347r3,-4xe" fillcolor="black" stroked="f">
              <v:path arrowok="t"/>
            </v:shape>
            <v:shape id="_x0000_s15592" style="position:absolute;left:2242;top:1567;width:3186;height:2819" coordorigin="2242,1567" coordsize="3186,2819" path="m4123,3278r-2,1l4119,3280r-2,13l4119,3294r4,-16xe" fillcolor="black" stroked="f">
              <v:path arrowok="t"/>
            </v:shape>
            <v:shape id="_x0000_s15591" style="position:absolute;left:2242;top:1567;width:3186;height:2819" coordorigin="2242,1567" coordsize="3186,2819" path="m4121,3293r2,-5l4123,3278r-4,16l4120,3294r1,-1xe" fillcolor="black" stroked="f">
              <v:path arrowok="t"/>
            </v:shape>
            <v:shape id="_x0000_s15590" style="position:absolute;left:2242;top:1567;width:3186;height:2819" coordorigin="2242,1567" coordsize="3186,2819" path="m3766,3160r3,-2l3769,3150r-2,-4l3766,3143r-1,1l3764,3150r-1,8l3764,3162r2,-2xe" fillcolor="black" stroked="f">
              <v:path arrowok="t"/>
            </v:shape>
            <v:shape id="_x0000_s15589" style="position:absolute;left:2242;top:1567;width:3186;height:2819" coordorigin="2242,1567" coordsize="3186,2819" path="m4577,3437r-7,12l4566,3454r-2,2l4563,3458r6,2l4577,3437xe" fillcolor="black" stroked="f">
              <v:path arrowok="t"/>
            </v:shape>
            <v:shape id="_x0000_s15588" style="position:absolute;left:2242;top:1567;width:3186;height:2819" coordorigin="2242,1567" coordsize="3186,2819" path="m4577,3437r-3,l4570,3438r,11l4577,3437xe" fillcolor="black" stroked="f">
              <v:path arrowok="t"/>
            </v:shape>
            <v:shape id="_x0000_s15587" style="position:absolute;left:2242;top:1567;width:3186;height:2819" coordorigin="2242,1567" coordsize="3186,2819" path="m4556,3447r-2,1l4553,3448r-2,2l4551,3451r,3l4556,3447xe" fillcolor="black" stroked="f">
              <v:path arrowok="t"/>
            </v:shape>
            <v:shape id="_x0000_s15586" style="position:absolute;left:2242;top:1567;width:3186;height:2819" coordorigin="2242,1567" coordsize="3186,2819" path="m4554,3453r2,-6l4556,3447r-5,7l4554,3453xe" fillcolor="black" stroked="f">
              <v:path arrowok="t"/>
            </v:shape>
            <v:shape id="_x0000_s15585" style="position:absolute;left:2242;top:1567;width:3186;height:2819" coordorigin="2242,1567" coordsize="3186,2819" path="m4281,3351r2,-2l4283,3337r-4,-2l4277,3353r4,-2xe" fillcolor="black" stroked="f">
              <v:path arrowok="t"/>
            </v:shape>
            <v:shape id="_x0000_s15584" style="position:absolute;left:2242;top:1567;width:3186;height:2819" coordorigin="2242,1567" coordsize="3186,2819" path="m4214,3314r,-1l4212,3311r-2,3l4209,3319r-1,8l4214,3314xe" fillcolor="black" stroked="f">
              <v:path arrowok="t"/>
            </v:shape>
            <v:shape id="_x0000_s15583" style="position:absolute;left:2242;top:1567;width:3186;height:2819" coordorigin="2242,1567" coordsize="3186,2819" path="m4213,3320r1,-3l4214,3314r-6,13l4212,3328r1,-8xe" fillcolor="black" stroked="f">
              <v:path arrowok="t"/>
            </v:shape>
            <v:shape id="_x0000_s15582" style="position:absolute;left:2242;top:1567;width:3186;height:2819" coordorigin="2242,1567" coordsize="3186,2819" path="m5008,3804r-15,-1l4976,3799r-9,-2l4964,3800r9,3l4991,3807r17,-3xe" fillcolor="black" stroked="f">
              <v:path arrowok="t"/>
            </v:shape>
            <v:shape id="_x0000_s15581" style="position:absolute;left:2242;top:1567;width:3186;height:2819" coordorigin="2242,1567" coordsize="3186,2819" path="m5032,3807r5,-4l5025,3804r-17,l4991,3807r20,1l5032,3807xe" fillcolor="black" stroked="f">
              <v:path arrowok="t"/>
            </v:shape>
            <v:shape id="_x0000_s15580" style="position:absolute;left:2242;top:1567;width:3186;height:2819" coordorigin="2242,1567" coordsize="3186,2819" path="m5053,3828r-12,-26l5037,3803r-5,4l5036,3807r5,9l5051,3837r2,-9xe" fillcolor="black" stroked="f">
              <v:path arrowok="t"/>
            </v:shape>
            <v:shape id="_x0000_s15579" style="position:absolute;left:2242;top:1567;width:3186;height:2819" coordorigin="2242,1567" coordsize="3186,2819" path="m5098,3650r-3,l5094,3653r2,2l5098,3656r,-6xe" fillcolor="black" stroked="f">
              <v:path arrowok="t"/>
            </v:shape>
            <v:shape id="_x0000_s15578" style="position:absolute;left:2242;top:1567;width:3186;height:2819" coordorigin="2242,1567" coordsize="3186,2819" path="m4429,3404r6,-22l4429,3394r-3,6l4426,3406r3,-2xe" fillcolor="black" stroked="f">
              <v:path arrowok="t"/>
            </v:shape>
            <v:shape id="_x0000_s15577" style="position:absolute;left:2242;top:1567;width:3186;height:2819" coordorigin="2242,1567" coordsize="3186,2819" path="m4429,3403r3,-5l4434,3393r5,-12l4435,3382r-6,22l4429,3403xe" fillcolor="black" stroked="f">
              <v:path arrowok="t"/>
            </v:shape>
            <v:shape id="_x0000_s15576" style="position:absolute;left:2242;top:1567;width:3186;height:2819" coordorigin="2242,1567" coordsize="3186,2819" path="m4407,3392r,-2l4406,3389r-1,2l4402,3394r2,3l4407,3392xe" fillcolor="black" stroked="f">
              <v:path arrowok="t"/>
            </v:shape>
            <v:shape id="_x0000_s15575" style="position:absolute;left:2242;top:1567;width:3186;height:2819" coordorigin="2242,1567" coordsize="3186,2819" path="m4406,3395r1,l4408,3393r-1,-1l4404,3397r2,-2xe" fillcolor="black" stroked="f">
              <v:path arrowok="t"/>
            </v:shape>
            <v:shape id="_x0000_s15574" style="position:absolute;left:2242;top:1567;width:3186;height:2819" coordorigin="2242,1567" coordsize="3186,2819" path="m4165,3295r-3,-1l4158,3300r,2l4159,3307r6,-12xe" fillcolor="black" stroked="f">
              <v:path arrowok="t"/>
            </v:shape>
            <v:shape id="_x0000_s15573" style="position:absolute;left:2242;top:1567;width:3186;height:2819" coordorigin="2242,1567" coordsize="3186,2819" path="m4162,3306r3,-8l4165,3295r-6,12l4162,3306xe" fillcolor="black" stroked="f">
              <v:path arrowok="t"/>
            </v:shape>
            <v:shape id="_x0000_s15572" style="position:absolute;left:2242;top:1567;width:3186;height:2819" coordorigin="2242,1567" coordsize="3186,2819" path="m5164,3672r-2,1l5162,3674r1,2l5164,3679r,-7xe" fillcolor="black" stroked="f">
              <v:path arrowok="t"/>
            </v:shape>
            <v:shape id="_x0000_s15571" style="position:absolute;left:2242;top:1567;width:3186;height:2819" coordorigin="2242,1567" coordsize="3186,2819" path="m5166,3677r2,-6l5164,3672r,7l5165,3679r1,-2xe" fillcolor="black" stroked="f">
              <v:path arrowok="t"/>
            </v:shape>
            <v:shape id="_x0000_s15570" style="position:absolute;left:2242;top:1567;width:3186;height:2819" coordorigin="2242,1567" coordsize="3186,2819" path="m4629,3471r1,-8l4630,3464r-2,3l4626,3470r-5,8l4625,3479r4,-8xe" fillcolor="black" stroked="f">
              <v:path arrowok="t"/>
            </v:shape>
            <v:shape id="_x0000_s15569" style="position:absolute;left:2242;top:1567;width:3186;height:2819" coordorigin="2242,1567" coordsize="3186,2819" path="m4633,3466r,-4l4630,3463r-1,8l4633,3466xe" fillcolor="black" stroked="f">
              <v:path arrowok="t"/>
            </v:shape>
            <v:shape id="_x0000_s15568" style="position:absolute;left:2242;top:1567;width:3186;height:2819" coordorigin="2242,1567" coordsize="3186,2819" path="m4609,3458r6,-10l4615,3444r-3,2l4604,3468r2,2l4609,3458xe" fillcolor="black" stroked="f">
              <v:path arrowok="t"/>
            </v:shape>
            <v:shape id="_x0000_s15567" style="position:absolute;left:2242;top:1567;width:3186;height:2819" coordorigin="2242,1567" coordsize="3186,2819" path="m4617,3444r,-2l4615,3444r,4l4617,3444xe" fillcolor="black" stroked="f">
              <v:path arrowok="t"/>
            </v:shape>
            <v:shape id="_x0000_s15566" style="position:absolute;left:2242;top:1567;width:3186;height:2819" coordorigin="2242,1567" coordsize="3186,2819" path="m4549,3435r-1,1l4547,3437r-2,2l4544,3442r-4,6l4549,3435xe" fillcolor="black" stroked="f">
              <v:path arrowok="t"/>
            </v:shape>
            <v:shape id="_x0000_s15565" style="position:absolute;left:2242;top:1567;width:3186;height:2819" coordorigin="2242,1567" coordsize="3186,2819" path="m4546,3448r4,-7l4552,3438r,-3l4552,3434r-3,1l4540,3448r6,xe" fillcolor="black" stroked="f">
              <v:path arrowok="t"/>
            </v:shape>
            <v:shape id="_x0000_s15564" style="position:absolute;left:2242;top:1567;width:3186;height:2819" coordorigin="2242,1567" coordsize="3186,2819" path="m4552,3434r-2,-2l4551,3428r-1,-1l4547,3430r,1l4548,3432r1,2l4549,3435r3,-1xe" fillcolor="black" stroked="f">
              <v:path arrowok="t"/>
            </v:shape>
            <v:shape id="_x0000_s15563" style="position:absolute;left:2242;top:1567;width:3186;height:2819" coordorigin="2242,1567" coordsize="3186,2819" path="m4556,3426r2,-5l4559,3415r-4,8l4550,3427r1,1l4554,3429r2,-3xe" fillcolor="black" stroked="f">
              <v:path arrowok="t"/>
            </v:shape>
            <v:shape id="_x0000_s15562" style="position:absolute;left:2242;top:1567;width:3186;height:2819" coordorigin="2242,1567" coordsize="3186,2819" path="m3496,3052r2,-13l3496,3040r-5,l3491,3058r5,-6xe" fillcolor="black" stroked="f">
              <v:path arrowok="t"/>
            </v:shape>
            <v:shape id="_x0000_s15561" style="position:absolute;left:2242;top:1567;width:3186;height:2819" coordorigin="2242,1567" coordsize="3186,2819" path="m5016,3597r-22,-12l4977,3576r-1,4l4976,3581r-1,l4979,3584r4,1l5002,3594r21,12l5027,3608r-11,-11xe" fillcolor="black" stroked="f">
              <v:path arrowok="t"/>
            </v:shape>
            <v:shape id="_x0000_s15560" style="position:absolute;left:2242;top:1567;width:3186;height:2819" coordorigin="2242,1567" coordsize="3186,2819" path="m4969,3572r-12,-6l4950,3563r-16,-8l4929,3554r3,3l4940,3562r13,7l4966,3576r5,1l4974,3578r-5,-6xe" fillcolor="black" stroked="f">
              <v:path arrowok="t"/>
            </v:shape>
            <v:shape id="_x0000_s15559" style="position:absolute;left:2242;top:1567;width:3186;height:2819" coordorigin="2242,1567" coordsize="3186,2819" path="m4977,3576r-1,l4969,3572r5,6l4976,3580r1,-4xe" fillcolor="black" stroked="f">
              <v:path arrowok="t"/>
            </v:shape>
            <v:shape id="_x0000_s15558" style="position:absolute;left:2242;top:1567;width:3186;height:2819" coordorigin="2242,1567" coordsize="3186,2819" path="m5032,3608r-3,-2l5016,3597r11,11l5028,3610r4,-2xe" fillcolor="black" stroked="f">
              <v:path arrowok="t"/>
            </v:shape>
            <v:shape id="_x0000_s15557" style="position:absolute;left:2242;top:1567;width:3186;height:2819" coordorigin="2242,1567" coordsize="3186,2819" path="m5021,3616r-23,-12l4988,3600r7,6l5007,3613r11,6l5021,3616xe" fillcolor="black" stroked="f">
              <v:path arrowok="t"/>
            </v:shape>
            <v:shape id="_x0000_s15556" style="position:absolute;left:2242;top:1567;width:3186;height:2819" coordorigin="2242,1567" coordsize="3186,2819" path="m5032,3627r,-2l5032,3622r-11,-6l5018,3619r10,5l5029,3626r2,1l5032,3627xe" fillcolor="black" stroked="f">
              <v:path arrowok="t"/>
            </v:shape>
            <v:shape id="_x0000_s15555" style="position:absolute;left:2242;top:1567;width:3186;height:2819" coordorigin="2242,1567" coordsize="3186,2819" path="m4765,3509r-3,1l4755,3524r3,1l4759,3525r6,-16xe" fillcolor="black" stroked="f">
              <v:path arrowok="t"/>
            </v:shape>
            <v:shape id="_x0000_s15554" style="position:absolute;left:2242;top:1567;width:3186;height:2819" coordorigin="2242,1567" coordsize="3186,2819" path="m4759,3525r2,-2l4767,3508r-2,1l4759,3525r,xe" fillcolor="black" stroked="f">
              <v:path arrowok="t"/>
            </v:shape>
            <v:shape id="_x0000_s15553" style="position:absolute;left:2242;top:1567;width:3186;height:2819" coordorigin="2242,1567" coordsize="3186,2819" path="m4111,3355r-1,l4110,3352r-1,-3l4110,3347r2,-8l4109,3335r-2,2l4106,3349r3,22l4111,3355xe" fillcolor="black" stroked="f">
              <v:path arrowok="t"/>
            </v:shape>
            <v:shape id="_x0000_s15552" style="position:absolute;left:2242;top:1567;width:3186;height:2819" coordorigin="2242,1567" coordsize="3186,2819" path="m4111,3314r-2,-4l4105,3305r4,30l4112,3339r-1,-25xe" fillcolor="black" stroked="f">
              <v:path arrowok="t"/>
            </v:shape>
            <v:shape id="_x0000_s15551" style="position:absolute;left:2242;top:1567;width:3186;height:2819" coordorigin="2242,1567" coordsize="3186,2819" path="m4124,3408r-1,-2l4121,3400r-2,-5l4114,3372r-3,-17l4109,3371r6,24l4117,3400r4,10l4124,3408xe" fillcolor="black" stroked="f">
              <v:path arrowok="t"/>
            </v:shape>
            <v:shape id="_x0000_s15550" style="position:absolute;left:2242;top:1567;width:3186;height:2819" coordorigin="2242,1567" coordsize="3186,2819" path="m4390,2602r-1,-1l4387,2600r-9,6l4377,2610r5,2l4390,2602xe" fillcolor="black" stroked="f">
              <v:path arrowok="t"/>
            </v:shape>
            <v:shape id="_x0000_s15549" style="position:absolute;left:2242;top:1567;width:3186;height:2819" coordorigin="2242,1567" coordsize="3186,2819" path="m4388,2587r-8,5l4381,2590r-15,9l4380,2592r-3,6l4380,2600r8,-13xe" fillcolor="black" stroked="f">
              <v:path arrowok="t"/>
            </v:shape>
            <v:shape id="_x0000_s15548" style="position:absolute;left:2242;top:1567;width:3186;height:2819" coordorigin="2242,1567" coordsize="3186,2819" path="m4385,2597r5,-2l4390,2588r-2,-1l4380,2600r5,-3xe" fillcolor="black" stroked="f">
              <v:path arrowok="t"/>
            </v:shape>
            <v:shape id="_x0000_s15547" style="position:absolute;left:2242;top:1567;width:3186;height:2819" coordorigin="2242,1567" coordsize="3186,2819" path="m4365,2609r1,l4368,2607r1,-2l4370,2604r3,1l4379,2594r1,-2l4366,2599r-6,4l4359,2612r6,-3xe" fillcolor="black" stroked="f">
              <v:path arrowok="t"/>
            </v:shape>
            <v:shape id="_x0000_s15546" style="position:absolute;left:2242;top:1567;width:3186;height:2819" coordorigin="2242,1567" coordsize="3186,2819" path="m4151,3293r5,-15l4149,3276r,14l4149,3296r,1l4151,3293xe" fillcolor="black" stroked="f">
              <v:path arrowok="t"/>
            </v:shape>
            <v:shape id="_x0000_s15545" style="position:absolute;left:2242;top:1567;width:3186;height:2819" coordorigin="2242,1567" coordsize="3186,2819" path="m4134,3272r-2,2l4129,3276r-2,13l4129,3289r5,-17xe" fillcolor="black" stroked="f">
              <v:path arrowok="t"/>
            </v:shape>
            <v:shape id="_x0000_s15544" style="position:absolute;left:2242;top:1567;width:3186;height:2819" coordorigin="2242,1567" coordsize="3186,2819" path="m4131,3287r2,-3l4135,3278r-1,-6l4129,3289r1,1l4131,3287xe" fillcolor="black" stroked="f">
              <v:path arrowok="t"/>
            </v:shape>
            <v:shape id="_x0000_s15543" style="position:absolute;left:2242;top:1567;width:3186;height:2819" coordorigin="2242,1567" coordsize="3186,2819" path="m4086,3249r-2,2l4087,3242r1,-3l4088,3223r-5,17l4084,3251r,l4086,3249xe" fillcolor="black" stroked="f">
              <v:path arrowok="t"/>
            </v:shape>
            <v:shape id="_x0000_s15542" style="position:absolute;left:2242;top:1567;width:3186;height:2819" coordorigin="2242,1567" coordsize="3186,2819" path="m4087,3273r-1,-24l4084,3251r,l4082,3253r4,3l4086,3276r1,-3xe" fillcolor="black" stroked="f">
              <v:path arrowok="t"/>
            </v:shape>
            <v:shape id="_x0000_s15541" style="position:absolute;left:2242;top:1567;width:3186;height:2819" coordorigin="2242,1567" coordsize="3186,2819" path="m4086,3256r-2,5l4082,3268r4,8l4086,3256xe" fillcolor="black" stroked="f">
              <v:path arrowok="t"/>
            </v:shape>
            <v:shape id="_x0000_s15540" style="position:absolute;left:2242;top:1567;width:3186;height:2819" coordorigin="2242,1567" coordsize="3186,2819" path="m4088,3223r,-3l4085,3228r-2,12l4088,3223xe" fillcolor="black" stroked="f">
              <v:path arrowok="t"/>
            </v:shape>
            <v:shape id="_x0000_s15539" style="position:absolute;left:2242;top:1567;width:3186;height:2819" coordorigin="2242,1567" coordsize="3186,2819" path="m4748,3509r-1,1l4745,3511r-1,1l4743,3514r,4l4748,3509xe" fillcolor="black" stroked="f">
              <v:path arrowok="t"/>
            </v:shape>
            <v:shape id="_x0000_s15538" style="position:absolute;left:2242;top:1567;width:3186;height:2819" coordorigin="2242,1567" coordsize="3186,2819" path="m4746,3517r3,-7l4748,3509r-5,9l4746,3517xe" fillcolor="black" stroked="f">
              <v:path arrowok="t"/>
            </v:shape>
            <v:shape id="_x0000_s15537" style="position:absolute;left:2242;top:1567;width:3186;height:2819" coordorigin="2242,1567" coordsize="3186,2819" path="m4331,3352r-2,2l4329,3355r-1,2l4329,3359r2,-7xe" fillcolor="black" stroked="f">
              <v:path arrowok="t"/>
            </v:shape>
            <v:shape id="_x0000_s15536" style="position:absolute;left:2242;top:1567;width:3186;height:2819" coordorigin="2242,1567" coordsize="3186,2819" path="m4331,3361r2,-4l4331,3352r-2,7l4330,3363r1,l4331,3361xe" fillcolor="black" stroked="f">
              <v:path arrowok="t"/>
            </v:shape>
            <v:shape id="_x0000_s15535" style="position:absolute;left:2242;top:1567;width:3186;height:2819" coordorigin="2242,1567" coordsize="3186,2819" path="m3917,3187r-4,-16l3913,3171r-2,1l3910,3197r3,5l3914,3206r3,-19xe" fillcolor="black" stroked="f">
              <v:path arrowok="t"/>
            </v:shape>
            <v:shape id="_x0000_s15534" style="position:absolute;left:2242;top:1567;width:3186;height:2819" coordorigin="2242,1567" coordsize="3186,2819" path="m3918,3208r-1,-21l3914,3206r3,3l3918,3208xe" fillcolor="black" stroked="f">
              <v:path arrowok="t"/>
            </v:shape>
            <v:shape id="_x0000_s15533" style="position:absolute;left:2242;top:1567;width:3186;height:2819" coordorigin="2242,1567" coordsize="3186,2819" path="m4562,3437r-3,2l4557,3441r,1l4557,3444r1,2l4562,3437xe" fillcolor="black" stroked="f">
              <v:path arrowok="t"/>
            </v:shape>
            <v:shape id="_x0000_s15532" style="position:absolute;left:2242;top:1567;width:3186;height:2819" coordorigin="2242,1567" coordsize="3186,2819" path="m4559,3445r1,-3l4562,3437r,l4558,3446r1,-1xe" fillcolor="black" stroked="f">
              <v:path arrowok="t"/>
            </v:shape>
            <v:shape id="_x0000_s15531" style="position:absolute;left:2242;top:1567;width:3186;height:2819" coordorigin="2242,1567" coordsize="3186,2819" path="m4224,3305r-1,1l4220,3308r-1,11l4221,3320r3,-15xe" fillcolor="black" stroked="f">
              <v:path arrowok="t"/>
            </v:shape>
            <v:shape id="_x0000_s15530" style="position:absolute;left:2242;top:1567;width:3186;height:2819" coordorigin="2242,1567" coordsize="3186,2819" path="m4224,3320r2,-4l4224,3305r-3,15l4223,3320r1,xe" fillcolor="black" stroked="f">
              <v:path arrowok="t"/>
            </v:shape>
            <v:shape id="_x0000_s15529" style="position:absolute;left:2242;top:1567;width:3186;height:2819" coordorigin="2242,1567" coordsize="3186,2819" path="m4201,3296r1,-5l4199,3290r-3,11l4197,3307r4,-11xe" fillcolor="black" stroked="f">
              <v:path arrowok="t"/>
            </v:shape>
            <v:shape id="_x0000_s15528" style="position:absolute;left:2242;top:1567;width:3186;height:2819" coordorigin="2242,1567" coordsize="3186,2819" path="m4201,3305r,-4l4201,3296r-4,11l4198,3314r3,-9xe" fillcolor="black" stroked="f">
              <v:path arrowok="t"/>
            </v:shape>
            <v:shape id="_x0000_s15527" style="position:absolute;left:2242;top:1567;width:3186;height:2819" coordorigin="2242,1567" coordsize="3186,2819" path="m4202,3295r1,-2l4202,3291r-1,5l4202,3295xe" fillcolor="black" stroked="f">
              <v:path arrowok="t"/>
            </v:shape>
            <v:shape id="_x0000_s15526" style="position:absolute;left:2242;top:1567;width:3186;height:2819" coordorigin="2242,1567" coordsize="3186,2819" path="m3853,3181r1,-5l3853,3168r,-3l3852,3167r-6,13l3852,3182r1,-1xe" fillcolor="black" stroked="f">
              <v:path arrowok="t"/>
            </v:shape>
            <v:shape id="_x0000_s15525" style="position:absolute;left:2242;top:1567;width:3186;height:2819" coordorigin="2242,1567" coordsize="3186,2819" path="m5133,3654r4,-1l5139,3651r,-2l5139,3644r-2,l5131,3650r-7,6l5125,3657r8,-3xe" fillcolor="black" stroked="f">
              <v:path arrowok="t"/>
            </v:shape>
            <v:shape id="_x0000_s15524" style="position:absolute;left:2242;top:1567;width:3186;height:2819" coordorigin="2242,1567" coordsize="3186,2819" path="m5118,3647r-3,l5114,3648r-1,l5111,3652r5,1l5118,3647xe" fillcolor="black" stroked="f">
              <v:path arrowok="t"/>
            </v:shape>
            <v:shape id="_x0000_s15523" style="position:absolute;left:2242;top:1567;width:3186;height:2819" coordorigin="2242,1567" coordsize="3186,2819" path="m5119,3651r5,-3l5128,3639r-6,-2l5118,3647r-2,6l5119,3651xe" fillcolor="black" stroked="f">
              <v:path arrowok="t"/>
            </v:shape>
            <v:shape id="_x0000_s15522" style="position:absolute;left:2242;top:1567;width:3186;height:2819" coordorigin="2242,1567" coordsize="3186,2819" path="m5113,3634r2,-2l5117,3632r5,l5126,3625r-3,-3l5120,3620r-16,17l5100,3645r13,-11xe" fillcolor="black" stroked="f">
              <v:path arrowok="t"/>
            </v:shape>
            <v:shape id="_x0000_s15521" style="position:absolute;left:2242;top:1567;width:3186;height:2819" coordorigin="2242,1567" coordsize="3186,2819" path="m5113,3645r,-5l5113,3639r,-3l5113,3635r,-1l5100,3645r-2,5l5113,3645xe" fillcolor="black" stroked="f">
              <v:path arrowok="t"/>
            </v:shape>
            <v:shape id="_x0000_s15520" style="position:absolute;left:2242;top:1567;width:3186;height:2819" coordorigin="2242,1567" coordsize="3186,2819" path="m4273,3320r-3,-2l4267,3332r1,2l4273,3320xe" fillcolor="black" stroked="f">
              <v:path arrowok="t"/>
            </v:shape>
            <v:shape id="_x0000_s15519" style="position:absolute;left:2242;top:1567;width:3186;height:2819" coordorigin="2242,1567" coordsize="3186,2819" path="m4271,3335r1,-1l4273,3320r-5,14l4269,3335r1,1l4271,3335xe" fillcolor="black" stroked="f">
              <v:path arrowok="t"/>
            </v:shape>
            <v:shape id="_x0000_s15518" style="position:absolute;left:2242;top:1567;width:3186;height:2819" coordorigin="2242,1567" coordsize="3186,2819" path="m4174,3296r1,-5l4172,3288r-1,5l4170,3299r4,3l4174,3296xe" fillcolor="black" stroked="f">
              <v:path arrowok="t"/>
            </v:shape>
            <v:shape id="_x0000_s15517" style="position:absolute;left:2242;top:1567;width:3186;height:2819" coordorigin="2242,1567" coordsize="3186,2819" path="m3947,3214r2,l3949,3190r-2,-5l3944,3201r-2,5l3945,3215r2,-1xe" fillcolor="black" stroked="f">
              <v:path arrowok="t"/>
            </v:shape>
            <v:shape id="_x0000_s15516" style="position:absolute;left:2242;top:1567;width:3186;height:2819" coordorigin="2242,1567" coordsize="3186,2819" path="m3947,3185r-1,-1l3949,3178r-4,4l3946,3186r-2,5l3944,3195r3,-10xe" fillcolor="black" stroked="f">
              <v:path arrowok="t"/>
            </v:shape>
            <v:shape id="_x0000_s15515" style="position:absolute;left:2242;top:1567;width:3186;height:2819" coordorigin="2242,1567" coordsize="3186,2819" path="m3946,3186r-1,-4l3944,3179r-1,2l3944,3191r2,-5xe" fillcolor="black" stroked="f">
              <v:path arrowok="t"/>
            </v:shape>
            <v:shape id="_x0000_s15514" style="position:absolute;left:2242;top:1567;width:3186;height:2819" coordorigin="2242,1567" coordsize="3186,2819" path="m3932,3187r2,-16l3930,3186r-1,2l3929,3189r1,l3931,3190r1,-3xe" fillcolor="black" stroked="f">
              <v:path arrowok="t"/>
            </v:shape>
            <v:shape id="_x0000_s15513" style="position:absolute;left:2242;top:1567;width:3186;height:2819" coordorigin="2242,1567" coordsize="3186,2819" path="m3934,3171r,-4l3933,3163r-5,-2l3930,3186r4,-15xe" fillcolor="black" stroked="f">
              <v:path arrowok="t"/>
            </v:shape>
            <v:shape id="_x0000_s15512" style="position:absolute;left:2242;top:1567;width:3186;height:2819" coordorigin="2242,1567" coordsize="3186,2819" path="m3966,3053r-4,-2l3960,3051r,8l3960,3062r6,-9xe" fillcolor="black" stroked="f">
              <v:path arrowok="t"/>
            </v:shape>
            <v:shape id="_x0000_s15511" style="position:absolute;left:2242;top:1567;width:3186;height:2819" coordorigin="2242,1567" coordsize="3186,2819" path="m3960,3083r2,-7l3965,3063r1,-10l3960,3062r-1,9l3957,3078r-4,21l3960,3083xe" fillcolor="black" stroked="f">
              <v:path arrowok="t"/>
            </v:shape>
            <v:shape id="_x0000_s15510" style="position:absolute;left:2242;top:1567;width:3186;height:2819" coordorigin="2242,1567" coordsize="3186,2819" path="m3957,3101r,-1l3958,3093r2,-10l3953,3099r-3,26l3957,3101xe" fillcolor="black" stroked="f">
              <v:path arrowok="t"/>
            </v:shape>
            <v:shape id="_x0000_s15509" style="position:absolute;left:2242;top:1567;width:3186;height:2819" coordorigin="2242,1567" coordsize="3186,2819" path="m3953,3140r2,-21l3957,3101r-7,24l3947,3146r-1,10l3953,3140xe" fillcolor="black" stroked="f">
              <v:path arrowok="t"/>
            </v:shape>
            <v:shape id="_x0000_s15508" style="position:absolute;left:2242;top:1567;width:3186;height:2819" coordorigin="2242,1567" coordsize="3186,2819" path="m3951,3161r-3,-1l3948,3159r4,-11l3953,3140r-7,16l3944,3166r1,16l3951,3161xe" fillcolor="black" stroked="f">
              <v:path arrowok="t"/>
            </v:shape>
            <v:shape id="_x0000_s15507" style="position:absolute;left:2242;top:1567;width:3186;height:2819" coordorigin="2242,1567" coordsize="3186,2819" path="m3949,3178r1,-5l3951,3161r-6,21l3949,3178xe" fillcolor="black" stroked="f">
              <v:path arrowok="t"/>
            </v:shape>
            <v:shape id="_x0000_s15506" style="position:absolute;left:2242;top:1567;width:3186;height:2819" coordorigin="2242,1567" coordsize="3186,2819" path="m3949,3157r1,-1l3952,3148r-4,11l3949,3157xe" fillcolor="black" stroked="f">
              <v:path arrowok="t"/>
            </v:shape>
            <v:shape id="_x0000_s15505" style="position:absolute;left:2242;top:1567;width:3186;height:2819" coordorigin="2242,1567" coordsize="3186,2819" path="m5065,3853r,10l5064,3863r4,8l5065,3853xe" fillcolor="black" stroked="f">
              <v:path arrowok="t"/>
            </v:shape>
            <v:shape id="_x0000_s15504" style="position:absolute;left:2242;top:1567;width:3186;height:2819" coordorigin="2242,1567" coordsize="3186,2819" path="m5158,3665r4,-1l5162,3659r-4,2l5151,3663r4,4l5158,3665xe" fillcolor="black" stroked="f">
              <v:path arrowok="t"/>
            </v:shape>
            <v:shape id="_x0000_s15503" style="position:absolute;left:2242;top:1567;width:3186;height:2819" coordorigin="2242,1567" coordsize="3186,2819" path="m5126,3683r4,-13l5127,3674r-3,2l5118,3683r1,3l5126,3683xe" fillcolor="black" stroked="f">
              <v:path arrowok="t"/>
            </v:shape>
            <v:shape id="_x0000_s15502" style="position:absolute;left:2242;top:1567;width:3186;height:2819" coordorigin="2242,1567" coordsize="3186,2819" path="m5127,3682r7,-19l5131,3668r-1,2l5126,3683r1,-1xe" fillcolor="black" stroked="f">
              <v:path arrowok="t"/>
            </v:shape>
            <v:shape id="_x0000_s15501" style="position:absolute;left:2242;top:1567;width:3186;height:2819" coordorigin="2242,1567" coordsize="3186,2819" path="m5128,3680r4,-10l5135,3674r4,-11l5134,3663r-7,19l5128,3680xe" fillcolor="black" stroked="f">
              <v:path arrowok="t"/>
            </v:shape>
            <v:shape id="_x0000_s15500" style="position:absolute;left:2242;top:1567;width:3186;height:2819" coordorigin="2242,1567" coordsize="3186,2819" path="m5027,3940r-7,l5024,3944r,-2l5027,3943r4,2l5027,3940xe" fillcolor="black" stroked="f">
              <v:path arrowok="t"/>
            </v:shape>
            <v:shape id="_x0000_s15499" style="position:absolute;left:2242;top:1567;width:3186;height:2819" coordorigin="2242,1567" coordsize="3186,2819" path="m5061,3948r-10,-2l5027,3940r4,5l5047,3950r24,6l5061,3948xe" fillcolor="black" stroked="f">
              <v:path arrowok="t"/>
            </v:shape>
            <v:shape id="_x0000_s15498" style="position:absolute;left:2242;top:1567;width:3186;height:2819" coordorigin="2242,1567" coordsize="3186,2819" path="m5089,3957r7,l5101,3951r-16,l5061,3948r10,8l5087,3957r2,xe" fillcolor="black" stroked="f">
              <v:path arrowok="t"/>
            </v:shape>
            <v:shape id="_x0000_s15497" style="position:absolute;left:2242;top:1567;width:3186;height:2819" coordorigin="2242,1567" coordsize="3186,2819" path="m5103,3957r22,-2l5128,3949r-1,l5119,3952r-14,-2l5101,3951r-5,6l5103,3957xe" fillcolor="black" stroked="f">
              <v:path arrowok="t"/>
            </v:shape>
            <v:shape id="_x0000_s15496" style="position:absolute;left:2242;top:1567;width:3186;height:2819" coordorigin="2242,1567" coordsize="3186,2819" path="m5127,3949r-1,l5124,3949r-1,1l5119,3952r8,-3xe" fillcolor="black" stroked="f">
              <v:path arrowok="t"/>
            </v:shape>
            <v:shape id="_x0000_s15495" style="position:absolute;left:2242;top:1567;width:3186;height:2819" coordorigin="2242,1567" coordsize="3186,2819" path="m5146,3945r-10,2l5132,3949r-4,l5125,3955r21,-10xe" fillcolor="black" stroked="f">
              <v:path arrowok="t"/>
            </v:shape>
            <v:shape id="_x0000_s15494" style="position:absolute;left:2242;top:1567;width:3186;height:2819" coordorigin="2242,1567" coordsize="3186,2819" path="m5116,3690r3,-4l5118,3683r-6,l5114,3692r2,-2xe" fillcolor="black" stroked="f">
              <v:path arrowok="t"/>
            </v:shape>
            <v:shape id="_x0000_s15493" style="position:absolute;left:2242;top:1567;width:3186;height:2819" coordorigin="2242,1567" coordsize="3186,2819" path="m5112,3683r1,6l5114,3692r,l5112,3683xe" fillcolor="black" stroked="f">
              <v:path arrowok="t"/>
            </v:shape>
            <v:shape id="_x0000_s15492" style="position:absolute;left:2242;top:1567;width:3186;height:2819" coordorigin="2242,1567" coordsize="3186,2819" path="m5065,3853r-12,-25l5051,3837r3,5l5054,3842r,l5062,3859r3,-6xe" fillcolor="black" stroked="f">
              <v:path arrowok="t"/>
            </v:shape>
            <v:shape id="_x0000_s15491" style="position:absolute;left:2242;top:1567;width:3186;height:2819" coordorigin="2242,1567" coordsize="3186,2819" path="m5147,3660r4,-2l5153,3653r-4,-2l5141,3656r,2l5140,3660r4,1l5147,3660xe" fillcolor="black" stroked="f">
              <v:path arrowok="t"/>
            </v:shape>
            <v:shape id="_x0000_s15490" style="position:absolute;left:2242;top:1567;width:3186;height:2819" coordorigin="2242,1567" coordsize="3186,2819" path="m5094,3641r1,-2l5098,3632r-1,-1l5096,3632r-3,3l5092,3642r2,-1xe" fillcolor="black" stroked="f">
              <v:path arrowok="t"/>
            </v:shape>
            <v:shape id="_x0000_s15489" style="position:absolute;left:2242;top:1567;width:3186;height:2819" coordorigin="2242,1567" coordsize="3186,2819" path="m5093,3635r-6,5l5087,3640r5,2l5093,3635xe" fillcolor="black" stroked="f">
              <v:path arrowok="t"/>
            </v:shape>
            <v:shape id="_x0000_s15488" style="position:absolute;left:2242;top:1567;width:3186;height:2819" coordorigin="2242,1567" coordsize="3186,2819" path="m5187,3367r-3,22l5185,3391r-1,3l5184,3396r1,l5187,3367xe" fillcolor="black" stroked="f">
              <v:path arrowok="t"/>
            </v:shape>
            <v:shape id="_x0000_s15487" style="position:absolute;left:2242;top:1567;width:3186;height:2819" coordorigin="2242,1567" coordsize="3186,2819" path="m4983,3792r-7,-1l4969,3789r-6,-1l4962,3789r-2,1l4982,3796r1,-4xe" fillcolor="black" stroked="f">
              <v:path arrowok="t"/>
            </v:shape>
            <v:shape id="_x0000_s15486" style="position:absolute;left:2242;top:1567;width:3186;height:2819" coordorigin="2242,1567" coordsize="3186,2819" path="m5006,3794r-6,-1l4989,3793r-6,-1l4982,3796r12,2l5006,3794xe" fillcolor="black" stroked="f">
              <v:path arrowok="t"/>
            </v:shape>
            <v:shape id="_x0000_s15485" style="position:absolute;left:2242;top:1567;width:3186;height:2819" coordorigin="2242,1567" coordsize="3186,2819" path="m5028,3798r,-6l5016,3791r-3,2l5012,3794r-6,l4994,3798r12,1l5028,3798xe" fillcolor="black" stroked="f">
              <v:path arrowok="t"/>
            </v:shape>
            <v:shape id="_x0000_s15484" style="position:absolute;left:2242;top:1567;width:3186;height:2819" coordorigin="2242,1567" coordsize="3186,2819" path="m5030,3796r1,-1l5033,3796r-2,-19l5023,3772r9,20l5028,3792r,6l5030,3796xe" fillcolor="black" stroked="f">
              <v:path arrowok="t"/>
            </v:shape>
            <v:shape id="_x0000_s15483" style="position:absolute;left:2242;top:1567;width:3186;height:2819" coordorigin="2242,1567" coordsize="3186,2819" path="m5187,3367r-3,10l5184,3382r-1,2l5182,3385r,2l5183,3388r4,-21xe" fillcolor="black" stroked="f">
              <v:path arrowok="t"/>
            </v:shape>
            <v:shape id="_x0000_s15482" style="position:absolute;left:2242;top:1567;width:3186;height:2819" coordorigin="2242,1567" coordsize="3186,2819" path="m5095,3617r-4,-2l5089,3618r-2,l5082,3620r,2l5087,3624r8,-7xe" fillcolor="black" stroked="f">
              <v:path arrowok="t"/>
            </v:shape>
            <v:shape id="_x0000_s15481" style="position:absolute;left:2242;top:1567;width:3186;height:2819" coordorigin="2242,1567" coordsize="3186,2819" path="m5096,3619r-1,-2l5087,3624r6,2l5096,3619xe" fillcolor="black" stroked="f">
              <v:path arrowok="t"/>
            </v:shape>
            <v:shape id="_x0000_s15480" style="position:absolute;left:2242;top:1567;width:3186;height:2819" coordorigin="2242,1567" coordsize="3186,2819" path="m5079,3611r-2,-1l5075,3615r2,1l5079,3617r,-6xe" fillcolor="black" stroked="f">
              <v:path arrowok="t"/>
            </v:shape>
            <v:shape id="_x0000_s15479" style="position:absolute;left:2242;top:1567;width:3186;height:2819" coordorigin="2242,1567" coordsize="3186,2819" path="m5063,3746r-8,-20l5051,3716r-8,24l5047,3737r-2,l5044,3735r1,-1l5052,3737r9,18l5064,3758r-1,-12xe" fillcolor="black" stroked="f">
              <v:path arrowok="t"/>
            </v:shape>
            <v:shape id="_x0000_s15478" style="position:absolute;left:2242;top:1567;width:3186;height:2819" coordorigin="2242,1567" coordsize="3186,2819" path="m5060,3760r-9,-18l5047,3737r-4,3l5047,3746r3,8l5058,3769r2,-9xe" fillcolor="black" stroked="f">
              <v:path arrowok="t"/>
            </v:shape>
            <v:shape id="_x0000_s15477" style="position:absolute;left:2242;top:1567;width:3186;height:2819" coordorigin="2242,1567" coordsize="3186,2819" path="m5093,3832r-6,-13l5078,3799r-5,-11l5060,3760r-2,9l5065,3782r10,20l5081,3814r9,17l5094,3839r-1,-7xe" fillcolor="black" stroked="f">
              <v:path arrowok="t"/>
            </v:shape>
            <v:shape id="_x0000_s15476" style="position:absolute;left:2242;top:1567;width:3186;height:2819" coordorigin="2242,1567" coordsize="3186,2819" path="m5063,3746r1,12l5066,3761r1,3l5063,3746xe" fillcolor="black" stroked="f">
              <v:path arrowok="t"/>
            </v:shape>
            <v:shape id="_x0000_s15475" style="position:absolute;left:2242;top:1567;width:3186;height:2819" coordorigin="2242,1567" coordsize="3186,2819" path="m5097,3631r1,1l5101,3632r5,-13l5100,3626r-4,6l5097,3631xe" fillcolor="black" stroked="f">
              <v:path arrowok="t"/>
            </v:shape>
            <v:shape id="_x0000_s15474" style="position:absolute;left:2242;top:1567;width:3186;height:2819" coordorigin="2242,1567" coordsize="3186,2819" path="m5106,3626r6,-6l5113,3618r-4,-2l5106,3619r-5,13l5106,3626xe" fillcolor="black" stroked="f">
              <v:path arrowok="t"/>
            </v:shape>
            <v:shape id="_x0000_s15473" style="position:absolute;left:2242;top:1567;width:3186;height:2819" coordorigin="2242,1567" coordsize="3186,2819" path="m4779,3514r-3,l4773,3522r2,1l4776,3524r3,-10xe" fillcolor="black" stroked="f">
              <v:path arrowok="t"/>
            </v:shape>
            <v:shape id="_x0000_s15472" style="position:absolute;left:2242;top:1567;width:3186;height:2819" coordorigin="2242,1567" coordsize="3186,2819" path="m4778,3522r1,-1l4782,3513r-3,1l4776,3524r2,-2xe" fillcolor="black" stroked="f">
              <v:path arrowok="t"/>
            </v:shape>
            <v:shape id="_x0000_s15471" style="position:absolute;left:2242;top:1567;width:3186;height:2819" coordorigin="2242,1567" coordsize="3186,2819" path="m4318,3343r-1,-2l4314,3348r2,2l4317,3353r1,-10xe" fillcolor="black" stroked="f">
              <v:path arrowok="t"/>
            </v:shape>
            <v:shape id="_x0000_s15470" style="position:absolute;left:2242;top:1567;width:3186;height:2819" coordorigin="2242,1567" coordsize="3186,2819" path="m4163,3281r-2,-8l4159,3275r-1,9l4158,3292r,2l4163,3281xe" fillcolor="black" stroked="f">
              <v:path arrowok="t"/>
            </v:shape>
            <v:shape id="_x0000_s15469" style="position:absolute;left:2242;top:1567;width:3186;height:2819" coordorigin="2242,1567" coordsize="3186,2819" path="m4162,3292r3,-1l4165,3286r-2,-5l4158,3294r4,-2xe" fillcolor="black" stroked="f">
              <v:path arrowok="t"/>
            </v:shape>
            <v:shape id="_x0000_s15468" style="position:absolute;left:2242;top:1567;width:3186;height:2819" coordorigin="2242,1567" coordsize="3186,2819" path="m3490,3023r-5,-4l3483,3031r-1,5l3483,3039r1,1l3490,3023xe" fillcolor="black" stroked="f">
              <v:path arrowok="t"/>
            </v:shape>
            <v:shape id="_x0000_s15467" style="position:absolute;left:2242;top:1567;width:3186;height:2819" coordorigin="2242,1567" coordsize="3186,2819" path="m3487,3041r1,-6l3490,3023r-6,17l3487,3041r,xe" fillcolor="black" stroked="f">
              <v:path arrowok="t"/>
            </v:shape>
            <v:shape id="_x0000_s15466" style="position:absolute;left:2242;top:1567;width:3186;height:2819" coordorigin="2242,1567" coordsize="3186,2819" path="m3462,3014r-3,-1l3458,3014r-2,5l3457,3030r5,-16xe" fillcolor="black" stroked="f">
              <v:path arrowok="t"/>
            </v:shape>
            <v:shape id="_x0000_s15465" style="position:absolute;left:2242;top:1567;width:3186;height:2819" coordorigin="2242,1567" coordsize="3186,2819" path="m3458,3030r2,-1l3462,3014r-5,16l3458,3030xe" fillcolor="black" stroked="f">
              <v:path arrowok="t"/>
            </v:shape>
            <v:shape id="_x0000_s15464" style="position:absolute;left:2242;top:1567;width:3186;height:2819" coordorigin="2242,1567" coordsize="3186,2819" path="m4921,3574r-3,-4l4909,3567r1,2l4910,3571r3,2l4916,3574r5,xe" fillcolor="black" stroked="f">
              <v:path arrowok="t"/>
            </v:shape>
            <v:shape id="_x0000_s15463" style="position:absolute;left:2242;top:1567;width:3186;height:2819" coordorigin="2242,1567" coordsize="3186,2819" path="m4922,3576r-1,-2l4916,3574r5,2l4922,3576xe" fillcolor="black" stroked="f">
              <v:path arrowok="t"/>
            </v:shape>
            <v:shape id="_x0000_s15462" style="position:absolute;left:2242;top:1567;width:3186;height:2819" coordorigin="2242,1567" coordsize="3186,2819" path="m4851,3525r-2,4l4845,3533r-5,13l4843,3536r-7,7l4837,3545r1,6l4839,3552r12,-27xe" fillcolor="black" stroked="f">
              <v:path arrowok="t"/>
            </v:shape>
            <v:shape id="_x0000_s15461" style="position:absolute;left:2242;top:1567;width:3186;height:2819" coordorigin="2242,1567" coordsize="3186,2819" path="m4849,3535r5,-7l4856,3517r-5,8l4839,3552r10,-17xe" fillcolor="black" stroked="f">
              <v:path arrowok="t"/>
            </v:shape>
            <v:shape id="_x0000_s15460" style="position:absolute;left:2242;top:1567;width:3186;height:2819" coordorigin="2242,1567" coordsize="3186,2819" path="m4861,3517r-5,l4854,3528r1,4l4861,3517xe" fillcolor="black" stroked="f">
              <v:path arrowok="t"/>
            </v:shape>
            <v:shape id="_x0000_s15459" style="position:absolute;left:2242;top:1567;width:3186;height:2819" coordorigin="2242,1567" coordsize="3186,2819" path="m4622,3460r1,-8l4623,3450r-2,4l4618,3458r1,4l4622,3460xe" fillcolor="black" stroked="f">
              <v:path arrowok="t"/>
            </v:shape>
            <v:shape id="_x0000_s15458" style="position:absolute;left:2242;top:1567;width:3186;height:2819" coordorigin="2242,1567" coordsize="3186,2819" path="m4591,3440r-2,2l4587,3445r,2l4586,3449r1,l4591,3440xe" fillcolor="black" stroked="f">
              <v:path arrowok="t"/>
            </v:shape>
            <v:shape id="_x0000_s15457" style="position:absolute;left:2242;top:1567;width:3186;height:2819" coordorigin="2242,1567" coordsize="3186,2819" path="m4589,3447r1,-2l4594,3437r-3,3l4587,3449r2,-2xe" fillcolor="black" stroked="f">
              <v:path arrowok="t"/>
            </v:shape>
            <v:shape id="_x0000_s15456" style="position:absolute;left:2242;top:1567;width:3186;height:2819" coordorigin="2242,1567" coordsize="3186,2819" path="m4592,3442r1,-2l4594,3437r-4,8l4592,3442xe" fillcolor="black" stroked="f">
              <v:path arrowok="t"/>
            </v:shape>
            <v:shape id="_x0000_s15455" style="position:absolute;left:2242;top:1567;width:3186;height:2819" coordorigin="2242,1567" coordsize="3186,2819" path="m4124,3267r-1,l4122,3265r-3,3l4119,3271r,4l4124,3267xe" fillcolor="black" stroked="f">
              <v:path arrowok="t"/>
            </v:shape>
            <v:shape id="_x0000_s15454" style="position:absolute;left:2242;top:1567;width:3186;height:2819" coordorigin="2242,1567" coordsize="3186,2819" path="m4124,3270r,-3l4119,3275r3,l4124,3270xe" fillcolor="black" stroked="f">
              <v:path arrowok="t"/>
            </v:shape>
            <v:shape id="_x0000_s15453" style="position:absolute;left:2242;top:1567;width:3186;height:2819" coordorigin="2242,1567" coordsize="3186,2819" path="m4074,3248r,-4l4075,3237r-2,-6l4072,3236r-2,4l4070,3254r4,-6xe" fillcolor="black" stroked="f">
              <v:path arrowok="t"/>
            </v:shape>
            <v:shape id="_x0000_s15452" style="position:absolute;left:2242;top:1567;width:3186;height:2819" coordorigin="2242,1567" coordsize="3186,2819" path="m4074,3255r,-2l4074,3248r-4,6l4072,3256r1,1l4074,3255xe" fillcolor="black" stroked="f">
              <v:path arrowok="t"/>
            </v:shape>
            <v:shape id="_x0000_s15451" style="position:absolute;left:2242;top:1567;width:3186;height:2819" coordorigin="2242,1567" coordsize="3186,2819" path="m4960,3584r-8,-3l4951,3581r-7,-5l4934,3573r8,7l4952,3583r,1l4961,3588r-1,-4xe" fillcolor="black" stroked="f">
              <v:path arrowok="t"/>
            </v:shape>
            <v:shape id="_x0000_s15450" style="position:absolute;left:2242;top:1567;width:3186;height:2819" coordorigin="2242,1567" coordsize="3186,2819" path="m4981,3592r-21,-8l4961,3588r3,1l4969,3592r3,2l4981,3592xe" fillcolor="black" stroked="f">
              <v:path arrowok="t"/>
            </v:shape>
            <v:shape id="_x0000_s15449" style="position:absolute;left:2242;top:1567;width:3186;height:2819" coordorigin="2242,1567" coordsize="3186,2819" path="m4953,3580r-9,-4l4951,3581r1,l4953,3580xe" fillcolor="black" stroked="f">
              <v:path arrowok="t"/>
            </v:shape>
            <v:shape id="_x0000_s15448" style="position:absolute;left:2242;top:1567;width:3186;height:2819" coordorigin="2242,1567" coordsize="3186,2819" path="m4236,3305r-2,-6l4232,3302r-3,3l4230,3313r5,2l4236,3305xe" fillcolor="black" stroked="f">
              <v:path arrowok="t"/>
            </v:shape>
            <v:shape id="_x0000_s15447" style="position:absolute;left:2242;top:1567;width:3186;height:2819" coordorigin="2242,1567" coordsize="3186,2819" path="m4237,3302r1,-3l4234,3299r2,6l4237,3302xe" fillcolor="black" stroked="f">
              <v:path arrowok="t"/>
            </v:shape>
            <v:shape id="_x0000_s15446" style="position:absolute;left:2242;top:1567;width:3186;height:2819" coordorigin="2242,1567" coordsize="3186,2819" path="m4215,3285r-2,-4l4210,3288r-1,9l4209,3305r6,-20xe" fillcolor="black" stroked="f">
              <v:path arrowok="t"/>
            </v:shape>
            <v:shape id="_x0000_s15445" style="position:absolute;left:2242;top:1567;width:3186;height:2819" coordorigin="2242,1567" coordsize="3186,2819" path="m4212,3306r5,-18l4215,3285r-6,20l4209,3307r3,-1xe" fillcolor="black" stroked="f">
              <v:path arrowok="t"/>
            </v:shape>
            <v:shape id="_x0000_s15444" style="position:absolute;left:2242;top:1567;width:3186;height:2819" coordorigin="2242,1567" coordsize="3186,2819" path="m4184,3288r-2,-2l4179,3283r-1,9l4180,3294r3,3l4184,3288xe" fillcolor="black" stroked="f">
              <v:path arrowok="t"/>
            </v:shape>
            <v:shape id="_x0000_s15443" style="position:absolute;left:2242;top:1567;width:3186;height:2819" coordorigin="2242,1567" coordsize="3186,2819" path="m4143,3279r2,-14l4143,3266r-6,3l4140,3281r3,-2xe" fillcolor="black" stroked="f">
              <v:path arrowok="t"/>
            </v:shape>
            <v:shape id="_x0000_s15442" style="position:absolute;left:2242;top:1567;width:3186;height:2819" coordorigin="2242,1567" coordsize="3186,2819" path="m4654,3464r-5,-2l4647,3467r3,1l4652,3469r2,-5xe" fillcolor="black" stroked="f">
              <v:path arrowok="t"/>
            </v:shape>
            <v:shape id="_x0000_s15441" style="position:absolute;left:2242;top:1567;width:3186;height:2819" coordorigin="2242,1567" coordsize="3186,2819" path="m3450,3014r3,-8l3453,3000r-3,2l3446,3005r-2,8l3446,3016r2,3l3450,3014xe" fillcolor="black" stroked="f">
              <v:path arrowok="t"/>
            </v:shape>
            <v:shape id="_x0000_s15440" style="position:absolute;left:2242;top:1567;width:3186;height:2819" coordorigin="2242,1567" coordsize="3186,2819" path="m3870,3162r,-7l3869,3148r-4,16l3863,3172r3,1l3870,3162xe" fillcolor="black" stroked="f">
              <v:path arrowok="t"/>
            </v:shape>
            <v:shape id="_x0000_s15439" style="position:absolute;left:2242;top:1567;width:3186;height:2819" coordorigin="2242,1567" coordsize="3186,2819" path="m3478,3010r-2,-3l3474,3003r-3,4l3470,3014r-1,6l3478,3010xe" fillcolor="black" stroked="f">
              <v:path arrowok="t"/>
            </v:shape>
            <v:shape id="_x0000_s15438" style="position:absolute;left:2242;top:1567;width:3186;height:2819" coordorigin="2242,1567" coordsize="3186,2819" path="m3474,3025r2,l3478,3010r-9,10l3472,3026r2,-1xe" fillcolor="black" stroked="f">
              <v:path arrowok="t"/>
            </v:shape>
            <v:shape id="_x0000_s15437" style="position:absolute;left:2242;top:1567;width:3186;height:2819" coordorigin="2242,1567" coordsize="3186,2819" path="m4755,3492r-1,l4753,3494r-3,8l4750,3503r5,-11xe" fillcolor="black" stroked="f">
              <v:path arrowok="t"/>
            </v:shape>
            <v:shape id="_x0000_s15436" style="position:absolute;left:2242;top:1567;width:3186;height:2819" coordorigin="2242,1567" coordsize="3186,2819" path="m4753,3502r2,-2l4757,3493r-2,-1l4750,3503r3,-1xe" fillcolor="black" stroked="f">
              <v:path arrowok="t"/>
            </v:shape>
            <v:shape id="_x0000_s15435" style="position:absolute;left:2242;top:1567;width:3186;height:2819" coordorigin="2242,1567" coordsize="3186,2819" path="m4355,2606r-9,5l4342,2615r1,1l4347,2614r2,3l4355,2606xe" fillcolor="black" stroked="f">
              <v:path arrowok="t"/>
            </v:shape>
            <v:shape id="_x0000_s15434" style="position:absolute;left:2242;top:1567;width:3186;height:2819" coordorigin="2242,1567" coordsize="3186,2819" path="m4098,3275r,-3l4096,3273r1,2l4098,3275xe" fillcolor="black" stroked="f">
              <v:path arrowok="t"/>
            </v:shape>
            <v:shape id="_x0000_s15433" style="position:absolute;left:2242;top:1567;width:3186;height:2819" coordorigin="2242,1567" coordsize="3186,2819" path="m4100,3261r1,-11l4100,3248r,-3l4097,3253r1,5l4098,3262r,-1l4097,3268r3,-7xe" fillcolor="black" stroked="f">
              <v:path arrowok="t"/>
            </v:shape>
            <v:shape id="_x0000_s15432" style="position:absolute;left:2242;top:1567;width:3186;height:2819" coordorigin="2242,1567" coordsize="3186,2819" path="m4100,3245r1,-2l4102,3240r-2,-8l4098,3232r-2,1l4096,3238r1,15l4100,3245xe" fillcolor="black" stroked="f">
              <v:path arrowok="t"/>
            </v:shape>
            <v:shape id="_x0000_s15431" style="position:absolute;left:2242;top:1567;width:3186;height:2819" coordorigin="2242,1567" coordsize="3186,2819" path="m4098,3258r-1,-5l4098,3261r,1l4098,3258xe" fillcolor="black" stroked="f">
              <v:path arrowok="t"/>
            </v:shape>
            <v:shape id="_x0000_s15430" style="position:absolute;left:2242;top:1567;width:3186;height:2819" coordorigin="2242,1567" coordsize="3186,2819" path="m3504,3013r-5,13l3498,3030r-1,3l3498,3034r6,-21xe" fillcolor="black" stroked="f">
              <v:path arrowok="t"/>
            </v:shape>
            <v:shape id="_x0000_s15429" style="position:absolute;left:2242;top:1567;width:3186;height:2819" coordorigin="2242,1567" coordsize="3186,2819" path="m3072,2856r-1,-2l3070,2854r-2,5l3065,2869r1,7l3072,2856xe" fillcolor="black" stroked="f">
              <v:path arrowok="t"/>
            </v:shape>
            <v:shape id="_x0000_s15428" style="position:absolute;left:2242;top:1567;width:3186;height:2819" coordorigin="2242,1567" coordsize="3186,2819" path="m3084,2834r,-1l3093,2817r9,-26l3100,2789r-27,69l3072,2859r,-3l3066,2876r18,-42xe" fillcolor="black" stroked="f">
              <v:path arrowok="t"/>
            </v:shape>
            <v:shape id="_x0000_s15427" style="position:absolute;left:2242;top:1567;width:3186;height:2819" coordorigin="2242,1567" coordsize="3186,2819" path="m3102,2784r1,5l3121,2747r-6,11l3108,2772r-6,7l3097,2792r-9,23l3086,2818r-13,36l3073,2858r29,-74xe" fillcolor="black" stroked="f">
              <v:path arrowok="t"/>
            </v:shape>
            <v:shape id="_x0000_s15426" style="position:absolute;left:2242;top:1567;width:3186;height:2819" coordorigin="2242,1567" coordsize="3186,2819" path="m3070,2872r7,-19l3084,2834r-18,42l3070,2872xe" fillcolor="black" stroked="f">
              <v:path arrowok="t"/>
            </v:shape>
            <v:shape id="_x0000_s15425" style="position:absolute;left:2242;top:1567;width:3186;height:2819" coordorigin="2242,1567" coordsize="3186,2819" path="m3086,2818r-4,5l3074,2845r-1,9l3086,2818xe" fillcolor="black" stroked="f">
              <v:path arrowok="t"/>
            </v:shape>
            <v:shape id="_x0000_s15424" style="position:absolute;left:2242;top:1567;width:3186;height:2819" coordorigin="2242,1567" coordsize="3186,2819" path="m3095,2797r-2,4l3091,2800r,3l3090,2807r5,-10xe" fillcolor="black" stroked="f">
              <v:path arrowok="t"/>
            </v:shape>
            <v:shape id="_x0000_s15423" style="position:absolute;left:2242;top:1567;width:3186;height:2819" coordorigin="2242,1567" coordsize="3186,2819" path="m3097,2792r-2,5l3090,2807r,3l3088,2815r9,-23xe" fillcolor="black" stroked="f">
              <v:path arrowok="t"/>
            </v:shape>
            <v:shape id="_x0000_s15422" style="position:absolute;left:2242;top:1567;width:3186;height:2819" coordorigin="2242,1567" coordsize="3186,2819" path="m3108,2784r10,-18l3122,2760r7,-11l3138,2734r5,-22l3131,2729r-10,18l3103,2789r5,-5xe" fillcolor="black" stroked="f">
              <v:path arrowok="t"/>
            </v:shape>
            <v:shape id="_x0000_s15421" style="position:absolute;left:2242;top:1567;width:3186;height:2819" coordorigin="2242,1567" coordsize="3186,2819" path="m3149,2717r9,-29l3153,2696r-10,16l3138,2734r11,-17xe" fillcolor="black" stroked="f">
              <v:path arrowok="t"/>
            </v:shape>
            <v:shape id="_x0000_s15420" style="position:absolute;left:2242;top:1567;width:3186;height:2819" coordorigin="2242,1567" coordsize="3186,2819" path="m3161,2698r15,-20l3183,2658r-12,13l3158,2688r-9,29l3161,2698xe" fillcolor="black" stroked="f">
              <v:path arrowok="t"/>
            </v:shape>
            <v:shape id="_x0000_s15419" style="position:absolute;left:2242;top:1567;width:3186;height:2819" coordorigin="2242,1567" coordsize="3186,2819" path="m3182,2671r10,-14l3195,2644r-12,14l3176,2678r6,-7xe" fillcolor="black" stroked="f">
              <v:path arrowok="t"/>
            </v:shape>
            <v:shape id="_x0000_s15418" style="position:absolute;left:2242;top:1567;width:3186;height:2819" coordorigin="2242,1567" coordsize="3186,2819" path="m3199,2647r13,-15l3213,2621r-5,7l3195,2644r-3,13l3199,2647xe" fillcolor="black" stroked="f">
              <v:path arrowok="t"/>
            </v:shape>
            <v:shape id="_x0000_s15417" style="position:absolute;left:2242;top:1567;width:3186;height:2819" coordorigin="2242,1567" coordsize="3186,2819" path="m3216,2628r9,-9l3232,2610r-4,-1l3213,2621r-1,11l3216,2628xe" fillcolor="black" stroked="f">
              <v:path arrowok="t"/>
            </v:shape>
            <v:shape id="_x0000_s15416" style="position:absolute;left:2242;top:1567;width:3186;height:2819" coordorigin="2242,1567" coordsize="3186,2819" path="m4945,3569r-7,-3l4937,3570r4,1l4944,3572r1,-3xe" fillcolor="black" stroked="f">
              <v:path arrowok="t"/>
            </v:shape>
            <v:shape id="_x0000_s15415" style="position:absolute;left:2242;top:1567;width:3186;height:2819" coordorigin="2242,1567" coordsize="3186,2819" path="m4914,3555r-4,-4l4908,3554r2,2l4912,3557r2,-2xe" fillcolor="black" stroked="f">
              <v:path arrowok="t"/>
            </v:shape>
            <v:shape id="_x0000_s15414" style="position:absolute;left:2242;top:1567;width:3186;height:2819" coordorigin="2242,1567" coordsize="3186,2819" path="m4932,3563r-6,-3l4914,3555r-2,2l4931,3566r1,-3xe" fillcolor="black" stroked="f">
              <v:path arrowok="t"/>
            </v:shape>
            <v:shape id="_x0000_s15413" style="position:absolute;left:2242;top:1567;width:3186;height:2819" coordorigin="2242,1567" coordsize="3186,2819" path="m4783,3510r-4,-6l4781,3509r,2l4782,3512r1,-2xe" fillcolor="black" stroked="f">
              <v:path arrowok="t"/>
            </v:shape>
            <v:shape id="_x0000_s15412" style="position:absolute;left:2242;top:1567;width:3186;height:2819" coordorigin="2242,1567" coordsize="3186,2819" path="m4305,3332r2,-6l4302,3325r-3,10l4305,3332xe" fillcolor="black" stroked="f">
              <v:path arrowok="t"/>
            </v:shape>
            <v:shape id="_x0000_s15411" style="position:absolute;left:2242;top:1567;width:3186;height:2819" coordorigin="2242,1567" coordsize="3186,2819" path="m4173,3281r-1,-12l4171,3270r-2,1l4169,3281r1,2l4171,3283r1,1l4173,3281xe" fillcolor="black" stroked="f">
              <v:path arrowok="t"/>
            </v:shape>
            <v:shape id="_x0000_s15410" style="position:absolute;left:2242;top:1567;width:3186;height:2819" coordorigin="2242,1567" coordsize="3186,2819" path="m4063,3221r,-2l4058,3217r-2,5l4059,3224r1,1l4061,3228r-3,6l4063,3221xe" fillcolor="black" stroked="f">
              <v:path arrowok="t"/>
            </v:shape>
            <v:shape id="_x0000_s15409" style="position:absolute;left:2242;top:1567;width:3186;height:2819" coordorigin="2242,1567" coordsize="3186,2819" path="m4064,3220r,l4063,3219r,2l4064,3220xe" fillcolor="black" stroked="f">
              <v:path arrowok="t"/>
            </v:shape>
            <v:shape id="_x0000_s15408" style="position:absolute;left:2242;top:1567;width:3186;height:2819" coordorigin="2242,1567" coordsize="3186,2819" path="m4063,3242r,-21l4058,3234r1,7l4062,3243r1,l4063,3242xe" fillcolor="black" stroked="f">
              <v:path arrowok="t"/>
            </v:shape>
            <v:shape id="_x0000_s15407" style="position:absolute;left:2242;top:1567;width:3186;height:2819" coordorigin="2242,1567" coordsize="3186,2819" path="m3899,3178r4,-10l3901,3149r-4,-2l3895,3158r1,17l3899,3178r,xe" fillcolor="black" stroked="f">
              <v:path arrowok="t"/>
            </v:shape>
            <v:shape id="_x0000_s15406" style="position:absolute;left:2242;top:1567;width:3186;height:2819" coordorigin="2242,1567" coordsize="3186,2819" path="m5103,3613r5,-16l5104,3600r-11,10l5092,3613r7,4l5103,3613xe" fillcolor="black" stroked="f">
              <v:path arrowok="t"/>
            </v:shape>
            <v:shape id="_x0000_s15405" style="position:absolute;left:2242;top:1567;width:3186;height:2819" coordorigin="2242,1567" coordsize="3186,2819" path="m5104,3611r3,-2l5109,3607r5,-4l5113,3595r-5,2l5103,3613r1,-2xe" fillcolor="black" stroked="f">
              <v:path arrowok="t"/>
            </v:shape>
            <v:shape id="_x0000_s15404" style="position:absolute;left:2242;top:1567;width:3186;height:2819" coordorigin="2242,1567" coordsize="3186,2819" path="m4248,3299r-4,3l4242,3303r,2l4243,3307r,2l4248,3299xe" fillcolor="black" stroked="f">
              <v:path arrowok="t"/>
            </v:shape>
            <v:shape id="_x0000_s15403" style="position:absolute;left:2242;top:1567;width:3186;height:2819" coordorigin="2242,1567" coordsize="3186,2819" path="m4246,3307r3,-4l4248,3299r-5,10l4244,3309r2,-2xe" fillcolor="black" stroked="f">
              <v:path arrowok="t"/>
            </v:shape>
            <v:shape id="_x0000_s15402" style="position:absolute;left:2242;top:1567;width:3186;height:2819" coordorigin="2242,1567" coordsize="3186,2819" path="m4193,3282r-2,-1l4188,3288r2,1l4193,3289r,-7xe" fillcolor="black" stroked="f">
              <v:path arrowok="t"/>
            </v:shape>
            <v:shape id="_x0000_s15401" style="position:absolute;left:2242;top:1567;width:3186;height:2819" coordorigin="2242,1567" coordsize="3186,2819" path="m4138,3256r-3,1l4132,3258r-3,8l4132,3267r6,-11xe" fillcolor="black" stroked="f">
              <v:path arrowok="t"/>
            </v:shape>
            <v:shape id="_x0000_s15400" style="position:absolute;left:2242;top:1567;width:3186;height:2819" coordorigin="2242,1567" coordsize="3186,2819" path="m4134,3266r1,-1l4138,3262r,-6l4132,3267r2,-1xe" fillcolor="black" stroked="f">
              <v:path arrowok="t"/>
            </v:shape>
            <v:shape id="_x0000_s15399" style="position:absolute;left:2242;top:1567;width:3186;height:2819" coordorigin="2242,1567" coordsize="3186,2819" path="m5103,3674r2,-9l5100,3663r,1l5102,3670r1,4xe" fillcolor="black" stroked="f">
              <v:path arrowok="t"/>
            </v:shape>
            <v:shape id="_x0000_s15398" style="position:absolute;left:2242;top:1567;width:3186;height:2819" coordorigin="2242,1567" coordsize="3186,2819" path="m5105,3670r1,-3l5105,3665r-2,9l5105,3670xe" fillcolor="black" stroked="f">
              <v:path arrowok="t"/>
            </v:shape>
            <v:shape id="_x0000_s15397" style="position:absolute;left:2242;top:1567;width:3186;height:2819" coordorigin="2242,1567" coordsize="3186,2819" path="m5147,3638r-4,l5140,3642r3,1l5146,3644r1,-6xe" fillcolor="black" stroked="f">
              <v:path arrowok="t"/>
            </v:shape>
            <v:shape id="_x0000_s15396" style="position:absolute;left:2242;top:1567;width:3186;height:2819" coordorigin="2242,1567" coordsize="3186,2819" path="m5134,3638r2,l5140,3630r-5,-2l5128,3633r,2l5129,3638r1,l5134,3638xe" fillcolor="black" stroked="f">
              <v:path arrowok="t"/>
            </v:shape>
            <v:shape id="_x0000_s15395" style="position:absolute;left:2242;top:1567;width:3186;height:2819" coordorigin="2242,1567" coordsize="3186,2819" path="m4896,3546r-13,-5l4886,3545r3,1l4891,3547r4,2l4896,3546xe" fillcolor="black" stroked="f">
              <v:path arrowok="t"/>
            </v:shape>
            <v:shape id="_x0000_s15394" style="position:absolute;left:2242;top:1567;width:3186;height:2819" coordorigin="2242,1567" coordsize="3186,2819" path="m4909,3552r-13,-6l4895,3549r3,2l4906,3555r3,-3xe" fillcolor="black" stroked="f">
              <v:path arrowok="t"/>
            </v:shape>
            <v:shape id="_x0000_s15393" style="position:absolute;left:2242;top:1567;width:3186;height:2819" coordorigin="2242,1567" coordsize="3186,2819" path="m4225,3294r-1,-8l4221,3296r1,2l4223,3299r2,-5xe" fillcolor="black" stroked="f">
              <v:path arrowok="t"/>
            </v:shape>
            <v:shape id="_x0000_s15392" style="position:absolute;left:2242;top:1567;width:3186;height:2819" coordorigin="2242,1567" coordsize="3186,2819" path="m4154,3268r-2,-6l4150,3263r-3,2l4152,3273r2,-5xe" fillcolor="black" stroked="f">
              <v:path arrowok="t"/>
            </v:shape>
            <v:shape id="_x0000_s15391" style="position:absolute;left:2242;top:1567;width:3186;height:2819" coordorigin="2242,1567" coordsize="3186,2819" path="m4053,3212r,-2l4052,3205r-3,1l4050,3212r,3l4050,3220r-1,3l4049,3228r4,-16xe" fillcolor="black" stroked="f">
              <v:path arrowok="t"/>
            </v:shape>
            <v:shape id="_x0000_s15390" style="position:absolute;left:2242;top:1567;width:3186;height:2819" coordorigin="2242,1567" coordsize="3186,2819" path="m4053,3231r,-19l4049,3228r3,8l4053,3231xe" fillcolor="black" stroked="f">
              <v:path arrowok="t"/>
            </v:shape>
            <v:shape id="_x0000_s15389" style="position:absolute;left:2242;top:1567;width:3186;height:2819" coordorigin="2242,1567" coordsize="3186,2819" path="m3887,3038r-4,-11l3883,3027r-5,13l3887,3038xe" fillcolor="black" stroked="f">
              <v:path arrowok="t"/>
            </v:shape>
            <v:shape id="_x0000_s15388" style="position:absolute;left:2242;top:1567;width:3186;height:2819" coordorigin="2242,1567" coordsize="3186,2819" path="m3831,3171r-1,-3l3828,3166r-5,12l3825,3181r2,2l3831,3171xe" fillcolor="black" stroked="f">
              <v:path arrowok="t"/>
            </v:shape>
            <v:shape id="_x0000_s15387" style="position:absolute;left:2242;top:1567;width:3186;height:2819" coordorigin="2242,1567" coordsize="3186,2819" path="m3858,3148r-2,l3854,3148r-1,5l3854,3156r2,3l3858,3148xe" fillcolor="black" stroked="f">
              <v:path arrowok="t"/>
            </v:shape>
            <v:shape id="_x0000_s15386" style="position:absolute;left:2242;top:1567;width:3186;height:2819" coordorigin="2242,1567" coordsize="3186,2819" path="m3753,3113r-2,-1l3749,3118r2,l3754,3119r-1,-6xe" fillcolor="black" stroked="f">
              <v:path arrowok="t"/>
            </v:shape>
            <v:shape id="_x0000_s15385" style="position:absolute;left:2242;top:1567;width:3186;height:2819" coordorigin="2242,1567" coordsize="3186,2819" path="m4608,3425r4,-12l4611,3414r-6,13l4601,3437r2,3l4608,3425xe" fillcolor="black" stroked="f">
              <v:path arrowok="t"/>
            </v:shape>
            <v:shape id="_x0000_s15384" style="position:absolute;left:2242;top:1567;width:3186;height:2819" coordorigin="2242,1567" coordsize="3186,2819" path="m4204,3279r-2,l4199,3279r-1,3l4200,3284r2,2l4204,3279xe" fillcolor="black" stroked="f">
              <v:path arrowok="t"/>
            </v:shape>
            <v:shape id="_x0000_s15383" style="position:absolute;left:2242;top:1567;width:3186;height:2819" coordorigin="2242,1567" coordsize="3186,2819" path="m4183,3277r,-4l4184,3264r-2,-1l4180,3269r-2,5l4178,3276r4,2l4183,3277xe" fillcolor="black" stroked="f">
              <v:path arrowok="t"/>
            </v:shape>
            <v:shape id="_x0000_s15382" style="position:absolute;left:2242;top:1567;width:3186;height:2819" coordorigin="2242,1567" coordsize="3186,2819" path="m3493,3010r3,-9l3496,2996r-4,1l3489,2997r-1,3l3488,3010r-1,10l3493,3010xe" fillcolor="black" stroked="f">
              <v:path arrowok="t"/>
            </v:shape>
            <v:shape id="_x0000_s15381" style="position:absolute;left:2242;top:1567;width:3186;height:2819" coordorigin="2242,1567" coordsize="3186,2819" path="m4643,3444r8,-8l4641,3434r-1,9l4639,3447r4,-3xe" fillcolor="black" stroked="f">
              <v:path arrowok="t"/>
            </v:shape>
            <v:shape id="_x0000_s15380" style="position:absolute;left:2242;top:1567;width:3186;height:2819" coordorigin="2242,1567" coordsize="3186,2819" path="m4147,3254r-4,-1l4140,3252r,8l4144,3261r3,-7xe" fillcolor="black" stroked="f">
              <v:path arrowok="t"/>
            </v:shape>
            <v:shape id="_x0000_s15379" style="position:absolute;left:2242;top:1567;width:3186;height:2819" coordorigin="2242,1567" coordsize="3186,2819" path="m5108,3588r2,-5l5108,3582r7,-4l5115,3576r-7,-2l5107,3582r,1l5103,3590r5,-2xe" fillcolor="black" stroked="f">
              <v:path arrowok="t"/>
            </v:shape>
            <v:shape id="_x0000_s15378" style="position:absolute;left:2242;top:1567;width:3186;height:2819" coordorigin="2242,1567" coordsize="3186,2819" path="m5088,3597r-3,4l5082,3604r-1,1l5079,3606r,1l5082,3608r6,-11xe" fillcolor="black" stroked="f">
              <v:path arrowok="t"/>
            </v:shape>
            <v:shape id="_x0000_s15377" style="position:absolute;left:2242;top:1567;width:3186;height:2819" coordorigin="2242,1567" coordsize="3186,2819" path="m5095,3594r9,-13l5095,3588r-7,9l5082,3608r6,2l5095,3594xe" fillcolor="black" stroked="f">
              <v:path arrowok="t"/>
            </v:shape>
            <v:shape id="_x0000_s15376" style="position:absolute;left:2242;top:1567;width:3186;height:2819" coordorigin="2242,1567" coordsize="3186,2819" path="m5103,3590r4,-7l5107,3582r-3,-1l5095,3594r8,-4xe" fillcolor="black" stroked="f">
              <v:path arrowok="t"/>
            </v:shape>
            <v:shape id="_x0000_s15375" style="position:absolute;left:2242;top:1567;width:3186;height:2819" coordorigin="2242,1567" coordsize="3186,2819" path="m5118,3576r,l5115,3576r,2l5118,3576xe" fillcolor="black" stroked="f">
              <v:path arrowok="t"/>
            </v:shape>
            <v:shape id="_x0000_s15374" style="position:absolute;left:2242;top:1567;width:3186;height:2819" coordorigin="2242,1567" coordsize="3186,2819" path="m5073,3604r5,-5l5085,3591r1,-1l5081,3588r-9,9l5071,3602r-2,4l5073,3604xe" fillcolor="black" stroked="f">
              <v:path arrowok="t"/>
            </v:shape>
            <v:shape id="_x0000_s15373" style="position:absolute;left:2242;top:1567;width:3186;height:2819" coordorigin="2242,1567" coordsize="3186,2819" path="m4135,3241r-2,1l4131,3243r,8l4133,3251r2,-10xe" fillcolor="black" stroked="f">
              <v:path arrowok="t"/>
            </v:shape>
            <v:shape id="_x0000_s15372" style="position:absolute;left:2242;top:1567;width:3186;height:2819" coordorigin="2242,1567" coordsize="3186,2819" path="m4135,3251r1,l4138,3249r-3,-8l4133,3251r1,1l4135,3251xe" fillcolor="black" stroked="f">
              <v:path arrowok="t"/>
            </v:shape>
            <v:shape id="_x0000_s15371" style="position:absolute;left:2242;top:1567;width:3186;height:2819" coordorigin="2242,1567" coordsize="3186,2819" path="m3917,3138r-3,-4l3914,3134r,2l3914,3137r-1,7l3917,3138xe" fillcolor="black" stroked="f">
              <v:path arrowok="t"/>
            </v:shape>
            <v:shape id="_x0000_s15370" style="position:absolute;left:2242;top:1567;width:3186;height:2819" coordorigin="2242,1567" coordsize="3186,2819" path="m3918,3170r1,-29l3917,3138r-4,6l3913,3150r-1,9l3916,3175r2,-5xe" fillcolor="black" stroked="f">
              <v:path arrowok="t"/>
            </v:shape>
            <v:shape id="_x0000_s15369" style="position:absolute;left:2242;top:1567;width:3186;height:2819" coordorigin="2242,1567" coordsize="3186,2819" path="m4193,3261r-2,5l4190,3268r,3l4191,3271r2,-10xe" fillcolor="black" stroked="f">
              <v:path arrowok="t"/>
            </v:shape>
            <v:shape id="_x0000_s15368" style="position:absolute;left:2242;top:1567;width:3186;height:2819" coordorigin="2242,1567" coordsize="3186,2819" path="m4193,3271r,-1l4194,3265r-1,-4l4191,3271r1,l4193,3271xe" fillcolor="black" stroked="f">
              <v:path arrowok="t"/>
            </v:shape>
            <v:shape id="_x0000_s15367" style="position:absolute;left:2242;top:1567;width:3186;height:2819" coordorigin="2242,1567" coordsize="3186,2819" path="m3486,2975r4,-17l3489,2952r-3,10l3483,2970r1,6l3486,2975xe" fillcolor="black" stroked="f">
              <v:path arrowok="t"/>
            </v:shape>
            <v:shape id="_x0000_s15366" style="position:absolute;left:2242;top:1567;width:3186;height:2819" coordorigin="2242,1567" coordsize="3186,2819" path="m5132,3619r1,-1l5134,3617r,-1l5133,3615r-4,1l5128,3618r-1,2l5130,3621r2,-2xe" fillcolor="black" stroked="f">
              <v:path arrowok="t"/>
            </v:shape>
            <v:shape id="_x0000_s15365" style="position:absolute;left:2242;top:1567;width:3186;height:2819" coordorigin="2242,1567" coordsize="3186,2819" path="m5116,3615r4,-3l5117,3609r-2,1l5113,3612r,1l5115,3615r1,xe" fillcolor="black" stroked="f">
              <v:path arrowok="t"/>
            </v:shape>
            <v:shape id="_x0000_s15364" style="position:absolute;left:2242;top:1567;width:3186;height:2819" coordorigin="2242,1567" coordsize="3186,2819" path="m5125,3609r-2,-3l5117,3609r3,3l5125,3609xe" fillcolor="black" stroked="f">
              <v:path arrowok="t"/>
            </v:shape>
            <v:shape id="_x0000_s15363" style="position:absolute;left:2242;top:1567;width:3186;height:2819" coordorigin="2242,1567" coordsize="3186,2819" path="m3759,3093r-3,1l3754,3095r-2,10l3756,3106r3,-13xe" fillcolor="black" stroked="f">
              <v:path arrowok="t"/>
            </v:shape>
            <v:shape id="_x0000_s15362" style="position:absolute;left:2242;top:1567;width:3186;height:2819" coordorigin="2242,1567" coordsize="3186,2819" path="m5065,3592r3,-9l5064,3582r-2,2l5064,3591r2,6l5065,3592xe" fillcolor="black" stroked="f">
              <v:path arrowok="t"/>
            </v:shape>
            <v:shape id="_x0000_s15361" style="position:absolute;left:2242;top:1567;width:3186;height:2819" coordorigin="2242,1567" coordsize="3186,2819" path="m5069,3587r2,-2l5070,3584r-2,-1l5065,3592r4,-5xe" fillcolor="black" stroked="f">
              <v:path arrowok="t"/>
            </v:shape>
            <v:shape id="_x0000_s15360" style="position:absolute;left:2242;top:1567;width:3186;height:2819" coordorigin="2242,1567" coordsize="3186,2819" path="m4116,3223r-1,-3l4111,3213r2,4l4111,3228r2,6l4116,3223xe" fillcolor="black" stroked="f">
              <v:path arrowok="t"/>
            </v:shape>
            <v:shape id="_x0000_s15359" style="position:absolute;left:2242;top:1567;width:3186;height:2819" coordorigin="2242,1567" coordsize="3186,2819" path="m4185,3336r,-3l4185,3331r,-6l4182,3325r-2,11l4181,3341r4,-5xe" fillcolor="black" stroked="f">
              <v:path arrowok="t"/>
            </v:shape>
            <v:shape id="_x0000_s15358" style="position:absolute;left:2242;top:1567;width:3186;height:2819" coordorigin="2242,1567" coordsize="3186,2819" path="m4185,3338r,-2l4181,3341r4,2l4185,3338xe" fillcolor="black" stroked="f">
              <v:path arrowok="t"/>
            </v:shape>
            <v:shape id="_x0000_s15357" style="position:absolute;left:2242;top:1567;width:3186;height:2819" coordorigin="2242,1567" coordsize="3186,2819" path="m4184,3312r,-5l4182,3304r-3,-5l4179,3301r,13l4182,3316r2,-4xe" fillcolor="black" stroked="f">
              <v:path arrowok="t"/>
            </v:shape>
            <v:shape id="_x0000_s15356" style="position:absolute;left:2242;top:1567;width:3186;height:2819" coordorigin="2242,1567" coordsize="3186,2819" path="m4184,3322r2,-5l4182,3316r,9l4184,3322xe" fillcolor="black" stroked="f">
              <v:path arrowok="t"/>
            </v:shape>
            <v:shape id="_x0000_s15355" style="position:absolute;left:2242;top:1567;width:3186;height:2819" coordorigin="2242,1567" coordsize="3186,2819" path="m4203,3259r-1,-2l4198,3266r2,1l4203,3268r,-9xe" fillcolor="black" stroked="f">
              <v:path arrowok="t"/>
            </v:shape>
            <v:shape id="_x0000_s15354" style="position:absolute;left:2242;top:1567;width:3186;height:2819" coordorigin="2242,1567" coordsize="3186,2819" path="m4147,3237r-2,-1l4142,3235r-2,7l4142,3244r,1l4147,3237xe" fillcolor="black" stroked="f">
              <v:path arrowok="t"/>
            </v:shape>
            <v:shape id="_x0000_s15353" style="position:absolute;left:2242;top:1567;width:3186;height:2819" coordorigin="2242,1567" coordsize="3186,2819" path="m4145,3244r2,-2l4147,3237r-5,8l4144,3245r1,-1xe" fillcolor="black" stroked="f">
              <v:path arrowok="t"/>
            </v:shape>
            <v:shape id="_x0000_s15352" style="position:absolute;left:2242;top:1567;width:3186;height:2819" coordorigin="2242,1567" coordsize="3186,2819" path="m4103,3217r2,-8l4101,3209r,4l4101,3218r-3,2l4100,3226r3,-9xe" fillcolor="black" stroked="f">
              <v:path arrowok="t"/>
            </v:shape>
            <v:shape id="_x0000_s15351" style="position:absolute;left:2242;top:1567;width:3186;height:2819" coordorigin="2242,1567" coordsize="3186,2819" path="m4064,3200r2,-11l4062,3190r,6l4062,3203r-3,9l4062,3214r2,-14xe" fillcolor="black" stroked="f">
              <v:path arrowok="t"/>
            </v:shape>
            <v:shape id="_x0000_s15350" style="position:absolute;left:2242;top:1567;width:3186;height:2819" coordorigin="2242,1567" coordsize="3186,2819" path="m4063,3213r1,-13l4062,3214r3,3l4063,3213xe" fillcolor="black" stroked="f">
              <v:path arrowok="t"/>
            </v:shape>
            <v:shape id="_x0000_s15349" style="position:absolute;left:2242;top:1567;width:3186;height:2819" coordorigin="2242,1567" coordsize="3186,2819" path="m4655,3415r-4,7l4648,3427r-1,1l4647,3430r,l4655,3415xe" fillcolor="black" stroked="f">
              <v:path arrowok="t"/>
            </v:shape>
            <v:shape id="_x0000_s15348" style="position:absolute;left:2242;top:1567;width:3186;height:2819" coordorigin="2242,1567" coordsize="3186,2819" path="m4658,3418r-1,-1l4655,3415r-8,15l4649,3431r9,-13xe" fillcolor="black" stroked="f">
              <v:path arrowok="t"/>
            </v:shape>
            <v:shape id="_x0000_s15347" style="position:absolute;left:2242;top:1567;width:3186;height:2819" coordorigin="2242,1567" coordsize="3186,2819" path="m4638,3423r3,-7l4640,3418r-2,3l4637,3423r,5l4638,3423xe" fillcolor="black" stroked="f">
              <v:path arrowok="t"/>
            </v:shape>
            <v:shape id="_x0000_s15346" style="position:absolute;left:2242;top:1567;width:3186;height:2819" coordorigin="2242,1567" coordsize="3186,2819" path="m4642,3418r2,-3l4644,3414r-3,2l4638,3423r4,-5xe" fillcolor="black" stroked="f">
              <v:path arrowok="t"/>
            </v:shape>
            <v:shape id="_x0000_s15345" style="position:absolute;left:2242;top:1567;width:3186;height:2819" coordorigin="2242,1567" coordsize="3186,2819" path="m4681,3432r-3,l4676,3439r2,l4680,3440r1,-8xe" fillcolor="black" stroked="f">
              <v:path arrowok="t"/>
            </v:shape>
            <v:shape id="_x0000_s15344" style="position:absolute;left:2242;top:1567;width:3186;height:2819" coordorigin="2242,1567" coordsize="3186,2819" path="m4623,3416r1,-3l4634,3396r1,-8l4623,3411r-1,7l4623,3416xe" fillcolor="black" stroked="f">
              <v:path arrowok="t"/>
            </v:shape>
            <v:shape id="_x0000_s15343" style="position:absolute;left:2242;top:1567;width:3186;height:2819" coordorigin="2242,1567" coordsize="3186,2819" path="m4645,3380r3,-8l4646,3373r-11,15l4634,3396r11,-16xe" fillcolor="black" stroked="f">
              <v:path arrowok="t"/>
            </v:shape>
            <v:shape id="_x0000_s15342" style="position:absolute;left:2242;top:1567;width:3186;height:2819" coordorigin="2242,1567" coordsize="3186,2819" path="m3906,3130r1,-7l3902,3130r-7,7l3900,3144r3,4l3906,3130xe" fillcolor="black" stroked="f">
              <v:path arrowok="t"/>
            </v:shape>
            <v:shape id="_x0000_s15341" style="position:absolute;left:2242;top:1567;width:3186;height:2819" coordorigin="2242,1567" coordsize="3186,2819" path="m3904,3113r5,-18l3904,3113r-2,1l3901,3115r,2l3901,3120r3,-7xe" fillcolor="black" stroked="f">
              <v:path arrowok="t"/>
            </v:shape>
            <v:shape id="_x0000_s15340" style="position:absolute;left:2242;top:1567;width:3186;height:2819" coordorigin="2242,1567" coordsize="3186,2819" path="m3907,3123r-3,-10l3901,3120r1,10l3907,3123xe" fillcolor="black" stroked="f">
              <v:path arrowok="t"/>
            </v:shape>
            <v:shape id="_x0000_s15339" style="position:absolute;left:2242;top:1567;width:3186;height:2819" coordorigin="2242,1567" coordsize="3186,2819" path="m3866,3207r1,1l3868,3201r-2,6l3861,3217r2,-1l3864,3216r,1l3866,3207xe" fillcolor="black" stroked="f">
              <v:path arrowok="t"/>
            </v:shape>
            <v:shape id="_x0000_s15338" style="position:absolute;left:2242;top:1567;width:3186;height:2819" coordorigin="2242,1567" coordsize="3186,2819" path="m3866,3207r-3,1l3861,3209r,8l3866,3207xe" fillcolor="black" stroked="f">
              <v:path arrowok="t"/>
            </v:shape>
            <v:shape id="_x0000_s15337" style="position:absolute;left:2242;top:1567;width:3186;height:2819" coordorigin="2242,1567" coordsize="3186,2819" path="m3867,3237r2,-5l3866,3207r1,31l3867,3238r,-1xe" fillcolor="black" stroked="f">
              <v:path arrowok="t"/>
            </v:shape>
            <v:shape id="_x0000_s15336" style="position:absolute;left:2242;top:1567;width:3186;height:2819" coordorigin="2242,1567" coordsize="3186,2819" path="m3887,3147r-1,-2l3885,3145r-1,1l3883,3150r1,7l3887,3147xe" fillcolor="black" stroked="f">
              <v:path arrowok="t"/>
            </v:shape>
            <v:shape id="_x0000_s15335" style="position:absolute;left:2242;top:1567;width:3186;height:2819" coordorigin="2242,1567" coordsize="3186,2819" path="m3867,3179r-4,-1l3862,3186r1,10l3867,3179xe" fillcolor="black" stroked="f">
              <v:path arrowok="t"/>
            </v:shape>
            <v:shape id="_x0000_s15334" style="position:absolute;left:2242;top:1567;width:3186;height:2819" coordorigin="2242,1567" coordsize="3186,2819" path="m3868,3201r,-8l3867,3179r-4,17l3864,3205r2,2l3868,3201xe" fillcolor="black" stroked="f">
              <v:path arrowok="t"/>
            </v:shape>
            <v:shape id="_x0000_s15333" style="position:absolute;left:2242;top:1567;width:3186;height:2819" coordorigin="2242,1567" coordsize="3186,2819" path="m3909,3095r-2,-2l3905,3090r-2,12l3904,3109r,4l3909,3095xe" fillcolor="black" stroked="f">
              <v:path arrowok="t"/>
            </v:shape>
            <v:shape id="_x0000_s15332" style="position:absolute;left:2242;top:1567;width:3186;height:2819" coordorigin="2242,1567" coordsize="3186,2819" path="m3910,3108r-1,-13l3904,3113r3,2l3910,3108xe" fillcolor="black" stroked="f">
              <v:path arrowok="t"/>
            </v:shape>
            <v:shape id="_x0000_s15331" style="position:absolute;left:2242;top:1567;width:3186;height:2819" coordorigin="2242,1567" coordsize="3186,2819" path="m4644,3394r-1,-1l4633,3412r-2,3l4630,3416r-1,1l4632,3418r12,-24xe" fillcolor="black" stroked="f">
              <v:path arrowok="t"/>
            </v:shape>
            <v:shape id="_x0000_s15330" style="position:absolute;left:2242;top:1567;width:3186;height:2819" coordorigin="2242,1567" coordsize="3186,2819" path="m5120,3596r5,-7l5114,3591r,2l5114,3597r3,1l5120,3596xe" fillcolor="black" stroked="f">
              <v:path arrowok="t"/>
            </v:shape>
            <v:shape id="_x0000_s15329" style="position:absolute;left:2242;top:1567;width:3186;height:2819" coordorigin="2242,1567" coordsize="3186,2819" path="m5093,3580r1,-6l5095,3574r1,l5103,3565r-11,5l5095,3574r-1,l5091,3582r2,-2xe" fillcolor="black" stroked="f">
              <v:path arrowok="t"/>
            </v:shape>
            <v:shape id="_x0000_s15328" style="position:absolute;left:2242;top:1567;width:3186;height:2819" coordorigin="2242,1567" coordsize="3186,2819" path="m5075,3572r-2,-2l5070,3572r-3,7l5070,3581r5,-9xe" fillcolor="black" stroked="f">
              <v:path arrowok="t"/>
            </v:shape>
            <v:shape id="_x0000_s15327" style="position:absolute;left:2242;top:1567;width:3186;height:2819" coordorigin="2242,1567" coordsize="3186,2819" path="m5074,3580r4,-1l5082,3568r-4,4l5077,3573r-2,-1l5070,3581r4,-1xe" fillcolor="black" stroked="f">
              <v:path arrowok="t"/>
            </v:shape>
            <v:shape id="_x0000_s15326" style="position:absolute;left:2242;top:1567;width:3186;height:2819" coordorigin="2242,1567" coordsize="3186,2819" path="m5169,3315r-4,-12l5161,3289r-3,12l5158,3303r2,5l5162,3312r6,12l5163,3318r7,14l5169,3315xe" fillcolor="black" stroked="f">
              <v:path arrowok="t"/>
            </v:shape>
            <v:shape id="_x0000_s15325" style="position:absolute;left:2242;top:1567;width:3186;height:2819" coordorigin="2242,1567" coordsize="3186,2819" path="m5082,3568r6,-1l5093,3566r3,-8l5088,3555r-9,9l5078,3569r,3l5082,3568xe" fillcolor="black" stroked="f">
              <v:path arrowok="t"/>
            </v:shape>
            <v:shape id="_x0000_s15324" style="position:absolute;left:2242;top:1567;width:3186;height:2819" coordorigin="2242,1567" coordsize="3186,2819" path="m4965,3848r-4,2l4960,3853r,1l4959,3854r1,4l4965,3848xe" fillcolor="black" stroked="f">
              <v:path arrowok="t"/>
            </v:shape>
            <v:shape id="_x0000_s15323" style="position:absolute;left:2242;top:1567;width:3186;height:2819" coordorigin="2242,1567" coordsize="3186,2819" path="m5014,3838r-7,-1l4986,3832r-23,-8l4954,3819r-3,-1l4951,3819r3,6l4970,3832r24,7l5014,3838xe" fillcolor="black" stroked="f">
              <v:path arrowok="t"/>
            </v:shape>
            <v:shape id="_x0000_s15322" style="position:absolute;left:2242;top:1567;width:3186;height:2819" coordorigin="2242,1567" coordsize="3186,2819" path="m5048,3844r-14,-3l5018,3840r-4,-2l4994,3839r24,5l5039,3846r9,-2xe" fillcolor="black" stroked="f">
              <v:path arrowok="t"/>
            </v:shape>
            <v:shape id="_x0000_s15321" style="position:absolute;left:2242;top:1567;width:3186;height:2819" coordorigin="2242,1567" coordsize="3186,2819" path="m4956,3832r1,-1l4956,3830r-2,-1l4947,3818r-1,-7l4948,3809r-8,-5l4941,3816r6,13l4953,3835r3,-3xe" fillcolor="black" stroked="f">
              <v:path arrowok="t"/>
            </v:shape>
            <v:shape id="_x0000_s15320" style="position:absolute;left:2242;top:1567;width:3186;height:2819" coordorigin="2242,1567" coordsize="3186,2819" path="m4961,3850r-8,-15l4947,3829r6,12l4958,3852r1,l4961,3850xe" fillcolor="black" stroked="f">
              <v:path arrowok="t"/>
            </v:shape>
            <v:shape id="_x0000_s15319" style="position:absolute;left:2242;top:1567;width:3186;height:2819" coordorigin="2242,1567" coordsize="3186,2819" path="m4972,3865r-6,-5l4963,3863r4,6l4969,3873r3,-8xe" fillcolor="black" stroked="f">
              <v:path arrowok="t"/>
            </v:shape>
            <v:shape id="_x0000_s15318" style="position:absolute;left:2242;top:1567;width:3186;height:2819" coordorigin="2242,1567" coordsize="3186,2819" path="m4998,3914r-4,-7l4990,3899r-13,-11l4989,3907r14,11l4998,3914xe" fillcolor="black" stroked="f">
              <v:path arrowok="t"/>
            </v:shape>
            <v:shape id="_x0000_s15317" style="position:absolute;left:2242;top:1567;width:3186;height:2819" coordorigin="2242,1567" coordsize="3186,2819" path="m5020,3920r-7,-2l5007,3916r-1,1l5003,3918r2,2l5011,3921r9,-1xe" fillcolor="black" stroked="f">
              <v:path arrowok="t"/>
            </v:shape>
            <v:shape id="_x0000_s15316" style="position:absolute;left:2242;top:1567;width:3186;height:2819" coordorigin="2242,1567" coordsize="3186,2819" path="m5069,3927r-15,l5031,3923r-11,-3l5011,3921r11,3l5044,3929r25,-2xe" fillcolor="black" stroked="f">
              <v:path arrowok="t"/>
            </v:shape>
            <v:shape id="_x0000_s15315" style="position:absolute;left:2242;top:1567;width:3186;height:2819" coordorigin="2242,1567" coordsize="3186,2819" path="m5090,3928r-7,l5076,3927r-6,l5069,3927r-25,2l5069,3932r25,1l5090,3928xe" fillcolor="black" stroked="f">
              <v:path arrowok="t"/>
            </v:shape>
            <v:shape id="_x0000_s15314" style="position:absolute;left:2242;top:1567;width:3186;height:2819" coordorigin="2242,1567" coordsize="3186,2819" path="m5113,3932r2,-8l5108,3926r-7,2l5090,3928r4,5l5113,3932xe" fillcolor="black" stroked="f">
              <v:path arrowok="t"/>
            </v:shape>
            <v:shape id="_x0000_s15313" style="position:absolute;left:2242;top:1567;width:3186;height:2819" coordorigin="2242,1567" coordsize="3186,2819" path="m5121,3928r,l5123,3928r1,-4l5122,3923r-7,1l5113,3932r8,-4xe" fillcolor="black" stroked="f">
              <v:path arrowok="t"/>
            </v:shape>
            <v:shape id="_x0000_s15312" style="position:absolute;left:2242;top:1567;width:3186;height:2819" coordorigin="2242,1567" coordsize="3186,2819" path="m5129,3928r,-2l5124,3924r-1,4l5127,3929r2,-1xe" fillcolor="black" stroked="f">
              <v:path arrowok="t"/>
            </v:shape>
            <v:shape id="_x0000_s15311" style="position:absolute;left:2242;top:1567;width:3186;height:2819" coordorigin="2242,1567" coordsize="3186,2819" path="m5062,3565r-2,l5057,3573r2,2l5061,3578r1,-13xe" fillcolor="black" stroked="f">
              <v:path arrowok="t"/>
            </v:shape>
            <v:shape id="_x0000_s15310" style="position:absolute;left:2242;top:1567;width:3186;height:2819" coordorigin="2242,1567" coordsize="3186,2819" path="m3936,3149r,-13l3930,3134r1,27l3936,3149xe" fillcolor="black" stroked="f">
              <v:path arrowok="t"/>
            </v:shape>
            <v:shape id="_x0000_s15309" style="position:absolute;left:2242;top:1567;width:3186;height:2819" coordorigin="2242,1567" coordsize="3186,2819" path="m4670,3426r4,-6l4671,3413r-2,10l4668,3429r2,-3xe" fillcolor="black" stroked="f">
              <v:path arrowok="t"/>
            </v:shape>
            <v:shape id="_x0000_s15308" style="position:absolute;left:2242;top:1567;width:3186;height:2819" coordorigin="2242,1567" coordsize="3186,2819" path="m4677,3418r5,-3l4671,3413r3,7l4677,3418xe" fillcolor="black" stroked="f">
              <v:path arrowok="t"/>
            </v:shape>
            <v:shape id="_x0000_s15307" style="position:absolute;left:2242;top:1567;width:3186;height:2819" coordorigin="2242,1567" coordsize="3186,2819" path="m3502,2974r,-2l3498,2970r-4,10l3494,2985r,7l3502,2974xe" fillcolor="black" stroked="f">
              <v:path arrowok="t"/>
            </v:shape>
            <v:shape id="_x0000_s15306" style="position:absolute;left:2242;top:1567;width:3186;height:2819" coordorigin="2242,1567" coordsize="3186,2819" path="m3498,2990r2,-7l3502,2974r-8,18l3498,2990xe" fillcolor="black" stroked="f">
              <v:path arrowok="t"/>
            </v:shape>
            <v:shape id="_x0000_s15305" style="position:absolute;left:2242;top:1567;width:3186;height:2819" coordorigin="2242,1567" coordsize="3186,2819" path="m2889,2754r-2,1l2885,2756r-1,3l2887,2760r2,-6xe" fillcolor="black" stroked="f">
              <v:path arrowok="t"/>
            </v:shape>
            <v:shape id="_x0000_s15304" style="position:absolute;left:2242;top:1567;width:3186;height:2819" coordorigin="2242,1567" coordsize="3186,2819" path="m2888,2759r1,l2891,2757r-2,-3l2887,2760r1,-1xe" fillcolor="black" stroked="f">
              <v:path arrowok="t"/>
            </v:shape>
            <v:shape id="_x0000_s15303" style="position:absolute;left:2242;top:1567;width:3186;height:2819" coordorigin="2242,1567" coordsize="3186,2819" path="m4638,3371r-2,l4638,3370r-2,-3l4634,3372r-1,5l4638,3371xe" fillcolor="black" stroked="f">
              <v:path arrowok="t"/>
            </v:shape>
            <v:shape id="_x0000_s15302" style="position:absolute;left:2242;top:1567;width:3186;height:2819" coordorigin="2242,1567" coordsize="3186,2819" path="m4641,3366r1,-2l4647,3359r4,-3l4659,3348r1,-1l4670,3339r-10,8l4659,3347r-7,5l4647,3355r-11,12l4638,3370r3,-4xe" fillcolor="black" stroked="f">
              <v:path arrowok="t"/>
            </v:shape>
            <v:shape id="_x0000_s15301" style="position:absolute;left:2242;top:1567;width:3186;height:2819" coordorigin="2242,1567" coordsize="3186,2819" path="m4659,3350r1,-3l4659,3348r-8,8l4659,3350xe" fillcolor="black" stroked="f">
              <v:path arrowok="t"/>
            </v:shape>
            <v:shape id="_x0000_s15300" style="position:absolute;left:2242;top:1567;width:3186;height:2819" coordorigin="2242,1567" coordsize="3186,2819" path="m4619,3398r9,-16l4633,3377r1,-5l4630,3371r-11,22l4614,3403r,3l4619,3398xe" fillcolor="black" stroked="f">
              <v:path arrowok="t"/>
            </v:shape>
            <v:shape id="_x0000_s15299" style="position:absolute;left:2242;top:1567;width:3186;height:2819" coordorigin="2242,1567" coordsize="3186,2819" path="m4618,3403r1,-1l4619,3400r,-2l4614,3406r4,-3xe" fillcolor="black" stroked="f">
              <v:path arrowok="t"/>
            </v:shape>
            <v:shape id="_x0000_s15298" style="position:absolute;left:2242;top:1567;width:3186;height:2819" coordorigin="2242,1567" coordsize="3186,2819" path="m4576,3373r-3,5l4572,3380r-1,3l4571,3385r-1,4l4576,3373xe" fillcolor="black" stroked="f">
              <v:path arrowok="t"/>
            </v:shape>
            <v:shape id="_x0000_s15297" style="position:absolute;left:2242;top:1567;width:3186;height:2819" coordorigin="2242,1567" coordsize="3186,2819" path="m4629,3439r-2,-1l4627,3440r-3,4l4623,3445r,1l4624,3447r5,-8xe" fillcolor="black" stroked="f">
              <v:path arrowok="t"/>
            </v:shape>
            <v:shape id="_x0000_s15296" style="position:absolute;left:2242;top:1567;width:3186;height:2819" coordorigin="2242,1567" coordsize="3186,2819" path="m4631,3439r-2,l4624,3447r2,1l4631,3439xe" fillcolor="black" stroked="f">
              <v:path arrowok="t"/>
            </v:shape>
            <v:shape id="_x0000_s15295" style="position:absolute;left:2242;top:1567;width:3186;height:2819" coordorigin="2242,1567" coordsize="3186,2819" path="m4646,3413r3,-6l4651,3404r4,-5l4660,3386r-1,3l4658,3389r-2,1l4645,3407r-3,9l4646,3413xe" fillcolor="black" stroked="f">
              <v:path arrowok="t"/>
            </v:shape>
            <v:shape id="_x0000_s15294" style="position:absolute;left:2242;top:1567;width:3186;height:2819" coordorigin="2242,1567" coordsize="3186,2819" path="m4664,3383r10,-13l4670,3373r-4,3l4662,3381r-2,5l4657,3397r7,-14xe" fillcolor="black" stroked="f">
              <v:path arrowok="t"/>
            </v:shape>
            <v:shape id="_x0000_s15293" style="position:absolute;left:2242;top:1567;width:3186;height:2819" coordorigin="2242,1567" coordsize="3186,2819" path="m4678,3372r5,-4l4686,3364r-1,-2l4679,3364r-2,3l4674,3370r-10,13l4678,3372xe" fillcolor="black" stroked="f">
              <v:path arrowok="t"/>
            </v:shape>
            <v:shape id="_x0000_s15292" style="position:absolute;left:2242;top:1567;width:3186;height:2819" coordorigin="2242,1567" coordsize="3186,2819" path="m4091,3199r,-2l4090,3187r-3,11l4087,3199r1,7l4091,3199xe" fillcolor="black" stroked="f">
              <v:path arrowok="t"/>
            </v:shape>
            <v:shape id="_x0000_s15291" style="position:absolute;left:2242;top:1567;width:3186;height:2819" coordorigin="2242,1567" coordsize="3186,2819" path="m4597,3392r1,l4601,3384r-2,3l4596,3389r-2,5l4597,3392xe" fillcolor="black" stroked="f">
              <v:path arrowok="t"/>
            </v:shape>
            <v:shape id="_x0000_s15290" style="position:absolute;left:2242;top:1567;width:3186;height:2819" coordorigin="2242,1567" coordsize="3186,2819" path="m4600,3390r,-2l4602,3385r-4,7l4600,3390xe" fillcolor="black" stroked="f">
              <v:path arrowok="t"/>
            </v:shape>
            <v:shape id="_x0000_s15289" style="position:absolute;left:2242;top:1567;width:3186;height:2819" coordorigin="2242,1567" coordsize="3186,2819" path="m4692,3424r-5,-5l4687,3422r,4l4691,3427r1,-3xe" fillcolor="black" stroked="f">
              <v:path arrowok="t"/>
            </v:shape>
            <v:shape id="_x0000_s15288" style="position:absolute;left:2242;top:1567;width:3186;height:2819" coordorigin="2242,1567" coordsize="3186,2819" path="m4693,3422r1,-2l4696,3419r2,-1l4698,3417r,-1l4697,3414r-10,5l4692,3424r1,-2xe" fillcolor="black" stroked="f">
              <v:path arrowok="t"/>
            </v:shape>
            <v:shape id="_x0000_s15287" style="position:absolute;left:2242;top:1567;width:3186;height:2819" coordorigin="2242,1567" coordsize="3186,2819" path="m4078,3195r1,-6l4078,3190r-3,3l4072,3196r6,2l4078,3195xe" fillcolor="black" stroked="f">
              <v:path arrowok="t"/>
            </v:shape>
            <v:shape id="_x0000_s15286" style="position:absolute;left:2242;top:1567;width:3186;height:2819" coordorigin="2242,1567" coordsize="3186,2819" path="m4079,3189r,-5l4075,3182r3,8l4079,3189xe" fillcolor="black" stroked="f">
              <v:path arrowok="t"/>
            </v:shape>
            <v:shape id="_x0000_s15285" style="position:absolute;left:2242;top:1567;width:3186;height:2819" coordorigin="2242,1567" coordsize="3186,2819" path="m5072,3563r5,-12l5067,3559r-1,3l5064,3565r4,l5072,3563xe" fillcolor="black" stroked="f">
              <v:path arrowok="t"/>
            </v:shape>
            <v:shape id="_x0000_s15284" style="position:absolute;left:2242;top:1567;width:3186;height:2819" coordorigin="2242,1567" coordsize="3186,2819" path="m5076,3561r4,-9l5078,3552r-1,-1l5072,3563r4,-2xe" fillcolor="black" stroked="f">
              <v:path arrowok="t"/>
            </v:shape>
            <v:shape id="_x0000_s15283" style="position:absolute;left:2242;top:1567;width:3186;height:2819" coordorigin="2242,1567" coordsize="3186,2819" path="m4969,3526r2,-8l4968,3521r-6,4l4965,3530r4,-4xe" fillcolor="black" stroked="f">
              <v:path arrowok="t"/>
            </v:shape>
            <v:shape id="_x0000_s15282" style="position:absolute;left:2242;top:1567;width:3186;height:2819" coordorigin="2242,1567" coordsize="3186,2819" path="m4673,3393r1,l4679,3388r6,-8l4683,3380r-12,10l4673,3393r,l4665,3399r-2,7l4660,3413r13,-20xe" fillcolor="black" stroked="f">
              <v:path arrowok="t"/>
            </v:shape>
            <v:shape id="_x0000_s15281" style="position:absolute;left:2242;top:1567;width:3186;height:2819" coordorigin="2242,1567" coordsize="3186,2819" path="m4663,3406r-2,2l4660,3408r-2,1l4656,3412r2,l4660,3413r3,-7xe" fillcolor="black" stroked="f">
              <v:path arrowok="t"/>
            </v:shape>
            <v:shape id="_x0000_s15280" style="position:absolute;left:2242;top:1567;width:3186;height:2819" coordorigin="2242,1567" coordsize="3186,2819" path="m4671,3401r1,-3l4673,3393r-13,20l4671,3401xe" fillcolor="black" stroked="f">
              <v:path arrowok="t"/>
            </v:shape>
            <v:shape id="_x0000_s15279" style="position:absolute;left:2242;top:1567;width:3186;height:2819" coordorigin="2242,1567" coordsize="3186,2819" path="m4673,3393r,l4671,3390r-2,5l4673,3393xe" fillcolor="black" stroked="f">
              <v:path arrowok="t"/>
            </v:shape>
            <v:shape id="_x0000_s15278" style="position:absolute;left:2242;top:1567;width:3186;height:2819" coordorigin="2242,1567" coordsize="3186,2819" path="m4687,3381r1,-2l4685,3380r-6,8l4687,3381xe" fillcolor="black" stroked="f">
              <v:path arrowok="t"/>
            </v:shape>
            <v:shape id="_x0000_s15277" style="position:absolute;left:2242;top:1567;width:3186;height:2819" coordorigin="2242,1567" coordsize="3186,2819" path="m4593,3362r4,-6l4598,3352r-1,l4589,3359r-1,3l4589,3363r,l4592,3363r1,-1xe" fillcolor="black" stroked="f">
              <v:path arrowok="t"/>
            </v:shape>
            <v:shape id="_x0000_s15276" style="position:absolute;left:2242;top:1567;width:3186;height:2819" coordorigin="2242,1567" coordsize="3186,2819" path="m4587,3377r2,-14l4589,3363r-1,1l4583,3374r-5,11l4580,3386r7,-9xe" fillcolor="black" stroked="f">
              <v:path arrowok="t"/>
            </v:shape>
            <v:shape id="_x0000_s15275" style="position:absolute;left:2242;top:1567;width:3186;height:2819" coordorigin="2242,1567" coordsize="3186,2819" path="m4591,3371r1,-2l4591,3367r-2,-4l4587,3377r4,-6xe" fillcolor="black" stroked="f">
              <v:path arrowok="t"/>
            </v:shape>
            <v:shape id="_x0000_s15274" style="position:absolute;left:2242;top:1567;width:3186;height:2819" coordorigin="2242,1567" coordsize="3186,2819" path="m4565,3377r4,-3l4575,3356r-3,2l4568,3359r-5,19l4565,3377xe" fillcolor="black" stroked="f">
              <v:path arrowok="t"/>
            </v:shape>
            <v:shape id="_x0000_s15273" style="position:absolute;left:2242;top:1567;width:3186;height:2819" coordorigin="2242,1567" coordsize="3186,2819" path="m5089,3584r2,-2l5094,3574r-5,2l5086,3581r-3,5l5085,3587r4,-3xe" fillcolor="black" stroked="f">
              <v:path arrowok="t"/>
            </v:shape>
            <v:shape id="_x0000_s15272" style="position:absolute;left:2242;top:1567;width:3186;height:2819" coordorigin="2242,1567" coordsize="3186,2819" path="m5093,3578r2,-4l5094,3574r-1,6l5093,3578xe" fillcolor="black" stroked="f">
              <v:path arrowok="t"/>
            </v:shape>
            <v:shape id="_x0000_s15271" style="position:absolute;left:2242;top:1567;width:3186;height:2819" coordorigin="2242,1567" coordsize="3186,2819" path="m5095,3574r-3,-4l5093,3572r1,2l5095,3574xe" fillcolor="black" stroked="f">
              <v:path arrowok="t"/>
            </v:shape>
            <v:shape id="_x0000_s15270" style="position:absolute;left:2242;top:1567;width:3186;height:2819" coordorigin="2242,1567" coordsize="3186,2819" path="m5101,3573r5,-2l5106,3566r-3,-1l5096,3574r5,-1xe" fillcolor="black" stroked="f">
              <v:path arrowok="t"/>
            </v:shape>
            <v:shape id="_x0000_s15269" style="position:absolute;left:2242;top:1567;width:3186;height:2819" coordorigin="2242,1567" coordsize="3186,2819" path="m5055,3580r-9,-15l5040,3555r-4,-5l5035,3550r-7,15l5032,3579r8,13l5046,3603r-1,l5046,3608r9,-28xe" fillcolor="black" stroked="f">
              <v:path arrowok="t"/>
            </v:shape>
            <v:shape id="_x0000_s15268" style="position:absolute;left:2242;top:1567;width:3186;height:2819" coordorigin="2242,1567" coordsize="3186,2819" path="m5033,3550r1,-2l5034,3543r-5,-13l5024,3560r,4l5025,3566r8,-16xe" fillcolor="black" stroked="f">
              <v:path arrowok="t"/>
            </v:shape>
            <v:shape id="_x0000_s15267" style="position:absolute;left:2242;top:1567;width:3186;height:2819" coordorigin="2242,1567" coordsize="3186,2819" path="m4926,3499r-5,-2l4915,3502r,3l4915,3508r11,-9xe" fillcolor="black" stroked="f">
              <v:path arrowok="t"/>
            </v:shape>
            <v:shape id="_x0000_s15266" style="position:absolute;left:2242;top:1567;width:3186;height:2819" coordorigin="2242,1567" coordsize="3186,2819" path="m5050,3547r-3,-1l5044,3553r4,1l5051,3555r-1,-8xe" fillcolor="black" stroked="f">
              <v:path arrowok="t"/>
            </v:shape>
            <v:shape id="_x0000_s15265" style="position:absolute;left:2242;top:1567;width:3186;height:2819" coordorigin="2242,1567" coordsize="3186,2819" path="m4904,3498r4,-1l4906,3494r-4,1l4899,3497r1,2l4904,3498xe" fillcolor="black" stroked="f">
              <v:path arrowok="t"/>
            </v:shape>
            <v:shape id="_x0000_s15264" style="position:absolute;left:2242;top:1567;width:3186;height:2819" coordorigin="2242,1567" coordsize="3186,2819" path="m4817,3463r5,-4l4827,3452r-2,-1l4813,3457r-2,9l4817,3463xe" fillcolor="black" stroked="f">
              <v:path arrowok="t"/>
            </v:shape>
            <v:shape id="_x0000_s15263" style="position:absolute;left:2242;top:1567;width:3186;height:2819" coordorigin="2242,1567" coordsize="3186,2819" path="m4614,3387r1,-7l4614,3380r-1,2l4611,3384r-2,4l4610,3390r4,-3xe" fillcolor="black" stroked="f">
              <v:path arrowok="t"/>
            </v:shape>
            <v:shape id="_x0000_s15262" style="position:absolute;left:2242;top:1567;width:3186;height:2819" coordorigin="2242,1567" coordsize="3186,2819" path="m4617,3383r,-2l4615,3380r-1,7l4617,3383xe" fillcolor="black" stroked="f">
              <v:path arrowok="t"/>
            </v:shape>
            <v:shape id="_x0000_s15261" style="position:absolute;left:2242;top:1567;width:3186;height:2819" coordorigin="2242,1567" coordsize="3186,2819" path="m4956,3516r10,-24l4961,3490r-11,22l4954,3515r1,l4956,3516r,xe" fillcolor="black" stroked="f">
              <v:path arrowok="t"/>
            </v:shape>
            <v:shape id="_x0000_s15260" style="position:absolute;left:2242;top:1567;width:3186;height:2819" coordorigin="2242,1567" coordsize="3186,2819" path="m4961,3506r6,-14l4966,3492r-10,24l4961,3506xe" fillcolor="black" stroked="f">
              <v:path arrowok="t"/>
            </v:shape>
            <v:shape id="_x0000_s15259" style="position:absolute;left:2242;top:1567;width:3186;height:2819" coordorigin="2242,1567" coordsize="3186,2819" path="m4940,3507r4,-3l4943,3500r-4,2l4933,3504r-1,7l4940,3507xe" fillcolor="black" stroked="f">
              <v:path arrowok="t"/>
            </v:shape>
            <v:shape id="_x0000_s15258" style="position:absolute;left:2242;top:1567;width:3186;height:2819" coordorigin="2242,1567" coordsize="3186,2819" path="m3921,3129r1,-2l3924,3122r-2,-4l3920,3123r-3,6l3921,3129xe" fillcolor="black" stroked="f">
              <v:path arrowok="t"/>
            </v:shape>
            <v:shape id="_x0000_s15257" style="position:absolute;left:2242;top:1567;width:3186;height:2819" coordorigin="2242,1567" coordsize="3186,2819" path="m4841,3453r-4,l4837,3458r-3,2l4832,3461r-2,6l4832,3467r9,-14xe" fillcolor="black" stroked="f">
              <v:path arrowok="t"/>
            </v:shape>
            <v:shape id="_x0000_s15256" style="position:absolute;left:2242;top:1567;width:3186;height:2819" coordorigin="2242,1567" coordsize="3186,2819" path="m4846,3454r-5,-1l4832,3467r4,2l4846,3454xe" fillcolor="black" stroked="f">
              <v:path arrowok="t"/>
            </v:shape>
            <v:shape id="_x0000_s15255" style="position:absolute;left:2242;top:1567;width:3186;height:2819" coordorigin="2242,1567" coordsize="3186,2819" path="m4686,3404r2,-8l4684,3398r-4,5l4674,3412r5,l4686,3404xe" fillcolor="black" stroked="f">
              <v:path arrowok="t"/>
            </v:shape>
            <v:shape id="_x0000_s15254" style="position:absolute;left:2242;top:1567;width:3186;height:2819" coordorigin="2242,1567" coordsize="3186,2819" path="m4689,3400r2,-3l4691,3397r-3,-1l4686,3404r3,-4xe" fillcolor="black" stroked="f">
              <v:path arrowok="t"/>
            </v:shape>
            <v:shape id="_x0000_s15253" style="position:absolute;left:2242;top:1567;width:3186;height:2819" coordorigin="2242,1567" coordsize="3186,2819" path="m4551,3351r-2,-1l4545,3360r2,1l4549,3362r2,-11xe" fillcolor="black" stroked="f">
              <v:path arrowok="t"/>
            </v:shape>
            <v:shape id="_x0000_s15252" style="position:absolute;left:2242;top:1567;width:3186;height:2819" coordorigin="2242,1567" coordsize="3186,2819" path="m4890,3482r4,-4l4895,3473r-8,-3l4883,3491r7,-9xe" fillcolor="black" stroked="f">
              <v:path arrowok="t"/>
            </v:shape>
            <v:shape id="_x0000_s15251" style="position:absolute;left:2242;top:1567;width:3186;height:2819" coordorigin="2242,1567" coordsize="3186,2819" path="m4854,3464r-1,-1l4851,3464r-2,6l4851,3472r3,-8xe" fillcolor="black" stroked="f">
              <v:path arrowok="t"/>
            </v:shape>
            <v:shape id="_x0000_s15250" style="position:absolute;left:2242;top:1567;width:3186;height:2819" coordorigin="2242,1567" coordsize="3186,2819" path="m4854,3469r3,-4l4857,3465r-3,-1l4851,3472r3,-3xe" fillcolor="black" stroked="f">
              <v:path arrowok="t"/>
            </v:shape>
            <v:shape id="_x0000_s15249" style="position:absolute;left:2242;top:1567;width:3186;height:2819" coordorigin="2242,1567" coordsize="3186,2819" path="m4608,3372r3,-12l4608,3361r-2,3l4604,3369r-2,8l4608,3372xe" fillcolor="black" stroked="f">
              <v:path arrowok="t"/>
            </v:shape>
            <v:shape id="_x0000_s15248" style="position:absolute;left:2242;top:1567;width:3186;height:2819" coordorigin="2242,1567" coordsize="3186,2819" path="m4080,3174r-1,-1l4077,3171r-1,4l4077,3179r1,3l4080,3174xe" fillcolor="black" stroked="f">
              <v:path arrowok="t"/>
            </v:shape>
            <v:shape id="_x0000_s15247" style="position:absolute;left:2242;top:1567;width:3186;height:2819" coordorigin="2242,1567" coordsize="3186,2819" path="m4078,3182r1,-4l4080,3176r,-2l4078,3182r,xe" fillcolor="black" stroked="f">
              <v:path arrowok="t"/>
            </v:shape>
            <v:shape id="_x0000_s15246" style="position:absolute;left:2242;top:1567;width:3186;height:2819" coordorigin="2242,1567" coordsize="3186,2819" path="m4059,3175r1,-6l4061,3161r1,-12l4061,3146r-5,18l4056,3170r,6l4059,3175xe" fillcolor="black" stroked="f">
              <v:path arrowok="t"/>
            </v:shape>
            <v:shape id="_x0000_s15245" style="position:absolute;left:2242;top:1567;width:3186;height:2819" coordorigin="2242,1567" coordsize="3186,2819" path="m3937,3123r1,-8l3934,3110r,3l3934,3114r,4l3934,3121r,8l3937,3123xe" fillcolor="black" stroked="f">
              <v:path arrowok="t"/>
            </v:shape>
            <v:shape id="_x0000_s15244" style="position:absolute;left:2242;top:1567;width:3186;height:2819" coordorigin="2242,1567" coordsize="3186,2819" path="m4706,3405r2,-10l4706,3397r-6,7l4693,3412r5,l4706,3405xe" fillcolor="black" stroked="f">
              <v:path arrowok="t"/>
            </v:shape>
            <v:shape id="_x0000_s15243" style="position:absolute;left:2242;top:1567;width:3186;height:2819" coordorigin="2242,1567" coordsize="3186,2819" path="m4711,3399r2,-2l4711,3396r-3,-1l4706,3405r5,-6xe" fillcolor="black" stroked="f">
              <v:path arrowok="t"/>
            </v:shape>
            <v:shape id="_x0000_s15242" style="position:absolute;left:2242;top:1567;width:3186;height:2819" coordorigin="2242,1567" coordsize="3186,2819" path="m4647,3389r11,-12l4659,3370r-3,2l4646,3385r,4l4645,3394r2,-5xe" fillcolor="black" stroked="f">
              <v:path arrowok="t"/>
            </v:shape>
            <v:shape id="_x0000_s15241" style="position:absolute;left:2242;top:1567;width:3186;height:2819" coordorigin="2242,1567" coordsize="3186,2819" path="m4664,3370r1,-4l4659,3370r-1,7l4664,3370xe" fillcolor="black" stroked="f">
              <v:path arrowok="t"/>
            </v:shape>
            <v:shape id="_x0000_s15240" style="position:absolute;left:2242;top:1567;width:3186;height:2819" coordorigin="2242,1567" coordsize="3186,2819" path="m4949,3793r,-1l4948,3793r1,1l4949,3793xe" fillcolor="black" stroked="f">
              <v:path arrowok="t"/>
            </v:shape>
            <v:shape id="_x0000_s15239" style="position:absolute;left:2242;top:1567;width:3186;height:2819" coordorigin="2242,1567" coordsize="3186,2819" path="m4937,3793r3,-3l4937,3793r5,2l4941,3789r-1,l4940,3790r-3,2l4930,3791r-5,l4925,3793r6,6l4937,3793xe" fillcolor="black" stroked="f">
              <v:path arrowok="t"/>
            </v:shape>
            <v:shape id="_x0000_s15238" style="position:absolute;left:2242;top:1567;width:3186;height:2819" coordorigin="2242,1567" coordsize="3186,2819" path="m4947,3784r-2,1l4942,3787r-8,-1l4937,3788r3,1l4941,3789r1,6l4947,3784xe" fillcolor="black" stroked="f">
              <v:path arrowok="t"/>
            </v:shape>
            <v:shape id="_x0000_s15237" style="position:absolute;left:2242;top:1567;width:3186;height:2819" coordorigin="2242,1567" coordsize="3186,2819" path="m4945,3793r4,-9l4948,3784r-1,l4942,3795r3,-2xe" fillcolor="black" stroked="f">
              <v:path arrowok="t"/>
            </v:shape>
            <v:shape id="_x0000_s15236" style="position:absolute;left:2242;top:1567;width:3186;height:2819" coordorigin="2242,1567" coordsize="3186,2819" path="m4948,3791r1,l4949,3792r,-1l4964,3779r-15,5l4945,3793r3,-2xe" fillcolor="black" stroked="f">
              <v:path arrowok="t"/>
            </v:shape>
            <v:shape id="_x0000_s15235" style="position:absolute;left:2242;top:1567;width:3186;height:2819" coordorigin="2242,1567" coordsize="3186,2819" path="m4969,3782r10,-5l4986,3765r-3,2l4964,3779r-15,12l4969,3782xe" fillcolor="black" stroked="f">
              <v:path arrowok="t"/>
            </v:shape>
            <v:shape id="_x0000_s15234" style="position:absolute;left:2242;top:1567;width:3186;height:2819" coordorigin="2242,1567" coordsize="3186,2819" path="m4987,3772r1,-2l4990,3764r,-1l4986,3765r-7,12l4987,3772xe" fillcolor="black" stroked="f">
              <v:path arrowok="t"/>
            </v:shape>
            <v:shape id="_x0000_s15233" style="position:absolute;left:2242;top:1567;width:3186;height:2819" coordorigin="2242,1567" coordsize="3186,2819" path="m4991,3767r5,-10l4997,3755r-3,4l4993,3763r-2,1l4990,3764r-2,6l4991,3767xe" fillcolor="black" stroked="f">
              <v:path arrowok="t"/>
            </v:shape>
            <v:shape id="_x0000_s15232" style="position:absolute;left:2242;top:1567;width:3186;height:2819" coordorigin="2242,1567" coordsize="3186,2819" path="m5003,3770r-3,-1l4991,3767r-3,3l4991,3770r5,2l5003,3770xe" fillcolor="black" stroked="f">
              <v:path arrowok="t"/>
            </v:shape>
            <v:shape id="_x0000_s15231" style="position:absolute;left:2242;top:1567;width:3186;height:2819" coordorigin="2242,1567" coordsize="3186,2819" path="m5016,3774r-3,-5l5009,3770r-2,1l5003,3770r-7,2l5004,3775r12,-1xe" fillcolor="black" stroked="f">
              <v:path arrowok="t"/>
            </v:shape>
            <v:shape id="_x0000_s15230" style="position:absolute;left:2242;top:1567;width:3186;height:2819" coordorigin="2242,1567" coordsize="3186,2819" path="m5017,3772r1,-2l5013,3769r3,5l5017,3772xe" fillcolor="black" stroked="f">
              <v:path arrowok="t"/>
            </v:shape>
            <v:shape id="_x0000_s15229" style="position:absolute;left:2242;top:1567;width:3186;height:2819" coordorigin="2242,1567" coordsize="3186,2819" path="m5025,3566r-1,-2l5023,3566r,l5025,3566xe" fillcolor="black" stroked="f">
              <v:path arrowok="t"/>
            </v:shape>
            <v:shape id="_x0000_s15228" style="position:absolute;left:2242;top:1567;width:3186;height:2819" coordorigin="2242,1567" coordsize="3186,2819" path="m4940,3804r-1,-2l4938,3800r-2,l4932,3800r2,3l4941,3816r-1,-12xe" fillcolor="black" stroked="f">
              <v:path arrowok="t"/>
            </v:shape>
            <v:shape id="_x0000_s15227" style="position:absolute;left:2242;top:1567;width:3186;height:2819" coordorigin="2242,1567" coordsize="3186,2819" path="m4969,3817r-21,-8l4946,3811r3,2l4951,3815r3,4l4955,3818r5,l4968,3821r1,-4xe" fillcolor="black" stroked="f">
              <v:path arrowok="t"/>
            </v:shape>
            <v:shape id="_x0000_s15226" style="position:absolute;left:2242;top:1567;width:3186;height:2819" coordorigin="2242,1567" coordsize="3186,2819" path="m5039,3832r-7,-4l5030,3829r-11,l4996,3824r-27,-7l4968,3821r29,8l5022,3834r17,-2xe" fillcolor="black" stroked="f">
              <v:path arrowok="t"/>
            </v:shape>
            <v:shape id="_x0000_s15225" style="position:absolute;left:2242;top:1567;width:3186;height:2819" coordorigin="2242,1567" coordsize="3186,2819" path="m5046,3832r-2,-4l5042,3830r-3,2l5022,3834r17,1l5046,3832xe" fillcolor="black" stroked="f">
              <v:path arrowok="t"/>
            </v:shape>
            <v:shape id="_x0000_s15224" style="position:absolute;left:2242;top:1567;width:3186;height:2819" coordorigin="2242,1567" coordsize="3186,2819" path="m4932,3800r-1,-1l4931,3799r-1,1l4932,3800xe" fillcolor="black" stroked="f">
              <v:path arrowok="t"/>
            </v:shape>
            <v:shape id="_x0000_s15223" style="position:absolute;left:2242;top:1567;width:3186;height:2819" coordorigin="2242,1567" coordsize="3186,2819" path="m4940,3790r,-1l4930,3791r7,1l4940,3790xe" fillcolor="black" stroked="f">
              <v:path arrowok="t"/>
            </v:shape>
            <v:shape id="_x0000_s15222" style="position:absolute;left:2242;top:1567;width:3186;height:2819" coordorigin="2242,1567" coordsize="3186,2819" path="m4934,3786r3,-2l4938,3781r-6,l4933,3787r4,1l4934,3786xe" fillcolor="black" stroked="f">
              <v:path arrowok="t"/>
            </v:shape>
            <v:shape id="_x0000_s15221" style="position:absolute;left:2242;top:1567;width:3186;height:2819" coordorigin="2242,1567" coordsize="3186,2819" path="m4932,3781r-8,1l4925,3786r8,1l4932,3781xe" fillcolor="black" stroked="f">
              <v:path arrowok="t"/>
            </v:shape>
            <v:shape id="_x0000_s15220" style="position:absolute;left:2242;top:1567;width:3186;height:2819" coordorigin="2242,1567" coordsize="3186,2819" path="m5017,3559r1,l5017,3556r-1,-2l5016,3550r-2,-4l5012,3548r-2,2l5014,3560r3,-1xe" fillcolor="black" stroked="f">
              <v:path arrowok="t"/>
            </v:shape>
            <v:shape id="_x0000_s15219" style="position:absolute;left:2242;top:1567;width:3186;height:2819" coordorigin="2242,1567" coordsize="3186,2819" path="m4831,4030r,l4830,4030r,1l4831,4030xe" fillcolor="black" stroked="f">
              <v:path arrowok="t"/>
            </v:shape>
            <v:shape id="_x0000_s15218" style="position:absolute;left:2242;top:1567;width:3186;height:2819" coordorigin="2242,1567" coordsize="3186,2819" path="m4900,3780r4,-3l4908,3774r1,-5l4907,3768r-5,3l4899,3776r-5,7l4900,3780xe" fillcolor="black" stroked="f">
              <v:path arrowok="t"/>
            </v:shape>
            <v:shape id="_x0000_s15217" style="position:absolute;left:2242;top:1567;width:3186;height:2819" coordorigin="2242,1567" coordsize="3186,2819" path="m4907,3783r4,-2l4907,3781r-4,2l4900,3780r-6,3l4905,3784r2,-1xe" fillcolor="black" stroked="f">
              <v:path arrowok="t"/>
            </v:shape>
            <v:shape id="_x0000_s15216" style="position:absolute;left:2242;top:1567;width:3186;height:2819" coordorigin="2242,1567" coordsize="3186,2819" path="m4924,3781r2,-8l4918,3787r-4,-9l4907,3781r4,l4921,3790r3,-9xe" fillcolor="black" stroked="f">
              <v:path arrowok="t"/>
            </v:shape>
            <v:shape id="_x0000_s15215" style="position:absolute;left:2242;top:1567;width:3186;height:2819" coordorigin="2242,1567" coordsize="3186,2819" path="m4926,3773r-3,4l4922,3779r-2,2l4920,3782r-2,5l4926,3773xe" fillcolor="black" stroked="f">
              <v:path arrowok="t"/>
            </v:shape>
            <v:shape id="_x0000_s15214" style="position:absolute;left:2242;top:1567;width:3186;height:2819" coordorigin="2242,1567" coordsize="3186,2819" path="m5011,3577r-2,5l4976,3565r-32,-16l4935,3545r6,9l4965,3565r24,11l5010,3582r1,-5xe" fillcolor="black" stroked="f">
              <v:path arrowok="t"/>
            </v:shape>
            <v:shape id="_x0000_s15213" style="position:absolute;left:2242;top:1567;width:3186;height:2819" coordorigin="2242,1567" coordsize="3186,2819" path="m4854,3725r8,-3l4859,3720r-3,-2l4856,3717r-6,11l4854,3725xe" fillcolor="black" stroked="f">
              <v:path arrowok="t"/>
            </v:shape>
            <v:shape id="_x0000_s15212" style="position:absolute;left:2242;top:1567;width:3186;height:2819" coordorigin="2242,1567" coordsize="3186,2819" path="m4871,3732r-1,-1l4869,3729r-1,-2l4865,3724r-3,-2l4854,3725r23,16l4871,3732xe" fillcolor="black" stroked="f">
              <v:path arrowok="t"/>
            </v:shape>
            <v:shape id="_x0000_s15211" style="position:absolute;left:2242;top:1567;width:3186;height:2819" coordorigin="2242,1567" coordsize="3186,2819" path="m4890,3741r-16,-10l4872,3731r-1,1l4877,3741r4,2l4890,3741xe" fillcolor="black" stroked="f">
              <v:path arrowok="t"/>
            </v:shape>
            <v:shape id="_x0000_s15210" style="position:absolute;left:2242;top:1567;width:3186;height:2819" coordorigin="2242,1567" coordsize="3186,2819" path="m4911,3755r-21,-14l4881,3743r11,8l4896,3754r8,3l4911,3755xe" fillcolor="black" stroked="f">
              <v:path arrowok="t"/>
            </v:shape>
            <v:shape id="_x0000_s15209" style="position:absolute;left:2242;top:1567;width:3186;height:2819" coordorigin="2242,1567" coordsize="3186,2819" path="m4924,3766r,-5l4911,3755r-7,2l4915,3763r11,10l4924,3766xe" fillcolor="black" stroked="f">
              <v:path arrowok="t"/>
            </v:shape>
            <v:shape id="_x0000_s15208" style="position:absolute;left:2242;top:1567;width:3186;height:2819" coordorigin="2242,1567" coordsize="3186,2819" path="m4925,3779r3,-4l4929,3768r-3,5l4924,3781r1,-2xe" fillcolor="black" stroked="f">
              <v:path arrowok="t"/>
            </v:shape>
            <v:shape id="_x0000_s15207" style="position:absolute;left:2242;top:1567;width:3186;height:2819" coordorigin="2242,1567" coordsize="3186,2819" path="m4931,3773r9,-5l4934,3770r-5,-2l4928,3775r3,-2xe" fillcolor="black" stroked="f">
              <v:path arrowok="t"/>
            </v:shape>
            <v:shape id="_x0000_s15206" style="position:absolute;left:2242;top:1567;width:3186;height:2819" coordorigin="2242,1567" coordsize="3186,2819" path="m4988,3561r-22,-13l4962,3546r-9,3l4967,3556r13,6l4988,3561xe" fillcolor="black" stroked="f">
              <v:path arrowok="t"/>
            </v:shape>
            <v:shape id="_x0000_s15205" style="position:absolute;left:2242;top:1567;width:3186;height:2819" coordorigin="2242,1567" coordsize="3186,2819" path="m5012,3582r-1,-3l5010,3573r-22,-12l4980,3562r27,13l5011,3577r-1,5l5012,3583r,-1xe" fillcolor="black" stroked="f">
              <v:path arrowok="t"/>
            </v:shape>
            <v:shape id="_x0000_s15204" style="position:absolute;left:2242;top:1567;width:3186;height:2819" coordorigin="2242,1567" coordsize="3186,2819" path="m5027,3583r-17,-10l5011,3579r6,3l5026,3587r1,-4xe" fillcolor="black" stroked="f">
              <v:path arrowok="t"/>
            </v:shape>
            <v:shape id="_x0000_s15203" style="position:absolute;left:2242;top:1567;width:3186;height:2819" coordorigin="2242,1567" coordsize="3186,2819" path="m5033,3589r-6,-6l5026,3587r5,3l5033,3591r,-2xe" fillcolor="black" stroked="f">
              <v:path arrowok="t"/>
            </v:shape>
            <v:shape id="_x0000_s15202" style="position:absolute;left:2242;top:1567;width:3186;height:2819" coordorigin="2242,1567" coordsize="3186,2819" path="m4926,3763r4,1l4932,3757r-8,4l4924,3766r2,-3xe" fillcolor="black" stroked="f">
              <v:path arrowok="t"/>
            </v:shape>
            <v:shape id="_x0000_s15201" style="position:absolute;left:2242;top:1567;width:3186;height:2819" coordorigin="2242,1567" coordsize="3186,2819" path="m5008,3542r-1,-1l5004,3539r1,-3l5018,3507r-13,-27l4999,3538r6,4l5007,3542r1,xe" fillcolor="black" stroked="f">
              <v:path arrowok="t"/>
            </v:shape>
            <v:shape id="_x0000_s15200" style="position:absolute;left:2242;top:1567;width:3186;height:2819" coordorigin="2242,1567" coordsize="3186,2819" path="m4999,3538r6,-58l4995,3535r,10l4995,3548r5,2l4999,3538xe" fillcolor="black" stroked="f">
              <v:path arrowok="t"/>
            </v:shape>
            <v:shape id="_x0000_s15199" style="position:absolute;left:2242;top:1567;width:3186;height:2819" coordorigin="2242,1567" coordsize="3186,2819" path="m5047,3538r3,-2l5053,3530r-4,-1l5042,3535r-1,2l5041,3538r3,1l5047,3538xe" fillcolor="black" stroked="f">
              <v:path arrowok="t"/>
            </v:shape>
            <v:shape id="_x0000_s15198" style="position:absolute;left:2242;top:1567;width:3186;height:2819" coordorigin="2242,1567" coordsize="3186,2819" path="m4910,3475r-3,3l4906,3483r-1,4l4905,3487r5,-12xe" fillcolor="black" stroked="f">
              <v:path arrowok="t"/>
            </v:shape>
            <v:shape id="_x0000_s15197" style="position:absolute;left:2242;top:1567;width:3186;height:2819" coordorigin="2242,1567" coordsize="3186,2819" path="m4907,3486r5,-3l4913,3476r-3,-1l4905,3487r2,-1xe" fillcolor="black" stroked="f">
              <v:path arrowok="t"/>
            </v:shape>
            <v:shape id="_x0000_s15196" style="position:absolute;left:2242;top:1567;width:3186;height:2819" coordorigin="2242,1567" coordsize="3186,2819" path="m4757,3424r2,-2l4762,3421r2,-2l4766,3419r-1,-1l4764,3418r-3,l4758,3417r-1,8l4757,3424xe" fillcolor="black" stroked="f">
              <v:path arrowok="t"/>
            </v:shape>
            <v:shape id="_x0000_s15195" style="position:absolute;left:2242;top:1567;width:3186;height:2819" coordorigin="2242,1567" coordsize="3186,2819" path="m4755,3422r-1,2l4752,3424r-3,1l4747,3428r4,1l4755,3422xe" fillcolor="black" stroked="f">
              <v:path arrowok="t"/>
            </v:shape>
            <v:shape id="_x0000_s15194" style="position:absolute;left:2242;top:1567;width:3186;height:2819" coordorigin="2242,1567" coordsize="3186,2819" path="m4756,3427r2,-10l4757,3418r-1,2l4755,3422r-4,7l4756,3427xe" fillcolor="black" stroked="f">
              <v:path arrowok="t"/>
            </v:shape>
            <v:shape id="_x0000_s15193" style="position:absolute;left:2242;top:1567;width:3186;height:2819" coordorigin="2242,1567" coordsize="3186,2819" path="m4766,3419r-2,l4762,3421r4,-2xe" fillcolor="black" stroked="f">
              <v:path arrowok="t"/>
            </v:shape>
            <v:shape id="_x0000_s15192" style="position:absolute;left:2242;top:1567;width:3186;height:2819" coordorigin="2242,1567" coordsize="3186,2819" path="m4765,3410r-1,l4762,3411r1,1l4764,3418r1,-8xe" fillcolor="black" stroked="f">
              <v:path arrowok="t"/>
            </v:shape>
            <v:shape id="_x0000_s15191" style="position:absolute;left:2242;top:1567;width:3186;height:2819" coordorigin="2242,1567" coordsize="3186,2819" path="m4775,3410r-10,l4764,3418r1,l4775,3410xe" fillcolor="black" stroked="f">
              <v:path arrowok="t"/>
            </v:shape>
            <v:shape id="_x0000_s15190" style="position:absolute;left:2242;top:1567;width:3186;height:2819" coordorigin="2242,1567" coordsize="3186,2819" path="m3892,3107r2,-14l3890,3096r-2,2l3891,3106r1,3l3892,3107xe" fillcolor="black" stroked="f">
              <v:path arrowok="t"/>
            </v:shape>
            <v:shape id="_x0000_s15189" style="position:absolute;left:2242;top:1567;width:3186;height:2819" coordorigin="2242,1567" coordsize="3186,2819" path="m5040,3526r-3,1l5034,3533r2,1l5037,3534r3,-8xe" fillcolor="black" stroked="f">
              <v:path arrowok="t"/>
            </v:shape>
            <v:shape id="_x0000_s15188" style="position:absolute;left:2242;top:1567;width:3186;height:2819" coordorigin="2242,1567" coordsize="3186,2819" path="m5039,3533r1,-2l5043,3527r,-1l5040,3526r-3,8l5039,3533xe" fillcolor="black" stroked="f">
              <v:path arrowok="t"/>
            </v:shape>
            <v:shape id="_x0000_s15187" style="position:absolute;left:2242;top:1567;width:3186;height:2819" coordorigin="2242,1567" coordsize="3186,2819" path="m4947,3486r-5,3l4939,3491r,1l4940,3495r2,4l4942,3499r5,-13xe" fillcolor="black" stroked="f">
              <v:path arrowok="t"/>
            </v:shape>
            <v:shape id="_x0000_s15186" style="position:absolute;left:2242;top:1567;width:3186;height:2819" coordorigin="2242,1567" coordsize="3186,2819" path="m4946,3496r6,-6l4952,3482r-4,l4947,3486r-5,13l4946,3496xe" fillcolor="black" stroked="f">
              <v:path arrowok="t"/>
            </v:shape>
            <v:shape id="_x0000_s15185" style="position:absolute;left:2242;top:1567;width:3186;height:2819" coordorigin="2242,1567" coordsize="3186,2819" path="m4651,3164r3,l4656,3160r1,-3l4656,3156r-6,2l4644,3159r,5l4651,3164xe" fillcolor="black" stroked="f">
              <v:path arrowok="t"/>
            </v:shape>
            <v:shape id="_x0000_s15184" style="position:absolute;left:2242;top:1567;width:3186;height:2819" coordorigin="2242,1567" coordsize="3186,2819" path="m4095,3168r-4,-2l4089,3173r1,4l4091,3181r1,l4095,3168xe" fillcolor="black" stroked="f">
              <v:path arrowok="t"/>
            </v:shape>
            <v:shape id="_x0000_s15183" style="position:absolute;left:2242;top:1567;width:3186;height:2819" coordorigin="2242,1567" coordsize="3186,2819" path="m4093,3179r1,-4l4095,3168r-3,13l4093,3179xe" fillcolor="black" stroked="f">
              <v:path arrowok="t"/>
            </v:shape>
            <v:shape id="_x0000_s15182" style="position:absolute;left:2242;top:1567;width:3186;height:2819" coordorigin="2242,1567" coordsize="3186,2819" path="m4071,3159r-1,-2l4069,3157r-1,3l4066,3166r1,6l4071,3159xe" fillcolor="black" stroked="f">
              <v:path arrowok="t"/>
            </v:shape>
            <v:shape id="_x0000_s15181" style="position:absolute;left:2242;top:1567;width:3186;height:2819" coordorigin="2242,1567" coordsize="3186,2819" path="m4069,3171r3,-2l4073,3162r-2,-3l4067,3172r2,-1xe" fillcolor="black" stroked="f">
              <v:path arrowok="t"/>
            </v:shape>
            <v:shape id="_x0000_s15180" style="position:absolute;left:2242;top:1567;width:3186;height:2819" coordorigin="2242,1567" coordsize="3186,2819" path="m4962,3796r-4,-1l4949,3794r,2l4962,3801r,-5xe" fillcolor="black" stroked="f">
              <v:path arrowok="t"/>
            </v:shape>
            <v:shape id="_x0000_s15179" style="position:absolute;left:2242;top:1567;width:3186;height:2819" coordorigin="2242,1567" coordsize="3186,2819" path="m4963,3799r1,-2l4962,3796r,5l4963,3799xe" fillcolor="black" stroked="f">
              <v:path arrowok="t"/>
            </v:shape>
            <v:shape id="_x0000_s15178" style="position:absolute;left:2242;top:1567;width:3186;height:2819" coordorigin="2242,1567" coordsize="3186,2819" path="m4996,3762r10,1l5010,3757r-2,l5007,3761r-11,-4l4991,3767r5,-5xe" fillcolor="black" stroked="f">
              <v:path arrowok="t"/>
            </v:shape>
            <v:shape id="_x0000_s15177" style="position:absolute;left:2242;top:1567;width:3186;height:2819" coordorigin="2242,1567" coordsize="3186,2819" path="m5016,3759r-5,-1l5010,3757r-4,6l5012,3764r4,-5xe" fillcolor="black" stroked="f">
              <v:path arrowok="t"/>
            </v:shape>
            <v:shape id="_x0000_s15176" style="position:absolute;left:2242;top:1567;width:3186;height:2819" coordorigin="2242,1567" coordsize="3186,2819" path="m5009,3754r8,-16l5038,3691r-10,21l5017,3732r-12,15l5001,3752r-4,3l4996,3757r13,-3xe" fillcolor="black" stroked="f">
              <v:path arrowok="t"/>
            </v:shape>
            <v:shape id="_x0000_s15175" style="position:absolute;left:2242;top:1567;width:3186;height:2819" coordorigin="2242,1567" coordsize="3186,2819" path="m5018,3746r-1,-2l5017,3738r-8,16l5014,3755r8,3l5018,3746xe" fillcolor="black" stroked="f">
              <v:path arrowok="t"/>
            </v:shape>
            <v:shape id="_x0000_s15174" style="position:absolute;left:2242;top:1567;width:3186;height:2819" coordorigin="2242,1567" coordsize="3186,2819" path="m5022,3758r-8,-3l5023,3772r8,5l5022,3758xe" fillcolor="black" stroked="f">
              <v:path arrowok="t"/>
            </v:shape>
            <v:shape id="_x0000_s15173" style="position:absolute;left:2242;top:1567;width:3186;height:2819" coordorigin="2242,1567" coordsize="3186,2819" path="m5041,3802r-10,-25l5033,3796r1,3l5037,3803r4,-1xe" fillcolor="black" stroked="f">
              <v:path arrowok="t"/>
            </v:shape>
            <v:shape id="_x0000_s15172" style="position:absolute;left:2242;top:1567;width:3186;height:2819" coordorigin="2242,1567" coordsize="3186,2819" path="m5062,3638r-4,-11l5059,3624r,-12l5054,3599r-6,39l5048,3652r-3,18l5038,3691r-21,47l5020,3740r42,-102xe" fillcolor="black" stroked="f">
              <v:path arrowok="t"/>
            </v:shape>
            <v:shape id="_x0000_s15171" style="position:absolute;left:2242;top:1567;width:3186;height:2819" coordorigin="2242,1567" coordsize="3186,2819" path="m5075,3621r-11,-22l5055,3580r-9,28l5046,3619r,6l5054,3599r-1,-3l5058,3604r11,20l5077,3644r-2,-23xe" fillcolor="black" stroked="f">
              <v:path arrowok="t"/>
            </v:shape>
            <v:shape id="_x0000_s15170" style="position:absolute;left:2242;top:1567;width:3186;height:2819" coordorigin="2242,1567" coordsize="3186,2819" path="m5054,3599r-8,26l5047,3634r1,4l5054,3599xe" fillcolor="black" stroked="f">
              <v:path arrowok="t"/>
            </v:shape>
            <v:shape id="_x0000_s15169" style="position:absolute;left:2242;top:1567;width:3186;height:2819" coordorigin="2242,1567" coordsize="3186,2819" path="m5112,3751r-9,-21l5091,3705r-11,-25l5070,3657r-8,-19l5061,3655r2,4l5072,3678r11,23l5095,3724r10,21l5112,3759r,-8xe" fillcolor="black" stroked="f">
              <v:path arrowok="t"/>
            </v:shape>
            <v:shape id="_x0000_s15168" style="position:absolute;left:2242;top:1567;width:3186;height:2819" coordorigin="2242,1567" coordsize="3186,2819" path="m5119,3772r-1,-6l5112,3751r,8l5114,3763r2,5l5119,3772r,xe" fillcolor="black" stroked="f">
              <v:path arrowok="t"/>
            </v:shape>
            <v:shape id="_x0000_s15167" style="position:absolute;left:2242;top:1567;width:3186;height:2819" coordorigin="2242,1567" coordsize="3186,2819" path="m5067,3631r-8,-19l5059,3624r,l5067,3639r,-8xe" fillcolor="black" stroked="f">
              <v:path arrowok="t"/>
            </v:shape>
            <v:shape id="_x0000_s15166" style="position:absolute;left:2242;top:1567;width:3186;height:2819" coordorigin="2242,1567" coordsize="3186,2819" path="m5115,3735r-7,-13l5099,3703r-11,-23l5077,3655r-10,-24l5067,3639r8,19l5084,3677r8,17l5100,3710r8,16l5115,3736r,-1xe" fillcolor="black" stroked="f">
              <v:path arrowok="t"/>
            </v:shape>
            <v:shape id="_x0000_s15165" style="position:absolute;left:2242;top:1567;width:3186;height:2819" coordorigin="2242,1567" coordsize="3186,2819" path="m5127,3758r-7,-13l5115,3736r-7,-10l5116,3743r9,19l5127,3758xe" fillcolor="black" stroked="f">
              <v:path arrowok="t"/>
            </v:shape>
            <v:shape id="_x0000_s15164" style="position:absolute;left:2242;top:1567;width:3186;height:2819" coordorigin="2242,1567" coordsize="3186,2819" path="m5155,3817r-11,-21l5135,3776r-8,-18l5125,3762r10,21l5152,3818r14,22l5155,3817xe" fillcolor="black" stroked="f">
              <v:path arrowok="t"/>
            </v:shape>
            <v:shape id="_x0000_s15163" style="position:absolute;left:2242;top:1567;width:3186;height:2819" coordorigin="2242,1567" coordsize="3186,2819" path="m5190,3892r-4,-9l5180,3871r-3,-8l5166,3840r-14,-22l5165,3845r11,22l5183,3882r5,10l5191,3896r-1,-4xe" fillcolor="black" stroked="f">
              <v:path arrowok="t"/>
            </v:shape>
            <v:shape id="_x0000_s15162" style="position:absolute;left:2242;top:1567;width:3186;height:2819" coordorigin="2242,1567" coordsize="3186,2819" path="m5098,3550r-5,2l5093,3553r2,1l5100,3556r-2,-6xe" fillcolor="black" stroked="f">
              <v:path arrowok="t"/>
            </v:shape>
            <v:shape id="_x0000_s15161" style="position:absolute;left:2242;top:1567;width:3186;height:2819" coordorigin="2242,1567" coordsize="3186,2819" path="m5086,3548r4,-1l5091,3543r-5,-2l5080,3545r1,2l5082,3550r1,l5086,3548xe" fillcolor="black" stroked="f">
              <v:path arrowok="t"/>
            </v:shape>
            <v:shape id="_x0000_s15160" style="position:absolute;left:2242;top:1567;width:3186;height:2819" coordorigin="2242,1567" coordsize="3186,2819" path="m5065,3546r-2,4l5060,3552r-5,6l5055,3559r2,l5060,3560r5,-14xe" fillcolor="black" stroked="f">
              <v:path arrowok="t"/>
            </v:shape>
            <v:shape id="_x0000_s15159" style="position:absolute;left:2242;top:1567;width:3186;height:2819" coordorigin="2242,1567" coordsize="3186,2819" path="m5058,3544r4,-10l5057,3535r-3,4l5052,3543r3,4l5058,3544xe" fillcolor="black" stroked="f">
              <v:path arrowok="t"/>
            </v:shape>
            <v:shape id="_x0000_s15158" style="position:absolute;left:2242;top:1567;width:3186;height:2819" coordorigin="2242,1567" coordsize="3186,2819" path="m5068,3530r-3,-1l5064,3530r-2,4l5058,3544r10,-14xe" fillcolor="black" stroked="f">
              <v:path arrowok="t"/>
            </v:shape>
            <v:shape id="_x0000_s15157" style="position:absolute;left:2242;top:1567;width:3186;height:2819" coordorigin="2242,1567" coordsize="3186,2819" path="m5070,3549r-4,-5l5065,3543r,l5065,3545r,1l5060,3560r10,-11xe" fillcolor="black" stroked="f">
              <v:path arrowok="t"/>
            </v:shape>
            <v:shape id="_x0000_s15156" style="position:absolute;left:2242;top:1567;width:3186;height:2819" coordorigin="2242,1567" coordsize="3186,2819" path="m5018,3586r-6,-3l5010,3582r-21,-6l5011,3588r14,2l5018,3586xe" fillcolor="black" stroked="f">
              <v:path arrowok="t"/>
            </v:shape>
            <v:shape id="_x0000_s15155" style="position:absolute;left:2242;top:1567;width:3186;height:2819" coordorigin="2242,1567" coordsize="3186,2819" path="m5040,3599r-1,-2l5032,3593r-7,-3l5011,3588r15,9l5032,3601r8,-2xe" fillcolor="black" stroked="f">
              <v:path arrowok="t"/>
            </v:shape>
            <v:shape id="_x0000_s15154" style="position:absolute;left:2242;top:1567;width:3186;height:2819" coordorigin="2242,1567" coordsize="3186,2819" path="m5041,3602r-1,-3l5032,3601r5,5l5042,3609r-1,-7xe" fillcolor="black" stroked="f">
              <v:path arrowok="t"/>
            </v:shape>
            <v:shape id="_x0000_s15153" style="position:absolute;left:2242;top:1567;width:3186;height:2819" coordorigin="2242,1567" coordsize="3186,2819" path="m5043,3607r2,-4l5041,3602r1,7l5043,3607xe" fillcolor="black" stroked="f">
              <v:path arrowok="t"/>
            </v:shape>
            <v:shape id="_x0000_s15152" style="position:absolute;left:2242;top:1567;width:3186;height:2819" coordorigin="2242,1567" coordsize="3186,2819" path="m5072,3545r3,-3l5080,3537r,-1l5075,3535r-4,3l5069,3543r-1,3l5072,3545xe" fillcolor="black" stroked="f">
              <v:path arrowok="t"/>
            </v:shape>
            <v:shape id="_x0000_s15151" style="position:absolute;left:2242;top:1567;width:3186;height:2819" coordorigin="2242,1567" coordsize="3186,2819" path="m4928,3490r3,-13l4930,3477r,-1l4931,3477r4,-2l4938,3473r1,-6l4935,3469r-6,2l4930,3477r-6,13l4927,3491r1,-1xe" fillcolor="black" stroked="f">
              <v:path arrowok="t"/>
            </v:shape>
            <v:shape id="_x0000_s15150" style="position:absolute;left:2242;top:1567;width:3186;height:2819" coordorigin="2242,1567" coordsize="3186,2819" path="m4930,3477r-5,5l4921,3487r-1,2l4924,3490r6,-13xe" fillcolor="black" stroked="f">
              <v:path arrowok="t"/>
            </v:shape>
            <v:shape id="_x0000_s15149" style="position:absolute;left:2242;top:1567;width:3186;height:2819" coordorigin="2242,1567" coordsize="3186,2819" path="m4930,3485r3,-7l4931,3477r-3,13l4930,3485xe" fillcolor="black" stroked="f">
              <v:path arrowok="t"/>
            </v:shape>
            <v:shape id="_x0000_s15148" style="position:absolute;left:2242;top:1567;width:3186;height:2819" coordorigin="2242,1567" coordsize="3186,2819" path="m4620,3374r1,-1l4628,3356r-9,13l4618,3373r,3l4618,3376r2,-2xe" fillcolor="black" stroked="f">
              <v:path arrowok="t"/>
            </v:shape>
            <v:shape id="_x0000_s15147" style="position:absolute;left:2242;top:1567;width:3186;height:2819" coordorigin="2242,1567" coordsize="3186,2819" path="m4623,3370r2,-3l4629,3359r2,-4l4628,3356r-7,17l4623,3370xe" fillcolor="black" stroked="f">
              <v:path arrowok="t"/>
            </v:shape>
            <v:shape id="_x0000_s15146" style="position:absolute;left:2242;top:1567;width:3186;height:2819" coordorigin="2242,1567" coordsize="3186,2819" path="m4567,3343r-2,l4563,3342r-2,4l4560,3352r-1,5l4567,3343xe" fillcolor="black" stroked="f">
              <v:path arrowok="t"/>
            </v:shape>
            <v:shape id="_x0000_s15145" style="position:absolute;left:2242;top:1567;width:3186;height:2819" coordorigin="2242,1567" coordsize="3186,2819" path="m4564,3354r3,-9l4567,3343r-8,14l4564,3354xe" fillcolor="black" stroked="f">
              <v:path arrowok="t"/>
            </v:shape>
            <v:shape id="_x0000_s15144" style="position:absolute;left:2242;top:1567;width:3186;height:2819" coordorigin="2242,1567" coordsize="3186,2819" path="m4670,3930r-4,-6l4661,3921r-5,l4659,3924r3,4l4668,3931r2,-1xe" fillcolor="black" stroked="f">
              <v:path arrowok="t"/>
            </v:shape>
            <v:shape id="_x0000_s15143" style="position:absolute;left:2242;top:1567;width:3186;height:2819" coordorigin="2242,1567" coordsize="3186,2819" path="m4672,3928r,-1l4666,3924r4,6l4672,3928xe" fillcolor="black" stroked="f">
              <v:path arrowok="t"/>
            </v:shape>
            <v:shape id="_x0000_s15142" style="position:absolute;left:2242;top:1567;width:3186;height:2819" coordorigin="2242,1567" coordsize="3186,2819" path="m4749,3703r-2,-1l4745,3701r,4l4748,3709r1,-6xe" fillcolor="black" stroked="f">
              <v:path arrowok="t"/>
            </v:shape>
            <v:shape id="_x0000_s15141" style="position:absolute;left:2242;top:1567;width:3186;height:2819" coordorigin="2242,1567" coordsize="3186,2819" path="m4751,3709r,-2l4751,3705r-3,4l4751,3711r,-2xe" fillcolor="black" stroked="f">
              <v:path arrowok="t"/>
            </v:shape>
            <v:shape id="_x0000_s15140" style="position:absolute;left:2242;top:1567;width:3186;height:2819" coordorigin="2242,1567" coordsize="3186,2819" path="m4859,3462r1,-6l4857,3456r-8,l4856,3464r3,-2xe" fillcolor="black" stroked="f">
              <v:path arrowok="t"/>
            </v:shape>
            <v:shape id="_x0000_s15139" style="position:absolute;left:2242;top:1567;width:3186;height:2819" coordorigin="2242,1567" coordsize="3186,2819" path="m4053,3139r1,-4l4051,3134r-1,2l4048,3148r5,-9xe" fillcolor="black" stroked="f">
              <v:path arrowok="t"/>
            </v:shape>
            <v:shape id="_x0000_s15138" style="position:absolute;left:2242;top:1567;width:3186;height:2819" coordorigin="2242,1567" coordsize="3186,2819" path="m4050,3152r3,-13l4048,3148r-2,11l4048,3163r2,-11xe" fillcolor="black" stroked="f">
              <v:path arrowok="t"/>
            </v:shape>
            <v:shape id="_x0000_s15137" style="position:absolute;left:2242;top:1567;width:3186;height:2819" coordorigin="2242,1567" coordsize="3186,2819" path="m4651,3575r-3,l4646,3575r-3,6l4646,3583r1,l4651,3575xe" fillcolor="black" stroked="f">
              <v:path arrowok="t"/>
            </v:shape>
            <v:shape id="_x0000_s15136" style="position:absolute;left:2242;top:1567;width:3186;height:2819" coordorigin="2242,1567" coordsize="3186,2819" path="m4649,3583r2,-2l4651,3575r-4,8l4648,3584r1,-1xe" fillcolor="black" stroked="f">
              <v:path arrowok="t"/>
            </v:shape>
            <v:shape id="_x0000_s15135" style="position:absolute;left:2242;top:1567;width:3186;height:2819" coordorigin="2242,1567" coordsize="3186,2819" path="m4738,3399r-3,-1l4732,3397r-15,12l4725,3412r13,-13xe" fillcolor="black" stroked="f">
              <v:path arrowok="t"/>
            </v:shape>
            <v:shape id="_x0000_s15134" style="position:absolute;left:2242;top:1567;width:3186;height:2819" coordorigin="2242,1567" coordsize="3186,2819" path="m4574,3354r1,-1l4578,3346r-3,3l4572,3353r-1,2l4574,3354xe" fillcolor="black" stroked="f">
              <v:path arrowok="t"/>
            </v:shape>
            <v:shape id="_x0000_s15133" style="position:absolute;left:2242;top:1567;width:3186;height:2819" coordorigin="2242,1567" coordsize="3186,2819" path="m4576,3352r1,-2l4578,3346r-3,7l4576,3352xe" fillcolor="black" stroked="f">
              <v:path arrowok="t"/>
            </v:shape>
            <v:shape id="_x0000_s15132" style="position:absolute;left:2242;top:1567;width:3186;height:2819" coordorigin="2242,1567" coordsize="3186,2819" path="m4537,3335r-2,-1l4533,3340r2,1l4537,3341r,-6xe" fillcolor="black" stroked="f">
              <v:path arrowok="t"/>
            </v:shape>
            <v:shape id="_x0000_s15131" style="position:absolute;left:2242;top:1567;width:3186;height:2819" coordorigin="2242,1567" coordsize="3186,2819" path="m4829,3446r-6,-6l4820,3446r7,3l4829,3446xe" fillcolor="black" stroked="f">
              <v:path arrowok="t"/>
            </v:shape>
            <v:shape id="_x0000_s15130" style="position:absolute;left:2242;top:1567;width:3186;height:2819" coordorigin="2242,1567" coordsize="3186,2819" path="m4557,3331r-5,-2l4546,3339r2,3l4552,3347r5,-16xe" fillcolor="black" stroked="f">
              <v:path arrowok="t"/>
            </v:shape>
            <v:shape id="_x0000_s15129" style="position:absolute;left:2242;top:1567;width:3186;height:2819" coordorigin="2242,1567" coordsize="3186,2819" path="m4327,2601r9,-5l4342,2593r2,-2l4344,2589r,-4l4331,2591r-3,6l4327,2601xe" fillcolor="black" stroked="f">
              <v:path arrowok="t"/>
            </v:shape>
            <v:shape id="_x0000_s15128" style="position:absolute;left:2242;top:1567;width:3186;height:2819" coordorigin="2242,1567" coordsize="3186,2819" path="m4131,3184r-4,-7l4126,3181r-1,5l4129,3188r2,-4xe" fillcolor="black" stroked="f">
              <v:path arrowok="t"/>
            </v:shape>
            <v:shape id="_x0000_s15127" style="position:absolute;left:2242;top:1567;width:3186;height:2819" coordorigin="2242,1567" coordsize="3186,2819" path="m3493,2945r-4,-2l3486,2946r4,2l3494,2949r-1,-4xe" fillcolor="black" stroked="f">
              <v:path arrowok="t"/>
            </v:shape>
            <v:shape id="_x0000_s15126" style="position:absolute;left:2242;top:1567;width:3186;height:2819" coordorigin="2242,1567" coordsize="3186,2819" path="m4084,3158r,-3l4083,3154r-3,-2l4078,3158r2,5l4084,3158xe" fillcolor="black" stroked="f">
              <v:path arrowok="t"/>
            </v:shape>
            <v:shape id="_x0000_s15125" style="position:absolute;left:2242;top:1567;width:3186;height:2819" coordorigin="2242,1567" coordsize="3186,2819" path="m4081,3167r2,-5l4084,3158r-4,5l4081,3168xe" fillcolor="black" stroked="f">
              <v:path arrowok="t"/>
            </v:shape>
            <v:shape id="_x0000_s15124" style="position:absolute;left:2242;top:1567;width:3186;height:2819" coordorigin="2242,1567" coordsize="3186,2819" path="m4049,3097r-1,-4l4045,3091r2,5l4043,3109r-3,12l4041,3125r8,-28xe" fillcolor="black" stroked="f">
              <v:path arrowok="t"/>
            </v:shape>
            <v:shape id="_x0000_s15123" style="position:absolute;left:2242;top:1567;width:3186;height:2819" coordorigin="2242,1567" coordsize="3186,2819" path="m4040,3143r6,-28l4049,3097r-8,28l4039,3136r-3,11l4040,3143xe" fillcolor="black" stroked="f">
              <v:path arrowok="t"/>
            </v:shape>
            <v:shape id="_x0000_s15122" style="position:absolute;left:2242;top:1567;width:3186;height:2819" coordorigin="2242,1567" coordsize="3186,2819" path="m3135,2808r2,-4l3151,2765r-12,25l3132,2809r,3l3133,2812r2,-4xe" fillcolor="black" stroked="f">
              <v:path arrowok="t"/>
            </v:shape>
            <v:shape id="_x0000_s15121" style="position:absolute;left:2242;top:1567;width:3186;height:2819" coordorigin="2242,1567" coordsize="3186,2819" path="m3143,2789r11,-20l3161,2750r-1,1l3151,2765r-14,39l3143,2789xe" fillcolor="black" stroked="f">
              <v:path arrowok="t"/>
            </v:shape>
            <v:shape id="_x0000_s15120" style="position:absolute;left:2242;top:1567;width:3186;height:2819" coordorigin="2242,1567" coordsize="3186,2819" path="m3166,2746r12,-21l3188,2708r7,-19l3181,2709r-10,17l3163,2745r-2,5l3154,2769r12,-23xe" fillcolor="black" stroked="f">
              <v:path arrowok="t"/>
            </v:shape>
            <v:shape id="_x0000_s15119" style="position:absolute;left:2242;top:1567;width:3186;height:2819" coordorigin="2242,1567" coordsize="3186,2819" path="m3193,2700r14,-19l3219,2665r6,-17l3210,2668r-15,21l3188,2708r5,-8xe" fillcolor="black" stroked="f">
              <v:path arrowok="t"/>
            </v:shape>
            <v:shape id="_x0000_s15118" style="position:absolute;left:2242;top:1567;width:3186;height:2819" coordorigin="2242,1567" coordsize="3186,2819" path="m3221,2664r1,l3223,2662r2,-4l3231,2651r9,-21l3225,2648r-6,17l3221,2664xe" fillcolor="black" stroked="f">
              <v:path arrowok="t"/>
            </v:shape>
            <v:shape id="_x0000_s15117" style="position:absolute;left:2242;top:1567;width:3186;height:2819" coordorigin="2242,1567" coordsize="3186,2819" path="m3237,2644r23,-26l3261,2611r-9,7l3240,2630r-9,21l3237,2644xe" fillcolor="black" stroked="f">
              <v:path arrowok="t"/>
            </v:shape>
            <v:shape id="_x0000_s15116" style="position:absolute;left:2242;top:1567;width:3186;height:2819" coordorigin="2242,1567" coordsize="3186,2819" path="m3171,2726r-6,13l3165,2740r-2,5l3171,2726xe" fillcolor="black" stroked="f">
              <v:path arrowok="t"/>
            </v:shape>
            <v:shape id="_x0000_s15115" style="position:absolute;left:2242;top:1567;width:3186;height:2819" coordorigin="2242,1567" coordsize="3186,2819" path="m4837,3545r-1,l4833,3550r-1,3l4832,3554r2,1l4837,3545xe" fillcolor="black" stroked="f">
              <v:path arrowok="t"/>
            </v:shape>
            <v:shape id="_x0000_s15114" style="position:absolute;left:2242;top:1567;width:3186;height:2819" coordorigin="2242,1567" coordsize="3186,2819" path="m4837,3554r1,-3l4837,3545r-3,10l4835,3556r2,-2xe" fillcolor="black" stroked="f">
              <v:path arrowok="t"/>
            </v:shape>
            <v:shape id="_x0000_s15113" style="position:absolute;left:2242;top:1567;width:3186;height:2819" coordorigin="2242,1567" coordsize="3186,2819" path="m4812,3587r5,-1l4824,3569r-6,16l4814,3584r-1,l4810,3590r-1,3l4809,3595r3,-8xe" fillcolor="black" stroked="f">
              <v:path arrowok="t"/>
            </v:shape>
            <v:shape id="_x0000_s15112" style="position:absolute;left:2242;top:1567;width:3186;height:2819" coordorigin="2242,1567" coordsize="3186,2819" path="m4823,3575r3,-6l4825,3569r-6,17l4823,3575xe" fillcolor="black" stroked="f">
              <v:path arrowok="t"/>
            </v:shape>
            <v:shape id="_x0000_s15111" style="position:absolute;left:2242;top:1567;width:3186;height:2819" coordorigin="2242,1567" coordsize="3186,2819" path="m4824,3569r-4,1l4817,3577r-3,7l4818,3585r6,-16xe" fillcolor="black" stroked="f">
              <v:path arrowok="t"/>
            </v:shape>
            <v:shape id="_x0000_s15110" style="position:absolute;left:2242;top:1567;width:3186;height:2819" coordorigin="2242,1567" coordsize="3186,2819" path="m4814,3595r3,-9l4812,3587r-3,8l4812,3596r2,-1xe" fillcolor="black" stroked="f">
              <v:path arrowok="t"/>
            </v:shape>
            <v:shape id="_x0000_s15109" style="position:absolute;left:2242;top:1567;width:3186;height:2819" coordorigin="2242,1567" coordsize="3186,2819" path="m4826,3569r2,-12l4822,3564r2,3l4824,3569r2,xe" fillcolor="black" stroked="f">
              <v:path arrowok="t"/>
            </v:shape>
            <v:shape id="_x0000_s15108" style="position:absolute;left:2242;top:1567;width:3186;height:2819" coordorigin="2242,1567" coordsize="3186,2819" path="m4829,3566r4,-5l4834,3559r-3,-1l4826,3569r3,-3xe" fillcolor="black" stroked="f">
              <v:path arrowok="t"/>
            </v:shape>
            <v:shape id="_x0000_s15107" style="position:absolute;left:2242;top:1567;width:3186;height:2819" coordorigin="2242,1567" coordsize="3186,2819" path="m4883,3464r,-7l4880,3457r-4,l4875,3462r6,2l4883,3464xe" fillcolor="black" stroked="f">
              <v:path arrowok="t"/>
            </v:shape>
            <v:shape id="_x0000_s15106" style="position:absolute;left:2242;top:1567;width:3186;height:2819" coordorigin="2242,1567" coordsize="3186,2819" path="m4883,3462r2,-3l4883,3457r,7l4883,3462xe" fillcolor="black" stroked="f">
              <v:path arrowok="t"/>
            </v:shape>
            <v:shape id="_x0000_s15105" style="position:absolute;left:2242;top:1567;width:3186;height:2819" coordorigin="2242,1567" coordsize="3186,2819" path="m4700,3392r2,-5l4697,3380r-4,8l4689,3391r-4,3l4700,3392xe" fillcolor="black" stroked="f">
              <v:path arrowok="t"/>
            </v:shape>
            <v:shape id="_x0000_s15104" style="position:absolute;left:2242;top:1567;width:3186;height:2819" coordorigin="2242,1567" coordsize="3186,2819" path="m4704,3385r3,-1l4713,3379r-8,1l4697,3380r5,7l4704,3385xe" fillcolor="black" stroked="f">
              <v:path arrowok="t"/>
            </v:shape>
            <v:shape id="_x0000_s15103" style="position:absolute;left:2242;top:1567;width:3186;height:2819" coordorigin="2242,1567" coordsize="3186,2819" path="m3942,3094r-2,-3l3938,3089r,11l3936,3107r,3l3936,3111r6,-17xe" fillcolor="black" stroked="f">
              <v:path arrowok="t"/>
            </v:shape>
            <v:shape id="_x0000_s15102" style="position:absolute;left:2242;top:1567;width:3186;height:2819" coordorigin="2242,1567" coordsize="3186,2819" path="m3938,3109r2,-3l3942,3094r-6,17l3938,3109xe" fillcolor="black" stroked="f">
              <v:path arrowok="t"/>
            </v:shape>
            <v:shape id="_x0000_s15101" style="position:absolute;left:2242;top:1567;width:3186;height:2819" coordorigin="2242,1567" coordsize="3186,2819" path="m5062,3516r-1,l5058,3518r-3,2l5049,3526r5,4l5062,3516xe" fillcolor="black" stroked="f">
              <v:path arrowok="t"/>
            </v:shape>
            <v:shape id="_x0000_s15100" style="position:absolute;left:2242;top:1567;width:3186;height:2819" coordorigin="2242,1567" coordsize="3186,2819" path="m5060,3525r4,-9l5068,3516r3,l5080,3505r-5,-2l5065,3510r-1,5l5062,3516r,l5054,3530r6,-5xe" fillcolor="black" stroked="f">
              <v:path arrowok="t"/>
            </v:shape>
            <v:shape id="_x0000_s15099" style="position:absolute;left:2242;top:1567;width:3186;height:2819" coordorigin="2242,1567" coordsize="3186,2819" path="m5054,3509r-3,5l5046,3518r-3,3l5042,3522r4,2l5054,3509xe" fillcolor="black" stroked="f">
              <v:path arrowok="t"/>
            </v:shape>
            <v:shape id="_x0000_s15098" style="position:absolute;left:2242;top:1567;width:3186;height:2819" coordorigin="2242,1567" coordsize="3186,2819" path="m5054,3516r,-3l5054,3509r-8,15l5054,3516xe" fillcolor="black" stroked="f">
              <v:path arrowok="t"/>
            </v:shape>
            <v:shape id="_x0000_s15097" style="position:absolute;left:2242;top:1567;width:3186;height:2819" coordorigin="2242,1567" coordsize="3186,2819" path="m4899,3466r2,-4l4897,3460r-2,l4895,3464r-1,3l4894,3468r5,-2xe" fillcolor="black" stroked="f">
              <v:path arrowok="t"/>
            </v:shape>
            <v:shape id="_x0000_s15096" style="position:absolute;left:2242;top:1567;width:3186;height:2819" coordorigin="2242,1567" coordsize="3186,2819" path="m4903,3464r,-1l4901,3462r-2,4l4903,3464xe" fillcolor="black" stroked="f">
              <v:path arrowok="t"/>
            </v:shape>
            <v:shape id="_x0000_s15095" style="position:absolute;left:2242;top:1567;width:3186;height:2819" coordorigin="2242,1567" coordsize="3186,2819" path="m4747,3406r-2,-1l4744,3406r-1,1l4741,3410r6,-4xe" fillcolor="black" stroked="f">
              <v:path arrowok="t"/>
            </v:shape>
            <v:shape id="_x0000_s15094" style="position:absolute;left:2242;top:1567;width:3186;height:2819" coordorigin="2242,1567" coordsize="3186,2819" path="m4749,3406r7,-9l4748,3401r,4l4747,3406r-6,4l4746,3413r3,-7xe" fillcolor="black" stroked="f">
              <v:path arrowok="t"/>
            </v:shape>
            <v:shape id="_x0000_s15093" style="position:absolute;left:2242;top:1567;width:3186;height:2819" coordorigin="2242,1567" coordsize="3186,2819" path="m4738,3418r-1,1l4736,3419r-5,2l4727,3426r6,2l4738,3418xe" fillcolor="black" stroked="f">
              <v:path arrowok="t"/>
            </v:shape>
            <v:shape id="_x0000_s15092" style="position:absolute;left:2242;top:1567;width:3186;height:2819" coordorigin="2242,1567" coordsize="3186,2819" path="m4737,3422r4,-7l4738,3414r-1,2l4738,3418r-5,10l4737,3422xe" fillcolor="black" stroked="f">
              <v:path arrowok="t"/>
            </v:shape>
            <v:shape id="_x0000_s15091" style="position:absolute;left:2242;top:1567;width:3186;height:2819" coordorigin="2242,1567" coordsize="3186,2819" path="m4738,3414r-1,l4737,3415r,1l4738,3414xe" fillcolor="black" stroked="f">
              <v:path arrowok="t"/>
            </v:shape>
            <v:shape id="_x0000_s15090" style="position:absolute;left:2242;top:1567;width:3186;height:2819" coordorigin="2242,1567" coordsize="3186,2819" path="m4742,3417r5,-4l4741,3415r-4,7l4742,3417xe" fillcolor="black" stroked="f">
              <v:path arrowok="t"/>
            </v:shape>
            <v:shape id="_x0000_s15089" style="position:absolute;left:2242;top:1567;width:3186;height:2819" coordorigin="2242,1567" coordsize="3186,2819" path="m4761,3401r-2,-2l4756,3397r-7,9l4761,3401xe" fillcolor="black" stroked="f">
              <v:path arrowok="t"/>
            </v:shape>
            <v:shape id="_x0000_s15088" style="position:absolute;left:2242;top:1567;width:3186;height:2819" coordorigin="2242,1567" coordsize="3186,2819" path="m4749,3411r1,-1l4751,3408r-2,-2l4746,3413r3,-2xe" fillcolor="black" stroked="f">
              <v:path arrowok="t"/>
            </v:shape>
            <v:shape id="_x0000_s15087" style="position:absolute;left:2242;top:1567;width:3186;height:2819" coordorigin="2242,1567" coordsize="3186,2819" path="m4660,3347r10,-8l4677,3334r3,-6l4674,3332r-14,9l4659,3347r1,xe" fillcolor="black" stroked="f">
              <v:path arrowok="t"/>
            </v:shape>
            <v:shape id="_x0000_s15086" style="position:absolute;left:2242;top:1567;width:3186;height:2819" coordorigin="2242,1567" coordsize="3186,2819" path="m4539,3322r,-8l4535,3317r-1,9l4533,3331r1,1l4539,3322xe" fillcolor="black" stroked="f">
              <v:path arrowok="t"/>
            </v:shape>
            <v:shape id="_x0000_s15085" style="position:absolute;left:2242;top:1567;width:3186;height:2819" coordorigin="2242,1567" coordsize="3186,2819" path="m4536,3331r2,-1l4539,3327r,-5l4534,3332r2,-1xe" fillcolor="black" stroked="f">
              <v:path arrowok="t"/>
            </v:shape>
            <v:shape id="_x0000_s15084" style="position:absolute;left:2242;top:1567;width:3186;height:2819" coordorigin="2242,1567" coordsize="3186,2819" path="m4575,3102r8,-5l4588,3089r-6,4l4577,3099r3,-14l4580,3086r,-3l4588,3073r-9,8l4579,3084r-6,19l4575,3102xe" fillcolor="black" stroked="f">
              <v:path arrowok="t"/>
            </v:shape>
            <v:shape id="_x0000_s15083" style="position:absolute;left:2242;top:1567;width:3186;height:2819" coordorigin="2242,1567" coordsize="3186,2819" path="m4580,3085r9,-4l4593,3068r-5,5l4580,3083r,3l4580,3085xe" fillcolor="black" stroked="f">
              <v:path arrowok="t"/>
            </v:shape>
            <v:shape id="_x0000_s15082" style="position:absolute;left:2242;top:1567;width:3186;height:2819" coordorigin="2242,1567" coordsize="3186,2819" path="m4573,3103r6,-19l4577,3091r-2,2l4572,3094r-3,2l4567,3102r4,1l4573,3103xe" fillcolor="black" stroked="f">
              <v:path arrowok="t"/>
            </v:shape>
            <v:shape id="_x0000_s15081" style="position:absolute;left:2242;top:1567;width:3186;height:2819" coordorigin="2242,1567" coordsize="3186,2819" path="m4541,3165r3,-3l4544,3163r9,-3l4558,3158r1,1l4561,3147r-7,3l4545,3160r-1,-1l4543,3157r-2,-2l4534,3166r7,-1xe" fillcolor="black" stroked="f">
              <v:path arrowok="t"/>
            </v:shape>
            <v:shape id="_x0000_s15080" style="position:absolute;left:2242;top:1567;width:3186;height:2819" coordorigin="2242,1567" coordsize="3186,2819" path="m4534,3166r7,-11l4527,3161r-3,7l4526,3168r8,-2xe" fillcolor="black" stroked="f">
              <v:path arrowok="t"/>
            </v:shape>
            <v:shape id="_x0000_s15079" style="position:absolute;left:2242;top:1567;width:3186;height:2819" coordorigin="2242,1567" coordsize="3186,2819" path="m4554,3150r-10,5l4544,3159r1,1l4554,3150xe" fillcolor="black" stroked="f">
              <v:path arrowok="t"/>
            </v:shape>
            <v:shape id="_x0000_s15078" style="position:absolute;left:2242;top:1567;width:3186;height:2819" coordorigin="2242,1567" coordsize="3186,2819" path="m4563,3095r,-4l4565,3087r,6l4573,3088r5,-10l4573,3081r-8,5l4565,3086r-9,10l4563,3095xe" fillcolor="black" stroked="f">
              <v:path arrowok="t"/>
            </v:shape>
            <v:shape id="_x0000_s15077" style="position:absolute;left:2242;top:1567;width:3186;height:2819" coordorigin="2242,1567" coordsize="3186,2819" path="m4576,3087r1,-2l4577,3082r1,-4l4573,3088r3,-1xe" fillcolor="black" stroked="f">
              <v:path arrowok="t"/>
            </v:shape>
            <v:shape id="_x0000_s15076" style="position:absolute;left:2242;top:1567;width:3186;height:2819" coordorigin="2242,1567" coordsize="3186,2819" path="m4556,3096r9,-10l4565,3086r,-1l4557,3089r-10,5l4546,3098r10,-2xe" fillcolor="black" stroked="f">
              <v:path arrowok="t"/>
            </v:shape>
            <v:shape id="_x0000_s15075" style="position:absolute;left:2242;top:1567;width:3186;height:2819" coordorigin="2242,1567" coordsize="3186,2819" path="m4594,3078r-1,-2l4593,3068r-4,13l4594,3078xe" fillcolor="black" stroked="f">
              <v:path arrowok="t"/>
            </v:shape>
            <v:shape id="_x0000_s15074" style="position:absolute;left:2242;top:1567;width:3186;height:2819" coordorigin="2242,1567" coordsize="3186,2819" path="m4508,3311r-2,-1l4505,3312r-1,2l4503,3319r,3l4508,3311xe" fillcolor="black" stroked="f">
              <v:path arrowok="t"/>
            </v:shape>
            <v:shape id="_x0000_s15073" style="position:absolute;left:2242;top:1567;width:3186;height:2819" coordorigin="2242,1567" coordsize="3186,2819" path="m4506,3320r2,-1l4508,3311r-5,11l4506,3320xe" fillcolor="black" stroked="f">
              <v:path arrowok="t"/>
            </v:shape>
            <v:shape id="_x0000_s15072" style="position:absolute;left:2242;top:1567;width:3186;height:2819" coordorigin="2242,1567" coordsize="3186,2819" path="m5041,3506r-2,-1l5037,3506r-2,5l5031,3518r4,2l5041,3506xe" fillcolor="black" stroked="f">
              <v:path arrowok="t"/>
            </v:shape>
            <v:shape id="_x0000_s15071" style="position:absolute;left:2242;top:1567;width:3186;height:2819" coordorigin="2242,1567" coordsize="3186,2819" path="m5040,3515r5,-6l5045,3508r-4,-2l5035,3520r5,-5xe" fillcolor="black" stroked="f">
              <v:path arrowok="t"/>
            </v:shape>
            <v:shape id="_x0000_s15070" style="position:absolute;left:2242;top:1567;width:3186;height:2819" coordorigin="2242,1567" coordsize="3186,2819" path="m4917,3472r3,l4923,3466r-5,-2l4913,3468r-1,3l4911,3472r2,l4917,3472xe" fillcolor="black" stroked="f">
              <v:path arrowok="t"/>
            </v:shape>
            <v:shape id="_x0000_s15069" style="position:absolute;left:2242;top:1567;width:3186;height:2819" coordorigin="2242,1567" coordsize="3186,2819" path="m4813,3432r4,-2l4825,3422r,-6l4823,3416r-3,l4816,3419r-2,3l4807,3436r6,-4xe" fillcolor="black" stroked="f">
              <v:path arrowok="t"/>
            </v:shape>
            <v:shape id="_x0000_s15068" style="position:absolute;left:2242;top:1567;width:3186;height:2819" coordorigin="2242,1567" coordsize="3186,2819" path="m4814,3422r-3,3l4810,3426r-6,5l4807,3436r7,-14xe" fillcolor="black" stroked="f">
              <v:path arrowok="t"/>
            </v:shape>
            <v:shape id="_x0000_s15067" style="position:absolute;left:2242;top:1567;width:3186;height:2819" coordorigin="2242,1567" coordsize="3186,2819" path="m4826,3420r1,-4l4825,3416r,6l4826,3420xe" fillcolor="black" stroked="f">
              <v:path arrowok="t"/>
            </v:shape>
            <v:shape id="_x0000_s15066" style="position:absolute;left:2242;top:1567;width:3186;height:2819" coordorigin="2242,1567" coordsize="3186,2819" path="m4831,3412r1,-6l4823,3412r,4l4825,3416r6,-4xe" fillcolor="black" stroked="f">
              <v:path arrowok="t"/>
            </v:shape>
            <v:shape id="_x0000_s15065" style="position:absolute;left:2242;top:1567;width:3186;height:2819" coordorigin="2242,1567" coordsize="3186,2819" path="m4836,3410r8,-7l4839,3401r-7,5l4831,3412r5,-2xe" fillcolor="black" stroked="f">
              <v:path arrowok="t"/>
            </v:shape>
            <v:shape id="_x0000_s15064" style="position:absolute;left:2242;top:1567;width:3186;height:2819" coordorigin="2242,1567" coordsize="3186,2819" path="m4844,3402r2,-3l4839,3401r5,2l4844,3402xe" fillcolor="black" stroked="f">
              <v:path arrowok="t"/>
            </v:shape>
            <v:shape id="_x0000_s15063" style="position:absolute;left:2242;top:1567;width:3186;height:2819" coordorigin="2242,1567" coordsize="3186,2819" path="m3877,3083r2,-5l3876,3071r-1,3l3873,3078r,5l3876,3084r1,-1xe" fillcolor="black" stroked="f">
              <v:path arrowok="t"/>
            </v:shape>
            <v:shape id="_x0000_s15062" style="position:absolute;left:2242;top:1567;width:3186;height:2819" coordorigin="2242,1567" coordsize="3186,2819" path="m5085,3531r4,-1l5090,3525r-2,-1l5071,3535r14,-4xe" fillcolor="black" stroked="f">
              <v:path arrowok="t"/>
            </v:shape>
            <v:shape id="_x0000_s15061" style="position:absolute;left:2242;top:1567;width:3186;height:2819" coordorigin="2242,1567" coordsize="3186,2819" path="m4866,3450r4,-5l4869,3440r-6,l4860,3445r-3,5l4858,3451r8,-1xe" fillcolor="black" stroked="f">
              <v:path arrowok="t"/>
            </v:shape>
            <v:shape id="_x0000_s15060" style="position:absolute;left:2242;top:1567;width:3186;height:2819" coordorigin="2242,1567" coordsize="3186,2819" path="m4871,3450r,-1l4870,3445r-4,5l4871,3450xe" fillcolor="black" stroked="f">
              <v:path arrowok="t"/>
            </v:shape>
            <v:shape id="_x0000_s15059" style="position:absolute;left:2242;top:1567;width:3186;height:2819" coordorigin="2242,1567" coordsize="3186,2819" path="m4076,3150r,-7l4073,3142r-3,5l4071,3152r,4l4076,3150xe" fillcolor="black" stroked="f">
              <v:path arrowok="t"/>
            </v:shape>
            <v:shape id="_x0000_s15058" style="position:absolute;left:2242;top:1567;width:3186;height:2819" coordorigin="2242,1567" coordsize="3186,2819" path="m4074,3154r2,-4l4071,3156r2,1l4074,3154xe" fillcolor="black" stroked="f">
              <v:path arrowok="t"/>
            </v:shape>
            <v:shape id="_x0000_s15057" style="position:absolute;left:2242;top:1567;width:3186;height:2819" coordorigin="2242,1567" coordsize="3186,2819" path="m5075,3526r3,-1l5080,3521r-4,-2l5068,3523r,2l5067,3527r5,1l5075,3526xe" fillcolor="black" stroked="f">
              <v:path arrowok="t"/>
            </v:shape>
            <v:shape id="_x0000_s15056" style="position:absolute;left:2242;top:1567;width:3186;height:2819" coordorigin="2242,1567" coordsize="3186,2819" path="m5027,3501r-2,-1l5022,3509r2,1l5026,3510r1,-9xe" fillcolor="black" stroked="f">
              <v:path arrowok="t"/>
            </v:shape>
            <v:shape id="_x0000_s15055" style="position:absolute;left:2242;top:1567;width:3186;height:2819" coordorigin="2242,1567" coordsize="3186,2819" path="m4838,3434r-4,-1l4829,3432r-2,4l4831,3437r5,2l4838,3434xe" fillcolor="black" stroked="f">
              <v:path arrowok="t"/>
            </v:shape>
            <v:shape id="_x0000_s15054" style="position:absolute;left:2242;top:1567;width:3186;height:2819" coordorigin="2242,1567" coordsize="3186,2819" path="m4716,3393r4,-3l4723,3387r5,-8l4725,3378r-12,11l4711,3395r5,-2xe" fillcolor="black" stroked="f">
              <v:path arrowok="t"/>
            </v:shape>
            <v:shape id="_x0000_s15053" style="position:absolute;left:2242;top:1567;width:3186;height:2819" coordorigin="2242,1567" coordsize="3186,2819" path="m4728,3384r4,-2l4733,3378r-2,1l4728,3379r-5,8l4728,3384xe" fillcolor="black" stroked="f">
              <v:path arrowok="t"/>
            </v:shape>
            <v:shape id="_x0000_s15052" style="position:absolute;left:2242;top:1567;width:3186;height:2819" coordorigin="2242,1567" coordsize="3186,2819" path="m4739,3379r1,-4l4733,3378r-1,4l4739,3379xe" fillcolor="black" stroked="f">
              <v:path arrowok="t"/>
            </v:shape>
            <v:shape id="_x0000_s15051" style="position:absolute;left:2242;top:1567;width:3186;height:2819" coordorigin="2242,1567" coordsize="3186,2819" path="m4579,3340r6,-17l4585,3323r-5,12l4578,3337r-4,4l4576,3343r3,-3xe" fillcolor="black" stroked="f">
              <v:path arrowok="t"/>
            </v:shape>
            <v:shape id="_x0000_s15050" style="position:absolute;left:2242;top:1567;width:3186;height:2819" coordorigin="2242,1567" coordsize="3186,2819" path="m4579,3342r4,-2l4580,3335r-1,5l4576,3343r3,-1xe" fillcolor="black" stroked="f">
              <v:path arrowok="t"/>
            </v:shape>
            <v:shape id="_x0000_s15049" style="position:absolute;left:2242;top:1567;width:3186;height:2819" coordorigin="2242,1567" coordsize="3186,2819" path="m4580,3335r5,-12l4582,3325r-7,3l4578,3337r2,-2xe" fillcolor="black" stroked="f">
              <v:path arrowok="t"/>
            </v:shape>
            <v:shape id="_x0000_s15048" style="position:absolute;left:2242;top:1567;width:3186;height:2819" coordorigin="2242,1567" coordsize="3186,2819" path="m4631,3133r-5,1l4623,3134r,6l4625,3141r1,l4631,3133xe" fillcolor="black" stroked="f">
              <v:path arrowok="t"/>
            </v:shape>
            <v:shape id="_x0000_s15047" style="position:absolute;left:2242;top:1567;width:3186;height:2819" coordorigin="2242,1567" coordsize="3186,2819" path="m4627,3141r2,l4633,3140r3,-6l4634,3131r-3,2l4626,3141r1,xe" fillcolor="black" stroked="f">
              <v:path arrowok="t"/>
            </v:shape>
            <v:shape id="_x0000_s15046" style="position:absolute;left:2242;top:1567;width:3186;height:2819" coordorigin="2242,1567" coordsize="3186,2819" path="m4572,3326r-2,1l4567,3327r-4,10l4570,3340r2,-14xe" fillcolor="black" stroked="f">
              <v:path arrowok="t"/>
            </v:shape>
            <v:shape id="_x0000_s15045" style="position:absolute;left:2242;top:1567;width:3186;height:2819" coordorigin="2242,1567" coordsize="3186,2819" path="m4149,3180r-1,-12l4144,3181r2,2l4149,3180xe" fillcolor="black" stroked="f">
              <v:path arrowok="t"/>
            </v:shape>
            <v:shape id="_x0000_s15044" style="position:absolute;left:2242;top:1567;width:3186;height:2819" coordorigin="2242,1567" coordsize="3186,2819" path="m3895,3073r-1,-3l3892,3067r-2,15l3891,3085r4,-12xe" fillcolor="black" stroked="f">
              <v:path arrowok="t"/>
            </v:shape>
            <v:shape id="_x0000_s15043" style="position:absolute;left:2242;top:1567;width:3186;height:2819" coordorigin="2242,1567" coordsize="3186,2819" path="m4885,3453r8,-16l4890,3441r-3,3l4885,3446r-7,5l4878,3454r7,-1xe" fillcolor="black" stroked="f">
              <v:path arrowok="t"/>
            </v:shape>
            <v:shape id="_x0000_s15042" style="position:absolute;left:2242;top:1567;width:3186;height:2819" coordorigin="2242,1567" coordsize="3186,2819" path="m4893,3437r-1,-1l4891,3437r-1,2l4890,3441r3,-4xe" fillcolor="black" stroked="f">
              <v:path arrowok="t"/>
            </v:shape>
            <v:shape id="_x0000_s15041" style="position:absolute;left:2242;top:1567;width:3186;height:2819" coordorigin="2242,1567" coordsize="3186,2819" path="m4891,3452r6,-11l4893,3437r-8,16l4891,3452xe" fillcolor="black" stroked="f">
              <v:path arrowok="t"/>
            </v:shape>
            <v:shape id="_x0000_s15040" style="position:absolute;left:2242;top:1567;width:3186;height:2819" coordorigin="2242,1567" coordsize="3186,2819" path="m4755,3336r5,-8l4759,3328r-2,1l4755,3336r,xe" fillcolor="black" stroked="f">
              <v:path arrowok="t"/>
            </v:shape>
            <v:shape id="_x0000_s15039" style="position:absolute;left:2242;top:1567;width:3186;height:2819" coordorigin="2242,1567" coordsize="3186,2819" path="m4771,3334r4,-10l4766,3328r-2,l4762,3329r-2,-1l4755,3336r16,-2xe" fillcolor="black" stroked="f">
              <v:path arrowok="t"/>
            </v:shape>
            <v:shape id="_x0000_s15038" style="position:absolute;left:2242;top:1567;width:3186;height:2819" coordorigin="2242,1567" coordsize="3186,2819" path="m4786,3333r1,-6l4785,3323r-10,1l4771,3334r15,-1xe" fillcolor="black" stroked="f">
              <v:path arrowok="t"/>
            </v:shape>
            <v:shape id="_x0000_s15037" style="position:absolute;left:2242;top:1567;width:3186;height:2819" coordorigin="2242,1567" coordsize="3186,2819" path="m4780,3355r1,-1l4778,3352r-1,4l4758,3347r-4,-4l4750,3338r1,13l4774,3361r6,-6xe" fillcolor="black" stroked="f">
              <v:path arrowok="t"/>
            </v:shape>
            <v:shape id="_x0000_s15036" style="position:absolute;left:2242;top:1567;width:3186;height:2819" coordorigin="2242,1567" coordsize="3186,2819" path="m4803,3349r-4,2l4778,3352r3,2l4785,3355r5,2l4803,3349xe" fillcolor="black" stroked="f">
              <v:path arrowok="t"/>
            </v:shape>
            <v:shape id="_x0000_s15035" style="position:absolute;left:2242;top:1567;width:3186;height:2819" coordorigin="2242,1567" coordsize="3186,2819" path="m4808,3350r-1,-2l4806,3348r-3,1l4790,3357r12,5l4804,3362r4,-12xe" fillcolor="black" stroked="f">
              <v:path arrowok="t"/>
            </v:shape>
            <v:shape id="_x0000_s15034" style="position:absolute;left:2242;top:1567;width:3186;height:2819" coordorigin="2242,1567" coordsize="3186,2819" path="m4806,3359r1,-2l4810,3352r-1,1l4808,3350r-4,12l4806,3359xe" fillcolor="black" stroked="f">
              <v:path arrowok="t"/>
            </v:shape>
            <v:shape id="_x0000_s15033" style="position:absolute;left:2242;top:1567;width:3186;height:2819" coordorigin="2242,1567" coordsize="3186,2819" path="m4810,3357r2,l4815,3344r-3,-1l4810,3352r-3,5l4810,3357xe" fillcolor="black" stroked="f">
              <v:path arrowok="t"/>
            </v:shape>
            <v:shape id="_x0000_s15032" style="position:absolute;left:2242;top:1567;width:3186;height:2819" coordorigin="2242,1567" coordsize="3186,2819" path="m4812,3343r-1,1l4810,3348r,4l4812,3343xe" fillcolor="black" stroked="f">
              <v:path arrowok="t"/>
            </v:shape>
            <v:shape id="_x0000_s15031" style="position:absolute;left:2242;top:1567;width:3186;height:2819" coordorigin="2242,1567" coordsize="3186,2819" path="m4823,3342r-4,1l4817,3344r-2,l4812,3357r5,2l4823,3342xe" fillcolor="black" stroked="f">
              <v:path arrowok="t"/>
            </v:shape>
            <v:shape id="_x0000_s15030" style="position:absolute;left:2242;top:1567;width:3186;height:2819" coordorigin="2242,1567" coordsize="3186,2819" path="m4823,3342r-2,-3l4819,3343r4,-1xe" fillcolor="black" stroked="f">
              <v:path arrowok="t"/>
            </v:shape>
            <v:shape id="_x0000_s15029" style="position:absolute;left:2242;top:1567;width:3186;height:2819" coordorigin="2242,1567" coordsize="3186,2819" path="m4824,3354r-1,-6l4823,3342r-6,17l4824,3354xe" fillcolor="black" stroked="f">
              <v:path arrowok="t"/>
            </v:shape>
            <v:shape id="_x0000_s15028" style="position:absolute;left:2242;top:1567;width:3186;height:2819" coordorigin="2242,1567" coordsize="3186,2819" path="m4785,3415r-5,-5l4778,3416r4,2l4785,3415xe" fillcolor="black" stroked="f">
              <v:path arrowok="t"/>
            </v:shape>
            <v:shape id="_x0000_s15027" style="position:absolute;left:2242;top:1567;width:3186;height:2819" coordorigin="2242,1567" coordsize="3186,2819" path="m4623,3350r,-3l4623,3344r-11,10l4617,3355r6,-5xe" fillcolor="black" stroked="f">
              <v:path arrowok="t"/>
            </v:shape>
            <v:shape id="_x0000_s15026" style="position:absolute;left:2242;top:1567;width:3186;height:2819" coordorigin="2242,1567" coordsize="3186,2819" path="m4135,3141r-6,14l4128,3157r-4,-2l4124,3160r3,l4128,3160r,2l4135,3141xe" fillcolor="black" stroked="f">
              <v:path arrowok="t"/>
            </v:shape>
            <v:shape id="_x0000_s15025" style="position:absolute;left:2242;top:1567;width:3186;height:2819" coordorigin="2242,1567" coordsize="3186,2819" path="m4133,3164r4,-13l4135,3141r-7,21l4128,3165r-2,11l4133,3164xe" fillcolor="black" stroked="f">
              <v:path arrowok="t"/>
            </v:shape>
            <v:shape id="_x0000_s15024" style="position:absolute;left:2242;top:1567;width:3186;height:2819" coordorigin="2242,1567" coordsize="3186,2819" path="m4112,3159r,-1l4110,3160r-4,2l4106,3164r3,1l4112,3159xe" fillcolor="black" stroked="f">
              <v:path arrowok="t"/>
            </v:shape>
            <v:shape id="_x0000_s15023" style="position:absolute;left:2242;top:1567;width:3186;height:2819" coordorigin="2242,1567" coordsize="3186,2819" path="m4110,3164r1,-2l4112,3159r-3,6l4110,3164xe" fillcolor="black" stroked="f">
              <v:path arrowok="t"/>
            </v:shape>
            <v:shape id="_x0000_s15022" style="position:absolute;left:2242;top:1567;width:3186;height:2819" coordorigin="2242,1567" coordsize="3186,2819" path="m4799,3414r-3,-1l4795,3413r-2,6l4793,3420r6,-6xe" fillcolor="black" stroked="f">
              <v:path arrowok="t"/>
            </v:shape>
            <v:shape id="_x0000_s15021" style="position:absolute;left:2242;top:1567;width:3186;height:2819" coordorigin="2242,1567" coordsize="3186,2819" path="m4798,3420r4,l4802,3415r-3,-1l4793,3420r5,xe" fillcolor="black" stroked="f">
              <v:path arrowok="t"/>
            </v:shape>
            <v:shape id="_x0000_s15020" style="position:absolute;left:2242;top:1567;width:3186;height:2819" coordorigin="2242,1567" coordsize="3186,2819" path="m4656,3365r4,-2l4666,3352r-15,11l4650,3367r3,l4656,3365xe" fillcolor="black" stroked="f">
              <v:path arrowok="t"/>
            </v:shape>
            <v:shape id="_x0000_s15019" style="position:absolute;left:2242;top:1567;width:3186;height:2819" coordorigin="2242,1567" coordsize="3186,2819" path="m4667,3354r-1,-1l4666,3352r-6,11l4667,3354xe" fillcolor="black" stroked="f">
              <v:path arrowok="t"/>
            </v:shape>
            <v:shape id="_x0000_s15018" style="position:absolute;left:2242;top:1567;width:3186;height:2819" coordorigin="2242,1567" coordsize="3186,2819" path="m4494,3299r-1,-6l4489,3296r,6l4489,3307r5,3l4494,3299xe" fillcolor="black" stroked="f">
              <v:path arrowok="t"/>
            </v:shape>
            <v:shape id="_x0000_s15017" style="position:absolute;left:2242;top:1567;width:3186;height:2819" coordorigin="2242,1567" coordsize="3186,2819" path="m4689,3377r7,-2l4700,3363r-2,2l4695,3368r-3,2l4687,3373r-2,5l4689,3377xe" fillcolor="black" stroked="f">
              <v:path arrowok="t"/>
            </v:shape>
            <v:shape id="_x0000_s15016" style="position:absolute;left:2242;top:1567;width:3186;height:2819" coordorigin="2242,1567" coordsize="3186,2819" path="m4700,3363r-1,l4698,3365r2,-2xe" fillcolor="black" stroked="f">
              <v:path arrowok="t"/>
            </v:shape>
            <v:shape id="_x0000_s15015" style="position:absolute;left:2242;top:1567;width:3186;height:2819" coordorigin="2242,1567" coordsize="3186,2819" path="m4706,3365r-6,-2l4696,3375r10,-10xe" fillcolor="black" stroked="f">
              <v:path arrowok="t"/>
            </v:shape>
            <v:shape id="_x0000_s15014" style="position:absolute;left:2242;top:1567;width:3186;height:2819" coordorigin="2242,1567" coordsize="3186,2819" path="m4553,3314r-2,-1l4549,3312r,8l4549,3326r4,-12xe" fillcolor="black" stroked="f">
              <v:path arrowok="t"/>
            </v:shape>
            <v:shape id="_x0000_s15013" style="position:absolute;left:2242;top:1567;width:3186;height:2819" coordorigin="2242,1567" coordsize="3186,2819" path="m4553,3326r2,-1l4553,3314r-4,12l4550,3328r3,-2xe" fillcolor="black" stroked="f">
              <v:path arrowok="t"/>
            </v:shape>
            <v:shape id="_x0000_s15012" style="position:absolute;left:2242;top:1567;width:3186;height:2819" coordorigin="2242,1567" coordsize="3186,2819" path="m4908,3448r-1,1l4905,3452r-1,1l4901,3456r4,3l4908,3448xe" fillcolor="black" stroked="f">
              <v:path arrowok="t"/>
            </v:shape>
            <v:shape id="_x0000_s15011" style="position:absolute;left:2242;top:1567;width:3186;height:2819" coordorigin="2242,1567" coordsize="3186,2819" path="m4908,3457r,-1l4910,3454r1,-3l4913,3446r-2,-2l4908,3448r-3,11l4908,3457xe" fillcolor="black" stroked="f">
              <v:path arrowok="t"/>
            </v:shape>
            <v:shape id="_x0000_s15010" style="position:absolute;left:2242;top:1567;width:3186;height:2819" coordorigin="2242,1567" coordsize="3186,2819" path="m4614,3797r-5,2l4606,3799r,1l4609,3800r3,l4614,3797xe" fillcolor="black" stroked="f">
              <v:path arrowok="t"/>
            </v:shape>
            <v:shape id="_x0000_s15009" style="position:absolute;left:2242;top:1567;width:3186;height:2819" coordorigin="2242,1567" coordsize="3186,2819" path="m4614,3797r-2,3l4612,3801r,4l4614,3797xe" fillcolor="black" stroked="f">
              <v:path arrowok="t"/>
            </v:shape>
            <v:shape id="_x0000_s15008" style="position:absolute;left:2242;top:1567;width:3186;height:2819" coordorigin="2242,1567" coordsize="3186,2819" path="m4627,3728r-1,-1l4627,3710r-4,4l4615,3690r1,-5l4614,3686r-3,6l4616,3703r8,19l4625,3730r2,-2xe" fillcolor="black" stroked="f">
              <v:path arrowok="t"/>
            </v:shape>
            <v:shape id="_x0000_s15007" style="position:absolute;left:2242;top:1567;width:3186;height:2819" coordorigin="2242,1567" coordsize="3186,2819" path="m4628,3754r2,-1l4632,3757r,2l4631,3753r-2,-7l4625,3763r3,-9xe" fillcolor="black" stroked="f">
              <v:path arrowok="t"/>
            </v:shape>
            <v:shape id="_x0000_s15006" style="position:absolute;left:2242;top:1567;width:3186;height:2819" coordorigin="2242,1567" coordsize="3186,2819" path="m4641,3762r-5,-5l4631,3753r1,6l4634,3761r2,1l4642,3766r-1,-4xe" fillcolor="black" stroked="f">
              <v:path arrowok="t"/>
            </v:shape>
            <v:shape id="_x0000_s15005" style="position:absolute;left:2242;top:1567;width:3186;height:2819" coordorigin="2242,1567" coordsize="3186,2819" path="m4650,3755r-4,-6l4642,3741r-2,-4l4639,3735r1,l4631,3720r3,23l4638,3746r2,3l4648,3758r2,-3xe" fillcolor="black" stroked="f">
              <v:path arrowok="t"/>
            </v:shape>
            <v:shape id="_x0000_s15004" style="position:absolute;left:2242;top:1567;width:3186;height:2819" coordorigin="2242,1567" coordsize="3186,2819" path="m4664,3754r-4,9l4659,3765r-13,-16l4650,3755r1,5l4653,3765r8,1l4664,3754xe" fillcolor="black" stroked="f">
              <v:path arrowok="t"/>
            </v:shape>
            <v:shape id="_x0000_s15003" style="position:absolute;left:2242;top:1567;width:3186;height:2819" coordorigin="2242,1567" coordsize="3186,2819" path="m4671,3765r-1,-3l4664,3754r-3,12l4663,3769r,1l4671,3765xe" fillcolor="black" stroked="f">
              <v:path arrowok="t"/>
            </v:shape>
            <v:shape id="_x0000_s15002" style="position:absolute;left:2242;top:1567;width:3186;height:2819" coordorigin="2242,1567" coordsize="3186,2819" path="m4674,3767r-1,l4671,3766r,-1l4663,3770r6,3l4674,3767xe" fillcolor="black" stroked="f">
              <v:path arrowok="t"/>
            </v:shape>
            <v:shape id="_x0000_s15001" style="position:absolute;left:2242;top:1567;width:3186;height:2819" coordorigin="2242,1567" coordsize="3186,2819" path="m4681,3772r2,-1l4680,3769r1,4l4681,3772xe" fillcolor="black" stroked="f">
              <v:path arrowok="t"/>
            </v:shape>
            <v:shape id="_x0000_s15000" style="position:absolute;left:2242;top:1567;width:3186;height:2819" coordorigin="2242,1567" coordsize="3186,2819" path="m4614,3826r1,-3l4615,3820r-2,7l4614,3826xe" fillcolor="black" stroked="f">
              <v:path arrowok="t"/>
            </v:shape>
            <v:shape id="_x0000_s14999" style="position:absolute;left:2242;top:1567;width:3186;height:2819" coordorigin="2242,1567" coordsize="3186,2819" path="m4774,3407r2,-2l4778,3403r1,-1l4776,3401r-3,1l4771,3403r-3,2l4768,3406r4,1l4774,3407xe" fillcolor="black" stroked="f">
              <v:path arrowok="t"/>
            </v:shape>
            <v:shape id="_x0000_s14998" style="position:absolute;left:2242;top:1567;width:3186;height:2819" coordorigin="2242,1567" coordsize="3186,2819" path="m4605,3344r5,-14l4605,3334r-5,7l4605,3344r,xe" fillcolor="black" stroked="f">
              <v:path arrowok="t"/>
            </v:shape>
            <v:shape id="_x0000_s14997" style="position:absolute;left:2242;top:1567;width:3186;height:2819" coordorigin="2242,1567" coordsize="3186,2819" path="m4605,3344r2,-3l4609,3337r1,-7l4605,3344xe" fillcolor="black" stroked="f">
              <v:path arrowok="t"/>
            </v:shape>
            <v:shape id="_x0000_s14996" style="position:absolute;left:2242;top:1567;width:3186;height:2819" coordorigin="2242,1567" coordsize="3186,2819" path="m4526,3312r,-5l4523,3305r-4,9l4525,3316r1,-4xe" fillcolor="black" stroked="f">
              <v:path arrowok="t"/>
            </v:shape>
            <v:shape id="_x0000_s14995" style="position:absolute;left:2242;top:1567;width:3186;height:2819" coordorigin="2242,1567" coordsize="3186,2819" path="m3910,3080r,-3l3907,3076r-3,7l3912,3086r-2,-6xe" fillcolor="black" stroked="f">
              <v:path arrowok="t"/>
            </v:shape>
            <v:shape id="_x0000_s14994" style="position:absolute;left:2242;top:1567;width:3186;height:2819" coordorigin="2242,1567" coordsize="3186,2819" path="m3911,3078r,l3910,3077r,3l3911,3078xe" fillcolor="black" stroked="f">
              <v:path arrowok="t"/>
            </v:shape>
            <v:shape id="_x0000_s14993" style="position:absolute;left:2242;top:1567;width:3186;height:2819" coordorigin="2242,1567" coordsize="3186,2819" path="m4844,3425r1,-2l4846,3421r1,l4849,3421r,-1l4849,3419r,-1l4834,3425r10,xe" fillcolor="black" stroked="f">
              <v:path arrowok="t"/>
            </v:shape>
            <v:shape id="_x0000_s14992" style="position:absolute;left:2242;top:1567;width:3186;height:2819" coordorigin="2242,1567" coordsize="3186,2819" path="m4844,3425r-10,l4832,3430r10,l4844,3425xe" fillcolor="black" stroked="f">
              <v:path arrowok="t"/>
            </v:shape>
            <v:shape id="_x0000_s14991" style="position:absolute;left:2242;top:1567;width:3186;height:2819" coordorigin="2242,1567" coordsize="3186,2819" path="m4849,3418r1,-2l4852,3416r4,-2l4856,3407r-1,l4834,3425r15,-7xe" fillcolor="black" stroked="f">
              <v:path arrowok="t"/>
            </v:shape>
            <v:shape id="_x0000_s14990" style="position:absolute;left:2242;top:1567;width:3186;height:2819" coordorigin="2242,1567" coordsize="3186,2819" path="m4090,3131r,-2l4086,3127r,4l4084,3141r6,-10xe" fillcolor="black" stroked="f">
              <v:path arrowok="t"/>
            </v:shape>
            <v:shape id="_x0000_s14989" style="position:absolute;left:2242;top:1567;width:3186;height:2819" coordorigin="2242,1567" coordsize="3186,2819" path="m4087,3143r3,-12l4084,3141r-2,9l4086,3151r1,-8xe" fillcolor="black" stroked="f">
              <v:path arrowok="t"/>
            </v:shape>
            <v:shape id="_x0000_s14988" style="position:absolute;left:2242;top:1567;width:3186;height:2819" coordorigin="2242,1567" coordsize="3186,2819" path="m5068,3501r-5,-2l5054,3507r2,2l5059,3512r9,-11xe" fillcolor="black" stroked="f">
              <v:path arrowok="t"/>
            </v:shape>
            <v:shape id="_x0000_s14987" style="position:absolute;left:2242;top:1567;width:3186;height:2819" coordorigin="2242,1567" coordsize="3186,2819" path="m4750,3390r-2,-2l4747,3385r-5,1l4738,3396r12,-6xe" fillcolor="black" stroked="f">
              <v:path arrowok="t"/>
            </v:shape>
            <v:shape id="_x0000_s14986" style="position:absolute;left:2242;top:1567;width:3186;height:2819" coordorigin="2242,1567" coordsize="3186,2819" path="m5048,3497r-1,2l5045,3500r-2,2l5043,3503r4,2l5048,3497xe" fillcolor="black" stroked="f">
              <v:path arrowok="t"/>
            </v:shape>
            <v:shape id="_x0000_s14985" style="position:absolute;left:2242;top:1567;width:3186;height:2819" coordorigin="2242,1567" coordsize="3186,2819" path="m5050,3504r3,-7l5047,3494r,2l5048,3497r-1,8l5050,3504xe" fillcolor="black" stroked="f">
              <v:path arrowok="t"/>
            </v:shape>
            <v:shape id="_x0000_s14984" style="position:absolute;left:2242;top:1567;width:3186;height:2819" coordorigin="2242,1567" coordsize="3186,2819" path="m5055,3495r3,-1l5062,3492r,-5l5060,3486r-13,8l5053,3497r2,-2xe" fillcolor="black" stroked="f">
              <v:path arrowok="t"/>
            </v:shape>
            <v:shape id="_x0000_s14983" style="position:absolute;left:2242;top:1567;width:3186;height:2819" coordorigin="2242,1567" coordsize="3186,2819" path="m5051,3503r1,-1l5053,3498r,-1l5050,3504r1,-1xe" fillcolor="black" stroked="f">
              <v:path arrowok="t"/>
            </v:shape>
            <v:shape id="_x0000_s14982" style="position:absolute;left:2242;top:1567;width:3186;height:2819" coordorigin="2242,1567" coordsize="3186,2819" path="m4873,3438r7,-3l4869,3431r-1,4l4871,3439r2,-1xe" fillcolor="black" stroked="f">
              <v:path arrowok="t"/>
            </v:shape>
            <v:shape id="_x0000_s14981" style="position:absolute;left:2242;top:1567;width:3186;height:2819" coordorigin="2242,1567" coordsize="3186,2819" path="m4536,3312r3,-2l4540,3297r-6,7l4532,3306r2,8l4536,3312xe" fillcolor="black" stroked="f">
              <v:path arrowok="t"/>
            </v:shape>
            <v:shape id="_x0000_s14980" style="position:absolute;left:2242;top:1567;width:3186;height:2819" coordorigin="2242,1567" coordsize="3186,2819" path="m4509,3302r1,-6l4510,3292r-3,-3l4503,3298r3,5l4509,3302xe" fillcolor="black" stroked="f">
              <v:path arrowok="t"/>
            </v:shape>
            <v:shape id="_x0000_s14979" style="position:absolute;left:2242;top:1567;width:3186;height:2819" coordorigin="2242,1567" coordsize="3186,2819" path="m4512,3302r6,-1l4509,3302r-3,1l4512,3302xe" fillcolor="black" stroked="f">
              <v:path arrowok="t"/>
            </v:shape>
            <v:shape id="_x0000_s14978" style="position:absolute;left:2242;top:1567;width:3186;height:2819" coordorigin="2242,1567" coordsize="3186,2819" path="m5040,3486r-2,1l5037,3490r-2,2l5033,3493r-4,2l5029,3496r5,2l5040,3486xe" fillcolor="black" stroked="f">
              <v:path arrowok="t"/>
            </v:shape>
            <v:shape id="_x0000_s14977" style="position:absolute;left:2242;top:1567;width:3186;height:2819" coordorigin="2242,1567" coordsize="3186,2819" path="m5037,3497r2,-2l5044,3490r1,-2l5040,3486r-6,12l5037,3497xe" fillcolor="black" stroked="f">
              <v:path arrowok="t"/>
            </v:shape>
            <v:shape id="_x0000_s14976" style="position:absolute;left:2242;top:1567;width:3186;height:2819" coordorigin="2242,1567" coordsize="3186,2819" path="m4821,4014r-3,-4l4813,4013r2,5l4816,4022r,l4821,4014xe" fillcolor="black" stroked="f">
              <v:path arrowok="t"/>
            </v:shape>
            <v:shape id="_x0000_s14975" style="position:absolute;left:2242;top:1567;width:3186;height:2819" coordorigin="2242,1567" coordsize="3186,2819" path="m4821,4019r11,-8l4832,4008r-9,9l4822,4017r-1,-3l4816,4022r5,-3xe" fillcolor="black" stroked="f">
              <v:path arrowok="t"/>
            </v:shape>
            <v:shape id="_x0000_s14974" style="position:absolute;left:2242;top:1567;width:3186;height:2819" coordorigin="2242,1567" coordsize="3186,2819" path="m4826,4011r,1l4824,4011r-1,1l4823,4014r,3l4826,4011xe" fillcolor="black" stroked="f">
              <v:path arrowok="t"/>
            </v:shape>
            <v:shape id="_x0000_s14973" style="position:absolute;left:2242;top:1567;width:3186;height:2819" coordorigin="2242,1567" coordsize="3186,2819" path="m4832,4008r-7,-2l4826,4010r,1l4823,4017r9,-9xe" fillcolor="black" stroked="f">
              <v:path arrowok="t"/>
            </v:shape>
            <v:shape id="_x0000_s14972" style="position:absolute;left:2242;top:1567;width:3186;height:2819" coordorigin="2242,1567" coordsize="3186,2819" path="m5126,3212r2,l5128,3201r-2,7l5125,3209r-2,2l5124,3212r2,xe" fillcolor="black" stroked="f">
              <v:path arrowok="t"/>
            </v:shape>
            <v:shape id="_x0000_s14971" style="position:absolute;left:2242;top:1567;width:3186;height:2819" coordorigin="2242,1567" coordsize="3186,2819" path="m5124,3186r-5,-13l5114,3159r1,23l5114,3183r1,2l5116,3186r3,4l5124,3186xe" fillcolor="black" stroked="f">
              <v:path arrowok="t"/>
            </v:shape>
            <v:shape id="_x0000_s14970" style="position:absolute;left:2242;top:1567;width:3186;height:2819" coordorigin="2242,1567" coordsize="3186,2819" path="m5128,3201r-4,-15l5119,3190r4,17l5126,3207r1,l5126,3208r2,-7xe" fillcolor="black" stroked="f">
              <v:path arrowok="t"/>
            </v:shape>
            <v:shape id="_x0000_s14969" style="position:absolute;left:2242;top:1567;width:3186;height:2819" coordorigin="2242,1567" coordsize="3186,2819" path="m5128,3201r,11l5129,3213r,3l5128,3218r2,6l5128,3201xe" fillcolor="black" stroked="f">
              <v:path arrowok="t"/>
            </v:shape>
            <v:shape id="_x0000_s14968" style="position:absolute;left:2242;top:1567;width:3186;height:2819" coordorigin="2242,1567" coordsize="3186,2819" path="m5136,3223r-8,-22l5130,3224r2,5l5135,3237r1,-14xe" fillcolor="black" stroked="f">
              <v:path arrowok="t"/>
            </v:shape>
            <v:shape id="_x0000_s14967" style="position:absolute;left:2242;top:1567;width:3186;height:2819" coordorigin="2242,1567" coordsize="3186,2819" path="m5146,3248r-10,-25l5135,3237r1,7l5141,3257r14,14l5146,3248xe" fillcolor="black" stroked="f">
              <v:path arrowok="t"/>
            </v:shape>
            <v:shape id="_x0000_s14966" style="position:absolute;left:2242;top:1567;width:3186;height:2819" coordorigin="2242,1567" coordsize="3186,2819" path="m5161,3289r-6,-18l5141,3257r11,25l5157,3298r4,-9xe" fillcolor="black" stroked="f">
              <v:path arrowok="t"/>
            </v:shape>
            <v:shape id="_x0000_s14965" style="position:absolute;left:2242;top:1567;width:3186;height:2819" coordorigin="2242,1567" coordsize="3186,2819" path="m5182,3345r-7,-16l5169,3315r1,17l5176,3350r9,2l5182,3345xe" fillcolor="black" stroked="f">
              <v:path arrowok="t"/>
            </v:shape>
            <v:shape id="_x0000_s14964" style="position:absolute;left:2242;top:1567;width:3186;height:2819" coordorigin="2242,1567" coordsize="3186,2819" path="m5187,3367r,-7l5185,3352r-9,-2l5182,3370r,2l5184,3377r3,-10xe" fillcolor="black" stroked="f">
              <v:path arrowok="t"/>
            </v:shape>
            <v:shape id="_x0000_s14963" style="position:absolute;left:2242;top:1567;width:3186;height:2819" coordorigin="2242,1567" coordsize="3186,2819" path="m5195,3397r-4,-12l5187,3367r-2,29l5187,3408r5,7l5195,3397xe" fillcolor="black" stroked="f">
              <v:path arrowok="t"/>
            </v:shape>
            <v:shape id="_x0000_s14962" style="position:absolute;left:2242;top:1567;width:3186;height:2819" coordorigin="2242,1567" coordsize="3186,2819" path="m5197,3433r,-3l5198,3427r-1,-4l5196,3422r-4,-7l5187,3408r4,24l5195,3458r2,-25xe" fillcolor="black" stroked="f">
              <v:path arrowok="t"/>
            </v:shape>
            <v:shape id="_x0000_s14961" style="position:absolute;left:2242;top:1567;width:3186;height:2819" coordorigin="2242,1567" coordsize="3186,2819" path="m5202,3475r-3,-21l5197,3433r-2,25l5197,3475r6,5l5202,3475xe" fillcolor="black" stroked="f">
              <v:path arrowok="t"/>
            </v:shape>
            <v:shape id="_x0000_s14960" style="position:absolute;left:2242;top:1567;width:3186;height:2819" coordorigin="2242,1567" coordsize="3186,2819" path="m5086,3075r-1,l5085,3074r-1,-3l5084,3067r-6,5l5085,3090r1,-15xe" fillcolor="black" stroked="f">
              <v:path arrowok="t"/>
            </v:shape>
            <v:shape id="_x0000_s14959" style="position:absolute;left:2242;top:1567;width:3186;height:2819" coordorigin="2242,1567" coordsize="3186,2819" path="m5098,3110r-8,-23l5086,3075r-1,15l5092,3109r1,4l5095,3118r3,-8xe" fillcolor="black" stroked="f">
              <v:path arrowok="t"/>
            </v:shape>
            <v:shape id="_x0000_s14958" style="position:absolute;left:2242;top:1567;width:3186;height:2819" coordorigin="2242,1567" coordsize="3186,2819" path="m5107,3136r-9,-26l5095,3118r2,7l5098,3130r1,5l5101,3139r,1l5107,3136xe" fillcolor="black" stroked="f">
              <v:path arrowok="t"/>
            </v:shape>
            <v:shape id="_x0000_s14957" style="position:absolute;left:2242;top:1567;width:3186;height:2819" coordorigin="2242,1567" coordsize="3186,2819" path="m5114,3159r-7,-23l5101,3140r7,19l5115,3181r-1,-22xe" fillcolor="black" stroked="f">
              <v:path arrowok="t"/>
            </v:shape>
            <v:shape id="_x0000_s14956" style="position:absolute;left:2242;top:1567;width:3186;height:2819" coordorigin="2242,1567" coordsize="3186,2819" path="m4837,3984r-1,-20l4831,3980r-1,2l4832,3984r-2,4l4831,4003r6,-19xe" fillcolor="black" stroked="f">
              <v:path arrowok="t"/>
            </v:shape>
            <v:shape id="_x0000_s14955" style="position:absolute;left:2242;top:1567;width:3186;height:2819" coordorigin="2242,1567" coordsize="3186,2819" path="m4839,4011r-8,19l4833,4032r-1,9l4839,4011xe" fillcolor="black" stroked="f">
              <v:path arrowok="t"/>
            </v:shape>
            <v:shape id="_x0000_s14954" style="position:absolute;left:2242;top:1567;width:3186;height:2819" coordorigin="2242,1567" coordsize="3186,2819" path="m5028,3481r-2,l5019,3487r-3,6l5024,3493r4,-12xe" fillcolor="black" stroked="f">
              <v:path arrowok="t"/>
            </v:shape>
            <v:shape id="_x0000_s14953" style="position:absolute;left:2242;top:1567;width:3186;height:2819" coordorigin="2242,1567" coordsize="3186,2819" path="m5026,3491r3,-4l5030,3482r-2,-1l5024,3493r2,-2xe" fillcolor="black" stroked="f">
              <v:path arrowok="t"/>
            </v:shape>
            <v:shape id="_x0000_s14952" style="position:absolute;left:2242;top:1567;width:3186;height:2819" coordorigin="2242,1567" coordsize="3186,2819" path="m4818,3405r-3,-1l4824,3398r6,-6l4828,3391r-16,7l4810,3409r8,-4xe" fillcolor="black" stroked="f">
              <v:path arrowok="t"/>
            </v:shape>
            <v:shape id="_x0000_s14951" style="position:absolute;left:2242;top:1567;width:3186;height:2819" coordorigin="2242,1567" coordsize="3186,2819" path="m4805,3405r-9,5l4802,3398r-1,1l4801,3398r-10,6l4796,3410r,l4800,3414r5,-9xe" fillcolor="black" stroked="f">
              <v:path arrowok="t"/>
            </v:shape>
            <v:shape id="_x0000_s14950" style="position:absolute;left:2242;top:1567;width:3186;height:2819" coordorigin="2242,1567" coordsize="3186,2819" path="m4766,3395r6,-7l4770,3387r-12,4l4756,3395r6,1l4766,3395xe" fillcolor="black" stroked="f">
              <v:path arrowok="t"/>
            </v:shape>
            <v:shape id="_x0000_s14949" style="position:absolute;left:2242;top:1567;width:3186;height:2819" coordorigin="2242,1567" coordsize="3186,2819" path="m4771,3394r4,-5l4772,3388r-6,7l4771,3394xe" fillcolor="black" stroked="f">
              <v:path arrowok="t"/>
            </v:shape>
            <v:shape id="_x0000_s14948" style="position:absolute;left:2242;top:1567;width:3186;height:2819" coordorigin="2242,1567" coordsize="3186,2819" path="m4714,3374r-8,-4l4704,3375r5,1l4714,3374xe" fillcolor="black" stroked="f">
              <v:path arrowok="t"/>
            </v:shape>
            <v:shape id="_x0000_s14947" style="position:absolute;left:2242;top:1567;width:3186;height:2819" coordorigin="2242,1567" coordsize="3186,2819" path="m4721,3373r10,-5l4730,3367r-1,-3l4706,3370r8,4l4721,3373xe" fillcolor="black" stroked="f">
              <v:path arrowok="t"/>
            </v:shape>
            <v:shape id="_x0000_s14946" style="position:absolute;left:2242;top:1567;width:3186;height:2819" coordorigin="2242,1567" coordsize="3186,2819" path="m4570,3321r4,-11l4569,3303r-1,11l4566,3321r2,5l4570,3321xe" fillcolor="black" stroked="f">
              <v:path arrowok="t"/>
            </v:shape>
            <v:shape id="_x0000_s14945" style="position:absolute;left:2242;top:1567;width:3186;height:2819" coordorigin="2242,1567" coordsize="3186,2819" path="m4056,3126r3,-9l4059,3117r-2,-1l4054,3126r2,l4056,3126xe" fillcolor="black" stroked="f">
              <v:path arrowok="t"/>
            </v:shape>
            <v:shape id="_x0000_s14944" style="position:absolute;left:2242;top:1567;width:3186;height:2819" coordorigin="2242,1567" coordsize="3186,2819" path="m3882,3049r-3,-1l3876,3061r1,3l3879,3069r3,-20xe" fillcolor="black" stroked="f">
              <v:path arrowok="t"/>
            </v:shape>
            <v:shape id="_x0000_s14943" style="position:absolute;left:2242;top:1567;width:3186;height:2819" coordorigin="2242,1567" coordsize="3186,2819" path="m5013,3489r3,-14l5013,3474r-2,-1l5009,3479r2,4l5012,3489r1,xe" fillcolor="black" stroked="f">
              <v:path arrowok="t"/>
            </v:shape>
            <v:shape id="_x0000_s14942" style="position:absolute;left:2242;top:1567;width:3186;height:2819" coordorigin="2242,1567" coordsize="3186,2819" path="m5016,3483r1,-4l5016,3475r-3,14l5016,3483xe" fillcolor="black" stroked="f">
              <v:path arrowok="t"/>
            </v:shape>
            <v:shape id="_x0000_s14941" style="position:absolute;left:2242;top:1567;width:3186;height:2819" coordorigin="2242,1567" coordsize="3186,2819" path="m4155,3140r-4,3l4148,3149r2,3l4150,3154r5,-14xe" fillcolor="black" stroked="f">
              <v:path arrowok="t"/>
            </v:shape>
            <v:shape id="_x0000_s14940" style="position:absolute;left:2242;top:1567;width:3186;height:2819" coordorigin="2242,1567" coordsize="3186,2819" path="m4174,3103r-11,26l4159,3138r-4,2l4150,3154r1,3l4150,3160r24,-57xe" fillcolor="black" stroked="f">
              <v:path arrowok="t"/>
            </v:shape>
            <v:shape id="_x0000_s14939" style="position:absolute;left:2242;top:1567;width:3186;height:2819" coordorigin="2242,1567" coordsize="3186,2819" path="m4174,3103r-6,12l4166,3119r-4,4l4160,3125r,1l4161,3127r2,2l4174,3103xe" fillcolor="black" stroked="f">
              <v:path arrowok="t"/>
            </v:shape>
            <v:shape id="_x0000_s14938" style="position:absolute;left:2242;top:1567;width:3186;height:2819" coordorigin="2242,1567" coordsize="3186,2819" path="m4156,3161r16,-41l4179,3099r1,-6l4179,3089r-5,14l4150,3160r,7l4152,3167r4,-6xe" fillcolor="black" stroked="f">
              <v:path arrowok="t"/>
            </v:shape>
            <v:shape id="_x0000_s14937" style="position:absolute;left:2242;top:1567;width:3186;height:2819" coordorigin="2242,1567" coordsize="3186,2819" path="m4006,3101r-3,-1l4003,3101r,6l4003,3111r3,-10xe" fillcolor="black" stroked="f">
              <v:path arrowok="t"/>
            </v:shape>
            <v:shape id="_x0000_s14936" style="position:absolute;left:2242;top:1567;width:3186;height:2819" coordorigin="2242,1567" coordsize="3186,2819" path="m4003,3110r2,-4l4006,3104r,-3l4003,3111r,-1xe" fillcolor="black" stroked="f">
              <v:path arrowok="t"/>
            </v:shape>
            <v:shape id="_x0000_s14935" style="position:absolute;left:2242;top:1567;width:3186;height:2819" coordorigin="2242,1567" coordsize="3186,2819" path="m4651,3153r2,-3l4653,3149r,-3l4642,3155r,-3l4642,3151r-9,4l4640,3153r1,2l4641,3156r10,-3xe" fillcolor="black" stroked="f">
              <v:path arrowok="t"/>
            </v:shape>
            <v:shape id="_x0000_s14934" style="position:absolute;left:2242;top:1567;width:3186;height:2819" coordorigin="2242,1567" coordsize="3186,2819" path="m4635,3157r6,-2l4640,3153r-7,2l4625,3158r2,2l4635,3157xe" fillcolor="black" stroked="f">
              <v:path arrowok="t"/>
            </v:shape>
            <v:shape id="_x0000_s14933" style="position:absolute;left:2242;top:1567;width:3186;height:2819" coordorigin="2242,1567" coordsize="3186,2819" path="m4653,3152r2,-1l4654,3150r-1,l4651,3153r2,-1xe" fillcolor="black" stroked="f">
              <v:path arrowok="t"/>
            </v:shape>
            <v:shape id="_x0000_s14932" style="position:absolute;left:2242;top:1567;width:3186;height:2819" coordorigin="2242,1567" coordsize="3186,2819" path="m4653,3146r-5,3l4642,3152r,3l4653,3146xe" fillcolor="black" stroked="f">
              <v:path arrowok="t"/>
            </v:shape>
            <v:shape id="_x0000_s14931" style="position:absolute;left:2242;top:1567;width:3186;height:2819" coordorigin="2242,1567" coordsize="3186,2819" path="m4654,3148r3,-2l4653,3146r,3l4654,3148xe" fillcolor="black" stroked="f">
              <v:path arrowok="t"/>
            </v:shape>
            <v:shape id="_x0000_s14930" style="position:absolute;left:2242;top:1567;width:3186;height:2819" coordorigin="2242,1567" coordsize="3186,2819" path="m4598,3323r-3,-2l4592,3320r-2,6l4593,3328r2,2l4598,3323xe" fillcolor="black" stroked="f">
              <v:path arrowok="t"/>
            </v:shape>
            <v:shape id="_x0000_s14929" style="position:absolute;left:2242;top:1567;width:3186;height:2819" coordorigin="2242,1567" coordsize="3186,2819" path="m4599,3876r1,-3l4589,3866r-3,-2l4585,3868r-1,4l4594,3878r5,-2xe" fillcolor="black" stroked="f">
              <v:path arrowok="t"/>
            </v:shape>
            <v:shape id="_x0000_s14928" style="position:absolute;left:2242;top:1567;width:3186;height:2819" coordorigin="2242,1567" coordsize="3186,2819" path="m4785,3393r7,-1l4794,3391r2,-1l4795,3389r-1,-2l4783,3393r-1,4l4791,3398r-6,-5xe" fillcolor="black" stroked="f">
              <v:path arrowok="t"/>
            </v:shape>
            <v:shape id="_x0000_s14927" style="position:absolute;left:2242;top:1567;width:3186;height:2819" coordorigin="2242,1567" coordsize="3186,2819" path="m4783,3393r-2,3l4781,3397r1,l4783,3393xe" fillcolor="black" stroked="f">
              <v:path arrowok="t"/>
            </v:shape>
            <v:shape id="_x0000_s14926" style="position:absolute;left:2242;top:1567;width:3186;height:2819" coordorigin="2242,1567" coordsize="3186,2819" path="m4521,3288r-3,1l4516,3289r,2l4518,3294r1,5l4522,3301r-1,-13xe" fillcolor="black" stroked="f">
              <v:path arrowok="t"/>
            </v:shape>
            <v:shape id="_x0000_s14925" style="position:absolute;left:2242;top:1567;width:3186;height:2819" coordorigin="2242,1567" coordsize="3186,2819" path="m4523,3299r1,-4l4521,3288r1,13l4523,3299xe" fillcolor="black" stroked="f">
              <v:path arrowok="t"/>
            </v:shape>
            <v:shape id="_x0000_s14924" style="position:absolute;left:2242;top:1567;width:3186;height:2819" coordorigin="2242,1567" coordsize="3186,2819" path="m4493,3288r2,-4l4490,3276r-2,2l4483,3284r9,7l4493,3288xe" fillcolor="black" stroked="f">
              <v:path arrowok="t"/>
            </v:shape>
            <v:shape id="_x0000_s14923" style="position:absolute;left:2242;top:1567;width:3186;height:2819" coordorigin="2242,1567" coordsize="3186,2819" path="m4879,3430r2,-6l4879,3424r-1,l4877,3427r-7,4l4879,3430xe" fillcolor="black" stroked="f">
              <v:path arrowok="t"/>
            </v:shape>
            <v:shape id="_x0000_s14922" style="position:absolute;left:2242;top:1567;width:3186;height:2819" coordorigin="2242,1567" coordsize="3186,2819" path="m4882,3430r2,-4l4881,3424r-2,6l4882,3430xe" fillcolor="black" stroked="f">
              <v:path arrowok="t"/>
            </v:shape>
            <v:shape id="_x0000_s14921" style="position:absolute;left:2242;top:1567;width:3186;height:2819" coordorigin="2242,1567" coordsize="3186,2819" path="m4762,3378r7,-11l4767,3369r-4,6l4749,3378r2,3l4753,3383r9,-5xe" fillcolor="black" stroked="f">
              <v:path arrowok="t"/>
            </v:shape>
            <v:shape id="_x0000_s14920" style="position:absolute;left:2242;top:1567;width:3186;height:2819" coordorigin="2242,1567" coordsize="3186,2819" path="m4773,3373r8,-4l4782,3368r-8,-2l4771,3366r-2,1l4762,3378r11,-5xe" fillcolor="black" stroked="f">
              <v:path arrowok="t"/>
            </v:shape>
            <v:shape id="_x0000_s14919" style="position:absolute;left:2242;top:1567;width:3186;height:2819" coordorigin="2242,1567" coordsize="3186,2819" path="m4702,3352r-1,-2l4700,3348r-12,6l4687,3357r-2,5l4702,3352xe" fillcolor="black" stroked="f">
              <v:path arrowok="t"/>
            </v:shape>
            <v:shape id="_x0000_s14918" style="position:absolute;left:2242;top:1567;width:3186;height:2819" coordorigin="2242,1567" coordsize="3186,2819" path="m4550,3295r-2,6l4547,3304r,2l4548,3306r2,-11xe" fillcolor="black" stroked="f">
              <v:path arrowok="t"/>
            </v:shape>
            <v:shape id="_x0000_s14917" style="position:absolute;left:2242;top:1567;width:3186;height:2819" coordorigin="2242,1567" coordsize="3186,2819" path="m3944,3066r-1,l3941,3072r,3l3944,3066xe" fillcolor="black" stroked="f">
              <v:path arrowok="t"/>
            </v:shape>
            <v:shape id="_x0000_s14916" style="position:absolute;left:2242;top:1567;width:3186;height:2819" coordorigin="2242,1567" coordsize="3186,2819" path="m3945,3070r-1,-2l3944,3066r-3,9l3941,3077r1,2l3945,3070xe" fillcolor="black" stroked="f">
              <v:path arrowok="t"/>
            </v:shape>
            <v:shape id="_x0000_s14915" style="position:absolute;left:2242;top:1567;width:3186;height:2819" coordorigin="2242,1567" coordsize="3186,2819" path="m3942,3079r2,-6l3945,3070r-3,9l3942,3079xe" fillcolor="black" stroked="f">
              <v:path arrowok="t"/>
            </v:shape>
            <v:shape id="_x0000_s14914" style="position:absolute;left:2242;top:1567;width:3186;height:2819" coordorigin="2242,1567" coordsize="3186,2819" path="m4802,3398r8,-4l4808,3392r-5,5l4801,3398r,1l4802,3398xe" fillcolor="black" stroked="f">
              <v:path arrowok="t"/>
            </v:shape>
            <v:shape id="_x0000_s14913" style="position:absolute;left:2242;top:1567;width:3186;height:2819" coordorigin="2242,1567" coordsize="3186,2819" path="m4796,3410r,l4795,3410r5,4l4796,3410xe" fillcolor="black" stroked="f">
              <v:path arrowok="t"/>
            </v:shape>
            <v:shape id="_x0000_s14912" style="position:absolute;left:2242;top:1567;width:3186;height:2819" coordorigin="2242,1567" coordsize="3186,2819" path="m4810,3409r1,-8l4808,3403r-3,2l4800,3414r10,-5xe" fillcolor="black" stroked="f">
              <v:path arrowok="t"/>
            </v:shape>
            <v:shape id="_x0000_s14911" style="position:absolute;left:2242;top:1567;width:3186;height:2819" coordorigin="2242,1567" coordsize="3186,2819" path="m4812,3398r-1,3l4810,3409r2,-11xe" fillcolor="black" stroked="f">
              <v:path arrowok="t"/>
            </v:shape>
            <v:shape id="_x0000_s14910" style="position:absolute;left:2242;top:1567;width:3186;height:2819" coordorigin="2242,1567" coordsize="3186,2819" path="m4829,3395r3,-3l4830,3392r-6,6l4829,3395xe" fillcolor="black" stroked="f">
              <v:path arrowok="t"/>
            </v:shape>
            <v:shape id="_x0000_s14909" style="position:absolute;left:2242;top:1567;width:3186;height:2819" coordorigin="2242,1567" coordsize="3186,2819" path="m4823,3313r-2,8l4825,3327r-4,l4824,3332r4,7l4823,3313xe" fillcolor="black" stroked="f">
              <v:path arrowok="t"/>
            </v:shape>
            <v:shape id="_x0000_s14908" style="position:absolute;left:2242;top:1567;width:3186;height:2819" coordorigin="2242,1567" coordsize="3186,2819" path="m4631,3851r-4,-6l4627,3851r,1l4626,3855r3,1l4631,3851xe" fillcolor="black" stroked="f">
              <v:path arrowok="t"/>
            </v:shape>
            <v:shape id="_x0000_s14907" style="position:absolute;left:2242;top:1567;width:3186;height:2819" coordorigin="2242,1567" coordsize="3186,2819" path="m4627,3845r-3,-1l4622,3843r-3,5l4626,3850r1,1l4627,3845xe" fillcolor="black" stroked="f">
              <v:path arrowok="t"/>
            </v:shape>
            <v:shape id="_x0000_s14906" style="position:absolute;left:2242;top:1567;width:3186;height:2819" coordorigin="2242,1567" coordsize="3186,2819" path="m4753,3173r-11,-23l4751,3172r1,3l4751,3177r2,-4xe" fillcolor="black" stroked="f">
              <v:path arrowok="t"/>
            </v:shape>
            <v:shape id="_x0000_s14905" style="position:absolute;left:2242;top:1567;width:3186;height:2819" coordorigin="2242,1567" coordsize="3186,2819" path="m4785,3236r-10,-19l4764,3196r-11,-23l4751,3177r1,4l4754,3185r12,24l4777,3233r9,5l4785,3236xe" fillcolor="black" stroked="f">
              <v:path arrowok="t"/>
            </v:shape>
            <v:shape id="_x0000_s14904" style="position:absolute;left:2242;top:1567;width:3186;height:2819" coordorigin="2242,1567" coordsize="3186,2819" path="m4800,3267r-9,-18l4786,3238r-9,-5l4788,3256r11,22l4800,3267xe" fillcolor="black" stroked="f">
              <v:path arrowok="t"/>
            </v:shape>
            <v:shape id="_x0000_s14903" style="position:absolute;left:2242;top:1567;width:3186;height:2819" coordorigin="2242,1567" coordsize="3186,2819" path="m4811,3289r-11,-22l4799,3278r8,18l4814,3310r-3,-21xe" fillcolor="black" stroked="f">
              <v:path arrowok="t"/>
            </v:shape>
            <v:shape id="_x0000_s14902" style="position:absolute;left:2242;top:1567;width:3186;height:2819" coordorigin="2242,1567" coordsize="3186,2819" path="m4823,3313r-12,-24l4814,3310r5,9l4821,3321r2,-8xe" fillcolor="black" stroked="f">
              <v:path arrowok="t"/>
            </v:shape>
            <v:shape id="_x0000_s14901" style="position:absolute;left:2242;top:1567;width:3186;height:2819" coordorigin="2242,1567" coordsize="3186,2819" path="m4845,3359r-10,-22l4823,3313r5,26l4824,3351r6,1l4833,3352r,1l4834,3367r3,l4838,3367r7,-8xe" fillcolor="black" stroked="f">
              <v:path arrowok="t"/>
            </v:shape>
            <v:shape id="_x0000_s14900" style="position:absolute;left:2242;top:1567;width:3186;height:2819" coordorigin="2242,1567" coordsize="3186,2819" path="m4664,2992r-4,-9l4657,2978r-1,-1l4655,2977r-1,-1l4652,2966r-12,-11l4651,2978r11,22l4664,2992xe" fillcolor="black" stroked="f">
              <v:path arrowok="t"/>
            </v:shape>
            <v:shape id="_x0000_s14899" style="position:absolute;left:2242;top:1567;width:3186;height:2819" coordorigin="2242,1567" coordsize="3186,2819" path="m4687,3038r-8,-18l4671,3004r-7,-12l4662,3000r11,21l4681,3039r7,13l4692,3059r-5,-21xe" fillcolor="black" stroked="f">
              <v:path arrowok="t"/>
            </v:shape>
            <v:shape id="_x0000_s14898" style="position:absolute;left:2242;top:1567;width:3186;height:2819" coordorigin="2242,1567" coordsize="3186,2819" path="m4697,3058r-10,-20l4692,3059r2,3l4695,3065r,3l4695,3069r2,-11xe" fillcolor="black" stroked="f">
              <v:path arrowok="t"/>
            </v:shape>
            <v:shape id="_x0000_s14897" style="position:absolute;left:2242;top:1567;width:3186;height:2819" coordorigin="2242,1567" coordsize="3186,2819" path="m4708,3080r-11,-22l4695,3069r2,1l4709,3094r2,l4708,3080xe" fillcolor="black" stroked="f">
              <v:path arrowok="t"/>
            </v:shape>
            <v:shape id="_x0000_s14896" style="position:absolute;left:2242;top:1567;width:3186;height:2819" coordorigin="2242,1567" coordsize="3186,2819" path="m4742,3150r-12,-24l4719,3103r-11,-23l4711,3094r6,11l4728,3130r1,1l4741,3156r1,-6xe" fillcolor="black" stroked="f">
              <v:path arrowok="t"/>
            </v:shape>
            <v:shape id="_x0000_s14895" style="position:absolute;left:2242;top:1567;width:3186;height:2819" coordorigin="2242,1567" coordsize="3186,2819" path="m4742,3150r-1,6l4748,3170r1,1l4751,3172r-9,-22xe" fillcolor="black" stroked="f">
              <v:path arrowok="t"/>
            </v:shape>
            <v:shape id="_x0000_s14894" style="position:absolute;left:2242;top:1567;width:3186;height:2819" coordorigin="2242,1567" coordsize="3186,2819" path="m4791,3404r-8,4l4783,3408r8,1l4796,3410r-5,-6xe" fillcolor="black" stroked="f">
              <v:path arrowok="t"/>
            </v:shape>
            <v:shape id="_x0000_s14893" style="position:absolute;left:2242;top:1567;width:3186;height:2819" coordorigin="2242,1567" coordsize="3186,2819" path="m4615,3894r1,-4l4615,3890r-6,8l4614,3901r1,-7xe" fillcolor="black" stroked="f">
              <v:path arrowok="t"/>
            </v:shape>
            <v:shape id="_x0000_s14892" style="position:absolute;left:2242;top:1567;width:3186;height:2819" coordorigin="2242,1567" coordsize="3186,2819" path="m4803,3397r5,-5l4804,3394r-4,3l4799,3398r2,l4803,3397xe" fillcolor="black" stroked="f">
              <v:path arrowok="t"/>
            </v:shape>
            <v:shape id="_x0000_s14891" style="position:absolute;left:2242;top:1567;width:3186;height:2819" coordorigin="2242,1567" coordsize="3186,2819" path="m4610,3326r3,-1l4614,3319r-6,-3l4604,3329r6,-3xe" fillcolor="black" stroked="f">
              <v:path arrowok="t"/>
            </v:shape>
            <v:shape id="_x0000_s14890" style="position:absolute;left:2242;top:1567;width:3186;height:2819" coordorigin="2242,1567" coordsize="3186,2819" path="m4535,3291r-2,-8l4530,3284r1,8l4531,3295r1,3l4532,3298r3,-7xe" fillcolor="black" stroked="f">
              <v:path arrowok="t"/>
            </v:shape>
            <v:shape id="_x0000_s14889" style="position:absolute;left:2242;top:1567;width:3186;height:2819" coordorigin="2242,1567" coordsize="3186,2819" path="m4535,3291r-3,7l4536,3298r1,l4535,3291xe" fillcolor="black" stroked="f">
              <v:path arrowok="t"/>
            </v:shape>
            <v:shape id="_x0000_s14888" style="position:absolute;left:2242;top:1567;width:3186;height:2819" coordorigin="2242,1567" coordsize="3186,2819" path="m4070,3115r3,-11l4071,3102r-1,1l4065,3115r1,13l4070,3115xe" fillcolor="black" stroked="f">
              <v:path arrowok="t"/>
            </v:shape>
            <v:shape id="_x0000_s14887" style="position:absolute;left:2242;top:1567;width:3186;height:2819" coordorigin="2242,1567" coordsize="3186,2819" path="m4068,3123r1,l4069,3121r,-1l4070,3115r-4,13l4068,3123xe" fillcolor="black" stroked="f">
              <v:path arrowok="t"/>
            </v:shape>
            <v:shape id="_x0000_s14886" style="position:absolute;left:2242;top:1567;width:3186;height:2819" coordorigin="2242,1567" coordsize="3186,2819" path="m3897,3049r,-2l3895,3048r-2,1l3892,3059r2,l3897,3049xe" fillcolor="black" stroked="f">
              <v:path arrowok="t"/>
            </v:shape>
            <v:shape id="_x0000_s14885" style="position:absolute;left:2242;top:1567;width:3186;height:2819" coordorigin="2242,1567" coordsize="3186,2819" path="m3896,3058r1,-3l3897,3049r-3,10l3895,3060r1,-2xe" fillcolor="black" stroked="f">
              <v:path arrowok="t"/>
            </v:shape>
            <v:shape id="_x0000_s14884" style="position:absolute;left:2242;top:1567;width:3186;height:2819" coordorigin="2242,1567" coordsize="3186,2819" path="m4756,3370r-7,-3l4736,3372r8,3l4756,3370xe" fillcolor="black" stroked="f">
              <v:path arrowok="t"/>
            </v:shape>
            <v:shape id="_x0000_s14883" style="position:absolute;left:2242;top:1567;width:3186;height:2819" coordorigin="2242,1567" coordsize="3186,2819" path="m4558,3303r,-2l4559,3296r-1,-4l4555,3293r-1,1l4555,3304r2,1l4558,3303xe" fillcolor="black" stroked="f">
              <v:path arrowok="t"/>
            </v:shape>
            <v:shape id="_x0000_s14882" style="position:absolute;left:2242;top:1567;width:3186;height:2819" coordorigin="2242,1567" coordsize="3186,2819" path="m4505,3275r-3,1l4500,3276r,2l4501,3281r2,5l4506,3287r-1,-12xe" fillcolor="black" stroked="f">
              <v:path arrowok="t"/>
            </v:shape>
            <v:shape id="_x0000_s14881" style="position:absolute;left:2242;top:1567;width:3186;height:2819" coordorigin="2242,1567" coordsize="3186,2819" path="m4507,3284r1,-3l4505,3275r1,12l4507,3284xe" fillcolor="black" stroked="f">
              <v:path arrowok="t"/>
            </v:shape>
            <v:shape id="_x0000_s14880" style="position:absolute;left:2242;top:1567;width:3186;height:2819" coordorigin="2242,1567" coordsize="3186,2819" path="m4777,4084r4,-9l4783,4070r-2,1l4781,4074r,l4770,4084r-6,-3l4757,4079r-7,-5l4748,4075r2,1l4752,4078r-1,3l4739,4083r27,4l4777,4084xe" fillcolor="black" stroked="f">
              <v:path arrowok="t"/>
            </v:shape>
            <v:shape id="_x0000_s14879" style="position:absolute;left:2242;top:1567;width:3186;height:2819" coordorigin="2242,1567" coordsize="3186,2819" path="m4787,4105r-1,-12l4783,4070r-2,5l4781,4081r1,12l4784,4114r,7l4786,4126r1,-21xe" fillcolor="black" stroked="f">
              <v:path arrowok="t"/>
            </v:shape>
            <v:shape id="_x0000_s14878" style="position:absolute;left:2242;top:1567;width:3186;height:2819" coordorigin="2242,1567" coordsize="3186,2819" path="m4790,4126r-1,-6l4787,4105r-1,21l4790,4140r,-14xe" fillcolor="black" stroked="f">
              <v:path arrowok="t"/>
            </v:shape>
            <v:shape id="_x0000_s14877" style="position:absolute;left:2242;top:1567;width:3186;height:2819" coordorigin="2242,1567" coordsize="3186,2819" path="m4989,3515r-3,3l4982,3522r-2,9l4983,3531r6,-16xe" fillcolor="black" stroked="f">
              <v:path arrowok="t"/>
            </v:shape>
            <v:shape id="_x0000_s14876" style="position:absolute;left:2242;top:1567;width:3186;height:2819" coordorigin="2242,1567" coordsize="3186,2819" path="m5005,3480r-7,-13l5005,3459r1,-5l4999,3453r-2,12l4997,3468r-2,8l4999,3485r6,-5xe" fillcolor="black" stroked="f">
              <v:path arrowok="t"/>
            </v:shape>
            <v:shape id="_x0000_s14875" style="position:absolute;left:2242;top:1567;width:3186;height:2819" coordorigin="2242,1567" coordsize="3186,2819" path="m4997,3468r,-3l4989,3450r,-1l4986,3457r9,19l4997,3468xe" fillcolor="black" stroked="f">
              <v:path arrowok="t"/>
            </v:shape>
            <v:shape id="_x0000_s14874" style="position:absolute;left:2242;top:1567;width:3186;height:2819" coordorigin="2242,1567" coordsize="3186,2819" path="m4987,3525r18,-45l4999,3485r-10,28l4989,3515r-5,16l4987,3525xe" fillcolor="black" stroked="f">
              <v:path arrowok="t"/>
            </v:shape>
            <v:shape id="_x0000_s14873" style="position:absolute;left:2242;top:1567;width:3186;height:2819" coordorigin="2242,1567" coordsize="3186,2819" path="m5005,3480r-18,45l4992,3521r3,14l5005,3480xe" fillcolor="black" stroked="f">
              <v:path arrowok="t"/>
            </v:shape>
            <v:shape id="_x0000_s14872" style="position:absolute;left:2242;top:1567;width:3186;height:2819" coordorigin="2242,1567" coordsize="3186,2819" path="m5029,3530r-11,-23l5005,3536r6,2l5014,3546r2,4l5029,3530xe" fillcolor="black" stroked="f">
              <v:path arrowok="t"/>
            </v:shape>
            <v:shape id="_x0000_s14871" style="position:absolute;left:2242;top:1567;width:3186;height:2819" coordorigin="2242,1567" coordsize="3186,2819" path="m5028,3565r7,-15l5033,3551r,-1l5025,3566r3,-1xe" fillcolor="black" stroked="f">
              <v:path arrowok="t"/>
            </v:shape>
            <v:shape id="_x0000_s14870" style="position:absolute;left:2242;top:1567;width:3186;height:2819" coordorigin="2242,1567" coordsize="3186,2819" path="m5084,3654r2,-9l5075,3621r2,23l5080,3649r3,5l5084,3654xe" fillcolor="black" stroked="f">
              <v:path arrowok="t"/>
            </v:shape>
            <v:shape id="_x0000_s14869" style="position:absolute;left:2242;top:1567;width:3186;height:2819" coordorigin="2242,1567" coordsize="3186,2819" path="m5108,3695r-11,-25l5086,3645r1,18l5090,3671r3,6l5100,3692r11,10l5108,3695xe" fillcolor="black" stroked="f">
              <v:path arrowok="t"/>
            </v:shape>
            <v:shape id="_x0000_s14868" style="position:absolute;left:2242;top:1567;width:3186;height:2819" coordorigin="2242,1567" coordsize="3186,2819" path="m5121,3722r-4,-8l5111,3702r-11,-10l5110,3712r12,24l5121,3722xe" fillcolor="black" stroked="f">
              <v:path arrowok="t"/>
            </v:shape>
            <v:shape id="_x0000_s14867" style="position:absolute;left:2242;top:1567;width:3186;height:2819" coordorigin="2242,1567" coordsize="3186,2819" path="m5179,3837r-7,-12l5163,3807r-11,-22l5141,3761r-11,-22l5121,3722r1,14l5134,3761r13,26l5158,3810r10,18l5175,3839r4,-2xe" fillcolor="black" stroked="f">
              <v:path arrowok="t"/>
            </v:shape>
            <v:shape id="_x0000_s14866" style="position:absolute;left:2242;top:1567;width:3186;height:2819" coordorigin="2242,1567" coordsize="3186,2819" path="m5005,3372r,l5004,3370r10,-9l5019,3359r3,-1l5017,3355r-13,13l4983,3425r22,-53xe" fillcolor="black" stroked="f">
              <v:path arrowok="t"/>
            </v:shape>
            <v:shape id="_x0000_s14865" style="position:absolute;left:2242;top:1567;width:3186;height:2819" coordorigin="2242,1567" coordsize="3186,2819" path="m4987,3420r11,-17l5010,3370r-3,1l5005,3372r-22,53l4987,3420xe" fillcolor="black" stroked="f">
              <v:path arrowok="t"/>
            </v:shape>
            <v:shape id="_x0000_s14864" style="position:absolute;left:2242;top:1567;width:3186;height:2819" coordorigin="2242,1567" coordsize="3186,2819" path="m4999,3401r12,-14l5019,3363r-9,7l4998,3403r1,-2xe" fillcolor="black" stroked="f">
              <v:path arrowok="t"/>
            </v:shape>
            <v:shape id="_x0000_s14863" style="position:absolute;left:2242;top:1567;width:3186;height:2819" coordorigin="2242,1567" coordsize="3186,2819" path="m5032,3369r14,-9l5047,3356r-2,-1l5042,3354r-23,9l5011,3387r21,-18xe" fillcolor="black" stroked="f">
              <v:path arrowok="t"/>
            </v:shape>
            <v:shape id="_x0000_s14862" style="position:absolute;left:2242;top:1567;width:3186;height:2819" coordorigin="2242,1567" coordsize="3186,2819" path="m5048,3351r-1,4l5048,3356r-1,l5046,3360r1,l5048,3361r,-10xe" fillcolor="black" stroked="f">
              <v:path arrowok="t"/>
            </v:shape>
            <v:shape id="_x0000_s14861" style="position:absolute;left:2242;top:1567;width:3186;height:2819" coordorigin="2242,1567" coordsize="3186,2819" path="m5004,3368r-4,9l5001,3372r-16,21l4972,3408r6,12l4981,3428r23,-60xe" fillcolor="black" stroked="f">
              <v:path arrowok="t"/>
            </v:shape>
            <v:shape id="_x0000_s14860" style="position:absolute;left:2242;top:1567;width:3186;height:2819" coordorigin="2242,1567" coordsize="3186,2819" path="m5027,3354r4,-4l5035,3346r3,-4l5017,3355r5,3l5027,3354xe" fillcolor="black" stroked="f">
              <v:path arrowok="t"/>
            </v:shape>
            <v:shape id="_x0000_s14859" style="position:absolute;left:2242;top:1567;width:3186;height:2819" coordorigin="2242,1567" coordsize="3186,2819" path="m5039,3344r2,l5043,3343r,-3l5038,3342r-3,4l5039,3344xe" fillcolor="black" stroked="f">
              <v:path arrowok="t"/>
            </v:shape>
            <v:shape id="_x0000_s14858" style="position:absolute;left:2242;top:1567;width:3186;height:2819" coordorigin="2242,1567" coordsize="3186,2819" path="m5043,3342r1,-3l5043,3340r,3l5043,3342xe" fillcolor="black" stroked="f">
              <v:path arrowok="t"/>
            </v:shape>
            <v:shape id="_x0000_s14857" style="position:absolute;left:2242;top:1567;width:3186;height:2819" coordorigin="2242,1567" coordsize="3186,2819" path="m5008,3455r,-1l5006,3454r-1,5l5008,3455xe" fillcolor="black" stroked="f">
              <v:path arrowok="t"/>
            </v:shape>
            <v:shape id="_x0000_s14856" style="position:absolute;left:2242;top:1567;width:3186;height:2819" coordorigin="2242,1567" coordsize="3186,2819" path="m5048,3485r-5,-5l5045,3484r1,2l5047,3486r1,-1xe" fillcolor="black" stroked="f">
              <v:path arrowok="t"/>
            </v:shape>
            <v:shape id="_x0000_s14855" style="position:absolute;left:2242;top:1567;width:3186;height:2819" coordorigin="2242,1567" coordsize="3186,2819" path="m5053,3482r13,-16l5060,3464r-17,16l5048,3485r5,-3xe" fillcolor="black" stroked="f">
              <v:path arrowok="t"/>
            </v:shape>
            <v:shape id="_x0000_s14854" style="position:absolute;left:2242;top:1567;width:3186;height:2819" coordorigin="2242,1567" coordsize="3186,2819" path="m4716,3358r4,-1l4724,3356r3,-5l4716,3355r-11,4l4705,3362r11,-4xe" fillcolor="black" stroked="f">
              <v:path arrowok="t"/>
            </v:shape>
            <v:shape id="_x0000_s14853" style="position:absolute;left:2242;top:1567;width:3186;height:2819" coordorigin="2242,1567" coordsize="3186,2819" path="m4727,3356r2,-6l4727,3351r-3,5l4726,3357r1,-1xe" fillcolor="black" stroked="f">
              <v:path arrowok="t"/>
            </v:shape>
            <v:shape id="_x0000_s14852" style="position:absolute;left:2242;top:1567;width:3186;height:2819" coordorigin="2242,1567" coordsize="3186,2819" path="m4782,3382r13,-5l4789,3375r-7,3l4774,3382r,1l4782,3382xe" fillcolor="black" stroked="f">
              <v:path arrowok="t"/>
            </v:shape>
            <v:shape id="_x0000_s14851" style="position:absolute;left:2242;top:1567;width:3186;height:2819" coordorigin="2242,1567" coordsize="3186,2819" path="m4659,3332r,-3l4660,3326r-8,7l4652,3336r,3l4659,3332xe" fillcolor="black" stroked="f">
              <v:path arrowok="t"/>
            </v:shape>
            <v:shape id="_x0000_s14850" style="position:absolute;left:2242;top:1567;width:3186;height:2819" coordorigin="2242,1567" coordsize="3186,2819" path="m3866,3039r2,-7l3866,3022r-3,13l3862,3042r2,3l3866,3039xe" fillcolor="black" stroked="f">
              <v:path arrowok="t"/>
            </v:shape>
            <v:shape id="_x0000_s14849" style="position:absolute;left:2242;top:1567;width:3186;height:2819" coordorigin="2242,1567" coordsize="3186,2819" path="m5030,3459r,l5029,3460r1,-1xe" fillcolor="black" stroked="f">
              <v:path arrowok="t"/>
            </v:shape>
            <v:shape id="_x0000_s14848" style="position:absolute;left:2242;top:1567;width:3186;height:2819" coordorigin="2242,1567" coordsize="3186,2819" path="m5028,3464r1,-4l5029,3459r-8,6l5015,3471r8,3l5024,3475r4,-11xe" fillcolor="black" stroked="f">
              <v:path arrowok="t"/>
            </v:shape>
            <v:shape id="_x0000_s14847" style="position:absolute;left:2242;top:1567;width:3186;height:2819" coordorigin="2242,1567" coordsize="3186,2819" path="m5029,3459r1,l5031,3455r-10,10l5029,3459xe" fillcolor="black" stroked="f">
              <v:path arrowok="t"/>
            </v:shape>
            <v:shape id="_x0000_s14846" style="position:absolute;left:2242;top:1567;width:3186;height:2819" coordorigin="2242,1567" coordsize="3186,2819" path="m5046,3456r1,-12l5041,3446r-5,6l5030,3459r16,-3xe" fillcolor="black" stroked="f">
              <v:path arrowok="t"/>
            </v:shape>
            <v:shape id="_x0000_s14845" style="position:absolute;left:2242;top:1567;width:3186;height:2819" coordorigin="2242,1567" coordsize="3186,2819" path="m5050,3446r1,-4l5047,3444r-1,12l5050,3446xe" fillcolor="black" stroked="f">
              <v:path arrowok="t"/>
            </v:shape>
            <v:shape id="_x0000_s14844" style="position:absolute;left:2242;top:1567;width:3186;height:2819" coordorigin="2242,1567" coordsize="3186,2819" path="m5012,3465r5,-4l5019,3456r-5,3l5000,3468r6,1l5012,3465xe" fillcolor="black" stroked="f">
              <v:path arrowok="t"/>
            </v:shape>
            <v:shape id="_x0000_s14843" style="position:absolute;left:2242;top:1567;width:3186;height:2819" coordorigin="2242,1567" coordsize="3186,2819" path="m4550,3292r-3,-3l4544,3287r-1,4l4546,3294r3,3l4550,3292xe" fillcolor="black" stroked="f">
              <v:path arrowok="t"/>
            </v:shape>
            <v:shape id="_x0000_s14842" style="position:absolute;left:2242;top:1567;width:3186;height:2819" coordorigin="2242,1567" coordsize="3186,2819" path="m3499,2864r4,-9l3503,2842r-3,5l3493,2865r-8,24l3483,2894r1,10l3499,2864xe" fillcolor="black" stroked="f">
              <v:path arrowok="t"/>
            </v:shape>
            <v:shape id="_x0000_s14841" style="position:absolute;left:2242;top:1567;width:3186;height:2819" coordorigin="2242,1567" coordsize="3186,2819" path="m3489,2900r3,-12l3494,2881r3,-11l3499,2864r-15,40l3489,2900xe" fillcolor="black" stroked="f">
              <v:path arrowok="t"/>
            </v:shape>
            <v:shape id="_x0000_s14840" style="position:absolute;left:2242;top:1567;width:3186;height:2819" coordorigin="2242,1567" coordsize="3186,2819" path="m4890,3755r-9,18l4882,3778r-17,-5l4877,3778r-3,-1l4882,3779r8,-24xe" fillcolor="black" stroked="f">
              <v:path arrowok="t"/>
            </v:shape>
            <v:shape id="_x0000_s14839" style="position:absolute;left:2242;top:1567;width:3186;height:2819" coordorigin="2242,1567" coordsize="3186,2819" path="m4889,3764r1,-9l4882,3779r-8,-2l4883,3780r6,-16xe" fillcolor="black" stroked="f">
              <v:path arrowok="t"/>
            </v:shape>
            <v:shape id="_x0000_s14838" style="position:absolute;left:2242;top:1567;width:3186;height:2819" coordorigin="2242,1567" coordsize="3186,2819" path="m4890,3755r-4,-4l4879,3766r2,7l4890,3755xe" fillcolor="black" stroked="f">
              <v:path arrowok="t"/>
            </v:shape>
            <v:shape id="_x0000_s14837" style="position:absolute;left:2242;top:1567;width:3186;height:2819" coordorigin="2242,1567" coordsize="3186,2819" path="m4739,3357r-2,1l4734,3359r-4,1l4730,3362r5,1l4739,3357xe" fillcolor="black" stroked="f">
              <v:path arrowok="t"/>
            </v:shape>
            <v:shape id="_x0000_s14836" style="position:absolute;left:2242;top:1567;width:3186;height:2819" coordorigin="2242,1567" coordsize="3186,2819" path="m4746,3354r,-2l4740,3353r-1,4l4739,3363r7,-9xe" fillcolor="black" stroked="f">
              <v:path arrowok="t"/>
            </v:shape>
            <v:shape id="_x0000_s14835" style="position:absolute;left:2242;top:1567;width:3186;height:2819" coordorigin="2242,1567" coordsize="3186,2819" path="m4587,3067r5,-5l4604,3055r4,-2l4612,3046r,-1l4610,3041r-7,5l4594,3055r-2,1l4588,3057r-5,2l4580,3066r,4l4582,3071r5,-4xe" fillcolor="black" stroked="f">
              <v:path arrowok="t"/>
            </v:shape>
            <v:shape id="_x0000_s14834" style="position:absolute;left:2242;top:1567;width:3186;height:2819" coordorigin="2242,1567" coordsize="3186,2819" path="m4592,3063r1,-1l4587,3067r5,-4xe" fillcolor="black" stroked="f">
              <v:path arrowok="t"/>
            </v:shape>
            <v:shape id="_x0000_s14833" style="position:absolute;left:2242;top:1567;width:3186;height:2819" coordorigin="2242,1567" coordsize="3186,2819" path="m4594,3055r9,-9l4592,3054r,2l4594,3055xe" fillcolor="black" stroked="f">
              <v:path arrowok="t"/>
            </v:shape>
            <v:shape id="_x0000_s14832" style="position:absolute;left:2242;top:1567;width:3186;height:2819" coordorigin="2242,1567" coordsize="3186,2819" path="m4612,3044r2,-4l4610,3041r2,4l4612,3044xe" fillcolor="black" stroked="f">
              <v:path arrowok="t"/>
            </v:shape>
            <v:shape id="_x0000_s14831" style="position:absolute;left:2242;top:1567;width:3186;height:2819" coordorigin="2242,1567" coordsize="3186,2819" path="m4521,3277r-3,-2l4515,3273r,7l4517,3282r3,2l4521,3277xe" fillcolor="black" stroked="f">
              <v:path arrowok="t"/>
            </v:shape>
            <v:shape id="_x0000_s14830" style="position:absolute;left:2242;top:1567;width:3186;height:2819" coordorigin="2242,1567" coordsize="3186,2819" path="m4484,3251r-10,-22l4472,3226r-4,-1l4475,3240r3,8l4481,3258r3,-7xe" fillcolor="black" stroked="f">
              <v:path arrowok="t"/>
            </v:shape>
            <v:shape id="_x0000_s14829" style="position:absolute;left:2242;top:1567;width:3186;height:2819" coordorigin="2242,1567" coordsize="3186,2819" path="m4488,3270r-4,-19l4481,3258r1,4l4483,3269r4,5l4488,3270xe" fillcolor="black" stroked="f">
              <v:path arrowok="t"/>
            </v:shape>
            <v:shape id="_x0000_s14828" style="position:absolute;left:2242;top:1567;width:3186;height:2819" coordorigin="2242,1567" coordsize="3186,2819" path="m4452,3214r-2,-3l4447,3208r-6,-4l4442,3207r5,8l4452,3214xe" fillcolor="black" stroked="f">
              <v:path arrowok="t"/>
            </v:shape>
            <v:shape id="_x0000_s14827" style="position:absolute;left:2242;top:1567;width:3186;height:2819" coordorigin="2242,1567" coordsize="3186,2819" path="m4466,3243r-4,-10l4452,3214r-5,1l4455,3229r9,21l4466,3243xe" fillcolor="black" stroked="f">
              <v:path arrowok="t"/>
            </v:shape>
            <v:shape id="_x0000_s14826" style="position:absolute;left:2242;top:1567;width:3186;height:2819" coordorigin="2242,1567" coordsize="3186,2819" path="m4470,3258r-4,-15l4464,3250r2,6l4471,3265r-1,-7xe" fillcolor="black" stroked="f">
              <v:path arrowok="t"/>
            </v:shape>
            <v:shape id="_x0000_s14825" style="position:absolute;left:2242;top:1567;width:3186;height:2819" coordorigin="2242,1567" coordsize="3186,2819" path="m4138,3138r1,-1l4141,3133r,-3l4146,3111r9,-23l4159,3073r-24,67l4138,3138xe" fillcolor="black" stroked="f">
              <v:path arrowok="t"/>
            </v:shape>
            <v:shape id="_x0000_s14824" style="position:absolute;left:2242;top:1567;width:3186;height:2819" coordorigin="2242,1567" coordsize="3186,2819" path="m4159,3073r-2,-3l4155,3076r-10,28l4136,3130r23,-57xe" fillcolor="black" stroked="f">
              <v:path arrowok="t"/>
            </v:shape>
            <v:shape id="_x0000_s14823" style="position:absolute;left:2242;top:1567;width:3186;height:2819" coordorigin="2242,1567" coordsize="3186,2819" path="m4671,3364r2,-7l4676,3347r-2,6l4667,3359r-8,7l4671,3364xe" fillcolor="black" stroked="f">
              <v:path arrowok="t"/>
            </v:shape>
            <v:shape id="_x0000_s14822" style="position:absolute;left:2242;top:1567;width:3186;height:2819" coordorigin="2242,1567" coordsize="3186,2819" path="m4676,3355r2,-2l4683,3350r1,-3l4680,3347r-4,l4673,3357r3,-2xe" fillcolor="black" stroked="f">
              <v:path arrowok="t"/>
            </v:shape>
            <v:shape id="_x0000_s14821" style="position:absolute;left:2242;top:1567;width:3186;height:2819" coordorigin="2242,1567" coordsize="3186,2819" path="m4690,3342r6,-3l4696,3334r-6,3l4678,3342r6,3l4690,3342xe" fillcolor="black" stroked="f">
              <v:path arrowok="t"/>
            </v:shape>
            <v:shape id="_x0000_s14820" style="position:absolute;left:2242;top:1567;width:3186;height:2819" coordorigin="2242,1567" coordsize="3186,2819" path="m4806,3385r3,-1l4806,3377r-4,5l4800,3384r3,3l4806,3385xe" fillcolor="black" stroked="f">
              <v:path arrowok="t"/>
            </v:shape>
            <v:shape id="_x0000_s14819" style="position:absolute;left:2242;top:1567;width:3186;height:2819" coordorigin="2242,1567" coordsize="3186,2819" path="m4763,3363r-1,-2l4762,3360r-9,4l4753,3366r1,2l4763,3363xe" fillcolor="black" stroked="f">
              <v:path arrowok="t"/>
            </v:shape>
            <v:shape id="_x0000_s14818" style="position:absolute;left:2242;top:1567;width:3186;height:2819" coordorigin="2242,1567" coordsize="3186,2819" path="m4100,3095r-6,-2l4096,3098r-4,12l4089,3120r11,-25xe" fillcolor="black" stroked="f">
              <v:path arrowok="t"/>
            </v:shape>
            <v:shape id="_x0000_s14817" style="position:absolute;left:2242;top:1567;width:3186;height:2819" coordorigin="2242,1567" coordsize="3186,2819" path="m4092,3119r3,-2l4100,3095r-11,25l4092,3119xe" fillcolor="black" stroked="f">
              <v:path arrowok="t"/>
            </v:shape>
            <v:shape id="_x0000_s14816" style="position:absolute;left:2242;top:1567;width:3186;height:2819" coordorigin="2242,1567" coordsize="3186,2819" path="m3933,3053r1,-9l3936,3037r-3,-3l3929,3045r,13l3932,3060r1,-7xe" fillcolor="black" stroked="f">
              <v:path arrowok="t"/>
            </v:shape>
            <v:shape id="_x0000_s14815" style="position:absolute;left:2242;top:1567;width:3186;height:2819" coordorigin="2242,1567" coordsize="3186,2819" path="m4522,3166r-1,-3l4522,3161r1,-1l4524,3159r1,-1l4525,3159r10,-4l4534,3154r-10,4l4524,3158r-5,-1l4517,3173r5,-7xe" fillcolor="black" stroked="f">
              <v:path arrowok="t"/>
            </v:shape>
            <v:shape id="_x0000_s14814" style="position:absolute;left:2242;top:1567;width:3186;height:2819" coordorigin="2242,1567" coordsize="3186,2819" path="m4545,3151r,-3l4534,3154r1,1l4545,3151xe" fillcolor="black" stroked="f">
              <v:path arrowok="t"/>
            </v:shape>
            <v:shape id="_x0000_s14813" style="position:absolute;left:2242;top:1567;width:3186;height:2819" coordorigin="2242,1567" coordsize="3186,2819" path="m4502,3269r-1,-10l4495,3252r-5,-6l4495,3258r4,13l4502,3269xe" fillcolor="black" stroked="f">
              <v:path arrowok="t"/>
            </v:shape>
            <v:shape id="_x0000_s14812" style="position:absolute;left:2242;top:1567;width:3186;height:2819" coordorigin="2242,1567" coordsize="3186,2819" path="m4708,3345r1,-5l4705,3342r-3,1l4702,3344r4,1l4708,3345xe" fillcolor="black" stroked="f">
              <v:path arrowok="t"/>
            </v:shape>
            <v:shape id="_x0000_s14811" style="position:absolute;left:2242;top:1567;width:3186;height:2819" coordorigin="2242,1567" coordsize="3186,2819" path="m4709,3344r3,-2l4709,3340r-1,5l4709,3344xe" fillcolor="black" stroked="f">
              <v:path arrowok="t"/>
            </v:shape>
            <v:shape id="_x0000_s14810" style="position:absolute;left:2242;top:1567;width:3186;height:2819" coordorigin="2242,1567" coordsize="3186,2819" path="m4531,3274r-5,-2l4528,3279r3,1l4531,3274xe" fillcolor="black" stroked="f">
              <v:path arrowok="t"/>
            </v:shape>
            <v:shape id="_x0000_s14809" style="position:absolute;left:2242;top:1567;width:3186;height:2819" coordorigin="2242,1567" coordsize="3186,2819" path="m4089,3083r-1,-1l4086,3086r-2,7l4081,3106r8,-23xe" fillcolor="black" stroked="f">
              <v:path arrowok="t"/>
            </v:shape>
            <v:shape id="_x0000_s14808" style="position:absolute;left:2242;top:1567;width:3186;height:2819" coordorigin="2242,1567" coordsize="3186,2819" path="m4084,3109r8,-25l4089,3083r-8,23l4081,3111r3,-2xe" fillcolor="black" stroked="f">
              <v:path arrowok="t"/>
            </v:shape>
            <v:shape id="_x0000_s14807" style="position:absolute;left:2242;top:1567;width:3186;height:2819" coordorigin="2242,1567" coordsize="3186,2819" path="m3996,3066r-1,-1l3994,3065r-1,2l3992,3070r-1,6l3992,3078r4,-12xe" fillcolor="black" stroked="f">
              <v:path arrowok="t"/>
            </v:shape>
            <v:shape id="_x0000_s14806" style="position:absolute;left:2242;top:1567;width:3186;height:2819" coordorigin="2242,1567" coordsize="3186,2819" path="m3995,3076r2,l3996,3066r-4,12l3995,3076xe" fillcolor="black" stroked="f">
              <v:path arrowok="t"/>
            </v:shape>
            <v:shape id="_x0000_s14805" style="position:absolute;left:2242;top:1567;width:3186;height:2819" coordorigin="2242,1567" coordsize="3186,2819" path="m4735,3348r-7,-2l4727,3349r3,1l4734,3352r1,-4xe" fillcolor="black" stroked="f">
              <v:path arrowok="t"/>
            </v:shape>
            <v:shape id="_x0000_s14804" style="position:absolute;left:2242;top:1567;width:3186;height:2819" coordorigin="2242,1567" coordsize="3186,2819" path="m4015,3063r,-1l4012,3063r-2,1l4007,3080r2,1l4015,3063xe" fillcolor="black" stroked="f">
              <v:path arrowok="t"/>
            </v:shape>
            <v:shape id="_x0000_s14803" style="position:absolute;left:2242;top:1567;width:3186;height:2819" coordorigin="2242,1567" coordsize="3186,2819" path="m4012,3078r1,-5l4015,3063r-6,18l4010,3081r2,-3xe" fillcolor="black" stroked="f">
              <v:path arrowok="t"/>
            </v:shape>
            <v:shape id="_x0000_s14802" style="position:absolute;left:2242;top:1567;width:3186;height:2819" coordorigin="2242,1567" coordsize="3186,2819" path="m3984,3056r,-7l3982,3048r-1,-1l3980,3050r-1,7l3976,3069r8,-13xe" fillcolor="black" stroked="f">
              <v:path arrowok="t"/>
            </v:shape>
            <v:shape id="_x0000_s14801" style="position:absolute;left:2242;top:1567;width:3186;height:2819" coordorigin="2242,1567" coordsize="3186,2819" path="m3981,3064r3,-8l3976,3069r2,4l3981,3064xe" fillcolor="black" stroked="f">
              <v:path arrowok="t"/>
            </v:shape>
            <v:shape id="_x0000_s14800" style="position:absolute;left:2242;top:1567;width:3186;height:2819" coordorigin="2242,1567" coordsize="3186,2819" path="m4892,3780r4,-9l4899,3766r1,-5l4897,3760r-11,19l4886,3781r1,1l4892,3780xe" fillcolor="black" stroked="f">
              <v:path arrowok="t"/>
            </v:shape>
            <v:shape id="_x0000_s14799" style="position:absolute;left:2242;top:1567;width:3186;height:2819" coordorigin="2242,1567" coordsize="3186,2819" path="m5059,3316r1,-1l5063,3315r2,1l5067,3311r-12,-1l5052,3318r3,1l5059,3316xe" fillcolor="black" stroked="f">
              <v:path arrowok="t"/>
            </v:shape>
            <v:shape id="_x0000_s14798" style="position:absolute;left:2242;top:1567;width:3186;height:2819" coordorigin="2242,1567" coordsize="3186,2819" path="m5068,3316r,-1l5067,3311r-2,5l5067,3317r1,-1xe" fillcolor="black" stroked="f">
              <v:path arrowok="t"/>
            </v:shape>
            <v:shape id="_x0000_s14797" style="position:absolute;left:2242;top:1567;width:3186;height:2819" coordorigin="2242,1567" coordsize="3186,2819" path="m5022,3453r9,-10l5026,3445r-3,3l5016,3456r,2l5022,3453xe" fillcolor="black" stroked="f">
              <v:path arrowok="t"/>
            </v:shape>
            <v:shape id="_x0000_s14796" style="position:absolute;left:2242;top:1567;width:3186;height:2819" coordorigin="2242,1567" coordsize="3186,2819" path="m3474,2877r3,-1l3481,2862r-1,-2l3478,2857r6,-9l3482,2844r-13,35l3474,2877xe" fillcolor="black" stroked="f">
              <v:path arrowok="t"/>
            </v:shape>
            <v:shape id="_x0000_s14795" style="position:absolute;left:2242;top:1567;width:3186;height:2819" coordorigin="2242,1567" coordsize="3186,2819" path="m3482,2844r-2,3l3470,2874r-1,5l3482,2844xe" fillcolor="black" stroked="f">
              <v:path arrowok="t"/>
            </v:shape>
            <v:shape id="_x0000_s14794" style="position:absolute;left:2242;top:1567;width:3186;height:2819" coordorigin="2242,1567" coordsize="3186,2819" path="m5010,3450r3,-1l5019,3441r-2,-1l5015,3439r-9,8l5007,3449r,l5009,3450r1,xe" fillcolor="black" stroked="f">
              <v:path arrowok="t"/>
            </v:shape>
            <v:shape id="_x0000_s14793" style="position:absolute;left:2242;top:1567;width:3186;height:2819" coordorigin="2242,1567" coordsize="3186,2819" path="m3929,3064r-2,-4l3924,3061r1,5l3925,3068r,6l3929,3064xe" fillcolor="black" stroked="f">
              <v:path arrowok="t"/>
            </v:shape>
            <v:shape id="_x0000_s14792" style="position:absolute;left:2242;top:1567;width:3186;height:2819" coordorigin="2242,1567" coordsize="3186,2819" path="m3928,3077r1,-5l3929,3066r,-2l3925,3074r-1,4l3922,3089r6,-12xe" fillcolor="black" stroked="f">
              <v:path arrowok="t"/>
            </v:shape>
            <v:shape id="_x0000_s14791" style="position:absolute;left:2242;top:1567;width:3186;height:2819" coordorigin="2242,1567" coordsize="3186,2819" path="m3922,3107r1,-5l3920,3092r1,12l3921,3107r1,xe" fillcolor="black" stroked="f">
              <v:path arrowok="t"/>
            </v:shape>
            <v:shape id="_x0000_s14790" style="position:absolute;left:2242;top:1567;width:3186;height:2819" coordorigin="2242,1567" coordsize="3186,2819" path="m3948,3044r,-1l3946,3044r-2,1l3944,3052r2,1l3948,3044xe" fillcolor="black" stroked="f">
              <v:path arrowok="t"/>
            </v:shape>
            <v:shape id="_x0000_s14789" style="position:absolute;left:2242;top:1567;width:3186;height:2819" coordorigin="2242,1567" coordsize="3186,2819" path="m3948,3052r,-3l3948,3044r-2,9l3947,3054r1,-2xe" fillcolor="black" stroked="f">
              <v:path arrowok="t"/>
            </v:shape>
            <v:shape id="_x0000_s14788" style="position:absolute;left:2242;top:1567;width:3186;height:2819" coordorigin="2242,1567" coordsize="3186,2819" path="m3902,3018r-2,-3l3899,3013r-3,16l3897,3031r5,-13xe" fillcolor="black" stroked="f">
              <v:path arrowok="t"/>
            </v:shape>
            <v:shape id="_x0000_s14787" style="position:absolute;left:2242;top:1567;width:3186;height:2819" coordorigin="2242,1567" coordsize="3186,2819" path="m3899,3032r2,-1l3902,3018r-5,13l3897,3032r1,1l3899,3032xe" fillcolor="black" stroked="f">
              <v:path arrowok="t"/>
            </v:shape>
            <v:shape id="_x0000_s14786" style="position:absolute;left:2242;top:1567;width:3186;height:2819" coordorigin="2242,1567" coordsize="3186,2819" path="m4607,3288r-7,1l4594,3290r-2,4l4608,3296r-1,-8xe" fillcolor="black" stroked="f">
              <v:path arrowok="t"/>
            </v:shape>
            <v:shape id="_x0000_s14785" style="position:absolute;left:2242;top:1567;width:3186;height:2819" coordorigin="2242,1567" coordsize="3186,2819" path="m4623,3294r24,-2l4645,3291r,-12l4635,3286r-28,2l4608,3296r15,-2xe" fillcolor="black" stroked="f">
              <v:path arrowok="t"/>
            </v:shape>
            <v:shape id="_x0000_s14784" style="position:absolute;left:2242;top:1567;width:3186;height:2819" coordorigin="2242,1567" coordsize="3186,2819" path="m3436,3087r-2,-19l3431,3098r-1,-2l3427,3094r,6l3431,3101r5,-14xe" fillcolor="black" stroked="f">
              <v:path arrowok="t"/>
            </v:shape>
            <v:shape id="_x0000_s14783" style="position:absolute;left:2242;top:1567;width:3186;height:2819" coordorigin="2242,1567" coordsize="3186,2819" path="m3428,3184r1,-23l3431,3135r1,-22l3432,3104r-1,-3l3431,3101r-4,-1l3424,3139r-2,32l3422,3196r6,1l3428,3184xe" fillcolor="black" stroked="f">
              <v:path arrowok="t"/>
            </v:shape>
            <v:shape id="_x0000_s14782" style="position:absolute;left:2242;top:1567;width:3186;height:2819" coordorigin="2242,1567" coordsize="3186,2819" path="m3429,3221r-1,-19l3428,3197r-6,-1l3421,3216r,14l3422,3242r7,-21xe" fillcolor="black" stroked="f">
              <v:path arrowok="t"/>
            </v:shape>
            <v:shape id="_x0000_s14781" style="position:absolute;left:2242;top:1567;width:3186;height:2819" coordorigin="2242,1567" coordsize="3186,2819" path="m3431,3294r-1,-22l3429,3246r,-25l3422,3242r,8l3422,3256r,29l3424,3306r4,8l3428,3314r3,-20xe" fillcolor="black" stroked="f">
              <v:path arrowok="t"/>
            </v:shape>
            <v:shape id="_x0000_s14780" style="position:absolute;left:2242;top:1567;width:3186;height:2819" coordorigin="2242,1567" coordsize="3186,2819" path="m3432,3306r-1,-12l3428,3314r2,l3430,3315r2,-9xe" fillcolor="black" stroked="f">
              <v:path arrowok="t"/>
            </v:shape>
            <v:shape id="_x0000_s14779" style="position:absolute;left:2242;top:1567;width:3186;height:2819" coordorigin="2242,1567" coordsize="3186,2819" path="m3559,2727r-4,3l3554,2732r1,2l3556,2737r3,-10xe" fillcolor="black" stroked="f">
              <v:path arrowok="t"/>
            </v:shape>
            <v:shape id="_x0000_s14778" style="position:absolute;left:2242;top:1567;width:3186;height:2819" coordorigin="2242,1567" coordsize="3186,2819" path="m3561,2734r7,-7l3567,2722r-8,5l3556,2737r5,-3xe" fillcolor="black" stroked="f">
              <v:path arrowok="t"/>
            </v:shape>
            <v:shape id="_x0000_s14777" style="position:absolute;left:2242;top:1567;width:3186;height:2819" coordorigin="2242,1567" coordsize="3186,2819" path="m3331,3348r2,-10l3334,3331r-62,165l3275,3497r56,-149xe" fillcolor="black" stroked="f">
              <v:path arrowok="t"/>
            </v:shape>
            <v:shape id="_x0000_s14776" style="position:absolute;left:2242;top:1567;width:3186;height:2819" coordorigin="2242,1567" coordsize="3186,2819" path="m3431,3069r-1,l3429,3070r1,2l3430,3073r1,-4xe" fillcolor="black" stroked="f">
              <v:path arrowok="t"/>
            </v:shape>
            <v:shape id="_x0000_s14775" style="position:absolute;left:2242;top:1567;width:3186;height:2819" coordorigin="2242,1567" coordsize="3186,2819" path="m3434,3068r-3,1l3430,3073r,5l3429,3082r5,-14xe" fillcolor="black" stroked="f">
              <v:path arrowok="t"/>
            </v:shape>
            <v:shape id="_x0000_s14774" style="position:absolute;left:2242;top:1567;width:3186;height:2819" coordorigin="2242,1567" coordsize="3186,2819" path="m3434,3068r-5,14l3427,3090r3,6l3431,3098r3,-30xe" fillcolor="black" stroked="f">
              <v:path arrowok="t"/>
            </v:shape>
            <v:shape id="_x0000_s14773" style="position:absolute;left:2242;top:1567;width:3186;height:2819" coordorigin="2242,1567" coordsize="3186,2819" path="m3530,2842r-9,12l3514,2877r-2,6l3511,2890r19,-48xe" fillcolor="black" stroked="f">
              <v:path arrowok="t"/>
            </v:shape>
            <v:shape id="_x0000_s14772" style="position:absolute;left:2242;top:1567;width:3186;height:2819" coordorigin="2242,1567" coordsize="3186,2819" path="m3514,2888r3,-8l3528,2853r2,-11l3511,2890r3,-2xe" fillcolor="black" stroked="f">
              <v:path arrowok="t"/>
            </v:shape>
            <v:shape id="_x0000_s14771" style="position:absolute;left:2242;top:1567;width:3186;height:2819" coordorigin="2242,1567" coordsize="3186,2819" path="m4993,3430r6,-16l4991,3424r-7,11l4985,3439r8,-9xe" fillcolor="black" stroked="f">
              <v:path arrowok="t"/>
            </v:shape>
            <v:shape id="_x0000_s14770" style="position:absolute;left:2242;top:1567;width:3186;height:2819" coordorigin="2242,1567" coordsize="3186,2819" path="m4996,3427r3,-4l5000,3421r15,-22l4999,3414r-6,16l4996,3427xe" fillcolor="black" stroked="f">
              <v:path arrowok="t"/>
            </v:shape>
            <v:shape id="_x0000_s14769" style="position:absolute;left:2242;top:1567;width:3186;height:2819" coordorigin="2242,1567" coordsize="3186,2819" path="m5012,3409r19,-16l5033,3385r-18,14l5000,3421r12,-12xe" fillcolor="black" stroked="f">
              <v:path arrowok="t"/>
            </v:shape>
            <v:shape id="_x0000_s14768" style="position:absolute;left:2242;top:1567;width:3186;height:2819" coordorigin="2242,1567" coordsize="3186,2819" path="m5034,3391r2,-1l5038,3388r,-1l5042,3384r5,-2l5050,3376r-17,9l5031,3393r3,-2xe" fillcolor="black" stroked="f">
              <v:path arrowok="t"/>
            </v:shape>
            <v:shape id="_x0000_s14767" style="position:absolute;left:2242;top:1567;width:3186;height:2819" coordorigin="2242,1567" coordsize="3186,2819" path="m5056,3377r2,-4l5050,3376r-3,6l5056,3377xe" fillcolor="black" stroked="f">
              <v:path arrowok="t"/>
            </v:shape>
            <v:shape id="_x0000_s14766" style="position:absolute;left:2242;top:1567;width:3186;height:2819" coordorigin="2242,1567" coordsize="3186,2819" path="m4672,3317r-1,-3l4667,3315r,l4666,3317r2,1l4672,3317xe" fillcolor="black" stroked="f">
              <v:path arrowok="t"/>
            </v:shape>
            <v:shape id="_x0000_s14765" style="position:absolute;left:2242;top:1567;width:3186;height:2819" coordorigin="2242,1567" coordsize="3186,2819" path="m4685,3313r-10,1l4671,3314r1,3l4674,3317r6,l4684,3319r1,-6xe" fillcolor="black" stroked="f">
              <v:path arrowok="t"/>
            </v:shape>
            <v:shape id="_x0000_s14764" style="position:absolute;left:2242;top:1567;width:3186;height:2819" coordorigin="2242,1567" coordsize="3186,2819" path="m4716,3317r-7,-12l4707,3307r-3,2l4685,3313r-1,6l4692,3320r24,-3xe" fillcolor="black" stroked="f">
              <v:path arrowok="t"/>
            </v:shape>
            <v:shape id="_x0000_s14763" style="position:absolute;left:2242;top:1567;width:3186;height:2819" coordorigin="2242,1567" coordsize="3186,2819" path="m4717,3314r1,-2l4709,3305r7,12l4717,3314xe" fillcolor="black" stroked="f">
              <v:path arrowok="t"/>
            </v:shape>
            <v:shape id="_x0000_s14762" style="position:absolute;left:2242;top:1567;width:3186;height:2819" coordorigin="2242,1567" coordsize="3186,2819" path="m4568,3276r-2,-1l4566,3274r2,-1l4572,3271r9,-5l4580,3266r-8,3l4557,3267r7,10l4568,3276xe" fillcolor="black" stroked="f">
              <v:path arrowok="t"/>
            </v:shape>
            <v:shape id="_x0000_s14761" style="position:absolute;left:2242;top:1567;width:3186;height:2819" coordorigin="2242,1567" coordsize="3186,2819" path="m4584,3284r1,-3l4584,3266r-1,11l4575,3278r-7,-2l4564,3277r16,8l4584,3284xe" fillcolor="black" stroked="f">
              <v:path arrowok="t"/>
            </v:shape>
            <v:shape id="_x0000_s14760" style="position:absolute;left:2242;top:1567;width:3186;height:2819" coordorigin="2242,1567" coordsize="3186,2819" path="m3870,3004r-3,-4l3866,3006r-2,9l3865,3019r5,-15xe" fillcolor="black" stroked="f">
              <v:path arrowok="t"/>
            </v:shape>
            <v:shape id="_x0000_s14759" style="position:absolute;left:2242;top:1567;width:3186;height:2819" coordorigin="2242,1567" coordsize="3186,2819" path="m3854,3003r-5,-2l3848,3009r2,2l3854,3014r,-11xe" fillcolor="black" stroked="f">
              <v:path arrowok="t"/>
            </v:shape>
            <v:shape id="_x0000_s14758" style="position:absolute;left:2242;top:1567;width:3186;height:2819" coordorigin="2242,1567" coordsize="3186,2819" path="m5035,3479r2,-1l5048,3462r1,3l5050,3461r-1,-3l5043,3462r-14,14l5027,3478r5,1l5035,3479xe" fillcolor="black" stroked="f">
              <v:path arrowok="t"/>
            </v:shape>
            <v:shape id="_x0000_s14757" style="position:absolute;left:2242;top:1567;width:3186;height:2819" coordorigin="2242,1567" coordsize="3186,2819" path="m5063,3451r,-2l5052,3457r-1,-3l5049,3458r1,3l5063,3451xe" fillcolor="black" stroked="f">
              <v:path arrowok="t"/>
            </v:shape>
            <v:shape id="_x0000_s14756" style="position:absolute;left:2242;top:1567;width:3186;height:2819" coordorigin="2242,1567" coordsize="3186,2819" path="m5048,3468r1,-3l5048,3462r-11,16l5048,3468xe" fillcolor="black" stroked="f">
              <v:path arrowok="t"/>
            </v:shape>
            <v:shape id="_x0000_s14755" style="position:absolute;left:2242;top:1567;width:3186;height:2819" coordorigin="2242,1567" coordsize="3186,2819" path="m4593,3285r2,l4595,3278r-6,-2l4588,3277r,5l4588,3286r1,l4593,3285xe" fillcolor="black" stroked="f">
              <v:path arrowok="t"/>
            </v:shape>
            <v:shape id="_x0000_s14754" style="position:absolute;left:2242;top:1567;width:3186;height:2819" coordorigin="2242,1567" coordsize="3186,2819" path="m4604,3284r8,-1l4627,3271r-7,2l4611,3276r-16,2l4595,3285r9,-1xe" fillcolor="black" stroked="f">
              <v:path arrowok="t"/>
            </v:shape>
            <v:shape id="_x0000_s14753" style="position:absolute;left:2242;top:1567;width:3186;height:2819" coordorigin="2242,1567" coordsize="3186,2819" path="m4639,3277r5,-9l4644,3265r-13,6l4627,3271r-15,12l4639,3277xe" fillcolor="black" stroked="f">
              <v:path arrowok="t"/>
            </v:shape>
            <v:shape id="_x0000_s14752" style="position:absolute;left:2242;top:1567;width:3186;height:2819" coordorigin="2242,1567" coordsize="3186,2819" path="m3340,2633r-7,13l3325,2663r-9,22l3307,2709r-8,23l3293,2751r-3,11l3340,2633xe" fillcolor="black" stroked="f">
              <v:path arrowok="t"/>
            </v:shape>
            <v:shape id="_x0000_s14751" style="position:absolute;left:2242;top:1567;width:3186;height:2819" coordorigin="2242,1567" coordsize="3186,2819" path="m3297,2757r5,-20l3309,2716r8,-21l3326,2675r14,-42l3290,2762r-8,34l3282,2797r15,-40xe" fillcolor="black" stroked="f">
              <v:path arrowok="t"/>
            </v:shape>
            <v:shape id="_x0000_s14750" style="position:absolute;left:2242;top:1567;width:3186;height:2819" coordorigin="2242,1567" coordsize="3186,2819" path="m3286,2796r5,-14l3293,2775r4,-18l3282,2797r2,1l3286,2796xe" fillcolor="black" stroked="f">
              <v:path arrowok="t"/>
            </v:shape>
            <v:shape id="_x0000_s14749" style="position:absolute;left:2242;top:1567;width:3186;height:2819" coordorigin="2242,1567" coordsize="3186,2819" path="m3288,2793r1,-3l3291,2782r-5,14l3288,2793xe" fillcolor="black" stroked="f">
              <v:path arrowok="t"/>
            </v:shape>
            <v:shape id="_x0000_s14748" style="position:absolute;left:2242;top:1567;width:3186;height:2819" coordorigin="2242,1567" coordsize="3186,2819" path="m3335,2655r9,-17l3353,2613r-6,10l3340,2633r-14,42l3335,2655xe" fillcolor="black" stroked="f">
              <v:path arrowok="t"/>
            </v:shape>
            <v:shape id="_x0000_s14747" style="position:absolute;left:2242;top:1567;width:3186;height:2819" coordorigin="2242,1567" coordsize="3186,2819" path="m3353,2623r6,-8l3373,2588r-14,17l3353,2613r-9,25l3353,2623xe" fillcolor="black" stroked="f">
              <v:path arrowok="t"/>
            </v:shape>
            <v:shape id="_x0000_s14746" style="position:absolute;left:2242;top:1567;width:3186;height:2819" coordorigin="2242,1567" coordsize="3186,2819" path="m3373,2596r11,-15l3383,2578r-10,10l3359,2615r14,-19xe" fillcolor="black" stroked="f">
              <v:path arrowok="t"/>
            </v:shape>
            <v:shape id="_x0000_s14745" style="position:absolute;left:2242;top:1567;width:3186;height:2819" coordorigin="2242,1567" coordsize="3186,2819" path="m4832,3371r-2,l4830,3372r-3,-10l4829,3375r2,1l4832,3371xe" fillcolor="black" stroked="f">
              <v:path arrowok="t"/>
            </v:shape>
            <v:shape id="_x0000_s14744" style="position:absolute;left:2242;top:1567;width:3186;height:2819" coordorigin="2242,1567" coordsize="3186,2819" path="m4836,3371r-1,1l4832,3371r-1,5l4849,3385r-13,-14xe" fillcolor="black" stroked="f">
              <v:path arrowok="t"/>
            </v:shape>
            <v:shape id="_x0000_s14743" style="position:absolute;left:2242;top:1567;width:3186;height:2819" coordorigin="2242,1567" coordsize="3186,2819" path="m4853,3377r-8,-18l4838,3367r-2,4l4849,3385r9,4l4853,3377xe" fillcolor="black" stroked="f">
              <v:path arrowok="t"/>
            </v:shape>
            <v:shape id="_x0000_s14742" style="position:absolute;left:2242;top:1567;width:3186;height:2819" coordorigin="2242,1567" coordsize="3186,2819" path="m4815,3362r-3,1l4811,3363r-1,-1l4810,3363r1,2l4815,3362xe" fillcolor="black" stroked="f">
              <v:path arrowok="t"/>
            </v:shape>
            <v:shape id="_x0000_s14741" style="position:absolute;left:2242;top:1567;width:3186;height:2819" coordorigin="2242,1567" coordsize="3186,2819" path="m4829,3375r-2,-13l4826,3359r-1,l4819,3361r-4,1l4811,3365r2,3l4831,3377r-2,-2xe" fillcolor="black" stroked="f">
              <v:path arrowok="t"/>
            </v:shape>
            <v:shape id="_x0000_s14740" style="position:absolute;left:2242;top:1567;width:3186;height:2819" coordorigin="2242,1567" coordsize="3186,2819" path="m4834,3367r-1,-14l4832,3355r-4,4l4829,3368r5,-1xe" fillcolor="black" stroked="f">
              <v:path arrowok="t"/>
            </v:shape>
            <v:shape id="_x0000_s14739" style="position:absolute;left:2242;top:1567;width:3186;height:2819" coordorigin="2242,1567" coordsize="3186,2819" path="m3917,3024r-2,l3913,3028r2,3l3917,3033r,-9xe" fillcolor="black" stroked="f">
              <v:path arrowok="t"/>
            </v:shape>
            <v:shape id="_x0000_s14738" style="position:absolute;left:2242;top:1567;width:3186;height:2819" coordorigin="2242,1567" coordsize="3186,2819" path="m3200,2746r-1,l3194,2754r-5,9l3193,2764r7,-18xe" fillcolor="black" stroked="f">
              <v:path arrowok="t"/>
            </v:shape>
            <v:shape id="_x0000_s14737" style="position:absolute;left:2242;top:1567;width:3186;height:2819" coordorigin="2242,1567" coordsize="3186,2819" path="m3999,3059r7,-17l4001,3043r-5,1l3997,3057r1,5l3999,3059xe" fillcolor="black" stroked="f">
              <v:path arrowok="t"/>
            </v:shape>
            <v:shape id="_x0000_s14736" style="position:absolute;left:2242;top:1567;width:3186;height:2819" coordorigin="2242,1567" coordsize="3186,2819" path="m3966,3048r1,-1l3968,3042r1,-5l3972,3024r-4,-2l3965,3035r-2,9l3964,3050r2,-2xe" fillcolor="black" stroked="f">
              <v:path arrowok="t"/>
            </v:shape>
            <v:shape id="_x0000_s14735" style="position:absolute;left:2242;top:1567;width:3186;height:2819" coordorigin="2242,1567" coordsize="3186,2819" path="m5021,3384r14,-7l5027,3376r-7,6l5019,3385r-2,5l5021,3384xe" fillcolor="black" stroked="f">
              <v:path arrowok="t"/>
            </v:shape>
            <v:shape id="_x0000_s14734" style="position:absolute;left:2242;top:1567;width:3186;height:2819" coordorigin="2242,1567" coordsize="3186,2819" path="m5049,3370r3,-8l5051,3362r-1,1l5041,3368r-14,8l5035,3377r14,-7xe" fillcolor="black" stroked="f">
              <v:path arrowok="t"/>
            </v:shape>
            <v:shape id="_x0000_s14733" style="position:absolute;left:2242;top:1567;width:3186;height:2819" coordorigin="2242,1567" coordsize="3186,2819" path="m5049,3360r17,-10l5064,3350r-1,-3l5063,3344r-2,l5054,3348r-6,3l5048,3361r1,-1xe" fillcolor="black" stroked="f">
              <v:path arrowok="t"/>
            </v:shape>
            <v:shape id="_x0000_s14732" style="position:absolute;left:2242;top:1567;width:3186;height:2819" coordorigin="2242,1567" coordsize="3186,2819" path="m5073,3343r-3,-1l5069,3339r,-3l5066,3342r-1,5l5064,3350r2,l5073,3343xe" fillcolor="black" stroked="f">
              <v:path arrowok="t"/>
            </v:shape>
            <v:shape id="_x0000_s14731" style="position:absolute;left:2242;top:1567;width:3186;height:2819" coordorigin="2242,1567" coordsize="3186,2819" path="m5075,3345r-3,-12l5073,3339r,4l5066,3350r9,-5xe" fillcolor="black" stroked="f">
              <v:path arrowok="t"/>
            </v:shape>
            <v:shape id="_x0000_s14730" style="position:absolute;left:2242;top:1567;width:3186;height:2819" coordorigin="2242,1567" coordsize="3186,2819" path="m5083,3340r1,-2l5084,3332r-4,2l5078,3336r,2l5078,3343r5,-3xe" fillcolor="black" stroked="f">
              <v:path arrowok="t"/>
            </v:shape>
            <v:shape id="_x0000_s14729" style="position:absolute;left:2242;top:1567;width:3186;height:2819" coordorigin="2242,1567" coordsize="3186,2819" path="m5085,3336r2,-2l5088,3333r2,-4l5084,3332r,6l5085,3336xe" fillcolor="black" stroked="f">
              <v:path arrowok="t"/>
            </v:shape>
            <v:shape id="_x0000_s14728" style="position:absolute;left:2242;top:1567;width:3186;height:2819" coordorigin="2242,1567" coordsize="3186,2819" path="m4764,3340r-2,l4760,3340r-2,-2l4756,3343r8,-3xe" fillcolor="black" stroked="f">
              <v:path arrowok="t"/>
            </v:shape>
            <v:shape id="_x0000_s14727" style="position:absolute;left:2242;top:1567;width:3186;height:2819" coordorigin="2242,1567" coordsize="3186,2819" path="m4781,3348r3,-9l4778,3339r-14,1l4756,3343r18,6l4781,3348xe" fillcolor="black" stroked="f">
              <v:path arrowok="t"/>
            </v:shape>
            <v:shape id="_x0000_s14726" style="position:absolute;left:2242;top:1567;width:3186;height:2819" coordorigin="2242,1567" coordsize="3186,2819" path="m4806,3344r,-10l4804,3331r-3,2l4790,3341r-1,l4789,3340r-1,-1l4786,3338r-2,1l4781,3348r25,-4xe" fillcolor="black" stroked="f">
              <v:path arrowok="t"/>
            </v:shape>
            <v:shape id="_x0000_s14725" style="position:absolute;left:2242;top:1567;width:3186;height:2819" coordorigin="2242,1567" coordsize="3186,2819" path="m4801,3333r-3,2l4795,3336r-3,1l4790,3340r,1l4801,3333xe" fillcolor="black" stroked="f">
              <v:path arrowok="t"/>
            </v:shape>
            <v:shape id="_x0000_s14724" style="position:absolute;left:2242;top:1567;width:3186;height:2819" coordorigin="2242,1567" coordsize="3186,2819" path="m4804,3331r,-1l4802,3332r-1,1l4804,3331xe" fillcolor="black" stroked="f">
              <v:path arrowok="t"/>
            </v:shape>
            <v:shape id="_x0000_s14723" style="position:absolute;left:2242;top:1567;width:3186;height:2819" coordorigin="2242,1567" coordsize="3186,2819" path="m3890,2993r-2,-1l3885,2991r-1,5l3885,2998r1,1l3886,3002r4,-9xe" fillcolor="black" stroked="f">
              <v:path arrowok="t"/>
            </v:shape>
            <v:shape id="_x0000_s14722" style="position:absolute;left:2242;top:1567;width:3186;height:2819" coordorigin="2242,1567" coordsize="3186,2819" path="m3885,3015r3,-5l3890,2993r-4,9l3885,3004r-2,5l3883,3018r2,-3xe" fillcolor="black" stroked="f">
              <v:path arrowok="t"/>
            </v:shape>
            <v:shape id="_x0000_s14721" style="position:absolute;left:2242;top:1567;width:3186;height:2819" coordorigin="2242,1567" coordsize="3186,2819" path="m3943,3008r-6,3l3935,3012r-2,18l3934,3032r9,-24xe" fillcolor="black" stroked="f">
              <v:path arrowok="t"/>
            </v:shape>
            <v:shape id="_x0000_s14720" style="position:absolute;left:2242;top:1567;width:3186;height:2819" coordorigin="2242,1567" coordsize="3186,2819" path="m5022,3437r6,-4l5028,3426r-2,2l5022,3431r-3,4l5019,3435r-4,3l5022,3437xe" fillcolor="black" stroked="f">
              <v:path arrowok="t"/>
            </v:shape>
            <v:shape id="_x0000_s14719" style="position:absolute;left:2242;top:1567;width:3186;height:2819" coordorigin="2242,1567" coordsize="3186,2819" path="m4666,3290r1,7l4675,3294r6,-3l4680,3283r-5,3l4666,3289r-1,-6l4664,3287r-1,1l4660,3298r6,-8xe" fillcolor="black" stroked="f">
              <v:path arrowok="t"/>
            </v:shape>
            <v:shape id="_x0000_s14718" style="position:absolute;left:2242;top:1567;width:3186;height:2819" coordorigin="2242,1567" coordsize="3186,2819" path="m4641,3311r-5,-1l4631,3309r-14,-4l4609,3309r23,7l4641,3311xe" fillcolor="black" stroked="f">
              <v:path arrowok="t"/>
            </v:shape>
            <v:shape id="_x0000_s14717" style="position:absolute;left:2242;top:1567;width:3186;height:2819" coordorigin="2242,1567" coordsize="3186,2819" path="m4648,3314r-5,-2l4642,3311r-1,l4641,3311r-9,5l4652,3323r-4,-9xe" fillcolor="black" stroked="f">
              <v:path arrowok="t"/>
            </v:shape>
            <v:shape id="_x0000_s14716" style="position:absolute;left:2242;top:1567;width:3186;height:2819" coordorigin="2242,1567" coordsize="3186,2819" path="m4663,3318r-4,-1l4648,3314r4,9l4665,3325r-2,-7xe" fillcolor="black" stroked="f">
              <v:path arrowok="t"/>
            </v:shape>
            <v:shape id="_x0000_s14715" style="position:absolute;left:2242;top:1567;width:3186;height:2819" coordorigin="2242,1567" coordsize="3186,2819" path="m4747,3340r-8,-3l4725,3331r-18,-3l4687,3324r-24,-6l4665,3325r3,l4676,3326r13,3l4707,3335r21,7l4747,3340xe" fillcolor="black" stroked="f">
              <v:path arrowok="t"/>
            </v:shape>
            <v:shape id="_x0000_s14714" style="position:absolute;left:2242;top:1567;width:3186;height:2819" coordorigin="2242,1567" coordsize="3186,2819" path="m4750,3338r1,-2l4749,3341r-2,-1l4728,3342r23,9l4750,3338xe" fillcolor="black" stroked="f">
              <v:path arrowok="t"/>
            </v:shape>
            <v:shape id="_x0000_s14713" style="position:absolute;left:2242;top:1567;width:3186;height:2819" coordorigin="2242,1567" coordsize="3186,2819" path="m4820,3374r-22,-9l4783,3359r-3,-4l4774,3361r23,11l4817,3382r3,-8xe" fillcolor="black" stroked="f">
              <v:path arrowok="t"/>
            </v:shape>
            <v:shape id="_x0000_s14712" style="position:absolute;left:2242;top:1567;width:3186;height:2819" coordorigin="2242,1567" coordsize="3186,2819" path="m4846,3388r-3,-1l4820,3374r-3,8l4818,3382r29,16l4846,3388xe" fillcolor="black" stroked="f">
              <v:path arrowok="t"/>
            </v:shape>
            <v:shape id="_x0000_s14711" style="position:absolute;left:2242;top:1567;width:3186;height:2819" coordorigin="2242,1567" coordsize="3186,2819" path="m4887,3414r-20,-14l4857,3394r-11,-6l4847,3398r22,13l4885,3422r2,-8xe" fillcolor="black" stroked="f">
              <v:path arrowok="t"/>
            </v:shape>
            <v:shape id="_x0000_s14710" style="position:absolute;left:2242;top:1567;width:3186;height:2819" coordorigin="2242,1567" coordsize="3186,2819" path="m4912,3431r-2,-1l4887,3414r-2,8l4898,3431r11,9l4912,3431xe" fillcolor="black" stroked="f">
              <v:path arrowok="t"/>
            </v:shape>
            <v:shape id="_x0000_s14709" style="position:absolute;left:2242;top:1567;width:3186;height:2819" coordorigin="2242,1567" coordsize="3186,2819" path="m4430,3158r-10,1l4417,3160r6,3l4433,3169r-3,-11xe" fillcolor="black" stroked="f">
              <v:path arrowok="t"/>
            </v:shape>
            <v:shape id="_x0000_s14708" style="position:absolute;left:2242;top:1567;width:3186;height:2819" coordorigin="2242,1567" coordsize="3186,2819" path="m4450,3191r,-7l4446,3184r1,4l4449,3194r1,-3xe" fillcolor="black" stroked="f">
              <v:path arrowok="t"/>
            </v:shape>
            <v:shape id="_x0000_s14707" style="position:absolute;left:2242;top:1567;width:3186;height:2819" coordorigin="2242,1567" coordsize="3186,2819" path="m4575,3468r-2,1l4572,3471r1,1l4574,3474r1,-6xe" fillcolor="black" stroked="f">
              <v:path arrowok="t"/>
            </v:shape>
            <v:shape id="_x0000_s14706" style="position:absolute;left:2242;top:1567;width:3186;height:2819" coordorigin="2242,1567" coordsize="3186,2819" path="m4581,3460r4,-5l4586,3452r-4,3l4576,3459r4,4l4581,3460xe" fillcolor="black" stroked="f">
              <v:path arrowok="t"/>
            </v:shape>
            <v:shape id="_x0000_s14705" style="position:absolute;left:2242;top:1567;width:3186;height:2819" coordorigin="2242,1567" coordsize="3186,2819" path="m4656,3292r-12,4l4645,3297r1,1l4656,3292xe" fillcolor="black" stroked="f">
              <v:path arrowok="t"/>
            </v:shape>
            <v:shape id="_x0000_s14704" style="position:absolute;left:2242;top:1567;width:3186;height:2819" coordorigin="2242,1567" coordsize="3186,2819" path="m4660,3298r3,-10l4660,3290r-12,12l4660,3298xe" fillcolor="black" stroked="f">
              <v:path arrowok="t"/>
            </v:shape>
            <v:shape id="_x0000_s14703" style="position:absolute;left:2242;top:1567;width:3186;height:2819" coordorigin="2242,1567" coordsize="3186,2819" path="m4666,3289r,-18l4667,3269r-7,6l4656,3286r7,-3l4665,3283r1,6xe" fillcolor="black" stroked="f">
              <v:path arrowok="t"/>
            </v:shape>
            <v:shape id="_x0000_s14702" style="position:absolute;left:2242;top:1567;width:3186;height:2819" coordorigin="2242,1567" coordsize="3186,2819" path="m4652,3278r-2,-1l4649,3278r,4l4648,3289r4,-11xe" fillcolor="black" stroked="f">
              <v:path arrowok="t"/>
            </v:shape>
            <v:shape id="_x0000_s14701" style="position:absolute;left:2242;top:1567;width:3186;height:2819" coordorigin="2242,1567" coordsize="3186,2819" path="m4656,3286r4,-11l4657,3277r-4,1l4652,3278r-4,11l4648,3290r8,-4xe" fillcolor="black" stroked="f">
              <v:path arrowok="t"/>
            </v:shape>
            <v:shape id="_x0000_s14700" style="position:absolute;left:2242;top:1567;width:3186;height:2819" coordorigin="2242,1567" coordsize="3186,2819" path="m4587,3262r1,l4593,3254r-4,-2l4587,3261r-21,-1l4589,3266r-2,-4xe" fillcolor="black" stroked="f">
              <v:path arrowok="t"/>
            </v:shape>
            <v:shape id="_x0000_s14699" style="position:absolute;left:2242;top:1567;width:3186;height:2819" coordorigin="2242,1567" coordsize="3186,2819" path="m4562,3262r2,-5l4563,3258r-1,-1l4560,3256r-3,-2l4551,3258r6,2l4558,3263r4,-1xe" fillcolor="black" stroked="f">
              <v:path arrowok="t"/>
            </v:shape>
            <v:shape id="_x0000_s14698" style="position:absolute;left:2242;top:1567;width:3186;height:2819" coordorigin="2242,1567" coordsize="3186,2819" path="m4566,3260r18,-5l4584,3254r-18,2l4564,3257r-2,5l4566,3260xe" fillcolor="black" stroked="f">
              <v:path arrowok="t"/>
            </v:shape>
            <v:shape id="_x0000_s14697" style="position:absolute;left:2242;top:1567;width:3186;height:2819" coordorigin="2242,1567" coordsize="3186,2819" path="m4589,3252r-2,2l4587,3258r,3l4589,3252xe" fillcolor="black" stroked="f">
              <v:path arrowok="t"/>
            </v:shape>
            <v:shape id="_x0000_s14696" style="position:absolute;left:2242;top:1567;width:3186;height:2819" coordorigin="2242,1567" coordsize="3186,2819" path="m4596,3261r4,-1l4604,3249r-5,3l4596,3253r-3,1l4588,3262r8,-1xe" fillcolor="black" stroked="f">
              <v:path arrowok="t"/>
            </v:shape>
            <v:shape id="_x0000_s14695" style="position:absolute;left:2242;top:1567;width:3186;height:2819" coordorigin="2242,1567" coordsize="3186,2819" path="m4604,3258r2,-7l4604,3249r-4,11l4604,3258xe" fillcolor="black" stroked="f">
              <v:path arrowok="t"/>
            </v:shape>
            <v:shape id="_x0000_s14694" style="position:absolute;left:2242;top:1567;width:3186;height:2819" coordorigin="2242,1567" coordsize="3186,2819" path="m4563,3120r1,-1l4562,3117r,4l4563,3120xe" fillcolor="black" stroked="f">
              <v:path arrowok="t"/>
            </v:shape>
            <v:shape id="_x0000_s14693" style="position:absolute;left:2242;top:1567;width:3186;height:2819" coordorigin="2242,1567" coordsize="3186,2819" path="m4125,3099r3,-1l4136,3074r-1,-3l4134,3069r,-1l4136,3068r4,-20l4122,3101r3,-2xe" fillcolor="black" stroked="f">
              <v:path arrowok="t"/>
            </v:shape>
            <v:shape id="_x0000_s14692" style="position:absolute;left:2242;top:1567;width:3186;height:2819" coordorigin="2242,1567" coordsize="3186,2819" path="m4140,3048r-6,16l4127,3082r-4,12l4122,3101r18,-53xe" fillcolor="black" stroked="f">
              <v:path arrowok="t"/>
            </v:shape>
            <v:shape id="_x0000_s14691" style="position:absolute;left:2242;top:1567;width:3186;height:2819" coordorigin="2242,1567" coordsize="3186,2819" path="m4139,3067r6,-14l4144,3048r-4,l4136,3068r3,-1xe" fillcolor="black" stroked="f">
              <v:path arrowok="t"/>
            </v:shape>
            <v:shape id="_x0000_s14690" style="position:absolute;left:2242;top:1567;width:3186;height:2819" coordorigin="2242,1567" coordsize="3186,2819" path="m4827,3988r1,-4l4828,3982r1,-1l4830,3982r1,-2l4812,3988r3,7l4827,3988xe" fillcolor="black" stroked="f">
              <v:path arrowok="t"/>
            </v:shape>
            <v:shape id="_x0000_s14689" style="position:absolute;left:2242;top:1567;width:3186;height:2819" coordorigin="2242,1567" coordsize="3186,2819" path="m4806,3996r9,-1l4812,3988r-12,5l4797,3997r9,-1xe" fillcolor="black" stroked="f">
              <v:path arrowok="t"/>
            </v:shape>
            <v:shape id="_x0000_s14688" style="position:absolute;left:2242;top:1567;width:3186;height:2819" coordorigin="2242,1567" coordsize="3186,2819" path="m5065,3330r,1l5082,3321r-1,-2l5066,3330r,l5054,3332r-6,2l5051,3338r14,-8xe" fillcolor="black" stroked="f">
              <v:path arrowok="t"/>
            </v:shape>
            <v:shape id="_x0000_s14687" style="position:absolute;left:2242;top:1567;width:3186;height:2819" coordorigin="2242,1567" coordsize="3186,2819" path="m5048,3334r-2,2l5049,3337r2,1l5048,3334xe" fillcolor="black" stroked="f">
              <v:path arrowok="t"/>
            </v:shape>
            <v:shape id="_x0000_s14686" style="position:absolute;left:2242;top:1567;width:3186;height:2819" coordorigin="2242,1567" coordsize="3186,2819" path="m5066,3330r15,-11l5068,3323r-2,7l5066,3330xe" fillcolor="black" stroked="f">
              <v:path arrowok="t"/>
            </v:shape>
            <v:shape id="_x0000_s14685" style="position:absolute;left:2242;top:1567;width:3186;height:2819" coordorigin="2242,1567" coordsize="3186,2819" path="m4735,4075r-5,-3l4727,4073r3,-2l4719,4066r7,7l4725,4077r10,-2xe" fillcolor="black" stroked="f">
              <v:path arrowok="t"/>
            </v:shape>
            <v:shape id="_x0000_s14684" style="position:absolute;left:2242;top:1567;width:3186;height:2819" coordorigin="2242,1567" coordsize="3186,2819" path="m4751,4081r-10,-2l4735,4075r-10,2l4739,4083r12,-2xe" fillcolor="black" stroked="f">
              <v:path arrowok="t"/>
            </v:shape>
            <v:shape id="_x0000_s14683" style="position:absolute;left:2242;top:1567;width:3186;height:2819" coordorigin="2242,1567" coordsize="3186,2819" path="m4781,4074r-24,5l4765,4078r7,2l4770,4084r11,-10xe" fillcolor="black" stroked="f">
              <v:path arrowok="t"/>
            </v:shape>
            <v:shape id="_x0000_s14682" style="position:absolute;left:2242;top:1567;width:3186;height:2819" coordorigin="2242,1567" coordsize="3186,2819" path="m4851,3737r-7,-3l4843,3738r3,1l4850,3740r1,-3xe" fillcolor="black" stroked="f">
              <v:path arrowok="t"/>
            </v:shape>
            <v:shape id="_x0000_s14681" style="position:absolute;left:2242;top:1567;width:3186;height:2819" coordorigin="2242,1567" coordsize="3186,2819" path="m4719,4066r-10,-3l4707,4067r1,-1l4709,4065r1,8l4719,4077r2,l4719,4066xe" fillcolor="black" stroked="f">
              <v:path arrowok="t"/>
            </v:shape>
            <v:shape id="_x0000_s14680" style="position:absolute;left:2242;top:1567;width:3186;height:2819" coordorigin="2242,1567" coordsize="3186,2819" path="m4750,4074r-5,-3l4742,4073r6,2l4750,4074xe" fillcolor="black" stroked="f">
              <v:path arrowok="t"/>
            </v:shape>
            <v:shape id="_x0000_s14679" style="position:absolute;left:2242;top:1567;width:3186;height:2819" coordorigin="2242,1567" coordsize="3186,2819" path="m4824,3966r,-4l4824,3961r,-5l4823,3955r,-1l4815,3971r9,-5xe" fillcolor="black" stroked="f">
              <v:path arrowok="t"/>
            </v:shape>
            <v:shape id="_x0000_s14678" style="position:absolute;left:2242;top:1567;width:3186;height:2819" coordorigin="2242,1567" coordsize="3186,2819" path="m4826,3965r1,-1l4825,3963r-1,-1l4824,3966r2,-1xe" fillcolor="black" stroked="f">
              <v:path arrowok="t"/>
            </v:shape>
            <v:shape id="_x0000_s14677" style="position:absolute;left:2242;top:1567;width:3186;height:2819" coordorigin="2242,1567" coordsize="3186,2819" path="m4821,3947r5,-3l4834,3928r,-12l4827,3935r-8,5l4810,3946r2,5l4821,3947xe" fillcolor="black" stroked="f">
              <v:path arrowok="t"/>
            </v:shape>
            <v:shape id="_x0000_s14676" style="position:absolute;left:2242;top:1567;width:3186;height:2819" coordorigin="2242,1567" coordsize="3186,2819" path="m4827,3935r7,-19l4832,3920r-9,11l4817,3938r10,-3xe" fillcolor="black" stroked="f">
              <v:path arrowok="t"/>
            </v:shape>
            <v:shape id="_x0000_s14675" style="position:absolute;left:2242;top:1567;width:3186;height:2819" coordorigin="2242,1567" coordsize="3186,2819" path="m4828,3948r6,-20l4826,3944r1,4l4828,3948xe" fillcolor="black" stroked="f">
              <v:path arrowok="t"/>
            </v:shape>
            <v:shape id="_x0000_s14674" style="position:absolute;left:2242;top:1567;width:3186;height:2819" coordorigin="2242,1567" coordsize="3186,2819" path="m4809,3942r9,-12l4821,3922r-5,1l4812,3928r-5,10l4805,3945r4,-3xe" fillcolor="black" stroked="f">
              <v:path arrowok="t"/>
            </v:shape>
            <v:shape id="_x0000_s14673" style="position:absolute;left:2242;top:1567;width:3186;height:2819" coordorigin="2242,1567" coordsize="3186,2819" path="m4823,3924r14,-31l4829,3908r-8,14l4818,3930r5,-6xe" fillcolor="black" stroked="f">
              <v:path arrowok="t"/>
            </v:shape>
            <v:shape id="_x0000_s14672" style="position:absolute;left:2242;top:1567;width:3186;height:2819" coordorigin="2242,1567" coordsize="3186,2819" path="m4837,3893r-5,-1l4827,3905r2,3l4837,3893xe" fillcolor="black" stroked="f">
              <v:path arrowok="t"/>
            </v:shape>
            <v:shape id="_x0000_s14671" style="position:absolute;left:2242;top:1567;width:3186;height:2819" coordorigin="2242,1567" coordsize="3186,2819" path="m4799,3961r-2,2l4793,3964r-5,21l4785,4001r-1,1l4786,4003r13,-42xe" fillcolor="black" stroked="f">
              <v:path arrowok="t"/>
            </v:shape>
            <v:shape id="_x0000_s14670" style="position:absolute;left:2242;top:1567;width:3186;height:2819" coordorigin="2242,1567" coordsize="3186,2819" path="m4659,3781r-1,-1l4657,3777r-1,l4654,3779r10,11l4659,3781xe" fillcolor="black" stroked="f">
              <v:path arrowok="t"/>
            </v:shape>
            <v:shape id="_x0000_s14669" style="position:absolute;left:2242;top:1567;width:3186;height:2819" coordorigin="2242,1567" coordsize="3186,2819" path="m4686,3802r-22,-19l4659,3781r5,9l4680,3804r6,-2xe" fillcolor="black" stroked="f">
              <v:path arrowok="t"/>
            </v:shape>
            <v:shape id="_x0000_s14668" style="position:absolute;left:2242;top:1567;width:3186;height:2819" coordorigin="2242,1567" coordsize="3186,2819" path="m4694,3809r-2,-2l4689,3806r-2,-2l4686,3804r,-2l4680,3804r15,10l4694,3809xe" fillcolor="black" stroked="f">
              <v:path arrowok="t"/>
            </v:shape>
            <v:shape id="_x0000_s14667" style="position:absolute;left:2242;top:1567;width:3186;height:2819" coordorigin="2242,1567" coordsize="3186,2819" path="m4701,3813r-7,-4l4695,3814r3,1l4701,3817r2,1l4701,3813xe" fillcolor="black" stroked="f">
              <v:path arrowok="t"/>
            </v:shape>
            <v:shape id="_x0000_s14666" style="position:absolute;left:2242;top:1567;width:3186;height:2819" coordorigin="2242,1567" coordsize="3186,2819" path="m4760,3845r-21,-9l4721,3826r-14,-9l4701,3813r2,5l4715,3827r19,10l4757,3847r23,5l4760,3845xe" fillcolor="black" stroked="f">
              <v:path arrowok="t"/>
            </v:shape>
            <v:shape id="_x0000_s14665" style="position:absolute;left:2242;top:1567;width:3186;height:2819" coordorigin="2242,1567" coordsize="3186,2819" path="m4799,3857r-19,-5l4757,3847r22,9l4797,3863r2,-6xe" fillcolor="black" stroked="f">
              <v:path arrowok="t"/>
            </v:shape>
            <v:shape id="_x0000_s14664" style="position:absolute;left:2242;top:1567;width:3186;height:2819" coordorigin="2242,1567" coordsize="3186,2819" path="m4815,3859r-16,-2l4797,3863r8,1l4815,3859xe" fillcolor="black" stroked="f">
              <v:path arrowok="t"/>
            </v:shape>
            <v:shape id="_x0000_s14663" style="position:absolute;left:2242;top:1567;width:3186;height:2819" coordorigin="2242,1567" coordsize="3186,2819" path="m4658,3779r,-1l4657,3777r1,3l4658,3779xe" fillcolor="black" stroked="f">
              <v:path arrowok="t"/>
            </v:shape>
            <v:shape id="_x0000_s14662" style="position:absolute;left:2242;top:1567;width:3186;height:2819" coordorigin="2242,1567" coordsize="3186,2819" path="m4789,3997r2,-9l4799,3961r-13,42l4786,4003r3,-6xe" fillcolor="black" stroked="f">
              <v:path arrowok="t"/>
            </v:shape>
            <v:shape id="_x0000_s14661" style="position:absolute;left:2242;top:1567;width:3186;height:2819" coordorigin="2242,1567" coordsize="3186,2819" path="m4761,3955r-15,-4l4730,3946r8,5l4741,3953r12,5l4770,3962r-9,-7xe" fillcolor="black" stroked="f">
              <v:path arrowok="t"/>
            </v:shape>
            <v:shape id="_x0000_s14660" style="position:absolute;left:2242;top:1567;width:3186;height:2819" coordorigin="2242,1567" coordsize="3186,2819" path="m4785,3959r-24,-4l4770,3962r5,-1l4778,3960r8,2l4792,3962r-7,-3xe" fillcolor="black" stroked="f">
              <v:path arrowok="t"/>
            </v:shape>
            <v:shape id="_x0000_s14659" style="position:absolute;left:2242;top:1567;width:3186;height:2819" coordorigin="2242,1567" coordsize="3186,2819" path="m4802,3948r-3,4l4797,3956r-12,3l4792,3962r5,1l4802,3948xe" fillcolor="black" stroked="f">
              <v:path arrowok="t"/>
            </v:shape>
            <v:shape id="_x0000_s14658" style="position:absolute;left:2242;top:1567;width:3186;height:2819" coordorigin="2242,1567" coordsize="3186,2819" path="m4793,3952r6,-1l4801,3946r-19,1l4780,3951r6,2l4793,3952xe" fillcolor="black" stroked="f">
              <v:path arrowok="t"/>
            </v:shape>
            <v:shape id="_x0000_s14657" style="position:absolute;left:2242;top:1567;width:3186;height:2819" coordorigin="2242,1567" coordsize="3186,2819" path="m4802,3948r-1,-2l4799,3951r,1l4802,3948xe" fillcolor="black" stroked="f">
              <v:path arrowok="t"/>
            </v:shape>
            <v:shape id="_x0000_s14656" style="position:absolute;left:2242;top:1567;width:3186;height:2819" coordorigin="2242,1567" coordsize="3186,2819" path="m5006,3426r-13,14l4992,3444r5,l4991,3450r4,2l5006,3426xe" fillcolor="black" stroked="f">
              <v:path arrowok="t"/>
            </v:shape>
            <v:shape id="_x0000_s14655" style="position:absolute;left:2242;top:1567;width:3186;height:2819" coordorigin="2242,1567" coordsize="3186,2819" path="m4997,3450r,-1l5006,3436r18,-26l5006,3426r-11,26l4997,3450xe" fillcolor="black" stroked="f">
              <v:path arrowok="t"/>
            </v:shape>
            <v:shape id="_x0000_s14654" style="position:absolute;left:2242;top:1567;width:3186;height:2819" coordorigin="2242,1567" coordsize="3186,2819" path="m5021,3419r18,-14l5039,3399r-15,11l5006,3436r15,-17xe" fillcolor="black" stroked="f">
              <v:path arrowok="t"/>
            </v:shape>
            <v:shape id="_x0000_s14653" style="position:absolute;left:2242;top:1567;width:3186;height:2819" coordorigin="2242,1567" coordsize="3186,2819" path="m5042,3403r10,-6l5050,3393r-11,6l5039,3405r3,-2xe" fillcolor="black" stroked="f">
              <v:path arrowok="t"/>
            </v:shape>
            <v:shape id="_x0000_s14652" style="position:absolute;left:2242;top:1567;width:3186;height:2819" coordorigin="2242,1567" coordsize="3186,2819" path="m4781,4074r,-3l4781,4071r,3l4781,4074xe" fillcolor="black" stroked="f">
              <v:path arrowok="t"/>
            </v:shape>
            <v:shape id="_x0000_s14651" style="position:absolute;left:2242;top:1567;width:3186;height:2819" coordorigin="2242,1567" coordsize="3186,2819" path="m4831,3959r-7,-3l4824,3961r1,-1l4828,3957r2,3l4830,3969r1,-10xe" fillcolor="black" stroked="f">
              <v:path arrowok="t"/>
            </v:shape>
            <v:shape id="_x0000_s14650" style="position:absolute;left:2242;top:1567;width:3186;height:2819" coordorigin="2242,1567" coordsize="3186,2819" path="m4836,3964r,-4l4830,3969r1,11l4836,3964xe" fillcolor="black" stroked="f">
              <v:path arrowok="t"/>
            </v:shape>
            <v:shape id="_x0000_s14649" style="position:absolute;left:2242;top:1567;width:3186;height:2819" coordorigin="2242,1567" coordsize="3186,2819" path="m4783,4066r,-15l4779,4062r-10,-2l4758,4059r-24,-5l4725,4054r1,1l4736,4060r23,5l4774,4066r9,xe" fillcolor="black" stroked="f">
              <v:path arrowok="t"/>
            </v:shape>
            <v:shape id="_x0000_s14648" style="position:absolute;left:2242;top:1567;width:3186;height:2819" coordorigin="2242,1567" coordsize="3186,2819" path="m4768,4044r-17,-2l4731,4040r-8,-7l4722,4037r6,5l4747,4046r21,-2xe" fillcolor="black" stroked="f">
              <v:path arrowok="t"/>
            </v:shape>
            <v:shape id="_x0000_s14647" style="position:absolute;left:2242;top:1567;width:3186;height:2819" coordorigin="2242,1567" coordsize="3186,2819" path="m4783,4041r-8,3l4772,4046r-4,-2l4747,4046r32,2l4783,4051r,-10xe" fillcolor="black" stroked="f">
              <v:path arrowok="t"/>
            </v:shape>
            <v:shape id="_x0000_s14646" style="position:absolute;left:2242;top:1567;width:3186;height:2819" coordorigin="2242,1567" coordsize="3186,2819" path="m5048,3431r,-3l5052,3428r,-5l5038,3434r5,3l5048,3431xe" fillcolor="black" stroked="f">
              <v:path arrowok="t"/>
            </v:shape>
            <v:shape id="_x0000_s14645" style="position:absolute;left:2242;top:1567;width:3186;height:2819" coordorigin="2242,1567" coordsize="3186,2819" path="m5040,3441r3,-4l5038,3434r-2,7l5040,3441xe" fillcolor="black" stroked="f">
              <v:path arrowok="t"/>
            </v:shape>
            <v:shape id="_x0000_s14644" style="position:absolute;left:2242;top:1567;width:3186;height:2819" coordorigin="2242,1567" coordsize="3186,2819" path="m5055,3428r2,-3l5054,3424r-2,-1l5052,3428r3,xe" fillcolor="black" stroked="f">
              <v:path arrowok="t"/>
            </v:shape>
            <v:shape id="_x0000_s14643" style="position:absolute;left:2242;top:1567;width:3186;height:2819" coordorigin="2242,1567" coordsize="3186,2819" path="m4514,3238r-1,l4504,3231r-3,-1l4505,3235r12,9l4514,3238xe" fillcolor="black" stroked="f">
              <v:path arrowok="t"/>
            </v:shape>
            <v:shape id="_x0000_s14642" style="position:absolute;left:2242;top:1567;width:3186;height:2819" coordorigin="2242,1567" coordsize="3186,2819" path="m4032,3049r,l4029,3051r-8,3l4026,3066r6,-17xe" fillcolor="black" stroked="f">
              <v:path arrowok="t"/>
            </v:shape>
            <v:shape id="_x0000_s14641" style="position:absolute;left:2242;top:1567;width:3186;height:2819" coordorigin="2242,1567" coordsize="3186,2819" path="m3919,3013r-2,l3915,3018r2,1l3920,3020r-1,-7xe" fillcolor="black" stroked="f">
              <v:path arrowok="t"/>
            </v:shape>
            <v:shape id="_x0000_s14640" style="position:absolute;left:2242;top:1567;width:3186;height:2819" coordorigin="2242,1567" coordsize="3186,2819" path="m3836,2986r-1,-5l3836,2977r-4,-2l3831,2976r1,5l3833,2987r3,-1xe" fillcolor="black" stroked="f">
              <v:path arrowok="t"/>
            </v:shape>
            <v:shape id="_x0000_s14639" style="position:absolute;left:2242;top:1567;width:3186;height:2819" coordorigin="2242,1567" coordsize="3186,2819" path="m3989,3029r-3,l3982,3038r2,3l3986,3043r3,-14xe" fillcolor="black" stroked="f">
              <v:path arrowok="t"/>
            </v:shape>
            <v:shape id="_x0000_s14638" style="position:absolute;left:2242;top:1567;width:3186;height:2819" coordorigin="2242,1567" coordsize="3186,2819" path="m3854,2988r-1,-2l3851,2984r,l3850,2987r,3l3854,2988xe" fillcolor="black" stroked="f">
              <v:path arrowok="t"/>
            </v:shape>
            <v:shape id="_x0000_s14637" style="position:absolute;left:2242;top:1567;width:3186;height:2819" coordorigin="2242,1567" coordsize="3186,2819" path="m3855,2991r-1,-3l3850,2990r3,4l3855,2991xe" fillcolor="black" stroked="f">
              <v:path arrowok="t"/>
            </v:shape>
            <v:shape id="_x0000_s14636" style="position:absolute;left:2242;top:1567;width:3186;height:2819" coordorigin="2242,1567" coordsize="3186,2819" path="m3463,2841r1,-5l3463,2835r-2,-1l3458,2842r2,3l3462,2847r1,-6xe" fillcolor="black" stroked="f">
              <v:path arrowok="t"/>
            </v:shape>
            <v:shape id="_x0000_s14635" style="position:absolute;left:2242;top:1567;width:3186;height:2819" coordorigin="2242,1567" coordsize="3186,2819" path="m3464,2838r1,-1l3464,2836r-1,5l3464,2838xe" fillcolor="black" stroked="f">
              <v:path arrowok="t"/>
            </v:shape>
            <v:shape id="_x0000_s14634" style="position:absolute;left:2242;top:1567;width:3186;height:2819" coordorigin="2242,1567" coordsize="3186,2819" path="m3065,3435r-1,l3063,3436r,1l3065,3435xe" fillcolor="black" stroked="f">
              <v:path arrowok="t"/>
            </v:shape>
            <v:shape id="_x0000_s14633" style="position:absolute;left:2242;top:1567;width:3186;height:2819" coordorigin="2242,1567" coordsize="3186,2819" path="m3073,3407r-5,8l3066,3418r-1,4l3064,3427r1,2l3073,3407xe" fillcolor="black" stroked="f">
              <v:path arrowok="t"/>
            </v:shape>
            <v:shape id="_x0000_s14632" style="position:absolute;left:2242;top:1567;width:3186;height:2819" coordorigin="2242,1567" coordsize="3186,2819" path="m3036,3437r,-6l3033,3431r,8l3033,3443r,5l3032,3449r-1,3l3035,3452r1,-15xe" fillcolor="black" stroked="f">
              <v:path arrowok="t"/>
            </v:shape>
            <v:shape id="_x0000_s14631" style="position:absolute;left:2242;top:1567;width:3186;height:2819" coordorigin="2242,1567" coordsize="3186,2819" path="m3281,2718r-2,2l3272,2733r-9,23l3261,2763r-3,7l3262,2772r19,-54xe" fillcolor="black" stroked="f">
              <v:path arrowok="t"/>
            </v:shape>
            <v:shape id="_x0000_s14630" style="position:absolute;left:2242;top:1567;width:3186;height:2819" coordorigin="2242,1567" coordsize="3186,2819" path="m3264,2765r5,-12l3291,2696r-2,l3286,2698r-5,20l3262,2772r2,-7xe" fillcolor="black" stroked="f">
              <v:path arrowok="t"/>
            </v:shape>
            <v:shape id="_x0000_s14629" style="position:absolute;left:2242;top:1567;width:3186;height:2819" coordorigin="2242,1567" coordsize="3186,2819" path="m3279,2731r15,-42l3293,2691r,2l3291,2696r-22,57l3279,2731xe" fillcolor="black" stroked="f">
              <v:path arrowok="t"/>
            </v:shape>
            <v:shape id="_x0000_s14628" style="position:absolute;left:2242;top:1567;width:3186;height:2819" coordorigin="2242,1567" coordsize="3186,2819" path="m3289,2708r7,-14l3297,2691r17,-39l3302,2674r-8,15l3279,2731r10,-23xe" fillcolor="black" stroked="f">
              <v:path arrowok="t"/>
            </v:shape>
            <v:shape id="_x0000_s14627" style="position:absolute;left:2242;top:1567;width:3186;height:2819" coordorigin="2242,1567" coordsize="3186,2819" path="m3305,2677r8,-13l3325,2641r11,-23l3334,2619r-8,12l3314,2652r-17,39l3305,2677xe" fillcolor="black" stroked="f">
              <v:path arrowok="t"/>
            </v:shape>
            <v:shape id="_x0000_s14626" style="position:absolute;left:2242;top:1567;width:3186;height:2819" coordorigin="2242,1567" coordsize="3186,2819" path="m3039,3427r-1,-5l3037,3416r-4,15l3036,3431r3,-4xe" fillcolor="black" stroked="f">
              <v:path arrowok="t"/>
            </v:shape>
            <v:shape id="_x0000_s14625" style="position:absolute;left:2242;top:1567;width:3186;height:2819" coordorigin="2242,1567" coordsize="3186,2819" path="m3037,3473r,-23l3036,3437r-1,15l3033,3458r,20l3037,3473xe" fillcolor="black" stroked="f">
              <v:path arrowok="t"/>
            </v:shape>
            <v:shape id="_x0000_s14624" style="position:absolute;left:2242;top:1567;width:3186;height:2819" coordorigin="2242,1567" coordsize="3186,2819" path="m3044,3508r-2,-4l3040,3499r-1,-4l3033,3478r5,25l3043,3513r1,-5xe" fillcolor="black" stroked="f">
              <v:path arrowok="t"/>
            </v:shape>
            <v:shape id="_x0000_s14623" style="position:absolute;left:2242;top:1567;width:3186;height:2819" coordorigin="2242,1567" coordsize="3186,2819" path="m3046,3512r-2,-4l3043,3513r1,l3046,3513r,-1xe" fillcolor="black" stroked="f">
              <v:path arrowok="t"/>
            </v:shape>
            <v:shape id="_x0000_s14622" style="position:absolute;left:2242;top:1567;width:3186;height:2819" coordorigin="2242,1567" coordsize="3186,2819" path="m3051,3446r1,-14l3050,3431r-1,1l3047,3434r,17l3049,3452r2,-6xe" fillcolor="black" stroked="f">
              <v:path arrowok="t"/>
            </v:shape>
            <v:shape id="_x0000_s14621" style="position:absolute;left:2242;top:1567;width:3186;height:2819" coordorigin="2242,1567" coordsize="3186,2819" path="m3053,3412r-2,-2l3049,3418r1,8l3050,3427r,2l3050,3431r2,1l3053,3412xe" fillcolor="black" stroked="f">
              <v:path arrowok="t"/>
            </v:shape>
            <v:shape id="_x0000_s14620" style="position:absolute;left:2242;top:1567;width:3186;height:2819" coordorigin="2242,1567" coordsize="3186,2819" path="m3070,3406r-2,-1l3066,3408r2,2l3068,3411r2,-5xe" fillcolor="black" stroked="f">
              <v:path arrowok="t"/>
            </v:shape>
            <v:shape id="_x0000_s14619" style="position:absolute;left:2242;top:1567;width:3186;height:2819" coordorigin="2242,1567" coordsize="3186,2819" path="m3073,3407r-3,-1l3068,3411r,4l3073,3407xe" fillcolor="black" stroked="f">
              <v:path arrowok="t"/>
            </v:shape>
            <v:shape id="_x0000_s14618" style="position:absolute;left:2242;top:1567;width:3186;height:2819" coordorigin="2242,1567" coordsize="3186,2819" path="m3073,3407r-8,22l3065,3432r,3l3073,3407xe" fillcolor="black" stroked="f">
              <v:path arrowok="t"/>
            </v:shape>
            <v:shape id="_x0000_s14617" style="position:absolute;left:2242;top:1567;width:3186;height:2819" coordorigin="2242,1567" coordsize="3186,2819" path="m3317,2782r-1,4l3315,2789r,2l3315,2792r2,-10xe" fillcolor="black" stroked="f">
              <v:path arrowok="t"/>
            </v:shape>
            <v:shape id="_x0000_s14616" style="position:absolute;left:2242;top:1567;width:3186;height:2819" coordorigin="2242,1567" coordsize="3186,2819" path="m3317,2792r1,-1l3319,2786r-2,-4l3315,2792r1,l3317,2792xe" fillcolor="black" stroked="f">
              <v:path arrowok="t"/>
            </v:shape>
            <v:shape id="_x0000_s14615" style="position:absolute;left:2242;top:1567;width:3186;height:2819" coordorigin="2242,1567" coordsize="3186,2819" path="m4092,3080r4,-11l4086,3074r1,3l4088,3080r4,xe" fillcolor="black" stroked="f">
              <v:path arrowok="t"/>
            </v:shape>
            <v:shape id="_x0000_s14614" style="position:absolute;left:2242;top:1567;width:3186;height:2819" coordorigin="2242,1567" coordsize="3186,2819" path="m3961,3005r-1,l3964,2992r-1,-1l3962,2988r-4,14l3960,3005r,l3951,3025r10,-20xe" fillcolor="black" stroked="f">
              <v:path arrowok="t"/>
            </v:shape>
            <v:shape id="_x0000_s14613" style="position:absolute;left:2242;top:1567;width:3186;height:2819" coordorigin="2242,1567" coordsize="3186,2819" path="m3960,3005r,l3949,3001r8,10l3953,3020r7,-15xe" fillcolor="black" stroked="f">
              <v:path arrowok="t"/>
            </v:shape>
            <v:shape id="_x0000_s14612" style="position:absolute;left:2242;top:1567;width:3186;height:2819" coordorigin="2242,1567" coordsize="3186,2819" path="m3954,3027r6,-4l3961,3005r-10,20l3952,3029r2,-2xe" fillcolor="black" stroked="f">
              <v:path arrowok="t"/>
            </v:shape>
            <v:shape id="_x0000_s14611" style="position:absolute;left:2242;top:1567;width:3186;height:2819" coordorigin="2242,1567" coordsize="3186,2819" path="m3962,2988r-1,1l3960,2994r-2,8l3962,2988xe" fillcolor="black" stroked="f">
              <v:path arrowok="t"/>
            </v:shape>
            <v:shape id="_x0000_s14610" style="position:absolute;left:2242;top:1567;width:3186;height:2819" coordorigin="2242,1567" coordsize="3186,2819" path="m3962,2998r1,-2l3964,2992r-4,13l3962,2998xe" fillcolor="black" stroked="f">
              <v:path arrowok="t"/>
            </v:shape>
            <v:shape id="_x0000_s14609" style="position:absolute;left:2242;top:1567;width:3186;height:2819" coordorigin="2242,1567" coordsize="3186,2819" path="m4947,3397r-9,-20l4936,3376r-2,-1l4947,3399r,-2xe" fillcolor="black" stroked="f">
              <v:path arrowok="t"/>
            </v:shape>
            <v:shape id="_x0000_s14608" style="position:absolute;left:2242;top:1567;width:3186;height:2819" coordorigin="2242,1567" coordsize="3186,2819" path="m4970,3401r4,-5l4980,3389r1,-4l4978,3384r-4,6l4968,3401r2,xe" fillcolor="black" stroked="f">
              <v:path arrowok="t"/>
            </v:shape>
            <v:shape id="_x0000_s14607" style="position:absolute;left:2242;top:1567;width:3186;height:2819" coordorigin="2242,1567" coordsize="3186,2819" path="m4493,3226r5,2l4497,3222r-2,-1l4493,3222r-3,3l4493,3230r,-4xe" fillcolor="black" stroked="f">
              <v:path arrowok="t"/>
            </v:shape>
            <v:shape id="_x0000_s14606" style="position:absolute;left:2242;top:1567;width:3186;height:2819" coordorigin="2242,1567" coordsize="3186,2819" path="m4504,3224r-7,-2l4498,3228r10,4l4504,3224xe" fillcolor="black" stroked="f">
              <v:path arrowok="t"/>
            </v:shape>
            <v:shape id="_x0000_s14605" style="position:absolute;left:2242;top:1567;width:3186;height:2819" coordorigin="2242,1567" coordsize="3186,2819" path="m4490,3225r3,-3l4494,3218r-7,1l4487,3222r6,8l4490,3225xe" fillcolor="black" stroked="f">
              <v:path arrowok="t"/>
            </v:shape>
            <v:shape id="_x0000_s14604" style="position:absolute;left:2242;top:1567;width:3186;height:2819" coordorigin="2242,1567" coordsize="3186,2819" path="m4487,3219r-1,l4485,3220r2,2l4487,3219xe" fillcolor="black" stroked="f">
              <v:path arrowok="t"/>
            </v:shape>
            <v:shape id="_x0000_s14603" style="position:absolute;left:2242;top:1567;width:3186;height:2819" coordorigin="2242,1567" coordsize="3186,2819" path="m4536,3080r7,-5l4543,3065r-3,8l4540,3068r-8,2l4529,3077r1,6l4530,3083r6,-3xe" fillcolor="black" stroked="f">
              <v:path arrowok="t"/>
            </v:shape>
            <v:shape id="_x0000_s14602" style="position:absolute;left:2242;top:1567;width:3186;height:2819" coordorigin="2242,1567" coordsize="3186,2819" path="m4549,3075r6,-6l4553,3067r-2,-3l4543,3065r,10l4544,3077r5,-2xe" fillcolor="black" stroked="f">
              <v:path arrowok="t"/>
            </v:shape>
            <v:shape id="_x0000_s14601" style="position:absolute;left:2242;top:1567;width:3186;height:2819" coordorigin="2242,1567" coordsize="3186,2819" path="m4555,3072r1,-13l4555,3059r-1,-1l4556,3046r1,-3l4549,3047r6,7l4552,3064r2,-1l4555,3069r-6,6l4555,3072xe" fillcolor="black" stroked="f">
              <v:path arrowok="t"/>
            </v:shape>
            <v:shape id="_x0000_s14600" style="position:absolute;left:2242;top:1567;width:3186;height:2819" coordorigin="2242,1567" coordsize="3186,2819" path="m4532,3070r-3,1l4528,3072r1,5l4532,3070xe" fillcolor="black" stroked="f">
              <v:path arrowok="t"/>
            </v:shape>
            <v:shape id="_x0000_s14599" style="position:absolute;left:2242;top:1567;width:3186;height:2819" coordorigin="2242,1567" coordsize="3186,2819" path="m4539,3240r4,-1l4540,3233r-5,l4530,3232r-3,3l4533,3237r2,3l4539,3240xe" fillcolor="black" stroked="f">
              <v:path arrowok="t"/>
            </v:shape>
            <v:shape id="_x0000_s14598" style="position:absolute;left:2242;top:1567;width:3186;height:2819" coordorigin="2242,1567" coordsize="3186,2819" path="m3907,2996r-1,-2l3905,2990r,1l3903,2996r-1,7l3907,2996xe" fillcolor="black" stroked="f">
              <v:path arrowok="t"/>
            </v:shape>
            <v:shape id="_x0000_s14597" style="position:absolute;left:2242;top:1567;width:3186;height:2819" coordorigin="2242,1567" coordsize="3186,2819" path="m3907,2999r,-3l3902,3003r2,4l3907,2999xe" fillcolor="black" stroked="f">
              <v:path arrowok="t"/>
            </v:shape>
            <v:shape id="_x0000_s14596" style="position:absolute;left:2242;top:1567;width:3186;height:2819" coordorigin="2242,1567" coordsize="3186,2819" path="m3873,2990r2,-1l3875,2981r-2,-1l3871,2982r-3,8l3870,2993r3,-3xe" fillcolor="black" stroked="f">
              <v:path arrowok="t"/>
            </v:shape>
            <v:shape id="_x0000_s14595" style="position:absolute;left:2242;top:1567;width:3186;height:2819" coordorigin="2242,1567" coordsize="3186,2819" path="m3202,2740r6,-17l3202,2734r-1,4l3201,2740r,1l3202,2740xe" fillcolor="black" stroked="f">
              <v:path arrowok="t"/>
            </v:shape>
            <v:shape id="_x0000_s14594" style="position:absolute;left:2242;top:1567;width:3186;height:2819" coordorigin="2242,1567" coordsize="3186,2819" path="m3205,2738r5,-11l3209,2725r-1,-2l3202,2740r3,-2xe" fillcolor="black" stroked="f">
              <v:path arrowok="t"/>
            </v:shape>
            <v:shape id="_x0000_s14593" style="position:absolute;left:2242;top:1567;width:3186;height:2819" coordorigin="2242,1567" coordsize="3186,2819" path="m4817,3338r2,-13l4809,3327r,6l4809,3338r3,2l4817,3338xe" fillcolor="black" stroked="f">
              <v:path arrowok="t"/>
            </v:shape>
            <v:shape id="_x0000_s14592" style="position:absolute;left:2242;top:1567;width:3186;height:2819" coordorigin="2242,1567" coordsize="3186,2819" path="m4819,3337r1,-2l4820,3331r-1,-6l4817,3338r2,-1xe" fillcolor="black" stroked="f">
              <v:path arrowok="t"/>
            </v:shape>
            <v:shape id="_x0000_s14591" style="position:absolute;left:2242;top:1567;width:3186;height:2819" coordorigin="2242,1567" coordsize="3186,2819" path="m4737,3304r-2,-1l4735,3303r1,4l4736,3309r1,-5xe" fillcolor="black" stroked="f">
              <v:path arrowok="t"/>
            </v:shape>
            <v:shape id="_x0000_s14590" style="position:absolute;left:2242;top:1567;width:3186;height:2819" coordorigin="2242,1567" coordsize="3186,2819" path="m4741,3307r-4,-3l4736,3309r,2l4737,3311r,l4741,3307xe" fillcolor="black" stroked="f">
              <v:path arrowok="t"/>
            </v:shape>
            <v:shape id="_x0000_s14589" style="position:absolute;left:2242;top:1567;width:3186;height:2819" coordorigin="2242,1567" coordsize="3186,2819" path="m4740,3311r3,l4749,3310r-1,-6l4744,3302r-3,5l4737,3311r3,xe" fillcolor="black" stroked="f">
              <v:path arrowok="t"/>
            </v:shape>
            <v:shape id="_x0000_s14588" style="position:absolute;left:2242;top:1567;width:3186;height:2819" coordorigin="2242,1567" coordsize="3186,2819" path="m4555,3240r19,-1l4582,3230r-4,1l4572,3234r-25,-1l4545,3236r-4,6l4555,3240xe" fillcolor="black" stroked="f">
              <v:path arrowok="t"/>
            </v:shape>
            <v:shape id="_x0000_s14587" style="position:absolute;left:2242;top:1567;width:3186;height:2819" coordorigin="2242,1567" coordsize="3186,2819" path="m4582,3238r1,-4l4582,3230r,l4574,3239r8,-1xe" fillcolor="black" stroked="f">
              <v:path arrowok="t"/>
            </v:shape>
            <v:shape id="_x0000_s14586" style="position:absolute;left:2242;top:1567;width:3186;height:2819" coordorigin="2242,1567" coordsize="3186,2819" path="m4705,4059r-2,l4701,4061r-3,3l4698,4065r4,1l4705,4059xe" fillcolor="black" stroked="f">
              <v:path arrowok="t"/>
            </v:shape>
            <v:shape id="_x0000_s14585" style="position:absolute;left:2242;top:1567;width:3186;height:2819" coordorigin="2242,1567" coordsize="3186,2819" path="m4707,4067r2,-4l4711,4062r-4,-2l4705,4059r-3,7l4704,4067r3,xe" fillcolor="black" stroked="f">
              <v:path arrowok="t"/>
            </v:shape>
            <v:shape id="_x0000_s14584" style="position:absolute;left:2242;top:1567;width:3186;height:2819" coordorigin="2242,1567" coordsize="3186,2819" path="m4711,4063r,-1l4709,4063r1,l4711,4063xe" fillcolor="black" stroked="f">
              <v:path arrowok="t"/>
            </v:shape>
            <v:shape id="_x0000_s14583" style="position:absolute;left:2242;top:1567;width:3186;height:2819" coordorigin="2242,1567" coordsize="3186,2819" path="m4967,3394r3,-13l4968,3380r-5,7l4963,3391r,3l4965,3396r2,-2xe" fillcolor="black" stroked="f">
              <v:path arrowok="t"/>
            </v:shape>
            <v:shape id="_x0000_s14582" style="position:absolute;left:2242;top:1567;width:3186;height:2819" coordorigin="2242,1567" coordsize="3186,2819" path="m4969,3392r2,-9l4970,3381r-3,13l4969,3392xe" fillcolor="black" stroked="f">
              <v:path arrowok="t"/>
            </v:shape>
            <v:shape id="_x0000_s14581" style="position:absolute;left:2242;top:1567;width:3186;height:2819" coordorigin="2242,1567" coordsize="3186,2819" path="m4799,3328r6,-4l4804,3323r-1,-8l4795,3319r-6,1l4789,3325r,5l4793,3331r6,-3xe" fillcolor="black" stroked="f">
              <v:path arrowok="t"/>
            </v:shape>
            <v:shape id="_x0000_s14580" style="position:absolute;left:2242;top:1567;width:3186;height:2819" coordorigin="2242,1567" coordsize="3186,2819" path="m4693,3282r-3,-5l4686,3279r,6l4685,3291r1,1l4693,3282xe" fillcolor="black" stroked="f">
              <v:path arrowok="t"/>
            </v:shape>
            <v:shape id="_x0000_s14579" style="position:absolute;left:2242;top:1567;width:3186;height:2819" coordorigin="2242,1567" coordsize="3186,2819" path="m4692,3288r4,-3l4696,3285r-3,-3l4686,3292r6,-4xe" fillcolor="black" stroked="f">
              <v:path arrowok="t"/>
            </v:shape>
            <v:shape id="_x0000_s14578" style="position:absolute;left:2242;top:1567;width:3186;height:2819" coordorigin="2242,1567" coordsize="3186,2819" path="m4486,3169r2,4l4494,3173r5,-1l4502,3172r6,1l4503,3167r-2,l4492,3167r-6,2l4485,3174r1,-5xe" fillcolor="black" stroked="f">
              <v:path arrowok="t"/>
            </v:shape>
            <v:shape id="_x0000_s14577" style="position:absolute;left:2242;top:1567;width:3186;height:2819" coordorigin="2242,1567" coordsize="3186,2819" path="m4469,3171r-1,-1l4464,3168r-1,3l4466,3173r1,2l4469,3176r,-5xe" fillcolor="black" stroked="f">
              <v:path arrowok="t"/>
            </v:shape>
            <v:shape id="_x0000_s14576" style="position:absolute;left:2242;top:1567;width:3186;height:2819" coordorigin="2242,1567" coordsize="3186,2819" path="m4469,3175r2,l4479,3168r-4,2l4472,3171r-3,l4469,3176xe" fillcolor="black" stroked="f">
              <v:path arrowok="t"/>
            </v:shape>
            <v:shape id="_x0000_s14575" style="position:absolute;left:2242;top:1567;width:3186;height:2819" coordorigin="2242,1567" coordsize="3186,2819" path="m4485,3174r1,-5l4479,3168r-8,7l4485,3174xe" fillcolor="black" stroked="f">
              <v:path arrowok="t"/>
            </v:shape>
            <v:shape id="_x0000_s14574" style="position:absolute;left:2242;top:1567;width:3186;height:2819" coordorigin="2242,1567" coordsize="3186,2819" path="m4368,3473r-3,-16l4365,3450r-3,4l4361,3457r2,25l4368,3473xe" fillcolor="black" stroked="f">
              <v:path arrowok="t"/>
            </v:shape>
            <v:shape id="_x0000_s14573" style="position:absolute;left:2242;top:1567;width:3186;height:2819" coordorigin="2242,1567" coordsize="3186,2819" path="m4367,3482r1,l4369,3477r-1,-4l4363,3482r3,1l4367,3482xe" fillcolor="black" stroked="f">
              <v:path arrowok="t"/>
            </v:shape>
            <v:shape id="_x0000_s14572" style="position:absolute;left:2242;top:1567;width:3186;height:2819" coordorigin="2242,1567" coordsize="3186,2819" path="m4486,3169r6,-2l4486,3169xe" fillcolor="black" stroked="f">
              <v:path arrowok="t"/>
            </v:shape>
            <v:shape id="_x0000_s14571" style="position:absolute;left:2242;top:1567;width:3186;height:2819" coordorigin="2242,1567" coordsize="3186,2819" path="m4501,3167r2,l4503,3164r-11,3l4501,3167xe" fillcolor="black" stroked="f">
              <v:path arrowok="t"/>
            </v:shape>
            <v:shape id="_x0000_s14570" style="position:absolute;left:2242;top:1567;width:3186;height:2819" coordorigin="2242,1567" coordsize="3186,2819" path="m4492,3214r-3,-4l4482,3204r-2,-1l4481,3209r1,4l4487,3216r5,l4494,3216r-2,-2xe" fillcolor="black" stroked="f">
              <v:path arrowok="t"/>
            </v:shape>
            <v:shape id="_x0000_s14569" style="position:absolute;left:2242;top:1567;width:3186;height:2819" coordorigin="2242,1567" coordsize="3186,2819" path="m4478,3209r1,-6l4476,3201r-1,5l4474,3211r3,3l4478,3209xe" fillcolor="black" stroked="f">
              <v:path arrowok="t"/>
            </v:shape>
            <v:shape id="_x0000_s14568" style="position:absolute;left:2242;top:1567;width:3186;height:2819" coordorigin="2242,1567" coordsize="3186,2819" path="m4472,3207r1,-6l4459,3196r9,11l4471,3210r1,-3xe" fillcolor="black" stroked="f">
              <v:path arrowok="t"/>
            </v:shape>
            <v:shape id="_x0000_s14567" style="position:absolute;left:2242;top:1567;width:3186;height:2819" coordorigin="2242,1567" coordsize="3186,2819" path="m3924,2995r-2,l3918,3003r3,1l3923,3005r1,-10xe" fillcolor="black" stroked="f">
              <v:path arrowok="t"/>
            </v:shape>
            <v:shape id="_x0000_s14566" style="position:absolute;left:2242;top:1567;width:3186;height:2819" coordorigin="2242,1567" coordsize="3186,2819" path="m4534,3225r-14,-3l4520,3225r1,2l4522,3228r11,1l4534,3225xe" fillcolor="black" stroked="f">
              <v:path arrowok="t"/>
            </v:shape>
            <v:shape id="_x0000_s14565" style="position:absolute;left:2242;top:1567;width:3186;height:2819" coordorigin="2242,1567" coordsize="3186,2819" path="m4540,3225r-1,-3l4538,3221r-1,1l4534,3225r-1,4l4541,3229r-1,-4xe" fillcolor="black" stroked="f">
              <v:path arrowok="t"/>
            </v:shape>
            <v:shape id="_x0000_s14564" style="position:absolute;left:2242;top:1567;width:3186;height:2819" coordorigin="2242,1567" coordsize="3186,2819" path="m5043,3418r2,-6l5042,3414r-3,1l5034,3417r2,2l5043,3418xe" fillcolor="black" stroked="f">
              <v:path arrowok="t"/>
            </v:shape>
            <v:shape id="_x0000_s14563" style="position:absolute;left:2242;top:1567;width:3186;height:2819" coordorigin="2242,1567" coordsize="3186,2819" path="m5048,3417r12,-15l5046,3408r-1,4l5043,3418r5,-1xe" fillcolor="black" stroked="f">
              <v:path arrowok="t"/>
            </v:shape>
            <v:shape id="_x0000_s14562" style="position:absolute;left:2242;top:1567;width:3186;height:2819" coordorigin="2242,1567" coordsize="3186,2819" path="m5062,3406r-1,-3l5060,3402r-12,15l5062,3406xe" fillcolor="black" stroked="f">
              <v:path arrowok="t"/>
            </v:shape>
            <v:shape id="_x0000_s14561" style="position:absolute;left:2242;top:1567;width:3186;height:2819" coordorigin="2242,1567" coordsize="3186,2819" path="m4733,3320r,-12l4722,3320r-10,1l4702,3322r1,1l4715,3325r15,3l4733,3320xe" fillcolor="black" stroked="f">
              <v:path arrowok="t"/>
            </v:shape>
            <v:shape id="_x0000_s14560" style="position:absolute;left:2242;top:1567;width:3186;height:2819" coordorigin="2242,1567" coordsize="3186,2819" path="m4730,3306r1,-1l4729,3304r-3,-1l4711,3287r-7,4l4713,3304r6,6l4724,3316r6,-10xe" fillcolor="black" stroked="f">
              <v:path arrowok="t"/>
            </v:shape>
            <v:shape id="_x0000_s14559" style="position:absolute;left:2242;top:1567;width:3186;height:2819" coordorigin="2242,1567" coordsize="3186,2819" path="m4731,3307r-1,l4730,3306r-6,10l4722,3320r9,-13xe" fillcolor="black" stroked="f">
              <v:path arrowok="t"/>
            </v:shape>
            <v:shape id="_x0000_s14558" style="position:absolute;left:2242;top:1567;width:3186;height:2819" coordorigin="2242,1567" coordsize="3186,2819" path="m4751,3328r-6,-1l4742,3324r-2,-1l4738,3321r-1,l4733,3320r-3,8l4751,3336r,-8xe" fillcolor="black" stroked="f">
              <v:path arrowok="t"/>
            </v:shape>
            <v:shape id="_x0000_s14557" style="position:absolute;left:2242;top:1567;width:3186;height:2819" coordorigin="2242,1567" coordsize="3186,2819" path="m4711,3287r,-5l4709,3280r-4,8l4704,3291r7,-4xe" fillcolor="black" stroked="f">
              <v:path arrowok="t"/>
            </v:shape>
            <v:shape id="_x0000_s14556" style="position:absolute;left:2242;top:1567;width:3186;height:2819" coordorigin="2242,1567" coordsize="3186,2819" path="m4668,3194r-1,l4666,3195r-1,1l4665,3199r1,2l4668,3194xe" fillcolor="black" stroked="f">
              <v:path arrowok="t"/>
            </v:shape>
            <v:shape id="_x0000_s14555" style="position:absolute;left:2242;top:1567;width:3186;height:2819" coordorigin="2242,1567" coordsize="3186,2819" path="m4671,3195r-2,2l4669,3197r-1,-3l4666,3201r2,4l4671,3195xe" fillcolor="black" stroked="f">
              <v:path arrowok="t"/>
            </v:shape>
            <v:shape id="_x0000_s14554" style="position:absolute;left:2242;top:1567;width:3186;height:2819" coordorigin="2242,1567" coordsize="3186,2819" path="m4676,3204r-2,-1l4674,3202r1,-11l4671,3195r-3,10l4675,3209r1,-5xe" fillcolor="black" stroked="f">
              <v:path arrowok="t"/>
            </v:shape>
            <v:shape id="_x0000_s14553" style="position:absolute;left:2242;top:1567;width:3186;height:2819" coordorigin="2242,1567" coordsize="3186,2819" path="m4676,3206r1,-1l4676,3204r-1,5l4676,3206xe" fillcolor="black" stroked="f">
              <v:path arrowok="t"/>
            </v:shape>
            <v:shape id="_x0000_s14552" style="position:absolute;left:2242;top:1567;width:3186;height:2819" coordorigin="2242,1567" coordsize="3186,2819" path="m4665,3206r-7,-3l4656,3202r-5,-2l4649,3200r-4,16l4657,3204r,l4665,3220r,-14xe" fillcolor="black" stroked="f">
              <v:path arrowok="t"/>
            </v:shape>
            <v:shape id="_x0000_s14551" style="position:absolute;left:2242;top:1567;width:3186;height:2819" coordorigin="2242,1567" coordsize="3186,2819" path="m4693,3256r-3,-5l4675,3225r-10,-19l4665,3220r1,3l4677,3245r12,20l4694,3272r-1,-16xe" fillcolor="black" stroked="f">
              <v:path arrowok="t"/>
            </v:shape>
            <v:shape id="_x0000_s14550" style="position:absolute;left:2242;top:1567;width:3186;height:2819" coordorigin="2242,1567" coordsize="3186,2819" path="m4703,3274r-10,-18l4694,3272r2,1l4699,3286r4,-12xe" fillcolor="black" stroked="f">
              <v:path arrowok="t"/>
            </v:shape>
            <v:shape id="_x0000_s14549" style="position:absolute;left:2242;top:1567;width:3186;height:2819" coordorigin="2242,1567" coordsize="3186,2819" path="m4709,3280r-6,-6l4699,3286r5,1l4705,3288r4,-8xe" fillcolor="black" stroked="f">
              <v:path arrowok="t"/>
            </v:shape>
            <v:shape id="_x0000_s14548" style="position:absolute;left:2242;top:1567;width:3186;height:2819" coordorigin="2242,1567" coordsize="3186,2819" path="m4664,3181r-4,l4656,3180r2,3l4667,3184r-3,-3xe" fillcolor="black" stroked="f">
              <v:path arrowok="t"/>
            </v:shape>
            <v:shape id="_x0000_s14547" style="position:absolute;left:2242;top:1567;width:3186;height:2819" coordorigin="2242,1567" coordsize="3186,2819" path="m4668,3174r-4,l4664,3172r2,-8l4662,3166r-1,6l4664,3175r3,3l4667,3180r1,-6xe" fillcolor="black" stroked="f">
              <v:path arrowok="t"/>
            </v:shape>
            <v:shape id="_x0000_s14546" style="position:absolute;left:2242;top:1567;width:3186;height:2819" coordorigin="2242,1567" coordsize="3186,2819" path="m4667,3180r,-2l4664,3181r3,3l4667,3180xe" fillcolor="black" stroked="f">
              <v:path arrowok="t"/>
            </v:shape>
            <v:shape id="_x0000_s14545" style="position:absolute;left:2242;top:1567;width:3186;height:2819" coordorigin="2242,1567" coordsize="3186,2819" path="m4677,3195r-2,-7l4667,3184r,2l4675,3191r,9l4677,3195xe" fillcolor="black" stroked="f">
              <v:path arrowok="t"/>
            </v:shape>
            <v:shape id="_x0000_s14544" style="position:absolute;left:2242;top:1567;width:3186;height:2819" coordorigin="2242,1567" coordsize="3186,2819" path="m4668,3170r2,-5l4669,3162r-1,l4666,3164r-2,8l4668,3170xe" fillcolor="black" stroked="f">
              <v:path arrowok="t"/>
            </v:shape>
            <v:shape id="_x0000_s14543" style="position:absolute;left:2242;top:1567;width:3186;height:2819" coordorigin="2242,1567" coordsize="3186,2819" path="m4671,3169r,-1l4670,3165r-2,5l4671,3169xe" fillcolor="black" stroked="f">
              <v:path arrowok="t"/>
            </v:shape>
            <v:shape id="_x0000_s14542" style="position:absolute;left:2242;top:1567;width:3186;height:2819" coordorigin="2242,1567" coordsize="3186,2819" path="m4673,3175r-5,-1l4667,3180r4,l4674,3180r-1,-5xe" fillcolor="black" stroked="f">
              <v:path arrowok="t"/>
            </v:shape>
            <v:shape id="_x0000_s14541" style="position:absolute;left:2242;top:1567;width:3186;height:2819" coordorigin="2242,1567" coordsize="3186,2819" path="m4712,3285r1,-1l4711,3282r,5l4712,3285xe" fillcolor="black" stroked="f">
              <v:path arrowok="t"/>
            </v:shape>
            <v:shape id="_x0000_s14540" style="position:absolute;left:2242;top:1567;width:3186;height:2819" coordorigin="2242,1567" coordsize="3186,2819" path="m4733,3304r-1,l4729,3304r2,1l4733,3304xe" fillcolor="black" stroked="f">
              <v:path arrowok="t"/>
            </v:shape>
            <v:shape id="_x0000_s14539" style="position:absolute;left:2242;top:1567;width:3186;height:2819" coordorigin="2242,1567" coordsize="3186,2819" path="m4866,3013r4,-2l4870,3007r-4,1l4859,3011r3,4l4866,3013xe" fillcolor="black" stroked="f">
              <v:path arrowok="t"/>
            </v:shape>
            <v:shape id="_x0000_s14538" style="position:absolute;left:2242;top:1567;width:3186;height:2819" coordorigin="2242,1567" coordsize="3186,2819" path="m4616,3715r-8,-6l4605,3710r-3,6l4603,3717r7,3l4619,3720r-3,-5xe" fillcolor="black" stroked="f">
              <v:path arrowok="t"/>
            </v:shape>
            <v:shape id="_x0000_s14537" style="position:absolute;left:2242;top:1567;width:3186;height:2819" coordorigin="2242,1567" coordsize="3186,2819" path="m4828,3099r5,-19l4832,3072r-7,-2l4821,3070r-2,-1l4814,3073r-8,5l4832,3074r,l4825,3099r3,xe" fillcolor="black" stroked="f">
              <v:path arrowok="t"/>
            </v:shape>
            <v:shape id="_x0000_s14536" style="position:absolute;left:2242;top:1567;width:3186;height:2819" coordorigin="2242,1567" coordsize="3186,2819" path="m4832,3074r,l4823,3096r,3l4832,3074xe" fillcolor="black" stroked="f">
              <v:path arrowok="t"/>
            </v:shape>
            <v:shape id="_x0000_s14535" style="position:absolute;left:2242;top:1567;width:3186;height:2819" coordorigin="2242,1567" coordsize="3186,2819" path="m4813,3064r10,-25l4815,3055r-7,12l4807,3073r-1,5l4813,3064xe" fillcolor="black" stroked="f">
              <v:path arrowok="t"/>
            </v:shape>
            <v:shape id="_x0000_s14534" style="position:absolute;left:2242;top:1567;width:3186;height:2819" coordorigin="2242,1567" coordsize="3186,2819" path="m4814,3073r-1,-5l4813,3064r-7,14l4814,3073xe" fillcolor="black" stroked="f">
              <v:path arrowok="t"/>
            </v:shape>
            <v:shape id="_x0000_s14533" style="position:absolute;left:2242;top:1567;width:3186;height:2819" coordorigin="2242,1567" coordsize="3186,2819" path="m4824,3067r5,-3l4835,3054r-2,-1l4829,3052r-3,2l4823,3061r-4,8l4821,3070r3,-3xe" fillcolor="black" stroked="f">
              <v:path arrowok="t"/>
            </v:shape>
            <v:shape id="_x0000_s14532" style="position:absolute;left:2242;top:1567;width:3186;height:2819" coordorigin="2242,1567" coordsize="3186,2819" path="m4841,3072r5,2l4860,3053r-21,11l4825,3070r7,2l4833,3080r8,-8xe" fillcolor="black" stroked="f">
              <v:path arrowok="t"/>
            </v:shape>
            <v:shape id="_x0000_s14531" style="position:absolute;left:2242;top:1567;width:3186;height:2819" coordorigin="2242,1567" coordsize="3186,2819" path="m4848,3081r5,-8l4861,3064r13,-18l4871,3047r-6,4l4860,3053r-14,21l4845,3078r-6,7l4838,3087r-2,3l4839,3094r9,-13xe" fillcolor="black" stroked="f">
              <v:path arrowok="t"/>
            </v:shape>
            <v:shape id="_x0000_s14530" style="position:absolute;left:2242;top:1567;width:3186;height:2819" coordorigin="2242,1567" coordsize="3186,2819" path="m4873,3054r18,-12l4880,3043r-3,2l4874,3046r-13,18l4873,3054xe" fillcolor="black" stroked="f">
              <v:path arrowok="t"/>
            </v:shape>
            <v:shape id="_x0000_s14529" style="position:absolute;left:2242;top:1567;width:3186;height:2819" coordorigin="2242,1567" coordsize="3186,2819" path="m4891,3042r12,-13l4898,3030r-17,10l4880,3043r11,-1xe" fillcolor="black" stroked="f">
              <v:path arrowok="t"/>
            </v:shape>
            <v:shape id="_x0000_s14528" style="position:absolute;left:2242;top:1567;width:3186;height:2819" coordorigin="2242,1567" coordsize="3186,2819" path="m4908,3032r5,-5l4906,3029r-3,l4891,3042r17,-10xe" fillcolor="black" stroked="f">
              <v:path arrowok="t"/>
            </v:shape>
            <v:shape id="_x0000_s14527" style="position:absolute;left:2242;top:1567;width:3186;height:2819" coordorigin="2242,1567" coordsize="3186,2819" path="m4928,3026r2,-5l4929,3020r-5,2l4918,3024r-5,3l4908,3032r20,-6xe" fillcolor="black" stroked="f">
              <v:path arrowok="t"/>
            </v:shape>
            <v:shape id="_x0000_s14526" style="position:absolute;left:2242;top:1567;width:3186;height:2819" coordorigin="2242,1567" coordsize="3186,2819" path="m4943,3017r,-1l4942,3014r-10,6l4931,3021r-1,l4928,3026r15,-9xe" fillcolor="black" stroked="f">
              <v:path arrowok="t"/>
            </v:shape>
            <v:shape id="_x0000_s14525" style="position:absolute;left:2242;top:1567;width:3186;height:2819" coordorigin="2242,1567" coordsize="3186,2819" path="m4942,3014r-9,3l4932,3020r10,-6xe" fillcolor="black" stroked="f">
              <v:path arrowok="t"/>
            </v:shape>
            <v:shape id="_x0000_s14524" style="position:absolute;left:2242;top:1567;width:3186;height:2819" coordorigin="2242,1567" coordsize="3186,2819" path="m4816,3062r16,-35l4830,3028r-3,1l4823,3039r-10,25l4816,3062xe" fillcolor="black" stroked="f">
              <v:path arrowok="t"/>
            </v:shape>
            <v:shape id="_x0000_s14523" style="position:absolute;left:2242;top:1567;width:3186;height:2819" coordorigin="2242,1567" coordsize="3186,2819" path="m4826,3045r4,-7l4836,3030r-1,-9l4833,3025r-1,2l4816,3062r10,-17xe" fillcolor="black" stroked="f">
              <v:path arrowok="t"/>
            </v:shape>
            <v:shape id="_x0000_s14522" style="position:absolute;left:2242;top:1567;width:3186;height:2819" coordorigin="2242,1567" coordsize="3186,2819" path="m4839,3026r4,-3l4845,3019r,l4844,3017r-9,4l4836,3030r3,-4xe" fillcolor="black" stroked="f">
              <v:path arrowok="t"/>
            </v:shape>
            <v:shape id="_x0000_s14521" style="position:absolute;left:2242;top:1567;width:3186;height:2819" coordorigin="2242,1567" coordsize="3186,2819" path="m4836,3090r2,-3l4835,3086r-1,-3l4828,3099r-4,4l4817,3112r3,9l4820,3122r16,-32xe" fillcolor="black" stroked="f">
              <v:path arrowok="t"/>
            </v:shape>
            <v:shape id="_x0000_s14520" style="position:absolute;left:2242;top:1567;width:3186;height:2819" coordorigin="2242,1567" coordsize="3186,2819" path="m4829,3113r4,-13l4836,3090r-16,32l4829,3113xe" fillcolor="black" stroked="f">
              <v:path arrowok="t"/>
            </v:shape>
            <v:shape id="_x0000_s14519" style="position:absolute;left:2242;top:1567;width:3186;height:2819" coordorigin="2242,1567" coordsize="3186,2819" path="m4462,3578r-8,-12l4450,3564r4,9l4455,3575r1,4l4457,3580r5,-2xe" fillcolor="black" stroked="f">
              <v:path arrowok="t"/>
            </v:shape>
            <v:shape id="_x0000_s14518" style="position:absolute;left:2242;top:1567;width:3186;height:2819" coordorigin="2242,1567" coordsize="3186,2819" path="m4480,3599r-12,-14l4462,3578r-5,2l4464,3590r14,18l4480,3599xe" fillcolor="black" stroked="f">
              <v:path arrowok="t"/>
            </v:shape>
            <v:shape id="_x0000_s14517" style="position:absolute;left:2242;top:1567;width:3186;height:2819" coordorigin="2242,1567" coordsize="3186,2819" path="m4571,3685r-19,-15l4535,3656r-7,-6l4512,3633r-17,-18l4480,3599r-2,9l4493,3624r16,18l4527,3659r19,16l4562,3688r13,9l4583,3700r-12,-15xe" fillcolor="black" stroked="f">
              <v:path arrowok="t"/>
            </v:shape>
            <v:shape id="_x0000_s14516" style="position:absolute;left:2242;top:1567;width:3186;height:2819" coordorigin="2242,1567" coordsize="3186,2819" path="m4584,3700r2,-1l4586,3700r3,-2l4571,3685r12,15l4584,3700xe" fillcolor="black" stroked="f">
              <v:path arrowok="t"/>
            </v:shape>
            <v:shape id="_x0000_s14515" style="position:absolute;left:2242;top:1567;width:3186;height:2819" coordorigin="2242,1567" coordsize="3186,2819" path="m4602,3711r-2,-6l4589,3698r-3,2l4586,3702r1,4l4597,3712r5,-1xe" fillcolor="black" stroked="f">
              <v:path arrowok="t"/>
            </v:shape>
            <v:shape id="_x0000_s14514" style="position:absolute;left:2242;top:1567;width:3186;height:2819" coordorigin="2242,1567" coordsize="3186,2819" path="m4604,3710r1,l4608,3709r-8,-4l4602,3711r2,-1xe" fillcolor="black" stroked="f">
              <v:path arrowok="t"/>
            </v:shape>
            <v:shape id="_x0000_s14513" style="position:absolute;left:2242;top:1567;width:3186;height:2819" coordorigin="2242,1567" coordsize="3186,2819" path="m4624,3722r-3,l4619,3720r-9,l4621,3724r2,5l4625,3730r-1,-8xe" fillcolor="black" stroked="f">
              <v:path arrowok="t"/>
            </v:shape>
            <v:shape id="_x0000_s14512" style="position:absolute;left:2242;top:1567;width:3186;height:2819" coordorigin="2242,1567" coordsize="3186,2819" path="m4831,3118r-6,2l4820,3122r4,11l4826,3134r5,-16xe" fillcolor="black" stroked="f">
              <v:path arrowok="t"/>
            </v:shape>
            <v:shape id="_x0000_s14511" style="position:absolute;left:2242;top:1567;width:3186;height:2819" coordorigin="2242,1567" coordsize="3186,2819" path="m4829,3126r2,-7l4831,3118r-5,16l4829,3126xe" fillcolor="black" stroked="f">
              <v:path arrowok="t"/>
            </v:shape>
            <v:shape id="_x0000_s14510" style="position:absolute;left:2242;top:1567;width:3186;height:2819" coordorigin="2242,1567" coordsize="3186,2819" path="m4751,3316r-1,-1l4746,3315r-6,l4739,3317r5,5l4751,3316xe" fillcolor="black" stroked="f">
              <v:path arrowok="t"/>
            </v:shape>
            <v:shape id="_x0000_s14509" style="position:absolute;left:2242;top:1567;width:3186;height:2819" coordorigin="2242,1567" coordsize="3186,2819" path="m4752,3335r-1,-11l4751,3316r-7,6l4751,3328r,8l4750,3338r2,-3xe" fillcolor="black" stroked="f">
              <v:path arrowok="t"/>
            </v:shape>
            <v:shape id="_x0000_s14508" style="position:absolute;left:2242;top:1567;width:3186;height:2819" coordorigin="2242,1567" coordsize="3186,2819" path="m4762,3315r-4,1l4757,3315r-2,4l4753,3323r8,1l4762,3315xe" fillcolor="black" stroked="f">
              <v:path arrowok="t"/>
            </v:shape>
            <v:shape id="_x0000_s14507" style="position:absolute;left:2242;top:1567;width:3186;height:2819" coordorigin="2242,1567" coordsize="3186,2819" path="m4766,3322r7,-12l4772,3310r-7,3l4762,3315r-1,9l4766,3322xe" fillcolor="black" stroked="f">
              <v:path arrowok="t"/>
            </v:shape>
            <v:shape id="_x0000_s14506" style="position:absolute;left:2242;top:1567;width:3186;height:2819" coordorigin="2242,1567" coordsize="3186,2819" path="m4770,3321r2,-2l4772,3316r1,-6l4766,3322r4,-1xe" fillcolor="black" stroked="f">
              <v:path arrowok="t"/>
            </v:shape>
            <v:shape id="_x0000_s14505" style="position:absolute;left:2242;top:1567;width:3186;height:2819" coordorigin="2242,1567" coordsize="3186,2819" path="m4784,3309r-3,-1l4776,3311r-1,4l4775,3321r1,l4784,3309xe" fillcolor="black" stroked="f">
              <v:path arrowok="t"/>
            </v:shape>
            <v:shape id="_x0000_s14504" style="position:absolute;left:2242;top:1567;width:3186;height:2819" coordorigin="2242,1567" coordsize="3186,2819" path="m4781,3319r4,-2l4787,3311r-3,-2l4776,3321r5,-2xe" fillcolor="black" stroked="f">
              <v:path arrowok="t"/>
            </v:shape>
            <v:shape id="_x0000_s14503" style="position:absolute;left:2242;top:1567;width:3186;height:2819" coordorigin="2242,1567" coordsize="3186,2819" path="m4676,3279r4,-3l4680,3274r,-8l4673,3269r-3,l4669,3275r-1,6l4670,3282r6,-3xe" fillcolor="black" stroked="f">
              <v:path arrowok="t"/>
            </v:shape>
            <v:shape id="_x0000_s14502" style="position:absolute;left:2242;top:1567;width:3186;height:2819" coordorigin="2242,1567" coordsize="3186,2819" path="m4659,3270r-2,-9l4648,3264r,5l4648,3274r3,l4659,3270xe" fillcolor="black" stroked="f">
              <v:path arrowok="t"/>
            </v:shape>
            <v:shape id="_x0000_s14501" style="position:absolute;left:2242;top:1567;width:3186;height:2819" coordorigin="2242,1567" coordsize="3186,2819" path="m4666,3265r,-2l4667,3256r-10,5l4659,3270r7,-5xe" fillcolor="black" stroked="f">
              <v:path arrowok="t"/>
            </v:shape>
            <v:shape id="_x0000_s14500" style="position:absolute;left:2242;top:1567;width:3186;height:2819" coordorigin="2242,1567" coordsize="3186,2819" path="m4623,3245r-3,-1l4609,3250r-1,3l4604,3260r19,-15xe" fillcolor="black" stroked="f">
              <v:path arrowok="t"/>
            </v:shape>
            <v:shape id="_x0000_s14499" style="position:absolute;left:2242;top:1567;width:3186;height:2819" coordorigin="2242,1567" coordsize="3186,2819" path="m4621,3254r3,-9l4629,3242r-6,3l4604,3260r17,-6xe" fillcolor="black" stroked="f">
              <v:path arrowok="t"/>
            </v:shape>
            <v:shape id="_x0000_s14498" style="position:absolute;left:2242;top:1567;width:3186;height:2819" coordorigin="2242,1567" coordsize="3186,2819" path="m4632,3250r1,-2l4635,3248r1,-9l4629,3242r-5,3l4628,3254r4,-4xe" fillcolor="black" stroked="f">
              <v:path arrowok="t"/>
            </v:shape>
            <v:shape id="_x0000_s14497" style="position:absolute;left:2242;top:1567;width:3186;height:2819" coordorigin="2242,1567" coordsize="3186,2819" path="m4649,3232r-1,1l4636,3239r-1,9l4639,3249r10,-17xe" fillcolor="black" stroked="f">
              <v:path arrowok="t"/>
            </v:shape>
            <v:shape id="_x0000_s14496" style="position:absolute;left:2242;top:1567;width:3186;height:2819" coordorigin="2242,1567" coordsize="3186,2819" path="m4645,3243r2,-6l4649,3232r-10,17l4645,3243xe" fillcolor="black" stroked="f">
              <v:path arrowok="t"/>
            </v:shape>
            <v:shape id="_x0000_s14495" style="position:absolute;left:2242;top:1567;width:3186;height:2819" coordorigin="2242,1567" coordsize="3186,2819" path="m3471,2829r11,-31l3470,2819r-4,9l3465,2831r3,l3471,2829xe" fillcolor="black" stroked="f">
              <v:path arrowok="t"/>
            </v:shape>
            <v:shape id="_x0000_s14494" style="position:absolute;left:2242;top:1567;width:3186;height:2819" coordorigin="2242,1567" coordsize="3186,2819" path="m3472,2827r2,-4l3476,2818r8,-16l3495,2778r-13,20l3471,2829r1,-2xe" fillcolor="black" stroked="f">
              <v:path arrowok="t"/>
            </v:shape>
            <v:shape id="_x0000_s14493" style="position:absolute;left:2242;top:1567;width:3186;height:2819" coordorigin="2242,1567" coordsize="3186,2819" path="m3496,2784r4,-4l3506,2773r2,-8l3504,2767r-9,11l3484,2802r12,-18xe" fillcolor="black" stroked="f">
              <v:path arrowok="t"/>
            </v:shape>
            <v:shape id="_x0000_s14492" style="position:absolute;left:2242;top:1567;width:3186;height:2819" coordorigin="2242,1567" coordsize="3186,2819" path="m3241,2738r-3,l3236,2739r-2,4l3236,2744r3,1l3241,2738xe" fillcolor="black" stroked="f">
              <v:path arrowok="t"/>
            </v:shape>
            <v:shape id="_x0000_s14491" style="position:absolute;left:2242;top:1567;width:3186;height:2819" coordorigin="2242,1567" coordsize="3186,2819" path="m4762,3309r3,-6l4753,3301r,4l4752,3309r2,1l4762,3309xe" fillcolor="black" stroked="f">
              <v:path arrowok="t"/>
            </v:shape>
            <v:shape id="_x0000_s14490" style="position:absolute;left:2242;top:1567;width:3186;height:2819" coordorigin="2242,1567" coordsize="3186,2819" path="m4770,3301r1,-3l4767,3296r-2,7l4765,3308r5,-7xe" fillcolor="black" stroked="f">
              <v:path arrowok="t"/>
            </v:shape>
            <v:shape id="_x0000_s14489" style="position:absolute;left:2242;top:1567;width:3186;height:2819" coordorigin="2242,1567" coordsize="3186,2819" path="m4768,3307r1,-1l4769,3305r,-2l4770,3301r-5,7l4768,3307xe" fillcolor="black" stroked="f">
              <v:path arrowok="t"/>
            </v:shape>
            <v:shape id="_x0000_s14488" style="position:absolute;left:2242;top:1567;width:3186;height:2819" coordorigin="2242,1567" coordsize="3186,2819" path="m3975,3012r-1,-3l3971,3017r2,1l3975,3019r,-7xe" fillcolor="black" stroked="f">
              <v:path arrowok="t"/>
            </v:shape>
            <v:shape id="_x0000_s14487" style="position:absolute;left:2242;top:1567;width:3186;height:2819" coordorigin="2242,1567" coordsize="3186,2819" path="m4960,3378r-1,-2l4957,3381r1,2l4960,3386r,-8xe" fillcolor="black" stroked="f">
              <v:path arrowok="t"/>
            </v:shape>
            <v:shape id="_x0000_s14486" style="position:absolute;left:2242;top:1567;width:3186;height:2819" coordorigin="2242,1567" coordsize="3186,2819" path="m4731,3296r1,-2l4732,3292r2,-2l4730,3291r-1,l4727,3299r4,1l4731,3296xe" fillcolor="black" stroked="f">
              <v:path arrowok="t"/>
            </v:shape>
            <v:shape id="_x0000_s14485" style="position:absolute;left:2242;top:1567;width:3186;height:2819" coordorigin="2242,1567" coordsize="3186,2819" path="m4743,3297r4,-10l4734,3290r-2,2l4732,3294r5,4l4743,3297xe" fillcolor="black" stroked="f">
              <v:path arrowok="t"/>
            </v:shape>
            <v:shape id="_x0000_s14484" style="position:absolute;left:2242;top:1567;width:3186;height:2819" coordorigin="2242,1567" coordsize="3186,2819" path="m4767,3278r-7,4l4749,3295r,-3l4747,3289r,-2l4743,3297r5,-1l4748,3296r,3l4767,3278xe" fillcolor="black" stroked="f">
              <v:path arrowok="t"/>
            </v:shape>
            <v:shape id="_x0000_s14483" style="position:absolute;left:2242;top:1567;width:3186;height:2819" coordorigin="2242,1567" coordsize="3186,2819" path="m4729,3291r1,l4730,3291r-4,l4723,3292r,l4724,3295r5,-4xe" fillcolor="black" stroked="f">
              <v:path arrowok="t"/>
            </v:shape>
            <v:shape id="_x0000_s14482" style="position:absolute;left:2242;top:1567;width:3186;height:2819" coordorigin="2242,1567" coordsize="3186,2819" path="m4427,3434r,-3l4419,3441r-1,4l4420,3452r7,-18xe" fillcolor="black" stroked="f">
              <v:path arrowok="t"/>
            </v:shape>
            <v:shape id="_x0000_s14481" style="position:absolute;left:2242;top:1567;width:3186;height:2819" coordorigin="2242,1567" coordsize="3186,2819" path="m4526,3219r12,-1l4540,3217r,-3l4539,3212r-14,1l4509,3213r6,6l4526,3219xe" fillcolor="black" stroked="f">
              <v:path arrowok="t"/>
            </v:shape>
            <v:shape id="_x0000_s14480" style="position:absolute;left:2242;top:1567;width:3186;height:2819" coordorigin="2242,1567" coordsize="3186,2819" path="m4551,3230r-3,-7l4544,3227r-1,2l4546,3231r5,-1xe" fillcolor="black" stroked="f">
              <v:path arrowok="t"/>
            </v:shape>
            <v:shape id="_x0000_s14479" style="position:absolute;left:2242;top:1567;width:3186;height:2819" coordorigin="2242,1567" coordsize="3186,2819" path="m4559,3229r24,-1l4583,3221r,-2l4582,3219r-5,2l4564,3226r-16,-3l4551,3230r8,-1xe" fillcolor="black" stroked="f">
              <v:path arrowok="t"/>
            </v:shape>
            <v:shape id="_x0000_s14478" style="position:absolute;left:2242;top:1567;width:3186;height:2819" coordorigin="2242,1567" coordsize="3186,2819" path="m3942,3003r2,-12l3943,2988r-1,1l3941,2995r-1,8l3940,3004r2,-1xe" fillcolor="black" stroked="f">
              <v:path arrowok="t"/>
            </v:shape>
            <v:shape id="_x0000_s14477" style="position:absolute;left:2242;top:1567;width:3186;height:2819" coordorigin="2242,1567" coordsize="3186,2819" path="m3945,3001r1,-7l3944,2991r-2,12l3945,3001xe" fillcolor="black" stroked="f">
              <v:path arrowok="t"/>
            </v:shape>
            <v:shape id="_x0000_s14476" style="position:absolute;left:2242;top:1567;width:3186;height:2819" coordorigin="2242,1567" coordsize="3186,2819" path="m4506,3039r,1l4513,3038r2,-1l4516,3037r1,-10l4512,3031r-5,7l4503,3036r-7,14l4506,3039xe" fillcolor="black" stroked="f">
              <v:path arrowok="t"/>
            </v:shape>
            <v:shape id="_x0000_s14475" style="position:absolute;left:2242;top:1567;width:3186;height:2819" coordorigin="2242,1567" coordsize="3186,2819" path="m4512,3031r-6,4l4506,3038r1,l4512,3031xe" fillcolor="black" stroked="f">
              <v:path arrowok="t"/>
            </v:shape>
            <v:shape id="_x0000_s14474" style="position:absolute;left:2242;top:1567;width:3186;height:2819" coordorigin="2242,1567" coordsize="3186,2819" path="m4517,3038r,-4l4518,3032r-1,-5l4516,3037r-2,5l4512,3050r5,-12xe" fillcolor="black" stroked="f">
              <v:path arrowok="t"/>
            </v:shape>
            <v:shape id="_x0000_s14473" style="position:absolute;left:2242;top:1567;width:3186;height:2819" coordorigin="2242,1567" coordsize="3186,2819" path="m4366,3412r-2,-2l4361,3418r,6l4361,3427r5,-15xe" fillcolor="black" stroked="f">
              <v:path arrowok="t"/>
            </v:shape>
            <v:shape id="_x0000_s14472" style="position:absolute;left:2242;top:1567;width:3186;height:2819" coordorigin="2242,1567" coordsize="3186,2819" path="m4364,3426r3,-2l4369,3414r-3,-2l4361,3427r1,1l4364,3426xe" fillcolor="black" stroked="f">
              <v:path arrowok="t"/>
            </v:shape>
            <v:shape id="_x0000_s14471" style="position:absolute;left:2242;top:1567;width:3186;height:2819" coordorigin="2242,1567" coordsize="3186,2819" path="m4458,3187r-3,1l4453,3189r,1l4454,3192r3,4l4459,3196r-1,-9xe" fillcolor="black" stroked="f">
              <v:path arrowok="t"/>
            </v:shape>
            <v:shape id="_x0000_s14470" style="position:absolute;left:2242;top:1567;width:3186;height:2819" coordorigin="2242,1567" coordsize="3186,2819" path="m4460,3193r1,-3l4458,3187r1,9l4460,3193xe" fillcolor="black" stroked="f">
              <v:path arrowok="t"/>
            </v:shape>
            <v:shape id="_x0000_s14469" style="position:absolute;left:2242;top:1567;width:3186;height:2819" coordorigin="2242,1567" coordsize="3186,2819" path="m4471,3163r-2,-4l4466,3156r-13,2l4453,3161r,7l4471,3163xe" fillcolor="black" stroked="f">
              <v:path arrowok="t"/>
            </v:shape>
            <v:shape id="_x0000_s14468" style="position:absolute;left:2242;top:1567;width:3186;height:2819" coordorigin="2242,1567" coordsize="3186,2819" path="m4474,3166r-1,-2l4474,3165r6,-10l4478,3156r-2,l4471,3163r-18,5l4474,3166xe" fillcolor="black" stroked="f">
              <v:path arrowok="t"/>
            </v:shape>
            <v:shape id="_x0000_s14467" style="position:absolute;left:2242;top:1567;width:3186;height:2819" coordorigin="2242,1567" coordsize="3186,2819" path="m4476,3156r-3,-1l4472,3157r,2l4471,3163r5,-7xe" fillcolor="black" stroked="f">
              <v:path arrowok="t"/>
            </v:shape>
            <v:shape id="_x0000_s14466" style="position:absolute;left:2242;top:1567;width:3186;height:2819" coordorigin="2242,1567" coordsize="3186,2819" path="m4481,3163r4,-2l4484,3157r-1,-3l4483,3153r-3,2l4474,3165r7,-2xe" fillcolor="black" stroked="f">
              <v:path arrowok="t"/>
            </v:shape>
            <v:shape id="_x0000_s14465" style="position:absolute;left:2242;top:1567;width:3186;height:2819" coordorigin="2242,1567" coordsize="3186,2819" path="m4467,3193r-4,-2l4462,3195r3,1l4469,3197r-2,-4xe" fillcolor="black" stroked="f">
              <v:path arrowok="t"/>
            </v:shape>
            <v:shape id="_x0000_s14464" style="position:absolute;left:2242;top:1567;width:3186;height:2819" coordorigin="2242,1567" coordsize="3186,2819" path="m4813,3314r-3,-1l4808,3312r-2,8l4809,3322r,1l4813,3314xe" fillcolor="black" stroked="f">
              <v:path arrowok="t"/>
            </v:shape>
            <v:shape id="_x0000_s14463" style="position:absolute;left:2242;top:1567;width:3186;height:2819" coordorigin="2242,1567" coordsize="3186,2819" path="m4811,3323r1,-1l4814,3320r-1,-6l4809,3323r2,xe" fillcolor="black" stroked="f">
              <v:path arrowok="t"/>
            </v:shape>
            <v:shape id="_x0000_s14462" style="position:absolute;left:2242;top:1567;width:3186;height:2819" coordorigin="2242,1567" coordsize="3186,2819" path="m4792,3305r-3,l4788,3306r1,1l4789,3308r1,2l4792,3305xe" fillcolor="black" stroked="f">
              <v:path arrowok="t"/>
            </v:shape>
            <v:shape id="_x0000_s14461" style="position:absolute;left:2242;top:1567;width:3186;height:2819" coordorigin="2242,1567" coordsize="3186,2819" path="m4795,3306r-3,-1l4790,3310r-1,2l4789,3316r,l4795,3306xe" fillcolor="black" stroked="f">
              <v:path arrowok="t"/>
            </v:shape>
            <v:shape id="_x0000_s14460" style="position:absolute;left:2242;top:1567;width:3186;height:2819" coordorigin="2242,1567" coordsize="3186,2819" path="m4795,3313r6,-2l4802,3306r,-3l4802,3302r-2,2l4799,3305r-4,1l4789,3316r6,-3xe" fillcolor="black" stroked="f">
              <v:path arrowok="t"/>
            </v:shape>
            <v:shape id="_x0000_s14459" style="position:absolute;left:2242;top:1567;width:3186;height:2819" coordorigin="2242,1567" coordsize="3186,2819" path="m3802,3225r-2,-9l3798,3228r-2,l3795,3229r1,2l3797,3233r5,-8xe" fillcolor="black" stroked="f">
              <v:path arrowok="t"/>
            </v:shape>
            <v:shape id="_x0000_s14458" style="position:absolute;left:2242;top:1567;width:3186;height:2819" coordorigin="2242,1567" coordsize="3186,2819" path="m3902,2944r-5,-2l3894,2954r1,2l3897,2959r5,-15xe" fillcolor="black" stroked="f">
              <v:path arrowok="t"/>
            </v:shape>
            <v:shape id="_x0000_s14457" style="position:absolute;left:2242;top:1567;width:3186;height:2819" coordorigin="2242,1567" coordsize="3186,2819" path="m4038,2610r,l4024,2611r-4,2l4022,2616r3,3l4038,2610xe" fillcolor="black" stroked="f">
              <v:path arrowok="t"/>
            </v:shape>
            <v:shape id="_x0000_s14456" style="position:absolute;left:2242;top:1567;width:3186;height:2819" coordorigin="2242,1567" coordsize="3186,2819" path="m4039,2615r18,-6l4062,2608r3,-2l4060,2604r-22,6l4025,2619r14,-4xe" fillcolor="black" stroked="f">
              <v:path arrowok="t"/>
            </v:shape>
            <v:shape id="_x0000_s14455" style="position:absolute;left:2242;top:1567;width:3186;height:2819" coordorigin="2242,1567" coordsize="3186,2819" path="m3800,3216r-3,-1l3795,3216r3,12l3800,3216xe" fillcolor="black" stroked="f">
              <v:path arrowok="t"/>
            </v:shape>
            <v:shape id="_x0000_s14454" style="position:absolute;left:2242;top:1567;width:3186;height:2819" coordorigin="2242,1567" coordsize="3186,2819" path="m3802,3225r-5,8l3801,3237r-1,3l3802,3242r,-17xe" fillcolor="black" stroked="f">
              <v:path arrowok="t"/>
            </v:shape>
            <v:shape id="_x0000_s14453" style="position:absolute;left:2242;top:1567;width:3186;height:2819" coordorigin="2242,1567" coordsize="3186,2819" path="m3817,3180r1,-1l3817,3179r-1,l3812,3180r-1,6l3814,3188r3,-8xe" fillcolor="black" stroked="f">
              <v:path arrowok="t"/>
            </v:shape>
            <v:shape id="_x0000_s14452" style="position:absolute;left:2242;top:1567;width:3186;height:2819" coordorigin="2242,1567" coordsize="3186,2819" path="m3816,3185r1,-5l3814,3188r3,3l3816,3185xe" fillcolor="black" stroked="f">
              <v:path arrowok="t"/>
            </v:shape>
            <v:shape id="_x0000_s14451" style="position:absolute;left:2242;top:1567;width:3186;height:2819" coordorigin="2242,1567" coordsize="3186,2819" path="m3910,2975r-2,1l3906,2977r,8l3908,2986r2,-11xe" fillcolor="black" stroked="f">
              <v:path arrowok="t"/>
            </v:shape>
            <v:shape id="_x0000_s14450" style="position:absolute;left:2242;top:1567;width:3186;height:2819" coordorigin="2242,1567" coordsize="3186,2819" path="m3910,2985r2,-6l3910,2975r-2,11l3909,2986r1,-1xe" fillcolor="black" stroked="f">
              <v:path arrowok="t"/>
            </v:shape>
            <v:shape id="_x0000_s14449" style="position:absolute;left:2242;top:1567;width:3186;height:2819" coordorigin="2242,1567" coordsize="3186,2819" path="m4723,3287r-7,-8l4715,3284r7,7l4723,3287xe" fillcolor="black" stroked="f">
              <v:path arrowok="t"/>
            </v:shape>
            <v:shape id="_x0000_s14448" style="position:absolute;left:2242;top:1567;width:3186;height:2819" coordorigin="2242,1567" coordsize="3186,2819" path="m4732,3283r-2,-3l4728,3278r-12,1l4723,3287r1,-1l4725,3285r5,2l4732,3283xe" fillcolor="black" stroked="f">
              <v:path arrowok="t"/>
            </v:shape>
            <v:shape id="_x0000_s14447" style="position:absolute;left:2242;top:1567;width:3186;height:2819" coordorigin="2242,1567" coordsize="3186,2819" path="m4518,3206r3,-1l4520,3203r-2,-4l4506,3200r-4,11l4518,3206xe" fillcolor="black" stroked="f">
              <v:path arrowok="t"/>
            </v:shape>
            <v:shape id="_x0000_s14446" style="position:absolute;left:2242;top:1567;width:3186;height:2819" coordorigin="2242,1567" coordsize="3186,2819" path="m4528,3201r-4,3l4522,3205r-1,l4518,3206r12,2l4528,3201xe" fillcolor="black" stroked="f">
              <v:path arrowok="t"/>
            </v:shape>
            <v:shape id="_x0000_s14445" style="position:absolute;left:2242;top:1567;width:3186;height:2819" coordorigin="2242,1567" coordsize="3186,2819" path="m4539,3203r-1,-3l4528,3201r2,7l4537,3209r2,-6xe" fillcolor="black" stroked="f">
              <v:path arrowok="t"/>
            </v:shape>
            <v:shape id="_x0000_s14444" style="position:absolute;left:2242;top:1567;width:3186;height:2819" coordorigin="2242,1567" coordsize="3186,2819" path="m3863,2913r-3,l3856,2926r-1,6l3854,2934r-1,3l3853,2939r10,-26xe" fillcolor="black" stroked="f">
              <v:path arrowok="t"/>
            </v:shape>
            <v:shape id="_x0000_s14443" style="position:absolute;left:2242;top:1567;width:3186;height:2819" coordorigin="2242,1567" coordsize="3186,2819" path="m3751,3142r3,-2l3754,3127r-6,-2l3748,3145r3,-3xe" fillcolor="black" stroked="f">
              <v:path arrowok="t"/>
            </v:shape>
            <v:shape id="_x0000_s14442" style="position:absolute;left:2242;top:1567;width:3186;height:2819" coordorigin="2242,1567" coordsize="3186,2819" path="m3860,2913r-1,l3858,2917r-1,5l3856,2926r4,-13xe" fillcolor="black" stroked="f">
              <v:path arrowok="t"/>
            </v:shape>
            <v:shape id="_x0000_s14441" style="position:absolute;left:2242;top:1567;width:3186;height:2819" coordorigin="2242,1567" coordsize="3186,2819" path="m3861,2929r3,-9l3863,2913r-10,26l3855,2940r6,-11xe" fillcolor="black" stroked="f">
              <v:path arrowok="t"/>
            </v:shape>
            <v:shape id="_x0000_s14440" style="position:absolute;left:2242;top:1567;width:3186;height:2819" coordorigin="2242,1567" coordsize="3186,2819" path="m3858,2941r1,-7l3861,2929r-6,11l3855,2948r-2,8l3858,2941xe" fillcolor="black" stroked="f">
              <v:path arrowok="t"/>
            </v:shape>
            <v:shape id="_x0000_s14439" style="position:absolute;left:2242;top:1567;width:3186;height:2819" coordorigin="2242,1567" coordsize="3186,2819" path="m3856,2962r1,l3858,2959r-1,-2l3856,2950r2,-9l3853,2956r-1,4l3854,2964r2,-2xe" fillcolor="black" stroked="f">
              <v:path arrowok="t"/>
            </v:shape>
            <v:shape id="_x0000_s14438" style="position:absolute;left:2242;top:1567;width:3186;height:2819" coordorigin="2242,1567" coordsize="3186,2819" path="m3859,2945r-1,-4l3856,2950r4,4l3859,2945xe" fillcolor="black" stroked="f">
              <v:path arrowok="t"/>
            </v:shape>
            <v:shape id="_x0000_s14437" style="position:absolute;left:2242;top:1567;width:3186;height:2819" coordorigin="2242,1567" coordsize="3186,2819" path="m4956,3362r-2,-1l4953,3362r-4,9l4952,3373r4,-11xe" fillcolor="black" stroked="f">
              <v:path arrowok="t"/>
            </v:shape>
            <v:shape id="_x0000_s14436" style="position:absolute;left:2242;top:1567;width:3186;height:2819" coordorigin="2242,1567" coordsize="3186,2819" path="m4956,3369r4,-5l4956,3362r-4,11l4956,3369xe" fillcolor="black" stroked="f">
              <v:path arrowok="t"/>
            </v:shape>
            <v:shape id="_x0000_s14435" style="position:absolute;left:2242;top:1567;width:3186;height:2819" coordorigin="2242,1567" coordsize="3186,2819" path="m4687,3269r-4,-7l4681,3262r1,5l4682,3269r2,3l4687,3269xe" fillcolor="black" stroked="f">
              <v:path arrowok="t"/>
            </v:shape>
            <v:shape id="_x0000_s14434" style="position:absolute;left:2242;top:1567;width:3186;height:2819" coordorigin="2242,1567" coordsize="3186,2819" path="m4689,3274r-2,-5l4684,3272r2,1l4689,3274r,xe" fillcolor="black" stroked="f">
              <v:path arrowok="t"/>
            </v:shape>
            <v:shape id="_x0000_s14433" style="position:absolute;left:2242;top:1567;width:3186;height:2819" coordorigin="2242,1567" coordsize="3186,2819" path="m4625,3233r1,5l4627,3238r3,-12l4625,3232r,l4622,3238r3,-5xe" fillcolor="black" stroked="f">
              <v:path arrowok="t"/>
            </v:shape>
            <v:shape id="_x0000_s14432" style="position:absolute;left:2242;top:1567;width:3186;height:2819" coordorigin="2242,1567" coordsize="3186,2819" path="m4596,3234r4,-2l4603,3228r1,-4l4600,3226r-8,2l4590,3228r-4,3l4587,3236r,1l4596,3234xe" fillcolor="black" stroked="f">
              <v:path arrowok="t"/>
            </v:shape>
            <v:shape id="_x0000_s14431" style="position:absolute;left:2242;top:1567;width:3186;height:2819" coordorigin="2242,1567" coordsize="3186,2819" path="m4590,3228r-4,l4585,3228r1,3l4590,3228xe" fillcolor="black" stroked="f">
              <v:path arrowok="t"/>
            </v:shape>
            <v:shape id="_x0000_s14430" style="position:absolute;left:2242;top:1567;width:3186;height:2819" coordorigin="2242,1567" coordsize="3186,2819" path="m4621,3216r-13,6l4600,3226r4,-2l4607,3224r1,4l4608,3232r13,-16xe" fillcolor="black" stroked="f">
              <v:path arrowok="t"/>
            </v:shape>
            <v:shape id="_x0000_s14429" style="position:absolute;left:2242;top:1567;width:3186;height:2819" coordorigin="2242,1567" coordsize="3186,2819" path="m4619,3223r2,3l4623,3228r1,-3l4623,3220r-1,-4l4621,3216r-13,16l4619,3223xe" fillcolor="black" stroked="f">
              <v:path arrowok="t"/>
            </v:shape>
            <v:shape id="_x0000_s14428" style="position:absolute;left:2242;top:1567;width:3186;height:2819" coordorigin="2242,1567" coordsize="3186,2819" path="m4557,3209r-8,3l4541,3215r1,4l4549,3219r4,l4557,3209xe" fillcolor="black" stroked="f">
              <v:path arrowok="t"/>
            </v:shape>
            <v:shape id="_x0000_s14427" style="position:absolute;left:2242;top:1567;width:3186;height:2819" coordorigin="2242,1567" coordsize="3186,2819" path="m4555,3218r3,-8l4557,3209r-4,10l4555,3218xe" fillcolor="black" stroked="f">
              <v:path arrowok="t"/>
            </v:shape>
            <v:shape id="_x0000_s14426" style="position:absolute;left:2242;top:1567;width:3186;height:2819" coordorigin="2242,1567" coordsize="3186,2819" path="m4985,3381r1,l4988,3379r,-2l5001,3361r5,-12l4987,3368r-7,11l4979,3381r4,2l4985,3381xe" fillcolor="black" stroked="f">
              <v:path arrowok="t"/>
            </v:shape>
            <v:shape id="_x0000_s14425" style="position:absolute;left:2242;top:1567;width:3186;height:2819" coordorigin="2242,1567" coordsize="3186,2819" path="m5017,3346r1,-1l5021,3341r-2,-1l5006,3349r-5,12l5017,3346xe" fillcolor="black" stroked="f">
              <v:path arrowok="t"/>
            </v:shape>
            <v:shape id="_x0000_s14424" style="position:absolute;left:2242;top:1567;width:3186;height:2819" coordorigin="2242,1567" coordsize="3186,2819" path="m4975,3378r1,-1l4980,3361r-6,6l4969,3377r4,1l4975,3378xe" fillcolor="black" stroked="f">
              <v:path arrowok="t"/>
            </v:shape>
            <v:shape id="_x0000_s14423" style="position:absolute;left:2242;top:1567;width:3186;height:2819" coordorigin="2242,1567" coordsize="3186,2819" path="m4989,3359r13,-15l5007,3333r-3,1l5003,3337r-17,20l4980,3361r-4,16l4989,3359xe" fillcolor="black" stroked="f">
              <v:path arrowok="t"/>
            </v:shape>
            <v:shape id="_x0000_s14422" style="position:absolute;left:2242;top:1567;width:3186;height:2819" coordorigin="2242,1567" coordsize="3186,2819" path="m5010,3336r4,-3l5014,3332r-5,1l5007,3333r-5,11l5010,3336xe" fillcolor="black" stroked="f">
              <v:path arrowok="t"/>
            </v:shape>
            <v:shape id="_x0000_s14421" style="position:absolute;left:2242;top:1567;width:3186;height:2819" coordorigin="2242,1567" coordsize="3186,2819" path="m4999,3333r-9,-4l4976,3344r1,10l4999,3333xe" fillcolor="black" stroked="f">
              <v:path arrowok="t"/>
            </v:shape>
            <v:shape id="_x0000_s14420" style="position:absolute;left:2242;top:1567;width:3186;height:2819" coordorigin="2242,1567" coordsize="3186,2819" path="m4966,3372r2,-9l4968,3360r-2,4l4963,3369r-1,2l4959,3374r4,2l4966,3372xe" fillcolor="black" stroked="f">
              <v:path arrowok="t"/>
            </v:shape>
            <v:shape id="_x0000_s14419" style="position:absolute;left:2242;top:1567;width:3186;height:2819" coordorigin="2242,1567" coordsize="3186,2819" path="m4967,3371r1,-2l4968,3367r,-4l4966,3372r1,-1xe" fillcolor="black" stroked="f">
              <v:path arrowok="t"/>
            </v:shape>
            <v:shape id="_x0000_s14418" style="position:absolute;left:2242;top:1567;width:3186;height:2819" coordorigin="2242,1567" coordsize="3186,2819" path="m4977,3354r-1,-10l4968,3360r,3l4974,3364r3,-10xe" fillcolor="black" stroked="f">
              <v:path arrowok="t"/>
            </v:shape>
            <v:shape id="_x0000_s14417" style="position:absolute;left:2242;top:1567;width:3186;height:2819" coordorigin="2242,1567" coordsize="3186,2819" path="m5003,3326r7,-2l5009,3318r-4,l4993,3328r,2l5003,3326xe" fillcolor="black" stroked="f">
              <v:path arrowok="t"/>
            </v:shape>
            <v:shape id="_x0000_s14416" style="position:absolute;left:2242;top:1567;width:3186;height:2819" coordorigin="2242,1567" coordsize="3186,2819" path="m5014,3317r6,-9l5019,3306r-3,2l5005,3318r4,l5014,3317xe" fillcolor="black" stroked="f">
              <v:path arrowok="t"/>
            </v:shape>
            <v:shape id="_x0000_s14415" style="position:absolute;left:2242;top:1567;width:3186;height:2819" coordorigin="2242,1567" coordsize="3186,2819" path="m5018,3315r4,-5l5020,3308r-6,9l5018,3315xe" fillcolor="black" stroked="f">
              <v:path arrowok="t"/>
            </v:shape>
            <v:shape id="_x0000_s14414" style="position:absolute;left:2242;top:1567;width:3186;height:2819" coordorigin="2242,1567" coordsize="3186,2819" path="m4851,3302r-5,-13l4844,3295r-6,-7l4836,3286r-1,-1l4834,3288r,1l4835,3289r4,6l4846,3308r5,-6xe" fillcolor="black" stroked="f">
              <v:path arrowok="t"/>
            </v:shape>
            <v:shape id="_x0000_s14413" style="position:absolute;left:2242;top:1567;width:3186;height:2819" coordorigin="2242,1567" coordsize="3186,2819" path="m4684,2979r-6,-13l4674,2958r-1,-3l4683,2943r-6,-12l4669,2965r5,9l4676,2979r5,10l4688,3002r-4,-23xe" fillcolor="black" stroked="f">
              <v:path arrowok="t"/>
            </v:shape>
            <v:shape id="_x0000_s14412" style="position:absolute;left:2242;top:1567;width:3186;height:2819" coordorigin="2242,1567" coordsize="3186,2819" path="m4759,3134r-11,-24l4736,3086r-12,-25l4712,3037r-11,-22l4692,2995r-8,-16l4688,3002r8,18l4706,3040r11,23l4729,3087r13,26l4754,3139r16,17l4759,3134xe" fillcolor="black" stroked="f">
              <v:path arrowok="t"/>
            </v:shape>
            <v:shape id="_x0000_s14411" style="position:absolute;left:2242;top:1567;width:3186;height:2819" coordorigin="2242,1567" coordsize="3186,2819" path="m4788,3192r-8,-17l4770,3156r-16,-17l4767,3165r12,25l4794,3204r-6,-12xe" fillcolor="black" stroked="f">
              <v:path arrowok="t"/>
            </v:shape>
            <v:shape id="_x0000_s14410" style="position:absolute;left:2242;top:1567;width:3186;height:2819" coordorigin="2242,1567" coordsize="3186,2819" path="m4809,3233r-3,-3l4800,3216r-6,-12l4779,3190r12,25l4802,3237r7,-4xe" fillcolor="black" stroked="f">
              <v:path arrowok="t"/>
            </v:shape>
            <v:shape id="_x0000_s14409" style="position:absolute;left:2242;top:1567;width:3186;height:2819" coordorigin="2242,1567" coordsize="3186,2819" path="m4833,3286r,l4828,3272r-11,-23l4809,3233r-7,4l4811,3257r9,18l4826,3289r7,-3xe" fillcolor="black" stroked="f">
              <v:path arrowok="t"/>
            </v:shape>
            <v:shape id="_x0000_s14408" style="position:absolute;left:2242;top:1567;width:3186;height:2819" coordorigin="2242,1567" coordsize="3186,2819" path="m4835,3292r-2,-6l4826,3289r4,9l4832,3303r3,-11xe" fillcolor="black" stroked="f">
              <v:path arrowok="t"/>
            </v:shape>
            <v:shape id="_x0000_s14407" style="position:absolute;left:2242;top:1567;width:3186;height:2819" coordorigin="2242,1567" coordsize="3186,2819" path="m4840,3306r-5,-14l4833,3313r1,l4836,3318r4,-12xe" fillcolor="black" stroked="f">
              <v:path arrowok="t"/>
            </v:shape>
            <v:shape id="_x0000_s14406" style="position:absolute;left:2242;top:1567;width:3186;height:2819" coordorigin="2242,1567" coordsize="3186,2819" path="m4859,3346r-10,-21l4840,3306r-4,12l4842,3329r3,7l4856,3358r3,-12xe" fillcolor="black" stroked="f">
              <v:path arrowok="t"/>
            </v:shape>
            <v:shape id="_x0000_s14405" style="position:absolute;left:2242;top:1567;width:3186;height:2819" coordorigin="2242,1567" coordsize="3186,2819" path="m4871,3370r-12,-24l4856,3358r9,19l4871,3386r,-16xe" fillcolor="black" stroked="f">
              <v:path arrowok="t"/>
            </v:shape>
            <v:shape id="_x0000_s14404" style="position:absolute;left:2242;top:1567;width:3186;height:2819" coordorigin="2242,1567" coordsize="3186,2819" path="m4883,3393r-12,-23l4871,3386r2,4l4875,3395r2,7l4883,3393xe" fillcolor="black" stroked="f">
              <v:path arrowok="t"/>
            </v:shape>
            <v:shape id="_x0000_s14403" style="position:absolute;left:2242;top:1567;width:3186;height:2819" coordorigin="2242,1567" coordsize="3186,2819" path="m4883,3393r-6,9l4888,3409r3,3l4894,3414r-11,-21xe" fillcolor="black" stroked="f">
              <v:path arrowok="t"/>
            </v:shape>
            <v:shape id="_x0000_s14402" style="position:absolute;left:2242;top:1567;width:3186;height:2819" coordorigin="2242,1567" coordsize="3186,2819" path="m4669,2965r8,-34l4668,2913r-10,54l4666,2968r3,-3xe" fillcolor="black" stroked="f">
              <v:path arrowok="t"/>
            </v:shape>
            <v:shape id="_x0000_s14401" style="position:absolute;left:2242;top:1567;width:3186;height:2819" coordorigin="2242,1567" coordsize="3186,2819" path="m4686,2964r-1,-4l4687,2956r1,-2l4685,2949r-2,-6l4673,2955r5,2l4688,2975r-2,-11xe" fillcolor="black" stroked="f">
              <v:path arrowok="t"/>
            </v:shape>
            <v:shape id="_x0000_s14400" style="position:absolute;left:2242;top:1567;width:3186;height:2819" coordorigin="2242,1567" coordsize="3186,2819" path="m4704,3003r-8,-17l4690,2973r-4,-9l4688,2975r9,18l4703,3006r1,-3xe" fillcolor="black" stroked="f">
              <v:path arrowok="t"/>
            </v:shape>
            <v:shape id="_x0000_s14399" style="position:absolute;left:2242;top:1567;width:3186;height:2819" coordorigin="2242,1567" coordsize="3186,2819" path="m4821,3232r-9,-17l4802,3195r-12,-23l4778,3148r-13,-26l4751,3096r-13,-25l4726,3046r-12,-22l4704,3003r-1,3l4711,3023r10,20l4732,3065r11,23l4755,3112r12,24l4779,3159r12,23l4802,3203r9,18l4819,3236r2,-4xe" fillcolor="black" stroked="f">
              <v:path arrowok="t"/>
            </v:shape>
            <v:shape id="_x0000_s14398" style="position:absolute;left:2242;top:1567;width:3186;height:2819" coordorigin="2242,1567" coordsize="3186,2819" path="m4830,3254r-3,-9l4821,3232r-2,4l4825,3248r4,7l4831,3257r-1,-3xe" fillcolor="black" stroked="f">
              <v:path arrowok="t"/>
            </v:shape>
            <v:shape id="_x0000_s14397" style="position:absolute;left:2242;top:1567;width:3186;height:2819" coordorigin="2242,1567" coordsize="3186,2819" path="m4693,2955r1,-3l4693,2930r-1,25l4688,2954r-1,2l4693,2955xe" fillcolor="black" stroked="f">
              <v:path arrowok="t"/>
            </v:shape>
            <v:shape id="_x0000_s14396" style="position:absolute;left:2242;top:1567;width:3186;height:2819" coordorigin="2242,1567" coordsize="3186,2819" path="m4615,2783r-2,1l4612,2785r-3,1l4608,2787r3,2l4615,2783xe" fillcolor="black" stroked="f">
              <v:path arrowok="t"/>
            </v:shape>
            <v:shape id="_x0000_s14395" style="position:absolute;left:2242;top:1567;width:3186;height:2819" coordorigin="2242,1567" coordsize="3186,2819" path="m4630,2805r-1,-1l4619,2784r-4,-1l4611,2789r3,7l4622,2811r8,-6xe" fillcolor="black" stroked="f">
              <v:path arrowok="t"/>
            </v:shape>
            <v:shape id="_x0000_s14394" style="position:absolute;left:2242;top:1567;width:3186;height:2819" coordorigin="2242,1567" coordsize="3186,2819" path="m4552,2721r-11,-25l4529,2671r-4,-2l4527,2683r10,23l4549,2731r9,15l4552,2721xe" fillcolor="black" stroked="f">
              <v:path arrowok="t"/>
            </v:shape>
            <v:shape id="_x0000_s14393" style="position:absolute;left:2242;top:1567;width:3186;height:2819" coordorigin="2242,1567" coordsize="3186,2819" path="m4563,2745r-11,-24l4558,2746r1,2l4560,2748r1,2l4563,2745xe" fillcolor="black" stroked="f">
              <v:path arrowok="t"/>
            </v:shape>
            <v:shape id="_x0000_s14392" style="position:absolute;left:2242;top:1567;width:3186;height:2819" coordorigin="2242,1567" coordsize="3186,2819" path="m4573,2766r-10,-21l4561,2750r,2l4565,2763r11,24l4577,2791r-4,-25xe" fillcolor="black" stroked="f">
              <v:path arrowok="t"/>
            </v:shape>
            <v:shape id="_x0000_s14391" style="position:absolute;left:2242;top:1567;width:3186;height:2819" coordorigin="2242,1567" coordsize="3186,2819" path="m4581,2783r-8,-17l4577,2791r10,3l4581,2783xe" fillcolor="black" stroked="f">
              <v:path arrowok="t"/>
            </v:shape>
            <v:shape id="_x0000_s14390" style="position:absolute;left:2242;top:1567;width:3186;height:2819" coordorigin="2242,1567" coordsize="3186,2819" path="m4601,2827r-10,-20l4587,2811r8,18l4601,2827xe" fillcolor="black" stroked="f">
              <v:path arrowok="t"/>
            </v:shape>
            <v:shape id="_x0000_s14389" style="position:absolute;left:2242;top:1567;width:3186;height:2819" coordorigin="2242,1567" coordsize="3186,2819" path="m4623,2873r-3,-4l4618,2868r-1,-1l4609,2860r6,14l4620,2886r3,-13xe" fillcolor="black" stroked="f">
              <v:path arrowok="t"/>
            </v:shape>
            <v:shape id="_x0000_s14388" style="position:absolute;left:2242;top:1567;width:3186;height:2819" coordorigin="2242,1567" coordsize="3186,2819" path="m4629,2886r-1,l4626,2882r-1,-4l4623,2873r-3,13l4626,2899r3,-13xe" fillcolor="black" stroked="f">
              <v:path arrowok="t"/>
            </v:shape>
            <v:shape id="_x0000_s14387" style="position:absolute;left:2242;top:1567;width:3186;height:2819" coordorigin="2242,1567" coordsize="3186,2819" path="m4646,2869r-11,-23l4629,2881r3,6l4629,2886r-3,13l4646,2869xe" fillcolor="black" stroked="f">
              <v:path arrowok="t"/>
            </v:shape>
            <v:shape id="_x0000_s14386" style="position:absolute;left:2242;top:1567;width:3186;height:2819" coordorigin="2242,1567" coordsize="3186,2819" path="m4658,2892r-12,-23l4626,2899r5,12l4637,2924r6,13l4658,2892xe" fillcolor="black" stroked="f">
              <v:path arrowok="t"/>
            </v:shape>
            <v:shape id="_x0000_s14385" style="position:absolute;left:2242;top:1567;width:3186;height:2819" coordorigin="2242,1567" coordsize="3186,2819" path="m4658,2892r-1,28l4660,2918r1,3l4658,2892xe" fillcolor="black" stroked="f">
              <v:path arrowok="t"/>
            </v:shape>
            <v:shape id="_x0000_s14384" style="position:absolute;left:2242;top:1567;width:3186;height:2819" coordorigin="2242,1567" coordsize="3186,2819" path="m4405,2427r-7,-14l4397,2414r-3,1l4398,2429r9,17l4405,2427xe" fillcolor="black" stroked="f">
              <v:path arrowok="t"/>
            </v:shape>
            <v:shape id="_x0000_s14383" style="position:absolute;left:2242;top:1567;width:3186;height:2819" coordorigin="2242,1567" coordsize="3186,2819" path="m4428,2473r-13,-24l4413,2444r-8,-17l4407,2446r13,25l4431,2492r-3,-19xe" fillcolor="black" stroked="f">
              <v:path arrowok="t"/>
            </v:shape>
            <v:shape id="_x0000_s14382" style="position:absolute;left:2242;top:1567;width:3186;height:2819" coordorigin="2242,1567" coordsize="3186,2819" path="m4448,2470r-1,-1l4446,2468r-3,-4l4441,2459r-10,33l4440,2510r8,-40xe" fillcolor="black" stroked="f">
              <v:path arrowok="t"/>
            </v:shape>
            <v:shape id="_x0000_s14381" style="position:absolute;left:2242;top:1567;width:3186;height:2819" coordorigin="2242,1567" coordsize="3186,2819" path="m4466,2504r-11,-22l4448,2470r-8,40l4448,2526r7,14l4462,2554r4,-50xe" fillcolor="black" stroked="f">
              <v:path arrowok="t"/>
            </v:shape>
            <v:shape id="_x0000_s14380" style="position:absolute;left:2242;top:1567;width:3186;height:2819" coordorigin="2242,1567" coordsize="3186,2819" path="m4490,2556r-12,-26l4466,2504r-4,50l4469,2569r7,16l4490,2556xe" fillcolor="black" stroked="f">
              <v:path arrowok="t"/>
            </v:shape>
            <v:shape id="_x0000_s14379" style="position:absolute;left:2242;top:1567;width:3186;height:2819" coordorigin="2242,1567" coordsize="3186,2819" path="m4489,2601r1,-1l4492,2591r-3,-9l4490,2556r-14,29l4486,2603r3,-2xe" fillcolor="black" stroked="f">
              <v:path arrowok="t"/>
            </v:shape>
            <v:shape id="_x0000_s14378" style="position:absolute;left:2242;top:1567;width:3186;height:2819" coordorigin="2242,1567" coordsize="3186,2819" path="m4493,2604r-3,-1l4489,2601r-3,2l4496,2624r-3,-20xe" fillcolor="black" stroked="f">
              <v:path arrowok="t"/>
            </v:shape>
            <v:shape id="_x0000_s14377" style="position:absolute;left:2242;top:1567;width:3186;height:2819" coordorigin="2242,1567" coordsize="3186,2819" path="m4519,2648r-10,-21l4502,2611r-5,-11l4494,2604r,l4496,2624r3,4l4514,2658r6,12l4519,2648xe" fillcolor="black" stroked="f">
              <v:path arrowok="t"/>
            </v:shape>
            <v:shape id="_x0000_s14376" style="position:absolute;left:2242;top:1567;width:3186;height:2819" coordorigin="2242,1567" coordsize="3186,2819" path="m4519,2648r1,22l4523,2670r2,-1l4529,2671r-10,-23xe" fillcolor="black" stroked="f">
              <v:path arrowok="t"/>
            </v:shape>
            <v:shape id="_x0000_s14375" style="position:absolute;left:2242;top:1567;width:3186;height:2819" coordorigin="2242,1567" coordsize="3186,2819" path="m4349,2264r-6,-11l4339,2246r-1,-3l4338,2245r3,8l4348,2266r8,13l4349,2264xe" fillcolor="black" stroked="f">
              <v:path arrowok="t"/>
            </v:shape>
            <v:shape id="_x0000_s14374" style="position:absolute;left:2242;top:1567;width:3186;height:2819" coordorigin="2242,1567" coordsize="3186,2819" path="m4374,2314r-9,-18l4356,2279r-8,-13l4357,2287r14,28l4384,2334r-10,-20xe" fillcolor="black" stroked="f">
              <v:path arrowok="t"/>
            </v:shape>
            <v:shape id="_x0000_s14373" style="position:absolute;left:2242;top:1567;width:3186;height:2819" coordorigin="2242,1567" coordsize="3186,2819" path="m4404,2376r-10,-21l4384,2334r-13,-19l4388,2352r18,37l4404,2376xe" fillcolor="black" stroked="f">
              <v:path arrowok="t"/>
            </v:shape>
            <v:shape id="_x0000_s14372" style="position:absolute;left:2242;top:1567;width:3186;height:2819" coordorigin="2242,1567" coordsize="3186,2819" path="m4422,2415r-8,-19l4404,2376r2,13l4419,2418r11,15l4422,2415xe" fillcolor="black" stroked="f">
              <v:path arrowok="t"/>
            </v:shape>
            <v:shape id="_x0000_s14371" style="position:absolute;left:2242;top:1567;width:3186;height:2819" coordorigin="2242,1567" coordsize="3186,2819" path="m4437,2447r-7,-14l4419,2418r10,21l4435,2453r2,-6xe" fillcolor="black" stroked="f">
              <v:path arrowok="t"/>
            </v:shape>
            <v:shape id="_x0000_s14370" style="position:absolute;left:2242;top:1567;width:3186;height:2819" coordorigin="2242,1567" coordsize="3186,2819" path="m4437,2447r-2,6l4438,2462r,4l4437,2447xe" fillcolor="black" stroked="f">
              <v:path arrowok="t"/>
            </v:shape>
            <v:shape id="_x0000_s14369" style="position:absolute;left:2242;top:1567;width:3186;height:2819" coordorigin="2242,1567" coordsize="3186,2819" path="m4498,2575r-8,-19l4489,2582r1,-1l4493,2579r4,3l4499,2589r-1,-14xe" fillcolor="black" stroked="f">
              <v:path arrowok="t"/>
            </v:shape>
            <v:shape id="_x0000_s14368" style="position:absolute;left:2242;top:1567;width:3186;height:2819" coordorigin="2242,1567" coordsize="3186,2819" path="m4513,2611r-7,-16l4502,2586r-1,-2l4498,2575r1,14l4502,2596r5,10l4513,2619r,-8xe" fillcolor="black" stroked="f">
              <v:path arrowok="t"/>
            </v:shape>
            <v:shape id="_x0000_s14367" style="position:absolute;left:2242;top:1567;width:3186;height:2819" coordorigin="2242,1567" coordsize="3186,2819" path="m4570,2728r-12,-23l4545,2680r-12,-25l4522,2631r-9,-20l4513,2619r7,16l4528,2654r10,20l4549,2697r12,25l4573,2749r-3,-21xe" fillcolor="black" stroked="f">
              <v:path arrowok="t"/>
            </v:shape>
            <v:shape id="_x0000_s14366" style="position:absolute;left:2242;top:1567;width:3186;height:2819" coordorigin="2242,1567" coordsize="3186,2819" path="m4593,2774r-5,-10l4580,2749r-10,-21l4573,2749r4,8l4589,2785r4,-11xe" fillcolor="black" stroked="f">
              <v:path arrowok="t"/>
            </v:shape>
            <v:shape id="_x0000_s14365" style="position:absolute;left:2242;top:1567;width:3186;height:2819" coordorigin="2242,1567" coordsize="3186,2819" path="m4597,2780r-4,-6l4589,2785r3,13l4597,2780xe" fillcolor="black" stroked="f">
              <v:path arrowok="t"/>
            </v:shape>
            <v:shape id="_x0000_s14364" style="position:absolute;left:2242;top:1567;width:3186;height:2819" coordorigin="2242,1567" coordsize="3186,2819" path="m4600,2787r,-1l4597,2780r2,8l4600,2787xe" fillcolor="black" stroked="f">
              <v:path arrowok="t"/>
            </v:shape>
            <v:shape id="_x0000_s14363" style="position:absolute;left:2242;top:1567;width:3186;height:2819" coordorigin="2242,1567" coordsize="3186,2819" path="m4497,2600r-5,-9l4490,2600r,-2l4491,2598r1,2l4493,2602r1,2l4497,2600xe" fillcolor="black" stroked="f">
              <v:path arrowok="t"/>
            </v:shape>
            <v:shape id="_x0000_s14362" style="position:absolute;left:2242;top:1567;width:3186;height:2819" coordorigin="2242,1567" coordsize="3186,2819" path="m4617,2811r-4,-9l4609,2794r-3,-4l4598,2813r10,23l4617,2811xe" fillcolor="black" stroked="f">
              <v:path arrowok="t"/>
            </v:shape>
            <v:shape id="_x0000_s14361" style="position:absolute;left:2242;top:1567;width:3186;height:2819" coordorigin="2242,1567" coordsize="3186,2819" path="m4635,2846r-10,-20l4617,2811r-9,25l4618,2857r11,24l4635,2846xe" fillcolor="black" stroked="f">
              <v:path arrowok="t"/>
            </v:shape>
            <v:shape id="_x0000_s14360" style="position:absolute;left:2242;top:1567;width:3186;height:2819" coordorigin="2242,1567" coordsize="3186,2819" path="m4615,2780r,1l4615,2783r4,1l4615,2780xe" fillcolor="black" stroked="f">
              <v:path arrowok="t"/>
            </v:shape>
            <v:shape id="_x0000_s14359" style="position:absolute;left:2242;top:1567;width:3186;height:2819" coordorigin="2242,1567" coordsize="3186,2819" path="m4688,2924r-8,-15l4670,2888r-12,-24l4646,2840r-10,-21l4630,2805r-8,6l4633,2834r13,25l4659,2886r12,23l4680,2928r5,10l4686,2939r2,-15xe" fillcolor="black" stroked="f">
              <v:path arrowok="t"/>
            </v:shape>
            <v:shape id="_x0000_s14358" style="position:absolute;left:2242;top:1567;width:3186;height:2819" coordorigin="2242,1567" coordsize="3186,2819" path="m4693,2930r-1,l4688,2924r-2,15l4691,2948r2,-18xe" fillcolor="black" stroked="f">
              <v:path arrowok="t"/>
            </v:shape>
            <v:shape id="_x0000_s14357" style="position:absolute;left:2242;top:1567;width:3186;height:2819" coordorigin="2242,1567" coordsize="3186,2819" path="m4704,2949r-3,-5l4700,2943r-7,-13l4694,2952r1,-1l4696,2951r6,2l4704,2949xe" fillcolor="black" stroked="f">
              <v:path arrowok="t"/>
            </v:shape>
            <v:shape id="_x0000_s14356" style="position:absolute;left:2242;top:1567;width:3186;height:2819" coordorigin="2242,1567" coordsize="3186,2819" path="m4845,3286r,-7l4843,3275r-4,-7l4836,3269r3,7l4845,3287r,-1xe" fillcolor="black" stroked="f">
              <v:path arrowok="t"/>
            </v:shape>
            <v:shape id="_x0000_s14355" style="position:absolute;left:2242;top:1567;width:3186;height:2819" coordorigin="2242,1567" coordsize="3186,2819" path="m4854,3279r-3,-1l4850,3278r-4,1l4845,3279r,7l4850,3291r4,-12xe" fillcolor="black" stroked="f">
              <v:path arrowok="t"/>
            </v:shape>
            <v:shape id="_x0000_s14354" style="position:absolute;left:2242;top:1567;width:3186;height:2819" coordorigin="2242,1567" coordsize="3186,2819" path="m4846,3289r-1,-3l4845,3287r-1,8l4846,3289xe" fillcolor="black" stroked="f">
              <v:path arrowok="t"/>
            </v:shape>
            <v:shape id="_x0000_s14353" style="position:absolute;left:2242;top:1567;width:3186;height:2819" coordorigin="2242,1567" coordsize="3186,2819" path="m4885,3368r-12,-24l4861,3321r-10,-19l4846,3308r9,20l4866,3351r12,23l4890,3378r-5,-10xe" fillcolor="black" stroked="f">
              <v:path arrowok="t"/>
            </v:shape>
            <v:shape id="_x0000_s14352" style="position:absolute;left:2242;top:1567;width:3186;height:2819" coordorigin="2242,1567" coordsize="3186,2819" path="m4903,3402r-13,-24l4878,3374r11,22l4893,3404r3,5l4898,3414r5,-12xe" fillcolor="black" stroked="f">
              <v:path arrowok="t"/>
            </v:shape>
            <v:shape id="_x0000_s14351" style="position:absolute;left:2242;top:1567;width:3186;height:2819" coordorigin="2242,1567" coordsize="3186,2819" path="m4887,3341r-14,-29l4863,3293r-5,-10l4854,3279r-4,12l4859,3308r13,23l4885,3356r2,-15xe" fillcolor="black" stroked="f">
              <v:path arrowok="t"/>
            </v:shape>
            <v:shape id="_x0000_s14350" style="position:absolute;left:2242;top:1567;width:3186;height:2819" coordorigin="2242,1567" coordsize="3186,2819" path="m4914,3393r-6,-11l4887,3341r-2,15l4897,3380r9,18l4910,3406r4,-13xe" fillcolor="black" stroked="f">
              <v:path arrowok="t"/>
            </v:shape>
            <v:shape id="_x0000_s14349" style="position:absolute;left:2242;top:1567;width:3186;height:2819" coordorigin="2242,1567" coordsize="3186,2819" path="m4917,3395r-3,-2l4910,3406r2,1l4914,3417r3,-22xe" fillcolor="black" stroked="f">
              <v:path arrowok="t"/>
            </v:shape>
            <v:shape id="_x0000_s14348" style="position:absolute;left:2242;top:1567;width:3186;height:2819" coordorigin="2242,1567" coordsize="3186,2819" path="m4908,3322r-3,-5l4905,3321r3,5l4912,3335r3,l4908,3322xe" fillcolor="black" stroked="f">
              <v:path arrowok="t"/>
            </v:shape>
            <v:shape id="_x0000_s14347" style="position:absolute;left:2242;top:1567;width:3186;height:2819" coordorigin="2242,1567" coordsize="3186,2819" path="m4917,3339r-2,-4l4912,3335r6,10l4924,3354r2,1l4917,3339xe" fillcolor="black" stroked="f">
              <v:path arrowok="t"/>
            </v:shape>
            <v:shape id="_x0000_s14346" style="position:absolute;left:2242;top:1567;width:3186;height:2819" coordorigin="2242,1567" coordsize="3186,2819" path="m4926,3355r-2,-1l4928,3360r1,1l4926,3355xe" fillcolor="black" stroked="f">
              <v:path arrowok="t"/>
            </v:shape>
            <v:shape id="_x0000_s14345" style="position:absolute;left:2242;top:1567;width:3186;height:2819" coordorigin="2242,1567" coordsize="3186,2819" path="m4784,3291r-2,-2l4778,3298r-5,-5l4774,3300r1,5l4776,3305r8,-14xe" fillcolor="black" stroked="f">
              <v:path arrowok="t"/>
            </v:shape>
            <v:shape id="_x0000_s14344" style="position:absolute;left:2242;top:1567;width:3186;height:2819" coordorigin="2242,1567" coordsize="3186,2819" path="m4781,3303r3,-1l4785,3297r-1,-6l4776,3305r5,-2xe" fillcolor="black" stroked="f">
              <v:path arrowok="t"/>
            </v:shape>
            <v:shape id="_x0000_s14343" style="position:absolute;left:2242;top:1567;width:3186;height:2819" coordorigin="2242,1567" coordsize="3186,2819" path="m4657,3253r10,-16l4648,3249r,4l4649,3257r,l4657,3253xe" fillcolor="black" stroked="f">
              <v:path arrowok="t"/>
            </v:shape>
            <v:shape id="_x0000_s14342" style="position:absolute;left:2242;top:1567;width:3186;height:2819" coordorigin="2242,1567" coordsize="3186,2819" path="m4665,3250r5,-6l4668,3240r-1,-3l4657,3253r8,-3xe" fillcolor="black" stroked="f">
              <v:path arrowok="t"/>
            </v:shape>
            <v:shape id="_x0000_s14341" style="position:absolute;left:2242;top:1567;width:3186;height:2819" coordorigin="2242,1567" coordsize="3186,2819" path="m4450,3181r-4,-5l4445,3175r-1,1l4443,3179r2,1l4449,3182r12,4l4450,3181xe" fillcolor="black" stroked="f">
              <v:path arrowok="t"/>
            </v:shape>
            <v:shape id="_x0000_s14340" style="position:absolute;left:2242;top:1567;width:3186;height:2819" coordorigin="2242,1567" coordsize="3186,2819" path="m3217,2714r8,-20l3216,2712r-1,l3212,2719r1,l3217,2714xe" fillcolor="black" stroked="f">
              <v:path arrowok="t"/>
            </v:shape>
            <v:shape id="_x0000_s14339" style="position:absolute;left:2242;top:1567;width:3186;height:2819" coordorigin="2242,1567" coordsize="3186,2819" path="m3224,2704r9,-12l3244,2677r12,-17l3269,2643r13,-17l3285,2613r-9,10l3264,2637r-13,18l3238,2675r-13,19l3217,2714r7,-10xe" fillcolor="black" stroked="f">
              <v:path arrowok="t"/>
            </v:shape>
            <v:shape id="_x0000_s14338" style="position:absolute;left:2242;top:1567;width:3186;height:2819" coordorigin="2242,1567" coordsize="3186,2819" path="m3291,2616r11,-13l3299,2601r-14,12l3282,2626r9,-10xe" fillcolor="black" stroked="f">
              <v:path arrowok="t"/>
            </v:shape>
            <v:shape id="_x0000_s14337" style="position:absolute;left:2242;top:1567;width:3186;height:2819" coordorigin="2242,1567" coordsize="3186,2819" path="m4676,3261r,-8l4672,3252r-2,2l4670,3258r-1,6l4672,3265r4,-4xe" fillcolor="black" stroked="f">
              <v:path arrowok="t"/>
            </v:shape>
            <v:shape id="_x0000_s14336" style="position:absolute;left:2242;top:1567;width:3186;height:2819" coordorigin="2242,1567" coordsize="3186,2819" path="m4679,3258r,-4l4676,3253r,8l4679,3258xe" fillcolor="black" stroked="f">
              <v:path arrowok="t"/>
            </v:shape>
            <v:shape id="_x0000_s14335" style="position:absolute;left:2242;top:1567;width:3186;height:2819" coordorigin="2242,1567" coordsize="3186,2819" path="m4531,3087r-21,-17l4523,3086r2,2l4523,3093r,2l4524,3095r1,-1l4526,3095r5,-8xe" fillcolor="black" stroked="f">
              <v:path arrowok="t"/>
            </v:shape>
            <v:shape id="_x0000_s14334" style="position:absolute;left:2242;top:1567;width:3186;height:2819" coordorigin="2242,1567" coordsize="3186,2819" path="m4520,3088r3,-2l4510,3070r1,-3l4507,3057r-3,19l4511,3084r7,5l4520,3088xe" fillcolor="black" stroked="f">
              <v:path arrowok="t"/>
            </v:shape>
            <v:shape id="_x0000_s14333" style="position:absolute;left:2242;top:1567;width:3186;height:2819" coordorigin="2242,1567" coordsize="3186,2819" path="m4529,3094r,-3l4531,3087r-5,8l4526,3096r,3l4529,3094xe" fillcolor="black" stroked="f">
              <v:path arrowok="t"/>
            </v:shape>
            <v:shape id="_x0000_s14332" style="position:absolute;left:2242;top:1567;width:3186;height:2819" coordorigin="2242,1567" coordsize="3186,2819" path="m4535,3090r-4,3l4529,3094r,l4526,3099r1,1l4530,3100r5,-10xe" fillcolor="black" stroked="f">
              <v:path arrowok="t"/>
            </v:shape>
            <v:shape id="_x0000_s14331" style="position:absolute;left:2242;top:1567;width:3186;height:2819" coordorigin="2242,1567" coordsize="3186,2819" path="m4496,3162r4,-1l4502,3157r-3,-3l4496,3151r-8,4l4488,3158r,4l4490,3163r6,-1xe" fillcolor="black" stroked="f">
              <v:path arrowok="t"/>
            </v:shape>
            <v:shape id="_x0000_s14330" style="position:absolute;left:2242;top:1567;width:3186;height:2819" coordorigin="2242,1567" coordsize="3186,2819" path="m4502,3197r-1,-3l4500,3191r-9,-3l4490,3190r,1l4494,3195r7,3l4502,3197xe" fillcolor="black" stroked="f">
              <v:path arrowok="t"/>
            </v:shape>
            <v:shape id="_x0000_s14329" style="position:absolute;left:2242;top:1567;width:3186;height:2819" coordorigin="2242,1567" coordsize="3186,2819" path="m4168,3062r-3,-1l4162,3058r-2,11l4163,3071r3,2l4168,3062xe" fillcolor="black" stroked="f">
              <v:path arrowok="t"/>
            </v:shape>
            <v:shape id="_x0000_s14328" style="position:absolute;left:2242;top:1567;width:3186;height:2819" coordorigin="2242,1567" coordsize="3186,2819" path="m3935,2968r-6,-2l3926,2979r1,3l3929,2985r6,-17xe" fillcolor="black" stroked="f">
              <v:path arrowok="t"/>
            </v:shape>
            <v:shape id="_x0000_s14327" style="position:absolute;left:2242;top:1567;width:3186;height:2819" coordorigin="2242,1567" coordsize="3186,2819" path="m3776,3188r-1,-2l3773,3182r2,6l3772,3195r,2l3776,3188xe" fillcolor="black" stroked="f">
              <v:path arrowok="t"/>
            </v:shape>
            <v:shape id="_x0000_s14326" style="position:absolute;left:2242;top:1567;width:3186;height:2819" coordorigin="2242,1567" coordsize="3186,2819" path="m3776,3188r-4,9l3773,3198r3,1l3776,3188xe" fillcolor="black" stroked="f">
              <v:path arrowok="t"/>
            </v:shape>
            <v:shape id="_x0000_s14325" style="position:absolute;left:2242;top:1567;width:3186;height:2819" coordorigin="2242,1567" coordsize="3186,2819" path="m3882,2950r-5,-2l3874,2961r1,2l3877,2965r5,-15xe" fillcolor="black" stroked="f">
              <v:path arrowok="t"/>
            </v:shape>
            <v:shape id="_x0000_s14324" style="position:absolute;left:2242;top:1567;width:3186;height:2819" coordorigin="2242,1567" coordsize="3186,2819" path="m4572,3216r11,-9l4582,3201r-11,12l4563,3209r-2,3l4559,3219r1,l4572,3216xe" fillcolor="black" stroked="f">
              <v:path arrowok="t"/>
            </v:shape>
            <v:shape id="_x0000_s14323" style="position:absolute;left:2242;top:1567;width:3186;height:2819" coordorigin="2242,1567" coordsize="3186,2819" path="m4583,3213r1,-1l4583,3207r-11,9l4583,3213xe" fillcolor="black" stroked="f">
              <v:path arrowok="t"/>
            </v:shape>
            <v:shape id="_x0000_s14322" style="position:absolute;left:2242;top:1567;width:3186;height:2819" coordorigin="2242,1567" coordsize="3186,2819" path="m4563,3209r-5,-4l4558,3209r3,1l4561,3212r2,-3xe" fillcolor="black" stroked="f">
              <v:path arrowok="t"/>
            </v:shape>
            <v:shape id="_x0000_s14321" style="position:absolute;left:2242;top:1567;width:3186;height:2819" coordorigin="2242,1567" coordsize="3186,2819" path="m4512,3189r-7,1l4504,3190r,7l4505,3197r1,l4512,3189xe" fillcolor="black" stroked="f">
              <v:path arrowok="t"/>
            </v:shape>
            <v:shape id="_x0000_s14320" style="position:absolute;left:2242;top:1567;width:3186;height:2819" coordorigin="2242,1567" coordsize="3186,2819" path="m4509,3197r4,l4520,3191r,-2l4512,3189r-6,8l4509,3197xe" fillcolor="black" stroked="f">
              <v:path arrowok="t"/>
            </v:shape>
            <v:shape id="_x0000_s14319" style="position:absolute;left:2242;top:1567;width:3186;height:2819" coordorigin="2242,1567" coordsize="3186,2819" path="m4520,3197r1,-1l4520,3191r-7,6l4520,3197xe" fillcolor="black" stroked="f">
              <v:path arrowok="t"/>
            </v:shape>
            <v:shape id="_x0000_s14318" style="position:absolute;left:2242;top:1567;width:3186;height:2819" coordorigin="2242,1567" coordsize="3186,2819" path="m4123,3045r-6,-2l4117,3047r-1,5l4120,3054r3,-9xe" fillcolor="black" stroked="f">
              <v:path arrowok="t"/>
            </v:shape>
            <v:shape id="_x0000_s14317" style="position:absolute;left:2242;top:1567;width:3186;height:2819" coordorigin="2242,1567" coordsize="3186,2819" path="m4798,3300r5,-3l4801,3292r-3,-6l4789,3288r-1,8l4788,3302r2,1l4798,3300xe" fillcolor="black" stroked="f">
              <v:path arrowok="t"/>
            </v:shape>
            <v:shape id="_x0000_s14316" style="position:absolute;left:2242;top:1567;width:3186;height:2819" coordorigin="2242,1567" coordsize="3186,2819" path="m4485,3184r,-4l4482,3179r-6,-1l4474,3182r9,3l4485,3184xe" fillcolor="black" stroked="f">
              <v:path arrowok="t"/>
            </v:shape>
            <v:shape id="_x0000_s14315" style="position:absolute;left:2242;top:1567;width:3186;height:2819" coordorigin="2242,1567" coordsize="3186,2819" path="m4485,3183r1,-2l4485,3180r,4l4485,3183xe" fillcolor="black" stroked="f">
              <v:path arrowok="t"/>
            </v:shape>
            <v:shape id="_x0000_s14314" style="position:absolute;left:2242;top:1567;width:3186;height:2819" coordorigin="2242,1567" coordsize="3186,2819" path="m3912,2965r-3,-1l3907,2970r3,l3912,2971r,-6xe" fillcolor="black" stroked="f">
              <v:path arrowok="t"/>
            </v:shape>
            <v:shape id="_x0000_s14313" style="position:absolute;left:2242;top:1567;width:3186;height:2819" coordorigin="2242,1567" coordsize="3186,2819" path="m4591,3222r15,-6l4607,3213r-2,1l4604,3213r-1,-2l4587,3217r-2,6l4591,3222xe" fillcolor="black" stroked="f">
              <v:path arrowok="t"/>
            </v:shape>
            <v:shape id="_x0000_s14312" style="position:absolute;left:2242;top:1567;width:3186;height:2819" coordorigin="2242,1567" coordsize="3186,2819" path="m4624,3204r-5,2l4613,3204r-5,7l4607,3213r-1,3l4624,3204xe" fillcolor="black" stroked="f">
              <v:path arrowok="t"/>
            </v:shape>
            <v:shape id="_x0000_s14311" style="position:absolute;left:2242;top:1567;width:3186;height:2819" coordorigin="2242,1567" coordsize="3186,2819" path="m4624,3204r-1,-4l4621,3202r-2,4l4624,3204xe" fillcolor="black" stroked="f">
              <v:path arrowok="t"/>
            </v:shape>
            <v:shape id="_x0000_s14310" style="position:absolute;left:2242;top:1567;width:3186;height:2819" coordorigin="2242,1567" coordsize="3186,2819" path="m4373,3137r-4,-3l4368,3134r2,4l4372,3145r1,-8xe" fillcolor="black" stroked="f">
              <v:path arrowok="t"/>
            </v:shape>
            <v:shape id="_x0000_s14309" style="position:absolute;left:2242;top:1567;width:3186;height:2819" coordorigin="2242,1567" coordsize="3186,2819" path="m3949,2970r-2,-1l3943,2981r2,1l3947,2982r2,-12xe" fillcolor="black" stroked="f">
              <v:path arrowok="t"/>
            </v:shape>
            <v:shape id="_x0000_s14308" style="position:absolute;left:2242;top:1567;width:3186;height:2819" coordorigin="2242,1567" coordsize="3186,2819" path="m4962,3359r,-2l4969,3336r-1,l4965,3339r-2,3l4955,3356r3,3l4960,3359r2,xe" fillcolor="black" stroked="f">
              <v:path arrowok="t"/>
            </v:shape>
            <v:shape id="_x0000_s14307" style="position:absolute;left:2242;top:1567;width:3186;height:2819" coordorigin="2242,1567" coordsize="3186,2819" path="m4972,3343r15,-19l4997,3308r-4,2l4974,3330r-1,5l4971,3336r-2,l4962,3357r10,-14xe" fillcolor="black" stroked="f">
              <v:path arrowok="t"/>
            </v:shape>
            <v:shape id="_x0000_s14306" style="position:absolute;left:2242;top:1567;width:3186;height:2819" coordorigin="2242,1567" coordsize="3186,2819" path="m4995,3316r9,-7l5005,3304r-8,4l4987,3324r8,-8xe" fillcolor="black" stroked="f">
              <v:path arrowok="t"/>
            </v:shape>
            <v:shape id="_x0000_s14305" style="position:absolute;left:2242;top:1567;width:3186;height:2819" coordorigin="2242,1567" coordsize="3186,2819" path="m4950,3354r1,l4953,3351r1,-3l4964,3323r-6,2l4943,3353r5,2l4949,3355r1,-1xe" fillcolor="black" stroked="f">
              <v:path arrowok="t"/>
            </v:shape>
            <v:shape id="_x0000_s14304" style="position:absolute;left:2242;top:1567;width:3186;height:2819" coordorigin="2242,1567" coordsize="3186,2819" path="m4961,3336r14,-18l4983,3305r-4,-2l4969,3322r-5,1l4954,3348r7,-12xe" fillcolor="black" stroked="f">
              <v:path arrowok="t"/>
            </v:shape>
            <v:shape id="_x0000_s14303" style="position:absolute;left:2242;top:1567;width:3186;height:2819" coordorigin="2242,1567" coordsize="3186,2819" path="m4984,3308r1,-1l4985,3305r-2,l4975,3318r9,-10xe" fillcolor="black" stroked="f">
              <v:path arrowok="t"/>
            </v:shape>
            <v:shape id="_x0000_s14302" style="position:absolute;left:2242;top:1567;width:3186;height:2819" coordorigin="2242,1567" coordsize="3186,2819" path="m4784,3274r-4,-2l4772,3279r,5l4773,3290r2,2l4784,3274xe" fillcolor="black" stroked="f">
              <v:path arrowok="t"/>
            </v:shape>
            <v:shape id="_x0000_s14301" style="position:absolute;left:2242;top:1567;width:3186;height:2819" coordorigin="2242,1567" coordsize="3186,2819" path="m4779,3288r4,-2l4786,3275r-2,-1l4775,3292r4,-4xe" fillcolor="black" stroked="f">
              <v:path arrowok="t"/>
            </v:shape>
            <v:shape id="_x0000_s14300" style="position:absolute;left:2242;top:1567;width:3186;height:2819" coordorigin="2242,1567" coordsize="3186,2819" path="m4527,3187r-1,l4524,3186r,1l4524,3191r,6l4527,3187xe" fillcolor="black" stroked="f">
              <v:path arrowok="t"/>
            </v:shape>
            <v:shape id="_x0000_s14299" style="position:absolute;left:2242;top:1567;width:3186;height:2819" coordorigin="2242,1567" coordsize="3186,2819" path="m4533,3197r7,-5l4540,3186r-6,1l4531,3187r-4,l4524,3197r9,xe" fillcolor="black" stroked="f">
              <v:path arrowok="t"/>
            </v:shape>
            <v:shape id="_x0000_s14298" style="position:absolute;left:2242;top:1567;width:3186;height:2819" coordorigin="2242,1567" coordsize="3186,2819" path="m4539,3196r1,-1l4540,3192r-7,5l4539,3196xe" fillcolor="black" stroked="f">
              <v:path arrowok="t"/>
            </v:shape>
            <v:shape id="_x0000_s14297" style="position:absolute;left:2242;top:1567;width:3186;height:2819" coordorigin="2242,1567" coordsize="3186,2819" path="m4943,3339r-4,-1l4937,3344r2,4l4941,3350r,l4943,3339xe" fillcolor="black" stroked="f">
              <v:path arrowok="t"/>
            </v:shape>
            <v:shape id="_x0000_s14296" style="position:absolute;left:2242;top:1567;width:3186;height:2819" coordorigin="2242,1567" coordsize="3186,2819" path="m4942,3348r1,-4l4943,3339r-2,11l4942,3348xe" fillcolor="black" stroked="f">
              <v:path arrowok="t"/>
            </v:shape>
            <v:shape id="_x0000_s14295" style="position:absolute;left:2242;top:1567;width:3186;height:2819" coordorigin="2242,1567" coordsize="3186,2819" path="m4709,3257r-11,-7l4698,3256r,4l4700,3260r6,1l4711,3261r-2,-4xe" fillcolor="black" stroked="f">
              <v:path arrowok="t"/>
            </v:shape>
            <v:shape id="_x0000_s14294" style="position:absolute;left:2242;top:1567;width:3186;height:2819" coordorigin="2242,1567" coordsize="3186,2819" path="m4710,3254r1,-4l4698,3250r11,7l4710,3254xe" fillcolor="black" stroked="f">
              <v:path arrowok="t"/>
            </v:shape>
            <v:shape id="_x0000_s14293" style="position:absolute;left:2242;top:1567;width:3186;height:2819" coordorigin="2242,1567" coordsize="3186,2819" path="m4653,3240r7,-6l4666,3236r1,-3l4665,3229r-3,-5l4651,3230r-1,7l4650,3242r3,-2xe" fillcolor="black" stroked="f">
              <v:path arrowok="t"/>
            </v:shape>
            <v:shape id="_x0000_s14292" style="position:absolute;left:2242;top:1567;width:3186;height:2819" coordorigin="2242,1567" coordsize="3186,2819" path="m4764,3276r5,-6l4769,3273r9,-2l4782,3266r1,-7l4777,3263r-7,6l4765,3267r-15,7l4759,3277r5,-1xe" fillcolor="black" stroked="f">
              <v:path arrowok="t"/>
            </v:shape>
            <v:shape id="_x0000_s14291" style="position:absolute;left:2242;top:1567;width:3186;height:2819" coordorigin="2242,1567" coordsize="3186,2819" path="m4406,3143r-8,-4l4399,3144r2,1l4403,3145r1,1l4406,3143xe" fillcolor="black" stroked="f">
              <v:path arrowok="t"/>
            </v:shape>
            <v:shape id="_x0000_s14290" style="position:absolute;left:2242;top:1567;width:3186;height:2819" coordorigin="2242,1567" coordsize="3186,2819" path="m4417,3147r-11,-4l4404,3146r4,4l4417,3147xe" fillcolor="black" stroked="f">
              <v:path arrowok="t"/>
            </v:shape>
            <v:shape id="_x0000_s14289" style="position:absolute;left:2242;top:1567;width:3186;height:2819" coordorigin="2242,1567" coordsize="3186,2819" path="m4573,3201r6,-3l4581,3190r-6,3l4565,3197r-5,-1l4560,3201r,4l4562,3205r11,-4xe" fillcolor="black" stroked="f">
              <v:path arrowok="t"/>
            </v:shape>
            <v:shape id="_x0000_s14288" style="position:absolute;left:2242;top:1567;width:3186;height:2819" coordorigin="2242,1567" coordsize="3186,2819" path="m4583,3196r2,-5l4581,3190r-2,8l4583,3196xe" fillcolor="black" stroked="f">
              <v:path arrowok="t"/>
            </v:shape>
            <v:shape id="_x0000_s14287" style="position:absolute;left:2242;top:1567;width:3186;height:2819" coordorigin="2242,1567" coordsize="3186,2819" path="m4476,3129r-4,-1l4469,3133r2,3l4471,3136r5,-7xe" fillcolor="black" stroked="f">
              <v:path arrowok="t"/>
            </v:shape>
            <v:shape id="_x0000_s14286" style="position:absolute;left:2242;top:1567;width:3186;height:2819" coordorigin="2242,1567" coordsize="3186,2819" path="m4475,3136r3,-1l4480,3127r-2,2l4476,3129r-5,7l4475,3136xe" fillcolor="black" stroked="f">
              <v:path arrowok="t"/>
            </v:shape>
            <v:shape id="_x0000_s14285" style="position:absolute;left:2242;top:1567;width:3186;height:2819" coordorigin="2242,1567" coordsize="3186,2819" path="m4483,3133r1,-4l4484,3126r-1,l4480,3127r-2,8l4483,3133xe" fillcolor="black" stroked="f">
              <v:path arrowok="t"/>
            </v:shape>
            <v:shape id="_x0000_s14284" style="position:absolute;left:2242;top:1567;width:3186;height:2819" coordorigin="2242,1567" coordsize="3186,2819" path="m4450,3159r-3,-2l4444,3155r-9,-4l4445,3156r3,5l4450,3161r,-2xe" fillcolor="black" stroked="f">
              <v:path arrowok="t"/>
            </v:shape>
            <v:shape id="_x0000_s14283" style="position:absolute;left:2242;top:1567;width:3186;height:2819" coordorigin="2242,1567" coordsize="3186,2819" path="m4450,3161r-2,l4449,3163r1,l4450,3161xe" fillcolor="black" stroked="f">
              <v:path arrowok="t"/>
            </v:shape>
            <v:shape id="_x0000_s14282" style="position:absolute;left:2242;top:1567;width:3186;height:2819" coordorigin="2242,1567" coordsize="3186,2819" path="m4371,3122r-10,-9l4361,3119r1,l4369,3129r2,-7xe" fillcolor="black" stroked="f">
              <v:path arrowok="t"/>
            </v:shape>
            <v:shape id="_x0000_s14281" style="position:absolute;left:2242;top:1567;width:3186;height:2819" coordorigin="2242,1567" coordsize="3186,2819" path="m4375,3132r-4,-10l4369,3129r6,6l4375,3132xe" fillcolor="black" stroked="f">
              <v:path arrowok="t"/>
            </v:shape>
            <v:shape id="_x0000_s14280" style="position:absolute;left:2242;top:1567;width:3186;height:2819" coordorigin="2242,1567" coordsize="3186,2819" path="m4124,3039r7,-17l4132,3020r5,-17l4137,2999r-3,5l4128,3012r2,7l4129,3019r-7,21l4124,3039xe" fillcolor="black" stroked="f">
              <v:path arrowok="t"/>
            </v:shape>
            <v:shape id="_x0000_s14279" style="position:absolute;left:2242;top:1567;width:3186;height:2819" coordorigin="2242,1567" coordsize="3186,2819" path="m4129,3019r-1,-1l4121,3038r1,2l4122,3040r7,-21xe" fillcolor="black" stroked="f">
              <v:path arrowok="t"/>
            </v:shape>
            <v:shape id="_x0000_s14278" style="position:absolute;left:2242;top:1567;width:3186;height:2819" coordorigin="2242,1567" coordsize="3186,2819" path="m4126,3038r3,-4l4131,3022r-7,17l4126,3038xe" fillcolor="black" stroked="f">
              <v:path arrowok="t"/>
            </v:shape>
            <v:shape id="_x0000_s14277" style="position:absolute;left:2242;top:1567;width:3186;height:2819" coordorigin="2242,1567" coordsize="3186,2819" path="m4137,3014r2,-5l4137,3003r-5,17l4131,3022r2,3l4137,3014xe" fillcolor="black" stroked="f">
              <v:path arrowok="t"/>
            </v:shape>
            <v:shape id="_x0000_s14276" style="position:absolute;left:2242;top:1567;width:3186;height:2819" coordorigin="2242,1567" coordsize="3186,2819" path="m3848,2909r-7,3l3839,2913r-3,20l3839,2934r9,-25xe" fillcolor="black" stroked="f">
              <v:path arrowok="t"/>
            </v:shape>
            <v:shape id="_x0000_s14275" style="position:absolute;left:2242;top:1567;width:3186;height:2819" coordorigin="2242,1567" coordsize="3186,2819" path="m3920,2946r-3,l3915,2947r-3,12l3917,2961r3,-15xe" fillcolor="black" stroked="f">
              <v:path arrowok="t"/>
            </v:shape>
            <v:shape id="_x0000_s14274" style="position:absolute;left:2242;top:1567;width:3186;height:2819" coordorigin="2242,1567" coordsize="3186,2819" path="m3321,2612r2,-3l3325,2608r1,-2l3327,2605r,-1l3326,2602r-7,2l3320,2614r1,-2xe" fillcolor="black" stroked="f">
              <v:path arrowok="t"/>
            </v:shape>
            <v:shape id="_x0000_s14273" style="position:absolute;left:2242;top:1567;width:3186;height:2819" coordorigin="2242,1567" coordsize="3186,2819" path="m3260,2700r8,-21l3257,2697r-6,11l3250,2712r10,-12xe" fillcolor="black" stroked="f">
              <v:path arrowok="t"/>
            </v:shape>
            <v:shape id="_x0000_s14272" style="position:absolute;left:2242;top:1567;width:3186;height:2819" coordorigin="2242,1567" coordsize="3186,2819" path="m3271,2680r12,-18l3298,2634r-6,7l3280,2658r-12,21l3260,2700r11,-20xe" fillcolor="black" stroked="f">
              <v:path arrowok="t"/>
            </v:shape>
            <v:shape id="_x0000_s14271" style="position:absolute;left:2242;top:1567;width:3186;height:2819" coordorigin="2242,1567" coordsize="3186,2819" path="m3297,2644r13,-16l3310,2617r-4,6l3298,2634r-15,28l3297,2644xe" fillcolor="black" stroked="f">
              <v:path arrowok="t"/>
            </v:shape>
            <v:shape id="_x0000_s14270" style="position:absolute;left:2242;top:1567;width:3186;height:2819" coordorigin="2242,1567" coordsize="3186,2819" path="m3319,2615r1,-1l3319,2604r-9,13l3310,2628r9,-13xe" fillcolor="black" stroked="f">
              <v:path arrowok="t"/>
            </v:shape>
            <v:shape id="_x0000_s14269" style="position:absolute;left:2242;top:1567;width:3186;height:2819" coordorigin="2242,1567" coordsize="3186,2819" path="m3326,2602r11,-7l3335,2593r-2,-3l3319,2604r7,-2xe" fillcolor="black" stroked="f">
              <v:path arrowok="t"/>
            </v:shape>
            <v:shape id="_x0000_s14268" style="position:absolute;left:2242;top:1567;width:3186;height:2819" coordorigin="2242,1567" coordsize="3186,2819" path="m4760,3282r-12,6l4748,3287r-1,2l4749,3292r,3l4760,3282xe" fillcolor="black" stroked="f">
              <v:path arrowok="t"/>
            </v:shape>
            <v:shape id="_x0000_s14267" style="position:absolute;left:2242;top:1567;width:3186;height:2819" coordorigin="2242,1567" coordsize="3186,2819" path="m4762,3294r7,-3l4769,3286r-1,-4l4767,3278r-19,21l4762,3294xe" fillcolor="black" stroked="f">
              <v:path arrowok="t"/>
            </v:shape>
            <v:shape id="_x0000_s14266" style="position:absolute;left:2242;top:1567;width:3186;height:2819" coordorigin="2242,1567" coordsize="3186,2819" path="m4792,3276r-3,-8l4787,3268r1,10l4788,3284r1,1l4792,3276xe" fillcolor="black" stroked="f">
              <v:path arrowok="t"/>
            </v:shape>
            <v:shape id="_x0000_s14265" style="position:absolute;left:2242;top:1567;width:3186;height:2819" coordorigin="2242,1567" coordsize="3186,2819" path="m4792,3284r3,-1l4795,3282r-3,-6l4789,3285r3,-1xe" fillcolor="black" stroked="f">
              <v:path arrowok="t"/>
            </v:shape>
            <v:shape id="_x0000_s14264" style="position:absolute;left:2242;top:1567;width:3186;height:2819" coordorigin="2242,1567" coordsize="3186,2819" path="m4596,3207r6,-11l4587,3204r,3l4586,3211r2,l4596,3207xe" fillcolor="black" stroked="f">
              <v:path arrowok="t"/>
            </v:shape>
            <v:shape id="_x0000_s14263" style="position:absolute;left:2242;top:1567;width:3186;height:2819" coordorigin="2242,1567" coordsize="3186,2819" path="m4603,3204r5,-6l4605,3197r-3,-1l4596,3207r7,-3xe" fillcolor="black" stroked="f">
              <v:path arrowok="t"/>
            </v:shape>
            <v:shape id="_x0000_s14262" style="position:absolute;left:2242;top:1567;width:3186;height:2819" coordorigin="2242,1567" coordsize="3186,2819" path="m4552,3194r5,-13l4546,3184r-2,5l4542,3194r2,1l4552,3194xe" fillcolor="black" stroked="f">
              <v:path arrowok="t"/>
            </v:shape>
            <v:shape id="_x0000_s14261" style="position:absolute;left:2242;top:1567;width:3186;height:2819" coordorigin="2242,1567" coordsize="3186,2819" path="m4556,3194r3,-3l4558,3185r-1,-4l4552,3194r4,xe" fillcolor="black" stroked="f">
              <v:path arrowok="t"/>
            </v:shape>
            <v:shape id="_x0000_s14260" style="position:absolute;left:2242;top:1567;width:3186;height:2819" coordorigin="2242,1567" coordsize="3186,2819" path="m4518,3163r-3,2l4511,3165r-8,2l4508,3173r9,l4518,3163xe" fillcolor="black" stroked="f">
              <v:path arrowok="t"/>
            </v:shape>
            <v:shape id="_x0000_s14259" style="position:absolute;left:2242;top:1567;width:3186;height:2819" coordorigin="2242,1567" coordsize="3186,2819" path="m4548,3048r-6,3l4540,3052r,5l4541,3064r7,-16xe" fillcolor="black" stroked="f">
              <v:path arrowok="t"/>
            </v:shape>
            <v:shape id="_x0000_s14258" style="position:absolute;left:2242;top:1567;width:3186;height:2819" coordorigin="2242,1567" coordsize="3186,2819" path="m4546,3061r3,-2l4549,3057r,-2l4548,3048r-7,16l4546,3061xe" fillcolor="black" stroked="f">
              <v:path arrowok="t"/>
            </v:shape>
            <v:shape id="_x0000_s14257" style="position:absolute;left:2242;top:1567;width:3186;height:2819" coordorigin="2242,1567" coordsize="3186,2819" path="m4551,3056r-1,2l4549,3057r,2l4550,3060r,1l4550,3063r1,-7xe" fillcolor="black" stroked="f">
              <v:path arrowok="t"/>
            </v:shape>
            <v:shape id="_x0000_s14256" style="position:absolute;left:2242;top:1567;width:3186;height:2819" coordorigin="2242,1567" coordsize="3186,2819" path="m4552,3064r3,-10l4551,3056r-1,7l4551,3064r1,xe" fillcolor="black" stroked="f">
              <v:path arrowok="t"/>
            </v:shape>
            <v:shape id="_x0000_s14255" style="position:absolute;left:2242;top:1567;width:3186;height:2819" coordorigin="2242,1567" coordsize="3186,2819" path="m4501,3173r1,-1l4499,3172r-5,1l4501,3173xe" fillcolor="black" stroked="f">
              <v:path arrowok="t"/>
            </v:shape>
            <v:shape id="_x0000_s14254" style="position:absolute;left:2242;top:1567;width:3186;height:2819" coordorigin="2242,1567" coordsize="3186,2819" path="m4514,3100r,-6l4511,3096r2,2l4513,3099r,2l4512,3103r-3,4l4511,3108r3,-8xe" fillcolor="black" stroked="f">
              <v:path arrowok="t"/>
            </v:shape>
            <v:shape id="_x0000_s14253" style="position:absolute;left:2242;top:1567;width:3186;height:2819" coordorigin="2242,1567" coordsize="3186,2819" path="m4519,3104r1,-4l4516,3101r-2,-1l4511,3108r8,-4xe" fillcolor="black" stroked="f">
              <v:path arrowok="t"/>
            </v:shape>
            <v:shape id="_x0000_s14252" style="position:absolute;left:2242;top:1567;width:3186;height:2819" coordorigin="2242,1567" coordsize="3186,2819" path="m4516,3098r1,-2l4517,3095r-3,-1l4514,3100r2,-2xe" fillcolor="black" stroked="f">
              <v:path arrowok="t"/>
            </v:shape>
            <v:shape id="_x0000_s14251" style="position:absolute;left:2242;top:1567;width:3186;height:2819" coordorigin="2242,1567" coordsize="3186,2819" path="m3331,2733r2,-8l3339,2704r,-4l3334,2711r-7,19l3325,2738r3,1l3331,2733xe" fillcolor="black" stroked="f">
              <v:path arrowok="t"/>
            </v:shape>
            <v:shape id="_x0000_s14250" style="position:absolute;left:2242;top:1567;width:3186;height:2819" coordorigin="2242,1567" coordsize="3186,2819" path="m4684,3222r10,-1l4695,3222r1,l4695,3221r-1,-1l4687,3212r-4,5l4678,3222r6,xe" fillcolor="black" stroked="f">
              <v:path arrowok="t"/>
            </v:shape>
            <v:shape id="_x0000_s14249" style="position:absolute;left:2242;top:1567;width:3186;height:2819" coordorigin="2242,1567" coordsize="3186,2819" path="m4680,3219r-1,-1l4677,3217r-1,l4676,3218r,3l4680,3219xe" fillcolor="black" stroked="f">
              <v:path arrowok="t"/>
            </v:shape>
            <v:shape id="_x0000_s14248" style="position:absolute;left:2242;top:1567;width:3186;height:2819" coordorigin="2242,1567" coordsize="3186,2819" path="m4683,3217r-1,2l4680,3219r-4,2l4678,3222r5,-5xe" fillcolor="black" stroked="f">
              <v:path arrowok="t"/>
            </v:shape>
            <v:shape id="_x0000_s14247" style="position:absolute;left:2242;top:1567;width:3186;height:2819" coordorigin="2242,1567" coordsize="3186,2819" path="m4698,3214r-4,-1l4692,3216r1,3l4694,3220r1,1l4698,3214xe" fillcolor="black" stroked="f">
              <v:path arrowok="t"/>
            </v:shape>
            <v:shape id="_x0000_s14246" style="position:absolute;left:2242;top:1567;width:3186;height:2819" coordorigin="2242,1567" coordsize="3186,2819" path="m4692,3239r-1,1l4689,3241r2,6l4693,3248r-1,-9xe" fillcolor="black" stroked="f">
              <v:path arrowok="t"/>
            </v:shape>
            <v:shape id="_x0000_s14245" style="position:absolute;left:2242;top:1567;width:3186;height:2819" coordorigin="2242,1567" coordsize="3186,2819" path="m4695,3247r1,-3l4692,3239r1,9l4694,3248r1,-1xe" fillcolor="black" stroked="f">
              <v:path arrowok="t"/>
            </v:shape>
            <v:shape id="_x0000_s14244" style="position:absolute;left:2242;top:1567;width:3186;height:2819" coordorigin="2242,1567" coordsize="3186,2819" path="m4712,3246r-2,-2l4709,3244r-1,-3l4706,3238r-9,1l4697,3243r-1,4l4699,3248r13,-2xe" fillcolor="black" stroked="f">
              <v:path arrowok="t"/>
            </v:shape>
            <v:shape id="_x0000_s14243" style="position:absolute;left:2242;top:1567;width:3186;height:2819" coordorigin="2242,1567" coordsize="3186,2819" path="m4714,3238r-1,-1l4712,3239r-2,5l4712,3246r2,-8xe" fillcolor="black" stroked="f">
              <v:path arrowok="t"/>
            </v:shape>
            <v:shape id="_x0000_s14242" style="position:absolute;left:2242;top:1567;width:3186;height:2819" coordorigin="2242,1567" coordsize="3186,2819" path="m4724,3244r2,-7l4724,3235r-7,4l4714,3238r-2,8l4724,3244xe" fillcolor="black" stroked="f">
              <v:path arrowok="t"/>
            </v:shape>
            <v:shape id="_x0000_s14241" style="position:absolute;left:2242;top:1567;width:3186;height:2819" coordorigin="2242,1567" coordsize="3186,2819" path="m4392,3123r-1,1l4387,3125r4,7l4397,3134r-5,-11xe" fillcolor="black" stroked="f">
              <v:path arrowok="t"/>
            </v:shape>
            <v:shape id="_x0000_s14240" style="position:absolute;left:2242;top:1567;width:3186;height:2819" coordorigin="2242,1567" coordsize="3186,2819" path="m4404,3135r-12,-12l4397,3134r4,2l4403,3137r1,-2xe" fillcolor="black" stroked="f">
              <v:path arrowok="t"/>
            </v:shape>
            <v:shape id="_x0000_s14239" style="position:absolute;left:2242;top:1567;width:3186;height:2819" coordorigin="2242,1567" coordsize="3186,2819" path="m4075,3228r1,l4077,3207r-4,14l4072,3223r-1,3l4073,3229r2,-1xe" fillcolor="black" stroked="f">
              <v:path arrowok="t"/>
            </v:shape>
            <v:shape id="_x0000_s14238" style="position:absolute;left:2242;top:1567;width:3186;height:2819" coordorigin="2242,1567" coordsize="3186,2819" path="m4062,3251r-4,-7l4058,3247r,3l4061,3253r1,-2xe" fillcolor="black" stroked="f">
              <v:path arrowok="t"/>
            </v:shape>
            <v:shape id="_x0000_s14237" style="position:absolute;left:2242;top:1567;width:3186;height:2819" coordorigin="2242,1567" coordsize="3186,2819" path="m4077,3207r-1,-2l4075,3201r-2,5l4073,3212r,4l4073,3221r4,-14xe" fillcolor="black" stroked="f">
              <v:path arrowok="t"/>
            </v:shape>
            <v:shape id="_x0000_s14236" style="position:absolute;left:2242;top:1567;width:3186;height:2819" coordorigin="2242,1567" coordsize="3186,2819" path="m4150,3025r10,-8l4155,3017r-4,6l4146,3029r-2,3l4144,3040r6,-15xe" fillcolor="black" stroked="f">
              <v:path arrowok="t"/>
            </v:shape>
            <v:shape id="_x0000_s14235" style="position:absolute;left:2242;top:1567;width:3186;height:2819" coordorigin="2242,1567" coordsize="3186,2819" path="m4152,3031r-2,-6l4144,3040r3,1l4148,3042r4,-11xe" fillcolor="black" stroked="f">
              <v:path arrowok="t"/>
            </v:shape>
            <v:shape id="_x0000_s14234" style="position:absolute;left:2242;top:1567;width:3186;height:2819" coordorigin="2242,1567" coordsize="3186,2819" path="m4743,3245r-4,-1l4732,3248r-1,5l4731,3259r,l4743,3245xe" fillcolor="black" stroked="f">
              <v:path arrowok="t"/>
            </v:shape>
            <v:shape id="_x0000_s14233" style="position:absolute;left:2242;top:1567;width:3186;height:2819" coordorigin="2242,1567" coordsize="3186,2819" path="m4739,3256r7,-2l4748,3246r-5,-1l4731,3259r8,-3xe" fillcolor="black" stroked="f">
              <v:path arrowok="t"/>
            </v:shape>
            <v:shape id="_x0000_s14232" style="position:absolute;left:2242;top:1567;width:3186;height:2819" coordorigin="2242,1567" coordsize="3186,2819" path="m4530,3177r-2,-1l4524,3175r-1,3l4521,3182r-1,2l4530,3177xe" fillcolor="black" stroked="f">
              <v:path arrowok="t"/>
            </v:shape>
            <v:shape id="_x0000_s14231" style="position:absolute;left:2242;top:1567;width:3186;height:2819" coordorigin="2242,1567" coordsize="3186,2819" path="m4537,3174r-3,l4532,3175r-1,1l4531,3177r-1,l4520,3184r17,-10xe" fillcolor="black" stroked="f">
              <v:path arrowok="t"/>
            </v:shape>
            <v:shape id="_x0000_s14230" style="position:absolute;left:2242;top:1567;width:3186;height:2819" coordorigin="2242,1567" coordsize="3186,2819" path="m4535,3182r8,-1l4544,3174r-7,l4520,3184r15,-2xe" fillcolor="black" stroked="f">
              <v:path arrowok="t"/>
            </v:shape>
            <v:shape id="_x0000_s14229" style="position:absolute;left:2242;top:1567;width:3186;height:2819" coordorigin="2242,1567" coordsize="3186,2819" path="m4514,3185r,-4l4506,3178r-1,8l4514,3185xe" fillcolor="black" stroked="f">
              <v:path arrowok="t"/>
            </v:shape>
            <v:shape id="_x0000_s14228" style="position:absolute;left:2242;top:1567;width:3186;height:2819" coordorigin="2242,1567" coordsize="3186,2819" path="m4518,3184r3,-2l4523,3178r1,-4l4514,3181r,4l4518,3184xe" fillcolor="black" stroked="f">
              <v:path arrowok="t"/>
            </v:shape>
            <v:shape id="_x0000_s14227" style="position:absolute;left:2242;top:1567;width:3186;height:2819" coordorigin="2242,1567" coordsize="3186,2819" path="m4954,3326r2,-8l4953,3317r-5,5l4944,3329r-1,7l4954,3326xe" fillcolor="black" stroked="f">
              <v:path arrowok="t"/>
            </v:shape>
            <v:shape id="_x0000_s14226" style="position:absolute;left:2242;top:1567;width:3186;height:2819" coordorigin="2242,1567" coordsize="3186,2819" path="m4961,3318r1,-8l4959,3315r-3,3l4954,3326r7,-8xe" fillcolor="black" stroked="f">
              <v:path arrowok="t"/>
            </v:shape>
            <v:shape id="_x0000_s14225" style="position:absolute;left:2242;top:1567;width:3186;height:2819" coordorigin="2242,1567" coordsize="3186,2819" path="m4969,3308r8,-10l4978,3287r-16,23l4961,3318r8,-10xe" fillcolor="black" stroked="f">
              <v:path arrowok="t"/>
            </v:shape>
            <v:shape id="_x0000_s14224" style="position:absolute;left:2242;top:1567;width:3186;height:2819" coordorigin="2242,1567" coordsize="3186,2819" path="m4978,3297r3,-4l4978,3287r-1,11l4978,3297xe" fillcolor="black" stroked="f">
              <v:path arrowok="t"/>
            </v:shape>
            <v:shape id="_x0000_s14223" style="position:absolute;left:2242;top:1567;width:3186;height:2819" coordorigin="2242,1567" coordsize="3186,2819" path="m4937,3329r3,-4l4939,3322r-4,-2l4932,3331r6,-9l4934,3332r3,-3xe" fillcolor="black" stroked="f">
              <v:path arrowok="t"/>
            </v:shape>
            <v:shape id="_x0000_s14222" style="position:absolute;left:2242;top:1567;width:3186;height:2819" coordorigin="2242,1567" coordsize="3186,2819" path="m4684,3966r-5,-3l4676,3963r-1,4l4689,3975r-5,-9xe" fillcolor="black" stroked="f">
              <v:path arrowok="t"/>
            </v:shape>
            <v:shape id="_x0000_s14221" style="position:absolute;left:2242;top:1567;width:3186;height:2819" coordorigin="2242,1567" coordsize="3186,2819" path="m4692,3973r2,-2l4693,3971r-9,-5l4689,3975r3,-2xe" fillcolor="black" stroked="f">
              <v:path arrowok="t"/>
            </v:shape>
            <v:shape id="_x0000_s14220" style="position:absolute;left:2242;top:1567;width:3186;height:2819" coordorigin="2242,1567" coordsize="3186,2819" path="m4694,3958r-1,-2l4687,3954r-3,5l4690,3961r4,-3xe" fillcolor="black" stroked="f">
              <v:path arrowok="t"/>
            </v:shape>
            <v:shape id="_x0000_s14219" style="position:absolute;left:2242;top:1567;width:3186;height:2819" coordorigin="2242,1567" coordsize="3186,2819" path="m4694,3962r,-2l4694,3958r-4,3l4693,3962r1,xe" fillcolor="black" stroked="f">
              <v:path arrowok="t"/>
            </v:shape>
            <v:shape id="_x0000_s14218" style="position:absolute;left:2242;top:1567;width:3186;height:2819" coordorigin="2242,1567" coordsize="3186,2819" path="m4786,3720r-2,-2l4781,3716r,5l4784,3723r2,2l4786,3720xe" fillcolor="black" stroked="f">
              <v:path arrowok="t"/>
            </v:shape>
            <v:shape id="_x0000_s14217" style="position:absolute;left:2242;top:1567;width:3186;height:2819" coordorigin="2242,1567" coordsize="3186,2819" path="m4946,3318r3,-15l4940,3317r-2,5l4939,3322r7,-4xe" fillcolor="black" stroked="f">
              <v:path arrowok="t"/>
            </v:shape>
            <v:shape id="_x0000_s14216" style="position:absolute;left:2242;top:1567;width:3186;height:2819" coordorigin="2242,1567" coordsize="3186,2819" path="m4952,3310r4,-5l4961,3300r1,-1l4965,3286r-16,17l4946,3318r6,-8xe" fillcolor="black" stroked="f">
              <v:path arrowok="t"/>
            </v:shape>
            <v:shape id="_x0000_s14215" style="position:absolute;left:2242;top:1567;width:3186;height:2819" coordorigin="2242,1567" coordsize="3186,2819" path="m4965,3286r4,2l4971,3287r1,-2l4974,3283r1,-1l4978,3275r-12,9l4949,3303r16,-17xe" fillcolor="black" stroked="f">
              <v:path arrowok="t"/>
            </v:shape>
            <v:shape id="_x0000_s14214" style="position:absolute;left:2242;top:1567;width:3186;height:2819" coordorigin="2242,1567" coordsize="3186,2819" path="m4980,3281r1,-4l4978,3275r-3,7l4980,3281xe" fillcolor="black" stroked="f">
              <v:path arrowok="t"/>
            </v:shape>
            <v:shape id="_x0000_s14213" style="position:absolute;left:2242;top:1567;width:3186;height:2819" coordorigin="2242,1567" coordsize="3186,2819" path="m4941,3324r,-1l4939,3322r1,3l4941,3324xe" fillcolor="black" stroked="f">
              <v:path arrowok="t"/>
            </v:shape>
            <v:shape id="_x0000_s14212" style="position:absolute;left:2242;top:1567;width:3186;height:2819" coordorigin="2242,1567" coordsize="3186,2819" path="m4759,3277r-9,-3l4751,3276r1,2l4753,3278r6,-1xe" fillcolor="black" stroked="f">
              <v:path arrowok="t"/>
            </v:shape>
            <v:shape id="_x0000_s14211" style="position:absolute;left:2242;top:1567;width:3186;height:2819" coordorigin="2242,1567" coordsize="3186,2819" path="m4734,3283r11,-2l4748,3273r-12,2l4734,3280r-3,7l4734,3283xe" fillcolor="black" stroked="f">
              <v:path arrowok="t"/>
            </v:shape>
            <v:shape id="_x0000_s14210" style="position:absolute;left:2242;top:1567;width:3186;height:2819" coordorigin="2242,1567" coordsize="3186,2819" path="m4747,3281r1,-2l4748,3277r,-4l4745,3281r2,xe" fillcolor="black" stroked="f">
              <v:path arrowok="t"/>
            </v:shape>
            <v:shape id="_x0000_s14209" style="position:absolute;left:2242;top:1567;width:3186;height:2819" coordorigin="2242,1567" coordsize="3186,2819" path="m4739,3263r-9,4l4729,3267r-10,-1l4729,3267r1,3l4730,3274r,l4730,3274r9,-11xe" fillcolor="black" stroked="f">
              <v:path arrowok="t"/>
            </v:shape>
            <v:shape id="_x0000_s14208" style="position:absolute;left:2242;top:1567;width:3186;height:2819" coordorigin="2242,1567" coordsize="3186,2819" path="m4728,3275r2,-1l4730,3270r-1,-3l4719,3266r2,9l4728,3275xe" fillcolor="black" stroked="f">
              <v:path arrowok="t"/>
            </v:shape>
            <v:shape id="_x0000_s14207" style="position:absolute;left:2242;top:1567;width:3186;height:2819" coordorigin="2242,1567" coordsize="3186,2819" path="m4695,3232r,2l4696,3236r,l4698,3232r-16,-6l4681,3227r2,5l4687,3241r8,-9xe" fillcolor="black" stroked="f">
              <v:path arrowok="t"/>
            </v:shape>
            <v:shape id="_x0000_s14206" style="position:absolute;left:2242;top:1567;width:3186;height:2819" coordorigin="2242,1567" coordsize="3186,2819" path="m4705,3225r-5,-2l4694,3228r,2l4698,3232r3,3l4705,3225xe" fillcolor="black" stroked="f">
              <v:path arrowok="t"/>
            </v:shape>
            <v:shape id="_x0000_s14205" style="position:absolute;left:2242;top:1567;width:3186;height:2819" coordorigin="2242,1567" coordsize="3186,2819" path="m4705,3234r4,-8l4705,3225r-4,10l4705,3234xe" fillcolor="black" stroked="f">
              <v:path arrowok="t"/>
            </v:shape>
            <v:shape id="_x0000_s14204" style="position:absolute;left:2242;top:1567;width:3186;height:2819" coordorigin="2242,1567" coordsize="3186,2819" path="m4711,3269r-1,-4l4706,3266r-3,1l4706,3269r2,2l4709,3272r-1,4l4711,3269xe" fillcolor="black" stroked="f">
              <v:path arrowok="t"/>
            </v:shape>
            <v:shape id="_x0000_s14203" style="position:absolute;left:2242;top:1567;width:3186;height:2819" coordorigin="2242,1567" coordsize="3186,2819" path="m4714,3276r-3,-7l4708,3276r4,l4714,3276xe" fillcolor="black" stroked="f">
              <v:path arrowok="t"/>
            </v:shape>
            <v:shape id="_x0000_s14202" style="position:absolute;left:2242;top:1567;width:3186;height:2819" coordorigin="2242,1567" coordsize="3186,2819" path="m4721,3275r-2,-9l4715,3266r,3l4714,3276r7,-1xe" fillcolor="black" stroked="f">
              <v:path arrowok="t"/>
            </v:shape>
            <v:shape id="_x0000_s14201" style="position:absolute;left:2242;top:1567;width:3186;height:2819" coordorigin="2242,1567" coordsize="3186,2819" path="m4727,3249r-13,3l4713,3252r,l4712,3262r,1l4727,3249xe" fillcolor="black" stroked="f">
              <v:path arrowok="t"/>
            </v:shape>
            <v:shape id="_x0000_s14200" style="position:absolute;left:2242;top:1567;width:3186;height:2819" coordorigin="2242,1567" coordsize="3186,2819" path="m4728,3258r-1,-9l4727,3249r-15,14l4728,3258xe" fillcolor="black" stroked="f">
              <v:path arrowok="t"/>
            </v:shape>
            <v:shape id="_x0000_s14199" style="position:absolute;left:2242;top:1567;width:3186;height:2819" coordorigin="2242,1567" coordsize="3186,2819" path="m4740,3271r6,-2l4746,3264r-1,-3l4744,3261r-5,2l4730,3274r10,-3xe" fillcolor="black" stroked="f">
              <v:path arrowok="t"/>
            </v:shape>
            <v:shape id="_x0000_s14198" style="position:absolute;left:2242;top:1567;width:3186;height:2819" coordorigin="2242,1567" coordsize="3186,2819" path="m4777,3263r-8,4l4769,3268r1,1l4777,3263xe" fillcolor="black" stroked="f">
              <v:path arrowok="t"/>
            </v:shape>
            <v:shape id="_x0000_s14197" style="position:absolute;left:2242;top:1567;width:3186;height:2819" coordorigin="2242,1567" coordsize="3186,2819" path="m4452,3147r,2l4452,3150r-1,2l4458,3153r-6,-6xe" fillcolor="black" stroked="f">
              <v:path arrowok="t"/>
            </v:shape>
            <v:shape id="_x0000_s14196" style="position:absolute;left:2242;top:1567;width:3186;height:2819" coordorigin="2242,1567" coordsize="3186,2819" path="m4433,3143r-4,-2l4426,3140r,2l4427,3145r6,3l4433,3143xe" fillcolor="black" stroked="f">
              <v:path arrowok="t"/>
            </v:shape>
            <v:shape id="_x0000_s14195" style="position:absolute;left:2242;top:1567;width:3186;height:2819" coordorigin="2242,1567" coordsize="3186,2819" path="m4445,3144r-2,1l4441,3146r-3,-1l4433,3143r,5l4441,3149r4,-5xe" fillcolor="black" stroked="f">
              <v:path arrowok="t"/>
            </v:shape>
            <v:shape id="_x0000_s14194" style="position:absolute;left:2242;top:1567;width:3186;height:2819" coordorigin="2242,1567" coordsize="3186,2819" path="m4448,3145r-1,-1l4445,3144r-4,5l4448,3150r,-5xe" fillcolor="black" stroked="f">
              <v:path arrowok="t"/>
            </v:shape>
            <v:shape id="_x0000_s14193" style="position:absolute;left:2242;top:1567;width:3186;height:2819" coordorigin="2242,1567" coordsize="3186,2819" path="m4460,3068r8,-8l4457,3063r-3,8l4456,3072r4,-4xe" fillcolor="black" stroked="f">
              <v:path arrowok="t"/>
            </v:shape>
            <v:shape id="_x0000_s14192" style="position:absolute;left:2242;top:1567;width:3186;height:2819" coordorigin="2242,1567" coordsize="3186,2819" path="m4484,3071r-7,-21l4469,3059r-1,1l4460,3068r9,-8l4482,3068r,6l4484,3071xe" fillcolor="black" stroked="f">
              <v:path arrowok="t"/>
            </v:shape>
            <v:shape id="_x0000_s14191" style="position:absolute;left:2242;top:1567;width:3186;height:2819" coordorigin="2242,1567" coordsize="3186,2819" path="m4386,3127r-3,-5l4381,3125r2,16l4382,3141r-1,l4386,3149r,-22xe" fillcolor="black" stroked="f">
              <v:path arrowok="t"/>
            </v:shape>
            <v:shape id="_x0000_s14190" style="position:absolute;left:2242;top:1567;width:3186;height:2819" coordorigin="2242,1567" coordsize="3186,2819" path="m4432,3029r-5,-3l4425,3026r-3,-2l4405,3021r2,4l4419,3035r22,12l4446,3050r-14,-21xe" fillcolor="black" stroked="f">
              <v:path arrowok="t"/>
            </v:shape>
            <v:shape id="_x0000_s14189" style="position:absolute;left:2242;top:1567;width:3186;height:2819" coordorigin="2242,1567" coordsize="3186,2819" path="m4399,3011r-5,-2l4395,3016r1,4l4405,3021r17,3l4399,3011xe" fillcolor="black" stroked="f">
              <v:path arrowok="t"/>
            </v:shape>
            <v:shape id="_x0000_s14188" style="position:absolute;left:2242;top:1567;width:3186;height:2819" coordorigin="2242,1567" coordsize="3186,2819" path="m4469,3059r8,-9l4454,3040r-22,-11l4446,3050r9,4l4462,3057r6,3l4469,3059xe" fillcolor="black" stroked="f">
              <v:path arrowok="t"/>
            </v:shape>
            <v:shape id="_x0000_s14187" style="position:absolute;left:2242;top:1567;width:3186;height:2819" coordorigin="2242,1567" coordsize="3186,2819" path="m4420,3076r8,-4l4428,3069r-9,2l4408,3078r,-1l4407,3075r12,-4l4406,3074r,1l4408,3078r2,3l4420,3076xe" fillcolor="black" stroked="f">
              <v:path arrowok="t"/>
            </v:shape>
            <v:shape id="_x0000_s14186" style="position:absolute;left:2242;top:1567;width:3186;height:2819" coordorigin="2242,1567" coordsize="3186,2819" path="m4401,3081r5,-6l4392,3078r-3,6l4393,3085r8,-4xe" fillcolor="black" stroked="f">
              <v:path arrowok="t"/>
            </v:shape>
            <v:shape id="_x0000_s14185" style="position:absolute;left:2242;top:1567;width:3186;height:2819" coordorigin="2242,1567" coordsize="3186,2819" path="m4405,3080r3,-2l4406,3075r-5,6l4405,3080xe" fillcolor="black" stroked="f">
              <v:path arrowok="t"/>
            </v:shape>
            <v:shape id="_x0000_s14184" style="position:absolute;left:2242;top:1567;width:3186;height:2819" coordorigin="2242,1567" coordsize="3186,2819" path="m4419,3071r-12,4l4408,3077r,1l4419,3071xe" fillcolor="black" stroked="f">
              <v:path arrowok="t"/>
            </v:shape>
            <v:shape id="_x0000_s14183" style="position:absolute;left:2242;top:1567;width:3186;height:2819" coordorigin="2242,1567" coordsize="3186,2819" path="m4439,3017r-2,-1l4428,3019r-3,7l4427,3026r12,-9xe" fillcolor="black" stroked="f">
              <v:path arrowok="t"/>
            </v:shape>
            <v:shape id="_x0000_s14182" style="position:absolute;left:2242;top:1567;width:3186;height:2819" coordorigin="2242,1567" coordsize="3186,2819" path="m4448,3022r-1,2l4439,3017r-12,9l4446,3024r1,l4446,3028r2,-6xe" fillcolor="black" stroked="f">
              <v:path arrowok="t"/>
            </v:shape>
            <v:shape id="_x0000_s14181" style="position:absolute;left:2242;top:1567;width:3186;height:2819" coordorigin="2242,1567" coordsize="3186,2819" path="m4381,3125r-1,-2l4380,3119r-4,-17l4375,3104r2,18l4383,3141r-2,-16xe" fillcolor="black" stroked="f">
              <v:path arrowok="t"/>
            </v:shape>
            <v:shape id="_x0000_s14180" style="position:absolute;left:2242;top:1567;width:3186;height:2819" coordorigin="2242,1567" coordsize="3186,2819" path="m4404,3151r-3,-2l4393,3144r-7,-17l4386,3149r3,l4391,3149r5,5l4404,3151xe" fillcolor="black" stroked="f">
              <v:path arrowok="t"/>
            </v:shape>
            <v:shape id="_x0000_s14179" style="position:absolute;left:2242;top:1567;width:3186;height:2819" coordorigin="2242,1567" coordsize="3186,2819" path="m4413,3168r3,-8l4410,3158r-2,-4l4407,3154r-3,-3l4396,3154r5,6l4415,3174r-2,-6xe" fillcolor="black" stroked="f">
              <v:path arrowok="t"/>
            </v:shape>
            <v:shape id="_x0000_s14178" style="position:absolute;left:2242;top:1567;width:3186;height:2819" coordorigin="2242,1567" coordsize="3186,2819" path="m4384,3091r1,l4387,3085r-1,-4l4379,3080r6,9l4383,3091r1,xe" fillcolor="black" stroked="f">
              <v:path arrowok="t"/>
            </v:shape>
            <v:shape id="_x0000_s14177" style="position:absolute;left:2242;top:1567;width:3186;height:2819" coordorigin="2242,1567" coordsize="3186,2819" path="m4395,3097r-4,-4l4385,3091r-1,l4389,3095r5,7l4395,3097xe" fillcolor="black" stroked="f">
              <v:path arrowok="t"/>
            </v:shape>
            <v:shape id="_x0000_s14176" style="position:absolute;left:2242;top:1567;width:3186;height:2819" coordorigin="2242,1567" coordsize="3186,2819" path="m4396,2991r,-2l4395,2988r-2,-1l4393,2994r-2,-5l4390,2999r6,-8xe" fillcolor="black" stroked="f">
              <v:path arrowok="t"/>
            </v:shape>
            <v:shape id="_x0000_s14175" style="position:absolute;left:2242;top:1567;width:3186;height:2819" coordorigin="2242,1567" coordsize="3186,2819" path="m4392,3016r3,-20l4395,2994r1,-3l4390,2999r-3,21l4383,3041r9,-25xe" fillcolor="black" stroked="f">
              <v:path arrowok="t"/>
            </v:shape>
            <v:shape id="_x0000_s14174" style="position:absolute;left:2242;top:1567;width:3186;height:2819" coordorigin="2242,1567" coordsize="3186,2819" path="m4388,3036r4,-20l4383,3041r,1l4383,3043r,3l4383,3048r-2,7l4388,3036xe" fillcolor="black" stroked="f">
              <v:path arrowok="t"/>
            </v:shape>
            <v:shape id="_x0000_s14173" style="position:absolute;left:2242;top:1567;width:3186;height:2819" coordorigin="2242,1567" coordsize="3186,2819" path="m4386,3071r,l4389,3058r-5,-8l4388,3036r-7,19l4382,3072r-3,8l4386,3071xe" fillcolor="black" stroked="f">
              <v:path arrowok="t"/>
            </v:shape>
            <v:shape id="_x0000_s14172" style="position:absolute;left:2242;top:1567;width:3186;height:2819" coordorigin="2242,1567" coordsize="3186,2819" path="m4397,2941r1,1l4404,2933r2,-6l4402,2929r-6,3l4403,2933r-5,7l4398,2935r-3,-4l4395,2929r-1,2l4395,2931r,l4394,2943r3,-2xe" fillcolor="black" stroked="f">
              <v:path arrowok="t"/>
            </v:shape>
            <v:shape id="_x0000_s14171" style="position:absolute;left:2242;top:1567;width:3186;height:2819" coordorigin="2242,1567" coordsize="3186,2819" path="m4404,2942r,-9l4398,2942r4,4l4404,2948r,-6xe" fillcolor="black" stroked="f">
              <v:path arrowok="t"/>
            </v:shape>
            <v:shape id="_x0000_s14170" style="position:absolute;left:2242;top:1567;width:3186;height:2819" coordorigin="2242,1567" coordsize="3186,2819" path="m4398,2950r,-8l4397,2941r-3,2l4393,2967r5,-17xe" fillcolor="black" stroked="f">
              <v:path arrowok="t"/>
            </v:shape>
            <v:shape id="_x0000_s14169" style="position:absolute;left:2242;top:1567;width:3186;height:2819" coordorigin="2242,1567" coordsize="3186,2819" path="m4397,2978r1,-2l4398,2950r-5,17l4393,2985r,2l4397,2978xe" fillcolor="black" stroked="f">
              <v:path arrowok="t"/>
            </v:shape>
            <v:shape id="_x0000_s14168" style="position:absolute;left:2242;top:1567;width:3186;height:2819" coordorigin="2242,1567" coordsize="3186,2819" path="m4395,2986r1,-3l4397,2978r-4,9l4395,2988r,-2xe" fillcolor="black" stroked="f">
              <v:path arrowok="t"/>
            </v:shape>
            <v:shape id="_x0000_s14167" style="position:absolute;left:2242;top:1567;width:3186;height:2819" coordorigin="2242,1567" coordsize="3186,2819" path="m4248,3314r-4,-1l4242,3316r-1,7l4241,3330r1,2l4248,3314xe" fillcolor="black" stroked="f">
              <v:path arrowok="t"/>
            </v:shape>
            <v:shape id="_x0000_s14166" style="position:absolute;left:2242;top:1567;width:3186;height:2819" coordorigin="2242,1567" coordsize="3186,2819" path="m4245,3328r2,-2l4248,3314r-6,18l4245,3328xe" fillcolor="black" stroked="f">
              <v:path arrowok="t"/>
            </v:shape>
            <v:shape id="_x0000_s14165" style="position:absolute;left:2242;top:1567;width:3186;height:2819" coordorigin="2242,1567" coordsize="3186,2819" path="m4395,2929r,2l4396,2922r-1,6l4394,2931r1,-2xe" fillcolor="black" stroked="f">
              <v:path arrowok="t"/>
            </v:shape>
            <v:shape id="_x0000_s14164" style="position:absolute;left:2242;top:1567;width:3186;height:2819" coordorigin="2242,1567" coordsize="3186,2819" path="m4399,2929r5,-3l4402,2924r-6,-2l4395,2931r4,-2xe" fillcolor="black" stroked="f">
              <v:path arrowok="t"/>
            </v:shape>
            <v:shape id="_x0000_s14163" style="position:absolute;left:2242;top:1567;width:3186;height:2819" coordorigin="2242,1567" coordsize="3186,2819" path="m4230,3376r-2,-5l4227,3366r-3,8l4224,3382r1,8l4225,3391r5,-15xe" fillcolor="black" stroked="f">
              <v:path arrowok="t"/>
            </v:shape>
            <v:shape id="_x0000_s14162" style="position:absolute;left:2242;top:1567;width:3186;height:2819" coordorigin="2242,1567" coordsize="3186,2819" path="m4227,3389r2,-3l4230,3376r-5,15l4227,3389xe" fillcolor="black" stroked="f">
              <v:path arrowok="t"/>
            </v:shape>
            <v:shape id="_x0000_s14161" style="position:absolute;left:2242;top:1567;width:3186;height:2819" coordorigin="2242,1567" coordsize="3186,2819" path="m4224,3329r-3,-1l4219,3331r1,7l4220,3343r2,3l4224,3329xe" fillcolor="black" stroked="f">
              <v:path arrowok="t"/>
            </v:shape>
            <v:shape id="_x0000_s14160" style="position:absolute;left:2242;top:1567;width:3186;height:2819" coordorigin="2242,1567" coordsize="3186,2819" path="m4224,3343r1,-4l4224,3329r-2,17l4224,3343xe" fillcolor="black" stroked="f">
              <v:path arrowok="t"/>
            </v:shape>
            <v:shape id="_x0000_s14159" style="position:absolute;left:2242;top:1567;width:3186;height:2819" coordorigin="2242,1567" coordsize="3186,2819" path="m4259,3310r-1,-1l4256,3307r-3,4l4253,3315r,5l4259,3310xe" fillcolor="black" stroked="f">
              <v:path arrowok="t"/>
            </v:shape>
            <v:shape id="_x0000_s14158" style="position:absolute;left:2242;top:1567;width:3186;height:2819" coordorigin="2242,1567" coordsize="3186,2819" path="m4256,3320r3,-7l4259,3310r-6,10l4256,3320xe" fillcolor="black" stroked="f">
              <v:path arrowok="t"/>
            </v:shape>
            <v:shape id="_x0000_s14157" style="position:absolute;left:2242;top:1567;width:3186;height:2819" coordorigin="2242,1567" coordsize="3186,2819" path="m4408,3088r-1,l4404,3089r-13,4l4395,3097r5,2l4404,3100r4,-12xe" fillcolor="black" stroked="f">
              <v:path arrowok="t"/>
            </v:shape>
            <v:shape id="_x0000_s14156" style="position:absolute;left:2242;top:1567;width:3186;height:2819" coordorigin="2242,1567" coordsize="3186,2819" path="m4400,3111r6,-11l4408,3092r,-4l4404,3100r-15,4l4395,3113r5,-2xe" fillcolor="black" stroked="f">
              <v:path arrowok="t"/>
            </v:shape>
            <v:shape id="_x0000_s14155" style="position:absolute;left:2242;top:1567;width:3186;height:2819" coordorigin="2242,1567" coordsize="3186,2819" path="m4462,3153r5,l4468,3142r-1,-2l4452,3145r,2l4458,3153r4,xe" fillcolor="black" stroked="f">
              <v:path arrowok="t"/>
            </v:shape>
            <v:shape id="_x0000_s14154" style="position:absolute;left:2242;top:1567;width:3186;height:2819" coordorigin="2242,1567" coordsize="3186,2819" path="m3936,2952r-1,-2l3932,2952r1,3l3933,2957r1,l3936,2952xe" fillcolor="black" stroked="f">
              <v:path arrowok="t"/>
            </v:shape>
            <v:shape id="_x0000_s14153" style="position:absolute;left:2242;top:1567;width:3186;height:2819" coordorigin="2242,1567" coordsize="3186,2819" path="m3936,2956r1,-2l3937,2953r-1,-1l3934,2957r2,-1xe" fillcolor="black" stroked="f">
              <v:path arrowok="t"/>
            </v:shape>
            <v:shape id="_x0000_s14152" style="position:absolute;left:2242;top:1567;width:3186;height:2819" coordorigin="2242,1567" coordsize="3186,2819" path="m3886,2925r-1,-2l3884,2918r-1,1l3882,2926r-3,11l3886,2925xe" fillcolor="black" stroked="f">
              <v:path arrowok="t"/>
            </v:shape>
            <v:shape id="_x0000_s14151" style="position:absolute;left:2242;top:1567;width:3186;height:2819" coordorigin="2242,1567" coordsize="3186,2819" path="m3885,2930r1,-5l3879,2937r2,4l3885,2930xe" fillcolor="black" stroked="f">
              <v:path arrowok="t"/>
            </v:shape>
            <v:shape id="_x0000_s14150" style="position:absolute;left:2242;top:1567;width:3186;height:2819" coordorigin="2242,1567" coordsize="3186,2819" path="m4799,3640r2,-3l4799,3640r-4,2l4797,3645r2,-5xe" fillcolor="black" stroked="f">
              <v:path arrowok="t"/>
            </v:shape>
            <v:shape id="_x0000_s14149" style="position:absolute;left:2242;top:1567;width:3186;height:2819" coordorigin="2242,1567" coordsize="3186,2819" path="m4824,3582r-13,32l4801,3637r-2,3l4803,3640r21,-58xe" fillcolor="black" stroked="f">
              <v:path arrowok="t"/>
            </v:shape>
            <v:shape id="_x0000_s14148" style="position:absolute;left:2242;top:1567;width:3186;height:2819" coordorigin="2242,1567" coordsize="3186,2819" path="m4807,3667r2,-5l4815,3638r-17,19l4802,3675r5,-8xe" fillcolor="black" stroked="f">
              <v:path arrowok="t"/>
            </v:shape>
            <v:shape id="_x0000_s14147" style="position:absolute;left:2242;top:1567;width:3186;height:2819" coordorigin="2242,1567" coordsize="3186,2819" path="m4820,3692r-3,-1l4813,3689r-11,-14l4816,3695r4,-3xe" fillcolor="black" stroked="f">
              <v:path arrowok="t"/>
            </v:shape>
            <v:shape id="_x0000_s14146" style="position:absolute;left:2242;top:1567;width:3186;height:2819" coordorigin="2242,1567" coordsize="3186,2819" path="m4820,3692r2,3l4822,3698r1,1l4826,3700r-6,-8xe" fillcolor="black" stroked="f">
              <v:path arrowok="t"/>
            </v:shape>
            <v:shape id="_x0000_s14145" style="position:absolute;left:2242;top:1567;width:3186;height:2819" coordorigin="2242,1567" coordsize="3186,2819" path="m4824,3582r-4,7l4817,3596r,l4811,3614r13,-32xe" fillcolor="black" stroked="f">
              <v:path arrowok="t"/>
            </v:shape>
            <v:shape id="_x0000_s14144" style="position:absolute;left:2242;top:1567;width:3186;height:2819" coordorigin="2242,1567" coordsize="3186,2819" path="m4929,3318r-2,-1l4924,3326r2,1l4928,3328r1,-10xe" fillcolor="black" stroked="f">
              <v:path arrowok="t"/>
            </v:shape>
            <v:shape id="_x0000_s14143" style="position:absolute;left:2242;top:1567;width:3186;height:2819" coordorigin="2242,1567" coordsize="3186,2819" path="m4616,3241r6,-3l4625,3232r-6,-2l4607,3237r,3l4607,3244r2,1l4616,3241xe" fillcolor="black" stroked="f">
              <v:path arrowok="t"/>
            </v:shape>
            <v:shape id="_x0000_s14142" style="position:absolute;left:2242;top:1567;width:3186;height:2819" coordorigin="2242,1567" coordsize="3186,2819" path="m4630,3226r-5,2l4625,3232r,l4630,3226xe" fillcolor="black" stroked="f">
              <v:path arrowok="t"/>
            </v:shape>
            <v:shape id="_x0000_s14141" style="position:absolute;left:2242;top:1567;width:3186;height:2819" coordorigin="2242,1567" coordsize="3186,2819" path="m4639,3232r11,-6l4649,3225r1,-9l4630,3226r-3,12l4639,3232xe" fillcolor="black" stroked="f">
              <v:path arrowok="t"/>
            </v:shape>
            <v:shape id="_x0000_s14140" style="position:absolute;left:2242;top:1567;width:3186;height:2819" coordorigin="2242,1567" coordsize="3186,2819" path="m4656,3223r2,-6l4658,3210r-5,3l4653,3220r,4l4653,3225r3,-2xe" fillcolor="black" stroked="f">
              <v:path arrowok="t"/>
            </v:shape>
            <v:shape id="_x0000_s14139" style="position:absolute;left:2242;top:1567;width:3186;height:2819" coordorigin="2242,1567" coordsize="3186,2819" path="m4658,3222r1,-2l4658,3217r-2,6l4658,3222xe" fillcolor="black" stroked="f">
              <v:path arrowok="t"/>
            </v:shape>
            <v:shape id="_x0000_s14138" style="position:absolute;left:2242;top:1567;width:3186;height:2819" coordorigin="2242,1567" coordsize="3186,2819" path="m4573,3176r-10,5l4561,3182r,4l4561,3192r2,l4573,3176xe" fillcolor="black" stroked="f">
              <v:path arrowok="t"/>
            </v:shape>
            <v:shape id="_x0000_s14137" style="position:absolute;left:2242;top:1567;width:3186;height:2819" coordorigin="2242,1567" coordsize="3186,2819" path="m4574,3187r6,-2l4585,3170r-6,3l4573,3176r-10,16l4574,3187xe" fillcolor="black" stroked="f">
              <v:path arrowok="t"/>
            </v:shape>
            <v:shape id="_x0000_s14136" style="position:absolute;left:2242;top:1567;width:3186;height:2819" coordorigin="2242,1567" coordsize="3186,2819" path="m4585,3181r,-1l4586,3176r1,-9l4585,3169r,1l4580,3185r5,-4xe" fillcolor="black" stroked="f">
              <v:path arrowok="t"/>
            </v:shape>
            <v:shape id="_x0000_s14135" style="position:absolute;left:2242;top:1567;width:3186;height:2819" coordorigin="2242,1567" coordsize="3186,2819" path="m5061,3376r7,-4l5072,3370r3,-2l5074,3367r,-2l5062,3371r-2,5l5061,3376xe" fillcolor="black" stroked="f">
              <v:path arrowok="t"/>
            </v:shape>
            <v:shape id="_x0000_s14134" style="position:absolute;left:2242;top:1567;width:3186;height:2819" coordorigin="2242,1567" coordsize="3186,2819" path="m4447,3134r-2,-1l4438,3134r-10,l4428,3135r1,-4l4424,3133r1,2l4427,3138r1,1l4442,3139r5,-5xe" fillcolor="black" stroked="f">
              <v:path arrowok="t"/>
            </v:shape>
            <v:shape id="_x0000_s14133" style="position:absolute;left:2242;top:1567;width:3186;height:2819" coordorigin="2242,1567" coordsize="3186,2819" path="m4448,3138r-1,-2l4447,3134r-5,5l4446,3139r2,-1xe" fillcolor="black" stroked="f">
              <v:path arrowok="t"/>
            </v:shape>
            <v:shape id="_x0000_s14132" style="position:absolute;left:2242;top:1567;width:3186;height:2819" coordorigin="2242,1567" coordsize="3186,2819" path="m4424,3133r-5,-2l4417,3131r-1,4l4424,3133xe" fillcolor="black" stroked="f">
              <v:path arrowok="t"/>
            </v:shape>
            <v:shape id="_x0000_s14131" style="position:absolute;left:2242;top:1567;width:3186;height:2819" coordorigin="2242,1567" coordsize="3186,2819" path="m4427,3138r-2,-3l4424,3133r-8,2l4426,3141r1,-3xe" fillcolor="black" stroked="f">
              <v:path arrowok="t"/>
            </v:shape>
            <v:shape id="_x0000_s14130" style="position:absolute;left:2242;top:1567;width:3186;height:2819" coordorigin="2242,1567" coordsize="3186,2819" path="m4392,2883r-5,-11l4390,2886r2,-3xe" fillcolor="black" stroked="f">
              <v:path arrowok="t"/>
            </v:shape>
            <v:shape id="_x0000_s14129" style="position:absolute;left:2242;top:1567;width:3186;height:2819" coordorigin="2242,1567" coordsize="3186,2819" path="m4395,2892r-4,-8l4388,2893r,2l4390,2896r5,-4xe" fillcolor="black" stroked="f">
              <v:path arrowok="t"/>
            </v:shape>
            <v:shape id="_x0000_s14128" style="position:absolute;left:2242;top:1567;width:3186;height:2819" coordorigin="2242,1567" coordsize="3186,2819" path="m4393,2902r2,-10l4390,2896r1,10l4392,2909r1,-7xe" fillcolor="black" stroked="f">
              <v:path arrowok="t"/>
            </v:shape>
            <v:shape id="_x0000_s14127" style="position:absolute;left:2242;top:1567;width:3186;height:2819" coordorigin="2242,1567" coordsize="3186,2819" path="m4331,3097r-5,-9l4320,3079r-1,2l4324,3092r6,11l4331,3097xe" fillcolor="black" stroked="f">
              <v:path arrowok="t"/>
            </v:shape>
            <v:shape id="_x0000_s14126" style="position:absolute;left:2242;top:1567;width:3186;height:2819" coordorigin="2242,1567" coordsize="3186,2819" path="m4598,3185r-5,2l4592,3187r-4,l4586,3191r2,2l4589,3195r9,-10xe" fillcolor="black" stroked="f">
              <v:path arrowok="t"/>
            </v:shape>
            <v:shape id="_x0000_s14125" style="position:absolute;left:2242;top:1567;width:3186;height:2819" coordorigin="2242,1567" coordsize="3186,2819" path="m4604,3188r4,-10l4601,3182r-3,3l4589,3195r15,-7xe" fillcolor="black" stroked="f">
              <v:path arrowok="t"/>
            </v:shape>
            <v:shape id="_x0000_s14124" style="position:absolute;left:2242;top:1567;width:3186;height:2819" coordorigin="2242,1567" coordsize="3186,2819" path="m4606,3182r2,-4l4608,3178r-4,10l4606,3182xe" fillcolor="black" stroked="f">
              <v:path arrowok="t"/>
            </v:shape>
            <v:shape id="_x0000_s14123" style="position:absolute;left:2242;top:1567;width:3186;height:2819" coordorigin="2242,1567" coordsize="3186,2819" path="m4479,3151r5,-2l4486,3146r-2,-4l4482,3139r-10,3l4472,3146r-1,5l4473,3152r6,-1xe" fillcolor="black" stroked="f">
              <v:path arrowok="t"/>
            </v:shape>
            <v:shape id="_x0000_s14122" style="position:absolute;left:2242;top:1567;width:3186;height:2819" coordorigin="2242,1567" coordsize="3186,2819" path="m3904,2923r-2,1l3901,2925r-2,12l3900,2937r4,-14xe" fillcolor="black" stroked="f">
              <v:path arrowok="t"/>
            </v:shape>
            <v:shape id="_x0000_s14121" style="position:absolute;left:2242;top:1567;width:3186;height:2819" coordorigin="2242,1567" coordsize="3186,2819" path="m3902,2936r2,-1l3905,2932r-1,-9l3900,2937r1,1l3902,2936xe" fillcolor="black" stroked="f">
              <v:path arrowok="t"/>
            </v:shape>
            <v:shape id="_x0000_s14120" style="position:absolute;left:2242;top:1567;width:3186;height:2819" coordorigin="2242,1567" coordsize="3186,2819" path="m4630,3186r-1,3l4631,3186r,l4627,3186r-1,6l4630,3186xe" fillcolor="black" stroked="f">
              <v:path arrowok="t"/>
            </v:shape>
            <v:shape id="_x0000_s14119" style="position:absolute;left:2242;top:1567;width:3186;height:2819" coordorigin="2242,1567" coordsize="3186,2819" path="m4581,3248r2,l4588,3245r5,-4l4587,3242r-1,2l4583,3242r-6,9l4581,3248xe" fillcolor="black" stroked="f">
              <v:path arrowok="t"/>
            </v:shape>
            <v:shape id="_x0000_s14118" style="position:absolute;left:2242;top:1567;width:3186;height:2819" coordorigin="2242,1567" coordsize="3186,2819" path="m4628,3126r6,-6l4635,3121r8,-11l4640,3112r-7,5l4632,3117r-5,2l4623,3130r2,l4628,3126xe" fillcolor="black" stroked="f">
              <v:path arrowok="t"/>
            </v:shape>
            <v:shape id="_x0000_s14117" style="position:absolute;left:2242;top:1567;width:3186;height:2819" coordorigin="2242,1567" coordsize="3186,2819" path="m4627,3119r-4,2l4622,3123r,2l4623,3130r4,-11xe" fillcolor="black" stroked="f">
              <v:path arrowok="t"/>
            </v:shape>
            <v:shape id="_x0000_s14116" style="position:absolute;left:2242;top:1567;width:3186;height:2819" coordorigin="2242,1567" coordsize="3186,2819" path="m4632,3117r1,l4633,3115r-6,4l4632,3117xe" fillcolor="black" stroked="f">
              <v:path arrowok="t"/>
            </v:shape>
            <v:shape id="_x0000_s14115" style="position:absolute;left:2242;top:1567;width:3186;height:2819" coordorigin="2242,1567" coordsize="3186,2819" path="m4505,3538r,-2l4504,3530r2,-18l4506,3505r-5,14l4500,3521r-1,6l4500,3530r,10l4505,3538xe" fillcolor="black" stroked="f">
              <v:path arrowok="t"/>
            </v:shape>
            <v:shape id="_x0000_s14114" style="position:absolute;left:2242;top:1567;width:3186;height:2819" coordorigin="2242,1567" coordsize="3186,2819" path="m4508,3510r1,-1l4509,3508r-1,-1l4506,3505r,7l4508,3510xe" fillcolor="black" stroked="f">
              <v:path arrowok="t"/>
            </v:shape>
            <v:shape id="_x0000_s14113" style="position:absolute;left:2242;top:1567;width:3186;height:2819" coordorigin="2242,1567" coordsize="3186,2819" path="m4510,3483r9,-28l4518,3454r-1,1l4511,3470r-7,26l4510,3483xe" fillcolor="black" stroked="f">
              <v:path arrowok="t"/>
            </v:shape>
            <v:shape id="_x0000_s14112" style="position:absolute;left:2242;top:1567;width:3186;height:2819" coordorigin="2242,1567" coordsize="3186,2819" path="m4508,3492r,-4l4510,3483r-6,13l4500,3514r8,-22xe" fillcolor="black" stroked="f">
              <v:path arrowok="t"/>
            </v:shape>
            <v:shape id="_x0000_s14111" style="position:absolute;left:2242;top:1567;width:3186;height:2819" coordorigin="2242,1567" coordsize="3186,2819" path="m4509,3493r-1,-1l4500,3514r,1l4501,3516r8,-23xe" fillcolor="black" stroked="f">
              <v:path arrowok="t"/>
            </v:shape>
            <v:shape id="_x0000_s14110" style="position:absolute;left:2242;top:1567;width:3186;height:2819" coordorigin="2242,1567" coordsize="3186,2819" path="m4506,3505r6,-9l4509,3493r-8,23l4501,3519r5,-14xe" fillcolor="black" stroked="f">
              <v:path arrowok="t"/>
            </v:shape>
            <v:shape id="_x0000_s14109" style="position:absolute;left:2242;top:1567;width:3186;height:2819" coordorigin="2242,1567" coordsize="3186,2819" path="m4612,3200r6,-4l4621,3186r-14,10l4609,3198r1,2l4612,3200xe" fillcolor="black" stroked="f">
              <v:path arrowok="t"/>
            </v:shape>
            <v:shape id="_x0000_s14108" style="position:absolute;left:2242;top:1567;width:3186;height:2819" coordorigin="2242,1567" coordsize="3186,2819" path="m4626,3192r1,-6l4621,3186r-3,10l4626,3192xe" fillcolor="black" stroked="f">
              <v:path arrowok="t"/>
            </v:shape>
            <v:shape id="_x0000_s14107" style="position:absolute;left:2242;top:1567;width:3186;height:2819" coordorigin="2242,1567" coordsize="3186,2819" path="m4350,3092r-11,-17l4339,3075r-2,-9l4335,3066r1,10l4338,3075r1,l4346,3090r7,7l4350,3092xe" fillcolor="black" stroked="f">
              <v:path arrowok="t"/>
            </v:shape>
            <v:shape id="_x0000_s14106" style="position:absolute;left:2242;top:1567;width:3186;height:2819" coordorigin="2242,1567" coordsize="3186,2819" path="m4356,3103r-1,-1l4353,3097r-7,-7l4353,3104r3,4l4356,3103xe" fillcolor="black" stroked="f">
              <v:path arrowok="t"/>
            </v:shape>
            <v:shape id="_x0000_s14105" style="position:absolute;left:2242;top:1567;width:3186;height:2819" coordorigin="2242,1567" coordsize="3186,2819" path="m4334,3061r1,5l4337,3066r-3,-5xe" fillcolor="black" stroked="f">
              <v:path arrowok="t"/>
            </v:shape>
            <v:shape id="_x0000_s14104" style="position:absolute;left:2242;top:1567;width:3186;height:2819" coordorigin="2242,1567" coordsize="3186,2819" path="m4753,3259r,-1l4751,3259r-2,8l4751,3267r2,-8xe" fillcolor="black" stroked="f">
              <v:path arrowok="t"/>
            </v:shape>
            <v:shape id="_x0000_s14103" style="position:absolute;left:2242;top:1567;width:3186;height:2819" coordorigin="2242,1567" coordsize="3186,2819" path="m4759,3264r2,-8l4760,3256r-2,l4755,3260r-1,l4753,3259r-2,8l4759,3264xe" fillcolor="black" stroked="f">
              <v:path arrowok="t"/>
            </v:shape>
            <v:shape id="_x0000_s14102" style="position:absolute;left:2242;top:1567;width:3186;height:2819" coordorigin="2242,1567" coordsize="3186,2819" path="m4758,3256r-2,1l4755,3260r3,-4xe" fillcolor="black" stroked="f">
              <v:path arrowok="t"/>
            </v:shape>
            <v:shape id="_x0000_s14101" style="position:absolute;left:2242;top:1567;width:3186;height:2819" coordorigin="2242,1567" coordsize="3186,2819" path="m4764,3262r2,-1l4767,3257r1,-5l4763,3254r-2,2l4759,3264r5,-2xe" fillcolor="black" stroked="f">
              <v:path arrowok="t"/>
            </v:shape>
            <v:shape id="_x0000_s14100" style="position:absolute;left:2242;top:1567;width:3186;height:2819" coordorigin="2242,1567" coordsize="3186,2819" path="m4768,3252r-3,-3l4763,3254r5,-2xe" fillcolor="black" stroked="f">
              <v:path arrowok="t"/>
            </v:shape>
            <v:shape id="_x0000_s14099" style="position:absolute;left:2242;top:1567;width:3186;height:2819" coordorigin="2242,1567" coordsize="3186,2819" path="m4777,3247r-6,l4770,3255r,4l4773,3261r4,-14xe" fillcolor="black" stroked="f">
              <v:path arrowok="t"/>
            </v:shape>
            <v:shape id="_x0000_s14098" style="position:absolute;left:2242;top:1567;width:3186;height:2819" coordorigin="2242,1567" coordsize="3186,2819" path="m4777,3258r3,-1l4779,3253r-2,-6l4773,3261r4,-3xe" fillcolor="black" stroked="f">
              <v:path arrowok="t"/>
            </v:shape>
            <v:shape id="_x0000_s14097" style="position:absolute;left:2242;top:1567;width:3186;height:2819" coordorigin="2242,1567" coordsize="3186,2819" path="m4752,3243r-1,-1l4748,3240r-1,2l4749,3247r1,5l4752,3243xe" fillcolor="black" stroked="f">
              <v:path arrowok="t"/>
            </v:shape>
            <v:shape id="_x0000_s14096" style="position:absolute;left:2242;top:1567;width:3186;height:2819" coordorigin="2242,1567" coordsize="3186,2819" path="m4759,3250r9,-15l4767,3234r-8,6l4755,3242r-3,1l4750,3252r2,1l4759,3250xe" fillcolor="black" stroked="f">
              <v:path arrowok="t"/>
            </v:shape>
            <v:shape id="_x0000_s14095" style="position:absolute;left:2242;top:1567;width:3186;height:2819" coordorigin="2242,1567" coordsize="3186,2819" path="m4765,3248r1,-1l4767,3242r1,-7l4759,3250r6,-2xe" fillcolor="black" stroked="f">
              <v:path arrowok="t"/>
            </v:shape>
            <v:shape id="_x0000_s14094" style="position:absolute;left:2242;top:1567;width:3186;height:2819" coordorigin="2242,1567" coordsize="3186,2819" path="m4456,3139r4,-1l4464,3129r-1,1l4460,3131r-2,l4454,3132r-6,7l4451,3139r1,1l4456,3139xe" fillcolor="black" stroked="f">
              <v:path arrowok="t"/>
            </v:shape>
            <v:shape id="_x0000_s14093" style="position:absolute;left:2242;top:1567;width:3186;height:2819" coordorigin="2242,1567" coordsize="3186,2819" path="m4467,3137r,-6l4466,3129r-1,l4464,3129r-4,9l4467,3137xe" fillcolor="black" stroked="f">
              <v:path arrowok="t"/>
            </v:shape>
            <v:shape id="_x0000_s14092" style="position:absolute;left:2242;top:1567;width:3186;height:2819" coordorigin="2242,1567" coordsize="3186,2819" path="m4739,3240r6,-13l4732,3234r-3,1l4731,3240r2,2l4735,3242r4,-2xe" fillcolor="black" stroked="f">
              <v:path arrowok="t"/>
            </v:shape>
            <v:shape id="_x0000_s14091" style="position:absolute;left:2242;top:1567;width:3186;height:2819" coordorigin="2242,1567" coordsize="3186,2819" path="m4746,3238r-1,-1l4745,3227r-6,13l4746,3238xe" fillcolor="black" stroked="f">
              <v:path arrowok="t"/>
            </v:shape>
            <v:shape id="_x0000_s14090" style="position:absolute;left:2242;top:1567;width:3186;height:2819" coordorigin="2242,1567" coordsize="3186,2819" path="m4409,3115r-1,-6l4405,3117r-1,1l4401,3117r-2,l4400,3118r4,1l4407,3121r2,-6xe" fillcolor="black" stroked="f">
              <v:path arrowok="t"/>
            </v:shape>
            <v:shape id="_x0000_s14089" style="position:absolute;left:2242;top:1567;width:3186;height:2819" coordorigin="2242,1567" coordsize="3186,2819" path="m4409,3121r,-3l4409,3115r-2,6l4409,3121r,xe" fillcolor="black" stroked="f">
              <v:path arrowok="t"/>
            </v:shape>
            <v:shape id="_x0000_s14088" style="position:absolute;left:2242;top:1567;width:3186;height:2819" coordorigin="2242,1567" coordsize="3186,2819" path="m4408,3109r-3,l4405,3115r,2l4408,3109xe" fillcolor="black" stroked="f">
              <v:path arrowok="t"/>
            </v:shape>
            <v:shape id="_x0000_s14087" style="position:absolute;left:2242;top:1567;width:3186;height:2819" coordorigin="2242,1567" coordsize="3186,2819" path="m3923,2935r,-3l3922,2933r-4,l3918,2938r7,2l3923,2935xe" fillcolor="black" stroked="f">
              <v:path arrowok="t"/>
            </v:shape>
            <v:shape id="_x0000_s14086" style="position:absolute;left:2242;top:1567;width:3186;height:2819" coordorigin="2242,1567" coordsize="3186,2819" path="m3924,2933r,-1l3923,2932r,3l3924,2933xe" fillcolor="black" stroked="f">
              <v:path arrowok="t"/>
            </v:shape>
            <v:shape id="_x0000_s14085" style="position:absolute;left:2242;top:1567;width:3186;height:2819" coordorigin="2242,1567" coordsize="3186,2819" path="m4934,3303r-2,4l4930,3311r-1,1l4926,3314r6,2l4934,3303xe" fillcolor="black" stroked="f">
              <v:path arrowok="t"/>
            </v:shape>
            <v:shape id="_x0000_s14084" style="position:absolute;left:2242;top:1567;width:3186;height:2819" coordorigin="2242,1567" coordsize="3186,2819" path="m4934,3314r4,-3l4946,3299r6,-18l4947,3287r-6,5l4936,3300r-2,3l4932,3316r2,-2xe" fillcolor="black" stroked="f">
              <v:path arrowok="t"/>
            </v:shape>
            <v:shape id="_x0000_s14083" style="position:absolute;left:2242;top:1567;width:3186;height:2819" coordorigin="2242,1567" coordsize="3186,2819" path="m4948,3293r3,-7l4963,3271r-4,l4957,3276r-5,5l4946,3299r2,-6xe" fillcolor="black" stroked="f">
              <v:path arrowok="t"/>
            </v:shape>
            <v:shape id="_x0000_s14082" style="position:absolute;left:2242;top:1567;width:3186;height:2819" coordorigin="2242,1567" coordsize="3186,2819" path="m4963,3279r,-4l4963,3271r-12,15l4963,3279xe" fillcolor="black" stroked="f">
              <v:path arrowok="t"/>
            </v:shape>
            <v:shape id="_x0000_s14081" style="position:absolute;left:2242;top:1567;width:3186;height:2819" coordorigin="2242,1567" coordsize="3186,2819" path="m4494,3147r5,-2l4504,3137r-7,-2l4489,3139r-1,5l4486,3150r1,l4494,3147xe" fillcolor="black" stroked="f">
              <v:path arrowok="t"/>
            </v:shape>
            <v:shape id="_x0000_s14080" style="position:absolute;left:2242;top:1567;width:3186;height:2819" coordorigin="2242,1567" coordsize="3186,2819" path="m4430,3126r-3,-1l4425,3124r-9,1l4416,3128r2,l4420,3128r4,1l4427,3126r1,1l4429,3130r1,-4xe" fillcolor="black" stroked="f">
              <v:path arrowok="t"/>
            </v:shape>
            <v:shape id="_x0000_s14079" style="position:absolute;left:2242;top:1567;width:3186;height:2819" coordorigin="2242,1567" coordsize="3186,2819" path="m4441,3128r3,l4448,3122r-9,2l4430,3126r-1,4l4441,3128xe" fillcolor="black" stroked="f">
              <v:path arrowok="t"/>
            </v:shape>
            <v:shape id="_x0000_s14078" style="position:absolute;left:2242;top:1567;width:3186;height:2819" coordorigin="2242,1567" coordsize="3186,2819" path="m4447,3127r2,-5l4448,3122r-4,6l4447,3127xe" fillcolor="black" stroked="f">
              <v:path arrowok="t"/>
            </v:shape>
            <v:shape id="_x0000_s14077" style="position:absolute;left:2242;top:1567;width:3186;height:2819" coordorigin="2242,1567" coordsize="3186,2819" path="m4415,3128r1,l4416,3125r-1,2l4415,3128r,xe" fillcolor="black" stroked="f">
              <v:path arrowok="t"/>
            </v:shape>
            <v:shape id="_x0000_s14076" style="position:absolute;left:2242;top:1567;width:3186;height:2819" coordorigin="2242,1567" coordsize="3186,2819" path="m5071,3357r10,-4l5086,3348r,-1l5077,3351r-11,5l5055,3362r2,l5071,3357xe" fillcolor="black" stroked="f">
              <v:path arrowok="t"/>
            </v:shape>
            <v:shape id="_x0000_s14075" style="position:absolute;left:2242;top:1567;width:3186;height:2819" coordorigin="2242,1567" coordsize="3186,2819" path="m4920,3300r-3,-4l4914,3294r-2,1l4912,3299r,8l4920,3300xe" fillcolor="black" stroked="f">
              <v:path arrowok="t"/>
            </v:shape>
            <v:shape id="_x0000_s14074" style="position:absolute;left:2242;top:1567;width:3186;height:2819" coordorigin="2242,1567" coordsize="3186,2819" path="m4781,3670r,-2l4779,3669r-2,1l4776,3679r2,1l4781,3670xe" fillcolor="black" stroked="f">
              <v:path arrowok="t"/>
            </v:shape>
            <v:shape id="_x0000_s14073" style="position:absolute;left:2242;top:1567;width:3186;height:2819" coordorigin="2242,1567" coordsize="3186,2819" path="m4780,3679r1,-3l4781,3670r-3,10l4779,3681r1,-2xe" fillcolor="black" stroked="f">
              <v:path arrowok="t"/>
            </v:shape>
            <v:shape id="_x0000_s14072" style="position:absolute;left:2242;top:1567;width:3186;height:2819" coordorigin="2242,1567" coordsize="3186,2819" path="m4805,3619r1,-3l4806,3614r-4,14l4805,3619xe" fillcolor="black" stroked="f">
              <v:path arrowok="t"/>
            </v:shape>
            <v:shape id="_x0000_s14071" style="position:absolute;left:2242;top:1567;width:3186;height:2819" coordorigin="2242,1567" coordsize="3186,2819" path="m4927,3300r-3,-1l4923,3300r-4,11l4924,3313r3,-13xe" fillcolor="black" stroked="f">
              <v:path arrowok="t"/>
            </v:shape>
            <v:shape id="_x0000_s14070" style="position:absolute;left:2242;top:1567;width:3186;height:2819" coordorigin="2242,1567" coordsize="3186,2819" path="m4927,3306r2,-4l4929,3300r-2,l4924,3313r3,-7xe" fillcolor="black" stroked="f">
              <v:path arrowok="t"/>
            </v:shape>
            <v:shape id="_x0000_s14069" style="position:absolute;left:2242;top:1567;width:3186;height:2819" coordorigin="2242,1567" coordsize="3186,2819" path="m4423,3120r4,-5l4427,3117r1,3l4437,3112r-10,3l4427,3115r-5,-1l4414,3120r5,3l4423,3120xe" fillcolor="black" stroked="f">
              <v:path arrowok="t"/>
            </v:shape>
            <v:shape id="_x0000_s14068" style="position:absolute;left:2242;top:1567;width:3186;height:2819" coordorigin="2242,1567" coordsize="3186,2819" path="m4438,3118r3,-1l4445,3115r1,-1l4446,3109r-9,3l4428,3120r10,-2xe" fillcolor="black" stroked="f">
              <v:path arrowok="t"/>
            </v:shape>
            <v:shape id="_x0000_s14067" style="position:absolute;left:2242;top:1567;width:3186;height:2819" coordorigin="2242,1567" coordsize="3186,2819" path="m4389,3104r,3l4390,3111r5,2l4389,3104xe" fillcolor="black" stroked="f">
              <v:path arrowok="t"/>
            </v:shape>
            <v:shape id="_x0000_s14066" style="position:absolute;left:2242;top:1567;width:3186;height:2819" coordorigin="2242,1567" coordsize="3186,2819" path="m4404,3110r5,-6l4408,3102r-1,-3l4406,3100r-6,11l4404,3110xe" fillcolor="black" stroked="f">
              <v:path arrowok="t"/>
            </v:shape>
            <v:shape id="_x0000_s14065" style="position:absolute;left:2242;top:1567;width:3186;height:2819" coordorigin="2242,1567" coordsize="3186,2819" path="m4386,3107r,-7l4385,3098r-2,-7l4383,3092r-1,2l4382,3107r4,xe" fillcolor="black" stroked="f">
              <v:path arrowok="t"/>
            </v:shape>
            <v:shape id="_x0000_s14064" style="position:absolute;left:2242;top:1567;width:3186;height:2819" coordorigin="2242,1567" coordsize="3186,2819" path="m4386,3113r,-6l4382,3107r1,12l4383,3122r3,-9xe" fillcolor="black" stroked="f">
              <v:path arrowok="t"/>
            </v:shape>
            <v:shape id="_x0000_s14063" style="position:absolute;left:2242;top:1567;width:3186;height:2819" coordorigin="2242,1567" coordsize="3186,2819" path="m3851,2893r-6,-2l3842,2904r2,2l3848,2909r3,-16xe" fillcolor="black" stroked="f">
              <v:path arrowok="t"/>
            </v:shape>
            <v:shape id="_x0000_s14062" style="position:absolute;left:2242;top:1567;width:3186;height:2819" coordorigin="2242,1567" coordsize="3186,2819" path="m4700,3221r1,-7l4700,3215r-2,-1l4695,3221r1,1l4700,3221xe" fillcolor="black" stroked="f">
              <v:path arrowok="t"/>
            </v:shape>
            <v:shape id="_x0000_s14061" style="position:absolute;left:2242;top:1567;width:3186;height:2819" coordorigin="2242,1567" coordsize="3186,2819" path="m4703,3220r2,-2l4705,3216r,-4l4702,3210r-1,4l4700,3221r3,-1xe" fillcolor="black" stroked="f">
              <v:path arrowok="t"/>
            </v:shape>
            <v:shape id="_x0000_s14060" style="position:absolute;left:2242;top:1567;width:3186;height:2819" coordorigin="2242,1567" coordsize="3186,2819" path="m4591,3160r1,2l4595,3160r-2,-7l4591,3160r-5,4l4591,3160xe" fillcolor="black" stroked="f">
              <v:path arrowok="t"/>
            </v:shape>
            <v:shape id="_x0000_s14059" style="position:absolute;left:2242;top:1567;width:3186;height:2819" coordorigin="2242,1567" coordsize="3186,2819" path="m5086,3363r6,-3l5090,3358r-7,3l5076,3365r4,1l5086,3363xe" fillcolor="black" stroked="f">
              <v:path arrowok="t"/>
            </v:shape>
            <v:shape id="_x0000_s14058" style="position:absolute;left:2242;top:1567;width:3186;height:2819" coordorigin="2242,1567" coordsize="3186,2819" path="m4687,3211r3,-2l4690,3209r-3,-1l4679,3215r,-4l4680,3207r-1,4l4679,3215r-1,l4687,3211xe" fillcolor="black" stroked="f">
              <v:path arrowok="t"/>
            </v:shape>
            <v:shape id="_x0000_s14057" style="position:absolute;left:2242;top:1567;width:3186;height:2819" coordorigin="2242,1567" coordsize="3186,2819" path="m4599,3175r10,-16l4595,3165r-3,5l4598,3166r7,-3l4603,3168r-7,2l4593,3171r-3,2l4587,3179r4,1l4599,3175xe" fillcolor="black" stroked="f">
              <v:path arrowok="t"/>
            </v:shape>
            <v:shape id="_x0000_s14056" style="position:absolute;left:2242;top:1567;width:3186;height:2819" coordorigin="2242,1567" coordsize="3186,2819" path="m4460,3127r7,-7l4466,3114r-4,7l4453,3122r-2,l4450,3124r,1l4451,3128r1,l4460,3127xe" fillcolor="black" stroked="f">
              <v:path arrowok="t"/>
            </v:shape>
            <v:shape id="_x0000_s14055" style="position:absolute;left:2242;top:1567;width:3186;height:2819" coordorigin="2242,1567" coordsize="3186,2819" path="m4468,3125r,l4467,3120r-7,7l4468,3125xe" fillcolor="black" stroked="f">
              <v:path arrowok="t"/>
            </v:shape>
            <v:shape id="_x0000_s14054" style="position:absolute;left:2242;top:1567;width:3186;height:2819" coordorigin="2242,1567" coordsize="3186,2819" path="m4419,3114r-2,-1l4417,3111r-1,-5l4413,3109r,5l4414,3120r5,-6xe" fillcolor="black" stroked="f">
              <v:path arrowok="t"/>
            </v:shape>
            <v:shape id="_x0000_s14053" style="position:absolute;left:2242;top:1567;width:3186;height:2819" coordorigin="2242,1567" coordsize="3186,2819" path="m4365,3089r-9,-20l4344,3051r-4,-3l4348,3063r14,23l4364,3093r,2l4368,3099r-3,-10xe" fillcolor="black" stroked="f">
              <v:path arrowok="t"/>
            </v:shape>
            <v:shape id="_x0000_s14052" style="position:absolute;left:2242;top:1567;width:3186;height:2819" coordorigin="2242,1567" coordsize="3186,2819" path="m4314,3063r-4,-2l4310,3065r2,6l4314,3063xe" fillcolor="black" stroked="f">
              <v:path arrowok="t"/>
            </v:shape>
            <v:shape id="_x0000_s14051" style="position:absolute;left:2242;top:1567;width:3186;height:2819" coordorigin="2242,1567" coordsize="3186,2819" path="m4318,3076r1,l4314,3063r-2,8l4316,3077r2,-1xe" fillcolor="black" stroked="f">
              <v:path arrowok="t"/>
            </v:shape>
            <v:shape id="_x0000_s14050" style="position:absolute;left:2242;top:1567;width:3186;height:2819" coordorigin="2242,1567" coordsize="3186,2819" path="m3873,2890r-4,-2l3866,2887r-5,15l3863,2906r1,1l3866,2908r7,-18xe" fillcolor="black" stroked="f">
              <v:path arrowok="t"/>
            </v:shape>
            <v:shape id="_x0000_s14049" style="position:absolute;left:2242;top:1567;width:3186;height:2819" coordorigin="2242,1567" coordsize="3186,2819" path="m3866,2907r5,-4l3873,2890r-7,18l3866,2907xe" fillcolor="black" stroked="f">
              <v:path arrowok="t"/>
            </v:shape>
            <v:shape id="_x0000_s14048" style="position:absolute;left:2242;top:1567;width:3186;height:2819" coordorigin="2242,1567" coordsize="3186,2819" path="m4774,3240r-1,-2l4770,3234r-1,2l4770,3242r1,3l4772,3246r2,-6xe" fillcolor="black" stroked="f">
              <v:path arrowok="t"/>
            </v:shape>
            <v:shape id="_x0000_s14047" style="position:absolute;left:2242;top:1567;width:3186;height:2819" coordorigin="2242,1567" coordsize="3186,2819" path="m4774,3244r1,l4775,3242r,l4774,3240r-2,6l4774,3244xe" fillcolor="black" stroked="f">
              <v:path arrowok="t"/>
            </v:shape>
            <v:shape id="_x0000_s14046" style="position:absolute;left:2242;top:1567;width:3186;height:2819" coordorigin="2242,1567" coordsize="3186,2819" path="m4758,3234r2,-13l4749,3227r,4l4749,3236r1,l4758,3234xe" fillcolor="black" stroked="f">
              <v:path arrowok="t"/>
            </v:shape>
            <v:shape id="_x0000_s14045" style="position:absolute;left:2242;top:1567;width:3186;height:2819" coordorigin="2242,1567" coordsize="3186,2819" path="m4764,3232r3,-6l4764,3224r-4,-3l4758,3234r6,-2xe" fillcolor="black" stroked="f">
              <v:path arrowok="t"/>
            </v:shape>
            <v:shape id="_x0000_s14044" style="position:absolute;left:2242;top:1567;width:3186;height:2819" coordorigin="2242,1567" coordsize="3186,2819" path="m4162,3007r-5,-1l4157,3006r,4l4157,3015r5,-8xe" fillcolor="black" stroked="f">
              <v:path arrowok="t"/>
            </v:shape>
            <v:shape id="_x0000_s14043" style="position:absolute;left:2242;top:1567;width:3186;height:2819" coordorigin="2242,1567" coordsize="3186,2819" path="m4162,3009r,-2l4157,3015r3,l4162,3009xe" fillcolor="black" stroked="f">
              <v:path arrowok="t"/>
            </v:shape>
            <v:shape id="_x0000_s14042" style="position:absolute;left:2242;top:1567;width:3186;height:2819" coordorigin="2242,1567" coordsize="3186,2819" path="m3892,2904r-1,-2l3889,2899r-1,l3887,2905r-2,7l3892,2904xe" fillcolor="black" stroked="f">
              <v:path arrowok="t"/>
            </v:shape>
            <v:shape id="_x0000_s14041" style="position:absolute;left:2242;top:1567;width:3186;height:2819" coordorigin="2242,1567" coordsize="3186,2819" path="m3892,2907r,-3l3885,2912r3,4l3892,2907xe" fillcolor="black" stroked="f">
              <v:path arrowok="t"/>
            </v:shape>
            <v:shape id="_x0000_s14040" style="position:absolute;left:2242;top:1567;width:3186;height:2819" coordorigin="2242,1567" coordsize="3186,2819" path="m3528,2773r2,-3l3532,2768r,-1l3533,2764r,-11l3525,2767r-3,5l3524,2777r4,-4xe" fillcolor="black" stroked="f">
              <v:path arrowok="t"/>
            </v:shape>
            <v:shape id="_x0000_s14039" style="position:absolute;left:2242;top:1567;width:3186;height:2819" coordorigin="2242,1567" coordsize="3186,2819" path="m3524,2777r-2,-5l3521,2773r-4,4l3524,2777xe" fillcolor="black" stroked="f">
              <v:path arrowok="t"/>
            </v:shape>
            <v:shape id="_x0000_s14038" style="position:absolute;left:2242;top:1567;width:3186;height:2819" coordorigin="2242,1567" coordsize="3186,2819" path="m3533,2753r-1,1l3527,2762r-2,5l3533,2753xe" fillcolor="black" stroked="f">
              <v:path arrowok="t"/>
            </v:shape>
            <v:shape id="_x0000_s14037" style="position:absolute;left:2242;top:1567;width:3186;height:2819" coordorigin="2242,1567" coordsize="3186,2819" path="m3539,2761r-3,-4l3533,2753r,11l3539,2761xe" fillcolor="black" stroked="f">
              <v:path arrowok="t"/>
            </v:shape>
            <v:shape id="_x0000_s14036" style="position:absolute;left:2242;top:1567;width:3186;height:2819" coordorigin="2242,1567" coordsize="3186,2819" path="m5026,3333r-4,1l5022,3335r2,1l5025,3336r1,-3xe" fillcolor="black" stroked="f">
              <v:path arrowok="t"/>
            </v:shape>
            <v:shape id="_x0000_s14035" style="position:absolute;left:2242;top:1567;width:3186;height:2819" coordorigin="2242,1567" coordsize="3186,2819" path="m5028,3336r2,-1l5035,3332r-3,-2l5026,3333r-1,3l5028,3336xe" fillcolor="black" stroked="f">
              <v:path arrowok="t"/>
            </v:shape>
            <v:shape id="_x0000_s14034" style="position:absolute;left:2242;top:1567;width:3186;height:2819" coordorigin="2242,1567" coordsize="3186,2819" path="m4538,3115r-7,4l4530,3124r,1l4529,3127r-1,7l4529,3134r9,-19xe" fillcolor="black" stroked="f">
              <v:path arrowok="t"/>
            </v:shape>
            <v:shape id="_x0000_s14033" style="position:absolute;left:2242;top:1567;width:3186;height:2819" coordorigin="2242,1567" coordsize="3186,2819" path="m4060,3059r,-2l4055,3066r-3,4l4050,3080r,8l4060,3059xe" fillcolor="black" stroked="f">
              <v:path arrowok="t"/>
            </v:shape>
            <v:shape id="_x0000_s14032" style="position:absolute;left:2242;top:1567;width:3186;height:2819" coordorigin="2242,1567" coordsize="3186,2819" path="m4060,3057r-5,3l4050,3063r5,3l4060,3057xe" fillcolor="black" stroked="f">
              <v:path arrowok="t"/>
            </v:shape>
            <v:shape id="_x0000_s14031" style="position:absolute;left:2242;top:1567;width:3186;height:2819" coordorigin="2242,1567" coordsize="3186,2819" path="m4054,3081r2,-6l4060,3059r-10,29l4054,3081xe" fillcolor="black" stroked="f">
              <v:path arrowok="t"/>
            </v:shape>
            <v:shape id="_x0000_s14030" style="position:absolute;left:2242;top:1567;width:3186;height:2819" coordorigin="2242,1567" coordsize="3186,2819" path="m4095,2989r3,-13l4094,2976r-3,l4089,2981r2,3l4093,2989r2,xe" fillcolor="black" stroked="f">
              <v:path arrowok="t"/>
            </v:shape>
            <v:shape id="_x0000_s14029" style="position:absolute;left:2242;top:1567;width:3186;height:2819" coordorigin="2242,1567" coordsize="3186,2819" path="m4097,2983r2,-5l4098,2976r-3,13l4097,2983xe" fillcolor="black" stroked="f">
              <v:path arrowok="t"/>
            </v:shape>
            <v:shape id="_x0000_s14028" style="position:absolute;left:2242;top:1567;width:3186;height:2819" coordorigin="2242,1567" coordsize="3186,2819" path="m3908,2908r-2,2l3905,2911r-1,2l3904,2914r,3l3907,2919r1,-11xe" fillcolor="black" stroked="f">
              <v:path arrowok="t"/>
            </v:shape>
            <v:shape id="_x0000_s14027" style="position:absolute;left:2242;top:1567;width:3186;height:2819" coordorigin="2242,1567" coordsize="3186,2819" path="m3908,2917r1,-4l3908,2908r-1,11l3908,2917xe" fillcolor="black" stroked="f">
              <v:path arrowok="t"/>
            </v:shape>
            <v:shape id="_x0000_s14026" style="position:absolute;left:2242;top:1567;width:3186;height:2819" coordorigin="2242,1567" coordsize="3186,2819" path="m4740,3214r-1,l4738,3216r-2,1l4733,3219r-1,3l4730,3225r10,-11xe" fillcolor="black" stroked="f">
              <v:path arrowok="t"/>
            </v:shape>
            <v:shape id="_x0000_s14025" style="position:absolute;left:2242;top:1567;width:3186;height:2819" coordorigin="2242,1567" coordsize="3186,2819" path="m4740,3224r4,-2l4745,3216r-5,-2l4730,3225r5,1l4740,3224xe" fillcolor="black" stroked="f">
              <v:path arrowok="t"/>
            </v:shape>
            <v:shape id="_x0000_s14024" style="position:absolute;left:2242;top:1567;width:3186;height:2819" coordorigin="2242,1567" coordsize="3186,2819" path="m4736,3217r-2,l4727,3216r6,3l4736,3217xe" fillcolor="black" stroked="f">
              <v:path arrowok="t"/>
            </v:shape>
            <v:shape id="_x0000_s14023" style="position:absolute;left:2242;top:1567;width:3186;height:2819" coordorigin="2242,1567" coordsize="3186,2819" path="m4720,3214r7,-13l4725,3203r-3,4l4709,3209r,4l4709,3218r3,l4720,3214xe" fillcolor="black" stroked="f">
              <v:path arrowok="t"/>
            </v:shape>
            <v:shape id="_x0000_s14022" style="position:absolute;left:2242;top:1567;width:3186;height:2819" coordorigin="2242,1567" coordsize="3186,2819" path="m4725,3212r2,-6l4727,3202r,-1l4720,3214r5,-2xe" fillcolor="black" stroked="f">
              <v:path arrowok="t"/>
            </v:shape>
            <v:shape id="_x0000_s14021" style="position:absolute;left:2242;top:1567;width:3186;height:2819" coordorigin="2242,1567" coordsize="3186,2819" path="m4700,3209r9,-5l4709,3206r1,-2l4709,3202r-3,-8l4701,3201r-2,2l4695,3211r5,-2xe" fillcolor="black" stroked="f">
              <v:path arrowok="t"/>
            </v:shape>
            <v:shape id="_x0000_s14020" style="position:absolute;left:2242;top:1567;width:3186;height:2819" coordorigin="2242,1567" coordsize="3186,2819" path="m4936,3289r8,-9l4949,3270r1,l4954,3268r-4,1l4948,3270r-2,2l4935,3279r-7,17l4932,3297r4,-8xe" fillcolor="black" stroked="f">
              <v:path arrowok="t"/>
            </v:shape>
            <v:shape id="_x0000_s14019" style="position:absolute;left:2242;top:1567;width:3186;height:2819" coordorigin="2242,1567" coordsize="3186,2819" path="m4949,3276r1,-6l4949,3270r-5,10l4949,3276xe" fillcolor="black" stroked="f">
              <v:path arrowok="t"/>
            </v:shape>
            <v:shape id="_x0000_s14018" style="position:absolute;left:2242;top:1567;width:3186;height:2819" coordorigin="2242,1567" coordsize="3186,2819" path="m4950,3269r4,-1l4955,3264r4,-7l4947,3267r1,2l4948,3270r2,-1xe" fillcolor="black" stroked="f">
              <v:path arrowok="t"/>
            </v:shape>
            <v:shape id="_x0000_s14017" style="position:absolute;left:2242;top:1567;width:3186;height:2819" coordorigin="2242,1567" coordsize="3186,2819" path="m4957,3263r2,-1l4963,3261r2,-5l4962,3257r-3,l4955,3264r2,-1xe" fillcolor="black" stroked="f">
              <v:path arrowok="t"/>
            </v:shape>
            <v:shape id="_x0000_s14016" style="position:absolute;left:2242;top:1567;width:3186;height:2819" coordorigin="2242,1567" coordsize="3186,2819" path="m4453,3109r-3,1l4449,3111r1,3l4451,3117r2,-8xe" fillcolor="black" stroked="f">
              <v:path arrowok="t"/>
            </v:shape>
            <v:shape id="_x0000_s14015" style="position:absolute;left:2242;top:1567;width:3186;height:2819" coordorigin="2242,1567" coordsize="3186,2819" path="m4459,3114r8,-13l4463,3107r-10,2l4451,3117r1,l4459,3114xe" fillcolor="black" stroked="f">
              <v:path arrowok="t"/>
            </v:shape>
            <v:shape id="_x0000_s14014" style="position:absolute;left:2242;top:1567;width:3186;height:2819" coordorigin="2242,1567" coordsize="3186,2819" path="m4465,3111r2,-2l4467,3107r,-6l4459,3114r6,-3xe" fillcolor="black" stroked="f">
              <v:path arrowok="t"/>
            </v:shape>
            <v:shape id="_x0000_s14013" style="position:absolute;left:2242;top:1567;width:3186;height:2819" coordorigin="2242,1567" coordsize="3186,2819" path="m3513,2760r3,-1l3522,2758r9,-15l3530,2743r,l3526,2743r-4,-1l3505,2764r8,-4xe" fillcolor="black" stroked="f">
              <v:path arrowok="t"/>
            </v:shape>
            <v:shape id="_x0000_s14012" style="position:absolute;left:2242;top:1567;width:3186;height:2819" coordorigin="2242,1567" coordsize="3186,2819" path="m3513,2760r-8,4l3509,2765r3,1l3513,2760xe" fillcolor="black" stroked="f">
              <v:path arrowok="t"/>
            </v:shape>
            <v:shape id="_x0000_s14011" style="position:absolute;left:2242;top:1567;width:3186;height:2819" coordorigin="2242,1567" coordsize="3186,2819" path="m3534,2741r7,-8l3544,2724r-12,13l3530,2743r,l3534,2741xe" fillcolor="black" stroked="f">
              <v:path arrowok="t"/>
            </v:shape>
            <v:shape id="_x0000_s14010" style="position:absolute;left:2242;top:1567;width:3186;height:2819" coordorigin="2242,1567" coordsize="3186,2819" path="m3547,2726r4,-6l3547,2722r-3,2l3541,2733r6,-7xe" fillcolor="black" stroked="f">
              <v:path arrowok="t"/>
            </v:shape>
            <v:shape id="_x0000_s14009" style="position:absolute;left:2242;top:1567;width:3186;height:2819" coordorigin="2242,1567" coordsize="3186,2819" path="m5021,3327r4,-7l5024,3320r-3,3l5017,3326r,2l5021,3327xe" fillcolor="black" stroked="f">
              <v:path arrowok="t"/>
            </v:shape>
            <v:shape id="_x0000_s14008" style="position:absolute;left:2242;top:1567;width:3186;height:2819" coordorigin="2242,1567" coordsize="3186,2819" path="m5022,3327r2,-2l5024,3323r1,-3l5021,3327r1,xe" fillcolor="black" stroked="f">
              <v:path arrowok="t"/>
            </v:shape>
            <v:shape id="_x0000_s14007" style="position:absolute;left:2242;top:1567;width:3186;height:2819" coordorigin="2242,1567" coordsize="3186,2819" path="m4925,3286r7,-10l4940,3260r-9,11l4934,3262r-8,13l4922,3290r3,-4xe" fillcolor="black" stroked="f">
              <v:path arrowok="t"/>
            </v:shape>
            <v:shape id="_x0000_s14006" style="position:absolute;left:2242;top:1567;width:3186;height:2819" coordorigin="2242,1567" coordsize="3186,2819" path="m4942,3265r2,-3l4950,3257r1,-9l4940,3260r-8,16l4942,3265xe" fillcolor="black" stroked="f">
              <v:path arrowok="t"/>
            </v:shape>
            <v:shape id="_x0000_s14005" style="position:absolute;left:2242;top:1567;width:3186;height:2819" coordorigin="2242,1567" coordsize="3186,2819" path="m4926,3275r-3,5l4919,3285r-2,2l4915,3289r,l4918,3290r8,-15xe" fillcolor="black" stroked="f">
              <v:path arrowok="t"/>
            </v:shape>
            <v:shape id="_x0000_s14004" style="position:absolute;left:2242;top:1567;width:3186;height:2819" coordorigin="2242,1567" coordsize="3186,2819" path="m4922,3290r4,-15l4918,3290r2,1l4922,3290xe" fillcolor="black" stroked="f">
              <v:path arrowok="t"/>
            </v:shape>
            <v:shape id="_x0000_s14003" style="position:absolute;left:2242;top:1567;width:3186;height:2819" coordorigin="2242,1567" coordsize="3186,2819" path="m4684,3201r2,l4687,3200r1,-3l4688,3195r-2,-1l4682,3192r-4,3l4678,3198r,3l4680,3202r4,-1xe" fillcolor="black" stroked="f">
              <v:path arrowok="t"/>
            </v:shape>
            <v:shape id="_x0000_s14002" style="position:absolute;left:2242;top:1567;width:3186;height:2819" coordorigin="2242,1567" coordsize="3186,2819" path="m4698,3196r1,-6l4696,3191r-6,2l4688,3197r-1,3l4698,3196xe" fillcolor="black" stroked="f">
              <v:path arrowok="t"/>
            </v:shape>
            <v:shape id="_x0000_s14001" style="position:absolute;left:2242;top:1567;width:3186;height:2819" coordorigin="2242,1567" coordsize="3186,2819" path="m4703,3194r1,-9l4703,3184r-2,4l4699,3190r-1,6l4703,3194xe" fillcolor="black" stroked="f">
              <v:path arrowok="t"/>
            </v:shape>
            <v:shape id="_x0000_s14000" style="position:absolute;left:2242;top:1567;width:3186;height:2819" coordorigin="2242,1567" coordsize="3186,2819" path="m4703,3184r-1,1l4701,3188r2,-4xe" fillcolor="black" stroked="f">
              <v:path arrowok="t"/>
            </v:shape>
            <v:shape id="_x0000_s13999" style="position:absolute;left:2242;top:1567;width:3186;height:2819" coordorigin="2242,1567" coordsize="3186,2819" path="m4480,3122r2,-13l4470,3117r,3l4470,3124r4,1l4480,3122xe" fillcolor="black" stroked="f">
              <v:path arrowok="t"/>
            </v:shape>
            <v:shape id="_x0000_s13998" style="position:absolute;left:2242;top:1567;width:3186;height:2819" coordorigin="2242,1567" coordsize="3186,2819" path="m4485,3119r3,-7l4485,3111r-3,-2l4480,3122r5,-3xe" fillcolor="black" stroked="f">
              <v:path arrowok="t"/>
            </v:shape>
            <v:shape id="_x0000_s13997" style="position:absolute;left:2242;top:1567;width:3186;height:2819" coordorigin="2242,1567" coordsize="3186,2819" path="m4439,3107r3,l4446,3100r-7,3l4428,3108r,2l4439,3107xe" fillcolor="black" stroked="f">
              <v:path arrowok="t"/>
            </v:shape>
            <v:shape id="_x0000_s13996" style="position:absolute;left:2242;top:1567;width:3186;height:2819" coordorigin="2242,1567" coordsize="3186,2819" path="m4445,3105r2,-5l4446,3100r-4,7l4445,3105xe" fillcolor="black" stroked="f">
              <v:path arrowok="t"/>
            </v:shape>
            <v:shape id="_x0000_s13995" style="position:absolute;left:2242;top:1567;width:3186;height:2819" coordorigin="2242,1567" coordsize="3186,2819" path="m4370,3084r-3,-13l4362,3062r-7,-11l4351,3050r-3,-12l4349,3050r1,l4350,3050r7,11l4363,3072r6,14l4370,3084xe" fillcolor="black" stroked="f">
              <v:path arrowok="t"/>
            </v:shape>
            <v:shape id="_x0000_s13994" style="position:absolute;left:2242;top:1567;width:3186;height:2819" coordorigin="2242,1567" coordsize="3186,2819" path="m4348,3038r-3,1l4344,3040r3,9l4349,3050r-1,-12xe" fillcolor="black" stroked="f">
              <v:path arrowok="t"/>
            </v:shape>
            <v:shape id="_x0000_s13993" style="position:absolute;left:2242;top:1567;width:3186;height:2819" coordorigin="2242,1567" coordsize="3186,2819" path="m4351,3049r2,-4l4348,3038r3,12l4351,3049xe" fillcolor="black" stroked="f">
              <v:path arrowok="t"/>
            </v:shape>
            <v:shape id="_x0000_s13992" style="position:absolute;left:2242;top:1567;width:3186;height:2819" coordorigin="2242,1567" coordsize="3186,2819" path="m4920,3276r-1,l4918,3277r-5,1l4910,3278r,7l4912,3286r8,-10xe" fillcolor="black" stroked="f">
              <v:path arrowok="t"/>
            </v:shape>
            <v:shape id="_x0000_s13991" style="position:absolute;left:2242;top:1567;width:3186;height:2819" coordorigin="2242,1567" coordsize="3186,2819" path="m4919,3276r5,-7l4927,3261r7,-13l4921,3260r-9,14l4918,3277r1,-1xe" fillcolor="black" stroked="f">
              <v:path arrowok="t"/>
            </v:shape>
            <v:shape id="_x0000_s13990" style="position:absolute;left:2242;top:1567;width:3186;height:2819" coordorigin="2242,1567" coordsize="3186,2819" path="m4934,3258r9,-10l4950,3232r-16,16l4927,3261r6,l4934,3258xe" fillcolor="black" stroked="f">
              <v:path arrowok="t"/>
            </v:shape>
            <v:shape id="_x0000_s13989" style="position:absolute;left:2242;top:1567;width:3186;height:2819" coordorigin="2242,1567" coordsize="3186,2819" path="m4954,3235r-2,-4l4952,3231r-6,2l4950,3232r-7,16l4954,3235xe" fillcolor="black" stroked="f">
              <v:path arrowok="t"/>
            </v:shape>
            <v:shape id="_x0000_s13988" style="position:absolute;left:2242;top:1567;width:3186;height:2819" coordorigin="2242,1567" coordsize="3186,2819" path="m4141,2989r-2,1l4137,2990r,6l4139,2997r2,-8xe" fillcolor="black" stroked="f">
              <v:path arrowok="t"/>
            </v:shape>
            <v:shape id="_x0000_s13987" style="position:absolute;left:2242;top:1567;width:3186;height:2819" coordorigin="2242,1567" coordsize="3186,2819" path="m4141,2997r1,-1l4144,2995r-3,-6l4139,2997r1,l4141,2997xe" fillcolor="black" stroked="f">
              <v:path arrowok="t"/>
            </v:shape>
            <v:shape id="_x0000_s13986" style="position:absolute;left:2242;top:1567;width:3186;height:2819" coordorigin="2242,1567" coordsize="3186,2819" path="m4422,3524r1,-6l4425,3519r-1,-3l4421,3509r,14l4422,3524r,xe" fillcolor="black" stroked="f">
              <v:path arrowok="t"/>
            </v:shape>
            <v:shape id="_x0000_s13985" style="position:absolute;left:2242;top:1567;width:3186;height:2819" coordorigin="2242,1567" coordsize="3186,2819" path="m4421,3509r-4,1l4419,3517r2,6l4421,3509xe" fillcolor="black" stroked="f">
              <v:path arrowok="t"/>
            </v:shape>
            <v:shape id="_x0000_s13984" style="position:absolute;left:2242;top:1567;width:3186;height:2819" coordorigin="2242,1567" coordsize="3186,2819" path="m4565,3155r17,-8l4575,3143r-8,-6l4565,3148r-2,9l4565,3155xe" fillcolor="black" stroked="f">
              <v:path arrowok="t"/>
            </v:shape>
            <v:shape id="_x0000_s13983" style="position:absolute;left:2242;top:1567;width:3186;height:2819" coordorigin="2242,1567" coordsize="3186,2819" path="m4300,2957r-2,-4l4298,2953r-1,4l4299,2964r1,-7xe" fillcolor="black" stroked="f">
              <v:path arrowok="t"/>
            </v:shape>
            <v:shape id="_x0000_s13982" style="position:absolute;left:2242;top:1567;width:3186;height:2819" coordorigin="2242,1567" coordsize="3186,2819" path="m4311,3017r-3,-16l4303,2975r-3,-18l4299,2964r1,16l4302,3001r5,24l4313,3041r-2,-24xe" fillcolor="black" stroked="f">
              <v:path arrowok="t"/>
            </v:shape>
            <v:shape id="_x0000_s13981" style="position:absolute;left:2242;top:1567;width:3186;height:2819" coordorigin="2242,1567" coordsize="3186,2819" path="m4316,3036r-5,-19l4313,3041r,1l4315,3043r1,-7xe" fillcolor="black" stroked="f">
              <v:path arrowok="t"/>
            </v:shape>
            <v:shape id="_x0000_s13980" style="position:absolute;left:2242;top:1567;width:3186;height:2819" coordorigin="2242,1567" coordsize="3186,2819" path="m4322,3055r-1,-4l4316,3036r-1,7l4315,3045r-1,4l4322,3065r,-10xe" fillcolor="black" stroked="f">
              <v:path arrowok="t"/>
            </v:shape>
            <v:shape id="_x0000_s13979" style="position:absolute;left:2242;top:1567;width:3186;height:2819" coordorigin="2242,1567" coordsize="3186,2819" path="m4323,3061r,-1l4322,3055r,10l4323,3061xe" fillcolor="black" stroked="f">
              <v:path arrowok="t"/>
            </v:shape>
            <v:shape id="_x0000_s13978" style="position:absolute;left:2242;top:1567;width:3186;height:2819" coordorigin="2242,1567" coordsize="3186,2819" path="m4453,2582r4,-1l4460,2579r-11,1l4450,2582r,1l4453,2582xe" fillcolor="black" stroked="f">
              <v:path arrowok="t"/>
            </v:shape>
            <v:shape id="_x0000_s13977" style="position:absolute;left:2242;top:1567;width:3186;height:2819" coordorigin="2242,1567" coordsize="3186,2819" path="m4461,2567r1,12l4460,2579r-3,2l4463,2580r5,l4471,2587r-10,-20xe" fillcolor="black" stroked="f">
              <v:path arrowok="t"/>
            </v:shape>
            <v:shape id="_x0000_s13976" style="position:absolute;left:2242;top:1567;width:3186;height:2819" coordorigin="2242,1567" coordsize="3186,2819" path="m4387,2419r-1,4l4386,2424r1,-5xe" fillcolor="black" stroked="f">
              <v:path arrowok="t"/>
            </v:shape>
            <v:shape id="_x0000_s13975" style="position:absolute;left:2242;top:1567;width:3186;height:2819" coordorigin="2242,1567" coordsize="3186,2819" path="m4398,2437r-8,-18l4389,2418r-2,7l4391,2432r9,9l4398,2437xe" fillcolor="black" stroked="f">
              <v:path arrowok="t"/>
            </v:shape>
            <v:shape id="_x0000_s13974" style="position:absolute;left:2242;top:1567;width:3186;height:2819" coordorigin="2242,1567" coordsize="3186,2819" path="m4414,2470r-8,-18l4400,2441r-9,-9l4400,2449r12,24l4425,2493r-11,-23xe" fillcolor="black" stroked="f">
              <v:path arrowok="t"/>
            </v:shape>
            <v:shape id="_x0000_s13973" style="position:absolute;left:2242;top:1567;width:3186;height:2819" coordorigin="2242,1567" coordsize="3186,2819" path="m4437,2518r-12,-25l4412,2473r13,27l4436,2524r1,-6xe" fillcolor="black" stroked="f">
              <v:path arrowok="t"/>
            </v:shape>
            <v:shape id="_x0000_s13972" style="position:absolute;left:2242;top:1567;width:3186;height:2819" coordorigin="2242,1567" coordsize="3186,2819" path="m4450,2543r-13,-25l4436,2524r9,19l4449,2551r1,-8xe" fillcolor="black" stroked="f">
              <v:path arrowok="t"/>
            </v:shape>
            <v:shape id="_x0000_s13971" style="position:absolute;left:2242;top:1567;width:3186;height:2819" coordorigin="2242,1567" coordsize="3186,2819" path="m4461,2567r-11,-24l4449,2551r7,13l4458,2567r3,xe" fillcolor="black" stroked="f">
              <v:path arrowok="t"/>
            </v:shape>
            <v:shape id="_x0000_s13970" style="position:absolute;left:2242;top:1567;width:3186;height:2819" coordorigin="2242,1567" coordsize="3186,2819" path="m4461,2567r-3,l4461,2575r1,4l4461,2567xe" fillcolor="black" stroked="f">
              <v:path arrowok="t"/>
            </v:shape>
            <v:shape id="_x0000_s13969" style="position:absolute;left:2242;top:1567;width:3186;height:2819" coordorigin="2242,1567" coordsize="3186,2819" path="m4489,2621r-5,-10l4483,2610r-4,-8l4478,2611r13,26l4489,2621xe" fillcolor="black" stroked="f">
              <v:path arrowok="t"/>
            </v:shape>
            <v:shape id="_x0000_s13968" style="position:absolute;left:2242;top:1567;width:3186;height:2819" coordorigin="2242,1567" coordsize="3186,2819" path="m4507,2657r-10,-21l4489,2621r2,16l4503,2661r8,18l4514,2683r-7,-26xe" fillcolor="black" stroked="f">
              <v:path arrowok="t"/>
            </v:shape>
            <v:shape id="_x0000_s13967" style="position:absolute;left:2242;top:1567;width:3186;height:2819" coordorigin="2242,1567" coordsize="3186,2819" path="m4530,2706r-12,-25l4507,2657r7,26l4520,2695r8,15l4530,2706xe" fillcolor="black" stroked="f">
              <v:path arrowok="t"/>
            </v:shape>
            <v:shape id="_x0000_s13966" style="position:absolute;left:2242;top:1567;width:3186;height:2819" coordorigin="2242,1567" coordsize="3186,2819" path="m4569,2785r-7,-13l4553,2753r-11,-23l4530,2706r-2,4l4536,2727r8,18l4553,2765r9,20l4574,2792r-5,-7xe" fillcolor="black" stroked="f">
              <v:path arrowok="t"/>
            </v:shape>
            <v:shape id="_x0000_s13965" style="position:absolute;left:2242;top:1567;width:3186;height:2819" coordorigin="2242,1567" coordsize="3186,2819" path="m4580,2805r-3,-8l4574,2793r,-1l4562,2785r10,21l4580,2805xe" fillcolor="black" stroked="f">
              <v:path arrowok="t"/>
            </v:shape>
            <v:shape id="_x0000_s13964" style="position:absolute;left:2242;top:1567;width:3186;height:2819" coordorigin="2242,1567" coordsize="3186,2819" path="m4595,2842r-9,-24l4580,2805r-8,1l4581,2827r9,21l4599,2868r-4,-26xe" fillcolor="black" stroked="f">
              <v:path arrowok="t"/>
            </v:shape>
            <v:shape id="_x0000_s13963" style="position:absolute;left:2242;top:1567;width:3186;height:2819" coordorigin="2242,1567" coordsize="3186,2819" path="m4616,2888r-4,-8l4595,2842r4,26l4608,2886r8,17l4616,2888xe" fillcolor="black" stroked="f">
              <v:path arrowok="t"/>
            </v:shape>
            <v:shape id="_x0000_s13962" style="position:absolute;left:2242;top:1567;width:3186;height:2819" coordorigin="2242,1567" coordsize="3186,2819" path="m4634,2929r-7,-17l4616,2888r,15l4622,2916r8,18l4641,2943r-7,-14xe" fillcolor="black" stroked="f">
              <v:path arrowok="t"/>
            </v:shape>
            <v:shape id="_x0000_s13961" style="position:absolute;left:2242;top:1567;width:3186;height:2819" coordorigin="2242,1567" coordsize="3186,2819" path="m4648,2957r-7,-14l4630,2934r10,21l4652,2966r-4,-9xe" fillcolor="black" stroked="f">
              <v:path arrowok="t"/>
            </v:shape>
            <v:shape id="_x0000_s13960" style="position:absolute;left:2242;top:1567;width:3186;height:2819" coordorigin="2242,1567" coordsize="3186,2819" path="m4655,2975r1,-1l4652,2966r2,10l4655,2975xe" fillcolor="black" stroked="f">
              <v:path arrowok="t"/>
            </v:shape>
            <v:shape id="_x0000_s13959" style="position:absolute;left:2242;top:1567;width:3186;height:2819" coordorigin="2242,1567" coordsize="3186,2819" path="m4454,2591r6,-1l4459,2587r-7,1l4440,2590r8,2l4454,2591xe" fillcolor="black" stroked="f">
              <v:path arrowok="t"/>
            </v:shape>
            <v:shape id="_x0000_s13958" style="position:absolute;left:2242;top:1567;width:3186;height:2819" coordorigin="2242,1567" coordsize="3186,2819" path="m4448,2607r4,-6l4453,2601r6,-10l4454,2598r,l4453,2596r-1,-1l4451,2598r-2,l4444,2610r4,-3xe" fillcolor="black" stroked="f">
              <v:path arrowok="t"/>
            </v:shape>
            <v:shape id="_x0000_s13957" style="position:absolute;left:2242;top:1567;width:3186;height:2819" coordorigin="2242,1567" coordsize="3186,2819" path="m4449,2598r-3,-1l4445,2598r-4,9l4444,2610r5,-12xe" fillcolor="black" stroked="f">
              <v:path arrowok="t"/>
            </v:shape>
            <v:shape id="_x0000_s13956" style="position:absolute;left:2242;top:1567;width:3186;height:2819" coordorigin="2242,1567" coordsize="3186,2819" path="m4452,2595r,1l4451,2598r1,-3xe" fillcolor="black" stroked="f">
              <v:path arrowok="t"/>
            </v:shape>
            <v:shape id="_x0000_s13955" style="position:absolute;left:2242;top:1567;width:3186;height:2819" coordorigin="2242,1567" coordsize="3186,2819" path="m4452,2605r1,-4l4452,2601r-4,6l4452,2605xe" fillcolor="black" stroked="f">
              <v:path arrowok="t"/>
            </v:shape>
            <v:shape id="_x0000_s13954" style="position:absolute;left:2242;top:1567;width:3186;height:2819" coordorigin="2242,1567" coordsize="3186,2819" path="m4309,3056r,-3l4305,3050r,4l4305,3058r3,2l4309,3056xe" fillcolor="black" stroked="f">
              <v:path arrowok="t"/>
            </v:shape>
            <v:shape id="_x0000_s13953" style="position:absolute;left:2242;top:1567;width:3186;height:2819" coordorigin="2242,1567" coordsize="3186,2819" path="m3412,2719r-3,-1l3406,2718r-1,1l3403,2720r11,4l3412,2719xe" fillcolor="black" stroked="f">
              <v:path arrowok="t"/>
            </v:shape>
            <v:shape id="_x0000_s13952" style="position:absolute;left:2242;top:1567;width:3186;height:2819" coordorigin="2242,1567" coordsize="3186,2819" path="m3424,2723r-12,-4l3414,2724r8,2l3441,2729r-17,-6xe" fillcolor="black" stroked="f">
              <v:path arrowok="t"/>
            </v:shape>
            <v:shape id="_x0000_s13951" style="position:absolute;left:2242;top:1567;width:3186;height:2819" coordorigin="2242,1567" coordsize="3186,2819" path="m3448,2723r-24,l3441,2729r5,l3448,2723xe" fillcolor="black" stroked="f">
              <v:path arrowok="t"/>
            </v:shape>
            <v:shape id="_x0000_s13950" style="position:absolute;left:2242;top:1567;width:3186;height:2819" coordorigin="2242,1567" coordsize="3186,2819" path="m4075,2961r,l4080,2957r7,-22l4086,2934r-1,l4085,2935r-8,16l4074,2961r,l4072,2967r1,1l4075,2961xe" fillcolor="black" stroked="f">
              <v:path arrowok="t"/>
            </v:shape>
            <v:shape id="_x0000_s13949" style="position:absolute;left:2242;top:1567;width:3186;height:2819" coordorigin="2242,1567" coordsize="3186,2819" path="m4074,2961r,l4071,2960r-1,5l4071,2966r1,1l4074,2961xe" fillcolor="black" stroked="f">
              <v:path arrowok="t"/>
            </v:shape>
            <v:shape id="_x0000_s13948" style="position:absolute;left:2242;top:1567;width:3186;height:2819" coordorigin="2242,1567" coordsize="3186,2819" path="m4074,2967r1,-1l4075,2961r-2,7l4074,2967xe" fillcolor="black" stroked="f">
              <v:path arrowok="t"/>
            </v:shape>
            <v:shape id="_x0000_s13947" style="position:absolute;left:2242;top:1567;width:3186;height:2819" coordorigin="2242,1567" coordsize="3186,2819" path="m4082,2955r6,-19l4087,2935r-7,22l4082,2955xe" fillcolor="black" stroked="f">
              <v:path arrowok="t"/>
            </v:shape>
            <v:shape id="_x0000_s13946" style="position:absolute;left:2242;top:1567;width:3186;height:2819" coordorigin="2242,1567" coordsize="3186,2819" path="m3552,2768r7,-18l3555,2756r-12,16l3549,2775r3,-7xe" fillcolor="black" stroked="f">
              <v:path arrowok="t"/>
            </v:shape>
            <v:shape id="_x0000_s13945" style="position:absolute;left:2242;top:1567;width:3186;height:2819" coordorigin="2242,1567" coordsize="3186,2819" path="m3555,2765r3,-2l3563,2760r-4,-10l3552,2768r3,-3xe" fillcolor="black" stroked="f">
              <v:path arrowok="t"/>
            </v:shape>
            <v:shape id="_x0000_s13944" style="position:absolute;left:2242;top:1567;width:3186;height:2819" coordorigin="2242,1567" coordsize="3186,2819" path="m5047,3319r-9,5l5035,3326r,l5042,3329r5,-10xe" fillcolor="black" stroked="f">
              <v:path arrowok="t"/>
            </v:shape>
            <v:shape id="_x0000_s13943" style="position:absolute;left:2242;top:1567;width:3186;height:2819" coordorigin="2242,1567" coordsize="3186,2819" path="m4565,3174r11,-5l4587,3159r1,-6l4587,3152r-4,1l4582,3160r-18,9l4561,3175r4,-1xe" fillcolor="black" stroked="f">
              <v:path arrowok="t"/>
            </v:shape>
            <v:shape id="_x0000_s13942" style="position:absolute;left:2242;top:1567;width:3186;height:2819" coordorigin="2242,1567" coordsize="3186,2819" path="m4558,3245r-5,l4545,3244r-3,3l4546,3251r3,2l4558,3245xe" fillcolor="black" stroked="f">
              <v:path arrowok="t"/>
            </v:shape>
            <v:shape id="_x0000_s13941" style="position:absolute;left:2242;top:1567;width:3186;height:2819" coordorigin="2242,1567" coordsize="3186,2819" path="m4556,3251r3,-2l4563,3249r3,-4l4558,3245r-9,8l4556,3251xe" fillcolor="black" stroked="f">
              <v:path arrowok="t"/>
            </v:shape>
            <v:shape id="_x0000_s13940" style="position:absolute;left:2242;top:1567;width:3186;height:2819" coordorigin="2242,1567" coordsize="3186,2819" path="m4577,3251r6,-9l4572,3244r-6,1l4563,3249r1,1l4566,3252r11,-1xe" fillcolor="black" stroked="f">
              <v:path arrowok="t"/>
            </v:shape>
            <v:shape id="_x0000_s13939" style="position:absolute;left:2242;top:1567;width:3186;height:2819" coordorigin="2242,1567" coordsize="3186,2819" path="m4593,3153r-2,7l4591,3160r2,-7xe" fillcolor="black" stroked="f">
              <v:path arrowok="t"/>
            </v:shape>
            <v:shape id="_x0000_s13938" style="position:absolute;left:2242;top:1567;width:3186;height:2819" coordorigin="2242,1567" coordsize="3186,2819" path="m4420,3091r-2,-7l4414,3086r-2,2l4412,3090r,5l4414,3095r6,-4xe" fillcolor="black" stroked="f">
              <v:path arrowok="t"/>
            </v:shape>
            <v:shape id="_x0000_s13937" style="position:absolute;left:2242;top:1567;width:3186;height:2819" coordorigin="2242,1567" coordsize="3186,2819" path="m4430,3085r-2,-6l4418,3084r2,7l4430,3085xe" fillcolor="black" stroked="f">
              <v:path arrowok="t"/>
            </v:shape>
            <v:shape id="_x0000_s13936" style="position:absolute;left:2242;top:1567;width:3186;height:2819" coordorigin="2242,1567" coordsize="3186,2819" path="m4714,3224r-4,l4709,3225r1,3l4710,3234r4,-10xe" fillcolor="black" stroked="f">
              <v:path arrowok="t"/>
            </v:shape>
            <v:shape id="_x0000_s13935" style="position:absolute;left:2242;top:1567;width:3186;height:2819" coordorigin="2242,1567" coordsize="3186,2819" path="m4720,3230r4,-11l4720,3223r-6,1l4710,3234r1,l4720,3230xe" fillcolor="black" stroked="f">
              <v:path arrowok="t"/>
            </v:shape>
            <v:shape id="_x0000_s13934" style="position:absolute;left:2242;top:1567;width:3186;height:2819" coordorigin="2242,1567" coordsize="3186,2819" path="m4729,3227r-1,l4727,3217r-3,2l4720,3230r9,-3xe" fillcolor="black" stroked="f">
              <v:path arrowok="t"/>
            </v:shape>
            <v:shape id="_x0000_s13933" style="position:absolute;left:2242;top:1567;width:3186;height:2819" coordorigin="2242,1567" coordsize="3186,2819" path="m4755,3207r-7,2l4749,3213r1,5l4751,3219r4,-12xe" fillcolor="black" stroked="f">
              <v:path arrowok="t"/>
            </v:shape>
            <v:shape id="_x0000_s13932" style="position:absolute;left:2242;top:1567;width:3186;height:2819" coordorigin="2242,1567" coordsize="3186,2819" path="m4756,3216r5,-2l4759,3210r-4,-3l4751,3219r5,-3xe" fillcolor="black" stroked="f">
              <v:path arrowok="t"/>
            </v:shape>
            <v:shape id="_x0000_s13931" style="position:absolute;left:2242;top:1567;width:3186;height:2819" coordorigin="2242,1567" coordsize="3186,2819" path="m4682,3189r5,-5l4686,3180r-9,2l4677,3187r,3l4678,3190r4,-1xe" fillcolor="black" stroked="f">
              <v:path arrowok="t"/>
            </v:shape>
            <v:shape id="_x0000_s13930" style="position:absolute;left:2242;top:1567;width:3186;height:2819" coordorigin="2242,1567" coordsize="3186,2819" path="m4686,3188r1,-2l4687,3184r-5,5l4686,3188xe" fillcolor="black" stroked="f">
              <v:path arrowok="t"/>
            </v:shape>
            <v:shape id="_x0000_s13929" style="position:absolute;left:2242;top:1567;width:3186;height:2819" coordorigin="2242,1567" coordsize="3186,2819" path="m3853,2968r-2,6l3850,2976r,2l3851,2978r2,-10xe" fillcolor="black" stroked="f">
              <v:path arrowok="t"/>
            </v:shape>
            <v:shape id="_x0000_s13928" style="position:absolute;left:2242;top:1567;width:3186;height:2819" coordorigin="2242,1567" coordsize="3186,2819" path="m3895,2889r-2,-4l3891,2888r-3,5l3890,2897r5,-8xe" fillcolor="black" stroked="f">
              <v:path arrowok="t"/>
            </v:shape>
            <v:shape id="_x0000_s13927" style="position:absolute;left:2242;top:1567;width:3186;height:2819" coordorigin="2242,1567" coordsize="3186,2819" path="m3894,2895r2,-2l3897,2892r-2,-3l3890,2897r4,-2xe" fillcolor="black" stroked="f">
              <v:path arrowok="t"/>
            </v:shape>
            <v:shape id="_x0000_s13926" style="position:absolute;left:2242;top:1567;width:3186;height:2819" coordorigin="2242,1567" coordsize="3186,2819" path="m3348,2678r16,-44l3362,2637r-9,20l3344,2680r-2,10l3348,2678xe" fillcolor="black" stroked="f">
              <v:path arrowok="t"/>
            </v:shape>
            <v:shape id="_x0000_s13925" style="position:absolute;left:2242;top:1567;width:3186;height:2819" coordorigin="2242,1567" coordsize="3186,2819" path="m3357,2656r3,-5l3378,2609r-5,9l3369,2625r-5,9l3348,2678r9,-22xe" fillcolor="black" stroked="f">
              <v:path arrowok="t"/>
            </v:shape>
            <v:shape id="_x0000_s13924" style="position:absolute;left:2242;top:1567;width:3186;height:2819" coordorigin="2242,1567" coordsize="3186,2819" path="m3370,2635r11,-18l3392,2589r-14,20l3360,2651r10,-16xe" fillcolor="black" stroked="f">
              <v:path arrowok="t"/>
            </v:shape>
            <v:shape id="_x0000_s13923" style="position:absolute;left:2242;top:1567;width:3186;height:2819" coordorigin="2242,1567" coordsize="3186,2819" path="m3381,2617r12,-19l3402,2581r,-3l3392,2589r-11,28xe" fillcolor="black" stroked="f">
              <v:path arrowok="t"/>
            </v:shape>
            <v:shape id="_x0000_s13922" style="position:absolute;left:2242;top:1567;width:3186;height:2819" coordorigin="2242,1567" coordsize="3186,2819" path="m4697,3204r-2,-2l4694,3205r,1l4693,3207r-2,3l4697,3204xe" fillcolor="black" stroked="f">
              <v:path arrowok="t"/>
            </v:shape>
            <v:shape id="_x0000_s13921" style="position:absolute;left:2242;top:1567;width:3186;height:2819" coordorigin="2242,1567" coordsize="3186,2819" path="m4699,3203r-2,1l4691,3210r4,1l4699,3203xe" fillcolor="black" stroked="f">
              <v:path arrowok="t"/>
            </v:shape>
            <v:shape id="_x0000_s13920" style="position:absolute;left:2242;top:1567;width:3186;height:2819" coordorigin="2242,1567" coordsize="3186,2819" path="m4695,3202r-4,-3l4691,3203r3,2l4695,3202xe" fillcolor="black" stroked="f">
              <v:path arrowok="t"/>
            </v:shape>
            <v:shape id="_x0000_s13919" style="position:absolute;left:2242;top:1567;width:3186;height:2819" coordorigin="2242,1567" coordsize="3186,2819" path="m4712,3196r-3,3l4709,3201r,1l4710,3204r-1,2l4710,3206r2,-10xe" fillcolor="black" stroked="f">
              <v:path arrowok="t"/>
            </v:shape>
            <v:shape id="_x0000_s13918" style="position:absolute;left:2242;top:1567;width:3186;height:2819" coordorigin="2242,1567" coordsize="3186,2819" path="m4719,3201r10,-13l4724,3190r-5,3l4712,3196r-2,10l4719,3201xe" fillcolor="black" stroked="f">
              <v:path arrowok="t"/>
            </v:shape>
            <v:shape id="_x0000_s13917" style="position:absolute;left:2242;top:1567;width:3186;height:2819" coordorigin="2242,1567" coordsize="3186,2819" path="m4726,3198r2,-3l4729,3188r,l4719,3201r7,-3xe" fillcolor="black" stroked="f">
              <v:path arrowok="t"/>
            </v:shape>
            <v:shape id="_x0000_s13916" style="position:absolute;left:2242;top:1567;width:3186;height:2819" coordorigin="2242,1567" coordsize="3186,2819" path="m4739,3207r2,-12l4731,3203r,3l4731,3210r2,l4739,3207xe" fillcolor="black" stroked="f">
              <v:path arrowok="t"/>
            </v:shape>
            <v:shape id="_x0000_s13915" style="position:absolute;left:2242;top:1567;width:3186;height:2819" coordorigin="2242,1567" coordsize="3186,2819" path="m4744,3205r3,-8l4744,3196r-3,-1l4739,3207r5,-2xe" fillcolor="black" stroked="f">
              <v:path arrowok="t"/>
            </v:shape>
            <v:shape id="_x0000_s13914" style="position:absolute;left:2242;top:1567;width:3186;height:2819" coordorigin="2242,1567" coordsize="3186,2819" path="m4649,3174r,-2l4655,3168r-8,3l4648,3173r,1l4649,3174xe" fillcolor="black" stroked="f">
              <v:path arrowok="t"/>
            </v:shape>
            <v:shape id="_x0000_s13913" style="position:absolute;left:2242;top:1567;width:3186;height:2819" coordorigin="2242,1567" coordsize="3186,2819" path="m4657,3167r-2,1l4650,3173r1,2l4652,3177r2,2l4657,3167xe" fillcolor="black" stroked="f">
              <v:path arrowok="t"/>
            </v:shape>
            <v:shape id="_x0000_s13912" style="position:absolute;left:2242;top:1567;width:3186;height:2819" coordorigin="2242,1567" coordsize="3186,2819" path="m4660,3177r-3,-10l4654,3179r1,l4661,3180r-1,-3xe" fillcolor="black" stroked="f">
              <v:path arrowok="t"/>
            </v:shape>
            <v:shape id="_x0000_s13911" style="position:absolute;left:2242;top:1567;width:3186;height:2819" coordorigin="2242,1567" coordsize="3186,2819" path="m4555,3132r-2,-1l4551,3136r-2,3l4549,3140r-3,5l4555,3132xe" fillcolor="black" stroked="f">
              <v:path arrowok="t"/>
            </v:shape>
            <v:shape id="_x0000_s13910" style="position:absolute;left:2242;top:1567;width:3186;height:2819" coordorigin="2242,1567" coordsize="3186,2819" path="m4554,3140r12,-5l4555,3132r-9,13l4554,3140xe" fillcolor="black" stroked="f">
              <v:path arrowok="t"/>
            </v:shape>
            <v:shape id="_x0000_s13909" style="position:absolute;left:2242;top:1567;width:3186;height:2819" coordorigin="2242,1567" coordsize="3186,2819" path="m4538,3147r6,-10l4528,3144r-3,7l4529,3151r9,-4xe" fillcolor="black" stroked="f">
              <v:path arrowok="t"/>
            </v:shape>
            <v:shape id="_x0000_s13908" style="position:absolute;left:2242;top:1567;width:3186;height:2819" coordorigin="2242,1567" coordsize="3186,2819" path="m4544,3144r5,-4l4549,3139r-2,-1l4544,3137r-6,10l4544,3144xe" fillcolor="black" stroked="f">
              <v:path arrowok="t"/>
            </v:shape>
            <v:shape id="_x0000_s13907" style="position:absolute;left:2242;top:1567;width:3186;height:2819" coordorigin="2242,1567" coordsize="3186,2819" path="m4304,3040r-2,1l4300,3041r,7l4302,3048r2,-8xe" fillcolor="black" stroked="f">
              <v:path arrowok="t"/>
            </v:shape>
            <v:shape id="_x0000_s13906" style="position:absolute;left:2242;top:1567;width:3186;height:2819" coordorigin="2242,1567" coordsize="3186,2819" path="m4304,3048r2,-4l4304,3040r-2,8l4303,3049r1,-1xe" fillcolor="black" stroked="f">
              <v:path arrowok="t"/>
            </v:shape>
            <v:shape id="_x0000_s13905" style="position:absolute;left:2242;top:1567;width:3186;height:2819" coordorigin="2242,1567" coordsize="3186,2819" path="m4147,2975r-3,3l4141,2980r-1,8l4143,2989r4,-14xe" fillcolor="black" stroked="f">
              <v:path arrowok="t"/>
            </v:shape>
            <v:shape id="_x0000_s13904" style="position:absolute;left:2242;top:1567;width:3186;height:2819" coordorigin="2242,1567" coordsize="3186,2819" path="m4146,2988r2,-1l4151,2984r-4,-9l4143,2989r1,l4146,2988xe" fillcolor="black" stroked="f">
              <v:path arrowok="t"/>
            </v:shape>
            <v:shape id="_x0000_s13903" style="position:absolute;left:2242;top:1567;width:3186;height:2819" coordorigin="2242,1567" coordsize="3186,2819" path="m4101,2965r,-3l4100,2961r-3,-2l4094,2968r3,2l4101,2965xe" fillcolor="black" stroked="f">
              <v:path arrowok="t"/>
            </v:shape>
            <v:shape id="_x0000_s13902" style="position:absolute;left:2242;top:1567;width:3186;height:2819" coordorigin="2242,1567" coordsize="3186,2819" path="m4099,2971r1,-4l4101,2965r-4,5l4099,2972r,-1xe" fillcolor="black" stroked="f">
              <v:path arrowok="t"/>
            </v:shape>
            <v:shape id="_x0000_s13901" style="position:absolute;left:2242;top:1567;width:3186;height:2819" coordorigin="2242,1567" coordsize="3186,2819" path="m3788,3199r-5,-2l3783,3206r,8l3788,3199xe" fillcolor="black" stroked="f">
              <v:path arrowok="t"/>
            </v:shape>
            <v:shape id="_x0000_s13900" style="position:absolute;left:2242;top:1567;width:3186;height:2819" coordorigin="2242,1567" coordsize="3186,2819" path="m3789,3208r-1,-9l3783,3214r2,4l3789,3208xe" fillcolor="black" stroked="f">
              <v:path arrowok="t"/>
            </v:shape>
            <v:shape id="_x0000_s13899" style="position:absolute;left:2242;top:1567;width:3186;height:2819" coordorigin="2242,1567" coordsize="3186,2819" path="m3912,2899r1,-14l3910,2897r-1,5l3912,2899xe" fillcolor="black" stroked="f">
              <v:path arrowok="t"/>
            </v:shape>
            <v:shape id="_x0000_s13898" style="position:absolute;left:2242;top:1567;width:3186;height:2819" coordorigin="2242,1567" coordsize="3186,2819" path="m4990,3301r2,-7l4985,3299r1,2l4986,3301r2,l4990,3301xe" fillcolor="black" stroked="f">
              <v:path arrowok="t"/>
            </v:shape>
            <v:shape id="_x0000_s13897" style="position:absolute;left:2242;top:1567;width:3186;height:2819" coordorigin="2242,1567" coordsize="3186,2819" path="m4994,3301r2,-5l4994,3295r-2,-1l4990,3301r4,xe" fillcolor="black" stroked="f">
              <v:path arrowok="t"/>
            </v:shape>
            <v:shape id="_x0000_s13896" style="position:absolute;left:2242;top:1567;width:3186;height:2819" coordorigin="2242,1567" coordsize="3186,2819" path="m4518,3119r13,-8l4531,3112r,2l4533,3115r-1,-4l4532,3106r-15,5l4511,3114r-3,5l4508,3125r1,l4518,3119xe" fillcolor="black" stroked="f">
              <v:path arrowok="t"/>
            </v:shape>
            <v:shape id="_x0000_s13895" style="position:absolute;left:2242;top:1567;width:3186;height:2819" coordorigin="2242,1567" coordsize="3186,2819" path="m3508,2748r6,-5l3533,2721r-3,1l3505,2744r-2,5l3508,2748xe" fillcolor="black" stroked="f">
              <v:path arrowok="t"/>
            </v:shape>
            <v:shape id="_x0000_s13894" style="position:absolute;left:2242;top:1567;width:3186;height:2819" coordorigin="2242,1567" coordsize="3186,2819" path="m3531,2728r3,-7l3533,2721r-19,22l3531,2728xe" fillcolor="black" stroked="f">
              <v:path arrowok="t"/>
            </v:shape>
            <v:shape id="_x0000_s13893" style="position:absolute;left:2242;top:1567;width:3186;height:2819" coordorigin="2242,1567" coordsize="3186,2819" path="m4488,3094r-8,4l4472,3102r-4,4l4473,3108r15,-14xe" fillcolor="black" stroked="f">
              <v:path arrowok="t"/>
            </v:shape>
            <v:shape id="_x0000_s13892" style="position:absolute;left:2242;top:1567;width:3186;height:2819" coordorigin="2242,1567" coordsize="3186,2819" path="m4485,3103r4,-9l4488,3094r-15,14l4485,3103xe" fillcolor="black" stroked="f">
              <v:path arrowok="t"/>
            </v:shape>
            <v:shape id="_x0000_s13891" style="position:absolute;left:2242;top:1567;width:3186;height:2819" coordorigin="2242,1567" coordsize="3186,2819" path="m3878,2881r-2,-4l3875,2874r-5,l3866,2885r12,-4xe" fillcolor="black" stroked="f">
              <v:path arrowok="t"/>
            </v:shape>
            <v:shape id="_x0000_s13890" style="position:absolute;left:2242;top:1567;width:3186;height:2819" coordorigin="2242,1567" coordsize="3186,2819" path="m4679,3211r-6,-2l4669,3211r5,2l4679,3215r,-4xe" fillcolor="black" stroked="f">
              <v:path arrowok="t"/>
            </v:shape>
            <v:shape id="_x0000_s13889" style="position:absolute;left:2242;top:1567;width:3186;height:2819" coordorigin="2242,1567" coordsize="3186,2819" path="m4687,3208r-7,-1l4679,3211r,4l4687,3208xe" fillcolor="black" stroked="f">
              <v:path arrowok="t"/>
            </v:shape>
            <v:shape id="_x0000_s13888" style="position:absolute;left:2242;top:1567;width:3186;height:2819" coordorigin="2242,1567" coordsize="3186,2819" path="m4697,3176r-5,3l4690,3181r,3l4690,3188r1,l4697,3176xe" fillcolor="black" stroked="f">
              <v:path arrowok="t"/>
            </v:shape>
            <v:shape id="_x0000_s13887" style="position:absolute;left:2242;top:1567;width:3186;height:2819" coordorigin="2242,1567" coordsize="3186,2819" path="m4697,3184r9,-6l4707,3172r-10,4l4691,3188r6,-4xe" fillcolor="black" stroked="f">
              <v:path arrowok="t"/>
            </v:shape>
            <v:shape id="_x0000_s13886" style="position:absolute;left:2242;top:1567;width:3186;height:2819" coordorigin="2242,1567" coordsize="3186,2819" path="m5006,3303r3,-2l5016,3295r-12,3l5002,3304r4,-1xe" fillcolor="black" stroked="f">
              <v:path arrowok="t"/>
            </v:shape>
            <v:shape id="_x0000_s13885" style="position:absolute;left:2242;top:1567;width:3186;height:2819" coordorigin="2242,1567" coordsize="3186,2819" path="m4641,3161r-3,l4636,3161r,1l4637,3164r2,3l4641,3161xe" fillcolor="black" stroked="f">
              <v:path arrowok="t"/>
            </v:shape>
            <v:shape id="_x0000_s13884" style="position:absolute;left:2242;top:1567;width:3186;height:2819" coordorigin="2242,1567" coordsize="3186,2819" path="m4643,3163r-2,-2l4639,3167r2,1l4643,3163xe" fillcolor="black" stroked="f">
              <v:path arrowok="t"/>
            </v:shape>
            <v:shape id="_x0000_s13883" style="position:absolute;left:2242;top:1567;width:3186;height:2819" coordorigin="2242,1567" coordsize="3186,2819" path="m3543,2752r2,-3l3551,2736r-3,-1l3536,2747r,4l3536,2754r7,-2xe" fillcolor="black" stroked="f">
              <v:path arrowok="t"/>
            </v:shape>
            <v:shape id="_x0000_s13882" style="position:absolute;left:2242;top:1567;width:3186;height:2819" coordorigin="2242,1567" coordsize="3186,2819" path="m3543,2754r,-2l3536,2754r7,3l3543,2754xe" fillcolor="black" stroked="f">
              <v:path arrowok="t"/>
            </v:shape>
            <v:shape id="_x0000_s13881" style="position:absolute;left:2242;top:1567;width:3186;height:2819" coordorigin="2242,1567" coordsize="3186,2819" path="m3548,2746r6,-5l3555,2737r-4,-1l3545,2749r3,-3xe" fillcolor="black" stroked="f">
              <v:path arrowok="t"/>
            </v:shape>
            <v:shape id="_x0000_s13880" style="position:absolute;left:2242;top:1567;width:3186;height:2819" coordorigin="2242,1567" coordsize="3186,2819" path="m4885,3237r1,-2l4887,3235r3,-7l4888,3228r-6,9l4881,3242r-1,5l4885,3237xe" fillcolor="black" stroked="f">
              <v:path arrowok="t"/>
            </v:shape>
            <v:shape id="_x0000_s13879" style="position:absolute;left:2242;top:1567;width:3186;height:2819" coordorigin="2242,1567" coordsize="3186,2819" path="m4885,3243r,-4l4885,3237r-5,10l4885,3243xe" fillcolor="black" stroked="f">
              <v:path arrowok="t"/>
            </v:shape>
            <v:shape id="_x0000_s13878" style="position:absolute;left:2242;top:1567;width:3186;height:2819" coordorigin="2242,1567" coordsize="3186,2819" path="m4890,3234r2,-5l4890,3228r-3,7l4890,3234xe" fillcolor="black" stroked="f">
              <v:path arrowok="t"/>
            </v:shape>
            <v:shape id="_x0000_s13877" style="position:absolute;left:2242;top:1567;width:3186;height:2819" coordorigin="2242,1567" coordsize="3186,2819" path="m4889,3247r-2,2l4886,3249r,3l4887,3254r2,-7xe" fillcolor="black" stroked="f">
              <v:path arrowok="t"/>
            </v:shape>
            <v:shape id="_x0000_s13876" style="position:absolute;left:2242;top:1567;width:3186;height:2819" coordorigin="2242,1567" coordsize="3186,2819" path="m4889,3256r2,-4l4889,3247r-2,7l4888,3258r,l4889,3256xe" fillcolor="black" stroked="f">
              <v:path arrowok="t"/>
            </v:shape>
            <v:shape id="_x0000_s13875" style="position:absolute;left:2242;top:1567;width:3186;height:2819" coordorigin="2242,1567" coordsize="3186,2819" path="m4327,3049r-2,2l4324,3052r,1l4325,3054r2,-5xe" fillcolor="black" stroked="f">
              <v:path arrowok="t"/>
            </v:shape>
            <v:shape id="_x0000_s13874" style="position:absolute;left:2242;top:1567;width:3186;height:2819" coordorigin="2242,1567" coordsize="3186,2819" path="m4333,3071r-6,-22l4325,3054r1,3l4331,3076r2,-5xe" fillcolor="black" stroked="f">
              <v:path arrowok="t"/>
            </v:shape>
            <v:shape id="_x0000_s13873" style="position:absolute;left:2242;top:1567;width:3186;height:2819" coordorigin="2242,1567" coordsize="3186,2819" path="m4341,3012r-2,-4l4339,3008r-3,8l4347,3025r-6,-13xe" fillcolor="black" stroked="f">
              <v:path arrowok="t"/>
            </v:shape>
            <v:shape id="_x0000_s13872" style="position:absolute;left:2242;top:1567;width:3186;height:2819" coordorigin="2242,1567" coordsize="3186,2819" path="m4368,3056r-6,-11l4359,3041r-4,-6l4352,3036r4,7l4367,3059r1,-3xe" fillcolor="black" stroked="f">
              <v:path arrowok="t"/>
            </v:shape>
            <v:shape id="_x0000_s13871" style="position:absolute;left:2242;top:1567;width:3186;height:2819" coordorigin="2242,1567" coordsize="3186,2819" path="m4301,3034r-2,-11l4297,3024r-7,1l4299,3040r2,-6xe" fillcolor="black" stroked="f">
              <v:path arrowok="t"/>
            </v:shape>
            <v:shape id="_x0000_s13870" style="position:absolute;left:2242;top:1567;width:3186;height:2819" coordorigin="2242,1567" coordsize="3186,2819" path="m4985,3289r5,-11l4981,3285r-1,3l4980,3290r2,l4985,3289xe" fillcolor="black" stroked="f">
              <v:path arrowok="t"/>
            </v:shape>
            <v:shape id="_x0000_s13869" style="position:absolute;left:2242;top:1567;width:3186;height:2819" coordorigin="2242,1567" coordsize="3186,2819" path="m4991,3286r7,-8l4994,3278r-4,l4985,3289r6,-3xe" fillcolor="black" stroked="f">
              <v:path arrowok="t"/>
            </v:shape>
            <v:shape id="_x0000_s13868" style="position:absolute;left:2242;top:1567;width:3186;height:2819" coordorigin="2242,1567" coordsize="3186,2819" path="m4622,3148r-3,1l4617,3149r,1l4618,3152r1,3l4622,3148xe" fillcolor="black" stroked="f">
              <v:path arrowok="t"/>
            </v:shape>
            <v:shape id="_x0000_s13867" style="position:absolute;left:2242;top:1567;width:3186;height:2819" coordorigin="2242,1567" coordsize="3186,2819" path="m4622,3154r2,-2l4622,3148r-3,7l4620,3155r2,-1xe" fillcolor="black" stroked="f">
              <v:path arrowok="t"/>
            </v:shape>
            <v:shape id="_x0000_s13866" style="position:absolute;left:2242;top:1567;width:3186;height:2819" coordorigin="2242,1567" coordsize="3186,2819" path="m4437,3082r8,-3l4450,3068r,l4442,3073r-4,3l4434,3078r-3,-1l4430,3081r1,3l4433,3086r4,-4xe" fillcolor="black" stroked="f">
              <v:path arrowok="t"/>
            </v:shape>
            <v:shape id="_x0000_s13865" style="position:absolute;left:2242;top:1567;width:3186;height:2819" coordorigin="2242,1567" coordsize="3186,2819" path="m4449,3077r1,-2l4450,3072r,-4l4445,3079r4,-2xe" fillcolor="black" stroked="f">
              <v:path arrowok="t"/>
            </v:shape>
            <v:shape id="_x0000_s13864" style="position:absolute;left:2242;top:1567;width:3186;height:2819" coordorigin="2242,1567" coordsize="3186,2819" path="m3589,2752r-2,-1l3582,2757r-4,10l3581,2767r8,-15xe" fillcolor="black" stroked="f">
              <v:path arrowok="t"/>
            </v:shape>
            <v:shape id="_x0000_s13863" style="position:absolute;left:2242;top:1567;width:3186;height:2819" coordorigin="2242,1567" coordsize="3186,2819" path="m3589,2756r8,-13l3594,2747r-1,2l3592,2751r-2,1l3589,2752r-8,15l3589,2756xe" fillcolor="black" stroked="f">
              <v:path arrowok="t"/>
            </v:shape>
            <v:shape id="_x0000_s13862" style="position:absolute;left:2242;top:1567;width:3186;height:2819" coordorigin="2242,1567" coordsize="3186,2819" path="m3586,2764r3,-2l3591,2760r-1,-1l3589,2756r-8,11l3586,2764xe" fillcolor="black" stroked="f">
              <v:path arrowok="t"/>
            </v:shape>
            <v:shape id="_x0000_s13861" style="position:absolute;left:2242;top:1567;width:3186;height:2819" coordorigin="2242,1567" coordsize="3186,2819" path="m3603,2747r4,-12l3600,2741r-3,2l3589,2756r14,-9xe" fillcolor="black" stroked="f">
              <v:path arrowok="t"/>
            </v:shape>
            <v:shape id="_x0000_s13860" style="position:absolute;left:2242;top:1567;width:3186;height:2819" coordorigin="2242,1567" coordsize="3186,2819" path="m3607,2736r6,-4l3611,2730r-4,5l3603,2747r4,-11xe" fillcolor="black" stroked="f">
              <v:path arrowok="t"/>
            </v:shape>
            <v:shape id="_x0000_s13859" style="position:absolute;left:2242;top:1567;width:3186;height:2819" coordorigin="2242,1567" coordsize="3186,2819" path="m4614,3541r-1,1l4612,3542r,1l4613,3543r1,-2xe" fillcolor="black" stroked="f">
              <v:path arrowok="t"/>
            </v:shape>
            <v:shape id="_x0000_s13858" style="position:absolute;left:2242;top:1567;width:3186;height:2819" coordorigin="2242,1567" coordsize="3186,2819" path="m4794,3049r1,l4799,3043r8,-20l4803,3026r-3,6l4794,3042r-4,8l4790,3050r4,-1xe" fillcolor="black" stroked="f">
              <v:path arrowok="t"/>
            </v:shape>
            <v:shape id="_x0000_s13857" style="position:absolute;left:2242;top:1567;width:3186;height:2819" coordorigin="2242,1567" coordsize="3186,2819" path="m4803,3037r7,-14l4811,3023r9,-19l4807,3023r-8,20l4803,3037xe" fillcolor="black" stroked="f">
              <v:path arrowok="t"/>
            </v:shape>
            <v:shape id="_x0000_s13856" style="position:absolute;left:2242;top:1567;width:3186;height:2819" coordorigin="2242,1567" coordsize="3186,2819" path="m4818,3014r2,-4l4822,2997r-1,4l4820,3004r-9,19l4818,3014xe" fillcolor="black" stroked="f">
              <v:path arrowok="t"/>
            </v:shape>
            <v:shape id="_x0000_s13855" style="position:absolute;left:2242;top:1567;width:3186;height:2819" coordorigin="2242,1567" coordsize="3186,2819" path="m4823,3006r1,-1l4826,3000r6,-12l4822,2997r-2,13l4823,3006xe" fillcolor="black" stroked="f">
              <v:path arrowok="t"/>
            </v:shape>
            <v:shape id="_x0000_s13854" style="position:absolute;left:2242;top:1567;width:3186;height:2819" coordorigin="2242,1567" coordsize="3186,2819" path="m4840,2991r-8,-3l4826,3000r14,-9xe" fillcolor="black" stroked="f">
              <v:path arrowok="t"/>
            </v:shape>
            <v:shape id="_x0000_s13853" style="position:absolute;left:2242;top:1567;width:3186;height:2819" coordorigin="2242,1567" coordsize="3186,2819" path="m4618,3537r-9,-1l4613,3539r1,1l4614,3541r-1,2l4614,3544r4,-7xe" fillcolor="black" stroked="f">
              <v:path arrowok="t"/>
            </v:shape>
            <v:shape id="_x0000_s13852" style="position:absolute;left:2242;top:1567;width:3186;height:2819" coordorigin="2242,1567" coordsize="3186,2819" path="m4616,3544r5,-17l4617,3525r-1,6l4618,3537r-4,7l4616,3544xe" fillcolor="black" stroked="f">
              <v:path arrowok="t"/>
            </v:shape>
            <v:shape id="_x0000_s13851" style="position:absolute;left:2242;top:1567;width:3186;height:2819" coordorigin="2242,1567" coordsize="3186,2819" path="m4616,3543r2,-2l4621,3527r-5,17l4616,3543xe" fillcolor="black" stroked="f">
              <v:path arrowok="t"/>
            </v:shape>
            <v:shape id="_x0000_s13850" style="position:absolute;left:2242;top:1567;width:3186;height:2819" coordorigin="2242,1567" coordsize="3186,2819" path="m4753,3201r,-8l4749,3191r-1,14l4753,3201xe" fillcolor="black" stroked="f">
              <v:path arrowok="t"/>
            </v:shape>
            <v:shape id="_x0000_s13849" style="position:absolute;left:2242;top:1567;width:3186;height:2819" coordorigin="2242,1567" coordsize="3186,2819" path="m4712,3182r-3,-1l4708,3182r,5l4708,3192r4,-10xe" fillcolor="black" stroked="f">
              <v:path arrowok="t"/>
            </v:shape>
            <v:shape id="_x0000_s13848" style="position:absolute;left:2242;top:1567;width:3186;height:2819" coordorigin="2242,1567" coordsize="3186,2819" path="m4710,3192r9,-5l4728,3175r-2,-2l4715,3183r-3,-1l4708,3192r2,xe" fillcolor="black" stroked="f">
              <v:path arrowok="t"/>
            </v:shape>
            <v:shape id="_x0000_s13847" style="position:absolute;left:2242;top:1567;width:3186;height:2819" coordorigin="2242,1567" coordsize="3186,2819" path="m4726,3183r4,-5l4728,3175r-9,12l4726,3183xe" fillcolor="black" stroked="f">
              <v:path arrowok="t"/>
            </v:shape>
            <v:shape id="_x0000_s13846" style="position:absolute;left:2242;top:1567;width:3186;height:2819" coordorigin="2242,1567" coordsize="3186,2819" path="m4727,3166r4,-7l4731,3161r1,2l4732,3158r-4,-2l4726,3158r-1,3l4719,3172r8,-6xe" fillcolor="black" stroked="f">
              <v:path arrowok="t"/>
            </v:shape>
            <v:shape id="_x0000_s13845" style="position:absolute;left:2242;top:1567;width:3186;height:2819" coordorigin="2242,1567" coordsize="3186,2819" path="m4711,3177r8,-5l4710,3169r-3,8l4711,3177xe" fillcolor="black" stroked="f">
              <v:path arrowok="t"/>
            </v:shape>
            <v:shape id="_x0000_s13844" style="position:absolute;left:2242;top:1567;width:3186;height:2819" coordorigin="2242,1567" coordsize="3186,2819" path="m4732,3149r,8l4732,3158r,5l4732,3149xe" fillcolor="black" stroked="f">
              <v:path arrowok="t"/>
            </v:shape>
            <v:shape id="_x0000_s13843" style="position:absolute;left:2242;top:1567;width:3186;height:2819" coordorigin="2242,1567" coordsize="3186,2819" path="m4735,3162r3,-2l4732,3149r,14l4735,3162xe" fillcolor="black" stroked="f">
              <v:path arrowok="t"/>
            </v:shape>
            <v:shape id="_x0000_s13842" style="position:absolute;left:2242;top:1567;width:3186;height:2819" coordorigin="2242,1567" coordsize="3186,2819" path="m4737,3194r6,-14l4730,3187r1,4l4731,3196r1,l4737,3194xe" fillcolor="black" stroked="f">
              <v:path arrowok="t"/>
            </v:shape>
            <v:shape id="_x0000_s13841" style="position:absolute;left:2242;top:1567;width:3186;height:2819" coordorigin="2242,1567" coordsize="3186,2819" path="m4742,3191r3,-4l4744,3184r-1,-4l4737,3194r5,-3xe" fillcolor="black" stroked="f">
              <v:path arrowok="t"/>
            </v:shape>
            <v:shape id="_x0000_s13840" style="position:absolute;left:2242;top:1567;width:3186;height:2819" coordorigin="2242,1567" coordsize="3186,2819" path="m4106,2954r4,-13l4106,2939r-5,19l4103,2960r4,2l4106,2954xe" fillcolor="black" stroked="f">
              <v:path arrowok="t"/>
            </v:shape>
            <v:shape id="_x0000_s13839" style="position:absolute;left:2242;top:1567;width:3186;height:2819" coordorigin="2242,1567" coordsize="3186,2819" path="m4109,2945r1,-2l4110,2941r-4,13l4109,2945xe" fillcolor="black" stroked="f">
              <v:path arrowok="t"/>
            </v:shape>
            <v:shape id="_x0000_s13838" style="position:absolute;left:2242;top:1567;width:3186;height:2819" coordorigin="2242,1567" coordsize="3186,2819" path="m3472,2714r-8,-4l3441,2706r-14,-3l3419,2702r,l3418,2700r-1,1l3415,2702r-1,2l3439,2710r10,2l3471,2715r1,-1xe" fillcolor="black" stroked="f">
              <v:path arrowok="t"/>
            </v:shape>
            <v:shape id="_x0000_s13837" style="position:absolute;left:2242;top:1567;width:3186;height:2819" coordorigin="2242,1567" coordsize="3186,2819" path="m3418,2700r1,2l3419,2702r8,1l3418,2700xe" fillcolor="black" stroked="f">
              <v:path arrowok="t"/>
            </v:shape>
            <v:shape id="_x0000_s13836" style="position:absolute;left:2242;top:1567;width:3186;height:2819" coordorigin="2242,1567" coordsize="3186,2819" path="m3413,2703r1,-3l3411,2699r-1,l3410,2701r,1l3410,2703r1,l3411,2703r2,xe" fillcolor="black" stroked="f">
              <v:path arrowok="t"/>
            </v:shape>
            <v:shape id="_x0000_s13835" style="position:absolute;left:2242;top:1567;width:3186;height:2819" coordorigin="2242,1567" coordsize="3186,2819" path="m3415,2703r,-1l3417,2701r-3,-1l3413,2703r2,xe" fillcolor="black" stroked="f">
              <v:path arrowok="t"/>
            </v:shape>
            <v:shape id="_x0000_s13834" style="position:absolute;left:2242;top:1567;width:3186;height:2819" coordorigin="2242,1567" coordsize="3186,2819" path="m4605,3144r1,l4609,3144r2,1l4608,3141r-7,3l4603,3146r2,-2xe" fillcolor="black" stroked="f">
              <v:path arrowok="t"/>
            </v:shape>
            <v:shape id="_x0000_s13833" style="position:absolute;left:2242;top:1567;width:3186;height:2819" coordorigin="2242,1567" coordsize="3186,2819" path="m4620,3138r-1,-4l4611,3132r7,4l4608,3141r3,4l4620,3138xe" fillcolor="black" stroked="f">
              <v:path arrowok="t"/>
            </v:shape>
            <v:shape id="_x0000_s13832" style="position:absolute;left:2242;top:1567;width:3186;height:2819" coordorigin="2242,1567" coordsize="3186,2819" path="m4622,3145r-2,-7l4611,3145r6,4l4622,3145xe" fillcolor="black" stroked="f">
              <v:path arrowok="t"/>
            </v:shape>
            <v:shape id="_x0000_s13831" style="position:absolute;left:2242;top:1567;width:3186;height:2819" coordorigin="2242,1567" coordsize="3186,2819" path="m4614,3123r-8,7l4606,3133r,3l4609,3138r5,-15xe" fillcolor="black" stroked="f">
              <v:path arrowok="t"/>
            </v:shape>
            <v:shape id="_x0000_s13830" style="position:absolute;left:2242;top:1567;width:3186;height:2819" coordorigin="2242,1567" coordsize="3186,2819" path="m4611,3132r6,-7l4616,3124r-2,-1l4609,3138r2,-6xe" fillcolor="black" stroked="f">
              <v:path arrowok="t"/>
            </v:shape>
            <v:shape id="_x0000_s13829" style="position:absolute;left:2242;top:1567;width:3186;height:2819" coordorigin="2242,1567" coordsize="3186,2819" path="m4618,3130r,-2l4618,3126r-1,-1l4611,3132r8,2l4618,3130xe" fillcolor="black" stroked="f">
              <v:path arrowok="t"/>
            </v:shape>
            <v:shape id="_x0000_s13828" style="position:absolute;left:2242;top:1567;width:3186;height:2819" coordorigin="2242,1567" coordsize="3186,2819" path="m4453,3090r10,-6l4472,3073r,-6l4454,3077r-2,7l4451,3090r2,xe" fillcolor="black" stroked="f">
              <v:path arrowok="t"/>
            </v:shape>
            <v:shape id="_x0000_s13827" style="position:absolute;left:2242;top:1567;width:3186;height:2819" coordorigin="2242,1567" coordsize="3186,2819" path="m4470,3079r1,-2l4472,3073r-9,11l4470,3079xe" fillcolor="black" stroked="f">
              <v:path arrowok="t"/>
            </v:shape>
            <v:shape id="_x0000_s13826" style="position:absolute;left:2242;top:1567;width:3186;height:2819" coordorigin="2242,1567" coordsize="3186,2819" path="m4639,3149r,-2l4641,3143r-1,6l4647,3144r-3,-5l4640,3143r-2,1l4634,3150r5,-1xe" fillcolor="black" stroked="f">
              <v:path arrowok="t"/>
            </v:shape>
            <v:shape id="_x0000_s13825" style="position:absolute;left:2242;top:1567;width:3186;height:2819" coordorigin="2242,1567" coordsize="3186,2819" path="m4655,3139r,-8l4644,3139r3,5l4655,3139xe" fillcolor="black" stroked="f">
              <v:path arrowok="t"/>
            </v:shape>
            <v:shape id="_x0000_s13824" style="position:absolute;left:2242;top:1567;width:3186;height:2819" coordorigin="2242,1567" coordsize="3186,2819" path="m4150,3450r-3,-8l4140,3439r1,4l4146,3448r5,5l4150,3450xe" fillcolor="black" stroked="f">
              <v:path arrowok="t"/>
            </v:shape>
            <v:shape id="_x0000_s13823" style="position:absolute;left:2242;top:1567;width:3186;height:2819" coordorigin="2242,1567" coordsize="3186,2819" path="m4330,3025r-7,-13l4320,3008r4,11l4325,3022r1,4l4330,3025xe" fillcolor="black" stroked="f">
              <v:path arrowok="t"/>
            </v:shape>
            <v:shape id="_x0000_s13822" style="position:absolute;left:2242;top:1567;width:3186;height:2819" coordorigin="2242,1567" coordsize="3186,2819" path="m4333,3032r-3,-7l4326,3026r,1l4326,3032r10,5l4333,3032xe" fillcolor="black" stroked="f">
              <v:path arrowok="t"/>
            </v:shape>
            <v:shape id="_x0000_s13821" style="position:absolute;left:2242;top:1567;width:3186;height:2819" coordorigin="2242,1567" coordsize="3186,2819" path="m4339,3041r,-1l4338,3038r-2,-1l4326,3032r13,14l4339,3041xe" fillcolor="black" stroked="f">
              <v:path arrowok="t"/>
            </v:shape>
            <v:shape id="_x0000_s13820" style="position:absolute;left:2242;top:1567;width:3186;height:2819" coordorigin="2242,1567" coordsize="3186,2819" path="m4290,2564r5,-6l4296,2558r4,-7l4296,2557r1,l4292,2555r-7,4l4284,2562r-2,4l4285,2567r5,-3xe" fillcolor="black" stroked="f">
              <v:path arrowok="t"/>
            </v:shape>
            <v:shape id="_x0000_s13819" style="position:absolute;left:2242;top:1567;width:3186;height:2819" coordorigin="2242,1567" coordsize="3186,2819" path="m4295,2561r1,-3l4295,2558r-5,6l4295,2561xe" fillcolor="black" stroked="f">
              <v:path arrowok="t"/>
            </v:shape>
            <v:shape id="_x0000_s13818" style="position:absolute;left:2242;top:1567;width:3186;height:2819" coordorigin="2242,1567" coordsize="3186,2819" path="m4154,2972r,-2l4154,2968r,-3l4149,2971r2,4l4154,2975r,-3xe" fillcolor="black" stroked="f">
              <v:path arrowok="t"/>
            </v:shape>
            <v:shape id="_x0000_s13817" style="position:absolute;left:2242;top:1567;width:3186;height:2819" coordorigin="2242,1567" coordsize="3186,2819" path="m4154,2965r-5,-2l4147,2967r2,4l4154,2965xe" fillcolor="black" stroked="f">
              <v:path arrowok="t"/>
            </v:shape>
            <v:shape id="_x0000_s13816" style="position:absolute;left:2242;top:1567;width:3186;height:2819" coordorigin="2242,1567" coordsize="3186,2819" path="m4154,2967r1,-1l4154,2965r,3l4154,2967xe" fillcolor="black" stroked="f">
              <v:path arrowok="t"/>
            </v:shape>
            <v:shape id="_x0000_s13815" style="position:absolute;left:2242;top:1567;width:3186;height:2819" coordorigin="2242,1567" coordsize="3186,2819" path="m4666,3153r-4,-2l4660,3153r,5l4660,3162r1,l4666,3153xe" fillcolor="black" stroked="f">
              <v:path arrowok="t"/>
            </v:shape>
            <v:shape id="_x0000_s13814" style="position:absolute;left:2242;top:1567;width:3186;height:2819" coordorigin="2242,1567" coordsize="3186,2819" path="m4663,3161r4,-2l4669,3154r-3,-1l4661,3162r2,-1xe" fillcolor="black" stroked="f">
              <v:path arrowok="t"/>
            </v:shape>
            <v:shape id="_x0000_s13813" style="position:absolute;left:2242;top:1567;width:3186;height:2819" coordorigin="2242,1567" coordsize="3186,2819" path="m4606,3139r-3,-6l4602,3130r-7,2l4594,3136r-2,4l4606,3139xe" fillcolor="black" stroked="f">
              <v:path arrowok="t"/>
            </v:shape>
            <v:shape id="_x0000_s13812" style="position:absolute;left:2242;top:1567;width:3186;height:2819" coordorigin="2242,1567" coordsize="3186,2819" path="m4481,3090r6,-3l4492,3078r-1,3l4493,3082r-1,-4l4485,3075r-9,6l4476,3091r5,-1xe" fillcolor="black" stroked="f">
              <v:path arrowok="t"/>
            </v:shape>
            <v:shape id="_x0000_s13811" style="position:absolute;left:2242;top:1567;width:3186;height:2819" coordorigin="2242,1567" coordsize="3186,2819" path="m4481,3090r-5,1l4473,3089r-5,-3l4466,3090r,2l4472,3092r1,1l4474,3093r7,-3xe" fillcolor="black" stroked="f">
              <v:path arrowok="t"/>
            </v:shape>
            <v:shape id="_x0000_s13810" style="position:absolute;left:2242;top:1567;width:3186;height:2819" coordorigin="2242,1567" coordsize="3186,2819" path="m4497,3078r-5,-2l4492,3078r1,4l4494,3082r3,-4xe" fillcolor="black" stroked="f">
              <v:path arrowok="t"/>
            </v:shape>
            <v:shape id="_x0000_s13809" style="position:absolute;left:2242;top:1567;width:3186;height:2819" coordorigin="2242,1567" coordsize="3186,2819" path="m4496,3082r2,-1l4500,3079r,l4497,3078r-3,4l4496,3082xe" fillcolor="black" stroked="f">
              <v:path arrowok="t"/>
            </v:shape>
            <v:shape id="_x0000_s13808" style="position:absolute;left:2242;top:1567;width:3186;height:2819" coordorigin="2242,1567" coordsize="3186,2819" path="m4493,3100r8,-4l4505,3085r-14,7l4491,3096r,4l4493,3100xe" fillcolor="black" stroked="f">
              <v:path arrowok="t"/>
            </v:shape>
            <v:shape id="_x0000_s13807" style="position:absolute;left:2242;top:1567;width:3186;height:2819" coordorigin="2242,1567" coordsize="3186,2819" path="m4506,3092r2,-1l4507,3089r-2,-4l4501,3096r5,-4xe" fillcolor="black" stroked="f">
              <v:path arrowok="t"/>
            </v:shape>
            <v:shape id="_x0000_s13806" style="position:absolute;left:2242;top:1567;width:3186;height:2819" coordorigin="2242,1567" coordsize="3186,2819" path="m4395,3060r,-10l4391,3054r3,4l4394,3059r,1l4393,3061r-3,2l4395,3060xe" fillcolor="black" stroked="f">
              <v:path arrowok="t"/>
            </v:shape>
            <v:shape id="_x0000_s13805" style="position:absolute;left:2242;top:1567;width:3186;height:2819" coordorigin="2242,1567" coordsize="3186,2819" path="m4403,3058r-2,1l4397,3061r-2,-1l4390,3063r6,1l4403,3058xe" fillcolor="black" stroked="f">
              <v:path arrowok="t"/>
            </v:shape>
            <v:shape id="_x0000_s13804" style="position:absolute;left:2242;top:1567;width:3186;height:2819" coordorigin="2242,1567" coordsize="3186,2819" path="m4403,3061r5,-1l4407,3058r-2,-1l4403,3058r-7,6l4403,3061xe" fillcolor="black" stroked="f">
              <v:path arrowok="t"/>
            </v:shape>
            <v:shape id="_x0000_s13803" style="position:absolute;left:2242;top:1567;width:3186;height:2819" coordorigin="2242,1567" coordsize="3186,2819" path="m4397,3053r10,-6l4402,3049r-7,1l4395,3060r2,-7xe" fillcolor="black" stroked="f">
              <v:path arrowok="t"/>
            </v:shape>
            <v:shape id="_x0000_s13802" style="position:absolute;left:2242;top:1567;width:3186;height:2819" coordorigin="2242,1567" coordsize="3186,2819" path="m4407,3053r2,-5l4407,3047r-10,6l4407,3053xe" fillcolor="black" stroked="f">
              <v:path arrowok="t"/>
            </v:shape>
            <v:shape id="_x0000_s13801" style="position:absolute;left:2242;top:1567;width:3186;height:2819" coordorigin="2242,1567" coordsize="3186,2819" path="m3835,2960r-1,-3l3834,2953r4,-11l3834,2940r-5,22l3835,2964r,-4xe" fillcolor="black" stroked="f">
              <v:path arrowok="t"/>
            </v:shape>
            <v:shape id="_x0000_s13800" style="position:absolute;left:2242;top:1567;width:3186;height:2819" coordorigin="2242,1567" coordsize="3186,2819" path="m3836,2963r-1,-3l3835,2964r1,1l3836,2963xe" fillcolor="black" stroked="f">
              <v:path arrowok="t"/>
            </v:shape>
            <v:shape id="_x0000_s13799" style="position:absolute;left:2242;top:1567;width:3186;height:2819" coordorigin="2242,1567" coordsize="3186,2819" path="m3836,2949r2,-4l3838,2942r-4,11l3836,2949xe" fillcolor="black" stroked="f">
              <v:path arrowok="t"/>
            </v:shape>
            <v:shape id="_x0000_s13798" style="position:absolute;left:2242;top:1567;width:3186;height:2819" coordorigin="2242,1567" coordsize="3186,2819" path="m3880,2864r-1,-3l3875,2865r1,3l3878,2871r2,-7xe" fillcolor="black" stroked="f">
              <v:path arrowok="t"/>
            </v:shape>
            <v:shape id="_x0000_s13797" style="position:absolute;left:2242;top:1567;width:3186;height:2819" coordorigin="2242,1567" coordsize="3186,2819" path="m3569,2751r3,-2l3572,2741r-7,5l3562,2752r4,1l3569,2751xe" fillcolor="black" stroked="f">
              <v:path arrowok="t"/>
            </v:shape>
            <v:shape id="_x0000_s13796" style="position:absolute;left:2242;top:1567;width:3186;height:2819" coordorigin="2242,1567" coordsize="3186,2819" path="m3582,2740r2,-8l3581,2734r-5,4l3572,2741r,8l3582,2740xe" fillcolor="black" stroked="f">
              <v:path arrowok="t"/>
            </v:shape>
            <v:shape id="_x0000_s13795" style="position:absolute;left:2242;top:1567;width:3186;height:2819" coordorigin="2242,1567" coordsize="3186,2819" path="m3591,2731r2,-4l3587,2728r-3,4l3582,2740r9,-9xe" fillcolor="black" stroked="f">
              <v:path arrowok="t"/>
            </v:shape>
            <v:shape id="_x0000_s13794" style="position:absolute;left:2242;top:1567;width:3186;height:2819" coordorigin="2242,1567" coordsize="3186,2819" path="m4893,3245r4,-2l4899,3232r-5,9l4891,3242r-5,1l4887,3248r6,-3xe" fillcolor="black" stroked="f">
              <v:path arrowok="t"/>
            </v:shape>
            <v:shape id="_x0000_s13793" style="position:absolute;left:2242;top:1567;width:3186;height:2819" coordorigin="2242,1567" coordsize="3186,2819" path="m4680,3165r5,-6l4685,3154r-5,3l4672,3161r,7l4680,3165xe" fillcolor="black" stroked="f">
              <v:path arrowok="t"/>
            </v:shape>
            <v:shape id="_x0000_s13792" style="position:absolute;left:2242;top:1567;width:3186;height:2819" coordorigin="2242,1567" coordsize="3186,2819" path="m4434,3520r,-3l4433,3509r-2,12l4434,3520xe" fillcolor="black" stroked="f">
              <v:path arrowok="t"/>
            </v:shape>
            <v:shape id="_x0000_s13791" style="position:absolute;left:2242;top:1567;width:3186;height:2819" coordorigin="2242,1567" coordsize="3186,2819" path="m4432,3472r-3,l4426,3477r,5l4427,3489r5,-17xe" fillcolor="black" stroked="f">
              <v:path arrowok="t"/>
            </v:shape>
            <v:shape id="_x0000_s13790" style="position:absolute;left:2242;top:1567;width:3186;height:2819" coordorigin="2242,1567" coordsize="3186,2819" path="m4589,3126r-4,l4582,3126r,l4584,3129r2,3l4589,3126xe" fillcolor="black" stroked="f">
              <v:path arrowok="t"/>
            </v:shape>
            <v:shape id="_x0000_s13789" style="position:absolute;left:2242;top:1567;width:3186;height:2819" coordorigin="2242,1567" coordsize="3186,2819" path="m4589,3131r2,-2l4589,3126r-3,6l4587,3132r2,-1xe" fillcolor="black" stroked="f">
              <v:path arrowok="t"/>
            </v:shape>
            <v:shape id="_x0000_s13788" style="position:absolute;left:2242;top:1567;width:3186;height:2819" coordorigin="2242,1567" coordsize="3186,2819" path="m4420,3065r7,-3l4429,3057r-9,4l4413,3065r,2l4420,3065xe" fillcolor="black" stroked="f">
              <v:path arrowok="t"/>
            </v:shape>
            <v:shape id="_x0000_s13787" style="position:absolute;left:2242;top:1567;width:3186;height:2819" coordorigin="2242,1567" coordsize="3186,2819" path="m4291,2997r1,-1l4292,2993r-3,-1l4289,3001r2,-4xe" fillcolor="black" stroked="f">
              <v:path arrowok="t"/>
            </v:shape>
            <v:shape id="_x0000_s13786" style="position:absolute;left:2242;top:1567;width:3186;height:2819" coordorigin="2242,1567" coordsize="3186,2819" path="m4295,3001r-2,-1l4292,2999r-1,-2l4289,3001r,4l4290,3008r2,1l4295,3001xe" fillcolor="black" stroked="f">
              <v:path arrowok="t"/>
            </v:shape>
            <v:shape id="_x0000_s13785" style="position:absolute;left:2242;top:1567;width:3186;height:2819" coordorigin="2242,1567" coordsize="3186,2819" path="m4297,3011r-3,-2l4293,3008r2,-7l4292,3009r,1l4291,3015r6,-4xe" fillcolor="black" stroked="f">
              <v:path arrowok="t"/>
            </v:shape>
            <v:shape id="_x0000_s13784" style="position:absolute;left:2242;top:1567;width:3186;height:2819" coordorigin="2242,1567" coordsize="3186,2819" path="m4294,3006r1,-2l4295,3001r-2,7l4294,3006xe" fillcolor="black" stroked="f">
              <v:path arrowok="t"/>
            </v:shape>
            <v:shape id="_x0000_s13783" style="position:absolute;left:2242;top:1567;width:3186;height:2819" coordorigin="2242,1567" coordsize="3186,2819" path="m4295,3020r3,-1l4297,3011r-6,4l4293,3022r2,-2xe" fillcolor="black" stroked="f">
              <v:path arrowok="t"/>
            </v:shape>
            <v:shape id="_x0000_s13782" style="position:absolute;left:2242;top:1567;width:3186;height:2819" coordorigin="2242,1567" coordsize="3186,2819" path="m4457,3058r-9,l4443,3058r-12,9l4432,3069r2,3l4457,3058xe" fillcolor="black" stroked="f">
              <v:path arrowok="t"/>
            </v:shape>
            <v:shape id="_x0000_s13781" style="position:absolute;left:2242;top:1567;width:3186;height:2819" coordorigin="2242,1567" coordsize="3186,2819" path="m4356,2991r1,6l4358,3000r-2,4l4360,3009r-4,-18xe" fillcolor="black" stroked="f">
              <v:path arrowok="t"/>
            </v:shape>
            <v:shape id="_x0000_s13780" style="position:absolute;left:2242;top:1567;width:3186;height:2819" coordorigin="2242,1567" coordsize="3186,2819" path="m4356,2991r-3,-3l4351,2987r1,4l4355,2995r1,-4xe" fillcolor="black" stroked="f">
              <v:path arrowok="t"/>
            </v:shape>
            <v:shape id="_x0000_s13779" style="position:absolute;left:2242;top:1567;width:3186;height:2819" coordorigin="2242,1567" coordsize="3186,2819" path="m4369,3030r-3,-18l4356,2991r4,18l4365,3020r4,10xe" fillcolor="black" stroked="f">
              <v:path arrowok="t"/>
            </v:shape>
            <v:shape id="_x0000_s13778" style="position:absolute;left:2242;top:1567;width:3186;height:2819" coordorigin="2242,1567" coordsize="3186,2819" path="m4345,3034r-4,-7l4339,3028r-3,1l4342,3041r3,-7xe" fillcolor="black" stroked="f">
              <v:path arrowok="t"/>
            </v:shape>
            <v:shape id="_x0000_s13777" style="position:absolute;left:2242;top:1567;width:3186;height:2819" coordorigin="2242,1567" coordsize="3186,2819" path="m4971,3268r5,-9l4967,3266r-2,4l4969,3270r2,-2xe" fillcolor="black" stroked="f">
              <v:path arrowok="t"/>
            </v:shape>
            <v:shape id="_x0000_s13776" style="position:absolute;left:2242;top:1567;width:3186;height:2819" coordorigin="2242,1567" coordsize="3186,2819" path="m4975,3266r4,-6l4976,3259r-5,9l4975,3266xe" fillcolor="black" stroked="f">
              <v:path arrowok="t"/>
            </v:shape>
            <v:shape id="_x0000_s13775" style="position:absolute;left:2242;top:1567;width:3186;height:2819" coordorigin="2242,1567" coordsize="3186,2819" path="m4634,3150r1,-9l4625,3147r,3l4626,3152r2,l4634,3150xe" fillcolor="black" stroked="f">
              <v:path arrowok="t"/>
            </v:shape>
            <v:shape id="_x0000_s13774" style="position:absolute;left:2242;top:1567;width:3186;height:2819" coordorigin="2242,1567" coordsize="3186,2819" path="m4638,3144r2,-1l4637,3142r-2,-1l4634,3150r4,-6xe" fillcolor="black" stroked="f">
              <v:path arrowok="t"/>
            </v:shape>
            <v:shape id="_x0000_s13773" style="position:absolute;left:2242;top:1567;width:3186;height:2819" coordorigin="2242,1567" coordsize="3186,2819" path="m4601,3124r1,3l4615,3112r-6,4l4601,3123r,l4598,3121r-3,-1l4592,3127r1,1l4595,3129r1,l4601,3124xe" fillcolor="black" stroked="f">
              <v:path arrowok="t"/>
            </v:shape>
            <v:shape id="_x0000_s13772" style="position:absolute;left:2242;top:1567;width:3186;height:2819" coordorigin="2242,1567" coordsize="3186,2819" path="m4601,3123r8,-7l4601,3123r-3,-2l4601,3123r,xe" fillcolor="black" stroked="f">
              <v:path arrowok="t"/>
            </v:shape>
            <v:shape id="_x0000_s13771" style="position:absolute;left:2242;top:1567;width:3186;height:2819" coordorigin="2242,1567" coordsize="3186,2819" path="m4612,3122r3,-1l4616,3119r,-3l4616,3112r-1,l4602,3127r10,-5xe" fillcolor="black" stroked="f">
              <v:path arrowok="t"/>
            </v:shape>
            <v:shape id="_x0000_s13770" style="position:absolute;left:2242;top:1567;width:3186;height:2819" coordorigin="2242,1567" coordsize="3186,2819" path="m4582,3118r-3,l4576,3119r-1,4l4582,3118xe" fillcolor="black" stroked="f">
              <v:path arrowok="t"/>
            </v:shape>
            <v:shape id="_x0000_s13769" style="position:absolute;left:2242;top:1567;width:3186;height:2819" coordorigin="2242,1567" coordsize="3186,2819" path="m4581,3122r6,-2l4588,3117r-6,1l4575,3123r6,-1xe" fillcolor="black" stroked="f">
              <v:path arrowok="t"/>
            </v:shape>
            <v:shape id="_x0000_s13768" style="position:absolute;left:2242;top:1567;width:3186;height:2819" coordorigin="2242,1567" coordsize="3186,2819" path="m4880,3230r1,-7l4878,3221r-1,6l4875,3233r4,3l4880,3230xe" fillcolor="black" stroked="f">
              <v:path arrowok="t"/>
            </v:shape>
            <v:shape id="_x0000_s13767" style="position:absolute;left:2242;top:1567;width:3186;height:2819" coordorigin="2242,1567" coordsize="3186,2819" path="m4737,3177r3,-2l4741,3173r,-3l4740,3166r-6,2l4732,3174r-2,4l4732,3180r5,-3xe" fillcolor="black" stroked="f">
              <v:path arrowok="t"/>
            </v:shape>
            <v:shape id="_x0000_s13766" style="position:absolute;left:2242;top:1567;width:3186;height:2819" coordorigin="2242,1567" coordsize="3186,2819" path="m3453,2695r-16,-5l3432,2689r-6,-1l3424,2688r6,4l3452,2698r1,-3xe" fillcolor="black" stroked="f">
              <v:path arrowok="t"/>
            </v:shape>
            <v:shape id="_x0000_s13765" style="position:absolute;left:2242;top:1567;width:3186;height:2819" coordorigin="2242,1567" coordsize="3186,2819" path="m3469,2699r-11,-4l3453,2695r-1,3l3454,2698r22,4l3469,2699xe" fillcolor="black" stroked="f">
              <v:path arrowok="t"/>
            </v:shape>
            <v:shape id="_x0000_s13764" style="position:absolute;left:2242;top:1567;width:3186;height:2819" coordorigin="2242,1567" coordsize="3186,2819" path="m3490,2701r-3,-2l3474,2696r-12,-2l3469,2699r7,3l3488,2703r2,-2xe" fillcolor="black" stroked="f">
              <v:path arrowok="t"/>
            </v:shape>
            <v:shape id="_x0000_s13763" style="position:absolute;left:2242;top:1567;width:3186;height:2819" coordorigin="2242,1567" coordsize="3186,2819" path="m4578,3105r-2,1l4571,3111r-1,l4568,3108r-5,1l4557,3111r5,l4567,3115r4,-2l4572,3115r6,-10xe" fillcolor="black" stroked="f">
              <v:path arrowok="t"/>
            </v:shape>
            <v:shape id="_x0000_s13762" style="position:absolute;left:2242;top:1567;width:3186;height:2819" coordorigin="2242,1567" coordsize="3186,2819" path="m4579,3114r2,-12l4580,3103r-1,l4578,3105r-6,10l4579,3114xe" fillcolor="black" stroked="f">
              <v:path arrowok="t"/>
            </v:shape>
            <v:shape id="_x0000_s13761" style="position:absolute;left:2242;top:1567;width:3186;height:2819" coordorigin="2242,1567" coordsize="3186,2819" path="m4581,3114r2,-1l4584,3110r-3,-8l4579,3114r2,xe" fillcolor="black" stroked="f">
              <v:path arrowok="t"/>
            </v:shape>
            <v:shape id="_x0000_s13760" style="position:absolute;left:2242;top:1567;width:3186;height:2819" coordorigin="2242,1567" coordsize="3186,2819" path="m4571,3117r,-2l4571,3113r-4,2l4570,3117r1,xe" fillcolor="black" stroked="f">
              <v:path arrowok="t"/>
            </v:shape>
            <v:shape id="_x0000_s13759" style="position:absolute;left:2242;top:1567;width:3186;height:2819" coordorigin="2242,1567" coordsize="3186,2819" path="m4571,3111r,-1l4568,3108r2,3l4571,3111xe" fillcolor="black" stroked="f">
              <v:path arrowok="t"/>
            </v:shape>
            <v:shape id="_x0000_s13758" style="position:absolute;left:2242;top:1567;width:3186;height:2819" coordorigin="2242,1567" coordsize="3186,2819" path="m4422,3055r8,-3l4424,3051r-7,1l4406,3062r16,-7xe" fillcolor="black" stroked="f">
              <v:path arrowok="t"/>
            </v:shape>
            <v:shape id="_x0000_s13757" style="position:absolute;left:2242;top:1567;width:3186;height:2819" coordorigin="2242,1567" coordsize="3186,2819" path="m4072,2907r-5,4l4063,2914r-3,7l4062,2925r1,2l4064,2927r8,-20xe" fillcolor="black" stroked="f">
              <v:path arrowok="t"/>
            </v:shape>
            <v:shape id="_x0000_s13756" style="position:absolute;left:2242;top:1567;width:3186;height:2819" coordorigin="2242,1567" coordsize="3186,2819" path="m4066,2925r5,-6l4072,2907r-8,20l4066,2925xe" fillcolor="black" stroked="f">
              <v:path arrowok="t"/>
            </v:shape>
            <v:shape id="_x0000_s13755" style="position:absolute;left:2242;top:1567;width:3186;height:2819" coordorigin="2242,1567" coordsize="3186,2819" path="m4691,3160r1,-9l4689,3149r-1,3l4690,3156r1,4l4691,3160xe" fillcolor="black" stroked="f">
              <v:path arrowok="t"/>
            </v:shape>
            <v:shape id="_x0000_s13754" style="position:absolute;left:2242;top:1567;width:3186;height:2819" coordorigin="2242,1567" coordsize="3186,2819" path="m4698,3156r9,-18l4706,3139r-6,5l4696,3148r-4,3l4691,3160r7,-4xe" fillcolor="black" stroked="f">
              <v:path arrowok="t"/>
            </v:shape>
            <v:shape id="_x0000_s13753" style="position:absolute;left:2242;top:1567;width:3186;height:2819" coordorigin="2242,1567" coordsize="3186,2819" path="m4705,3152r2,-4l4707,3141r,-3l4698,3156r7,-4xe" fillcolor="black" stroked="f">
              <v:path arrowok="t"/>
            </v:shape>
            <v:shape id="_x0000_s13752" style="position:absolute;left:2242;top:1567;width:3186;height:2819" coordorigin="2242,1567" coordsize="3186,2819" path="m4686,3146r,1l4693,3143r12,-22l4700,3126r-6,4l4687,3146r,-1l4686,3139r-7,4l4679,3151r7,-5xe" fillcolor="black" stroked="f">
              <v:path arrowok="t"/>
            </v:shape>
            <v:shape id="_x0000_s13751" style="position:absolute;left:2242;top:1567;width:3186;height:2819" coordorigin="2242,1567" coordsize="3186,2819" path="m4592,3120r4,-10l4590,3114r,4l4591,3120r1,xe" fillcolor="black" stroked="f">
              <v:path arrowok="t"/>
            </v:shape>
            <v:shape id="_x0000_s13750" style="position:absolute;left:2242;top:1567;width:3186;height:2819" coordorigin="2242,1567" coordsize="3186,2819" path="m4594,3118r3,-2l4597,3113r-1,-3l4592,3120r2,-2xe" fillcolor="black" stroked="f">
              <v:path arrowok="t"/>
            </v:shape>
            <v:shape id="_x0000_s13749" style="position:absolute;left:2242;top:1567;width:3186;height:2819" coordorigin="2242,1567" coordsize="3186,2819" path="m4324,2995r-3,-8l4319,2986r,6l4320,2996r9,10l4324,2995xe" fillcolor="black" stroked="f">
              <v:path arrowok="t"/>
            </v:shape>
            <v:shape id="_x0000_s13748" style="position:absolute;left:2242;top:1567;width:3186;height:2819" coordorigin="2242,1567" coordsize="3186,2819" path="m4336,3019r-7,-13l4320,2996r13,28l4335,3025r1,-6xe" fillcolor="black" stroked="f">
              <v:path arrowok="t"/>
            </v:shape>
            <v:shape id="_x0000_s13747" style="position:absolute;left:2242;top:1567;width:3186;height:2819" coordorigin="2242,1567" coordsize="3186,2819" path="m4336,3025r2,-5l4336,3019r-1,6l4335,3025r1,xe" fillcolor="black" stroked="f">
              <v:path arrowok="t"/>
            </v:shape>
            <v:shape id="_x0000_s13746" style="position:absolute;left:2242;top:1567;width:3186;height:2819" coordorigin="2242,1567" coordsize="3186,2819" path="m4337,3024r3,-1l4340,3021r-2,-1l4336,3025r1,-1xe" fillcolor="black" stroked="f">
              <v:path arrowok="t"/>
            </v:shape>
            <v:shape id="_x0000_s13745" style="position:absolute;left:2242;top:1567;width:3186;height:2819" coordorigin="2242,1567" coordsize="3186,2819" path="m4563,3096r-2,3l4556,3104r-7,-1l4559,3107r4,-11xe" fillcolor="black" stroked="f">
              <v:path arrowok="t"/>
            </v:shape>
            <v:shape id="_x0000_s13744" style="position:absolute;left:2242;top:1567;width:3186;height:2819" coordorigin="2242,1567" coordsize="3186,2819" path="m4567,3105r,-4l4567,3097r-4,-1l4559,3107r8,-2xe" fillcolor="black" stroked="f">
              <v:path arrowok="t"/>
            </v:shape>
            <v:shape id="_x0000_s13743" style="position:absolute;left:2242;top:1567;width:3186;height:2819" coordorigin="2242,1567" coordsize="3186,2819" path="m4273,3346r1,-3l4278,3332r-10,8l4268,3351r,8l4273,3346xe" fillcolor="black" stroked="f">
              <v:path arrowok="t"/>
            </v:shape>
            <v:shape id="_x0000_s13742" style="position:absolute;left:2242;top:1567;width:3186;height:2819" coordorigin="2242,1567" coordsize="3186,2819" path="m4272,3353r,-3l4273,3346r-5,13l4271,3361r1,-8xe" fillcolor="black" stroked="f">
              <v:path arrowok="t"/>
            </v:shape>
            <v:shape id="_x0000_s13741" style="position:absolute;left:2242;top:1567;width:3186;height:2819" coordorigin="2242,1567" coordsize="3186,2819" path="m4398,3046r6,-3l4407,3041r3,-2l4409,3038r-1,-1l4394,3042r-2,4l4398,3046xe" fillcolor="black" stroked="f">
              <v:path arrowok="t"/>
            </v:shape>
            <v:shape id="_x0000_s13740" style="position:absolute;left:2242;top:1567;width:3186;height:2819" coordorigin="2242,1567" coordsize="3186,2819" path="m4115,2932r,l4116,2930r5,-5l4120,2923r-1,-2l4115,2931r-3,4l4110,2937r2,4l4115,2932xe" fillcolor="black" stroked="f">
              <v:path arrowok="t"/>
            </v:shape>
            <v:shape id="_x0000_s13739" style="position:absolute;left:2242;top:1567;width:3186;height:2819" coordorigin="2242,1567" coordsize="3186,2819" path="m4115,2938r2,-1l4115,2932r,l4112,2941r3,-3xe" fillcolor="black" stroked="f">
              <v:path arrowok="t"/>
            </v:shape>
            <v:shape id="_x0000_s13738" style="position:absolute;left:2242;top:1567;width:3186;height:2819" coordorigin="2242,1567" coordsize="3186,2819" path="m4115,2931r4,-10l4117,2923r-1,5l4115,2931xe" fillcolor="black" stroked="f">
              <v:path arrowok="t"/>
            </v:shape>
            <v:shape id="_x0000_s13737" style="position:absolute;left:2242;top:1567;width:3186;height:2819" coordorigin="2242,1567" coordsize="3186,2819" path="m4099,2915r-6,-2l4088,2929r2,2l4093,2933r6,-18xe" fillcolor="black" stroked="f">
              <v:path arrowok="t"/>
            </v:shape>
            <v:shape id="_x0000_s13736" style="position:absolute;left:2242;top:1567;width:3186;height:2819" coordorigin="2242,1567" coordsize="3186,2819" path="m4686,3177r,-6l4686,3167r-8,3l4674,3182r12,-5xe" fillcolor="black" stroked="f">
              <v:path arrowok="t"/>
            </v:shape>
            <v:shape id="_x0000_s13735" style="position:absolute;left:2242;top:1567;width:3186;height:2819" coordorigin="2242,1567" coordsize="3186,2819" path="m4692,3175r5,-11l4693,3166r-4,3l4689,3171r,4l4692,3175xe" fillcolor="black" stroked="f">
              <v:path arrowok="t"/>
            </v:shape>
            <v:shape id="_x0000_s13734" style="position:absolute;left:2242;top:1567;width:3186;height:2819" coordorigin="2242,1567" coordsize="3186,2819" path="m4699,3170r9,-7l4707,3159r-10,5l4692,3175r7,-5xe" fillcolor="black" stroked="f">
              <v:path arrowok="t"/>
            </v:shape>
            <v:shape id="_x0000_s13733" style="position:absolute;left:2242;top:1567;width:3186;height:2819" coordorigin="2242,1567" coordsize="3186,2819" path="m4679,3151r,-8l4675,3145r-2,3l4673,3150r,4l4675,3155r4,-4xe" fillcolor="black" stroked="f">
              <v:path arrowok="t"/>
            </v:shape>
            <v:shape id="_x0000_s13732" style="position:absolute;left:2242;top:1567;width:3186;height:2819" coordorigin="2242,1567" coordsize="3186,2819" path="m4462,3626r-5,-19l4454,3594r,-5l4452,3582r-4,-13l4445,3562r,8l4445,3573r3,18l4449,3597r2,4l4454,3606r4,20l4461,3640r1,-14xe" fillcolor="black" stroked="f">
              <v:path arrowok="t"/>
            </v:shape>
            <v:shape id="_x0000_s13731" style="position:absolute;left:2242;top:1567;width:3186;height:2819" coordorigin="2242,1567" coordsize="3186,2819" path="m4469,3648r-7,-22l4461,3640r1,5l4465,3653r3,6l4471,3665r-2,-17xe" fillcolor="black" stroked="f">
              <v:path arrowok="t"/>
            </v:shape>
            <v:shape id="_x0000_s13730" style="position:absolute;left:2242;top:1567;width:3186;height:2819" coordorigin="2242,1567" coordsize="3186,2819" path="m4469,3648r2,17l4473,3670r5,3l4469,3648xe" fillcolor="black" stroked="f">
              <v:path arrowok="t"/>
            </v:shape>
            <v:shape id="_x0000_s13729" style="position:absolute;left:2242;top:1567;width:3186;height:2819" coordorigin="2242,1567" coordsize="3186,2819" path="m4478,3673r-5,20l4477,3693r1,-1l4479,3693r10,4l4478,3673xe" fillcolor="black" stroked="f">
              <v:path arrowok="t"/>
            </v:shape>
            <v:shape id="_x0000_s13728" style="position:absolute;left:2242;top:1567;width:3186;height:2819" coordorigin="2242,1567" coordsize="3186,2819" path="m4501,3718r-12,-21l4479,3693r,1l4486,3707r15,19l4509,3735r-8,-17xe" fillcolor="black" stroked="f">
              <v:path arrowok="t"/>
            </v:shape>
            <v:shape id="_x0000_s13727" style="position:absolute;left:2242;top:1567;width:3186;height:2819" coordorigin="2242,1567" coordsize="3186,2819" path="m4524,3746r-9,-10l4501,3718r8,17l4514,3741r2,2l4517,3745r2,3l4524,3746xe" fillcolor="black" stroked="f">
              <v:path arrowok="t"/>
            </v:shape>
            <v:shape id="_x0000_s13726" style="position:absolute;left:2242;top:1567;width:3186;height:2819" coordorigin="2242,1567" coordsize="3186,2819" path="m4538,3758r-2,l4532,3756r-8,-10l4519,3748r7,6l4538,3766r,-8xe" fillcolor="black" stroked="f">
              <v:path arrowok="t"/>
            </v:shape>
            <v:shape id="_x0000_s13725" style="position:absolute;left:2242;top:1567;width:3186;height:2819" coordorigin="2242,1567" coordsize="3186,2819" path="m4549,3769r-8,-8l4541,3760r-3,-2l4538,3766r15,14l4549,3769xe" fillcolor="black" stroked="f">
              <v:path arrowok="t"/>
            </v:shape>
            <v:shape id="_x0000_s13724" style="position:absolute;left:2242;top:1567;width:3186;height:2819" coordorigin="2242,1567" coordsize="3186,2819" path="m4601,3804r-5,-4l4586,3795r-17,-12l4549,3769r4,11l4570,3791r22,12l4598,3805r3,-1xe" fillcolor="black" stroked="f">
              <v:path arrowok="t"/>
            </v:shape>
            <v:shape id="_x0000_s13723" style="position:absolute;left:2242;top:1567;width:3186;height:2819" coordorigin="2242,1567" coordsize="3186,2819" path="m4694,3130r-7,5l4687,3145r,1l4694,3130xe" fillcolor="black" stroked="f">
              <v:path arrowok="t"/>
            </v:shape>
            <v:shape id="_x0000_s13722" style="position:absolute;left:2242;top:1567;width:3186;height:2819" coordorigin="2242,1567" coordsize="3186,2819" path="m4708,3133r-1,-7l4708,3118r-3,3l4693,3143r15,-10xe" fillcolor="black" stroked="f">
              <v:path arrowok="t"/>
            </v:shape>
            <v:shape id="_x0000_s13721" style="position:absolute;left:2242;top:1567;width:3186;height:2819" coordorigin="2242,1567" coordsize="3186,2819" path="m4711,3162r8,-5l4725,3143r-14,12l4708,3163r3,-1xe" fillcolor="black" stroked="f">
              <v:path arrowok="t"/>
            </v:shape>
            <v:shape id="_x0000_s13720" style="position:absolute;left:2242;top:1567;width:3186;height:2819" coordorigin="2242,1567" coordsize="3186,2819" path="m4726,3152r5,-7l4727,3144r-2,-1l4719,3157r7,-5xe" fillcolor="black" stroked="f">
              <v:path arrowok="t"/>
            </v:shape>
            <v:shape id="_x0000_s13719" style="position:absolute;left:2242;top:1567;width:3186;height:2819" coordorigin="2242,1567" coordsize="3186,2819" path="m4645,3132r6,-13l4637,3126r2,5l4641,3135r,l4645,3132xe" fillcolor="black" stroked="f">
              <v:path arrowok="t"/>
            </v:shape>
            <v:shape id="_x0000_s13718" style="position:absolute;left:2242;top:1567;width:3186;height:2819" coordorigin="2242,1567" coordsize="3186,2819" path="m4651,3128r,-3l4651,3119r-6,13l4651,3128xe" fillcolor="black" stroked="f">
              <v:path arrowok="t"/>
            </v:shape>
            <v:shape id="_x0000_s13717" style="position:absolute;left:2242;top:1567;width:3186;height:2819" coordorigin="2242,1567" coordsize="3186,2819" path="m4643,3116r4,-12l4646,3107r-3,3l4635,3121r8,-5xe" fillcolor="black" stroked="f">
              <v:path arrowok="t"/>
            </v:shape>
            <v:shape id="_x0000_s13716" style="position:absolute;left:2242;top:1567;width:3186;height:2819" coordorigin="2242,1567" coordsize="3186,2819" path="m4647,3114r3,-8l4650,3103r-1,l4647,3104r-4,12l4647,3114xe" fillcolor="black" stroked="f">
              <v:path arrowok="t"/>
            </v:shape>
            <v:shape id="_x0000_s13715" style="position:absolute;left:2242;top:1567;width:3186;height:2819" coordorigin="2242,1567" coordsize="3186,2819" path="m4650,3111r,-1l4650,3106r-3,8l4650,3111xe" fillcolor="black" stroked="f">
              <v:path arrowok="t"/>
            </v:shape>
            <v:shape id="_x0000_s13714" style="position:absolute;left:2242;top:1567;width:3186;height:2819" coordorigin="2242,1567" coordsize="3186,2819" path="m4958,3247r7,-5l4970,3237r-1,-2l4968,3233r-8,6l4956,3244r-4,6l4953,3251r5,-4xe" fillcolor="black" stroked="f">
              <v:path arrowok="t"/>
            </v:shape>
            <v:shape id="_x0000_s13713" style="position:absolute;left:2242;top:1567;width:3186;height:2819" coordorigin="2242,1567" coordsize="3186,2819" path="m4420,3047r6,-3l4426,3040r-7,2l4411,3045r,7l4420,3047xe" fillcolor="black" stroked="f">
              <v:path arrowok="t"/>
            </v:shape>
            <v:shape id="_x0000_s13712" style="position:absolute;left:2242;top:1567;width:3186;height:2819" coordorigin="2242,1567" coordsize="3186,2819" path="m4138,2944r2,-2l4143,2928r-3,-2l4133,2939r,3l4134,2944r2,1l4138,2944xe" fillcolor="black" stroked="f">
              <v:path arrowok="t"/>
            </v:shape>
            <v:shape id="_x0000_s13711" style="position:absolute;left:2242;top:1567;width:3186;height:2819" coordorigin="2242,1567" coordsize="3186,2819" path="m3537,2544r-2,9l3535,2554r,1l3535,2556r5,2l3537,2544xe" fillcolor="black" stroked="f">
              <v:path arrowok="t"/>
            </v:shape>
            <v:shape id="_x0000_s13710" style="position:absolute;left:2242;top:1567;width:3186;height:2819" coordorigin="2242,1567" coordsize="3186,2819" path="m3260,3230r5,-18l3271,3190r-17,46l3251,3245r-1,5l3250,3253r10,-23xe" fillcolor="black" stroked="f">
              <v:path arrowok="t"/>
            </v:shape>
            <v:shape id="_x0000_s13709" style="position:absolute;left:2242;top:1567;width:3186;height:2819" coordorigin="2242,1567" coordsize="3186,2819" path="m3367,2784r4,-21l3363,2785r-1,1l3361,2786r-2,8l3358,2803r9,-19xe" fillcolor="black" stroked="f">
              <v:path arrowok="t"/>
            </v:shape>
            <v:shape id="_x0000_s13708" style="position:absolute;left:2242;top:1567;width:3186;height:2819" coordorigin="2242,1567" coordsize="3186,2819" path="m3395,2677r9,-22l3427,2590r-8,16l3410,2627r-10,24l3391,2676r-9,25l3374,2723r-5,19l3366,2755r29,-78xe" fillcolor="black" stroked="f">
              <v:path arrowok="t"/>
            </v:shape>
            <v:shape id="_x0000_s13707" style="position:absolute;left:2242;top:1567;width:3186;height:2819" coordorigin="2242,1567" coordsize="3186,2819" path="m3375,2745r5,-21l3387,2701r8,-24l3366,2755r,4l3367,2763r-6,16l3363,2783r12,-38xe" fillcolor="black" stroked="f">
              <v:path arrowok="t"/>
            </v:shape>
            <v:shape id="_x0000_s13706" style="position:absolute;left:2242;top:1567;width:3186;height:2819" coordorigin="2242,1567" coordsize="3186,2819" path="m3371,2763r,-1l3375,2745r-12,38l3363,2784r,1l3371,2763xe" fillcolor="black" stroked="f">
              <v:path arrowok="t"/>
            </v:shape>
            <v:shape id="_x0000_s13705" style="position:absolute;left:2242;top:1567;width:3186;height:2819" coordorigin="2242,1567" coordsize="3186,2819" path="m3362,2810r1,-6l3367,2784r-9,19l3354,2825r-4,17l3362,2810xe" fillcolor="black" stroked="f">
              <v:path arrowok="t"/>
            </v:shape>
            <v:shape id="_x0000_s13704" style="position:absolute;left:2242;top:1567;width:3186;height:2819" coordorigin="2242,1567" coordsize="3186,2819" path="m3348,2877r1,-4l3356,2849r3,-22l3362,2810r-12,32l3346,2859r-3,21l3339,2897r9,-20xe" fillcolor="black" stroked="f">
              <v:path arrowok="t"/>
            </v:shape>
            <v:shape id="_x0000_s13703" style="position:absolute;left:2242;top:1567;width:3186;height:2819" coordorigin="2242,1567" coordsize="3186,2819" path="m3348,2885r-1,-1l3347,2883r1,-3l3348,2877r-9,20l3334,2922r14,-37xe" fillcolor="black" stroked="f">
              <v:path arrowok="t"/>
            </v:shape>
            <v:shape id="_x0000_s13702" style="position:absolute;left:2242;top:1567;width:3186;height:2819" coordorigin="2242,1567" coordsize="3186,2819" path="m3340,2925r7,-32l3348,2885r-14,37l3329,2947r-3,15l3340,2925xe" fillcolor="black" stroked="f">
              <v:path arrowok="t"/>
            </v:shape>
            <v:shape id="_x0000_s13701" style="position:absolute;left:2242;top:1567;width:3186;height:2819" coordorigin="2242,1567" coordsize="3186,2819" path="m3338,2935r2,-10l3326,2962r,2l3324,2972r14,-37xe" fillcolor="black" stroked="f">
              <v:path arrowok="t"/>
            </v:shape>
            <v:shape id="_x0000_s13700" style="position:absolute;left:2242;top:1567;width:3186;height:2819" coordorigin="2242,1567" coordsize="3186,2819" path="m3334,2957r5,-18l3338,2935r-14,37l3320,2989r-6,23l3334,2957xe" fillcolor="black" stroked="f">
              <v:path arrowok="t"/>
            </v:shape>
            <v:shape id="_x0000_s13699" style="position:absolute;left:2242;top:1567;width:3186;height:2819" coordorigin="2242,1567" coordsize="3186,2819" path="m3327,2987r4,-17l3334,2957r-20,55l3307,3038r-4,14l3298,3071r29,-84xe" fillcolor="black" stroked="f">
              <v:path arrowok="t"/>
            </v:shape>
            <v:shape id="_x0000_s13698" style="position:absolute;left:2242;top:1567;width:3186;height:2819" coordorigin="2242,1567" coordsize="3186,2819" path="m3318,3025r3,-11l3327,2987r-29,84l3292,3090r-6,20l3318,3025xe" fillcolor="black" stroked="f">
              <v:path arrowok="t"/>
            </v:shape>
            <v:shape id="_x0000_s13697" style="position:absolute;left:2242;top:1567;width:3186;height:2819" coordorigin="2242,1567" coordsize="3186,2819" path="m3312,3046r1,-1l3314,3044r4,-19l3286,3110r-7,19l3273,3149r39,-103xe" fillcolor="black" stroked="f">
              <v:path arrowok="t"/>
            </v:shape>
            <v:shape id="_x0000_s13696" style="position:absolute;left:2242;top:1567;width:3186;height:2819" coordorigin="2242,1567" coordsize="3186,2819" path="m3412,2636r7,-16l3433,2580r-6,10l3404,2655r8,-19xe" fillcolor="black" stroked="f">
              <v:path arrowok="t"/>
            </v:shape>
            <v:shape id="_x0000_s13695" style="position:absolute;left:2242;top:1567;width:3186;height:2819" coordorigin="2242,1567" coordsize="3186,2819" path="m3424,2611r1,-1l3427,2606r9,-11l3439,2573r-6,7l3419,2620r5,-9xe" fillcolor="black" stroked="f">
              <v:path arrowok="t"/>
            </v:shape>
            <v:shape id="_x0000_s13694" style="position:absolute;left:2242;top:1567;width:3186;height:2819" coordorigin="2242,1567" coordsize="3186,2819" path="m3426,2609r2,-2l3427,2606r-2,4l3426,2609xe" fillcolor="black" stroked="f">
              <v:path arrowok="t"/>
            </v:shape>
            <v:shape id="_x0000_s13693" style="position:absolute;left:2242;top:1567;width:3186;height:2819" coordorigin="2242,1567" coordsize="3186,2819" path="m3453,2577r4,-3l3475,2562r12,-11l3479,2551r-18,13l3457,2568r-9,9l3448,2568r7,-7l3439,2573r-3,22l3453,2577xe" fillcolor="black" stroked="f">
              <v:path arrowok="t"/>
            </v:shape>
            <v:shape id="_x0000_s13692" style="position:absolute;left:2242;top:1567;width:3186;height:2819" coordorigin="2242,1567" coordsize="3186,2819" path="m3454,2565r1,l3456,2563r-1,-2l3448,2568r6,-3xe" fillcolor="black" stroked="f">
              <v:path arrowok="t"/>
            </v:shape>
            <v:shape id="_x0000_s13691" style="position:absolute;left:2242;top:1567;width:3186;height:2819" coordorigin="2242,1567" coordsize="3186,2819" path="m3461,2615r-1,-4l3459,2605r1,-8l3443,2626r1,15l3442,2667r19,-52xe" fillcolor="black" stroked="f">
              <v:path arrowok="t"/>
            </v:shape>
            <v:shape id="_x0000_s13690" style="position:absolute;left:2242;top:1567;width:3186;height:2819" coordorigin="2242,1567" coordsize="3186,2819" path="m3462,2624r-1,-9l3442,2667r-2,8l3462,2624xe" fillcolor="black" stroked="f">
              <v:path arrowok="t"/>
            </v:shape>
            <v:shape id="_x0000_s13689" style="position:absolute;left:2242;top:1567;width:3186;height:2819" coordorigin="2242,1567" coordsize="3186,2819" path="m3306,3068r2,-8l3310,3053r2,-7l3273,3149r-6,19l3306,3068xe" fillcolor="black" stroked="f">
              <v:path arrowok="t"/>
            </v:shape>
            <v:shape id="_x0000_s13688" style="position:absolute;left:2242;top:1567;width:3186;height:2819" coordorigin="2242,1567" coordsize="3186,2819" path="m3290,3118r6,-19l3300,3088r2,-7l3306,3068r-39,100l3262,3187r-3,16l3290,3118xe" fillcolor="black" stroked="f">
              <v:path arrowok="t"/>
            </v:shape>
            <v:shape id="_x0000_s13687" style="position:absolute;left:2242;top:1567;width:3186;height:2819" coordorigin="2242,1567" coordsize="3186,2819" path="m3277,3165r7,-25l3290,3118r-31,85l3256,3218r-2,9l3277,3165xe" fillcolor="black" stroked="f">
              <v:path arrowok="t"/>
            </v:shape>
            <v:shape id="_x0000_s13686" style="position:absolute;left:2242;top:1567;width:3186;height:2819" coordorigin="2242,1567" coordsize="3186,2819" path="m3271,3190r6,-25l3254,3227r1,3l3255,3231r-1,5l3271,3190xe" fillcolor="black" stroked="f">
              <v:path arrowok="t"/>
            </v:shape>
            <v:shape id="_x0000_s13685" style="position:absolute;left:2242;top:1567;width:3186;height:2819" coordorigin="2242,1567" coordsize="3186,2819" path="m3257,3246r1,-4l3260,3230r-10,23l3250,3260r-6,17l3257,3246xe" fillcolor="black" stroked="f">
              <v:path arrowok="t"/>
            </v:shape>
            <v:shape id="_x0000_s13684" style="position:absolute;left:2242;top:1567;width:3186;height:2819" coordorigin="2242,1567" coordsize="3186,2819" path="m3253,3268r4,-22l3244,3277r1,4l3245,3282r,6l3244,3293r9,-25xe" fillcolor="black" stroked="f">
              <v:path arrowok="t"/>
            </v:shape>
            <v:shape id="_x0000_s13683" style="position:absolute;left:2242;top:1567;width:3186;height:2819" coordorigin="2242,1567" coordsize="3186,2819" path="m3247,3308r,-1l3248,3293r5,-25l3244,3293r-4,17l3238,3330r9,-22xe" fillcolor="black" stroked="f">
              <v:path arrowok="t"/>
            </v:shape>
            <v:shape id="_x0000_s13682" style="position:absolute;left:2242;top:1567;width:3186;height:2819" coordorigin="2242,1567" coordsize="3186,2819" path="m3244,3323r1,-6l3246,3313r1,-5l3238,3330r-2,24l3244,3323xe" fillcolor="black" stroked="f">
              <v:path arrowok="t"/>
            </v:shape>
            <v:shape id="_x0000_s13681" style="position:absolute;left:2242;top:1567;width:3186;height:2819" coordorigin="2242,1567" coordsize="3186,2819" path="m3241,3344r3,-21l3236,3354r-2,25l3241,3344xe" fillcolor="black" stroked="f">
              <v:path arrowok="t"/>
            </v:shape>
            <v:shape id="_x0000_s13680" style="position:absolute;left:2242;top:1567;width:3186;height:2819" coordorigin="2242,1567" coordsize="3186,2819" path="m3234,3426r1,-2l3237,3398r-3,30l3234,3426xe" fillcolor="black" stroked="f">
              <v:path arrowok="t"/>
            </v:shape>
            <v:shape id="_x0000_s13679" style="position:absolute;left:2242;top:1567;width:3186;height:2819" coordorigin="2242,1567" coordsize="3186,2819" path="m3493,2555r6,-1l3503,2554r-6,-4l3491,2551r-4,l3475,2562r18,-7xe" fillcolor="black" stroked="f">
              <v:path arrowok="t"/>
            </v:shape>
            <v:shape id="_x0000_s13678" style="position:absolute;left:2242;top:1567;width:3186;height:2819" coordorigin="2242,1567" coordsize="3186,2819" path="m3508,2553r1,-4l3508,2549r-11,1l3503,2554r5,-1xe" fillcolor="black" stroked="f">
              <v:path arrowok="t"/>
            </v:shape>
            <v:shape id="_x0000_s13677" style="position:absolute;left:2242;top:1567;width:3186;height:2819" coordorigin="2242,1567" coordsize="3186,2819" path="m3349,2882r1,-2l3350,2879r-1,l3348,2880r-1,3l3349,2882xe" fillcolor="black" stroked="f">
              <v:path arrowok="t"/>
            </v:shape>
            <v:shape id="_x0000_s13676" style="position:absolute;left:2242;top:1567;width:3186;height:2819" coordorigin="2242,1567" coordsize="3186,2819" path="m3514,2539r-25,-4l3490,2543r2,4l3494,2541r11,3l3516,2548r-2,-9xe" fillcolor="black" stroked="f">
              <v:path arrowok="t"/>
            </v:shape>
            <v:shape id="_x0000_s13675" style="position:absolute;left:2242;top:1567;width:3186;height:2819" coordorigin="2242,1567" coordsize="3186,2819" path="m3171,2472r-9,5l3160,2479r-1,1l3160,2481r8,2l3171,2472xe" fillcolor="black" stroked="f">
              <v:path arrowok="t"/>
            </v:shape>
            <v:shape id="_x0000_s13674" style="position:absolute;left:2242;top:1567;width:3186;height:2819" coordorigin="2242,1567" coordsize="3186,2819" path="m3194,2478r-23,-6l3168,2483r15,4l3194,2489r,-11xe" fillcolor="black" stroked="f">
              <v:path arrowok="t"/>
            </v:shape>
            <v:shape id="_x0000_s13673" style="position:absolute;left:2242;top:1567;width:3186;height:2819" coordorigin="2242,1567" coordsize="3186,2819" path="m3222,2483r-1,l3212,2482r-18,-4l3194,2489r13,3l3229,2496r-7,-13xe" fillcolor="black" stroked="f">
              <v:path arrowok="t"/>
            </v:shape>
            <v:shape id="_x0000_s13672" style="position:absolute;left:2242;top:1567;width:3186;height:2819" coordorigin="2242,1567" coordsize="3186,2819" path="m3399,2523r-22,-4l3353,2514r-22,-6l3321,2505r-12,-3l3287,2496r-27,-6l3237,2484r-15,-1l3229,2496r17,3l3276,2504r22,4l3313,2512r10,2l3342,2520r24,7l3389,2532r16,3l3408,2535r-9,-12xe" fillcolor="black" stroked="f">
              <v:path arrowok="t"/>
            </v:shape>
            <v:shape id="_x0000_s13671" style="position:absolute;left:2242;top:1567;width:3186;height:2819" coordorigin="2242,1567" coordsize="3186,2819" path="m3429,2535r20,-6l3437,2529r-17,-3l3399,2523r9,12l3429,2535xe" fillcolor="black" stroked="f">
              <v:path arrowok="t"/>
            </v:shape>
            <v:shape id="_x0000_s13670" style="position:absolute;left:2242;top:1567;width:3186;height:2819" coordorigin="2242,1567" coordsize="3186,2819" path="m3457,2531r-2,-1l3451,2529r-2,l3429,2535r23,1l3457,2531xe" fillcolor="black" stroked="f">
              <v:path arrowok="t"/>
            </v:shape>
            <v:shape id="_x0000_s13669" style="position:absolute;left:2242;top:1567;width:3186;height:2819" coordorigin="2242,1567" coordsize="3186,2819" path="m3489,2535r-18,-3l3469,2532r-6,1l3457,2531r-5,5l3468,2538r1,l3480,2541r8,-3l3490,2543r-1,-8xe" fillcolor="black" stroked="f">
              <v:path arrowok="t"/>
            </v:shape>
            <v:shape id="_x0000_s13668" style="position:absolute;left:2242;top:1567;width:3186;height:2819" coordorigin="2242,1567" coordsize="3186,2819" path="m3526,2551r4,l3537,2544r-23,-5l3516,2548r9,3l3526,2551xe" fillcolor="black" stroked="f">
              <v:path arrowok="t"/>
            </v:shape>
            <v:shape id="_x0000_s13667" style="position:absolute;left:2242;top:1567;width:3186;height:2819" coordorigin="2242,1567" coordsize="3186,2819" path="m3557,2570r-13,-18l3537,2544r3,14l3539,2562r7,5l3551,2571r6,-1xe" fillcolor="black" stroked="f">
              <v:path arrowok="t"/>
            </v:shape>
            <v:shape id="_x0000_s13666" style="position:absolute;left:2242;top:1567;width:3186;height:2819" coordorigin="2242,1567" coordsize="3186,2819" path="m3563,2585r-6,-15l3551,2571r9,19l3557,2593r-1,6l3563,2585xe" fillcolor="black" stroked="f">
              <v:path arrowok="t"/>
            </v:shape>
            <v:shape id="_x0000_s13665" style="position:absolute;left:2242;top:1567;width:3186;height:2819" coordorigin="2242,1567" coordsize="3186,2819" path="m2707,2281r-2,-7l2702,2283r-1,1l2700,2284r,1l2701,2285r6,-4xe" fillcolor="black" stroked="f">
              <v:path arrowok="t"/>
            </v:shape>
            <v:shape id="_x0000_s13664" style="position:absolute;left:2242;top:1567;width:3186;height:2819" coordorigin="2242,1567" coordsize="3186,2819" path="m2714,2284r-4,-1l2708,2284r-1,l2707,2281r-6,4l2709,2289r5,-5xe" fillcolor="black" stroked="f">
              <v:path arrowok="t"/>
            </v:shape>
            <v:shape id="_x0000_s13663" style="position:absolute;left:2242;top:1567;width:3186;height:2819" coordorigin="2242,1567" coordsize="3186,2819" path="m2769,2303r-23,-9l2727,2288r-13,-4l2709,2289r20,9l2754,2308r22,10l2787,2322r-18,-19xe" fillcolor="black" stroked="f">
              <v:path arrowok="t"/>
            </v:shape>
            <v:shape id="_x0000_s13662" style="position:absolute;left:2242;top:1567;width:3186;height:2819" coordorigin="2242,1567" coordsize="3186,2819" path="m2841,2335r-23,-11l2794,2313r-25,-10l2787,2322r15,8l2817,2339r19,12l2844,2357r-3,-22xe" fillcolor="black" stroked="f">
              <v:path arrowok="t"/>
            </v:shape>
            <v:shape id="_x0000_s13661" style="position:absolute;left:2242;top:1567;width:3186;height:2819" coordorigin="2242,1567" coordsize="3186,2819" path="m2872,2353r-12,-9l2841,2335r3,22l2857,2365r7,5l2872,2353xe" fillcolor="black" stroked="f">
              <v:path arrowok="t"/>
            </v:shape>
            <v:shape id="_x0000_s13660" style="position:absolute;left:2242;top:1567;width:3186;height:2819" coordorigin="2242,1567" coordsize="3186,2819" path="m2949,2390r-17,-7l2922,2379r-20,-9l2883,2360r-11,-7l2864,2370r5,4l2875,2377r10,4l2902,2387r16,6l2949,2390xe" fillcolor="black" stroked="f">
              <v:path arrowok="t"/>
            </v:shape>
            <v:shape id="_x0000_s13659" style="position:absolute;left:2242;top:1567;width:3186;height:2819" coordorigin="2242,1567" coordsize="3186,2819" path="m3061,2434r-22,-9l3016,2416r-24,-9l2970,2398r-21,-8l2918,2393r32,12l2980,2415r29,11l3035,2435r26,-1xe" fillcolor="black" stroked="f">
              <v:path arrowok="t"/>
            </v:shape>
            <v:shape id="_x0000_s13658" style="position:absolute;left:2242;top:1567;width:3186;height:2819" coordorigin="2242,1567" coordsize="3186,2819" path="m3105,2451r-1,-1l3094,2447r-14,-6l3061,2434r-26,1l3059,2444r22,8l3100,2459r5,-8xe" fillcolor="black" stroked="f">
              <v:path arrowok="t"/>
            </v:shape>
            <v:shape id="_x0000_s13657" style="position:absolute;left:2242;top:1567;width:3186;height:2819" coordorigin="2242,1567" coordsize="3186,2819" path="m3147,2464r-24,-7l3105,2451r-5,8l3117,2465r15,5l3143,2474r4,-10xe" fillcolor="black" stroked="f">
              <v:path arrowok="t"/>
            </v:shape>
            <v:shape id="_x0000_s13656" style="position:absolute;left:2242;top:1567;width:3186;height:2819" coordorigin="2242,1567" coordsize="3186,2819" path="m3162,2477r,l3171,2472r-24,-8l3143,2474r9,3l3157,2478r2,l3162,2477xe" fillcolor="black" stroked="f">
              <v:path arrowok="t"/>
            </v:shape>
            <v:shape id="_x0000_s13655" style="position:absolute;left:2242;top:1567;width:3186;height:2819" coordorigin="2242,1567" coordsize="3186,2819" path="m2705,2274r-8,2l2701,2281r1,l2702,2283r3,-9xe" fillcolor="black" stroked="f">
              <v:path arrowok="t"/>
            </v:shape>
            <v:shape id="_x0000_s13654" style="position:absolute;left:2242;top:1567;width:3186;height:2819" coordorigin="2242,1567" coordsize="3186,2819" path="m3507,2706r-1,-2l3505,2702r-11,-2l3492,2706r15,xe" fillcolor="black" stroked="f">
              <v:path arrowok="t"/>
            </v:shape>
            <v:shape id="_x0000_s13653" style="position:absolute;left:2242;top:1567;width:3186;height:2819" coordorigin="2242,1567" coordsize="3186,2819" path="m4976,3250r-1,-3l4974,3245r-9,4l4963,3256r13,-6xe" fillcolor="black" stroked="f">
              <v:path arrowok="t"/>
            </v:shape>
            <v:shape id="_x0000_s13652" style="position:absolute;left:2242;top:1567;width:3186;height:2819" coordorigin="2242,1567" coordsize="3186,2819" path="m4909,3217r-3,4l4899,3227r,1l4901,3229r4,1l4909,3217xe" fillcolor="black" stroked="f">
              <v:path arrowok="t"/>
            </v:shape>
            <v:shape id="_x0000_s13651" style="position:absolute;left:2242;top:1567;width:3186;height:2819" coordorigin="2242,1567" coordsize="3186,2819" path="m4910,3222r5,-15l4914,3211r-1,2l4909,3217r-4,13l4910,3222xe" fillcolor="black" stroked="f">
              <v:path arrowok="t"/>
            </v:shape>
            <v:shape id="_x0000_s13650" style="position:absolute;left:2242;top:1567;width:3186;height:2819" coordorigin="2242,1567" coordsize="3186,2819" path="m4917,3212r3,-3l4915,3207r-5,15l4917,3212xe" fillcolor="black" stroked="f">
              <v:path arrowok="t"/>
            </v:shape>
            <v:shape id="_x0000_s13649" style="position:absolute;left:2242;top:1567;width:3186;height:2819" coordorigin="2242,1567" coordsize="3186,2819" path="m4667,3126r-1,-9l4665,3125r-5,3l4657,3130r1,5l4658,3138r9,-12xe" fillcolor="black" stroked="f">
              <v:path arrowok="t"/>
            </v:shape>
            <v:shape id="_x0000_s13648" style="position:absolute;left:2242;top:1567;width:3186;height:2819" coordorigin="2242,1567" coordsize="3186,2819" path="m4666,3132r1,l4667,3126r-9,12l4666,3132xe" fillcolor="black" stroked="f">
              <v:path arrowok="t"/>
            </v:shape>
            <v:shape id="_x0000_s13647" style="position:absolute;left:2242;top:1567;width:3186;height:2819" coordorigin="2242,1567" coordsize="3186,2819" path="m4666,3117r10,-8l4669,3111r-3,4l4666,3117r,l4665,3125r1,-8xe" fillcolor="black" stroked="f">
              <v:path arrowok="t"/>
            </v:shape>
            <v:shape id="_x0000_s13646" style="position:absolute;left:2242;top:1567;width:3186;height:2819" coordorigin="2242,1567" coordsize="3186,2819" path="m4666,3117r,l4666,3115r,2xe" fillcolor="black" stroked="f">
              <v:path arrowok="t"/>
            </v:shape>
            <v:shape id="_x0000_s13645" style="position:absolute;left:2242;top:1567;width:3186;height:2819" coordorigin="2242,1567" coordsize="3186,2819" path="m4688,3093r1,-7l4676,3099r4,2l4680,3101r1,1l4684,3105r4,-12xe" fillcolor="black" stroked="f">
              <v:path arrowok="t"/>
            </v:shape>
            <v:shape id="_x0000_s13644" style="position:absolute;left:2242;top:1567;width:3186;height:2819" coordorigin="2242,1567" coordsize="3186,2819" path="m4923,3191r-1,l4922,3190r2,-2l4927,3187r10,-4l4933,3176r-5,5l4915,3193r4,3l4923,3191xe" fillcolor="black" stroked="f">
              <v:path arrowok="t"/>
            </v:shape>
            <v:shape id="_x0000_s13643" style="position:absolute;left:2242;top:1567;width:3186;height:2819" coordorigin="2242,1567" coordsize="3186,2819" path="m4896,3216r-2,3l4893,3219r-3,1l4890,3222r2,2l4896,3216xe" fillcolor="black" stroked="f">
              <v:path arrowok="t"/>
            </v:shape>
            <v:shape id="_x0000_s13642" style="position:absolute;left:2242;top:1567;width:3186;height:2819" coordorigin="2242,1567" coordsize="3186,2819" path="m4900,3216r15,-23l4899,3209r-2,5l4896,3216r,9l4900,3216xe" fillcolor="black" stroked="f">
              <v:path arrowok="t"/>
            </v:shape>
            <v:shape id="_x0000_s13641" style="position:absolute;left:2242;top:1567;width:3186;height:2819" coordorigin="2242,1567" coordsize="3186,2819" path="m4914,3202r5,-6l4915,3193r-15,23l4914,3202xe" fillcolor="black" stroked="f">
              <v:path arrowok="t"/>
            </v:shape>
            <v:shape id="_x0000_s13640" style="position:absolute;left:2242;top:1567;width:3186;height:2819" coordorigin="2242,1567" coordsize="3186,2819" path="m4884,3218r5,-13l4887,3209r-2,4l4883,3214r-4,4l4879,3219r5,-1xe" fillcolor="black" stroked="f">
              <v:path arrowok="t"/>
            </v:shape>
            <v:shape id="_x0000_s13639" style="position:absolute;left:2242;top:1567;width:3186;height:2819" coordorigin="2242,1567" coordsize="3186,2819" path="m4886,3217r4,-3l4892,3210r12,-24l4889,3205r-5,13l4886,3217xe" fillcolor="black" stroked="f">
              <v:path arrowok="t"/>
            </v:shape>
            <v:shape id="_x0000_s13638" style="position:absolute;left:2242;top:1567;width:3186;height:2819" coordorigin="2242,1567" coordsize="3186,2819" path="m4908,3190r10,-13l4918,3176r-14,10l4892,3210r16,-20xe" fillcolor="black" stroked="f">
              <v:path arrowok="t"/>
            </v:shape>
            <v:shape id="_x0000_s13637" style="position:absolute;left:2242;top:1567;width:3186;height:2819" coordorigin="2242,1567" coordsize="3186,2819" path="m4592,3109r3,-2l4595,3100r1,-4l4591,3099r-6,5l4586,3112r6,-3xe" fillcolor="black" stroked="f">
              <v:path arrowok="t"/>
            </v:shape>
            <v:shape id="_x0000_s13636" style="position:absolute;left:2242;top:1567;width:3186;height:2819" coordorigin="2242,1567" coordsize="3186,2819" path="m4544,3180r5,-8l4545,3172r-1,4l4544,3178r,2xe" fillcolor="black" stroked="f">
              <v:path arrowok="t"/>
            </v:shape>
            <v:shape id="_x0000_s13635" style="position:absolute;left:2242;top:1567;width:3186;height:2819" coordorigin="2242,1567" coordsize="3186,2819" path="m4562,3162r-4,2l4556,3171r-7,1l4544,3180r2,l4555,3182r7,-20xe" fillcolor="black" stroked="f">
              <v:path arrowok="t"/>
            </v:shape>
            <v:shape id="_x0000_s13634" style="position:absolute;left:2242;top:1567;width:3186;height:2819" coordorigin="2242,1567" coordsize="3186,2819" path="m4594,3095r,-6l4594,3085r-2,l4588,3089r-5,8l4594,3095xe" fillcolor="black" stroked="f">
              <v:path arrowok="t"/>
            </v:shape>
            <v:shape id="_x0000_s13633" style="position:absolute;left:2242;top:1567;width:3186;height:2819" coordorigin="2242,1567" coordsize="3186,2819" path="m4432,3538r-3,-6l4424,3522r-2,9l4422,3535r10,4l4432,3538xe" fillcolor="black" stroked="f">
              <v:path arrowok="t"/>
            </v:shape>
            <v:shape id="_x0000_s13632" style="position:absolute;left:2242;top:1567;width:3186;height:2819" coordorigin="2242,1567" coordsize="3186,2819" path="m4558,3164r,-1l4558,3163r-12,5l4549,3169r3,1l4556,3171r2,-7xe" fillcolor="black" stroked="f">
              <v:path arrowok="t"/>
            </v:shape>
            <v:shape id="_x0000_s13631" style="position:absolute;left:2242;top:1567;width:3186;height:2819" coordorigin="2242,1567" coordsize="3186,2819" path="m4559,3171r3,-8l4565,3166r18,-13l4576,3156r-14,6l4562,3162r-7,20l4559,3171xe" fillcolor="black" stroked="f">
              <v:path arrowok="t"/>
            </v:shape>
            <v:shape id="_x0000_s13630" style="position:absolute;left:2242;top:1567;width:3186;height:2819" coordorigin="2242,1567" coordsize="3186,2819" path="m4560,3157r1,-10l4559,3159r,l4560,3157xe" fillcolor="black" stroked="f">
              <v:path arrowok="t"/>
            </v:shape>
            <v:shape id="_x0000_s13629" style="position:absolute;left:2242;top:1567;width:3186;height:2819" coordorigin="2242,1567" coordsize="3186,2819" path="m4876,3214r4,-13l4877,3206r-4,4l4870,3213r2,3l4876,3214xe" fillcolor="black" stroked="f">
              <v:path arrowok="t"/>
            </v:shape>
            <v:shape id="_x0000_s13628" style="position:absolute;left:2242;top:1567;width:3186;height:2819" coordorigin="2242,1567" coordsize="3186,2819" path="m4878,3213r4,-11l4880,3201r-4,13l4878,3213xe" fillcolor="black" stroked="f">
              <v:path arrowok="t"/>
            </v:shape>
            <v:shape id="_x0000_s13627" style="position:absolute;left:2242;top:1567;width:3186;height:2819" coordorigin="2242,1567" coordsize="3186,2819" path="m4615,3102r-4,4l4605,3107r-3,l4600,3112r4,2l4615,3102xe" fillcolor="black" stroked="f">
              <v:path arrowok="t"/>
            </v:shape>
            <v:shape id="_x0000_s13626" style="position:absolute;left:2242;top:1567;width:3186;height:2819" coordorigin="2242,1567" coordsize="3186,2819" path="m4543,3086r6,-8l4542,3083r1,2l4540,3084r-7,2l4532,3089r11,-3xe" fillcolor="black" stroked="f">
              <v:path arrowok="t"/>
            </v:shape>
            <v:shape id="_x0000_s13625" style="position:absolute;left:2242;top:1567;width:3186;height:2819" coordorigin="2242,1567" coordsize="3186,2819" path="m4556,3084r2,-10l4555,3074r,1l4549,3078r-6,8l4546,3089r10,-5xe" fillcolor="black" stroked="f">
              <v:path arrowok="t"/>
            </v:shape>
            <v:shape id="_x0000_s13624" style="position:absolute;left:2242;top:1567;width:3186;height:2819" coordorigin="2242,1567" coordsize="3186,2819" path="m4555,3074r,l4560,3059r-4,l4555,3072r,3l4555,3074xe" fillcolor="black" stroked="f">
              <v:path arrowok="t"/>
            </v:shape>
            <v:shape id="_x0000_s13623" style="position:absolute;left:2242;top:1567;width:3186;height:2819" coordorigin="2242,1567" coordsize="3186,2819" path="m4564,3076r2,1l4569,3068r-5,3l4565,3074r-2,l4558,3074r-2,10l4564,3076xe" fillcolor="black" stroked="f">
              <v:path arrowok="t"/>
            </v:shape>
            <v:shape id="_x0000_s13622" style="position:absolute;left:2242;top:1567;width:3186;height:2819" coordorigin="2242,1567" coordsize="3186,2819" path="m4540,3084r3,1l4542,3083r,l4534,3083r-1,3l4540,3084xe" fillcolor="black" stroked="f">
              <v:path arrowok="t"/>
            </v:shape>
            <v:shape id="_x0000_s13621" style="position:absolute;left:2242;top:1567;width:3186;height:2819" coordorigin="2242,1567" coordsize="3186,2819" path="m4402,3033r-1,-8l4400,3025r-3,6l4393,3036r3,1l4402,3033xe" fillcolor="black" stroked="f">
              <v:path arrowok="t"/>
            </v:shape>
            <v:shape id="_x0000_s13620" style="position:absolute;left:2242;top:1567;width:3186;height:2819" coordorigin="2242,1567" coordsize="3186,2819" path="m4406,3030r,l4404,3028r-3,-3l4402,3033r4,-3xe" fillcolor="black" stroked="f">
              <v:path arrowok="t"/>
            </v:shape>
            <v:shape id="_x0000_s13619" style="position:absolute;left:2242;top:1567;width:3186;height:2819" coordorigin="2242,1567" coordsize="3186,2819" path="m4870,3198r-3,-2l4863,3203r2,4l4866,3210r4,-12xe" fillcolor="black" stroked="f">
              <v:path arrowok="t"/>
            </v:shape>
            <v:shape id="_x0000_s13618" style="position:absolute;left:2242;top:1567;width:3186;height:2819" coordorigin="2242,1567" coordsize="3186,2819" path="m4867,3209r2,-5l4871,3200r1,-2l4870,3198r-4,12l4867,3209xe" fillcolor="black" stroked="f">
              <v:path arrowok="t"/>
            </v:shape>
            <v:shape id="_x0000_s13617" style="position:absolute;left:2242;top:1567;width:3186;height:2819" coordorigin="2242,1567" coordsize="3186,2819" path="m4626,3114r5,-2l4633,3108r-2,-3l4629,3103r-9,6l4620,3113r,4l4621,3117r5,-3xe" fillcolor="black" stroked="f">
              <v:path arrowok="t"/>
            </v:shape>
            <v:shape id="_x0000_s13616" style="position:absolute;left:2242;top:1567;width:3186;height:2819" coordorigin="2242,1567" coordsize="3186,2819" path="m4564,3071r-1,3l4563,3074r2,l4564,3071xe" fillcolor="black" stroked="f">
              <v:path arrowok="t"/>
            </v:shape>
            <v:shape id="_x0000_s13615" style="position:absolute;left:2242;top:1567;width:3186;height:2819" coordorigin="2242,1567" coordsize="3186,2819" path="m4572,3078r5,-13l4569,3068r-3,9l4568,3080r1,l4572,3078xe" fillcolor="black" stroked="f">
              <v:path arrowok="t"/>
            </v:shape>
            <v:shape id="_x0000_s13614" style="position:absolute;left:2242;top:1567;width:3186;height:2819" coordorigin="2242,1567" coordsize="3186,2819" path="m4555,3057r1,-2l4556,3046r-2,12l4555,3057xe" fillcolor="black" stroked="f">
              <v:path arrowok="t"/>
            </v:shape>
            <v:shape id="_x0000_s13613" style="position:absolute;left:2242;top:1567;width:3186;height:2819" coordorigin="2242,1567" coordsize="3186,2819" path="m4310,2868r-1,-2l4308,2865r-4,12l4304,2881r,6l4303,2895r7,-27xe" fillcolor="black" stroked="f">
              <v:path arrowok="t"/>
            </v:shape>
            <v:shape id="_x0000_s13612" style="position:absolute;left:2242;top:1567;width:3186;height:2819" coordorigin="2242,1567" coordsize="3186,2819" path="m4308,2897r1,-2l4310,2888r,-20l4303,2895r,18l4308,2897xe" fillcolor="black" stroked="f">
              <v:path arrowok="t"/>
            </v:shape>
            <v:shape id="_x0000_s13611" style="position:absolute;left:2242;top:1567;width:3186;height:2819" coordorigin="2242,1567" coordsize="3186,2819" path="m4309,2932r-1,-3l4308,2926r,-8l4308,2903r,-2l4308,2897r-5,16l4305,2945r4,-13xe" fillcolor="black" stroked="f">
              <v:path arrowok="t"/>
            </v:shape>
            <v:shape id="_x0000_s13610" style="position:absolute;left:2242;top:1567;width:3186;height:2819" coordorigin="2242,1567" coordsize="3186,2819" path="m4310,2955r,-1l4310,2939r-1,-7l4305,2945r2,20l4310,2955xe" fillcolor="black" stroked="f">
              <v:path arrowok="t"/>
            </v:shape>
            <v:shape id="_x0000_s13609" style="position:absolute;left:2242;top:1567;width:3186;height:2819" coordorigin="2242,1567" coordsize="3186,2819" path="m4314,2994r-2,-13l4310,2955r-3,10l4312,2994r2,5l4314,2994xe" fillcolor="black" stroked="f">
              <v:path arrowok="t"/>
            </v:shape>
            <v:shape id="_x0000_s13608" style="position:absolute;left:2242;top:1567;width:3186;height:2819" coordorigin="2242,1567" coordsize="3186,2819" path="m4291,2984r-1,-1l4287,2980r,-8l4284,2969r,6l4287,2983r2,6l4290,2990r1,-6xe" fillcolor="black" stroked="f">
              <v:path arrowok="t"/>
            </v:shape>
            <v:shape id="_x0000_s13607" style="position:absolute;left:2242;top:1567;width:3186;height:2819" coordorigin="2242,1567" coordsize="3186,2819" path="m4291,2988r,-1l4291,2984r-1,6l4291,2988xe" fillcolor="black" stroked="f">
              <v:path arrowok="t"/>
            </v:shape>
            <v:shape id="_x0000_s13606" style="position:absolute;left:2242;top:1567;width:3186;height:2819" coordorigin="2242,1567" coordsize="3186,2819" path="m4719,3141r3,-8l4720,3128r-8,4l4711,3139r-1,8l4713,3147r6,-6xe" fillcolor="black" stroked="f">
              <v:path arrowok="t"/>
            </v:shape>
            <v:shape id="_x0000_s13605" style="position:absolute;left:2242;top:1567;width:3186;height:2819" coordorigin="2242,1567" coordsize="3186,2819" path="m4723,3137r1,-1l4722,3133r-3,8l4723,3137xe" fillcolor="black" stroked="f">
              <v:path arrowok="t"/>
            </v:shape>
            <v:shape id="_x0000_s13604" style="position:absolute;left:2242;top:1567;width:3186;height:2819" coordorigin="2242,1567" coordsize="3186,2819" path="m4861,3192r-3,-1l4857,3193r1,4l4859,3199r2,-7xe" fillcolor="black" stroked="f">
              <v:path arrowok="t"/>
            </v:shape>
            <v:shape id="_x0000_s13603" style="position:absolute;left:2242;top:1567;width:3186;height:2819" coordorigin="2242,1567" coordsize="3186,2819" path="m4859,3199r1,-3l4861,3194r,-2l4859,3199r,xe" fillcolor="black" stroked="f">
              <v:path arrowok="t"/>
            </v:shape>
            <v:shape id="_x0000_s13602" style="position:absolute;left:2242;top:1567;width:3186;height:2819" coordorigin="2242,1567" coordsize="3186,2819" path="m4529,3242r-2,-5l4509,3217r-6,-5l4501,3210r-1,-2l4494,3211r12,12l4522,3242r7,xe" fillcolor="black" stroked="f">
              <v:path arrowok="t"/>
            </v:shape>
            <v:shape id="_x0000_s13601" style="position:absolute;left:2242;top:1567;width:3186;height:2819" coordorigin="2242,1567" coordsize="3186,2819" path="m4543,3257r-5,-9l4536,3246r-3,-1l4530,3243r-1,-1l4522,3242r5,6l4543,3263r,-6xe" fillcolor="black" stroked="f">
              <v:path arrowok="t"/>
            </v:shape>
            <v:shape id="_x0000_s13600" style="position:absolute;left:2242;top:1567;width:3186;height:2819" coordorigin="2242,1567" coordsize="3186,2819" path="m4552,3261r-3,-3l4546,3256r-1,l4543,3257r,6l4552,3261xe" fillcolor="black" stroked="f">
              <v:path arrowok="t"/>
            </v:shape>
            <v:shape id="_x0000_s13599" style="position:absolute;left:2242;top:1567;width:3186;height:2819" coordorigin="2242,1567" coordsize="3186,2819" path="m4557,3267r-5,-6l4543,3263r21,14l4557,3267xe" fillcolor="black" stroked="f">
              <v:path arrowok="t"/>
            </v:shape>
            <v:shape id="_x0000_s13598" style="position:absolute;left:2242;top:1567;width:3186;height:2819" coordorigin="2242,1567" coordsize="3186,2819" path="m4584,3266r-2,-1l4581,3266r-9,5l4582,3271r1,2l4584,3266xe" fillcolor="black" stroked="f">
              <v:path arrowok="t"/>
            </v:shape>
            <v:shape id="_x0000_s13597" style="position:absolute;left:2242;top:1567;width:3186;height:2819" coordorigin="2242,1567" coordsize="3186,2819" path="m4411,3124r-4,5l4398,3120r-7,-5l4393,3119r8,9l4410,3130r1,-6xe" fillcolor="black" stroked="f">
              <v:path arrowok="t"/>
            </v:shape>
            <v:shape id="_x0000_s13596" style="position:absolute;left:2242;top:1567;width:3186;height:2819" coordorigin="2242,1567" coordsize="3186,2819" path="m4416,3136r-4,-2l4410,3132r,-2l4401,3128r12,13l4416,3136xe" fillcolor="black" stroked="f">
              <v:path arrowok="t"/>
            </v:shape>
            <v:shape id="_x0000_s13595" style="position:absolute;left:2242;top:1567;width:3186;height:2819" coordorigin="2242,1567" coordsize="3186,2819" path="m4435,3154r-18,-15l4417,3138r,-1l4416,3136r-3,5l4425,3152r9,7l4440,3163r-5,-9xe" fillcolor="black" stroked="f">
              <v:path arrowok="t"/>
            </v:shape>
            <v:shape id="_x0000_s13594" style="position:absolute;left:2242;top:1567;width:3186;height:2819" coordorigin="2242,1567" coordsize="3186,2819" path="m4452,3169r-3,-1l4449,3167r-14,-13l4440,3163r1,1l4448,3171r4,-2xe" fillcolor="black" stroked="f">
              <v:path arrowok="t"/>
            </v:shape>
            <v:shape id="_x0000_s13593" style="position:absolute;left:2242;top:1567;width:3186;height:2819" coordorigin="2242,1567" coordsize="3186,2819" path="m4460,3172r-8,-3l4448,3171r12,12l4460,3172xe" fillcolor="black" stroked="f">
              <v:path arrowok="t"/>
            </v:shape>
            <v:shape id="_x0000_s13592" style="position:absolute;left:2242;top:1567;width:3186;height:2819" coordorigin="2242,1567" coordsize="3186,2819" path="m4481,3191r-1,-1l4477,3186r-17,-14l4460,3183r9,8l4477,3196r4,-5xe" fillcolor="black" stroked="f">
              <v:path arrowok="t"/>
            </v:shape>
            <v:shape id="_x0000_s13591" style="position:absolute;left:2242;top:1567;width:3186;height:2819" coordorigin="2242,1567" coordsize="3186,2819" path="m4486,3193r-3,-1l4482,3192r-1,-1l4477,3196r8,6l4486,3193xe" fillcolor="black" stroked="f">
              <v:path arrowok="t"/>
            </v:shape>
            <v:shape id="_x0000_s13590" style="position:absolute;left:2242;top:1567;width:3186;height:2819" coordorigin="2242,1567" coordsize="3186,2819" path="m4500,3208r,-3l4486,3193r-1,9l4494,3211r6,-3xe" fillcolor="black" stroked="f">
              <v:path arrowok="t"/>
            </v:shape>
            <v:shape id="_x0000_s13589" style="position:absolute;left:2242;top:1567;width:3186;height:2819" coordorigin="2242,1567" coordsize="3186,2819" path="m4540,3247r,l4539,3246r-3,l4538,3248r2,-1xe" fillcolor="black" stroked="f">
              <v:path arrowok="t"/>
            </v:shape>
            <v:shape id="_x0000_s13588" style="position:absolute;left:2242;top:1567;width:3186;height:2819" coordorigin="2242,1567" coordsize="3186,2819" path="m4467,3443r5,-14l4469,3433r-3,5l4464,3440r,2l4466,3443r1,l4467,3443xe" fillcolor="black" stroked="f">
              <v:path arrowok="t"/>
            </v:shape>
            <v:shape id="_x0000_s13587" style="position:absolute;left:2242;top:1567;width:3186;height:2819" coordorigin="2242,1567" coordsize="3186,2819" path="m4470,3438r3,-8l4472,3429r-5,14l4470,3438xe" fillcolor="black" stroked="f">
              <v:path arrowok="t"/>
            </v:shape>
            <v:shape id="_x0000_s13586" style="position:absolute;left:2242;top:1567;width:3186;height:2819" coordorigin="2242,1567" coordsize="3186,2819" path="m4554,3199r-3,l4548,3199r-5,l4542,3200r1,3l4544,3208r,1l4554,3199xe" fillcolor="black" stroked="f">
              <v:path arrowok="t"/>
            </v:shape>
            <v:shape id="_x0000_s13585" style="position:absolute;left:2242;top:1567;width:3186;height:2819" coordorigin="2242,1567" coordsize="3186,2819" path="m4551,3207r5,-2l4555,3199r-1,l4544,3209r7,-2xe" fillcolor="black" stroked="f">
              <v:path arrowok="t"/>
            </v:shape>
            <v:shape id="_x0000_s13584" style="position:absolute;left:2242;top:1567;width:3186;height:2819" coordorigin="2242,1567" coordsize="3186,2819" path="m4604,3094r-1,-1l4601,3095r-3,8l4601,3104r3,-10xe" fillcolor="black" stroked="f">
              <v:path arrowok="t"/>
            </v:shape>
            <v:shape id="_x0000_s13583" style="position:absolute;left:2242;top:1567;width:3186;height:2819" coordorigin="2242,1567" coordsize="3186,2819" path="m4608,3099r5,-16l4608,3090r-1,3l4604,3094r,l4601,3104r7,-5xe" fillcolor="black" stroked="f">
              <v:path arrowok="t"/>
            </v:shape>
            <v:shape id="_x0000_s13582" style="position:absolute;left:2242;top:1567;width:3186;height:2819" coordorigin="2242,1567" coordsize="3186,2819" path="m4372,3007r-1,-11l4366,2983r-4,-1l4361,2989r8,21l4373,3018r-1,-11xe" fillcolor="black" stroked="f">
              <v:path arrowok="t"/>
            </v:shape>
            <v:shape id="_x0000_s13581" style="position:absolute;left:2242;top:1567;width:3186;height:2819" coordorigin="2242,1567" coordsize="3186,2819" path="m4674,3117r-3,l4670,3118r,8l4671,3127r3,-10xe" fillcolor="black" stroked="f">
              <v:path arrowok="t"/>
            </v:shape>
            <v:shape id="_x0000_s13580" style="position:absolute;left:2242;top:1567;width:3186;height:2819" coordorigin="2242,1567" coordsize="3186,2819" path="m4675,3125r4,-3l4686,3114r1,-8l4684,3109r-10,8l4671,3127r1,l4675,3125xe" fillcolor="black" stroked="f">
              <v:path arrowok="t"/>
            </v:shape>
            <v:shape id="_x0000_s13579" style="position:absolute;left:2242;top:1567;width:3186;height:2819" coordorigin="2242,1567" coordsize="3186,2819" path="m4520,3052r-3,2l4512,3055r-1,3l4514,3064r3,6l4518,3071r2,-19xe" fillcolor="black" stroked="f">
              <v:path arrowok="t"/>
            </v:shape>
            <v:shape id="_x0000_s13578" style="position:absolute;left:2242;top:1567;width:3186;height:2819" coordorigin="2242,1567" coordsize="3186,2819" path="m4521,3069r3,-3l4520,3052r-2,19l4521,3069xe" fillcolor="black" stroked="f">
              <v:path arrowok="t"/>
            </v:shape>
            <v:shape id="_x0000_s13577" style="position:absolute;left:2242;top:1567;width:3186;height:2819" coordorigin="2242,1567" coordsize="3186,2819" path="m4187,3361r-1,-7l4186,3347r1,-3l4185,3345r-3,5l4183,3360r1,7l4184,3374r,2l4184,3380r3,-19xe" fillcolor="black" stroked="f">
              <v:path arrowok="t"/>
            </v:shape>
            <v:shape id="_x0000_s13576" style="position:absolute;left:2242;top:1567;width:3186;height:2819" coordorigin="2242,1567" coordsize="3186,2819" path="m4187,3346r,-2l4187,3344r-1,3l4187,3346xe" fillcolor="black" stroked="f">
              <v:path arrowok="t"/>
            </v:shape>
            <v:shape id="_x0000_s13575" style="position:absolute;left:2242;top:1567;width:3186;height:2819" coordorigin="2242,1567" coordsize="3186,2819" path="m4332,2993r-12,-29l4315,2962r3,12l4323,2985r6,12l4330,2999r2,-6xe" fillcolor="black" stroked="f">
              <v:path arrowok="t"/>
            </v:shape>
            <v:shape id="_x0000_s13574" style="position:absolute;left:2242;top:1567;width:3186;height:2819" coordorigin="2242,1567" coordsize="3186,2819" path="m4127,2908r-2,-1l4120,2915r1,2l4122,2926r5,-18xe" fillcolor="black" stroked="f">
              <v:path arrowok="t"/>
            </v:shape>
            <v:shape id="_x0000_s13573" style="position:absolute;left:2242;top:1567;width:3186;height:2819" coordorigin="2242,1567" coordsize="3186,2819" path="m4107,2896r,-2l4108,2891r-4,2l4102,2894r-6,16l4100,2911r7,-15xe" fillcolor="black" stroked="f">
              <v:path arrowok="t"/>
            </v:shape>
            <v:shape id="_x0000_s13572" style="position:absolute;left:2242;top:1567;width:3186;height:2819" coordorigin="2242,1567" coordsize="3186,2819" path="m4108,2893r1,l4118,2871r-3,-7l4108,2891r-1,3l4108,2893xe" fillcolor="black" stroked="f">
              <v:path arrowok="t"/>
            </v:shape>
            <v:shape id="_x0000_s13571" style="position:absolute;left:2242;top:1567;width:3186;height:2819" coordorigin="2242,1567" coordsize="3186,2819" path="m4119,2874r-1,-3l4109,2893r2,l4119,2874xe" fillcolor="black" stroked="f">
              <v:path arrowok="t"/>
            </v:shape>
            <v:shape id="_x0000_s13570" style="position:absolute;left:2242;top:1567;width:3186;height:2819" coordorigin="2242,1567" coordsize="3186,2819" path="m4077,2901r2,-3l4082,2888r-1,-3l4080,2880r-3,3l4074,2891r-2,8l4074,2905r3,-4xe" fillcolor="black" stroked="f">
              <v:path arrowok="t"/>
            </v:shape>
            <v:shape id="_x0000_s13569" style="position:absolute;left:2242;top:1567;width:3186;height:2819" coordorigin="2242,1567" coordsize="3186,2819" path="m4960,3215r-5,-1l4951,3212r-14,10l4946,3226r14,-11xe" fillcolor="black" stroked="f">
              <v:path arrowok="t"/>
            </v:shape>
            <v:shape id="_x0000_s13568" style="position:absolute;left:2242;top:1567;width:3186;height:2819" coordorigin="2242,1567" coordsize="3186,2819" path="m4536,3054r-7,5l4527,3059r-1,1l4527,3067r,2l4536,3054xe" fillcolor="black" stroked="f">
              <v:path arrowok="t"/>
            </v:shape>
            <v:shape id="_x0000_s13567" style="position:absolute;left:2242;top:1567;width:3186;height:2819" coordorigin="2242,1567" coordsize="3186,2819" path="m4538,3064r,-11l4536,3054r-9,15l4538,3064xe" fillcolor="black" stroked="f">
              <v:path arrowok="t"/>
            </v:shape>
            <v:shape id="_x0000_s13566" style="position:absolute;left:2242;top:1567;width:3186;height:2819" coordorigin="2242,1567" coordsize="3186,2819" path="m4348,2994r-2,l4345,2995r,6l4347,3002r1,-8xe" fillcolor="black" stroked="f">
              <v:path arrowok="t"/>
            </v:shape>
            <v:shape id="_x0000_s13565" style="position:absolute;left:2242;top:1567;width:3186;height:2819" coordorigin="2242,1567" coordsize="3186,2819" path="m4148,2916r-4,-2l4141,2922r2,2l4144,2927r4,-11xe" fillcolor="black" stroked="f">
              <v:path arrowok="t"/>
            </v:shape>
            <v:shape id="_x0000_s13564" style="position:absolute;left:2242;top:1567;width:3186;height:2819" coordorigin="2242,1567" coordsize="3186,2819" path="m4961,3222r-2,l4957,3223r-1,4l4961,3228r,-6xe" fillcolor="black" stroked="f">
              <v:path arrowok="t"/>
            </v:shape>
            <v:shape id="_x0000_s13563" style="position:absolute;left:2242;top:1567;width:3186;height:2819" coordorigin="2242,1567" coordsize="3186,2819" path="m4963,3225r3,-3l4966,3221r-5,1l4961,3228r2,-3xe" fillcolor="black" stroked="f">
              <v:path arrowok="t"/>
            </v:shape>
            <v:shape id="_x0000_s13562" style="position:absolute;left:2242;top:1567;width:3186;height:2819" coordorigin="2242,1567" coordsize="3186,2819" path="m4920,3159r3,-10l4919,3160r-3,-3l4905,3172r15,-13xe" fillcolor="black" stroked="f">
              <v:path arrowok="t"/>
            </v:shape>
            <v:shape id="_x0000_s13561" style="position:absolute;left:2242;top:1567;width:3186;height:2819" coordorigin="2242,1567" coordsize="3186,2819" path="m4941,3145r1,-3l4942,3140r-19,9l4920,3159r21,-14xe" fillcolor="black" stroked="f">
              <v:path arrowok="t"/>
            </v:shape>
            <v:shape id="_x0000_s13560" style="position:absolute;left:2242;top:1567;width:3186;height:2819" coordorigin="2242,1567" coordsize="3186,2819" path="m4883,3191r-1,1l4881,3194r-3,2l4878,3197r2,l4883,3191xe" fillcolor="black" stroked="f">
              <v:path arrowok="t"/>
            </v:shape>
            <v:shape id="_x0000_s13559" style="position:absolute;left:2242;top:1567;width:3186;height:2819" coordorigin="2242,1567" coordsize="3186,2819" path="m4899,3182r4,-13l4890,3181r-4,4l4883,3189r,1l4883,3191r-3,6l4884,3199r15,-17xe" fillcolor="black" stroked="f">
              <v:path arrowok="t"/>
            </v:shape>
            <v:shape id="_x0000_s13558" style="position:absolute;left:2242;top:1567;width:3186;height:2819" coordorigin="2242,1567" coordsize="3186,2819" path="m4901,3179r4,-7l4916,3157r-2,l4903,3169r-4,13l4901,3179xe" fillcolor="black" stroked="f">
              <v:path arrowok="t"/>
            </v:shape>
            <v:shape id="_x0000_s13557" style="position:absolute;left:2242;top:1567;width:3186;height:2819" coordorigin="2242,1567" coordsize="3186,2819" path="m4674,3140r5,-4l4686,3125r2,1l4693,3119r-6,5l4683,3127r-6,4l4669,3140r5,xe" fillcolor="black" stroked="f">
              <v:path arrowok="t"/>
            </v:shape>
            <v:shape id="_x0000_s13556" style="position:absolute;left:2242;top:1567;width:3186;height:2819" coordorigin="2242,1567" coordsize="3186,2819" path="m4677,3131r-5,2l4669,3140r8,-9xe" fillcolor="black" stroked="f">
              <v:path arrowok="t"/>
            </v:shape>
            <v:shape id="_x0000_s13555" style="position:absolute;left:2242;top:1567;width:3186;height:2819" coordorigin="2242,1567" coordsize="3186,2819" path="m4686,3130r2,-4l4686,3125r-7,11l4686,3130xe" fillcolor="black" stroked="f">
              <v:path arrowok="t"/>
            </v:shape>
            <v:shape id="_x0000_s13554" style="position:absolute;left:2242;top:1567;width:3186;height:2819" coordorigin="2242,1567" coordsize="3186,2819" path="m4699,3121r9,-14l4708,3102r-5,7l4693,3119r-5,7l4691,3126r8,-5xe" fillcolor="black" stroked="f">
              <v:path arrowok="t"/>
            </v:shape>
            <v:shape id="_x0000_s13553" style="position:absolute;left:2242;top:1567;width:3186;height:2819" coordorigin="2242,1567" coordsize="3186,2819" path="m4707,3115r2,-3l4708,3107r-9,14l4707,3115xe" fillcolor="black" stroked="f">
              <v:path arrowok="t"/>
            </v:shape>
            <v:shape id="_x0000_s13552" style="position:absolute;left:2242;top:1567;width:3186;height:2819" coordorigin="2242,1567" coordsize="3186,2819" path="m4641,3095r-5,4l4633,3105r4,1l4639,3107r2,-12xe" fillcolor="black" stroked="f">
              <v:path arrowok="t"/>
            </v:shape>
            <v:shape id="_x0000_s13551" style="position:absolute;left:2242;top:1567;width:3186;height:2819" coordorigin="2242,1567" coordsize="3186,2819" path="m4644,3101r3,-1l4649,3094r,-6l4641,3095r-2,12l4644,3101xe" fillcolor="black" stroked="f">
              <v:path arrowok="t"/>
            </v:shape>
            <v:shape id="_x0000_s13550" style="position:absolute;left:2242;top:1567;width:3186;height:2819" coordorigin="2242,1567" coordsize="3186,2819" path="m4648,3100r1,-3l4649,3094r-2,6l4648,3100xe" fillcolor="black" stroked="f">
              <v:path arrowok="t"/>
            </v:shape>
            <v:shape id="_x0000_s13549" style="position:absolute;left:2242;top:1567;width:3186;height:2819" coordorigin="2242,1567" coordsize="3186,2819" path="m4647,3085r4,-9l4651,3074r-3,-1l4646,3075r-5,13l4647,3085xe" fillcolor="black" stroked="f">
              <v:path arrowok="t"/>
            </v:shape>
            <v:shape id="_x0000_s13548" style="position:absolute;left:2242;top:1567;width:3186;height:2819" coordorigin="2242,1567" coordsize="3186,2819" path="m4656,3076r3,-1l4665,3065r,-4l4661,3061r-2,6l4657,3069r-2,1l4652,3074r,-3l4651,3074r,2l4654,3077r2,-1xe" fillcolor="black" stroked="f">
              <v:path arrowok="t"/>
            </v:shape>
            <v:shape id="_x0000_s13547" style="position:absolute;left:2242;top:1567;width:3186;height:2819" coordorigin="2242,1567" coordsize="3186,2819" path="m4636,3091r9,-14l4640,3085r-6,-1l4635,3089r,2l4636,3091xe" fillcolor="black" stroked="f">
              <v:path arrowok="t"/>
            </v:shape>
            <v:shape id="_x0000_s13546" style="position:absolute;left:2242;top:1567;width:3186;height:2819" coordorigin="2242,1567" coordsize="3186,2819" path="m4641,3088r5,-13l4645,3077r-9,14l4641,3088xe" fillcolor="black" stroked="f">
              <v:path arrowok="t"/>
            </v:shape>
            <v:shape id="_x0000_s13545" style="position:absolute;left:2242;top:1567;width:3186;height:2819" coordorigin="2242,1567" coordsize="3186,2819" path="m4626,3098r3,-9l4626,3089r,6l4623,3096r-5,1l4617,3108r9,-10xe" fillcolor="black" stroked="f">
              <v:path arrowok="t"/>
            </v:shape>
            <v:shape id="_x0000_s13544" style="position:absolute;left:2242;top:1567;width:3186;height:2819" coordorigin="2242,1567" coordsize="3186,2819" path="m4631,3092r,-2l4629,3089r-3,9l4631,3092xe" fillcolor="black" stroked="f">
              <v:path arrowok="t"/>
            </v:shape>
            <v:shape id="_x0000_s13543" style="position:absolute;left:2242;top:1567;width:3186;height:2819" coordorigin="2242,1567" coordsize="3186,2819" path="m4621,3091r4,-4l4633,3079r2,-1l4638,3066r-5,13l4629,3069r-4,9l4623,3080r-2,1l4617,3082r1,7l4619,3092r2,-1xe" fillcolor="black" stroked="f">
              <v:path arrowok="t"/>
            </v:shape>
            <v:shape id="_x0000_s13542" style="position:absolute;left:2242;top:1567;width:3186;height:2819" coordorigin="2242,1567" coordsize="3186,2819" path="m4641,3074r8,-14l4648,3056r-10,10l4635,3078r-2,1l4636,3080r5,-6xe" fillcolor="black" stroked="f">
              <v:path arrowok="t"/>
            </v:shape>
            <v:shape id="_x0000_s13541" style="position:absolute;left:2242;top:1567;width:3186;height:2819" coordorigin="2242,1567" coordsize="3186,2819" path="m4647,3069r2,-3l4649,3060r-8,14l4647,3069xe" fillcolor="black" stroked="f">
              <v:path arrowok="t"/>
            </v:shape>
            <v:shape id="_x0000_s13540" style="position:absolute;left:2242;top:1567;width:3186;height:2819" coordorigin="2242,1567" coordsize="3186,2819" path="m4504,3053r7,-3l4505,3046r-7,3l4496,3050r,3l4501,3055r3,-2xe" fillcolor="black" stroked="f">
              <v:path arrowok="t"/>
            </v:shape>
            <v:shape id="_x0000_s13539" style="position:absolute;left:2242;top:1567;width:3186;height:2819" coordorigin="2242,1567" coordsize="3186,2819" path="m4496,3050r-4,2l4496,3053r,-3xe" fillcolor="black" stroked="f">
              <v:path arrowok="t"/>
            </v:shape>
            <v:shape id="_x0000_s13538" style="position:absolute;left:2242;top:1567;width:3186;height:2819" coordorigin="2242,1567" coordsize="3186,2819" path="m4510,3013r4,-9l4514,2995r-1,8l4506,3006r-2,12l4510,3013xe" fillcolor="black" stroked="f">
              <v:path arrowok="t"/>
            </v:shape>
            <v:shape id="_x0000_s13537" style="position:absolute;left:2242;top:1567;width:3186;height:2819" coordorigin="2242,1567" coordsize="3186,2819" path="m4514,3010r,-2l4514,3004r-4,9l4514,3010xe" fillcolor="black" stroked="f">
              <v:path arrowok="t"/>
            </v:shape>
            <v:shape id="_x0000_s13536" style="position:absolute;left:2242;top:1567;width:3186;height:2819" coordorigin="2242,1567" coordsize="3186,2819" path="m4496,3050r7,-14l4499,3035r-8,6l4492,3044r4,6xe" fillcolor="black" stroked="f">
              <v:path arrowok="t"/>
            </v:shape>
            <v:shape id="_x0000_s13535" style="position:absolute;left:2242;top:1567;width:3186;height:2819" coordorigin="2242,1567" coordsize="3186,2819" path="m4489,3045r-1,-3l4483,3042r-3,3l4478,3047r1,1l4486,3048r3,-3xe" fillcolor="black" stroked="f">
              <v:path arrowok="t"/>
            </v:shape>
            <v:shape id="_x0000_s13534" style="position:absolute;left:2242;top:1567;width:3186;height:2819" coordorigin="2242,1567" coordsize="3186,2819" path="m4490,3048r-1,-3l4486,3048r3,l4490,3048xe" fillcolor="black" stroked="f">
              <v:path arrowok="t"/>
            </v:shape>
            <v:shape id="_x0000_s13533" style="position:absolute;left:2242;top:1567;width:3186;height:2819" coordorigin="2242,1567" coordsize="3186,2819" path="m4906,3153r,l4912,3149r4,-11l4903,3151r-3,3l4906,3153xe" fillcolor="black" stroked="f">
              <v:path arrowok="t"/>
            </v:shape>
            <v:shape id="_x0000_s13532" style="position:absolute;left:2242;top:1567;width:3186;height:2819" coordorigin="2242,1567" coordsize="3186,2819" path="m4866,3189r2,-9l4868,3179r-2,1l4865,3183r-3,4l4863,3190r3,-1xe" fillcolor="black" stroked="f">
              <v:path arrowok="t"/>
            </v:shape>
            <v:shape id="_x0000_s13531" style="position:absolute;left:2242;top:1567;width:3186;height:2819" coordorigin="2242,1567" coordsize="3186,2819" path="m4868,3188r2,-6l4868,3180r-2,9l4868,3188xe" fillcolor="black" stroked="f">
              <v:path arrowok="t"/>
            </v:shape>
            <v:shape id="_x0000_s13530" style="position:absolute;left:2242;top:1567;width:3186;height:2819" coordorigin="2242,1567" coordsize="3186,2819" path="m4463,3034r3,-1l4468,3031r7,3l4487,3026r-4,-4l4480,3020r-11,4l4467,3030r-2,l4464,3030r-4,-2l4451,3032r-4,1l4457,3037r2,1l4463,3034xe" fillcolor="black" stroked="f">
              <v:path arrowok="t"/>
            </v:shape>
            <v:shape id="_x0000_s13529" style="position:absolute;left:2242;top:1567;width:3186;height:2819" coordorigin="2242,1567" coordsize="3186,2819" path="m4605,3086r5,-14l4607,3075r-3,2l4594,3083r3,9l4605,3086xe" fillcolor="black" stroked="f">
              <v:path arrowok="t"/>
            </v:shape>
            <v:shape id="_x0000_s13528" style="position:absolute;left:2242;top:1567;width:3186;height:2819" coordorigin="2242,1567" coordsize="3186,2819" path="m4613,3072r-1,-3l4611,3069r-1,2l4610,3072r-5,14l4613,3072xe" fillcolor="black" stroked="f">
              <v:path arrowok="t"/>
            </v:shape>
            <v:shape id="_x0000_s13527" style="position:absolute;left:2242;top:1567;width:3186;height:2819" coordorigin="2242,1567" coordsize="3186,2819" path="m4612,3081r2,-4l4613,3072r-8,14l4612,3081xe" fillcolor="black" stroked="f">
              <v:path arrowok="t"/>
            </v:shape>
            <v:shape id="_x0000_s13526" style="position:absolute;left:2242;top:1567;width:3186;height:2819" coordorigin="2242,1567" coordsize="3186,2819" path="m4469,3022r1,-5l4470,3010r-4,11l4462,3019r-16,11l4469,3022xe" fillcolor="black" stroked="f">
              <v:path arrowok="t"/>
            </v:shape>
            <v:shape id="_x0000_s13525" style="position:absolute;left:2242;top:1567;width:3186;height:2819" coordorigin="2242,1567" coordsize="3186,2819" path="m4462,3019r-8,5l4448,3022r-2,6l4446,3030r16,-11xe" fillcolor="black" stroked="f">
              <v:path arrowok="t"/>
            </v:shape>
            <v:shape id="_x0000_s13524" style="position:absolute;left:2242;top:1567;width:3186;height:2819" coordorigin="2242,1567" coordsize="3186,2819" path="m4447,3024r-1,l4445,3025r1,3l4447,3024xe" fillcolor="black" stroked="f">
              <v:path arrowok="t"/>
            </v:shape>
            <v:shape id="_x0000_s13523" style="position:absolute;left:2242;top:1567;width:3186;height:2819" coordorigin="2242,1567" coordsize="3186,2819" path="m4660,3105r4,-3l4666,3098r-2,-2l4663,3094r-10,8l4654,3105r1,3l4657,3108r3,-3xe" fillcolor="black" stroked="f">
              <v:path arrowok="t"/>
            </v:shape>
            <v:shape id="_x0000_s13522" style="position:absolute;left:2242;top:1567;width:3186;height:2819" coordorigin="2242,1567" coordsize="3186,2819" path="m4338,2984r-1,-4l4334,2978r-2,6l4339,2993r-1,-9xe" fillcolor="black" stroked="f">
              <v:path arrowok="t"/>
            </v:shape>
            <v:shape id="_x0000_s13521" style="position:absolute;left:2242;top:1567;width:3186;height:2819" coordorigin="2242,1567" coordsize="3186,2819" path="m4285,2968r2,-12l4287,2955r-2,1l4282,2958r-3,12l4285,2968xe" fillcolor="black" stroked="f">
              <v:path arrowok="t"/>
            </v:shape>
            <v:shape id="_x0000_s13520" style="position:absolute;left:2242;top:1567;width:3186;height:2819" coordorigin="2242,1567" coordsize="3186,2819" path="m4286,2967r1,-1l4287,2964r,-8l4285,2968r1,-1xe" fillcolor="black" stroked="f">
              <v:path arrowok="t"/>
            </v:shape>
            <v:shape id="_x0000_s13519" style="position:absolute;left:2242;top:1567;width:3186;height:2819" coordorigin="2242,1567" coordsize="3186,2819" path="m3345,2603r-4,8l3337,2614r3,1l3341,2616r4,-13xe" fillcolor="black" stroked="f">
              <v:path arrowok="t"/>
            </v:shape>
            <v:shape id="_x0000_s13518" style="position:absolute;left:2242;top:1567;width:3186;height:2819" coordorigin="2242,1567" coordsize="3186,2819" path="m3342,2615r,l3343,2614r7,-19l3345,2603r-4,13l3342,2615xe" fillcolor="black" stroked="f">
              <v:path arrowok="t"/>
            </v:shape>
            <v:shape id="_x0000_s13517" style="position:absolute;left:2242;top:1567;width:3186;height:2819" coordorigin="2242,1567" coordsize="3186,2819" path="m3345,2610r2,-4l3353,2597r-3,-2l3343,2614r2,-4xe" fillcolor="black" stroked="f">
              <v:path arrowok="t"/>
            </v:shape>
            <v:shape id="_x0000_s13516" style="position:absolute;left:2242;top:1567;width:3186;height:2819" coordorigin="2242,1567" coordsize="3186,2819" path="m4925,3205r1,-1l4932,3195r-2,-1l4922,3203r1,1l4923,3205r2,xe" fillcolor="black" stroked="f">
              <v:path arrowok="t"/>
            </v:shape>
            <v:shape id="_x0000_s13515" style="position:absolute;left:2242;top:1567;width:3186;height:2819" coordorigin="2242,1567" coordsize="3186,2819" path="m4930,3202r4,-6l4932,3195r-6,9l4930,3202xe" fillcolor="black" stroked="f">
              <v:path arrowok="t"/>
            </v:shape>
            <v:shape id="_x0000_s13514" style="position:absolute;left:2242;top:1567;width:3186;height:2819" coordorigin="2242,1567" coordsize="3186,2819" path="m4851,3171r-3,-2l4847,3171r1,4l4849,3178r2,-7xe" fillcolor="black" stroked="f">
              <v:path arrowok="t"/>
            </v:shape>
            <v:shape id="_x0000_s13513" style="position:absolute;left:2242;top:1567;width:3186;height:2819" coordorigin="2242,1567" coordsize="3186,2819" path="m4849,3178r1,-3l4851,3173r,-2l4849,3178r,xe" fillcolor="black" stroked="f">
              <v:path arrowok="t"/>
            </v:shape>
            <v:shape id="_x0000_s13512" style="position:absolute;left:2242;top:1567;width:3186;height:2819" coordorigin="2242,1567" coordsize="3186,2819" path="m4716,3125r2,-3l4715,3116r-2,-4l4712,3118r,7l4713,3128r3,-3xe" fillcolor="black" stroked="f">
              <v:path arrowok="t"/>
            </v:shape>
            <v:shape id="_x0000_s13511" style="position:absolute;left:2242;top:1567;width:3186;height:2819" coordorigin="2242,1567" coordsize="3186,2819" path="m4375,2986r-8,-22l4365,2963r1,11l4374,2994r1,-8xe" fillcolor="black" stroked="f">
              <v:path arrowok="t"/>
            </v:shape>
            <v:shape id="_x0000_s13510" style="position:absolute;left:2242;top:1567;width:3186;height:2819" coordorigin="2242,1567" coordsize="3186,2819" path="m4376,2993r-1,-7l4374,2994r,2l4374,3001r2,-8xe" fillcolor="black" stroked="f">
              <v:path arrowok="t"/>
            </v:shape>
            <v:shape id="_x0000_s13509" style="position:absolute;left:2242;top:1567;width:3186;height:2819" coordorigin="2242,1567" coordsize="3186,2819" path="m3565,2605r-7,-1l3560,2631r-2,4l3558,2637r,2l3565,2605xe" fillcolor="black" stroked="f">
              <v:path arrowok="t"/>
            </v:shape>
            <v:shape id="_x0000_s13508" style="position:absolute;left:2242;top:1567;width:3186;height:2819" coordorigin="2242,1567" coordsize="3186,2819" path="m3557,2593r-1,2l3556,2597r,2l3557,2593xe" fillcolor="black" stroked="f">
              <v:path arrowok="t"/>
            </v:shape>
            <v:shape id="_x0000_s13507" style="position:absolute;left:2242;top:1567;width:3186;height:2819" coordorigin="2242,1567" coordsize="3186,2819" path="m3563,2585r-7,14l3558,2604r7,1l3563,2585xe" fillcolor="black" stroked="f">
              <v:path arrowok="t"/>
            </v:shape>
            <v:shape id="_x0000_s13506" style="position:absolute;left:2242;top:1567;width:3186;height:2819" coordorigin="2242,1567" coordsize="3186,2819" path="m3565,2640r1,-17l3565,2605r-7,34l3559,2648r,5l3565,2640xe" fillcolor="black" stroked="f">
              <v:path arrowok="t"/>
            </v:shape>
            <v:shape id="_x0000_s13505" style="position:absolute;left:2242;top:1567;width:3186;height:2819" coordorigin="2242,1567" coordsize="3186,2819" path="m3555,2690r6,-29l3565,2640r-6,13l3557,2661r-3,14l3552,2691r2,2l3556,2695r-1,-5xe" fillcolor="black" stroked="f">
              <v:path arrowok="t"/>
            </v:shape>
            <v:shape id="_x0000_s13504" style="position:absolute;left:2242;top:1567;width:3186;height:2819" coordorigin="2242,1567" coordsize="3186,2819" path="m4531,3052r5,-7l4534,3044r-9,6l4524,3052r-1,3l4526,3055r5,-3xe" fillcolor="black" stroked="f">
              <v:path arrowok="t"/>
            </v:shape>
            <v:shape id="_x0000_s13503" style="position:absolute;left:2242;top:1567;width:3186;height:2819" coordorigin="2242,1567" coordsize="3186,2819" path="m4535,3050r3,-5l4536,3045r-5,7l4535,3050xe" fillcolor="black" stroked="f">
              <v:path arrowok="t"/>
            </v:shape>
            <v:shape id="_x0000_s13502" style="position:absolute;left:2242;top:1567;width:3186;height:2819" coordorigin="2242,1567" coordsize="3186,2819" path="m4514,3042r-2,2l4511,3044r-2,1l4509,3049r2,l4512,3050r2,-8xe" fillcolor="black" stroked="f">
              <v:path arrowok="t"/>
            </v:shape>
            <v:shape id="_x0000_s13501" style="position:absolute;left:2242;top:1567;width:3186;height:2819" coordorigin="2242,1567" coordsize="3186,2819" path="m4514,3049r1,l4518,3048r1,l4518,3042r-1,-4l4512,3050r2,-1xe" fillcolor="black" stroked="f">
              <v:path arrowok="t"/>
            </v:shape>
            <v:shape id="_x0000_s13500" style="position:absolute;left:2242;top:1567;width:3186;height:2819" coordorigin="2242,1567" coordsize="3186,2819" path="m4424,3006r2,l4431,2996r-5,2l4426,3005r-3,-2l4416,3010r8,-4xe" fillcolor="black" stroked="f">
              <v:path arrowok="t"/>
            </v:shape>
            <v:shape id="_x0000_s13499" style="position:absolute;left:2242;top:1567;width:3186;height:2819" coordorigin="2242,1567" coordsize="3186,2819" path="m4944,3201r-2,2l4941,3203r-3,1l4937,3207r3,1l4944,3201xe" fillcolor="black" stroked="f">
              <v:path arrowok="t"/>
            </v:shape>
            <v:shape id="_x0000_s13498" style="position:absolute;left:2242;top:1567;width:3186;height:2819" coordorigin="2242,1567" coordsize="3186,2819" path="m4955,3202r1,-3l4949,3196r-3,3l4944,3201r-4,7l4943,3209r12,-7xe" fillcolor="black" stroked="f">
              <v:path arrowok="t"/>
            </v:shape>
            <v:shape id="_x0000_s13497" style="position:absolute;left:2242;top:1567;width:3186;height:2819" coordorigin="2242,1567" coordsize="3186,2819" path="m4131,2904r10,-23l4137,2880r-1,12l4130,2898r-3,2l4128,2906r3,-2xe" fillcolor="black" stroked="f">
              <v:path arrowok="t"/>
            </v:shape>
            <v:shape id="_x0000_s13496" style="position:absolute;left:2242;top:1567;width:3186;height:2819" coordorigin="2242,1567" coordsize="3186,2819" path="m4134,2901r9,-19l4141,2881r-10,23l4134,2901xe" fillcolor="black" stroked="f">
              <v:path arrowok="t"/>
            </v:shape>
            <v:shape id="_x0000_s13495" style="position:absolute;left:2242;top:1567;width:3186;height:2819" coordorigin="2242,1567" coordsize="3186,2819" path="m4663,3148r4,-3l4669,3138r-2,-1l4665,3136r-7,8l4659,3147r,3l4660,3150r3,-2xe" fillcolor="black" stroked="f">
              <v:path arrowok="t"/>
            </v:shape>
            <v:shape id="_x0000_s13494" style="position:absolute;left:2242;top:1567;width:3186;height:2819" coordorigin="2242,1567" coordsize="3186,2819" path="m4701,3093r-8,8l4692,3106r-2,4l4692,3115r9,-22xe" fillcolor="black" stroked="f">
              <v:path arrowok="t"/>
            </v:shape>
            <v:shape id="_x0000_s13493" style="position:absolute;left:2242;top:1567;width:3186;height:2819" coordorigin="2242,1567" coordsize="3186,2819" path="m4694,3112r,-2l4697,3107r6,-14l4701,3093r-9,22l4694,3112xe" fillcolor="black" stroked="f">
              <v:path arrowok="t"/>
            </v:shape>
            <v:shape id="_x0000_s13492" style="position:absolute;left:2242;top:1567;width:3186;height:2819" coordorigin="2242,1567" coordsize="3186,2819" path="m4699,3105r5,-4l4706,3095r-3,-2l4697,3107r2,-2xe" fillcolor="black" stroked="f">
              <v:path arrowok="t"/>
            </v:shape>
            <v:shape id="_x0000_s13491" style="position:absolute;left:2242;top:1567;width:3186;height:2819" coordorigin="2242,1567" coordsize="3186,2819" path="m4570,3062r1,-10l4563,3059r,3l4563,3066r2,l4570,3062xe" fillcolor="black" stroked="f">
              <v:path arrowok="t"/>
            </v:shape>
            <v:shape id="_x0000_s13490" style="position:absolute;left:2242;top:1567;width:3186;height:2819" coordorigin="2242,1567" coordsize="3186,2819" path="m4574,3057r2,-3l4573,3053r-2,-1l4570,3062r4,-5xe" fillcolor="black" stroked="f">
              <v:path arrowok="t"/>
            </v:shape>
            <v:shape id="_x0000_s13489" style="position:absolute;left:2242;top:1567;width:3186;height:2819" coordorigin="2242,1567" coordsize="3186,2819" path="m4326,2958r-10,-18l4315,2940r-1,l4316,2946r9,20l4329,2978r-3,-20xe" fillcolor="black" stroked="f">
              <v:path arrowok="t"/>
            </v:shape>
            <v:shape id="_x0000_s13488" style="position:absolute;left:2242;top:1567;width:3186;height:2819" coordorigin="2242,1567" coordsize="3186,2819" path="m4333,2976r-7,-18l4329,2978r2,2l4333,2976xe" fillcolor="black" stroked="f">
              <v:path arrowok="t"/>
            </v:shape>
            <v:shape id="_x0000_s13487" style="position:absolute;left:2242;top:1567;width:3186;height:2819" coordorigin="2242,1567" coordsize="3186,2819" path="m4860,3176r-3,-1l4851,3181r4,1l4858,3183r2,-7xe" fillcolor="black" stroked="f">
              <v:path arrowok="t"/>
            </v:shape>
            <v:shape id="_x0000_s13486" style="position:absolute;left:2242;top:1567;width:3186;height:2819" coordorigin="2242,1567" coordsize="3186,2819" path="m4854,3166r1,l4857,3164r3,-10l4864,3140r-7,11l4856,3154r2,l4855,3155r-4,13l4854,3166xe" fillcolor="black" stroked="f">
              <v:path arrowok="t"/>
            </v:shape>
            <v:shape id="_x0000_s13485" style="position:absolute;left:2242;top:1567;width:3186;height:2819" coordorigin="2242,1567" coordsize="3186,2819" path="m4855,3155r-3,6l4850,3166r1,2l4855,3155xe" fillcolor="black" stroked="f">
              <v:path arrowok="t"/>
            </v:shape>
            <v:shape id="_x0000_s13484" style="position:absolute;left:2242;top:1567;width:3186;height:2819" coordorigin="2242,1567" coordsize="3186,2819" path="m4488,3780r-1,-2l4484,3772r-4,-1l4481,3777r11,16l4488,3780xe" fillcolor="black" stroked="f">
              <v:path arrowok="t"/>
            </v:shape>
            <v:shape id="_x0000_s13483" style="position:absolute;left:2242;top:1567;width:3186;height:2819" coordorigin="2242,1567" coordsize="3186,2819" path="m4508,3802r-11,-11l4488,3780r4,13l4505,3809r3,-7xe" fillcolor="black" stroked="f">
              <v:path arrowok="t"/>
            </v:shape>
            <v:shape id="_x0000_s13482" style="position:absolute;left:2242;top:1567;width:3186;height:2819" coordorigin="2242,1567" coordsize="3186,2819" path="m4510,3805r-2,-3l4505,3809r1,l4512,3816r7,7l4510,3805xe" fillcolor="black" stroked="f">
              <v:path arrowok="t"/>
            </v:shape>
            <v:shape id="_x0000_s13481" style="position:absolute;left:2242;top:1567;width:3186;height:2819" coordorigin="2242,1567" coordsize="3186,2819" path="m4538,3831r-14,-12l4510,3805r9,18l4530,3834r8,6l4549,3847r-11,-16xe" fillcolor="black" stroked="f">
              <v:path arrowok="t"/>
            </v:shape>
            <v:shape id="_x0000_s13480" style="position:absolute;left:2242;top:1567;width:3186;height:2819" coordorigin="2242,1567" coordsize="3186,2819" path="m4569,3854r-17,-11l4538,3831r11,16l4568,3861r1,-7xe" fillcolor="black" stroked="f">
              <v:path arrowok="t"/>
            </v:shape>
            <v:shape id="_x0000_s13479" style="position:absolute;left:2242;top:1567;width:3186;height:2819" coordorigin="2242,1567" coordsize="3186,2819" path="m4583,3866r3,-2l4569,3854r-1,7l4570,3862r9,7l4579,3869r4,-3xe" fillcolor="black" stroked="f">
              <v:path arrowok="t"/>
            </v:shape>
            <v:shape id="_x0000_s13478" style="position:absolute;left:2242;top:1567;width:3186;height:2819" coordorigin="2242,1567" coordsize="3186,2819" path="m4586,3864r,l4586,3864r,xe" fillcolor="black" stroked="f">
              <v:path arrowok="t"/>
            </v:shape>
            <v:shape id="_x0000_s13477" style="position:absolute;left:2242;top:1567;width:3186;height:2819" coordorigin="2242,1567" coordsize="3186,2819" path="m4863,3153r10,-14l4881,3121r-17,19l4860,3154r1,2l4863,3153xe" fillcolor="black" stroked="f">
              <v:path arrowok="t"/>
            </v:shape>
            <v:shape id="_x0000_s13476" style="position:absolute;left:2242;top:1567;width:3186;height:2819" coordorigin="2242,1567" coordsize="3186,2819" path="m4880,3131r6,-5l4893,3114r7,-10l4881,3121r-8,18l4880,3131xe" fillcolor="black" stroked="f">
              <v:path arrowok="t"/>
            </v:shape>
            <v:shape id="_x0000_s13475" style="position:absolute;left:2242;top:1567;width:3186;height:2819" coordorigin="2242,1567" coordsize="3186,2819" path="m4899,3112r4,-3l4913,3099r-2,-1l4900,3104r-7,10l4899,3112xe" fillcolor="black" stroked="f">
              <v:path arrowok="t"/>
            </v:shape>
            <v:shape id="_x0000_s13474" style="position:absolute;left:2242;top:1567;width:3186;height:2819" coordorigin="2242,1567" coordsize="3186,2819" path="m4872,3176r11,-21l4869,3173r-2,5l4871,3178r1,-2xe" fillcolor="black" stroked="f">
              <v:path arrowok="t"/>
            </v:shape>
            <v:shape id="_x0000_s13473" style="position:absolute;left:2242;top:1567;width:3186;height:2819" coordorigin="2242,1567" coordsize="3186,2819" path="m4887,3157r12,-13l4900,3143r6,-5l4908,3135r-5,-2l4892,3148r-6,5l4883,3155r-11,21l4887,3157xe" fillcolor="black" stroked="f">
              <v:path arrowok="t"/>
            </v:shape>
            <v:shape id="_x0000_s13472" style="position:absolute;left:2242;top:1567;width:3186;height:2819" coordorigin="2242,1567" coordsize="3186,2819" path="m4534,3039r2,-3l4537,3033r1,4l4548,3023r-3,3l4542,3028r-7,5l4534,3034r-5,9l4534,3039xe" fillcolor="black" stroked="f">
              <v:path arrowok="t"/>
            </v:shape>
            <v:shape id="_x0000_s13471" style="position:absolute;left:2242;top:1567;width:3186;height:2819" coordorigin="2242,1567" coordsize="3186,2819" path="m4546,3032r8,-13l4552,3018r-3,4l4548,3023r-10,14l4546,3032xe" fillcolor="black" stroked="f">
              <v:path arrowok="t"/>
            </v:shape>
            <v:shape id="_x0000_s13470" style="position:absolute;left:2242;top:1567;width:3186;height:2819" coordorigin="2242,1567" coordsize="3186,2819" path="m4551,3029r2,-3l4554,3024r,-5l4546,3032r5,-3xe" fillcolor="black" stroked="f">
              <v:path arrowok="t"/>
            </v:shape>
            <v:shape id="_x0000_s13469" style="position:absolute;left:2242;top:1567;width:3186;height:2819" coordorigin="2242,1567" coordsize="3186,2819" path="m4497,3033r7,-9l4504,3025r2,1l4509,3021r-3,-1l4504,3024r,-2l4496,3026r-9,10l4487,3036r-1,-2l4486,3037r-2,3l4497,3033xe" fillcolor="black" stroked="f">
              <v:path arrowok="t"/>
            </v:shape>
            <v:shape id="_x0000_s13468" style="position:absolute;left:2242;top:1567;width:3186;height:2819" coordorigin="2242,1567" coordsize="3186,2819" path="m4514,3016r-2,2l4511,3020r-2,1l4506,3026r2,3l4514,3016xe" fillcolor="black" stroked="f">
              <v:path arrowok="t"/>
            </v:shape>
            <v:shape id="_x0000_s13467" style="position:absolute;left:2242;top:1567;width:3186;height:2819" coordorigin="2242,1567" coordsize="3186,2819" path="m4520,3022r-4,-5l4515,3016r-1,l4508,3029r12,-7xe" fillcolor="black" stroked="f">
              <v:path arrowok="t"/>
            </v:shape>
            <v:shape id="_x0000_s13466" style="position:absolute;left:2242;top:1567;width:3186;height:2819" coordorigin="2242,1567" coordsize="3186,2819" path="m4496,3026r-6,4l4487,3036r,l4496,3026xe" fillcolor="black" stroked="f">
              <v:path arrowok="t"/>
            </v:shape>
            <v:shape id="_x0000_s13465" style="position:absolute;left:2242;top:1567;width:3186;height:2819" coordorigin="2242,1567" coordsize="3186,2819" path="m4505,3028r-1,-3l4504,3024r-7,9l4505,3028xe" fillcolor="black" stroked="f">
              <v:path arrowok="t"/>
            </v:shape>
            <v:shape id="_x0000_s13464" style="position:absolute;left:2242;top:1567;width:3186;height:2819" coordorigin="2242,1567" coordsize="3186,2819" path="m4332,3430r1,-4l4332,3425r,-3l4333,3413r-8,10l4327,3435r5,-5xe" fillcolor="black" stroked="f">
              <v:path arrowok="t"/>
            </v:shape>
            <v:shape id="_x0000_s13463" style="position:absolute;left:2242;top:1567;width:3186;height:2819" coordorigin="2242,1567" coordsize="3186,2819" path="m4333,3428r1,-1l4333,3426r-1,4l4333,3428xe" fillcolor="black" stroked="f">
              <v:path arrowok="t"/>
            </v:shape>
            <v:shape id="_x0000_s13462" style="position:absolute;left:2242;top:1567;width:3186;height:2819" coordorigin="2242,1567" coordsize="3186,2819" path="m4333,3420r2,-5l4333,3413r-1,9l4333,3420xe" fillcolor="black" stroked="f">
              <v:path arrowok="t"/>
            </v:shape>
            <v:shape id="_x0000_s13461" style="position:absolute;left:2242;top:1567;width:3186;height:2819" coordorigin="2242,1567" coordsize="3186,2819" path="m4474,3044r2,-9l4472,3037r-5,2l4464,3038r-3,2l4468,3043r3,1l4474,3044xe" fillcolor="black" stroked="f">
              <v:path arrowok="t"/>
            </v:shape>
            <v:shape id="_x0000_s13460" style="position:absolute;left:2242;top:1567;width:3186;height:2819" coordorigin="2242,1567" coordsize="3186,2819" path="m4475,3042r3,-2l4483,3032r-7,3l4474,3044r1,-2xe" fillcolor="black" stroked="f">
              <v:path arrowok="t"/>
            </v:shape>
            <v:shape id="_x0000_s13459" style="position:absolute;left:2242;top:1567;width:3186;height:2819" coordorigin="2242,1567" coordsize="3186,2819" path="m4481,3039r5,-2l4486,3034r-1,-2l4483,3032r-5,8l4481,3039xe" fillcolor="black" stroked="f">
              <v:path arrowok="t"/>
            </v:shape>
            <v:shape id="_x0000_s13458" style="position:absolute;left:2242;top:1567;width:3186;height:2819" coordorigin="2242,1567" coordsize="3186,2819" path="m4509,2997r5,-9l4520,2983r-6,5l4514,2988r-3,-1l4509,2992r-2,2l4505,3002r4,-5xe" fillcolor="black" stroked="f">
              <v:path arrowok="t"/>
            </v:shape>
            <v:shape id="_x0000_s13457" style="position:absolute;left:2242;top:1567;width:3186;height:2819" coordorigin="2242,1567" coordsize="3186,2819" path="m4524,2987r6,-15l4528,2975r-3,5l4520,2983r-6,5l4517,2992r7,-5xe" fillcolor="black" stroked="f">
              <v:path arrowok="t"/>
            </v:shape>
            <v:shape id="_x0000_s13456" style="position:absolute;left:2242;top:1567;width:3186;height:2819" coordorigin="2242,1567" coordsize="3186,2819" path="m4531,2983r-1,-1l4530,2972r-6,15l4531,2983xe" fillcolor="black" stroked="f">
              <v:path arrowok="t"/>
            </v:shape>
            <v:shape id="_x0000_s13455" style="position:absolute;left:2242;top:1567;width:3186;height:2819" coordorigin="2242,1567" coordsize="3186,2819" path="m4505,3002r2,-8l4505,2995r-2,l4501,2997r1,1l4502,3002r3,xe" fillcolor="black" stroked="f">
              <v:path arrowok="t"/>
            </v:shape>
            <v:shape id="_x0000_s13454" style="position:absolute;left:2242;top:1567;width:3186;height:2819" coordorigin="2242,1567" coordsize="3186,2819" path="m4514,2988r1,-2l4511,2987r3,1l4514,2988xe" fillcolor="black" stroked="f">
              <v:path arrowok="t"/>
            </v:shape>
            <v:shape id="_x0000_s13453" style="position:absolute;left:2242;top:1567;width:3186;height:2819" coordorigin="2242,1567" coordsize="3186,2819" path="m4511,2987r-1,l4508,2989r1,2l4509,2992r2,-5xe" fillcolor="black" stroked="f">
              <v:path arrowok="t"/>
            </v:shape>
            <v:shape id="_x0000_s13452" style="position:absolute;left:2242;top:1567;width:3186;height:2819" coordorigin="2242,1567" coordsize="3186,2819" path="m4482,3074r,-6l4478,3070r-3,2l4476,3075r6,-1xe" fillcolor="black" stroked="f">
              <v:path arrowok="t"/>
            </v:shape>
            <v:shape id="_x0000_s13451" style="position:absolute;left:2242;top:1567;width:3186;height:2819" coordorigin="2242,1567" coordsize="3186,2819" path="m4476,3081r-3,8l4476,3091r,-10xe" fillcolor="black" stroked="f">
              <v:path arrowok="t"/>
            </v:shape>
            <v:shape id="_x0000_s13450" style="position:absolute;left:2242;top:1567;width:3186;height:2819" coordorigin="2242,1567" coordsize="3186,2819" path="m4456,3103r5,-3l4472,3092r-6,l4462,3094r-4,2l4452,3099r-4,4l4452,3104r4,-1xe" fillcolor="black" stroked="f">
              <v:path arrowok="t"/>
            </v:shape>
            <v:shape id="_x0000_s13449" style="position:absolute;left:2242;top:1567;width:3186;height:2819" coordorigin="2242,1567" coordsize="3186,2819" path="m4439,3174r-2,l4434,3172r-1,1l4435,3175r2,3l4439,3179r,-5xe" fillcolor="black" stroked="f">
              <v:path arrowok="t"/>
            </v:shape>
            <v:shape id="_x0000_s13448" style="position:absolute;left:2242;top:1567;width:3186;height:2819" coordorigin="2242,1567" coordsize="3186,2819" path="m4440,3177r,-1l4439,3174r,5l4440,3177xe" fillcolor="black" stroked="f">
              <v:path arrowok="t"/>
            </v:shape>
            <v:shape id="_x0000_s13447" style="position:absolute;left:2242;top:1567;width:3186;height:2819" coordorigin="2242,1567" coordsize="3186,2819" path="m4488,3067r11,3l4507,3057r-2,2l4496,3057r-19,-7l4484,3071r4,-4xe" fillcolor="black" stroked="f">
              <v:path arrowok="t"/>
            </v:shape>
            <v:shape id="_x0000_s13446" style="position:absolute;left:2242;top:1567;width:3186;height:2819" coordorigin="2242,1567" coordsize="3186,2819" path="m4345,3436r,-4l4345,3426r-1,-1l4342,3427r-4,4l4339,3445r6,-9xe" fillcolor="black" stroked="f">
              <v:path arrowok="t"/>
            </v:shape>
            <v:shape id="_x0000_s13445" style="position:absolute;left:2242;top:1567;width:3186;height:2819" coordorigin="2242,1567" coordsize="3186,2819" path="m4344,3441r1,-1l4345,3436r-6,9l4344,3441xe" fillcolor="black" stroked="f">
              <v:path arrowok="t"/>
            </v:shape>
            <v:shape id="_x0000_s13444" style="position:absolute;left:2242;top:1567;width:3186;height:2819" coordorigin="2242,1567" coordsize="3186,2819" path="m4506,3006r-3,2l4503,3009r,4l4504,3018r2,-12xe" fillcolor="black" stroked="f">
              <v:path arrowok="t"/>
            </v:shape>
            <v:shape id="_x0000_s13443" style="position:absolute;left:2242;top:1567;width:3186;height:2819" coordorigin="2242,1567" coordsize="3186,2819" path="m4963,3208r4,l4965,3204r-4,1l4958,3207r1,2l4963,3208xe" fillcolor="black" stroked="f">
              <v:path arrowok="t"/>
            </v:shape>
            <v:shape id="_x0000_s13442" style="position:absolute;left:2242;top:1567;width:3186;height:2819" coordorigin="2242,1567" coordsize="3186,2819" path="m4871,3162r5,-7l4892,3135r,l4890,3134r-12,9l4862,3163r-1,2l4860,3172r11,-10xe" fillcolor="black" stroked="f">
              <v:path arrowok="t"/>
            </v:shape>
            <v:shape id="_x0000_s13441" style="position:absolute;left:2242;top:1567;width:3186;height:2819" coordorigin="2242,1567" coordsize="3186,2819" path="m4600,3065r-4,-1l4596,3065r1,5l4598,3074r2,-9xe" fillcolor="black" stroked="f">
              <v:path arrowok="t"/>
            </v:shape>
            <v:shape id="_x0000_s13440" style="position:absolute;left:2242;top:1567;width:3186;height:2819" coordorigin="2242,1567" coordsize="3186,2819" path="m4599,3074r6,-4l4608,3062r-5,4l4600,3065r-2,9l4599,3074xe" fillcolor="black" stroked="f">
              <v:path arrowok="t"/>
            </v:shape>
            <v:shape id="_x0000_s13439" style="position:absolute;left:2242;top:1567;width:3186;height:2819" coordorigin="2242,1567" coordsize="3186,2819" path="m4608,3068r5,-13l4612,3051r-4,11l4605,3070r3,-2xe" fillcolor="black" stroked="f">
              <v:path arrowok="t"/>
            </v:shape>
            <v:shape id="_x0000_s13438" style="position:absolute;left:2242;top:1567;width:3186;height:2819" coordorigin="2242,1567" coordsize="3186,2819" path="m4611,3065r1,-3l4613,3055r-5,13l4611,3065xe" fillcolor="black" stroked="f">
              <v:path arrowok="t"/>
            </v:shape>
            <v:shape id="_x0000_s13437" style="position:absolute;left:2242;top:1567;width:3186;height:2819" coordorigin="2242,1567" coordsize="3186,2819" path="m4090,2864r-1,l4087,2867r-6,15l4083,2885r7,-21xe" fillcolor="black" stroked="f">
              <v:path arrowok="t"/>
            </v:shape>
            <v:shape id="_x0000_s13436" style="position:absolute;left:2242;top:1567;width:3186;height:2819" coordorigin="2242,1567" coordsize="3186,2819" path="m4088,2876r4,-6l4093,2865r-3,-1l4083,2885r5,-9xe" fillcolor="black" stroked="f">
              <v:path arrowok="t"/>
            </v:shape>
            <v:shape id="_x0000_s13435" style="position:absolute;left:2242;top:1567;width:3186;height:2819" coordorigin="2242,1567" coordsize="3186,2819" path="m4434,3013r-1,2l4439,3008r-1,l4435,3013r-1,-1l4433,3010r-1,-2l4425,3019r9,-6xe" fillcolor="black" stroked="f">
              <v:path arrowok="t"/>
            </v:shape>
            <v:shape id="_x0000_s13434" style="position:absolute;left:2242;top:1567;width:3186;height:2819" coordorigin="2242,1567" coordsize="3186,2819" path="m4432,3008r-6,-1l4424,3012r-7,2l4414,3015r5,2l4425,3019r7,-11xe" fillcolor="black" stroked="f">
              <v:path arrowok="t"/>
            </v:shape>
            <v:shape id="_x0000_s13433" style="position:absolute;left:2242;top:1567;width:3186;height:2819" coordorigin="2242,1567" coordsize="3186,2819" path="m4438,3008r-1,l4436,3008r-2,4l4435,3013r3,-5xe" fillcolor="black" stroked="f">
              <v:path arrowok="t"/>
            </v:shape>
            <v:shape id="_x0000_s13432" style="position:absolute;left:2242;top:1567;width:3186;height:2819" coordorigin="2242,1567" coordsize="3186,2819" path="m4451,3006r-1,-3l4450,3000r-10,8l4439,3008r-6,7l4451,3006xe" fillcolor="black" stroked="f">
              <v:path arrowok="t"/>
            </v:shape>
            <v:shape id="_x0000_s13431" style="position:absolute;left:2242;top:1567;width:3186;height:2819" coordorigin="2242,1567" coordsize="3186,2819" path="m4450,3000r-8,3l4440,3008r10,-8xe" fillcolor="black" stroked="f">
              <v:path arrowok="t"/>
            </v:shape>
            <v:shape id="_x0000_s13430" style="position:absolute;left:2242;top:1567;width:3186;height:2819" coordorigin="2242,1567" coordsize="3186,2819" path="m4377,2975r-1,1l4376,2978r4,12l4381,2992r-4,-17xe" fillcolor="black" stroked="f">
              <v:path arrowok="t"/>
            </v:shape>
            <v:shape id="_x0000_s13429" style="position:absolute;left:2242;top:1567;width:3186;height:2819" coordorigin="2242,1567" coordsize="3186,2819" path="m4846,3151r-1,-1l4843,3152r-3,9l4843,3164r3,-13xe" fillcolor="black" stroked="f">
              <v:path arrowok="t"/>
            </v:shape>
            <v:shape id="_x0000_s13428" style="position:absolute;left:2242;top:1567;width:3186;height:2819" coordorigin="2242,1567" coordsize="3186,2819" path="m4847,3159r3,-4l4850,3152r-4,-1l4843,3164r4,-5xe" fillcolor="black" stroked="f">
              <v:path arrowok="t"/>
            </v:shape>
            <v:shape id="_x0000_s13427" style="position:absolute;left:2242;top:1567;width:3186;height:2819" coordorigin="2242,1567" coordsize="3186,2819" path="m4656,3096r4,-6l4666,3080r-3,-1l4660,3088r-3,2l4655,3088r,l4654,3089r,2l4653,3097r3,-1xe" fillcolor="black" stroked="f">
              <v:path arrowok="t"/>
            </v:shape>
            <v:shape id="_x0000_s13426" style="position:absolute;left:2242;top:1567;width:3186;height:2819" coordorigin="2242,1567" coordsize="3186,2819" path="m4663,3079r-2,-1l4657,3084r1,2l4660,3088r3,-9xe" fillcolor="black" stroked="f">
              <v:path arrowok="t"/>
            </v:shape>
            <v:shape id="_x0000_s13425" style="position:absolute;left:2242;top:1567;width:3186;height:2819" coordorigin="2242,1567" coordsize="3186,2819" path="m4674,3094r5,-5l4689,3068r-1,l4687,3071r,2l4683,3078r-4,3l4671,3088r-4,8l4670,3097r4,-3xe" fillcolor="black" stroked="f">
              <v:path arrowok="t"/>
            </v:shape>
            <v:shape id="_x0000_s13424" style="position:absolute;left:2242;top:1567;width:3186;height:2819" coordorigin="2242,1567" coordsize="3186,2819" path="m4688,3081r3,-5l4689,3071r,-3l4679,3089r9,-8xe" fillcolor="black" stroked="f">
              <v:path arrowok="t"/>
            </v:shape>
            <v:shape id="_x0000_s13423" style="position:absolute;left:2242;top:1567;width:3186;height:2819" coordorigin="2242,1567" coordsize="3186,2819" path="m4416,3010r7,-7l4418,3000r-10,5l4401,3008r4,1l4411,3012r5,-2xe" fillcolor="black" stroked="f">
              <v:path arrowok="t"/>
            </v:shape>
            <v:shape id="_x0000_s13422" style="position:absolute;left:2242;top:1567;width:3186;height:2819" coordorigin="2242,1567" coordsize="3186,2819" path="m4426,2998r-2,1l4423,3001r,1l4423,3003r3,2l4426,2998xe" fillcolor="black" stroked="f">
              <v:path arrowok="t"/>
            </v:shape>
            <v:shape id="_x0000_s13421" style="position:absolute;left:2242;top:1567;width:3186;height:2819" coordorigin="2242,1567" coordsize="3186,2819" path="m4429,3004r5,-2l4431,2996r-5,10l4429,3004xe" fillcolor="black" stroked="f">
              <v:path arrowok="t"/>
            </v:shape>
            <v:shape id="_x0000_s13420" style="position:absolute;left:2242;top:1567;width:3186;height:2819" coordorigin="2242,1567" coordsize="3186,2819" path="m4358,2979r3,-8l4353,2968r3,13l4358,2979xe" fillcolor="black" stroked="f">
              <v:path arrowok="t"/>
            </v:shape>
            <v:shape id="_x0000_s13419" style="position:absolute;left:2242;top:1567;width:3186;height:2819" coordorigin="2242,1567" coordsize="3186,2819" path="m4284,2940r-2,2l4279,2944r,7l4282,2952r2,-12xe" fillcolor="black" stroked="f">
              <v:path arrowok="t"/>
            </v:shape>
            <v:shape id="_x0000_s13418" style="position:absolute;left:2242;top:1567;width:3186;height:2819" coordorigin="2242,1567" coordsize="3186,2819" path="m4285,2951r2,-6l4284,2940r-2,12l4283,2952r2,-1xe" fillcolor="black" stroked="f">
              <v:path arrowok="t"/>
            </v:shape>
            <v:shape id="_x0000_s13417" style="position:absolute;left:2242;top:1567;width:3186;height:2819" coordorigin="2242,1567" coordsize="3186,2819" path="m4621,3065r-2,1l4617,3069r,2l4617,3077r4,-12xe" fillcolor="black" stroked="f">
              <v:path arrowok="t"/>
            </v:shape>
            <v:shape id="_x0000_s13416" style="position:absolute;left:2242;top:1567;width:3186;height:2819" coordorigin="2242,1567" coordsize="3186,2819" path="m4619,3077r6,-6l4629,3060r,-4l4626,3063r-5,2l4617,3077r2,xe" fillcolor="black" stroked="f">
              <v:path arrowok="t"/>
            </v:shape>
            <v:shape id="_x0000_s13415" style="position:absolute;left:2242;top:1567;width:3186;height:2819" coordorigin="2242,1567" coordsize="3186,2819" path="m4630,3065r3,-4l4630,3060r-1,l4625,3071r5,-6xe" fillcolor="black" stroked="f">
              <v:path arrowok="t"/>
            </v:shape>
            <v:shape id="_x0000_s13414" style="position:absolute;left:2242;top:1567;width:3186;height:2819" coordorigin="2242,1567" coordsize="3186,2819" path="m4622,3057r2,-2l4625,3055r5,-12l4628,3039r5,-4l4631,3026r-3,13l4628,3040r-7,19l4622,3057xe" fillcolor="black" stroked="f">
              <v:path arrowok="t"/>
            </v:shape>
            <v:shape id="_x0000_s13413" style="position:absolute;left:2242;top:1567;width:3186;height:2819" coordorigin="2242,1567" coordsize="3186,2819" path="m4620,3061r1,-2l4628,3040r-3,6l4623,3049r-2,1l4617,3053r-2,8l4618,3062r2,-1xe" fillcolor="black" stroked="f">
              <v:path arrowok="t"/>
            </v:shape>
            <v:shape id="_x0000_s13412" style="position:absolute;left:2242;top:1567;width:3186;height:2819" coordorigin="2242,1567" coordsize="3186,2819" path="m4629,3051r1,-8l4625,3055r4,l4629,3051xe" fillcolor="black" stroked="f">
              <v:path arrowok="t"/>
            </v:shape>
            <v:shape id="_x0000_s13411" style="position:absolute;left:2242;top:1567;width:3186;height:2819" coordorigin="2242,1567" coordsize="3186,2819" path="m4586,3164r5,-4l4587,3159r-11,10l4586,3164xe" fillcolor="black" stroked="f">
              <v:path arrowok="t"/>
            </v:shape>
            <v:shape id="_x0000_s13410" style="position:absolute;left:2242;top:1567;width:3186;height:2819" coordorigin="2242,1567" coordsize="3186,2819" path="m4604,3040r8,-17l4604,3031r-9,13l4604,3040xe" fillcolor="black" stroked="f">
              <v:path arrowok="t"/>
            </v:shape>
            <v:shape id="_x0000_s13409" style="position:absolute;left:2242;top:1567;width:3186;height:2819" coordorigin="2242,1567" coordsize="3186,2819" path="m4609,3035r2,-3l4611,3028r1,-5l4604,3040r5,-5xe" fillcolor="black" stroked="f">
              <v:path arrowok="t"/>
            </v:shape>
            <v:shape id="_x0000_s13408" style="position:absolute;left:2242;top:1567;width:3186;height:2819" coordorigin="2242,1567" coordsize="3186,2819" path="m4562,3162r1,-2l4561,3161r,1l4562,3162r,xe" fillcolor="black" stroked="f">
              <v:path arrowok="t"/>
            </v:shape>
            <v:shape id="_x0000_s13407" style="position:absolute;left:2242;top:1567;width:3186;height:2819" coordorigin="2242,1567" coordsize="3186,2819" path="m4631,3023r-7,5l4622,3034r-1,1l4619,3035r-2,l4615,3045r2,1l4619,3046r12,-23xe" fillcolor="black" stroked="f">
              <v:path arrowok="t"/>
            </v:shape>
            <v:shape id="_x0000_s13406" style="position:absolute;left:2242;top:1567;width:3186;height:2819" coordorigin="2242,1567" coordsize="3186,2819" path="m4628,3040r,-1l4631,3026r,-3l4619,3046r9,-6xe" fillcolor="black" stroked="f">
              <v:path arrowok="t"/>
            </v:shape>
            <v:shape id="_x0000_s13405" style="position:absolute;left:2242;top:1567;width:3186;height:2819" coordorigin="2242,1567" coordsize="3186,2819" path="m4629,3055r,l4629,3056r,-1xe" fillcolor="black" stroked="f">
              <v:path arrowok="t"/>
            </v:shape>
            <v:shape id="_x0000_s13404" style="position:absolute;left:2242;top:1567;width:3186;height:2819" coordorigin="2242,1567" coordsize="3186,2819" path="m4496,3015r-5,4l4487,3011r,11l4487,3026r2,l4496,3015xe" fillcolor="black" stroked="f">
              <v:path arrowok="t"/>
            </v:shape>
            <v:shape id="_x0000_s13403" style="position:absolute;left:2242;top:1567;width:3186;height:2819" coordorigin="2242,1567" coordsize="3186,2819" path="m4495,3022r4,-2l4500,3015r,-2l4499,3013r-3,2l4489,3026r6,-4xe" fillcolor="black" stroked="f">
              <v:path arrowok="t"/>
            </v:shape>
            <v:shape id="_x0000_s13402" style="position:absolute;left:2242;top:1567;width:3186;height:2819" coordorigin="2242,1567" coordsize="3186,2819" path="m4477,3017r3,-2l4481,3014r-1,-2l4479,3009r-6,3l4473,3016r-1,3l4473,3019r4,-2xe" fillcolor="black" stroked="f">
              <v:path arrowok="t"/>
            </v:shape>
            <v:shape id="_x0000_s13401" style="position:absolute;left:2242;top:1567;width:3186;height:2819" coordorigin="2242,1567" coordsize="3186,2819" path="m4406,2990r6,-8l4411,2986r6,-2l4428,2968r-8,7l4412,2981r-3,-1l4407,2979r-6,6l4400,2993r6,-3xe" fillcolor="black" stroked="f">
              <v:path arrowok="t"/>
            </v:shape>
            <v:shape id="_x0000_s13400" style="position:absolute;left:2242;top:1567;width:3186;height:2819" coordorigin="2242,1567" coordsize="3186,2819" path="m4426,2981r3,-3l4428,2973r,-5l4417,2984r9,-3xe" fillcolor="black" stroked="f">
              <v:path arrowok="t"/>
            </v:shape>
            <v:shape id="_x0000_s13399" style="position:absolute;left:2242;top:1567;width:3186;height:2819" coordorigin="2242,1567" coordsize="3186,2819" path="m4401,2985r-3,7l4400,2993r1,-8xe" fillcolor="black" stroked="f">
              <v:path arrowok="t"/>
            </v:shape>
            <v:shape id="_x0000_s13398" style="position:absolute;left:2242;top:1567;width:3186;height:2819" coordorigin="2242,1567" coordsize="3186,2819" path="m4412,2981r-3,-1l4412,2981xe" fillcolor="black" stroked="f">
              <v:path arrowok="t"/>
            </v:shape>
            <v:shape id="_x0000_s13397" style="position:absolute;left:2242;top:1567;width:3186;height:2819" coordorigin="2242,1567" coordsize="3186,2819" path="m4946,3187r5,-5l4950,3180r-2,l4944,3183r-11,5l4935,3192r11,-5xe" fillcolor="black" stroked="f">
              <v:path arrowok="t"/>
            </v:shape>
            <v:shape id="_x0000_s13396" style="position:absolute;left:2242;top:1567;width:3186;height:2819" coordorigin="2242,1567" coordsize="3186,2819" path="m4951,3186r1,-2l4951,3182r-5,5l4951,3186xe" fillcolor="black" stroked="f">
              <v:path arrowok="t"/>
            </v:shape>
            <v:shape id="_x0000_s13395" style="position:absolute;left:2242;top:1567;width:3186;height:2819" coordorigin="2242,1567" coordsize="3186,2819" path="m4579,3050r7,1l4586,3045r-2,2l4580,3048r-1,2l4579,3053r1,7l4579,3050xe" fillcolor="black" stroked="f">
              <v:path arrowok="t"/>
            </v:shape>
            <v:shape id="_x0000_s13394" style="position:absolute;left:2242;top:1567;width:3186;height:2819" coordorigin="2242,1567" coordsize="3186,2819" path="m4591,3042r,-3l4591,3039r-1,2l4589,3043r-3,2l4586,3051r4,l4591,3042xe" fillcolor="black" stroked="f">
              <v:path arrowok="t"/>
            </v:shape>
            <v:shape id="_x0000_s13393" style="position:absolute;left:2242;top:1567;width:3186;height:2819" coordorigin="2242,1567" coordsize="3186,2819" path="m4612,3049r,-1l4612,3046r-4,7l4612,3049xe" fillcolor="black" stroked="f">
              <v:path arrowok="t"/>
            </v:shape>
            <v:shape id="_x0000_s13392" style="position:absolute;left:2242;top:1567;width:3186;height:2819" coordorigin="2242,1567" coordsize="3186,2819" path="m4525,3031r3,-2l4527,3024r-4,2l4521,3029r1,1l4523,3031r2,xe" fillcolor="black" stroked="f">
              <v:path arrowok="t"/>
            </v:shape>
            <v:shape id="_x0000_s13391" style="position:absolute;left:2242;top:1567;width:3186;height:2819" coordorigin="2242,1567" coordsize="3186,2819" path="m4535,3024r,-5l4527,3024r1,5l4535,3024xe" fillcolor="black" stroked="f">
              <v:path arrowok="t"/>
            </v:shape>
            <v:shape id="_x0000_s13390" style="position:absolute;left:2242;top:1567;width:3186;height:2819" coordorigin="2242,1567" coordsize="3186,2819" path="m4479,3003r3,-2l4485,3005r-3,-4l4481,3000r2,-7l4477,2997r-7,5l4470,3007r3,1l4479,3003xe" fillcolor="black" stroked="f">
              <v:path arrowok="t"/>
            </v:shape>
            <v:shape id="_x0000_s13389" style="position:absolute;left:2242;top:1567;width:3186;height:2819" coordorigin="2242,1567" coordsize="3186,2819" path="m4485,2998r-2,-5l4481,3000r1,1l4485,2998xe" fillcolor="black" stroked="f">
              <v:path arrowok="t"/>
            </v:shape>
            <v:shape id="_x0000_s13388" style="position:absolute;left:2242;top:1567;width:3186;height:2819" coordorigin="2242,1567" coordsize="3186,2819" path="m4439,2998r6,-9l4435,2995r-2,1l4433,2998r3,1l4439,2998xe" fillcolor="black" stroked="f">
              <v:path arrowok="t"/>
            </v:shape>
            <v:shape id="_x0000_s13387" style="position:absolute;left:2242;top:1567;width:3186;height:2819" coordorigin="2242,1567" coordsize="3186,2819" path="m4443,2996r6,-2l4450,2992r-1,-2l4447,2986r-2,3l4439,2998r4,-2xe" fillcolor="black" stroked="f">
              <v:path arrowok="t"/>
            </v:shape>
            <v:shape id="_x0000_s13386" style="position:absolute;left:2242;top:1567;width:3186;height:2819" coordorigin="2242,1567" coordsize="3186,2819" path="m4962,3190r3,-1l4963,3187r-9,1l4954,3190r-1,2l4958,3193r4,-3xe" fillcolor="black" stroked="f">
              <v:path arrowok="t"/>
            </v:shape>
            <v:shape id="_x0000_s13385" style="position:absolute;left:2242;top:1567;width:3186;height:2819" coordorigin="2242,1567" coordsize="3186,2819" path="m4966,3188r-3,-1l4965,3189r1,-1xe" fillcolor="black" stroked="f">
              <v:path arrowok="t"/>
            </v:shape>
            <v:shape id="_x0000_s13384" style="position:absolute;left:2242;top:1567;width:3186;height:2819" coordorigin="2242,1567" coordsize="3186,2819" path="m4697,3085r-2,-6l4693,3080r-1,7l4691,3094r2,1l4697,3085xe" fillcolor="black" stroked="f">
              <v:path arrowok="t"/>
            </v:shape>
            <v:shape id="_x0000_s13383" style="position:absolute;left:2242;top:1567;width:3186;height:2819" coordorigin="2242,1567" coordsize="3186,2819" path="m4697,3092r2,-2l4699,3088r-2,-3l4693,3095r4,-3xe" fillcolor="black" stroked="f">
              <v:path arrowok="t"/>
            </v:shape>
            <v:shape id="_x0000_s13382" style="position:absolute;left:2242;top:1567;width:3186;height:2819" coordorigin="2242,1567" coordsize="3186,2819" path="m4317,2913r-1,-4l4315,2905r-1,l4314,2916r4,2l4317,2913xe" fillcolor="black" stroked="f">
              <v:path arrowok="t"/>
            </v:shape>
            <v:shape id="_x0000_s13381" style="position:absolute;left:2242;top:1567;width:3186;height:2819" coordorigin="2242,1567" coordsize="3186,2819" path="m4327,2940r-9,-22l4314,2916r8,23l4322,2941r9,18l4331,2960r-4,-20xe" fillcolor="black" stroked="f">
              <v:path arrowok="t"/>
            </v:shape>
            <v:shape id="_x0000_s13380" style="position:absolute;left:2242;top:1567;width:3186;height:2819" coordorigin="2242,1567" coordsize="3186,2819" path="m3550,2661r-1,-9l3548,2659r-1,7l3548,2667r2,-6xe" fillcolor="black" stroked="f">
              <v:path arrowok="t"/>
            </v:shape>
            <v:shape id="_x0000_s13379" style="position:absolute;left:2242;top:1567;width:3186;height:2819" coordorigin="2242,1567" coordsize="3186,2819" path="m4675,3063r1,-4l4678,3051r-7,5l4669,3059r,2l4670,3065r5,-2xe" fillcolor="black" stroked="f">
              <v:path arrowok="t"/>
            </v:shape>
            <v:shape id="_x0000_s13378" style="position:absolute;left:2242;top:1567;width:3186;height:2819" coordorigin="2242,1567" coordsize="3186,2819" path="m4677,3057r1,-1l4681,3049r-3,2l4676,3059r1,-2xe" fillcolor="black" stroked="f">
              <v:path arrowok="t"/>
            </v:shape>
            <v:shape id="_x0000_s13377" style="position:absolute;left:2242;top:1567;width:3186;height:2819" coordorigin="2242,1567" coordsize="3186,2819" path="m4680,3055r4,-1l4684,3052r-3,-3l4678,3056r2,-1xe" fillcolor="black" stroked="f">
              <v:path arrowok="t"/>
            </v:shape>
            <v:shape id="_x0000_s13376" style="position:absolute;left:2242;top:1567;width:3186;height:2819" coordorigin="2242,1567" coordsize="3186,2819" path="m4678,3073r7,-12l4684,3055r-1,3l4679,3063r-4,3l4667,3082r4,1l4678,3073xe" fillcolor="black" stroked="f">
              <v:path arrowok="t"/>
            </v:shape>
            <v:shape id="_x0000_s13375" style="position:absolute;left:2242;top:1567;width:3186;height:2819" coordorigin="2242,1567" coordsize="3186,2819" path="m4683,3070r4,-2l4687,3067r-2,-6l4678,3073r5,-3xe" fillcolor="black" stroked="f">
              <v:path arrowok="t"/>
            </v:shape>
            <v:shape id="_x0000_s13374" style="position:absolute;left:2242;top:1567;width:3186;height:2819" coordorigin="2242,1567" coordsize="3186,2819" path="m4663,3073r2,-3l4665,3065r-6,10l4663,3073xe" fillcolor="black" stroked="f">
              <v:path arrowok="t"/>
            </v:shape>
            <v:shape id="_x0000_s13373" style="position:absolute;left:2242;top:1567;width:3186;height:2819" coordorigin="2242,1567" coordsize="3186,2819" path="m4459,3002r6,-13l4455,2995r-3,7l4457,3004r2,-2xe" fillcolor="black" stroked="f">
              <v:path arrowok="t"/>
            </v:shape>
            <v:shape id="_x0000_s13372" style="position:absolute;left:2242;top:1567;width:3186;height:2819" coordorigin="2242,1567" coordsize="3186,2819" path="m4467,2996r1,-2l4467,2991r-2,-2l4459,3002r8,-6xe" fillcolor="black" stroked="f">
              <v:path arrowok="t"/>
            </v:shape>
            <v:shape id="_x0000_s13371" style="position:absolute;left:2242;top:1567;width:3186;height:2819" coordorigin="2242,1567" coordsize="3186,2819" path="m4374,2954r-4,-9l4368,2946r-4,1l4370,2957r2,9l4372,2969r2,-15xe" fillcolor="black" stroked="f">
              <v:path arrowok="t"/>
            </v:shape>
            <v:shape id="_x0000_s13370" style="position:absolute;left:2242;top:1567;width:3186;height:2819" coordorigin="2242,1567" coordsize="3186,2819" path="m4378,2973r-1,-5l4374,2954r-2,15l4374,2972r3,2l4378,2973xe" fillcolor="black" stroked="f">
              <v:path arrowok="t"/>
            </v:shape>
            <v:shape id="_x0000_s13369" style="position:absolute;left:2242;top:1567;width:3186;height:2819" coordorigin="2242,1567" coordsize="3186,2819" path="m4300,2942r1,-3l4298,2923r-2,3l4295,2930r3,-1l4296,2943r2,4l4300,2942xe" fillcolor="black" stroked="f">
              <v:path arrowok="t"/>
            </v:shape>
            <v:shape id="_x0000_s13368" style="position:absolute;left:2242;top:1567;width:3186;height:2819" coordorigin="2242,1567" coordsize="3186,2819" path="m4281,2936r3,-1l4285,2931r-8,-3l4277,2938r4,-2xe" fillcolor="black" stroked="f">
              <v:path arrowok="t"/>
            </v:shape>
            <v:shape id="_x0000_s13367" style="position:absolute;left:2242;top:1567;width:3186;height:2819" coordorigin="2242,1567" coordsize="3186,2819" path="m4857,3127r-4,3l4846,3150r4,1l4857,3127xe" fillcolor="black" stroked="f">
              <v:path arrowok="t"/>
            </v:shape>
            <v:shape id="_x0000_s13366" style="position:absolute;left:2242;top:1567;width:3186;height:2819" coordorigin="2242,1567" coordsize="3186,2819" path="m4857,3141r9,-13l4863,3127r-6,l4850,3151r7,-10xe" fillcolor="black" stroked="f">
              <v:path arrowok="t"/>
            </v:shape>
            <v:shape id="_x0000_s13365" style="position:absolute;left:2242;top:1567;width:3186;height:2819" coordorigin="2242,1567" coordsize="3186,2819" path="m4831,3140r5,-16l4833,3128r-2,4l4828,3140r-1,2l4831,3140xe" fillcolor="black" stroked="f">
              <v:path arrowok="t"/>
            </v:shape>
            <v:shape id="_x0000_s13364" style="position:absolute;left:2242;top:1567;width:3186;height:2819" coordorigin="2242,1567" coordsize="3186,2819" path="m4835,3137r5,-12l4838,3124r-2,l4831,3140r4,-3xe" fillcolor="black" stroked="f">
              <v:path arrowok="t"/>
            </v:shape>
            <v:shape id="_x0000_s13363" style="position:absolute;left:2242;top:1567;width:3186;height:2819" coordorigin="2242,1567" coordsize="3186,2819" path="m4486,3008r-1,-3l4482,3001r2,6l4485,3012r1,-4xe" fillcolor="black" stroked="f">
              <v:path arrowok="t"/>
            </v:shape>
            <v:shape id="_x0000_s13362" style="position:absolute;left:2242;top:1567;width:3186;height:2819" coordorigin="2242,1567" coordsize="3186,2819" path="m4488,3011r2,-2l4492,3003r-5,5l4486,3008r-1,4l4485,3012r3,-1xe" fillcolor="black" stroked="f">
              <v:path arrowok="t"/>
            </v:shape>
            <v:shape id="_x0000_s13361" style="position:absolute;left:2242;top:1567;width:3186;height:2819" coordorigin="2242,1567" coordsize="3186,2819" path="m4493,3007r3,-2l4498,2999r-2,1l4492,3003r-2,6l4493,3007xe" fillcolor="black" stroked="f">
              <v:path arrowok="t"/>
            </v:shape>
            <v:shape id="_x0000_s13360" style="position:absolute;left:2242;top:1567;width:3186;height:2819" coordorigin="2242,1567" coordsize="3186,2819" path="m4497,3004r2,l4499,3003r-1,-2l4498,2999r-2,6l4497,3004xe" fillcolor="black" stroked="f">
              <v:path arrowok="t"/>
            </v:shape>
            <v:shape id="_x0000_s13359" style="position:absolute;left:2242;top:1567;width:3186;height:2819" coordorigin="2242,1567" coordsize="3186,2819" path="m4929,3169r1,-8l4929,3160r-3,3l4923,3166r-7,7l4919,3175r10,-6xe" fillcolor="black" stroked="f">
              <v:path arrowok="t"/>
            </v:shape>
            <v:shape id="_x0000_s13358" style="position:absolute;left:2242;top:1567;width:3186;height:2819" coordorigin="2242,1567" coordsize="3186,2819" path="m4936,3165r-2,-4l4932,3161r-2,l4929,3169r7,-4xe" fillcolor="black" stroked="f">
              <v:path arrowok="t"/>
            </v:shape>
            <v:shape id="_x0000_s13357" style="position:absolute;left:2242;top:1567;width:3186;height:2819" coordorigin="2242,1567" coordsize="3186,2819" path="m4623,3702r1,-2l4625,3700r,-2l4626,3697r-6,-13l4620,3692r3,12l4623,3702xe" fillcolor="black" stroked="f">
              <v:path arrowok="t"/>
            </v:shape>
            <v:shape id="_x0000_s13356" style="position:absolute;left:2242;top:1567;width:3186;height:2819" coordorigin="2242,1567" coordsize="3186,2819" path="m4628,3701r-3,-1l4624,3700r2,6l4625,3708r-2,6l4628,3701xe" fillcolor="black" stroked="f">
              <v:path arrowok="t"/>
            </v:shape>
            <v:shape id="_x0000_s13355" style="position:absolute;left:2242;top:1567;width:3186;height:2819" coordorigin="2242,1567" coordsize="3186,2819" path="m4627,3710r,-2l4628,3708r,2l4631,3708r-2,-4l4629,3703r-1,-2l4623,3714r4,-4xe" fillcolor="black" stroked="f">
              <v:path arrowok="t"/>
            </v:shape>
            <v:shape id="_x0000_s13354" style="position:absolute;left:2242;top:1567;width:3186;height:2819" coordorigin="2242,1567" coordsize="3186,2819" path="m4631,3720r-4,-10l4626,3727r1,-1l4629,3727r2,-7xe" fillcolor="black" stroked="f">
              <v:path arrowok="t"/>
            </v:shape>
            <v:shape id="_x0000_s13353" style="position:absolute;left:2242;top:1567;width:3186;height:2819" coordorigin="2242,1567" coordsize="3186,2819" path="m4634,3743r-3,-23l4629,3727r3,1l4631,3738r2,6l4634,3743xe" fillcolor="black" stroked="f">
              <v:path arrowok="t"/>
            </v:shape>
            <v:shape id="_x0000_s13352" style="position:absolute;left:2242;top:1567;width:3186;height:2819" coordorigin="2242,1567" coordsize="3186,2819" path="m4647,3740r-16,-20l4640,3735r5,5l4649,3745r-2,-5xe" fillcolor="black" stroked="f">
              <v:path arrowok="t"/>
            </v:shape>
            <v:shape id="_x0000_s13351" style="position:absolute;left:2242;top:1567;width:3186;height:2819" coordorigin="2242,1567" coordsize="3186,2819" path="m4598,3662r-15,-7l4599,3667r1,l4598,3662xe" fillcolor="black" stroked="f">
              <v:path arrowok="t"/>
            </v:shape>
            <v:shape id="_x0000_s13350" style="position:absolute;left:2242;top:1567;width:3186;height:2819" coordorigin="2242,1567" coordsize="3186,2819" path="m4552,3636r-4,-3l4538,3624r-6,l4542,3633r11,11l4552,3636xe" fillcolor="black" stroked="f">
              <v:path arrowok="t"/>
            </v:shape>
            <v:shape id="_x0000_s13349" style="position:absolute;left:2242;top:1567;width:3186;height:2819" coordorigin="2242,1567" coordsize="3186,2819" path="m4574,3655r-15,-12l4557,3641r-5,-5l4553,3644r19,16l4588,3673r-14,-18xe" fillcolor="black" stroked="f">
              <v:path arrowok="t"/>
            </v:shape>
            <v:shape id="_x0000_s13348" style="position:absolute;left:2242;top:1567;width:3186;height:2819" coordorigin="2242,1567" coordsize="3186,2819" path="m4603,3682r-9,-11l4574,3655r14,18l4589,3673r10,5l4602,3686r1,-4xe" fillcolor="black" stroked="f">
              <v:path arrowok="t"/>
            </v:shape>
            <v:shape id="_x0000_s13347" style="position:absolute;left:2242;top:1567;width:3186;height:2819" coordorigin="2242,1567" coordsize="3186,2819" path="m4626,3660r-16,-8l4606,3664r1,-3l4629,3671r5,5l4626,3660xe" fillcolor="black" stroked="f">
              <v:path arrowok="t"/>
            </v:shape>
            <v:shape id="_x0000_s13346" style="position:absolute;left:2242;top:1567;width:3186;height:2819" coordorigin="2242,1567" coordsize="3186,2819" path="m4671,3679r-23,-9l4626,3660r8,16l4636,3677r7,3l4650,3682r20,8l4685,3700r-14,-21xe" fillcolor="black" stroked="f">
              <v:path arrowok="t"/>
            </v:shape>
            <v:shape id="_x0000_s13345" style="position:absolute;left:2242;top:1567;width:3186;height:2819" coordorigin="2242,1567" coordsize="3186,2819" path="m4691,3687r-20,-8l4685,3700r1,l4691,3687xe" fillcolor="black" stroked="f">
              <v:path arrowok="t"/>
            </v:shape>
            <v:shape id="_x0000_s13344" style="position:absolute;left:2242;top:1567;width:3186;height:2819" coordorigin="2242,1567" coordsize="3186,2819" path="m4700,3703r-14,-2l4690,3705r8,3l4700,3703xe" fillcolor="black" stroked="f">
              <v:path arrowok="t"/>
            </v:shape>
            <v:shape id="_x0000_s13343" style="position:absolute;left:2242;top:1567;width:3186;height:2819" coordorigin="2242,1567" coordsize="3186,2819" path="m4620,3684r-4,1l4615,3690r2,1l4620,3692r,-8xe" fillcolor="black" stroked="f">
              <v:path arrowok="t"/>
            </v:shape>
            <v:shape id="_x0000_s13342" style="position:absolute;left:2242;top:1567;width:3186;height:2819" coordorigin="2242,1567" coordsize="3186,2819" path="m4637,3717r-3,-5l4631,3708r-3,2l4634,3718r3,-1xe" fillcolor="black" stroked="f">
              <v:path arrowok="t"/>
            </v:shape>
            <v:shape id="_x0000_s13341" style="position:absolute;left:2242;top:1567;width:3186;height:2819" coordorigin="2242,1567" coordsize="3186,2819" path="m4836,3152r2,-2l4835,3144r-2,2l4836,3147r-3,7l4836,3152xe" fillcolor="black" stroked="f">
              <v:path arrowok="t"/>
            </v:shape>
            <v:shape id="_x0000_s13340" style="position:absolute;left:2242;top:1567;width:3186;height:2819" coordorigin="2242,1567" coordsize="3186,2819" path="m4835,3144r5,-10l4834,3143r1,1l4833,3145r-1,l4832,3146r1,l4835,3144xe" fillcolor="black" stroked="f">
              <v:path arrowok="t"/>
            </v:shape>
            <v:shape id="_x0000_s13339" style="position:absolute;left:2242;top:1567;width:3186;height:2819" coordorigin="2242,1567" coordsize="3186,2819" path="m4847,3128r-1,-1l4843,3130r-3,4l4835,3144r3,2l4847,3128xe" fillcolor="black" stroked="f">
              <v:path arrowok="t"/>
            </v:shape>
            <v:shape id="_x0000_s13338" style="position:absolute;left:2242;top:1567;width:3186;height:2819" coordorigin="2242,1567" coordsize="3186,2819" path="m4844,3137r6,-8l4850,3129r-3,-1l4838,3146r6,-9xe" fillcolor="black" stroked="f">
              <v:path arrowok="t"/>
            </v:shape>
            <v:shape id="_x0000_s13337" style="position:absolute;left:2242;top:1567;width:3186;height:2819" coordorigin="2242,1567" coordsize="3186,2819" path="m4331,3401r,-11l4326,3392r-1,12l4325,3412r1,2l4331,3401xe" fillcolor="black" stroked="f">
              <v:path arrowok="t"/>
            </v:shape>
            <v:shape id="_x0000_s13336" style="position:absolute;left:2242;top:1567;width:3186;height:2819" coordorigin="2242,1567" coordsize="3186,2819" path="m4329,3412r1,-1l4331,3406r,-5l4326,3414r3,-2xe" fillcolor="black" stroked="f">
              <v:path arrowok="t"/>
            </v:shape>
            <v:shape id="_x0000_s13335" style="position:absolute;left:2242;top:1567;width:3186;height:2819" coordorigin="2242,1567" coordsize="3186,2819" path="m4442,3087r-3,2l4436,3090r-5,2l4428,3097r6,2l4442,3087xe" fillcolor="black" stroked="f">
              <v:path arrowok="t"/>
            </v:shape>
            <v:shape id="_x0000_s13334" style="position:absolute;left:2242;top:1567;width:3186;height:2819" coordorigin="2242,1567" coordsize="3186,2819" path="m4447,3094r-1,-12l4444,3085r-2,2l4434,3099r13,-5xe" fillcolor="black" stroked="f">
              <v:path arrowok="t"/>
            </v:shape>
            <v:shape id="_x0000_s13333" style="position:absolute;left:2242;top:1567;width:3186;height:2819" coordorigin="2242,1567" coordsize="3186,2819" path="m4449,3090r2,-5l4446,3082r1,12l4449,3090xe" fillcolor="black" stroked="f">
              <v:path arrowok="t"/>
            </v:shape>
            <v:shape id="_x0000_s13332" style="position:absolute;left:2242;top:1567;width:3186;height:2819" coordorigin="2242,1567" coordsize="3186,2819" path="m4438,2978r-5,3l4432,2982r1,4l4434,2989r4,-11xe" fillcolor="black" stroked="f">
              <v:path arrowok="t"/>
            </v:shape>
            <v:shape id="_x0000_s13331" style="position:absolute;left:2242;top:1567;width:3186;height:2819" coordorigin="2242,1567" coordsize="3186,2819" path="m4435,2989r6,-4l4445,2974r-3,2l4438,2978r-4,11l4435,2989xe" fillcolor="black" stroked="f">
              <v:path arrowok="t"/>
            </v:shape>
            <v:shape id="_x0000_s13330" style="position:absolute;left:2242;top:1567;width:3186;height:2819" coordorigin="2242,1567" coordsize="3186,2819" path="m4445,2982r4,-9l4446,2970r-1,4l4441,2985r4,-3xe" fillcolor="black" stroked="f">
              <v:path arrowok="t"/>
            </v:shape>
            <v:shape id="_x0000_s13329" style="position:absolute;left:2242;top:1567;width:3186;height:2819" coordorigin="2242,1567" coordsize="3186,2819" path="m4448,2978r,-2l4449,2973r-4,9l4448,2978xe" fillcolor="black" stroked="f">
              <v:path arrowok="t"/>
            </v:shape>
            <v:shape id="_x0000_s13328" style="position:absolute;left:2242;top:1567;width:3186;height:2819" coordorigin="2242,1567" coordsize="3186,2819" path="m4405,2977r3,-2l4409,2970r-7,-3l4398,2980r7,-3xe" fillcolor="black" stroked="f">
              <v:path arrowok="t"/>
            </v:shape>
            <v:shape id="_x0000_s13327" style="position:absolute;left:2242;top:1567;width:3186;height:2819" coordorigin="2242,1567" coordsize="3186,2819" path="m4383,2969r1,-3l4378,2940r-6,-2l4376,2946r5,19l4382,2968r1,2l4383,2969xe" fillcolor="black" stroked="f">
              <v:path arrowok="t"/>
            </v:shape>
            <v:shape id="_x0000_s13326" style="position:absolute;left:2242;top:1567;width:3186;height:2819" coordorigin="2242,1567" coordsize="3186,2819" path="m4362,2954r-2,1l4358,2955r1,6l4360,2961r2,-7xe" fillcolor="black" stroked="f">
              <v:path arrowok="t"/>
            </v:shape>
            <v:shape id="_x0000_s13325" style="position:absolute;left:2242;top:1567;width:3186;height:2819" coordorigin="2242,1567" coordsize="3186,2819" path="m4362,2961r2,-4l4362,2954r-2,7l4361,2962r1,-1xe" fillcolor="black" stroked="f">
              <v:path arrowok="t"/>
            </v:shape>
            <v:shape id="_x0000_s13324" style="position:absolute;left:2242;top:1567;width:3186;height:2819" coordorigin="2242,1567" coordsize="3186,2819" path="m4938,3172r-2,-1l4936,3171r-1,l4933,3175r5,1l4938,3172xe" fillcolor="black" stroked="f">
              <v:path arrowok="t"/>
            </v:shape>
            <v:shape id="_x0000_s13323" style="position:absolute;left:2242;top:1567;width:3186;height:2819" coordorigin="2242,1567" coordsize="3186,2819" path="m4942,3174r6,-4l4953,3166r-1,-2l4950,3162r-12,10l4938,3176r4,-2xe" fillcolor="black" stroked="f">
              <v:path arrowok="t"/>
            </v:shape>
            <v:shape id="_x0000_s13322" style="position:absolute;left:2242;top:1567;width:3186;height:2819" coordorigin="2242,1567" coordsize="3186,2819" path="m4641,3058r7,-17l4635,3054r-1,4l4634,3063r1,l4641,3058xe" fillcolor="black" stroked="f">
              <v:path arrowok="t"/>
            </v:shape>
            <v:shape id="_x0000_s13321" style="position:absolute;left:2242;top:1567;width:3186;height:2819" coordorigin="2242,1567" coordsize="3186,2819" path="m4646,3054r4,-8l4649,3043r-1,-2l4641,3058r5,-4xe" fillcolor="black" stroked="f">
              <v:path arrowok="t"/>
            </v:shape>
            <v:shape id="_x0000_s13320" style="position:absolute;left:2242;top:1567;width:3186;height:2819" coordorigin="2242,1567" coordsize="3186,2819" path="m4588,3037r2,-10l4582,3036r-1,l4580,3035r-1,-1l4576,3041r-2,4l4588,3037xe" fillcolor="black" stroked="f">
              <v:path arrowok="t"/>
            </v:shape>
            <v:shape id="_x0000_s13319" style="position:absolute;left:2242;top:1567;width:3186;height:2819" coordorigin="2242,1567" coordsize="3186,2819" path="m4571,3035r4,-2l4581,3030r,5l4582,3036r9,-14l4588,3018r-2,6l4583,3026r-3,2l4575,3032r-1,-6l4573,3026r-8,24l4571,3035xe" fillcolor="black" stroked="f">
              <v:path arrowok="t"/>
            </v:shape>
            <v:shape id="_x0000_s13318" style="position:absolute;left:2242;top:1567;width:3186;height:2819" coordorigin="2242,1567" coordsize="3186,2819" path="m4566,3032r7,-6l4574,3026r1,-1l4575,3020r-9,5l4562,3027r-3,4l4559,3035r2,l4566,3032xe" fillcolor="black" stroked="f">
              <v:path arrowok="t"/>
            </v:shape>
            <v:shape id="_x0000_s13317" style="position:absolute;left:2242;top:1567;width:3186;height:2819" coordorigin="2242,1567" coordsize="3186,2819" path="m4567,3040r-3,l4559,3041r,1l4560,3047r2,6l4567,3040xe" fillcolor="black" stroked="f">
              <v:path arrowok="t"/>
            </v:shape>
            <v:shape id="_x0000_s13316" style="position:absolute;left:2242;top:1567;width:3186;height:2819" coordorigin="2242,1567" coordsize="3186,2819" path="m4569,3038r-2,2l4562,3053r1,1l4569,3038xe" fillcolor="black" stroked="f">
              <v:path arrowok="t"/>
            </v:shape>
            <v:shape id="_x0000_s13315" style="position:absolute;left:2242;top:1567;width:3186;height:2819" coordorigin="2242,1567" coordsize="3186,2819" path="m4567,3048r2,-1l4576,3041r-1,-8l4571,3035r-6,15l4567,3048xe" fillcolor="black" stroked="f">
              <v:path arrowok="t"/>
            </v:shape>
            <v:shape id="_x0000_s13314" style="position:absolute;left:2242;top:1567;width:3186;height:2819" coordorigin="2242,1567" coordsize="3186,2819" path="m4579,3034r-1,l4576,3041r3,-7xe" fillcolor="black" stroked="f">
              <v:path arrowok="t"/>
            </v:shape>
            <v:shape id="_x0000_s13313" style="position:absolute;left:2242;top:1567;width:3186;height:2819" coordorigin="2242,1567" coordsize="3186,2819" path="m4669,3047r,4l4676,3042r,-6l4669,3047r,l4669,3041r-10,7l4659,3059r10,-12xe" fillcolor="black" stroked="f">
              <v:path arrowok="t"/>
            </v:shape>
            <v:shape id="_x0000_s13312" style="position:absolute;left:2242;top:1567;width:3186;height:2819" coordorigin="2242,1567" coordsize="3186,2819" path="m4538,3016r-1,l4536,3017r,1l4536,3023r2,-7xe" fillcolor="black" stroked="f">
              <v:path arrowok="t"/>
            </v:shape>
            <v:shape id="_x0000_s13311" style="position:absolute;left:2242;top:1567;width:3186;height:2819" coordorigin="2242,1567" coordsize="3186,2819" path="m4544,3019r8,-9l4550,3008r-8,9l4538,3016r-2,7l4538,3023r6,-4xe" fillcolor="black" stroked="f">
              <v:path arrowok="t"/>
            </v:shape>
            <v:shape id="_x0000_s13310" style="position:absolute;left:2242;top:1567;width:3186;height:2819" coordorigin="2242,1567" coordsize="3186,2819" path="m4552,3013r1,-1l4552,3010r-8,9l4552,3013xe" fillcolor="black" stroked="f">
              <v:path arrowok="t"/>
            </v:shape>
            <v:shape id="_x0000_s13309" style="position:absolute;left:2242;top:1567;width:3186;height:2819" coordorigin="2242,1567" coordsize="3186,2819" path="m4459,2980r-2,1l4452,2983r-2,6l4453,2990r3,1l4459,2980xe" fillcolor="black" stroked="f">
              <v:path arrowok="t"/>
            </v:shape>
            <v:shape id="_x0000_s13308" style="position:absolute;left:2242;top:1567;width:3186;height:2819" coordorigin="2242,1567" coordsize="3186,2819" path="m4466,2986r,-10l4466,2973r-5,5l4459,2980r-3,11l4466,2986xe" fillcolor="black" stroked="f">
              <v:path arrowok="t"/>
            </v:shape>
            <v:shape id="_x0000_s13307" style="position:absolute;left:2242;top:1567;width:3186;height:2819" coordorigin="2242,1567" coordsize="3186,2819" path="m4466,2973r-3,l4461,2978r5,-5xe" fillcolor="black" stroked="f">
              <v:path arrowok="t"/>
            </v:shape>
            <v:shape id="_x0000_s13306" style="position:absolute;left:2242;top:1567;width:3186;height:2819" coordorigin="2242,1567" coordsize="3186,2819" path="m4419,2968r3,-7l4411,2962r,6l4410,2973r1,1l4419,2968xe" fillcolor="black" stroked="f">
              <v:path arrowok="t"/>
            </v:shape>
            <v:shape id="_x0000_s13305" style="position:absolute;left:2242;top:1567;width:3186;height:2819" coordorigin="2242,1567" coordsize="3186,2819" path="m4423,2966r3,-3l4426,2960r1,-4l4424,2954r-2,7l4419,2968r4,-2xe" fillcolor="black" stroked="f">
              <v:path arrowok="t"/>
            </v:shape>
            <v:shape id="_x0000_s13304" style="position:absolute;left:2242;top:1567;width:3186;height:2819" coordorigin="2242,1567" coordsize="3186,2819" path="m4492,2987r-5,2l4486,2991r-1,3l4485,3000r2,l4492,2987xe" fillcolor="black" stroked="f">
              <v:path arrowok="t"/>
            </v:shape>
            <v:shape id="_x0000_s13303" style="position:absolute;left:2242;top:1567;width:3186;height:2819" coordorigin="2242,1567" coordsize="3186,2819" path="m4492,2995r6,-9l4498,2985r-3,1l4492,2987r-5,13l4492,2995xe" fillcolor="black" stroked="f">
              <v:path arrowok="t"/>
            </v:shape>
            <v:shape id="_x0000_s13302" style="position:absolute;left:2242;top:1567;width:3186;height:2819" coordorigin="2242,1567" coordsize="3186,2819" path="m4496,2992r1,-1l4498,2986r-6,9l4496,2992xe" fillcolor="black" stroked="f">
              <v:path arrowok="t"/>
            </v:shape>
            <v:shape id="_x0000_s13301" style="position:absolute;left:2242;top:1567;width:3186;height:2819" coordorigin="2242,1567" coordsize="3186,2819" path="m4477,2991r6,-5l4483,2980r-6,2l4469,2986r-1,11l4477,2991xe" fillcolor="black" stroked="f">
              <v:path arrowok="t"/>
            </v:shape>
            <v:shape id="_x0000_s13300" style="position:absolute;left:2242;top:1567;width:3186;height:2819" coordorigin="2242,1567" coordsize="3186,2819" path="m4339,2937r-4,-1l4331,2935r1,6l4336,2942r3,-5xe" fillcolor="black" stroked="f">
              <v:path arrowok="t"/>
            </v:shape>
            <v:shape id="_x0000_s13299" style="position:absolute;left:2242;top:1567;width:3186;height:2819" coordorigin="2242,1567" coordsize="3186,2819" path="m4876,3192r6,-20l4872,3190r,2l4874,3193r2,-1xe" fillcolor="black" stroked="f">
              <v:path arrowok="t"/>
            </v:shape>
            <v:shape id="_x0000_s13298" style="position:absolute;left:2242;top:1567;width:3186;height:2819" coordorigin="2242,1567" coordsize="3186,2819" path="m4876,3190r1,-1l4883,3181r8,-8l4897,3156r-15,16l4876,3192r,-2xe" fillcolor="black" stroked="f">
              <v:path arrowok="t"/>
            </v:shape>
            <v:shape id="_x0000_s13297" style="position:absolute;left:2242;top:1567;width:3186;height:2819" coordorigin="2242,1567" coordsize="3186,2819" path="m4904,3158r2,-5l4900,3154r-3,2l4891,3173r13,-15xe" fillcolor="black" stroked="f">
              <v:path arrowok="t"/>
            </v:shape>
            <v:shape id="_x0000_s13296" style="position:absolute;left:2242;top:1567;width:3186;height:2819" coordorigin="2242,1567" coordsize="3186,2819" path="m4920,3144r6,-5l4925,3138r-2,-4l4916,3138r-4,11l4920,3144xe" fillcolor="black" stroked="f">
              <v:path arrowok="t"/>
            </v:shape>
            <v:shape id="_x0000_s13295" style="position:absolute;left:2242;top:1567;width:3186;height:2819" coordorigin="2242,1567" coordsize="3186,2819" path="m4447,2960r6,2l4447,2957r-3,2l4445,2951r-2,6l4441,2962r-2,9l4447,2960xe" fillcolor="black" stroked="f">
              <v:path arrowok="t"/>
            </v:shape>
            <v:shape id="_x0000_s13294" style="position:absolute;left:2242;top:1567;width:3186;height:2819" coordorigin="2242,1567" coordsize="3186,2819" path="m4462,2956r2,-9l4466,2941r-6,5l4447,2957r6,5l4462,2956xe" fillcolor="black" stroked="f">
              <v:path arrowok="t"/>
            </v:shape>
            <v:shape id="_x0000_s13293" style="position:absolute;left:2242;top:1567;width:3186;height:2819" coordorigin="2242,1567" coordsize="3186,2819" path="m4444,2968r1,-2l4446,2961r1,-1l4439,2971r5,-3xe" fillcolor="black" stroked="f">
              <v:path arrowok="t"/>
            </v:shape>
            <v:shape id="_x0000_s13292" style="position:absolute;left:2242;top:1567;width:3186;height:2819" coordorigin="2242,1567" coordsize="3186,2819" path="m4439,2971r2,-9l4431,2964r,6l4431,2975r2,1l4439,2971xe" fillcolor="black" stroked="f">
              <v:path arrowok="t"/>
            </v:shape>
            <v:shape id="_x0000_s13291" style="position:absolute;left:2242;top:1567;width:3186;height:2819" coordorigin="2242,1567" coordsize="3186,2819" path="m4447,2957r1,-3l4445,2951r-1,8l4447,2957xe" fillcolor="black" stroked="f">
              <v:path arrowok="t"/>
            </v:shape>
            <v:shape id="_x0000_s13290" style="position:absolute;left:2242;top:1567;width:3186;height:2819" coordorigin="2242,1567" coordsize="3186,2819" path="m3208,2511r-22,-7l3174,2502r-1,l3185,2508r25,8l3227,2521r-19,-10xe" fillcolor="black" stroked="f">
              <v:path arrowok="t"/>
            </v:shape>
            <v:shape id="_x0000_s13289" style="position:absolute;left:2242;top:1567;width:3186;height:2819" coordorigin="2242,1567" coordsize="3186,2819" path="m3235,2520r-27,-9l3227,2521r2,l3235,2522r,-2xe" fillcolor="black" stroked="f">
              <v:path arrowok="t"/>
            </v:shape>
            <v:shape id="_x0000_s13288" style="position:absolute;left:2242;top:1567;width:3186;height:2819" coordorigin="2242,1567" coordsize="3186,2819" path="m3253,2524r-18,-4l3235,2522r4,2l3248,2527r5,-3xe" fillcolor="black" stroked="f">
              <v:path arrowok="t"/>
            </v:shape>
            <v:shape id="_x0000_s13287" style="position:absolute;left:2242;top:1567;width:3186;height:2819" coordorigin="2242,1567" coordsize="3186,2819" path="m4525,3003r4,-12l4526,2994r-4,2l4517,2999r-1,11l4525,3003xe" fillcolor="black" stroked="f">
              <v:path arrowok="t"/>
            </v:shape>
            <v:shape id="_x0000_s13286" style="position:absolute;left:2242;top:1567;width:3186;height:2819" coordorigin="2242,1567" coordsize="3186,2819" path="m4531,2998r,-1l4531,2989r-2,2l4525,3003r6,-5xe" fillcolor="black" stroked="f">
              <v:path arrowok="t"/>
            </v:shape>
            <v:shape id="_x0000_s13285" style="position:absolute;left:2242;top:1567;width:3186;height:2819" coordorigin="2242,1567" coordsize="3186,2819" path="m4386,2953r,-2l4387,2948r-3,-31l4384,2944r1,7l4386,2955r,-2xe" fillcolor="black" stroked="f">
              <v:path arrowok="t"/>
            </v:shape>
            <v:shape id="_x0000_s13284" style="position:absolute;left:2242;top:1567;width:3186;height:2819" coordorigin="2242,1567" coordsize="3186,2819" path="m4381,2916r-1,l4380,2914r-3,-13l4374,2903r-1,l4373,2906r2,5l4379,2919r2,-3xe" fillcolor="black" stroked="f">
              <v:path arrowok="t"/>
            </v:shape>
            <v:shape id="_x0000_s13283" style="position:absolute;left:2242;top:1567;width:3186;height:2819" coordorigin="2242,1567" coordsize="3186,2819" path="m4384,2917r-3,-1l4379,2919r2,11l4384,2944r,-27xe" fillcolor="black" stroked="f">
              <v:path arrowok="t"/>
            </v:shape>
            <v:shape id="_x0000_s13282" style="position:absolute;left:2242;top:1567;width:3186;height:2819" coordorigin="2242,1567" coordsize="3186,2819" path="m4388,2946r1,-3l4384,2917r3,31l4388,2946xe" fillcolor="black" stroked="f">
              <v:path arrowok="t"/>
            </v:shape>
            <v:shape id="_x0000_s13281" style="position:absolute;left:2242;top:1567;width:3186;height:2819" coordorigin="2242,1567" coordsize="3186,2819" path="m4380,2913r2,-4l4377,2901r3,13l4380,2913xe" fillcolor="black" stroked="f">
              <v:path arrowok="t"/>
            </v:shape>
            <v:shape id="_x0000_s13280" style="position:absolute;left:2242;top:1567;width:3186;height:2819" coordorigin="2242,1567" coordsize="3186,2819" path="m4333,2925r-8,-17l4316,2893r2,10l4319,2905r6,18l4330,2935r3,-10xe" fillcolor="black" stroked="f">
              <v:path arrowok="t"/>
            </v:shape>
            <v:shape id="_x0000_s13279" style="position:absolute;left:2242;top:1567;width:3186;height:2819" coordorigin="2242,1567" coordsize="3186,2819" path="m4332,2933r3,-2l4333,2925r-3,10l4332,2933xe" fillcolor="black" stroked="f">
              <v:path arrowok="t"/>
            </v:shape>
            <v:shape id="_x0000_s13278" style="position:absolute;left:2242;top:1567;width:3186;height:2819" coordorigin="2242,1567" coordsize="3186,2819" path="m3098,2468r2,-2l3099,2466r-1,1l3099,2466r-12,-5l3085,2461r-1,6l3090,2469r8,-1xe" fillcolor="black" stroked="f">
              <v:path arrowok="t"/>
            </v:shape>
            <v:shape id="_x0000_s13277" style="position:absolute;left:2242;top:1567;width:3186;height:2819" coordorigin="2242,1567" coordsize="3186,2819" path="m3152,2484r-17,-3l3112,2472r-7,-3l3100,2466r-2,2l3105,2473r18,8l3148,2489r4,-5xe" fillcolor="black" stroked="f">
              <v:path arrowok="t"/>
            </v:shape>
            <v:shape id="_x0000_s13276" style="position:absolute;left:2242;top:1567;width:3186;height:2819" coordorigin="2242,1567" coordsize="3186,2819" path="m3171,2491r-7,-2l3159,2487r-3,-2l3152,2484r-4,5l3171,2496r,-5xe" fillcolor="black" stroked="f">
              <v:path arrowok="t"/>
            </v:shape>
            <v:shape id="_x0000_s13275" style="position:absolute;left:2242;top:1567;width:3186;height:2819" coordorigin="2242,1567" coordsize="3186,2819" path="m3203,2498r-4,-3l3197,2497r-4,-1l3171,2491r,5l3196,2501r7,-3xe" fillcolor="black" stroked="f">
              <v:path arrowok="t"/>
            </v:shape>
            <v:shape id="_x0000_s13274" style="position:absolute;left:2242;top:1567;width:3186;height:2819" coordorigin="2242,1567" coordsize="3186,2819" path="m3212,2500r-5,l3205,2499r-2,-1l3196,2501r19,4l3212,2500xe" fillcolor="black" stroked="f">
              <v:path arrowok="t"/>
            </v:shape>
            <v:shape id="_x0000_s13273" style="position:absolute;left:2242;top:1567;width:3186;height:2819" coordorigin="2242,1567" coordsize="3186,2819" path="m3211,2499r-1,-1l3209,2498r-1,1l3207,2500r5,l3211,2499xe" fillcolor="black" stroked="f">
              <v:path arrowok="t"/>
            </v:shape>
            <v:shape id="_x0000_s13272" style="position:absolute;left:2242;top:1567;width:3186;height:2819" coordorigin="2242,1567" coordsize="3186,2819" path="m3244,2506r-10,-2l3227,2502r-15,-2l3215,2505r9,2l3232,2508r12,-2xe" fillcolor="black" stroked="f">
              <v:path arrowok="t"/>
            </v:shape>
            <v:shape id="_x0000_s13271" style="position:absolute;left:2242;top:1567;width:3186;height:2819" coordorigin="2242,1567" coordsize="3186,2819" path="m3304,2516r-20,-3l3263,2509r-19,-3l3232,2508r18,3l3274,2515r25,5l3323,2521r-19,-5xe" fillcolor="black" stroked="f">
              <v:path arrowok="t"/>
            </v:shape>
            <v:shape id="_x0000_s13270" style="position:absolute;left:2242;top:1567;width:3186;height:2819" coordorigin="2242,1567" coordsize="3186,2819" path="m3343,2527r-13,-3l3323,2521r-24,-1l3322,2527r1,1l3343,2527xe" fillcolor="black" stroked="f">
              <v:path arrowok="t"/>
            </v:shape>
            <v:shape id="_x0000_s13269" style="position:absolute;left:2242;top:1567;width:3186;height:2819" coordorigin="2242,1567" coordsize="3186,2819" path="m3359,2532r-6,-2l3343,2527r-20,1l3346,2535r16,2l3359,2532xe" fillcolor="black" stroked="f">
              <v:path arrowok="t"/>
            </v:shape>
            <v:shape id="_x0000_s13268" style="position:absolute;left:2242;top:1567;width:3186;height:2819" coordorigin="2242,1567" coordsize="3186,2819" path="m3389,2541r5,l3370,2535r-11,-3l3362,2537r8,2l3382,2542r7,-1xe" fillcolor="black" stroked="f">
              <v:path arrowok="t"/>
            </v:shape>
            <v:shape id="_x0000_s13267" style="position:absolute;left:2242;top:1567;width:3186;height:2819" coordorigin="2242,1567" coordsize="3186,2819" path="m3085,2461r-2,5l3084,2467r1,-6xe" fillcolor="black" stroked="f">
              <v:path arrowok="t"/>
            </v:shape>
            <v:shape id="_x0000_s13266" style="position:absolute;left:2242;top:1567;width:3186;height:2819" coordorigin="2242,1567" coordsize="3186,2819" path="m3098,2468r-8,1l3098,2471r,-3xe" fillcolor="black" stroked="f">
              <v:path arrowok="t"/>
            </v:shape>
            <v:shape id="_x0000_s13265" style="position:absolute;left:2242;top:1567;width:3186;height:2819" coordorigin="2242,1567" coordsize="3186,2819" path="m2854,2974r-1,6l2848,2997r-6,25l2854,2974xe" fillcolor="black" stroked="f">
              <v:path arrowok="t"/>
            </v:shape>
            <v:shape id="_x0000_s13264" style="position:absolute;left:2242;top:1567;width:3186;height:2819" coordorigin="2242,1567" coordsize="3186,2819" path="m2853,3017r7,-18l2867,2976r,-3l2851,3018r2,-1xe" fillcolor="black" stroked="f">
              <v:path arrowok="t"/>
            </v:shape>
            <v:shape id="_x0000_s13263" style="position:absolute;left:2242;top:1567;width:3186;height:2819" coordorigin="2242,1567" coordsize="3186,2819" path="m2873,2851r-30,80l2844,2931r-1,2l2844,2935r29,-84xe" fillcolor="black" stroked="f">
              <v:path arrowok="t"/>
            </v:shape>
            <v:shape id="_x0000_s13262" style="position:absolute;left:2242;top:1567;width:3186;height:2819" coordorigin="2242,1567" coordsize="3186,2819" path="m2842,2938r-2,-6l2843,2931r20,-59l2855,2890r-20,55l2833,2956r9,-18xe" fillcolor="black" stroked="f">
              <v:path arrowok="t"/>
            </v:shape>
            <v:shape id="_x0000_s13261" style="position:absolute;left:2242;top:1567;width:3186;height:2819" coordorigin="2242,1567" coordsize="3186,2819" path="m2845,2938r-3,l2833,2956r-4,17l2821,2997r-2,9l2819,3008r26,-70xe" fillcolor="black" stroked="f">
              <v:path arrowok="t"/>
            </v:shape>
            <v:shape id="_x0000_s13260" style="position:absolute;left:2242;top:1567;width:3186;height:2819" coordorigin="2242,1567" coordsize="3186,2819" path="m2855,2890r-3,8l2842,2926r-7,19l2855,2890xe" fillcolor="black" stroked="f">
              <v:path arrowok="t"/>
            </v:shape>
            <v:shape id="_x0000_s13259" style="position:absolute;left:2242;top:1567;width:3186;height:2819" coordorigin="2242,1567" coordsize="3186,2819" path="m2843,2931r30,-80l2863,2872r-20,59l2843,2931xe" fillcolor="black" stroked="f">
              <v:path arrowok="t"/>
            </v:shape>
            <v:shape id="_x0000_s13258" style="position:absolute;left:2242;top:1567;width:3186;height:2819" coordorigin="2242,1567" coordsize="3186,2819" path="m2849,2935r5,-14l2901,2796r-7,14l2884,2829r-11,22l2844,2935r4,1l2849,2935xe" fillcolor="black" stroked="f">
              <v:path arrowok="t"/>
            </v:shape>
            <v:shape id="_x0000_s13257" style="position:absolute;left:2242;top:1567;width:3186;height:2819" coordorigin="2242,1567" coordsize="3186,2819" path="m2862,2903r9,-22l2880,2861r33,-85l2910,2781r-5,9l2901,2796r-47,125l2862,2903xe" fillcolor="black" stroked="f">
              <v:path arrowok="t"/>
            </v:shape>
            <v:shape id="_x0000_s13256" style="position:absolute;left:2242;top:1567;width:3186;height:2819" coordorigin="2242,1567" coordsize="3186,2819" path="m2887,2846r1,-2l2901,2818r10,-20l2915,2772r-2,4l2880,2861r7,-15xe" fillcolor="black" stroked="f">
              <v:path arrowok="t"/>
            </v:shape>
            <v:shape id="_x0000_s13255" style="position:absolute;left:2242;top:1567;width:3186;height:2819" coordorigin="2242,1567" coordsize="3186,2819" path="m2918,2785r2,-3l2927,2771r16,-39l2928,2752r-13,20l2911,2798r7,-13xe" fillcolor="black" stroked="f">
              <v:path arrowok="t"/>
            </v:shape>
            <v:shape id="_x0000_s13254" style="position:absolute;left:2242;top:1567;width:3186;height:2819" coordorigin="2242,1567" coordsize="3186,2819" path="m2938,2750r10,-15l2955,2722r1,-2l2951,2722r-8,10l2927,2771r11,-21xe" fillcolor="black" stroked="f">
              <v:path arrowok="t"/>
            </v:shape>
            <v:shape id="_x0000_s13253" style="position:absolute;left:2242;top:1567;width:3186;height:2819" coordorigin="2242,1567" coordsize="3186,2819" path="m2821,2997r-4,6l2815,3001r-2,3l2819,3006r2,-9xe" fillcolor="black" stroked="f">
              <v:path arrowok="t"/>
            </v:shape>
            <v:shape id="_x0000_s13252" style="position:absolute;left:2242;top:1567;width:3186;height:2819" coordorigin="2242,1567" coordsize="3186,2819" path="m2737,3150r-7,22l2729,3180r-2,4l2727,3187r10,-37xe" fillcolor="black" stroked="f">
              <v:path arrowok="t"/>
            </v:shape>
            <v:shape id="_x0000_s13251" style="position:absolute;left:2242;top:1567;width:3186;height:2819" coordorigin="2242,1567" coordsize="3186,2819" path="m2786,2976r7,-20l2801,2931r10,-27l2820,2878r9,-25l2843,2810r-96,251l2744,3080r-3,18l2786,2976xe" fillcolor="black" stroked="f">
              <v:path arrowok="t"/>
            </v:shape>
            <v:shape id="_x0000_s13250" style="position:absolute;left:2242;top:1567;width:3186;height:2819" coordorigin="2242,1567" coordsize="3186,2819" path="m2776,3011r4,-13l2780,2997r1,-6l2786,2976r-45,122l2738,3115r38,-104xe" fillcolor="black" stroked="f">
              <v:path arrowok="t"/>
            </v:shape>
            <v:shape id="_x0000_s13249" style="position:absolute;left:2242;top:1567;width:3186;height:2819" coordorigin="2242,1567" coordsize="3186,2819" path="m2763,3057r,-2l2767,3041r4,-15l2776,3011r-38,104l2736,3125r27,-68xe" fillcolor="black" stroked="f">
              <v:path arrowok="t"/>
            </v:shape>
            <v:shape id="_x0000_s13248" style="position:absolute;left:2242;top:1567;width:3186;height:2819" coordorigin="2242,1567" coordsize="3186,2819" path="m2751,3102r5,-17l2762,3061r1,-4l2736,3125r-2,14l2751,3102xe" fillcolor="black" stroked="f">
              <v:path arrowok="t"/>
            </v:shape>
            <v:shape id="_x0000_s13247" style="position:absolute;left:2242;top:1567;width:3186;height:2819" coordorigin="2242,1567" coordsize="3186,2819" path="m2734,3148r1,-3l2751,3106r,-4l2734,3139r-2,17l2731,3164r3,-16xe" fillcolor="black" stroked="f">
              <v:path arrowok="t"/>
            </v:shape>
            <v:shape id="_x0000_s13246" style="position:absolute;left:2242;top:1567;width:3186;height:2819" coordorigin="2242,1567" coordsize="3186,2819" path="m2737,3150r-3,-2l2731,3164r-1,8l2737,3150xe" fillcolor="black" stroked="f">
              <v:path arrowok="t"/>
            </v:shape>
            <v:shape id="_x0000_s13245" style="position:absolute;left:2242;top:1567;width:3186;height:2819" coordorigin="2242,1567" coordsize="3186,2819" path="m2742,3152r4,-17l2742,3147r-1,4l2737,3150r-10,37l2727,3189r15,-37xe" fillcolor="black" stroked="f">
              <v:path arrowok="t"/>
            </v:shape>
            <v:shape id="_x0000_s13244" style="position:absolute;left:2242;top:1567;width:3186;height:2819" coordorigin="2242,1567" coordsize="3186,2819" path="m2797,2911r-10,23l2780,2952r-3,6l2769,2979r-7,21l2797,2911xe" fillcolor="black" stroked="f">
              <v:path arrowok="t"/>
            </v:shape>
            <v:shape id="_x0000_s13243" style="position:absolute;left:2242;top:1567;width:3186;height:2819" coordorigin="2242,1567" coordsize="3186,2819" path="m2817,2862r-10,24l2797,2911r-35,89l2756,3021r-5,21l2817,2862xe" fillcolor="black" stroked="f">
              <v:path arrowok="t"/>
            </v:shape>
            <v:shape id="_x0000_s13242" style="position:absolute;left:2242;top:1567;width:3186;height:2819" coordorigin="2242,1567" coordsize="3186,2819" path="m2836,2822r-9,18l2817,2862r-66,180l2747,3061r89,-239xe" fillcolor="black" stroked="f">
              <v:path arrowok="t"/>
            </v:shape>
            <v:shape id="_x0000_s13241" style="position:absolute;left:2242;top:1567;width:3186;height:2819" coordorigin="2242,1567" coordsize="3186,2819" path="m2837,2832r6,-14l2846,2812r2,-3l2848,2806r-1,l2843,2810r-14,43l2837,2832xe" fillcolor="black" stroked="f">
              <v:path arrowok="t"/>
            </v:shape>
            <v:shape id="_x0000_s13240" style="position:absolute;left:2242;top:1567;width:3186;height:2819" coordorigin="2242,1567" coordsize="3186,2819" path="m2746,3135r2,-10l2753,3110r-2,-4l2735,3145r4,1l2742,3147r4,-12xe" fillcolor="black" stroked="f">
              <v:path arrowok="t"/>
            </v:shape>
            <v:shape id="_x0000_s13239" style="position:absolute;left:2242;top:1567;width:3186;height:2819" coordorigin="2242,1567" coordsize="3186,2819" path="m2738,3173r4,-21l2727,3189r,14l2738,3173xe" fillcolor="black" stroked="f">
              <v:path arrowok="t"/>
            </v:shape>
            <v:shape id="_x0000_s13238" style="position:absolute;left:2242;top:1567;width:3186;height:2819" coordorigin="2242,1567" coordsize="3186,2819" path="m2869,2948r8,-25l2874,2920r-1,1l2867,2936r-10,27l2861,2971r8,-23xe" fillcolor="black" stroked="f">
              <v:path arrowok="t"/>
            </v:shape>
            <v:shape id="_x0000_s13237" style="position:absolute;left:2242;top:1567;width:3186;height:2819" coordorigin="2242,1567" coordsize="3186,2819" path="m2870,2944r2,2l2885,2911r,l2883,2910r1,-1l2885,2908r6,-8l2901,2880r30,-81l2919,2822r-10,19l2879,2920r2,l2881,2920r-1,4l2879,2924r-2,-1l2869,2948r1,-4xe" fillcolor="black" stroked="f">
              <v:path arrowok="t"/>
            </v:shape>
            <v:shape id="_x0000_s13236" style="position:absolute;left:2242;top:1567;width:3186;height:2819" coordorigin="2242,1567" coordsize="3186,2819" path="m2848,2940r1,-2l2845,2938r-26,70l2817,3012r-3,12l2848,2940xe" fillcolor="black" stroked="f">
              <v:path arrowok="t"/>
            </v:shape>
            <v:shape id="_x0000_s13235" style="position:absolute;left:2242;top:1567;width:3186;height:2819" coordorigin="2242,1567" coordsize="3186,2819" path="m2824,3010r6,-18l2839,2965r9,-25l2814,3024r-5,21l2824,3010xe" fillcolor="black" stroked="f">
              <v:path arrowok="t"/>
            </v:shape>
            <v:shape id="_x0000_s13234" style="position:absolute;left:2242;top:1567;width:3186;height:2819" coordorigin="2242,1567" coordsize="3186,2819" path="m2818,3038r3,-14l2824,3010r-15,35l2806,3062r-5,22l2818,3038xe" fillcolor="black" stroked="f">
              <v:path arrowok="t"/>
            </v:shape>
            <v:shape id="_x0000_s13233" style="position:absolute;left:2242;top:1567;width:3186;height:2819" coordorigin="2242,1567" coordsize="3186,2819" path="m2807,3094r4,-19l2812,3068r2,-12l2818,3038r-17,46l2797,3108r10,-14xe" fillcolor="black" stroked="f">
              <v:path arrowok="t"/>
            </v:shape>
            <v:shape id="_x0000_s13232" style="position:absolute;left:2242;top:1567;width:3186;height:2819" coordorigin="2242,1567" coordsize="3186,2819" path="m2797,3152r1,-4l2801,3129r2,-17l2807,3094r-10,14l2793,3132r-4,25l2786,3182r11,-30xe" fillcolor="black" stroked="f">
              <v:path arrowok="t"/>
            </v:shape>
            <v:shape id="_x0000_s13231" style="position:absolute;left:2242;top:1567;width:3186;height:2819" coordorigin="2242,1567" coordsize="3186,2819" path="m2792,3195r2,-21l2797,3152r-11,30l2783,3206r-3,23l2792,3195xe" fillcolor="black" stroked="f">
              <v:path arrowok="t"/>
            </v:shape>
            <v:shape id="_x0000_s13230" style="position:absolute;left:2242;top:1567;width:3186;height:2819" coordorigin="2242,1567" coordsize="3186,2819" path="m2793,3233r-3,3l2788,3238r-1,-17l2786,3242r7,-9xe" fillcolor="black" stroked="f">
              <v:path arrowok="t"/>
            </v:shape>
            <v:shape id="_x0000_s13229" style="position:absolute;left:2242;top:1567;width:3186;height:2819" coordorigin="2242,1567" coordsize="3186,2819" path="m2904,2852r-10,20l2885,2896r-6,19l2879,2920r25,-68xe" fillcolor="black" stroked="f">
              <v:path arrowok="t"/>
            </v:shape>
            <v:shape id="_x0000_s13228" style="position:absolute;left:2242;top:1567;width:3186;height:2819" coordorigin="2242,1567" coordsize="3186,2819" path="m2912,2857r7,-15l2943,2776r-12,23l2901,2880r11,-23xe" fillcolor="black" stroked="f">
              <v:path arrowok="t"/>
            </v:shape>
            <v:shape id="_x0000_s13227" style="position:absolute;left:2242;top:1567;width:3186;height:2819" coordorigin="2242,1567" coordsize="3186,2819" path="m2928,2825r11,-20l2970,2732r-8,13l2954,2757r-11,19l2919,2842r9,-17xe" fillcolor="black" stroked="f">
              <v:path arrowok="t"/>
            </v:shape>
            <v:shape id="_x0000_s13226" style="position:absolute;left:2242;top:1567;width:3186;height:2819" coordorigin="2242,1567" coordsize="3186,2819" path="m2950,2785r12,-20l2977,2722r-3,4l2970,2732r-31,73l2950,2785xe" fillcolor="black" stroked="f">
              <v:path arrowok="t"/>
            </v:shape>
            <v:shape id="_x0000_s13225" style="position:absolute;left:2242;top:1567;width:3186;height:2819" coordorigin="2242,1567" coordsize="3186,2819" path="m2974,2745r9,-34l2983,2712r-6,10l2962,2765r12,-20xe" fillcolor="black" stroked="f">
              <v:path arrowok="t"/>
            </v:shape>
            <v:shape id="_x0000_s13224" style="position:absolute;left:2242;top:1567;width:3186;height:2819" coordorigin="2242,1567" coordsize="3186,2819" path="m2985,2727r9,-15l2999,2692r-16,19l2974,2745r11,-18xe" fillcolor="black" stroked="f">
              <v:path arrowok="t"/>
            </v:shape>
            <v:shape id="_x0000_s13223" style="position:absolute;left:2242;top:1567;width:3186;height:2819" coordorigin="2242,1567" coordsize="3186,2819" path="m3001,2702r10,-17l3011,2682r-12,10l2994,2712r7,-10xe" fillcolor="black" stroked="f">
              <v:path arrowok="t"/>
            </v:shape>
            <v:shape id="_x0000_s13222" style="position:absolute;left:2242;top:1567;width:3186;height:2819" coordorigin="2242,1567" coordsize="3186,2819" path="m3080,2459r-20,-6l3058,2452r-2,1l3055,2457r24,9l3080,2459xe" fillcolor="black" stroked="f">
              <v:path arrowok="t"/>
            </v:shape>
            <v:shape id="_x0000_s13221" style="position:absolute;left:2242;top:1567;width:3186;height:2819" coordorigin="2242,1567" coordsize="3186,2819" path="m3081,2462r,-2l3080,2459r-1,7l3081,2462xe" fillcolor="black" stroked="f">
              <v:path arrowok="t"/>
            </v:shape>
            <v:shape id="_x0000_s13220" style="position:absolute;left:2242;top:1567;width:3186;height:2819" coordorigin="2242,1567" coordsize="3186,2819" path="m2636,3189r6,-28l2635,3181r-1,2l2632,3185r,3l2633,3190r3,-1xe" fillcolor="black" stroked="f">
              <v:path arrowok="t"/>
            </v:shape>
            <v:shape id="_x0000_s13219" style="position:absolute;left:2242;top:1567;width:3186;height:2819" coordorigin="2242,1567" coordsize="3186,2819" path="m2642,3161r3,-13l2646,3138r-3,6l2639,3166r-2,7l2642,3161xe" fillcolor="black" stroked="f">
              <v:path arrowok="t"/>
            </v:shape>
            <v:shape id="_x0000_s13218" style="position:absolute;left:2242;top:1567;width:3186;height:2819" coordorigin="2242,1567" coordsize="3186,2819" path="m2639,3183r2,-5l2642,3161r-6,28l2639,3183xe" fillcolor="black" stroked="f">
              <v:path arrowok="t"/>
            </v:shape>
            <v:shape id="_x0000_s13217" style="position:absolute;left:2242;top:1567;width:3186;height:2819" coordorigin="2242,1567" coordsize="3186,2819" path="m2943,2407r-3,-2l2938,2403r-6,2l2930,2408r22,10l2943,2407xe" fillcolor="black" stroked="f">
              <v:path arrowok="t"/>
            </v:shape>
            <v:shape id="_x0000_s13216" style="position:absolute;left:2242;top:1567;width:3186;height:2819" coordorigin="2242,1567" coordsize="3186,2819" path="m2987,2424r-26,-10l2943,2407r9,11l2954,2418r9,3l2985,2429r2,-5xe" fillcolor="black" stroked="f">
              <v:path arrowok="t"/>
            </v:shape>
            <v:shape id="_x0000_s13215" style="position:absolute;left:2242;top:1567;width:3186;height:2819" coordorigin="2242,1567" coordsize="3186,2819" path="m3035,2443r-22,-8l2987,2424r-2,5l3002,2435r29,11l3044,2447r-9,-4xe" fillcolor="black" stroked="f">
              <v:path arrowok="t"/>
            </v:shape>
            <v:shape id="_x0000_s13214" style="position:absolute;left:2242;top:1567;width:3186;height:2819" coordorigin="2242,1567" coordsize="3186,2819" path="m3053,2448r-5,1l3046,2449r-2,-1l3044,2447r-13,-1l3048,2451r5,-3xe" fillcolor="black" stroked="f">
              <v:path arrowok="t"/>
            </v:shape>
            <v:shape id="_x0000_s13213" style="position:absolute;left:2242;top:1567;width:3186;height:2819" coordorigin="2242,1567" coordsize="3186,2819" path="m3055,2450r-2,-2l3048,2451r4,1l3055,2450xe" fillcolor="black" stroked="f">
              <v:path arrowok="t"/>
            </v:shape>
            <v:shape id="_x0000_s13212" style="position:absolute;left:2242;top:1567;width:3186;height:2819" coordorigin="2242,1567" coordsize="3186,2819" path="m4649,3023r-5,6l4637,3037r-4,8l4637,3047r12,-24xe" fillcolor="black" stroked="f">
              <v:path arrowok="t"/>
            </v:shape>
            <v:shape id="_x0000_s13211" style="position:absolute;left:2242;top:1567;width:3186;height:2819" coordorigin="2242,1567" coordsize="3186,2819" path="m4648,3036r1,-8l4649,3023r-12,24l4648,3036xe" fillcolor="black" stroked="f">
              <v:path arrowok="t"/>
            </v:shape>
            <v:shape id="_x0000_s13210" style="position:absolute;left:2242;top:1567;width:3186;height:2819" coordorigin="2242,1567" coordsize="3186,2819" path="m4851,3123r,-4l4847,3120r-1,4l4849,3125r2,-2xe" fillcolor="black" stroked="f">
              <v:path arrowok="t"/>
            </v:shape>
            <v:shape id="_x0000_s13209" style="position:absolute;left:2242;top:1567;width:3186;height:2819" coordorigin="2242,1567" coordsize="3186,2819" path="m4852,3122r1,-1l4852,3120r-1,-1l4851,3123r1,-1xe" fillcolor="black" stroked="f">
              <v:path arrowok="t"/>
            </v:shape>
            <v:shape id="_x0000_s13208" style="position:absolute;left:2242;top:1567;width:3186;height:2819" coordorigin="2242,1567" coordsize="3186,2819" path="m4537,3008r6,-3l4551,2991r-2,l4535,3003r,2l4536,3008r1,xe" fillcolor="black" stroked="f">
              <v:path arrowok="t"/>
            </v:shape>
            <v:shape id="_x0000_s13207" style="position:absolute;left:2242;top:1567;width:3186;height:2819" coordorigin="2242,1567" coordsize="3186,2819" path="m4548,3001r5,-9l4551,2991r-8,14l4548,3001xe" fillcolor="black" stroked="f">
              <v:path arrowok="t"/>
            </v:shape>
            <v:shape id="_x0000_s13206" style="position:absolute;left:2242;top:1567;width:3186;height:2819" coordorigin="2242,1567" coordsize="3186,2819" path="m4459,2973r7,-17l4463,2960r-3,6l4456,2968r-7,2l4449,2979r10,-6xe" fillcolor="black" stroked="f">
              <v:path arrowok="t"/>
            </v:shape>
            <v:shape id="_x0000_s13205" style="position:absolute;left:2242;top:1567;width:3186;height:2819" coordorigin="2242,1567" coordsize="3186,2819" path="m4465,2968r,-2l4466,2956r-7,17l4465,2968xe" fillcolor="black" stroked="f">
              <v:path arrowok="t"/>
            </v:shape>
            <v:shape id="_x0000_s13204" style="position:absolute;left:2242;top:1567;width:3186;height:2819" coordorigin="2242,1567" coordsize="3186,2819" path="m4409,2597r1,-3l4413,2597r8,-4l4429,2590r-1,-6l4420,2587r-10,7l4410,2594r-1,1l4408,2596r-1,l4401,2602r8,-5xe" fillcolor="black" stroked="f">
              <v:path arrowok="t"/>
            </v:shape>
            <v:shape id="_x0000_s13203" style="position:absolute;left:2242;top:1567;width:3186;height:2819" coordorigin="2242,1567" coordsize="3186,2819" path="m4395,2606r6,-4l4406,2595r-1,-2l4392,2600r1,2l4393,2606r2,xe" fillcolor="black" stroked="f">
              <v:path arrowok="t"/>
            </v:shape>
            <v:shape id="_x0000_s13202" style="position:absolute;left:2242;top:1567;width:3186;height:2819" coordorigin="2242,1567" coordsize="3186,2819" path="m4321,2860r1,1l4325,2859r-9,-16l4315,2844r3,8l4320,2862r1,-2xe" fillcolor="black" stroked="f">
              <v:path arrowok="t"/>
            </v:shape>
            <v:shape id="_x0000_s13201" style="position:absolute;left:2242;top:1567;width:3186;height:2819" coordorigin="2242,1567" coordsize="3186,2819" path="m4318,2867r2,-5l4318,2852r-2,5l4317,2873r2,2l4318,2867xe" fillcolor="black" stroked="f">
              <v:path arrowok="t"/>
            </v:shape>
            <v:shape id="_x0000_s13200" style="position:absolute;left:2242;top:1567;width:3186;height:2819" coordorigin="2242,1567" coordsize="3186,2819" path="m4332,2873r-6,-13l4325,2859r-3,2l4324,2866r3,9l4335,2881r-3,-8xe" fillcolor="black" stroked="f">
              <v:path arrowok="t"/>
            </v:shape>
            <v:shape id="_x0000_s13199" style="position:absolute;left:2242;top:1567;width:3186;height:2819" coordorigin="2242,1567" coordsize="3186,2819" path="m4338,2885r-3,-4l4327,2875r8,16l4336,2891r2,-6xe" fillcolor="black" stroked="f">
              <v:path arrowok="t"/>
            </v:shape>
            <v:shape id="_x0000_s13198" style="position:absolute;left:2242;top:1567;width:3186;height:2819" coordorigin="2242,1567" coordsize="3186,2819" path="m4410,2594r10,-7l4408,2592r2,2l4410,2594xe" fillcolor="black" stroked="f">
              <v:path arrowok="t"/>
            </v:shape>
            <v:shape id="_x0000_s13197" style="position:absolute;left:2242;top:1567;width:3186;height:2819" coordorigin="2242,1567" coordsize="3186,2819" path="m4297,2912r1,-7l4296,2899r-1,5l4293,2908r2,7l4297,2912xe" fillcolor="black" stroked="f">
              <v:path arrowok="t"/>
            </v:shape>
            <v:shape id="_x0000_s13196" style="position:absolute;left:2242;top:1567;width:3186;height:2819" coordorigin="2242,1567" coordsize="3186,2819" path="m4844,3116r-4,-1l4836,3118r4,1l4845,3121r-1,-5xe" fillcolor="black" stroked="f">
              <v:path arrowok="t"/>
            </v:shape>
            <v:shape id="_x0000_s13195" style="position:absolute;left:2242;top:1567;width:3186;height:2819" coordorigin="2242,1567" coordsize="3186,2819" path="m4837,3112r-3,-1l4830,3109r1,7l4835,3117r2,-5xe" fillcolor="black" stroked="f">
              <v:path arrowok="t"/>
            </v:shape>
            <v:shape id="_x0000_s13194" style="position:absolute;left:2242;top:1567;width:3186;height:2819" coordorigin="2242,1567" coordsize="3186,2819" path="m4599,3026r-4,-8l4595,3021r-1,5l4596,3029r3,-3xe" fillcolor="black" stroked="f">
              <v:path arrowok="t"/>
            </v:shape>
            <v:shape id="_x0000_s13193" style="position:absolute;left:2242;top:1567;width:3186;height:2819" coordorigin="2242,1567" coordsize="3186,2819" path="m4600,3024r3,-3l4610,3004r-15,14l4599,3026r1,-2xe" fillcolor="black" stroked="f">
              <v:path arrowok="t"/>
            </v:shape>
            <v:shape id="_x0000_s13192" style="position:absolute;left:2242;top:1567;width:3186;height:2819" coordorigin="2242,1567" coordsize="3186,2819" path="m4606,3020r4,-3l4612,3004r-2,l4603,3021r3,-1xe" fillcolor="black" stroked="f">
              <v:path arrowok="t"/>
            </v:shape>
            <v:shape id="_x0000_s13191" style="position:absolute;left:2242;top:1567;width:3186;height:2819" coordorigin="2242,1567" coordsize="3186,2819" path="m4406,2963r,1l4419,2952r-3,1l4410,2960r-4,3l4408,2957r-2,-3l4404,2955r-3,8l4403,2965r3,-2xe" fillcolor="black" stroked="f">
              <v:path arrowok="t"/>
            </v:shape>
            <v:shape id="_x0000_s13190" style="position:absolute;left:2242;top:1567;width:3186;height:2819" coordorigin="2242,1567" coordsize="3186,2819" path="m4410,2960r6,-7l4413,2953r-3,-1l4408,2957r-2,6l4410,2960xe" fillcolor="black" stroked="f">
              <v:path arrowok="t"/>
            </v:shape>
            <v:shape id="_x0000_s13189" style="position:absolute;left:2242;top:1567;width:3186;height:2819" coordorigin="2242,1567" coordsize="3186,2819" path="m4406,2954r11,-9l4421,2947r1,-8l4415,2942r-6,-1l4404,2955r2,-1xe" fillcolor="black" stroked="f">
              <v:path arrowok="t"/>
            </v:shape>
            <v:shape id="_x0000_s13188" style="position:absolute;left:2242;top:1567;width:3186;height:2819" coordorigin="2242,1567" coordsize="3186,2819" path="m4413,2902r1,-3l4413,2896r-3,-1l4410,2895r1,8l4413,2902xe" fillcolor="black" stroked="f">
              <v:path arrowok="t"/>
            </v:shape>
            <v:shape id="_x0000_s13187" style="position:absolute;left:2242;top:1567;width:3186;height:2819" coordorigin="2242,1567" coordsize="3186,2819" path="m4421,2910r-1,-7l4416,2917r-3,-9l4413,2902r-2,1l4412,2917r4,5l4421,2910xe" fillcolor="black" stroked="f">
              <v:path arrowok="t"/>
            </v:shape>
            <v:shape id="_x0000_s13186" style="position:absolute;left:2242;top:1567;width:3186;height:2819" coordorigin="2242,1567" coordsize="3186,2819" path="m4368,3033r,l4368,3032r-4,-4l4356,3022r6,14l4366,3043r2,-10xe" fillcolor="black" stroked="f">
              <v:path arrowok="t"/>
            </v:shape>
            <v:shape id="_x0000_s13185" style="position:absolute;left:2242;top:1567;width:3186;height:2819" coordorigin="2242,1567" coordsize="3186,2819" path="m4373,3058r1,-2l4370,3034r-2,-1l4366,3043r4,8l4371,3054r1,3l4373,3059r,-1xe" fillcolor="black" stroked="f">
              <v:path arrowok="t"/>
            </v:shape>
            <v:shape id="_x0000_s13184" style="position:absolute;left:2242;top:1567;width:3186;height:2819" coordorigin="2242,1567" coordsize="3186,2819" path="m4359,3018r-5,-7l4356,3022r8,6l4359,3018xe" fillcolor="black" stroked="f">
              <v:path arrowok="t"/>
            </v:shape>
            <v:shape id="_x0000_s13183" style="position:absolute;left:2242;top:1567;width:3186;height:2819" coordorigin="2242,1567" coordsize="3186,2819" path="m4369,3030r-5,-2l4368,3032r1,-2xe" fillcolor="black" stroked="f">
              <v:path arrowok="t"/>
            </v:shape>
            <v:shape id="_x0000_s13182" style="position:absolute;left:2242;top:1567;width:3186;height:2819" coordorigin="2242,1567" coordsize="3186,2819" path="m4409,2941r-5,14l4409,2941xe" fillcolor="black" stroked="f">
              <v:path arrowok="t"/>
            </v:shape>
            <v:shape id="_x0000_s13181" style="position:absolute;left:2242;top:1567;width:3186;height:2819" coordorigin="2242,1567" coordsize="3186,2819" path="m4423,2947r1,-2l4427,2944r4,-8l4422,2939r-1,8l4422,2947r1,xe" fillcolor="black" stroked="f">
              <v:path arrowok="t"/>
            </v:shape>
            <v:shape id="_x0000_s13180" style="position:absolute;left:2242;top:1567;width:3186;height:2819" coordorigin="2242,1567" coordsize="3186,2819" path="m4431,2943r11,l4443,2939r7,-7l4431,2936r-4,8l4431,2943xe" fillcolor="black" stroked="f">
              <v:path arrowok="t"/>
            </v:shape>
            <v:shape id="_x0000_s13179" style="position:absolute;left:2242;top:1567;width:3186;height:2819" coordorigin="2242,1567" coordsize="3186,2819" path="m4454,2939r4,-6l4456,2933r-2,l4450,2932r-7,7l4454,2939xe" fillcolor="black" stroked="f">
              <v:path arrowok="t"/>
            </v:shape>
            <v:shape id="_x0000_s13178" style="position:absolute;left:2242;top:1567;width:3186;height:2819" coordorigin="2242,1567" coordsize="3186,2819" path="m4464,2939r3,-7l4462,2932r-4,l4458,2933r-4,6l4464,2939xe" fillcolor="black" stroked="f">
              <v:path arrowok="t"/>
            </v:shape>
            <v:shape id="_x0000_s13177" style="position:absolute;left:2242;top:1567;width:3186;height:2819" coordorigin="2242,1567" coordsize="3186,2819" path="m4477,2939r2,-7l4477,2932r-6,l4467,2932r-3,7l4468,2936r7,3l4477,2939xe" fillcolor="black" stroked="f">
              <v:path arrowok="t"/>
            </v:shape>
            <v:shape id="_x0000_s13176" style="position:absolute;left:2242;top:1567;width:3186;height:2819" coordorigin="2242,1567" coordsize="3186,2819" path="m4478,2938r1,-1l4482,2937r4,-7l4479,2932r-2,7l4478,2938xe" fillcolor="black" stroked="f">
              <v:path arrowok="t"/>
            </v:shape>
            <v:shape id="_x0000_s13175" style="position:absolute;left:2242;top:1567;width:3186;height:2819" coordorigin="2242,1567" coordsize="3186,2819" path="m4496,2931r-1,1l4492,2935r-6,-5l4482,2937r3,1l4493,2940r3,-9xe" fillcolor="black" stroked="f">
              <v:path arrowok="t"/>
            </v:shape>
            <v:shape id="_x0000_s13174" style="position:absolute;left:2242;top:1567;width:3186;height:2819" coordorigin="2242,1567" coordsize="3186,2819" path="m4501,2932r-5,-1l4493,2940r1,-2l4502,2940r-1,-8xe" fillcolor="black" stroked="f">
              <v:path arrowok="t"/>
            </v:shape>
            <v:shape id="_x0000_s13173" style="position:absolute;left:2242;top:1567;width:3186;height:2819" coordorigin="2242,1567" coordsize="3186,2819" path="m4508,2941r,-7l4501,2932r1,8l4505,2941r3,xe" fillcolor="black" stroked="f">
              <v:path arrowok="t"/>
            </v:shape>
            <v:shape id="_x0000_s13172" style="position:absolute;left:2242;top:1567;width:3186;height:2819" coordorigin="2242,1567" coordsize="3186,2819" path="m4533,2939r-5,l4521,2938r-13,-4l4508,2941r2,-1l4526,2943r7,-4xe" fillcolor="black" stroked="f">
              <v:path arrowok="t"/>
            </v:shape>
            <v:shape id="_x0000_s13171" style="position:absolute;left:2242;top:1567;width:3186;height:2819" coordorigin="2242,1567" coordsize="3186,2819" path="m4555,2948r-8,-10l4536,2941r-2,-1l4533,2939r-7,-16l4533,2939r-7,4l4549,2953r6,-5xe" fillcolor="black" stroked="f">
              <v:path arrowok="t"/>
            </v:shape>
            <v:shape id="_x0000_s13170" style="position:absolute;left:2242;top:1567;width:3186;height:2819" coordorigin="2242,1567" coordsize="3186,2819" path="m4547,2938r-12,-23l4521,2905r13,26l4536,2941r,l4547,2938xe" fillcolor="black" stroked="f">
              <v:path arrowok="t"/>
            </v:shape>
            <v:shape id="_x0000_s13169" style="position:absolute;left:2242;top:1567;width:3186;height:2819" coordorigin="2242,1567" coordsize="3186,2819" path="m4561,2954r-4,-9l4555,2948r-6,5l4558,2959r2,3l4561,2954xe" fillcolor="black" stroked="f">
              <v:path arrowok="t"/>
            </v:shape>
            <v:shape id="_x0000_s13168" style="position:absolute;left:2242;top:1567;width:3186;height:2819" coordorigin="2242,1567" coordsize="3186,2819" path="m4575,2961r-3,-2l4569,2956r-2,l4561,2954r-1,8l4565,2965r4,1l4572,2968r3,1l4575,2971r,-10xe" fillcolor="black" stroked="f">
              <v:path arrowok="t"/>
            </v:shape>
            <v:shape id="_x0000_s13167" style="position:absolute;left:2242;top:1567;width:3186;height:2819" coordorigin="2242,1567" coordsize="3186,2819" path="m4657,3009r-17,-9l4621,2989r-20,-12l4584,2967r-9,-6l4575,2971r1,2l4586,2979r16,7l4629,2999r19,12l4662,3013r-5,-4xe" fillcolor="black" stroked="f">
              <v:path arrowok="t"/>
            </v:shape>
            <v:shape id="_x0000_s13166" style="position:absolute;left:2242;top:1567;width:3186;height:2819" coordorigin="2242,1567" coordsize="3186,2819" path="m4664,3016r-2,-3l4648,3011r12,8l4665,3020r-1,-4xe" fillcolor="black" stroked="f">
              <v:path arrowok="t"/>
            </v:shape>
            <v:shape id="_x0000_s13165" style="position:absolute;left:2242;top:1567;width:3186;height:2819" coordorigin="2242,1567" coordsize="3186,2819" path="m4419,2956r8,-5l4426,2949r-7,3l4406,2964r13,-8xe" fillcolor="black" stroked="f">
              <v:path arrowok="t"/>
            </v:shape>
            <v:shape id="_x0000_s13164" style="position:absolute;left:2242;top:1567;width:3186;height:2819" coordorigin="2242,1567" coordsize="3186,2819" path="m4365,2939r-7,-9l4362,2938r1,3l4364,2942r1,-3xe" fillcolor="black" stroked="f">
              <v:path arrowok="t"/>
            </v:shape>
            <v:shape id="_x0000_s13163" style="position:absolute;left:2242;top:1567;width:3186;height:2819" coordorigin="2242,1567" coordsize="3186,2819" path="m3270,2525r-13,-2l3256,2527r1,l3263,2528r7,-3xe" fillcolor="black" stroked="f">
              <v:path arrowok="t"/>
            </v:shape>
            <v:shape id="_x0000_s13162" style="position:absolute;left:2242;top:1567;width:3186;height:2819" coordorigin="2242,1567" coordsize="3186,2819" path="m3272,2529r-1,-2l3270,2525r-7,3l3269,2529r3,xe" fillcolor="black" stroked="f">
              <v:path arrowok="t"/>
            </v:shape>
            <v:shape id="_x0000_s13161" style="position:absolute;left:2242;top:1567;width:3186;height:2819" coordorigin="2242,1567" coordsize="3186,2819" path="m4946,3155r2,-5l4944,3151r,1l4945,3155r1,4l4946,3155xe" fillcolor="black" stroked="f">
              <v:path arrowok="t"/>
            </v:shape>
            <v:shape id="_x0000_s13160" style="position:absolute;left:2242;top:1567;width:3186;height:2819" coordorigin="2242,1567" coordsize="3186,2819" path="m4950,3151r2,-3l4948,3150r-2,5l4950,3151xe" fillcolor="black" stroked="f">
              <v:path arrowok="t"/>
            </v:shape>
            <v:shape id="_x0000_s13159" style="position:absolute;left:2242;top:1567;width:3186;height:2819" coordorigin="2242,1567" coordsize="3186,2819" path="m4489,2983r9,-6l4496,2969r-1,-4l4485,2975r,6l4485,2985r4,-2xe" fillcolor="black" stroked="f">
              <v:path arrowok="t"/>
            </v:shape>
            <v:shape id="_x0000_s13158" style="position:absolute;left:2242;top:1567;width:3186;height:2819" coordorigin="2242,1567" coordsize="3186,2819" path="m4474,2968r-4,2l4470,2971r,4l4471,2980r3,-12xe" fillcolor="black" stroked="f">
              <v:path arrowok="t"/>
            </v:shape>
            <v:shape id="_x0000_s13157" style="position:absolute;left:2242;top:1567;width:3186;height:2819" coordorigin="2242,1567" coordsize="3186,2819" path="m4475,2977r7,-7l4482,2963r-8,5l4471,2980r,l4475,2977xe" fillcolor="black" stroked="f">
              <v:path arrowok="t"/>
            </v:shape>
            <v:shape id="_x0000_s13156" style="position:absolute;left:2242;top:1567;width:3186;height:2819" coordorigin="2242,1567" coordsize="3186,2819" path="m4868,3122r2,l4873,3120r,-10l4871,3115r-3,2l4866,3118r-9,3l4859,3125r9,-3xe" fillcolor="black" stroked="f">
              <v:path arrowok="t"/>
            </v:shape>
            <v:shape id="_x0000_s13155" style="position:absolute;left:2242;top:1567;width:3186;height:2819" coordorigin="2242,1567" coordsize="3186,2819" path="m4874,3117r5,-5l4884,3107r6,-13l4873,3110r,10l4874,3117xe" fillcolor="black" stroked="f">
              <v:path arrowok="t"/>
            </v:shape>
            <v:shape id="_x0000_s13154" style="position:absolute;left:2242;top:1567;width:3186;height:2819" coordorigin="2242,1567" coordsize="3186,2819" path="m4894,3096r-2,-1l4890,3094r-6,13l4894,3096xe" fillcolor="black" stroked="f">
              <v:path arrowok="t"/>
            </v:shape>
            <v:shape id="_x0000_s13153" style="position:absolute;left:2242;top:1567;width:3186;height:2819" coordorigin="2242,1567" coordsize="3186,2819" path="m4655,3046r8,-7l4666,3028r-12,9l4651,3047r4,-1xe" fillcolor="black" stroked="f">
              <v:path arrowok="t"/>
            </v:shape>
            <v:shape id="_x0000_s13152" style="position:absolute;left:2242;top:1567;width:3186;height:2819" coordorigin="2242,1567" coordsize="3186,2819" path="m4672,3031r,-1l4668,3029r-2,-1l4663,3039r9,-8xe" fillcolor="black" stroked="f">
              <v:path arrowok="t"/>
            </v:shape>
            <v:shape id="_x0000_s13151" style="position:absolute;left:2242;top:1567;width:3186;height:2819" coordorigin="2242,1567" coordsize="3186,2819" path="m4562,3007r8,-17l4568,2994r-3,3l4561,3000r-7,6l4555,3011r7,-4xe" fillcolor="black" stroked="f">
              <v:path arrowok="t"/>
            </v:shape>
            <v:shape id="_x0000_s13150" style="position:absolute;left:2242;top:1567;width:3186;height:2819" coordorigin="2242,1567" coordsize="3186,2819" path="m4570,2990r-1,1l4568,2994r2,-4xe" fillcolor="black" stroked="f">
              <v:path arrowok="t"/>
            </v:shape>
            <v:shape id="_x0000_s13149" style="position:absolute;left:2242;top:1567;width:3186;height:2819" coordorigin="2242,1567" coordsize="3186,2819" path="m4567,3004r7,-12l4571,2991r-1,-1l4562,3007r5,-3xe" fillcolor="black" stroked="f">
              <v:path arrowok="t"/>
            </v:shape>
            <v:shape id="_x0000_s13148" style="position:absolute;left:2242;top:1567;width:3186;height:2819" coordorigin="2242,1567" coordsize="3186,2819" path="m4506,2987r6,-12l4511,2973r-1,l4507,2975r-8,6l4498,2990r8,-3xe" fillcolor="black" stroked="f">
              <v:path arrowok="t"/>
            </v:shape>
            <v:shape id="_x0000_s13147" style="position:absolute;left:2242;top:1567;width:3186;height:2819" coordorigin="2242,1567" coordsize="3186,2819" path="m4510,2984r3,-5l4512,2975r-6,12l4510,2984xe" fillcolor="black" stroked="f">
              <v:path arrowok="t"/>
            </v:shape>
            <v:shape id="_x0000_s13146" style="position:absolute;left:2242;top:1567;width:3186;height:2819" coordorigin="2242,1567" coordsize="3186,2819" path="m4862,3106r-3,2l4854,3111r-3,6l4854,3118r3,2l4862,3106xe" fillcolor="black" stroked="f">
              <v:path arrowok="t"/>
            </v:shape>
            <v:shape id="_x0000_s13145" style="position:absolute;left:2242;top:1567;width:3186;height:2819" coordorigin="2242,1567" coordsize="3186,2819" path="m4871,3099r8,-7l4884,3089r1,-2l4883,3086r-17,14l4865,3104r-3,2l4857,3120r14,-21xe" fillcolor="black" stroked="f">
              <v:path arrowok="t"/>
            </v:shape>
            <v:shape id="_x0000_s13144" style="position:absolute;left:2242;top:1567;width:3186;height:2819" coordorigin="2242,1567" coordsize="3186,2819" path="m4891,3084r12,-10l4895,3075r-3,2l4883,3086r2,1l4891,3084xe" fillcolor="black" stroked="f">
              <v:path arrowok="t"/>
            </v:shape>
            <v:shape id="_x0000_s13143" style="position:absolute;left:2242;top:1567;width:3186;height:2819" coordorigin="2242,1567" coordsize="3186,2819" path="m4624,3022r3,-10l4623,3012r-7,9l4616,3025r,6l4624,3022xe" fillcolor="black" stroked="f">
              <v:path arrowok="t"/>
            </v:shape>
            <v:shape id="_x0000_s13142" style="position:absolute;left:2242;top:1567;width:3186;height:2819" coordorigin="2242,1567" coordsize="3186,2819" path="m4632,3014r1,-8l4629,3012r-2,l4624,3022r8,-8xe" fillcolor="black" stroked="f">
              <v:path arrowok="t"/>
            </v:shape>
            <v:shape id="_x0000_s13141" style="position:absolute;left:2242;top:1567;width:3186;height:2819" coordorigin="2242,1567" coordsize="3186,2819" path="m4431,2961r5,-12l4431,2951r-2,2l4430,2956r,5xe" fillcolor="black" stroked="f">
              <v:path arrowok="t"/>
            </v:shape>
            <v:shape id="_x0000_s13140" style="position:absolute;left:2242;top:1567;width:3186;height:2819" coordorigin="2242,1567" coordsize="3186,2819" path="m4437,2956r11,-9l4447,2943r-11,6l4431,2961r6,-5xe" fillcolor="black" stroked="f">
              <v:path arrowok="t"/>
            </v:shape>
            <v:shape id="_x0000_s13139" style="position:absolute;left:2242;top:1567;width:3186;height:2819" coordorigin="2242,1567" coordsize="3186,2819" path="m4371,2924r-3,2l4367,2926r1,2l4369,2929r1,2l4371,2934r,-10xe" fillcolor="black" stroked="f">
              <v:path arrowok="t"/>
            </v:shape>
            <v:shape id="_x0000_s13138" style="position:absolute;left:2242;top:1567;width:3186;height:2819" coordorigin="2242,1567" coordsize="3186,2819" path="m4371,2937r1,-2l4374,2931r-3,-7l4371,2934r-1,2l4370,2938r1,-1xe" fillcolor="black" stroked="f">
              <v:path arrowok="t"/>
            </v:shape>
            <v:shape id="_x0000_s13137" style="position:absolute;left:2242;top:1567;width:3186;height:2819" coordorigin="2242,1567" coordsize="3186,2819" path="m4659,3059r,-11l4654,3051r-2,3l4652,3058r-1,7l4653,3065r6,-6xe" fillcolor="black" stroked="f">
              <v:path arrowok="t"/>
            </v:shape>
            <v:shape id="_x0000_s13136" style="position:absolute;left:2242;top:1567;width:3186;height:2819" coordorigin="2242,1567" coordsize="3186,2819" path="m4676,3036r-6,2l4669,3043r,4l4669,3047r7,-11xe" fillcolor="black" stroked="f">
              <v:path arrowok="t"/>
            </v:shape>
            <v:shape id="_x0000_s13135" style="position:absolute;left:2242;top:1567;width:3186;height:2819" coordorigin="2242,1567" coordsize="3186,2819" path="m4506,2880r,-6l4502,2878r1,4l4503,2886r,1l4508,2903r-2,-23xe" fillcolor="black" stroked="f">
              <v:path arrowok="t"/>
            </v:shape>
            <v:shape id="_x0000_s13134" style="position:absolute;left:2242;top:1567;width:3186;height:2819" coordorigin="2242,1567" coordsize="3186,2819" path="m4516,2913r-2,-6l4514,2905r-1,-3l4512,2901r-2,-3l4506,2880r2,23l4519,2927r-3,-14xe" fillcolor="black" stroked="f">
              <v:path arrowok="t"/>
            </v:shape>
            <v:shape id="_x0000_s13133" style="position:absolute;left:2242;top:1567;width:3186;height:2819" coordorigin="2242,1567" coordsize="3186,2819" path="m4526,2933r-10,-20l4519,2927r4,8l4528,2939r-2,-6xe" fillcolor="black" stroked="f">
              <v:path arrowok="t"/>
            </v:shape>
            <v:shape id="_x0000_s13132" style="position:absolute;left:2242;top:1567;width:3186;height:2819" coordorigin="2242,1567" coordsize="3186,2819" path="m4506,2874r-1,-6l4500,2867r2,11l4506,2874xe" fillcolor="black" stroked="f">
              <v:path arrowok="t"/>
            </v:shape>
            <v:shape id="_x0000_s13131" style="position:absolute;left:2242;top:1567;width:3186;height:2819" coordorigin="2242,1567" coordsize="3186,2819" path="m4526,2923r,-2l4524,2926r8,12l4526,2923xe" fillcolor="black" stroked="f">
              <v:path arrowok="t"/>
            </v:shape>
            <v:shape id="_x0000_s13130" style="position:absolute;left:2242;top:1567;width:3186;height:2819" coordorigin="2242,1567" coordsize="3186,2819" path="m4517,2838r-3,-5l4513,2832r,-3l4514,2823r-4,1l4510,2837r-1,22l4517,2838xe" fillcolor="black" stroked="f">
              <v:path arrowok="t"/>
            </v:shape>
            <v:shape id="_x0000_s13129" style="position:absolute;left:2242;top:1567;width:3186;height:2819" coordorigin="2242,1567" coordsize="3186,2819" path="m4528,2902r-6,-2l4517,2870r-1,-4l4514,2862r3,-24l4509,2859r,7l4511,2871r3,8l4515,2894r6,11l4528,2902xe" fillcolor="black" stroked="f">
              <v:path arrowok="t"/>
            </v:shape>
            <v:shape id="_x0000_s13128" style="position:absolute;left:2242;top:1567;width:3186;height:2819" coordorigin="2242,1567" coordsize="3186,2819" path="m4529,2898r,-1l4529,2896r-1,-2l4521,2882r7,20l4521,2905r14,10l4529,2898xe" fillcolor="black" stroked="f">
              <v:path arrowok="t"/>
            </v:shape>
            <v:shape id="_x0000_s13127" style="position:absolute;left:2242;top:1567;width:3186;height:2819" coordorigin="2242,1567" coordsize="3186,2819" path="m4514,2823r-1,-1l4511,2820r-1,4l4514,2823xe" fillcolor="black" stroked="f">
              <v:path arrowok="t"/>
            </v:shape>
            <v:shape id="_x0000_s13126" style="position:absolute;left:2242;top:1567;width:3186;height:2819" coordorigin="2242,1567" coordsize="3186,2819" path="m4513,2827r1,-2l4514,2823r-1,6l4513,2827xe" fillcolor="black" stroked="f">
              <v:path arrowok="t"/>
            </v:shape>
            <v:shape id="_x0000_s13125" style="position:absolute;left:2242;top:1567;width:3186;height:2819" coordorigin="2242,1567" coordsize="3186,2819" path="m4525,2884r,-2l4524,2881r,l4521,2882r4,4l4525,2884xe" fillcolor="black" stroked="f">
              <v:path arrowok="t"/>
            </v:shape>
            <v:shape id="_x0000_s13124" style="position:absolute;left:2242;top:1567;width:3186;height:2819" coordorigin="2242,1567" coordsize="3186,2819" path="m4527,2892r-1,-2l4525,2886r-4,-4l4528,2894r-1,-2xe" fillcolor="black" stroked="f">
              <v:path arrowok="t"/>
            </v:shape>
            <v:shape id="_x0000_s13123" style="position:absolute;left:2242;top:1567;width:3186;height:2819" coordorigin="2242,1567" coordsize="3186,2819" path="m4410,2928r-4,-1l4404,2933r4,l4410,2928xe" fillcolor="black" stroked="f">
              <v:path arrowok="t"/>
            </v:shape>
            <v:shape id="_x0000_s13122" style="position:absolute;left:2242;top:1567;width:3186;height:2819" coordorigin="2242,1567" coordsize="3186,2819" path="m4899,3128r6,-10l4902,3121r-3,2l4896,3125r-4,3l4892,3129r3,1l4899,3128xe" fillcolor="black" stroked="f">
              <v:path arrowok="t"/>
            </v:shape>
            <v:shape id="_x0000_s13121" style="position:absolute;left:2242;top:1567;width:3186;height:2819" coordorigin="2242,1567" coordsize="3186,2819" path="m4905,3118r-2,l4902,3121r3,-3xe" fillcolor="black" stroked="f">
              <v:path arrowok="t"/>
            </v:shape>
            <v:shape id="_x0000_s13120" style="position:absolute;left:2242;top:1567;width:3186;height:2819" coordorigin="2242,1567" coordsize="3186,2819" path="m4902,3126r7,-5l4906,3118r-1,l4899,3128r3,-2xe" fillcolor="black" stroked="f">
              <v:path arrowok="t"/>
            </v:shape>
            <v:shape id="_x0000_s13119" style="position:absolute;left:2242;top:1567;width:3186;height:2819" coordorigin="2242,1567" coordsize="3186,2819" path="m4841,3096r-2,4l4837,3104r-1,1l4835,3106r,1l4836,3108r5,-12xe" fillcolor="black" stroked="f">
              <v:path arrowok="t"/>
            </v:shape>
            <v:shape id="_x0000_s13118" style="position:absolute;left:2242;top:1567;width:3186;height:2819" coordorigin="2242,1567" coordsize="3186,2819" path="m4846,3098r17,-21l4879,3061r3,-2l4887,3058r-3,-7l4878,3057r-11,9l4851,3082r-10,14l4836,3108r10,-10xe" fillcolor="black" stroked="f">
              <v:path arrowok="t"/>
            </v:shape>
            <v:shape id="_x0000_s13117" style="position:absolute;left:2242;top:1567;width:3186;height:2819" coordorigin="2242,1567" coordsize="3186,2819" path="m4550,2985r3,-6l4551,2985r10,-10l4565,2970r,-2l4561,2968r-8,10l4553,2977r-1,-5l4550,2974r-4,4l4542,2990r8,-5xe" fillcolor="black" stroked="f">
              <v:path arrowok="t"/>
            </v:shape>
            <v:shape id="_x0000_s13116" style="position:absolute;left:2242;top:1567;width:3186;height:2819" coordorigin="2242,1567" coordsize="3186,2819" path="m4642,3023r7,-7l4649,3014r-6,1l4636,3023r,5l4642,3023xe" fillcolor="black" stroked="f">
              <v:path arrowok="t"/>
            </v:shape>
            <v:shape id="_x0000_s13115" style="position:absolute;left:2242;top:1567;width:3186;height:2819" coordorigin="2242,1567" coordsize="3186,2819" path="m4914,3131r4,-7l4915,3126r-3,2l4911,3128r-1,3l4914,3131xe" fillcolor="black" stroked="f">
              <v:path arrowok="t"/>
            </v:shape>
            <v:shape id="_x0000_s13114" style="position:absolute;left:2242;top:1567;width:3186;height:2819" coordorigin="2242,1567" coordsize="3186,2819" path="m4918,3128r7,-5l4925,3120r-7,4l4914,3131r4,-3xe" fillcolor="black" stroked="f">
              <v:path arrowok="t"/>
            </v:shape>
            <v:shape id="_x0000_s13113" style="position:absolute;left:2242;top:1567;width:3186;height:2819" coordorigin="2242,1567" coordsize="3186,2819" path="m4930,3133r3,-1l4924,3129r3,4l4928,3133r2,xe" fillcolor="black" stroked="f">
              <v:path arrowok="t"/>
            </v:shape>
            <v:shape id="_x0000_s13112" style="position:absolute;left:2242;top:1567;width:3186;height:2819" coordorigin="2242,1567" coordsize="3186,2819" path="m4658,3027r4,-3l4655,3023r-3,-1l4653,3024r1,8l4658,3027xe" fillcolor="black" stroked="f">
              <v:path arrowok="t"/>
            </v:shape>
            <v:shape id="_x0000_s13111" style="position:absolute;left:2242;top:1567;width:3186;height:2819" coordorigin="2242,1567" coordsize="3186,2819" path="m4593,3009r1,-2l4595,3010r2,l4615,2996r-7,-3l4605,2997r-3,l4599,2997r-5,10l4593,3009r-2,-3l4579,3026r14,-17xe" fillcolor="black" stroked="f">
              <v:path arrowok="t"/>
            </v:shape>
            <v:shape id="_x0000_s13110" style="position:absolute;left:2242;top:1567;width:3186;height:2819" coordorigin="2242,1567" coordsize="3186,2819" path="m4591,3006r-2,-1l4576,3019r1,2l4579,3026r12,-20xe" fillcolor="black" stroked="f">
              <v:path arrowok="t"/>
            </v:shape>
            <v:shape id="_x0000_s13109" style="position:absolute;left:2242;top:1567;width:3186;height:2819" coordorigin="2242,1567" coordsize="3186,2819" path="m4471,2963r3,-3l4479,2957r2,-8l4476,2947r-7,10l4469,2960r1,3l4471,2963xe" fillcolor="black" stroked="f">
              <v:path arrowok="t"/>
            </v:shape>
            <v:shape id="_x0000_s13108" style="position:absolute;left:2242;top:1567;width:3186;height:2819" coordorigin="2242,1567" coordsize="3186,2819" path="m4521,3020r8,-12l4526,3010r-2,1l4521,3012r-2,3l4519,3016r,4l4521,3020xe" fillcolor="black" stroked="f">
              <v:path arrowok="t"/>
            </v:shape>
            <v:shape id="_x0000_s13107" style="position:absolute;left:2242;top:1567;width:3186;height:2819" coordorigin="2242,1567" coordsize="3186,2819" path="m4526,3016r5,-4l4534,3002r-3,l4529,3008r-8,12l4526,3016xe" fillcolor="black" stroked="f">
              <v:path arrowok="t"/>
            </v:shape>
            <v:shape id="_x0000_s13106" style="position:absolute;left:2242;top:1567;width:3186;height:2819" coordorigin="2242,1567" coordsize="3186,2819" path="m4531,3002r-1,1l4529,3004r,2l4529,3008r2,-6xe" fillcolor="black" stroked="f">
              <v:path arrowok="t"/>
            </v:shape>
            <v:shape id="_x0000_s13105" style="position:absolute;left:2242;top:1567;width:3186;height:2819" coordorigin="2242,1567" coordsize="3186,2819" path="m4557,2994r6,-5l4571,2976r-2,-2l4555,2987r,3l4555,2994r2,xe" fillcolor="black" stroked="f">
              <v:path arrowok="t"/>
            </v:shape>
            <v:shape id="_x0000_s13104" style="position:absolute;left:2242;top:1567;width:3186;height:2819" coordorigin="2242,1567" coordsize="3186,2819" path="m4569,2985r4,-6l4571,2976r-8,13l4569,2985xe" fillcolor="black" stroked="f">
              <v:path arrowok="t"/>
            </v:shape>
            <v:shape id="_x0000_s13103" style="position:absolute;left:2242;top:1567;width:3186;height:2819" coordorigin="2242,1567" coordsize="3186,2819" path="m4506,2970r5,-16l4511,2954r-6,6l4497,2967r1,9l4506,2970xe" fillcolor="black" stroked="f">
              <v:path arrowok="t"/>
            </v:shape>
            <v:shape id="_x0000_s13102" style="position:absolute;left:2242;top:1567;width:3186;height:2819" coordorigin="2242,1567" coordsize="3186,2819" path="m4512,2966r,-2l4512,2958r-1,-4l4506,2970r6,-4xe" fillcolor="black" stroked="f">
              <v:path arrowok="t"/>
            </v:shape>
            <v:shape id="_x0000_s13101" style="position:absolute;left:2242;top:1567;width:3186;height:2819" coordorigin="2242,1567" coordsize="3186,2819" path="m4488,2957r-2,1l4484,2959r-1,7l4485,2967r3,-10xe" fillcolor="black" stroked="f">
              <v:path arrowok="t"/>
            </v:shape>
            <v:shape id="_x0000_s13100" style="position:absolute;left:2242;top:1567;width:3186;height:2819" coordorigin="2242,1567" coordsize="3186,2819" path="m4489,2965r2,-2l4496,2958r,-2l4495,2948r-1,2l4488,2957r-3,10l4486,2967r3,-2xe" fillcolor="black" stroked="f">
              <v:path arrowok="t"/>
            </v:shape>
            <v:shape id="_x0000_s13099" style="position:absolute;left:2242;top:1567;width:3186;height:2819" coordorigin="2242,1567" coordsize="3186,2819" path="m4523,2974r6,-13l4529,2958r-1,1l4523,2963r-10,8l4513,2981r10,-7xe" fillcolor="black" stroked="f">
              <v:path arrowok="t"/>
            </v:shape>
            <v:shape id="_x0000_s13098" style="position:absolute;left:2242;top:1567;width:3186;height:2819" coordorigin="2242,1567" coordsize="3186,2819" path="m4527,2970r3,-4l4529,2961r-6,13l4527,2970xe" fillcolor="black" stroked="f">
              <v:path arrowok="t"/>
            </v:shape>
            <v:shape id="_x0000_s13097" style="position:absolute;left:2242;top:1567;width:3186;height:2819" coordorigin="2242,1567" coordsize="3186,2819" path="m4337,3083r-3,-7l4332,3076r2,8l4336,3090r,l4333,3088r-4,-3l4337,3093r,-10xe" fillcolor="black" stroked="f">
              <v:path arrowok="t"/>
            </v:shape>
            <v:shape id="_x0000_s13096" style="position:absolute;left:2242;top:1567;width:3186;height:2819" coordorigin="2242,1567" coordsize="3186,2819" path="m4347,3101r-5,-9l4337,3083r,10l4338,3095r10,17l4347,3101xe" fillcolor="black" stroked="f">
              <v:path arrowok="t"/>
            </v:shape>
            <v:shape id="_x0000_s13095" style="position:absolute;left:2242;top:1567;width:3186;height:2819" coordorigin="2242,1567" coordsize="3186,2819" path="m4360,3125r-4,-10l4350,3107r-3,-6l4348,3112r13,17l4360,3125xe" fillcolor="black" stroked="f">
              <v:path arrowok="t"/>
            </v:shape>
            <v:shape id="_x0000_s13094" style="position:absolute;left:2242;top:1567;width:3186;height:2819" coordorigin="2242,1567" coordsize="3186,2819" path="m4368,3134r-3,-4l4364,3128r-2,-2l4362,3126r-2,-1l4361,3129r3,2l4368,3134xe" fillcolor="black" stroked="f">
              <v:path arrowok="t"/>
            </v:shape>
            <v:shape id="_x0000_s13093" style="position:absolute;left:2242;top:1567;width:3186;height:2819" coordorigin="2242,1567" coordsize="3186,2819" path="m4402,2918r,-5l4402,2907r,-10l4408,2878r4,-16l4400,2898r-2,18l4398,2919r4,-1xe" fillcolor="black" stroked="f">
              <v:path arrowok="t"/>
            </v:shape>
            <v:shape id="_x0000_s13092" style="position:absolute;left:2242;top:1567;width:3186;height:2819" coordorigin="2242,1567" coordsize="3186,2819" path="m4402,2918r-4,1l4402,2924r2,2l4402,2918xe" fillcolor="black" stroked="f">
              <v:path arrowok="t"/>
            </v:shape>
            <v:shape id="_x0000_s13091" style="position:absolute;left:2242;top:1567;width:3186;height:2819" coordorigin="2242,1567" coordsize="3186,2819" path="m4412,2862r4,-3l4418,2850r8,-24l4422,2831r-15,43l4400,2898r12,-36xe" fillcolor="black" stroked="f">
              <v:path arrowok="t"/>
            </v:shape>
            <v:shape id="_x0000_s13090" style="position:absolute;left:2242;top:1567;width:3186;height:2819" coordorigin="2242,1567" coordsize="3186,2819" path="m4403,2903r4,-9l4402,2897r,10l4403,2903xe" fillcolor="black" stroked="f">
              <v:path arrowok="t"/>
            </v:shape>
            <v:shape id="_x0000_s13089" style="position:absolute;left:2242;top:1567;width:3186;height:2819" coordorigin="2242,1567" coordsize="3186,2819" path="m4418,2858r1,-2l4419,2855r-1,-5l4416,2859r2,-1xe" fillcolor="black" stroked="f">
              <v:path arrowok="t"/>
            </v:shape>
            <v:shape id="_x0000_s13088" style="position:absolute;left:2242;top:1567;width:3186;height:2819" coordorigin="2242,1567" coordsize="3186,2819" path="m4407,2884r4,l4408,2878r-6,19l4407,2884xe" fillcolor="black" stroked="f">
              <v:path arrowok="t"/>
            </v:shape>
            <v:shape id="_x0000_s13087" style="position:absolute;left:2242;top:1567;width:3186;height:2819" coordorigin="2242,1567" coordsize="3186,2819" path="m4414,2891r-3,-7l4407,2884r2,4l4412,2894r2,-3xe" fillcolor="black" stroked="f">
              <v:path arrowok="t"/>
            </v:shape>
            <v:shape id="_x0000_s13086" style="position:absolute;left:2242;top:1567;width:3186;height:2819" coordorigin="2242,1567" coordsize="3186,2819" path="m4803,3068r7,-23l4805,3056r-5,12l4796,3079r5,2l4803,3068xe" fillcolor="black" stroked="f">
              <v:path arrowok="t"/>
            </v:shape>
            <v:shape id="_x0000_s13085" style="position:absolute;left:2242;top:1567;width:3186;height:2819" coordorigin="2242,1567" coordsize="3186,2819" path="m4814,3048r6,-12l4818,3034r-8,11l4803,3068r11,-20xe" fillcolor="black" stroked="f">
              <v:path arrowok="t"/>
            </v:shape>
            <v:shape id="_x0000_s13084" style="position:absolute;left:2242;top:1567;width:3186;height:2819" coordorigin="2242,1567" coordsize="3186,2819" path="m4798,3061r5,-10l4803,3051r-4,l4797,3059r-3,8l4798,3061xe" fillcolor="black" stroked="f">
              <v:path arrowok="t"/>
            </v:shape>
            <v:shape id="_x0000_s13083" style="position:absolute;left:2242;top:1567;width:3186;height:2819" coordorigin="2242,1567" coordsize="3186,2819" path="m4810,3045r-3,3l4804,3051r-1,l4803,3051r2,5l4810,3045xe" fillcolor="black" stroked="f">
              <v:path arrowok="t"/>
            </v:shape>
            <v:shape id="_x0000_s13082" style="position:absolute;left:2242;top:1567;width:3186;height:2819" coordorigin="2242,1567" coordsize="3186,2819" path="m4622,3000r-5,-2l4616,2999r,3l4615,3008r3,2l4622,3000xe" fillcolor="black" stroked="f">
              <v:path arrowok="t"/>
            </v:shape>
            <v:shape id="_x0000_s13081" style="position:absolute;left:2242;top:1567;width:3186;height:2819" coordorigin="2242,1567" coordsize="3186,2819" path="m4623,3007r6,-4l4629,3001r-7,-1l4618,3010r5,-3xe" fillcolor="black" stroked="f">
              <v:path arrowok="t"/>
            </v:shape>
            <v:shape id="_x0000_s13080" style="position:absolute;left:2242;top:1567;width:3186;height:2819" coordorigin="2242,1567" coordsize="3186,2819" path="m4577,2994r5,-4l4585,2982r-3,-1l4575,2987r1,5l4576,2994r1,xe" fillcolor="black" stroked="f">
              <v:path arrowok="t"/>
            </v:shape>
            <v:shape id="_x0000_s13079" style="position:absolute;left:2242;top:1567;width:3186;height:2819" coordorigin="2242,1567" coordsize="3186,2819" path="m4588,2984r,-1l4585,2982r-3,8l4588,2984xe" fillcolor="black" stroked="f">
              <v:path arrowok="t"/>
            </v:shape>
            <v:shape id="_x0000_s13078" style="position:absolute;left:2242;top:1567;width:3186;height:2819" coordorigin="2242,1567" coordsize="3186,2819" path="m4542,2974r8,-14l4549,2961r-9,5l4533,2974r1,3l4542,2974xe" fillcolor="black" stroked="f">
              <v:path arrowok="t"/>
            </v:shape>
            <v:shape id="_x0000_s13077" style="position:absolute;left:2242;top:1567;width:3186;height:2819" coordorigin="2242,1567" coordsize="3186,2819" path="m4453,2942r-2,l4449,2942r,2l4450,2950r3,-8xe" fillcolor="black" stroked="f">
              <v:path arrowok="t"/>
            </v:shape>
            <v:shape id="_x0000_s13076" style="position:absolute;left:2242;top:1567;width:3186;height:2819" coordorigin="2242,1567" coordsize="3186,2819" path="m4914,3114r3,-1l4920,3104r-10,7l4911,3113r1,1l4914,3114xe" fillcolor="black" stroked="f">
              <v:path arrowok="t"/>
            </v:shape>
            <v:shape id="_x0000_s13075" style="position:absolute;left:2242;top:1567;width:3186;height:2819" coordorigin="2242,1567" coordsize="3186,2819" path="m4923,3111r5,-7l4924,3104r-4,l4917,3113r6,-2xe" fillcolor="black" stroked="f">
              <v:path arrowok="t"/>
            </v:shape>
            <v:shape id="_x0000_s13074" style="position:absolute;left:2242;top:1567;width:3186;height:2819" coordorigin="2242,1567" coordsize="3186,2819" path="m3544,2575r-4,-1l3536,2572r4,3l3546,2593r-2,-18xe" fillcolor="black" stroked="f">
              <v:path arrowok="t"/>
            </v:shape>
            <v:shape id="_x0000_s13073" style="position:absolute;left:2242;top:1567;width:3186;height:2819" coordorigin="2242,1567" coordsize="3186,2819" path="m3552,2599r-8,-24l3546,2593r2,7l3550,2605r2,-6xe" fillcolor="black" stroked="f">
              <v:path arrowok="t"/>
            </v:shape>
            <v:shape id="_x0000_s13072" style="position:absolute;left:2242;top:1567;width:3186;height:2819" coordorigin="2242,1567" coordsize="3186,2819" path="m4542,2990r4,-12l4541,2982r-10,9l4531,2998r11,-8xe" fillcolor="black" stroked="f">
              <v:path arrowok="t"/>
            </v:shape>
            <v:shape id="_x0000_s13071" style="position:absolute;left:2242;top:1567;width:3186;height:2819" coordorigin="2242,1567" coordsize="3186,2819" path="m4552,2972r,-3l4551,2969r-1,3l4550,2974r2,-2xe" fillcolor="black" stroked="f">
              <v:path arrowok="t"/>
            </v:shape>
            <v:shape id="_x0000_s13070" style="position:absolute;left:2242;top:1567;width:3186;height:2819" coordorigin="2242,1567" coordsize="3186,2819" path="m4561,2968r-6,l4553,2977r,1l4561,2968xe" fillcolor="black" stroked="f">
              <v:path arrowok="t"/>
            </v:shape>
            <v:shape id="_x0000_s13069" style="position:absolute;left:2242;top:1567;width:3186;height:2819" coordorigin="2242,1567" coordsize="3186,2819" path="m4471,2944r-2,-1l4468,2943r,l4468,2945r1,3l4471,2944xe" fillcolor="black" stroked="f">
              <v:path arrowok="t"/>
            </v:shape>
            <v:shape id="_x0000_s13068" style="position:absolute;left:2242;top:1567;width:3186;height:2819" coordorigin="2242,1567" coordsize="3186,2819" path="m4474,2945r3,-3l4471,2944r-2,4l4471,2948r3,-3xe" fillcolor="black" stroked="f">
              <v:path arrowok="t"/>
            </v:shape>
            <v:shape id="_x0000_s13067" style="position:absolute;left:2242;top:1567;width:3186;height:2819" coordorigin="2242,1567" coordsize="3186,2819" path="m4425,2922r-2,-1l4421,2921r-1,6l4421,2928r1,1l4425,2922xe" fillcolor="black" stroked="f">
              <v:path arrowok="t"/>
            </v:shape>
            <v:shape id="_x0000_s13066" style="position:absolute;left:2242;top:1567;width:3186;height:2819" coordorigin="2242,1567" coordsize="3186,2819" path="m4424,2929r2,-1l4425,2922r-3,7l4424,2929r,xe" fillcolor="black" stroked="f">
              <v:path arrowok="t"/>
            </v:shape>
            <v:shape id="_x0000_s13065" style="position:absolute;left:2242;top:1567;width:3186;height:2819" coordorigin="2242,1567" coordsize="3186,2819" path="m4386,2896r-2,-1l4383,2896r-1,1l4381,2900r5,-4xe" fillcolor="black" stroked="f">
              <v:path arrowok="t"/>
            </v:shape>
            <v:shape id="_x0000_s13064" style="position:absolute;left:2242;top:1567;width:3186;height:2819" coordorigin="2242,1567" coordsize="3186,2819" path="m4389,2916r1,-2l4386,2896r-5,4l4388,2918r1,-2xe" fillcolor="black" stroked="f">
              <v:path arrowok="t"/>
            </v:shape>
            <v:shape id="_x0000_s13063" style="position:absolute;left:2242;top:1567;width:3186;height:2819" coordorigin="2242,1567" coordsize="3186,2819" path="m4793,3053r-2,-2l4787,3064r2,l4791,3065r2,-12xe" fillcolor="black" stroked="f">
              <v:path arrowok="t"/>
            </v:shape>
            <v:shape id="_x0000_s13062" style="position:absolute;left:2242;top:1567;width:3186;height:2819" coordorigin="2242,1567" coordsize="3186,2819" path="m4572,3007r1,5l4576,3008r-6,-2l4569,3007r-8,20l4572,3007xe" fillcolor="black" stroked="f">
              <v:path arrowok="t"/>
            </v:shape>
            <v:shape id="_x0000_s13061" style="position:absolute;left:2242;top:1567;width:3186;height:2819" coordorigin="2242,1567" coordsize="3186,2819" path="m4568,3009r-3,3l4563,3013r-6,3l4556,3017r2,4l4561,3027r7,-18xe" fillcolor="black" stroked="f">
              <v:path arrowok="t"/>
            </v:shape>
            <v:shape id="_x0000_s13060" style="position:absolute;left:2242;top:1567;width:3186;height:2819" coordorigin="2242,1567" coordsize="3186,2819" path="m4569,3007r-1,2l4561,3027r8,-20xe" fillcolor="black" stroked="f">
              <v:path arrowok="t"/>
            </v:shape>
            <v:shape id="_x0000_s13059" style="position:absolute;left:2242;top:1567;width:3186;height:2819" coordorigin="2242,1567" coordsize="3186,2819" path="m4522,3048r7,-5l4532,3031r-11,9l4521,3044r-1,4l4522,3048xe" fillcolor="black" stroked="f">
              <v:path arrowok="t"/>
            </v:shape>
            <v:shape id="_x0000_s13058" style="position:absolute;left:2242;top:1567;width:3186;height:2819" coordorigin="2242,1567" coordsize="3186,2819" path="m4534,3034r1,-1l4534,3032r-2,-1l4529,3043r5,-9xe" fillcolor="black" stroked="f">
              <v:path arrowok="t"/>
            </v:shape>
            <v:shape id="_x0000_s13057" style="position:absolute;left:2242;top:1567;width:3186;height:2819" coordorigin="2242,1567" coordsize="3186,2819" path="m4582,3006r8,-17l4588,2992r-3,4l4582,2999r-9,8l4576,3008r6,-2xe" fillcolor="black" stroked="f">
              <v:path arrowok="t"/>
            </v:shape>
            <v:shape id="_x0000_s13056" style="position:absolute;left:2242;top:1567;width:3186;height:2819" coordorigin="2242,1567" coordsize="3186,2819" path="m4590,2989r-1,l4588,2992r2,-3xe" fillcolor="black" stroked="f">
              <v:path arrowok="t"/>
            </v:shape>
            <v:shape id="_x0000_s13055" style="position:absolute;left:2242;top:1567;width:3186;height:2819" coordorigin="2242,1567" coordsize="3186,2819" path="m4588,3001r5,-9l4591,2990r-1,-1l4582,3006r6,-5xe" fillcolor="black" stroked="f">
              <v:path arrowok="t"/>
            </v:shape>
            <v:shape id="_x0000_s13054" style="position:absolute;left:2242;top:1567;width:3186;height:2819" coordorigin="2242,1567" coordsize="3186,2819" path="m4599,2987r-2,1l4595,2989r-1,3l4597,2993r2,-6xe" fillcolor="black" stroked="f">
              <v:path arrowok="t"/>
            </v:shape>
            <v:shape id="_x0000_s13053" style="position:absolute;left:2242;top:1567;width:3186;height:2819" coordorigin="2242,1567" coordsize="3186,2819" path="m4598,2992r1,l4601,2990r-2,-3l4597,2993r1,-1xe" fillcolor="black" stroked="f">
              <v:path arrowok="t"/>
            </v:shape>
            <v:shape id="_x0000_s13052" style="position:absolute;left:2242;top:1567;width:3186;height:2819" coordorigin="2242,1567" coordsize="3186,2819" path="m4485,2952r6,-8l4489,2945r-5,-3l4483,2943r1,4l4484,2952r1,xe" fillcolor="black" stroked="f">
              <v:path arrowok="t"/>
            </v:shape>
            <v:shape id="_x0000_s13051" style="position:absolute;left:2242;top:1567;width:3186;height:2819" coordorigin="2242,1567" coordsize="3186,2819" path="m4491,2947r1,-6l4491,2944r-6,8l4491,2947xe" fillcolor="black" stroked="f">
              <v:path arrowok="t"/>
            </v:shape>
            <v:shape id="_x0000_s13050" style="position:absolute;left:2242;top:1567;width:3186;height:2819" coordorigin="2242,1567" coordsize="3186,2819" path="m4410,2921r-4,-19l4406,2904r,11l4405,2925r5,-4xe" fillcolor="black" stroked="f">
              <v:path arrowok="t"/>
            </v:shape>
            <v:shape id="_x0000_s13049" style="position:absolute;left:2242;top:1567;width:3186;height:2819" coordorigin="2242,1567" coordsize="3186,2819" path="m3405,2544r4,l3404,2542r-6,-2l3397,2542r-1,2l3398,2544r7,xe" fillcolor="black" stroked="f">
              <v:path arrowok="t"/>
            </v:shape>
            <v:shape id="_x0000_s13048" style="position:absolute;left:2242;top:1567;width:3186;height:2819" coordorigin="2242,1567" coordsize="3186,2819" path="m3445,2546r-9,-2l3424,2542r-7,-1l3404,2542r5,2l3419,2544r10,2l3445,2547r,-1xe" fillcolor="black" stroked="f">
              <v:path arrowok="t"/>
            </v:shape>
            <v:shape id="_x0000_s13047" style="position:absolute;left:2242;top:1567;width:3186;height:2819" coordorigin="2242,1567" coordsize="3186,2819" path="m4525,2948r-6,-2l4515,2948r,7l4516,2962r1,l4525,2948xe" fillcolor="black" stroked="f">
              <v:path arrowok="t"/>
            </v:shape>
            <v:shape id="_x0000_s13046" style="position:absolute;left:2242;top:1567;width:3186;height:2819" coordorigin="2242,1567" coordsize="3186,2819" path="m4523,2956r7,-6l4525,2948r-8,14l4523,2956xe" fillcolor="black" stroked="f">
              <v:path arrowok="t"/>
            </v:shape>
            <v:shape id="_x0000_s13045" style="position:absolute;left:2242;top:1567;width:3186;height:2819" coordorigin="2242,1567" coordsize="3186,2819" path="m4506,2946r-6,l4500,2950r,5l4502,2956r4,-10xe" fillcolor="black" stroked="f">
              <v:path arrowok="t"/>
            </v:shape>
            <v:shape id="_x0000_s13044" style="position:absolute;left:2242;top:1567;width:3186;height:2819" coordorigin="2242,1567" coordsize="3186,2819" path="m4505,2953r4,-6l4512,2946r-6,l4502,2956r3,-3xe" fillcolor="black" stroked="f">
              <v:path arrowok="t"/>
            </v:shape>
            <v:shape id="_x0000_s13043" style="position:absolute;left:2242;top:1567;width:3186;height:2819" coordorigin="2242,1567" coordsize="3186,2819" path="m4539,2960r,-6l4536,2953r-2,1l4534,2956r-1,7l4535,2964r4,-4xe" fillcolor="black" stroked="f">
              <v:path arrowok="t"/>
            </v:shape>
            <v:shape id="_x0000_s13042" style="position:absolute;left:2242;top:1567;width:3186;height:2819" coordorigin="2242,1567" coordsize="3186,2819" path="m4543,2955r-4,-1l4539,2960r4,-5xe" fillcolor="black" stroked="f">
              <v:path arrowok="t"/>
            </v:shape>
            <v:shape id="_x0000_s13041" style="position:absolute;left:2242;top:1567;width:3186;height:2819" coordorigin="2242,1567" coordsize="3186,2819" path="m4434,2922r-5,-8l4431,2912r,-15l4427,2916r3,8l4432,2927r2,-5xe" fillcolor="black" stroked="f">
              <v:path arrowok="t"/>
            </v:shape>
            <v:shape id="_x0000_s13040" style="position:absolute;left:2242;top:1567;width:3186;height:2819" coordorigin="2242,1567" coordsize="3186,2819" path="m4427,2877r1,-3l4428,2868r-3,-1l4423,2873r,17l4427,2877xe" fillcolor="black" stroked="f">
              <v:path arrowok="t"/>
            </v:shape>
            <v:shape id="_x0000_s13039" style="position:absolute;left:2242;top:1567;width:3186;height:2819" coordorigin="2242,1567" coordsize="3186,2819" path="m4431,2897r-2,-9l4428,2883r-1,-6l4423,2890r4,23l4431,2897xe" fillcolor="black" stroked="f">
              <v:path arrowok="t"/>
            </v:shape>
            <v:shape id="_x0000_s13038" style="position:absolute;left:2242;top:1567;width:3186;height:2819" coordorigin="2242,1567" coordsize="3186,2819" path="m4644,2976r-3,-7l4635,2958r,5l4641,2978r9,17l4644,2976xe" fillcolor="black" stroked="f">
              <v:path arrowok="t"/>
            </v:shape>
            <v:shape id="_x0000_s13037" style="position:absolute;left:2242;top:1567;width:3186;height:2819" coordorigin="2242,1567" coordsize="3186,2819" path="m4651,3001r-1,-6l4641,2978r9,23l4651,3004r,-3xe" fillcolor="black" stroked="f">
              <v:path arrowok="t"/>
            </v:shape>
            <v:shape id="_x0000_s13036" style="position:absolute;left:2242;top:1567;width:3186;height:2819" coordorigin="2242,1567" coordsize="3186,2819" path="m4904,3091r7,-2l4916,3084r-8,-4l4900,3086r-8,5l4894,3093r10,-2xe" fillcolor="black" stroked="f">
              <v:path arrowok="t"/>
            </v:shape>
            <v:shape id="_x0000_s13035" style="position:absolute;left:2242;top:1567;width:3186;height:2819" coordorigin="2242,1567" coordsize="3186,2819" path="m4919,3077r1,-2l4908,3080r8,4l4919,3077xe" fillcolor="black" stroked="f">
              <v:path arrowok="t"/>
            </v:shape>
            <v:shape id="_x0000_s13034" style="position:absolute;left:2242;top:1567;width:3186;height:2819" coordorigin="2242,1567" coordsize="3186,2819" path="m4461,2924r-2,1l4458,2925r1,3l4460,2930r1,-6xe" fillcolor="black" stroked="f">
              <v:path arrowok="t"/>
            </v:shape>
            <v:shape id="_x0000_s13033" style="position:absolute;left:2242;top:1567;width:3186;height:2819" coordorigin="2242,1567" coordsize="3186,2819" path="m4463,2928r3,-3l4465,2923r-4,1l4460,2930r1,l4463,2928xe" fillcolor="black" stroked="f">
              <v:path arrowok="t"/>
            </v:shape>
            <v:shape id="_x0000_s13032" style="position:absolute;left:2242;top:1567;width:3186;height:2819" coordorigin="2242,1567" coordsize="3186,2819" path="m4644,3309r2,l4649,3310r3,-6l4644,3303r-6,3l4640,3309r1,1l4642,3311r1,1l4644,3309xe" fillcolor="black" stroked="f">
              <v:path arrowok="t"/>
            </v:shape>
            <v:shape id="_x0000_s13031" style="position:absolute;left:2242;top:1567;width:3186;height:2819" coordorigin="2242,1567" coordsize="3186,2819" path="m4662,3303r-3,1l4654,3304r-2,l4649,3310r4,2l4662,3303xe" fillcolor="black" stroked="f">
              <v:path arrowok="t"/>
            </v:shape>
            <v:shape id="_x0000_s13030" style="position:absolute;left:2242;top:1567;width:3186;height:2819" coordorigin="2242,1567" coordsize="3186,2819" path="m4674,3310r2,-10l4675,3301r-5,3l4671,3301r-9,2l4653,3312r21,-2xe" fillcolor="black" stroked="f">
              <v:path arrowok="t"/>
            </v:shape>
            <v:shape id="_x0000_s13029" style="position:absolute;left:2242;top:1567;width:3186;height:2819" coordorigin="2242,1567" coordsize="3186,2819" path="m4679,3307r2,-7l4679,3300r-3,l4674,3310r5,-3xe" fillcolor="black" stroked="f">
              <v:path arrowok="t"/>
            </v:shape>
            <v:shape id="_x0000_s13028" style="position:absolute;left:2242;top:1567;width:3186;height:2819" coordorigin="2242,1567" coordsize="3186,2819" path="m4680,3307r3,l4685,3301r-2,l4681,3300r-2,7l4680,3307xe" fillcolor="black" stroked="f">
              <v:path arrowok="t"/>
            </v:shape>
            <v:shape id="_x0000_s13027" style="position:absolute;left:2242;top:1567;width:3186;height:2819" coordorigin="2242,1567" coordsize="3186,2819" path="m4785,3011r-2,2l4780,3014r-2,l4777,3015r2,l4781,3016r4,-5xe" fillcolor="black" stroked="f">
              <v:path arrowok="t"/>
            </v:shape>
            <v:shape id="_x0000_s13026" style="position:absolute;left:2242;top:1567;width:3186;height:2819" coordorigin="2242,1567" coordsize="3186,2819" path="m4784,3016r7,-12l4790,3004r-2,1l4787,3007r-2,4l4783,3016r1,xe" fillcolor="black" stroked="f">
              <v:path arrowok="t"/>
            </v:shape>
            <v:shape id="_x0000_s13025" style="position:absolute;left:2242;top:1567;width:3186;height:2819" coordorigin="2242,1567" coordsize="3186,2819" path="m4787,3015r10,-26l4791,2994r-3,4l4790,3001r1,2l4791,3004r-7,12l4787,3015xe" fillcolor="black" stroked="f">
              <v:path arrowok="t"/>
            </v:shape>
            <v:shape id="_x0000_s13024" style="position:absolute;left:2242;top:1567;width:3186;height:2819" coordorigin="2242,1567" coordsize="3186,2819" path="m4582,3545r7,-23l4590,3513r4,-11l4598,3483r-14,37l4580,3536r-1,22l4582,3545xe" fillcolor="black" stroked="f">
              <v:path arrowok="t"/>
            </v:shape>
            <v:shape id="_x0000_s13023" style="position:absolute;left:2242;top:1567;width:3186;height:2819" coordorigin="2242,1567" coordsize="3186,2819" path="m4584,3564r,-6l4584,3554r-2,-9l4579,3558r,22l4584,3564xe" fillcolor="black" stroked="f">
              <v:path arrowok="t"/>
            </v:shape>
            <v:shape id="_x0000_s13022" style="position:absolute;left:2242;top:1567;width:3186;height:2819" coordorigin="2242,1567" coordsize="3186,2819" path="m4587,3619r,-5l4587,3611r-3,-20l4583,3570r1,-2l4584,3564r-5,16l4580,3600r2,15l4585,3622r2,-3xe" fillcolor="black" stroked="f">
              <v:path arrowok="t"/>
            </v:shape>
            <v:shape id="_x0000_s13021" style="position:absolute;left:2242;top:1567;width:3186;height:2819" coordorigin="2242,1567" coordsize="3186,2819" path="m4595,3498r4,-7l4601,3484r-3,-1l4594,3502r1,-4xe" fillcolor="black" stroked="f">
              <v:path arrowok="t"/>
            </v:shape>
            <v:shape id="_x0000_s13020" style="position:absolute;left:2242;top:1567;width:3186;height:2819" coordorigin="2242,1567" coordsize="3186,2819" path="m4794,3003r5,-13l4804,2967r-7,22l4787,3015r7,-12xe" fillcolor="black" stroked="f">
              <v:path arrowok="t"/>
            </v:shape>
            <v:shape id="_x0000_s13019" style="position:absolute;left:2242;top:1567;width:3186;height:2819" coordorigin="2242,1567" coordsize="3186,2819" path="m4801,2986r3,-5l4806,2980r4,-2l4813,2971r-9,-4l4799,2990r2,-4xe" fillcolor="black" stroked="f">
              <v:path arrowok="t"/>
            </v:shape>
            <v:shape id="_x0000_s13018" style="position:absolute;left:2242;top:1567;width:3186;height:2819" coordorigin="2242,1567" coordsize="3186,2819" path="m4695,3302r5,-2l4704,3299r-1,-5l4696,3291r-11,6l4685,3299r,2l4688,3309r7,-7xe" fillcolor="black" stroked="f">
              <v:path arrowok="t"/>
            </v:shape>
            <v:shape id="_x0000_s13017" style="position:absolute;left:2242;top:1567;width:3186;height:2819" coordorigin="2242,1567" coordsize="3186,2819" path="m4685,3301r-2,6l4684,3307r4,2l4685,3301xe" fillcolor="black" stroked="f">
              <v:path arrowok="t"/>
            </v:shape>
            <v:shape id="_x0000_s13016" style="position:absolute;left:2242;top:1567;width:3186;height:2819" coordorigin="2242,1567" coordsize="3186,2819" path="m4788,3037r-1,-1l4785,3038r-1,4l4786,3047r2,-10xe" fillcolor="black" stroked="f">
              <v:path arrowok="t"/>
            </v:shape>
            <v:shape id="_x0000_s13015" style="position:absolute;left:2242;top:1567;width:3186;height:2819" coordorigin="2242,1567" coordsize="3186,2819" path="m4632,2959r-1,-11l4628,2939r-1,4l4625,2946r4,19l4632,2959xe" fillcolor="black" stroked="f">
              <v:path arrowok="t"/>
            </v:shape>
            <v:shape id="_x0000_s13014" style="position:absolute;left:2242;top:1567;width:3186;height:2819" coordorigin="2242,1567" coordsize="3186,2819" path="m4635,2977r-2,-8l4632,2959r-3,6l4632,2974r4,8l4635,2977xe" fillcolor="black" stroked="f">
              <v:path arrowok="t"/>
            </v:shape>
            <v:shape id="_x0000_s13013" style="position:absolute;left:2242;top:1567;width:3186;height:2819" coordorigin="2242,1567" coordsize="3186,2819" path="m4640,2993r,-2l4639,2987r-2,-4l4636,2985r,2l4638,2994r2,1l4640,2993xe" fillcolor="black" stroked="f">
              <v:path arrowok="t"/>
            </v:shape>
            <v:shape id="_x0000_s13012" style="position:absolute;left:2242;top:1567;width:3186;height:2819" coordorigin="2242,1567" coordsize="3186,2819" path="m4437,2844r,-8l4436,2833r-1,2l4433,2851r4,2l4437,2844xe" fillcolor="black" stroked="f">
              <v:path arrowok="t"/>
            </v:shape>
            <v:shape id="_x0000_s13011" style="position:absolute;left:2242;top:1567;width:3186;height:2819" coordorigin="2242,1567" coordsize="3186,2819" path="m4445,2912r-5,-21l4438,2871r-1,-18l4433,2851r,23l4436,2896r3,12l4443,2918r2,-6xe" fillcolor="black" stroked="f">
              <v:path arrowok="t"/>
            </v:shape>
            <v:shape id="_x0000_s13010" style="position:absolute;left:2242;top:1567;width:3186;height:2819" coordorigin="2242,1567" coordsize="3186,2819" path="m4629,2984r-1,-3l4627,2976r-1,-1l4625,2978r,2l4625,2982r1,1l4628,2984r1,xe" fillcolor="black" stroked="f">
              <v:path arrowok="t"/>
            </v:shape>
            <v:shape id="_x0000_s13009" style="position:absolute;left:2242;top:1567;width:3186;height:2819" coordorigin="2242,1567" coordsize="3186,2819" path="m4475,2923r-2,-6l4472,2917r-4,1l4473,2930r2,-7xe" fillcolor="black" stroked="f">
              <v:path arrowok="t"/>
            </v:shape>
            <v:shape id="_x0000_s13008" style="position:absolute;left:2242;top:1567;width:3186;height:2819" coordorigin="2242,1567" coordsize="3186,2819" path="m4449,2878r,-11l4447,2863r-2,2l4444,2879r6,24l4450,2905r-1,-27xe" fillcolor="black" stroked="f">
              <v:path arrowok="t"/>
            </v:shape>
            <v:shape id="_x0000_s13007" style="position:absolute;left:2242;top:1567;width:3186;height:2819" coordorigin="2242,1567" coordsize="3186,2819" path="m4459,2919r-3,-16l4449,2878r1,27l4455,2918r3,5l4459,2919xe" fillcolor="black" stroked="f">
              <v:path arrowok="t"/>
            </v:shape>
            <v:shape id="_x0000_s13006" style="position:absolute;left:2242;top:1567;width:3186;height:2819" coordorigin="2242,1567" coordsize="3186,2819" path="m4194,3412r-3,-6l4188,3402r,-14l4184,3380r,14l4191,3417r3,-5xe" fillcolor="black" stroked="f">
              <v:path arrowok="t"/>
            </v:shape>
            <v:shape id="_x0000_s13005" style="position:absolute;left:2242;top:1567;width:3186;height:2819" coordorigin="2242,1567" coordsize="3186,2819" path="m4194,3412r-3,5l4197,3435r1,1l4194,3412xe" fillcolor="black" stroked="f">
              <v:path arrowok="t"/>
            </v:shape>
            <v:shape id="_x0000_s13004" style="position:absolute;left:2242;top:1567;width:3186;height:2819" coordorigin="2242,1567" coordsize="3186,2819" path="m4196,3364r1,-3l4193,3343r,27l4193,3376r-1,5l4192,3383r,3l4194,3387r1,1l4196,3364xe" fillcolor="black" stroked="f">
              <v:path arrowok="t"/>
            </v:shape>
            <v:shape id="_x0000_s13003" style="position:absolute;left:2242;top:1567;width:3186;height:2819" coordorigin="2242,1567" coordsize="3186,2819" path="m4198,3394r2,-5l4196,3364r2,32l4198,3394xe" fillcolor="black" stroked="f">
              <v:path arrowok="t"/>
            </v:shape>
            <v:shape id="_x0000_s13002" style="position:absolute;left:2242;top:1567;width:3186;height:2819" coordorigin="2242,1567" coordsize="3186,2819" path="m4193,3343r-1,l4191,3344r,3l4191,3351r2,-8xe" fillcolor="black" stroked="f">
              <v:path arrowok="t"/>
            </v:shape>
            <v:shape id="_x0000_s13001" style="position:absolute;left:2242;top:1567;width:3186;height:2819" coordorigin="2242,1567" coordsize="3186,2819" path="m4335,2998r-2,1l4331,3000r2,6l4335,3007r,-9xe" fillcolor="black" stroked="f">
              <v:path arrowok="t"/>
            </v:shape>
            <v:shape id="_x0000_s13000" style="position:absolute;left:2242;top:1567;width:3186;height:2819" coordorigin="2242,1567" coordsize="3186,2819" path="m4337,3007r1,-3l4335,2998r,9l4336,3008r1,-1xe" fillcolor="black" stroked="f">
              <v:path arrowok="t"/>
            </v:shape>
            <v:shape id="_x0000_s12999" style="position:absolute;left:2242;top:1567;width:3186;height:2819" coordorigin="2242,1567" coordsize="3186,2819" path="m4386,2882r-14,-9l4379,2887r3,6l4386,2882xe" fillcolor="black" stroked="f">
              <v:path arrowok="t"/>
            </v:shape>
            <v:shape id="_x0000_s12998" style="position:absolute;left:2242;top:1567;width:3186;height:2819" coordorigin="2242,1567" coordsize="3186,2819" path="m4804,3049r2,-3l4810,3032r-5,9l4801,3050r3,-1xe" fillcolor="black" stroked="f">
              <v:path arrowok="t"/>
            </v:shape>
            <v:shape id="_x0000_s12997" style="position:absolute;left:2242;top:1567;width:3186;height:2819" coordorigin="2242,1567" coordsize="3186,2819" path="m4806,3044r2,-3l4809,3039r4,-4l4810,3032r-4,14l4806,3044xe" fillcolor="black" stroked="f">
              <v:path arrowok="t"/>
            </v:shape>
            <v:shape id="_x0000_s12996" style="position:absolute;left:2242;top:1567;width:3186;height:2819" coordorigin="2242,1567" coordsize="3186,2819" path="m4310,2845r-2,1l4306,2847r1,4l4307,2858r3,-13xe" fillcolor="black" stroked="f">
              <v:path arrowok="t"/>
            </v:shape>
            <v:shape id="_x0000_s12995" style="position:absolute;left:2242;top:1567;width:3186;height:2819" coordorigin="2242,1567" coordsize="3186,2819" path="m4309,2862r2,-2l4310,2845r-3,13l4307,2861r1,2l4309,2862xe" fillcolor="black" stroked="f">
              <v:path arrowok="t"/>
            </v:shape>
            <v:shape id="_x0000_s12994" style="position:absolute;left:2242;top:1567;width:3186;height:2819" coordorigin="2242,1567" coordsize="3186,2819" path="m4594,2964r1,-3l4591,2958r-2,4l4594,2967r,-3xe" fillcolor="black" stroked="f">
              <v:path arrowok="t"/>
            </v:shape>
            <v:shape id="_x0000_s12993" style="position:absolute;left:2242;top:1567;width:3186;height:2819" coordorigin="2242,1567" coordsize="3186,2819" path="m3533,2559r-2,7l3534,2569r3,2l3540,2572r-7,-13xe" fillcolor="black" stroked="f">
              <v:path arrowok="t"/>
            </v:shape>
            <v:shape id="_x0000_s12992" style="position:absolute;left:2242;top:1567;width:3186;height:2819" coordorigin="2242,1567" coordsize="3186,2819" path="m4779,3031r2,-4l4782,3021r-3,-2l4777,3021r-1,4l4774,3029r,2l4778,3033r1,-2xe" fillcolor="black" stroked="f">
              <v:path arrowok="t"/>
            </v:shape>
            <v:shape id="_x0000_s12991" style="position:absolute;left:2242;top:1567;width:3186;height:2819" coordorigin="2242,1567" coordsize="3186,2819" path="m4483,2913r-3,-5l4477,2912r2,6l4480,2922r3,-9xe" fillcolor="black" stroked="f">
              <v:path arrowok="t"/>
            </v:shape>
            <v:shape id="_x0000_s12990" style="position:absolute;left:2242;top:1567;width:3186;height:2819" coordorigin="2242,1567" coordsize="3186,2819" path="m4482,2919r1,-1l4484,2915r-1,-2l4480,2922r,l4482,2919xe" fillcolor="black" stroked="f">
              <v:path arrowok="t"/>
            </v:shape>
            <v:shape id="_x0000_s12989" style="position:absolute;left:2242;top:1567;width:3186;height:2819" coordorigin="2242,1567" coordsize="3186,2819" path="m4400,2869r-1,2l4395,2868r-4,-3l4391,2866r2,13l4400,2869xe" fillcolor="black" stroked="f">
              <v:path arrowok="t"/>
            </v:shape>
            <v:shape id="_x0000_s12988" style="position:absolute;left:2242;top:1567;width:3186;height:2819" coordorigin="2242,1567" coordsize="3186,2819" path="m4399,2881r,-1l4398,2879r1,-4l4400,2871r,-2l4393,2879r5,11l4399,2881xe" fillcolor="black" stroked="f">
              <v:path arrowok="t"/>
            </v:shape>
            <v:shape id="_x0000_s12987" style="position:absolute;left:2242;top:1567;width:3186;height:2819" coordorigin="2242,1567" coordsize="3186,2819" path="m4401,2849r-4,1l4395,2852r,6l4398,2864r3,-15xe" fillcolor="black" stroked="f">
              <v:path arrowok="t"/>
            </v:shape>
            <v:shape id="_x0000_s12986" style="position:absolute;left:2242;top:1567;width:3186;height:2819" coordorigin="2242,1567" coordsize="3186,2819" path="m4403,2863r-2,-14l4398,2864r2,5l4400,2871r3,-8xe" fillcolor="black" stroked="f">
              <v:path arrowok="t"/>
            </v:shape>
            <v:shape id="_x0000_s12985" style="position:absolute;left:2242;top:1567;width:3186;height:2819" coordorigin="2242,1567" coordsize="3186,2819" path="m4387,2872r-2,2l4383,2874r-1,1l4383,2875r1,2l4389,2889r-2,-17xe" fillcolor="black" stroked="f">
              <v:path arrowok="t"/>
            </v:shape>
            <v:shape id="_x0000_s12984" style="position:absolute;left:2242;top:1567;width:3186;height:2819" coordorigin="2242,1567" coordsize="3186,2819" path="m4338,2867r1,-3l4336,2857r-2,6l4338,2869r,-2xe" fillcolor="black" stroked="f">
              <v:path arrowok="t"/>
            </v:shape>
            <v:shape id="_x0000_s12983" style="position:absolute;left:2242;top:1567;width:3186;height:2819" coordorigin="2242,1567" coordsize="3186,2819" path="m4835,3050r9,-10l4854,3029r5,-5l4852,3024r-6,5l4840,3034r-12,15l4830,3050r,l4833,3050r2,xe" fillcolor="black" stroked="f">
              <v:path arrowok="t"/>
            </v:shape>
            <v:shape id="_x0000_s12982" style="position:absolute;left:2242;top:1567;width:3186;height:2819" coordorigin="2242,1567" coordsize="3186,2819" path="m4510,2924r-2,-2l4508,2922r-2,5l4508,2930r2,-6xe" fillcolor="black" stroked="f">
              <v:path arrowok="t"/>
            </v:shape>
            <v:shape id="_x0000_s12981" style="position:absolute;left:2242;top:1567;width:3186;height:2819" coordorigin="2242,1567" coordsize="3186,2819" path="m4510,2929r1,-1l4511,2926r-1,-2l4508,2930r2,-1xe" fillcolor="black" stroked="f">
              <v:path arrowok="t"/>
            </v:shape>
            <v:shape id="_x0000_s12980" style="position:absolute;left:2242;top:1567;width:3186;height:2819" coordorigin="2242,1567" coordsize="3186,2819" path="m4483,2883r1,11l4483,2895r-2,2l4486,2914r4,1l4483,2883xe" fillcolor="black" stroked="f">
              <v:path arrowok="t"/>
            </v:shape>
            <v:shape id="_x0000_s12979" style="position:absolute;left:2242;top:1567;width:3186;height:2819" coordorigin="2242,1567" coordsize="3186,2819" path="m4483,2883r1,-7l4485,2871r-6,5l4477,2881r3,13l4483,2883xe" fillcolor="black" stroked="f">
              <v:path arrowok="t"/>
            </v:shape>
            <v:shape id="_x0000_s12978" style="position:absolute;left:2242;top:1567;width:3186;height:2819" coordorigin="2242,1567" coordsize="3186,2819" path="m4483,2894r1,-1l4484,2894r-1,-11l4480,2894r3,xe" fillcolor="black" stroked="f">
              <v:path arrowok="t"/>
            </v:shape>
            <v:shape id="_x0000_s12977" style="position:absolute;left:2242;top:1567;width:3186;height:2819" coordorigin="2242,1567" coordsize="3186,2819" path="m4491,2914r2,-5l4483,2883r7,32l4491,2914xe" fillcolor="black" stroked="f">
              <v:path arrowok="t"/>
            </v:shape>
            <v:shape id="_x0000_s12976" style="position:absolute;left:2242;top:1567;width:3186;height:2819" coordorigin="2242,1567" coordsize="3186,2819" path="m4496,2924r,-8l4493,2918r-5,2l4492,2926r4,-2xe" fillcolor="black" stroked="f">
              <v:path arrowok="t"/>
            </v:shape>
            <v:shape id="_x0000_s12975" style="position:absolute;left:2242;top:1567;width:3186;height:2819" coordorigin="2242,1567" coordsize="3186,2819" path="m4790,3027r-2,1l4787,3029r-1,1l4787,3031r2,2l4790,3027xe" fillcolor="black" stroked="f">
              <v:path arrowok="t"/>
            </v:shape>
            <v:shape id="_x0000_s12974" style="position:absolute;left:2242;top:1567;width:3186;height:2819" coordorigin="2242,1567" coordsize="3186,2819" path="m4806,2996r-12,23l4793,3020r-1,4l4790,3027r-1,6l4806,2996xe" fillcolor="black" stroked="f">
              <v:path arrowok="t"/>
            </v:shape>
            <v:shape id="_x0000_s12973" style="position:absolute;left:2242;top:1567;width:3186;height:2819" coordorigin="2242,1567" coordsize="3186,2819" path="m4795,3031r3,-6l4810,3004r8,-15l4817,2986r-11,10l4789,3033r6,-2xe" fillcolor="black" stroked="f">
              <v:path arrowok="t"/>
            </v:shape>
            <v:shape id="_x0000_s12972" style="position:absolute;left:2242;top:1567;width:3186;height:2819" coordorigin="2242,1567" coordsize="3186,2819" path="m4622,2961r-2,3l4621,2968r,1l4621,2970r1,-9xe" fillcolor="black" stroked="f">
              <v:path arrowok="t"/>
            </v:shape>
            <v:shape id="_x0000_s12971" style="position:absolute;left:2242;top:1567;width:3186;height:2819" coordorigin="2242,1567" coordsize="3186,2819" path="m4617,2912r-2,1l4614,2913r,3l4614,2919r3,-7xe" fillcolor="black" stroked="f">
              <v:path arrowok="t"/>
            </v:shape>
            <v:shape id="_x0000_s12970" style="position:absolute;left:2242;top:1567;width:3186;height:2819" coordorigin="2242,1567" coordsize="3186,2819" path="m4617,2912r-3,7l4615,2923r,3l4614,2928r-1,3l4619,2934r-2,-22xe" fillcolor="black" stroked="f">
              <v:path arrowok="t"/>
            </v:shape>
            <v:shape id="_x0000_s12969" style="position:absolute;left:2242;top:1567;width:3186;height:2819" coordorigin="2242,1567" coordsize="3186,2819" path="m4622,2961r-1,-5l4619,2934r-6,-3l4616,2954r3,6l4620,2964r2,-3xe" fillcolor="black" stroked="f">
              <v:path arrowok="t"/>
            </v:shape>
            <v:shape id="_x0000_s12968" style="position:absolute;left:2242;top:1567;width:3186;height:2819" coordorigin="2242,1567" coordsize="3186,2819" path="m4626,2967r-2,-3l4622,2961r-1,9l4624,2971r2,-4xe" fillcolor="black" stroked="f">
              <v:path arrowok="t"/>
            </v:shape>
            <v:shape id="_x0000_s12967" style="position:absolute;left:2242;top:1567;width:3186;height:2819" coordorigin="2242,1567" coordsize="3186,2819" path="m4519,3157r,4l4518,3163r-1,10l4519,3157xe" fillcolor="black" stroked="f">
              <v:path arrowok="t"/>
            </v:shape>
            <v:shape id="_x0000_s12966" style="position:absolute;left:2242;top:1567;width:3186;height:2819" coordorigin="2242,1567" coordsize="3186,2819" path="m4557,3073r4,-2l4560,3059r-5,15l4557,3073xe" fillcolor="black" stroked="f">
              <v:path arrowok="t"/>
            </v:shape>
            <v:shape id="_x0000_s12965" style="position:absolute;left:2242;top:1567;width:3186;height:2819" coordorigin="2242,1567" coordsize="3186,2819" path="m4514,3156r7,-11l4505,3150r-3,9l4505,3160r9,-4xe" fillcolor="black" stroked="f">
              <v:path arrowok="t"/>
            </v:shape>
            <v:shape id="_x0000_s12964" style="position:absolute;left:2242;top:1567;width:3186;height:2819" coordorigin="2242,1567" coordsize="3186,2819" path="m4522,3153r3,-3l4522,3148r-1,-3l4514,3156r8,-3xe" fillcolor="black" stroked="f">
              <v:path arrowok="t"/>
            </v:shape>
            <v:shape id="_x0000_s12963" style="position:absolute;left:2242;top:1567;width:3186;height:2819" coordorigin="2242,1567" coordsize="3186,2819" path="m4511,3141r,-12l4510,3132r-1,1l4508,3133r-2,l4504,3142r3,l4511,3141xe" fillcolor="black" stroked="f">
              <v:path arrowok="t"/>
            </v:shape>
            <v:shape id="_x0000_s12962" style="position:absolute;left:2242;top:1567;width:3186;height:2819" coordorigin="2242,1567" coordsize="3186,2819" path="m4516,3139r8,-4l4526,3122r-2,-1l4511,3129r,12l4516,3139xe" fillcolor="black" stroked="f">
              <v:path arrowok="t"/>
            </v:shape>
            <v:shape id="_x0000_s12961" style="position:absolute;left:2242;top:1567;width:3186;height:2819" coordorigin="2242,1567" coordsize="3186,2819" path="m4530,3125r,-1l4526,3122r-2,13l4530,3125xe" fillcolor="black" stroked="f">
              <v:path arrowok="t"/>
            </v:shape>
            <v:shape id="_x0000_s12960" style="position:absolute;left:2242;top:1567;width:3186;height:2819" coordorigin="2242,1567" coordsize="3186,2819" path="m4544,3046r4,-9l4540,3042r-1,1l4540,3045r1,1l4544,3046xe" fillcolor="black" stroked="f">
              <v:path arrowok="t"/>
            </v:shape>
            <v:shape id="_x0000_s12959" style="position:absolute;left:2242;top:1567;width:3186;height:2819" coordorigin="2242,1567" coordsize="3186,2819" path="m4547,3044r9,-6l4557,3032r-9,5l4544,3046r3,-2xe" fillcolor="black" stroked="f">
              <v:path arrowok="t"/>
            </v:shape>
            <v:shape id="_x0000_s12958" style="position:absolute;left:2242;top:1567;width:3186;height:2819" coordorigin="2242,1567" coordsize="3186,2819" path="m4540,3112r-9,-7l4531,3106r1,l4532,3111r3,3l4540,3112xe" fillcolor="black" stroked="f">
              <v:path arrowok="t"/>
            </v:shape>
            <v:shape id="_x0000_s12957" style="position:absolute;left:2242;top:1567;width:3186;height:2819" coordorigin="2242,1567" coordsize="3186,2819" path="m4539,3129r9,-5l4544,3119r-6,-4l4529,3134r10,-5xe" fillcolor="black" stroked="f">
              <v:path arrowok="t"/>
            </v:shape>
            <v:shape id="_x0000_s12956" style="position:absolute;left:2242;top:1567;width:3186;height:2819" coordorigin="2242,1567" coordsize="3186,2819" path="m4602,2959r,-2l4601,2955r-3,-2l4597,2958r2,3l4602,2959xe" fillcolor="black" stroked="f">
              <v:path arrowok="t"/>
            </v:shape>
            <v:shape id="_x0000_s12955" style="position:absolute;left:2242;top:1567;width:3186;height:2819" coordorigin="2242,1567" coordsize="3186,2819" path="m4603,2964r-1,-5l4599,2961r4,3l4603,2964xe" fillcolor="black" stroked="f">
              <v:path arrowok="t"/>
            </v:shape>
            <v:shape id="_x0000_s12954" style="position:absolute;left:2242;top:1567;width:3186;height:2819" coordorigin="2242,1567" coordsize="3186,2819" path="m4461,2878r-2,12l4459,2892r-1,3l4465,2898r-4,-20xe" fillcolor="black" stroked="f">
              <v:path arrowok="t"/>
            </v:shape>
            <v:shape id="_x0000_s12953" style="position:absolute;left:2242;top:1567;width:3186;height:2819" coordorigin="2242,1567" coordsize="3186,2819" path="m4470,2913r-5,-15l4458,2895r7,17l4470,2914r,-1xe" fillcolor="black" stroked="f">
              <v:path arrowok="t"/>
            </v:shape>
            <v:shape id="_x0000_s12952" style="position:absolute;left:2242;top:1567;width:3186;height:2819" coordorigin="2242,1567" coordsize="3186,2819" path="m4460,2858r,l4460,2851r-4,1l4455,2859r-1,6l4456,2882r4,-24xe" fillcolor="black" stroked="f">
              <v:path arrowok="t"/>
            </v:shape>
            <v:shape id="_x0000_s12951" style="position:absolute;left:2242;top:1567;width:3186;height:2819" coordorigin="2242,1567" coordsize="3186,2819" path="m4461,2878r-1,-20l4456,2882r2,6l4459,2890r2,-12xe" fillcolor="black" stroked="f">
              <v:path arrowok="t"/>
            </v:shape>
            <v:shape id="_x0000_s12950" style="position:absolute;left:2242;top:1567;width:3186;height:2819" coordorigin="2242,1567" coordsize="3186,2819" path="m4860,3101r3,-4l4860,3092r-18,17l4841,3111r8,3l4860,3101xe" fillcolor="black" stroked="f">
              <v:path arrowok="t"/>
            </v:shape>
            <v:shape id="_x0000_s12949" style="position:absolute;left:2242;top:1567;width:3186;height:2819" coordorigin="2242,1567" coordsize="3186,2819" path="m4865,3094r5,-6l4876,3083r5,-5l4886,3073r-1,-1l4883,3067r-5,7l4860,3092r3,5l4865,3094xe" fillcolor="black" stroked="f">
              <v:path arrowok="t"/>
            </v:shape>
            <v:shape id="_x0000_s12948" style="position:absolute;left:2242;top:1567;width:3186;height:2819" coordorigin="2242,1567" coordsize="3186,2819" path="m4897,3063r-1,-1l4895,3060r-6,4l4889,3067r,3l4897,3063xe" fillcolor="black" stroked="f">
              <v:path arrowok="t"/>
            </v:shape>
            <v:shape id="_x0000_s12947" style="position:absolute;left:2242;top:1567;width:3186;height:2819" coordorigin="2242,1567" coordsize="3186,2819" path="m4769,3018r-4,-2l4765,3017r1,2l4767,3021r,2l4769,3018xe" fillcolor="black" stroked="f">
              <v:path arrowok="t"/>
            </v:shape>
            <v:shape id="_x0000_s12946" style="position:absolute;left:2242;top:1567;width:3186;height:2819" coordorigin="2242,1567" coordsize="3186,2819" path="m4769,3022r1,-3l4769,3018r-2,5l4768,3023r1,-1xe" fillcolor="black" stroked="f">
              <v:path arrowok="t"/>
            </v:shape>
            <v:shape id="_x0000_s12945" style="position:absolute;left:2242;top:1567;width:3186;height:2819" coordorigin="2242,1567" coordsize="3186,2819" path="m4592,2951r-4,-4l4586,2948r-3,1l4588,2961r4,-10xe" fillcolor="black" stroked="f">
              <v:path arrowok="t"/>
            </v:shape>
            <v:shape id="_x0000_s12944" style="position:absolute;left:2242;top:1567;width:3186;height:2819" coordorigin="2242,1567" coordsize="3186,2819" path="m4562,2931r-1,-3l4557,2926r,4l4560,2938r2,-7xe" fillcolor="black" stroked="f">
              <v:path arrowok="t"/>
            </v:shape>
            <v:shape id="_x0000_s12943" style="position:absolute;left:2242;top:1567;width:3186;height:2819" coordorigin="2242,1567" coordsize="3186,2819" path="m4303,2842r1,-8l4303,2834r-5,13l4302,2849r1,-7xe" fillcolor="black" stroked="f">
              <v:path arrowok="t"/>
            </v:shape>
            <v:shape id="_x0000_s12942" style="position:absolute;left:2242;top:1567;width:3186;height:2819" coordorigin="2242,1567" coordsize="3186,2819" path="m4498,2895r-2,-9l4495,2878r-3,-1l4491,2883r5,20l4498,2895xe" fillcolor="black" stroked="f">
              <v:path arrowok="t"/>
            </v:shape>
            <v:shape id="_x0000_s12941" style="position:absolute;left:2242;top:1567;width:3186;height:2819" coordorigin="2242,1567" coordsize="3186,2819" path="m4508,2917r-10,-22l4496,2903r8,16l4506,2919r2,-2xe" fillcolor="black" stroked="f">
              <v:path arrowok="t"/>
            </v:shape>
            <v:shape id="_x0000_s12940" style="position:absolute;left:2242;top:1567;width:3186;height:2819" coordorigin="2242,1567" coordsize="3186,2819" path="m4479,2904r-1,-1l4472,2884r-3,-24l4471,2848r-5,14l4466,2866r,4l4469,2890r7,17l4479,2904xe" fillcolor="black" stroked="f">
              <v:path arrowok="t"/>
            </v:shape>
            <v:shape id="_x0000_s12939" style="position:absolute;left:2242;top:1567;width:3186;height:2819" coordorigin="2242,1567" coordsize="3186,2819" path="m4479,2907r,-3l4476,2907r3,1l4479,2907xe" fillcolor="black" stroked="f">
              <v:path arrowok="t"/>
            </v:shape>
            <v:shape id="_x0000_s12938" style="position:absolute;left:2242;top:1567;width:3186;height:2819" coordorigin="2242,1567" coordsize="3186,2819" path="m4471,2848r2,-4l4471,2843r-3,l4465,2853r,6l4466,2862r5,-14xe" fillcolor="black" stroked="f">
              <v:path arrowok="t"/>
            </v:shape>
            <v:shape id="_x0000_s12937" style="position:absolute;left:2242;top:1567;width:3186;height:2819" coordorigin="2242,1567" coordsize="3186,2819" path="m4419,2887r-1,1l4417,2884r2,-7l4420,2876r-4,10l4418,2889r1,2l4420,2903r-1,-16xe" fillcolor="black" stroked="f">
              <v:path arrowok="t"/>
            </v:shape>
            <v:shape id="_x0000_s12936" style="position:absolute;left:2242;top:1567;width:3186;height:2819" coordorigin="2242,1567" coordsize="3186,2819" path="m4420,2903r-1,-12l4418,2889r-3,6l4417,2907r-1,10l4420,2903xe" fillcolor="black" stroked="f">
              <v:path arrowok="t"/>
            </v:shape>
            <v:shape id="_x0000_s12935" style="position:absolute;left:2242;top:1567;width:3186;height:2819" coordorigin="2242,1567" coordsize="3186,2819" path="m4420,2917r1,-1l4421,2910r-5,12l4420,2917xe" fillcolor="black" stroked="f">
              <v:path arrowok="t"/>
            </v:shape>
            <v:shape id="_x0000_s12934" style="position:absolute;left:2242;top:1567;width:3186;height:2819" coordorigin="2242,1567" coordsize="3186,2819" path="m4419,2875r-1,l4415,2876r-2,6l4416,2886r3,-11xe" fillcolor="black" stroked="f">
              <v:path arrowok="t"/>
            </v:shape>
            <v:shape id="_x0000_s12933" style="position:absolute;left:2242;top:1567;width:3186;height:2819" coordorigin="2242,1567" coordsize="3186,2819" path="m4816,3030r8,-7l4825,3015r-2,3l4822,3018r-5,4l4812,3031r4,-1xe" fillcolor="black" stroked="f">
              <v:path arrowok="t"/>
            </v:shape>
            <v:shape id="_x0000_s12932" style="position:absolute;left:2242;top:1567;width:3186;height:2819" coordorigin="2242,1567" coordsize="3186,2819" path="m4835,3011r-1,-5l4833,3006r-2,3l4828,3012r-3,3l4824,3023r11,-12xe" fillcolor="black" stroked="f">
              <v:path arrowok="t"/>
            </v:shape>
            <v:shape id="_x0000_s12931" style="position:absolute;left:2242;top:1567;width:3186;height:2819" coordorigin="2242,1567" coordsize="3186,2819" path="m4606,2907r,l4608,2893r-2,-3l4603,2903r-1,17l4606,2907xe" fillcolor="black" stroked="f">
              <v:path arrowok="t"/>
            </v:shape>
            <v:shape id="_x0000_s12930" style="position:absolute;left:2242;top:1567;width:3186;height:2819" coordorigin="2242,1567" coordsize="3186,2819" path="m4611,2957r-1,-5l4609,2947r-3,-21l4606,2907r-4,13l4604,2941r3,16l4611,2957r,xe" fillcolor="black" stroked="f">
              <v:path arrowok="t"/>
            </v:shape>
            <v:shape id="_x0000_s12929" style="position:absolute;left:2242;top:1567;width:3186;height:2819" coordorigin="2242,1567" coordsize="3186,2819" path="m4852,3049r-5,-3l4847,3048r,1l4845,3051r-2,2l4835,3060r6,3l4852,3049xe" fillcolor="black" stroked="f">
              <v:path arrowok="t"/>
            </v:shape>
            <v:shape id="_x0000_s12928" style="position:absolute;left:2242;top:1567;width:3186;height:2819" coordorigin="2242,1567" coordsize="3186,2819" path="m4862,3036r13,-8l4867,3025r-20,21l4852,3049r10,-13xe" fillcolor="black" stroked="f">
              <v:path arrowok="t"/>
            </v:shape>
            <v:shape id="_x0000_s12927" style="position:absolute;left:2242;top:1567;width:3186;height:2819" coordorigin="2242,1567" coordsize="3186,2819" path="m4865,3047r2,-2l4871,3042r6,-13l4866,3041r-8,7l4857,3054r8,-7xe" fillcolor="black" stroked="f">
              <v:path arrowok="t"/>
            </v:shape>
            <v:shape id="_x0000_s12926" style="position:absolute;left:2242;top:1567;width:3186;height:2819" coordorigin="2242,1567" coordsize="3186,2819" path="m4874,3040r5,-3l4892,3027r-6,-1l4882,3026r-5,3l4871,3042r3,-2xe" fillcolor="black" stroked="f">
              <v:path arrowok="t"/>
            </v:shape>
            <v:shape id="_x0000_s12925" style="position:absolute;left:2242;top:1567;width:3186;height:2819" coordorigin="2242,1567" coordsize="3186,2819" path="m4898,3022r-4,-5l4891,3019r-6,3l4892,3026r6,-4xe" fillcolor="black" stroked="f">
              <v:path arrowok="t"/>
            </v:shape>
            <v:shape id="_x0000_s12924" style="position:absolute;left:2242;top:1567;width:3186;height:2819" coordorigin="2242,1567" coordsize="3186,2819" path="m4899,3019r,-1l4894,3017r4,5l4899,3019xe" fillcolor="black" stroked="f">
              <v:path arrowok="t"/>
            </v:shape>
            <v:shape id="_x0000_s12923" style="position:absolute;left:2242;top:1567;width:3186;height:2819" coordorigin="2242,1567" coordsize="3186,2819" path="m4599,2940r-4,-1l4593,2944r2,3l4597,2951r2,-11xe" fillcolor="black" stroked="f">
              <v:path arrowok="t"/>
            </v:shape>
            <v:shape id="_x0000_s12922" style="position:absolute;left:2242;top:1567;width:3186;height:2819" coordorigin="2242,1567" coordsize="3186,2819" path="m4600,2949r-1,-9l4597,2951r2,2l4600,2949xe" fillcolor="black" stroked="f">
              <v:path arrowok="t"/>
            </v:shape>
            <v:shape id="_x0000_s12921" style="position:absolute;left:2242;top:1567;width:3186;height:2819" coordorigin="2242,1567" coordsize="3186,2819" path="m4776,3010r-1,-2l4775,3005r-7,3l4767,3011r,4l4776,3010xe" fillcolor="black" stroked="f">
              <v:path arrowok="t"/>
            </v:shape>
            <v:shape id="_x0000_s12920" style="position:absolute;left:2242;top:1567;width:3186;height:2819" coordorigin="2242,1567" coordsize="3186,2819" path="m4586,2937r-1,l4584,2938r-2,1l4582,2941r1,1l4586,2937xe" fillcolor="black" stroked="f">
              <v:path arrowok="t"/>
            </v:shape>
            <v:shape id="_x0000_s12919" style="position:absolute;left:2242;top:1567;width:3186;height:2819" coordorigin="2242,1567" coordsize="3186,2819" path="m4587,2943r-1,-4l4586,2937r-3,5l4584,2945r3,-2xe" fillcolor="black" stroked="f">
              <v:path arrowok="t"/>
            </v:shape>
            <v:shape id="_x0000_s12918" style="position:absolute;left:2242;top:1567;width:3186;height:2819" coordorigin="2242,1567" coordsize="3186,2819" path="m4573,2930r-1,-8l4570,2919r-2,3l4566,2924r3,13l4573,2930xe" fillcolor="black" stroked="f">
              <v:path arrowok="t"/>
            </v:shape>
            <v:shape id="_x0000_s12917" style="position:absolute;left:2242;top:1567;width:3186;height:2819" coordorigin="2242,1567" coordsize="3186,2819" path="m4575,2937r-2,-7l4569,2937r3,1l4574,2939r1,-2xe" fillcolor="black" stroked="f">
              <v:path arrowok="t"/>
            </v:shape>
            <v:shape id="_x0000_s12916" style="position:absolute;left:2242;top:1567;width:3186;height:2819" coordorigin="2242,1567" coordsize="3186,2819" path="m4540,2881r-2,-3l4538,2874r-2,-7l4538,2842r,-14l4535,2839r-2,7l4531,2852r2,23l4533,2885r,2l4540,2881xe" fillcolor="black" stroked="f">
              <v:path arrowok="t"/>
            </v:shape>
            <v:shape id="_x0000_s12915" style="position:absolute;left:2242;top:1567;width:3186;height:2819" coordorigin="2242,1567" coordsize="3186,2819" path="m4542,2894r1,-5l4540,2881r-7,6l4536,2897r3,9l4542,2894xe" fillcolor="black" stroked="f">
              <v:path arrowok="t"/>
            </v:shape>
            <v:shape id="_x0000_s12914" style="position:absolute;left:2242;top:1567;width:3186;height:2819" coordorigin="2242,1567" coordsize="3186,2819" path="m4548,2920r-1,-7l4542,2894r-3,12l4546,2927r2,-7xe" fillcolor="black" stroked="f">
              <v:path arrowok="t"/>
            </v:shape>
            <v:shape id="_x0000_s12913" style="position:absolute;left:2242;top:1567;width:3186;height:2819" coordorigin="2242,1567" coordsize="3186,2819" path="m4548,2926r1,-1l4548,2920r-2,7l4548,2926xe" fillcolor="black" stroked="f">
              <v:path arrowok="t"/>
            </v:shape>
            <v:shape id="_x0000_s12912" style="position:absolute;left:2242;top:1567;width:3186;height:2819" coordorigin="2242,1567" coordsize="3186,2819" path="m4538,2872r2,-5l4536,2867r2,7l4538,2872xe" fillcolor="black" stroked="f">
              <v:path arrowok="t"/>
            </v:shape>
            <v:shape id="_x0000_s12911" style="position:absolute;left:2242;top:1567;width:3186;height:2819" coordorigin="2242,1567" coordsize="3186,2819" path="m4538,2828r-2,3l4532,2835r3,4l4538,2828xe" fillcolor="black" stroked="f">
              <v:path arrowok="t"/>
            </v:shape>
            <v:shape id="_x0000_s12910" style="position:absolute;left:2242;top:1567;width:3186;height:2819" coordorigin="2242,1567" coordsize="3186,2819" path="m4538,2862r1,-3l4538,2842r-2,25l4538,2862xe" fillcolor="black" stroked="f">
              <v:path arrowok="t"/>
            </v:shape>
            <v:shape id="_x0000_s12909" style="position:absolute;left:2242;top:1567;width:3186;height:2819" coordorigin="2242,1567" coordsize="3186,2819" path="m4763,3001r21,-53l4783,2950r-8,15l4762,2989r-2,12l4763,3001xe" fillcolor="black" stroked="f">
              <v:path arrowok="t"/>
            </v:shape>
            <v:shape id="_x0000_s12908" style="position:absolute;left:2242;top:1567;width:3186;height:2819" coordorigin="2242,1567" coordsize="3186,2819" path="m4771,2986r12,-20l4788,2950r-4,-2l4763,3001r8,-15xe" fillcolor="black" stroked="f">
              <v:path arrowok="t"/>
            </v:shape>
            <v:shape id="_x0000_s12907" style="position:absolute;left:2242;top:1567;width:3186;height:2819" coordorigin="2242,1567" coordsize="3186,2819" path="m4783,2965r7,-8l4792,2951r-4,-1l4783,2966r,-1xe" fillcolor="black" stroked="f">
              <v:path arrowok="t"/>
            </v:shape>
            <v:shape id="_x0000_s12906" style="position:absolute;left:2242;top:1567;width:3186;height:2819" coordorigin="2242,1567" coordsize="3186,2819" path="m4595,2885r,-2l4597,2879r-3,3l4589,2895r-1,21l4595,2885xe" fillcolor="black" stroked="f">
              <v:path arrowok="t"/>
            </v:shape>
            <v:shape id="_x0000_s12905" style="position:absolute;left:2242;top:1567;width:3186;height:2819" coordorigin="2242,1567" coordsize="3186,2819" path="m4596,2932r-1,-6l4594,2904r1,-19l4588,2916r2,18l4596,2932xe" fillcolor="black" stroked="f">
              <v:path arrowok="t"/>
            </v:shape>
            <v:shape id="_x0000_s12904" style="position:absolute;left:2242;top:1567;width:3186;height:2819" coordorigin="2242,1567" coordsize="3186,2819" path="m4596,2938r,-6l4590,2934r5,5l4596,2938xe" fillcolor="black" stroked="f">
              <v:path arrowok="t"/>
            </v:shape>
            <v:shape id="_x0000_s12903" style="position:absolute;left:2242;top:1567;width:3186;height:2819" coordorigin="2242,1567" coordsize="3186,2819" path="m4584,2925r-4,-27l4579,2892r-1,3l4576,2913r4,20l4584,2925xe" fillcolor="black" stroked="f">
              <v:path arrowok="t"/>
            </v:shape>
            <v:shape id="_x0000_s12902" style="position:absolute;left:2242;top:1567;width:3186;height:2819" coordorigin="2242,1567" coordsize="3186,2819" path="m4585,2935r,-5l4584,2925r-4,8l4584,2935r1,xe" fillcolor="black" stroked="f">
              <v:path arrowok="t"/>
            </v:shape>
            <v:shape id="_x0000_s12901" style="position:absolute;left:2242;top:1567;width:3186;height:2819" coordorigin="2242,1567" coordsize="3186,2819" path="m4393,2861r-2,-2l4388,2857r,5l4391,2864r2,2l4393,2861xe" fillcolor="black" stroked="f">
              <v:path arrowok="t"/>
            </v:shape>
            <v:shape id="_x0000_s12900" style="position:absolute;left:2242;top:1567;width:3186;height:2819" coordorigin="2242,1567" coordsize="3186,2819" path="m4418,2870r2,-4l4418,2861r-2,4l4414,2870r3,3l4418,2870xe" fillcolor="black" stroked="f">
              <v:path arrowok="t"/>
            </v:shape>
            <v:shape id="_x0000_s12899" style="position:absolute;left:2242;top:1567;width:3186;height:2819" coordorigin="2242,1567" coordsize="3186,2819" path="m4776,3002r4,-17l4771,3000r-3,2l4771,3003r5,-1xe" fillcolor="black" stroked="f">
              <v:path arrowok="t"/>
            </v:shape>
            <v:shape id="_x0000_s12898" style="position:absolute;left:2242;top:1567;width:3186;height:2819" coordorigin="2242,1567" coordsize="3186,2819" path="m4778,3001r3,-3l4796,2955r-5,10l4780,2985r-4,17l4778,3001xe" fillcolor="black" stroked="f">
              <v:path arrowok="t"/>
            </v:shape>
            <v:shape id="_x0000_s12897" style="position:absolute;left:2242;top:1567;width:3186;height:2819" coordorigin="2242,1567" coordsize="3186,2819" path="m4782,2995r9,-21l4797,2965r1,-2l4801,2951r-5,4l4781,2998r1,-3xe" fillcolor="black" stroked="f">
              <v:path arrowok="t"/>
            </v:shape>
            <v:shape id="_x0000_s12896" style="position:absolute;left:2242;top:1567;width:3186;height:2819" coordorigin="2242,1567" coordsize="3186,2819" path="m4800,2972r-2,-5l4797,2965r-6,9l4800,2972xe" fillcolor="black" stroked="f">
              <v:path arrowok="t"/>
            </v:shape>
            <v:shape id="_x0000_s12895" style="position:absolute;left:2242;top:1567;width:3186;height:2819" coordorigin="2242,1567" coordsize="3186,2819" path="m4802,2961r6,-4l4805,2952r-4,-1l4798,2963r4,-2xe" fillcolor="black" stroked="f">
              <v:path arrowok="t"/>
            </v:shape>
            <v:shape id="_x0000_s12894" style="position:absolute;left:2242;top:1567;width:3186;height:2819" coordorigin="2242,1567" coordsize="3186,2819" path="m4553,2864r,-3l4554,2847r-3,-1l4548,2859r-1,20l4554,2888r-1,-24xe" fillcolor="black" stroked="f">
              <v:path arrowok="t"/>
            </v:shape>
            <v:shape id="_x0000_s12893" style="position:absolute;left:2242;top:1567;width:3186;height:2819" coordorigin="2242,1567" coordsize="3186,2819" path="m4557,2907r-1,-3l4554,2888r-7,-9l4549,2902r5,17l4557,2907xe" fillcolor="black" stroked="f">
              <v:path arrowok="t"/>
            </v:shape>
            <v:shape id="_x0000_s12892" style="position:absolute;left:2242;top:1567;width:3186;height:2819" coordorigin="2242,1567" coordsize="3186,2819" path="m4559,2921r-2,-14l4554,2919r4,2l4559,2921xe" fillcolor="black" stroked="f">
              <v:path arrowok="t"/>
            </v:shape>
            <v:shape id="_x0000_s12891" style="position:absolute;left:2242;top:1567;width:3186;height:2819" coordorigin="2242,1567" coordsize="3186,2819" path="m4459,2663r,l4463,2655r-4,3l4453,2661r,5l4459,2663xe" fillcolor="black" stroked="f">
              <v:path arrowok="t"/>
            </v:shape>
            <v:shape id="_x0000_s12890" style="position:absolute;left:2242;top:1567;width:3186;height:2819" coordorigin="2242,1567" coordsize="3186,2819" path="m4461,2661r,-2l4463,2655r-4,8l4461,2661xe" fillcolor="black" stroked="f">
              <v:path arrowok="t"/>
            </v:shape>
            <v:shape id="_x0000_s12889" style="position:absolute;left:2242;top:1567;width:3186;height:2819" coordorigin="2242,1567" coordsize="3186,2819" path="m4389,2848r-3,-2l4384,2847r1,4l4387,2854r2,-6xe" fillcolor="black" stroked="f">
              <v:path arrowok="t"/>
            </v:shape>
            <v:shape id="_x0000_s12888" style="position:absolute;left:2242;top:1567;width:3186;height:2819" coordorigin="2242,1567" coordsize="3186,2819" path="m4755,2985r9,-23l4755,2978r-4,5l4748,2987r3,1l4755,2985xe" fillcolor="black" stroked="f">
              <v:path arrowok="t"/>
            </v:shape>
            <v:shape id="_x0000_s12887" style="position:absolute;left:2242;top:1567;width:3186;height:2819" coordorigin="2242,1567" coordsize="3186,2819" path="m4756,2984r4,-7l4770,2949r-2,1l4766,2955r-2,7l4755,2985r1,-1xe" fillcolor="black" stroked="f">
              <v:path arrowok="t"/>
            </v:shape>
            <v:shape id="_x0000_s12886" style="position:absolute;left:2242;top:1567;width:3186;height:2819" coordorigin="2242,1567" coordsize="3186,2819" path="m4763,2971r9,-19l4772,2949r-2,l4760,2977r3,-6xe" fillcolor="black" stroked="f">
              <v:path arrowok="t"/>
            </v:shape>
            <v:shape id="_x0000_s12885" style="position:absolute;left:2242;top:1567;width:3186;height:2819" coordorigin="2242,1567" coordsize="3186,2819" path="m4569,2916r1,-3l4567,2881r-2,1l4562,2893r2,18l4568,2918r1,-2xe" fillcolor="black" stroked="f">
              <v:path arrowok="t"/>
            </v:shape>
            <v:shape id="_x0000_s12884" style="position:absolute;left:2242;top:1567;width:3186;height:2819" coordorigin="2242,1567" coordsize="3186,2819" path="m4429,2850r-2,-4l4426,2843r-3,11l4422,2862r,2l4429,2850xe" fillcolor="black" stroked="f">
              <v:path arrowok="t"/>
            </v:shape>
            <v:shape id="_x0000_s12883" style="position:absolute;left:2242;top:1567;width:3186;height:2819" coordorigin="2242,1567" coordsize="3186,2819" path="m4427,2864r2,-1l4429,2850r-7,14l4425,2866r2,-2xe" fillcolor="black" stroked="f">
              <v:path arrowok="t"/>
            </v:shape>
            <v:shape id="_x0000_s12882" style="position:absolute;left:2242;top:1567;width:3186;height:2819" coordorigin="2242,1567" coordsize="3186,2819" path="m4409,2833r-2,-6l4405,2821r-2,24l4404,2842r,10l4404,2856r5,-23xe" fillcolor="black" stroked="f">
              <v:path arrowok="t"/>
            </v:shape>
            <v:shape id="_x0000_s12881" style="position:absolute;left:2242;top:1567;width:3186;height:2819" coordorigin="2242,1567" coordsize="3186,2819" path="m4410,2850r-1,-17l4404,2856r3,2l4410,2850xe" fillcolor="black" stroked="f">
              <v:path arrowok="t"/>
            </v:shape>
            <v:shape id="_x0000_s12880" style="position:absolute;left:2242;top:1567;width:3186;height:2819" coordorigin="2242,1567" coordsize="3186,2819" path="m4317,2817r,-4l4313,2814r,4l4313,2822r6,4l4317,2817xe" fillcolor="black" stroked="f">
              <v:path arrowok="t"/>
            </v:shape>
            <v:shape id="_x0000_s12879" style="position:absolute;left:2242;top:1567;width:3186;height:2819" coordorigin="2242,1567" coordsize="3186,2819" path="m4860,3021r2,-1l4863,3019r,-1l4862,3016r-8,2l4852,3022r5,1l4860,3021xe" fillcolor="black" stroked="f">
              <v:path arrowok="t"/>
            </v:shape>
            <v:shape id="_x0000_s12878" style="position:absolute;left:2242;top:1567;width:3186;height:2819" coordorigin="2242,1567" coordsize="3186,2819" path="m4392,2829r-2,5l4391,2835r1,1l4393,2837r1,3l4399,2842r-7,-13xe" fillcolor="black" stroked="f">
              <v:path arrowok="t"/>
            </v:shape>
            <v:shape id="_x0000_s12877" style="position:absolute;left:2242;top:1567;width:3186;height:2819" coordorigin="2242,1567" coordsize="3186,2819" path="m4398,2846r1,-4l4394,2840r,3l4393,2848r3,2l4398,2846xe" fillcolor="black" stroked="f">
              <v:path arrowok="t"/>
            </v:shape>
            <v:shape id="_x0000_s12876" style="position:absolute;left:2242;top:1567;width:3186;height:2819" coordorigin="2242,1567" coordsize="3186,2819" path="m4877,3016r-3,-1l4868,3020r2,2l4871,3023r2,1l4877,3016xe" fillcolor="black" stroked="f">
              <v:path arrowok="t"/>
            </v:shape>
            <v:shape id="_x0000_s12875" style="position:absolute;left:2242;top:1567;width:3186;height:2819" coordorigin="2242,1567" coordsize="3186,2819" path="m4880,3018r-3,-2l4873,3024r2,l4878,3024r2,-6xe" fillcolor="black" stroked="f">
              <v:path arrowok="t"/>
            </v:shape>
            <v:shape id="_x0000_s12874" style="position:absolute;left:2242;top:1567;width:3186;height:2819" coordorigin="2242,1567" coordsize="3186,2819" path="m4751,2967r7,-19l4755,2947r-1,1l4749,2960r-7,17l4744,2981r7,-14xe" fillcolor="black" stroked="f">
              <v:path arrowok="t"/>
            </v:shape>
            <v:shape id="_x0000_s12873" style="position:absolute;left:2242;top:1567;width:3186;height:2819" coordorigin="2242,1567" coordsize="3186,2819" path="m4759,2950r3,l4758,2948r-7,19l4759,2950xe" fillcolor="black" stroked="f">
              <v:path arrowok="t"/>
            </v:shape>
            <v:shape id="_x0000_s12872" style="position:absolute;left:2242;top:1567;width:3186;height:2819" coordorigin="2242,1567" coordsize="3186,2819" path="m4334,2793r,-6l4334,2784r-3,-5l4329,2776r,l4327,2781r6,24l4334,2793xe" fillcolor="black" stroked="f">
              <v:path arrowok="t"/>
            </v:shape>
            <v:shape id="_x0000_s12871" style="position:absolute;left:2242;top:1567;width:3186;height:2819" coordorigin="2242,1567" coordsize="3186,2819" path="m4339,2809r-2,-6l4334,2793r-1,12l4337,2811r1,2l4339,2817r,-8xe" fillcolor="black" stroked="f">
              <v:path arrowok="t"/>
            </v:shape>
            <v:shape id="_x0000_s12870" style="position:absolute;left:2242;top:1567;width:3186;height:2819" coordorigin="2242,1567" coordsize="3186,2819" path="m4342,2817r-1,-2l4339,2809r,8l4339,2819r,7l4342,2817xe" fillcolor="black" stroked="f">
              <v:path arrowok="t"/>
            </v:shape>
            <v:shape id="_x0000_s12869" style="position:absolute;left:2242;top:1567;width:3186;height:2819" coordorigin="2242,1567" coordsize="3186,2819" path="m4340,2786r-1,-4l4338,2779r-3,2l4336,2786r-2,-2l4334,2787r6,-1xe" fillcolor="black" stroked="f">
              <v:path arrowok="t"/>
            </v:shape>
            <v:shape id="_x0000_s12868" style="position:absolute;left:2242;top:1567;width:3186;height:2819" coordorigin="2242,1567" coordsize="3186,2819" path="m4340,2791r,-5l4334,2787r4,3l4340,2792r,-1xe" fillcolor="black" stroked="f">
              <v:path arrowok="t"/>
            </v:shape>
            <v:shape id="_x0000_s12867" style="position:absolute;left:2242;top:1567;width:3186;height:2819" coordorigin="2242,1567" coordsize="3186,2819" path="m4338,2779r-4,-1l4334,2778r1,3l4338,2779xe" fillcolor="black" stroked="f">
              <v:path arrowok="t"/>
            </v:shape>
            <v:shape id="_x0000_s12866" style="position:absolute;left:2242;top:1567;width:3186;height:2819" coordorigin="2242,1567" coordsize="3186,2819" path="m4480,2861r-1,-14l4479,2838r-3,-4l4476,2841r-1,18l4478,2873r2,-12xe" fillcolor="black" stroked="f">
              <v:path arrowok="t"/>
            </v:shape>
            <v:shape id="_x0000_s12865" style="position:absolute;left:2242;top:1567;width:3186;height:2819" coordorigin="2242,1567" coordsize="3186,2819" path="m4481,2868r4,-4l4480,2861r-2,12l4481,2868xe" fillcolor="black" stroked="f">
              <v:path arrowok="t"/>
            </v:shape>
            <v:shape id="_x0000_s12864" style="position:absolute;left:2242;top:1567;width:3186;height:2819" coordorigin="2242,1567" coordsize="3186,2819" path="m4448,2832r-2,3l4443,2838r,20l4445,2859r3,-27xe" fillcolor="black" stroked="f">
              <v:path arrowok="t"/>
            </v:shape>
            <v:shape id="_x0000_s12863" style="position:absolute;left:2242;top:1567;width:3186;height:2819" coordorigin="2242,1567" coordsize="3186,2819" path="m4447,2857r2,-7l4448,2832r-3,27l4445,2859r2,-2xe" fillcolor="black" stroked="f">
              <v:path arrowok="t"/>
            </v:shape>
            <v:shape id="_x0000_s12862" style="position:absolute;left:2242;top:1567;width:3186;height:2819" coordorigin="2242,1567" coordsize="3186,2819" path="m4495,2864r-2,l4490,2863r-1,3l4490,2871r1,4l4495,2864xe" fillcolor="black" stroked="f">
              <v:path arrowok="t"/>
            </v:shape>
            <v:shape id="_x0000_s12861" style="position:absolute;left:2242;top:1567;width:3186;height:2819" coordorigin="2242,1567" coordsize="3186,2819" path="m4491,2875r3,-6l4495,2866r,-2l4491,2875xe" fillcolor="black" stroked="f">
              <v:path arrowok="t"/>
            </v:shape>
            <v:shape id="_x0000_s12860" style="position:absolute;left:2242;top:1567;width:3186;height:2819" coordorigin="2242,1567" coordsize="3186,2819" path="m4419,2824r-3,-2l4414,2832r-1,8l4419,2824xe" fillcolor="black" stroked="f">
              <v:path arrowok="t"/>
            </v:shape>
            <v:shape id="_x0000_s12859" style="position:absolute;left:2242;top:1567;width:3186;height:2819" coordorigin="2242,1567" coordsize="3186,2819" path="m4415,2842r2,-7l4419,2824r-6,16l4413,2846r2,-4xe" fillcolor="black" stroked="f">
              <v:path arrowok="t"/>
            </v:shape>
            <v:shape id="_x0000_s12858" style="position:absolute;left:2242;top:1567;width:3186;height:2819" coordorigin="2242,1567" coordsize="3186,2819" path="m4845,2995r4,-7l4845,2986r-4,8l4838,3002r3,1l4845,2995xe" fillcolor="black" stroked="f">
              <v:path arrowok="t"/>
            </v:shape>
            <v:shape id="_x0000_s12857" style="position:absolute;left:2242;top:1567;width:3186;height:2819" coordorigin="2242,1567" coordsize="3186,2819" path="m4632,3220r8,-14l4639,3206r-4,l4626,3215r,3l4626,3222r6,-2xe" fillcolor="black" stroked="f">
              <v:path arrowok="t"/>
            </v:shape>
            <v:shape id="_x0000_s12856" style="position:absolute;left:2242;top:1567;width:3186;height:2819" coordorigin="2242,1567" coordsize="3186,2819" path="m4649,3200r-7,2l4641,3205r-1,1l4632,3220r17,-20xe" fillcolor="black" stroked="f">
              <v:path arrowok="t"/>
            </v:shape>
            <v:shape id="_x0000_s12855" style="position:absolute;left:2242;top:1567;width:3186;height:2819" coordorigin="2242,1567" coordsize="3186,2819" path="m4739,2945r2,-3l4746,2944r2,-16l4740,2939r-2,10l4739,2945xe" fillcolor="black" stroked="f">
              <v:path arrowok="t"/>
            </v:shape>
            <v:shape id="_x0000_s12854" style="position:absolute;left:2242;top:1567;width:3186;height:2819" coordorigin="2242,1567" coordsize="3186,2819" path="m4743,2947r-4,-2l4738,2949r-2,10l4737,2965r6,-18xe" fillcolor="black" stroked="f">
              <v:path arrowok="t"/>
            </v:shape>
            <v:shape id="_x0000_s12853" style="position:absolute;left:2242;top:1567;width:3186;height:2819" coordorigin="2242,1567" coordsize="3186,2819" path="m4739,2959r3,-8l4747,2948r-4,-1l4737,2965r2,-6xe" fillcolor="black" stroked="f">
              <v:path arrowok="t"/>
            </v:shape>
            <v:shape id="_x0000_s12852" style="position:absolute;left:2242;top:1567;width:3186;height:2819" coordorigin="2242,1567" coordsize="3186,2819" path="m4761,2930r-8,-1l4748,2928r-2,16l4761,2930xe" fillcolor="black" stroked="f">
              <v:path arrowok="t"/>
            </v:shape>
            <v:shape id="_x0000_s12851" style="position:absolute;left:2242;top:1567;width:3186;height:2819" coordorigin="2242,1567" coordsize="3186,2819" path="m4887,3013r-1,-2l4885,3008r-6,1l4876,3015r11,-2xe" fillcolor="black" stroked="f">
              <v:path arrowok="t"/>
            </v:shape>
            <v:shape id="_x0000_s12850" style="position:absolute;left:2242;top:1567;width:3186;height:2819" coordorigin="2242,1567" coordsize="3186,2819" path="m4527,2843r-5,-9l4524,2827r-6,-2l4523,2840r-2,12l4527,2843xe" fillcolor="black" stroked="f">
              <v:path arrowok="t"/>
            </v:shape>
            <v:shape id="_x0000_s12849" style="position:absolute;left:2242;top:1567;width:3186;height:2819" coordorigin="2242,1567" coordsize="3186,2819" path="m4526,2871r-1,-3l4524,2862r,-11l4526,2847r1,-4l4521,2852r-1,7l4524,2879r2,-8xe" fillcolor="black" stroked="f">
              <v:path arrowok="t"/>
            </v:shape>
            <v:shape id="_x0000_s12848" style="position:absolute;left:2242;top:1567;width:3186;height:2819" coordorigin="2242,1567" coordsize="3186,2819" path="m4526,2874r,-1l4526,2871r-2,8l4526,2874xe" fillcolor="black" stroked="f">
              <v:path arrowok="t"/>
            </v:shape>
            <v:shape id="_x0000_s12847" style="position:absolute;left:2242;top:1567;width:3186;height:2819" coordorigin="2242,1567" coordsize="3186,2819" path="m4524,2830r1,-1l4524,2827r-2,7l4524,2830xe" fillcolor="black" stroked="f">
              <v:path arrowok="t"/>
            </v:shape>
            <v:shape id="_x0000_s12846" style="position:absolute;left:2242;top:1567;width:3186;height:2819" coordorigin="2242,1567" coordsize="3186,2819" path="m4821,2982r2,l4828,2969r-7,7l4815,2981r,2l4821,2982xe" fillcolor="black" stroked="f">
              <v:path arrowok="t"/>
            </v:shape>
            <v:shape id="_x0000_s12845" style="position:absolute;left:2242;top:1567;width:3186;height:2819" coordorigin="2242,1567" coordsize="3186,2819" path="m4825,2979r2,-2l4833,2969r-5,l4823,2982r2,-3xe" fillcolor="black" stroked="f">
              <v:path arrowok="t"/>
            </v:shape>
            <v:shape id="_x0000_s12844" style="position:absolute;left:2242;top:1567;width:3186;height:2819" coordorigin="2242,1567" coordsize="3186,2819" path="m4509,2848r-7,8l4498,2860r,3l4506,2866r3,-18xe" fillcolor="black" stroked="f">
              <v:path arrowok="t"/>
            </v:shape>
            <v:shape id="_x0000_s12843" style="position:absolute;left:2242;top:1567;width:3186;height:2819" coordorigin="2242,1567" coordsize="3186,2819" path="m4493,2853r-2,-2l4488,2848r-1,9l4489,2859r3,3l4493,2853xe" fillcolor="black" stroked="f">
              <v:path arrowok="t"/>
            </v:shape>
            <v:shape id="_x0000_s12842" style="position:absolute;left:2242;top:1567;width:3186;height:2819" coordorigin="2242,1567" coordsize="3186,2819" path="m4464,2828r-6,7l4455,2838r-1,7l4456,2847r4,3l4464,2828xe" fillcolor="black" stroked="f">
              <v:path arrowok="t"/>
            </v:shape>
            <v:shape id="_x0000_s12841" style="position:absolute;left:2242;top:1567;width:3186;height:2819" coordorigin="2242,1567" coordsize="3186,2819" path="m4730,2948r6,-18l4732,2929r-4,9l4728,2944r,6l4730,2948xe" fillcolor="black" stroked="f">
              <v:path arrowok="t"/>
            </v:shape>
            <v:shape id="_x0000_s12840" style="position:absolute;left:2242;top:1567;width:3186;height:2819" coordorigin="2242,1567" coordsize="3186,2819" path="m4734,2939r2,-6l4736,2930r-6,18l4734,2939xe" fillcolor="black" stroked="f">
              <v:path arrowok="t"/>
            </v:shape>
            <v:shape id="_x0000_s12839" style="position:absolute;left:2242;top:1567;width:3186;height:2819" coordorigin="2242,1567" coordsize="3186,2819" path="m4578,2889r3,-15l4576,2872r-3,21l4578,2889xe" fillcolor="black" stroked="f">
              <v:path arrowok="t"/>
            </v:shape>
            <v:shape id="_x0000_s12838" style="position:absolute;left:2242;top:1567;width:3186;height:2819" coordorigin="2242,1567" coordsize="3186,2819" path="m4840,2982r2,-7l4838,2979r-2,2l4837,2983r3,-1xe" fillcolor="black" stroked="f">
              <v:path arrowok="t"/>
            </v:shape>
            <v:shape id="_x0000_s12837" style="position:absolute;left:2242;top:1567;width:3186;height:2819" coordorigin="2242,1567" coordsize="3186,2819" path="m4566,2873r,-11l4563,2865r-3,5l4560,2878r7,3l4566,2873xe" fillcolor="black" stroked="f">
              <v:path arrowok="t"/>
            </v:shape>
            <v:shape id="_x0000_s12836" style="position:absolute;left:2242;top:1567;width:3186;height:2819" coordorigin="2242,1567" coordsize="3186,2819" path="m4568,2866r1,-3l4566,2862r,11l4568,2866xe" fillcolor="black" stroked="f">
              <v:path arrowok="t"/>
            </v:shape>
            <v:shape id="_x0000_s12835" style="position:absolute;left:2242;top:1567;width:3186;height:2819" coordorigin="2242,1567" coordsize="3186,2819" path="m4502,2842r-3,l4498,2846r1,2l4500,2849r2,-7xe" fillcolor="black" stroked="f">
              <v:path arrowok="t"/>
            </v:shape>
            <v:shape id="_x0000_s12834" style="position:absolute;left:2242;top:1567;width:3186;height:2819" coordorigin="2242,1567" coordsize="3186,2819" path="m4502,2849r2,-6l4502,2842r-2,7l4501,2849r1,xe" fillcolor="black" stroked="f">
              <v:path arrowok="t"/>
            </v:shape>
            <v:shape id="_x0000_s12833" style="position:absolute;left:2242;top:1567;width:3186;height:2819" coordorigin="2242,1567" coordsize="3186,2819" path="m4474,2821r-3,1l4467,2830r1,3l4469,2836r5,-15xe" fillcolor="black" stroked="f">
              <v:path arrowok="t"/>
            </v:shape>
            <v:shape id="_x0000_s12832" style="position:absolute;left:2242;top:1567;width:3186;height:2819" coordorigin="2242,1567" coordsize="3186,2819" path="m4470,2836r3,-3l4478,2821r-4,l4469,2836r1,xe" fillcolor="black" stroked="f">
              <v:path arrowok="t"/>
            </v:shape>
            <v:shape id="_x0000_s12831" style="position:absolute;left:2242;top:1567;width:3186;height:2819" coordorigin="2242,1567" coordsize="3186,2819" path="m4768,2931r-2,-2l4763,2936r-4,4l4756,2943r5,2l4768,2931xe" fillcolor="black" stroked="f">
              <v:path arrowok="t"/>
            </v:shape>
            <v:shape id="_x0000_s12830" style="position:absolute;left:2242;top:1567;width:3186;height:2819" coordorigin="2242,1567" coordsize="3186,2819" path="m4765,2942r4,-2l4771,2933r-3,-2l4761,2945r4,-3xe" fillcolor="black" stroked="f">
              <v:path arrowok="t"/>
            </v:shape>
            <v:shape id="_x0000_s12829" style="position:absolute;left:2242;top:1567;width:3186;height:2819" coordorigin="2242,1567" coordsize="3186,2819" path="m4460,2827r4,-11l4459,2810r-1,10l4457,2826r2,5l4460,2827xe" fillcolor="black" stroked="f">
              <v:path arrowok="t"/>
            </v:shape>
            <v:shape id="_x0000_s12828" style="position:absolute;left:2242;top:1567;width:3186;height:2819" coordorigin="2242,1567" coordsize="3186,2819" path="m4778,2943r4,-12l4775,2938r-3,7l4775,2945r3,-2xe" fillcolor="black" stroked="f">
              <v:path arrowok="t"/>
            </v:shape>
            <v:shape id="_x0000_s12827" style="position:absolute;left:2242;top:1567;width:3186;height:2819" coordorigin="2242,1567" coordsize="3186,2819" path="m4782,2941r3,-7l4783,2933r-1,-2l4778,2943r4,-2xe" fillcolor="black" stroked="f">
              <v:path arrowok="t"/>
            </v:shape>
            <v:shape id="_x0000_s12826" style="position:absolute;left:2242;top:1567;width:3186;height:2819" coordorigin="2242,1567" coordsize="3186,2819" path="m4726,2917r-1,-1l4723,2916r,2l4720,2925r6,-8xe" fillcolor="black" stroked="f">
              <v:path arrowok="t"/>
            </v:shape>
            <v:shape id="_x0000_s12825" style="position:absolute;left:2242;top:1567;width:3186;height:2819" coordorigin="2242,1567" coordsize="3186,2819" path="m4723,2918r-1,2l4720,2921r-2,3l4720,2925r3,-7xe" fillcolor="black" stroked="f">
              <v:path arrowok="t"/>
            </v:shape>
            <v:shape id="_x0000_s12824" style="position:absolute;left:2242;top:1567;width:3186;height:2819" coordorigin="2242,1567" coordsize="3186,2819" path="m4724,2923r4,-1l4729,2918r-3,-1l4720,2925r4,-2xe" fillcolor="black" stroked="f">
              <v:path arrowok="t"/>
            </v:shape>
            <v:shape id="_x0000_s12823" style="position:absolute;left:2242;top:1567;width:3186;height:2819" coordorigin="2242,1567" coordsize="3186,2819" path="m4594,2873r1,l4595,2871r-1,-2l4592,2866r,l4590,2872r2,3l4594,2873xe" fillcolor="black" stroked="f">
              <v:path arrowok="t"/>
            </v:shape>
            <v:shape id="_x0000_s12822" style="position:absolute;left:2242;top:1567;width:3186;height:2819" coordorigin="2242,1567" coordsize="3186,2819" path="m4735,2925r3,-1l4743,2923r3,-5l4740,2916r-8,6l4733,2924r,1l4735,2925xe" fillcolor="black" stroked="f">
              <v:path arrowok="t"/>
            </v:shape>
            <v:shape id="_x0000_s12821" style="position:absolute;left:2242;top:1567;width:3186;height:2819" coordorigin="2242,1567" coordsize="3186,2819" path="m4796,2946r8,-11l4790,2939r-2,5l4795,2947r1,-1xe" fillcolor="black" stroked="f">
              <v:path arrowok="t"/>
            </v:shape>
            <v:shape id="_x0000_s12820" style="position:absolute;left:2242;top:1567;width:3186;height:2819" coordorigin="2242,1567" coordsize="3186,2819" path="m4566,2857r3,-4l4568,2848r1,-7l4569,2833r-6,8l4562,2850r-1,9l4563,2862r3,-5xe" fillcolor="black" stroked="f">
              <v:path arrowok="t"/>
            </v:shape>
            <v:shape id="_x0000_s12819" style="position:absolute;left:2242;top:1567;width:3186;height:2819" coordorigin="2242,1567" coordsize="3186,2819" path="m4582,2857r,-3l4583,2854r-1,-1l4580,2852r-3,11l4579,2864r3,-7xe" fillcolor="black" stroked="f">
              <v:path arrowok="t"/>
            </v:shape>
            <v:shape id="_x0000_s12818" style="position:absolute;left:2242;top:1567;width:3186;height:2819" coordorigin="2242,1567" coordsize="3186,2819" path="m4759,2925r4,-2l4765,2917r-5,-2l4754,2919r-2,6l4756,2926r3,-1xe" fillcolor="black" stroked="f">
              <v:path arrowok="t"/>
            </v:shape>
            <v:shape id="_x0000_s12817" style="position:absolute;left:2242;top:1567;width:3186;height:2819" coordorigin="2242,1567" coordsize="3186,2819" path="m4597,3247r1,-7l4595,3241r-2,l4588,3245r-5,3l4580,3251r17,-4xe" fillcolor="black" stroked="f">
              <v:path arrowok="t"/>
            </v:shape>
            <v:shape id="_x0000_s12816" style="position:absolute;left:2242;top:1567;width:3186;height:2819" coordorigin="2242,1567" coordsize="3186,2819" path="m4602,3246r3,-8l4603,3236r-4,3l4598,3240r-1,7l4602,3246xe" fillcolor="black" stroked="f">
              <v:path arrowok="t"/>
            </v:shape>
            <v:shape id="_x0000_s12815" style="position:absolute;left:2242;top:1567;width:3186;height:2819" coordorigin="2242,1567" coordsize="3186,2819" path="m4604,3245r,-3l4605,3238r-3,8l4604,3245xe" fillcolor="black" stroked="f">
              <v:path arrowok="t"/>
            </v:shape>
            <v:shape id="_x0000_s12814" style="position:absolute;left:2242;top:1567;width:3186;height:2819" coordorigin="2242,1567" coordsize="3186,2819" path="m4502,3446r-2,2l4498,3450r-3,4l4494,3458r-5,24l4502,3446xe" fillcolor="black" stroked="f">
              <v:path arrowok="t"/>
            </v:shape>
            <v:shape id="_x0000_s12813" style="position:absolute;left:2242;top:1567;width:3186;height:2819" coordorigin="2242,1567" coordsize="3186,2819" path="m4495,3471r5,-18l4502,3446r-13,36l4486,3500r9,-29xe" fillcolor="black" stroked="f">
              <v:path arrowok="t"/>
            </v:shape>
            <v:shape id="_x0000_s12812" style="position:absolute;left:2242;top:1567;width:3186;height:2819" coordorigin="2242,1567" coordsize="3186,2819" path="m4488,3501r7,-30l4486,3500r1,1l4487,3504r1,-3xe" fillcolor="black" stroked="f">
              <v:path arrowok="t"/>
            </v:shape>
            <v:shape id="_x0000_s12811" style="position:absolute;left:2242;top:1567;width:3186;height:2819" coordorigin="2242,1567" coordsize="3186,2819" path="m4717,2910r4,-2l4713,2901r-3,8l4714,2911r3,-1xe" fillcolor="black" stroked="f">
              <v:path arrowok="t"/>
            </v:shape>
            <v:shape id="_x0000_s12810" style="position:absolute;left:2242;top:1567;width:3186;height:2819" coordorigin="2242,1567" coordsize="3186,2819" path="m4729,2911r1,-7l4728,2905r-2,2l4723,2912r,l4729,2911xe" fillcolor="black" stroked="f">
              <v:path arrowok="t"/>
            </v:shape>
            <v:shape id="_x0000_s12809" style="position:absolute;left:2242;top:1567;width:3186;height:2819" coordorigin="2242,1567" coordsize="3186,2819" path="m4735,2911r1,-3l4732,2905r-2,-1l4729,2911r6,xe" fillcolor="black" stroked="f">
              <v:path arrowok="t"/>
            </v:shape>
            <v:shape id="_x0000_s12808" style="position:absolute;left:2242;top:1567;width:3186;height:2819" coordorigin="2242,1567" coordsize="3186,2819" path="m4556,2829r-2,l4552,2828r-2,6l4550,2840r,3l4550,2843r6,-14xe" fillcolor="black" stroked="f">
              <v:path arrowok="t"/>
            </v:shape>
            <v:shape id="_x0000_s12807" style="position:absolute;left:2242;top:1567;width:3186;height:2819" coordorigin="2242,1567" coordsize="3186,2819" path="m4552,2841r3,-3l4556,2829r-6,14l4552,2841xe" fillcolor="black" stroked="f">
              <v:path arrowok="t"/>
            </v:shape>
            <v:shape id="_x0000_s12806" style="position:absolute;left:2242;top:1567;width:3186;height:2819" coordorigin="2242,1567" coordsize="3186,2819" path="m4335,2756r-2,-2l4333,2754r-2,5l4333,2762r2,-6xe" fillcolor="black" stroked="f">
              <v:path arrowok="t"/>
            </v:shape>
            <v:shape id="_x0000_s12805" style="position:absolute;left:2242;top:1567;width:3186;height:2819" coordorigin="2242,1567" coordsize="3186,2819" path="m4335,2761r1,-1l4336,2758r-1,-2l4333,2762r2,-1xe" fillcolor="black" stroked="f">
              <v:path arrowok="t"/>
            </v:shape>
            <v:shape id="_x0000_s12804" style="position:absolute;left:2242;top:1567;width:3186;height:2819" coordorigin="2242,1567" coordsize="3186,2819" path="m4750,2907r-2,1l4745,2909r,3l4747,2913r3,-6xe" fillcolor="black" stroked="f">
              <v:path arrowok="t"/>
            </v:shape>
            <v:shape id="_x0000_s12803" style="position:absolute;left:2242;top:1567;width:3186;height:2819" coordorigin="2242,1567" coordsize="3186,2819" path="m4749,2912r1,l4752,2910r-2,-3l4747,2913r2,-1xe" fillcolor="black" stroked="f">
              <v:path arrowok="t"/>
            </v:shape>
            <v:shape id="_x0000_s12802" style="position:absolute;left:2242;top:1567;width:3186;height:2819" coordorigin="2242,1567" coordsize="3186,2819" path="m4728,2883r-5,3l4718,2889r-5,11l4716,2901r8,3l4728,2883xe" fillcolor="black" stroked="f">
              <v:path arrowok="t"/>
            </v:shape>
            <v:shape id="_x0000_s12801" style="position:absolute;left:2242;top:1567;width:3186;height:2819" coordorigin="2242,1567" coordsize="3186,2819" path="m4342,2755r3,-5l4337,2745r3,9l4341,2757r,l4342,2755xe" fillcolor="black" stroked="f">
              <v:path arrowok="t"/>
            </v:shape>
            <v:shape id="_x0000_s12800" style="position:absolute;left:2242;top:1567;width:3186;height:2819" coordorigin="2242,1567" coordsize="3186,2819" path="m4740,2902r5,-3l4750,2887r-6,-2l4735,2892r-2,5l4731,2901r5,3l4740,2902xe" fillcolor="black" stroked="f">
              <v:path arrowok="t"/>
            </v:shape>
            <v:shape id="_x0000_s12799" style="position:absolute;left:2242;top:1567;width:3186;height:2819" coordorigin="2242,1567" coordsize="3186,2819" path="m4571,2823r1,-1l4573,2820r-1,-1l4571,2817r-1,l4568,2824r1,1l4571,2823xe" fillcolor="black" stroked="f">
              <v:path arrowok="t"/>
            </v:shape>
            <v:shape id="_x0000_s12798" style="position:absolute;left:2242;top:1567;width:3186;height:2819" coordorigin="2242,1567" coordsize="3186,2819" path="m4071,2605r5,l4096,2600r22,-6l4113,2589r-22,7l4077,2598r-17,6l4065,2606r6,-1xe" fillcolor="black" stroked="f">
              <v:path arrowok="t"/>
            </v:shape>
            <v:shape id="_x0000_s12797" style="position:absolute;left:2242;top:1567;width:3186;height:2819" coordorigin="2242,1567" coordsize="3186,2819" path="m4120,2593r,-1l4122,2592r6,l4135,2581r-22,8l4118,2594r2,-1xe" fillcolor="black" stroked="f">
              <v:path arrowok="t"/>
            </v:shape>
            <v:shape id="_x0000_s12796" style="position:absolute;left:2242;top:1567;width:3186;height:2819" coordorigin="2242,1567" coordsize="3186,2819" path="m4128,2592r-6,l4124,2593r4,-1xe" fillcolor="black" stroked="f">
              <v:path arrowok="t"/>
            </v:shape>
            <v:shape id="_x0000_s12795" style="position:absolute;left:2242;top:1567;width:3186;height:2819" coordorigin="2242,1567" coordsize="3186,2819" path="m4132,2591r12,-5l4167,2577r20,-14l4175,2567r-18,6l4135,2581r-7,11l4132,2591xe" fillcolor="black" stroked="f">
              <v:path arrowok="t"/>
            </v:shape>
            <v:shape id="_x0000_s12794" style="position:absolute;left:2242;top:1567;width:3186;height:2819" coordorigin="2242,1567" coordsize="3186,2819" path="m4193,2566r11,-7l4200,2561r-8,1l4187,2563r-20,14l4193,2566xe" fillcolor="black" stroked="f">
              <v:path arrowok="t"/>
            </v:shape>
            <v:shape id="_x0000_s12793" style="position:absolute;left:2242;top:1567;width:3186;height:2819" coordorigin="2242,1567" coordsize="3186,2819" path="m4210,2559r2,-1l4212,2557r-4,1l4204,2559r-11,7l4210,2559xe" fillcolor="black" stroked="f">
              <v:path arrowok="t"/>
            </v:shape>
            <v:shape id="_x0000_s12792" style="position:absolute;left:2242;top:1567;width:3186;height:2819" coordorigin="2242,1567" coordsize="3186,2819" path="m4527,2727r-1,2l4525,2731r-2,l4518,2732r10,8l4527,2727xe" fillcolor="black" stroked="f">
              <v:path arrowok="t"/>
            </v:shape>
            <v:shape id="_x0000_s12791" style="position:absolute;left:2242;top:1567;width:3186;height:2819" coordorigin="2242,1567" coordsize="3186,2819" path="m4530,2734r-2,-10l4527,2727r1,13l4530,2734xe" fillcolor="black" stroked="f">
              <v:path arrowok="t"/>
            </v:shape>
            <v:shape id="_x0000_s12790" style="position:absolute;left:2242;top:1567;width:3186;height:2819" coordorigin="2242,1567" coordsize="3186,2819" path="m4515,2721r-2,-1l4511,2726r2,1l4516,2727r-1,-6xe" fillcolor="black" stroked="f">
              <v:path arrowok="t"/>
            </v:shape>
            <v:shape id="_x0000_s12789" style="position:absolute;left:2242;top:1567;width:3186;height:2819" coordorigin="2242,1567" coordsize="3186,2819" path="m4426,2993r2,-1l4430,2991r,-2l4430,2985r-2,-1l4423,2986r-5,3l4417,2988r,1l4418,2990r2,5l4426,2993xe" fillcolor="black" stroked="f">
              <v:path arrowok="t"/>
            </v:shape>
            <v:shape id="_x0000_s12788" style="position:absolute;left:2242;top:1567;width:3186;height:2819" coordorigin="2242,1567" coordsize="3186,2819" path="m4406,3001r11,-12l4398,2995r,5l4398,3004r3,l4406,3001xe" fillcolor="black" stroked="f">
              <v:path arrowok="t"/>
            </v:shape>
            <v:shape id="_x0000_s12787" style="position:absolute;left:2242;top:1567;width:3186;height:2819" coordorigin="2242,1567" coordsize="3186,2819" path="m4416,2996r3,4l4418,2993r,-3l4417,2989r-11,12l4416,2996xe" fillcolor="black" stroked="f">
              <v:path arrowok="t"/>
            </v:shape>
            <v:shape id="_x0000_s12786" style="position:absolute;left:2242;top:1567;width:3186;height:2819" coordorigin="2242,1567" coordsize="3186,2819" path="m4345,3067r-3,-6l4340,3056r-3,-5l4336,3051r-1,5l4344,3072r1,-5xe" fillcolor="black" stroked="f">
              <v:path arrowok="t"/>
            </v:shape>
            <v:shape id="_x0000_s12785" style="position:absolute;left:2242;top:1567;width:3186;height:2819" coordorigin="2242,1567" coordsize="3186,2819" path="m4349,3072r-1,-1l4348,3071r-3,-4l4344,3072r11,20l4349,3072xe" fillcolor="black" stroked="f">
              <v:path arrowok="t"/>
            </v:shape>
            <v:shape id="_x0000_s12784" style="position:absolute;left:2242;top:1567;width:3186;height:2819" coordorigin="2242,1567" coordsize="3186,2819" path="m4367,3109r-8,-18l4349,3072r6,20l4365,3111r2,3l4367,3109xe" fillcolor="black" stroked="f">
              <v:path arrowok="t"/>
            </v:shape>
            <v:shape id="_x0000_s12783" style="position:absolute;left:2242;top:1567;width:3186;height:2819" coordorigin="2242,1567" coordsize="3186,2819" path="m4522,2718r-2,-1l4519,2722r1,2l4521,2725r1,-7xe" fillcolor="black" stroked="f">
              <v:path arrowok="t"/>
            </v:shape>
            <v:shape id="_x0000_s12782" style="position:absolute;left:2242;top:1567;width:3186;height:2819" coordorigin="2242,1567" coordsize="3186,2819" path="m4523,2724r2,-5l4522,2718r-1,7l4522,2725r1,-1xe" fillcolor="black" stroked="f">
              <v:path arrowok="t"/>
            </v:shape>
            <v:shape id="_x0000_s12781" style="position:absolute;left:2242;top:1567;width:3186;height:2819" coordorigin="2242,1567" coordsize="3186,2819" path="m4512,2712r-2,-1l4509,2712r-1,3l4509,2715r3,-3xe" fillcolor="black" stroked="f">
              <v:path arrowok="t"/>
            </v:shape>
            <v:shape id="_x0000_s12780" style="position:absolute;left:2242;top:1567;width:3186;height:2819" coordorigin="2242,1567" coordsize="3186,2819" path="m4513,2715r2,-7l4514,2708r-1,3l4512,2712r-3,3l4513,2715xe" fillcolor="black" stroked="f">
              <v:path arrowok="t"/>
            </v:shape>
            <v:shape id="_x0000_s12779" style="position:absolute;left:2242;top:1567;width:3186;height:2819" coordorigin="2242,1567" coordsize="3186,2819" path="m4516,2715r3,-6l4516,2708r-1,l4513,2715r3,xe" fillcolor="black" stroked="f">
              <v:path arrowok="t"/>
            </v:shape>
            <v:shape id="_x0000_s12778" style="position:absolute;left:2242;top:1567;width:3186;height:2819" coordorigin="2242,1567" coordsize="3186,2819" path="m4504,2699r-1,l4501,2702r-2,2l4498,2706r1,2l4504,2699xe" fillcolor="black" stroked="f">
              <v:path arrowok="t"/>
            </v:shape>
            <v:shape id="_x0000_s12777" style="position:absolute;left:2242;top:1567;width:3186;height:2819" coordorigin="2242,1567" coordsize="3186,2819" path="m4504,2706r,-4l4504,2699r-5,9l4500,2711r4,-5xe" fillcolor="black" stroked="f">
              <v:path arrowok="t"/>
            </v:shape>
            <v:shape id="_x0000_s12776" style="position:absolute;left:2242;top:1567;width:3186;height:2819" coordorigin="2242,1567" coordsize="3186,2819" path="m4494,2696r-10,2l4483,2699r-2,l4480,2699r-3,8l4494,2696xe" fillcolor="black" stroked="f">
              <v:path arrowok="t"/>
            </v:shape>
            <v:shape id="_x0000_s12775" style="position:absolute;left:2242;top:1567;width:3186;height:2819" coordorigin="2242,1567" coordsize="3186,2819" path="m4494,2696r-7,-3l4486,2694r-2,4l4494,2696xe" fillcolor="black" stroked="f">
              <v:path arrowok="t"/>
            </v:shape>
            <v:shape id="_x0000_s12774" style="position:absolute;left:2242;top:1567;width:3186;height:2819" coordorigin="2242,1567" coordsize="3186,2819" path="m3826,3429r-20,-2l3799,3426r-8,l3791,3427r-2,2l3790,3429r3,l3804,3430r22,-1xe" fillcolor="black" stroked="f">
              <v:path arrowok="t"/>
            </v:shape>
            <v:shape id="_x0000_s12773" style="position:absolute;left:2242;top:1567;width:3186;height:2819" coordorigin="2242,1567" coordsize="3186,2819" path="m3852,3430r-19,-1l3831,3428r-5,1l3804,3430r22,2l3853,3434r-1,-4xe" fillcolor="black" stroked="f">
              <v:path arrowok="t"/>
            </v:shape>
            <v:shape id="_x0000_s12772" style="position:absolute;left:2242;top:1567;width:3186;height:2819" coordorigin="2242,1567" coordsize="3186,2819" path="m3879,3433r-3,l3874,3432r-22,-2l3853,3434r25,3l3879,3433xe" fillcolor="black" stroked="f">
              <v:path arrowok="t"/>
            </v:shape>
            <v:shape id="_x0000_s12771" style="position:absolute;left:2242;top:1567;width:3186;height:2819" coordorigin="2242,1567" coordsize="3186,2819" path="m3892,3434r-11,-2l3880,3433r-1,l3878,3437r19,2l3892,3434xe" fillcolor="black" stroked="f">
              <v:path arrowok="t"/>
            </v:shape>
            <v:shape id="_x0000_s12770" style="position:absolute;left:2242;top:1567;width:3186;height:2819" coordorigin="2242,1567" coordsize="3186,2819" path="m3942,3447r-8,-7l3908,3437r-4,-1l3892,3434r5,5l3902,3441r22,4l3942,3447xe" fillcolor="black" stroked="f">
              <v:path arrowok="t"/>
            </v:shape>
            <v:shape id="_x0000_s12769" style="position:absolute;left:2242;top:1567;width:3186;height:2819" coordorigin="2242,1567" coordsize="3186,2819" path="m3944,3446r20,-1l3953,3445r-8,-2l3934,3440r8,7l3944,3446xe" fillcolor="black" stroked="f">
              <v:path arrowok="t"/>
            </v:shape>
            <v:shape id="_x0000_s12768" style="position:absolute;left:2242;top:1567;width:3186;height:2819" coordorigin="2242,1567" coordsize="3186,2819" path="m3969,3440r-3,2l3965,3441r-1,4l3963,3449r6,-9xe" fillcolor="black" stroked="f">
              <v:path arrowok="t"/>
            </v:shape>
            <v:shape id="_x0000_s12767" style="position:absolute;left:2242;top:1567;width:3186;height:2819" coordorigin="2242,1567" coordsize="3186,2819" path="m3985,3451r-17,-7l3969,3440r-6,9l3978,3452r9,1l3985,3451xe" fillcolor="black" stroked="f">
              <v:path arrowok="t"/>
            </v:shape>
            <v:shape id="_x0000_s12766" style="position:absolute;left:2242;top:1567;width:3186;height:2819" coordorigin="2242,1567" coordsize="3186,2819" path="m4025,3454r-23,-3l3987,3453r16,2l4034,3457r-9,-3xe" fillcolor="black" stroked="f">
              <v:path arrowok="t"/>
            </v:shape>
            <v:shape id="_x0000_s12765" style="position:absolute;left:2242;top:1567;width:3186;height:2819" coordorigin="2242,1567" coordsize="3186,2819" path="m4183,2579r4,-5l4186,2574r-7,2l4173,2581r-1,1l4183,2579xe" fillcolor="black" stroked="f">
              <v:path arrowok="t"/>
            </v:shape>
            <v:shape id="_x0000_s12764" style="position:absolute;left:2242;top:1567;width:3186;height:2819" coordorigin="2242,1567" coordsize="3186,2819" path="m4199,2572r,-4l4197,2569r-3,l4189,2572r-2,2l4183,2579r16,-7xe" fillcolor="black" stroked="f">
              <v:path arrowok="t"/>
            </v:shape>
            <v:shape id="_x0000_s12763" style="position:absolute;left:2242;top:1567;width:3186;height:2819" coordorigin="2242,1567" coordsize="3186,2819" path="m4194,2569r-2,l4190,2570r-1,2l4194,2569xe" fillcolor="black" stroked="f">
              <v:path arrowok="t"/>
            </v:shape>
            <v:shape id="_x0000_s12762" style="position:absolute;left:2242;top:1567;width:3186;height:2819" coordorigin="2242,1567" coordsize="3186,2819" path="m4213,2562r-7,2l4199,2567r,1l4199,2572r14,-10xe" fillcolor="black" stroked="f">
              <v:path arrowok="t"/>
            </v:shape>
            <v:shape id="_x0000_s12761" style="position:absolute;left:2242;top:1567;width:3186;height:2819" coordorigin="2242,1567" coordsize="3186,2819" path="m4222,2561r,-2l4213,2562r-14,10l4222,2561xe" fillcolor="black" stroked="f">
              <v:path arrowok="t"/>
            </v:shape>
            <v:shape id="_x0000_s12760" style="position:absolute;left:2242;top:1567;width:3186;height:2819" coordorigin="2242,1567" coordsize="3186,2819" path="m4919,2831r-8,-5l4911,2830r-1,3l4924,2842r-5,-11xe" fillcolor="black" stroked="f">
              <v:path arrowok="t"/>
            </v:shape>
            <v:shape id="_x0000_s12759" style="position:absolute;left:2242;top:1567;width:3186;height:2819" coordorigin="2242,1567" coordsize="3186,2819" path="m4943,2851r-6,-4l4931,2841r-12,-10l4924,2842r5,4l4942,2856r1,-5xe" fillcolor="black" stroked="f">
              <v:path arrowok="t"/>
            </v:shape>
            <v:shape id="_x0000_s12758" style="position:absolute;left:2242;top:1567;width:3186;height:2819" coordorigin="2242,1567" coordsize="3186,2819" path="m4957,2863r-2,-4l4952,2857r-4,-3l4948,2853r-1,-1l4945,2851r-1,l4943,2851r-1,5l4961,2869r-4,-6xe" fillcolor="black" stroked="f">
              <v:path arrowok="t"/>
            </v:shape>
            <v:shape id="_x0000_s12757" style="position:absolute;left:2242;top:1567;width:3186;height:2819" coordorigin="2242,1567" coordsize="3186,2819" path="m4974,2875r-4,-4l4966,2869r-9,-6l4961,2869r8,6l4976,2878r-2,-3xe" fillcolor="black" stroked="f">
              <v:path arrowok="t"/>
            </v:shape>
            <v:shape id="_x0000_s12756" style="position:absolute;left:2242;top:1567;width:3186;height:2819" coordorigin="2242,1567" coordsize="3186,2819" path="m4976,2878r-7,-3l4978,2884r1,l4976,2878xe" fillcolor="black" stroked="f">
              <v:path arrowok="t"/>
            </v:shape>
            <v:shape id="_x0000_s12755" style="position:absolute;left:2242;top:1567;width:3186;height:2819" coordorigin="2242,1567" coordsize="3186,2819" path="m4515,2702r-1,-5l4514,2693r-8,3l4506,2701r,8l4515,2702xe" fillcolor="black" stroked="f">
              <v:path arrowok="t"/>
            </v:shape>
            <v:shape id="_x0000_s12754" style="position:absolute;left:2242;top:1567;width:3186;height:2819" coordorigin="2242,1567" coordsize="3186,2819" path="m4471,2683r4,-2l4476,2674r-1,-2l4459,2690r12,-7xe" fillcolor="black" stroked="f">
              <v:path arrowok="t"/>
            </v:shape>
            <v:shape id="_x0000_s12753" style="position:absolute;left:2242;top:1567;width:3186;height:2819" coordorigin="2242,1567" coordsize="3186,2819" path="m4493,2687r-3,-7l4489,2678r-9,7l4477,2691r16,-4xe" fillcolor="black" stroked="f">
              <v:path arrowok="t"/>
            </v:shape>
            <v:shape id="_x0000_s12752" style="position:absolute;left:2242;top:1567;width:3186;height:2819" coordorigin="2242,1567" coordsize="3186,2819" path="m4213,2583r-2,-1l4209,2587r2,1l4213,2589r,-6xe" fillcolor="black" stroked="f">
              <v:path arrowok="t"/>
            </v:shape>
            <v:shape id="_x0000_s12751" style="position:absolute;left:2242;top:1567;width:3186;height:2819" coordorigin="2242,1567" coordsize="3186,2819" path="m4217,2572r,-4l4214,2569r-3,2l4209,2570r-5,4l4195,2578r-3,9l4217,2572xe" fillcolor="black" stroked="f">
              <v:path arrowok="t"/>
            </v:shape>
            <v:shape id="_x0000_s12750" style="position:absolute;left:2242;top:1567;width:3186;height:2819" coordorigin="2242,1567" coordsize="3186,2819" path="m4209,2570r-2,l4205,2571r-1,3l4209,2570xe" fillcolor="black" stroked="f">
              <v:path arrowok="t"/>
            </v:shape>
            <v:shape id="_x0000_s12749" style="position:absolute;left:2242;top:1567;width:3186;height:2819" coordorigin="2242,1567" coordsize="3186,2819" path="m4218,2570r1,-1l4223,2570r3,-9l4217,2568r,4l4218,2570xe" fillcolor="black" stroked="f">
              <v:path arrowok="t"/>
            </v:shape>
            <v:shape id="_x0000_s12748" style="position:absolute;left:2242;top:1567;width:3186;height:2819" coordorigin="2242,1567" coordsize="3186,2819" path="m4231,2567r3,-8l4226,2561r-3,9l4231,2567xe" fillcolor="black" stroked="f">
              <v:path arrowok="t"/>
            </v:shape>
            <v:shape id="_x0000_s12747" style="position:absolute;left:2242;top:1567;width:3186;height:2819" coordorigin="2242,1567" coordsize="3186,2819" path="m4504,2694r-1,-9l4499,2687r-5,3l4494,2692r7,2l4504,2694xe" fillcolor="black" stroked="f">
              <v:path arrowok="t"/>
            </v:shape>
            <v:shape id="_x0000_s12746" style="position:absolute;left:2242;top:1567;width:3186;height:2819" coordorigin="2242,1567" coordsize="3186,2819" path="m4504,2693r2,-5l4503,2685r1,9l4504,2693xe" fillcolor="black" stroked="f">
              <v:path arrowok="t"/>
            </v:shape>
            <v:shape id="_x0000_s12745" style="position:absolute;left:2242;top:1567;width:3186;height:2819" coordorigin="2242,1567" coordsize="3186,2819" path="m4252,2596r,-5l4252,2586r-8,3l4244,2594r,5l4252,2596xe" fillcolor="black" stroked="f">
              <v:path arrowok="t"/>
            </v:shape>
            <v:shape id="_x0000_s12744" style="position:absolute;left:2242;top:1567;width:3186;height:2819" coordorigin="2242,1567" coordsize="3186,2819" path="m4241,2582r-4,l4233,2586r-4,5l4229,2591r,2l4241,2582xe" fillcolor="black" stroked="f">
              <v:path arrowok="t"/>
            </v:shape>
            <v:shape id="_x0000_s12743" style="position:absolute;left:2242;top:1567;width:3186;height:2819" coordorigin="2242,1567" coordsize="3186,2819" path="m4241,2592r,-6l4241,2582r-12,11l4241,2592xe" fillcolor="black" stroked="f">
              <v:path arrowok="t"/>
            </v:shape>
            <v:shape id="_x0000_s12742" style="position:absolute;left:2242;top:1567;width:3186;height:2819" coordorigin="2242,1567" coordsize="3186,2819" path="m4420,2657r,1l4430,2653r5,-12l4429,2646r-8,8l4419,2654r-4,4l4419,2659r1,-2xe" fillcolor="black" stroked="f">
              <v:path arrowok="t"/>
            </v:shape>
            <v:shape id="_x0000_s12741" style="position:absolute;left:2242;top:1567;width:3186;height:2819" coordorigin="2242,1567" coordsize="3186,2819" path="m4511,2686r-3,-4l4506,2682r1,4l4507,2691r1,1l4511,2686xe" fillcolor="black" stroked="f">
              <v:path arrowok="t"/>
            </v:shape>
            <v:shape id="_x0000_s12740" style="position:absolute;left:2242;top:1567;width:3186;height:2819" coordorigin="2242,1567" coordsize="3186,2819" path="m4510,2690r2,-1l4512,2687r-1,-1l4508,2692r2,-2xe" fillcolor="black" stroked="f">
              <v:path arrowok="t"/>
            </v:shape>
            <v:shape id="_x0000_s12739" style="position:absolute;left:2242;top:1567;width:3186;height:2819" coordorigin="2242,1567" coordsize="3186,2819" path="m4369,2621r3,-3l4373,2610r-1,-2l4361,2616r-2,4l4361,2619r4,5l4369,2621xe" fillcolor="black" stroked="f">
              <v:path arrowok="t"/>
            </v:shape>
            <v:shape id="_x0000_s12738" style="position:absolute;left:2242;top:1567;width:3186;height:2819" coordorigin="2242,1567" coordsize="3186,2819" path="m4349,2630r10,-7l4365,2624r-4,-5l4358,2623r-10,2l4342,2628r,4l4349,2630xe" fillcolor="black" stroked="f">
              <v:path arrowok="t"/>
            </v:shape>
            <v:shape id="_x0000_s12737" style="position:absolute;left:2242;top:1567;width:3186;height:2819" coordorigin="2242,1567" coordsize="3186,2819" path="m4358,2623r3,-4l4359,2620r-11,5l4358,2623xe" fillcolor="black" stroked="f">
              <v:path arrowok="t"/>
            </v:shape>
            <v:shape id="_x0000_s12736" style="position:absolute;left:2242;top:1567;width:3186;height:2819" coordorigin="2242,1567" coordsize="3186,2819" path="m4225,2580r4,-7l4228,2572r-9,6l4218,2580r-1,3l4220,2584r5,-4xe" fillcolor="black" stroked="f">
              <v:path arrowok="t"/>
            </v:shape>
            <v:shape id="_x0000_s12735" style="position:absolute;left:2242;top:1567;width:3186;height:2819" coordorigin="2242,1567" coordsize="3186,2819" path="m4229,2577r2,-3l4229,2573r-4,7l4229,2577xe" fillcolor="black" stroked="f">
              <v:path arrowok="t"/>
            </v:shape>
            <v:shape id="_x0000_s12734" style="position:absolute;left:2242;top:1567;width:3186;height:2819" coordorigin="2242,1567" coordsize="3186,2819" path="m4499,2682r1,-12l4494,2677r,4l4495,2684r,l4499,2682xe" fillcolor="black" stroked="f">
              <v:path arrowok="t"/>
            </v:shape>
            <v:shape id="_x0000_s12733" style="position:absolute;left:2242;top:1567;width:3186;height:2819" coordorigin="2242,1567" coordsize="3186,2819" path="m4504,2679r2,-5l4503,2672r-3,-2l4499,2682r5,-3xe" fillcolor="black" stroked="f">
              <v:path arrowok="t"/>
            </v:shape>
            <v:shape id="_x0000_s12732" style="position:absolute;left:2242;top:1567;width:3186;height:2819" coordorigin="2242,1567" coordsize="3186,2819" path="m4484,2676r1,-7l4481,2672r-1,2l4480,2676r1,3l4481,2679r3,-3xe" fillcolor="black" stroked="f">
              <v:path arrowok="t"/>
            </v:shape>
            <v:shape id="_x0000_s12731" style="position:absolute;left:2242;top:1567;width:3186;height:2819" coordorigin="2242,1567" coordsize="3186,2819" path="m4485,2674r2,-1l4489,2674r1,-8l4485,2669r-1,7l4485,2674xe" fillcolor="black" stroked="f">
              <v:path arrowok="t"/>
            </v:shape>
            <v:shape id="_x0000_s12730" style="position:absolute;left:2242;top:1567;width:3186;height:2819" coordorigin="2242,1567" coordsize="3186,2819" path="m4490,2673r2,-7l4490,2666r-1,8l4490,2673xe" fillcolor="black" stroked="f">
              <v:path arrowok="t"/>
            </v:shape>
            <v:shape id="_x0000_s12729" style="position:absolute;left:2242;top:1567;width:3186;height:2819" coordorigin="2242,1567" coordsize="3186,2819" path="m4472,2672r4,-11l4476,2661r-5,4l4463,2673r,3l4472,2672xe" fillcolor="black" stroked="f">
              <v:path arrowok="t"/>
            </v:shape>
            <v:shape id="_x0000_s12728" style="position:absolute;left:2242;top:1567;width:3186;height:2819" coordorigin="2242,1567" coordsize="3186,2819" path="m4474,2670r2,-2l4476,2665r,-4l4472,2672r2,-2xe" fillcolor="black" stroked="f">
              <v:path arrowok="t"/>
            </v:shape>
            <v:shape id="_x0000_s12727" style="position:absolute;left:2242;top:1567;width:3186;height:2819" coordorigin="2242,1567" coordsize="3186,2819" path="m4406,2640r,2l4416,2628r-3,2l4406,2640r-1,-1l4405,2638r-1,-2l4388,2649r18,-9xe" fillcolor="black" stroked="f">
              <v:path arrowok="t"/>
            </v:shape>
            <v:shape id="_x0000_s12726" style="position:absolute;left:2242;top:1567;width:3186;height:2819" coordorigin="2242,1567" coordsize="3186,2819" path="m4299,2605r6,-4l4306,2596r-8,5l4292,2608r7,-3xe" fillcolor="black" stroked="f">
              <v:path arrowok="t"/>
            </v:shape>
            <v:shape id="_x0000_s12725" style="position:absolute;left:2242;top:1567;width:3186;height:2819" coordorigin="2242,1567" coordsize="3186,2819" path="m4282,2602r5,-3l4287,2596r-2,-3l4274,2607r8,-5xe" fillcolor="black" stroked="f">
              <v:path arrowok="t"/>
            </v:shape>
            <v:shape id="_x0000_s12724" style="position:absolute;left:2242;top:1567;width:3186;height:2819" coordorigin="2242,1567" coordsize="3186,2819" path="m4445,2659r6,-6l4452,2657r6,-4l4463,2650r-6,-3l4452,2651r-1,l4445,2653r-11,5l4436,2665r9,-6xe" fillcolor="black" stroked="f">
              <v:path arrowok="t"/>
            </v:shape>
            <v:shape id="_x0000_s12723" style="position:absolute;left:2242;top:1567;width:3186;height:2819" coordorigin="2242,1567" coordsize="3186,2819" path="m4451,2651r1,l4457,2647r-6,4l4445,2653r6,-2xe" fillcolor="black" stroked="f">
              <v:path arrowok="t"/>
            </v:shape>
            <v:shape id="_x0000_s12722" style="position:absolute;left:2242;top:1567;width:3186;height:2819" coordorigin="2242,1567" coordsize="3186,2819" path="m4419,2654r-2,l4413,2654r-1,3l4415,2658r4,-4xe" fillcolor="black" stroked="f">
              <v:path arrowok="t"/>
            </v:shape>
            <v:shape id="_x0000_s12721" style="position:absolute;left:2242;top:1567;width:3186;height:2819" coordorigin="2242,1567" coordsize="3186,2819" path="m4431,2614r1,-9l4429,2609r-2,4l4426,2613r,1l4426,2617r5,-3xe" fillcolor="black" stroked="f">
              <v:path arrowok="t"/>
            </v:shape>
            <v:shape id="_x0000_s12720" style="position:absolute;left:2242;top:1567;width:3186;height:2819" coordorigin="2242,1567" coordsize="3186,2819" path="m4431,2614r-5,3l4426,2625r,4l4431,2614xe" fillcolor="black" stroked="f">
              <v:path arrowok="t"/>
            </v:shape>
            <v:shape id="_x0000_s12719" style="position:absolute;left:2242;top:1567;width:3186;height:2819" coordorigin="2242,1567" coordsize="3186,2819" path="m4430,2626r2,-2l4434,2624r6,-6l4431,2614r-5,15l4428,2631r2,-5xe" fillcolor="black" stroked="f">
              <v:path arrowok="t"/>
            </v:shape>
            <v:shape id="_x0000_s12718" style="position:absolute;left:2242;top:1567;width:3186;height:2819" coordorigin="2242,1567" coordsize="3186,2819" path="m4440,2619r6,1l4447,2620r5,-3l4455,2612r-6,-2l4440,2618r-6,6l4440,2619xe" fillcolor="black" stroked="f">
              <v:path arrowok="t"/>
            </v:shape>
            <v:shape id="_x0000_s12717" style="position:absolute;left:2242;top:1567;width:3186;height:2819" coordorigin="2242,1567" coordsize="3186,2819" path="m4440,2622r,1l4442,2623r4,-3l4440,2619r-6,5l4440,2622xe" fillcolor="black" stroked="f">
              <v:path arrowok="t"/>
            </v:shape>
            <v:shape id="_x0000_s12716" style="position:absolute;left:2242;top:1567;width:3186;height:2819" coordorigin="2242,1567" coordsize="3186,2819" path="m4336,2834r,l4336,2827r-4,-9l4331,2814r-2,-7l4328,2802r-1,6l4330,2825r3,6l4335,2835r1,-1xe" fillcolor="black" stroked="f">
              <v:path arrowok="t"/>
            </v:shape>
            <v:shape id="_x0000_s12715" style="position:absolute;left:2242;top:1567;width:3186;height:2819" coordorigin="2242,1567" coordsize="3186,2819" path="m4340,2835r-4,-1l4335,2835r1,2l4337,2840r1,1l4340,2835xe" fillcolor="black" stroked="f">
              <v:path arrowok="t"/>
            </v:shape>
            <v:shape id="_x0000_s12714" style="position:absolute;left:2242;top:1567;width:3186;height:2819" coordorigin="2242,1567" coordsize="3186,2819" path="m4336,2837r-1,-2l4335,2836r2,4l4336,2837xe" fillcolor="black" stroked="f">
              <v:path arrowok="t"/>
            </v:shape>
            <v:shape id="_x0000_s12713" style="position:absolute;left:2242;top:1567;width:3186;height:2819" coordorigin="2242,1567" coordsize="3186,2819" path="m4330,2899r-3,-17l4323,2878r-4,-3l4317,2873r7,23l4331,2900r-1,-1xe" fillcolor="black" stroked="f">
              <v:path arrowok="t"/>
            </v:shape>
            <v:shape id="_x0000_s12712" style="position:absolute;left:2242;top:1567;width:3186;height:2819" coordorigin="2242,1567" coordsize="3186,2819" path="m4331,2897r1,-4l4327,2882r3,17l4331,2897xe" fillcolor="black" stroked="f">
              <v:path arrowok="t"/>
            </v:shape>
            <v:shape id="_x0000_s12711" style="position:absolute;left:2242;top:1567;width:3186;height:2819" coordorigin="2242,1567" coordsize="3186,2819" path="m4324,2834r3,-9l4324,2823r-1,-12l4322,2809r,7l4322,2820r2,9l4323,2831r-5,9l4317,2841r,1l4324,2834xe" fillcolor="black" stroked="f">
              <v:path arrowok="t"/>
            </v:shape>
            <v:shape id="_x0000_s12710" style="position:absolute;left:2242;top:1567;width:3186;height:2819" coordorigin="2242,1567" coordsize="3186,2819" path="m4324,2839r,-5l4317,2842r5,6l4324,2839xe" fillcolor="black" stroked="f">
              <v:path arrowok="t"/>
            </v:shape>
            <v:shape id="_x0000_s12709" style="position:absolute;left:2242;top:1567;width:3186;height:2819" coordorigin="2242,1567" coordsize="3186,2819" path="m4323,2831r-3,-3l4318,2826r-1,1l4318,2833r1,4l4318,2840r5,-9xe" fillcolor="black" stroked="f">
              <v:path arrowok="t"/>
            </v:shape>
            <v:shape id="_x0000_s12708" style="position:absolute;left:2242;top:1567;width:3186;height:2819" coordorigin="2242,1567" coordsize="3186,2819" path="m4325,2792r-3,-1l4321,2794r2,2l4324,2797r,4l4325,2792xe" fillcolor="black" stroked="f">
              <v:path arrowok="t"/>
            </v:shape>
            <v:shape id="_x0000_s12707" style="position:absolute;left:2242;top:1567;width:3186;height:2819" coordorigin="2242,1567" coordsize="3186,2819" path="m4328,2802r-1,-5l4325,2792r-1,9l4323,2805r-1,4l4323,2811r5,-9xe" fillcolor="black" stroked="f">
              <v:path arrowok="t"/>
            </v:shape>
            <v:shape id="_x0000_s12706" style="position:absolute;left:2242;top:1567;width:3186;height:2819" coordorigin="2242,1567" coordsize="3186,2819" path="m4325,2810r2,-2l4328,2802r-5,9l4325,2810xe" fillcolor="black" stroked="f">
              <v:path arrowok="t"/>
            </v:shape>
            <v:shape id="_x0000_s12705" style="position:absolute;left:2242;top:1567;width:3186;height:2819" coordorigin="2242,1567" coordsize="3186,2819" path="m4328,2835r,-5l4328,2827r-1,-2l4324,2834r6,13l4328,2835xe" fillcolor="black" stroked="f">
              <v:path arrowok="t"/>
            </v:shape>
            <v:shape id="_x0000_s12704" style="position:absolute;left:2242;top:1567;width:3186;height:2819" coordorigin="2242,1567" coordsize="3186,2819" path="m4333,2854r7,-8l4344,2837r-4,-2l4337,2843r,l4334,2844r-6,-9l4330,2847r1,8l4333,2854xe" fillcolor="black" stroked="f">
              <v:path arrowok="t"/>
            </v:shape>
            <v:shape id="_x0000_s12703" style="position:absolute;left:2242;top:1567;width:3186;height:2819" coordorigin="2242,1567" coordsize="3186,2819" path="m4421,2654r8,-8l4419,2654r,l4421,2654xe" fillcolor="black" stroked="f">
              <v:path arrowok="t"/>
            </v:shape>
            <v:shape id="_x0000_s12702" style="position:absolute;left:2242;top:1567;width:3186;height:2819" coordorigin="2242,1567" coordsize="3186,2819" path="m4434,2651r1,-2l4435,2646r,-5l4430,2653r4,-2xe" fillcolor="black" stroked="f">
              <v:path arrowok="t"/>
            </v:shape>
            <v:shape id="_x0000_s12701" style="position:absolute;left:2242;top:1567;width:3186;height:2819" coordorigin="2242,1567" coordsize="3186,2819" path="m4374,2629r-1,-2l4373,2625r-11,5l4363,2632r1,1l4374,2629xe" fillcolor="black" stroked="f">
              <v:path arrowok="t"/>
            </v:shape>
            <v:shape id="_x0000_s12700" style="position:absolute;left:2242;top:1567;width:3186;height:2819" coordorigin="2242,1567" coordsize="3186,2819" path="m4123,2982r2,-12l4125,2969r6,-18l4124,2957r,4l4124,2969r,2l4120,2986r3,-4xe" fillcolor="black" stroked="f">
              <v:path arrowok="t"/>
            </v:shape>
            <v:shape id="_x0000_s12699" style="position:absolute;left:2242;top:1567;width:3186;height:2819" coordorigin="2242,1567" coordsize="3186,2819" path="m4116,2991r-4,-2l4105,3006r3,1l4110,3008r6,-17xe" fillcolor="black" stroked="f">
              <v:path arrowok="t"/>
            </v:shape>
            <v:shape id="_x0000_s12698" style="position:absolute;left:2242;top:1567;width:3186;height:2819" coordorigin="2242,1567" coordsize="3186,2819" path="m4124,2969r-1,-1l4121,2966r-1,2l4118,2975r-3,9l4124,2969xe" fillcolor="black" stroked="f">
              <v:path arrowok="t"/>
            </v:shape>
            <v:shape id="_x0000_s12697" style="position:absolute;left:2242;top:1567;width:3186;height:2819" coordorigin="2242,1567" coordsize="3186,2819" path="m4120,2986r4,-15l4124,2969r-9,15l4116,2990r4,-4xe" fillcolor="black" stroked="f">
              <v:path arrowok="t"/>
            </v:shape>
            <v:shape id="_x0000_s12696" style="position:absolute;left:2242;top:1567;width:3186;height:2819" coordorigin="2242,1567" coordsize="3186,2819" path="m4130,2955r3,-7l4131,2951r-6,18l4125,2970r5,-15xe" fillcolor="black" stroked="f">
              <v:path arrowok="t"/>
            </v:shape>
            <v:shape id="_x0000_s12695" style="position:absolute;left:2242;top:1567;width:3186;height:2819" coordorigin="2242,1567" coordsize="3186,2819" path="m4275,2588r-5,3l4265,2594r,2l4269,2598r6,-10xe" fillcolor="black" stroked="f">
              <v:path arrowok="t"/>
            </v:shape>
            <v:shape id="_x0000_s12694" style="position:absolute;left:2242;top:1567;width:3186;height:2819" coordorigin="2242,1567" coordsize="3186,2819" path="m4271,2597r2,-2l4276,2590r-1,-2l4269,2598r2,-1xe" fillcolor="black" stroked="f">
              <v:path arrowok="t"/>
            </v:shape>
            <v:shape id="_x0000_s12693" style="position:absolute;left:2242;top:1567;width:3186;height:2819" coordorigin="2242,1567" coordsize="3186,2819" path="m4261,2592r2,-2l4264,2589r-1,-3l4262,2579r-2,l4255,2591r2,3l4261,2592xe" fillcolor="black" stroked="f">
              <v:path arrowok="t"/>
            </v:shape>
            <v:shape id="_x0000_s12692" style="position:absolute;left:2242;top:1567;width:3186;height:2819" coordorigin="2242,1567" coordsize="3186,2819" path="m4250,2584r5,-2l4257,2574r-6,2l4244,2579r-2,9l4250,2584xe" fillcolor="black" stroked="f">
              <v:path arrowok="t"/>
            </v:shape>
            <v:shape id="_x0000_s12691" style="position:absolute;left:2242;top:1567;width:3186;height:2819" coordorigin="2242,1567" coordsize="3186,2819" path="m4636,2629r-8,-4l4624,2625r-3,1l4629,2633r6,4l4636,2629xe" fillcolor="black" stroked="f">
              <v:path arrowok="t"/>
            </v:shape>
            <v:shape id="_x0000_s12690" style="position:absolute;left:2242;top:1567;width:3186;height:2819" coordorigin="2242,1567" coordsize="3186,2819" path="m4653,2643r-3,-2l4645,2638r-3,-3l4636,2629r-1,8l4647,2645r6,-2xe" fillcolor="black" stroked="f">
              <v:path arrowok="t"/>
            </v:shape>
            <v:shape id="_x0000_s12689" style="position:absolute;left:2242;top:1567;width:3186;height:2819" coordorigin="2242,1567" coordsize="3186,2819" path="m4660,2649r-1,-1l4659,2647r,-1l4656,2644r-3,-1l4647,2645r19,15l4660,2649xe" fillcolor="black" stroked="f">
              <v:path arrowok="t"/>
            </v:shape>
            <v:shape id="_x0000_s12688" style="position:absolute;left:2242;top:1567;width:3186;height:2819" coordorigin="2242,1567" coordsize="3186,2819" path="m4672,2660r-8,-12l4661,2649r-1,l4666,2660r5,3l4672,2660xe" fillcolor="black" stroked="f">
              <v:path arrowok="t"/>
            </v:shape>
            <v:shape id="_x0000_s12687" style="position:absolute;left:2242;top:1567;width:3186;height:2819" coordorigin="2242,1567" coordsize="3186,2819" path="m4689,2674r-11,-12l4672,2660r-1,3l4684,2674r9,2l4689,2674xe" fillcolor="black" stroked="f">
              <v:path arrowok="t"/>
            </v:shape>
            <v:shape id="_x0000_s12686" style="position:absolute;left:2242;top:1567;width:3186;height:2819" coordorigin="2242,1567" coordsize="3186,2819" path="m4738,2710r-15,-12l4703,2683r-10,-7l4684,2674r16,12l4717,2699r17,13l4745,2715r-7,-5xe" fillcolor="black" stroked="f">
              <v:path arrowok="t"/>
            </v:shape>
            <v:shape id="_x0000_s12685" style="position:absolute;left:2242;top:1567;width:3186;height:2819" coordorigin="2242,1567" coordsize="3186,2819" path="m4763,2728r-18,-13l4734,2712r18,13l4768,2737r-5,-9xe" fillcolor="black" stroked="f">
              <v:path arrowok="t"/>
            </v:shape>
            <v:shape id="_x0000_s12684" style="position:absolute;left:2242;top:1567;width:3186;height:2819" coordorigin="2242,1567" coordsize="3186,2819" path="m4787,2744r-24,-16l4768,2737r15,10l4784,2748r10,7l4805,2762r-18,-18xe" fillcolor="black" stroked="f">
              <v:path arrowok="t"/>
            </v:shape>
            <v:shape id="_x0000_s12683" style="position:absolute;left:2242;top:1567;width:3186;height:2819" coordorigin="2242,1567" coordsize="3186,2819" path="m4818,2764r-1,l4816,2764r-9,-6l4787,2744r18,18l4808,2765r7,6l4818,2764xe" fillcolor="black" stroked="f">
              <v:path arrowok="t"/>
            </v:shape>
            <v:shape id="_x0000_s12682" style="position:absolute;left:2242;top:1567;width:3186;height:2819" coordorigin="2242,1567" coordsize="3186,2819" path="m4822,2769r-2,-1l4819,2767r-1,-1l4818,2764r-3,7l4822,2774r,-5xe" fillcolor="black" stroked="f">
              <v:path arrowok="t"/>
            </v:shape>
            <v:shape id="_x0000_s12681" style="position:absolute;left:2242;top:1567;width:3186;height:2819" coordorigin="2242,1567" coordsize="3186,2819" path="m4836,2778r-5,-4l4824,2770r-2,-1l4822,2774r12,8l4843,2783r-7,-5xe" fillcolor="black" stroked="f">
              <v:path arrowok="t"/>
            </v:shape>
            <v:shape id="_x0000_s12680" style="position:absolute;left:2242;top:1567;width:3186;height:2819" coordorigin="2242,1567" coordsize="3186,2819" path="m4861,2794r-18,-11l4834,2782r20,13l4871,2805r-10,-11xe" fillcolor="black" stroked="f">
              <v:path arrowok="t"/>
            </v:shape>
            <v:shape id="_x0000_s12679" style="position:absolute;left:2242;top:1567;width:3186;height:2819" coordorigin="2242,1567" coordsize="3186,2819" path="m4898,2819r-4,-3l4879,2806r-18,-12l4871,2805r5,4l4896,2824r2,-5xe" fillcolor="black" stroked="f">
              <v:path arrowok="t"/>
            </v:shape>
            <v:shape id="_x0000_s12678" style="position:absolute;left:2242;top:1567;width:3186;height:2819" coordorigin="2242,1567" coordsize="3186,2819" path="m4908,2825r-4,-2l4898,2819r-2,5l4909,2828r-1,-3xe" fillcolor="black" stroked="f">
              <v:path arrowok="t"/>
            </v:shape>
            <v:shape id="_x0000_s12677" style="position:absolute;left:2242;top:1567;width:3186;height:2819" coordorigin="2242,1567" coordsize="3186,2819" path="m4909,2828r,-2l4908,2825r1,3xe" fillcolor="black" stroked="f">
              <v:path arrowok="t"/>
            </v:shape>
            <v:shape id="_x0000_s12676" style="position:absolute;left:2242;top:1567;width:3186;height:2819" coordorigin="2242,1567" coordsize="3186,2819" path="m4419,2640r-2,-1l4410,2645r7,l4420,2645r-1,-5xe" fillcolor="black" stroked="f">
              <v:path arrowok="t"/>
            </v:shape>
            <v:shape id="_x0000_s12675" style="position:absolute;left:2242;top:1567;width:3186;height:2819" coordorigin="2242,1567" coordsize="3186,2819" path="m4336,2608r5,-3l4344,2600r,-1l4342,2598r-6,3l4329,2608r-7,5l4328,2614r8,-6xe" fillcolor="black" stroked="f">
              <v:path arrowok="t"/>
            </v:shape>
            <v:shape id="_x0000_s12674" style="position:absolute;left:2242;top:1567;width:3186;height:2819" coordorigin="2242,1567" coordsize="3186,2819" path="m4346,2603r,l4351,2604r-4,-11l4345,2599r-1,1l4341,2605r5,-2xe" fillcolor="black" stroked="f">
              <v:path arrowok="t"/>
            </v:shape>
            <v:shape id="_x0000_s12673" style="position:absolute;left:2242;top:1567;width:3186;height:2819" coordorigin="2242,1567" coordsize="3186,2819" path="m4360,2598r,-5l4361,2588r-4,2l4347,2593r4,11l4360,2598xe" fillcolor="black" stroked="f">
              <v:path arrowok="t"/>
            </v:shape>
            <v:shape id="_x0000_s12672" style="position:absolute;left:2242;top:1567;width:3186;height:2819" coordorigin="2242,1567" coordsize="3186,2819" path="m4314,2608r5,-2l4324,2598r-1,l4312,2605r-2,3l4314,2608xe" fillcolor="black" stroked="f">
              <v:path arrowok="t"/>
            </v:shape>
            <v:shape id="_x0000_s12671" style="position:absolute;left:2242;top:1567;width:3186;height:2819" coordorigin="2242,1567" coordsize="3186,2819" path="m4324,2603r3,-4l4324,2598r-5,8l4324,2603xe" fillcolor="black" stroked="f">
              <v:path arrowok="t"/>
            </v:shape>
            <v:shape id="_x0000_s12670" style="position:absolute;left:2242;top:1567;width:3186;height:2819" coordorigin="2242,1567" coordsize="3186,2819" path="m4278,2580r,2l4287,2577r6,-3l4292,2569r-6,3l4278,2579r-2,-1l4273,2583r3,1l4278,2580xe" fillcolor="black" stroked="f">
              <v:path arrowok="t"/>
            </v:shape>
            <v:shape id="_x0000_s12669" style="position:absolute;left:2242;top:1567;width:3186;height:2819" coordorigin="2242,1567" coordsize="3186,2819" path="m4304,2591r6,-7l4309,2586r1,-3l4305,2582r-13,7l4299,2594r5,-3xe" fillcolor="black" stroked="f">
              <v:path arrowok="t"/>
            </v:shape>
            <v:shape id="_x0000_s12668" style="position:absolute;left:2242;top:1567;width:3186;height:2819" coordorigin="2242,1567" coordsize="3186,2819" path="m4312,2577r-1,4l4310,2583r-1,3l4313,2588r-1,-11xe" fillcolor="black" stroked="f">
              <v:path arrowok="t"/>
            </v:shape>
            <v:shape id="_x0000_s12667" style="position:absolute;left:2242;top:1567;width:3186;height:2819" coordorigin="2242,1567" coordsize="3186,2819" path="m4238,2572r5,-4l4242,2566r-2,l4237,2568r-6,3l4232,2575r6,-3xe" fillcolor="black" stroked="f">
              <v:path arrowok="t"/>
            </v:shape>
            <v:shape id="_x0000_s12666" style="position:absolute;left:2242;top:1567;width:3186;height:2819" coordorigin="2242,1567" coordsize="3186,2819" path="m4242,2571r2,-1l4243,2568r-5,4l4242,2571xe" fillcolor="black" stroked="f">
              <v:path arrowok="t"/>
            </v:shape>
            <v:shape id="_x0000_s12665" style="position:absolute;left:2242;top:1567;width:3186;height:2819" coordorigin="2242,1567" coordsize="3186,2819" path="m4486,2663r5,-10l4482,2658r-1,2l4479,2664r3,2l4486,2663xe" fillcolor="black" stroked="f">
              <v:path arrowok="t"/>
            </v:shape>
            <v:shape id="_x0000_s12664" style="position:absolute;left:2242;top:1567;width:3186;height:2819" coordorigin="2242,1567" coordsize="3186,2819" path="m4492,2658r3,-4l4493,2654r-2,-1l4486,2663r6,-5xe" fillcolor="black" stroked="f">
              <v:path arrowok="t"/>
            </v:shape>
            <v:shape id="_x0000_s12663" style="position:absolute;left:2242;top:1567;width:3186;height:2819" coordorigin="2242,1567" coordsize="3186,2819" path="m4470,2659r2,-1l4478,2646r-2,1l4475,2649r-2,2l4470,2652r-5,1l4464,2657r3,2l4467,2660r3,-1xe" fillcolor="black" stroked="f">
              <v:path arrowok="t"/>
            </v:shape>
            <v:shape id="_x0000_s12662" style="position:absolute;left:2242;top:1567;width:3186;height:2819" coordorigin="2242,1567" coordsize="3186,2819" path="m4478,2655r4,-7l4479,2647r-1,-1l4472,2658r6,-3xe" fillcolor="black" stroked="f">
              <v:path arrowok="t"/>
            </v:shape>
            <v:shape id="_x0000_s12661" style="position:absolute;left:2242;top:1567;width:3186;height:2819" coordorigin="2242,1567" coordsize="3186,2819" path="m4447,2635r-7,5l4454,2626r2,-6l4440,2628r,3l4440,2640r-1,4l4438,2650r1,1l4447,2635xe" fillcolor="black" stroked="f">
              <v:path arrowok="t"/>
            </v:shape>
            <v:shape id="_x0000_s12660" style="position:absolute;left:2242;top:1567;width:3186;height:2819" coordorigin="2242,1567" coordsize="3186,2819" path="m4440,2640r-1,l4439,2644r1,-4xe" fillcolor="black" stroked="f">
              <v:path arrowok="t"/>
            </v:shape>
            <v:shape id="_x0000_s12659" style="position:absolute;left:2242;top:1567;width:3186;height:2819" coordorigin="2242,1567" coordsize="3186,2819" path="m4445,2648r4,-2l4451,2636r-4,-1l4439,2651r6,-3xe" fillcolor="black" stroked="f">
              <v:path arrowok="t"/>
            </v:shape>
            <v:shape id="_x0000_s12658" style="position:absolute;left:2242;top:1567;width:3186;height:2819" coordorigin="2242,1567" coordsize="3186,2819" path="m4337,2911r-2,-11l4332,2900r-1,l4332,2913r3,1l4337,2911xe" fillcolor="black" stroked="f">
              <v:path arrowok="t"/>
            </v:shape>
            <v:shape id="_x0000_s12657" style="position:absolute;left:2242;top:1567;width:3186;height:2819" coordorigin="2242,1567" coordsize="3186,2819" path="m4455,2623r2,l4457,2622r-1,-2l4454,2626r1,-3xe" fillcolor="black" stroked="f">
              <v:path arrowok="t"/>
            </v:shape>
            <v:shape id="_x0000_s12656" style="position:absolute;left:2242;top:1567;width:3186;height:2819" coordorigin="2242,1567" coordsize="3186,2819" path="m4461,2620r-1,2l4458,2622r-1,l4457,2623r1,1l4461,2620xe" fillcolor="black" stroked="f">
              <v:path arrowok="t"/>
            </v:shape>
            <v:shape id="_x0000_s12655" style="position:absolute;left:2242;top:1567;width:3186;height:2819" coordorigin="2242,1567" coordsize="3186,2819" path="m4464,2620r,-4l4463,2616r-2,4l4458,2624r4,3l4464,2620xe" fillcolor="black" stroked="f">
              <v:path arrowok="t"/>
            </v:shape>
            <v:shape id="_x0000_s12654" style="position:absolute;left:2242;top:1567;width:3186;height:2819" coordorigin="2242,1567" coordsize="3186,2819" path="m4408,2624r1,-2l4410,2624r9,-10l4415,2615r-6,7l4404,2621r-7,3l4399,2628r9,-4xe" fillcolor="black" stroked="f">
              <v:path arrowok="t"/>
            </v:shape>
            <v:shape id="_x0000_s12653" style="position:absolute;left:2242;top:1567;width:3186;height:2819" coordorigin="2242,1567" coordsize="3186,2819" path="m4289,2586r1,-2l4290,2587r12,-9l4311,2573r,-4l4304,2572r-13,10l4288,2581r-9,5l4285,2588r4,-2xe" fillcolor="black" stroked="f">
              <v:path arrowok="t"/>
            </v:shape>
            <v:shape id="_x0000_s12652" style="position:absolute;left:2242;top:1567;width:3186;height:2819" coordorigin="2242,1567" coordsize="3186,2819" path="m4431,2639r5,-8l4435,2630r-10,4l4424,2637r-1,4l4425,2642r6,-3xe" fillcolor="black" stroked="f">
              <v:path arrowok="t"/>
            </v:shape>
            <v:shape id="_x0000_s12651" style="position:absolute;left:2242;top:1567;width:3186;height:2819" coordorigin="2242,1567" coordsize="3186,2819" path="m4437,2636r1,-2l4436,2631r-5,8l4437,2636xe" fillcolor="black" stroked="f">
              <v:path arrowok="t"/>
            </v:shape>
            <v:shape id="_x0000_s12650" style="position:absolute;left:2242;top:1567;width:3186;height:2819" coordorigin="2242,1567" coordsize="3186,2819" path="m4331,2584r,l4332,2583r,5l4339,2583r6,-4l4347,2574r-3,-2l4342,2572r-9,8l4331,2583r-3,-1l4326,2590r5,-6xe" fillcolor="black" stroked="f">
              <v:path arrowok="t"/>
            </v:shape>
            <v:shape id="_x0000_s12649" style="position:absolute;left:2242;top:1567;width:3186;height:2819" coordorigin="2242,1567" coordsize="3186,2819" path="m4332,2588r,-5l4331,2584r-1,5l4332,2588xe" fillcolor="black" stroked="f">
              <v:path arrowok="t"/>
            </v:shape>
            <v:shape id="_x0000_s12648" style="position:absolute;left:2242;top:1567;width:3186;height:2819" coordorigin="2242,1567" coordsize="3186,2819" path="m4310,2599r9,-4l4327,2582r-17,12l4307,2600r3,-1xe" fillcolor="black" stroked="f">
              <v:path arrowok="t"/>
            </v:shape>
            <v:shape id="_x0000_s12647" style="position:absolute;left:2242;top:1567;width:3186;height:2819" coordorigin="2242,1567" coordsize="3186,2819" path="m4326,2590r2,-8l4327,2582r-8,13l4326,2590xe" fillcolor="black" stroked="f">
              <v:path arrowok="t"/>
            </v:shape>
            <v:shape id="_x0000_s12646" style="position:absolute;left:2242;top:1567;width:3186;height:2819" coordorigin="2242,1567" coordsize="3186,2819" path="m4263,2570r-5,3l4259,2575r1,l4261,2576r2,-6xe" fillcolor="black" stroked="f">
              <v:path arrowok="t"/>
            </v:shape>
            <v:shape id="_x0000_s12645" style="position:absolute;left:2242;top:1567;width:3186;height:2819" coordorigin="2242,1567" coordsize="3186,2819" path="m4265,2571r-2,-1l4261,2576r1,l4265,2576r,-5xe" fillcolor="black" stroked="f">
              <v:path arrowok="t"/>
            </v:shape>
            <v:shape id="_x0000_s12644" style="position:absolute;left:2242;top:1567;width:3186;height:2819" coordorigin="2242,1567" coordsize="3186,2819" path="m4246,2558r,-10l4247,2554r1,4l4258,2542r-19,8l4239,2561r7,-3xe" fillcolor="black" stroked="f">
              <v:path arrowok="t"/>
            </v:shape>
            <v:shape id="_x0000_s12643" style="position:absolute;left:2242;top:1567;width:3186;height:2819" coordorigin="2242,1567" coordsize="3186,2819" path="m4239,2561r,-11l4234,2564r,l4239,2561xe" fillcolor="black" stroked="f">
              <v:path arrowok="t"/>
            </v:shape>
            <v:shape id="_x0000_s12642" style="position:absolute;left:2242;top:1567;width:3186;height:2819" coordorigin="2242,1567" coordsize="3186,2819" path="m4258,2554r,-5l4258,2542r-10,16l4258,2554xe" fillcolor="black" stroked="f">
              <v:path arrowok="t"/>
            </v:shape>
            <v:shape id="_x0000_s12641" style="position:absolute;left:2242;top:1567;width:3186;height:2819" coordorigin="2242,1567" coordsize="3186,2819" path="m4285,2588r-6,-2l4278,2588r-1,2l4281,2590r4,-2xe" fillcolor="black" stroked="f">
              <v:path arrowok="t"/>
            </v:shape>
            <v:shape id="_x0000_s12640" style="position:absolute;left:2242;top:1567;width:3186;height:2819" coordorigin="2242,1567" coordsize="3186,2819" path="m4304,2572r-13,5l4290,2582r1,l4304,2572xe" fillcolor="black" stroked="f">
              <v:path arrowok="t"/>
            </v:shape>
            <v:shape id="_x0000_s12639" style="position:absolute;left:2242;top:1567;width:3186;height:2819" coordorigin="2242,1567" coordsize="3186,2819" path="m4268,2589r2,-2l4273,2578r-5,5l4267,2587r,2l4268,2589xe" fillcolor="black" stroked="f">
              <v:path arrowok="t"/>
            </v:shape>
            <v:shape id="_x0000_s12638" style="position:absolute;left:2242;top:1567;width:3186;height:2819" coordorigin="2242,1567" coordsize="3186,2819" path="m4271,2585r2,-2l4276,2578r-3,l4270,2587r1,-2xe" fillcolor="black" stroked="f">
              <v:path arrowok="t"/>
            </v:shape>
            <v:shape id="_x0000_s12637" style="position:absolute;left:2242;top:1567;width:3186;height:2819" coordorigin="2242,1567" coordsize="3186,2819" path="m4286,2572r-7,2l4278,2579r8,-7xe" fillcolor="black" stroked="f">
              <v:path arrowok="t"/>
            </v:shape>
            <v:shape id="_x0000_s12636" style="position:absolute;left:2242;top:1567;width:3186;height:2819" coordorigin="2242,1567" coordsize="3186,2819" path="m4461,2640r4,-8l4465,2632r1,3l4467,2636r1,-1l4469,2627r-2,-1l4465,2632r-3,-2l4457,2640r4,xe" fillcolor="black" stroked="f">
              <v:path arrowok="t"/>
            </v:shape>
            <v:shape id="_x0000_s12635" style="position:absolute;left:2242;top:1567;width:3186;height:2819" coordorigin="2242,1567" coordsize="3186,2819" path="m4469,2634r2,-2l4471,2628r-2,-1l4468,2635r1,-1xe" fillcolor="black" stroked="f">
              <v:path arrowok="t"/>
            </v:shape>
            <v:shape id="_x0000_s12634" style="position:absolute;left:2242;top:1567;width:3186;height:2819" coordorigin="2242,1567" coordsize="3186,2819" path="m4465,2632r,l4465,2633r1,2l4465,2632xe" fillcolor="black" stroked="f">
              <v:path arrowok="t"/>
            </v:shape>
            <v:shape id="_x0000_s12633" style="position:absolute;left:2242;top:1567;width:3186;height:2819" coordorigin="2242,1567" coordsize="3186,2819" path="m4453,2641r3,-8l4454,2637r,2l4453,2641xe" fillcolor="black" stroked="f">
              <v:path arrowok="t"/>
            </v:shape>
            <v:shape id="_x0000_s12632" style="position:absolute;left:2242;top:1567;width:3186;height:2819" coordorigin="2242,1567" coordsize="3186,2819" path="m4455,2641r2,-1l4460,2629r-4,4l4453,2641r2,xe" fillcolor="black" stroked="f">
              <v:path arrowok="t"/>
            </v:shape>
            <v:shape id="_x0000_s12631" style="position:absolute;left:2242;top:1567;width:3186;height:2819" coordorigin="2242,1567" coordsize="3186,2819" path="m4391,2632r8,-4l4397,2624r-5,4l4387,2632r4,xe" fillcolor="black" stroked="f">
              <v:path arrowok="t"/>
            </v:shape>
            <v:shape id="_x0000_s12630" style="position:absolute;left:2242;top:1567;width:3186;height:2819" coordorigin="2242,1567" coordsize="3186,2819" path="m4415,2615r-6,6l4409,2622r6,-7xe" fillcolor="black" stroked="f">
              <v:path arrowok="t"/>
            </v:shape>
            <v:shape id="_x0000_s12629" style="position:absolute;left:2242;top:1567;width:3186;height:2819" coordorigin="2242,1567" coordsize="3186,2819" path="m4420,2619r,-5l4419,2614r-9,10l4420,2619xe" fillcolor="black" stroked="f">
              <v:path arrowok="t"/>
            </v:shape>
            <v:shape id="_x0000_s12628" style="position:absolute;left:2242;top:1567;width:3186;height:2819" coordorigin="2242,1567" coordsize="3186,2819" path="m4476,2643r6,-10l4471,2639r-3,7l4472,2646r4,-3xe" fillcolor="black" stroked="f">
              <v:path arrowok="t"/>
            </v:shape>
            <v:shape id="_x0000_s12627" style="position:absolute;left:2242;top:1567;width:3186;height:2819" coordorigin="2242,1567" coordsize="3186,2819" path="m4482,2637r5,l4484,2635r-2,-2l4476,2643r6,-6xe" fillcolor="black" stroked="f">
              <v:path arrowok="t"/>
            </v:shape>
            <v:shape id="_x0000_s12626" style="position:absolute;left:2242;top:1567;width:3186;height:2819" coordorigin="2242,1567" coordsize="3186,2819" path="m4275,2570r3,-2l4280,2564r-4,-1l4271,2565r-1,3l4269,2571r2,l4275,2570xe" fillcolor="black" stroked="f">
              <v:path arrowok="t"/>
            </v:shape>
            <v:shape id="_x0000_s12625" style="position:absolute;left:2242;top:1567;width:3186;height:2819" coordorigin="2242,1567" coordsize="3186,2819" path="m4488,2648r3,-1l4491,2645r-9,-3l4484,2650r4,-2xe" fillcolor="black" stroked="f">
              <v:path arrowok="t"/>
            </v:shape>
            <v:shape id="_x0000_s12624" style="position:absolute;left:2242;top:1567;width:3186;height:2819" coordorigin="2242,1567" coordsize="3186,2819" path="m4253,2566r2,-9l4246,2561r1,4l4247,2568r2,l4253,2566xe" fillcolor="black" stroked="f">
              <v:path arrowok="t"/>
            </v:shape>
            <v:shape id="_x0000_s12623" style="position:absolute;left:2242;top:1567;width:3186;height:2819" coordorigin="2242,1567" coordsize="3186,2819" path="m4257,2564r1,-1l4257,2561r-2,-4l4253,2566r4,-2xe" fillcolor="black" stroked="f">
              <v:path arrowok="t"/>
            </v:shape>
            <v:shape id="_x0000_s12622" style="position:absolute;left:2242;top:1567;width:3186;height:2819" coordorigin="2242,1567" coordsize="3186,2819" path="m4228,2595r1,-2l4229,2591r,l4229,2589r-1,-1l4226,2595r2,xe" fillcolor="black" stroked="f">
              <v:path arrowok="t"/>
            </v:shape>
            <v:shape id="_x0000_s12621" style="position:absolute;left:2242;top:1567;width:3186;height:2819" coordorigin="2242,1567" coordsize="3186,2819" path="m4226,2595r2,-7l4225,2589r-6,2l4219,2597r7,-2xe" fillcolor="black" stroked="f">
              <v:path arrowok="t"/>
            </v:shape>
            <v:shape id="_x0000_s12620" style="position:absolute;left:2242;top:1567;width:3186;height:2819" coordorigin="2242,1567" coordsize="3186,2819" path="m4265,2555r-3,1l4260,2557r-1,4l4263,2563r2,-8xe" fillcolor="black" stroked="f">
              <v:path arrowok="t"/>
            </v:shape>
            <v:shape id="_x0000_s12619" style="position:absolute;left:2242;top:1567;width:3186;height:2819" coordorigin="2242,1567" coordsize="3186,2819" path="m4266,2560r4,-4l4269,2554r-4,1l4263,2563r3,-3xe" fillcolor="black" stroked="f">
              <v:path arrowok="t"/>
            </v:shape>
            <v:shape id="_x0000_s12618" style="position:absolute;left:2242;top:1567;width:3186;height:2819" coordorigin="2242,1567" coordsize="3186,2819" path="m4316,2560r-1,1l4314,2559r-11,10l4314,2563r1,l4314,2565r-1,7l4316,2560xe" fillcolor="black" stroked="f">
              <v:path arrowok="t"/>
            </v:shape>
            <v:shape id="_x0000_s12617" style="position:absolute;left:2242;top:1567;width:3186;height:2819" coordorigin="2242,1567" coordsize="3186,2819" path="m4323,2567r1,-11l4323,2556r-7,4l4313,2572r,l4323,2567xe" fillcolor="black" stroked="f">
              <v:path arrowok="t"/>
            </v:shape>
            <v:shape id="_x0000_s12616" style="position:absolute;left:2242;top:1567;width:3186;height:2819" coordorigin="2242,1567" coordsize="3186,2819" path="m4417,2613r6,-3l4420,2606r-6,4l4411,2614r1,1l4417,2613xe" fillcolor="black" stroked="f">
              <v:path arrowok="t"/>
            </v:shape>
            <v:shape id="_x0000_s12615" style="position:absolute;left:2242;top:1567;width:3186;height:2819" coordorigin="2242,1567" coordsize="3186,2819" path="m4350,2589r6,-5l4365,2578r1,l4367,2572r-2,5l4365,2575r-9,4l4351,2581r-4,2l4345,2589r5,xe" fillcolor="black" stroked="f">
              <v:path arrowok="t"/>
            </v:shape>
            <v:shape id="_x0000_s12614" style="position:absolute;left:2242;top:1567;width:3186;height:2819" coordorigin="2242,1567" coordsize="3186,2819" path="m4371,2576r1,-1l4374,2574r3,-5l4367,2572r-1,6l4368,2580r3,-4xe" fillcolor="black" stroked="f">
              <v:path arrowok="t"/>
            </v:shape>
            <v:shape id="_x0000_s12613" style="position:absolute;left:2242;top:1567;width:3186;height:2819" coordorigin="2242,1567" coordsize="3186,2819" path="m4388,2569r1,-4l4386,2567r-8,3l4377,2569r-3,5l4376,2574r1,-3l4378,2571r1,1l4386,2576r2,-7xe" fillcolor="black" stroked="f">
              <v:path arrowok="t"/>
            </v:shape>
            <v:shape id="_x0000_s12612" style="position:absolute;left:2242;top:1567;width:3186;height:2819" coordorigin="2242,1567" coordsize="3186,2819" path="m4366,2578r-1,l4365,2579r3,1l4366,2578xe" fillcolor="black" stroked="f">
              <v:path arrowok="t"/>
            </v:shape>
            <v:shape id="_x0000_s12611" style="position:absolute;left:2242;top:1567;width:3186;height:2819" coordorigin="2242,1567" coordsize="3186,2819" path="m4478,2630r2,-7l4479,2623r-2,2l4474,2629r,3l4478,2630xe" fillcolor="black" stroked="f">
              <v:path arrowok="t"/>
            </v:shape>
            <v:shape id="_x0000_s12610" style="position:absolute;left:2242;top:1567;width:3186;height:2819" coordorigin="2242,1567" coordsize="3186,2819" path="m4481,2628r,-1l4481,2625r-1,-2l4478,2630r3,-2xe" fillcolor="black" stroked="f">
              <v:path arrowok="t"/>
            </v:shape>
            <v:shape id="_x0000_s12609" style="position:absolute;left:2242;top:1567;width:3186;height:2819" coordorigin="2242,1567" coordsize="3186,2819" path="m4279,2554r5,-5l4285,2549r4,1l4295,2543r-7,1l4288,2546r-2,1l4273,2549r2,8l4279,2554xe" fillcolor="black" stroked="f">
              <v:path arrowok="t"/>
            </v:shape>
            <v:shape id="_x0000_s12608" style="position:absolute;left:2242;top:1567;width:3186;height:2819" coordorigin="2242,1567" coordsize="3186,2819" path="m4288,2546r,-2l4286,2546r2,xe" fillcolor="black" stroked="f">
              <v:path arrowok="t"/>
            </v:shape>
            <v:shape id="_x0000_s12607" style="position:absolute;left:2242;top:1567;width:3186;height:2819" coordorigin="2242,1567" coordsize="3186,2819" path="m4293,2548r2,-1l4296,2545r-1,-2l4289,2550r4,-2xe" fillcolor="black" stroked="f">
              <v:path arrowok="t"/>
            </v:shape>
            <v:shape id="_x0000_s12606" style="position:absolute;left:2242;top:1567;width:3186;height:2819" coordorigin="2242,1567" coordsize="3186,2819" path="m4273,2549r-3,7l4275,2557r-2,-8xe" fillcolor="black" stroked="f">
              <v:path arrowok="t"/>
            </v:shape>
            <v:shape id="_x0000_s12605" style="position:absolute;left:2242;top:1567;width:3186;height:2819" coordorigin="2242,1567" coordsize="3186,2819" path="m4433,2614r6,-3l4437,2608r3,-17l4434,2593r-2,12l4431,2614r2,xe" fillcolor="black" stroked="f">
              <v:path arrowok="t"/>
            </v:shape>
            <v:shape id="_x0000_s12604" style="position:absolute;left:2242;top:1567;width:3186;height:2819" coordorigin="2242,1567" coordsize="3186,2819" path="m4427,2600r-1,l4426,2601r4,2l4427,2600xe" fillcolor="black" stroked="f">
              <v:path arrowok="t"/>
            </v:shape>
            <v:shape id="_x0000_s12603" style="position:absolute;left:2242;top:1567;width:3186;height:2819" coordorigin="2242,1567" coordsize="3186,2819" path="m4340,2570r,-10l4334,2565r,4l4334,2573r1,l4340,2570xe" fillcolor="black" stroked="f">
              <v:path arrowok="t"/>
            </v:shape>
            <v:shape id="_x0000_s12602" style="position:absolute;left:2242;top:1567;width:3186;height:2819" coordorigin="2242,1567" coordsize="3186,2819" path="m4346,2567r3,-5l4344,2561r-4,-1l4340,2570r6,-3xe" fillcolor="black" stroked="f">
              <v:path arrowok="t"/>
            </v:shape>
            <v:shape id="_x0000_s12601" style="position:absolute;left:2242;top:1567;width:3186;height:2819" coordorigin="2242,1567" coordsize="3186,2819" path="m4315,2546r-9,3l4300,2551r-4,7l4300,2560r15,-14xe" fillcolor="black" stroked="f">
              <v:path arrowok="t"/>
            </v:shape>
            <v:shape id="_x0000_s12600" style="position:absolute;left:2242;top:1567;width:3186;height:2819" coordorigin="2242,1567" coordsize="3186,2819" path="m4313,2553r2,-4l4316,2548r5,2l4334,2538r-19,8l4300,2560r13,-7xe" fillcolor="black" stroked="f">
              <v:path arrowok="t"/>
            </v:shape>
            <v:shape id="_x0000_s12599" style="position:absolute;left:2242;top:1567;width:3186;height:2819" coordorigin="2242,1567" coordsize="3186,2819" path="m4339,2542r1,-3l4334,2538r-13,12l4339,2542xe" fillcolor="black" stroked="f">
              <v:path arrowok="t"/>
            </v:shape>
            <v:shape id="_x0000_s12598" style="position:absolute;left:2242;top:1567;width:3186;height:2819" coordorigin="2242,1567" coordsize="3186,2819" path="m4475,2613r-4,2l4469,2616r-2,2l4467,2619r-1,2l4471,2622r4,-9xe" fillcolor="black" stroked="f">
              <v:path arrowok="t"/>
            </v:shape>
            <v:shape id="_x0000_s12597" style="position:absolute;left:2242;top:1567;width:3186;height:2819" coordorigin="2242,1567" coordsize="3186,2819" path="m4473,2620r4,-4l4475,2613r-4,9l4473,2620xe" fillcolor="black" stroked="f">
              <v:path arrowok="t"/>
            </v:shape>
            <v:shape id="_x0000_s12596" style="position:absolute;left:2242;top:1567;width:3186;height:2819" coordorigin="2242,1567" coordsize="3186,2819" path="m4417,2578r-2,4l4414,2586r1,l4417,2578xe" fillcolor="black" stroked="f">
              <v:path arrowok="t"/>
            </v:shape>
            <v:shape id="_x0000_s12595" style="position:absolute;left:2242;top:1567;width:3186;height:2819" coordorigin="2242,1567" coordsize="3186,2819" path="m4422,2584r6,-2l4429,2575r-12,3l4415,2586r7,-2xe" fillcolor="black" stroked="f">
              <v:path arrowok="t"/>
            </v:shape>
            <v:shape id="_x0000_s12594" style="position:absolute;left:2242;top:1567;width:3186;height:2819" coordorigin="2242,1567" coordsize="3186,2819" path="m4431,2576r2,-3l4429,2575r-1,7l4431,2576xe" fillcolor="black" stroked="f">
              <v:path arrowok="t"/>
            </v:shape>
            <v:shape id="_x0000_s12593" style="position:absolute;left:2242;top:1567;width:3186;height:2819" coordorigin="2242,1567" coordsize="3186,2819" path="m4397,2593r-3,-7l4393,2589r,3l4396,2595r1,-2xe" fillcolor="black" stroked="f">
              <v:path arrowok="t"/>
            </v:shape>
            <v:shape id="_x0000_s12592" style="position:absolute;left:2242;top:1567;width:3186;height:2819" coordorigin="2242,1567" coordsize="3186,2819" path="m4398,2592r3,-2l4404,2590r7,-2l4414,2584r-4,-2l4404,2582r-10,4l4397,2593r1,-1xe" fillcolor="black" stroked="f">
              <v:path arrowok="t"/>
            </v:shape>
            <v:shape id="_x0000_s12591" style="position:absolute;left:2242;top:1567;width:3186;height:2819" coordorigin="2242,1567" coordsize="3186,2819" path="m4467,2612r5,-3l4471,2603r-4,2l4461,2608r-5,6l4459,2615r1,-4l4458,2617r9,-5xe" fillcolor="black" stroked="f">
              <v:path arrowok="t"/>
            </v:shape>
            <v:shape id="_x0000_s12590" style="position:absolute;left:2242;top:1567;width:3186;height:2819" coordorigin="2242,1567" coordsize="3186,2819" path="m4385,2578r-3,1l4380,2580r,3l4380,2587r2,l4385,2578xe" fillcolor="black" stroked="f">
              <v:path arrowok="t"/>
            </v:shape>
            <v:shape id="_x0000_s12589" style="position:absolute;left:2242;top:1567;width:3186;height:2819" coordorigin="2242,1567" coordsize="3186,2819" path="m4388,2583r6,-4l4392,2576r-7,2l4382,2587r6,-4xe" fillcolor="black" stroked="f">
              <v:path arrowok="t"/>
            </v:shape>
            <v:shape id="_x0000_s12588" style="position:absolute;left:2242;top:1567;width:3186;height:2819" coordorigin="2242,1567" coordsize="3186,2819" path="m4380,2573r-1,-1l4378,2571r-1,l4376,2574r2,1l4380,2573xe" fillcolor="black" stroked="f">
              <v:path arrowok="t"/>
            </v:shape>
            <v:shape id="_x0000_s12587" style="position:absolute;left:2242;top:1567;width:3186;height:2819" coordorigin="2242,1567" coordsize="3186,2819" path="m4461,2608r-4,-1l4454,2614r2,l4461,2608xe" fillcolor="black" stroked="f">
              <v:path arrowok="t"/>
            </v:shape>
            <v:shape id="_x0000_s12586" style="position:absolute;left:2242;top:1567;width:3186;height:2819" coordorigin="2242,1567" coordsize="3186,2819" path="m4467,2605r-5,1l4461,2608r6,-3xe" fillcolor="black" stroked="f">
              <v:path arrowok="t"/>
            </v:shape>
            <v:shape id="_x0000_s12585" style="position:absolute;left:2242;top:1567;width:3186;height:2819" coordorigin="2242,1567" coordsize="3186,2819" path="m4373,2513r2,l4377,2512r-7,-4l4372,2512r,1l4371,2513r2,xe" fillcolor="black" stroked="f">
              <v:path arrowok="t"/>
            </v:shape>
            <v:shape id="_x0000_s12584" style="position:absolute;left:2242;top:1567;width:3186;height:2819" coordorigin="2242,1567" coordsize="3186,2819" path="m4283,2535r-3,l4280,2531r-6,3l4265,2538r5,1l4283,2535xe" fillcolor="black" stroked="f">
              <v:path arrowok="t"/>
            </v:shape>
            <v:shape id="_x0000_s12583" style="position:absolute;left:2242;top:1567;width:3186;height:2819" coordorigin="2242,1567" coordsize="3186,2819" path="m4283,2535r13,-4l4306,2525r-2,-1l4294,2527r-7,4l4280,2535r3,xe" fillcolor="black" stroked="f">
              <v:path arrowok="t"/>
            </v:shape>
            <v:shape id="_x0000_s12582" style="position:absolute;left:2242;top:1567;width:3186;height:2819" coordorigin="2242,1567" coordsize="3186,2819" path="m4316,2526r10,-9l4311,2523r-2,1l4307,2525r-1,l4296,2531r20,-5xe" fillcolor="black" stroked="f">
              <v:path arrowok="t"/>
            </v:shape>
            <v:shape id="_x0000_s12581" style="position:absolute;left:2242;top:1567;width:3186;height:2819" coordorigin="2242,1567" coordsize="3186,2819" path="m4330,2523r30,-7l4369,2513r1,-5l4347,2511r-21,6l4316,2526r14,-3xe" fillcolor="black" stroked="f">
              <v:path arrowok="t"/>
            </v:shape>
            <v:shape id="_x0000_s12580" style="position:absolute;left:2242;top:1567;width:3186;height:2819" coordorigin="2242,1567" coordsize="3186,2819" path="m4369,2513r2,-1l4372,2512r-2,-4l4369,2513xe" fillcolor="black" stroked="f">
              <v:path arrowok="t"/>
            </v:shape>
            <v:shape id="_x0000_s12579" style="position:absolute;left:2242;top:1567;width:3186;height:2819" coordorigin="2242,1567" coordsize="3186,2819" path="m4383,2511r4,l4401,2510r3,-2l4391,2506r-21,2l4377,2512r6,-1xe" fillcolor="black" stroked="f">
              <v:path arrowok="t"/>
            </v:shape>
            <v:shape id="_x0000_s12578" style="position:absolute;left:2242;top:1567;width:3186;height:2819" coordorigin="2242,1567" coordsize="3186,2819" path="m4417,2506r-1,1l4412,2507r-2,l4391,2506r13,2l4414,2510r3,-4xe" fillcolor="black" stroked="f">
              <v:path arrowok="t"/>
            </v:shape>
            <v:shape id="_x0000_s12577" style="position:absolute;left:2242;top:1567;width:3186;height:2819" coordorigin="2242,1567" coordsize="3186,2819" path="m4422,2505r-5,1l4414,2510r17,4l4422,2505xe" fillcolor="black" stroked="f">
              <v:path arrowok="t"/>
            </v:shape>
            <v:shape id="_x0000_s12576" style="position:absolute;left:2242;top:1567;width:3186;height:2819" coordorigin="2242,1567" coordsize="3186,2819" path="m4355,2563r9,-13l4351,2556r-3,9l4350,2566r5,-3xe" fillcolor="black" stroked="f">
              <v:path arrowok="t"/>
            </v:shape>
            <v:shape id="_x0000_s12575" style="position:absolute;left:2242;top:1567;width:3186;height:2819" coordorigin="2242,1567" coordsize="3186,2819" path="m4362,2559r4,-4l4365,2552r-1,-2l4355,2563r7,-4xe" fillcolor="black" stroked="f">
              <v:path arrowok="t"/>
            </v:shape>
            <v:shape id="_x0000_s12574" style="position:absolute;left:2242;top:1567;width:3186;height:2819" coordorigin="2242,1567" coordsize="3186,2819" path="m4305,2544r2,-7l4298,2543r3,2l4305,2544xe" fillcolor="black" stroked="f">
              <v:path arrowok="t"/>
            </v:shape>
            <v:shape id="_x0000_s12573" style="position:absolute;left:2242;top:1567;width:3186;height:2819" coordorigin="2242,1567" coordsize="3186,2819" path="m4309,2542r6,-2l4311,2537r-4,l4305,2544r4,-2xe" fillcolor="black" stroked="f">
              <v:path arrowok="t"/>
            </v:shape>
            <v:shape id="_x0000_s12572" style="position:absolute;left:2242;top:1567;width:3186;height:2819" coordorigin="2242,1567" coordsize="3186,2819" path="m4322,2530r1,l4323,2531r13,-5l4334,2525r-2,l4321,2528r,2l4319,2529r1,-1l4309,2532r-8,6l4322,2530xe" fillcolor="black" stroked="f">
              <v:path arrowok="t"/>
            </v:shape>
            <v:shape id="_x0000_s12571" style="position:absolute;left:2242;top:1567;width:3186;height:2819" coordorigin="2242,1567" coordsize="3186,2819" path="m4462,2599r2,-1l4463,2596r-4,-5l4453,2601r9,-2xe" fillcolor="black" stroked="f">
              <v:path arrowok="t"/>
            </v:shape>
            <v:shape id="_x0000_s12570" style="position:absolute;left:2242;top:1567;width:3186;height:2819" coordorigin="2242,1567" coordsize="3186,2819" path="m4432,2590r8,-4l4442,2582r-11,4l4431,2586r-1,4l4432,2590xe" fillcolor="black" stroked="f">
              <v:path arrowok="t"/>
            </v:shape>
            <v:shape id="_x0000_s12569" style="position:absolute;left:2242;top:1567;width:3186;height:2819" coordorigin="2242,1567" coordsize="3186,2819" path="m4409,2573r5,-3l4417,2565r-15,6l4400,2574r-1,4l4409,2573xe" fillcolor="black" stroked="f">
              <v:path arrowok="t"/>
            </v:shape>
            <v:shape id="_x0000_s12568" style="position:absolute;left:2242;top:1567;width:3186;height:2819" coordorigin="2242,1567" coordsize="3186,2819" path="m4418,2568r,-1l4417,2565r-3,5l4418,2568xe" fillcolor="black" stroked="f">
              <v:path arrowok="t"/>
            </v:shape>
            <v:shape id="_x0000_s12567" style="position:absolute;left:2242;top:1567;width:3186;height:2819" coordorigin="2242,1567" coordsize="3186,2819" path="m4339,2555r7,-5l4342,2549r-5,3l4336,2555r3,xe" fillcolor="black" stroked="f">
              <v:path arrowok="t"/>
            </v:shape>
            <v:shape id="_x0000_s12566" style="position:absolute;left:2242;top:1567;width:3186;height:2819" coordorigin="2242,1567" coordsize="3186,2819" path="m4401,2565r1,-1l4404,2563r1,l4406,2560r-5,1l4392,2562r5,7l4401,2565xe" fillcolor="black" stroked="f">
              <v:path arrowok="t"/>
            </v:shape>
            <v:shape id="_x0000_s12565" style="position:absolute;left:2242;top:1567;width:3186;height:2819" coordorigin="2242,1567" coordsize="3186,2819" path="m4420,2560r,-2l4419,2556r-13,4l4405,2563r3,1l4420,2560xe" fillcolor="black" stroked="f">
              <v:path arrowok="t"/>
            </v:shape>
            <v:shape id="_x0000_s12564" style="position:absolute;left:2242;top:1567;width:3186;height:2819" coordorigin="2242,1567" coordsize="3186,2819" path="m4438,2577r1,-1l4441,2575r8,-6l4435,2573r,3l4435,2579r1,1l4438,2577xe" fillcolor="black" stroked="f">
              <v:path arrowok="t"/>
            </v:shape>
            <v:shape id="_x0000_s12563" style="position:absolute;left:2242;top:1567;width:3186;height:2819" coordorigin="2242,1567" coordsize="3186,2819" path="m4451,2573r-1,-2l4449,2569r-8,6l4446,2577r5,-4xe" fillcolor="black" stroked="f">
              <v:path arrowok="t"/>
            </v:shape>
            <v:shape id="_x0000_s12562" style="position:absolute;left:2242;top:1567;width:3186;height:2819" coordorigin="2242,1567" coordsize="3186,2819" path="m4379,2560r-4,-2l4367,2565r1,2l4369,2569r10,-9xe" fillcolor="black" stroked="f">
              <v:path arrowok="t"/>
            </v:shape>
            <v:shape id="_x0000_s12561" style="position:absolute;left:2242;top:1567;width:3186;height:2819" coordorigin="2242,1567" coordsize="3186,2819" path="m4389,2559r2,-1l4393,2553r-5,2l4380,2557r1,4l4389,2559xe" fillcolor="black" stroked="f">
              <v:path arrowok="t"/>
            </v:shape>
            <v:shape id="_x0000_s12560" style="position:absolute;left:2242;top:1567;width:3186;height:2819" coordorigin="2242,1567" coordsize="3186,2819" path="m4393,2557r1,-4l4393,2553r-2,5l4393,2557xe" fillcolor="black" stroked="f">
              <v:path arrowok="t"/>
            </v:shape>
            <v:shape id="_x0000_s12559" style="position:absolute;left:2242;top:1567;width:3186;height:2819" coordorigin="2242,1567" coordsize="3186,2819" path="m4362,2544r3,-1l4368,2542r-5,-2l4359,2539r-10,12l4362,2544xe" fillcolor="black" stroked="f">
              <v:path arrowok="t"/>
            </v:shape>
            <v:shape id="_x0000_s12558" style="position:absolute;left:2242;top:1567;width:3186;height:2819" coordorigin="2242,1567" coordsize="3186,2819" path="m4384,2539r3,-10l4368,2542r-3,1l4368,2542r4,1l4384,2539xe" fillcolor="black" stroked="f">
              <v:path arrowok="t"/>
            </v:shape>
            <v:shape id="_x0000_s12557" style="position:absolute;left:2242;top:1567;width:3186;height:2819" coordorigin="2242,1567" coordsize="3186,2819" path="m4351,2536r12,-2l4363,2531r-5,2l4344,2534r-4,10l4351,2536xe" fillcolor="black" stroked="f">
              <v:path arrowok="t"/>
            </v:shape>
            <v:shape id="_x0000_s12556" style="position:absolute;left:2242;top:1567;width:3186;height:2819" coordorigin="2242,1567" coordsize="3186,2819" path="m4371,2533r-1,-6l4363,2531r,3l4371,2533xe" fillcolor="black" stroked="f">
              <v:path arrowok="t"/>
            </v:shape>
            <v:shape id="_x0000_s12555" style="position:absolute;left:2242;top:1567;width:3186;height:2819" coordorigin="2242,1567" coordsize="3186,2819" path="m4404,2554r-3,-6l4398,2552r-3,3l4400,2556r4,-2xe" fillcolor="black" stroked="f">
              <v:path arrowok="t"/>
            </v:shape>
            <v:shape id="_x0000_s12554" style="position:absolute;left:2242;top:1567;width:3186;height:2819" coordorigin="2242,1567" coordsize="3186,2819" path="m4343,2529r,l4354,2527r3,-5l4345,2525r1,3l4341,2526r-9,4l4337,2532r6,-3xe" fillcolor="black" stroked="f">
              <v:path arrowok="t"/>
            </v:shape>
            <v:shape id="_x0000_s12553" style="position:absolute;left:2242;top:1567;width:3186;height:2819" coordorigin="2242,1567" coordsize="3186,2819" path="m4358,2526r4,-2l4362,2520r-5,2l4354,2527r4,-1xe" fillcolor="black" stroked="f">
              <v:path arrowok="t"/>
            </v:shape>
            <v:shape id="_x0000_s12552" style="position:absolute;left:2242;top:1567;width:3186;height:2819" coordorigin="2242,1567" coordsize="3186,2819" path="m4362,2523r1,-2l4362,2520r,4l4362,2523xe" fillcolor="black" stroked="f">
              <v:path arrowok="t"/>
            </v:shape>
            <v:shape id="_x0000_s12551" style="position:absolute;left:2242;top:1567;width:3186;height:2819" coordorigin="2242,1567" coordsize="3186,2819" path="m4373,2594r,-12l4365,2584r-5,13l4373,2594xe" fillcolor="black" stroked="f">
              <v:path arrowok="t"/>
            </v:shape>
            <v:shape id="_x0000_s12550" style="position:absolute;left:2242;top:1567;width:3186;height:2819" coordorigin="2242,1567" coordsize="3186,2819" path="m4376,2586r2,-5l4373,2582r,12l4376,2586xe" fillcolor="black" stroked="f">
              <v:path arrowok="t"/>
            </v:shape>
            <v:shape id="_x0000_s12549" style="position:absolute;left:2242;top:1567;width:3186;height:2819" coordorigin="2242,1567" coordsize="3186,2819" path="m4382,2549r1,-1l4390,2542r-5,1l4382,2548r-1,-2l4380,2544r-11,5l4369,2552r,3l4382,2549xe" fillcolor="black" stroked="f">
              <v:path arrowok="t"/>
            </v:shape>
            <v:shape id="_x0000_s12548" style="position:absolute;left:2242;top:1567;width:3186;height:2819" coordorigin="2242,1567" coordsize="3186,2819" path="m4393,2546r6,-3l4397,2541r-7,1l4383,2548r-1,1l4380,2552r13,-6xe" fillcolor="black" stroked="f">
              <v:path arrowok="t"/>
            </v:shape>
            <v:shape id="_x0000_s12547" style="position:absolute;left:2242;top:1567;width:3186;height:2819" coordorigin="2242,1567" coordsize="3186,2819" path="m4356,2573r7,-9l4360,2563r-12,7l4349,2573r,3l4350,2576r6,-3xe" fillcolor="black" stroked="f">
              <v:path arrowok="t"/>
            </v:shape>
            <v:shape id="_x0000_s12546" style="position:absolute;left:2242;top:1567;width:3186;height:2819" coordorigin="2242,1567" coordsize="3186,2819" path="m4361,2570r5,-5l4363,2564r-7,9l4361,2570xe" fillcolor="black" stroked="f">
              <v:path arrowok="t"/>
            </v:shape>
            <v:shape id="_x0000_s12545" style="position:absolute;left:2242;top:1567;width:3186;height:2819" coordorigin="2242,1567" coordsize="3186,2819" path="m4404,2636r-13,5l4388,2649r16,-13xe" fillcolor="black" stroked="f">
              <v:path arrowok="t"/>
            </v:shape>
            <v:shape id="_x0000_s12544" style="position:absolute;left:2242;top:1567;width:3186;height:2819" coordorigin="2242,1567" coordsize="3186,2819" path="m4413,2630r-9,5l4405,2639r1,1l4413,2630xe" fillcolor="black" stroked="f">
              <v:path arrowok="t"/>
            </v:shape>
            <v:shape id="_x0000_s12543" style="position:absolute;left:2242;top:1567;width:3186;height:2819" coordorigin="2242,1567" coordsize="3186,2819" path="m4415,2636r6,-15l4420,2621r-1,4l4416,2628r-10,14l4415,2636xe" fillcolor="black" stroked="f">
              <v:path arrowok="t"/>
            </v:shape>
            <v:shape id="_x0000_s12542" style="position:absolute;left:2242;top:1567;width:3186;height:2819" coordorigin="2242,1567" coordsize="3186,2819" path="m4423,2632r2,-4l4422,2623r-1,-2l4415,2636r8,-4xe" fillcolor="black" stroked="f">
              <v:path arrowok="t"/>
            </v:shape>
            <v:shape id="_x0000_s12541" style="position:absolute;left:2242;top:1567;width:3186;height:2819" coordorigin="2242,1567" coordsize="3186,2819" path="m4176,3250r-3,1l4171,3252r,8l4173,3260r3,-10xe" fillcolor="black" stroked="f">
              <v:path arrowok="t"/>
            </v:shape>
            <v:shape id="_x0000_s12540" style="position:absolute;left:2242;top:1567;width:3186;height:2819" coordorigin="2242,1567" coordsize="3186,2819" path="m4175,3260r2,-6l4176,3250r-3,10l4174,3261r1,-1xe" fillcolor="black" stroked="f">
              <v:path arrowok="t"/>
            </v:shape>
            <v:shape id="_x0000_s12539" style="position:absolute;left:2242;top:1567;width:3186;height:2819" coordorigin="2242,1567" coordsize="3186,2819" path="m4426,2564r-3,l4421,2565r-2,7l4419,2572r7,-8xe" fillcolor="black" stroked="f">
              <v:path arrowok="t"/>
            </v:shape>
            <v:shape id="_x0000_s12538" style="position:absolute;left:2242;top:1567;width:3186;height:2819" coordorigin="2242,1567" coordsize="3186,2819" path="m4428,2568r8,-4l4438,2562r-4,l4431,2565r-5,-1l4419,2572r9,-4xe" fillcolor="black" stroked="f">
              <v:path arrowok="t"/>
            </v:shape>
            <v:shape id="_x0000_s12537" style="position:absolute;left:2242;top:1567;width:3186;height:2819" coordorigin="2242,1567" coordsize="3186,2819" path="m4444,2566r,-8l4441,2562r-3,3l4439,2566r5,xe" fillcolor="black" stroked="f">
              <v:path arrowok="t"/>
            </v:shape>
            <v:shape id="_x0000_s12536" style="position:absolute;left:2242;top:1567;width:3186;height:2819" coordorigin="2242,1567" coordsize="3186,2819" path="m4426,2560r7,-3l4440,2555r-5,-1l4430,2554r-5,1l4424,2557r-1,3l4426,2560xe" fillcolor="black" stroked="f">
              <v:path arrowok="t"/>
            </v:shape>
            <v:shape id="_x0000_s12535" style="position:absolute;left:2242;top:1567;width:3186;height:2819" coordorigin="2242,1567" coordsize="3186,2819" path="m4415,2550r5,1l4418,2548r-3,l4411,2550r-3,8l4415,2550xe" fillcolor="black" stroked="f">
              <v:path arrowok="t"/>
            </v:shape>
            <v:shape id="_x0000_s12534" style="position:absolute;left:2242;top:1567;width:3186;height:2819" coordorigin="2242,1567" coordsize="3186,2819" path="m4423,2551r1,-4l4418,2548r2,3l4421,2552r2,-1xe" fillcolor="black" stroked="f">
              <v:path arrowok="t"/>
            </v:shape>
            <v:shape id="_x0000_s12533" style="position:absolute;left:2242;top:1567;width:3186;height:2819" coordorigin="2242,1567" coordsize="3186,2819" path="m4423,2550r1,-3l4424,2547r-1,4l4423,2550xe" fillcolor="black" stroked="f">
              <v:path arrowok="t"/>
            </v:shape>
            <v:shape id="_x0000_s12532" style="position:absolute;left:2242;top:1567;width:3186;height:2819" coordorigin="2242,1567" coordsize="3186,2819" path="m4321,2528r-1,l4319,2529r2,1l4321,2528xe" fillcolor="black" stroked="f">
              <v:path arrowok="t"/>
            </v:shape>
            <v:shape id="_x0000_s12531" style="position:absolute;left:2242;top:1567;width:3186;height:2819" coordorigin="2242,1567" coordsize="3186,2819" path="m4285,2542r1,-1l4290,2542r7,-6l4300,2532r-8,4l4287,2539r-4,1l4274,2546r11,-4xe" fillcolor="black" stroked="f">
              <v:path arrowok="t"/>
            </v:shape>
            <v:shape id="_x0000_s12530" style="position:absolute;left:2242;top:1567;width:3186;height:2819" coordorigin="2242,1567" coordsize="3186,2819" path="m4301,2538r8,-6l4297,2536r-7,6l4301,2538xe" fillcolor="black" stroked="f">
              <v:path arrowok="t"/>
            </v:shape>
            <v:shape id="_x0000_s12529" style="position:absolute;left:2242;top:1567;width:3186;height:2819" coordorigin="2242,1567" coordsize="3186,2819" path="m4274,2546r-7,-3l4262,2541r-1,4l4260,2550r3,l4274,2546xe" fillcolor="black" stroked="f">
              <v:path arrowok="t"/>
            </v:shape>
            <v:shape id="_x0000_s12528" style="position:absolute;left:2242;top:1567;width:3186;height:2819" coordorigin="2242,1567" coordsize="3186,2819" path="m4283,2540r4,-1l4287,2538r-10,3l4267,2543r7,3l4283,2540xe" fillcolor="black" stroked="f">
              <v:path arrowok="t"/>
            </v:shape>
            <v:shape id="_x0000_s12527" style="position:absolute;left:2242;top:1567;width:3186;height:2819" coordorigin="2242,1567" coordsize="3186,2819" path="m4407,2540r-5,l4399,2544r4,1l4405,2546r2,-6xe" fillcolor="black" stroked="f">
              <v:path arrowok="t"/>
            </v:shape>
            <v:shape id="_x0000_s12526" style="position:absolute;left:2242;top:1567;width:3186;height:2819" coordorigin="2242,1567" coordsize="3186,2819" path="m4407,2545r1,-1l4411,2541r,-1l4407,2540r-2,6l4407,2545xe" fillcolor="black" stroked="f">
              <v:path arrowok="t"/>
            </v:shape>
            <v:shape id="_x0000_s12525" style="position:absolute;left:2242;top:1567;width:3186;height:2819" coordorigin="2242,1567" coordsize="3186,2819" path="m4597,2600r-7,-3l4583,2597r,3l4595,2609r2,-9xe" fillcolor="black" stroked="f">
              <v:path arrowok="t"/>
            </v:shape>
            <v:shape id="_x0000_s12524" style="position:absolute;left:2242;top:1567;width:3186;height:2819" coordorigin="2242,1567" coordsize="3186,2819" path="m4605,2610r-2,-8l4597,2600r-2,9l4604,2612r1,-2xe" fillcolor="black" stroked="f">
              <v:path arrowok="t"/>
            </v:shape>
            <v:shape id="_x0000_s12523" style="position:absolute;left:2242;top:1567;width:3186;height:2819" coordorigin="2242,1567" coordsize="3186,2819" path="m4621,2623r-4,-8l4612,2613r-7,-3l4604,2612r3,2l4608,2616r4,4l4621,2625r,-2xe" fillcolor="black" stroked="f">
              <v:path arrowok="t"/>
            </v:shape>
            <v:shape id="_x0000_s12522" style="position:absolute;left:2242;top:1567;width:3186;height:2819" coordorigin="2242,1567" coordsize="3186,2819" path="m4549,2575r-7,-9l4541,2566r-5,-5l4536,2562r5,8l4548,2581r1,-6xe" fillcolor="black" stroked="f">
              <v:path arrowok="t"/>
            </v:shape>
            <v:shape id="_x0000_s12521" style="position:absolute;left:2242;top:1567;width:3186;height:2819" coordorigin="2242,1567" coordsize="3186,2819" path="m4576,2587r-19,-11l4542,2566r7,9l4568,2589r7,5l4581,2597r-5,-10xe" fillcolor="black" stroked="f">
              <v:path arrowok="t"/>
            </v:shape>
            <v:shape id="_x0000_s12520" style="position:absolute;left:2242;top:1567;width:3186;height:2819" coordorigin="2242,1567" coordsize="3186,2819" path="m4590,2597r-6,-6l4576,2587r5,10l4582,2597r1,l4583,2597r7,xe" fillcolor="black" stroked="f">
              <v:path arrowok="t"/>
            </v:shape>
            <v:shape id="_x0000_s12519" style="position:absolute;left:2242;top:1567;width:3186;height:2819" coordorigin="2242,1567" coordsize="3186,2819" path="m4396,2537r3,-7l4390,2534r-2,4l4390,2539r6,-2xe" fillcolor="black" stroked="f">
              <v:path arrowok="t"/>
            </v:shape>
            <v:shape id="_x0000_s12518" style="position:absolute;left:2242;top:1567;width:3186;height:2819" coordorigin="2242,1567" coordsize="3186,2819" path="m4400,2536r4,-4l4401,2531r-2,-1l4396,2537r4,-1xe" fillcolor="black" stroked="f">
              <v:path arrowok="t"/>
            </v:shape>
            <v:shape id="_x0000_s12517" style="position:absolute;left:2242;top:1567;width:3186;height:2819" coordorigin="2242,1567" coordsize="3186,2819" path="m4379,2531r7,-2l4385,2526r-11,3l4375,2531r4,xe" fillcolor="black" stroked="f">
              <v:path arrowok="t"/>
            </v:shape>
            <v:shape id="_x0000_s12516" style="position:absolute;left:2242;top:1567;width:3186;height:2819" coordorigin="2242,1567" coordsize="3186,2819" path="m4460,2466r-6,-11l4453,2457r,1l4452,2461r1,4l4456,2471r4,-5xe" fillcolor="black" stroked="f">
              <v:path arrowok="t"/>
            </v:shape>
            <v:shape id="_x0000_s12515" style="position:absolute;left:2242;top:1567;width:3186;height:2819" coordorigin="2242,1567" coordsize="3186,2819" path="m4476,2497r-16,-31l4456,2471r5,10l4470,2500r14,14l4476,2497xe" fillcolor="black" stroked="f">
              <v:path arrowok="t"/>
            </v:shape>
            <v:shape id="_x0000_s12514" style="position:absolute;left:2242;top:1567;width:3186;height:2819" coordorigin="2242,1567" coordsize="3186,2819" path="m4510,2573r-4,-12l4498,2541r-14,-27l4470,2500r14,29l4501,2564r6,13l4509,2580r1,-7xe" fillcolor="black" stroked="f">
              <v:path arrowok="t"/>
            </v:shape>
            <v:shape id="_x0000_s12513" style="position:absolute;left:2242;top:1567;width:3186;height:2819" coordorigin="2242,1567" coordsize="3186,2819" path="m4436,2549r4,-3l4428,2548r,1l4427,2551r2,l4436,2549xe" fillcolor="black" stroked="f">
              <v:path arrowok="t"/>
            </v:shape>
            <v:shape id="_x0000_s12512" style="position:absolute;left:2242;top:1567;width:3186;height:2819" coordorigin="2242,1567" coordsize="3186,2819" path="m4428,2536r-12,2l4415,2541r-1,1l4414,2543r,l4421,2544r7,-8xe" fillcolor="black" stroked="f">
              <v:path arrowok="t"/>
            </v:shape>
            <v:shape id="_x0000_s12511" style="position:absolute;left:2242;top:1567;width:3186;height:2819" coordorigin="2242,1567" coordsize="3186,2819" path="m4429,2541r-1,-3l4428,2536r-7,8l4429,2541xe" fillcolor="black" stroked="f">
              <v:path arrowok="t"/>
            </v:shape>
            <v:shape id="_x0000_s12510" style="position:absolute;left:2242;top:1567;width:3186;height:2819" coordorigin="2242,1567" coordsize="3186,2819" path="m4299,2594r-7,-5l4291,2591r-2,4l4293,2596r6,-2xe" fillcolor="black" stroked="f">
              <v:path arrowok="t"/>
            </v:shape>
            <v:shape id="_x0000_s12509" style="position:absolute;left:2242;top:1567;width:3186;height:2819" coordorigin="2242,1567" coordsize="3186,2819" path="m4297,2572r5,-8l4299,2565r-3,3l4295,2569r,3l4297,2572xe" fillcolor="black" stroked="f">
              <v:path arrowok="t"/>
            </v:shape>
            <v:shape id="_x0000_s12508" style="position:absolute;left:2242;top:1567;width:3186;height:2819" coordorigin="2242,1567" coordsize="3186,2819" path="m4303,2569r11,-10l4302,2564r-5,8l4303,2569xe" fillcolor="black" stroked="f">
              <v:path arrowok="t"/>
            </v:shape>
            <v:shape id="_x0000_s12507" style="position:absolute;left:2242;top:1567;width:3186;height:2819" coordorigin="2242,1567" coordsize="3186,2819" path="m4318,2584r1,-2l4323,2579r3,-2l4327,2566r-15,11l4313,2588r5,-4xe" fillcolor="black" stroked="f">
              <v:path arrowok="t"/>
            </v:shape>
            <v:shape id="_x0000_s12506" style="position:absolute;left:2242;top:1567;width:3186;height:2819" coordorigin="2242,1567" coordsize="3186,2819" path="m4331,2575r2,-7l4330,2567r-3,-1l4326,2577r5,-2xe" fillcolor="black" stroked="f">
              <v:path arrowok="t"/>
            </v:shape>
            <v:shape id="_x0000_s12505" style="position:absolute;left:2242;top:1567;width:3186;height:2819" coordorigin="2242,1567" coordsize="3186,2819" path="m4094,3154r5,-12l4097,3141r-1,2l4095,3149r-2,9l4094,3154xe" fillcolor="black" stroked="f">
              <v:path arrowok="t"/>
            </v:shape>
            <v:shape id="_x0000_s12504" style="position:absolute;left:2242;top:1567;width:3186;height:2819" coordorigin="2242,1567" coordsize="3186,2819" path="m4098,3159r3,-2l4101,3156r-4,-1l4094,3154r-1,4l4094,3161r4,-2xe" fillcolor="black" stroked="f">
              <v:path arrowok="t"/>
            </v:shape>
            <v:shape id="_x0000_s12503" style="position:absolute;left:2242;top:1567;width:3186;height:2819" coordorigin="2242,1567" coordsize="3186,2819" path="m4104,3122r3,-9l4104,3112r-4,15l4102,3129r2,-7xe" fillcolor="black" stroked="f">
              <v:path arrowok="t"/>
            </v:shape>
            <v:shape id="_x0000_s12502" style="position:absolute;left:2242;top:1567;width:3186;height:2819" coordorigin="2242,1567" coordsize="3186,2819" path="m4107,3116r,-1l4107,3113r-3,9l4107,3116xe" fillcolor="black" stroked="f">
              <v:path arrowok="t"/>
            </v:shape>
            <v:shape id="_x0000_s12501" style="position:absolute;left:2242;top:1567;width:3186;height:2819" coordorigin="2242,1567" coordsize="3186,2819" path="m4075,3185r-12,-5l4062,3183r6,2l4073,3188r2,-3xe" fillcolor="black" stroked="f">
              <v:path arrowok="t"/>
            </v:shape>
            <v:shape id="_x0000_s12500" style="position:absolute;left:2242;top:1567;width:3186;height:2819" coordorigin="2242,1567" coordsize="3186,2819" path="m4376,2522r-1,-3l4373,2517r-5,1l4364,2527r12,-5xe" fillcolor="black" stroked="f">
              <v:path arrowok="t"/>
            </v:shape>
            <v:shape id="_x0000_s12499" style="position:absolute;left:2242;top:1567;width:3186;height:2819" coordorigin="2242,1567" coordsize="3186,2819" path="m4412,2535r-1,-5l4409,2529r-2,1l4405,2534r4,2l4412,2535xe" fillcolor="black" stroked="f">
              <v:path arrowok="t"/>
            </v:shape>
            <v:shape id="_x0000_s12498" style="position:absolute;left:2242;top:1567;width:3186;height:2819" coordorigin="2242,1567" coordsize="3186,2819" path="m4415,2534r,-4l4411,2530r1,5l4415,2534xe" fillcolor="black" stroked="f">
              <v:path arrowok="t"/>
            </v:shape>
            <v:shape id="_x0000_s12497" style="position:absolute;left:2242;top:1567;width:3186;height:2819" coordorigin="2242,1567" coordsize="3186,2819" path="m4406,2525r-2,-1l4401,2523r-10,3l4393,2528r3,1l4406,2525xe" fillcolor="black" stroked="f">
              <v:path arrowok="t"/>
            </v:shape>
            <v:shape id="_x0000_s12496" style="position:absolute;left:2242;top:1567;width:3186;height:2819" coordorigin="2242,1567" coordsize="3186,2819" path="m4437,2540r1,l4438,2538r,-1l4436,2535r-4,1l4431,2540r4,2l4437,2540xe" fillcolor="black" stroked="f">
              <v:path arrowok="t"/>
            </v:shape>
            <v:shape id="_x0000_s12495" style="position:absolute;left:2242;top:1567;width:3186;height:2819" coordorigin="2242,1567" coordsize="3186,2819" path="m4385,2521r3,-2l4403,2513r-25,3l4377,2520r6,2l4385,2521xe" fillcolor="black" stroked="f">
              <v:path arrowok="t"/>
            </v:shape>
            <v:shape id="_x0000_s12494" style="position:absolute;left:2242;top:1567;width:3186;height:2819" coordorigin="2242,1567" coordsize="3186,2819" path="m4423,2520r2,-1l4427,2516r-14,-2l4403,2513r-15,6l4413,2517r7,3l4423,2520xe" fillcolor="black" stroked="f">
              <v:path arrowok="t"/>
            </v:shape>
            <v:shape id="_x0000_s12493" style="position:absolute;left:2242;top:1567;width:3186;height:2819" coordorigin="2242,1567" coordsize="3186,2819" path="m4426,2534r6,-1l4432,2528r-7,l4416,2528r,7l4426,2534xe" fillcolor="black" stroked="f">
              <v:path arrowok="t"/>
            </v:shape>
            <v:shape id="_x0000_s12492" style="position:absolute;left:2242;top:1567;width:3186;height:2819" coordorigin="2242,1567" coordsize="3186,2819" path="m4419,2523r-2,l4414,2522r-6,1l4409,2525r1,1l4419,2523xe" fillcolor="black" stroked="f">
              <v:path arrowok="t"/>
            </v:shape>
            <v:shape id="_x0000_s12491" style="position:absolute;left:2242;top:1567;width:3186;height:2819" coordorigin="2242,1567" coordsize="3186,2819" path="m4034,3102r-3,-1l4029,3108r-2,12l4023,3130r1,2l4034,3102xe" fillcolor="black" stroked="f">
              <v:path arrowok="t"/>
            </v:shape>
            <v:shape id="_x0000_s12490" style="position:absolute;left:2242;top:1567;width:3186;height:2819" coordorigin="2242,1567" coordsize="3186,2819" path="m4028,3133r5,-24l4034,3102r-10,30l4025,3133r-1,9l4028,3133xe" fillcolor="black" stroked="f">
              <v:path arrowok="t"/>
            </v:shape>
            <v:shape id="_x0000_s12489" style="position:absolute;left:2242;top:1567;width:3186;height:2819" coordorigin="2242,1567" coordsize="3186,2819" path="m4024,3166r3,-24l4028,3133r-4,9l4022,3153r-4,36l4024,3166xe" fillcolor="black" stroked="f">
              <v:path arrowok="t"/>
            </v:shape>
            <v:shape id="_x0000_s12488" style="position:absolute;left:2242;top:1567;width:3186;height:2819" coordorigin="2242,1567" coordsize="3186,2819" path="m4020,3237r,-19l4021,3203r1,-13l4024,3166r-6,23l4016,3221r-1,28l4021,3257r-1,-20xe" fillcolor="black" stroked="f">
              <v:path arrowok="t"/>
            </v:shape>
            <v:shape id="_x0000_s12487" style="position:absolute;left:2242;top:1567;width:3186;height:2819" coordorigin="2242,1567" coordsize="3186,2819" path="m4025,3301r-2,-22l4021,3257r-6,-8l4016,3272r1,20l4019,3307r1,12l4022,3328r3,-27xe" fillcolor="black" stroked="f">
              <v:path arrowok="t"/>
            </v:shape>
            <v:shape id="_x0000_s12486" style="position:absolute;left:2242;top:1567;width:3186;height:2819" coordorigin="2242,1567" coordsize="3186,2819" path="m4044,3379r-6,-17l4033,3343r-4,-21l4025,3301r-3,27l4023,3332r3,14l4033,3367r6,14l4049,3389r-5,-10xe" fillcolor="black" stroked="f">
              <v:path arrowok="t"/>
            </v:shape>
            <v:shape id="_x0000_s12485" style="position:absolute;left:2242;top:1567;width:3186;height:2819" coordorigin="2242,1567" coordsize="3186,2819" path="m4051,3399r1,-1l4049,3389r-1,12l4051,3399xe" fillcolor="black" stroked="f">
              <v:path arrowok="t"/>
            </v:shape>
            <v:shape id="_x0000_s12484" style="position:absolute;left:2242;top:1567;width:3186;height:2819" coordorigin="2242,1567" coordsize="3186,2819" path="m4034,3094r2,-8l4037,3084r,-2l4036,3082r-2,l4031,3095r1,3l4034,3094xe" fillcolor="black" stroked="f">
              <v:path arrowok="t"/>
            </v:shape>
            <v:shape id="_x0000_s12483" style="position:absolute;left:2242;top:1567;width:3186;height:2819" coordorigin="2242,1567" coordsize="3186,2819" path="m4370,2232r-5,-9l4365,2222r1,6l4371,2241r-1,-9xe" fillcolor="black" stroked="f">
              <v:path arrowok="t"/>
            </v:shape>
            <v:shape id="_x0000_s12482" style="position:absolute;left:2242;top:1567;width:3186;height:2819" coordorigin="2242,1567" coordsize="3186,2819" path="m4226,1981r-7,-12l4220,1979r-1,2l4218,1982r-2,3l4218,1990r8,-9xe" fillcolor="black" stroked="f">
              <v:path arrowok="t"/>
            </v:shape>
            <v:shape id="_x0000_s12481" style="position:absolute;left:2242;top:1567;width:3186;height:2819" coordorigin="2242,1567" coordsize="3186,2819" path="m4219,1969r-3,-5l4215,1963r3,14l4219,1969xe" fillcolor="black" stroked="f">
              <v:path arrowok="t"/>
            </v:shape>
            <v:shape id="_x0000_s12480" style="position:absolute;left:2242;top:1567;width:3186;height:2819" coordorigin="2242,1567" coordsize="3186,2819" path="m4219,1969r-1,8l4220,1979r,l4219,1969xe" fillcolor="black" stroked="f">
              <v:path arrowok="t"/>
            </v:shape>
            <v:shape id="_x0000_s12479" style="position:absolute;left:2242;top:1567;width:3186;height:2819" coordorigin="2242,1567" coordsize="3186,2819" path="m4245,2019r-11,-21l4226,1981r-8,9l4225,2001r12,22l4257,2043r-12,-24xe" fillcolor="black" stroked="f">
              <v:path arrowok="t"/>
            </v:shape>
            <v:shape id="_x0000_s12478" style="position:absolute;left:2242;top:1567;width:3186;height:2819" coordorigin="2242,1567" coordsize="3186,2819" path="m4270,2069r-13,-26l4237,2023r19,37l4258,2064r11,22l4275,2099r-5,-30xe" fillcolor="black" stroked="f">
              <v:path arrowok="t"/>
            </v:shape>
            <v:shape id="_x0000_s12477" style="position:absolute;left:2242;top:1567;width:3186;height:2819" coordorigin="2242,1567" coordsize="3186,2819" path="m4296,2122r-13,-26l4270,2069r5,30l4281,2109r7,16l4289,2128r7,-6xe" fillcolor="black" stroked="f">
              <v:path arrowok="t"/>
            </v:shape>
            <v:shape id="_x0000_s12476" style="position:absolute;left:2242;top:1567;width:3186;height:2819" coordorigin="2242,1567" coordsize="3186,2819" path="m4308,2146r-12,-24l4289,2128r8,15l4300,2149r2,4l4308,2146xe" fillcolor="black" stroked="f">
              <v:path arrowok="t"/>
            </v:shape>
            <v:shape id="_x0000_s12475" style="position:absolute;left:2242;top:1567;width:3186;height:2819" coordorigin="2242,1567" coordsize="3186,2819" path="m4318,2167r-10,-21l4302,2153r3,6l4311,2171r3,6l4318,2167xe" fillcolor="black" stroked="f">
              <v:path arrowok="t"/>
            </v:shape>
            <v:shape id="_x0000_s12474" style="position:absolute;left:2242;top:1567;width:3186;height:2819" coordorigin="2242,1567" coordsize="3186,2819" path="m4337,2205r-3,-6l4332,2194r-6,-11l4318,2167r-4,10l4327,2204r1,1l4333,2205r4,1l4337,2205xe" fillcolor="black" stroked="f">
              <v:path arrowok="t"/>
            </v:shape>
            <v:shape id="_x0000_s12473" style="position:absolute;left:2242;top:1567;width:3186;height:2819" coordorigin="2242,1567" coordsize="3186,2819" path="m4209,1966r-10,-21l4198,1944r6,17l4213,1981r-4,-15xe" fillcolor="black" stroked="f">
              <v:path arrowok="t"/>
            </v:shape>
            <v:shape id="_x0000_s12472" style="position:absolute;left:2242;top:1567;width:3186;height:2819" coordorigin="2242,1567" coordsize="3186,2819" path="m4214,1960r1,-2l4208,1946r-2,5l4214,1962r,-2xe" fillcolor="black" stroked="f">
              <v:path arrowok="t"/>
            </v:shape>
            <v:shape id="_x0000_s12471" style="position:absolute;left:2242;top:1567;width:3186;height:2819" coordorigin="2242,1567" coordsize="3186,2819" path="m4146,1828r-2,-6l4141,1816r-2,-3l4138,1814r6,15l4150,1833r-4,-5xe" fillcolor="black" stroked="f">
              <v:path arrowok="t"/>
            </v:shape>
            <v:shape id="_x0000_s12470" style="position:absolute;left:2242;top:1567;width:3186;height:2819" coordorigin="2242,1567" coordsize="3186,2819" path="m4157,1835r-7,-2l4144,1829r5,10l4157,1835xe" fillcolor="black" stroked="f">
              <v:path arrowok="t"/>
            </v:shape>
            <v:shape id="_x0000_s12469" style="position:absolute;left:2242;top:1567;width:3186;height:2819" coordorigin="2242,1567" coordsize="3186,2819" path="m4181,1898r-6,-17l4175,1881r,-2l4167,1870r-2,1l4170,1883r11,25l4181,1898xe" fillcolor="black" stroked="f">
              <v:path arrowok="t"/>
            </v:shape>
            <v:shape id="_x0000_s12468" style="position:absolute;left:2242;top:1567;width:3186;height:2819" coordorigin="2242,1567" coordsize="3186,2819" path="m4191,1922r-10,-24l4181,1908r10,22l4194,1934r-3,-12xe" fillcolor="black" stroked="f">
              <v:path arrowok="t"/>
            </v:shape>
            <v:shape id="_x0000_s12467" style="position:absolute;left:2242;top:1567;width:3186;height:2819" coordorigin="2242,1567" coordsize="3186,2819" path="m4159,1851r-4,-8l4158,1839r-5,l4149,1839r7,15l4159,1851xe" fillcolor="black" stroked="f">
              <v:path arrowok="t"/>
            </v:shape>
            <v:shape id="_x0000_s12466" style="position:absolute;left:2242;top:1567;width:3186;height:2819" coordorigin="2242,1567" coordsize="3186,2819" path="m4161,1855r-2,-4l4156,1854r8,13l4167,1869r-6,-14xe" fillcolor="black" stroked="f">
              <v:path arrowok="t"/>
            </v:shape>
            <v:shape id="_x0000_s12465" style="position:absolute;left:2242;top:1567;width:3186;height:2819" coordorigin="2242,1567" coordsize="3186,2819" path="m4124,1773r-1,-4l4122,1765r-2,-2l4119,1766r-1,1l4119,1769r2,2l4124,1774xe" fillcolor="black" stroked="f">
              <v:path arrowok="t"/>
            </v:shape>
            <v:shape id="_x0000_s12464" style="position:absolute;left:2242;top:1567;width:3186;height:2819" coordorigin="2242,1567" coordsize="3186,2819" path="m4024,1597r-1,-6l4021,1585r-2,1l4018,1593r,6l4024,1597xe" fillcolor="black" stroked="f">
              <v:path arrowok="t"/>
            </v:shape>
            <v:shape id="_x0000_s12463" style="position:absolute;left:2242;top:1567;width:3186;height:2819" coordorigin="2242,1567" coordsize="3186,2819" path="m4034,1599r2,-1l4036,1593r-7,5l4024,1597r-6,2l4027,1603r7,-4xe" fillcolor="black" stroked="f">
              <v:path arrowok="t"/>
            </v:shape>
            <v:shape id="_x0000_s12462" style="position:absolute;left:2242;top:1567;width:3186;height:2819" coordorigin="2242,1567" coordsize="3186,2819" path="m4038,1595r1,-2l4040,1590r,l4036,1593r,5l4038,1595xe" fillcolor="black" stroked="f">
              <v:path arrowok="t"/>
            </v:shape>
            <v:shape id="_x0000_s12461" style="position:absolute;left:2242;top:1567;width:3186;height:2819" coordorigin="2242,1567" coordsize="3186,2819" path="m4149,1839r,l4147,1839r2,xe" fillcolor="black" stroked="f">
              <v:path arrowok="t"/>
            </v:shape>
            <v:shape id="_x0000_s12460" style="position:absolute;left:2242;top:1567;width:3186;height:2819" coordorigin="2242,1567" coordsize="3186,2819" path="m4209,1966r4,15l4214,1981r-5,-15xe" fillcolor="black" stroked="f">
              <v:path arrowok="t"/>
            </v:shape>
            <v:shape id="_x0000_s12459" style="position:absolute;left:2242;top:1567;width:3186;height:2819" coordorigin="2242,1567" coordsize="3186,2819" path="m4370,2232r1,9l4374,2241r-4,-9xe" fillcolor="black" stroked="f">
              <v:path arrowok="t"/>
            </v:shape>
            <v:shape id="_x0000_s12458" style="position:absolute;left:2242;top:1567;width:3186;height:2819" coordorigin="2242,1567" coordsize="3186,2819" path="m4034,3094r-2,4l4034,3102r,-8xe" fillcolor="black" stroked="f">
              <v:path arrowok="t"/>
            </v:shape>
            <v:shape id="_x0000_s12457" style="position:absolute;left:2242;top:1567;width:3186;height:2819" coordorigin="2242,1567" coordsize="3186,2819" path="m4031,3101r-1,2l4029,3108r2,-7xe" fillcolor="black" stroked="f">
              <v:path arrowok="t"/>
            </v:shape>
            <v:shape id="_x0000_s12456" style="position:absolute;left:2242;top:1567;width:3186;height:2819" coordorigin="2242,1567" coordsize="3186,2819" path="m4429,2516r-2,l4425,2519r4,-3xe" fillcolor="black" stroked="f">
              <v:path arrowok="t"/>
            </v:shape>
            <v:shape id="_x0000_s12455" style="position:absolute;left:2242;top:1567;width:3186;height:2819" coordorigin="2242,1567" coordsize="3186,2819" path="m4104,3122r-2,7l4105,3131r-1,-9xe" fillcolor="black" stroked="f">
              <v:path arrowok="t"/>
            </v:shape>
            <v:shape id="_x0000_s12454" style="position:absolute;left:2242;top:1567;width:3186;height:2819" coordorigin="2242,1567" coordsize="3186,2819" path="m4103,3143r-4,-1l4094,3154r9,-11xe" fillcolor="black" stroked="f">
              <v:path arrowok="t"/>
            </v:shape>
            <v:shape id="_x0000_s12453" style="position:absolute;left:2242;top:1567;width:3186;height:2819" coordorigin="2242,1567" coordsize="3186,2819" path="m4315,2561r-1,-2l4314,2561xe" fillcolor="black" stroked="f">
              <v:path arrowok="t"/>
            </v:shape>
            <v:shape id="_x0000_s12452" style="position:absolute;left:2242;top:1567;width:3186;height:2819" coordorigin="2242,1567" coordsize="3186,2819" path="m4510,2578r,-5l4509,2580r1,-2xe" fillcolor="black" stroked="f">
              <v:path arrowok="t"/>
            </v:shape>
            <v:shape id="_x0000_s12451" style="position:absolute;left:2242;top:1567;width:3186;height:2819" coordorigin="2242,1567" coordsize="3186,2819" path="m4289,2141r-2,4l4289,2141xe" fillcolor="black" stroked="f">
              <v:path arrowok="t"/>
            </v:shape>
            <v:shape id="_x0000_s12450" style="position:absolute;left:2242;top:1567;width:3186;height:2819" coordorigin="2242,1567" coordsize="3186,2819" path="m4390,2526r-5,l4386,2529r4,-3xe" fillcolor="black" stroked="f">
              <v:path arrowok="t"/>
            </v:shape>
            <v:shape id="_x0000_s12449" style="position:absolute;left:2242;top:1567;width:3186;height:2819" coordorigin="2242,1567" coordsize="3186,2819" path="m4622,2621r-5,-6l4621,2623r1,-2xe" fillcolor="black" stroked="f">
              <v:path arrowok="t"/>
            </v:shape>
            <v:shape id="_x0000_s12448" style="position:absolute;left:2242;top:1567;width:3186;height:2819" coordorigin="2242,1567" coordsize="3186,2819" path="m4343,2529r,l4337,2532r6,-3xe" fillcolor="black" stroked="f">
              <v:path arrowok="t"/>
            </v:shape>
            <v:shape id="_x0000_s12447" style="position:absolute;left:2242;top:1567;width:3186;height:2819" coordorigin="2242,1567" coordsize="3186,2819" path="m4337,2532r-5,-2l4337,2532xe" fillcolor="black" stroked="f">
              <v:path arrowok="t"/>
            </v:shape>
            <v:shape id="_x0000_s12446" style="position:absolute;left:2242;top:1567;width:3186;height:2819" coordorigin="2242,1567" coordsize="3186,2819" path="m4456,2565r-12,-7l4444,2566r12,-1xe" fillcolor="black" stroked="f">
              <v:path arrowok="t"/>
            </v:shape>
            <v:shape id="_x0000_s12445" style="position:absolute;left:2242;top:1567;width:3186;height:2819" coordorigin="2242,1567" coordsize="3186,2819" path="m4434,2562r-5,l4431,2565r3,-3xe" fillcolor="black" stroked="f">
              <v:path arrowok="t"/>
            </v:shape>
            <v:shape id="_x0000_s12444" style="position:absolute;left:2242;top:1567;width:3186;height:2819" coordorigin="2242,1567" coordsize="3186,2819" path="m4121,3410r-1,-1l4121,3410r,xe" fillcolor="black" stroked="f">
              <v:path arrowok="t"/>
            </v:shape>
            <v:shape id="_x0000_s12443" style="position:absolute;left:2242;top:1567;width:3186;height:2819" coordorigin="2242,1567" coordsize="3186,2819" path="m4344,2842r,-5l4340,2846r4,-4xe" fillcolor="black" stroked="f">
              <v:path arrowok="t"/>
            </v:shape>
            <v:shape id="_x0000_s12442" style="position:absolute;left:2242;top:1567;width:3186;height:2819" coordorigin="2242,1567" coordsize="3186,2819" path="m4340,2835r-2,6l4337,2843r3,-8xe" fillcolor="black" stroked="f">
              <v:path arrowok="t"/>
            </v:shape>
            <v:shape id="_x0000_s12441" style="position:absolute;left:2242;top:1567;width:3186;height:2819" coordorigin="2242,1567" coordsize="3186,2819" path="m4345,2525r-1,2l4346,2528r-1,-3xe" fillcolor="black" stroked="f">
              <v:path arrowok="t"/>
            </v:shape>
            <v:shape id="_x0000_s12440" style="position:absolute;left:2242;top:1567;width:3186;height:2819" coordorigin="2242,1567" coordsize="3186,2819" path="m4411,2550r-10,-2l4404,2554r7,-4xe" fillcolor="black" stroked="f">
              <v:path arrowok="t"/>
            </v:shape>
            <v:shape id="_x0000_s12439" style="position:absolute;left:2242;top:1567;width:3186;height:2819" coordorigin="2242,1567" coordsize="3186,2819" path="m4352,2545r-10,4l4346,2550r6,-5xe" fillcolor="black" stroked="f">
              <v:path arrowok="t"/>
            </v:shape>
            <v:shape id="_x0000_s12438" style="position:absolute;left:2242;top:1567;width:3186;height:2819" coordorigin="2242,1567" coordsize="3186,2819" path="m4399,2578r-1,l4399,2578xe" fillcolor="black" stroked="f">
              <v:path arrowok="t"/>
            </v:shape>
            <v:shape id="_x0000_s12437" style="position:absolute;left:2242;top:1567;width:3186;height:2819" coordorigin="2242,1567" coordsize="3186,2819" path="m4464,2598r-1,-2l4464,2598r,xe" fillcolor="black" stroked="f">
              <v:path arrowok="t"/>
            </v:shape>
            <v:shape id="_x0000_s12436" style="position:absolute;left:2242;top:1567;width:3186;height:2819" coordorigin="2242,1567" coordsize="3186,2819" path="m4459,2591r-5,7l4454,2598r5,-7xe" fillcolor="black" stroked="f">
              <v:path arrowok="t"/>
            </v:shape>
            <v:shape id="_x0000_s12435" style="position:absolute;left:2242;top:1567;width:3186;height:2819" coordorigin="2242,1567" coordsize="3186,2819" path="m4323,2530r-1,l4323,2531r,-1xe" fillcolor="black" stroked="f">
              <v:path arrowok="t"/>
            </v:shape>
            <v:shape id="_x0000_s12434" style="position:absolute;left:2242;top:1567;width:3186;height:2819" coordorigin="2242,1567" coordsize="3186,2819" path="m4316,2537r-5,l4315,2540r1,-3xe" fillcolor="black" stroked="f">
              <v:path arrowok="t"/>
            </v:shape>
            <v:shape id="_x0000_s12433" style="position:absolute;left:2242;top:1567;width:3186;height:2819" coordorigin="2242,1567" coordsize="3186,2819" path="m4311,2523r-1,l4309,2524r2,-1xe" fillcolor="black" stroked="f">
              <v:path arrowok="t"/>
            </v:shape>
            <v:shape id="_x0000_s12432" style="position:absolute;left:2242;top:1567;width:3186;height:2819" coordorigin="2242,1567" coordsize="3186,2819" path="m4390,2565r-2,4l4390,2565xe" fillcolor="black" stroked="f">
              <v:path arrowok="t"/>
            </v:shape>
            <v:shape id="_x0000_s12431" style="position:absolute;left:2242;top:1567;width:3186;height:2819" coordorigin="2242,1567" coordsize="3186,2819" path="m4415,2582r-5,l4414,2584r1,-2xe" fillcolor="black" stroked="f">
              <v:path arrowok="t"/>
            </v:shape>
            <v:shape id="_x0000_s12430" style="position:absolute;left:2242;top:1567;width:3186;height:2819" coordorigin="2242,1567" coordsize="3186,2819" path="m4285,2549r-1,l4279,2554r6,-5xe" fillcolor="black" stroked="f">
              <v:path arrowok="t"/>
            </v:shape>
            <v:shape id="_x0000_s12429" style="position:absolute;left:2242;top:1567;width:3186;height:2819" coordorigin="2242,1567" coordsize="3186,2819" path="m4296,2546r,-1l4295,2547r1,-1xe" fillcolor="black" stroked="f">
              <v:path arrowok="t"/>
            </v:shape>
            <v:shape id="_x0000_s12428" style="position:absolute;left:2242;top:1567;width:3186;height:2819" coordorigin="2242,1567" coordsize="3186,2819" path="m4315,2563r-1,l4314,2565r1,-2xe" fillcolor="black" stroked="f">
              <v:path arrowok="t"/>
            </v:shape>
            <v:shape id="_x0000_s12427" style="position:absolute;left:2242;top:1567;width:3186;height:2819" coordorigin="2242,1567" coordsize="3186,2819" path="m4334,2556r-10,l4323,2567r11,-11xe" fillcolor="black" stroked="f">
              <v:path arrowok="t"/>
            </v:shape>
            <v:shape id="_x0000_s12426" style="position:absolute;left:2242;top:1567;width:3186;height:2819" coordorigin="2242,1567" coordsize="3186,2819" path="m4447,2620r-1,l4442,2623r5,-3xe" fillcolor="black" stroked="f">
              <v:path arrowok="t"/>
            </v:shape>
            <v:shape id="_x0000_s12425" style="position:absolute;left:2242;top:1567;width:3186;height:2819" coordorigin="2242,1567" coordsize="3186,2819" path="m4462,2630r-2,-1l4457,2640r5,-10xe" fillcolor="black" stroked="f">
              <v:path arrowok="t"/>
            </v:shape>
            <v:shape id="_x0000_s12424" style="position:absolute;left:2242;top:1567;width:3186;height:2819" coordorigin="2242,1567" coordsize="3186,2819" path="m4268,2571r-3,l4265,2576r3,-5xe" fillcolor="black" stroked="f">
              <v:path arrowok="t"/>
            </v:shape>
            <v:shape id="_x0000_s12423" style="position:absolute;left:2242;top:1567;width:3186;height:2819" coordorigin="2242,1567" coordsize="3186,2819" path="m4465,2625r-1,-5l4462,2627r3,-2xe" fillcolor="black" stroked="f">
              <v:path arrowok="t"/>
            </v:shape>
            <v:shape id="_x0000_s12422" style="position:absolute;left:2242;top:1567;width:3186;height:2819" coordorigin="2242,1567" coordsize="3186,2819" path="m4331,2900r-7,-4l4332,2913r-1,-13xe" fillcolor="black" stroked="f">
              <v:path arrowok="t"/>
            </v:shape>
            <v:shape id="_x0000_s12421" style="position:absolute;left:2242;top:1567;width:3186;height:2819" coordorigin="2242,1567" coordsize="3186,2819" path="m4449,2610r-9,6l4440,2618r9,-8xe" fillcolor="black" stroked="f">
              <v:path arrowok="t"/>
            </v:shape>
            <v:shape id="_x0000_s12420" style="position:absolute;left:2242;top:1567;width:3186;height:2819" coordorigin="2242,1567" coordsize="3186,2819" path="m4453,2637r-2,-1l4449,2646r4,-9xe" fillcolor="black" stroked="f">
              <v:path arrowok="t"/>
            </v:shape>
            <v:shape id="_x0000_s12419" style="position:absolute;left:2242;top:1567;width:3186;height:2819" coordorigin="2242,1567" coordsize="3186,2819" path="m4476,2647r-1,2l4476,2647xe" fillcolor="black" stroked="f">
              <v:path arrowok="t"/>
            </v:shape>
            <v:shape id="_x0000_s12418" style="position:absolute;left:2242;top:1567;width:3186;height:2819" coordorigin="2242,1567" coordsize="3186,2819" path="m4347,2593r-2,6l4347,2593xe" fillcolor="black" stroked="f">
              <v:path arrowok="t"/>
            </v:shape>
            <v:shape id="_x0000_s12417" style="position:absolute;left:2242;top:1567;width:3186;height:2819" coordorigin="2242,1567" coordsize="3186,2819" path="m4422,2641r-3,-1l4420,2645r2,-4xe" fillcolor="black" stroked="f">
              <v:path arrowok="t"/>
            </v:shape>
            <v:shape id="_x0000_s12416" style="position:absolute;left:2242;top:1567;width:3186;height:2819" coordorigin="2242,1567" coordsize="3186,2819" path="m4333,2854r-2,1l4331,2861r2,-7xe" fillcolor="black" stroked="f">
              <v:path arrowok="t"/>
            </v:shape>
            <v:shape id="_x0000_s12415" style="position:absolute;left:2242;top:1567;width:3186;height:2819" coordorigin="2242,1567" coordsize="3186,2819" path="m4336,2827r,7l4336,2834r,-7xe" fillcolor="black" stroked="f">
              <v:path arrowok="t"/>
            </v:shape>
            <v:shape id="_x0000_s12414" style="position:absolute;left:2242;top:1567;width:3186;height:2819" coordorigin="2242,1567" coordsize="3186,2819" path="m4426,2614r,2l4426,2617r,-3xe" fillcolor="black" stroked="f">
              <v:path arrowok="t"/>
            </v:shape>
            <v:shape id="_x0000_s12413" style="position:absolute;left:2242;top:1567;width:3186;height:2819" coordorigin="2242,1567" coordsize="3186,2819" path="m4451,2654r,-1l4445,2659r6,-5xe" fillcolor="black" stroked="f">
              <v:path arrowok="t"/>
            </v:shape>
            <v:shape id="_x0000_s12412" style="position:absolute;left:2242;top:1567;width:3186;height:2819" coordorigin="2242,1567" coordsize="3186,2819" path="m4469,2637r-12,10l4463,2650r6,-13xe" fillcolor="black" stroked="f">
              <v:path arrowok="t"/>
            </v:shape>
            <v:shape id="_x0000_s12411" style="position:absolute;left:2242;top:1567;width:3186;height:2819" coordorigin="2242,1567" coordsize="3186,2819" path="m4289,2597r-2,-1l4287,2599r2,-2xe" fillcolor="black" stroked="f">
              <v:path arrowok="t"/>
            </v:shape>
            <v:shape id="_x0000_s12410" style="position:absolute;left:2242;top:1567;width:3186;height:2819" coordorigin="2242,1567" coordsize="3186,2819" path="m4308,2596r-2,l4305,2601r3,-5xe" fillcolor="black" stroked="f">
              <v:path arrowok="t"/>
            </v:shape>
            <v:shape id="_x0000_s12409" style="position:absolute;left:2242;top:1567;width:3186;height:2819" coordorigin="2242,1567" coordsize="3186,2819" path="m4358,2627r1,-4l4349,2630r9,-3xe" fillcolor="black" stroked="f">
              <v:path arrowok="t"/>
            </v:shape>
            <v:shape id="_x0000_s12408" style="position:absolute;left:2242;top:1567;width:3186;height:2819" coordorigin="2242,1567" coordsize="3186,2819" path="m4375,2612r-2,-2l4372,2618r3,-6xe" fillcolor="black" stroked="f">
              <v:path arrowok="t"/>
            </v:shape>
            <v:shape id="_x0000_s12407" style="position:absolute;left:2242;top:1567;width:3186;height:2819" coordorigin="2242,1567" coordsize="3186,2819" path="m4215,2583r-2,l4213,2589r2,-6xe" fillcolor="black" stroked="f">
              <v:path arrowok="t"/>
            </v:shape>
            <v:shape id="_x0000_s12406" style="position:absolute;left:2242;top:1567;width:3186;height:2819" coordorigin="2242,1567" coordsize="3186,2819" path="m4478,2677r-2,-3l4475,2681r3,-4xe" fillcolor="black" stroked="f">
              <v:path arrowok="t"/>
            </v:shape>
            <v:shape id="_x0000_s12405" style="position:absolute;left:2242;top:1567;width:3186;height:2819" coordorigin="2242,1567" coordsize="3186,2819" path="m4955,2859r2,4l4965,2865r-10,-6xe" fillcolor="black" stroked="f">
              <v:path arrowok="t"/>
            </v:shape>
            <v:shape id="_x0000_s12404" style="position:absolute;left:2242;top:1567;width:3186;height:2819" coordorigin="2242,1567" coordsize="3186,2819" path="m4030,3454r-5,l4034,3457r-4,-3xe" fillcolor="black" stroked="f">
              <v:path arrowok="t"/>
            </v:shape>
            <v:shape id="_x0000_s12403" style="position:absolute;left:2242;top:1567;width:3186;height:2819" coordorigin="2242,1567" coordsize="3186,2819" path="m3996,3444r-2,5l3996,3444xe" fillcolor="black" stroked="f">
              <v:path arrowok="t"/>
            </v:shape>
            <v:shape id="_x0000_s12402" style="position:absolute;left:2242;top:1567;width:3186;height:2819" coordorigin="2242,1567" coordsize="3186,2819" path="m3994,3449r-9,2l3987,3453r7,-4xe" fillcolor="black" stroked="f">
              <v:path arrowok="t"/>
            </v:shape>
            <v:shape id="_x0000_s12401" style="position:absolute;left:2242;top:1567;width:3186;height:2819" coordorigin="2242,1567" coordsize="3186,2819" path="m3964,3445r-20,1l3963,3449r1,-4xe" fillcolor="black" stroked="f">
              <v:path arrowok="t"/>
            </v:shape>
            <v:shape id="_x0000_s12400" style="position:absolute;left:2242;top:1567;width:3186;height:2819" coordorigin="2242,1567" coordsize="3186,2819" path="m3831,3428r-8,-3l3826,3429r5,-1xe" fillcolor="black" stroked="f">
              <v:path arrowok="t"/>
            </v:shape>
            <v:shape id="_x0000_s12399" style="position:absolute;left:2242;top:1567;width:3186;height:2819" coordorigin="2242,1567" coordsize="3186,2819" path="m4525,2723r,-4l4523,2724r2,-1xe" fillcolor="black" stroked="f">
              <v:path arrowok="t"/>
            </v:shape>
            <v:shape id="_x0000_s12398" style="position:absolute;left:2242;top:1567;width:3186;height:2819" coordorigin="2242,1567" coordsize="3186,2819" path="m4423,2986r-6,2l4418,2989r5,-3xe" fillcolor="black" stroked="f">
              <v:path arrowok="t"/>
            </v:shape>
            <v:shape id="_x0000_s12397" style="position:absolute;left:2242;top:1567;width:3186;height:2819" coordorigin="2242,1567" coordsize="3186,2819" path="m4518,2722r-3,-1l4516,2727r2,-5xe" fillcolor="black" stroked="f">
              <v:path arrowok="t"/>
            </v:shape>
            <v:shape id="_x0000_s12396" style="position:absolute;left:2242;top:1567;width:3186;height:2819" coordorigin="2242,1567" coordsize="3186,2819" path="m4062,2608r-5,1l4054,2611r8,-3xe" fillcolor="black" stroked="f">
              <v:path arrowok="t"/>
            </v:shape>
            <v:shape id="_x0000_s12395" style="position:absolute;left:2242;top:1567;width:3186;height:2819" coordorigin="2242,1567" coordsize="3186,2819" path="m4582,2857r-3,7l4582,2865r,-8xe" fillcolor="black" stroked="f">
              <v:path arrowok="t"/>
            </v:shape>
            <v:shape id="_x0000_s12394" style="position:absolute;left:2242;top:1567;width:3186;height:2819" coordorigin="2242,1567" coordsize="3186,2819" path="m4477,2829r1,-8l4473,2833r4,-4xe" fillcolor="black" stroked="f">
              <v:path arrowok="t"/>
            </v:shape>
            <v:shape id="_x0000_s12393" style="position:absolute;left:2242;top:1567;width:3186;height:2819" coordorigin="2242,1567" coordsize="3186,2819" path="m4504,2847r,-4l4502,2849r2,-2xe" fillcolor="black" stroked="f">
              <v:path arrowok="t"/>
            </v:shape>
            <v:shape id="_x0000_s12392" style="position:absolute;left:2242;top:1567;width:3186;height:2819" coordorigin="2242,1567" coordsize="3186,2819" path="m4845,2980r-3,-5l4840,2982r5,-2xe" fillcolor="black" stroked="f">
              <v:path arrowok="t"/>
            </v:shape>
            <v:shape id="_x0000_s12391" style="position:absolute;left:2242;top:1567;width:3186;height:2819" coordorigin="2242,1567" coordsize="3186,2819" path="m4580,2888r1,-14l4578,2889r2,-1xe" fillcolor="black" stroked="f">
              <v:path arrowok="t"/>
            </v:shape>
            <v:shape id="_x0000_s12390" style="position:absolute;left:2242;top:1567;width:3186;height:2819" coordorigin="2242,1567" coordsize="3186,2819" path="m4609,3508r,4l4609,3513r,-5xe" fillcolor="black" stroked="f">
              <v:path arrowok="t"/>
            </v:shape>
            <v:shape id="_x0000_s12389" style="position:absolute;left:2242;top:1567;width:3186;height:2819" coordorigin="2242,1567" coordsize="3186,2819" path="m4608,3516r-1,3l4604,3526r4,-10xe" fillcolor="black" stroked="f">
              <v:path arrowok="t"/>
            </v:shape>
            <v:shape id="_x0000_s12388" style="position:absolute;left:2242;top:1567;width:3186;height:2819" coordorigin="2242,1567" coordsize="3186,2819" path="m4645,3216r4,-16l4632,3220r13,-4xe" fillcolor="black" stroked="f">
              <v:path arrowok="t"/>
            </v:shape>
            <v:shape id="_x0000_s12387" style="position:absolute;left:2242;top:1567;width:3186;height:2819" coordorigin="2242,1567" coordsize="3186,2819" path="m4342,2817r-3,9l4345,2826r-3,-9xe" fillcolor="black" stroked="f">
              <v:path arrowok="t"/>
            </v:shape>
            <v:shape id="_x0000_s12386" style="position:absolute;left:2242;top:1567;width:3186;height:2819" coordorigin="2242,1567" coordsize="3186,2819" path="m4776,2951r-4,-2l4772,2952r4,-1xe" fillcolor="black" stroked="f">
              <v:path arrowok="t"/>
            </v:shape>
            <v:shape id="_x0000_s12385" style="position:absolute;left:2242;top:1567;width:3186;height:2819" coordorigin="2242,1567" coordsize="3186,2819" path="m4390,2851r-1,-3l4387,2854r3,-3xe" fillcolor="black" stroked="f">
              <v:path arrowok="t"/>
            </v:shape>
            <v:shape id="_x0000_s12384" style="position:absolute;left:2242;top:1567;width:3186;height:2819" coordorigin="2242,1567" coordsize="3186,2819" path="m4809,2954r-4,-2l4808,2957r1,-3xe" fillcolor="black" stroked="f">
              <v:path arrowok="t"/>
            </v:shape>
            <v:shape id="_x0000_s12383" style="position:absolute;left:2242;top:1567;width:3186;height:2819" coordorigin="2242,1567" coordsize="3186,2819" path="m4546,2927r1,l4546,2927xe" fillcolor="black" stroked="f">
              <v:path arrowok="t"/>
            </v:shape>
            <v:shape id="_x0000_s12382" style="position:absolute;left:2242;top:1567;width:3186;height:2819" coordorigin="2242,1567" coordsize="3186,2819" path="m4892,3026r,1l4893,3027r-1,-1xe" fillcolor="black" stroked="f">
              <v:path arrowok="t"/>
            </v:shape>
            <v:shape id="_x0000_s12381" style="position:absolute;left:2242;top:1567;width:3186;height:2819" coordorigin="2242,1567" coordsize="3186,2819" path="m4837,3007r-3,-1l4835,3011r2,-4xe" fillcolor="black" stroked="f">
              <v:path arrowok="t"/>
            </v:shape>
            <v:shape id="_x0000_s12380" style="position:absolute;left:2242;top:1567;width:3186;height:2819" coordorigin="2242,1567" coordsize="3186,2819" path="m4420,2876r-1,-1l4416,2886r4,-10xe" fillcolor="black" stroked="f">
              <v:path arrowok="t"/>
            </v:shape>
            <v:shape id="_x0000_s12379" style="position:absolute;left:2242;top:1567;width:3186;height:2819" coordorigin="2242,1567" coordsize="3186,2819" path="m4473,2845r,-1l4471,2848r2,-3xe" fillcolor="black" stroked="f">
              <v:path arrowok="t"/>
            </v:shape>
            <v:shape id="_x0000_s12378" style="position:absolute;left:2242;top:1567;width:3186;height:2819" coordorigin="2242,1567" coordsize="3186,2819" path="m4562,2931r-2,7l4565,2943r-3,-12xe" fillcolor="black" stroked="f">
              <v:path arrowok="t"/>
            </v:shape>
            <v:shape id="_x0000_s12377" style="position:absolute;left:2242;top:1567;width:3186;height:2819" coordorigin="2242,1567" coordsize="3186,2819" path="m4755,3336r-2,l4754,3338r1,-2xe" fillcolor="black" stroked="f">
              <v:path arrowok="t"/>
            </v:shape>
            <v:shape id="_x0000_s12376" style="position:absolute;left:2242;top:1567;width:3186;height:2819" coordorigin="2242,1567" coordsize="3186,2819" path="m4549,3122r-5,-3l4548,3124r1,-2xe" fillcolor="black" stroked="f">
              <v:path arrowok="t"/>
            </v:shape>
            <v:shape id="_x0000_s12375" style="position:absolute;left:2242;top:1567;width:3186;height:2819" coordorigin="2242,1567" coordsize="3186,2819" path="m4535,3114r-3,-3l4533,3115r2,-1xe" fillcolor="black" stroked="f">
              <v:path arrowok="t"/>
            </v:shape>
            <v:shape id="_x0000_s12374" style="position:absolute;left:2242;top:1567;width:3186;height:2819" coordorigin="2242,1567" coordsize="3186,2819" path="m4531,3112r,-1l4518,3119r13,-7xe" fillcolor="black" stroked="f">
              <v:path arrowok="t"/>
            </v:shape>
            <v:shape id="_x0000_s12373" style="position:absolute;left:2242;top:1567;width:3186;height:2819" coordorigin="2242,1567" coordsize="3186,2819" path="m4511,3114r-2,2l4508,3119r3,-5xe" fillcolor="black" stroked="f">
              <v:path arrowok="t"/>
            </v:shape>
            <v:shape id="_x0000_s12372" style="position:absolute;left:2242;top:1567;width:3186;height:2819" coordorigin="2242,1567" coordsize="3186,2819" path="m4511,3129r-1,3l4511,3129xe" fillcolor="black" stroked="f">
              <v:path arrowok="t"/>
            </v:shape>
            <v:shape id="_x0000_s12371" style="position:absolute;left:2242;top:1567;width:3186;height:2819" coordorigin="2242,1567" coordsize="3186,2819" path="m4524,3158r-5,-1l4524,3158r,xe" fillcolor="black" stroked="f">
              <v:path arrowok="t"/>
            </v:shape>
            <v:shape id="_x0000_s12370" style="position:absolute;left:2242;top:1567;width:3186;height:2819" coordorigin="2242,1567" coordsize="3186,2819" path="m4498,2922r-2,-6l4496,2924r2,-2xe" fillcolor="black" stroked="f">
              <v:path arrowok="t"/>
            </v:shape>
            <v:shape id="_x0000_s12369" style="position:absolute;left:2242;top:1567;width:3186;height:2819" coordorigin="2242,1567" coordsize="3186,2819" path="m4485,2871r-4,l4479,2876r6,-5xe" fillcolor="black" stroked="f">
              <v:path arrowok="t"/>
            </v:shape>
            <v:shape id="_x0000_s12368" style="position:absolute;left:2242;top:1567;width:3186;height:2819" coordorigin="2242,1567" coordsize="3186,2819" path="m4842,3050r2,-10l4835,3050r7,xe" fillcolor="black" stroked="f">
              <v:path arrowok="t"/>
            </v:shape>
            <v:shape id="_x0000_s12367" style="position:absolute;left:2242;top:1567;width:3186;height:2819" coordorigin="2242,1567" coordsize="3186,2819" path="m4390,2886r-3,-14l4389,2889r1,-3xe" fillcolor="black" stroked="f">
              <v:path arrowok="t"/>
            </v:shape>
            <v:shape id="_x0000_s12366" style="position:absolute;left:2242;top:1567;width:3186;height:2819" coordorigin="2242,1567" coordsize="3186,2819" path="m4783,3023r-1,-2l4781,3027r2,-4xe" fillcolor="black" stroked="f">
              <v:path arrowok="t"/>
            </v:shape>
            <v:shape id="_x0000_s12365" style="position:absolute;left:2242;top:1567;width:3186;height:2819" coordorigin="2242,1567" coordsize="3186,2819" path="m4198,3359r-5,-16l4197,3361r1,-2xe" fillcolor="black" stroked="f">
              <v:path arrowok="t"/>
            </v:shape>
            <v:shape id="_x0000_s12364" style="position:absolute;left:2242;top:1567;width:3186;height:2819" coordorigin="2242,1567" coordsize="3186,2819" path="m4193,3343r-2,8l4193,3370r,-27xe" fillcolor="black" stroked="f">
              <v:path arrowok="t"/>
            </v:shape>
            <v:shape id="_x0000_s12363" style="position:absolute;left:2242;top:1567;width:3186;height:2819" coordorigin="2242,1567" coordsize="3186,2819" path="m4192,3396r-4,-8l4188,3402r4,-6xe" fillcolor="black" stroked="f">
              <v:path arrowok="t"/>
            </v:shape>
            <v:shape id="_x0000_s12362" style="position:absolute;left:2242;top:1567;width:3186;height:2819" coordorigin="2242,1567" coordsize="3186,2819" path="m4195,3388r-2,5l4195,3388xe" fillcolor="black" stroked="f">
              <v:path arrowok="t"/>
            </v:shape>
            <v:shape id="_x0000_s12361" style="position:absolute;left:2242;top:1567;width:3186;height:2819" coordorigin="2242,1567" coordsize="3186,2819" path="m4450,2864r-3,-1l4449,2867r1,-3xe" fillcolor="black" stroked="f">
              <v:path arrowok="t"/>
            </v:shape>
            <v:shape id="_x0000_s12360" style="position:absolute;left:2242;top:1567;width:3186;height:2819" coordorigin="2242,1567" coordsize="3186,2819" path="m4445,2912r-2,6l4447,2922r-2,-10xe" fillcolor="black" stroked="f">
              <v:path arrowok="t"/>
            </v:shape>
            <v:shape id="_x0000_s12359" style="position:absolute;left:2242;top:1567;width:3186;height:2819" coordorigin="2242,1567" coordsize="3186,2819" path="m4790,3038r-2,-1l4786,3047r4,-9xe" fillcolor="black" stroked="f">
              <v:path arrowok="t"/>
            </v:shape>
            <v:shape id="_x0000_s12358" style="position:absolute;left:2242;top:1567;width:3186;height:2819" coordorigin="2242,1567" coordsize="3186,2819" path="m4791,2994r-3,3l4788,2998r3,-4xe" fillcolor="black" stroked="f">
              <v:path arrowok="t"/>
            </v:shape>
            <v:shape id="_x0000_s12357" style="position:absolute;left:2242;top:1567;width:3186;height:2819" coordorigin="2242,1567" coordsize="3186,2819" path="m4589,3522r-7,23l4584,3546r5,-24xe" fillcolor="black" stroked="f">
              <v:path arrowok="t"/>
            </v:shape>
            <v:shape id="_x0000_s12356" style="position:absolute;left:2242;top:1567;width:3186;height:2819" coordorigin="2242,1567" coordsize="3186,2819" path="m4598,3483r-5,12l4584,3520r14,-37xe" fillcolor="black" stroked="f">
              <v:path arrowok="t"/>
            </v:shape>
            <v:shape id="_x0000_s12355" style="position:absolute;left:2242;top:1567;width:3186;height:2819" coordorigin="2242,1567" coordsize="3186,2819" path="m4588,3617r-1,-3l4587,3619r1,-2xe" fillcolor="black" stroked="f">
              <v:path arrowok="t"/>
            </v:shape>
            <v:shape id="_x0000_s12354" style="position:absolute;left:2242;top:1567;width:3186;height:2819" coordorigin="2242,1567" coordsize="3186,2819" path="m4785,3011r-4,5l4783,3016r2,-5xe" fillcolor="black" stroked="f">
              <v:path arrowok="t"/>
            </v:shape>
            <v:shape id="_x0000_s12353" style="position:absolute;left:2242;top:1567;width:3186;height:2819" coordorigin="2242,1567" coordsize="3186,2819" path="m4432,2909r-1,-12l4431,2912r1,-3xe" fillcolor="black" stroked="f">
              <v:path arrowok="t"/>
            </v:shape>
            <v:shape id="_x0000_s12352" style="position:absolute;left:2242;top:1567;width:3186;height:2819" coordorigin="2242,1567" coordsize="3186,2819" path="m4431,2897r-4,16l4427,2916r4,-19xe" fillcolor="black" stroked="f">
              <v:path arrowok="t"/>
            </v:shape>
            <v:shape id="_x0000_s12351" style="position:absolute;left:2242;top:1567;width:3186;height:2819" coordorigin="2242,1567" coordsize="3186,2819" path="m4412,2919r-6,-17l4410,2921r2,-2xe" fillcolor="black" stroked="f">
              <v:path arrowok="t"/>
            </v:shape>
            <v:shape id="_x0000_s12350" style="position:absolute;left:2242;top:1567;width:3186;height:2819" coordorigin="2242,1567" coordsize="3186,2819" path="m4497,2941r-5,l4491,2947r6,-6xe" fillcolor="black" stroked="f">
              <v:path arrowok="t"/>
            </v:shape>
            <v:shape id="_x0000_s12349" style="position:absolute;left:2242;top:1567;width:3186;height:2819" coordorigin="2242,1567" coordsize="3186,2819" path="m4582,3006r-6,2l4573,3013r9,-7xe" fillcolor="black" stroked="f">
              <v:path arrowok="t"/>
            </v:shape>
            <v:shape id="_x0000_s12348" style="position:absolute;left:2242;top:1567;width:3186;height:2819" coordorigin="2242,1567" coordsize="3186,2819" path="m4573,3012r-1,-5l4561,3027r12,-15xe" fillcolor="black" stroked="f">
              <v:path arrowok="t"/>
            </v:shape>
            <v:shape id="_x0000_s12347" style="position:absolute;left:2242;top:1567;width:3186;height:2819" coordorigin="2242,1567" coordsize="3186,2819" path="m4795,3055r-2,-2l4791,3065r4,-10xe" fillcolor="black" stroked="f">
              <v:path arrowok="t"/>
            </v:shape>
            <v:shape id="_x0000_s12346" style="position:absolute;left:2242;top:1567;width:3186;height:2819" coordorigin="2242,1567" coordsize="3186,2819" path="m4461,2943r-8,-1l4450,2950r11,-7xe" fillcolor="black" stroked="f">
              <v:path arrowok="t"/>
            </v:shape>
            <v:shape id="_x0000_s12345" style="position:absolute;left:2242;top:1567;width:3186;height:2819" coordorigin="2242,1567" coordsize="3186,2819" path="m4551,2963r-1,-3l4542,2974r9,-11xe" fillcolor="black" stroked="f">
              <v:path arrowok="t"/>
            </v:shape>
            <v:shape id="_x0000_s12344" style="position:absolute;left:2242;top:1567;width:3186;height:2819" coordorigin="2242,1567" coordsize="3186,2819" path="m4800,3068r-4,8l4796,3079r4,-11xe" fillcolor="black" stroked="f">
              <v:path arrowok="t"/>
            </v:shape>
            <v:shape id="_x0000_s12343" style="position:absolute;left:2242;top:1567;width:3186;height:2819" coordorigin="2242,1567" coordsize="3186,2819" path="m4427,2830r-1,-4l4418,2850r9,-20xe" fillcolor="black" stroked="f">
              <v:path arrowok="t"/>
            </v:shape>
            <v:shape id="_x0000_s12342" style="position:absolute;left:2242;top:1567;width:3186;height:2819" coordorigin="2242,1567" coordsize="3186,2819" path="m4422,2831r-7,18l4407,2874r15,-43xe" fillcolor="black" stroked="f">
              <v:path arrowok="t"/>
            </v:shape>
            <v:shape id="_x0000_s12341" style="position:absolute;left:2242;top:1567;width:3186;height:2819" coordorigin="2242,1567" coordsize="3186,2819" path="m4608,2993r-3,-1l4605,2997r3,-4xe" fillcolor="black" stroked="f">
              <v:path arrowok="t"/>
            </v:shape>
            <v:shape id="_x0000_s12340" style="position:absolute;left:2242;top:1567;width:3186;height:2819" coordorigin="2242,1567" coordsize="3186,2819" path="m4594,3007r-3,-1l4593,3009r1,-2xe" fillcolor="black" stroked="f">
              <v:path arrowok="t"/>
            </v:shape>
            <v:shape id="_x0000_s12339" style="position:absolute;left:2242;top:1567;width:3186;height:2819" coordorigin="2242,1567" coordsize="3186,2819" path="m4594,3007r-1,2l4595,3010r-1,-3xe" fillcolor="black" stroked="f">
              <v:path arrowok="t"/>
            </v:shape>
            <v:shape id="_x0000_s12338" style="position:absolute;left:2242;top:1567;width:3186;height:2819" coordorigin="2242,1567" coordsize="3186,2819" path="m4943,3127r-19,2l4933,3132r10,-5xe" fillcolor="black" stroked="f">
              <v:path arrowok="t"/>
            </v:shape>
            <v:shape id="_x0000_s12337" style="position:absolute;left:2242;top:1567;width:3186;height:2819" coordorigin="2242,1567" coordsize="3186,2819" path="m4910,3119r-4,-1l4909,3121r1,-2xe" fillcolor="black" stroked="f">
              <v:path arrowok="t"/>
            </v:shape>
            <v:shape id="_x0000_s12336" style="position:absolute;left:2242;top:1567;width:3186;height:2819" coordorigin="2242,1567" coordsize="3186,2819" path="m4526,2923r6,15l4533,2939r-7,-16xe" fillcolor="black" stroked="f">
              <v:path arrowok="t"/>
            </v:shape>
            <v:shape id="_x0000_s12335" style="position:absolute;left:2242;top:1567;width:3186;height:2819" coordorigin="2242,1567" coordsize="3186,2819" path="m4526,2933r2,6l4533,2939r-7,-6xe" fillcolor="black" stroked="f">
              <v:path arrowok="t"/>
            </v:shape>
            <v:shape id="_x0000_s12334" style="position:absolute;left:2242;top:1567;width:3186;height:2819" coordorigin="2242,1567" coordsize="3186,2819" path="m4533,2939r1,1l4536,2941r-3,-2xe" fillcolor="black" stroked="f">
              <v:path arrowok="t"/>
            </v:shape>
            <v:shape id="_x0000_s12333" style="position:absolute;left:2242;top:1567;width:3186;height:2819" coordorigin="2242,1567" coordsize="3186,2819" path="m4675,3049r1,-7l4669,3051r6,-2xe" fillcolor="black" stroked="f">
              <v:path arrowok="t"/>
            </v:shape>
            <v:shape id="_x0000_s12332" style="position:absolute;left:2242;top:1567;width:3186;height:2819" coordorigin="2242,1567" coordsize="3186,2819" path="m4637,3126r-1,l4637,3126xe" fillcolor="black" stroked="f">
              <v:path arrowok="t"/>
            </v:shape>
            <v:shape id="_x0000_s12331" style="position:absolute;left:2242;top:1567;width:3186;height:2819" coordorigin="2242,1567" coordsize="3186,2819" path="m4633,3006r-3,-1l4629,3012r4,-6xe" fillcolor="black" stroked="f">
              <v:path arrowok="t"/>
            </v:shape>
            <v:shape id="_x0000_s12330" style="position:absolute;left:2242;top:1567;width:3186;height:2819" coordorigin="2242,1567" coordsize="3186,2819" path="m4635,3007r-2,-1l4632,3014r3,-7xe" fillcolor="black" stroked="f">
              <v:path arrowok="t"/>
            </v:shape>
            <v:shape id="_x0000_s12329" style="position:absolute;left:2242;top:1567;width:3186;height:2819" coordorigin="2242,1567" coordsize="3186,2819" path="m4866,3100r-1,4l4866,3100xe" fillcolor="black" stroked="f">
              <v:path arrowok="t"/>
            </v:shape>
            <v:shape id="_x0000_s12328" style="position:absolute;left:2242;top:1567;width:3186;height:2819" coordorigin="2242,1567" coordsize="3186,2819" path="m4873,3110r-2,5l4873,3110xe" fillcolor="black" stroked="f">
              <v:path arrowok="t"/>
            </v:shape>
            <v:shape id="_x0000_s12327" style="position:absolute;left:2242;top:1567;width:3186;height:2819" coordorigin="2242,1567" coordsize="3186,2819" path="m4367,2933r-9,-3l4365,2939r2,-6xe" fillcolor="black" stroked="f">
              <v:path arrowok="t"/>
            </v:shape>
            <v:shape id="_x0000_s12326" style="position:absolute;left:2242;top:1567;width:3186;height:2819" coordorigin="2242,1567" coordsize="3186,2819" path="m4404,2955r-3,8l4404,2955xe" fillcolor="black" stroked="f">
              <v:path arrowok="t"/>
            </v:shape>
            <v:shape id="_x0000_s12325" style="position:absolute;left:2242;top:1567;width:3186;height:2819" coordorigin="2242,1567" coordsize="3186,2819" path="m4615,3005r-3,-1l4610,3017r5,-12xe" fillcolor="black" stroked="f">
              <v:path arrowok="t"/>
            </v:shape>
            <v:shape id="_x0000_s12324" style="position:absolute;left:2242;top:1567;width:3186;height:2819" coordorigin="2242,1567" coordsize="3186,2819" path="m4297,2912r-2,3l4295,2918r2,-6xe" fillcolor="black" stroked="f">
              <v:path arrowok="t"/>
            </v:shape>
            <v:shape id="_x0000_s12323" style="position:absolute;left:2242;top:1567;width:3186;height:2819" coordorigin="2242,1567" coordsize="3186,2819" path="m4317,2842r-1,-1l4316,2843r1,-1xe" fillcolor="black" stroked="f">
              <v:path arrowok="t"/>
            </v:shape>
            <v:shape id="_x0000_s12322" style="position:absolute;left:2242;top:1567;width:3186;height:2819" coordorigin="2242,1567" coordsize="3186,2819" path="m4338,2885r-2,6l4339,2892r-1,-7xe" fillcolor="black" stroked="f">
              <v:path arrowok="t"/>
            </v:shape>
            <v:shape id="_x0000_s12321" style="position:absolute;left:2242;top:1567;width:3186;height:2819" coordorigin="2242,1567" coordsize="3186,2819" path="m4407,2596r-1,-1l4401,2602r6,-6xe" fillcolor="black" stroked="f">
              <v:path arrowok="t"/>
            </v:shape>
            <v:shape id="_x0000_s12320" style="position:absolute;left:2242;top:1567;width:3186;height:2819" coordorigin="2242,1567" coordsize="3186,2819" path="m2642,3161r-5,12l2635,3181r7,-20xe" fillcolor="black" stroked="f">
              <v:path arrowok="t"/>
            </v:shape>
            <v:shape id="_x0000_s12319" style="position:absolute;left:2242;top:1567;width:3186;height:2819" coordorigin="2242,1567" coordsize="3186,2819" path="m3013,2682r-2,l3011,2685r2,-3xe" fillcolor="black" stroked="f">
              <v:path arrowok="t"/>
            </v:shape>
            <v:shape id="_x0000_s12318" style="position:absolute;left:2242;top:1567;width:3186;height:2819" coordorigin="2242,1567" coordsize="3186,2819" path="m2909,2841r-5,11l2879,2920r30,-79xe" fillcolor="black" stroked="f">
              <v:path arrowok="t"/>
            </v:shape>
            <v:shape id="_x0000_s12317" style="position:absolute;left:2242;top:1567;width:3186;height:2819" coordorigin="2242,1567" coordsize="3186,2819" path="m2880,2931r5,-20l2872,2946r8,-15xe" fillcolor="black" stroked="f">
              <v:path arrowok="t"/>
            </v:shape>
            <v:shape id="_x0000_s12316" style="position:absolute;left:2242;top:1567;width:3186;height:2819" coordorigin="2242,1567" coordsize="3186,2819" path="m2881,2920r-1,4l2881,2920xe" fillcolor="black" stroked="f">
              <v:path arrowok="t"/>
            </v:shape>
            <v:shape id="_x0000_s12315" style="position:absolute;left:2242;top:1567;width:3186;height:2819" coordorigin="2242,1567" coordsize="3186,2819" path="m2738,3197r-9,7l2735,3204r3,-7xe" fillcolor="black" stroked="f">
              <v:path arrowok="t"/>
            </v:shape>
            <v:shape id="_x0000_s12314" style="position:absolute;left:2242;top:1567;width:3186;height:2819" coordorigin="2242,1567" coordsize="3186,2819" path="m2843,2810r-7,12l2747,3061r96,-251xe" fillcolor="black" stroked="f">
              <v:path arrowok="t"/>
            </v:shape>
            <v:shape id="_x0000_s12313" style="position:absolute;left:2242;top:1567;width:3186;height:2819" coordorigin="2242,1567" coordsize="3186,2819" path="m4900,3154r3,-3l4900,3154r,xe" fillcolor="black" stroked="f">
              <v:path arrowok="t"/>
            </v:shape>
            <v:shape id="_x0000_s12312" style="position:absolute;left:2242;top:1567;width:3186;height:2819" coordorigin="2242,1567" coordsize="3186,2819" path="m4590,3027r1,-5l4582,3036r8,-9xe" fillcolor="black" stroked="f">
              <v:path arrowok="t"/>
            </v:shape>
            <v:shape id="_x0000_s12311" style="position:absolute;left:2242;top:1567;width:3186;height:2819" coordorigin="2242,1567" coordsize="3186,2819" path="m4562,3027r-3,3l4559,3031r3,-4xe" fillcolor="black" stroked="f">
              <v:path arrowok="t"/>
            </v:shape>
            <v:shape id="_x0000_s12310" style="position:absolute;left:2242;top:1567;width:3186;height:2819" coordorigin="2242,1567" coordsize="3186,2819" path="m4575,3044r1,-3l4569,3047r6,-3xe" fillcolor="black" stroked="f">
              <v:path arrowok="t"/>
            </v:shape>
            <v:shape id="_x0000_s12309" style="position:absolute;left:2242;top:1567;width:3186;height:2819" coordorigin="2242,1567" coordsize="3186,2819" path="m4570,3036r-5,14l4570,3036xe" fillcolor="black" stroked="f">
              <v:path arrowok="t"/>
            </v:shape>
            <v:shape id="_x0000_s12308" style="position:absolute;left:2242;top:1567;width:3186;height:2819" coordorigin="2242,1567" coordsize="3186,2819" path="m4588,3018r-2,6l4588,3018xe" fillcolor="black" stroked="f">
              <v:path arrowok="t"/>
            </v:shape>
            <v:shape id="_x0000_s12307" style="position:absolute;left:2242;top:1567;width:3186;height:2819" coordorigin="2242,1567" coordsize="3186,2819" path="m4835,3144r-1,-1l4835,3144xe" fillcolor="black" stroked="f">
              <v:path arrowok="t"/>
            </v:shape>
            <v:shape id="_x0000_s12306" style="position:absolute;left:2242;top:1567;width:3186;height:2819" coordorigin="2242,1567" coordsize="3186,2819" path="m4629,3702r-1,-1l4629,3703r,-1xe" fillcolor="black" stroked="f">
              <v:path arrowok="t"/>
            </v:shape>
            <v:shape id="_x0000_s12305" style="position:absolute;left:2242;top:1567;width:3186;height:2819" coordorigin="2242,1567" coordsize="3186,2819" path="m4628,3693r-8,-9l4626,3697r2,-4xe" fillcolor="black" stroked="f">
              <v:path arrowok="t"/>
            </v:shape>
            <v:shape id="_x0000_s12304" style="position:absolute;left:2242;top:1567;width:3186;height:2819" coordorigin="2242,1567" coordsize="3186,2819" path="m4647,3740r2,5l4662,3753r-15,-13xe" fillcolor="black" stroked="f">
              <v:path arrowok="t"/>
            </v:shape>
            <v:shape id="_x0000_s12303" style="position:absolute;left:2242;top:1567;width:3186;height:2819" coordorigin="2242,1567" coordsize="3186,2819" path="m4633,3744r-2,-6l4629,3746r4,-2xe" fillcolor="black" stroked="f">
              <v:path arrowok="t"/>
            </v:shape>
            <v:shape id="_x0000_s12302" style="position:absolute;left:2242;top:1567;width:3186;height:2819" coordorigin="2242,1567" coordsize="3186,2819" path="m4621,3724r-5,2l4623,3729r-2,-5xe" fillcolor="black" stroked="f">
              <v:path arrowok="t"/>
            </v:shape>
            <v:shape id="_x0000_s12301" style="position:absolute;left:2242;top:1567;width:3186;height:2819" coordorigin="2242,1567" coordsize="3186,2819" path="m4938,3161r-4,l4936,3165r2,-4xe" fillcolor="black" stroked="f">
              <v:path arrowok="t"/>
            </v:shape>
            <v:shape id="_x0000_s12300" style="position:absolute;left:2242;top:1567;width:3186;height:2819" coordorigin="2242,1567" coordsize="3186,2819" path="m4868,3127r-5,l4866,3128r2,-1xe" fillcolor="black" stroked="f">
              <v:path arrowok="t"/>
            </v:shape>
            <v:shape id="_x0000_s12299" style="position:absolute;left:2242;top:1567;width:3186;height:2819" coordorigin="2242,1567" coordsize="3186,2819" path="m4298,2929r-1,8l4296,2943r2,-14xe" fillcolor="black" stroked="f">
              <v:path arrowok="t"/>
            </v:shape>
            <v:shape id="_x0000_s12298" style="position:absolute;left:2242;top:1567;width:3186;height:2819" coordorigin="2242,1567" coordsize="3186,2819" path="m4661,3061r-2,6l4661,3061xe" fillcolor="black" stroked="f">
              <v:path arrowok="t"/>
            </v:shape>
            <v:shape id="_x0000_s12297" style="position:absolute;left:2242;top:1567;width:3186;height:2819" coordorigin="2242,1567" coordsize="3186,2819" path="m4684,3054r,l4684,3055r,-1xe" fillcolor="black" stroked="f">
              <v:path arrowok="t"/>
            </v:shape>
            <v:shape id="_x0000_s12296" style="position:absolute;left:2242;top:1567;width:3186;height:2819" coordorigin="2242,1567" coordsize="3186,2819" path="m4896,3116r-3,-2l4886,3126r10,-10xe" fillcolor="black" stroked="f">
              <v:path arrowok="t"/>
            </v:shape>
            <v:shape id="_x0000_s12295" style="position:absolute;left:2242;top:1567;width:3186;height:2819" coordorigin="2242,1567" coordsize="3186,2819" path="m3553,2653r-4,-1l3550,2661r3,-8xe" fillcolor="black" stroked="f">
              <v:path arrowok="t"/>
            </v:shape>
            <v:shape id="_x0000_s12294" style="position:absolute;left:2242;top:1567;width:3186;height:2819" coordorigin="2242,1567" coordsize="3186,2819" path="m4333,2955r-6,-15l4331,2960r2,-5xe" fillcolor="black" stroked="f">
              <v:path arrowok="t"/>
            </v:shape>
            <v:shape id="_x0000_s12293" style="position:absolute;left:2242;top:1567;width:3186;height:2819" coordorigin="2242,1567" coordsize="3186,2819" path="m4593,3047r-2,-5l4590,3051r3,-4xe" fillcolor="black" stroked="f">
              <v:path arrowok="t"/>
            </v:shape>
            <v:shape id="_x0000_s12292" style="position:absolute;left:2242;top:1567;width:3186;height:2819" coordorigin="2242,1567" coordsize="3186,2819" path="m4410,2988r2,-6l4406,2990r4,-2xe" fillcolor="black" stroked="f">
              <v:path arrowok="t"/>
            </v:shape>
            <v:shape id="_x0000_s12291" style="position:absolute;left:2242;top:1567;width:3186;height:2819" coordorigin="2242,1567" coordsize="3186,2819" path="m4501,3018r-1,-3l4499,3020r2,-2xe" fillcolor="black" stroked="f">
              <v:path arrowok="t"/>
            </v:shape>
            <v:shape id="_x0000_s12290" style="position:absolute;left:2242;top:1567;width:3186;height:2819" coordorigin="2242,1567" coordsize="3186,2819" path="m4624,3028r-2,6l4624,3028xe" fillcolor="black" stroked="f">
              <v:path arrowok="t"/>
            </v:shape>
            <v:shape id="_x0000_s12289" style="position:absolute;left:2242;top:1567;width:3186;height:2819" coordorigin="2242,1567" coordsize="3186,2819" path="m4590,3158r-2,-5l4587,3159r3,-1xe" fillcolor="black" stroked="f">
              <v:path arrowok="t"/>
            </v:shape>
            <v:shape id="_x0000_s12288" style="position:absolute;left:2242;top:1567;width:3186;height:2819" coordorigin="2242,1567" coordsize="3186,2819" path="m4582,3160r1,-7l4565,3166r17,-6xe" fillcolor="black" stroked="f">
              <v:path arrowok="t"/>
            </v:shape>
            <v:shape id="_x0000_s12287" style="position:absolute;left:2242;top:1567;width:3186;height:2819" coordorigin="2242,1567" coordsize="3186,2819" path="m4564,3169r-3,6l4564,3169xe" fillcolor="black" stroked="f">
              <v:path arrowok="t"/>
            </v:shape>
            <v:shape id="_x0000_s12286" style="position:absolute;left:2242;top:1567;width:3186;height:2819" coordorigin="2242,1567" coordsize="3186,2819" path="m4628,3040r-3,6l4628,3040xe" fillcolor="black" stroked="f">
              <v:path arrowok="t"/>
            </v:shape>
            <v:shape id="_x0000_s12285" style="position:absolute;left:2242;top:1567;width:3186;height:2819" coordorigin="2242,1567" coordsize="3186,2819" path="m4361,2977r,-6l4358,2979r3,-2xe" fillcolor="black" stroked="f">
              <v:path arrowok="t"/>
            </v:shape>
            <v:shape id="_x0000_s12284" style="position:absolute;left:2242;top:1567;width:3186;height:2819" coordorigin="2242,1567" coordsize="3186,2819" path="m4665,3085r1,-5l4660,3090r5,-5xe" fillcolor="black" stroked="f">
              <v:path arrowok="t"/>
            </v:shape>
            <v:shape id="_x0000_s12283" style="position:absolute;left:2242;top:1567;width:3186;height:2819" coordorigin="2242,1567" coordsize="3186,2819" path="m4377,2974r,1l4377,2974xe" fillcolor="black" stroked="f">
              <v:path arrowok="t"/>
            </v:shape>
            <v:shape id="_x0000_s12282" style="position:absolute;left:2242;top:1567;width:3186;height:2819" coordorigin="2242,1567" coordsize="3186,2819" path="m4426,3007r-2,5l4426,3007xe" fillcolor="black" stroked="f">
              <v:path arrowok="t"/>
            </v:shape>
            <v:shape id="_x0000_s12281" style="position:absolute;left:2242;top:1567;width:3186;height:2819" coordorigin="2242,1567" coordsize="3186,2819" path="m4860,3154r,1l4861,3156r-1,-2xe" fillcolor="black" stroked="f">
              <v:path arrowok="t"/>
            </v:shape>
            <v:shape id="_x0000_s12280" style="position:absolute;left:2242;top:1567;width:3186;height:2819" coordorigin="2242,1567" coordsize="3186,2819" path="m4504,3018r,l4504,3018r,xe" fillcolor="black" stroked="f">
              <v:path arrowok="t"/>
            </v:shape>
            <v:shape id="_x0000_s12279" style="position:absolute;left:2242;top:1567;width:3186;height:2819" coordorigin="2242,1567" coordsize="3186,2819" path="m4512,3064r-5,-7l4511,3067r1,-3xe" fillcolor="black" stroked="f">
              <v:path arrowok="t"/>
            </v:shape>
            <v:shape id="_x0000_s12278" style="position:absolute;left:2242;top:1567;width:3186;height:2819" coordorigin="2242,1567" coordsize="3186,2819" path="m4507,3057r-8,13l4504,3076r3,-19xe" fillcolor="black" stroked="f">
              <v:path arrowok="t"/>
            </v:shape>
            <v:shape id="_x0000_s12277" style="position:absolute;left:2242;top:1567;width:3186;height:2819" coordorigin="2242,1567" coordsize="3186,2819" path="m4473,3093r-1,-1l4461,3100r12,-7xe" fillcolor="black" stroked="f">
              <v:path arrowok="t"/>
            </v:shape>
            <v:shape id="_x0000_s12276" style="position:absolute;left:2242;top:1567;width:3186;height:2819" coordorigin="2242,1567" coordsize="3186,2819" path="m4513,2993r1,-5l4509,2997r4,-4xe" fillcolor="black" stroked="f">
              <v:path arrowok="t"/>
            </v:shape>
            <v:shape id="_x0000_s12275" style="position:absolute;left:2242;top:1567;width:3186;height:2819" coordorigin="2242,1567" coordsize="3186,2819" path="m4486,3037r,-3l4486,3037r,xe" fillcolor="black" stroked="f">
              <v:path arrowok="t"/>
            </v:shape>
            <v:shape id="_x0000_s12274" style="position:absolute;left:2242;top:1567;width:3186;height:2819" coordorigin="2242,1567" coordsize="3186,2819" path="m4333,3413r-4,4l4325,3423r8,-10xe" fillcolor="black" stroked="f">
              <v:path arrowok="t"/>
            </v:shape>
            <v:shape id="_x0000_s12273" style="position:absolute;left:2242;top:1567;width:3186;height:2819" coordorigin="2242,1567" coordsize="3186,2819" path="m4537,3033r-1,3l4538,3037r-1,-4xe" fillcolor="black" stroked="f">
              <v:path arrowok="t"/>
            </v:shape>
            <v:shape id="_x0000_s12272" style="position:absolute;left:2242;top:1567;width:3186;height:2819" coordorigin="2242,1567" coordsize="3186,2819" path="m4957,3195r-8,1l4956,3199r1,-4xe" fillcolor="black" stroked="f">
              <v:path arrowok="t"/>
            </v:shape>
            <v:shape id="_x0000_s12271" style="position:absolute;left:2242;top:1567;width:3186;height:2819" coordorigin="2242,1567" coordsize="3186,2819" path="m4516,3037r-2,5l4516,3037xe" fillcolor="black" stroked="f">
              <v:path arrowok="t"/>
            </v:shape>
            <v:shape id="_x0000_s12270" style="position:absolute;left:2242;top:1567;width:3186;height:2819" coordorigin="2242,1567" coordsize="3186,2819" path="m4376,2993r-2,8l4377,3004r-1,-11xe" fillcolor="black" stroked="f">
              <v:path arrowok="t"/>
            </v:shape>
            <v:shape id="_x0000_s12269" style="position:absolute;left:2242;top:1567;width:3186;height:2819" coordorigin="2242,1567" coordsize="3186,2819" path="m4690,3085r,-2l4689,3086r1,-1xe" fillcolor="black" stroked="f">
              <v:path arrowok="t"/>
            </v:shape>
            <v:shape id="_x0000_s12268" style="position:absolute;left:2242;top:1567;width:3186;height:2819" coordorigin="2242,1567" coordsize="3186,2819" path="m4628,3200r-2,2l4627,3203r1,-3xe" fillcolor="black" stroked="f">
              <v:path arrowok="t"/>
            </v:shape>
            <v:shape id="_x0000_s12267" style="position:absolute;left:2242;top:1567;width:3186;height:2819" coordorigin="2242,1567" coordsize="3186,2819" path="m4462,3019r-3,-1l4454,3024r8,-5xe" fillcolor="black" stroked="f">
              <v:path arrowok="t"/>
            </v:shape>
            <v:shape id="_x0000_s12266" style="position:absolute;left:2242;top:1567;width:3186;height:2819" coordorigin="2242,1567" coordsize="3186,2819" path="m4469,3024r-2,6l4469,3024xe" fillcolor="black" stroked="f">
              <v:path arrowok="t"/>
            </v:shape>
            <v:shape id="_x0000_s12265" style="position:absolute;left:2242;top:1567;width:3186;height:2819" coordorigin="2242,1567" coordsize="3186,2819" path="m4649,3088r,l4649,3088xe" fillcolor="black" stroked="f">
              <v:path arrowok="t"/>
            </v:shape>
            <v:shape id="_x0000_s12264" style="position:absolute;left:2242;top:1567;width:3186;height:2819" coordorigin="2242,1567" coordsize="3186,2819" path="m4655,3070r-3,1l4652,3074r3,-4xe" fillcolor="black" stroked="f">
              <v:path arrowok="t"/>
            </v:shape>
            <v:shape id="_x0000_s12263" style="position:absolute;left:2242;top:1567;width:3186;height:2819" coordorigin="2242,1567" coordsize="3186,2819" path="m4634,3077r-5,-8l4633,3079r1,-2xe" fillcolor="black" stroked="f">
              <v:path arrowok="t"/>
            </v:shape>
            <v:shape id="_x0000_s12262" style="position:absolute;left:2242;top:1567;width:3186;height:2819" coordorigin="2242,1567" coordsize="3186,2819" path="m4629,3069r-4,9l4629,3069xe" fillcolor="black" stroked="f">
              <v:path arrowok="t"/>
            </v:shape>
            <v:shape id="_x0000_s12261" style="position:absolute;left:2242;top:1567;width:3186;height:2819" coordorigin="2242,1567" coordsize="3186,2819" path="m4617,3082r-1,3l4618,3089r-1,-7xe" fillcolor="black" stroked="f">
              <v:path arrowok="t"/>
            </v:shape>
            <v:shape id="_x0000_s12260" style="position:absolute;left:2242;top:1567;width:3186;height:2819" coordorigin="2242,1567" coordsize="3186,2819" path="m4920,3159r-4,-2l4919,3160r1,-1xe" fillcolor="black" stroked="f">
              <v:path arrowok="t"/>
            </v:shape>
            <v:shape id="_x0000_s12259" style="position:absolute;left:2242;top:1567;width:3186;height:2819" coordorigin="2242,1567" coordsize="3186,2819" path="m4922,3160r-2,-1l4905,3172r17,-12xe" fillcolor="black" stroked="f">
              <v:path arrowok="t"/>
            </v:shape>
            <v:shape id="_x0000_s12258" style="position:absolute;left:2242;top:1567;width:3186;height:2819" coordorigin="2242,1567" coordsize="3186,2819" path="m4348,2994r-1,8l4350,3003r-2,-9xe" fillcolor="black" stroked="f">
              <v:path arrowok="t"/>
            </v:shape>
            <v:shape id="_x0000_s12257" style="position:absolute;left:2242;top:1567;width:3186;height:2819" coordorigin="2242,1567" coordsize="3186,2819" path="m4539,3063r-1,1l4538,3065r1,-2xe" fillcolor="black" stroked="f">
              <v:path arrowok="t"/>
            </v:shape>
            <v:shape id="_x0000_s12256" style="position:absolute;left:2242;top:1567;width:3186;height:2819" coordorigin="2242,1567" coordsize="3186,2819" path="m4106,2901r1,-5l4100,2911r6,-10xe" fillcolor="black" stroked="f">
              <v:path arrowok="t"/>
            </v:shape>
            <v:shape id="_x0000_s12255" style="position:absolute;left:2242;top:1567;width:3186;height:2819" coordorigin="2242,1567" coordsize="3186,2819" path="m4129,2908r-2,l4122,2926r7,-18xe" fillcolor="black" stroked="f">
              <v:path arrowok="t"/>
            </v:shape>
            <v:shape id="_x0000_s12254" style="position:absolute;left:2242;top:1567;width:3186;height:2819" coordorigin="2242,1567" coordsize="3186,2819" path="m4189,3379r-2,-18l4184,3380r5,-1xe" fillcolor="black" stroked="f">
              <v:path arrowok="t"/>
            </v:shape>
            <v:shape id="_x0000_s12253" style="position:absolute;left:2242;top:1567;width:3186;height:2819" coordorigin="2242,1567" coordsize="3186,2819" path="m4185,3345r-2,1l4182,3350r3,-5xe" fillcolor="black" stroked="f">
              <v:path arrowok="t"/>
            </v:shape>
            <v:shape id="_x0000_s12252" style="position:absolute;left:2242;top:1567;width:3186;height:2819" coordorigin="2242,1567" coordsize="3186,2819" path="m4184,3380r,l4184,3380xe" fillcolor="black" stroked="f">
              <v:path arrowok="t"/>
            </v:shape>
            <v:shape id="_x0000_s12251" style="position:absolute;left:2242;top:1567;width:3186;height:2819" coordorigin="2242,1567" coordsize="3186,2819" path="m4687,3116r-1,-2l4679,3122r8,-6xe" fillcolor="black" stroked="f">
              <v:path arrowok="t"/>
            </v:shape>
            <v:shape id="_x0000_s12250" style="position:absolute;left:2242;top:1567;width:3186;height:2819" coordorigin="2242,1567" coordsize="3186,2819" path="m4618,3092r-5,-9l4608,3099r10,-7xe" fillcolor="black" stroked="f">
              <v:path arrowok="t"/>
            </v:shape>
            <v:shape id="_x0000_s12249" style="position:absolute;left:2242;top:1567;width:3186;height:2819" coordorigin="2242,1567" coordsize="3186,2819" path="m4560,3198r-5,1l4556,3205r4,-7xe" fillcolor="black" stroked="f">
              <v:path arrowok="t"/>
            </v:shape>
            <v:shape id="_x0000_s12248" style="position:absolute;left:2242;top:1567;width:3186;height:2819" coordorigin="2242,1567" coordsize="3186,2819" path="m4472,3429r-2,l4469,3433r3,-4xe" fillcolor="black" stroked="f">
              <v:path arrowok="t"/>
            </v:shape>
            <v:shape id="_x0000_s12247" style="position:absolute;left:2242;top:1567;width:3186;height:2819" coordorigin="2242,1567" coordsize="3186,2819" path="m4584,3266r-1,7l4583,3277r1,-11xe" fillcolor="black" stroked="f">
              <v:path arrowok="t"/>
            </v:shape>
            <v:shape id="_x0000_s12246" style="position:absolute;left:2242;top:1567;width:3186;height:2819" coordorigin="2242,1567" coordsize="3186,2819" path="m4290,2974r-3,-2l4287,2980r3,-6xe" fillcolor="black" stroked="f">
              <v:path arrowok="t"/>
            </v:shape>
            <v:shape id="_x0000_s12245" style="position:absolute;left:2242;top:1567;width:3186;height:2819" coordorigin="2242,1567" coordsize="3186,2819" path="m4579,3072r-2,-7l4572,3078r7,-6xe" fillcolor="black" stroked="f">
              <v:path arrowok="t"/>
            </v:shape>
            <v:shape id="_x0000_s12244" style="position:absolute;left:2242;top:1567;width:3186;height:2819" coordorigin="2242,1567" coordsize="3186,2819" path="m4652,3104r-2,-1l4650,3106r2,-2xe" fillcolor="black" stroked="f">
              <v:path arrowok="t"/>
            </v:shape>
            <v:shape id="_x0000_s12243" style="position:absolute;left:2242;top:1567;width:3186;height:2819" coordorigin="2242,1567" coordsize="3186,2819" path="m4543,3086r-11,3l4544,3090r-1,-4xe" fillcolor="black" stroked="f">
              <v:path arrowok="t"/>
            </v:shape>
            <v:shape id="_x0000_s12242" style="position:absolute;left:2242;top:1567;width:3186;height:2819" coordorigin="2242,1567" coordsize="3186,2819" path="m4564,3080r,-4l4556,3084r8,-4xe" fillcolor="black" stroked="f">
              <v:path arrowok="t"/>
            </v:shape>
            <v:shape id="_x0000_s12241" style="position:absolute;left:2242;top:1567;width:3186;height:2819" coordorigin="2242,1567" coordsize="3186,2819" path="m4615,3102r,-6l4611,3106r4,-4xe" fillcolor="black" stroked="f">
              <v:path arrowok="t"/>
            </v:shape>
            <v:shape id="_x0000_s12240" style="position:absolute;left:2242;top:1567;width:3186;height:2819" coordorigin="2242,1567" coordsize="3186,2819" path="m4615,3107r,-5l4604,3114r11,-7xe" fillcolor="black" stroked="f">
              <v:path arrowok="t"/>
            </v:shape>
            <v:shape id="_x0000_s12239" style="position:absolute;left:2242;top:1567;width:3186;height:2819" coordorigin="2242,1567" coordsize="3186,2819" path="m4880,3201r-2,-1l4877,3206r3,-5xe" fillcolor="black" stroked="f">
              <v:path arrowok="t"/>
            </v:shape>
            <v:shape id="_x0000_s12238" style="position:absolute;left:2242;top:1567;width:3186;height:2819" coordorigin="2242,1567" coordsize="3186,2819" path="m4561,3161r-2,-2l4558,3163r3,-2xe" fillcolor="black" stroked="f">
              <v:path arrowok="t"/>
            </v:shape>
            <v:shape id="_x0000_s12237" style="position:absolute;left:2242;top:1567;width:3186;height:2819" coordorigin="2242,1567" coordsize="3186,2819" path="m4889,3205r-1,2l4887,3209r2,-4xe" fillcolor="black" stroked="f">
              <v:path arrowok="t"/>
            </v:shape>
            <v:shape id="_x0000_s12236" style="position:absolute;left:2242;top:1567;width:3186;height:2819" coordorigin="2242,1567" coordsize="3186,2819" path="m4896,3216r-4,8l4896,3225r,-9xe" fillcolor="black" stroked="f">
              <v:path arrowok="t"/>
            </v:shape>
            <v:shape id="_x0000_s12235" style="position:absolute;left:2242;top:1567;width:3186;height:2819" coordorigin="2242,1567" coordsize="3186,2819" path="m4686,3101r2,-8l4684,3105r2,-4xe" fillcolor="black" stroked="f">
              <v:path arrowok="t"/>
            </v:shape>
            <v:shape id="_x0000_s12234" style="position:absolute;left:2242;top:1567;width:3186;height:2819" coordorigin="2242,1567" coordsize="3186,2819" path="m3469,2532r-6,-2l3463,2533r6,-1xe" fillcolor="black" stroked="f">
              <v:path arrowok="t"/>
            </v:shape>
            <v:shape id="_x0000_s12233" style="position:absolute;left:2242;top:1567;width:3186;height:2819" coordorigin="2242,1567" coordsize="3186,2819" path="m3537,2544r-7,7l3535,2553r2,-9xe" fillcolor="black" stroked="f">
              <v:path arrowok="t"/>
            </v:shape>
            <v:shape id="_x0000_s12232" style="position:absolute;left:2242;top:1567;width:3186;height:2819" coordorigin="2242,1567" coordsize="3186,2819" path="m3456,2564r,-1l3455,2565r1,-1xe" fillcolor="black" stroked="f">
              <v:path arrowok="t"/>
            </v:shape>
            <v:shape id="_x0000_s12231" style="position:absolute;left:2242;top:1567;width:3186;height:2819" coordorigin="2242,1567" coordsize="3186,2819" path="m4516,3743r1,1l4517,3745r-1,-2xe" fillcolor="black" stroked="f">
              <v:path arrowok="t"/>
            </v:shape>
            <v:shape id="_x0000_s12230" style="position:absolute;left:2242;top:1567;width:3186;height:2819" coordorigin="2242,1567" coordsize="3186,2819" path="m4598,3114r-1,-1l4597,3116r1,-2xe" fillcolor="black" stroked="f">
              <v:path arrowok="t"/>
            </v:shape>
            <v:shape id="_x0000_s12229" style="position:absolute;left:2242;top:1567;width:3186;height:2819" coordorigin="2242,1567" coordsize="3186,2819" path="m4431,3049r-7,2l4430,3052r1,-3xe" fillcolor="black" stroked="f">
              <v:path arrowok="t"/>
            </v:shape>
            <v:shape id="_x0000_s12228" style="position:absolute;left:2242;top:1567;width:3186;height:2819" coordorigin="2242,1567" coordsize="3186,2819" path="m3492,2698r-5,1l3490,2701r2,-3xe" fillcolor="black" stroked="f">
              <v:path arrowok="t"/>
            </v:shape>
            <v:shape id="_x0000_s12227" style="position:absolute;left:2242;top:1567;width:3186;height:2819" coordorigin="2242,1567" coordsize="3186,2819" path="m3458,2695r-12,-4l3453,2695r5,xe" fillcolor="black" stroked="f">
              <v:path arrowok="t"/>
            </v:shape>
            <v:shape id="_x0000_s12226" style="position:absolute;left:2242;top:1567;width:3186;height:2819" coordorigin="2242,1567" coordsize="3186,2819" path="m4595,3120r-4,4l4592,3127r3,-7xe" fillcolor="black" stroked="f">
              <v:path arrowok="t"/>
            </v:shape>
            <v:shape id="_x0000_s12225" style="position:absolute;left:2242;top:1567;width:3186;height:2819" coordorigin="2242,1567" coordsize="3186,2819" path="m4601,3124r-5,5l4599,3129r2,-5xe" fillcolor="black" stroked="f">
              <v:path arrowok="t"/>
            </v:shape>
            <v:shape id="_x0000_s12224" style="position:absolute;left:2242;top:1567;width:3186;height:2819" coordorigin="2242,1567" coordsize="3186,2819" path="m4356,2991r-1,4l4357,2997r-1,-6xe" fillcolor="black" stroked="f">
              <v:path arrowok="t"/>
            </v:shape>
            <v:shape id="_x0000_s12223" style="position:absolute;left:2242;top:1567;width:3186;height:2819" coordorigin="2242,1567" coordsize="3186,2819" path="m4292,2994r,-1l4292,2996r,-2xe" fillcolor="black" stroked="f">
              <v:path arrowok="t"/>
            </v:shape>
            <v:shape id="_x0000_s12222" style="position:absolute;left:2242;top:1567;width:3186;height:2819" coordorigin="2242,1567" coordsize="3186,2819" path="m4432,3492r,3l4435,3496r-3,-4xe" fillcolor="black" stroked="f">
              <v:path arrowok="t"/>
            </v:shape>
            <v:shape id="_x0000_s12221" style="position:absolute;left:2242;top:1567;width:3186;height:2819" coordorigin="2242,1567" coordsize="3186,2819" path="m4435,3472r-3,l4427,3489r8,-17xe" fillcolor="black" stroked="f">
              <v:path arrowok="t"/>
            </v:shape>
            <v:shape id="_x0000_s12220" style="position:absolute;left:2242;top:1567;width:3186;height:2819" coordorigin="2242,1567" coordsize="3186,2819" path="m4685,3164r,-5l4680,3165r5,-1xe" fillcolor="black" stroked="f">
              <v:path arrowok="t"/>
            </v:shape>
            <v:shape id="_x0000_s12219" style="position:absolute;left:2242;top:1567;width:3186;height:2819" coordorigin="2242,1567" coordsize="3186,2819" path="m4901,3234r-2,-2l4897,3243r4,-9xe" fillcolor="black" stroked="f">
              <v:path arrowok="t"/>
            </v:shape>
            <v:shape id="_x0000_s12218" style="position:absolute;left:2242;top:1567;width:3186;height:2819" coordorigin="2242,1567" coordsize="3186,2819" path="m4899,3232r-3,-2l4894,3241r5,-9xe" fillcolor="black" stroked="f">
              <v:path arrowok="t"/>
            </v:shape>
            <v:shape id="_x0000_s12217" style="position:absolute;left:2242;top:1567;width:3186;height:2819" coordorigin="2242,1567" coordsize="3186,2819" path="m3882,2867r-2,-3l3878,2871r4,-4xe" fillcolor="black" stroked="f">
              <v:path arrowok="t"/>
            </v:shape>
            <v:shape id="_x0000_s12216" style="position:absolute;left:2242;top:1567;width:3186;height:2819" coordorigin="2242,1567" coordsize="3186,2819" path="m4409,3059r-2,-1l4408,3060r1,-1xe" fillcolor="black" stroked="f">
              <v:path arrowok="t"/>
            </v:shape>
            <v:shape id="_x0000_s12215" style="position:absolute;left:2242;top:1567;width:3186;height:2819" coordorigin="2242,1567" coordsize="3186,2819" path="m4939,3211r-1,2l4938,3213r1,-2xe" fillcolor="black" stroked="f">
              <v:path arrowok="t"/>
            </v:shape>
            <v:shape id="_x0000_s12214" style="position:absolute;left:2242;top:1567;width:3186;height:2819" coordorigin="2242,1567" coordsize="3186,2819" path="m4641,3143r-2,4l4640,3149r1,-6xe" fillcolor="black" stroked="f">
              <v:path arrowok="t"/>
            </v:shape>
            <v:shape id="_x0000_s12213" style="position:absolute;left:2242;top:1567;width:3186;height:2819" coordorigin="2242,1567" coordsize="3186,2819" path="m4728,3156r-2,1l4726,3158r2,-2xe" fillcolor="black" stroked="f">
              <v:path arrowok="t"/>
            </v:shape>
            <v:shape id="_x0000_s12212" style="position:absolute;left:2242;top:1567;width:3186;height:2819" coordorigin="2242,1567" coordsize="3186,2819" path="m4725,3161r-15,8l4719,3172r6,-11xe" fillcolor="black" stroked="f">
              <v:path arrowok="t"/>
            </v:shape>
            <v:shape id="_x0000_s12211" style="position:absolute;left:2242;top:1567;width:3186;height:2819" coordorigin="2242,1567" coordsize="3186,2819" path="m4754,3199r-1,-6l4753,3201r1,-2xe" fillcolor="black" stroked="f">
              <v:path arrowok="t"/>
            </v:shape>
            <v:shape id="_x0000_s12210" style="position:absolute;left:2242;top:1567;width:3186;height:2819" coordorigin="2242,1567" coordsize="3186,2819" path="m4617,3525r-2,3l4616,3531r1,-6xe" fillcolor="black" stroked="f">
              <v:path arrowok="t"/>
            </v:shape>
            <v:shape id="_x0000_s12209" style="position:absolute;left:2242;top:1567;width:3186;height:2819" coordorigin="2242,1567" coordsize="3186,2819" path="m4803,3026r-2,4l4800,3032r3,-6xe" fillcolor="black" stroked="f">
              <v:path arrowok="t"/>
            </v:shape>
            <v:shape id="_x0000_s12208" style="position:absolute;left:2242;top:1567;width:3186;height:2819" coordorigin="2242,1567" coordsize="3186,2819" path="m3615,2735r-2,-3l3607,2736r8,-1xe" fillcolor="black" stroked="f">
              <v:path arrowok="t"/>
            </v:shape>
            <v:shape id="_x0000_s12207" style="position:absolute;left:2242;top:1567;width:3186;height:2819" coordorigin="2242,1567" coordsize="3186,2819" path="m4368,3056r-1,3l4370,3062r-2,-6xe" fillcolor="black" stroked="f">
              <v:path arrowok="t"/>
            </v:shape>
            <v:shape id="_x0000_s12206" style="position:absolute;left:2242;top:1567;width:3186;height:2819" coordorigin="2242,1567" coordsize="3186,2819" path="m5083,3323r-1,-2l5065,3331r18,-8xe" fillcolor="black" stroked="f">
              <v:path arrowok="t"/>
            </v:shape>
            <v:shape id="_x0000_s12205" style="position:absolute;left:2242;top:1567;width:3186;height:2819" coordorigin="2242,1567" coordsize="3186,2819" path="m3918,2894r-5,-9l3912,2899r6,-5xe" fillcolor="black" stroked="f">
              <v:path arrowok="t"/>
            </v:shape>
            <v:shape id="_x0000_s12204" style="position:absolute;left:2242;top:1567;width:3186;height:2819" coordorigin="2242,1567" coordsize="3186,2819" path="m4655,3168r-6,4l4650,3173r5,-5xe" fillcolor="black" stroked="f">
              <v:path arrowok="t"/>
            </v:shape>
            <v:shape id="_x0000_s12203" style="position:absolute;left:2242;top:1567;width:3186;height:2819" coordorigin="2242,1567" coordsize="3186,2819" path="m3853,2968r-2,10l3856,2980r-3,-12xe" fillcolor="black" stroked="f">
              <v:path arrowok="t"/>
            </v:shape>
            <v:shape id="_x0000_s12202" style="position:absolute;left:2242;top:1567;width:3186;height:2819" coordorigin="2242,1567" coordsize="3186,2819" path="m4762,3213r-3,-3l4761,3214r1,-1xe" fillcolor="black" stroked="f">
              <v:path arrowok="t"/>
            </v:shape>
            <v:shape id="_x0000_s12201" style="position:absolute;left:2242;top:1567;width:3186;height:2819" coordorigin="2242,1567" coordsize="3186,2819" path="m4601,3158r-8,-5l4595,3160r6,-2xe" fillcolor="black" stroked="f">
              <v:path arrowok="t"/>
            </v:shape>
            <v:shape id="_x0000_s12200" style="position:absolute;left:2242;top:1567;width:3186;height:2819" coordorigin="2242,1567" coordsize="3186,2819" path="m4549,3253r,l4548,3253r1,xe" fillcolor="black" stroked="f">
              <v:path arrowok="t"/>
            </v:shape>
            <v:shape id="_x0000_s12199" style="position:absolute;left:2242;top:1567;width:3186;height:2819" coordorigin="2242,1567" coordsize="3186,2819" path="m3563,2760r,l3563,2760r,xe" fillcolor="black" stroked="f">
              <v:path arrowok="t"/>
            </v:shape>
            <v:shape id="_x0000_s12198" style="position:absolute;left:2242;top:1567;width:3186;height:2819" coordorigin="2242,1567" coordsize="3186,2819" path="m4315,3045r,1l4314,3049r1,-4xe" fillcolor="black" stroked="f">
              <v:path arrowok="t"/>
            </v:shape>
            <v:shape id="_x0000_s12197" style="position:absolute;left:2242;top:1567;width:3186;height:2819" coordorigin="2242,1567" coordsize="3186,2819" path="m4910,3278r-2,7l4910,3285r,-7xe" fillcolor="black" stroked="f">
              <v:path arrowok="t"/>
            </v:shape>
            <v:shape id="_x0000_s12196" style="position:absolute;left:2242;top:1567;width:3186;height:2819" coordorigin="2242,1567" coordsize="3186,2819" path="m4350,3050r,l4350,3050xe" fillcolor="black" stroked="f">
              <v:path arrowok="t"/>
            </v:shape>
            <v:shape id="_x0000_s12195" style="position:absolute;left:2242;top:1567;width:3186;height:2819" coordorigin="2242,1567" coordsize="3186,2819" path="m4371,3081r-4,-10l4370,3084r1,-3xe" fillcolor="black" stroked="f">
              <v:path arrowok="t"/>
            </v:shape>
            <v:shape id="_x0000_s12194" style="position:absolute;left:2242;top:1567;width:3186;height:2819" coordorigin="2242,1567" coordsize="3186,2819" path="m4686,3201r,l4686,3201xe" fillcolor="black" stroked="f">
              <v:path arrowok="t"/>
            </v:shape>
            <v:shape id="_x0000_s12193" style="position:absolute;left:2242;top:1567;width:3186;height:2819" coordorigin="2242,1567" coordsize="3186,2819" path="m4687,3200r-1,1l4687,3200xe" fillcolor="black" stroked="f">
              <v:path arrowok="t"/>
            </v:shape>
            <v:shape id="_x0000_s12192" style="position:absolute;left:2242;top:1567;width:3186;height:2819" coordorigin="2242,1567" coordsize="3186,2819" path="m4707,3186r-3,-1l4703,3194r4,-8xe" fillcolor="black" stroked="f">
              <v:path arrowok="t"/>
            </v:shape>
            <v:shape id="_x0000_s12191" style="position:absolute;left:2242;top:1567;width:3186;height:2819" coordorigin="2242,1567" coordsize="3186,2819" path="m4845,3779r-4,2l4845,3782r,-3xe" fillcolor="black" stroked="f">
              <v:path arrowok="t"/>
            </v:shape>
            <v:shape id="_x0000_s12190" style="position:absolute;left:2242;top:1567;width:3186;height:2819" coordorigin="2242,1567" coordsize="3186,2819" path="m4935,3279r-12,15l4928,3296r7,-17xe" fillcolor="black" stroked="f">
              <v:path arrowok="t"/>
            </v:shape>
            <v:shape id="_x0000_s12189" style="position:absolute;left:2242;top:1567;width:3186;height:2819" coordorigin="2242,1567" coordsize="3186,2819" path="m4727,3210r,-4l4725,3212r2,-2xe" fillcolor="black" stroked="f">
              <v:path arrowok="t"/>
            </v:shape>
            <v:shape id="_x0000_s12188" style="position:absolute;left:2242;top:1567;width:3186;height:2819" coordorigin="2242,1567" coordsize="3186,2819" path="m4739,3214r-1,2l4739,3214xe" fillcolor="black" stroked="f">
              <v:path arrowok="t"/>
            </v:shape>
            <v:shape id="_x0000_s12187" style="position:absolute;left:2242;top:1567;width:3186;height:2819" coordorigin="2242,1567" coordsize="3186,2819" path="m4776,3243r-1,-1l4775,3244r1,-1xe" fillcolor="black" stroked="f">
              <v:path arrowok="t"/>
            </v:shape>
            <v:shape id="_x0000_s12186" style="position:absolute;left:2242;top:1567;width:3186;height:2819" coordorigin="2242,1567" coordsize="3186,2819" path="m4427,3117r,-2l4423,3120r4,-3xe" fillcolor="black" stroked="f">
              <v:path arrowok="t"/>
            </v:shape>
            <v:shape id="_x0000_s12185" style="position:absolute;left:2242;top:1567;width:3186;height:2819" coordorigin="2242,1567" coordsize="3186,2819" path="m4422,3114r-3,l4414,3120r8,-6xe" fillcolor="black" stroked="f">
              <v:path arrowok="t"/>
            </v:shape>
            <v:shape id="_x0000_s12184" style="position:absolute;left:2242;top:1567;width:3186;height:2819" coordorigin="2242,1567" coordsize="3186,2819" path="m4595,3165r-8,3l4592,3170r3,-5xe" fillcolor="black" stroked="f">
              <v:path arrowok="t"/>
            </v:shape>
            <v:shape id="_x0000_s12183" style="position:absolute;left:2242;top:1567;width:3186;height:2819" coordorigin="2242,1567" coordsize="3186,2819" path="m4612,3167r-3,-8l4599,3175r13,-8xe" fillcolor="black" stroked="f">
              <v:path arrowok="t"/>
            </v:shape>
            <v:shape id="_x0000_s12182" style="position:absolute;left:2242;top:1567;width:3186;height:2819" coordorigin="2242,1567" coordsize="3186,2819" path="m4386,3113r-3,9l4386,3127r,-14xe" fillcolor="black" stroked="f">
              <v:path arrowok="t"/>
            </v:shape>
            <v:shape id="_x0000_s12181" style="position:absolute;left:2242;top:1567;width:3186;height:2819" coordorigin="2242,1567" coordsize="3186,2819" path="m4447,3109r-1,l4446,3114r1,-5xe" fillcolor="black" stroked="f">
              <v:path arrowok="t"/>
            </v:shape>
            <v:shape id="_x0000_s12180" style="position:absolute;left:2242;top:1567;width:3186;height:2819" coordorigin="2242,1567" coordsize="3186,2819" path="m5087,3350r-1,-2l5081,3353r6,-3xe" fillcolor="black" stroked="f">
              <v:path arrowok="t"/>
            </v:shape>
            <v:shape id="_x0000_s12179" style="position:absolute;left:2242;top:1567;width:3186;height:2819" coordorigin="2242,1567" coordsize="3186,2819" path="m4430,3126r-3,-1l4430,3126xe" fillcolor="black" stroked="f">
              <v:path arrowok="t"/>
            </v:shape>
            <v:shape id="_x0000_s12178" style="position:absolute;left:2242;top:1567;width:3186;height:2819" coordorigin="2242,1567" coordsize="3186,2819" path="m4428,3127r-1,-1l4424,3129r4,-2xe" fillcolor="black" stroked="f">
              <v:path arrowok="t"/>
            </v:shape>
            <v:shape id="_x0000_s12177" style="position:absolute;left:2242;top:1567;width:3186;height:2819" coordorigin="2242,1567" coordsize="3186,2819" path="m4959,3271r-2,5l4959,3271xe" fillcolor="black" stroked="f">
              <v:path arrowok="t"/>
            </v:shape>
            <v:shape id="_x0000_s12176" style="position:absolute;left:2242;top:1567;width:3186;height:2819" coordorigin="2242,1567" coordsize="3186,2819" path="m4967,3295r-2,-9l4962,3299r5,-4xe" fillcolor="black" stroked="f">
              <v:path arrowok="t"/>
            </v:shape>
            <v:shape id="_x0000_s12175" style="position:absolute;left:2242;top:1567;width:3186;height:2819" coordorigin="2242,1567" coordsize="3186,2819" path="m4468,3136r-1,-5l4467,3137r1,-1xe" fillcolor="black" stroked="f">
              <v:path arrowok="t"/>
            </v:shape>
            <v:shape id="_x0000_s12174" style="position:absolute;left:2242;top:1567;width:3186;height:2819" coordorigin="2242,1567" coordsize="3186,2819" path="m4780,3256r-1,-3l4780,3257r,-1xe" fillcolor="black" stroked="f">
              <v:path arrowok="t"/>
            </v:shape>
            <v:shape id="_x0000_s12173" style="position:absolute;left:2242;top:1567;width:3186;height:2819" coordorigin="2242,1567" coordsize="3186,2819" path="m4341,3075r-4,-9l4339,3075r2,xe" fillcolor="black" stroked="f">
              <v:path arrowok="t"/>
            </v:shape>
            <v:shape id="_x0000_s12172" style="position:absolute;left:2242;top:1567;width:3186;height:2819" coordorigin="2242,1567" coordsize="3186,2819" path="m4339,3075r-1,l4336,3076r3,-1xe" fillcolor="black" stroked="f">
              <v:path arrowok="t"/>
            </v:shape>
            <v:shape id="_x0000_s12171" style="position:absolute;left:2242;top:1567;width:3186;height:2819" coordorigin="2242,1567" coordsize="3186,2819" path="m4634,3121r-6,5l4634,3121xe" fillcolor="black" stroked="f">
              <v:path arrowok="t"/>
            </v:shape>
            <v:shape id="_x0000_s12170" style="position:absolute;left:2242;top:1567;width:3186;height:2819" coordorigin="2242,1567" coordsize="3186,2819" path="m4631,3186r-2,3l4632,3191r-1,-5xe" fillcolor="black" stroked="f">
              <v:path arrowok="t"/>
            </v:shape>
            <v:shape id="_x0000_s12169" style="position:absolute;left:2242;top:1567;width:3186;height:2819" coordorigin="2242,1567" coordsize="3186,2819" path="m4701,3235r-3,-3l4696,3236r5,-1xe" fillcolor="black" stroked="f">
              <v:path arrowok="t"/>
            </v:shape>
            <v:shape id="_x0000_s12168" style="position:absolute;left:2242;top:1567;width:3186;height:2819" coordorigin="2242,1567" coordsize="3186,2819" path="m4931,3319r-2,-1l4928,3328r3,-9xe" fillcolor="black" stroked="f">
              <v:path arrowok="t"/>
            </v:shape>
            <v:shape id="_x0000_s12167" style="position:absolute;left:2242;top:1567;width:3186;height:2819" coordorigin="2242,1567" coordsize="3186,2819" path="m4826,3593r3,-8l4798,3657r28,-64xe" fillcolor="black" stroked="f">
              <v:path arrowok="t"/>
            </v:shape>
            <v:shape id="_x0000_s12166" style="position:absolute;left:2242;top:1567;width:3186;height:2819" coordorigin="2242,1567" coordsize="3186,2819" path="m4800,3646r-2,2l4798,3650r2,-4xe" fillcolor="black" stroked="f">
              <v:path arrowok="t"/>
            </v:shape>
            <v:shape id="_x0000_s12165" style="position:absolute;left:2242;top:1567;width:3186;height:2819" coordorigin="2242,1567" coordsize="3186,2819" path="m4470,3146r-2,-4l4467,3153r3,-7xe" fillcolor="black" stroked="f">
              <v:path arrowok="t"/>
            </v:shape>
            <v:shape id="_x0000_s12164" style="position:absolute;left:2242;top:1567;width:3186;height:2819" coordorigin="2242,1567" coordsize="3186,2819" path="m4409,3097r-1,-5l4406,3100r3,-3xe" fillcolor="black" stroked="f">
              <v:path arrowok="t"/>
            </v:shape>
            <v:shape id="_x0000_s12163" style="position:absolute;left:2242;top:1567;width:3186;height:2819" coordorigin="2242,1567" coordsize="3186,2819" path="m4395,2931r,l4394,2943r1,-12xe" fillcolor="black" stroked="f">
              <v:path arrowok="t"/>
            </v:shape>
            <v:shape id="_x0000_s12162" style="position:absolute;left:2242;top:1567;width:3186;height:2819" coordorigin="2242,1567" coordsize="3186,2819" path="m4404,2947r,-5l4404,2948r,-1xe" fillcolor="black" stroked="f">
              <v:path arrowok="t"/>
            </v:shape>
            <v:shape id="_x0000_s12161" style="position:absolute;left:2242;top:1567;width:3186;height:2819" coordorigin="2242,1567" coordsize="3186,2819" path="m4386,3071r-7,9l4386,3081r,-10xe" fillcolor="black" stroked="f">
              <v:path arrowok="t"/>
            </v:shape>
            <v:shape id="_x0000_s12160" style="position:absolute;left:2242;top:1567;width:3186;height:2819" coordorigin="2242,1567" coordsize="3186,2819" path="m4382,3072r-3,8l4382,3072xe" fillcolor="black" stroked="f">
              <v:path arrowok="t"/>
            </v:shape>
            <v:shape id="_x0000_s12159" style="position:absolute;left:2242;top:1567;width:3186;height:2819" coordorigin="2242,1567" coordsize="3186,2819" path="m4450,3148r-2,-3l4448,3150r2,-2xe" fillcolor="black" stroked="f">
              <v:path arrowok="t"/>
            </v:shape>
            <v:shape id="_x0000_s12158" style="position:absolute;left:2242;top:1567;width:3186;height:2819" coordorigin="2242,1567" coordsize="3186,2819" path="m4783,3269r-1,-3l4778,3271r5,-2xe" fillcolor="black" stroked="f">
              <v:path arrowok="t"/>
            </v:shape>
            <v:shape id="_x0000_s12157" style="position:absolute;left:2242;top:1567;width:3186;height:2819" coordorigin="2242,1567" coordsize="3186,2819" path="m4747,3268r-1,-4l4746,3269r1,-1xe" fillcolor="black" stroked="f">
              <v:path arrowok="t"/>
            </v:shape>
            <v:shape id="_x0000_s12156" style="position:absolute;left:2242;top:1567;width:3186;height:2819" coordorigin="2242,1567" coordsize="3186,2819" path="m4731,3262r-2,5l4730,3267r1,-5xe" fillcolor="black" stroked="f">
              <v:path arrowok="t"/>
            </v:shape>
            <v:shape id="_x0000_s12155" style="position:absolute;left:2242;top:1567;width:3186;height:2819" coordorigin="2242,1567" coordsize="3186,2819" path="m4706,3266r-3,1l4703,3267r3,-1xe" fillcolor="black" stroked="f">
              <v:path arrowok="t"/>
            </v:shape>
            <v:shape id="_x0000_s12154" style="position:absolute;left:2242;top:1567;width:3186;height:2819" coordorigin="2242,1567" coordsize="3186,2819" path="m4695,3234r,-2l4687,3241r8,-7xe" fillcolor="black" stroked="f">
              <v:path arrowok="t"/>
            </v:shape>
            <v:shape id="_x0000_s12153" style="position:absolute;left:2242;top:1567;width:3186;height:2819" coordorigin="2242,1567" coordsize="3186,2819" path="m4730,3274r,-4l4730,3274r,xe" fillcolor="black" stroked="f">
              <v:path arrowok="t"/>
            </v:shape>
            <v:shape id="_x0000_s12152" style="position:absolute;left:2242;top:1567;width:3186;height:2819" coordorigin="2242,1567" coordsize="3186,2819" path="m4937,3329r-3,3l4936,3333r1,-4xe" fillcolor="black" stroked="f">
              <v:path arrowok="t"/>
            </v:shape>
            <v:shape id="_x0000_s12151" style="position:absolute;left:2242;top:1567;width:3186;height:2819" coordorigin="2242,1567" coordsize="3186,2819" path="m4938,3322r-6,9l4934,3332r4,-10xe" fillcolor="black" stroked="f">
              <v:path arrowok="t"/>
            </v:shape>
            <v:shape id="_x0000_s12150" style="position:absolute;left:2242;top:1567;width:3186;height:2819" coordorigin="2242,1567" coordsize="3186,2819" path="m4155,3017r-4,l4151,3023r4,-6xe" fillcolor="black" stroked="f">
              <v:path arrowok="t"/>
            </v:shape>
            <v:shape id="_x0000_s12149" style="position:absolute;left:2242;top:1567;width:3186;height:2819" coordorigin="2242,1567" coordsize="3186,2819" path="m4154,3035r-2,-4l4148,3042r6,-7xe" fillcolor="black" stroked="f">
              <v:path arrowok="t"/>
            </v:shape>
            <v:shape id="_x0000_s12148" style="position:absolute;left:2242;top:1567;width:3186;height:2819" coordorigin="2242,1567" coordsize="3186,2819" path="m4063,3249r-5,-5l4062,3251r1,-2xe" fillcolor="black" stroked="f">
              <v:path arrowok="t"/>
            </v:shape>
            <v:shape id="_x0000_s12147" style="position:absolute;left:2242;top:1567;width:3186;height:2819" coordorigin="2242,1567" coordsize="3186,2819" path="m4729,3241r-3,-4l4724,3244r5,-3xe" fillcolor="black" stroked="f">
              <v:path arrowok="t"/>
            </v:shape>
            <v:shape id="_x0000_s12146" style="position:absolute;left:2242;top:1567;width:3186;height:2819" coordorigin="2242,1567" coordsize="3186,2819" path="m4549,3047r-2,-2l4548,3048r1,-1xe" fillcolor="black" stroked="f">
              <v:path arrowok="t"/>
            </v:shape>
            <v:shape id="_x0000_s12145" style="position:absolute;left:2242;top:1567;width:3186;height:2819" coordorigin="2242,1567" coordsize="3186,2819" path="m4522,3099r-2,1l4519,3104r3,-5xe" fillcolor="black" stroked="f">
              <v:path arrowok="t"/>
            </v:shape>
            <v:shape id="_x0000_s12144" style="position:absolute;left:2242;top:1567;width:3186;height:2819" coordorigin="2242,1567" coordsize="3186,2819" path="m4748,3287r-1,l4747,3289r1,-2xe" fillcolor="black" stroked="f">
              <v:path arrowok="t"/>
            </v:shape>
            <v:shape id="_x0000_s12143" style="position:absolute;left:2242;top:1567;width:3186;height:2819" coordorigin="2242,1567" coordsize="3186,2819" path="m3848,2909r-9,25l3842,2935r6,-26xe" fillcolor="black" stroked="f">
              <v:path arrowok="t"/>
            </v:shape>
            <v:shape id="_x0000_s12142" style="position:absolute;left:2242;top:1567;width:3186;height:2819" coordorigin="2242,1567" coordsize="3186,2819" path="m4485,3132r-1,-3l4483,3133r2,-1xe" fillcolor="black" stroked="f">
              <v:path arrowok="t"/>
            </v:shape>
            <v:shape id="_x0000_s12141" style="position:absolute;left:2242;top:1567;width:3186;height:2819" coordorigin="2242,1567" coordsize="3186,2819" path="m4730,3258r-2,l4728,3259r2,-1xe" fillcolor="black" stroked="f">
              <v:path arrowok="t"/>
            </v:shape>
            <v:shape id="_x0000_s12140" style="position:absolute;left:2242;top:1567;width:3186;height:2819" coordorigin="2242,1567" coordsize="3186,2819" path="m4541,3186r-1,l4540,3186r1,xe" fillcolor="black" stroked="f">
              <v:path arrowok="t"/>
            </v:shape>
            <v:shape id="_x0000_s12139" style="position:absolute;left:2242;top:1567;width:3186;height:2819" coordorigin="2242,1567" coordsize="3186,2819" path="m4974,3330r-1,5l4974,3330xe" fillcolor="black" stroked="f">
              <v:path arrowok="t"/>
            </v:shape>
            <v:shape id="_x0000_s12138" style="position:absolute;left:2242;top:1567;width:3186;height:2819" coordorigin="2242,1567" coordsize="3186,2819" path="m4955,3356r-1,1l4958,3359r-3,-3xe" fillcolor="black" stroked="f">
              <v:path arrowok="t"/>
            </v:shape>
            <v:shape id="_x0000_s12137" style="position:absolute;left:2242;top:1567;width:3186;height:2819" coordorigin="2242,1567" coordsize="3186,2819" path="m3952,2970r-3,l3947,2982r5,-12xe" fillcolor="black" stroked="f">
              <v:path arrowok="t"/>
            </v:shape>
            <v:shape id="_x0000_s12136" style="position:absolute;left:2242;top:1567;width:3186;height:2819" coordorigin="2242,1567" coordsize="3186,2819" path="m4377,3141r-4,-4l4372,3145r5,-4xe" fillcolor="black" stroked="f">
              <v:path arrowok="t"/>
            </v:shape>
            <v:shape id="_x0000_s12135" style="position:absolute;left:2242;top:1567;width:3186;height:2819" coordorigin="2242,1567" coordsize="3186,2819" path="m3914,2966r-2,-1l3912,2971r2,-5xe" fillcolor="black" stroked="f">
              <v:path arrowok="t"/>
            </v:shape>
            <v:shape id="_x0000_s12134" style="position:absolute;left:2242;top:1567;width:3186;height:2819" coordorigin="2242,1567" coordsize="3186,2819" path="m4785,3301r,-4l4784,3302r1,-1xe" fillcolor="black" stroked="f">
              <v:path arrowok="t"/>
            </v:shape>
            <v:shape id="_x0000_s12133" style="position:absolute;left:2242;top:1567;width:3186;height:2819" coordorigin="2242,1567" coordsize="3186,2819" path="m4782,3289r-4,9l4782,3289xe" fillcolor="black" stroked="f">
              <v:path arrowok="t"/>
            </v:shape>
            <v:shape id="_x0000_s12132" style="position:absolute;left:2242;top:1567;width:3186;height:2819" coordorigin="2242,1567" coordsize="3186,2819" path="m4693,2930r-2,18l4692,2955r1,-25xe" fillcolor="black" stroked="f">
              <v:path arrowok="t"/>
            </v:shape>
            <v:shape id="_x0000_s12131" style="position:absolute;left:2242;top:1567;width:3186;height:2819" coordorigin="2242,1567" coordsize="3186,2819" path="m4494,2604r-1,l4496,2624r-2,-20xe" fillcolor="black" stroked="f">
              <v:path arrowok="t"/>
            </v:shape>
            <v:shape id="_x0000_s12130" style="position:absolute;left:2242;top:1567;width:3186;height:2819" coordorigin="2242,1567" coordsize="3186,2819" path="m4432,2474r-4,-1l4431,2492r1,-18xe" fillcolor="black" stroked="f">
              <v:path arrowok="t"/>
            </v:shape>
            <v:shape id="_x0000_s12129" style="position:absolute;left:2242;top:1567;width:3186;height:2819" coordorigin="2242,1567" coordsize="3186,2819" path="m4720,3085r-4,-9l4719,3087r1,-2xe" fillcolor="black" stroked="f">
              <v:path arrowok="t"/>
            </v:shape>
            <v:shape id="_x0000_s12128" style="position:absolute;left:2242;top:1567;width:3186;height:2819" coordorigin="2242,1567" coordsize="3186,2819" path="m4666,2968r-8,-1l4666,2985r,-17xe" fillcolor="black" stroked="f">
              <v:path arrowok="t"/>
            </v:shape>
            <v:shape id="_x0000_s12127" style="position:absolute;left:2242;top:1567;width:3186;height:2819" coordorigin="2242,1567" coordsize="3186,2819" path="m4668,2913r-18,38l4658,2967r10,-54xe" fillcolor="black" stroked="f">
              <v:path arrowok="t"/>
            </v:shape>
            <v:shape id="_x0000_s12126" style="position:absolute;left:2242;top:1567;width:3186;height:2819" coordorigin="2242,1567" coordsize="3186,2819" path="m4582,2671r-1,1l4585,2684r-3,-13xe" fillcolor="black" stroked="f">
              <v:path arrowok="t"/>
            </v:shape>
            <v:shape id="_x0000_s12125" style="position:absolute;left:2242;top:1567;width:3186;height:2819" coordorigin="2242,1567" coordsize="3186,2819" path="m4835,3292r-3,11l4832,3304r3,-12xe" fillcolor="black" stroked="f">
              <v:path arrowok="t"/>
            </v:shape>
            <v:shape id="_x0000_s12124" style="position:absolute;left:2242;top:1567;width:3186;height:2819" coordorigin="2242,1567" coordsize="3186,2819" path="m5004,3334r-1,3l5004,3334xe" fillcolor="black" stroked="f">
              <v:path arrowok="t"/>
            </v:shape>
            <v:shape id="_x0000_s12123" style="position:absolute;left:2242;top:1567;width:3186;height:2819" coordorigin="2242,1567" coordsize="3186,2819" path="m5021,3344r,-3l5018,3345r3,-1xe" fillcolor="black" stroked="f">
              <v:path arrowok="t"/>
            </v:shape>
            <v:shape id="_x0000_s12122" style="position:absolute;left:2242;top:1567;width:3186;height:2819" coordorigin="2242,1567" coordsize="3186,2819" path="m4603,3230r,-2l4600,3232r3,-2xe" fillcolor="black" stroked="f">
              <v:path arrowok="t"/>
            </v:shape>
            <v:shape id="_x0000_s12121" style="position:absolute;left:2242;top:1567;width:3186;height:2819" coordorigin="2242,1567" coordsize="3186,2819" path="m4541,3207r-2,-4l4537,3209r4,-2xe" fillcolor="black" stroked="f">
              <v:path arrowok="t"/>
            </v:shape>
            <v:shape id="_x0000_s12120" style="position:absolute;left:2242;top:1567;width:3186;height:2819" coordorigin="2242,1567" coordsize="3186,2819" path="m4025,2620r,l4025,2620xe" fillcolor="black" stroked="f">
              <v:path arrowok="t"/>
            </v:shape>
            <v:shape id="_x0000_s12119" style="position:absolute;left:2242;top:1567;width:3186;height:2819" coordorigin="2242,1567" coordsize="3186,2819" path="m4802,3310r,-4l4801,3311r1,-1xe" fillcolor="black" stroked="f">
              <v:path arrowok="t"/>
            </v:shape>
            <v:shape id="_x0000_s12118" style="position:absolute;left:2242;top:1567;width:3186;height:2819" coordorigin="2242,1567" coordsize="3186,2819" path="m4470,3194r-3,-1l4469,3197r1,-3xe" fillcolor="black" stroked="f">
              <v:path arrowok="t"/>
            </v:shape>
            <v:shape id="_x0000_s12117" style="position:absolute;left:2242;top:1567;width:3186;height:2819" coordorigin="2242,1567" coordsize="3186,2819" path="m4485,3161r-1,-4l4485,3161r,xe" fillcolor="black" stroked="f">
              <v:path arrowok="t"/>
            </v:shape>
            <v:shape id="_x0000_s12116" style="position:absolute;left:2242;top:1567;width:3186;height:2819" coordorigin="2242,1567" coordsize="3186,2819" path="m4520,3027r-3,l4518,3032r2,-5xe" fillcolor="black" stroked="f">
              <v:path arrowok="t"/>
            </v:shape>
            <v:shape id="_x0000_s12115" style="position:absolute;left:2242;top:1567;width:3186;height:2819" coordorigin="2242,1567" coordsize="3186,2819" path="m4748,3296r,l4748,3299r,-3xe" fillcolor="black" stroked="f">
              <v:path arrowok="t"/>
            </v:shape>
            <v:shape id="_x0000_s12114" style="position:absolute;left:2242;top:1567;width:3186;height:2819" coordorigin="2242,1567" coordsize="3186,2819" path="m4426,3441r1,-7l4420,3452r6,-11xe" fillcolor="black" stroked="f">
              <v:path arrowok="t"/>
            </v:shape>
            <v:shape id="_x0000_s12113" style="position:absolute;left:2242;top:1567;width:3186;height:2819" coordorigin="2242,1567" coordsize="3186,2819" path="m4515,3219r-2,l4516,3219r-1,xe" fillcolor="black" stroked="f">
              <v:path arrowok="t"/>
            </v:shape>
            <v:shape id="_x0000_s12112" style="position:absolute;left:2242;top:1567;width:3186;height:2819" coordorigin="2242,1567" coordsize="3186,2819" path="m4729,3291r-5,4l4727,3299r2,-8xe" fillcolor="black" stroked="f">
              <v:path arrowok="t"/>
            </v:shape>
            <v:shape id="_x0000_s12111" style="position:absolute;left:2242;top:1567;width:3186;height:2819" coordorigin="2242,1567" coordsize="3186,2819" path="m4962,3381r-2,-3l4960,3386r2,-5xe" fillcolor="black" stroked="f">
              <v:path arrowok="t"/>
            </v:shape>
            <v:shape id="_x0000_s12110" style="position:absolute;left:2242;top:1567;width:3186;height:2819" coordorigin="2242,1567" coordsize="3186,2819" path="m3977,3014r-2,-2l3975,3019r2,-5xe" fillcolor="black" stroked="f">
              <v:path arrowok="t"/>
            </v:shape>
            <v:shape id="_x0000_s12109" style="position:absolute;left:2242;top:1567;width:3186;height:2819" coordorigin="2242,1567" coordsize="3186,2819" path="m4765,3308r,-5l4762,3309r3,-1xe" fillcolor="black" stroked="f">
              <v:path arrowok="t"/>
            </v:shape>
            <v:shape id="_x0000_s12108" style="position:absolute;left:2242;top:1567;width:3186;height:2819" coordorigin="2242,1567" coordsize="3186,2819" path="m4757,3315r-4,-1l4755,3319r2,-4xe" fillcolor="black" stroked="f">
              <v:path arrowok="t"/>
            </v:shape>
            <v:shape id="_x0000_s12107" style="position:absolute;left:2242;top:1567;width:3186;height:2819" coordorigin="2242,1567" coordsize="3186,2819" path="m4753,3336r-1,-1l4750,3338r3,-2xe" fillcolor="black" stroked="f">
              <v:path arrowok="t"/>
            </v:shape>
            <v:shape id="_x0000_s12106" style="position:absolute;left:2242;top:1567;width:3186;height:2819" coordorigin="2242,1567" coordsize="3186,2819" path="m4834,3083r-1,-3l4828,3099r6,-16xe" fillcolor="black" stroked="f">
              <v:path arrowok="t"/>
            </v:shape>
            <v:shape id="_x0000_s12105" style="position:absolute;left:2242;top:1567;width:3186;height:2819" coordorigin="2242,1567" coordsize="3186,2819" path="m4835,3021r-2,4l4835,3021xe" fillcolor="black" stroked="f">
              <v:path arrowok="t"/>
            </v:shape>
            <v:shape id="_x0000_s12104" style="position:absolute;left:2242;top:1567;width:3186;height:2819" coordorigin="2242,1567" coordsize="3186,2819" path="m4825,3099r7,-25l4823,3099r2,xe" fillcolor="black" stroked="f">
              <v:path arrowok="t"/>
            </v:shape>
            <v:shape id="_x0000_s12103" style="position:absolute;left:2242;top:1567;width:3186;height:2819" coordorigin="2242,1567" coordsize="3186,2819" path="m4820,3122r,l4820,3122r,xe" fillcolor="black" stroked="f">
              <v:path arrowok="t"/>
            </v:shape>
            <v:shape id="_x0000_s12102" style="position:absolute;left:2242;top:1567;width:3186;height:2819" coordorigin="2242,1567" coordsize="3186,2819" path="m4675,3200r,-9l4674,3202r1,-2xe" fillcolor="black" stroked="f">
              <v:path arrowok="t"/>
            </v:shape>
            <v:shape id="_x0000_s12101" style="position:absolute;left:2242;top:1567;width:3186;height:2819" coordorigin="2242,1567" coordsize="3186,2819" path="m4662,3194r-4,9l4665,3206r-3,-12xe" fillcolor="black" stroked="f">
              <v:path arrowok="t"/>
            </v:shape>
            <v:shape id="_x0000_s12100" style="position:absolute;left:2242;top:1567;width:3186;height:2819" coordorigin="2242,1567" coordsize="3186,2819" path="m4733,3308r-2,-1l4722,3320r11,-12xe" fillcolor="black" stroked="f">
              <v:path arrowok="t"/>
            </v:shape>
            <v:shape id="_x0000_s12099" style="position:absolute;left:2242;top:1567;width:3186;height:2819" coordorigin="2242,1567" coordsize="3186,2819" path="m4541,3229r-1,-4l4541,3229r,xe" fillcolor="black" stroked="f">
              <v:path arrowok="t"/>
            </v:shape>
            <v:shape id="_x0000_s12098" style="position:absolute;left:2242;top:1567;width:3186;height:2819" coordorigin="2242,1567" coordsize="3186,2819" path="m3926,2996r-2,-1l3923,3005r3,-9xe" fillcolor="black" stroked="f">
              <v:path arrowok="t"/>
            </v:shape>
            <v:shape id="_x0000_s12097" style="position:absolute;left:2242;top:1567;width:3186;height:2819" coordorigin="2242,1567" coordsize="3186,2819" path="m4471,3210r1,-3l4471,3210r,xe" fillcolor="black" stroked="f">
              <v:path arrowok="t"/>
            </v:shape>
            <v:shape id="_x0000_s12096" style="position:absolute;left:2242;top:1567;width:3186;height:2819" coordorigin="2242,1567" coordsize="3186,2819" path="m4369,3481r,-4l4368,3482r1,-1xe" fillcolor="black" stroked="f">
              <v:path arrowok="t"/>
            </v:shape>
            <v:shape id="_x0000_s12095" style="position:absolute;left:2242;top:1567;width:3186;height:2819" coordorigin="2242,1567" coordsize="3186,2819" path="m4583,3238r,-4l4582,3238r1,xe" fillcolor="black" stroked="f">
              <v:path arrowok="t"/>
            </v:shape>
            <v:shape id="_x0000_s12094" style="position:absolute;left:2242;top:1567;width:3186;height:2819" coordorigin="2242,1567" coordsize="3186,2819" path="m4752,3305r-4,-1l4749,3310r3,-5xe" fillcolor="black" stroked="f">
              <v:path arrowok="t"/>
            </v:shape>
            <v:shape id="_x0000_s12093" style="position:absolute;left:2242;top:1567;width:3186;height:2819" coordorigin="2242,1567" coordsize="3186,2819" path="m4541,3070r-1,-2l4540,3073r1,-3xe" fillcolor="black" stroked="f">
              <v:path arrowok="t"/>
            </v:shape>
            <v:shape id="_x0000_s12092" style="position:absolute;left:2242;top:1567;width:3186;height:2819" coordorigin="2242,1567" coordsize="3186,2819" path="m4543,3076r,-1l4536,3080r7,-4xe" fillcolor="black" stroked="f">
              <v:path arrowok="t"/>
            </v:shape>
            <v:shape id="_x0000_s12091" style="position:absolute;left:2242;top:1567;width:3186;height:2819" coordorigin="2242,1567" coordsize="3186,2819" path="m4948,3396r-10,-19l4947,3397r1,-1xe" fillcolor="black" stroked="f">
              <v:path arrowok="t"/>
            </v:shape>
            <v:shape id="_x0000_s12090" style="position:absolute;left:2242;top:1567;width:3186;height:2819" coordorigin="2242,1567" coordsize="3186,2819" path="m3960,3005r-7,15l3951,3025r9,-20xe" fillcolor="black" stroked="f">
              <v:path arrowok="t"/>
            </v:shape>
            <v:shape id="_x0000_s12089" style="position:absolute;left:2242;top:1567;width:3186;height:2819" coordorigin="2242,1567" coordsize="3186,2819" path="m3067,3471r-2,-18l3066,3475r1,-4xe" fillcolor="black" stroked="f">
              <v:path arrowok="t"/>
            </v:shape>
            <v:shape id="_x0000_s12088" style="position:absolute;left:2242;top:1567;width:3186;height:2819" coordorigin="2242,1567" coordsize="3186,2819" path="m3037,3473r-4,5l3038,3489r-1,-16xe" fillcolor="black" stroked="f">
              <v:path arrowok="t"/>
            </v:shape>
            <v:shape id="_x0000_s12087" style="position:absolute;left:2242;top:1567;width:3186;height:2819" coordorigin="2242,1567" coordsize="3186,2819" path="m3334,2624r2,-6l3325,2641r9,-17xe" fillcolor="black" stroked="f">
              <v:path arrowok="t"/>
            </v:shape>
            <v:shape id="_x0000_s12086" style="position:absolute;left:2242;top:1567;width:3186;height:2819" coordorigin="2242,1567" coordsize="3186,2819" path="m3052,3493r1,13l3054,3508r-2,-15xe" fillcolor="black" stroked="f">
              <v:path arrowok="t"/>
            </v:shape>
            <v:shape id="_x0000_s12085" style="position:absolute;left:2242;top:1567;width:3186;height:2819" coordorigin="2242,1567" coordsize="3186,2819" path="m3992,3028r-3,1l3986,3043r6,-15xe" fillcolor="black" stroked="f">
              <v:path arrowok="t"/>
            </v:shape>
            <v:shape id="_x0000_s12084" style="position:absolute;left:2242;top:1567;width:3186;height:2819" coordorigin="2242,1567" coordsize="3186,2819" path="m3836,2986r-3,1l3836,2991r,-5xe" fillcolor="black" stroked="f">
              <v:path arrowok="t"/>
            </v:shape>
            <v:shape id="_x0000_s12083" style="position:absolute;left:2242;top:1567;width:3186;height:2819" coordorigin="2242,1567" coordsize="3186,2819" path="m3922,3014r-3,-1l3920,3020r2,-6xe" fillcolor="black" stroked="f">
              <v:path arrowok="t"/>
            </v:shape>
            <v:shape id="_x0000_s12082" style="position:absolute;left:2242;top:1567;width:3186;height:2819" coordorigin="2242,1567" coordsize="3186,2819" path="m4783,4051r-4,-3l4779,4062r4,-11xe" fillcolor="black" stroked="f">
              <v:path arrowok="t"/>
            </v:shape>
            <v:shape id="_x0000_s12081" style="position:absolute;left:2242;top:1567;width:3186;height:2819" coordorigin="2242,1567" coordsize="3186,2819" path="m4986,3528r1,-3l4984,3531r2,-3xe" fillcolor="black" stroked="f">
              <v:path arrowok="t"/>
            </v:shape>
            <v:shape id="_x0000_s12080" style="position:absolute;left:2242;top:1567;width:3186;height:2819" coordorigin="2242,1567" coordsize="3186,2819" path="m4799,3961r3,-13l4797,3963r2,-2xe" fillcolor="black" stroked="f">
              <v:path arrowok="t"/>
            </v:shape>
            <v:shape id="_x0000_s12079" style="position:absolute;left:2242;top:1567;width:3186;height:2819" coordorigin="2242,1567" coordsize="3186,2819" path="m4833,3883r-6,16l4833,3883xe" fillcolor="black" stroked="f">
              <v:path arrowok="t"/>
            </v:shape>
            <v:shape id="_x0000_s12078" style="position:absolute;left:2242;top:1567;width:3186;height:2819" coordorigin="2242,1567" coordsize="3186,2819" path="m4834,3881r-1,3l4833,3884r1,-3xe" fillcolor="black" stroked="f">
              <v:path arrowok="t"/>
            </v:shape>
            <v:shape id="_x0000_s12077" style="position:absolute;left:2242;top:1567;width:3186;height:2819" coordorigin="2242,1567" coordsize="3186,2819" path="m4772,4080r-7,-2l4772,4080xe" fillcolor="black" stroked="f">
              <v:path arrowok="t"/>
            </v:shape>
            <v:shape id="_x0000_s12076" style="position:absolute;left:2242;top:1567;width:3186;height:2819" coordorigin="2242,1567" coordsize="3186,2819" path="m4765,4078r-8,1l4764,4081r1,-3xe" fillcolor="black" stroked="f">
              <v:path arrowok="t"/>
            </v:shape>
            <v:shape id="_x0000_s12075" style="position:absolute;left:2242;top:1567;width:3186;height:2819" coordorigin="2242,1567" coordsize="3186,2819" path="m4726,4073r-7,-7l4721,4077r5,-4xe" fillcolor="black" stroked="f">
              <v:path arrowok="t"/>
            </v:shape>
            <v:shape id="_x0000_s12074" style="position:absolute;left:2242;top:1567;width:3186;height:2819" coordorigin="2242,1567" coordsize="3186,2819" path="m4752,4078r-1,3l4752,4078xe" fillcolor="black" stroked="f">
              <v:path arrowok="t"/>
            </v:shape>
            <v:shape id="_x0000_s12073" style="position:absolute;left:2242;top:1567;width:3186;height:2819" coordorigin="2242,1567" coordsize="3186,2819" path="m4995,3545r-1,2l4995,3548r,-3xe" fillcolor="black" stroked="f">
              <v:path arrowok="t"/>
            </v:shape>
            <v:shape id="_x0000_s12072" style="position:absolute;left:2242;top:1567;width:3186;height:2819" coordorigin="2242,1567" coordsize="3186,2819" path="m4584,3255r-18,5l4587,3261r-3,-6xe" fillcolor="black" stroked="f">
              <v:path arrowok="t"/>
            </v:shape>
            <v:shape id="_x0000_s12071" style="position:absolute;left:2242;top:1567;width:3186;height:2819" coordorigin="2242,1567" coordsize="3186,2819" path="m4611,3176r-1,2l4610,3180r1,-4xe" fillcolor="black" stroked="f">
              <v:path arrowok="t"/>
            </v:shape>
            <v:shape id="_x0000_s12070" style="position:absolute;left:2242;top:1567;width:3186;height:2819" coordorigin="2242,1567" coordsize="3186,2819" path="m4587,3452r-1,l4585,3455r2,-3xe" fillcolor="black" stroked="f">
              <v:path arrowok="t"/>
            </v:shape>
            <v:shape id="_x0000_s12069" style="position:absolute;left:2242;top:1567;width:3186;height:2819" coordorigin="2242,1567" coordsize="3186,2819" path="m4579,3463r-4,5l4574,3474r5,-11xe" fillcolor="black" stroked="f">
              <v:path arrowok="t"/>
            </v:shape>
            <v:shape id="_x0000_s12068" style="position:absolute;left:2242;top:1567;width:3186;height:2819" coordorigin="2242,1567" coordsize="3186,2819" path="m4580,3463r-1,l4580,3463xe" fillcolor="black" stroked="f">
              <v:path arrowok="t"/>
            </v:shape>
            <v:shape id="_x0000_s12067" style="position:absolute;left:2242;top:1567;width:3186;height:2819" coordorigin="2242,1567" coordsize="3186,2819" path="m4450,3191r-1,3l4451,3199r-1,-8xe" fillcolor="black" stroked="f">
              <v:path arrowok="t"/>
            </v:shape>
            <v:shape id="_x0000_s12066" style="position:absolute;left:2242;top:1567;width:3186;height:2819" coordorigin="2242,1567" coordsize="3186,2819" path="m4778,3352r-1,4l4778,3352xe" fillcolor="black" stroked="f">
              <v:path arrowok="t"/>
            </v:shape>
            <v:shape id="_x0000_s12065" style="position:absolute;left:2242;top:1567;width:3186;height:2819" coordorigin="2242,1567" coordsize="3186,2819" path="m4666,3297r,-7l4660,3298r6,-1xe" fillcolor="black" stroked="f">
              <v:path arrowok="t"/>
            </v:shape>
            <v:shape id="_x0000_s12064" style="position:absolute;left:2242;top:1567;width:3186;height:2819" coordorigin="2242,1567" coordsize="3186,2819" path="m4682,3292r-1,-1l4675,3294r7,-2xe" fillcolor="black" stroked="f">
              <v:path arrowok="t"/>
            </v:shape>
            <v:shape id="_x0000_s12063" style="position:absolute;left:2242;top:1567;width:3186;height:2819" coordorigin="2242,1567" coordsize="3186,2819" path="m5036,3423r-8,3l5028,3433r8,-10xe" fillcolor="black" stroked="f">
              <v:path arrowok="t"/>
            </v:shape>
            <v:shape id="_x0000_s12062" style="position:absolute;left:2242;top:1567;width:3186;height:2819" coordorigin="2242,1567" coordsize="3186,2819" path="m3943,3008r-9,24l3937,3035r6,-27xe" fillcolor="black" stroked="f">
              <v:path arrowok="t"/>
            </v:shape>
            <v:shape id="_x0000_s12061" style="position:absolute;left:2242;top:1567;width:3186;height:2819" coordorigin="2242,1567" coordsize="3186,2819" path="m4792,3337r-2,2l4790,3340r2,-3xe" fillcolor="black" stroked="f">
              <v:path arrowok="t"/>
            </v:shape>
            <v:shape id="_x0000_s12060" style="position:absolute;left:2242;top:1567;width:3186;height:2819" coordorigin="2242,1567" coordsize="3186,2819" path="m4808,3343r-2,-9l4806,3344r2,-1xe" fillcolor="black" stroked="f">
              <v:path arrowok="t"/>
            </v:shape>
            <v:shape id="_x0000_s12059" style="position:absolute;left:2242;top:1567;width:3186;height:2819" coordorigin="2242,1567" coordsize="3186,2819" path="m5094,3330r-4,-1l5088,3333r6,-3xe" fillcolor="black" stroked="f">
              <v:path arrowok="t"/>
            </v:shape>
            <v:shape id="_x0000_s12058" style="position:absolute;left:2242;top:1567;width:3186;height:2819" coordorigin="2242,1567" coordsize="3186,2819" path="m5078,3343r-6,-10l5075,3345r3,-2xe" fillcolor="black" stroked="f">
              <v:path arrowok="t"/>
            </v:shape>
            <v:shape id="_x0000_s12057" style="position:absolute;left:2242;top:1567;width:3186;height:2819" coordorigin="2242,1567" coordsize="3186,2819" path="m5051,3362r-1,-1l5051,3362xe" fillcolor="black" stroked="f">
              <v:path arrowok="t"/>
            </v:shape>
            <v:shape id="_x0000_s12056" style="position:absolute;left:2242;top:1567;width:3186;height:2819" coordorigin="2242,1567" coordsize="3186,2819" path="m5048,3361r-1,-1l5050,3361r-2,xe" fillcolor="black" stroked="f">
              <v:path arrowok="t"/>
            </v:shape>
            <v:shape id="_x0000_s12055" style="position:absolute;left:2242;top:1567;width:3186;height:2819" coordorigin="2242,1567" coordsize="3186,2819" path="m5048,3351r-2,3l5047,3355r1,-4xe" fillcolor="black" stroked="f">
              <v:path arrowok="t"/>
            </v:shape>
            <v:shape id="_x0000_s12054" style="position:absolute;left:2242;top:1567;width:3186;height:2819" coordorigin="2242,1567" coordsize="3186,2819" path="m5056,3364r-4,-2l5049,3370r7,-6xe" fillcolor="black" stroked="f">
              <v:path arrowok="t"/>
            </v:shape>
            <v:shape id="_x0000_s12053" style="position:absolute;left:2242;top:1567;width:3186;height:2819" coordorigin="2242,1567" coordsize="3186,2819" path="m5078,3343r,l5078,3344r,-1xe" fillcolor="black" stroked="f">
              <v:path arrowok="t"/>
            </v:shape>
            <v:shape id="_x0000_s12052" style="position:absolute;left:2242;top:1567;width:3186;height:2819" coordorigin="2242,1567" coordsize="3186,2819" path="m3919,3025r-2,-1l3917,3033r2,-8xe" fillcolor="black" stroked="f">
              <v:path arrowok="t"/>
            </v:shape>
            <v:shape id="_x0000_s12051" style="position:absolute;left:2242;top:1567;width:3186;height:2819" coordorigin="2242,1567" coordsize="3186,2819" path="m4831,3376r-2,-1l4831,3377r,-1xe" fillcolor="black" stroked="f">
              <v:path arrowok="t"/>
            </v:shape>
            <v:shape id="_x0000_s12050" style="position:absolute;left:2242;top:1567;width:3186;height:2819" coordorigin="2242,1567" coordsize="3186,2819" path="m4858,3389r-9,-4l4859,3392r-1,-3xe" fillcolor="black" stroked="f">
              <v:path arrowok="t"/>
            </v:shape>
            <v:shape id="_x0000_s12049" style="position:absolute;left:2242;top:1567;width:3186;height:2819" coordorigin="2242,1567" coordsize="3186,2819" path="m3385,2580r-2,-2l3384,2581r1,-1xe" fillcolor="black" stroked="f">
              <v:path arrowok="t"/>
            </v:shape>
            <v:shape id="_x0000_s12048" style="position:absolute;left:2242;top:1567;width:3186;height:2819" coordorigin="2242,1567" coordsize="3186,2819" path="m5063,3455r,-4l5050,3461r13,-6xe" fillcolor="black" stroked="f">
              <v:path arrowok="t"/>
            </v:shape>
            <v:shape id="_x0000_s12047" style="position:absolute;left:2242;top:1567;width:3186;height:2819" coordorigin="2242,1567" coordsize="3186,2819" path="m5063,3449r-12,5l5052,3457r11,-8xe" fillcolor="black" stroked="f">
              <v:path arrowok="t"/>
            </v:shape>
            <v:shape id="_x0000_s12046" style="position:absolute;left:2242;top:1567;width:3186;height:2819" coordorigin="2242,1567" coordsize="3186,2819" path="m3868,3015r2,-11l3865,3019r3,-4xe" fillcolor="black" stroked="f">
              <v:path arrowok="t"/>
            </v:shape>
            <v:shape id="_x0000_s12045" style="position:absolute;left:2242;top:1567;width:3186;height:2819" coordorigin="2242,1567" coordsize="3186,2819" path="m3435,3328r,-15l3432,3329r3,-1xe" fillcolor="black" stroked="f">
              <v:path arrowok="t"/>
            </v:shape>
            <v:shape id="_x0000_s12044" style="position:absolute;left:2242;top:1567;width:3186;height:2819" coordorigin="2242,1567" coordsize="3186,2819" path="m4645,3279r-10,5l4635,3286r10,-7xe" fillcolor="black" stroked="f">
              <v:path arrowok="t"/>
            </v:shape>
            <v:shape id="_x0000_s12043" style="position:absolute;left:2242;top:1567;width:3186;height:2819" coordorigin="2242,1567" coordsize="3186,2819" path="m3927,3092r-7,l3923,3102r4,-10xe" fillcolor="black" stroked="f">
              <v:path arrowok="t"/>
            </v:shape>
            <v:shape id="_x0000_s12042" style="position:absolute;left:2242;top:1567;width:3186;height:2819" coordorigin="2242,1567" coordsize="3186,2819" path="m3925,3089r3,-12l3922,3089r3,xe" fillcolor="black" stroked="f">
              <v:path arrowok="t"/>
            </v:shape>
            <v:shape id="_x0000_s12041" style="position:absolute;left:2242;top:1567;width:3186;height:2819" coordorigin="2242,1567" coordsize="3186,2819" path="m3486,2852r-2,-4l3478,2857r8,-5xe" fillcolor="black" stroked="f">
              <v:path arrowok="t"/>
            </v:shape>
            <v:shape id="_x0000_s12040" style="position:absolute;left:2242;top:1567;width:3186;height:2819" coordorigin="2242,1567" coordsize="3186,2819" path="m4894,3783r-1,l4893,3784r1,-1xe" fillcolor="black" stroked="f">
              <v:path arrowok="t"/>
            </v:shape>
            <v:shape id="_x0000_s12039" style="position:absolute;left:2242;top:1567;width:3186;height:2819" coordorigin="2242,1567" coordsize="3186,2819" path="m4892,3780r-5,2l4893,3783r-1,-3xe" fillcolor="black" stroked="f">
              <v:path arrowok="t"/>
            </v:shape>
            <v:shape id="_x0000_s12038" style="position:absolute;left:2242;top:1567;width:3186;height:2819" coordorigin="2242,1567" coordsize="3186,2819" path="m4088,3106r4,-22l4084,3109r4,-3xe" fillcolor="black" stroked="f">
              <v:path arrowok="t"/>
            </v:shape>
            <v:shape id="_x0000_s12037" style="position:absolute;left:2242;top:1567;width:3186;height:2819" coordorigin="2242,1567" coordsize="3186,2819" path="m4531,3274r,6l4533,3281r-2,-7xe" fillcolor="black" stroked="f">
              <v:path arrowok="t"/>
            </v:shape>
            <v:shape id="_x0000_s12036" style="position:absolute;left:2242;top:1567;width:3186;height:2819" coordorigin="2242,1567" coordsize="3186,2819" path="m4504,3267r-3,-8l4502,3269r2,-2xe" fillcolor="black" stroked="f">
              <v:path arrowok="t"/>
            </v:shape>
            <v:shape id="_x0000_s12035" style="position:absolute;left:2242;top:1567;width:3186;height:2819" coordorigin="2242,1567" coordsize="3186,2819" path="m4523,3170r-1,-4l4517,3173r6,-3xe" fillcolor="black" stroked="f">
              <v:path arrowok="t"/>
            </v:shape>
            <v:shape id="_x0000_s12034" style="position:absolute;left:2242;top:1567;width:3186;height:2819" coordorigin="2242,1567" coordsize="3186,2819" path="m4525,3158r-1,1l4525,3159r,-1xe" fillcolor="black" stroked="f">
              <v:path arrowok="t"/>
            </v:shape>
            <v:shape id="_x0000_s12033" style="position:absolute;left:2242;top:1567;width:3186;height:2819" coordorigin="2242,1567" coordsize="3186,2819" path="m4499,3271r,l4499,3271xe" fillcolor="black" stroked="f">
              <v:path arrowok="t"/>
            </v:shape>
            <v:shape id="_x0000_s12032" style="position:absolute;left:2242;top:1567;width:3186;height:2819" coordorigin="2242,1567" coordsize="3186,2819" path="m4092,3110r-3,8l4089,3120r3,-10xe" fillcolor="black" stroked="f">
              <v:path arrowok="t"/>
            </v:shape>
            <v:shape id="_x0000_s12031" style="position:absolute;left:2242;top:1567;width:3186;height:2819" coordorigin="2242,1567" coordsize="3186,2819" path="m4159,3073r-23,57l4135,3140r24,-67xe" fillcolor="black" stroked="f">
              <v:path arrowok="t"/>
            </v:shape>
            <v:shape id="_x0000_s12030" style="position:absolute;left:2242;top:1567;width:3186;height:2819" coordorigin="2242,1567" coordsize="3186,2819" path="m4583,3059r-3,3l4580,3066r3,-7xe" fillcolor="black" stroked="f">
              <v:path arrowok="t"/>
            </v:shape>
            <v:shape id="_x0000_s12029" style="position:absolute;left:2242;top:1567;width:3186;height:2819" coordorigin="2242,1567" coordsize="3186,2819" path="m4747,3357r-1,-3l4739,3363r8,-6xe" fillcolor="black" stroked="f">
              <v:path arrowok="t"/>
            </v:shape>
            <v:shape id="_x0000_s12028" style="position:absolute;left:2242;top:1567;width:3186;height:2819" coordorigin="2242,1567" coordsize="3186,2819" path="m4739,3357r-4,6l4739,3363r,-6xe" fillcolor="black" stroked="f">
              <v:path arrowok="t"/>
            </v:shape>
            <v:shape id="_x0000_s12027" style="position:absolute;left:2242;top:1567;width:3186;height:2819" coordorigin="2242,1567" coordsize="3186,2819" path="m4892,3757r-2,-2l4889,3764r3,-7xe" fillcolor="black" stroked="f">
              <v:path arrowok="t"/>
            </v:shape>
            <v:shape id="_x0000_s12026" style="position:absolute;left:2242;top:1567;width:3186;height:2819" coordorigin="2242,1567" coordsize="3186,2819" path="m5029,3460r,-1l5029,3461r,-1xe" fillcolor="black" stroked="f">
              <v:path arrowok="t"/>
            </v:shape>
            <v:shape id="_x0000_s12025" style="position:absolute;left:2242;top:1567;width:3186;height:2819" coordorigin="2242,1567" coordsize="3186,2819" path="m4783,4070r,l4783,4070xe" fillcolor="black" stroked="f">
              <v:path arrowok="t"/>
            </v:shape>
            <v:shape id="_x0000_s12024" style="position:absolute;left:2242;top:1567;width:3186;height:2819" coordorigin="2242,1567" coordsize="3186,2819" path="m4983,3425r21,-57l4981,3428r2,-3xe" fillcolor="black" stroked="f">
              <v:path arrowok="t"/>
            </v:shape>
            <v:shape id="_x0000_s12023" style="position:absolute;left:2242;top:1567;width:3186;height:2819" coordorigin="2242,1567" coordsize="3186,2819" path="m5004,3368r-2,4l5000,3377r4,-9xe" fillcolor="black" stroked="f">
              <v:path arrowok="t"/>
            </v:shape>
            <v:shape id="_x0000_s12022" style="position:absolute;left:2242;top:1567;width:3186;height:2819" coordorigin="2242,1567" coordsize="3186,2819" path="m5029,3530r-13,20l5024,3560r5,-30xe" fillcolor="black" stroked="f">
              <v:path arrowok="t"/>
            </v:shape>
            <v:shape id="_x0000_s12021" style="position:absolute;left:2242;top:1567;width:3186;height:2819" coordorigin="2242,1567" coordsize="3186,2819" path="m4989,3515r-6,16l4984,3531r5,-16xe" fillcolor="black" stroked="f">
              <v:path arrowok="t"/>
            </v:shape>
            <v:shape id="_x0000_s12020" style="position:absolute;left:2242;top:1567;width:3186;height:2819" coordorigin="2242,1567" coordsize="3186,2819" path="m4790,4126r,14l4794,4141r-4,-15xe" fillcolor="black" stroked="f">
              <v:path arrowok="t"/>
            </v:shape>
            <v:shape id="_x0000_s12019" style="position:absolute;left:2242;top:1567;width:3186;height:2819" coordorigin="2242,1567" coordsize="3186,2819" path="m4076,3107r-3,-3l4070,3115r6,-8xe" fillcolor="black" stroked="f">
              <v:path arrowok="t"/>
            </v:shape>
            <v:shape id="_x0000_s12018" style="position:absolute;left:2242;top:1567;width:3186;height:2819" coordorigin="2242,1567" coordsize="3186,2819" path="m4695,3065r,1l4695,3068r,-3xe" fillcolor="black" stroked="f">
              <v:path arrowok="t"/>
            </v:shape>
            <v:shape id="_x0000_s12017" style="position:absolute;left:2242;top:1567;width:3186;height:2819" coordorigin="2242,1567" coordsize="3186,2819" path="m4550,3295r-2,11l4553,3308r-3,-13xe" fillcolor="black" stroked="f">
              <v:path arrowok="t"/>
            </v:shape>
            <v:shape id="_x0000_s12016" style="position:absolute;left:2242;top:1567;width:3186;height:2819" coordorigin="2242,1567" coordsize="3186,2819" path="m4602,3875r-2,-2l4599,3876r3,-1xe" fillcolor="black" stroked="f">
              <v:path arrowok="t"/>
            </v:shape>
            <v:shape id="_x0000_s12015" style="position:absolute;left:2242;top:1567;width:3186;height:2819" coordorigin="2242,1567" coordsize="3186,2819" path="m4163,3145r9,-25l4156,3161r7,-16xe" fillcolor="black" stroked="f">
              <v:path arrowok="t"/>
            </v:shape>
            <v:shape id="_x0000_s12014" style="position:absolute;left:2242;top:1567;width:3186;height:2819" coordorigin="2242,1567" coordsize="3186,2819" path="m4837,4049r2,-13l4836,4050r1,-1xe" fillcolor="black" stroked="f">
              <v:path arrowok="t"/>
            </v:shape>
            <v:shape id="_x0000_s12013" style="position:absolute;left:2242;top:1567;width:3186;height:2819" coordorigin="2242,1567" coordsize="3186,2819" path="m4837,3984r-6,19l4832,4008r5,-24xe" fillcolor="black" stroked="f">
              <v:path arrowok="t"/>
            </v:shape>
            <v:shape id="_x0000_s12012" style="position:absolute;left:2242;top:1567;width:3186;height:2819" coordorigin="2242,1567" coordsize="3186,2819" path="m5114,3159r1,22l5115,3182r-1,-23xe" fillcolor="black" stroked="f">
              <v:path arrowok="t"/>
            </v:shape>
            <v:shape id="_x0000_s12011" style="position:absolute;left:2242;top:1567;width:3186;height:2819" coordorigin="2242,1567" coordsize="3186,2819" path="m5077,3064r-5,-6l5078,3072r-1,-8xe" fillcolor="black" stroked="f">
              <v:path arrowok="t"/>
            </v:shape>
            <v:shape id="_x0000_s12010" style="position:absolute;left:2242;top:1567;width:3186;height:2819" coordorigin="2242,1567" coordsize="3186,2819" path="m5204,3484r-1,-4l5203,3485r1,-1xe" fillcolor="black" stroked="f">
              <v:path arrowok="t"/>
            </v:shape>
            <v:shape id="_x0000_s12009" style="position:absolute;left:2242;top:1567;width:3186;height:2819" coordorigin="2242,1567" coordsize="3186,2819" path="m5203,3480r-6,-5l5200,3489r3,-9xe" fillcolor="black" stroked="f">
              <v:path arrowok="t"/>
            </v:shape>
            <v:shape id="_x0000_s12008" style="position:absolute;left:2242;top:1567;width:3186;height:2819" coordorigin="2242,1567" coordsize="3186,2819" path="m5187,3367r-4,21l5184,3389r3,-22xe" fillcolor="black" stroked="f">
              <v:path arrowok="t"/>
            </v:shape>
            <v:shape id="_x0000_s12007" style="position:absolute;left:2242;top:1567;width:3186;height:2819" coordorigin="2242,1567" coordsize="3186,2819" path="m5161,3289r-4,9l5158,3301r3,-12xe" fillcolor="black" stroked="f">
              <v:path arrowok="t"/>
            </v:shape>
            <v:shape id="_x0000_s12006" style="position:absolute;left:2242;top:1567;width:3186;height:2819" coordorigin="2242,1567" coordsize="3186,2819" path="m5038,3487r-1,3l5038,3487xe" fillcolor="black" stroked="f">
              <v:path arrowok="t"/>
            </v:shape>
            <v:shape id="_x0000_s12005" style="position:absolute;left:2242;top:1567;width:3186;height:2819" coordorigin="2242,1567" coordsize="3186,2819" path="m5053,3500r,-2l5052,3502r1,-2xe" fillcolor="black" stroked="f">
              <v:path arrowok="t"/>
            </v:shape>
            <v:shape id="_x0000_s12004" style="position:absolute;left:2242;top:1567;width:3186;height:2819" coordorigin="2242,1567" coordsize="3186,2819" path="m5065,3488r-3,-1l5062,3492r3,-4xe" fillcolor="black" stroked="f">
              <v:path arrowok="t"/>
            </v:shape>
            <v:shape id="_x0000_s12003" style="position:absolute;left:2242;top:1567;width:3186;height:2819" coordorigin="2242,1567" coordsize="3186,2819" path="m4859,3408r-3,-1l4856,3414r3,-6xe" fillcolor="black" stroked="f">
              <v:path arrowok="t"/>
            </v:shape>
            <v:shape id="_x0000_s12002" style="position:absolute;left:2242;top:1567;width:3186;height:2819" coordorigin="2242,1567" coordsize="3186,2819" path="m4680,3769r-6,-2l4669,3773r11,-4xe" fillcolor="black" stroked="f">
              <v:path arrowok="t"/>
            </v:shape>
            <v:shape id="_x0000_s12001" style="position:absolute;left:2242;top:1567;width:3186;height:2819" coordorigin="2242,1567" coordsize="3186,2819" path="m4627,3729r,-1l4625,3730r2,-1xe" fillcolor="black" stroked="f">
              <v:path arrowok="t"/>
            </v:shape>
            <v:shape id="_x0000_s12000" style="position:absolute;left:2242;top:1567;width:3186;height:2819" coordorigin="2242,1567" coordsize="3186,2819" path="m4608,3849r-1,2l4607,3853r1,-4xe" fillcolor="black" stroked="f">
              <v:path arrowok="t"/>
            </v:shape>
            <v:shape id="_x0000_s11999" style="position:absolute;left:2242;top:1567;width:3186;height:2819" coordorigin="2242,1567" coordsize="3186,2819" path="m4130,3175r3,-11l4126,3176r4,-1xe" fillcolor="black" stroked="f">
              <v:path arrowok="t"/>
            </v:shape>
            <v:shape id="_x0000_s11998" style="position:absolute;left:2242;top:1567;width:3186;height:2819" coordorigin="2242,1567" coordsize="3186,2819" path="m4135,3141r-6,14l4135,3141xe" fillcolor="black" stroked="f">
              <v:path arrowok="t"/>
            </v:shape>
            <v:shape id="_x0000_s11997" style="position:absolute;left:2242;top:1567;width:3186;height:2819" coordorigin="2242,1567" coordsize="3186,2819" path="m4790,3410r-10,l4785,3415r5,-5xe" fillcolor="black" stroked="f">
              <v:path arrowok="t"/>
            </v:shape>
            <v:shape id="_x0000_s11996" style="position:absolute;left:2242;top:1567;width:3186;height:2819" coordorigin="2242,1567" coordsize="3186,2819" path="m4789,3332r-2,-5l4786,3333r3,-1xe" fillcolor="black" stroked="f">
              <v:path arrowok="t"/>
            </v:shape>
            <v:shape id="_x0000_s11995" style="position:absolute;left:2242;top:1567;width:3186;height:2819" coordorigin="2242,1567" coordsize="3186,2819" path="m3895,3073r-4,12l3892,3088r3,-15xe" fillcolor="black" stroked="f">
              <v:path arrowok="t"/>
            </v:shape>
            <v:shape id="_x0000_s11994" style="position:absolute;left:2242;top:1567;width:3186;height:2819" coordorigin="2242,1567" coordsize="3186,2819" path="m4153,3175r-5,-7l4149,3180r4,-5xe" fillcolor="black" stroked="f">
              <v:path arrowok="t"/>
            </v:shape>
            <v:shape id="_x0000_s11993" style="position:absolute;left:2242;top:1567;width:3186;height:2819" coordorigin="2242,1567" coordsize="3186,2819" path="m4634,3131r-3,-5l4631,3133r3,-2xe" fillcolor="black" stroked="f">
              <v:path arrowok="t"/>
            </v:shape>
            <v:shape id="_x0000_s11992" style="position:absolute;left:2242;top:1567;width:3186;height:2819" coordorigin="2242,1567" coordsize="3186,2819" path="m4578,3337r-2,2l4574,3341r4,-4xe" fillcolor="black" stroked="f">
              <v:path arrowok="t"/>
            </v:shape>
            <v:shape id="_x0000_s11991" style="position:absolute;left:2242;top:1567;width:3186;height:2819" coordorigin="2242,1567" coordsize="3186,2819" path="m5029,3502r-2,-1l5026,3510r3,-8xe" fillcolor="black" stroked="f">
              <v:path arrowok="t"/>
            </v:shape>
            <v:shape id="_x0000_s11990" style="position:absolute;left:2242;top:1567;width:3186;height:2819" coordorigin="2242,1567" coordsize="3186,2819" path="m5093,3525r-3,l5089,3530r4,-5xe" fillcolor="black" stroked="f">
              <v:path arrowok="t"/>
            </v:shape>
            <v:shape id="_x0000_s11989" style="position:absolute;left:2242;top:1567;width:3186;height:2819" coordorigin="2242,1567" coordsize="3186,2819" path="m4582,3093r-2,-8l4577,3099r5,-6xe" fillcolor="black" stroked="f">
              <v:path arrowok="t"/>
            </v:shape>
            <v:shape id="_x0000_s11988" style="position:absolute;left:2242;top:1567;width:3186;height:2819" coordorigin="2242,1567" coordsize="3186,2819" path="m4579,3084r-2,7l4579,3084xe" fillcolor="black" stroked="f">
              <v:path arrowok="t"/>
            </v:shape>
            <v:shape id="_x0000_s11987" style="position:absolute;left:2242;top:1567;width:3186;height:2819" coordorigin="2242,1567" coordsize="3186,2819" path="m4583,3097r-8,5l4583,3097xe" fillcolor="black" stroked="f">
              <v:path arrowok="t"/>
            </v:shape>
            <v:shape id="_x0000_s11986" style="position:absolute;left:2242;top:1567;width:3186;height:2819" coordorigin="2242,1567" coordsize="3186,2819" path="m4751,3409r,-1l4750,3410r1,-1xe" fillcolor="black" stroked="f">
              <v:path arrowok="t"/>
            </v:shape>
            <v:shape id="_x0000_s11985" style="position:absolute;left:2242;top:1567;width:3186;height:2819" coordorigin="2242,1567" coordsize="3186,2819" path="m4748,3401r,3l4748,3405r,-4xe" fillcolor="black" stroked="f">
              <v:path arrowok="t"/>
            </v:shape>
            <v:shape id="_x0000_s11984" style="position:absolute;left:2242;top:1567;width:3186;height:2819" coordorigin="2242,1567" coordsize="3186,2819" path="m5064,3521r,-5l5060,3525r4,-4xe" fillcolor="black" stroked="f">
              <v:path arrowok="t"/>
            </v:shape>
            <v:shape id="_x0000_s11983" style="position:absolute;left:2242;top:1567;width:3186;height:2819" coordorigin="2242,1567" coordsize="3186,2819" path="m5065,3510r-1,5l5065,3510xe" fillcolor="black" stroked="f">
              <v:path arrowok="t"/>
            </v:shape>
            <v:shape id="_x0000_s11982" style="position:absolute;left:2242;top:1567;width:3186;height:2819" coordorigin="2242,1567" coordsize="3186,2819" path="m4714,3381r-1,-2l4707,3384r7,-3xe" fillcolor="black" stroked="f">
              <v:path arrowok="t"/>
            </v:shape>
            <v:shape id="_x0000_s11981" style="position:absolute;left:2242;top:1567;width:3186;height:2819" coordorigin="2242,1567" coordsize="3186,2819" path="m4845,3533r-2,3l4840,3546r5,-13xe" fillcolor="black" stroked="f">
              <v:path arrowok="t"/>
            </v:shape>
            <v:shape id="_x0000_s11980" style="position:absolute;left:2242;top:1567;width:3186;height:2819" coordorigin="2242,1567" coordsize="3186,2819" path="m3265,2611r-4,l3260,2618r5,-7xe" fillcolor="black" stroked="f">
              <v:path arrowok="t"/>
            </v:shape>
            <v:shape id="_x0000_s11979" style="position:absolute;left:2242;top:1567;width:3186;height:2819" coordorigin="2242,1567" coordsize="3186,2819" path="m4040,3143r-4,4l4037,3153r3,-10xe" fillcolor="black" stroked="f">
              <v:path arrowok="t"/>
            </v:shape>
            <v:shape id="_x0000_s11978" style="position:absolute;left:2242;top:1567;width:3186;height:2819" coordorigin="2242,1567" coordsize="3186,2819" path="m4133,3179r-6,-2l4131,3184r2,-5xe" fillcolor="black" stroked="f">
              <v:path arrowok="t"/>
            </v:shape>
            <v:shape id="_x0000_s11977" style="position:absolute;left:2242;top:1567;width:3186;height:2819" coordorigin="2242,1567" coordsize="3186,2819" path="m4835,3439r-12,1l4829,3446r6,-7xe" fillcolor="black" stroked="f">
              <v:path arrowok="t"/>
            </v:shape>
            <v:shape id="_x0000_s11976" style="position:absolute;left:2242;top:1567;width:3186;height:2819" coordorigin="2242,1567" coordsize="3186,2819" path="m4539,3336r-2,-1l4537,3341r2,-5xe" fillcolor="black" stroked="f">
              <v:path arrowok="t"/>
            </v:shape>
            <v:shape id="_x0000_s11975" style="position:absolute;left:2242;top:1567;width:3186;height:2819" coordorigin="2242,1567" coordsize="3186,2819" path="m4861,3460r-1,-4l4859,3462r2,-2xe" fillcolor="black" stroked="f">
              <v:path arrowok="t"/>
            </v:shape>
            <v:shape id="_x0000_s11974" style="position:absolute;left:2242;top:1567;width:3186;height:2819" coordorigin="2242,1567" coordsize="3186,2819" path="m4751,3709r,2l4751,3711r,-2xe" fillcolor="black" stroked="f">
              <v:path arrowok="t"/>
            </v:shape>
            <v:shape id="_x0000_s11973" style="position:absolute;left:2242;top:1567;width:3186;height:2819" coordorigin="2242,1567" coordsize="3186,2819" path="m4634,3355r-3,l4629,3359r5,-4xe" fillcolor="black" stroked="f">
              <v:path arrowok="t"/>
            </v:shape>
            <v:shape id="_x0000_s11972" style="position:absolute;left:2242;top:1567;width:3186;height:2819" coordorigin="2242,1567" coordsize="3186,2819" path="m4931,3477r-1,-1l4930,3477r1,xe" fillcolor="black" stroked="f">
              <v:path arrowok="t"/>
            </v:shape>
            <v:shape id="_x0000_s11971" style="position:absolute;left:2242;top:1567;width:3186;height:2819" coordorigin="2242,1567" coordsize="3186,2819" path="m5045,3603r,l5045,3603xe" fillcolor="black" stroked="f">
              <v:path arrowok="t"/>
            </v:shape>
            <v:shape id="_x0000_s11970" style="position:absolute;left:2242;top:1567;width:3186;height:2819" coordorigin="2242,1567" coordsize="3186,2819" path="m5068,3530r1,l5068,3530xe" fillcolor="black" stroked="f">
              <v:path arrowok="t"/>
            </v:shape>
            <v:shape id="_x0000_s11969" style="position:absolute;left:2242;top:1567;width:3186;height:2819" coordorigin="2242,1567" coordsize="3186,2819" path="m5111,3544r-13,6l5100,3556r11,-12xe" fillcolor="black" stroked="f">
              <v:path arrowok="t"/>
            </v:shape>
            <v:shape id="_x0000_s11968" style="position:absolute;left:2242;top:1567;width:3186;height:2819" coordorigin="2242,1567" coordsize="3186,2819" path="m5191,3896r-1,-4l5191,3896r,xe" fillcolor="black" stroked="f">
              <v:path arrowok="t"/>
            </v:shape>
            <v:shape id="_x0000_s11967" style="position:absolute;left:2242;top:1567;width:3186;height:2819" coordorigin="2242,1567" coordsize="3186,2819" path="m5062,3638r-42,102l5022,3747r40,-109xe" fillcolor="black" stroked="f">
              <v:path arrowok="t"/>
            </v:shape>
            <v:shape id="_x0000_s11966" style="position:absolute;left:2242;top:1567;width:3186;height:2819" coordorigin="2242,1567" coordsize="3186,2819" path="m5008,3757r-1,4l5008,3757xe" fillcolor="black" stroked="f">
              <v:path arrowok="t"/>
            </v:shape>
            <v:shape id="_x0000_s11965" style="position:absolute;left:2242;top:1567;width:3186;height:2819" coordorigin="2242,1567" coordsize="3186,2819" path="m4994,3759r-1,4l4994,3759xe" fillcolor="black" stroked="f">
              <v:path arrowok="t"/>
            </v:shape>
            <v:shape id="_x0000_s11964" style="position:absolute;left:2242;top:1567;width:3186;height:2819" coordorigin="2242,1567" coordsize="3186,2819" path="m4656,3162r,-2l4654,3164r2,-2xe" fillcolor="black" stroked="f">
              <v:path arrowok="t"/>
            </v:shape>
            <v:shape id="_x0000_s11963" style="position:absolute;left:2242;top:1567;width:3186;height:2819" coordorigin="2242,1567" coordsize="3186,2819" path="m4956,3482r-4,l4952,3490r4,-8xe" fillcolor="black" stroked="f">
              <v:path arrowok="t"/>
            </v:shape>
            <v:shape id="_x0000_s11962" style="position:absolute;left:2242;top:1567;width:3186;height:2819" coordorigin="2242,1567" coordsize="3186,2819" path="m4757,3425r1,-8l4756,3427r1,-2xe" fillcolor="black" stroked="f">
              <v:path arrowok="t"/>
            </v:shape>
            <v:shape id="_x0000_s11961" style="position:absolute;left:2242;top:1567;width:3186;height:2819" coordorigin="2242,1567" coordsize="3186,2819" path="m4915,3477r-2,-1l4912,3483r3,-6xe" fillcolor="black" stroked="f">
              <v:path arrowok="t"/>
            </v:shape>
            <v:shape id="_x0000_s11960" style="position:absolute;left:2242;top:1567;width:3186;height:2819" coordorigin="2242,1567" coordsize="3186,2819" path="m4929,3768r-5,-2l4926,3773r3,-5xe" fillcolor="black" stroked="f">
              <v:path arrowok="t"/>
            </v:shape>
            <v:shape id="_x0000_s11959" style="position:absolute;left:2242;top:1567;width:3186;height:2819" coordorigin="2242,1567" coordsize="3186,2819" path="m5009,3581r-33,-16l5009,3582xe" fillcolor="black" stroked="f">
              <v:path arrowok="t"/>
            </v:shape>
            <v:shape id="_x0000_s11958" style="position:absolute;left:2242;top:1567;width:3186;height:2819" coordorigin="2242,1567" coordsize="3186,2819" path="m4910,3766r-3,2l4909,3769r1,-3xe" fillcolor="black" stroked="f">
              <v:path arrowok="t"/>
            </v:shape>
            <v:shape id="_x0000_s11957" style="position:absolute;left:2242;top:1567;width:3186;height:2819" coordorigin="2242,1567" coordsize="3186,2819" path="m4939,3781r-1,l4937,3784r2,-3xe" fillcolor="black" stroked="f">
              <v:path arrowok="t"/>
            </v:shape>
            <v:shape id="_x0000_s11956" style="position:absolute;left:2242;top:1567;width:3186;height:2819" coordorigin="2242,1567" coordsize="3186,2819" path="m5047,3829r-3,-1l5046,3832r1,-3xe" fillcolor="black" stroked="f">
              <v:path arrowok="t"/>
            </v:shape>
            <v:shape id="_x0000_s11955" style="position:absolute;left:2242;top:1567;width:3186;height:2819" coordorigin="2242,1567" coordsize="3186,2819" path="m4951,3815r,3l4954,3819r-3,-4xe" fillcolor="black" stroked="f">
              <v:path arrowok="t"/>
            </v:shape>
            <v:shape id="_x0000_s11954" style="position:absolute;left:2242;top:1567;width:3186;height:2819" coordorigin="2242,1567" coordsize="3186,2819" path="m4940,3790r-3,3l4940,3790xe" fillcolor="black" stroked="f">
              <v:path arrowok="t"/>
            </v:shape>
            <v:shape id="_x0000_s11953" style="position:absolute;left:2242;top:1567;width:3186;height:2819" coordorigin="2242,1567" coordsize="3186,2819" path="m3937,3123r-3,6l3937,3131r,-8xe" fillcolor="black" stroked="f">
              <v:path arrowok="t"/>
            </v:shape>
            <v:shape id="_x0000_s11952" style="position:absolute;left:2242;top:1567;width:3186;height:2819" coordorigin="2242,1567" coordsize="3186,2819" path="m4064,3153r-2,-4l4061,3161r3,-8xe" fillcolor="black" stroked="f">
              <v:path arrowok="t"/>
            </v:shape>
            <v:shape id="_x0000_s11951" style="position:absolute;left:2242;top:1567;width:3186;height:2819" coordorigin="2242,1567" coordsize="3186,2819" path="m4613,3363r-2,-3l4608,3372r5,-9xe" fillcolor="black" stroked="f">
              <v:path arrowok="t"/>
            </v:shape>
            <v:shape id="_x0000_s11950" style="position:absolute;left:2242;top:1567;width:3186;height:2819" coordorigin="2242,1567" coordsize="3186,2819" path="m4553,3351r-2,l4549,3362r4,-11xe" fillcolor="black" stroked="f">
              <v:path arrowok="t"/>
            </v:shape>
            <v:shape id="_x0000_s11949" style="position:absolute;left:2242;top:1567;width:3186;height:2819" coordorigin="2242,1567" coordsize="3186,2819" path="m4845,3793r-3,6l4845,3793xe" fillcolor="black" stroked="f">
              <v:path arrowok="t"/>
            </v:shape>
            <v:shape id="_x0000_s11948" style="position:absolute;left:2242;top:1567;width:3186;height:2819" coordorigin="2242,1567" coordsize="3186,2819" path="m5054,3548r-4,-1l5051,3555r3,-7xe" fillcolor="black" stroked="f">
              <v:path arrowok="t"/>
            </v:shape>
            <v:shape id="_x0000_s11947" style="position:absolute;left:2242;top:1567;width:3186;height:2819" coordorigin="2242,1567" coordsize="3186,2819" path="m5109,3567r-3,-1l5106,3571r3,-4xe" fillcolor="black" stroked="f">
              <v:path arrowok="t"/>
            </v:shape>
            <v:shape id="_x0000_s11946" style="position:absolute;left:2242;top:1567;width:3186;height:2819" coordorigin="2242,1567" coordsize="3186,2819" path="m4599,3353r-1,-1l4597,3356r2,-3xe" fillcolor="black" stroked="f">
              <v:path arrowok="t"/>
            </v:shape>
            <v:shape id="_x0000_s11945" style="position:absolute;left:2242;top:1567;width:3186;height:2819" coordorigin="2242,1567" coordsize="3186,2819" path="m4588,3362r,1l4589,3363r-1,-1xe" fillcolor="black" stroked="f">
              <v:path arrowok="t"/>
            </v:shape>
            <v:shape id="_x0000_s11944" style="position:absolute;left:2242;top:1567;width:3186;height:2819" coordorigin="2242,1567" coordsize="3186,2819" path="m4972,3522r-1,-4l4969,3526r3,-4xe" fillcolor="black" stroked="f">
              <v:path arrowok="t"/>
            </v:shape>
            <v:shape id="_x0000_s11943" style="position:absolute;left:2242;top:1567;width:3186;height:2819" coordorigin="2242,1567" coordsize="3186,2819" path="m4686,3365r,-1l4683,3368r3,-3xe" fillcolor="black" stroked="f">
              <v:path arrowok="t"/>
            </v:shape>
            <v:shape id="_x0000_s11942" style="position:absolute;left:2242;top:1567;width:3186;height:2819" coordorigin="2242,1567" coordsize="3186,2819" path="m4679,3364r-2,3l4679,3364xe" fillcolor="black" stroked="f">
              <v:path arrowok="t"/>
            </v:shape>
            <v:shape id="_x0000_s11941" style="position:absolute;left:2242;top:1567;width:3186;height:2819" coordorigin="2242,1567" coordsize="3186,2819" path="m4665,3389r-1,-6l4657,3397r8,-8xe" fillcolor="black" stroked="f">
              <v:path arrowok="t"/>
            </v:shape>
            <v:shape id="_x0000_s11940" style="position:absolute;left:2242;top:1567;width:3186;height:2819" coordorigin="2242,1567" coordsize="3186,2819" path="m4657,3397r3,-11l4655,3399r2,-2xe" fillcolor="black" stroked="f">
              <v:path arrowok="t"/>
            </v:shape>
            <v:shape id="_x0000_s11939" style="position:absolute;left:2242;top:1567;width:3186;height:2819" coordorigin="2242,1567" coordsize="3186,2819" path="m4634,3371r-4,l4634,3372r,-1xe" fillcolor="black" stroked="f">
              <v:path arrowok="t"/>
            </v:shape>
            <v:shape id="_x0000_s11938" style="position:absolute;left:2242;top:1567;width:3186;height:2819" coordorigin="2242,1567" coordsize="3186,2819" path="m4619,3401r,-1l4619,3402r,-1xe" fillcolor="black" stroked="f">
              <v:path arrowok="t"/>
            </v:shape>
            <v:shape id="_x0000_s11937" style="position:absolute;left:2242;top:1567;width:3186;height:2819" coordorigin="2242,1567" coordsize="3186,2819" path="m5068,3567r-6,-2l5061,3578r7,-11xe" fillcolor="black" stroked="f">
              <v:path arrowok="t"/>
            </v:shape>
            <v:shape id="_x0000_s11936" style="position:absolute;left:2242;top:1567;width:3186;height:2819" coordorigin="2242,1567" coordsize="3186,2819" path="m4961,3850r-2,2l4960,3853r1,-3xe" fillcolor="black" stroked="f">
              <v:path arrowok="t"/>
            </v:shape>
            <v:shape id="_x0000_s11935" style="position:absolute;left:2242;top:1567;width:3186;height:2819" coordorigin="2242,1567" coordsize="3186,2819" path="m5053,3842r-19,-1l5048,3844r5,-2xe" fillcolor="black" stroked="f">
              <v:path arrowok="t"/>
            </v:shape>
            <v:shape id="_x0000_s11934" style="position:absolute;left:2242;top:1567;width:3186;height:2819" coordorigin="2242,1567" coordsize="3186,2819" path="m4959,3854r,1l4960,3858r-1,-4xe" fillcolor="black" stroked="f">
              <v:path arrowok="t"/>
            </v:shape>
            <v:shape id="_x0000_s11933" style="position:absolute;left:2242;top:1567;width:3186;height:2819" coordorigin="2242,1567" coordsize="3186,2819" path="m4645,3395r-1,-1l4632,3418r13,-23xe" fillcolor="black" stroked="f">
              <v:path arrowok="t"/>
            </v:shape>
            <v:shape id="_x0000_s11932" style="position:absolute;left:2242;top:1567;width:3186;height:2819" coordorigin="2242,1567" coordsize="3186,2819" path="m3866,3207r2,-6l3866,3207xe" fillcolor="black" stroked="f">
              <v:path arrowok="t"/>
            </v:shape>
            <v:shape id="_x0000_s11931" style="position:absolute;left:2242;top:1567;width:3186;height:2819" coordorigin="2242,1567" coordsize="3186,2819" path="m3864,3217r-1,1l3861,3221r3,-4xe" fillcolor="black" stroked="f">
              <v:path arrowok="t"/>
            </v:shape>
            <v:shape id="_x0000_s11930" style="position:absolute;left:2242;top:1567;width:3186;height:2819" coordorigin="2242,1567" coordsize="3186,2819" path="m3903,3148r,1l3904,3150r-1,-2xe" fillcolor="black" stroked="f">
              <v:path arrowok="t"/>
            </v:shape>
            <v:shape id="_x0000_s11929" style="position:absolute;left:2242;top:1567;width:3186;height:2819" coordorigin="2242,1567" coordsize="3186,2819" path="m4623,3411r-2,7l4622,3418r1,-7xe" fillcolor="black" stroked="f">
              <v:path arrowok="t"/>
            </v:shape>
            <v:shape id="_x0000_s11928" style="position:absolute;left:2242;top:1567;width:3186;height:2819" coordorigin="2242,1567" coordsize="3186,2819" path="m4684,3431r-3,1l4680,3440r4,-9xe" fillcolor="black" stroked="f">
              <v:path arrowok="t"/>
            </v:shape>
            <v:shape id="_x0000_s11927" style="position:absolute;left:2242;top:1567;width:3186;height:2819" coordorigin="2242,1567" coordsize="3186,2819" path="m4103,3217r-3,9l4101,3230r2,-13xe" fillcolor="black" stroked="f">
              <v:path arrowok="t"/>
            </v:shape>
            <v:shape id="_x0000_s11926" style="position:absolute;left:2242;top:1567;width:3186;height:2819" coordorigin="2242,1567" coordsize="3186,2819" path="m4101,3230r,1l4102,3232r-1,-2xe" fillcolor="black" stroked="f">
              <v:path arrowok="t"/>
            </v:shape>
            <v:shape id="_x0000_s11925" style="position:absolute;left:2242;top:1567;width:3186;height:2819" coordorigin="2242,1567" coordsize="3186,2819" path="m4205,3261r-2,-2l4203,3268r2,-7xe" fillcolor="black" stroked="f">
              <v:path arrowok="t"/>
            </v:shape>
            <v:shape id="_x0000_s11924" style="position:absolute;left:2242;top:1567;width:3186;height:2819" coordorigin="2242,1567" coordsize="3186,2819" path="m4184,3310r,-3l4184,3312r,-2xe" fillcolor="black" stroked="f">
              <v:path arrowok="t"/>
            </v:shape>
            <v:shape id="_x0000_s11923" style="position:absolute;left:2242;top:1567;width:3186;height:2819" coordorigin="2242,1567" coordsize="3186,2819" path="m4181,3326r-2,l4182,3328r-1,-2xe" fillcolor="black" stroked="f">
              <v:path arrowok="t"/>
            </v:shape>
            <v:shape id="_x0000_s11922" style="position:absolute;left:2242;top:1567;width:3186;height:2819" coordorigin="2242,1567" coordsize="3186,2819" path="m3490,2963r,-5l3486,2975r4,-12xe" fillcolor="black" stroked="f">
              <v:path arrowok="t"/>
            </v:shape>
            <v:shape id="_x0000_s11921" style="position:absolute;left:2242;top:1567;width:3186;height:2819" coordorigin="2242,1567" coordsize="3186,2819" path="m3920,3164r-1,-23l3918,3170r2,-6xe" fillcolor="black" stroked="f">
              <v:path arrowok="t"/>
            </v:shape>
            <v:shape id="_x0000_s11920" style="position:absolute;left:2242;top:1567;width:3186;height:2819" coordorigin="2242,1567" coordsize="3186,2819" path="m3493,3010r-6,10l3489,3020r4,-10xe" fillcolor="black" stroked="f">
              <v:path arrowok="t"/>
            </v:shape>
            <v:shape id="_x0000_s11919" style="position:absolute;left:2242;top:1567;width:3186;height:2819" coordorigin="2242,1567" coordsize="3186,2819" path="m3756,3114r-3,-1l3754,3119r2,-5xe" fillcolor="black" stroked="f">
              <v:path arrowok="t"/>
            </v:shape>
            <v:shape id="_x0000_s11918" style="position:absolute;left:2242;top:1567;width:3186;height:2819" coordorigin="2242,1567" coordsize="3186,2819" path="m3881,3019r2,8l3883,3027r-2,-8xe" fillcolor="black" stroked="f">
              <v:path arrowok="t"/>
            </v:shape>
            <v:shape id="_x0000_s11917" style="position:absolute;left:2242;top:1567;width:3186;height:2819" coordorigin="2242,1567" coordsize="3186,2819" path="m4224,3298r1,-4l4223,3299r1,-1xe" fillcolor="black" stroked="f">
              <v:path arrowok="t"/>
            </v:shape>
            <v:shape id="_x0000_s11916" style="position:absolute;left:2242;top:1567;width:3186;height:2819" coordorigin="2242,1567" coordsize="3186,2819" path="m5151,3638r-4,l5146,3644r5,-6xe" fillcolor="black" stroked="f">
              <v:path arrowok="t"/>
            </v:shape>
            <v:shape id="_x0000_s11915" style="position:absolute;left:2242;top:1567;width:3186;height:2819" coordorigin="2242,1567" coordsize="3186,2819" path="m4195,3282r-2,l4193,3289r2,-7xe" fillcolor="black" stroked="f">
              <v:path arrowok="t"/>
            </v:shape>
            <v:shape id="_x0000_s11914" style="position:absolute;left:2242;top:1567;width:3186;height:2819" coordorigin="2242,1567" coordsize="3186,2819" path="m4061,3228r-3,6l4061,3228xe" fillcolor="black" stroked="f">
              <v:path arrowok="t"/>
            </v:shape>
            <v:shape id="_x0000_s11913" style="position:absolute;left:2242;top:1567;width:3186;height:2819" coordorigin="2242,1567" coordsize="3186,2819" path="m4307,3331r,-5l4305,3332r2,-1xe" fillcolor="black" stroked="f">
              <v:path arrowok="t"/>
            </v:shape>
            <v:shape id="_x0000_s11912" style="position:absolute;left:2242;top:1567;width:3186;height:2819" coordorigin="2242,1567" coordsize="3186,2819" path="m4788,3507r-9,-3l4783,3510r5,-3xe" fillcolor="black" stroked="f">
              <v:path arrowok="t"/>
            </v:shape>
            <v:shape id="_x0000_s11911" style="position:absolute;left:2242;top:1567;width:3186;height:2819" coordorigin="2242,1567" coordsize="3186,2819" path="m3101,2794r1,-3l3093,2817r8,-23xe" fillcolor="black" stroked="f">
              <v:path arrowok="t"/>
            </v:shape>
            <v:shape id="_x0000_s11910" style="position:absolute;left:2242;top:1567;width:3186;height:2819" coordorigin="2242,1567" coordsize="3186,2819" path="m3100,2789r2,-5l3073,2858r27,-69xe" fillcolor="black" stroked="f">
              <v:path arrowok="t"/>
            </v:shape>
            <v:shape id="_x0000_s11909" style="position:absolute;left:2242;top:1567;width:3186;height:2819" coordorigin="2242,1567" coordsize="3186,2819" path="m3504,3013r-6,21l3502,3035r2,-22xe" fillcolor="black" stroked="f">
              <v:path arrowok="t"/>
            </v:shape>
            <v:shape id="_x0000_s11908" style="position:absolute;left:2242;top:1567;width:3186;height:2819" coordorigin="2242,1567" coordsize="3186,2819" path="m4104,3259r-3,-9l4100,3261r4,-2xe" fillcolor="black" stroked="f">
              <v:path arrowok="t"/>
            </v:shape>
            <v:shape id="_x0000_s11907" style="position:absolute;left:2242;top:1567;width:3186;height:2819" coordorigin="2242,1567" coordsize="3186,2819" path="m4103,3270r-3,-9l4101,3272r2,-2xe" fillcolor="black" stroked="f">
              <v:path arrowok="t"/>
            </v:shape>
            <v:shape id="_x0000_s11906" style="position:absolute;left:2242;top:1567;width:3186;height:2819" coordorigin="2242,1567" coordsize="3186,2819" path="m4358,2610r-3,-4l4349,2617r9,-7xe" fillcolor="black" stroked="f">
              <v:path arrowok="t"/>
            </v:shape>
            <v:shape id="_x0000_s11905" style="position:absolute;left:2242;top:1567;width:3186;height:2819" coordorigin="2242,1567" coordsize="3186,2819" path="m4331,2622r-1,1l4333,2623r-2,-1xe" fillcolor="black" stroked="f">
              <v:path arrowok="t"/>
            </v:shape>
            <v:shape id="_x0000_s11904" style="position:absolute;left:2242;top:1567;width:3186;height:2819" coordorigin="2242,1567" coordsize="3186,2819" path="m3870,3162r-4,11l3869,3174r1,-12xe" fillcolor="black" stroked="f">
              <v:path arrowok="t"/>
            </v:shape>
            <v:shape id="_x0000_s11903" style="position:absolute;left:2242;top:1567;width:3186;height:2819" coordorigin="2242,1567" coordsize="3186,2819" path="m3448,3018r2,-4l3448,3019r,-1xe" fillcolor="black" stroked="f">
              <v:path arrowok="t"/>
            </v:shape>
            <v:shape id="_x0000_s11902" style="position:absolute;left:2242;top:1567;width:3186;height:2819" coordorigin="2242,1567" coordsize="3186,2819" path="m4145,3278r,-13l4143,3279r2,-1xe" fillcolor="black" stroked="f">
              <v:path arrowok="t"/>
            </v:shape>
            <v:shape id="_x0000_s11901" style="position:absolute;left:2242;top:1567;width:3186;height:2819" coordorigin="2242,1567" coordsize="3186,2819" path="m4214,3305r3,-17l4212,3306r2,-1xe" fillcolor="black" stroked="f">
              <v:path arrowok="t"/>
            </v:shape>
            <v:shape id="_x0000_s11900" style="position:absolute;left:2242;top:1567;width:3186;height:2819" coordorigin="2242,1567" coordsize="3186,2819" path="m4952,3583r-10,-3l4952,3583r,xe" fillcolor="black" stroked="f">
              <v:path arrowok="t"/>
            </v:shape>
            <v:shape id="_x0000_s11899" style="position:absolute;left:2242;top:1567;width:3186;height:2819" coordorigin="2242,1567" coordsize="3186,2819" path="m4934,3573r-1,3l4942,3580r-8,-7xe" fillcolor="black" stroked="f">
              <v:path arrowok="t"/>
            </v:shape>
            <v:shape id="_x0000_s11898" style="position:absolute;left:2242;top:1567;width:3186;height:2819" coordorigin="2242,1567" coordsize="3186,2819" path="m4981,3592r-9,2l4981,3599r,-7xe" fillcolor="black" stroked="f">
              <v:path arrowok="t"/>
            </v:shape>
            <v:shape id="_x0000_s11897" style="position:absolute;left:2242;top:1567;width:3186;height:2819" coordorigin="2242,1567" coordsize="3186,2819" path="m4074,3256r,-1l4073,3257r1,-1xe" fillcolor="black" stroked="f">
              <v:path arrowok="t"/>
            </v:shape>
            <v:shape id="_x0000_s11896" style="position:absolute;left:2242;top:1567;width:3186;height:2819" coordorigin="2242,1567" coordsize="3186,2819" path="m4624,3459r-1,-7l4622,3460r2,-1xe" fillcolor="black" stroked="f">
              <v:path arrowok="t"/>
            </v:shape>
            <v:shape id="_x0000_s11895" style="position:absolute;left:2242;top:1567;width:3186;height:2819" coordorigin="2242,1567" coordsize="3186,2819" path="m4320,3346r-2,-3l4317,3353r3,-7xe" fillcolor="black" stroked="f">
              <v:path arrowok="t"/>
            </v:shape>
            <v:shape id="_x0000_s11894" style="position:absolute;left:2242;top:1567;width:3186;height:2819" coordorigin="2242,1567" coordsize="3186,2819" path="m4782,3517r,-4l4779,3521r3,-4xe" fillcolor="black" stroked="f">
              <v:path arrowok="t"/>
            </v:shape>
            <v:shape id="_x0000_s11893" style="position:absolute;left:2242;top:1567;width:3186;height:2819" coordorigin="2242,1567" coordsize="3186,2819" path="m5072,3768r,6l5074,3776r-2,-8xe" fillcolor="black" stroked="f">
              <v:path arrowok="t"/>
            </v:shape>
            <v:shape id="_x0000_s11892" style="position:absolute;left:2242;top:1567;width:3186;height:2819" coordorigin="2242,1567" coordsize="3186,2819" path="m5051,3716r-10,23l5043,3740r8,-24xe" fillcolor="black" stroked="f">
              <v:path arrowok="t"/>
            </v:shape>
            <v:shape id="_x0000_s11891" style="position:absolute;left:2242;top:1567;width:3186;height:2819" coordorigin="2242,1567" coordsize="3186,2819" path="m5093,3832r1,7l5095,3839r-2,-7xe" fillcolor="black" stroked="f">
              <v:path arrowok="t"/>
            </v:shape>
            <v:shape id="_x0000_s11890" style="position:absolute;left:2242;top:1567;width:3186;height:2819" coordorigin="2242,1567" coordsize="3186,2819" path="m5081,3612r-2,-1l5079,3617r2,-5xe" fillcolor="black" stroked="f">
              <v:path arrowok="t"/>
            </v:shape>
            <v:shape id="_x0000_s11889" style="position:absolute;left:2242;top:1567;width:3186;height:2819" coordorigin="2242,1567" coordsize="3186,2819" path="m5092,3614r-1,1l5095,3617r-3,-3xe" fillcolor="black" stroked="f">
              <v:path arrowok="t"/>
            </v:shape>
            <v:shape id="_x0000_s11888" style="position:absolute;left:2242;top:1567;width:3186;height:2819" coordorigin="2242,1567" coordsize="3186,2819" path="m5099,3634r-1,-2l5095,3639r4,-5xe" fillcolor="black" stroked="f">
              <v:path arrowok="t"/>
            </v:shape>
            <v:shape id="_x0000_s11887" style="position:absolute;left:2242;top:1567;width:3186;height:2819" coordorigin="2242,1567" coordsize="3186,2819" path="m5124,3676r-7,4l5118,3683r6,-7xe" fillcolor="black" stroked="f">
              <v:path arrowok="t"/>
            </v:shape>
            <v:shape id="_x0000_s11886" style="position:absolute;left:2242;top:1567;width:3186;height:2819" coordorigin="2242,1567" coordsize="3186,2819" path="m5153,3947r-5,3l5153,3947xe" fillcolor="black" stroked="f">
              <v:path arrowok="t"/>
            </v:shape>
            <v:shape id="_x0000_s11885" style="position:absolute;left:2242;top:1567;width:3186;height:2819" coordorigin="2242,1567" coordsize="3186,2819" path="m3932,3187r-1,3l3936,3191r-4,-4xe" fillcolor="black" stroked="f">
              <v:path arrowok="t"/>
            </v:shape>
            <v:shape id="_x0000_s11884" style="position:absolute;left:2242;top:1567;width:3186;height:2819" coordorigin="2242,1567" coordsize="3186,2819" path="m3947,3185r-3,10l3944,3201r3,-16xe" fillcolor="black" stroked="f">
              <v:path arrowok="t"/>
            </v:shape>
            <v:shape id="_x0000_s11883" style="position:absolute;left:2242;top:1567;width:3186;height:2819" coordorigin="2242,1567" coordsize="3186,2819" path="m4201,3312r,-7l4198,3314r3,-2xe" fillcolor="black" stroked="f">
              <v:path arrowok="t"/>
            </v:shape>
            <v:shape id="_x0000_s11882" style="position:absolute;left:2242;top:1567;width:3186;height:2819" coordorigin="2242,1567" coordsize="3186,2819" path="m4089,3270r-3,-21l4087,3273r2,-3xe" fillcolor="black" stroked="f">
              <v:path arrowok="t"/>
            </v:shape>
            <v:shape id="_x0000_s11881" style="position:absolute;left:2242;top:1567;width:3186;height:2819" coordorigin="2242,1567" coordsize="3186,2819" path="m4393,2589r-3,-1l4390,2595r3,-6xe" fillcolor="black" stroked="f">
              <v:path arrowok="t"/>
            </v:shape>
            <v:shape id="_x0000_s11880" style="position:absolute;left:2242;top:1567;width:3186;height:2819" coordorigin="2242,1567" coordsize="3186,2819" path="m4124,3408r-3,2l4125,3414r-1,-6xe" fillcolor="black" stroked="f">
              <v:path arrowok="t"/>
            </v:shape>
            <v:shape id="_x0000_s11879" style="position:absolute;left:2242;top:1567;width:3186;height:2819" coordorigin="2242,1567" coordsize="3186,2819" path="m3499,3049r-1,-10l3496,3052r3,-3xe" fillcolor="black" stroked="f">
              <v:path arrowok="t"/>
            </v:shape>
            <v:shape id="_x0000_s11878" style="position:absolute;left:2242;top:1567;width:3186;height:2819" coordorigin="2242,1567" coordsize="3186,2819" path="m4556,3428r,-2l4554,3429r2,-1xe" fillcolor="black" stroked="f">
              <v:path arrowok="t"/>
            </v:shape>
            <v:shape id="_x0000_s11877" style="position:absolute;left:2242;top:1567;width:3186;height:2819" coordorigin="2242,1567" coordsize="3186,2819" path="m4562,3417r-3,-2l4558,3421r4,-4xe" fillcolor="black" stroked="f">
              <v:path arrowok="t"/>
            </v:shape>
            <v:shape id="_x0000_s11876" style="position:absolute;left:2242;top:1567;width:3186;height:2819" coordorigin="2242,1567" coordsize="3186,2819" path="m4559,3415r-3,-2l4555,3423r4,-8xe" fillcolor="black" stroked="f">
              <v:path arrowok="t"/>
            </v:shape>
            <v:shape id="_x0000_s11875" style="position:absolute;left:2242;top:1567;width:3186;height:2819" coordorigin="2242,1567" coordsize="3186,2819" path="m4612,3446r-9,20l4604,3468r8,-22xe" fillcolor="black" stroked="f">
              <v:path arrowok="t"/>
            </v:shape>
            <v:shape id="_x0000_s11874" style="position:absolute;left:2242;top:1567;width:3186;height:2819" coordorigin="2242,1567" coordsize="3186,2819" path="m5169,3673r-1,-2l5166,3677r3,-4xe" fillcolor="black" stroked="f">
              <v:path arrowok="t"/>
            </v:shape>
            <v:shape id="_x0000_s11873" style="position:absolute;left:2242;top:1567;width:3186;height:2819" coordorigin="2242,1567" coordsize="3186,2819" path="m5101,3650r-3,l5098,3656r3,-6xe" fillcolor="black" stroked="f">
              <v:path arrowok="t"/>
            </v:shape>
            <v:shape id="_x0000_s11872" style="position:absolute;left:2242;top:1567;width:3186;height:2819" coordorigin="2242,1567" coordsize="3186,2819" path="m5065,3699r-3,-2l5065,3703r,-4xe" fillcolor="black" stroked="f">
              <v:path arrowok="t"/>
            </v:shape>
            <v:shape id="_x0000_s11871" style="position:absolute;left:2242;top:1567;width:3186;height:2819" coordorigin="2242,1567" coordsize="3186,2819" path="m5014,3622r10,9l5030,3633r-16,-11xe" fillcolor="black" stroked="f">
              <v:path arrowok="t"/>
            </v:shape>
            <v:shape id="_x0000_s11870" style="position:absolute;left:2242;top:1567;width:3186;height:2819" coordorigin="2242,1567" coordsize="3186,2819" path="m5204,3694r-4,l5203,3699r1,-5xe" fillcolor="black" stroked="f">
              <v:path arrowok="t"/>
            </v:shape>
            <v:shape id="_x0000_s11869" style="position:absolute;left:2242;top:1567;width:3186;height:2819" coordorigin="2242,1567" coordsize="3186,2819" path="m3422,3075r2,-8l3422,3076r,-1xe" fillcolor="black" stroked="f">
              <v:path arrowok="t"/>
            </v:shape>
            <v:shape id="_x0000_s11868" style="position:absolute;left:2242;top:1567;width:3186;height:2819" coordorigin="2242,1567" coordsize="3186,2819" path="m3934,3201r-2,-7l3932,3206r2,-5xe" fillcolor="black" stroked="f">
              <v:path arrowok="t"/>
            </v:shape>
            <v:shape id="_x0000_s11867" style="position:absolute;left:2242;top:1567;width:3186;height:2819" coordorigin="2242,1567" coordsize="3186,2819" path="m4247,3337r,-2l4247,3339r,-2xe" fillcolor="black" stroked="f">
              <v:path arrowok="t"/>
            </v:shape>
            <v:shape id="_x0000_s11866" style="position:absolute;left:2242;top:1567;width:3186;height:2819" coordorigin="2242,1567" coordsize="3186,2819" path="m4528,3434r-1,-1l4520,3448r8,-14xe" fillcolor="black" stroked="f">
              <v:path arrowok="t"/>
            </v:shape>
            <v:shape id="_x0000_s11865" style="position:absolute;left:2242;top:1567;width:3186;height:2819" coordorigin="2242,1567" coordsize="3186,2819" path="m4960,3841r6,4l4967,3846r-7,-5xe" fillcolor="black" stroked="f">
              <v:path arrowok="t"/>
            </v:shape>
            <v:shape id="_x0000_s11864" style="position:absolute;left:2242;top:1567;width:3186;height:2819" coordorigin="2242,1567" coordsize="3186,2819" path="m5121,4009r-20,-6l5117,4012r4,-3xe" fillcolor="black" stroked="f">
              <v:path arrowok="t"/>
            </v:shape>
            <v:shape id="_x0000_s11863" style="position:absolute;left:2242;top:1567;width:3186;height:2819" coordorigin="2242,1567" coordsize="3186,2819" path="m5084,3749r,-9l5083,3750r1,-1xe" fillcolor="black" stroked="f">
              <v:path arrowok="t"/>
            </v:shape>
            <v:shape id="_x0000_s11862" style="position:absolute;left:2242;top:1567;width:3186;height:2819" coordorigin="2242,1567" coordsize="3186,2819" path="m3768,3177r-4,-7l3760,3189r8,-12xe" fillcolor="black" stroked="f">
              <v:path arrowok="t"/>
            </v:shape>
            <v:shape id="_x0000_s11861" style="position:absolute;left:2242;top:1567;width:3186;height:2819" coordorigin="2242,1567" coordsize="3186,2819" path="m4594,3459r-2,l4585,3477r9,-18xe" fillcolor="black" stroked="f">
              <v:path arrowok="t"/>
            </v:shape>
            <v:shape id="_x0000_s11860" style="position:absolute;left:2242;top:1567;width:3186;height:2819" coordorigin="2242,1567" coordsize="3186,2819" path="m4619,3497r-1,-2l4616,3501r3,-4xe" fillcolor="black" stroked="f">
              <v:path arrowok="t"/>
            </v:shape>
            <v:shape id="_x0000_s11859" style="position:absolute;left:2242;top:1567;width:3186;height:2819" coordorigin="2242,1567" coordsize="3186,2819" path="m4621,3481r,1l4616,3494r5,-13xe" fillcolor="black" stroked="f">
              <v:path arrowok="t"/>
            </v:shape>
            <v:shape id="_x0000_s11858" style="position:absolute;left:2242;top:1567;width:3186;height:2819" coordorigin="2242,1567" coordsize="3186,2819" path="m3829,3189r-5,17l3826,3209r3,-20xe" fillcolor="black" stroked="f">
              <v:path arrowok="t"/>
            </v:shape>
            <v:shape id="_x0000_s11857" style="position:absolute;left:2242;top:1567;width:3186;height:2819" coordorigin="2242,1567" coordsize="3186,2819" path="m4238,3358r-1,-15l4236,3359r2,-1xe" fillcolor="black" stroked="f">
              <v:path arrowok="t"/>
            </v:shape>
            <v:shape id="_x0000_s11856" style="position:absolute;left:2242;top:1567;width:3186;height:2819" coordorigin="2242,1567" coordsize="3186,2819" path="m2717,3154r-2,-11l2714,3160r3,-6xe" fillcolor="black" stroked="f">
              <v:path arrowok="t"/>
            </v:shape>
            <v:shape id="_x0000_s11855" style="position:absolute;left:2242;top:1567;width:3186;height:2819" coordorigin="2242,1567" coordsize="3186,2819" path="m4974,3758r-4,12l4974,3758xe" fillcolor="black" stroked="f">
              <v:path arrowok="t"/>
            </v:shape>
            <v:shape id="_x0000_s11854" style="position:absolute;left:2242;top:1567;width:3186;height:2819" coordorigin="2242,1567" coordsize="3186,2819" path="m5161,3680r-1,5l5164,3689r-3,-9xe" fillcolor="black" stroked="f">
              <v:path arrowok="t"/>
            </v:shape>
            <v:shape id="_x0000_s11853" style="position:absolute;left:2242;top:1567;width:3186;height:2819" coordorigin="2242,1567" coordsize="3186,2819" path="m3384,3042r-3,9l3384,3052r,-10xe" fillcolor="black" stroked="f">
              <v:path arrowok="t"/>
            </v:shape>
            <v:shape id="_x0000_s11852" style="position:absolute;left:2242;top:1567;width:3186;height:2819" coordorigin="2242,1567" coordsize="3186,2819" path="m4255,3472r-17,l4260,3479r-5,-7xe" fillcolor="black" stroked="f">
              <v:path arrowok="t"/>
            </v:shape>
            <v:shape id="_x0000_s11851" style="position:absolute;left:2242;top:1567;width:3186;height:2819" coordorigin="2242,1567" coordsize="3186,2819" path="m4232,3464r-14,2l4238,3472r-6,-8xe" fillcolor="black" stroked="f">
              <v:path arrowok="t"/>
            </v:shape>
            <v:shape id="_x0000_s11850" style="position:absolute;left:2242;top:1567;width:3186;height:2819" coordorigin="2242,1567" coordsize="3186,2819" path="m4204,3356r-5,4l4203,3362r1,-6xe" fillcolor="black" stroked="f">
              <v:path arrowok="t"/>
            </v:shape>
            <v:shape id="_x0000_s11849" style="position:absolute;left:2242;top:1567;width:3186;height:2819" coordorigin="2242,1567" coordsize="3186,2819" path="m4393,3427r2,-15l4390,3430r3,-3xe" fillcolor="black" stroked="f">
              <v:path arrowok="t"/>
            </v:shape>
            <v:shape id="_x0000_s11848" style="position:absolute;left:2242;top:1567;width:3186;height:2819" coordorigin="2242,1567" coordsize="3186,2819" path="m4744,3561r-1,-6l4740,3563r4,-2xe" fillcolor="black" stroked="f">
              <v:path arrowok="t"/>
            </v:shape>
            <v:shape id="_x0000_s11847" style="position:absolute;left:2242;top:1567;width:3186;height:2819" coordorigin="2242,1567" coordsize="3186,2819" path="m4475,3457r2,-10l4472,3467r3,-10xe" fillcolor="black" stroked="f">
              <v:path arrowok="t"/>
            </v:shape>
            <v:shape id="_x0000_s11846" style="position:absolute;left:2242;top:1567;width:3186;height:2819" coordorigin="2242,1567" coordsize="3186,2819" path="m4624,3516r-2,-1l4622,3524r2,-8xe" fillcolor="black" stroked="f">
              <v:path arrowok="t"/>
            </v:shape>
            <v:shape id="_x0000_s11845" style="position:absolute;left:2242;top:1567;width:3186;height:2819" coordorigin="2242,1567" coordsize="3186,2819" path="m4756,3570r,-5l4754,3571r2,-1xe" fillcolor="black" stroked="f">
              <v:path arrowok="t"/>
            </v:shape>
            <v:shape id="_x0000_s11844" style="position:absolute;left:2242;top:1567;width:3186;height:2819" coordorigin="2242,1567" coordsize="3186,2819" path="m5211,3709r-3,l5205,3717r6,-8xe" fillcolor="black" stroked="f">
              <v:path arrowok="t"/>
            </v:shape>
            <v:shape id="_x0000_s11843" style="position:absolute;left:2242;top:1567;width:3186;height:2819" coordorigin="2242,1567" coordsize="3186,2819" path="m3506,3101r,-3l3502,3106r4,-5xe" fillcolor="black" stroked="f">
              <v:path arrowok="t"/>
            </v:shape>
            <v:shape id="_x0000_s11842" style="position:absolute;left:2242;top:1567;width:3186;height:2819" coordorigin="2242,1567" coordsize="3186,2819" path="m4286,3357r-7,-4l4284,3359r2,-2xe" fillcolor="black" stroked="f">
              <v:path arrowok="t"/>
            </v:shape>
            <v:shape id="_x0000_s11841" style="position:absolute;left:2242;top:1567;width:3186;height:2819" coordorigin="2242,1567" coordsize="3186,2819" path="m4440,3487r,-1l4440,3488r,-1xe" fillcolor="black" stroked="f">
              <v:path arrowok="t"/>
            </v:shape>
            <v:shape id="_x0000_s11840" style="position:absolute;left:2242;top:1567;width:3186;height:2819" coordorigin="2242,1567" coordsize="3186,2819" path="m4613,3525r-1,-7l4604,3526r9,-1xe" fillcolor="black" stroked="f">
              <v:path arrowok="t"/>
            </v:shape>
            <v:shape id="_x0000_s11839" style="position:absolute;left:2242;top:1567;width:3186;height:2819" coordorigin="2242,1567" coordsize="3186,2819" path="m4356,3421r-4,13l4355,3435r1,-14xe" fillcolor="black" stroked="f">
              <v:path arrowok="t"/>
            </v:shape>
            <v:shape id="_x0000_s11838" style="position:absolute;left:2242;top:1567;width:3186;height:2819" coordorigin="2242,1567" coordsize="3186,2819" path="m5250,3686r,1l5251,3687r-1,-1xe" fillcolor="black" stroked="f">
              <v:path arrowok="t"/>
            </v:shape>
            <v:shape id="_x0000_s11837" style="position:absolute;left:2242;top:1567;width:3186;height:2819" coordorigin="2242,1567" coordsize="3186,2819" path="m5258,3665r-8,3l5255,3669r3,-4xe" fillcolor="black" stroked="f">
              <v:path arrowok="t"/>
            </v:shape>
            <v:shape id="_x0000_s11836" style="position:absolute;left:2242;top:1567;width:3186;height:2819" coordorigin="2242,1567" coordsize="3186,2819" path="m5185,3724r-1,-1l5184,3724r1,xe" fillcolor="black" stroked="f">
              <v:path arrowok="t"/>
            </v:shape>
            <v:shape id="_x0000_s11835" style="position:absolute;left:2242;top:1567;width:3186;height:2819" coordorigin="2242,1567" coordsize="3186,2819" path="m5186,3735r-5,1l5181,3742r5,-7xe" fillcolor="black" stroked="f">
              <v:path arrowok="t"/>
            </v:shape>
            <v:shape id="_x0000_s11834" style="position:absolute;left:2242;top:1567;width:3186;height:2819" coordorigin="2242,1567" coordsize="3186,2819" path="m5227,3717r-1,-3l5220,3724r7,-7xe" fillcolor="black" stroked="f">
              <v:path arrowok="t"/>
            </v:shape>
            <v:shape id="_x0000_s11833" style="position:absolute;left:2242;top:1567;width:3186;height:2819" coordorigin="2242,1567" coordsize="3186,2819" path="m3476,3114r,-3l3476,3114r,xe" fillcolor="black" stroked="f">
              <v:path arrowok="t"/>
            </v:shape>
            <v:shape id="_x0000_s11832" style="position:absolute;left:2242;top:1567;width:3186;height:2819" coordorigin="2242,1567" coordsize="3186,2819" path="m4288,3401r3,-2l4286,3402r2,-1xe" fillcolor="black" stroked="f">
              <v:path arrowok="t"/>
            </v:shape>
            <v:shape id="_x0000_s11831" style="position:absolute;left:2242;top:1567;width:3186;height:2819" coordorigin="2242,1567" coordsize="3186,2819" path="m3379,3076r-3,1l3377,3082r2,-6xe" fillcolor="black" stroked="f">
              <v:path arrowok="t"/>
            </v:shape>
            <v:shape id="_x0000_s11830" style="position:absolute;left:2242;top:1567;width:3186;height:2819" coordorigin="2242,1567" coordsize="3186,2819" path="m3706,3198r1,-10l3704,3200r2,-2xe" fillcolor="black" stroked="f">
              <v:path arrowok="t"/>
            </v:shape>
            <v:shape id="_x0000_s11829" style="position:absolute;left:2242;top:1567;width:3186;height:2819" coordorigin="2242,1567" coordsize="3186,2819" path="m4389,3466r2,-5l4385,3475r4,-9xe" fillcolor="black" stroked="f">
              <v:path arrowok="t"/>
            </v:shape>
            <v:shape id="_x0000_s11828" style="position:absolute;left:2242;top:1567;width:3186;height:2819" coordorigin="2242,1567" coordsize="3186,2819" path="m4365,3443r-5,8l4363,3453r2,-10xe" fillcolor="black" stroked="f">
              <v:path arrowok="t"/>
            </v:shape>
            <v:shape id="_x0000_s11827" style="position:absolute;left:2242;top:1567;width:3186;height:2819" coordorigin="2242,1567" coordsize="3186,2819" path="m4470,3008r,-1l4468,3010r2,-2xe" fillcolor="black" stroked="f">
              <v:path arrowok="t"/>
            </v:shape>
            <v:shape id="_x0000_s11826" style="position:absolute;left:2242;top:1567;width:3186;height:2819" coordorigin="2242,1567" coordsize="3186,2819" path="m2972,2931r,-1l2971,2933r1,-2xe" fillcolor="black" stroked="f">
              <v:path arrowok="t"/>
            </v:shape>
            <v:shape id="_x0000_s11825" style="position:absolute;left:2242;top:1567;width:3186;height:2819" coordorigin="2242,1567" coordsize="3186,2819" path="m2968,2936r-2,1l2968,2938r,-2xe" fillcolor="black" stroked="f">
              <v:path arrowok="t"/>
            </v:shape>
            <v:shape id="_x0000_s11824" style="position:absolute;left:2242;top:1567;width:3186;height:2819" coordorigin="2242,1567" coordsize="3186,2819" path="m4487,3507r,-4l4486,3512r1,-5xe" fillcolor="black" stroked="f">
              <v:path arrowok="t"/>
            </v:shape>
            <v:shape id="_x0000_s11823" style="position:absolute;left:2242;top:1567;width:3186;height:2819" coordorigin="2242,1567" coordsize="3186,2819" path="m4487,3504r,3l4488,3512r-1,-8xe" fillcolor="black" stroked="f">
              <v:path arrowok="t"/>
            </v:shape>
            <v:shape id="_x0000_s11822" style="position:absolute;left:2242;top:1567;width:3186;height:2819" coordorigin="2242,1567" coordsize="3186,2819" path="m3006,2837r-27,65l2981,2904r25,-67xe" fillcolor="black" stroked="f">
              <v:path arrowok="t"/>
            </v:shape>
            <v:shape id="_x0000_s11821" style="position:absolute;left:2242;top:1567;width:3186;height:2819" coordorigin="2242,1567" coordsize="3186,2819" path="m4618,3551r-4,-1l4613,3555r5,-4xe" fillcolor="black" stroked="f">
              <v:path arrowok="t"/>
            </v:shape>
            <v:shape id="_x0000_s11820" style="position:absolute;left:2242;top:1567;width:3186;height:2819" coordorigin="2242,1567" coordsize="3186,2819" path="m4335,3446r1,-10l4332,3449r3,-3xe" fillcolor="black" stroked="f">
              <v:path arrowok="t"/>
            </v:shape>
            <v:shape id="_x0000_s11819" style="position:absolute;left:2242;top:1567;width:3186;height:2819" coordorigin="2242,1567" coordsize="3186,2819" path="m4600,3531r-4,-2l4596,3535r4,-4xe" fillcolor="black" stroked="f">
              <v:path arrowok="t"/>
            </v:shape>
            <v:shape id="_x0000_s11818" style="position:absolute;left:2242;top:1567;width:3186;height:2819" coordorigin="2242,1567" coordsize="3186,2819" path="m5014,3701r-13,-8l5013,3704r1,-3xe" fillcolor="black" stroked="f">
              <v:path arrowok="t"/>
            </v:shape>
            <v:shape id="_x0000_s11817" style="position:absolute;left:2242;top:1567;width:3186;height:2819" coordorigin="2242,1567" coordsize="3186,2819" path="m4744,3605r3,-11l4741,3606r3,-1xe" fillcolor="black" stroked="f">
              <v:path arrowok="t"/>
            </v:shape>
            <v:shape id="_x0000_s11816" style="position:absolute;left:2242;top:1567;width:3186;height:2819" coordorigin="2242,1567" coordsize="3186,2819" path="m3543,3153r-2,-1l3540,3160r3,-7xe" fillcolor="black" stroked="f">
              <v:path arrowok="t"/>
            </v:shape>
            <v:shape id="_x0000_s11815" style="position:absolute;left:2242;top:1567;width:3186;height:2819" coordorigin="2242,1567" coordsize="3186,2819" path="m3526,3148r-2,6l3525,3154r1,-6xe" fillcolor="black" stroked="f">
              <v:path arrowok="t"/>
            </v:shape>
            <v:shape id="_x0000_s11814" style="position:absolute;left:2242;top:1567;width:3186;height:2819" coordorigin="2242,1567" coordsize="3186,2819" path="m2843,3070r3,-12l2843,3071r,-1xe" fillcolor="black" stroked="f">
              <v:path arrowok="t"/>
            </v:shape>
            <v:shape id="_x0000_s11813" style="position:absolute;left:2242;top:1567;width:3186;height:2819" coordorigin="2242,1567" coordsize="3186,2819" path="m3057,2664r,1l3056,2665r1,-1xe" fillcolor="black" stroked="f">
              <v:path arrowok="t"/>
            </v:shape>
            <v:shape id="_x0000_s11812" style="position:absolute;left:2242;top:1567;width:3186;height:2819" coordorigin="2242,1567" coordsize="3186,2819" path="m4311,3402r-2,2l4309,3404r2,-2xe" fillcolor="black" stroked="f">
              <v:path arrowok="t"/>
            </v:shape>
            <v:shape id="_x0000_s11811" style="position:absolute;left:2242;top:1567;width:3186;height:2819" coordorigin="2242,1567" coordsize="3186,2819" path="m4452,3016r,-1l4451,3018r1,-2xe" fillcolor="black" stroked="f">
              <v:path arrowok="t"/>
            </v:shape>
            <v:shape id="_x0000_s11810" style="position:absolute;left:2242;top:1567;width:3186;height:2819" coordorigin="2242,1567" coordsize="3186,2819" path="m4309,3426r1,-5l4308,3427r1,-1xe" fillcolor="black" stroked="f">
              <v:path arrowok="t"/>
            </v:shape>
            <v:shape id="_x0000_s11809" style="position:absolute;left:2242;top:1567;width:3186;height:2819" coordorigin="2242,1567" coordsize="3186,2819" path="m4313,3444r-2,-12l4309,3453r4,-9xe" fillcolor="black" stroked="f">
              <v:path arrowok="t"/>
            </v:shape>
            <v:shape id="_x0000_s11808" style="position:absolute;left:2242;top:1567;width:3186;height:2819" coordorigin="2242,1567" coordsize="3186,2819" path="m5004,3721r-2,l5004,3725r,-4xe" fillcolor="black" stroked="f">
              <v:path arrowok="t"/>
            </v:shape>
            <v:shape id="_x0000_s11807" style="position:absolute;left:2242;top:1567;width:3186;height:2819" coordorigin="2242,1567" coordsize="3186,2819" path="m4257,3415r-1,26l4257,3445r,-30xe" fillcolor="black" stroked="f">
              <v:path arrowok="t"/>
            </v:shape>
            <v:shape id="_x0000_s11806" style="position:absolute;left:2242;top:1567;width:3186;height:2819" coordorigin="2242,1567" coordsize="3186,2819" path="m4752,3653r-2,-6l4748,3661r4,-8xe" fillcolor="black" stroked="f">
              <v:path arrowok="t"/>
            </v:shape>
            <v:shape id="_x0000_s11805" style="position:absolute;left:2242;top:1567;width:3186;height:2819" coordorigin="2242,1567" coordsize="3186,2819" path="m4326,3459r,-2l4326,3461r,-2xe" fillcolor="black" stroked="f">
              <v:path arrowok="t"/>
            </v:shape>
            <v:shape id="_x0000_s11804" style="position:absolute;left:2242;top:1567;width:3186;height:2819" coordorigin="2242,1567" coordsize="3186,2819" path="m4324,3465r1,l4324,3465xe" fillcolor="black" stroked="f">
              <v:path arrowok="t"/>
            </v:shape>
            <v:shape id="_x0000_s11803" style="position:absolute;left:2242;top:1567;width:3186;height:2819" coordorigin="2242,1567" coordsize="3186,2819" path="m4324,3465r-2,-1l4321,3466r3,-1xe" fillcolor="black" stroked="f">
              <v:path arrowok="t"/>
            </v:shape>
            <v:shape id="_x0000_s11802" style="position:absolute;left:2242;top:1567;width:3186;height:2819" coordorigin="2242,1567" coordsize="3186,2819" path="m4489,3113r,4l4490,3117r-1,-4xe" fillcolor="black" stroked="f">
              <v:path arrowok="t"/>
            </v:shape>
            <v:shape id="_x0000_s11801" style="position:absolute;left:2242;top:1567;width:3186;height:2819" coordorigin="2242,1567" coordsize="3186,2819" path="m4509,3105r-6,l4507,3109r2,-4xe" fillcolor="black" stroked="f">
              <v:path arrowok="t"/>
            </v:shape>
            <v:shape id="_x0000_s11800" style="position:absolute;left:2242;top:1567;width:3186;height:2819" coordorigin="2242,1567" coordsize="3186,2819" path="m4468,3225r,l4468,3225xe" fillcolor="black" stroked="f">
              <v:path arrowok="t"/>
            </v:shape>
            <v:shape id="_x0000_s11799" style="position:absolute;left:2242;top:1567;width:3186;height:2819" coordorigin="2242,1567" coordsize="3186,2819" path="m3749,3262r-3,-13l3747,3267r2,-5xe" fillcolor="black" stroked="f">
              <v:path arrowok="t"/>
            </v:shape>
            <v:shape id="_x0000_s11798" style="position:absolute;left:2242;top:1567;width:3186;height:2819" coordorigin="2242,1567" coordsize="3186,2819" path="m4124,3359r,-4l4124,3361r,-2xe" fillcolor="black" stroked="f">
              <v:path arrowok="t"/>
            </v:shape>
            <v:shape id="_x0000_s11797" style="position:absolute;left:2242;top:1567;width:3186;height:2819" coordorigin="2242,1567" coordsize="3186,2819" path="m4131,3403r-4,2l4130,3410r1,-7xe" fillcolor="black" stroked="f">
              <v:path arrowok="t"/>
            </v:shape>
            <v:shape id="_x0000_s11796" style="position:absolute;left:2242;top:1567;width:3186;height:2819" coordorigin="2242,1567" coordsize="3186,2819" path="m5159,3784r-1,-2l5157,3789r2,-5xe" fillcolor="black" stroked="f">
              <v:path arrowok="t"/>
            </v:shape>
            <v:shape id="_x0000_s11795" style="position:absolute;left:2242;top:1567;width:3186;height:2819" coordorigin="2242,1567" coordsize="3186,2819" path="m4287,3469r-3,1l4286,3471r1,-2xe" fillcolor="black" stroked="f">
              <v:path arrowok="t"/>
            </v:shape>
            <v:shape id="_x0000_s11794" style="position:absolute;left:2242;top:1567;width:3186;height:2819" coordorigin="2242,1567" coordsize="3186,2819" path="m4396,3502r,l4396,3503r,-1xe" fillcolor="black" stroked="f">
              <v:path arrowok="t"/>
            </v:shape>
            <v:shape id="_x0000_s11793" style="position:absolute;left:2242;top:1567;width:3186;height:2819" coordorigin="2242,1567" coordsize="3186,2819" path="m4133,3420r-8,-6l4132,3424r1,-4xe" fillcolor="black" stroked="f">
              <v:path arrowok="t"/>
            </v:shape>
            <v:shape id="_x0000_s11792" style="position:absolute;left:2242;top:1567;width:3186;height:2819" coordorigin="2242,1567" coordsize="3186,2819" path="m4160,3341r-4,1l4158,3345r2,-4xe" fillcolor="black" stroked="f">
              <v:path arrowok="t"/>
            </v:shape>
            <v:shape id="_x0000_s11791" style="position:absolute;left:2242;top:1567;width:3186;height:2819" coordorigin="2242,1567" coordsize="3186,2819" path="m4173,3428r-1,-4l4172,3428r1,xe" fillcolor="black" stroked="f">
              <v:path arrowok="t"/>
            </v:shape>
            <v:shape id="_x0000_s11790" style="position:absolute;left:2242;top:1567;width:3186;height:2819" coordorigin="2242,1567" coordsize="3186,2819" path="m4216,3442r-6,-4l4212,3449r4,-7xe" fillcolor="black" stroked="f">
              <v:path arrowok="t"/>
            </v:shape>
            <v:shape id="_x0000_s11789" style="position:absolute;left:2242;top:1567;width:3186;height:2819" coordorigin="2242,1567" coordsize="3186,2819" path="m4252,3449r-1,-6l4252,3450r,-1xe" fillcolor="black" stroked="f">
              <v:path arrowok="t"/>
            </v:shape>
            <v:shape id="_x0000_s11788" style="position:absolute;left:2242;top:1567;width:3186;height:2819" coordorigin="2242,1567" coordsize="3186,2819" path="m4237,3428r-1,6l4240,3437r-3,-9xe" fillcolor="black" stroked="f">
              <v:path arrowok="t"/>
            </v:shape>
            <v:shape id="_x0000_s11787" style="position:absolute;left:2242;top:1567;width:3186;height:2819" coordorigin="2242,1567" coordsize="3186,2819" path="m4244,3451r,-3l4243,3452r1,-1xe" fillcolor="black" stroked="f">
              <v:path arrowok="t"/>
            </v:shape>
            <v:shape id="_x0000_s11786" style="position:absolute;left:2242;top:1567;width:3186;height:2819" coordorigin="2242,1567" coordsize="3186,2819" path="m4505,3179r-2,4l4505,3179xe" fillcolor="black" stroked="f">
              <v:path arrowok="t"/>
            </v:shape>
            <v:shape id="_x0000_s11785" style="position:absolute;left:2242;top:1567;width:3186;height:2819" coordorigin="2242,1567" coordsize="3186,2819" path="m3638,3220r,-6l3638,3220r,xe" fillcolor="black" stroked="f">
              <v:path arrowok="t"/>
            </v:shape>
            <v:shape id="_x0000_s11784" style="position:absolute;left:2242;top:1567;width:3186;height:2819" coordorigin="2242,1567" coordsize="3186,2819" path="m3638,3214r,-6l3635,3222r3,-8xe" fillcolor="black" stroked="f">
              <v:path arrowok="t"/>
            </v:shape>
            <v:shape id="_x0000_s11783" style="position:absolute;left:2242;top:1567;width:3186;height:2819" coordorigin="2242,1567" coordsize="3186,2819" path="m3636,3193r,12l3638,3208r-2,-15xe" fillcolor="black" stroked="f">
              <v:path arrowok="t"/>
            </v:shape>
            <v:shape id="_x0000_s11782" style="position:absolute;left:2242;top:1567;width:3186;height:2819" coordorigin="2242,1567" coordsize="3186,2819" path="m4058,3256r-1,3l4057,3263r1,-7xe" fillcolor="black" stroked="f">
              <v:path arrowok="t"/>
            </v:shape>
            <v:shape id="_x0000_s11781" style="position:absolute;left:2242;top:1567;width:3186;height:2819" coordorigin="2242,1567" coordsize="3186,2819" path="m4135,3369r1,-14l4134,3370r1,-1xe" fillcolor="black" stroked="f">
              <v:path arrowok="t"/>
            </v:shape>
            <v:shape id="_x0000_s11780" style="position:absolute;left:2242;top:1567;width:3186;height:2819" coordorigin="2242,1567" coordsize="3186,2819" path="m4280,3469r-2,-4l4278,3471r2,-2xe" fillcolor="black" stroked="f">
              <v:path arrowok="t"/>
            </v:shape>
            <v:shape id="_x0000_s11779" style="position:absolute;left:2242;top:1567;width:3186;height:2819" coordorigin="2242,1567" coordsize="3186,2819" path="m4293,3472r-1,l4293,3472xe" fillcolor="black" stroked="f">
              <v:path arrowok="t"/>
            </v:shape>
            <v:shape id="_x0000_s11778" style="position:absolute;left:2242;top:1567;width:3186;height:2819" coordorigin="2242,1567" coordsize="3186,2819" path="m3346,3365r,-4l3346,3365xe" fillcolor="black" stroked="f">
              <v:path arrowok="t"/>
            </v:shape>
            <v:shape id="_x0000_s11777" style="position:absolute;left:2242;top:1567;width:3186;height:2819" coordorigin="2242,1567" coordsize="3186,2819" path="m3353,3365r1,-3l3336,3410r17,-45xe" fillcolor="black" stroked="f">
              <v:path arrowok="t"/>
            </v:shape>
            <v:shape id="_x0000_s11776" style="position:absolute;left:2242;top:1567;width:3186;height:2819" coordorigin="2242,1567" coordsize="3186,2819" path="m3263,3556r-6,-1l3257,3566r6,-10xe" fillcolor="black" stroked="f">
              <v:path arrowok="t"/>
            </v:shape>
            <v:shape id="_x0000_s11775" style="position:absolute;left:2242;top:1567;width:3186;height:2819" coordorigin="2242,1567" coordsize="3186,2819" path="m4039,3268r,-1l4040,3269r-1,-1xe" fillcolor="black" stroked="f">
              <v:path arrowok="t"/>
            </v:shape>
            <v:shape id="_x0000_s11774" style="position:absolute;left:2242;top:1567;width:3186;height:2819" coordorigin="2242,1567" coordsize="3186,2819" path="m4295,3481r-2,-3l4294,3481r1,xe" fillcolor="black" stroked="f">
              <v:path arrowok="t"/>
            </v:shape>
            <v:shape id="_x0000_s11773" style="position:absolute;left:2242;top:1567;width:3186;height:2819" coordorigin="2242,1567" coordsize="3186,2819" path="m4317,3486r-3,-1l4316,3490r1,-4xe" fillcolor="black" stroked="f">
              <v:path arrowok="t"/>
            </v:shape>
            <v:shape id="_x0000_s11772" style="position:absolute;left:2242;top:1567;width:3186;height:2819" coordorigin="2242,1567" coordsize="3186,2819" path="m4306,3470r-4,-2l4301,3471r5,-1xe" fillcolor="black" stroked="f">
              <v:path arrowok="t"/>
            </v:shape>
            <v:shape id="_x0000_s11771" style="position:absolute;left:2242;top:1567;width:3186;height:2819" coordorigin="2242,1567" coordsize="3186,2819" path="m4417,3160r-2,-2l4416,3160r1,xe" fillcolor="black" stroked="f">
              <v:path arrowok="t"/>
            </v:shape>
            <v:shape id="_x0000_s11770" style="position:absolute;left:2242;top:1567;width:3186;height:2819" coordorigin="2242,1567" coordsize="3186,2819" path="m4347,3495r-4,-4l4346,3498r1,-3xe" fillcolor="black" stroked="f">
              <v:path arrowok="t"/>
            </v:shape>
            <v:shape id="_x0000_s11769" style="position:absolute;left:2242;top:1567;width:3186;height:2819" coordorigin="2242,1567" coordsize="3186,2819" path="m4771,3647r-4,10l4769,3661r2,-14xe" fillcolor="black" stroked="f">
              <v:path arrowok="t"/>
            </v:shape>
            <v:shape id="_x0000_s11768" style="position:absolute;left:2242;top:1567;width:3186;height:2819" coordorigin="2242,1567" coordsize="3186,2819" path="m4783,3661r,-10l4781,3662r2,-1xe" fillcolor="black" stroked="f">
              <v:path arrowok="t"/>
            </v:shape>
            <v:shape id="_x0000_s11767" style="position:absolute;left:2242;top:1567;width:3186;height:2819" coordorigin="2242,1567" coordsize="3186,2819" path="m3377,3130r-5,-15l3374,3136r3,-6xe" fillcolor="black" stroked="f">
              <v:path arrowok="t"/>
            </v:shape>
            <v:shape id="_x0000_s11766" style="position:absolute;left:2242;top:1567;width:3186;height:2819" coordorigin="2242,1567" coordsize="3186,2819" path="m3372,3115r-3,8l3372,3132r,-17xe" fillcolor="black" stroked="f">
              <v:path arrowok="t"/>
            </v:shape>
            <v:shape id="_x0000_s11765" style="position:absolute;left:2242;top:1567;width:3186;height:2819" coordorigin="2242,1567" coordsize="3186,2819" path="m4358,3503r-3,-1l4357,3507r1,-4xe" fillcolor="black" stroked="f">
              <v:path arrowok="t"/>
            </v:shape>
            <v:shape id="_x0000_s11764" style="position:absolute;left:2242;top:1567;width:3186;height:2819" coordorigin="2242,1567" coordsize="3186,2819" path="m4496,3545r,-21l4494,3550r2,-5xe" fillcolor="black" stroked="f">
              <v:path arrowok="t"/>
            </v:shape>
            <v:shape id="_x0000_s11763" style="position:absolute;left:2242;top:1567;width:3186;height:2819" coordorigin="2242,1567" coordsize="3186,2819" path="m4222,3455r-3,-3l4219,3458r3,-3xe" fillcolor="black" stroked="f">
              <v:path arrowok="t"/>
            </v:shape>
            <v:shape id="_x0000_s11762" style="position:absolute;left:2242;top:1567;width:3186;height:2819" coordorigin="2242,1567" coordsize="3186,2819" path="m4396,3519r-5,-3l4396,3521r,-2xe" fillcolor="black" stroked="f">
              <v:path arrowok="t"/>
            </v:shape>
            <v:shape id="_x0000_s11761" style="position:absolute;left:2242;top:1567;width:3186;height:2819" coordorigin="2242,1567" coordsize="3186,2819" path="m4039,3158r,-1l4038,3160r1,-2xe" fillcolor="black" stroked="f">
              <v:path arrowok="t"/>
            </v:shape>
            <v:shape id="_x0000_s11760" style="position:absolute;left:2242;top:1567;width:3186;height:2819" coordorigin="2242,1567" coordsize="3186,2819" path="m4053,3263r-1,-16l4052,3266r1,-3xe" fillcolor="black" stroked="f">
              <v:path arrowok="t"/>
            </v:shape>
            <v:shape id="_x0000_s11759" style="position:absolute;left:2242;top:1567;width:3186;height:2819" coordorigin="2242,1567" coordsize="3186,2819" path="m4078,3394r,-1l4075,3394r3,xe" fillcolor="black" stroked="f">
              <v:path arrowok="t"/>
            </v:shape>
            <v:shape id="_x0000_s11758" style="position:absolute;left:2242;top:1567;width:3186;height:2819" coordorigin="2242,1567" coordsize="3186,2819" path="m4108,3306r1,-3l4108,3307r,-1xe" fillcolor="black" stroked="f">
              <v:path arrowok="t"/>
            </v:shape>
            <v:shape id="_x0000_s11757" style="position:absolute;left:2242;top:1567;width:3186;height:2819" coordorigin="2242,1567" coordsize="3186,2819" path="m4118,3413r-1,-3l4116,3413r2,xe" fillcolor="black" stroked="f">
              <v:path arrowok="t"/>
            </v:shape>
            <v:shape id="_x0000_s11756" style="position:absolute;left:2242;top:1567;width:3186;height:2819" coordorigin="2242,1567" coordsize="3186,2819" path="m4106,3382r-5,8l4102,3398r4,-16xe" fillcolor="black" stroked="f">
              <v:path arrowok="t"/>
            </v:shape>
            <v:shape id="_x0000_s11755" style="position:absolute;left:2242;top:1567;width:3186;height:2819" coordorigin="2242,1567" coordsize="3186,2819" path="m4099,3397r-6,-10l4101,3402r-2,-5xe" fillcolor="black" stroked="f">
              <v:path arrowok="t"/>
            </v:shape>
            <v:shape id="_x0000_s11754" style="position:absolute;left:2242;top:1567;width:3186;height:2819" coordorigin="2242,1567" coordsize="3186,2819" path="m4474,3473r-1,-2l4473,3475r1,-2xe" fillcolor="black" stroked="f">
              <v:path arrowok="t"/>
            </v:shape>
            <v:shape id="_x0000_s11753" style="position:absolute;left:2242;top:1567;width:3186;height:2819" coordorigin="2242,1567" coordsize="3186,2819" path="m4483,3540r,-5l4481,3541r2,-1xe" fillcolor="black" stroked="f">
              <v:path arrowok="t"/>
            </v:shape>
            <v:shape id="_x0000_s11752" style="position:absolute;left:2242;top:1567;width:3186;height:2819" coordorigin="2242,1567" coordsize="3186,2819" path="m4526,3571r,-4l4525,3572r1,-1xe" fillcolor="black" stroked="f">
              <v:path arrowok="t"/>
            </v:shape>
            <v:shape id="_x0000_s11751" style="position:absolute;left:2242;top:1567;width:3186;height:2819" coordorigin="2242,1567" coordsize="3186,2819" path="m4535,3437r-9,16l4522,3470r13,-33xe" fillcolor="black" stroked="f">
              <v:path arrowok="t"/>
            </v:shape>
            <v:shape id="_x0000_s11750" style="position:absolute;left:2242;top:1567;width:3186;height:2819" coordorigin="2242,1567" coordsize="3186,2819" path="m4485,3563r-4,-5l4483,3563r2,xe" fillcolor="black" stroked="f">
              <v:path arrowok="t"/>
            </v:shape>
            <v:shape id="_x0000_s11749" style="position:absolute;left:2242;top:1567;width:3186;height:2819" coordorigin="2242,1567" coordsize="3186,2819" path="m4483,3563r-1,6l4485,3572r-2,-9xe" fillcolor="black" stroked="f">
              <v:path arrowok="t"/>
            </v:shape>
            <v:shape id="_x0000_s11748" style="position:absolute;left:2242;top:1567;width:3186;height:2819" coordorigin="2242,1567" coordsize="3186,2819" path="m3554,3313r,1l3554,3316r,-3xe" fillcolor="black" stroked="f">
              <v:path arrowok="t"/>
            </v:shape>
            <v:shape id="_x0000_s11747" style="position:absolute;left:2242;top:1567;width:3186;height:2819" coordorigin="2242,1567" coordsize="3186,2819" path="m4457,3537r2,16l4463,3554r-6,-17xe" fillcolor="black" stroked="f">
              <v:path arrowok="t"/>
            </v:shape>
            <v:shape id="_x0000_s11746" style="position:absolute;left:2242;top:1567;width:3186;height:2819" coordorigin="2242,1567" coordsize="3186,2819" path="m2907,2938r-3,-2l2898,2958r9,-20xe" fillcolor="black" stroked="f">
              <v:path arrowok="t"/>
            </v:shape>
            <v:shape id="_x0000_s11745" style="position:absolute;left:2242;top:1567;width:3186;height:2819" coordorigin="2242,1567" coordsize="3186,2819" path="m4505,3541r,-3l4505,3542r,-1xe" fillcolor="black" stroked="f">
              <v:path arrowok="t"/>
            </v:shape>
            <v:shape id="_x0000_s11744" style="position:absolute;left:2242;top:1567;width:3186;height:2819" coordorigin="2242,1567" coordsize="3186,2819" path="m4140,3433r-5,-5l4139,3436r1,-3xe" fillcolor="black" stroked="f">
              <v:path arrowok="t"/>
            </v:shape>
            <v:shape id="_x0000_s11743" style="position:absolute;left:2242;top:1567;width:3186;height:2819" coordorigin="2242,1567" coordsize="3186,2819" path="m4501,3565r-1,10l4504,3575r-3,-10xe" fillcolor="black" stroked="f">
              <v:path arrowok="t"/>
            </v:shape>
            <v:shape id="_x0000_s11742" style="position:absolute;left:2242;top:1567;width:3186;height:2819" coordorigin="2242,1567" coordsize="3186,2819" path="m4069,3410r-4,-4l4066,3413r3,-3xe" fillcolor="black" stroked="f">
              <v:path arrowok="t"/>
            </v:shape>
            <v:shape id="_x0000_s11741" style="position:absolute;left:2242;top:1567;width:3186;height:2819" coordorigin="2242,1567" coordsize="3186,2819" path="m2811,2938r3,-13l2808,2942r3,-4xe" fillcolor="black" stroked="f">
              <v:path arrowok="t"/>
            </v:shape>
            <v:shape id="_x0000_s11740" style="position:absolute;left:2242;top:1567;width:3186;height:2819" coordorigin="2242,1567" coordsize="3186,2819" path="m3602,3242r-1,-10l3601,3243r1,-1xe" fillcolor="black" stroked="f">
              <v:path arrowok="t"/>
            </v:shape>
            <v:shape id="_x0000_s11739" style="position:absolute;left:2242;top:1567;width:3186;height:2819" coordorigin="2242,1567" coordsize="3186,2819" path="m4058,3406r5,8l4063,3415r-5,-9xe" fillcolor="black" stroked="f">
              <v:path arrowok="t"/>
            </v:shape>
            <v:shape id="_x0000_s11738" style="position:absolute;left:2242;top:1567;width:3186;height:2819" coordorigin="2242,1567" coordsize="3186,2819" path="m4048,3401r,l4048,3401xe" fillcolor="black" stroked="f">
              <v:path arrowok="t"/>
            </v:shape>
            <v:shape id="_x0000_s11737" style="position:absolute;left:2242;top:1567;width:3186;height:2819" coordorigin="2242,1567" coordsize="3186,2819" path="m4524,3583r,5l4527,3589r-3,-6xe" fillcolor="black" stroked="f">
              <v:path arrowok="t"/>
            </v:shape>
            <v:shape id="_x0000_s11736" style="position:absolute;left:2242;top:1567;width:3186;height:2819" coordorigin="2242,1567" coordsize="3186,2819" path="m4860,3713r-11,-6l4860,3713r,xe" fillcolor="black" stroked="f">
              <v:path arrowok="t"/>
            </v:shape>
            <v:shape id="_x0000_s11735" style="position:absolute;left:2242;top:1567;width:3186;height:2819" coordorigin="2242,1567" coordsize="3186,2819" path="m5042,3656r-3,-1l5040,3668r2,-12xe" fillcolor="black" stroked="f">
              <v:path arrowok="t"/>
            </v:shape>
            <v:shape id="_x0000_s11734" style="position:absolute;left:2242;top:1567;width:3186;height:2819" coordorigin="2242,1567" coordsize="3186,2819" path="m5034,3684r8,-20l5023,3708r11,-24xe" fillcolor="black" stroked="f">
              <v:path arrowok="t"/>
            </v:shape>
            <v:shape id="_x0000_s11733" style="position:absolute;left:2242;top:1567;width:3186;height:2819" coordorigin="2242,1567" coordsize="3186,2819" path="m2952,2997r4,-15l2950,2999r2,-2xe" fillcolor="black" stroked="f">
              <v:path arrowok="t"/>
            </v:shape>
            <v:shape id="_x0000_s11732" style="position:absolute;left:2242;top:1567;width:3186;height:2819" coordorigin="2242,1567" coordsize="3186,2819" path="m2662,3164r-6,16l2657,3181r5,-17xe" fillcolor="black" stroked="f">
              <v:path arrowok="t"/>
            </v:shape>
            <v:shape id="_x0000_s11731" style="position:absolute;left:2242;top:1567;width:3186;height:2819" coordorigin="2242,1567" coordsize="3186,2819" path="m2877,3166r-1,-3l2875,3170r2,-4xe" fillcolor="black" stroked="f">
              <v:path arrowok="t"/>
            </v:shape>
            <v:shape id="_x0000_s11730" style="position:absolute;left:2242;top:1567;width:3186;height:2819" coordorigin="2242,1567" coordsize="3186,2819" path="m2880,3140r-9,22l2868,3173r12,-33xe" fillcolor="black" stroked="f">
              <v:path arrowok="t"/>
            </v:shape>
            <v:shape id="_x0000_s11729" style="position:absolute;left:2242;top:1567;width:3186;height:2819" coordorigin="2242,1567" coordsize="3186,2819" path="m4093,3426r-7,1l4092,3429r1,-3xe" fillcolor="black" stroked="f">
              <v:path arrowok="t"/>
            </v:shape>
            <v:shape id="_x0000_s11728" style="position:absolute;left:2242;top:1567;width:3186;height:2819" coordorigin="2242,1567" coordsize="3186,2819" path="m4508,3582r,4l4509,3586r-1,-4xe" fillcolor="black" stroked="f">
              <v:path arrowok="t"/>
            </v:shape>
            <v:shape id="_x0000_s11727" style="position:absolute;left:2242;top:1567;width:3186;height:2819" coordorigin="2242,1567" coordsize="3186,2819" path="m4545,3584r,-4l4545,3585r,-1xe" fillcolor="black" stroked="f">
              <v:path arrowok="t"/>
            </v:shape>
            <v:shape id="_x0000_s11726" style="position:absolute;left:2242;top:1567;width:3186;height:2819" coordorigin="2242,1567" coordsize="3186,2819" path="m4573,3557r,-4l4572,3557r1,xe" fillcolor="black" stroked="f">
              <v:path arrowok="t"/>
            </v:shape>
            <v:shape id="_x0000_s11725" style="position:absolute;left:2242;top:1567;width:3186;height:2819" coordorigin="2242,1567" coordsize="3186,2819" path="m4564,3595r,-1l4564,3596r,-1xe" fillcolor="black" stroked="f">
              <v:path arrowok="t"/>
            </v:shape>
            <v:shape id="_x0000_s11724" style="position:absolute;left:2242;top:1567;width:3186;height:2819" coordorigin="2242,1567" coordsize="3186,2819" path="m4568,3607r-2,-6l4567,3610r1,-3xe" fillcolor="black" stroked="f">
              <v:path arrowok="t"/>
            </v:shape>
            <v:shape id="_x0000_s11723" style="position:absolute;left:2242;top:1567;width:3186;height:2819" coordorigin="2242,1567" coordsize="3186,2819" path="m4562,3601r-2,-1l4561,3606r1,-5xe" fillcolor="black" stroked="f">
              <v:path arrowok="t"/>
            </v:shape>
            <v:shape id="_x0000_s11722" style="position:absolute;left:2242;top:1567;width:3186;height:2819" coordorigin="2242,1567" coordsize="3186,2819" path="m2913,3009r-1,-2l2912,3011r1,-2xe" fillcolor="black" stroked="f">
              <v:path arrowok="t"/>
            </v:shape>
            <v:shape id="_x0000_s11721" style="position:absolute;left:2242;top:1567;width:3186;height:2819" coordorigin="2242,1567" coordsize="3186,2819" path="m2922,2979r2,-10l2921,2981r1,-2xe" fillcolor="black" stroked="f">
              <v:path arrowok="t"/>
            </v:shape>
            <v:shape id="_x0000_s11720" style="position:absolute;left:2242;top:1567;width:3186;height:2819" coordorigin="2242,1567" coordsize="3186,2819" path="m2903,3017r,1l2903,3018r,-1xe" fillcolor="black" stroked="f">
              <v:path arrowok="t"/>
            </v:shape>
            <v:shape id="_x0000_s11719" style="position:absolute;left:2242;top:1567;width:3186;height:2819" coordorigin="2242,1567" coordsize="3186,2819" path="m4143,3449r-5,2l4143,3452r,-3xe" fillcolor="black" stroked="f">
              <v:path arrowok="t"/>
            </v:shape>
            <v:shape id="_x0000_s11718" style="position:absolute;left:2242;top:1567;width:3186;height:2819" coordorigin="2242,1567" coordsize="3186,2819" path="m4122,3443r-5,-3l4119,3444r3,-1xe" fillcolor="black" stroked="f">
              <v:path arrowok="t"/>
            </v:shape>
            <v:shape id="_x0000_s11717" style="position:absolute;left:2242;top:1567;width:3186;height:2819" coordorigin="2242,1567" coordsize="3186,2819" path="m4538,3599r-2,-2l4538,3600r,-1xe" fillcolor="black" stroked="f">
              <v:path arrowok="t"/>
            </v:shape>
            <v:shape id="_x0000_s11716" style="position:absolute;left:2242;top:1567;width:3186;height:2819" coordorigin="2242,1567" coordsize="3186,2819" path="m4536,3590r-3,3l4535,3597r1,-7xe" fillcolor="black" stroked="f">
              <v:path arrowok="t"/>
            </v:shape>
            <v:shape id="_x0000_s11715" style="position:absolute;left:2242;top:1567;width:3186;height:2819" coordorigin="2242,1567" coordsize="3186,2819" path="m4539,3599r-1,l4539,3600r,-1xe" fillcolor="black" stroked="f">
              <v:path arrowok="t"/>
            </v:shape>
            <v:shape id="_x0000_s11714" style="position:absolute;left:2242;top:1567;width:3186;height:2819" coordorigin="2242,1567" coordsize="3186,2819" path="m4106,3439r-8,-3l4101,3444r5,-5xe" fillcolor="black" stroked="f">
              <v:path arrowok="t"/>
            </v:shape>
            <v:shape id="_x0000_s11713" style="position:absolute;left:2242;top:1567;width:3186;height:2819" coordorigin="2242,1567" coordsize="3186,2819" path="m4560,3608r-3,-8l4559,3611r1,-3xe" fillcolor="black" stroked="f">
              <v:path arrowok="t"/>
            </v:shape>
            <v:shape id="_x0000_s11712" style="position:absolute;left:2242;top:1567;width:3186;height:2819" coordorigin="2242,1567" coordsize="3186,2819" path="m4819,4092r,l4816,4097r3,-5xe" fillcolor="black" stroked="f">
              <v:path arrowok="t"/>
            </v:shape>
            <v:shape id="_x0000_s11711" style="position:absolute;left:2242;top:1567;width:3186;height:2819" coordorigin="2242,1567" coordsize="3186,2819" path="m4603,3630r1,-16l4599,3632r4,-2xe" fillcolor="black" stroked="f">
              <v:path arrowok="t"/>
            </v:shape>
            <v:shape id="_x0000_s11710" style="position:absolute;left:2242;top:1567;width:3186;height:2819" coordorigin="2242,1567" coordsize="3186,2819" path="m4593,3591r-2,7l4594,3601r-1,-10xe" fillcolor="black" stroked="f">
              <v:path arrowok="t"/>
            </v:shape>
            <v:shape id="_x0000_s11709" style="position:absolute;left:2242;top:1567;width:3186;height:2819" coordorigin="2242,1567" coordsize="3186,2819" path="m4600,3628r-1,l4596,3629r4,-1xe" fillcolor="black" stroked="f">
              <v:path arrowok="t"/>
            </v:shape>
            <v:shape id="_x0000_s11708" style="position:absolute;left:2242;top:1567;width:3186;height:2819" coordorigin="2242,1567" coordsize="3186,2819" path="m4680,3647r-3,9l4678,3661r2,-14xe" fillcolor="black" stroked="f">
              <v:path arrowok="t"/>
            </v:shape>
            <v:shape id="_x0000_s11707" style="position:absolute;left:2242;top:1567;width:3186;height:2819" coordorigin="2242,1567" coordsize="3186,2819" path="m4096,3442r-4,-4l4091,3446r5,-4xe" fillcolor="black" stroked="f">
              <v:path arrowok="t"/>
            </v:shape>
            <v:shape id="_x0000_s11706" style="position:absolute;left:2242;top:1567;width:3186;height:2819" coordorigin="2242,1567" coordsize="3186,2819" path="m4748,3686r1,-5l4747,3687r1,-1xe" fillcolor="black" stroked="f">
              <v:path arrowok="t"/>
            </v:shape>
            <v:shape id="_x0000_s11705" style="position:absolute;left:2242;top:1567;width:3186;height:2819" coordorigin="2242,1567" coordsize="3186,2819" path="m4607,3593r,-22l4607,3593r,xe" fillcolor="black" stroked="f">
              <v:path arrowok="t"/>
            </v:shape>
            <v:shape id="_x0000_s11704" style="position:absolute;left:2242;top:1567;width:3186;height:2819" coordorigin="2242,1567" coordsize="3186,2819" path="m4620,3645r-3,-10l4616,3646r4,-1xe" fillcolor="black" stroked="f">
              <v:path arrowok="t"/>
            </v:shape>
            <v:shape id="_x0000_s11703" style="position:absolute;left:2242;top:1567;width:3186;height:2819" coordorigin="2242,1567" coordsize="3186,2819" path="m4620,3580r-4,-2l4618,3583r2,-3xe" fillcolor="black" stroked="f">
              <v:path arrowok="t"/>
            </v:shape>
            <v:shape id="_x0000_s11702" style="position:absolute;left:2242;top:1567;width:3186;height:2819" coordorigin="2242,1567" coordsize="3186,2819" path="m4652,3589r-4,-2l4651,3592r1,-3xe" fillcolor="black" stroked="f">
              <v:path arrowok="t"/>
            </v:shape>
            <v:shape id="_x0000_s11701" style="position:absolute;left:2242;top:1567;width:3186;height:2819" coordorigin="2242,1567" coordsize="3186,2819" path="m4651,3653r,-2l4650,3654r1,-1xe" fillcolor="black" stroked="f">
              <v:path arrowok="t"/>
            </v:shape>
            <v:shape id="_x0000_s11700" style="position:absolute;left:2242;top:1567;width:3186;height:2819" coordorigin="2242,1567" coordsize="3186,2819" path="m4655,3607r-3,l4654,3615r1,-8xe" fillcolor="black" stroked="f">
              <v:path arrowok="t"/>
            </v:shape>
            <v:shape id="_x0000_s11699" style="position:absolute;left:2242;top:1567;width:3186;height:2819" coordorigin="2242,1567" coordsize="3186,2819" path="m4661,3595r-1,l4655,3607r6,-12xe" fillcolor="black" stroked="f">
              <v:path arrowok="t"/>
            </v:shape>
            <v:shape id="_x0000_s11698" style="position:absolute;left:2242;top:1567;width:3186;height:2819" coordorigin="2242,1567" coordsize="3186,2819" path="m4672,3648r-3,11l4670,3659r2,-11xe" fillcolor="black" stroked="f">
              <v:path arrowok="t"/>
            </v:shape>
            <v:shape id="_x0000_s11697" style="position:absolute;left:2242;top:1567;width:3186;height:2819" coordorigin="2242,1567" coordsize="3186,2819" path="m4737,3690r-1,l4737,3690r,xe" fillcolor="black" stroked="f">
              <v:path arrowok="t"/>
            </v:shape>
            <v:shape id="_x0000_s11696" style="position:absolute;left:2242;top:1567;width:3186;height:2819" coordorigin="2242,1567" coordsize="3186,2819" path="m4584,3627r-4,-4l4583,3629r1,-2xe" fillcolor="black" stroked="f">
              <v:path arrowok="t"/>
            </v:shape>
            <v:shape id="_x0000_s11695" style="position:absolute;left:2242;top:1567;width:3186;height:2819" coordorigin="2242,1567" coordsize="3186,2819" path="m4667,3672r,1l4667,3672xe" fillcolor="black" stroked="f">
              <v:path arrowok="t"/>
            </v:shape>
            <v:shape id="_x0000_s11694" style="position:absolute;left:2242;top:1567;width:3186;height:2819" coordorigin="2242,1567" coordsize="3186,2819" path="m4667,3672r,l4667,3672xe" fillcolor="black" stroked="f">
              <v:path arrowok="t"/>
            </v:shape>
            <v:shape id="_x0000_s11693" style="position:absolute;left:2242;top:1567;width:3186;height:2819" coordorigin="2242,1567" coordsize="3186,2819" path="m4028,3423r-8,-2l4029,3429r-1,-6xe" fillcolor="black" stroked="f">
              <v:path arrowok="t"/>
            </v:shape>
            <v:shape id="_x0000_s11692" style="position:absolute;left:2242;top:1567;width:3186;height:2819" coordorigin="2242,1567" coordsize="3186,2819" path="m3988,3105r4,-13l3988,3107r,-2xe" fillcolor="black" stroked="f">
              <v:path arrowok="t"/>
            </v:shape>
            <v:shape id="_x0000_s11691" style="position:absolute;left:2242;top:1567;width:3186;height:2819" coordorigin="2242,1567" coordsize="3186,2819" path="m4654,3657r-4,-1l4653,3661r1,-4xe" fillcolor="black" stroked="f">
              <v:path arrowok="t"/>
            </v:shape>
            <v:shape id="_x0000_s11690" style="position:absolute;left:2242;top:1567;width:3186;height:2819" coordorigin="2242,1567" coordsize="3186,2819" path="m4718,3670r-4,1l4715,3678r3,-8xe" fillcolor="black" stroked="f">
              <v:path arrowok="t"/>
            </v:shape>
            <v:shape id="_x0000_s11689" style="position:absolute;left:2242;top:1567;width:3186;height:2819" coordorigin="2242,1567" coordsize="3186,2819" path="m4788,3702r-2,-1l4786,3704r2,-2xe" fillcolor="black" stroked="f">
              <v:path arrowok="t"/>
            </v:shape>
            <v:shape id="_x0000_s11688" style="position:absolute;left:2242;top:1567;width:3186;height:2819" coordorigin="2242,1567" coordsize="3186,2819" path="m4786,3710r-4,5l4785,3715r1,-5xe" fillcolor="black" stroked="f">
              <v:path arrowok="t"/>
            </v:shape>
            <v:shape id="_x0000_s11687" style="position:absolute;left:2242;top:1567;width:3186;height:2819" coordorigin="2242,1567" coordsize="3186,2819" path="m5021,3782r-30,5l5020,3788r1,-6xe" fillcolor="black" stroked="f">
              <v:path arrowok="t"/>
            </v:shape>
            <v:shape id="_x0000_s11686" style="position:absolute;left:2242;top:1567;width:3186;height:2819" coordorigin="2242,1567" coordsize="3186,2819" path="m4638,3601r-2,-9l4636,3606r2,-5xe" fillcolor="black" stroked="f">
              <v:path arrowok="t"/>
            </v:shape>
            <v:shape id="_x0000_s11685" style="position:absolute;left:2242;top:1567;width:3186;height:2819" coordorigin="2242,1567" coordsize="3186,2819" path="m4638,3637r-2,4l4636,3642r2,-5xe" fillcolor="black" stroked="f">
              <v:path arrowok="t"/>
            </v:shape>
            <v:shape id="_x0000_s11684" style="position:absolute;left:2242;top:1567;width:3186;height:2819" coordorigin="2242,1567" coordsize="3186,2819" path="m4781,3693r-3,-9l4780,3695r1,-2xe" fillcolor="black" stroked="f">
              <v:path arrowok="t"/>
            </v:shape>
            <v:shape id="_x0000_s11683" style="position:absolute;left:2242;top:1567;width:3186;height:2819" coordorigin="2242,1567" coordsize="3186,2819" path="m4779,3715r,-6l4776,3717r3,-2xe" fillcolor="black" stroked="f">
              <v:path arrowok="t"/>
            </v:shape>
            <v:shape id="_x0000_s11682" style="position:absolute;left:2242;top:1567;width:3186;height:2819" coordorigin="2242,1567" coordsize="3186,2819" path="m4796,3716r-4,-1l4795,3720r1,-4xe" fillcolor="black" stroked="f">
              <v:path arrowok="t"/>
            </v:shape>
            <v:shape id="_x0000_s11681" style="position:absolute;left:2242;top:1567;width:3186;height:2819" coordorigin="2242,1567" coordsize="3186,2819" path="m4014,3435r,1l4014,3435xe" fillcolor="black" stroked="f">
              <v:path arrowok="t"/>
            </v:shape>
            <v:shape id="_x0000_s11680" style="position:absolute;left:2242;top:1567;width:3186;height:2819" coordorigin="2242,1567" coordsize="3186,2819" path="m4029,3432r,2l4029,3436r,-4xe" fillcolor="black" stroked="f">
              <v:path arrowok="t"/>
            </v:shape>
            <v:shape id="_x0000_s11679" style="position:absolute;left:2242;top:1567;width:3186;height:2819" coordorigin="2242,1567" coordsize="3186,2819" path="m4751,3704r-1,-1l4751,3704r,xe" fillcolor="black" stroked="f">
              <v:path arrowok="t"/>
            </v:shape>
            <v:shape id="_x0000_s11678" style="position:absolute;left:2242;top:1567;width:3186;height:2819" coordorigin="2242,1567" coordsize="3186,2819" path="m4633,4008r-4,1l4630,4018r3,-10xe" fillcolor="black" stroked="f">
              <v:path arrowok="t"/>
            </v:shape>
            <v:shape id="_x0000_s11677" style="position:absolute;left:2242;top:1567;width:3186;height:2819" coordorigin="2242,1567" coordsize="3186,2819" path="m4759,3657r-4,-2l4758,3659r1,-2xe" fillcolor="black" stroked="f">
              <v:path arrowok="t"/>
            </v:shape>
            <v:shape id="_x0000_s11676" style="position:absolute;left:2242;top:1567;width:3186;height:2819" coordorigin="2242,1567" coordsize="3186,2819" path="m4758,3666r-1,5l4758,3675r,-9xe" fillcolor="black" stroked="f">
              <v:path arrowok="t"/>
            </v:shape>
            <v:shape id="_x0000_s11675" style="position:absolute;left:2242;top:1567;width:3186;height:2819" coordorigin="2242,1567" coordsize="3186,2819" path="m4758,3695r1,-5l4757,3696r1,-1xe" fillcolor="black" stroked="f">
              <v:path arrowok="t"/>
            </v:shape>
            <v:shape id="_x0000_s11674" style="position:absolute;left:2242;top:1567;width:3186;height:2819" coordorigin="2242,1567" coordsize="3186,2819" path="m4771,3713r-3,-1l4769,3718r2,-5xe" fillcolor="black" stroked="f">
              <v:path arrowok="t"/>
            </v:shape>
            <v:shape id="_x0000_s11673" style="position:absolute;left:2242;top:1567;width:3186;height:2819" coordorigin="2242,1567" coordsize="3186,2819" path="m4059,3450r-6,-2l4054,3453r5,-3xe" fillcolor="black" stroked="f">
              <v:path arrowok="t"/>
            </v:shape>
            <v:shape id="_x0000_s11672" style="position:absolute;left:2242;top:1567;width:3186;height:2819" coordorigin="2242,1567" coordsize="3186,2819" path="m3990,3410r1,7l3999,3422r-9,-12xe" fillcolor="black" stroked="f">
              <v:path arrowok="t"/>
            </v:shape>
            <v:shape id="_x0000_s11671" style="position:absolute;left:2242;top:1567;width:3186;height:2819" coordorigin="2242,1567" coordsize="3186,2819" path="m4921,3773r-3,-1l4917,3781r4,-8xe" fillcolor="black" stroked="f">
              <v:path arrowok="t"/>
            </v:shape>
            <v:shape id="_x0000_s11670" style="position:absolute;left:2242;top:1567;width:3186;height:2819" coordorigin="2242,1567" coordsize="3186,2819" path="m5250,3953r5,-16l5250,3955r,-2xe" fillcolor="black" stroked="f">
              <v:path arrowok="t"/>
            </v:shape>
            <v:shape id="_x0000_s11669" style="position:absolute;left:2242;top:1567;width:3186;height:2819" coordorigin="2242,1567" coordsize="3186,2819" path="m5221,3857r-3,8l5222,3871r-1,-14xe" fillcolor="black" stroked="f">
              <v:path arrowok="t"/>
            </v:shape>
            <v:shape id="_x0000_s11668" style="position:absolute;left:2242;top:1567;width:3186;height:2819" coordorigin="2242,1567" coordsize="3186,2819" path="m5164,4014r4,-15l5159,4014r5,xe" fillcolor="black" stroked="f">
              <v:path arrowok="t"/>
            </v:shape>
            <v:shape id="_x0000_s11667" style="position:absolute;left:2242;top:1567;width:3186;height:2819" coordorigin="2242,1567" coordsize="3186,2819" path="m5218,3866r-4,5l5218,3866xe" fillcolor="black" stroked="f">
              <v:path arrowok="t"/>
            </v:shape>
            <v:shape id="_x0000_s11666" style="position:absolute;left:2242;top:1567;width:3186;height:2819" coordorigin="2242,1567" coordsize="3186,2819" path="m5201,3833r-3,5l5197,3841r4,-8xe" fillcolor="black" stroked="f">
              <v:path arrowok="t"/>
            </v:shape>
            <v:shape id="_x0000_s11665" style="position:absolute;left:2242;top:1567;width:3186;height:2819" coordorigin="2242,1567" coordsize="3186,2819" path="m5180,3839r-2,3l5178,3842r2,-3xe" fillcolor="black" stroked="f">
              <v:path arrowok="t"/>
            </v:shape>
            <v:shape id="_x0000_s11664" style="position:absolute;left:2242;top:1567;width:3186;height:2819" coordorigin="2242,1567" coordsize="3186,2819" path="m5233,3942r-1,-1l5226,3949r7,-7xe" fillcolor="black" stroked="f">
              <v:path arrowok="t"/>
            </v:shape>
            <v:shape id="_x0000_s11663" style="position:absolute;left:2242;top:1567;width:3186;height:2819" coordorigin="2242,1567" coordsize="3186,2819" path="m5218,3914r-2,2l5215,3917r3,-3xe" fillcolor="black" stroked="f">
              <v:path arrowok="t"/>
            </v:shape>
            <v:shape id="_x0000_s11662" style="position:absolute;left:2242;top:1567;width:3186;height:2819" coordorigin="2242,1567" coordsize="3186,2819" path="m5179,3978r-3,3l5179,3982r,-4xe" fillcolor="black" stroked="f">
              <v:path arrowok="t"/>
            </v:shape>
            <v:shape id="_x0000_s11661" style="position:absolute;left:2242;top:1567;width:3186;height:2819" coordorigin="2242,1567" coordsize="3186,2819" path="m5202,3874r-2,3l5202,3878r,-4xe" fillcolor="black" stroked="f">
              <v:path arrowok="t"/>
            </v:shape>
            <v:shape id="_x0000_s11660" style="position:absolute;left:2242;top:1567;width:3186;height:2819" coordorigin="2242,1567" coordsize="3186,2819" path="m5223,3869r-1,2l5224,3874r-1,-5xe" fillcolor="black" stroked="f">
              <v:path arrowok="t"/>
            </v:shape>
            <v:shape id="_x0000_s11659" style="position:absolute;left:2242;top:1567;width:3186;height:2819" coordorigin="2242,1567" coordsize="3186,2819" path="m5106,3766r,4l5107,3770r-1,-4xe" fillcolor="black" stroked="f">
              <v:path arrowok="t"/>
            </v:shape>
            <v:shape id="_x0000_s11658" style="position:absolute;left:2242;top:1567;width:3186;height:2819" coordorigin="2242,1567" coordsize="3186,2819" path="m5099,3872r3,13l5105,3888r-6,-16xe" fillcolor="black" stroked="f">
              <v:path arrowok="t"/>
            </v:shape>
            <v:shape id="_x0000_s11657" style="position:absolute;left:2242;top:1567;width:3186;height:2819" coordorigin="2242,1567" coordsize="3186,2819" path="m5089,3759r-2,-8l5088,3762r1,-3xe" fillcolor="black" stroked="f">
              <v:path arrowok="t"/>
            </v:shape>
            <v:shape id="_x0000_s11656" style="position:absolute;left:2242;top:1567;width:3186;height:2819" coordorigin="2242,1567" coordsize="3186,2819" path="m5100,3887r-3,-1l5097,3892r3,-5xe" fillcolor="black" stroked="f">
              <v:path arrowok="t"/>
            </v:shape>
            <v:shape id="_x0000_s11655" style="position:absolute;left:2242;top:1567;width:3186;height:2819" coordorigin="2242,1567" coordsize="3186,2819" path="m3889,3296r-1,-5l3889,3296r,xe" fillcolor="black" stroked="f">
              <v:path arrowok="t"/>
            </v:shape>
            <v:shape id="_x0000_s11654" style="position:absolute;left:2242;top:1567;width:3186;height:2819" coordorigin="2242,1567" coordsize="3186,2819" path="m3890,3346r,1l3893,3360r-3,-14xe" fillcolor="black" stroked="f">
              <v:path arrowok="t"/>
            </v:shape>
            <v:shape id="_x0000_s11653" style="position:absolute;left:2242;top:1567;width:3186;height:2819" coordorigin="2242,1567" coordsize="3186,2819" path="m4873,3769r-2,1l4877,3772r-4,-3xe" fillcolor="black" stroked="f">
              <v:path arrowok="t"/>
            </v:shape>
            <v:shape id="_x0000_s11652" style="position:absolute;left:2242;top:1567;width:3186;height:2819" coordorigin="2242,1567" coordsize="3186,2819" path="m3976,3418r-4,-11l3975,3419r1,-1xe" fillcolor="black" stroked="f">
              <v:path arrowok="t"/>
            </v:shape>
            <v:shape id="_x0000_s11651" style="position:absolute;left:2242;top:1567;width:3186;height:2819" coordorigin="2242,1567" coordsize="3186,2819" path="m3959,3426r,1l3959,3426xe" fillcolor="black" stroked="f">
              <v:path arrowok="t"/>
            </v:shape>
            <v:shape id="_x0000_s11650" style="position:absolute;left:2242;top:1567;width:3186;height:2819" coordorigin="2242,1567" coordsize="3186,2819" path="m4664,3692r-9,-5l4652,3693r12,-1xe" fillcolor="black" stroked="f">
              <v:path arrowok="t"/>
            </v:shape>
            <v:shape id="_x0000_s11649" style="position:absolute;left:2242;top:1567;width:3186;height:2819" coordorigin="2242,1567" coordsize="3186,2819" path="m4830,3760r-6,8l4827,3769r3,-9xe" fillcolor="black" stroked="f">
              <v:path arrowok="t"/>
            </v:shape>
            <v:shape id="_x0000_s11648" style="position:absolute;left:2242;top:1567;width:3186;height:2819" coordorigin="2242,1567" coordsize="3186,2819" path="m3883,3196r-2,l3882,3196r1,xe" fillcolor="black" stroked="f">
              <v:path arrowok="t"/>
            </v:shape>
            <v:shape id="_x0000_s11647" style="position:absolute;left:2242;top:1567;width:3186;height:2819" coordorigin="2242,1567" coordsize="3186,2819" path="m4833,3734r-6,12l4828,3754r5,-20xe" fillcolor="black" stroked="f">
              <v:path arrowok="t"/>
            </v:shape>
            <v:shape id="_x0000_s11646" style="position:absolute;left:2242;top:1567;width:3186;height:2819" coordorigin="2242,1567" coordsize="3186,2819" path="m4010,3143r-1,l4005,3145r5,-2xe" fillcolor="black" stroked="f">
              <v:path arrowok="t"/>
            </v:shape>
            <v:shape id="_x0000_s11645" style="position:absolute;left:2242;top:1567;width:3186;height:2819" coordorigin="2242,1567" coordsize="3186,2819" path="m4013,3139r,-3l4012,3141r1,-2xe" fillcolor="black" stroked="f">
              <v:path arrowok="t"/>
            </v:shape>
            <v:shape id="_x0000_s11644" style="position:absolute;left:2242;top:1567;width:3186;height:2819" coordorigin="2242,1567" coordsize="3186,2819" path="m4633,3687r-3,2l4632,3689r1,-2xe" fillcolor="black" stroked="f">
              <v:path arrowok="t"/>
            </v:shape>
            <v:shape id="_x0000_s11643" style="position:absolute;left:2242;top:1567;width:3186;height:2819" coordorigin="2242,1567" coordsize="3186,2819" path="m4080,3118r-3,-4l4080,3119r,-1xe" fillcolor="black" stroked="f">
              <v:path arrowok="t"/>
            </v:shape>
            <v:shape id="_x0000_s11642" style="position:absolute;left:2242;top:1567;width:3186;height:2819" coordorigin="2242,1567" coordsize="3186,2819" path="m4046,3164r-2,2l4044,3172r2,-8xe" fillcolor="black" stroked="f">
              <v:path arrowok="t"/>
            </v:shape>
            <v:shape id="_x0000_s11641" style="position:absolute;left:2242;top:1567;width:3186;height:2819" coordorigin="2242,1567" coordsize="3186,2819" path="m4675,3701r,-2l4673,3703r2,-2xe" fillcolor="black" stroked="f">
              <v:path arrowok="t"/>
            </v:shape>
            <v:shape id="_x0000_s11640" style="position:absolute;left:2242;top:1567;width:3186;height:2819" coordorigin="2242,1567" coordsize="3186,2819" path="m4729,3723r-8,1l4730,3727r-1,-4xe" fillcolor="black" stroked="f">
              <v:path arrowok="t"/>
            </v:shape>
            <v:shape id="_x0000_s11639" style="position:absolute;left:2242;top:1567;width:3186;height:2819" coordorigin="2242,1567" coordsize="3186,2819" path="m3915,3426r1,6l3923,3433r-8,-7xe" fillcolor="black" stroked="f">
              <v:path arrowok="t"/>
            </v:shape>
            <v:shape id="_x0000_s11638" style="position:absolute;left:2242;top:1567;width:3186;height:2819" coordorigin="2242,1567" coordsize="3186,2819" path="m5199,3909r-4,-9l5198,3911r1,-2xe" fillcolor="black" stroked="f">
              <v:path arrowok="t"/>
            </v:shape>
            <v:shape id="_x0000_s11637" style="position:absolute;left:2242;top:1567;width:3186;height:2819" coordorigin="2242,1567" coordsize="3186,2819" path="m2899,3056r-2,-2l2895,3059r4,-3xe" fillcolor="black" stroked="f">
              <v:path arrowok="t"/>
            </v:shape>
            <v:shape id="_x0000_s11636" style="position:absolute;left:2242;top:1567;width:3186;height:2819" coordorigin="2242,1567" coordsize="3186,2819" path="m3805,3310r-1,-12l3799,3326r6,-16xe" fillcolor="black" stroked="f">
              <v:path arrowok="t"/>
            </v:shape>
            <v:shape id="_x0000_s11635" style="position:absolute;left:2242;top:1567;width:3186;height:2819" coordorigin="2242,1567" coordsize="3186,2819" path="m3842,3409r,-1l3837,3411r5,-2xe" fillcolor="black" stroked="f">
              <v:path arrowok="t"/>
            </v:shape>
            <v:shape id="_x0000_s11634" style="position:absolute;left:2242;top:1567;width:3186;height:2819" coordorigin="2242,1567" coordsize="3186,2819" path="m3838,3207r-4,21l3835,3232r3,-25xe" fillcolor="black" stroked="f">
              <v:path arrowok="t"/>
            </v:shape>
            <v:shape id="_x0000_s11633" style="position:absolute;left:2242;top:1567;width:3186;height:2819" coordorigin="2242,1567" coordsize="3186,2819" path="m3807,3403r-2,-9l3806,3404r1,-1xe" fillcolor="black" stroked="f">
              <v:path arrowok="t"/>
            </v:shape>
            <v:shape id="_x0000_s11632" style="position:absolute;left:2242;top:1567;width:3186;height:2819" coordorigin="2242,1567" coordsize="3186,2819" path="m3764,3279r-2,-12l3763,3284r1,-5xe" fillcolor="black" stroked="f">
              <v:path arrowok="t"/>
            </v:shape>
            <v:shape id="_x0000_s11631" style="position:absolute;left:2242;top:1567;width:3186;height:2819" coordorigin="2242,1567" coordsize="3186,2819" path="m3754,3264r8,3l3754,3264xe" fillcolor="black" stroked="f">
              <v:path arrowok="t"/>
            </v:shape>
            <v:shape id="_x0000_s11630" style="position:absolute;left:2242;top:1567;width:3186;height:2819" coordorigin="2242,1567" coordsize="3186,2819" path="m4659,3727r-1,-1l4659,3727r,xe" fillcolor="black" stroked="f">
              <v:path arrowok="t"/>
            </v:shape>
            <v:shape id="_x0000_s11629" style="position:absolute;left:2242;top:1567;width:3186;height:2819" coordorigin="2242,1567" coordsize="3186,2819" path="m4663,3725r-6,-4l4661,3725r2,xe" fillcolor="black" stroked="f">
              <v:path arrowok="t"/>
            </v:shape>
            <v:shape id="_x0000_s11628" style="position:absolute;left:2242;top:1567;width:3186;height:2819" coordorigin="2242,1567" coordsize="3186,2819" path="m3748,3341r-2,11l3746,3353r2,-12xe" fillcolor="black" stroked="f">
              <v:path arrowok="t"/>
            </v:shape>
            <v:shape id="_x0000_s11627" style="position:absolute;left:2242;top:1567;width:3186;height:2819" coordorigin="2242,1567" coordsize="3186,2819" path="m3714,3200r-1,6l3719,3209r-5,-9xe" fillcolor="black" stroked="f">
              <v:path arrowok="t"/>
            </v:shape>
            <v:shape id="_x0000_s11626" style="position:absolute;left:2242;top:1567;width:3186;height:2819" coordorigin="2242,1567" coordsize="3186,2819" path="m3725,3395r,-6l3721,3396r4,-1xe" fillcolor="black" stroked="f">
              <v:path arrowok="t"/>
            </v:shape>
            <v:shape id="_x0000_s11625" style="position:absolute;left:2242;top:1567;width:3186;height:2819" coordorigin="2242,1567" coordsize="3186,2819" path="m3706,3240r,-7l3703,3240r3,xe" fillcolor="black" stroked="f">
              <v:path arrowok="t"/>
            </v:shape>
            <v:shape id="_x0000_s11624" style="position:absolute;left:2242;top:1567;width:3186;height:2819" coordorigin="2242,1567" coordsize="3186,2819" path="m3708,3262r-2,11l3707,3276r1,-14xe" fillcolor="black" stroked="f">
              <v:path arrowok="t"/>
            </v:shape>
            <v:shape id="_x0000_s11623" style="position:absolute;left:2242;top:1567;width:3186;height:2819" coordorigin="2242,1567" coordsize="3186,2819" path="m3701,3244r-1,6l3702,3260r-1,-16xe" fillcolor="black" stroked="f">
              <v:path arrowok="t"/>
            </v:shape>
            <v:shape id="_x0000_s11622" style="position:absolute;left:2242;top:1567;width:3186;height:2819" coordorigin="2242,1567" coordsize="3186,2819" path="m3738,3391r-1,-3l3737,3392r1,-1xe" fillcolor="black" stroked="f">
              <v:path arrowok="t"/>
            </v:shape>
            <v:shape id="_x0000_s11621" style="position:absolute;left:2242;top:1567;width:3186;height:2819" coordorigin="2242,1567" coordsize="3186,2819" path="m4690,3748r-4,-4l4690,3748r,xe" fillcolor="black" stroked="f">
              <v:path arrowok="t"/>
            </v:shape>
            <v:shape id="_x0000_s11620" style="position:absolute;left:2242;top:1567;width:3186;height:2819" coordorigin="2242,1567" coordsize="3186,2819" path="m4689,3748r,-1l4681,3750r8,-2xe" fillcolor="black" stroked="f">
              <v:path arrowok="t"/>
            </v:shape>
            <v:shape id="_x0000_s11619" style="position:absolute;left:2242;top:1567;width:3186;height:2819" coordorigin="2242,1567" coordsize="3186,2819" path="m3721,3396r,l3721,3396xe" fillcolor="black" stroked="f">
              <v:path arrowok="t"/>
            </v:shape>
            <v:shape id="_x0000_s11618" style="position:absolute;left:2242;top:1567;width:3186;height:2819" coordorigin="2242,1567" coordsize="3186,2819" path="m3741,3395r3,9l3748,3405r-7,-10xe" fillcolor="black" stroked="f">
              <v:path arrowok="t"/>
            </v:shape>
            <v:shape id="_x0000_s11617" style="position:absolute;left:2242;top:1567;width:3186;height:2819" coordorigin="2242,1567" coordsize="3186,2819" path="m3788,3408r-10,-12l3787,3410r1,-2xe" fillcolor="black" stroked="f">
              <v:path arrowok="t"/>
            </v:shape>
            <v:shape id="_x0000_s11616" style="position:absolute;left:2242;top:1567;width:3186;height:2819" coordorigin="2242,1567" coordsize="3186,2819" path="m3785,3414r,-2l3784,3416r1,-2xe" fillcolor="black" stroked="f">
              <v:path arrowok="t"/>
            </v:shape>
            <v:shape id="_x0000_s11615" style="position:absolute;left:2242;top:1567;width:3186;height:2819" coordorigin="2242,1567" coordsize="3186,2819" path="m3794,3423r-1,-4l3794,3423r,xe" fillcolor="black" stroked="f">
              <v:path arrowok="t"/>
            </v:shape>
            <v:shape id="_x0000_s11614" style="position:absolute;left:2242;top:1567;width:3186;height:2819" coordorigin="2242,1567" coordsize="3186,2819" path="m4672,3748r1,3l4675,3752r-3,-4xe" fillcolor="black" stroked="f">
              <v:path arrowok="t"/>
            </v:shape>
            <v:shape id="_x0000_s11613" style="position:absolute;left:2242;top:1567;width:3186;height:2819" coordorigin="2242,1567" coordsize="3186,2819" path="m3692,3386r-1,-7l3691,3386r1,xe" fillcolor="black" stroked="f">
              <v:path arrowok="t"/>
            </v:shape>
            <v:shape id="_x0000_s11612" style="position:absolute;left:2242;top:1567;width:3186;height:2819" coordorigin="2242,1567" coordsize="3186,2819" path="m4591,3720r,3l4592,3723r-1,-3xe" fillcolor="black" stroked="f">
              <v:path arrowok="t"/>
            </v:shape>
            <v:shape id="_x0000_s11611" style="position:absolute;left:2242;top:1567;width:3186;height:2819" coordorigin="2242,1567" coordsize="3186,2819" path="m4677,3754r-4,2l4677,3759r,-5xe" fillcolor="black" stroked="f">
              <v:path arrowok="t"/>
            </v:shape>
            <v:shape id="_x0000_s11610" style="position:absolute;left:2242;top:1567;width:3186;height:2819" coordorigin="2242,1567" coordsize="3186,2819" path="m3755,3415r-3,-6l3754,3417r1,-2xe" fillcolor="black" stroked="f">
              <v:path arrowok="t"/>
            </v:shape>
            <v:shape id="_x0000_s11609" style="position:absolute;left:2242;top:1567;width:3186;height:2819" coordorigin="2242,1567" coordsize="3186,2819" path="m3567,3210r-2,-5l3566,3212r1,-2xe" fillcolor="black" stroked="f">
              <v:path arrowok="t"/>
            </v:shape>
            <v:shape id="_x0000_s11608" style="position:absolute;left:2242;top:1567;width:3186;height:2819" coordorigin="2242,1567" coordsize="3186,2819" path="m3585,3361r-1,-5l3585,3362r,-1xe" fillcolor="black" stroked="f">
              <v:path arrowok="t"/>
            </v:shape>
            <v:shape id="_x0000_s11607" style="position:absolute;left:2242;top:1567;width:3186;height:2819" coordorigin="2242,1567" coordsize="3186,2819" path="m3598,3300r-1,-2l3598,3301r,-1xe" fillcolor="black" stroked="f">
              <v:path arrowok="t"/>
            </v:shape>
            <v:shape id="_x0000_s11606" style="position:absolute;left:2242;top:1567;width:3186;height:2819" coordorigin="2242,1567" coordsize="3186,2819" path="m3410,3064r-3,-1l3406,3071r4,-7xe" fillcolor="black" stroked="f">
              <v:path arrowok="t"/>
            </v:shape>
            <v:shape id="_x0000_s11605" style="position:absolute;left:2242;top:1567;width:3186;height:2819" coordorigin="2242,1567" coordsize="3186,2819" path="m3390,3138r,-4l3390,3138r,xe" fillcolor="black" stroked="f">
              <v:path arrowok="t"/>
            </v:shape>
            <v:shape id="_x0000_s11604" style="position:absolute;left:2242;top:1567;width:3186;height:2819" coordorigin="2242,1567" coordsize="3186,2819" path="m3390,3134r,-3l3387,3138r3,-4xe" fillcolor="black" stroked="f">
              <v:path arrowok="t"/>
            </v:shape>
            <v:shape id="_x0000_s11603" style="position:absolute;left:2242;top:1567;width:3186;height:2819" coordorigin="2242,1567" coordsize="3186,2819" path="m3389,3119r3,-11l3383,3131r6,-12xe" fillcolor="black" stroked="f">
              <v:path arrowok="t"/>
            </v:shape>
            <v:shape id="_x0000_s11602" style="position:absolute;left:2242;top:1567;width:3186;height:2819" coordorigin="2242,1567" coordsize="3186,2819" path="m3387,3144r-4,11l3384,3157r3,-13xe" fillcolor="black" stroked="f">
              <v:path arrowok="t"/>
            </v:shape>
            <v:shape id="_x0000_s11601" style="position:absolute;left:2242;top:1567;width:3186;height:2819" coordorigin="2242,1567" coordsize="3186,2819" path="m3401,3096r-2,1l3397,3113r4,-17xe" fillcolor="black" stroked="f">
              <v:path arrowok="t"/>
            </v:shape>
            <v:shape id="_x0000_s11600" style="position:absolute;left:2242;top:1567;width:3186;height:2819" coordorigin="2242,1567" coordsize="3186,2819" path="m3414,3176r-1,10l3416,3191r-2,-15xe" fillcolor="black" stroked="f">
              <v:path arrowok="t"/>
            </v:shape>
            <v:shape id="_x0000_s11599" style="position:absolute;left:2242;top:1567;width:3186;height:2819" coordorigin="2242,1567" coordsize="3186,2819" path="m3417,3120r-5,17l3413,3140r4,-20xe" fillcolor="black" stroked="f">
              <v:path arrowok="t"/>
            </v:shape>
            <v:shape id="_x0000_s11598" style="position:absolute;left:2242;top:1567;width:3186;height:2819" coordorigin="2242,1567" coordsize="3186,2819" path="m3655,3291r-1,-3l3649,3299r6,-8xe" fillcolor="black" stroked="f">
              <v:path arrowok="t"/>
            </v:shape>
            <v:shape id="_x0000_s11597" style="position:absolute;left:2242;top:1567;width:3186;height:2819" coordorigin="2242,1567" coordsize="3186,2819" path="m3305,3202r1,-4l3304,3204r1,-2xe" fillcolor="black" stroked="f">
              <v:path arrowok="t"/>
            </v:shape>
            <v:shape id="_x0000_s11596" style="position:absolute;left:2242;top:1567;width:3186;height:2819" coordorigin="2242,1567" coordsize="3186,2819" path="m4597,3741r,1l4598,3743r-1,-2xe" fillcolor="black" stroked="f">
              <v:path arrowok="t"/>
            </v:shape>
            <v:shape id="_x0000_s11595" style="position:absolute;left:2242;top:1567;width:3186;height:2819" coordorigin="2242,1567" coordsize="3186,2819" path="m4817,3817r-3,-1l4812,3818r5,-1xe" fillcolor="black" stroked="f">
              <v:path arrowok="t"/>
            </v:shape>
            <v:shape id="_x0000_s11594" style="position:absolute;left:2242;top:1567;width:3186;height:2819" coordorigin="2242,1567" coordsize="3186,2819" path="m4804,3817r-14,5l4803,3826r1,-9xe" fillcolor="black" stroked="f">
              <v:path arrowok="t"/>
            </v:shape>
            <v:shape id="_x0000_s11593" style="position:absolute;left:2242;top:1567;width:3186;height:2819" coordorigin="2242,1567" coordsize="3186,2819" path="m4822,3827r,-4l4816,3828r6,-1xe" fillcolor="black" stroked="f">
              <v:path arrowok="t"/>
            </v:shape>
            <v:shape id="_x0000_s11592" style="position:absolute;left:2242;top:1567;width:3186;height:2819" coordorigin="2242,1567" coordsize="3186,2819" path="m4844,3815r-2,2l4842,3821r2,-6xe" fillcolor="black" stroked="f">
              <v:path arrowok="t"/>
            </v:shape>
            <v:shape id="_x0000_s11591" style="position:absolute;left:2242;top:1567;width:3186;height:2819" coordorigin="2242,1567" coordsize="3186,2819" path="m3369,3141r-1,1l3369,3144r,-3xe" fillcolor="black" stroked="f">
              <v:path arrowok="t"/>
            </v:shape>
            <v:shape id="_x0000_s11590" style="position:absolute;left:2242;top:1567;width:3186;height:2819" coordorigin="2242,1567" coordsize="3186,2819" path="m3375,3278r1,-6l3375,3278xe" fillcolor="black" stroked="f">
              <v:path arrowok="t"/>
            </v:shape>
            <v:shape id="_x0000_s11589" style="position:absolute;left:2242;top:1567;width:3186;height:2819" coordorigin="2242,1567" coordsize="3186,2819" path="m3379,3292r1,-2l3378,3294r1,-2xe" fillcolor="black" stroked="f">
              <v:path arrowok="t"/>
            </v:shape>
            <v:shape id="_x0000_s11588" style="position:absolute;left:2242;top:1567;width:3186;height:2819" coordorigin="2242,1567" coordsize="3186,2819" path="m5183,3972r-4,-8l5182,3975r1,-3xe" fillcolor="black" stroked="f">
              <v:path arrowok="t"/>
            </v:shape>
            <v:shape id="_x0000_s11587" style="position:absolute;left:2242;top:1567;width:3186;height:2819" coordorigin="2242,1567" coordsize="3186,2819" path="m3317,3267r-1,4l3315,3277r2,-10xe" fillcolor="black" stroked="f">
              <v:path arrowok="t"/>
            </v:shape>
            <v:shape id="_x0000_s11586" style="position:absolute;left:2242;top:1567;width:3186;height:2819" coordorigin="2242,1567" coordsize="3186,2819" path="m3325,3272r-1,l3325,3274r,-2xe" fillcolor="black" stroked="f">
              <v:path arrowok="t"/>
            </v:shape>
            <v:shape id="_x0000_s11585" style="position:absolute;left:2242;top:1567;width:3186;height:2819" coordorigin="2242,1567" coordsize="3186,2819" path="m3350,3267r-5,13l3346,3280r4,-13xe" fillcolor="black" stroked="f">
              <v:path arrowok="t"/>
            </v:shape>
            <v:shape id="_x0000_s11584" style="position:absolute;left:2242;top:1567;width:3186;height:2819" coordorigin="2242,1567" coordsize="3186,2819" path="m3541,3167r-1,-1l3541,3168r,-1xe" fillcolor="black" stroked="f">
              <v:path arrowok="t"/>
            </v:shape>
            <v:shape id="_x0000_s11583" style="position:absolute;left:2242;top:1567;width:3186;height:2819" coordorigin="2242,1567" coordsize="3186,2819" path="m3458,3140r,-1l3458,3141r,-1xe" fillcolor="black" stroked="f">
              <v:path arrowok="t"/>
            </v:shape>
            <v:shape id="_x0000_s11582" style="position:absolute;left:2242;top:1567;width:3186;height:2819" coordorigin="2242,1567" coordsize="3186,2819" path="m3524,3309r-3,-24l3515,3320r9,-11xe" fillcolor="black" stroked="f">
              <v:path arrowok="t"/>
            </v:shape>
            <v:shape id="_x0000_s11581" style="position:absolute;left:2242;top:1567;width:3186;height:2819" coordorigin="2242,1567" coordsize="3186,2819" path="m3642,3399r,l3642,3400r,-1xe" fillcolor="black" stroked="f">
              <v:path arrowok="t"/>
            </v:shape>
            <v:shape id="_x0000_s11580" style="position:absolute;left:2242;top:1567;width:3186;height:2819" coordorigin="2242,1567" coordsize="3186,2819" path="m3661,3400r-1,2l3659,3403r2,-3xe" fillcolor="black" stroked="f">
              <v:path arrowok="t"/>
            </v:shape>
            <v:shape id="_x0000_s11579" style="position:absolute;left:2242;top:1567;width:3186;height:2819" coordorigin="2242,1567" coordsize="3186,2819" path="m3418,3305r-2,-1l3417,3308r1,-3xe" fillcolor="black" stroked="f">
              <v:path arrowok="t"/>
            </v:shape>
            <v:shape id="_x0000_s11578" style="position:absolute;left:2242;top:1567;width:3186;height:2819" coordorigin="2242,1567" coordsize="3186,2819" path="m3603,3381r-1,-2l3602,3381r1,xe" fillcolor="black" stroked="f">
              <v:path arrowok="t"/>
            </v:shape>
            <v:shape id="_x0000_s11577" style="position:absolute;left:2242;top:1567;width:3186;height:2819" coordorigin="2242,1567" coordsize="3186,2819" path="m3576,3218r-2,l3574,3226r2,-8xe" fillcolor="black" stroked="f">
              <v:path arrowok="t"/>
            </v:shape>
            <v:shape id="_x0000_s11576" style="position:absolute;left:2242;top:1567;width:3186;height:2819" coordorigin="2242,1567" coordsize="3186,2819" path="m4840,3838r-6,l4840,3843r,-5xe" fillcolor="black" stroked="f">
              <v:path arrowok="t"/>
            </v:shape>
            <v:shape id="_x0000_s11575" style="position:absolute;left:2242;top:1567;width:3186;height:2819" coordorigin="2242,1567" coordsize="3186,2819" path="m3341,3120r,-1l3341,3120r,xe" fillcolor="black" stroked="f">
              <v:path arrowok="t"/>
            </v:shape>
            <v:shape id="_x0000_s11574" style="position:absolute;left:2242;top:1567;width:3186;height:2819" coordorigin="2242,1567" coordsize="3186,2819" path="m3336,3266r,-6l3334,3269r2,-3xe" fillcolor="black" stroked="f">
              <v:path arrowok="t"/>
            </v:shape>
            <v:shape id="_x0000_s11573" style="position:absolute;left:2242;top:1567;width:3186;height:2819" coordorigin="2242,1567" coordsize="3186,2819" path="m3336,3260r-2,-24l3332,3270r4,-10xe" fillcolor="black" stroked="f">
              <v:path arrowok="t"/>
            </v:shape>
            <v:shape id="_x0000_s11572" style="position:absolute;left:2242;top:1567;width:3186;height:2819" coordorigin="2242,1567" coordsize="3186,2819" path="m3385,3312r-3,-9l3380,3315r5,-3xe" fillcolor="black" stroked="f">
              <v:path arrowok="t"/>
            </v:shape>
            <v:shape id="_x0000_s11571" style="position:absolute;left:2242;top:1567;width:3186;height:2819" coordorigin="2242,1567" coordsize="3186,2819" path="m3633,3401r-2,-3l3630,3403r3,-2xe" fillcolor="black" stroked="f">
              <v:path arrowok="t"/>
            </v:shape>
            <v:shape id="_x0000_s11570" style="position:absolute;left:2242;top:1567;width:3186;height:2819" coordorigin="2242,1567" coordsize="3186,2819" path="m3357,3298r-1,-8l3352,3300r5,-2xe" fillcolor="black" stroked="f">
              <v:path arrowok="t"/>
            </v:shape>
            <v:shape id="_x0000_s11569" style="position:absolute;left:2242;top:1567;width:3186;height:2819" coordorigin="2242,1567" coordsize="3186,2819" path="m3470,3338r,1l3470,3340r,-2xe" fillcolor="black" stroked="f">
              <v:path arrowok="t"/>
            </v:shape>
            <v:shape id="_x0000_s11568" style="position:absolute;left:2242;top:1567;width:3186;height:2819" coordorigin="2242,1567" coordsize="3186,2819" path="m2898,2973r-1,1l2898,2973xe" fillcolor="black" stroked="f">
              <v:path arrowok="t"/>
            </v:shape>
            <v:shape id="_x0000_s11567" style="position:absolute;left:2242;top:1567;width:3186;height:2819" coordorigin="2242,1567" coordsize="3186,2819" path="m2897,2974r-3,l2890,2990r7,-16xe" fillcolor="black" stroked="f">
              <v:path arrowok="t"/>
            </v:shape>
            <v:shape id="_x0000_s11566" style="position:absolute;left:2242;top:1567;width:3186;height:2819" coordorigin="2242,1567" coordsize="3186,2819" path="m3486,3380r-5,1l3485,3385r1,-5xe" fillcolor="black" stroked="f">
              <v:path arrowok="t"/>
            </v:shape>
            <v:shape id="_x0000_s11565" style="position:absolute;left:2242;top:1567;width:3186;height:2819" coordorigin="2242,1567" coordsize="3186,2819" path="m3406,3336r-1,l3405,3337r1,-1xe" fillcolor="black" stroked="f">
              <v:path arrowok="t"/>
            </v:shape>
            <v:shape id="_x0000_s11564" style="position:absolute;left:2242;top:1567;width:3186;height:2819" coordorigin="2242,1567" coordsize="3186,2819" path="m3398,3320r-5,10l3397,3331r1,-11xe" fillcolor="black" stroked="f">
              <v:path arrowok="t"/>
            </v:shape>
            <v:shape id="_x0000_s11563" style="position:absolute;left:2242;top:1567;width:3186;height:2819" coordorigin="2242,1567" coordsize="3186,2819" path="m3406,3336r,l3407,3337r-1,-1xe" fillcolor="black" stroked="f">
              <v:path arrowok="t"/>
            </v:shape>
            <v:shape id="_x0000_s11562" style="position:absolute;left:2242;top:1567;width:3186;height:2819" coordorigin="2242,1567" coordsize="3186,2819" path="m3414,3334r-3,-5l3407,3337r7,-3xe" fillcolor="black" stroked="f">
              <v:path arrowok="t"/>
            </v:shape>
            <v:shape id="_x0000_s11561" style="position:absolute;left:2242;top:1567;width:3186;height:2819" coordorigin="2242,1567" coordsize="3186,2819" path="m3410,3358r,l3410,3358xe" fillcolor="black" stroked="f">
              <v:path arrowok="t"/>
            </v:shape>
            <v:shape id="_x0000_s11560" style="position:absolute;left:2242;top:1567;width:3186;height:2819" coordorigin="2242,1567" coordsize="3186,2819" path="m3579,3404r-3,l3568,3408r11,-4xe" fillcolor="black" stroked="f">
              <v:path arrowok="t"/>
            </v:shape>
            <v:shape id="_x0000_s11559" style="position:absolute;left:2242;top:1567;width:3186;height:2819" coordorigin="2242,1567" coordsize="3186,2819" path="m3494,3352r-2,2l3492,3355r2,-3xe" fillcolor="black" stroked="f">
              <v:path arrowok="t"/>
            </v:shape>
            <v:shape id="_x0000_s11558" style="position:absolute;left:2242;top:1567;width:3186;height:2819" coordorigin="2242,1567" coordsize="3186,2819" path="m3510,3350r-5,-6l3508,3356r2,-6xe" fillcolor="black" stroked="f">
              <v:path arrowok="t"/>
            </v:shape>
            <v:shape id="_x0000_s11557" style="position:absolute;left:2242;top:1567;width:3186;height:2819" coordorigin="2242,1567" coordsize="3186,2819" path="m3242,3258r-1,-2l3240,3265r2,-7xe" fillcolor="black" stroked="f">
              <v:path arrowok="t"/>
            </v:shape>
            <v:shape id="_x0000_s11556" style="position:absolute;left:2242;top:1567;width:3186;height:2819" coordorigin="2242,1567" coordsize="3186,2819" path="m3456,3342r,-12l3452,3344r4,-2xe" fillcolor="black" stroked="f">
              <v:path arrowok="t"/>
            </v:shape>
            <v:shape id="_x0000_s11555" style="position:absolute;left:2242;top:1567;width:3186;height:2819" coordorigin="2242,1567" coordsize="3186,2819" path="m3446,3139r-2,-2l3442,3143r4,-4xe" fillcolor="black" stroked="f">
              <v:path arrowok="t"/>
            </v:shape>
            <v:shape id="_x0000_s11554" style="position:absolute;left:2242;top:1567;width:3186;height:2819" coordorigin="2242,1567" coordsize="3186,2819" path="m3446,3116r-2,-3l3441,3125r5,-9xe" fillcolor="black" stroked="f">
              <v:path arrowok="t"/>
            </v:shape>
            <v:shape id="_x0000_s11553" style="position:absolute;left:2242;top:1567;width:3186;height:2819" coordorigin="2242,1567" coordsize="3186,2819" path="m3440,3101r1,1l3444,3104r-4,-3xe" fillcolor="black" stroked="f">
              <v:path arrowok="t"/>
            </v:shape>
            <v:shape id="_x0000_s11552" style="position:absolute;left:2242;top:1567;width:3186;height:2819" coordorigin="2242,1567" coordsize="3186,2819" path="m3446,3127r-2,-1l3442,3134r4,-7xe" fillcolor="black" stroked="f">
              <v:path arrowok="t"/>
            </v:shape>
            <v:shape id="_x0000_s11551" style="position:absolute;left:2242;top:1567;width:3186;height:2819" coordorigin="2242,1567" coordsize="3186,2819" path="m4581,3748r-8,-5l4580,3750r1,-2xe" fillcolor="black" stroked="f">
              <v:path arrowok="t"/>
            </v:shape>
            <v:shape id="_x0000_s11550" style="position:absolute;left:2242;top:1567;width:3186;height:2819" coordorigin="2242,1567" coordsize="3186,2819" path="m3519,3387r-3,-1l3518,3390r1,-3xe" fillcolor="black" stroked="f">
              <v:path arrowok="t"/>
            </v:shape>
            <v:shape id="_x0000_s11549" style="position:absolute;left:2242;top:1567;width:3186;height:2819" coordorigin="2242,1567" coordsize="3186,2819" path="m3557,3384r-2,4l3557,3384xe" fillcolor="black" stroked="f">
              <v:path arrowok="t"/>
            </v:shape>
            <v:shape id="_x0000_s11548" style="position:absolute;left:2242;top:1567;width:3186;height:2819" coordorigin="2242,1567" coordsize="3186,2819" path="m4632,3790r-6,-2l4630,3795r2,-5xe" fillcolor="black" stroked="f">
              <v:path arrowok="t"/>
            </v:shape>
            <v:shape id="_x0000_s11547" style="position:absolute;left:2242;top:1567;width:3186;height:2819" coordorigin="2242,1567" coordsize="3186,2819" path="m4736,3610r,1l4736,3611r,-1xe" fillcolor="black" stroked="f">
              <v:path arrowok="t"/>
            </v:shape>
            <v:shape id="_x0000_s11546" style="position:absolute;left:2242;top:1567;width:3186;height:2819" coordorigin="2242,1567" coordsize="3186,2819" path="m3431,3349r-4,-13l3428,3351r3,-2xe" fillcolor="black" stroked="f">
              <v:path arrowok="t"/>
            </v:shape>
            <v:shape id="_x0000_s11545" style="position:absolute;left:2242;top:1567;width:3186;height:2819" coordorigin="2242,1567" coordsize="3186,2819" path="m3426,3352r,1l3426,3352xe" fillcolor="black" stroked="f">
              <v:path arrowok="t"/>
            </v:shape>
            <v:shape id="_x0000_s11544" style="position:absolute;left:2242;top:1567;width:3186;height:2819" coordorigin="2242,1567" coordsize="3186,2819" path="m3379,3336r-1,-3l3379,3336r,xe" fillcolor="black" stroked="f">
              <v:path arrowok="t"/>
            </v:shape>
            <v:shape id="_x0000_s11543" style="position:absolute;left:2242;top:1567;width:3186;height:2819" coordorigin="2242,1567" coordsize="3186,2819" path="m3446,3350r-2,11l3451,3361r-5,-11xe" fillcolor="black" stroked="f">
              <v:path arrowok="t"/>
            </v:shape>
            <v:shape id="_x0000_s11542" style="position:absolute;left:2242;top:1567;width:3186;height:2819" coordorigin="2242,1567" coordsize="3186,2819" path="m4120,1744r3,21l4132,1769r-12,-25xe" fillcolor="black" stroked="f">
              <v:path arrowok="t"/>
            </v:shape>
            <v:shape id="_x0000_s11541" style="position:absolute;left:2242;top:1567;width:3186;height:2819" coordorigin="2242,1567" coordsize="3186,2819" path="m4158,1900r-1,2l4158,1900xe" fillcolor="black" stroked="f">
              <v:path arrowok="t"/>
            </v:shape>
            <v:shape id="_x0000_s11540" style="position:absolute;left:2242;top:1567;width:3186;height:2819" coordorigin="2242,1567" coordsize="3186,2819" path="m4058,1649r,l4055,1652r3,-3xe" fillcolor="black" stroked="f">
              <v:path arrowok="t"/>
            </v:shape>
            <v:shape id="_x0000_s11539" style="position:absolute;left:2242;top:1567;width:3186;height:2819" coordorigin="2242,1567" coordsize="3186,2819" path="m4052,1640r-3,5l4051,1645r1,-5xe" fillcolor="black" stroked="f">
              <v:path arrowok="t"/>
            </v:shape>
            <v:shape id="_x0000_s11538" style="position:absolute;left:2242;top:1567;width:3186;height:2819" coordorigin="2242,1567" coordsize="3186,2819" path="m4607,3795r,xe" fillcolor="black" stroked="f">
              <v:path arrowok="t"/>
            </v:shape>
            <v:shape id="_x0000_s11537" style="position:absolute;left:2242;top:1567;width:3186;height:2819" coordorigin="2242,1567" coordsize="3186,2819" path="m4919,3793r,-2l4913,3795r6,-2xe" fillcolor="black" stroked="f">
              <v:path arrowok="t"/>
            </v:shape>
            <v:shape id="_x0000_s11536" style="position:absolute;left:2242;top:1567;width:3186;height:2819" coordorigin="2242,1567" coordsize="3186,2819" path="m4847,3783r-2,-1l4845,3787r2,-4xe" fillcolor="black" stroked="f">
              <v:path arrowok="t"/>
            </v:shape>
            <v:shape id="_x0000_s11535" style="position:absolute;left:2242;top:1567;width:3186;height:2819" coordorigin="2242,1567" coordsize="3186,2819" path="m4821,3810r-3,2l4824,3813r-3,-3xe" fillcolor="black" stroked="f">
              <v:path arrowok="t"/>
            </v:shape>
            <v:shape id="_x0000_s11534" style="position:absolute;left:2242;top:1567;width:3186;height:2819" coordorigin="2242,1567" coordsize="3186,2819" path="m3505,3126r-2,-13l3498,3137r7,-11xe" fillcolor="black" stroked="f">
              <v:path arrowok="t"/>
            </v:shape>
            <v:shape id="_x0000_s11533" style="position:absolute;left:2242;top:1567;width:3186;height:2819" coordorigin="2242,1567" coordsize="3186,2819" path="m3500,3163r-1,-12l3499,3167r1,-4xe" fillcolor="black" stroked="f">
              <v:path arrowok="t"/>
            </v:shape>
            <v:shape id="_x0000_s11532" style="position:absolute;left:2242;top:1567;width:3186;height:2819" coordorigin="2242,1567" coordsize="3186,2819" path="m3513,3336r2,14l3519,3353r-6,-17xe" fillcolor="black" stroked="f">
              <v:path arrowok="t"/>
            </v:shape>
            <v:shape id="_x0000_s11531" style="position:absolute;left:2242;top:1567;width:3186;height:2819" coordorigin="2242,1567" coordsize="3186,2819" path="m3499,3173r-5,4l3500,3180r-1,-7xe" fillcolor="black" stroked="f">
              <v:path arrowok="t"/>
            </v:shape>
            <v:shape id="_x0000_s11530" style="position:absolute;left:2242;top:1567;width:3186;height:2819" coordorigin="2242,1567" coordsize="3186,2819" path="m3501,3384r-4,-10l3496,3384r5,xe" fillcolor="black" stroked="f">
              <v:path arrowok="t"/>
            </v:shape>
            <v:shape id="_x0000_s11529" style="position:absolute;left:2242;top:1567;width:3186;height:2819" coordorigin="2242,1567" coordsize="3186,2819" path="m4680,3829r-4,-4l4680,3829xe" fillcolor="black" stroked="f">
              <v:path arrowok="t"/>
            </v:shape>
            <v:shape id="_x0000_s11528" style="position:absolute;left:2242;top:1567;width:3186;height:2819" coordorigin="2242,1567" coordsize="3186,2819" path="m4648,3812r,1l4647,3813r1,-1xe" fillcolor="black" stroked="f">
              <v:path arrowok="t"/>
            </v:shape>
            <v:shape id="_x0000_s11527" style="position:absolute;left:2242;top:1567;width:3186;height:2819" coordorigin="2242,1567" coordsize="3186,2819" path="m4633,3806r-6,3l4628,3812r5,-6xe" fillcolor="black" stroked="f">
              <v:path arrowok="t"/>
            </v:shape>
            <v:shape id="_x0000_s11526" style="position:absolute;left:2242;top:1567;width:3186;height:2819" coordorigin="2242,1567" coordsize="3186,2819" path="m5245,4030r-1,-3l5244,4031r1,-1xe" fillcolor="black" stroked="f">
              <v:path arrowok="t"/>
            </v:shape>
            <v:shape id="_x0000_s11525" style="position:absolute;left:2242;top:1567;width:3186;height:2819" coordorigin="2242,1567" coordsize="3186,2819" path="m4734,3863r3,3l4738,3866r-4,-3xe" fillcolor="black" stroked="f">
              <v:path arrowok="t"/>
            </v:shape>
            <v:shape id="_x0000_s11524" style="position:absolute;left:2242;top:1567;width:3186;height:2819" coordorigin="2242,1567" coordsize="3186,2819" path="m4640,3833r-2,-2l4640,3834r,-1xe" fillcolor="black" stroked="f">
              <v:path arrowok="t"/>
            </v:shape>
            <v:shape id="_x0000_s11523" style="position:absolute;left:2242;top:1567;width:3186;height:2819" coordorigin="2242,1567" coordsize="3186,2819" path="m4691,3849r-1,-1l4690,3850r1,-1xe" fillcolor="black" stroked="f">
              <v:path arrowok="t"/>
            </v:shape>
            <v:shape id="_x0000_s11522" style="position:absolute;left:2242;top:1567;width:3186;height:2819" coordorigin="2242,1567" coordsize="3186,2819" path="m4580,3803r-4,-3l4580,3804r,-1xe" fillcolor="black" stroked="f">
              <v:path arrowok="t"/>
            </v:shape>
            <v:shape id="_x0000_s11521" style="position:absolute;left:2242;top:1567;width:3186;height:2819" coordorigin="2242,1567" coordsize="3186,2819" path="m4826,3898r-1,-3l4823,3901r3,-3xe" fillcolor="black" stroked="f">
              <v:path arrowok="t"/>
            </v:shape>
            <v:shape id="_x0000_s11520" style="position:absolute;left:2242;top:1567;width:3186;height:2819" coordorigin="2242,1567" coordsize="3186,2819" path="m3218,3305r,4l3222,3312r-4,-7xe" fillcolor="black" stroked="f">
              <v:path arrowok="t"/>
            </v:shape>
            <v:shape id="_x0000_s11519" style="position:absolute;left:2242;top:1567;width:3186;height:2819" coordorigin="2242,1567" coordsize="3186,2819" path="m4637,3839r-10,-8l4636,3842r1,-3xe" fillcolor="black" stroked="f">
              <v:path arrowok="t"/>
            </v:shape>
            <v:shape id="_x0000_s11518" style="position:absolute;left:2242;top:1567;width:3186;height:2819" coordorigin="2242,1567" coordsize="3186,2819" path="m4844,3339r-10,-21l4844,3341r,-2xe" fillcolor="black" stroked="f">
              <v:path arrowok="t"/>
            </v:shape>
            <v:shape id="_x0000_s11517" style="position:absolute;left:2242;top:1567;width:3186;height:2819" coordorigin="2242,1567" coordsize="3186,2819" path="m4632,3990r-3,-13l4631,3994r1,-4xe" fillcolor="black" stroked="f">
              <v:path arrowok="t"/>
            </v:shape>
            <v:shape id="_x0000_s11516" style="position:absolute;left:2242;top:1567;width:3186;height:2819" coordorigin="2242,1567" coordsize="3186,2819" path="m4674,3866r-6,-6l4673,3867r1,-1xe" fillcolor="black" stroked="f">
              <v:path arrowok="t"/>
            </v:shape>
            <v:shape id="_x0000_s11515" style="position:absolute;left:2242;top:1567;width:3186;height:2819" coordorigin="2242,1567" coordsize="3186,2819" path="m4698,3915r-1,1l4698,3917r,-2xe" fillcolor="black" stroked="f">
              <v:path arrowok="t"/>
            </v:shape>
            <v:shape id="_x0000_s11514" style="position:absolute;left:2242;top:1567;width:3186;height:2819" coordorigin="2242,1567" coordsize="3186,2819" path="m4641,3862r-4,-4l4640,3864r1,-2xe" fillcolor="black" stroked="f">
              <v:path arrowok="t"/>
            </v:shape>
            <v:shape id="_x0000_s11513" style="position:absolute;left:2242;top:1567;width:3186;height:2819" coordorigin="2242,1567" coordsize="3186,2819" path="m4724,3912r2,3l4728,3915r-4,-3xe" fillcolor="black" stroked="f">
              <v:path arrowok="t"/>
            </v:shape>
            <v:shape id="_x0000_s11512" style="position:absolute;left:2242;top:1567;width:3186;height:2819" coordorigin="2242,1567" coordsize="3186,2819" path="m3203,3347r-2,5l3203,3355r,-8xe" fillcolor="black" stroked="f">
              <v:path arrowok="t"/>
            </v:shape>
            <v:shape id="_x0000_s11511" style="position:absolute;left:2242;top:1567;width:3186;height:2819" coordorigin="2242,1567" coordsize="3186,2819" path="m3186,3341r,l3186,3341xe" fillcolor="black" stroked="f">
              <v:path arrowok="t"/>
            </v:shape>
            <v:shape id="_x0000_s11510" style="position:absolute;left:2242;top:1567;width:3186;height:2819" coordorigin="2242,1567" coordsize="3186,2819" path="m3190,3324r-4,16l3190,3324xe" fillcolor="black" stroked="f">
              <v:path arrowok="t"/>
            </v:shape>
            <v:shape id="_x0000_s11509" style="position:absolute;left:2242;top:1567;width:3186;height:2819" coordorigin="2242,1567" coordsize="3186,2819" path="m4765,3932r-13,-6l4762,3934r3,-2xe" fillcolor="black" stroked="f">
              <v:path arrowok="t"/>
            </v:shape>
            <v:shape id="_x0000_s11508" style="position:absolute;left:2242;top:1567;width:3186;height:2819" coordorigin="2242,1567" coordsize="3186,2819" path="m4606,3876r-2,l4604,3882r2,-6xe" fillcolor="black" stroked="f">
              <v:path arrowok="t"/>
            </v:shape>
            <v:shape id="_x0000_s11507" style="position:absolute;left:2242;top:1567;width:3186;height:2819" coordorigin="2242,1567" coordsize="3186,2819" path="m4639,3900r-1,-4l4637,3902r2,-2xe" fillcolor="black" stroked="f">
              <v:path arrowok="t"/>
            </v:shape>
            <v:shape id="_x0000_s11506" style="position:absolute;left:2242;top:1567;width:3186;height:2819" coordorigin="2242,1567" coordsize="3186,2819" path="m2814,3138r1,-6l2813,3140r1,-2xe" fillcolor="black" stroked="f">
              <v:path arrowok="t"/>
            </v:shape>
            <v:shape id="_x0000_s11505" style="position:absolute;left:2242;top:1567;width:3186;height:2819" coordorigin="2242,1567" coordsize="3186,2819" path="m2801,3232r,-3l2800,3233r1,-1xe" fillcolor="black" stroked="f">
              <v:path arrowok="t"/>
            </v:shape>
            <v:shape id="_x0000_s11504" style="position:absolute;left:2242;top:1567;width:3186;height:2819" coordorigin="2242,1567" coordsize="3186,2819" path="m2848,3244r2,-10l2847,3245r1,-1xe" fillcolor="black" stroked="f">
              <v:path arrowok="t"/>
            </v:shape>
            <v:shape id="_x0000_s11503" style="position:absolute;left:2242;top:1567;width:3186;height:2819" coordorigin="2242,1567" coordsize="3186,2819" path="m4585,3891r-4,4l4585,3891xe" fillcolor="black" stroked="f">
              <v:path arrowok="t"/>
            </v:shape>
            <v:shape id="_x0000_s11502" style="position:absolute;left:2242;top:1567;width:3186;height:2819" coordorigin="2242,1567" coordsize="3186,2819" path="m4607,3902r-3,-1l4605,3907r2,-5xe" fillcolor="black" stroked="f">
              <v:path arrowok="t"/>
            </v:shape>
            <v:shape id="_x0000_s11501" style="position:absolute;left:2242;top:1567;width:3186;height:2819" coordorigin="2242,1567" coordsize="3186,2819" path="m4808,3948r-2,7l4808,3948xe" fillcolor="black" stroked="f">
              <v:path arrowok="t"/>
            </v:shape>
            <v:shape id="_x0000_s11500" style="position:absolute;left:2242;top:1567;width:3186;height:2819" coordorigin="2242,1567" coordsize="3186,2819" path="m4981,3498r-1,3l4981,3498xe" fillcolor="black" stroked="f">
              <v:path arrowok="t"/>
            </v:shape>
            <v:shape id="_x0000_s11499" style="position:absolute;left:2242;top:1567;width:3186;height:2819" coordorigin="2242,1567" coordsize="3186,2819" path="m4911,3249r-1,-8l4907,3252r4,-3xe" fillcolor="black" stroked="f">
              <v:path arrowok="t"/>
            </v:shape>
            <v:shape id="_x0000_s11498" style="position:absolute;left:2242;top:1567;width:3186;height:2819" coordorigin="2242,1567" coordsize="3186,2819" path="m4744,3967r,l4745,3967r-1,xe" fillcolor="black" stroked="f">
              <v:path arrowok="t"/>
            </v:shape>
            <v:shape id="_x0000_s11497" style="position:absolute;left:2242;top:1567;width:3186;height:2819" coordorigin="2242,1567" coordsize="3186,2819" path="m2847,3259r-1,6l2847,3270r,-11xe" fillcolor="black" stroked="f">
              <v:path arrowok="t"/>
            </v:shape>
            <v:shape id="_x0000_s11496" style="position:absolute;left:2242;top:1567;width:3186;height:2819" coordorigin="2242,1567" coordsize="3186,2819" path="m4854,3430r-3,4l4854,3435r,-5xe" fillcolor="black" stroked="f">
              <v:path arrowok="t"/>
            </v:shape>
            <v:shape id="_x0000_s11495" style="position:absolute;left:2242;top:1567;width:3186;height:2819" coordorigin="2242,1567" coordsize="3186,2819" path="m4872,3417r-3,-1l4869,3422r3,-5xe" fillcolor="black" stroked="f">
              <v:path arrowok="t"/>
            </v:shape>
            <v:shape id="_x0000_s11494" style="position:absolute;left:2242;top:1567;width:3186;height:2819" coordorigin="2242,1567" coordsize="3186,2819" path="m4766,3981r-15,-4l4766,3983r,-2xe" fillcolor="black" stroked="f">
              <v:path arrowok="t"/>
            </v:shape>
            <v:shape id="_x0000_s11493" style="position:absolute;left:2242;top:1567;width:3186;height:2819" coordorigin="2242,1567" coordsize="3186,2819" path="m4941,3541r-3,2l4943,3547r-2,-6xe" fillcolor="black" stroked="f">
              <v:path arrowok="t"/>
            </v:shape>
            <v:shape id="_x0000_s11492" style="position:absolute;left:2242;top:1567;width:3186;height:2819" coordorigin="2242,1567" coordsize="3186,2819" path="m4854,3536r-10,13l4835,3584r19,-48xe" fillcolor="black" stroked="f">
              <v:path arrowok="t"/>
            </v:shape>
            <v:shape id="_x0000_s11491" style="position:absolute;left:2242;top:1567;width:3186;height:2819" coordorigin="2242,1567" coordsize="3186,2819" path="m4822,3698r-7,16l4821,3716r1,-18xe" fillcolor="black" stroked="f">
              <v:path arrowok="t"/>
            </v:shape>
            <v:shape id="_x0000_s11490" style="position:absolute;left:2242;top:1567;width:3186;height:2819" coordorigin="2242,1567" coordsize="3186,2819" path="m4816,3711r-4,2l4815,3714r1,-3xe" fillcolor="black" stroked="f">
              <v:path arrowok="t"/>
            </v:shape>
            <v:shape id="_x0000_s11489" style="position:absolute;left:2242;top:1567;width:3186;height:2819" coordorigin="2242,1567" coordsize="3186,2819" path="m4812,4009r-1,-3l4807,4011r5,-2xe" fillcolor="black" stroked="f">
              <v:path arrowok="t"/>
            </v:shape>
            <v:shape id="_x0000_s11488" style="position:absolute;left:2242;top:1567;width:3186;height:2819" coordorigin="2242,1567" coordsize="3186,2819" path="m4607,3944r-3,-2l4605,3945r2,-1xe" fillcolor="black" stroked="f">
              <v:path arrowok="t"/>
            </v:shape>
            <v:shape id="_x0000_s11487" style="position:absolute;left:2242;top:1567;width:3186;height:2819" coordorigin="2242,1567" coordsize="3186,2819" path="m4607,3944r-2,1l4605,3951r2,-7xe" fillcolor="black" stroked="f">
              <v:path arrowok="t"/>
            </v:shape>
            <v:shape id="_x0000_s11486" style="position:absolute;left:2242;top:1567;width:3186;height:2819" coordorigin="2242,1567" coordsize="3186,2819" path="m4665,3966r-1,2l4665,3966xe" fillcolor="black" stroked="f">
              <v:path arrowok="t"/>
            </v:shape>
            <v:shape id="_x0000_s11485" style="position:absolute;left:2242;top:1567;width:3186;height:2819" coordorigin="2242,1567" coordsize="3186,2819" path="m4687,3981r-1,-1l4682,3983r5,-2xe" fillcolor="black" stroked="f">
              <v:path arrowok="t"/>
            </v:shape>
            <v:shape id="_x0000_s11484" style="position:absolute;left:2242;top:1567;width:3186;height:2819" coordorigin="2242,1567" coordsize="3186,2819" path="m5315,4223r-3,-8l5314,4223r1,xe" fillcolor="black" stroked="f">
              <v:path arrowok="t"/>
            </v:shape>
            <v:shape id="_x0000_s11483" style="position:absolute;left:2242;top:1567;width:3186;height:2819" coordorigin="2242,1567" coordsize="3186,2819" path="m2846,3291r-2,2l2845,3300r1,-9xe" fillcolor="black" stroked="f">
              <v:path arrowok="t"/>
            </v:shape>
            <v:shape id="_x0000_s11482" style="position:absolute;left:2242;top:1567;width:3186;height:2819" coordorigin="2242,1567" coordsize="3186,2819" path="m2835,3297r-5,6l2832,3304r3,-7xe" fillcolor="black" stroked="f">
              <v:path arrowok="t"/>
            </v:shape>
            <v:shape id="_x0000_s11481" style="position:absolute;left:2242;top:1567;width:3186;height:2819" coordorigin="2242,1567" coordsize="3186,2819" path="m4796,4034r,1l4796,4035xe" fillcolor="black" stroked="f">
              <v:path arrowok="t"/>
            </v:shape>
            <v:shape id="_x0000_s11480" style="position:absolute;left:2242;top:1567;width:3186;height:2819" coordorigin="2242,1567" coordsize="3186,2819" path="m4811,4045r,-1l4810,4047r1,-2xe" fillcolor="black" stroked="f">
              <v:path arrowok="t"/>
            </v:shape>
            <v:shape id="_x0000_s11479" style="position:absolute;left:2242;top:1567;width:3186;height:2819" coordorigin="2242,1567" coordsize="3186,2819" path="m4807,4042r-7,2l4801,4049r6,-7xe" fillcolor="black" stroked="f">
              <v:path arrowok="t"/>
            </v:shape>
            <v:shape id="_x0000_s11478" style="position:absolute;left:2242;top:1567;width:3186;height:2819" coordorigin="2242,1567" coordsize="3186,2819" path="m2847,3353r-4,13l2846,3370r1,-17xe" fillcolor="black" stroked="f">
              <v:path arrowok="t"/>
            </v:shape>
            <v:shape id="_x0000_s11477" style="position:absolute;left:2242;top:1567;width:3186;height:2819" coordorigin="2242,1567" coordsize="3186,2819" path="m2842,3383r3,-14l2841,3383r1,xe" fillcolor="black" stroked="f">
              <v:path arrowok="t"/>
            </v:shape>
            <v:shape id="_x0000_s11476" style="position:absolute;left:2242;top:1567;width:3186;height:2819" coordorigin="2242,1567" coordsize="3186,2819" path="m4687,4001r-5,-4l4683,4005r4,-4xe" fillcolor="black" stroked="f">
              <v:path arrowok="t"/>
            </v:shape>
            <v:shape id="_x0000_s11475" style="position:absolute;left:2242;top:1567;width:3186;height:2819" coordorigin="2242,1567" coordsize="3186,2819" path="m4783,4028r3,-12l4780,4028r3,xe" fillcolor="black" stroked="f">
              <v:path arrowok="t"/>
            </v:shape>
            <v:shape id="_x0000_s11474" style="position:absolute;left:2242;top:1567;width:3186;height:2819" coordorigin="2242,1567" coordsize="3186,2819" path="m4796,4069r-2,-1l4793,4071r3,-2xe" fillcolor="black" stroked="f">
              <v:path arrowok="t"/>
            </v:shape>
            <v:shape id="_x0000_s11473" style="position:absolute;left:2242;top:1567;width:3186;height:2819" coordorigin="2242,1567" coordsize="3186,2819" path="m4793,4099r-2,6l4792,4106r1,-7xe" fillcolor="black" stroked="f">
              <v:path arrowok="t"/>
            </v:shape>
            <v:shape id="_x0000_s11472" style="position:absolute;left:2242;top:1567;width:3186;height:2819" coordorigin="2242,1567" coordsize="3186,2819" path="m4798,4072r-1,l4794,4073r4,-1xe" fillcolor="black" stroked="f">
              <v:path arrowok="t"/>
            </v:shape>
            <v:shape id="_x0000_s11471" style="position:absolute;left:2242;top:1567;width:3186;height:2819" coordorigin="2242,1567" coordsize="3186,2819" path="m5327,4203r2,8l5334,4214r-7,-11xe" fillcolor="black" stroked="f">
              <v:path arrowok="t"/>
            </v:shape>
            <v:shape id="_x0000_s11470" style="position:absolute;left:2242;top:1567;width:3186;height:2819" coordorigin="2242,1567" coordsize="3186,2819" path="m5315,4193r4,12l5315,4193xe" fillcolor="black" stroked="f">
              <v:path arrowok="t"/>
            </v:shape>
            <v:shape id="_x0000_s11469" style="position:absolute;left:2242;top:1567;width:3186;height:2819" coordorigin="2242,1567" coordsize="3186,2819" path="m5315,4193r,l5315,4193xe" fillcolor="black" stroked="f">
              <v:path arrowok="t"/>
            </v:shape>
            <v:shape id="_x0000_s11468" style="position:absolute;left:2242;top:1567;width:3186;height:2819" coordorigin="2242,1567" coordsize="3186,2819" path="m4907,3261r-2,4l4907,3268r,-7xe" fillcolor="black" stroked="f">
              <v:path arrowok="t"/>
            </v:shape>
            <v:shape id="_x0000_s11467" style="position:absolute;left:2242;top:1567;width:3186;height:2819" coordorigin="2242,1567" coordsize="3186,2819" path="m4908,3270r,l4904,3278r4,-8xe" fillcolor="black" stroked="f">
              <v:path arrowok="t"/>
            </v:shape>
            <v:shape id="_x0000_s11466" style="position:absolute;left:2242;top:1567;width:3186;height:2819" coordorigin="2242,1567" coordsize="3186,2819" path="m4645,3969r-2,-5l4643,3971r2,-2xe" fillcolor="black" stroked="f">
              <v:path arrowok="t"/>
            </v:shape>
            <v:shape id="_x0000_s11465" style="position:absolute;left:2242;top:1567;width:3186;height:2819" coordorigin="2242,1567" coordsize="3186,2819" path="m4643,3904r-2,-1l4641,3909r2,-5xe" fillcolor="black" stroked="f">
              <v:path arrowok="t"/>
            </v:shape>
            <v:shape id="_x0000_s11464" style="position:absolute;left:2242;top:1567;width:3186;height:2819" coordorigin="2242,1567" coordsize="3186,2819" path="m4652,3919r,1l4652,3919xe" fillcolor="black" stroked="f">
              <v:path arrowok="t"/>
            </v:shape>
            <v:shape id="_x0000_s11463" style="position:absolute;left:2242;top:1567;width:3186;height:2819" coordorigin="2242,1567" coordsize="3186,2819" path="m4623,3998r-2,-4l4623,3998r,xe" fillcolor="black" stroked="f">
              <v:path arrowok="t"/>
            </v:shape>
            <v:shape id="_x0000_s11462" style="position:absolute;left:2242;top:1567;width:3186;height:2819" coordorigin="2242,1567" coordsize="3186,2819" path="m4623,3999r-2,l4623,3999xe" fillcolor="black" stroked="f">
              <v:path arrowok="t"/>
            </v:shape>
            <v:shape id="_x0000_s11461" style="position:absolute;left:2242;top:1567;width:3186;height:2819" coordorigin="2242,1567" coordsize="3186,2819" path="m4704,4026r-20,-9l4696,4028r8,-2xe" fillcolor="black" stroked="f">
              <v:path arrowok="t"/>
            </v:shape>
            <v:shape id="_x0000_s11460" style="position:absolute;left:2242;top:1567;width:3186;height:2819" coordorigin="2242,1567" coordsize="3186,2819" path="m4713,4031r-4,-2l4711,4036r2,-5xe" fillcolor="black" stroked="f">
              <v:path arrowok="t"/>
            </v:shape>
            <v:shape id="_x0000_s11459" style="position:absolute;left:2242;top:1567;width:3186;height:2819" coordorigin="2242,1567" coordsize="3186,2819" path="m4829,4060r-2,-1l4826,4065r3,-5xe" fillcolor="black" stroked="f">
              <v:path arrowok="t"/>
            </v:shape>
            <v:shape id="_x0000_s11458" style="position:absolute;left:2242;top:1567;width:3186;height:2819" coordorigin="2242,1567" coordsize="3186,2819" path="m4814,4071r-1,-2l4810,4071r4,xe" fillcolor="black" stroked="f">
              <v:path arrowok="t"/>
            </v:shape>
            <v:shape id="_x0000_s11457" style="position:absolute;left:2242;top:1567;width:3186;height:2819" coordorigin="2242,1567" coordsize="3186,2819" path="m4670,4022r-1,-2l4669,4024r1,-2xe" fillcolor="black" stroked="f">
              <v:path arrowok="t"/>
            </v:shape>
            <v:shape id="_x0000_s11456" style="position:absolute;left:2242;top:1567;width:3186;height:2819" coordorigin="2242,1567" coordsize="3186,2819" path="m4279,2195r-1,1l4279,2197r,-2xe" fillcolor="black" stroked="f">
              <v:path arrowok="t"/>
            </v:shape>
            <v:shape id="_x0000_s11455" style="position:absolute;left:2242;top:1567;width:3186;height:2819" coordorigin="2242,1567" coordsize="3186,2819" path="m4192,1969r-11,-24l4180,1973r12,-4xe" fillcolor="black" stroked="f">
              <v:path arrowok="t"/>
            </v:shape>
            <v:shape id="_x0000_s11454" style="position:absolute;left:2242;top:1567;width:3186;height:2819" coordorigin="2242,1567" coordsize="3186,2819" path="m4162,1909r-4,-9l4161,1912r1,-3xe" fillcolor="black" stroked="f">
              <v:path arrowok="t"/>
            </v:shape>
            <v:shape id="_x0000_s11453" style="position:absolute;left:2242;top:1567;width:3186;height:2819" coordorigin="2242,1567" coordsize="3186,2819" path="m4138,1782r-3,8l4139,1796r-1,-14xe" fillcolor="black" stroked="f">
              <v:path arrowok="t"/>
            </v:shape>
            <v:shape id="_x0000_s11452" style="position:absolute;left:2242;top:1567;width:3186;height:2819" coordorigin="2242,1567" coordsize="3186,2819" path="m4208,1981r-7,-1l4207,1995r1,-14xe" fillcolor="black" stroked="f">
              <v:path arrowok="t"/>
            </v:shape>
            <v:shape id="_x0000_s11451" style="position:absolute;left:2242;top:1567;width:3186;height:2819" coordorigin="2242,1567" coordsize="3186,2819" path="m4105,1758r-1,-1l4108,1761r-3,-3xe" fillcolor="black" stroked="f">
              <v:path arrowok="t"/>
            </v:shape>
            <v:shape id="_x0000_s11450" style="position:absolute;left:2242;top:1567;width:3186;height:2819" coordorigin="2242,1567" coordsize="3186,2819" path="m4269,2120r-4,-11l4269,2121r,-1xe" fillcolor="black" stroked="f">
              <v:path arrowok="t"/>
            </v:shape>
            <v:shape id="_x0000_s11449" style="position:absolute;left:2242;top:1567;width:3186;height:2819" coordorigin="2242,1567" coordsize="3186,2819" path="m4231,2021r-8,26l4223,2049r8,-28xe" fillcolor="black" stroked="f">
              <v:path arrowok="t"/>
            </v:shape>
            <v:shape id="_x0000_s11448" style="position:absolute;left:2242;top:1567;width:3186;height:2819" coordorigin="2242,1567" coordsize="3186,2819" path="m4602,2710r5,2l4602,2710xe" fillcolor="black" stroked="f">
              <v:path arrowok="t"/>
            </v:shape>
            <v:shape id="_x0000_s11447" style="position:absolute;left:2242;top:1567;width:3186;height:2819" coordorigin="2242,1567" coordsize="3186,2819" path="m4379,2264r-8,-3l4380,2280r-1,-16xe" fillcolor="black" stroked="f">
              <v:path arrowok="t"/>
            </v:shape>
            <v:shape id="_x0000_s11446" style="position:absolute;left:2242;top:1567;width:3186;height:2819" coordorigin="2242,1567" coordsize="3186,2819" path="m4378,2252r,1l4378,2252xe" fillcolor="black" stroked="f">
              <v:path arrowok="t"/>
            </v:shape>
            <v:shape id="_x0000_s11445" style="position:absolute;left:2242;top:1567;width:3186;height:2819" coordorigin="2242,1567" coordsize="3186,2819" path="m4349,2205r-8,-1l4352,2208r-3,-3xe" fillcolor="black" stroked="f">
              <v:path arrowok="t"/>
            </v:shape>
            <v:shape id="_x0000_s11444" style="position:absolute;left:2242;top:1567;width:3186;height:2819" coordorigin="2242,1567" coordsize="3186,2819" path="m4303,2195r-4,-12l4302,2195r1,xe" fillcolor="black" stroked="f">
              <v:path arrowok="t"/>
            </v:shape>
            <v:shape id="_x0000_s11443" style="position:absolute;left:2242;top:1567;width:3186;height:2819" coordorigin="2242,1567" coordsize="3186,2819" path="m4360,2354r-11,-11l4360,2357r,-3xe" fillcolor="black" stroked="f">
              <v:path arrowok="t"/>
            </v:shape>
            <v:shape id="_x0000_s11442" style="position:absolute;left:2242;top:1567;width:3186;height:2819" coordorigin="2242,1567" coordsize="3186,2819" path="m4352,2328r-3,15l4349,2343r3,-15xe" fillcolor="black" stroked="f">
              <v:path arrowok="t"/>
            </v:shape>
            <v:shape id="_x0000_s11441" style="position:absolute;left:2242;top:1567;width:3186;height:2819" coordorigin="2242,1567" coordsize="3186,2819" path="m4365,2338r-11,-6l4363,2343r2,-5xe" fillcolor="black" stroked="f">
              <v:path arrowok="t"/>
            </v:shape>
            <v:shape id="_x0000_s11440" style="position:absolute;left:2242;top:1567;width:3186;height:2819" coordorigin="2242,1567" coordsize="3186,2819" path="m4373,2381r,2l4374,2385r-1,-4xe" fillcolor="black" stroked="f">
              <v:path arrowok="t"/>
            </v:shape>
            <v:shape id="_x0000_s11439" style="position:absolute;left:2242;top:1567;width:3186;height:2819" coordorigin="2242,1567" coordsize="3186,2819" path="m4983,3443r-6,-13l4982,3443r1,xe" fillcolor="black" stroked="f">
              <v:path arrowok="t"/>
            </v:shape>
            <v:shape id="_x0000_s11438" style="position:absolute;left:2242;top:1567;width:3186;height:2819" coordorigin="2242,1567" coordsize="3186,2819" path="m4811,3115r,1l4818,3127r-7,-12xe" fillcolor="black" stroked="f">
              <v:path arrowok="t"/>
            </v:shape>
            <v:shape id="_x0000_s11437" style="position:absolute;left:2242;top:1567;width:3186;height:2819" coordorigin="2242,1567" coordsize="3186,2819" path="m4661,2921r-2,3l4656,2927r5,-6xe" fillcolor="black" stroked="f">
              <v:path arrowok="t"/>
            </v:shape>
            <v:shape id="_x0000_s11436" style="position:absolute;left:2242;top:1567;width:3186;height:2819" coordorigin="2242,1567" coordsize="3186,2819" path="m4551,3116r-7,-10l4548,3116r3,xe" fillcolor="black" stroked="f">
              <v:path arrowok="t"/>
            </v:shape>
            <v:shape id="_x0000_s11435" style="position:absolute;left:2242;top:1567;width:3186;height:2819" coordorigin="2242,1567" coordsize="3186,2819" path="m4804,3083r-5,1l4806,3092r-2,-9xe" fillcolor="black" stroked="f">
              <v:path arrowok="t"/>
            </v:shape>
            <v:shape id="_x0000_s11434" style="position:absolute;left:2242;top:1567;width:3186;height:2819" coordorigin="2242,1567" coordsize="3186,2819" path="m4974,3459r-1,2l4971,3465r3,-6xe" fillcolor="black" stroked="f">
              <v:path arrowok="t"/>
            </v:shape>
            <v:shape id="_x0000_s11433" style="position:absolute;left:2242;top:1567;width:3186;height:2819" coordorigin="2242,1567" coordsize="3186,2819" path="m4685,2890r,8l4690,2899r-5,-9xe" fillcolor="black" stroked="f">
              <v:path arrowok="t"/>
            </v:shape>
            <v:shape id="_x0000_s11432" style="position:absolute;left:2242;top:1567;width:3186;height:2819" coordorigin="2242,1567" coordsize="3186,2819" path="m4972,3442r2,17l4982,3460r-10,-18xe" fillcolor="black" stroked="f">
              <v:path arrowok="t"/>
            </v:shape>
            <v:shape id="_x0000_s11431" style="position:absolute;left:2242;top:1567;width:3186;height:2819" coordorigin="2242,1567" coordsize="3186,2819" path="m4932,3456r-2,1l4944,3466r-12,-10xe" fillcolor="black" stroked="f">
              <v:path arrowok="t"/>
            </v:shape>
            <v:shape id="_x0000_s11430" style="position:absolute;left:2242;top:1567;width:3186;height:2819" coordorigin="2242,1567" coordsize="3186,2819" path="m4951,3423r-1,l4932,3456r19,-33xe" fillcolor="black" stroked="f">
              <v:path arrowok="t"/>
            </v:shape>
            <v:shape id="_x0000_s11429" style="position:absolute;left:2242;top:1567;width:3186;height:2819" coordorigin="2242,1567" coordsize="3186,2819" path="m4955,3468r-5,1l4954,3473r1,-5xe" fillcolor="black" stroked="f">
              <v:path arrowok="t"/>
            </v:shape>
            <v:shape id="_x0000_s11428" style="position:absolute;left:2242;top:1567;width:3186;height:2819" coordorigin="2242,1567" coordsize="3186,2819" path="m4882,3723r5,6l4898,3733r-16,-10xe" fillcolor="black" stroked="f">
              <v:path arrowok="t"/>
            </v:shape>
            <v:shape id="_x0000_s11427" style="position:absolute;left:2242;top:1567;width:3186;height:2819" coordorigin="2242,1567" coordsize="3186,2819" path="m5081,3884r-1,l5081,3887r,-3xe" fillcolor="black" stroked="f">
              <v:path arrowok="t"/>
            </v:shape>
            <v:shape id="_x0000_s11426" style="position:absolute;left:2242;top:1567;width:3186;height:2819" coordorigin="2242,1567" coordsize="3186,2819" path="m5111,3916r,l5113,3918r-2,-2xe" fillcolor="black" stroked="f">
              <v:path arrowok="t"/>
            </v:shape>
            <v:shape id="_x0000_s11425" style="position:absolute;left:2242;top:1567;width:3186;height:2819" coordorigin="2242,1567" coordsize="3186,2819" path="m5130,3926r-1,l5130,3926r,xe" fillcolor="black" stroked="f">
              <v:path arrowok="t"/>
            </v:shape>
            <v:shape id="_x0000_s11424" style="position:absolute;left:2242;top:1567;width:3186;height:2819" coordorigin="2242,1567" coordsize="3186,2819" path="m5343,4201r-5,-13l5343,4202r,-1xe" fillcolor="black" stroked="f">
              <v:path arrowok="t"/>
            </v:shape>
            <v:shape id="_x0000_s11423" style="position:absolute;left:2242;top:1567;width:3186;height:2819" coordorigin="2242,1567" coordsize="3186,2819" path="m5268,4016r-3,-8l5266,4022r2,-6xe" fillcolor="black" stroked="f">
              <v:path arrowok="t"/>
            </v:shape>
            <v:shape id="_x0000_s11422" style="position:absolute;left:2242;top:1567;width:3186;height:2819" coordorigin="2242,1567" coordsize="3186,2819" path="m5265,4008r-6,20l5261,4030r4,-22xe" fillcolor="black" stroked="f">
              <v:path arrowok="t"/>
            </v:shape>
            <v:shape id="_x0000_s11421" style="position:absolute;left:2242;top:1567;width:3186;height:2819" coordorigin="2242,1567" coordsize="3186,2819" path="m5256,4028r-2,2l5256,4035r,-7xe" fillcolor="black" stroked="f">
              <v:path arrowok="t"/>
            </v:shape>
            <v:shape id="_x0000_s11420" style="position:absolute;left:2242;top:1567;width:3186;height:2819" coordorigin="2242,1567" coordsize="3186,2819" path="m5337,4195r-1,l5334,4196r3,-1xe" fillcolor="black" stroked="f">
              <v:path arrowok="t"/>
            </v:shape>
            <v:shape id="_x0000_s11419" style="position:absolute;left:2242;top:1567;width:3186;height:2819" coordorigin="2242,1567" coordsize="3186,2819" path="m5280,4057r-2,1l5277,4058r3,-1xe" fillcolor="black" stroked="f">
              <v:path arrowok="t"/>
            </v:shape>
            <v:shape id="_x0000_s11418" style="position:absolute;left:2242;top:1567;width:3186;height:2819" coordorigin="2242,1567" coordsize="3186,2819" path="m5274,4045r-3,7l5276,4053r-2,-8xe" fillcolor="black" stroked="f">
              <v:path arrowok="t"/>
            </v:shape>
            <v:shape id="_x0000_s11417" style="position:absolute;left:2242;top:1567;width:3186;height:2819" coordorigin="2242,1567" coordsize="3186,2819" path="m5287,4082r-5,-8l5294,4100r-7,-18xe" fillcolor="black" stroked="f">
              <v:path arrowok="t"/>
            </v:shape>
            <v:shape id="_x0000_s11416" style="position:absolute;left:2242;top:1567;width:3186;height:2819" coordorigin="2242,1567" coordsize="3186,2819" path="m4831,3709r-2,-4l4830,3710r1,-1xe" fillcolor="black" stroked="f">
              <v:path arrowok="t"/>
            </v:shape>
            <v:shape id="_x0000_s11415" style="position:absolute;left:2242;top:1567;width:3186;height:2819" coordorigin="2242,1567" coordsize="3186,2819" path="m4850,3728r-4,5l4850,3735r,-7xe" fillcolor="black" stroked="f">
              <v:path arrowok="t"/>
            </v:shape>
            <v:shape id="_x0000_s11414" style="position:absolute;left:2242;top:1567;width:3186;height:2819" coordorigin="2242,1567" coordsize="3186,2819" path="m4848,3717r-1,9l4846,3733r2,-16xe" fillcolor="black" stroked="f">
              <v:path arrowok="t"/>
            </v:shape>
            <v:shape id="_x0000_s11413" style="position:absolute;left:2242;top:1567;width:3186;height:2819" coordorigin="2242,1567" coordsize="3186,2819" path="m4720,4049r-4,-1l4719,4053r1,-4xe" fillcolor="black" stroked="f">
              <v:path arrowok="t"/>
            </v:shape>
            <v:shape id="_x0000_s11412" style="position:absolute;left:2242;top:1567;width:3186;height:2819" coordorigin="2242,1567" coordsize="3186,2819" path="m4822,3733r-6,11l4815,3752r7,-19xe" fillcolor="black" stroked="f">
              <v:path arrowok="t"/>
            </v:shape>
            <v:shape id="_x0000_s11411" style="position:absolute;left:2242;top:1567;width:3186;height:2819" coordorigin="2242,1567" coordsize="3186,2819" path="m4811,3757r1,2l4814,3765r-3,-8xe" fillcolor="black" stroked="f">
              <v:path arrowok="t"/>
            </v:shape>
            <v:shape id="_x0000_s11410" style="position:absolute;left:2242;top:1567;width:3186;height:2819" coordorigin="2242,1567" coordsize="3186,2819" path="m4784,3741r-4,3l4791,3748r-7,-7xe" fillcolor="black" stroked="f">
              <v:path arrowok="t"/>
            </v:shape>
            <v:shape id="_x0000_s11409" style="position:absolute;left:2242;top:1567;width:3186;height:2819" coordorigin="2242,1567" coordsize="3186,2819" path="m2883,3400r,l2882,3401r1,-1xe" fillcolor="black" stroked="f">
              <v:path arrowok="t"/>
            </v:shape>
            <v:shape id="_x0000_s11408" style="position:absolute;left:2242;top:1567;width:3186;height:2819" coordorigin="2242,1567" coordsize="3186,2819" path="m4651,4020r-1,-1l4651,4021r,-1xe" fillcolor="black" stroked="f">
              <v:path arrowok="t"/>
            </v:shape>
            <v:shape id="_x0000_s11407" style="position:absolute;left:2242;top:1567;width:3186;height:2819" coordorigin="2242,1567" coordsize="3186,2819" path="m4642,4021r3,5l4642,4021xe" fillcolor="black" stroked="f">
              <v:path arrowok="t"/>
            </v:shape>
            <v:shape id="_x0000_s11406" style="position:absolute;left:2242;top:1567;width:3186;height:2819" coordorigin="2242,1567" coordsize="3186,2819" path="m4663,4031r-4,-1l4662,4034r1,-3xe" fillcolor="black" stroked="f">
              <v:path arrowok="t"/>
            </v:shape>
            <v:shape id="_x0000_s11405" style="position:absolute;left:2242;top:1567;width:3186;height:2819" coordorigin="2242,1567" coordsize="3186,2819" path="m2825,3303r,-12l2822,3304r3,-1xe" fillcolor="black" stroked="f">
              <v:path arrowok="t"/>
            </v:shape>
            <v:shape id="_x0000_s11404" style="position:absolute;left:2242;top:1567;width:3186;height:2819" coordorigin="2242,1567" coordsize="3186,2819" path="m2865,3044r-1,-1l2864,3045r1,-1xe" fillcolor="black" stroked="f">
              <v:path arrowok="t"/>
            </v:shape>
            <v:shape id="_x0000_s11403" style="position:absolute;left:2242;top:1567;width:3186;height:2819" coordorigin="2242,1567" coordsize="3186,2819" path="m2823,3290r-3,10l2817,3310r6,-20xe" fillcolor="black" stroked="f">
              <v:path arrowok="t"/>
            </v:shape>
            <v:shape id="_x0000_s11402" style="position:absolute;left:2242;top:1567;width:3186;height:2819" coordorigin="2242,1567" coordsize="3186,2819" path="m4626,4025r-2,-3l4626,4026r,-1xe" fillcolor="black" stroked="f">
              <v:path arrowok="t"/>
            </v:shape>
            <v:shape id="_x0000_s11401" style="position:absolute;left:2242;top:1567;width:3186;height:2819" coordorigin="2242,1567" coordsize="3186,2819" path="m4507,3903r-2,-8l4506,3905r1,-2xe" fillcolor="black" stroked="f">
              <v:path arrowok="t"/>
            </v:shape>
            <v:shape id="_x0000_s11400" style="position:absolute;left:2242;top:1567;width:3186;height:2819" coordorigin="2242,1567" coordsize="3186,2819" path="m4626,4007r-14,5l4629,4012r-3,-5xe" fillcolor="black" stroked="f">
              <v:path arrowok="t"/>
            </v:shape>
            <v:shape id="_x0000_s11399" style="position:absolute;left:2242;top:1567;width:3186;height:2819" coordorigin="2242,1567" coordsize="3186,2819" path="m4558,3979r-17,-7l4555,3988r3,-9xe" fillcolor="black" stroked="f">
              <v:path arrowok="t"/>
            </v:shape>
            <v:shape id="_x0000_s11398" style="position:absolute;left:2242;top:1567;width:3186;height:2819" coordorigin="2242,1567" coordsize="3186,2819" path="m2971,3513r-11,-2l2963,3513r8,xe" fillcolor="black" stroked="f">
              <v:path arrowok="t"/>
            </v:shape>
            <v:shape id="_x0000_s11397" style="position:absolute;left:2242;top:1567;width:3186;height:2819" coordorigin="2242,1567" coordsize="3186,2819" path="m4824,4091r2,-6l4824,4093r,-2xe" fillcolor="black" stroked="f">
              <v:path arrowok="t"/>
            </v:shape>
            <v:shape id="_x0000_s11396" style="position:absolute;left:2242;top:1567;width:3186;height:2819" coordorigin="2242,1567" coordsize="3186,2819" path="m4821,4087r-1,3l4821,4091r,-4xe" fillcolor="black" stroked="f">
              <v:path arrowok="t"/>
            </v:shape>
            <v:shape id="_x0000_s11395" style="position:absolute;left:2242;top:1567;width:3186;height:2819" coordorigin="2242,1567" coordsize="3186,2819" path="m2338,3179r-4,15l2338,3196r,-17xe" fillcolor="black" stroked="f">
              <v:path arrowok="t"/>
            </v:shape>
            <v:shape id="_x0000_s11394" style="position:absolute;left:2242;top:1567;width:3186;height:2819" coordorigin="2242,1567" coordsize="3186,2819" path="m2925,3410r1,-4l2923,3413r2,-3xe" fillcolor="black" stroked="f">
              <v:path arrowok="t"/>
            </v:shape>
            <v:shape id="_x0000_s11393" style="position:absolute;left:2242;top:1567;width:3186;height:2819" coordorigin="2242,1567" coordsize="3186,2819" path="m2975,3405r-5,21l2970,3428r5,-23xe" fillcolor="black" stroked="f">
              <v:path arrowok="t"/>
            </v:shape>
            <v:shape id="_x0000_s11392" style="position:absolute;left:2242;top:1567;width:3186;height:2819" coordorigin="2242,1567" coordsize="3186,2819" path="m4705,4081r-2,5l4704,4086r1,-5xe" fillcolor="black" stroked="f">
              <v:path arrowok="t"/>
            </v:shape>
            <v:shape id="_x0000_s11391" style="position:absolute;left:2242;top:1567;width:3186;height:2819" coordorigin="2242,1567" coordsize="3186,2819" path="m3260,3544r-4,-6l3258,3546r2,-2xe" fillcolor="black" stroked="f">
              <v:path arrowok="t"/>
            </v:shape>
            <v:shape id="_x0000_s11390" style="position:absolute;left:2242;top:1567;width:3186;height:2819" coordorigin="2242,1567" coordsize="3186,2819" path="m3226,3534r-1,-5l3225,3535r1,-1xe" fillcolor="black" stroked="f">
              <v:path arrowok="t"/>
            </v:shape>
            <v:shape id="_x0000_s11389" style="position:absolute;left:2242;top:1567;width:3186;height:2819" coordorigin="2242,1567" coordsize="3186,2819" path="m3207,3453r,-21l3202,3460r5,-7xe" fillcolor="black" stroked="f">
              <v:path arrowok="t"/>
            </v:shape>
            <v:shape id="_x0000_s11388" style="position:absolute;left:2242;top:1567;width:3186;height:2819" coordorigin="2242,1567" coordsize="3186,2819" path="m3209,3509r-2,10l3209,3520r,-11xe" fillcolor="black" stroked="f">
              <v:path arrowok="t"/>
            </v:shape>
            <v:shape id="_x0000_s11387" style="position:absolute;left:2242;top:1567;width:3186;height:2819" coordorigin="2242,1567" coordsize="3186,2819" path="m4799,4124r-1,-4l4797,4125r2,-1xe" fillcolor="black" stroked="f">
              <v:path arrowok="t"/>
            </v:shape>
            <v:shape id="_x0000_s11386" style="position:absolute;left:2242;top:1567;width:3186;height:2819" coordorigin="2242,1567" coordsize="3186,2819" path="m3173,3343r1,-4l3168,3348r5,-5xe" fillcolor="black" stroked="f">
              <v:path arrowok="t"/>
            </v:shape>
            <v:shape id="_x0000_s11385" style="position:absolute;left:2242;top:1567;width:3186;height:2819" coordorigin="2242,1567" coordsize="3186,2819" path="m3371,2702r1,-6l3369,2707r2,-5xe" fillcolor="black" stroked="f">
              <v:path arrowok="t"/>
            </v:shape>
            <v:shape id="_x0000_s11384" style="position:absolute;left:2242;top:1567;width:3186;height:2819" coordorigin="2242,1567" coordsize="3186,2819" path="m3119,3405r-4,2l3115,3411r4,-6xe" fillcolor="black" stroked="f">
              <v:path arrowok="t"/>
            </v:shape>
            <v:shape id="_x0000_s11383" style="position:absolute;left:2242;top:1567;width:3186;height:2819" coordorigin="2242,1567" coordsize="3186,2819" path="m3132,3431r-3,15l3131,3447r1,-16xe" fillcolor="black" stroked="f">
              <v:path arrowok="t"/>
            </v:shape>
            <v:shape id="_x0000_s11382" style="position:absolute;left:2242;top:1567;width:3186;height:2819" coordorigin="2242,1567" coordsize="3186,2819" path="m3131,3491r,-24l3128,3500r3,-9xe" fillcolor="black" stroked="f">
              <v:path arrowok="t"/>
            </v:shape>
            <v:shape id="_x0000_s11381" style="position:absolute;left:2242;top:1567;width:3186;height:2819" coordorigin="2242,1567" coordsize="3186,2819" path="m3101,3509r-6,-2l3102,3519r-1,-10xe" fillcolor="black" stroked="f">
              <v:path arrowok="t"/>
            </v:shape>
            <v:shape id="_x0000_s11380" style="position:absolute;left:2242;top:1567;width:3186;height:2819" coordorigin="2242,1567" coordsize="3186,2819" path="m3103,3409r-4,6l3099,3417r4,-8xe" fillcolor="black" stroked="f">
              <v:path arrowok="t"/>
            </v:shape>
            <v:shape id="_x0000_s11379" style="position:absolute;left:2242;top:1567;width:3186;height:2819" coordorigin="2242,1567" coordsize="3186,2819" path="m5379,4278r7,12l5386,4290r-7,-12xe" fillcolor="black" stroked="f">
              <v:path arrowok="t"/>
            </v:shape>
            <v:shape id="_x0000_s11378" style="position:absolute;left:2242;top:1567;width:3186;height:2819" coordorigin="2242,1567" coordsize="3186,2819" path="m5365,4265r-10,-12l5364,4271r1,-6xe" fillcolor="black" stroked="f">
              <v:path arrowok="t"/>
            </v:shape>
            <v:shape id="_x0000_s11377" style="position:absolute;left:2242;top:1567;width:3186;height:2819" coordorigin="2242,1567" coordsize="3186,2819" path="m5400,4324r-7,-19l5398,4325r2,-1xe" fillcolor="black" stroked="f">
              <v:path arrowok="t"/>
            </v:shape>
            <v:shape id="_x0000_s11376" style="position:absolute;left:2242;top:1567;width:3186;height:2819" coordorigin="2242,1567" coordsize="3186,2819" path="m5397,4326r-1,3l5397,4326xe" fillcolor="black" stroked="f">
              <v:path arrowok="t"/>
            </v:shape>
            <v:shape id="_x0000_s11375" style="position:absolute;left:2242;top:1567;width:3186;height:2819" coordorigin="2242,1567" coordsize="3186,2819" path="m2614,3211r3,-15l2612,3217r2,-6xe" fillcolor="black" stroked="f">
              <v:path arrowok="t"/>
            </v:shape>
            <v:shape id="_x0000_s11374" style="position:absolute;left:2242;top:1567;width:3186;height:2819" coordorigin="2242,1567" coordsize="3186,2819" path="m2629,3119r-6,17l2618,3160r11,-41xe" fillcolor="black" stroked="f">
              <v:path arrowok="t"/>
            </v:shape>
            <v:shape id="_x0000_s11373" style="position:absolute;left:2242;top:1567;width:3186;height:2819" coordorigin="2242,1567" coordsize="3186,2819" path="m2612,3217r-5,15l2607,3239r5,-22xe" fillcolor="black" stroked="f">
              <v:path arrowok="t"/>
            </v:shape>
            <v:shape id="_x0000_s11372" style="position:absolute;left:2242;top:1567;width:3186;height:2819" coordorigin="2242,1567" coordsize="3186,2819" path="m2612,3330r-1,7l2612,3338r,-8xe" fillcolor="black" stroked="f">
              <v:path arrowok="t"/>
            </v:shape>
            <v:shape id="_x0000_s11371" style="position:absolute;left:2242;top:1567;width:3186;height:2819" coordorigin="2242,1567" coordsize="3186,2819" path="m3083,3439r,-2l3083,3440r,-1xe" fillcolor="black" stroked="f">
              <v:path arrowok="t"/>
            </v:shape>
            <v:shape id="_x0000_s11370" style="position:absolute;left:2242;top:1567;width:3186;height:2819" coordorigin="2242,1567" coordsize="3186,2819" path="m4615,3850r-1,4l4615,3860r,-10xe" fillcolor="black" stroked="f">
              <v:path arrowok="t"/>
            </v:shape>
            <v:shape id="_x0000_s11369" style="position:absolute;left:2242;top:1567;width:3186;height:2819" coordorigin="2242,1567" coordsize="3186,2819" path="m4687,3780r-5,-5l4683,3781r4,-1xe" fillcolor="black" stroked="f">
              <v:path arrowok="t"/>
            </v:shape>
            <v:shape id="_x0000_s11368" style="position:absolute;left:2242;top:1567;width:3186;height:2819" coordorigin="2242,1567" coordsize="3186,2819" path="m4655,4042r-3,-1l4653,4044r2,-2xe" fillcolor="black" stroked="f">
              <v:path arrowok="t"/>
            </v:shape>
            <v:shape id="_x0000_s11367" style="position:absolute;left:2242;top:1567;width:3186;height:2819" coordorigin="2242,1567" coordsize="3186,2819" path="m4784,4136r-1,-3l4783,4138r1,-2xe" fillcolor="black" stroked="f">
              <v:path arrowok="t"/>
            </v:shape>
            <v:shape id="_x0000_s11366" style="position:absolute;left:2242;top:1567;width:3186;height:2819" coordorigin="2242,1567" coordsize="3186,2819" path="m4829,4115r-1,3l4825,4127r4,-12xe" fillcolor="black" stroked="f">
              <v:path arrowok="t"/>
            </v:shape>
            <v:shape id="_x0000_s11365" style="position:absolute;left:2242;top:1567;width:3186;height:2819" coordorigin="2242,1567" coordsize="3186,2819" path="m4822,4098r-1,1l4822,4102r,-4xe" fillcolor="black" stroked="f">
              <v:path arrowok="t"/>
            </v:shape>
            <v:shape id="_x0000_s11364" style="position:absolute;left:2242;top:1567;width:3186;height:2819" coordorigin="2242,1567" coordsize="3186,2819" path="m4840,4061r-7,27l4833,4088r7,-27xe" fillcolor="black" stroked="f">
              <v:path arrowok="t"/>
            </v:shape>
            <v:shape id="_x0000_s11363" style="position:absolute;left:2242;top:1567;width:3186;height:2819" coordorigin="2242,1567" coordsize="3186,2819" path="m3021,3451r1,-5l3019,3454r2,-3xe" fillcolor="black" stroked="f">
              <v:path arrowok="t"/>
            </v:shape>
            <v:shape id="_x0000_s11362" style="position:absolute;left:2242;top:1567;width:3186;height:2819" coordorigin="2242,1567" coordsize="3186,2819" path="m3000,3459r,1l3000,3459xe" fillcolor="black" stroked="f">
              <v:path arrowok="t"/>
            </v:shape>
            <v:shape id="_x0000_s11361" style="position:absolute;left:2242;top:1567;width:3186;height:2819" coordorigin="2242,1567" coordsize="3186,2819" path="m2993,3413r-5,7l2987,3427r6,-14xe" fillcolor="black" stroked="f">
              <v:path arrowok="t"/>
            </v:shape>
            <v:shape id="_x0000_s11360" style="position:absolute;left:2242;top:1567;width:3186;height:2819" coordorigin="2242,1567" coordsize="3186,2819" path="m2990,3444r-7,17l2983,3464r7,-20xe" fillcolor="black" stroked="f">
              <v:path arrowok="t"/>
            </v:shape>
            <v:shape id="_x0000_s11359" style="position:absolute;left:2242;top:1567;width:3186;height:2819" coordorigin="2242,1567" coordsize="3186,2819" path="m2992,3463r-4,l2987,3472r5,-9xe" fillcolor="black" stroked="f">
              <v:path arrowok="t"/>
            </v:shape>
            <v:shape id="_x0000_s11358" style="position:absolute;left:2242;top:1567;width:3186;height:2819" coordorigin="2242,1567" coordsize="3186,2819" path="m2954,3467r,-5l2953,3468r1,-1xe" fillcolor="black" stroked="f">
              <v:path arrowok="t"/>
            </v:shape>
            <v:shape id="_x0000_s11357" style="position:absolute;left:2242;top:1567;width:3186;height:2819" coordorigin="2242,1567" coordsize="3186,2819" path="m2928,3513r-8,-3l2923,3514r5,-1xe" fillcolor="black" stroked="f">
              <v:path arrowok="t"/>
            </v:shape>
            <v:shape id="_x0000_s11356" style="position:absolute;left:2242;top:1567;width:3186;height:2819" coordorigin="2242,1567" coordsize="3186,2819" path="m2954,3429r1,-4l2953,3430r1,-1xe" fillcolor="black" stroked="f">
              <v:path arrowok="t"/>
            </v:shape>
            <v:shape id="_x0000_s11355" style="position:absolute;left:2242;top:1567;width:3186;height:2819" coordorigin="2242,1567" coordsize="3186,2819" path="m2847,3420r,-15l2846,3423r1,-3xe" fillcolor="black" stroked="f">
              <v:path arrowok="t"/>
            </v:shape>
            <v:shape id="_x0000_s11354" style="position:absolute;left:2242;top:1567;width:3186;height:2819" coordorigin="2242,1567" coordsize="3186,2819" path="m2848,3463r2,-16l2847,3464r1,-1xe" fillcolor="black" stroked="f">
              <v:path arrowok="t"/>
            </v:shape>
            <v:shape id="_x0000_s11353" style="position:absolute;left:2242;top:1567;width:3186;height:2819" coordorigin="2242,1567" coordsize="3186,2819" path="m2841,3386r-3,4l2837,3405r4,-19xe" fillcolor="black" stroked="f">
              <v:path arrowok="t"/>
            </v:shape>
            <v:shape id="_x0000_s11352" style="position:absolute;left:2242;top:1567;width:3186;height:2819" coordorigin="2242,1567" coordsize="3186,2819" path="m2848,3455r-4,6l2846,3464r2,-9xe" fillcolor="black" stroked="f">
              <v:path arrowok="t"/>
            </v:shape>
            <v:shape id="_x0000_s11351" style="position:absolute;left:2242;top:1567;width:3186;height:2819" coordorigin="2242,1567" coordsize="3186,2819" path="m3047,2836r-1,l3046,2838r1,-2xe" fillcolor="black" stroked="f">
              <v:path arrowok="t"/>
            </v:shape>
            <v:shape id="_x0000_s11350" style="position:absolute;left:2242;top:1567;width:3186;height:2819" coordorigin="2242,1567" coordsize="3186,2819" path="m3043,2836r-7,21l3035,2861r8,-25xe" fillcolor="black" stroked="f">
              <v:path arrowok="t"/>
            </v:shape>
            <v:shape id="_x0000_s11349" style="position:absolute;left:2242;top:1567;width:3186;height:2819" coordorigin="2242,1567" coordsize="3186,2819" path="m3035,2861r-3,-3l3031,2864r4,-3xe" fillcolor="black" stroked="f">
              <v:path arrowok="t"/>
            </v:shape>
            <v:shape id="_x0000_s11348" style="position:absolute;left:2242;top:1567;width:3186;height:2819" coordorigin="2242,1567" coordsize="3186,2819" path="m2863,3425r-1,-18l2862,3427r1,-2xe" fillcolor="black" stroked="f">
              <v:path arrowok="t"/>
            </v:shape>
            <v:shape id="_x0000_s11347" style="position:absolute;left:2242;top:1567;width:3186;height:2819" coordorigin="2242,1567" coordsize="3186,2819" path="m2874,3357r-4,27l2875,3390r-1,-33xe" fillcolor="black" stroked="f">
              <v:path arrowok="t"/>
            </v:shape>
            <v:shape id="_x0000_s11346" style="position:absolute;left:2242;top:1567;width:3186;height:2819" coordorigin="2242,1567" coordsize="3186,2819" path="m2870,3355r4,2l2870,3355xe" fillcolor="black" stroked="f">
              <v:path arrowok="t"/>
            </v:shape>
            <v:shape id="_x0000_s11345" style="position:absolute;left:2242;top:1567;width:3186;height:2819" coordorigin="2242,1567" coordsize="3186,2819" path="m2423,3307r-2,7l2423,3317r,-10xe" fillcolor="black" stroked="f">
              <v:path arrowok="t"/>
            </v:shape>
            <v:shape id="_x0000_s11344" style="position:absolute;left:2242;top:1567;width:3186;height:2819" coordorigin="2242,1567" coordsize="3186,2819" path="m2895,3474r,-10l2895,3475r,-1xe" fillcolor="black" stroked="f">
              <v:path arrowok="t"/>
            </v:shape>
            <v:shape id="_x0000_s11343" style="position:absolute;left:2242;top:1567;width:3186;height:2819" coordorigin="2242,1567" coordsize="3186,2819" path="m2894,3476r-2,-6l2897,3489r-3,-13xe" fillcolor="black" stroked="f">
              <v:path arrowok="t"/>
            </v:shape>
            <v:shape id="_x0000_s11342" style="position:absolute;left:2242;top:1567;width:3186;height:2819" coordorigin="2242,1567" coordsize="3186,2819" path="m2874,3433r-1,8l2875,3448r-1,-15xe" fillcolor="black" stroked="f">
              <v:path arrowok="t"/>
            </v:shape>
            <v:shape id="_x0000_s11341" style="position:absolute;left:2242;top:1567;width:3186;height:2819" coordorigin="2242,1567" coordsize="3186,2819" path="m2824,3415r-2,-5l2821,3417r3,-2xe" fillcolor="black" stroked="f">
              <v:path arrowok="t"/>
            </v:shape>
            <v:shape id="_x0000_s11340" style="position:absolute;left:2242;top:1567;width:3186;height:2819" coordorigin="2242,1567" coordsize="3186,2819" path="m2491,3361r-1,-14l2489,3362r2,-1xe" fillcolor="black" stroked="f">
              <v:path arrowok="t"/>
            </v:shape>
            <v:shape id="_x0000_s11339" style="position:absolute;left:2242;top:1567;width:3186;height:2819" coordorigin="2242,1567" coordsize="3186,2819" path="m2742,3333r-1,10l2744,3349r-2,-16xe" fillcolor="black" stroked="f">
              <v:path arrowok="t"/>
            </v:shape>
            <v:shape id="_x0000_s11338" style="position:absolute;left:2242;top:1567;width:3186;height:2819" coordorigin="2242,1567" coordsize="3186,2819" path="m2740,3313r-1,-1l2739,3327r1,-14xe" fillcolor="black" stroked="f">
              <v:path arrowok="t"/>
            </v:shape>
            <v:shape id="_x0000_s11337" style="position:absolute;left:2242;top:1567;width:3186;height:2819" coordorigin="2242,1567" coordsize="3186,2819" path="m2739,3311r-2,-3l2739,3312r,-1xe" fillcolor="black" stroked="f">
              <v:path arrowok="t"/>
            </v:shape>
            <v:shape id="_x0000_s11336" style="position:absolute;left:2242;top:1567;width:3186;height:2819" coordorigin="2242,1567" coordsize="3186,2819" path="m2769,3381r,-6l2766,3387r3,-6xe" fillcolor="black" stroked="f">
              <v:path arrowok="t"/>
            </v:shape>
            <v:shape id="_x0000_s11335" style="position:absolute;left:2242;top:1567;width:3186;height:2819" coordorigin="2242,1567" coordsize="3186,2819" path="m2778,3464r-9,-16l2780,3475r-2,-11xe" fillcolor="black" stroked="f">
              <v:path arrowok="t"/>
            </v:shape>
            <v:shape id="_x0000_s11334" style="position:absolute;left:2242;top:1567;width:3186;height:2819" coordorigin="2242,1567" coordsize="3186,2819" path="m2828,3425r-1,l2827,3432r1,-7xe" fillcolor="black" stroked="f">
              <v:path arrowok="t"/>
            </v:shape>
            <v:shape id="_x0000_s11333" style="position:absolute;left:2242;top:1567;width:3186;height:2819" coordorigin="2242,1567" coordsize="3186,2819" path="m2555,3285r,-3l2554,3287r1,-2xe" fillcolor="black" stroked="f">
              <v:path arrowok="t"/>
            </v:shape>
            <v:shape id="_x0000_s11332" style="position:absolute;left:2242;top:1567;width:3186;height:2819" coordorigin="2242,1567" coordsize="3186,2819" path="m2797,3394r1,-18l2796,3396r1,-2xe" fillcolor="black" stroked="f">
              <v:path arrowok="t"/>
            </v:shape>
            <v:shape id="_x0000_s11331" style="position:absolute;left:2242;top:1567;width:3186;height:2819" coordorigin="2242,1567" coordsize="3186,2819" path="m2784,3334r-8,4l2776,3356r8,-22xe" fillcolor="black" stroked="f">
              <v:path arrowok="t"/>
            </v:shape>
            <v:shape id="_x0000_s11330" style="position:absolute;left:2242;top:1567;width:3186;height:2819" coordorigin="2242,1567" coordsize="3186,2819" path="m2774,3329r1,5l2776,3338r-2,-9xe" fillcolor="black" stroked="f">
              <v:path arrowok="t"/>
            </v:shape>
            <v:shape id="_x0000_s11329" style="position:absolute;left:2242;top:1567;width:3186;height:2819" coordorigin="2242,1567" coordsize="3186,2819" path="m2840,3093r2,-15l2837,3096r3,-3xe" fillcolor="black" stroked="f">
              <v:path arrowok="t"/>
            </v:shape>
            <v:shape id="_x0000_s11328" style="position:absolute;left:2242;top:1567;width:3186;height:2819" coordorigin="2242,1567" coordsize="3186,2819" path="m2769,3326r-1,7l2770,3339r-1,-13xe" fillcolor="black" stroked="f">
              <v:path arrowok="t"/>
            </v:shape>
            <v:shape id="_x0000_s11327" style="position:absolute;left:2242;top:1567;width:3186;height:2819" coordorigin="2242,1567" coordsize="3186,2819" path="m2813,3018r,-2l2812,3020r1,-2xe" fillcolor="black" stroked="f">
              <v:path arrowok="t"/>
            </v:shape>
            <v:shape id="_x0000_s11326" style="position:absolute;left:2242;top:1567;width:3186;height:2819" coordorigin="2242,1567" coordsize="3186,2819" path="m2770,3281r2,-24l2767,3288r3,-7xe" fillcolor="black" stroked="f">
              <v:path arrowok="t"/>
            </v:shape>
            <v:shape id="_x0000_s11325" style="position:absolute;left:2242;top:1567;width:3186;height:2819" coordorigin="2242,1567" coordsize="3186,2819" path="m2809,3305r-3,7l2809,3305xe" fillcolor="black" stroked="f">
              <v:path arrowok="t"/>
            </v:shape>
            <v:shape id="_x0000_s11324" style="position:absolute;left:2242;top:1567;width:3186;height:2819" coordorigin="2242,1567" coordsize="3186,2819" path="m2540,3383r-5,-27l2540,3384r,-1xe" fillcolor="black" stroked="f">
              <v:path arrowok="t"/>
            </v:shape>
            <v:shape id="_x0000_s11323" style="position:absolute;left:2242;top:1567;width:3186;height:2819" coordorigin="2242,1567" coordsize="3186,2819" path="m2771,3176r-2,-5l2768,3179r3,-3xe" fillcolor="black" stroked="f">
              <v:path arrowok="t"/>
            </v:shape>
            <v:shape id="_x0000_s11322" style="position:absolute;left:2242;top:1567;width:3186;height:2819" coordorigin="2242,1567" coordsize="3186,2819" path="m2771,3162r1,-14l2766,3167r5,-5xe" fillcolor="black" stroked="f">
              <v:path arrowok="t"/>
            </v:shape>
            <v:shape id="_x0000_s11321" style="position:absolute;left:2242;top:1567;width:3186;height:2819" coordorigin="2242,1567" coordsize="3186,2819" path="m2761,3257r-13,40l2748,3301r13,-44xe" fillcolor="black" stroked="f">
              <v:path arrowok="t"/>
            </v:shape>
            <v:shape id="_x0000_s11320" style="position:absolute;left:2242;top:1567;width:3186;height:2819" coordorigin="2242,1567" coordsize="3186,2819" path="m2763,3215r6,-23l2752,3230r11,-15xe" fillcolor="black" stroked="f">
              <v:path arrowok="t"/>
            </v:shape>
            <v:shape id="_x0000_s11319" style="position:absolute;left:2242;top:1567;width:3186;height:2819" coordorigin="2242,1567" coordsize="3186,2819" path="m2761,3397r,-5l2761,3398r,-1xe" fillcolor="black" stroked="f">
              <v:path arrowok="t"/>
            </v:shape>
            <v:shape id="_x0000_s11318" style="position:absolute;left:2242;top:1567;width:3186;height:2819" coordorigin="2242,1567" coordsize="3186,2819" path="m2753,3360r-4,6l2747,3378r6,-18xe" fillcolor="black" stroked="f">
              <v:path arrowok="t"/>
            </v:shape>
            <v:shape id="_x0000_s11317" style="position:absolute;left:2242;top:1567;width:3186;height:2819" coordorigin="2242,1567" coordsize="3186,2819" path="m2588,3314r-1,-1l2587,3316r1,-2xe" fillcolor="black" stroked="f">
              <v:path arrowok="t"/>
            </v:shape>
            <v:shape id="_x0000_s11316" style="position:absolute;left:2242;top:1567;width:3186;height:2819" coordorigin="2242,1567" coordsize="3186,2819" path="m2733,3249r-10,24l2721,3282r12,-33xe" fillcolor="black" stroked="f">
              <v:path arrowok="t"/>
            </v:shape>
            <v:shape id="_x0000_s11315" style="position:absolute;left:2242;top:1567;width:3186;height:2819" coordorigin="2242,1567" coordsize="3186,2819" path="m2694,3285r,-1l2684,3286r10,-1xe" fillcolor="black" stroked="f">
              <v:path arrowok="t"/>
            </v:shape>
            <v:shape id="_x0000_s11314" style="position:absolute;left:2242;top:1567;width:3186;height:2819" coordorigin="2242,1567" coordsize="3186,2819" path="m2688,3277r-2,-6l2684,3284r4,-7xe" fillcolor="black" stroked="f">
              <v:path arrowok="t"/>
            </v:shape>
            <v:shape id="_x0000_s11313" style="position:absolute;left:2242;top:1567;width:3186;height:2819" coordorigin="2242,1567" coordsize="3186,2819" path="m2686,3258r-4,16l2679,3287r7,-29xe" fillcolor="black" stroked="f">
              <v:path arrowok="t"/>
            </v:shape>
            <v:shape id="_x0000_s11312" style="position:absolute;left:2242;top:1567;width:3186;height:2819" coordorigin="2242,1567" coordsize="3186,2819" path="m2627,3436r-2,-11l2627,3437r,-1xe" fillcolor="black" stroked="f">
              <v:path arrowok="t"/>
            </v:shape>
            <v:shape id="_x0000_s11311" style="position:absolute;left:2242;top:1567;width:3186;height:2819" coordorigin="2242,1567" coordsize="3186,2819" path="m2704,3401r-1,-13l2703,3402r1,-1xe" fillcolor="black" stroked="f">
              <v:path arrowok="t"/>
            </v:shape>
            <v:shape id="_x0000_s11310" style="position:absolute;left:2242;top:1567;width:3186;height:2819" coordorigin="2242,1567" coordsize="3186,2819" path="m2644,3323r-1,3l2644,3323xe" fillcolor="black" stroked="f">
              <v:path arrowok="t"/>
            </v:shape>
            <v:shape id="_x0000_s11309" style="position:absolute;left:2242;top:1567;width:3186;height:2819" coordorigin="2242,1567" coordsize="3186,2819" path="m2671,3353r-4,-5l2670,3354r1,-1xe" fillcolor="black" stroked="f">
              <v:path arrowok="t"/>
            </v:shape>
            <v:shape id="_x0000_s11308" style="position:absolute;left:2242;top:1567;width:3186;height:2819" coordorigin="2242,1567" coordsize="3186,2819" path="m2713,3029r3,-11l2712,3029r1,xe" fillcolor="black" stroked="f">
              <v:path arrowok="t"/>
            </v:shape>
            <v:shape id="_x0000_s11307" style="position:absolute;left:2242;top:1567;width:3186;height:2819" coordorigin="2242,1567" coordsize="3186,2819" path="m2736,2956r,-1l2735,2956r1,xe" fillcolor="black" stroked="f">
              <v:path arrowok="t"/>
            </v:shape>
            <v:shape id="_x0000_s11306" style="position:absolute;left:2242;top:1567;width:3186;height:2819" coordorigin="2242,1567" coordsize="3186,2819" path="m2551,3398r,10l2561,3411r-10,-13xe" fillcolor="black" stroked="f">
              <v:path arrowok="t"/>
            </v:shape>
            <v:shape id="_x0000_s11305" style="position:absolute;left:2242;top:1567;width:3186;height:2819" coordorigin="2242,1567" coordsize="3186,2819" path="m2678,3202r1,-11l2669,3224r9,-22xe" fillcolor="black" stroked="f">
              <v:path arrowok="t"/>
            </v:shape>
            <v:shape id="_x0000_s11304" style="position:absolute;left:2242;top:1567;width:3186;height:2819" coordorigin="2242,1567" coordsize="3186,2819" path="m2671,3355r-1,-1l2670,3355r1,xe" fillcolor="black" stroked="f">
              <v:path arrowok="t"/>
            </v:shape>
            <v:shape id="_x0000_s11303" style="position:absolute;left:2242;top:1567;width:3186;height:2819" coordorigin="2242,1567" coordsize="3186,2819" path="m3492,2577r-7,12l3486,2595r6,-18xe" fillcolor="black" stroked="f">
              <v:path arrowok="t"/>
            </v:shape>
            <v:shape id="_x0000_s11302" style="position:absolute;left:2242;top:1567;width:3186;height:2819" coordorigin="2242,1567" coordsize="3186,2819" path="m3460,2676r,-4l3460,2676r,xe" fillcolor="black" stroked="f">
              <v:path arrowok="t"/>
            </v:shape>
            <v:shape id="_x0000_s11301" style="position:absolute;left:2242;top:1567;width:3186;height:2819" coordorigin="2242,1567" coordsize="3186,2819" path="m3477,2677r4,-21l3477,2677r,xe" fillcolor="black" stroked="f">
              <v:path arrowok="t"/>
            </v:shape>
            <v:shape id="_x0000_s11300" style="position:absolute;left:2242;top:1567;width:3186;height:2819" coordorigin="2242,1567" coordsize="3186,2819" path="m3482,2599r-16,39l3465,2649r17,-50xe" fillcolor="black" stroked="f">
              <v:path arrowok="t"/>
            </v:shape>
            <v:shape id="_x0000_s11299" style="position:absolute;left:2242;top:1567;width:3186;height:2819" coordorigin="2242,1567" coordsize="3186,2819" path="m3492,2679r2,-8l3492,2679r,xe" fillcolor="black" stroked="f">
              <v:path arrowok="t"/>
            </v:shape>
            <v:shape id="_x0000_s11298" style="position:absolute;left:2242;top:1567;width:3186;height:2819" coordorigin="2242,1567" coordsize="3186,2819" path="m3493,2686r-3,3l3492,2689r1,-3xe" fillcolor="black" stroked="f">
              <v:path arrowok="t"/>
            </v:shape>
            <v:shape id="_x0000_s11297" style="position:absolute;left:2242;top:1567;width:3186;height:2819" coordorigin="2242,1567" coordsize="3186,2819" path="m3485,2682r-29,1l3490,2689r-5,-7xe" fillcolor="black" stroked="f">
              <v:path arrowok="t"/>
            </v:shape>
            <v:shape id="_x0000_s11296" style="position:absolute;left:2242;top:1567;width:3186;height:2819" coordorigin="2242,1567" coordsize="3186,2819" path="m3432,2642r-8,17l3417,2673r15,-31xe" fillcolor="black" stroked="f">
              <v:path arrowok="t"/>
            </v:shape>
            <v:shape id="_x0000_s11295" style="position:absolute;left:2242;top:1567;width:3186;height:2819" coordorigin="2242,1567" coordsize="3186,2819" path="m3494,2683r,l3494,2683xe" fillcolor="black" stroked="f">
              <v:path arrowok="t"/>
            </v:shape>
            <v:shape id="_x0000_s11294" style="position:absolute;left:2242;top:1567;width:3186;height:2819" coordorigin="2242,1567" coordsize="3186,2819" path="m3494,2683r,l3494,2683xe" fillcolor="black" stroked="f">
              <v:path arrowok="t"/>
            </v:shape>
            <v:shape id="_x0000_s11293" style="position:absolute;left:2242;top:1567;width:3186;height:2819" coordorigin="2242,1567" coordsize="3186,2819" path="m3507,2678r1,-4l3507,2680r,-2xe" fillcolor="black" stroked="f">
              <v:path arrowok="t"/>
            </v:shape>
            <v:shape id="_x0000_s11292" style="position:absolute;left:2242;top:1567;width:3186;height:2819" coordorigin="2242,1567" coordsize="3186,2819" path="m3514,2605r-9,33l3504,2647r10,-42xe" fillcolor="black" stroked="f">
              <v:path arrowok="t"/>
            </v:shape>
            <v:shape id="_x0000_s11291" style="position:absolute;left:2242;top:1567;width:3186;height:2819" coordorigin="2242,1567" coordsize="3186,2819" path="m3300,3199r37,-99l3300,3200r,-1xe" fillcolor="black" stroked="f">
              <v:path arrowok="t"/>
            </v:shape>
            <v:shape id="_x0000_s11290" style="position:absolute;left:2242;top:1567;width:3186;height:2819" coordorigin="2242,1567" coordsize="3186,2819" path="m3431,2845r-7,13l3420,2872r11,-27xe" fillcolor="black" stroked="f">
              <v:path arrowok="t"/>
            </v:shape>
            <v:shape id="_x0000_s11289" style="position:absolute;left:2242;top:1567;width:3186;height:2819" coordorigin="2242,1567" coordsize="3186,2819" path="m3406,3357r2,6l3409,3363r-3,-6xe" fillcolor="black" stroked="f">
              <v:path arrowok="t"/>
            </v:shape>
            <v:shape id="_x0000_s11288" style="position:absolute;left:2242;top:1567;width:3186;height:2819" coordorigin="2242,1567" coordsize="3186,2819" path="m3348,3330r,4l3347,3338r1,-8xe" fillcolor="black" stroked="f">
              <v:path arrowok="t"/>
            </v:shape>
            <v:shape id="_x0000_s11287" style="position:absolute;left:2242;top:1567;width:3186;height:2819" coordorigin="2242,1567" coordsize="3186,2819" path="m3266,3546r20,-60l3263,3547r3,-1xe" fillcolor="black" stroked="f">
              <v:path arrowok="t"/>
            </v:shape>
            <v:shape id="_x0000_s11286" style="position:absolute;left:2242;top:1567;width:3186;height:2819" coordorigin="2242,1567" coordsize="3186,2819" path="m3551,2701r-1,7l3549,2712r2,-11xe" fillcolor="black" stroked="f">
              <v:path arrowok="t"/>
            </v:shape>
            <v:shape id="_x0000_s11285" style="position:absolute;left:2242;top:1567;width:3186;height:2819" coordorigin="2242,1567" coordsize="3186,2819" path="m3810,2694r-1,-3l3809,2687r10,-1l3832,2681r2,-7l3828,2675r-6,3l3801,2686r-1,4l3802,2690r4,2l3809,2694r1,xe" fillcolor="black" stroked="f">
              <v:path arrowok="t"/>
            </v:shape>
            <v:shape id="_x0000_s11284" style="position:absolute;left:2242;top:1567;width:3186;height:2819" coordorigin="2242,1567" coordsize="3186,2819" path="m3937,2646r3,-1l3952,2642r-5,l3958,2639r16,-5l3994,2628r16,-5l4022,2620r1,-1l4020,2617r-4,-2l4010,2617r,3l4011,2621r-1,l4009,2620r-2,-2l3985,2623r-5,4l3975,2632r-1,-5l3968,2632r-2,1l3964,2634r-1,-1l3963,2632r-3,1l3958,2634r-3,2l3952,2637r-3,-1l3948,2636r-1,3l3939,2639r-14,10l3937,2646xe" fillcolor="black" stroked="f">
              <v:path arrowok="t"/>
            </v:shape>
            <v:shape id="_x0000_s11283" style="position:absolute;left:2242;top:1567;width:3186;height:2819" coordorigin="2242,1567" coordsize="3186,2819" path="m3258,3515r,-6l3263,3505r3,-3l3268,3499r2,-3l3271,3495r1,1l3334,3331r5,-13l3335,3314r-3,-3l3330,3311r-15,35l3310,3360r-6,14l3305,3366r-36,97l3274,3454r4,-5l3281,3440r2,-5l3285,3430r2,-4l3287,3426r-3,16l3274,3464r-26,47l3252,3527r6,-12xe" fillcolor="black" stroked="f">
              <v:path arrowok="t"/>
            </v:shape>
            <v:shape id="_x0000_s11282" style="position:absolute;left:2242;top:1567;width:3186;height:2819" coordorigin="2242,1567" coordsize="3186,2819" path="m3543,2660r2,-6l3546,2638r-2,2l3543,2648r-3,18l3538,2681r,2l3545,2686r-2,-26xe" fillcolor="black" stroked="f">
              <v:path arrowok="t"/>
            </v:shape>
            <v:shape id="_x0000_s11281" style="position:absolute;left:2242;top:1567;width:3186;height:2819" coordorigin="2242,1567" coordsize="3186,2819" path="m3524,2682r-2,-2l3521,2679r,-1l3522,2677r4,-11l3528,2646r,-24l3519,2653r-3,19l3516,2681r2,1l3522,2683r2,-1xe" fillcolor="black" stroked="f">
              <v:path arrowok="t"/>
            </v:shape>
            <v:shape id="_x0000_s11280" style="position:absolute;left:2242;top:1567;width:3186;height:2819" coordorigin="2242,1567" coordsize="3186,2819" path="m3312,3173r8,-16l3322,3155r1,-1l3324,3151r1,-3l3329,3135r10,-23l3341,3108r7,-16l3355,3073r8,-19l3371,3033r8,-21l3386,2992r7,-19l3399,2955r4,-14l3410,2920r7,-21l3425,2878r9,-20l3443,2839r9,-18l3462,2785r-9,16l3450,2808r-3,8l3446,2811r-3,10l3441,2825r-1,4l3390,2962r-2,-3l3391,2947r-25,62l3324,3119r6,-12l3333,3104r2,-5l3333,3098r8,-16l3346,3069r2,-5l3352,3060r-3,-1l3351,3054r5,1l3354,3061r-54,138l3312,3173xe" fillcolor="black" stroked="f">
              <v:path arrowok="t"/>
            </v:shape>
            <v:shape id="_x0000_s11279" style="position:absolute;left:2242;top:1567;width:3186;height:2819" coordorigin="2242,1567" coordsize="3186,2819" path="m3260,3336r5,-27l3271,3290r,l3274,3263r4,-11l3327,3121r-7,17l3309,3160r-44,121l3264,3281r-2,2l3263,3294r-3,17l3258,3326r-2,19l3259,3351r1,-15xe" fillcolor="black" stroked="f">
              <v:path arrowok="t"/>
            </v:shape>
            <v:shape id="_x0000_s11278" style="position:absolute;left:2242;top:1567;width:3186;height:2819" coordorigin="2242,1567" coordsize="3186,2819" path="m3261,3352r25,-65l3274,3263r-3,27l3274,3287r1,3l3261,3351r-2,l3256,3345r-2,22l3261,3352xe" fillcolor="black" stroked="f">
              <v:path arrowok="t"/>
            </v:shape>
            <v:shape id="_x0000_s11277" style="position:absolute;left:3408;top:2891;width:5;height:2" coordorigin="3408,2891" coordsize="5,2" path="m3413,2893r-5,-2l3413,2893e" filled="f" strokeweight=".68767mm">
              <v:path arrowok="t"/>
            </v:shape>
            <v:shape id="_x0000_s11276" style="position:absolute;left:2734;top:3145;width:8;height:6" coordorigin="2734,3145" coordsize="8,6" path="m2742,3147r-3,-1l2735,3145r-1,3l2741,3151r1,-4xe" fillcolor="black" stroked="f">
              <v:path arrowok="t"/>
            </v:shape>
            <v:shape id="_x0000_s11275" style="position:absolute;left:4711;top:4048;width:9;height:3" coordorigin="4711,4048" coordsize="9,3" path="m4720,4051r-9,-3l4720,4051e" filled="f" strokeweight=".1005mm">
              <v:path arrowok="t"/>
            </v:shape>
            <v:shape id="_x0000_s11274" style="position:absolute;left:4703;top:4030;width:9;height:3" coordorigin="4703,4030" coordsize="9,3" path="m4712,4034r-9,-4l4712,4034e" filled="f" strokeweight=".1331mm">
              <v:path arrowok="t"/>
            </v:shape>
            <v:shape id="_x0000_s11273" style="position:absolute;left:4601;top:3903;width:5;height:2" coordorigin="4601,3903" coordsize="5,2" path="m4606,3905r-5,-2l4606,3905e" filled="f" strokeweight=".1331mm">
              <v:path arrowok="t"/>
            </v:shape>
            <v:shape id="_x0000_s11272" style="position:absolute;left:3512;top:3386;width:7;height:3" coordorigin="3512,3386" coordsize="7,3" path="m3519,3389r-7,-3l3519,3389e" filled="f" strokeweight=".1005mm">
              <v:path arrowok="t"/>
            </v:shape>
            <v:shape id="_x0000_s11271" style="position:absolute;left:4764;top:3713;width:6;height:2" coordorigin="4764,3713" coordsize="6,2" path="m4770,3715r-6,-2l4770,3715e" filled="f" strokeweight=".1331mm">
              <v:path arrowok="t"/>
            </v:shape>
            <v:shape id="_x0000_s11270" style="position:absolute;left:4351;top:3503;width:7;height:3" coordorigin="4351,3503" coordsize="7,3" path="m4358,3505r-7,-2l4358,3505e" filled="f" strokeweight=".1005mm">
              <v:path arrowok="t"/>
            </v:shape>
            <v:shape id="_x0000_s11269" style="position:absolute;left:4310;top:3485;width:7;height:3" coordorigin="4310,3485" coordsize="7,3" path="m4317,3488r-7,-3l4317,3488e" filled="f" strokeweight=".1005mm">
              <v:path arrowok="t"/>
            </v:shape>
            <v:shape id="_x0000_s11268" style="position:absolute;left:4189;top:3284;width:5;height:2" coordorigin="4189,3284" coordsize="5,2" path="m4194,3286r-5,-2l4194,3286e" filled="f" strokeweight=".16575mm">
              <v:path arrowok="t"/>
            </v:shape>
            <v:shape id="_x0000_s11267" style="position:absolute;left:5076;top:3613;width:5;height:2" coordorigin="5076,3613" coordsize="5,2" path="m5080,3615r-4,-2l5080,3615e" filled="f" strokeweight=".1331mm">
              <v:path arrowok="t"/>
            </v:shape>
            <v:shape id="_x0000_s11266" style="position:absolute;left:4463;top:3193;width:7;height:3" coordorigin="4463,3193" coordsize="7,3" path="m4469,3196r-6,-3l4469,3196e" filled="f" strokeweight=".1005mm">
              <v:path arrowok="t"/>
            </v:shape>
            <v:shape id="_x0000_s11265" style="position:absolute;left:4455;top:2610;width:5;height:2" coordorigin="4455,2610" coordsize="5,2" path="m4460,2612r-5,-2l4460,2612e" filled="f" strokeweight=".16575mm">
              <v:path arrowok="t"/>
            </v:shape>
            <w10:wrap anchorx="page" anchory="page"/>
          </v:group>
        </w:pic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spacing w:line="700" w:lineRule="exact"/>
        <w:ind w:left="661"/>
        <w:rPr>
          <w:sz w:val="64"/>
          <w:szCs w:val="64"/>
        </w:rPr>
      </w:pPr>
      <w:r>
        <w:rPr>
          <w:w w:val="123"/>
          <w:sz w:val="64"/>
          <w:szCs w:val="64"/>
        </w:rPr>
        <w:t>Tugas</w:t>
      </w:r>
      <w:r>
        <w:rPr>
          <w:spacing w:val="-12"/>
          <w:w w:val="123"/>
          <w:sz w:val="64"/>
          <w:szCs w:val="64"/>
        </w:rPr>
        <w:t xml:space="preserve"> </w:t>
      </w:r>
      <w:r>
        <w:rPr>
          <w:w w:val="98"/>
          <w:sz w:val="64"/>
          <w:szCs w:val="64"/>
        </w:rPr>
        <w:t>D</w:t>
      </w:r>
      <w:r>
        <w:rPr>
          <w:w w:val="136"/>
          <w:sz w:val="64"/>
          <w:szCs w:val="64"/>
        </w:rPr>
        <w:t>a</w:t>
      </w:r>
      <w:r>
        <w:rPr>
          <w:w w:val="151"/>
          <w:sz w:val="64"/>
          <w:szCs w:val="64"/>
        </w:rPr>
        <w:t>r</w:t>
      </w:r>
      <w:r>
        <w:rPr>
          <w:w w:val="122"/>
          <w:sz w:val="64"/>
          <w:szCs w:val="64"/>
        </w:rPr>
        <w:t>i</w:t>
      </w:r>
      <w:r>
        <w:rPr>
          <w:spacing w:val="19"/>
          <w:sz w:val="64"/>
          <w:szCs w:val="64"/>
        </w:rPr>
        <w:t xml:space="preserve"> </w:t>
      </w:r>
      <w:r>
        <w:rPr>
          <w:w w:val="95"/>
          <w:sz w:val="64"/>
          <w:szCs w:val="64"/>
        </w:rPr>
        <w:t>K</w:t>
      </w:r>
      <w:r>
        <w:rPr>
          <w:w w:val="126"/>
          <w:sz w:val="64"/>
          <w:szCs w:val="64"/>
        </w:rPr>
        <w:t>e</w:t>
      </w:r>
      <w:r>
        <w:rPr>
          <w:w w:val="124"/>
          <w:sz w:val="64"/>
          <w:szCs w:val="64"/>
        </w:rPr>
        <w:t>p</w:t>
      </w:r>
      <w:r>
        <w:rPr>
          <w:w w:val="136"/>
          <w:sz w:val="64"/>
          <w:szCs w:val="64"/>
        </w:rPr>
        <w:t>a</w:t>
      </w:r>
      <w:r>
        <w:rPr>
          <w:w w:val="122"/>
          <w:sz w:val="64"/>
          <w:szCs w:val="64"/>
        </w:rPr>
        <w:t>l</w:t>
      </w:r>
      <w:r>
        <w:rPr>
          <w:w w:val="136"/>
          <w:sz w:val="64"/>
          <w:szCs w:val="64"/>
        </w:rPr>
        <w:t>a</w:t>
      </w:r>
      <w:r>
        <w:rPr>
          <w:spacing w:val="19"/>
          <w:sz w:val="64"/>
          <w:szCs w:val="64"/>
        </w:rPr>
        <w:t xml:space="preserve"> </w:t>
      </w:r>
      <w:r>
        <w:rPr>
          <w:w w:val="106"/>
          <w:sz w:val="64"/>
          <w:szCs w:val="64"/>
        </w:rPr>
        <w:t>S</w:t>
      </w:r>
      <w:r>
        <w:rPr>
          <w:w w:val="126"/>
          <w:sz w:val="64"/>
          <w:szCs w:val="64"/>
        </w:rPr>
        <w:t>e</w:t>
      </w:r>
      <w:r>
        <w:rPr>
          <w:w w:val="119"/>
          <w:sz w:val="64"/>
          <w:szCs w:val="64"/>
        </w:rPr>
        <w:t>k</w:t>
      </w:r>
      <w:r>
        <w:rPr>
          <w:w w:val="121"/>
          <w:sz w:val="64"/>
          <w:szCs w:val="64"/>
        </w:rPr>
        <w:t>o</w:t>
      </w:r>
      <w:r>
        <w:rPr>
          <w:w w:val="122"/>
          <w:sz w:val="64"/>
          <w:szCs w:val="64"/>
        </w:rPr>
        <w:t>l</w:t>
      </w:r>
      <w:r>
        <w:rPr>
          <w:w w:val="136"/>
          <w:sz w:val="64"/>
          <w:szCs w:val="64"/>
        </w:rPr>
        <w:t>a</w:t>
      </w:r>
      <w:r>
        <w:rPr>
          <w:w w:val="132"/>
          <w:sz w:val="64"/>
          <w:szCs w:val="64"/>
        </w:rPr>
        <w:t>h</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1" w:line="200" w:lineRule="exact"/>
      </w:pPr>
    </w:p>
    <w:p w:rsidR="00256EBE" w:rsidRDefault="007F5944">
      <w:pPr>
        <w:spacing w:line="286" w:lineRule="auto"/>
        <w:ind w:left="110" w:right="76"/>
        <w:jc w:val="both"/>
        <w:rPr>
          <w:sz w:val="24"/>
          <w:szCs w:val="24"/>
        </w:rPr>
      </w:pPr>
      <w:r>
        <w:rPr>
          <w:sz w:val="24"/>
          <w:szCs w:val="24"/>
        </w:rPr>
        <w:t xml:space="preserve">Hari </w:t>
      </w:r>
      <w:r>
        <w:rPr>
          <w:spacing w:val="10"/>
          <w:sz w:val="24"/>
          <w:szCs w:val="24"/>
        </w:rPr>
        <w:t xml:space="preserve"> </w:t>
      </w:r>
      <w:r>
        <w:rPr>
          <w:sz w:val="24"/>
          <w:szCs w:val="24"/>
        </w:rPr>
        <w:t>ini</w:t>
      </w:r>
      <w:r>
        <w:rPr>
          <w:spacing w:val="42"/>
          <w:sz w:val="24"/>
          <w:szCs w:val="24"/>
        </w:rPr>
        <w:t xml:space="preserve"> </w:t>
      </w:r>
      <w:r>
        <w:rPr>
          <w:sz w:val="24"/>
          <w:szCs w:val="24"/>
        </w:rPr>
        <w:t xml:space="preserve">kami </w:t>
      </w:r>
      <w:r>
        <w:rPr>
          <w:spacing w:val="29"/>
          <w:sz w:val="24"/>
          <w:szCs w:val="24"/>
        </w:rPr>
        <w:t xml:space="preserve"> </w:t>
      </w:r>
      <w:r>
        <w:rPr>
          <w:w w:val="120"/>
          <w:sz w:val="24"/>
          <w:szCs w:val="24"/>
        </w:rPr>
        <w:t>mendapatkan</w:t>
      </w:r>
      <w:r>
        <w:rPr>
          <w:spacing w:val="28"/>
          <w:w w:val="120"/>
          <w:sz w:val="24"/>
          <w:szCs w:val="24"/>
        </w:rPr>
        <w:t xml:space="preserve"> </w:t>
      </w:r>
      <w:r>
        <w:rPr>
          <w:w w:val="120"/>
          <w:sz w:val="24"/>
          <w:szCs w:val="24"/>
        </w:rPr>
        <w:t>tugas</w:t>
      </w:r>
      <w:r>
        <w:rPr>
          <w:spacing w:val="15"/>
          <w:w w:val="120"/>
          <w:sz w:val="24"/>
          <w:szCs w:val="24"/>
        </w:rPr>
        <w:t xml:space="preserve"> </w:t>
      </w:r>
      <w:r>
        <w:rPr>
          <w:sz w:val="24"/>
          <w:szCs w:val="24"/>
        </w:rPr>
        <w:t xml:space="preserve">dari </w:t>
      </w:r>
      <w:r>
        <w:rPr>
          <w:spacing w:val="30"/>
          <w:sz w:val="24"/>
          <w:szCs w:val="24"/>
        </w:rPr>
        <w:t xml:space="preserve"> </w:t>
      </w:r>
      <w:r>
        <w:rPr>
          <w:w w:val="116"/>
          <w:sz w:val="24"/>
          <w:szCs w:val="24"/>
        </w:rPr>
        <w:t>kepala</w:t>
      </w:r>
      <w:r>
        <w:rPr>
          <w:spacing w:val="24"/>
          <w:w w:val="116"/>
          <w:sz w:val="24"/>
          <w:szCs w:val="24"/>
        </w:rPr>
        <w:t xml:space="preserve"> </w:t>
      </w:r>
      <w:r>
        <w:rPr>
          <w:w w:val="116"/>
          <w:sz w:val="24"/>
          <w:szCs w:val="24"/>
        </w:rPr>
        <w:t>sekolah.</w:t>
      </w:r>
      <w:r>
        <w:rPr>
          <w:spacing w:val="17"/>
          <w:w w:val="116"/>
          <w:sz w:val="24"/>
          <w:szCs w:val="24"/>
        </w:rPr>
        <w:t xml:space="preserve"> </w:t>
      </w:r>
      <w:r>
        <w:rPr>
          <w:sz w:val="24"/>
          <w:szCs w:val="24"/>
        </w:rPr>
        <w:t xml:space="preserve">Tugas </w:t>
      </w:r>
      <w:r>
        <w:rPr>
          <w:spacing w:val="37"/>
          <w:sz w:val="24"/>
          <w:szCs w:val="24"/>
        </w:rPr>
        <w:t xml:space="preserve"> </w:t>
      </w:r>
      <w:r>
        <w:rPr>
          <w:sz w:val="24"/>
          <w:szCs w:val="24"/>
        </w:rPr>
        <w:t xml:space="preserve">yang </w:t>
      </w:r>
      <w:r>
        <w:rPr>
          <w:spacing w:val="32"/>
          <w:sz w:val="24"/>
          <w:szCs w:val="24"/>
        </w:rPr>
        <w:t xml:space="preserve"> </w:t>
      </w:r>
      <w:r>
        <w:rPr>
          <w:w w:val="120"/>
          <w:sz w:val="24"/>
          <w:szCs w:val="24"/>
        </w:rPr>
        <w:t>diberikan</w:t>
      </w:r>
      <w:r>
        <w:rPr>
          <w:spacing w:val="-21"/>
          <w:w w:val="120"/>
          <w:sz w:val="24"/>
          <w:szCs w:val="24"/>
        </w:rPr>
        <w:t xml:space="preserve"> </w:t>
      </w:r>
      <w:r>
        <w:rPr>
          <w:w w:val="120"/>
          <w:sz w:val="24"/>
          <w:szCs w:val="24"/>
        </w:rPr>
        <w:t xml:space="preserve">adalah membuat </w:t>
      </w:r>
      <w:r>
        <w:rPr>
          <w:spacing w:val="7"/>
          <w:w w:val="120"/>
          <w:sz w:val="24"/>
          <w:szCs w:val="24"/>
        </w:rPr>
        <w:t xml:space="preserve"> </w:t>
      </w:r>
      <w:r>
        <w:rPr>
          <w:w w:val="120"/>
          <w:sz w:val="24"/>
          <w:szCs w:val="24"/>
        </w:rPr>
        <w:t xml:space="preserve">sebuah </w:t>
      </w:r>
      <w:r>
        <w:rPr>
          <w:spacing w:val="10"/>
          <w:w w:val="120"/>
          <w:sz w:val="24"/>
          <w:szCs w:val="24"/>
        </w:rPr>
        <w:t xml:space="preserve"> </w:t>
      </w:r>
      <w:r>
        <w:rPr>
          <w:w w:val="120"/>
          <w:sz w:val="24"/>
          <w:szCs w:val="24"/>
        </w:rPr>
        <w:t>cerita</w:t>
      </w:r>
      <w:r>
        <w:rPr>
          <w:spacing w:val="46"/>
          <w:w w:val="120"/>
          <w:sz w:val="24"/>
          <w:szCs w:val="24"/>
        </w:rPr>
        <w:t xml:space="preserve"> </w:t>
      </w:r>
      <w:r>
        <w:rPr>
          <w:w w:val="120"/>
          <w:sz w:val="24"/>
          <w:szCs w:val="24"/>
        </w:rPr>
        <w:t>menarik</w:t>
      </w:r>
      <w:r>
        <w:rPr>
          <w:spacing w:val="38"/>
          <w:w w:val="120"/>
          <w:sz w:val="24"/>
          <w:szCs w:val="24"/>
        </w:rPr>
        <w:t xml:space="preserve"> </w:t>
      </w:r>
      <w:r>
        <w:rPr>
          <w:w w:val="120"/>
          <w:sz w:val="24"/>
          <w:szCs w:val="24"/>
        </w:rPr>
        <w:t xml:space="preserve">tentang </w:t>
      </w:r>
      <w:r>
        <w:rPr>
          <w:spacing w:val="4"/>
          <w:w w:val="120"/>
          <w:sz w:val="24"/>
          <w:szCs w:val="24"/>
        </w:rPr>
        <w:t xml:space="preserve"> </w:t>
      </w:r>
      <w:r>
        <w:rPr>
          <w:w w:val="120"/>
          <w:sz w:val="24"/>
          <w:szCs w:val="24"/>
        </w:rPr>
        <w:t xml:space="preserve">apa </w:t>
      </w:r>
      <w:r>
        <w:rPr>
          <w:spacing w:val="3"/>
          <w:w w:val="120"/>
          <w:sz w:val="24"/>
          <w:szCs w:val="24"/>
        </w:rPr>
        <w:t xml:space="preserve"> </w:t>
      </w:r>
      <w:r>
        <w:rPr>
          <w:sz w:val="24"/>
          <w:szCs w:val="24"/>
        </w:rPr>
        <w:t xml:space="preserve">yang  </w:t>
      </w:r>
      <w:r>
        <w:rPr>
          <w:spacing w:val="19"/>
          <w:sz w:val="24"/>
          <w:szCs w:val="24"/>
        </w:rPr>
        <w:t xml:space="preserve"> </w:t>
      </w:r>
      <w:r>
        <w:rPr>
          <w:sz w:val="24"/>
          <w:szCs w:val="24"/>
        </w:rPr>
        <w:t xml:space="preserve">kami  </w:t>
      </w:r>
      <w:r>
        <w:rPr>
          <w:spacing w:val="16"/>
          <w:sz w:val="24"/>
          <w:szCs w:val="24"/>
        </w:rPr>
        <w:t xml:space="preserve"> </w:t>
      </w:r>
      <w:r>
        <w:rPr>
          <w:w w:val="114"/>
          <w:sz w:val="24"/>
          <w:szCs w:val="24"/>
        </w:rPr>
        <w:t xml:space="preserve">lakukan  </w:t>
      </w:r>
      <w:r>
        <w:rPr>
          <w:sz w:val="24"/>
          <w:szCs w:val="24"/>
        </w:rPr>
        <w:t xml:space="preserve">di </w:t>
      </w:r>
      <w:r>
        <w:rPr>
          <w:spacing w:val="34"/>
          <w:sz w:val="24"/>
          <w:szCs w:val="24"/>
        </w:rPr>
        <w:t xml:space="preserve"> </w:t>
      </w:r>
      <w:r>
        <w:rPr>
          <w:w w:val="115"/>
          <w:sz w:val="24"/>
          <w:szCs w:val="24"/>
        </w:rPr>
        <w:t xml:space="preserve">rumah, </w:t>
      </w:r>
      <w:r>
        <w:rPr>
          <w:spacing w:val="29"/>
          <w:w w:val="115"/>
          <w:sz w:val="24"/>
          <w:szCs w:val="24"/>
        </w:rPr>
        <w:t xml:space="preserve"> </w:t>
      </w:r>
      <w:r>
        <w:rPr>
          <w:w w:val="115"/>
          <w:sz w:val="24"/>
          <w:szCs w:val="24"/>
        </w:rPr>
        <w:t xml:space="preserve">di </w:t>
      </w:r>
      <w:r>
        <w:rPr>
          <w:w w:val="120"/>
          <w:sz w:val="24"/>
          <w:szCs w:val="24"/>
        </w:rPr>
        <w:t>sekolah</w:t>
      </w:r>
      <w:r>
        <w:rPr>
          <w:spacing w:val="-32"/>
          <w:w w:val="120"/>
          <w:sz w:val="24"/>
          <w:szCs w:val="24"/>
        </w:rPr>
        <w:t xml:space="preserve"> </w:t>
      </w:r>
      <w:r>
        <w:rPr>
          <w:w w:val="120"/>
          <w:sz w:val="24"/>
          <w:szCs w:val="24"/>
        </w:rPr>
        <w:t>ataupun</w:t>
      </w:r>
      <w:r>
        <w:rPr>
          <w:spacing w:val="13"/>
          <w:w w:val="120"/>
          <w:sz w:val="24"/>
          <w:szCs w:val="24"/>
        </w:rPr>
        <w:t xml:space="preserve"> </w:t>
      </w:r>
      <w:r>
        <w:rPr>
          <w:w w:val="120"/>
          <w:sz w:val="24"/>
          <w:szCs w:val="24"/>
        </w:rPr>
        <w:t>saat</w:t>
      </w:r>
      <w:r>
        <w:rPr>
          <w:spacing w:val="9"/>
          <w:w w:val="120"/>
          <w:sz w:val="24"/>
          <w:szCs w:val="24"/>
        </w:rPr>
        <w:t xml:space="preserve"> </w:t>
      </w:r>
      <w:r>
        <w:rPr>
          <w:w w:val="120"/>
          <w:sz w:val="24"/>
          <w:szCs w:val="24"/>
        </w:rPr>
        <w:t>bermain</w:t>
      </w:r>
      <w:r>
        <w:rPr>
          <w:spacing w:val="-10"/>
          <w:w w:val="120"/>
          <w:sz w:val="24"/>
          <w:szCs w:val="24"/>
        </w:rPr>
        <w:t xml:space="preserve"> </w:t>
      </w:r>
      <w:r>
        <w:rPr>
          <w:w w:val="120"/>
          <w:sz w:val="24"/>
          <w:szCs w:val="24"/>
        </w:rPr>
        <w:t>dan liburan.</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5"/>
        <w:jc w:val="both"/>
        <w:rPr>
          <w:sz w:val="24"/>
          <w:szCs w:val="24"/>
        </w:rPr>
      </w:pPr>
      <w:r>
        <w:rPr>
          <w:w w:val="116"/>
          <w:sz w:val="24"/>
          <w:szCs w:val="24"/>
        </w:rPr>
        <w:t>Sebelum</w:t>
      </w:r>
      <w:r>
        <w:rPr>
          <w:spacing w:val="11"/>
          <w:w w:val="116"/>
          <w:sz w:val="24"/>
          <w:szCs w:val="24"/>
        </w:rPr>
        <w:t xml:space="preserve"> </w:t>
      </w:r>
      <w:r>
        <w:rPr>
          <w:w w:val="116"/>
          <w:sz w:val="24"/>
          <w:szCs w:val="24"/>
        </w:rPr>
        <w:t>mulai menulis</w:t>
      </w:r>
      <w:r>
        <w:rPr>
          <w:spacing w:val="11"/>
          <w:w w:val="116"/>
          <w:sz w:val="24"/>
          <w:szCs w:val="24"/>
        </w:rPr>
        <w:t xml:space="preserve"> </w:t>
      </w:r>
      <w:r>
        <w:rPr>
          <w:w w:val="116"/>
          <w:sz w:val="24"/>
          <w:szCs w:val="24"/>
        </w:rPr>
        <w:t>cerita,</w:t>
      </w:r>
      <w:r>
        <w:rPr>
          <w:spacing w:val="5"/>
          <w:w w:val="116"/>
          <w:sz w:val="24"/>
          <w:szCs w:val="24"/>
        </w:rPr>
        <w:t xml:space="preserve"> </w:t>
      </w:r>
      <w:r>
        <w:rPr>
          <w:w w:val="116"/>
          <w:sz w:val="24"/>
          <w:szCs w:val="24"/>
        </w:rPr>
        <w:t>kepala</w:t>
      </w:r>
      <w:r>
        <w:rPr>
          <w:spacing w:val="17"/>
          <w:w w:val="116"/>
          <w:sz w:val="24"/>
          <w:szCs w:val="24"/>
        </w:rPr>
        <w:t xml:space="preserve"> </w:t>
      </w:r>
      <w:r>
        <w:rPr>
          <w:w w:val="116"/>
          <w:sz w:val="24"/>
          <w:szCs w:val="24"/>
        </w:rPr>
        <w:t>sekolah</w:t>
      </w:r>
      <w:r>
        <w:rPr>
          <w:spacing w:val="18"/>
          <w:w w:val="116"/>
          <w:sz w:val="24"/>
          <w:szCs w:val="24"/>
        </w:rPr>
        <w:t xml:space="preserve"> </w:t>
      </w:r>
      <w:r>
        <w:rPr>
          <w:w w:val="116"/>
          <w:sz w:val="24"/>
          <w:szCs w:val="24"/>
        </w:rPr>
        <w:t>meminta</w:t>
      </w:r>
      <w:r>
        <w:rPr>
          <w:spacing w:val="44"/>
          <w:w w:val="116"/>
          <w:sz w:val="24"/>
          <w:szCs w:val="24"/>
        </w:rPr>
        <w:t xml:space="preserve"> </w:t>
      </w:r>
      <w:r>
        <w:rPr>
          <w:sz w:val="24"/>
          <w:szCs w:val="24"/>
        </w:rPr>
        <w:t xml:space="preserve">kami </w:t>
      </w:r>
      <w:r>
        <w:rPr>
          <w:spacing w:val="23"/>
          <w:sz w:val="24"/>
          <w:szCs w:val="24"/>
        </w:rPr>
        <w:t xml:space="preserve"> </w:t>
      </w:r>
      <w:r>
        <w:rPr>
          <w:w w:val="120"/>
          <w:sz w:val="24"/>
          <w:szCs w:val="24"/>
        </w:rPr>
        <w:t>untuk</w:t>
      </w:r>
      <w:r>
        <w:rPr>
          <w:spacing w:val="3"/>
          <w:w w:val="120"/>
          <w:sz w:val="24"/>
          <w:szCs w:val="24"/>
        </w:rPr>
        <w:t xml:space="preserve"> </w:t>
      </w:r>
      <w:r>
        <w:rPr>
          <w:w w:val="120"/>
          <w:sz w:val="24"/>
          <w:szCs w:val="24"/>
        </w:rPr>
        <w:t xml:space="preserve">mendengarkan </w:t>
      </w:r>
      <w:r>
        <w:rPr>
          <w:w w:val="117"/>
          <w:sz w:val="24"/>
          <w:szCs w:val="24"/>
        </w:rPr>
        <w:t xml:space="preserve">ceritanya </w:t>
      </w:r>
      <w:r>
        <w:rPr>
          <w:spacing w:val="11"/>
          <w:w w:val="117"/>
          <w:sz w:val="24"/>
          <w:szCs w:val="24"/>
        </w:rPr>
        <w:t xml:space="preserve"> </w:t>
      </w:r>
      <w:r>
        <w:rPr>
          <w:w w:val="117"/>
          <w:sz w:val="24"/>
          <w:szCs w:val="24"/>
        </w:rPr>
        <w:t xml:space="preserve">terlebih </w:t>
      </w:r>
      <w:r>
        <w:rPr>
          <w:spacing w:val="27"/>
          <w:w w:val="117"/>
          <w:sz w:val="24"/>
          <w:szCs w:val="24"/>
        </w:rPr>
        <w:t xml:space="preserve"> </w:t>
      </w:r>
      <w:r>
        <w:rPr>
          <w:w w:val="117"/>
          <w:sz w:val="24"/>
          <w:szCs w:val="24"/>
        </w:rPr>
        <w:t xml:space="preserve">dahulu. </w:t>
      </w:r>
      <w:r>
        <w:rPr>
          <w:spacing w:val="27"/>
          <w:w w:val="117"/>
          <w:sz w:val="24"/>
          <w:szCs w:val="24"/>
        </w:rPr>
        <w:t xml:space="preserve"> </w:t>
      </w:r>
      <w:r>
        <w:rPr>
          <w:w w:val="117"/>
          <w:sz w:val="24"/>
          <w:szCs w:val="24"/>
        </w:rPr>
        <w:t>Kepala</w:t>
      </w:r>
      <w:r>
        <w:rPr>
          <w:spacing w:val="47"/>
          <w:w w:val="117"/>
          <w:sz w:val="24"/>
          <w:szCs w:val="24"/>
        </w:rPr>
        <w:t xml:space="preserve"> </w:t>
      </w:r>
      <w:r>
        <w:rPr>
          <w:w w:val="117"/>
          <w:sz w:val="24"/>
          <w:szCs w:val="24"/>
        </w:rPr>
        <w:t xml:space="preserve">sekolah </w:t>
      </w:r>
      <w:r>
        <w:rPr>
          <w:spacing w:val="20"/>
          <w:w w:val="117"/>
          <w:sz w:val="24"/>
          <w:szCs w:val="24"/>
        </w:rPr>
        <w:t xml:space="preserve"> </w:t>
      </w:r>
      <w:r>
        <w:rPr>
          <w:w w:val="117"/>
          <w:sz w:val="24"/>
          <w:szCs w:val="24"/>
        </w:rPr>
        <w:t xml:space="preserve">bercerita </w:t>
      </w:r>
      <w:r>
        <w:rPr>
          <w:spacing w:val="36"/>
          <w:w w:val="117"/>
          <w:sz w:val="24"/>
          <w:szCs w:val="24"/>
        </w:rPr>
        <w:t xml:space="preserve"> </w:t>
      </w:r>
      <w:r>
        <w:rPr>
          <w:w w:val="117"/>
          <w:sz w:val="24"/>
          <w:szCs w:val="24"/>
        </w:rPr>
        <w:t xml:space="preserve">tentang </w:t>
      </w:r>
      <w:r>
        <w:rPr>
          <w:spacing w:val="55"/>
          <w:w w:val="117"/>
          <w:sz w:val="24"/>
          <w:szCs w:val="24"/>
        </w:rPr>
        <w:t xml:space="preserve"> </w:t>
      </w:r>
      <w:r>
        <w:rPr>
          <w:sz w:val="24"/>
          <w:szCs w:val="24"/>
        </w:rPr>
        <w:t xml:space="preserve">“Kisah   Anak  </w:t>
      </w:r>
      <w:r>
        <w:rPr>
          <w:spacing w:val="16"/>
          <w:sz w:val="24"/>
          <w:szCs w:val="24"/>
        </w:rPr>
        <w:t xml:space="preserve"> </w:t>
      </w:r>
      <w:r>
        <w:rPr>
          <w:w w:val="107"/>
          <w:sz w:val="24"/>
          <w:szCs w:val="24"/>
        </w:rPr>
        <w:t xml:space="preserve">Tidak </w:t>
      </w:r>
      <w:r>
        <w:rPr>
          <w:w w:val="109"/>
          <w:sz w:val="24"/>
          <w:szCs w:val="24"/>
        </w:rPr>
        <w:t>Berbakti”.</w:t>
      </w:r>
      <w:r>
        <w:rPr>
          <w:spacing w:val="-3"/>
          <w:w w:val="109"/>
          <w:sz w:val="24"/>
          <w:szCs w:val="24"/>
        </w:rPr>
        <w:t xml:space="preserve"> </w:t>
      </w:r>
      <w:r>
        <w:rPr>
          <w:sz w:val="24"/>
          <w:szCs w:val="24"/>
        </w:rPr>
        <w:t>Kami</w:t>
      </w:r>
      <w:r>
        <w:rPr>
          <w:spacing w:val="29"/>
          <w:sz w:val="24"/>
          <w:szCs w:val="24"/>
        </w:rPr>
        <w:t xml:space="preserve"> </w:t>
      </w:r>
      <w:r>
        <w:rPr>
          <w:w w:val="122"/>
          <w:sz w:val="24"/>
          <w:szCs w:val="24"/>
        </w:rPr>
        <w:t>semua</w:t>
      </w:r>
      <w:r>
        <w:rPr>
          <w:spacing w:val="-11"/>
          <w:w w:val="122"/>
          <w:sz w:val="24"/>
          <w:szCs w:val="24"/>
        </w:rPr>
        <w:t xml:space="preserve"> </w:t>
      </w:r>
      <w:r>
        <w:rPr>
          <w:sz w:val="24"/>
          <w:szCs w:val="24"/>
        </w:rPr>
        <w:t>di</w:t>
      </w:r>
      <w:r>
        <w:rPr>
          <w:spacing w:val="23"/>
          <w:sz w:val="24"/>
          <w:szCs w:val="24"/>
        </w:rPr>
        <w:t xml:space="preserve"> </w:t>
      </w:r>
      <w:r>
        <w:rPr>
          <w:w w:val="117"/>
          <w:sz w:val="24"/>
          <w:szCs w:val="24"/>
        </w:rPr>
        <w:t>dalam</w:t>
      </w:r>
      <w:r>
        <w:rPr>
          <w:spacing w:val="3"/>
          <w:w w:val="117"/>
          <w:sz w:val="24"/>
          <w:szCs w:val="24"/>
        </w:rPr>
        <w:t xml:space="preserve"> </w:t>
      </w:r>
      <w:r>
        <w:rPr>
          <w:w w:val="117"/>
          <w:sz w:val="24"/>
          <w:szCs w:val="24"/>
        </w:rPr>
        <w:t>kelas</w:t>
      </w:r>
      <w:r>
        <w:rPr>
          <w:spacing w:val="-18"/>
          <w:w w:val="117"/>
          <w:sz w:val="24"/>
          <w:szCs w:val="24"/>
        </w:rPr>
        <w:t xml:space="preserve"> </w:t>
      </w:r>
      <w:r>
        <w:rPr>
          <w:w w:val="117"/>
          <w:sz w:val="24"/>
          <w:szCs w:val="24"/>
        </w:rPr>
        <w:t>duduk</w:t>
      </w:r>
      <w:r>
        <w:rPr>
          <w:spacing w:val="4"/>
          <w:w w:val="117"/>
          <w:sz w:val="24"/>
          <w:szCs w:val="24"/>
        </w:rPr>
        <w:t xml:space="preserve"> </w:t>
      </w:r>
      <w:r>
        <w:rPr>
          <w:w w:val="117"/>
          <w:sz w:val="24"/>
          <w:szCs w:val="24"/>
        </w:rPr>
        <w:t>tenang</w:t>
      </w:r>
      <w:r>
        <w:rPr>
          <w:spacing w:val="17"/>
          <w:w w:val="117"/>
          <w:sz w:val="24"/>
          <w:szCs w:val="24"/>
        </w:rPr>
        <w:t xml:space="preserve"> </w:t>
      </w:r>
      <w:r>
        <w:rPr>
          <w:w w:val="117"/>
          <w:sz w:val="24"/>
          <w:szCs w:val="24"/>
        </w:rPr>
        <w:t>mendengar</w:t>
      </w:r>
      <w:r>
        <w:rPr>
          <w:spacing w:val="34"/>
          <w:w w:val="117"/>
          <w:sz w:val="24"/>
          <w:szCs w:val="24"/>
        </w:rPr>
        <w:t xml:space="preserve"> </w:t>
      </w:r>
      <w:r>
        <w:rPr>
          <w:w w:val="117"/>
          <w:sz w:val="24"/>
          <w:szCs w:val="24"/>
        </w:rPr>
        <w:t>cerita</w:t>
      </w:r>
      <w:r>
        <w:rPr>
          <w:spacing w:val="-8"/>
          <w:w w:val="117"/>
          <w:sz w:val="24"/>
          <w:szCs w:val="24"/>
        </w:rPr>
        <w:t xml:space="preserve"> </w:t>
      </w:r>
      <w:r>
        <w:rPr>
          <w:w w:val="117"/>
          <w:sz w:val="24"/>
          <w:szCs w:val="24"/>
        </w:rPr>
        <w:t>itu.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8"/>
        <w:jc w:val="both"/>
        <w:rPr>
          <w:sz w:val="24"/>
          <w:szCs w:val="24"/>
        </w:rPr>
      </w:pPr>
      <w:r>
        <w:rPr>
          <w:w w:val="114"/>
          <w:sz w:val="24"/>
          <w:szCs w:val="24"/>
        </w:rPr>
        <w:t xml:space="preserve">Alangkah menyedihkannya </w:t>
      </w:r>
      <w:r>
        <w:rPr>
          <w:spacing w:val="18"/>
          <w:w w:val="114"/>
          <w:sz w:val="24"/>
          <w:szCs w:val="24"/>
        </w:rPr>
        <w:t xml:space="preserve"> </w:t>
      </w:r>
      <w:r>
        <w:rPr>
          <w:w w:val="114"/>
          <w:sz w:val="24"/>
          <w:szCs w:val="24"/>
        </w:rPr>
        <w:t>cerita</w:t>
      </w:r>
      <w:r>
        <w:rPr>
          <w:spacing w:val="53"/>
          <w:w w:val="114"/>
          <w:sz w:val="24"/>
          <w:szCs w:val="24"/>
        </w:rPr>
        <w:t xml:space="preserve"> </w:t>
      </w:r>
      <w:r>
        <w:rPr>
          <w:sz w:val="24"/>
          <w:szCs w:val="24"/>
        </w:rPr>
        <w:t xml:space="preserve">itu, </w:t>
      </w:r>
      <w:r>
        <w:rPr>
          <w:spacing w:val="23"/>
          <w:sz w:val="24"/>
          <w:szCs w:val="24"/>
        </w:rPr>
        <w:t xml:space="preserve"> </w:t>
      </w:r>
      <w:r>
        <w:rPr>
          <w:w w:val="122"/>
          <w:sz w:val="24"/>
          <w:szCs w:val="24"/>
        </w:rPr>
        <w:t>membuat</w:t>
      </w:r>
      <w:r>
        <w:rPr>
          <w:spacing w:val="32"/>
          <w:w w:val="122"/>
          <w:sz w:val="24"/>
          <w:szCs w:val="24"/>
        </w:rPr>
        <w:t xml:space="preserve"> </w:t>
      </w:r>
      <w:r>
        <w:rPr>
          <w:sz w:val="24"/>
          <w:szCs w:val="24"/>
        </w:rPr>
        <w:t xml:space="preserve">kami </w:t>
      </w:r>
      <w:r>
        <w:rPr>
          <w:spacing w:val="48"/>
          <w:sz w:val="24"/>
          <w:szCs w:val="24"/>
        </w:rPr>
        <w:t xml:space="preserve"> </w:t>
      </w:r>
      <w:r>
        <w:rPr>
          <w:w w:val="115"/>
          <w:sz w:val="24"/>
          <w:szCs w:val="24"/>
        </w:rPr>
        <w:t>larut</w:t>
      </w:r>
      <w:r>
        <w:rPr>
          <w:spacing w:val="54"/>
          <w:w w:val="115"/>
          <w:sz w:val="24"/>
          <w:szCs w:val="24"/>
        </w:rPr>
        <w:t xml:space="preserve"> </w:t>
      </w:r>
      <w:r>
        <w:rPr>
          <w:w w:val="115"/>
          <w:sz w:val="24"/>
          <w:szCs w:val="24"/>
        </w:rPr>
        <w:t>dalam</w:t>
      </w:r>
      <w:r>
        <w:rPr>
          <w:spacing w:val="60"/>
          <w:w w:val="115"/>
          <w:sz w:val="24"/>
          <w:szCs w:val="24"/>
        </w:rPr>
        <w:t xml:space="preserve"> </w:t>
      </w:r>
      <w:r>
        <w:rPr>
          <w:w w:val="115"/>
          <w:sz w:val="24"/>
          <w:szCs w:val="24"/>
        </w:rPr>
        <w:t>kesedihan.</w:t>
      </w:r>
      <w:r>
        <w:rPr>
          <w:spacing w:val="67"/>
          <w:w w:val="115"/>
          <w:sz w:val="24"/>
          <w:szCs w:val="24"/>
        </w:rPr>
        <w:t xml:space="preserve"> </w:t>
      </w:r>
      <w:r>
        <w:rPr>
          <w:w w:val="115"/>
          <w:sz w:val="24"/>
          <w:szCs w:val="24"/>
        </w:rPr>
        <w:t xml:space="preserve">Kami </w:t>
      </w:r>
      <w:r>
        <w:rPr>
          <w:w w:val="118"/>
          <w:sz w:val="24"/>
          <w:szCs w:val="24"/>
        </w:rPr>
        <w:t xml:space="preserve">sedih </w:t>
      </w:r>
      <w:r>
        <w:rPr>
          <w:spacing w:val="4"/>
          <w:w w:val="118"/>
          <w:sz w:val="24"/>
          <w:szCs w:val="24"/>
        </w:rPr>
        <w:t xml:space="preserve"> </w:t>
      </w:r>
      <w:r>
        <w:rPr>
          <w:w w:val="118"/>
          <w:sz w:val="24"/>
          <w:szCs w:val="24"/>
        </w:rPr>
        <w:t>mengingat</w:t>
      </w:r>
      <w:r>
        <w:rPr>
          <w:spacing w:val="59"/>
          <w:w w:val="118"/>
          <w:sz w:val="24"/>
          <w:szCs w:val="24"/>
        </w:rPr>
        <w:t xml:space="preserve"> </w:t>
      </w:r>
      <w:r>
        <w:rPr>
          <w:w w:val="118"/>
          <w:sz w:val="24"/>
          <w:szCs w:val="24"/>
        </w:rPr>
        <w:t xml:space="preserve">orang </w:t>
      </w:r>
      <w:r>
        <w:rPr>
          <w:spacing w:val="4"/>
          <w:w w:val="118"/>
          <w:sz w:val="24"/>
          <w:szCs w:val="24"/>
        </w:rPr>
        <w:t xml:space="preserve"> </w:t>
      </w:r>
      <w:r>
        <w:rPr>
          <w:sz w:val="24"/>
          <w:szCs w:val="24"/>
        </w:rPr>
        <w:t xml:space="preserve">tua  </w:t>
      </w:r>
      <w:r>
        <w:rPr>
          <w:spacing w:val="31"/>
          <w:sz w:val="24"/>
          <w:szCs w:val="24"/>
        </w:rPr>
        <w:t xml:space="preserve"> </w:t>
      </w:r>
      <w:r>
        <w:rPr>
          <w:sz w:val="24"/>
          <w:szCs w:val="24"/>
        </w:rPr>
        <w:t xml:space="preserve">di </w:t>
      </w:r>
      <w:r>
        <w:rPr>
          <w:spacing w:val="41"/>
          <w:sz w:val="24"/>
          <w:szCs w:val="24"/>
        </w:rPr>
        <w:t xml:space="preserve"> </w:t>
      </w:r>
      <w:r>
        <w:rPr>
          <w:w w:val="117"/>
          <w:sz w:val="24"/>
          <w:szCs w:val="24"/>
        </w:rPr>
        <w:t xml:space="preserve">rumah. </w:t>
      </w:r>
      <w:r>
        <w:rPr>
          <w:spacing w:val="20"/>
          <w:w w:val="117"/>
          <w:sz w:val="24"/>
          <w:szCs w:val="24"/>
        </w:rPr>
        <w:t xml:space="preserve"> </w:t>
      </w:r>
      <w:r>
        <w:rPr>
          <w:w w:val="117"/>
          <w:sz w:val="24"/>
          <w:szCs w:val="24"/>
        </w:rPr>
        <w:t xml:space="preserve">Setelah  selesai  bercerita, </w:t>
      </w:r>
      <w:r>
        <w:rPr>
          <w:spacing w:val="9"/>
          <w:w w:val="117"/>
          <w:sz w:val="24"/>
          <w:szCs w:val="24"/>
        </w:rPr>
        <w:t xml:space="preserve"> </w:t>
      </w:r>
      <w:r>
        <w:rPr>
          <w:w w:val="117"/>
          <w:sz w:val="24"/>
          <w:szCs w:val="24"/>
        </w:rPr>
        <w:t xml:space="preserve">kepala  sekolah </w:t>
      </w:r>
      <w:r>
        <w:rPr>
          <w:w w:val="121"/>
          <w:sz w:val="24"/>
          <w:szCs w:val="24"/>
        </w:rPr>
        <w:t>memberikan</w:t>
      </w:r>
      <w:r>
        <w:rPr>
          <w:spacing w:val="-35"/>
          <w:w w:val="121"/>
          <w:sz w:val="24"/>
          <w:szCs w:val="24"/>
        </w:rPr>
        <w:t xml:space="preserve"> </w:t>
      </w:r>
      <w:r>
        <w:rPr>
          <w:w w:val="121"/>
          <w:sz w:val="24"/>
          <w:szCs w:val="24"/>
        </w:rPr>
        <w:t>nasehat</w:t>
      </w:r>
      <w:r>
        <w:rPr>
          <w:spacing w:val="11"/>
          <w:w w:val="121"/>
          <w:sz w:val="24"/>
          <w:szCs w:val="24"/>
        </w:rPr>
        <w:t xml:space="preserve"> </w:t>
      </w:r>
      <w:r>
        <w:rPr>
          <w:w w:val="121"/>
          <w:sz w:val="24"/>
          <w:szCs w:val="24"/>
        </w:rPr>
        <w:t>agar</w:t>
      </w:r>
      <w:r>
        <w:rPr>
          <w:spacing w:val="-15"/>
          <w:w w:val="121"/>
          <w:sz w:val="24"/>
          <w:szCs w:val="24"/>
        </w:rPr>
        <w:t xml:space="preserve"> </w:t>
      </w:r>
      <w:r>
        <w:rPr>
          <w:sz w:val="24"/>
          <w:szCs w:val="24"/>
        </w:rPr>
        <w:t xml:space="preserve">kami </w:t>
      </w:r>
      <w:r>
        <w:rPr>
          <w:spacing w:val="4"/>
          <w:sz w:val="24"/>
          <w:szCs w:val="24"/>
        </w:rPr>
        <w:t xml:space="preserve"> </w:t>
      </w:r>
      <w:r>
        <w:rPr>
          <w:w w:val="121"/>
          <w:sz w:val="24"/>
          <w:szCs w:val="24"/>
        </w:rPr>
        <w:t>hormat</w:t>
      </w:r>
      <w:r>
        <w:rPr>
          <w:spacing w:val="-4"/>
          <w:w w:val="121"/>
          <w:sz w:val="24"/>
          <w:szCs w:val="24"/>
        </w:rPr>
        <w:t xml:space="preserve"> </w:t>
      </w:r>
      <w:r>
        <w:rPr>
          <w:w w:val="121"/>
          <w:sz w:val="24"/>
          <w:szCs w:val="24"/>
        </w:rPr>
        <w:t>dan</w:t>
      </w:r>
      <w:r>
        <w:rPr>
          <w:spacing w:val="-4"/>
          <w:w w:val="121"/>
          <w:sz w:val="24"/>
          <w:szCs w:val="24"/>
        </w:rPr>
        <w:t xml:space="preserve"> </w:t>
      </w:r>
      <w:r>
        <w:rPr>
          <w:w w:val="121"/>
          <w:sz w:val="24"/>
          <w:szCs w:val="24"/>
        </w:rPr>
        <w:t>berbakti</w:t>
      </w:r>
      <w:r>
        <w:rPr>
          <w:spacing w:val="-34"/>
          <w:w w:val="121"/>
          <w:sz w:val="24"/>
          <w:szCs w:val="24"/>
        </w:rPr>
        <w:t xml:space="preserve"> </w:t>
      </w:r>
      <w:r>
        <w:rPr>
          <w:w w:val="121"/>
          <w:sz w:val="24"/>
          <w:szCs w:val="24"/>
        </w:rPr>
        <w:t>kepada</w:t>
      </w:r>
      <w:r>
        <w:rPr>
          <w:spacing w:val="-17"/>
          <w:w w:val="121"/>
          <w:sz w:val="24"/>
          <w:szCs w:val="24"/>
        </w:rPr>
        <w:t xml:space="preserve"> </w:t>
      </w:r>
      <w:r>
        <w:rPr>
          <w:w w:val="121"/>
          <w:sz w:val="24"/>
          <w:szCs w:val="24"/>
        </w:rPr>
        <w:t>orang</w:t>
      </w:r>
      <w:r>
        <w:rPr>
          <w:spacing w:val="-22"/>
          <w:w w:val="121"/>
          <w:sz w:val="24"/>
          <w:szCs w:val="24"/>
        </w:rPr>
        <w:t xml:space="preserve"> </w:t>
      </w:r>
      <w:r>
        <w:rPr>
          <w:w w:val="121"/>
          <w:sz w:val="24"/>
          <w:szCs w:val="24"/>
        </w:rPr>
        <w:t>tua.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3"/>
        <w:jc w:val="both"/>
        <w:rPr>
          <w:sz w:val="24"/>
          <w:szCs w:val="24"/>
        </w:rPr>
        <w:sectPr w:rsidR="00256EBE">
          <w:pgSz w:w="11900" w:h="16860"/>
          <w:pgMar w:top="1580" w:right="1080" w:bottom="280" w:left="1080" w:header="0" w:footer="1250" w:gutter="0"/>
          <w:cols w:space="720"/>
        </w:sectPr>
      </w:pPr>
      <w:r>
        <w:rPr>
          <w:sz w:val="24"/>
          <w:szCs w:val="24"/>
        </w:rPr>
        <w:t xml:space="preserve">Nah,  </w:t>
      </w:r>
      <w:r>
        <w:rPr>
          <w:spacing w:val="13"/>
          <w:sz w:val="24"/>
          <w:szCs w:val="24"/>
        </w:rPr>
        <w:t xml:space="preserve"> </w:t>
      </w:r>
      <w:r>
        <w:rPr>
          <w:w w:val="121"/>
          <w:sz w:val="24"/>
          <w:szCs w:val="24"/>
        </w:rPr>
        <w:t>setelah</w:t>
      </w:r>
      <w:r>
        <w:rPr>
          <w:spacing w:val="61"/>
          <w:w w:val="121"/>
          <w:sz w:val="24"/>
          <w:szCs w:val="24"/>
        </w:rPr>
        <w:t xml:space="preserve"> </w:t>
      </w:r>
      <w:r>
        <w:rPr>
          <w:sz w:val="24"/>
          <w:szCs w:val="24"/>
        </w:rPr>
        <w:t xml:space="preserve">itu </w:t>
      </w:r>
      <w:r>
        <w:rPr>
          <w:spacing w:val="52"/>
          <w:sz w:val="24"/>
          <w:szCs w:val="24"/>
        </w:rPr>
        <w:t xml:space="preserve"> </w:t>
      </w:r>
      <w:r>
        <w:rPr>
          <w:w w:val="123"/>
          <w:sz w:val="24"/>
          <w:szCs w:val="24"/>
        </w:rPr>
        <w:t>kepala</w:t>
      </w:r>
      <w:r>
        <w:rPr>
          <w:spacing w:val="22"/>
          <w:w w:val="123"/>
          <w:sz w:val="24"/>
          <w:szCs w:val="24"/>
        </w:rPr>
        <w:t xml:space="preserve"> </w:t>
      </w:r>
      <w:r>
        <w:rPr>
          <w:w w:val="123"/>
          <w:sz w:val="24"/>
          <w:szCs w:val="24"/>
        </w:rPr>
        <w:t>sekolah</w:t>
      </w:r>
      <w:r>
        <w:rPr>
          <w:spacing w:val="16"/>
          <w:w w:val="123"/>
          <w:sz w:val="24"/>
          <w:szCs w:val="24"/>
        </w:rPr>
        <w:t xml:space="preserve"> </w:t>
      </w:r>
      <w:r>
        <w:rPr>
          <w:w w:val="123"/>
          <w:sz w:val="24"/>
          <w:szCs w:val="24"/>
        </w:rPr>
        <w:t>menjelaskan bagaimana</w:t>
      </w:r>
      <w:r>
        <w:rPr>
          <w:spacing w:val="18"/>
          <w:w w:val="123"/>
          <w:sz w:val="24"/>
          <w:szCs w:val="24"/>
        </w:rPr>
        <w:t xml:space="preserve"> </w:t>
      </w:r>
      <w:r>
        <w:rPr>
          <w:w w:val="123"/>
          <w:sz w:val="24"/>
          <w:szCs w:val="24"/>
        </w:rPr>
        <w:t>cara</w:t>
      </w:r>
      <w:r>
        <w:rPr>
          <w:spacing w:val="48"/>
          <w:w w:val="123"/>
          <w:sz w:val="24"/>
          <w:szCs w:val="24"/>
        </w:rPr>
        <w:t xml:space="preserve"> </w:t>
      </w:r>
      <w:r>
        <w:rPr>
          <w:w w:val="123"/>
          <w:sz w:val="24"/>
          <w:szCs w:val="24"/>
        </w:rPr>
        <w:t>membuat</w:t>
      </w:r>
      <w:r>
        <w:rPr>
          <w:spacing w:val="51"/>
          <w:w w:val="123"/>
          <w:sz w:val="24"/>
          <w:szCs w:val="24"/>
        </w:rPr>
        <w:t xml:space="preserve"> </w:t>
      </w:r>
      <w:r>
        <w:rPr>
          <w:w w:val="123"/>
          <w:sz w:val="24"/>
          <w:szCs w:val="24"/>
        </w:rPr>
        <w:t xml:space="preserve">sebuah </w:t>
      </w:r>
      <w:r>
        <w:rPr>
          <w:w w:val="117"/>
          <w:sz w:val="24"/>
          <w:szCs w:val="24"/>
        </w:rPr>
        <w:t xml:space="preserve">cerita </w:t>
      </w:r>
      <w:r>
        <w:rPr>
          <w:spacing w:val="26"/>
          <w:w w:val="117"/>
          <w:sz w:val="24"/>
          <w:szCs w:val="24"/>
        </w:rPr>
        <w:t xml:space="preserve"> </w:t>
      </w:r>
      <w:r>
        <w:rPr>
          <w:w w:val="117"/>
          <w:sz w:val="24"/>
          <w:szCs w:val="24"/>
        </w:rPr>
        <w:t xml:space="preserve">agar </w:t>
      </w:r>
      <w:r>
        <w:rPr>
          <w:spacing w:val="38"/>
          <w:w w:val="117"/>
          <w:sz w:val="24"/>
          <w:szCs w:val="24"/>
        </w:rPr>
        <w:t xml:space="preserve"> </w:t>
      </w:r>
      <w:r>
        <w:rPr>
          <w:w w:val="117"/>
          <w:sz w:val="24"/>
          <w:szCs w:val="24"/>
        </w:rPr>
        <w:t xml:space="preserve">menarik. </w:t>
      </w:r>
      <w:r>
        <w:rPr>
          <w:spacing w:val="17"/>
          <w:w w:val="117"/>
          <w:sz w:val="24"/>
          <w:szCs w:val="24"/>
        </w:rPr>
        <w:t xml:space="preserve"> </w:t>
      </w:r>
      <w:r>
        <w:rPr>
          <w:sz w:val="24"/>
          <w:szCs w:val="24"/>
        </w:rPr>
        <w:t xml:space="preserve">Melalui  </w:t>
      </w:r>
      <w:r>
        <w:rPr>
          <w:spacing w:val="53"/>
          <w:sz w:val="24"/>
          <w:szCs w:val="24"/>
        </w:rPr>
        <w:t xml:space="preserve"> </w:t>
      </w:r>
      <w:r>
        <w:rPr>
          <w:w w:val="117"/>
          <w:sz w:val="24"/>
          <w:szCs w:val="24"/>
        </w:rPr>
        <w:t xml:space="preserve">penjelasannya, </w:t>
      </w:r>
      <w:r>
        <w:rPr>
          <w:spacing w:val="26"/>
          <w:w w:val="117"/>
          <w:sz w:val="24"/>
          <w:szCs w:val="24"/>
        </w:rPr>
        <w:t xml:space="preserve"> </w:t>
      </w:r>
      <w:r>
        <w:rPr>
          <w:sz w:val="24"/>
          <w:szCs w:val="24"/>
        </w:rPr>
        <w:t xml:space="preserve">kami  </w:t>
      </w:r>
      <w:r>
        <w:rPr>
          <w:spacing w:val="48"/>
          <w:sz w:val="24"/>
          <w:szCs w:val="24"/>
        </w:rPr>
        <w:t xml:space="preserve"> </w:t>
      </w:r>
      <w:r>
        <w:rPr>
          <w:w w:val="117"/>
          <w:sz w:val="24"/>
          <w:szCs w:val="24"/>
        </w:rPr>
        <w:t xml:space="preserve">mulai </w:t>
      </w:r>
      <w:r>
        <w:rPr>
          <w:spacing w:val="9"/>
          <w:w w:val="117"/>
          <w:sz w:val="24"/>
          <w:szCs w:val="24"/>
        </w:rPr>
        <w:t xml:space="preserve"> </w:t>
      </w:r>
      <w:r>
        <w:rPr>
          <w:w w:val="117"/>
          <w:sz w:val="24"/>
          <w:szCs w:val="24"/>
        </w:rPr>
        <w:t xml:space="preserve">membuat   tugas </w:t>
      </w:r>
      <w:r>
        <w:rPr>
          <w:spacing w:val="41"/>
          <w:w w:val="117"/>
          <w:sz w:val="24"/>
          <w:szCs w:val="24"/>
        </w:rPr>
        <w:t xml:space="preserve"> </w:t>
      </w:r>
      <w:r>
        <w:rPr>
          <w:w w:val="117"/>
          <w:sz w:val="24"/>
          <w:szCs w:val="24"/>
        </w:rPr>
        <w:t xml:space="preserve">yang </w:t>
      </w:r>
      <w:r>
        <w:rPr>
          <w:w w:val="112"/>
          <w:sz w:val="24"/>
          <w:szCs w:val="24"/>
        </w:rPr>
        <w:t xml:space="preserve">diberikan. </w:t>
      </w:r>
      <w:r>
        <w:rPr>
          <w:spacing w:val="12"/>
          <w:w w:val="112"/>
          <w:sz w:val="24"/>
          <w:szCs w:val="24"/>
        </w:rPr>
        <w:t xml:space="preserve"> </w:t>
      </w:r>
      <w:r>
        <w:rPr>
          <w:w w:val="112"/>
          <w:sz w:val="24"/>
          <w:szCs w:val="24"/>
        </w:rPr>
        <w:t>Alhamdulillah,</w:t>
      </w:r>
      <w:r>
        <w:rPr>
          <w:spacing w:val="22"/>
          <w:w w:val="112"/>
          <w:sz w:val="24"/>
          <w:szCs w:val="24"/>
        </w:rPr>
        <w:t xml:space="preserve"> </w:t>
      </w:r>
      <w:r>
        <w:rPr>
          <w:sz w:val="24"/>
          <w:szCs w:val="24"/>
        </w:rPr>
        <w:t xml:space="preserve">kami   bisa  </w:t>
      </w:r>
      <w:r>
        <w:rPr>
          <w:spacing w:val="3"/>
          <w:sz w:val="24"/>
          <w:szCs w:val="24"/>
        </w:rPr>
        <w:t xml:space="preserve"> </w:t>
      </w:r>
      <w:r>
        <w:rPr>
          <w:w w:val="120"/>
          <w:sz w:val="24"/>
          <w:szCs w:val="24"/>
        </w:rPr>
        <w:t>membuat</w:t>
      </w:r>
      <w:r>
        <w:rPr>
          <w:spacing w:val="64"/>
          <w:w w:val="120"/>
          <w:sz w:val="24"/>
          <w:szCs w:val="24"/>
        </w:rPr>
        <w:t xml:space="preserve"> </w:t>
      </w:r>
      <w:r>
        <w:rPr>
          <w:w w:val="120"/>
          <w:sz w:val="24"/>
          <w:szCs w:val="24"/>
        </w:rPr>
        <w:t>sebuah</w:t>
      </w:r>
      <w:r>
        <w:rPr>
          <w:spacing w:val="66"/>
          <w:w w:val="120"/>
          <w:sz w:val="24"/>
          <w:szCs w:val="24"/>
        </w:rPr>
        <w:t xml:space="preserve"> </w:t>
      </w:r>
      <w:r>
        <w:rPr>
          <w:w w:val="120"/>
          <w:sz w:val="24"/>
          <w:szCs w:val="24"/>
        </w:rPr>
        <w:t>cerita</w:t>
      </w:r>
      <w:r>
        <w:rPr>
          <w:spacing w:val="30"/>
          <w:w w:val="120"/>
          <w:sz w:val="24"/>
          <w:szCs w:val="24"/>
        </w:rPr>
        <w:t xml:space="preserve"> </w:t>
      </w:r>
      <w:r>
        <w:rPr>
          <w:w w:val="120"/>
          <w:sz w:val="24"/>
          <w:szCs w:val="24"/>
        </w:rPr>
        <w:t xml:space="preserve">sederhana </w:t>
      </w:r>
      <w:r>
        <w:rPr>
          <w:spacing w:val="12"/>
          <w:w w:val="120"/>
          <w:sz w:val="24"/>
          <w:szCs w:val="24"/>
        </w:rPr>
        <w:t xml:space="preserve"> </w:t>
      </w:r>
      <w:r>
        <w:rPr>
          <w:w w:val="120"/>
          <w:sz w:val="24"/>
          <w:szCs w:val="24"/>
        </w:rPr>
        <w:t xml:space="preserve">walaupun </w:t>
      </w:r>
      <w:r>
        <w:rPr>
          <w:w w:val="117"/>
          <w:sz w:val="24"/>
          <w:szCs w:val="24"/>
        </w:rPr>
        <w:t>belum</w:t>
      </w:r>
      <w:r>
        <w:rPr>
          <w:spacing w:val="-2"/>
          <w:w w:val="117"/>
          <w:sz w:val="24"/>
          <w:szCs w:val="24"/>
        </w:rPr>
        <w:t xml:space="preserve"> </w:t>
      </w:r>
      <w:r>
        <w:rPr>
          <w:w w:val="117"/>
          <w:sz w:val="24"/>
          <w:szCs w:val="24"/>
        </w:rPr>
        <w:t>begitu</w:t>
      </w:r>
      <w:r>
        <w:rPr>
          <w:spacing w:val="-8"/>
          <w:w w:val="117"/>
          <w:sz w:val="24"/>
          <w:szCs w:val="24"/>
        </w:rPr>
        <w:t xml:space="preserve"> </w:t>
      </w:r>
      <w:r>
        <w:rPr>
          <w:w w:val="117"/>
          <w:sz w:val="24"/>
          <w:szCs w:val="24"/>
        </w:rPr>
        <w:t>menarik.</w:t>
      </w:r>
    </w:p>
    <w:p w:rsidR="00256EBE" w:rsidRDefault="00256EBE">
      <w:pPr>
        <w:spacing w:before="8" w:line="160" w:lineRule="exact"/>
        <w:rPr>
          <w:sz w:val="17"/>
          <w:szCs w:val="17"/>
        </w:rPr>
      </w:pPr>
    </w:p>
    <w:p w:rsidR="00256EBE" w:rsidRDefault="007F5944">
      <w:pPr>
        <w:spacing w:line="700" w:lineRule="exact"/>
        <w:ind w:left="2921"/>
        <w:rPr>
          <w:sz w:val="64"/>
          <w:szCs w:val="64"/>
        </w:rPr>
      </w:pPr>
      <w:r>
        <w:rPr>
          <w:w w:val="97"/>
          <w:sz w:val="64"/>
          <w:szCs w:val="64"/>
        </w:rPr>
        <w:t>C</w:t>
      </w:r>
      <w:r>
        <w:rPr>
          <w:w w:val="122"/>
          <w:sz w:val="64"/>
          <w:szCs w:val="64"/>
        </w:rPr>
        <w:t>i</w:t>
      </w:r>
      <w:r>
        <w:rPr>
          <w:w w:val="162"/>
          <w:sz w:val="64"/>
          <w:szCs w:val="64"/>
        </w:rPr>
        <w:t>t</w:t>
      </w:r>
      <w:r>
        <w:rPr>
          <w:w w:val="136"/>
          <w:sz w:val="64"/>
          <w:szCs w:val="64"/>
        </w:rPr>
        <w:t>a</w:t>
      </w:r>
      <w:r>
        <w:rPr>
          <w:w w:val="141"/>
          <w:sz w:val="64"/>
          <w:szCs w:val="64"/>
        </w:rPr>
        <w:t>-</w:t>
      </w:r>
      <w:r>
        <w:rPr>
          <w:w w:val="97"/>
          <w:sz w:val="64"/>
          <w:szCs w:val="64"/>
        </w:rPr>
        <w:t>C</w:t>
      </w:r>
      <w:r>
        <w:rPr>
          <w:w w:val="122"/>
          <w:sz w:val="64"/>
          <w:szCs w:val="64"/>
        </w:rPr>
        <w:t>i</w:t>
      </w:r>
      <w:r>
        <w:rPr>
          <w:w w:val="162"/>
          <w:sz w:val="64"/>
          <w:szCs w:val="64"/>
        </w:rPr>
        <w:t>t</w:t>
      </w:r>
      <w:r>
        <w:rPr>
          <w:w w:val="136"/>
          <w:sz w:val="64"/>
          <w:szCs w:val="64"/>
        </w:rPr>
        <w:t>a</w:t>
      </w:r>
      <w:r>
        <w:rPr>
          <w:w w:val="119"/>
          <w:sz w:val="64"/>
          <w:szCs w:val="64"/>
        </w:rPr>
        <w:t>k</w:t>
      </w:r>
      <w:r>
        <w:rPr>
          <w:w w:val="129"/>
          <w:sz w:val="64"/>
          <w:szCs w:val="64"/>
        </w:rPr>
        <w:t>u</w:t>
      </w:r>
    </w:p>
    <w:p w:rsidR="00256EBE" w:rsidRDefault="00256EBE">
      <w:pPr>
        <w:spacing w:before="7" w:line="160" w:lineRule="exact"/>
        <w:rPr>
          <w:sz w:val="17"/>
          <w:szCs w:val="17"/>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spacing w:line="286" w:lineRule="auto"/>
        <w:ind w:left="110" w:right="73"/>
        <w:jc w:val="both"/>
        <w:rPr>
          <w:sz w:val="24"/>
          <w:szCs w:val="24"/>
        </w:rPr>
      </w:pPr>
      <w:r>
        <w:rPr>
          <w:w w:val="116"/>
          <w:sz w:val="24"/>
          <w:szCs w:val="24"/>
        </w:rPr>
        <w:t>Namaku</w:t>
      </w:r>
      <w:r>
        <w:rPr>
          <w:spacing w:val="24"/>
          <w:w w:val="116"/>
          <w:sz w:val="24"/>
          <w:szCs w:val="24"/>
        </w:rPr>
        <w:t xml:space="preserve"> </w:t>
      </w:r>
      <w:r>
        <w:rPr>
          <w:sz w:val="24"/>
          <w:szCs w:val="24"/>
        </w:rPr>
        <w:t xml:space="preserve">Andi. </w:t>
      </w:r>
      <w:r>
        <w:rPr>
          <w:spacing w:val="1"/>
          <w:sz w:val="24"/>
          <w:szCs w:val="24"/>
        </w:rPr>
        <w:t xml:space="preserve"> </w:t>
      </w:r>
      <w:r>
        <w:rPr>
          <w:sz w:val="24"/>
          <w:szCs w:val="24"/>
        </w:rPr>
        <w:t>Aku</w:t>
      </w:r>
      <w:r>
        <w:rPr>
          <w:spacing w:val="42"/>
          <w:sz w:val="24"/>
          <w:szCs w:val="24"/>
        </w:rPr>
        <w:t xml:space="preserve"> </w:t>
      </w:r>
      <w:r>
        <w:rPr>
          <w:w w:val="119"/>
          <w:sz w:val="24"/>
          <w:szCs w:val="24"/>
        </w:rPr>
        <w:t>adalah</w:t>
      </w:r>
      <w:r>
        <w:rPr>
          <w:spacing w:val="29"/>
          <w:w w:val="119"/>
          <w:sz w:val="24"/>
          <w:szCs w:val="24"/>
        </w:rPr>
        <w:t xml:space="preserve"> </w:t>
      </w:r>
      <w:r>
        <w:rPr>
          <w:w w:val="119"/>
          <w:sz w:val="24"/>
          <w:szCs w:val="24"/>
        </w:rPr>
        <w:t>anak</w:t>
      </w:r>
      <w:r>
        <w:rPr>
          <w:spacing w:val="23"/>
          <w:w w:val="119"/>
          <w:sz w:val="24"/>
          <w:szCs w:val="24"/>
        </w:rPr>
        <w:t xml:space="preserve"> </w:t>
      </w:r>
      <w:r>
        <w:rPr>
          <w:sz w:val="24"/>
          <w:szCs w:val="24"/>
        </w:rPr>
        <w:t xml:space="preserve">ke </w:t>
      </w:r>
      <w:r>
        <w:rPr>
          <w:spacing w:val="8"/>
          <w:sz w:val="24"/>
          <w:szCs w:val="24"/>
        </w:rPr>
        <w:t xml:space="preserve"> </w:t>
      </w:r>
      <w:r>
        <w:rPr>
          <w:sz w:val="24"/>
          <w:szCs w:val="24"/>
        </w:rPr>
        <w:t xml:space="preserve">tiga </w:t>
      </w:r>
      <w:r>
        <w:rPr>
          <w:spacing w:val="24"/>
          <w:sz w:val="24"/>
          <w:szCs w:val="24"/>
        </w:rPr>
        <w:t xml:space="preserve"> </w:t>
      </w:r>
      <w:r>
        <w:rPr>
          <w:w w:val="117"/>
          <w:sz w:val="24"/>
          <w:szCs w:val="24"/>
        </w:rPr>
        <w:t>dalam</w:t>
      </w:r>
      <w:r>
        <w:rPr>
          <w:spacing w:val="36"/>
          <w:w w:val="117"/>
          <w:sz w:val="24"/>
          <w:szCs w:val="24"/>
        </w:rPr>
        <w:t xml:space="preserve"> </w:t>
      </w:r>
      <w:r>
        <w:rPr>
          <w:w w:val="117"/>
          <w:sz w:val="24"/>
          <w:szCs w:val="24"/>
        </w:rPr>
        <w:t>keluarga</w:t>
      </w:r>
      <w:r>
        <w:rPr>
          <w:spacing w:val="16"/>
          <w:w w:val="117"/>
          <w:sz w:val="24"/>
          <w:szCs w:val="24"/>
        </w:rPr>
        <w:t xml:space="preserve"> </w:t>
      </w:r>
      <w:r>
        <w:rPr>
          <w:sz w:val="24"/>
          <w:szCs w:val="24"/>
        </w:rPr>
        <w:t xml:space="preserve">kecil </w:t>
      </w:r>
      <w:r>
        <w:rPr>
          <w:spacing w:val="2"/>
          <w:sz w:val="24"/>
          <w:szCs w:val="24"/>
        </w:rPr>
        <w:t xml:space="preserve"> </w:t>
      </w:r>
      <w:r>
        <w:rPr>
          <w:w w:val="120"/>
          <w:sz w:val="24"/>
          <w:szCs w:val="24"/>
        </w:rPr>
        <w:t>ayah</w:t>
      </w:r>
      <w:r>
        <w:rPr>
          <w:spacing w:val="13"/>
          <w:w w:val="120"/>
          <w:sz w:val="24"/>
          <w:szCs w:val="24"/>
        </w:rPr>
        <w:t xml:space="preserve"> </w:t>
      </w:r>
      <w:r>
        <w:rPr>
          <w:w w:val="120"/>
          <w:sz w:val="24"/>
          <w:szCs w:val="24"/>
        </w:rPr>
        <w:t>dan</w:t>
      </w:r>
      <w:r>
        <w:rPr>
          <w:spacing w:val="32"/>
          <w:w w:val="120"/>
          <w:sz w:val="24"/>
          <w:szCs w:val="24"/>
        </w:rPr>
        <w:t xml:space="preserve"> </w:t>
      </w:r>
      <w:r>
        <w:rPr>
          <w:sz w:val="24"/>
          <w:szCs w:val="24"/>
        </w:rPr>
        <w:t xml:space="preserve">ibu. </w:t>
      </w:r>
      <w:r>
        <w:rPr>
          <w:spacing w:val="25"/>
          <w:sz w:val="24"/>
          <w:szCs w:val="24"/>
        </w:rPr>
        <w:t xml:space="preserve"> </w:t>
      </w:r>
      <w:r>
        <w:rPr>
          <w:sz w:val="24"/>
          <w:szCs w:val="24"/>
        </w:rPr>
        <w:t xml:space="preserve">Saat </w:t>
      </w:r>
      <w:r>
        <w:rPr>
          <w:spacing w:val="44"/>
          <w:sz w:val="24"/>
          <w:szCs w:val="24"/>
        </w:rPr>
        <w:t xml:space="preserve"> </w:t>
      </w:r>
      <w:r>
        <w:rPr>
          <w:w w:val="106"/>
          <w:sz w:val="24"/>
          <w:szCs w:val="24"/>
        </w:rPr>
        <w:t xml:space="preserve">ini </w:t>
      </w:r>
      <w:r>
        <w:rPr>
          <w:sz w:val="24"/>
          <w:szCs w:val="24"/>
        </w:rPr>
        <w:t xml:space="preserve">aku </w:t>
      </w:r>
      <w:r>
        <w:rPr>
          <w:spacing w:val="33"/>
          <w:sz w:val="24"/>
          <w:szCs w:val="24"/>
        </w:rPr>
        <w:t xml:space="preserve"> </w:t>
      </w:r>
      <w:r>
        <w:rPr>
          <w:w w:val="119"/>
          <w:sz w:val="24"/>
          <w:szCs w:val="24"/>
        </w:rPr>
        <w:t>duduk</w:t>
      </w:r>
      <w:r>
        <w:rPr>
          <w:spacing w:val="23"/>
          <w:w w:val="119"/>
          <w:sz w:val="24"/>
          <w:szCs w:val="24"/>
        </w:rPr>
        <w:t xml:space="preserve"> </w:t>
      </w:r>
      <w:r>
        <w:rPr>
          <w:sz w:val="24"/>
          <w:szCs w:val="24"/>
        </w:rPr>
        <w:t>di</w:t>
      </w:r>
      <w:r>
        <w:rPr>
          <w:spacing w:val="54"/>
          <w:sz w:val="24"/>
          <w:szCs w:val="24"/>
        </w:rPr>
        <w:t xml:space="preserve"> </w:t>
      </w:r>
      <w:r>
        <w:rPr>
          <w:w w:val="116"/>
          <w:sz w:val="24"/>
          <w:szCs w:val="24"/>
        </w:rPr>
        <w:t>bangku</w:t>
      </w:r>
      <w:r>
        <w:rPr>
          <w:spacing w:val="34"/>
          <w:w w:val="116"/>
          <w:sz w:val="24"/>
          <w:szCs w:val="24"/>
        </w:rPr>
        <w:t xml:space="preserve"> </w:t>
      </w:r>
      <w:r>
        <w:rPr>
          <w:w w:val="116"/>
          <w:sz w:val="24"/>
          <w:szCs w:val="24"/>
        </w:rPr>
        <w:t>kelas</w:t>
      </w:r>
      <w:r>
        <w:rPr>
          <w:spacing w:val="19"/>
          <w:w w:val="116"/>
          <w:sz w:val="24"/>
          <w:szCs w:val="24"/>
        </w:rPr>
        <w:t xml:space="preserve"> </w:t>
      </w:r>
      <w:r>
        <w:rPr>
          <w:sz w:val="24"/>
          <w:szCs w:val="24"/>
        </w:rPr>
        <w:t>4</w:t>
      </w:r>
      <w:r>
        <w:rPr>
          <w:spacing w:val="51"/>
          <w:sz w:val="24"/>
          <w:szCs w:val="24"/>
        </w:rPr>
        <w:t xml:space="preserve"> </w:t>
      </w:r>
      <w:r>
        <w:rPr>
          <w:sz w:val="24"/>
          <w:szCs w:val="24"/>
        </w:rPr>
        <w:t>SD</w:t>
      </w:r>
      <w:r>
        <w:rPr>
          <w:spacing w:val="31"/>
          <w:sz w:val="24"/>
          <w:szCs w:val="24"/>
        </w:rPr>
        <w:t xml:space="preserve"> </w:t>
      </w:r>
      <w:r>
        <w:rPr>
          <w:sz w:val="24"/>
          <w:szCs w:val="24"/>
        </w:rPr>
        <w:t>di</w:t>
      </w:r>
      <w:r>
        <w:rPr>
          <w:spacing w:val="54"/>
          <w:sz w:val="24"/>
          <w:szCs w:val="24"/>
        </w:rPr>
        <w:t xml:space="preserve"> </w:t>
      </w:r>
      <w:r>
        <w:rPr>
          <w:w w:val="120"/>
          <w:sz w:val="24"/>
          <w:szCs w:val="24"/>
        </w:rPr>
        <w:t>sebuah</w:t>
      </w:r>
      <w:r>
        <w:rPr>
          <w:spacing w:val="42"/>
          <w:w w:val="120"/>
          <w:sz w:val="24"/>
          <w:szCs w:val="24"/>
        </w:rPr>
        <w:t xml:space="preserve"> </w:t>
      </w:r>
      <w:r>
        <w:rPr>
          <w:w w:val="120"/>
          <w:sz w:val="24"/>
          <w:szCs w:val="24"/>
        </w:rPr>
        <w:t xml:space="preserve">sekolah </w:t>
      </w:r>
      <w:r>
        <w:rPr>
          <w:sz w:val="24"/>
          <w:szCs w:val="24"/>
        </w:rPr>
        <w:t xml:space="preserve">yang </w:t>
      </w:r>
      <w:r>
        <w:rPr>
          <w:spacing w:val="39"/>
          <w:sz w:val="24"/>
          <w:szCs w:val="24"/>
        </w:rPr>
        <w:t xml:space="preserve"> </w:t>
      </w:r>
      <w:r>
        <w:rPr>
          <w:w w:val="117"/>
          <w:sz w:val="24"/>
          <w:szCs w:val="24"/>
        </w:rPr>
        <w:t>jaraknya</w:t>
      </w:r>
      <w:r>
        <w:rPr>
          <w:spacing w:val="7"/>
          <w:w w:val="117"/>
          <w:sz w:val="24"/>
          <w:szCs w:val="24"/>
        </w:rPr>
        <w:t xml:space="preserve"> </w:t>
      </w:r>
      <w:r>
        <w:rPr>
          <w:w w:val="117"/>
          <w:sz w:val="24"/>
          <w:szCs w:val="24"/>
        </w:rPr>
        <w:t>cukup</w:t>
      </w:r>
      <w:r>
        <w:rPr>
          <w:spacing w:val="18"/>
          <w:w w:val="117"/>
          <w:sz w:val="24"/>
          <w:szCs w:val="24"/>
        </w:rPr>
        <w:t xml:space="preserve"> </w:t>
      </w:r>
      <w:r>
        <w:rPr>
          <w:w w:val="117"/>
          <w:sz w:val="24"/>
          <w:szCs w:val="24"/>
        </w:rPr>
        <w:t>jauh</w:t>
      </w:r>
      <w:r>
        <w:rPr>
          <w:spacing w:val="28"/>
          <w:w w:val="117"/>
          <w:sz w:val="24"/>
          <w:szCs w:val="24"/>
        </w:rPr>
        <w:t xml:space="preserve"> </w:t>
      </w:r>
      <w:r>
        <w:rPr>
          <w:w w:val="117"/>
          <w:sz w:val="24"/>
          <w:szCs w:val="24"/>
        </w:rPr>
        <w:t xml:space="preserve">dari </w:t>
      </w:r>
      <w:r>
        <w:rPr>
          <w:w w:val="116"/>
          <w:sz w:val="24"/>
          <w:szCs w:val="24"/>
        </w:rPr>
        <w:t>rumah.</w:t>
      </w:r>
      <w:r>
        <w:rPr>
          <w:spacing w:val="47"/>
          <w:w w:val="116"/>
          <w:sz w:val="24"/>
          <w:szCs w:val="24"/>
        </w:rPr>
        <w:t xml:space="preserve"> </w:t>
      </w:r>
      <w:r>
        <w:rPr>
          <w:w w:val="116"/>
          <w:sz w:val="24"/>
          <w:szCs w:val="24"/>
        </w:rPr>
        <w:t>Biarpun</w:t>
      </w:r>
      <w:r>
        <w:rPr>
          <w:spacing w:val="8"/>
          <w:w w:val="116"/>
          <w:sz w:val="24"/>
          <w:szCs w:val="24"/>
        </w:rPr>
        <w:t xml:space="preserve"> </w:t>
      </w:r>
      <w:r>
        <w:rPr>
          <w:sz w:val="24"/>
          <w:szCs w:val="24"/>
        </w:rPr>
        <w:t xml:space="preserve">jarak </w:t>
      </w:r>
      <w:r>
        <w:rPr>
          <w:spacing w:val="38"/>
          <w:sz w:val="24"/>
          <w:szCs w:val="24"/>
        </w:rPr>
        <w:t xml:space="preserve"> </w:t>
      </w:r>
      <w:r>
        <w:rPr>
          <w:w w:val="122"/>
          <w:sz w:val="24"/>
          <w:szCs w:val="24"/>
        </w:rPr>
        <w:t>rumah</w:t>
      </w:r>
      <w:r>
        <w:rPr>
          <w:spacing w:val="16"/>
          <w:w w:val="122"/>
          <w:sz w:val="24"/>
          <w:szCs w:val="24"/>
        </w:rPr>
        <w:t xml:space="preserve"> </w:t>
      </w:r>
      <w:r>
        <w:rPr>
          <w:sz w:val="24"/>
          <w:szCs w:val="24"/>
        </w:rPr>
        <w:t xml:space="preserve">ke </w:t>
      </w:r>
      <w:r>
        <w:rPr>
          <w:spacing w:val="3"/>
          <w:sz w:val="24"/>
          <w:szCs w:val="24"/>
        </w:rPr>
        <w:t xml:space="preserve"> </w:t>
      </w:r>
      <w:r>
        <w:rPr>
          <w:w w:val="116"/>
          <w:sz w:val="24"/>
          <w:szCs w:val="24"/>
        </w:rPr>
        <w:t>sekolah</w:t>
      </w:r>
      <w:r>
        <w:rPr>
          <w:spacing w:val="25"/>
          <w:w w:val="116"/>
          <w:sz w:val="24"/>
          <w:szCs w:val="24"/>
        </w:rPr>
        <w:t xml:space="preserve"> </w:t>
      </w:r>
      <w:r>
        <w:rPr>
          <w:w w:val="116"/>
          <w:sz w:val="24"/>
          <w:szCs w:val="24"/>
        </w:rPr>
        <w:t>cukup</w:t>
      </w:r>
      <w:r>
        <w:rPr>
          <w:spacing w:val="20"/>
          <w:w w:val="116"/>
          <w:sz w:val="24"/>
          <w:szCs w:val="24"/>
        </w:rPr>
        <w:t xml:space="preserve"> </w:t>
      </w:r>
      <w:r>
        <w:rPr>
          <w:sz w:val="24"/>
          <w:szCs w:val="24"/>
        </w:rPr>
        <w:t xml:space="preserve">jauh, </w:t>
      </w:r>
      <w:r>
        <w:rPr>
          <w:spacing w:val="40"/>
          <w:sz w:val="24"/>
          <w:szCs w:val="24"/>
        </w:rPr>
        <w:t xml:space="preserve"> </w:t>
      </w:r>
      <w:r>
        <w:rPr>
          <w:sz w:val="24"/>
          <w:szCs w:val="24"/>
        </w:rPr>
        <w:t xml:space="preserve">tapi </w:t>
      </w:r>
      <w:r>
        <w:rPr>
          <w:spacing w:val="34"/>
          <w:sz w:val="24"/>
          <w:szCs w:val="24"/>
        </w:rPr>
        <w:t xml:space="preserve"> </w:t>
      </w:r>
      <w:r>
        <w:rPr>
          <w:sz w:val="24"/>
          <w:szCs w:val="24"/>
        </w:rPr>
        <w:t xml:space="preserve">aku </w:t>
      </w:r>
      <w:r>
        <w:rPr>
          <w:spacing w:val="28"/>
          <w:sz w:val="24"/>
          <w:szCs w:val="24"/>
        </w:rPr>
        <w:t xml:space="preserve"> </w:t>
      </w:r>
      <w:r>
        <w:rPr>
          <w:w w:val="117"/>
          <w:sz w:val="24"/>
          <w:szCs w:val="24"/>
        </w:rPr>
        <w:t>selalu</w:t>
      </w:r>
      <w:r>
        <w:rPr>
          <w:spacing w:val="13"/>
          <w:w w:val="117"/>
          <w:sz w:val="24"/>
          <w:szCs w:val="24"/>
        </w:rPr>
        <w:t xml:space="preserve"> </w:t>
      </w:r>
      <w:r>
        <w:rPr>
          <w:w w:val="117"/>
          <w:sz w:val="24"/>
          <w:szCs w:val="24"/>
        </w:rPr>
        <w:t>berusaha  rajin masuk</w:t>
      </w:r>
      <w:r>
        <w:rPr>
          <w:spacing w:val="-2"/>
          <w:w w:val="117"/>
          <w:sz w:val="24"/>
          <w:szCs w:val="24"/>
        </w:rPr>
        <w:t xml:space="preserve"> </w:t>
      </w:r>
      <w:r>
        <w:rPr>
          <w:w w:val="117"/>
          <w:sz w:val="24"/>
          <w:szCs w:val="24"/>
        </w:rPr>
        <w:t>sekolah.</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3"/>
        <w:jc w:val="both"/>
        <w:rPr>
          <w:sz w:val="24"/>
          <w:szCs w:val="24"/>
        </w:rPr>
      </w:pPr>
      <w:r>
        <w:rPr>
          <w:sz w:val="24"/>
          <w:szCs w:val="24"/>
        </w:rPr>
        <w:t>Aku</w:t>
      </w:r>
      <w:r>
        <w:rPr>
          <w:spacing w:val="25"/>
          <w:sz w:val="24"/>
          <w:szCs w:val="24"/>
        </w:rPr>
        <w:t xml:space="preserve"> </w:t>
      </w:r>
      <w:r>
        <w:rPr>
          <w:w w:val="119"/>
          <w:sz w:val="24"/>
          <w:szCs w:val="24"/>
        </w:rPr>
        <w:t>selalu</w:t>
      </w:r>
      <w:r>
        <w:rPr>
          <w:spacing w:val="-11"/>
          <w:w w:val="119"/>
          <w:sz w:val="24"/>
          <w:szCs w:val="24"/>
        </w:rPr>
        <w:t xml:space="preserve"> </w:t>
      </w:r>
      <w:r>
        <w:rPr>
          <w:w w:val="119"/>
          <w:sz w:val="24"/>
          <w:szCs w:val="24"/>
        </w:rPr>
        <w:t>ingat</w:t>
      </w:r>
      <w:r>
        <w:rPr>
          <w:spacing w:val="-9"/>
          <w:w w:val="119"/>
          <w:sz w:val="24"/>
          <w:szCs w:val="24"/>
        </w:rPr>
        <w:t xml:space="preserve"> </w:t>
      </w:r>
      <w:r>
        <w:rPr>
          <w:w w:val="119"/>
          <w:sz w:val="24"/>
          <w:szCs w:val="24"/>
        </w:rPr>
        <w:t>pesan</w:t>
      </w:r>
      <w:r>
        <w:rPr>
          <w:spacing w:val="27"/>
          <w:w w:val="119"/>
          <w:sz w:val="24"/>
          <w:szCs w:val="24"/>
        </w:rPr>
        <w:t xml:space="preserve"> </w:t>
      </w:r>
      <w:r>
        <w:rPr>
          <w:w w:val="119"/>
          <w:sz w:val="24"/>
          <w:szCs w:val="24"/>
        </w:rPr>
        <w:t>ayah</w:t>
      </w:r>
      <w:r>
        <w:rPr>
          <w:spacing w:val="1"/>
          <w:w w:val="119"/>
          <w:sz w:val="24"/>
          <w:szCs w:val="24"/>
        </w:rPr>
        <w:t xml:space="preserve"> </w:t>
      </w:r>
      <w:r>
        <w:rPr>
          <w:w w:val="119"/>
          <w:sz w:val="24"/>
          <w:szCs w:val="24"/>
        </w:rPr>
        <w:t>dan</w:t>
      </w:r>
      <w:r>
        <w:rPr>
          <w:spacing w:val="19"/>
          <w:w w:val="119"/>
          <w:sz w:val="24"/>
          <w:szCs w:val="24"/>
        </w:rPr>
        <w:t xml:space="preserve"> </w:t>
      </w:r>
      <w:r>
        <w:rPr>
          <w:sz w:val="24"/>
          <w:szCs w:val="24"/>
        </w:rPr>
        <w:t xml:space="preserve">ibu, </w:t>
      </w:r>
      <w:r>
        <w:rPr>
          <w:spacing w:val="1"/>
          <w:sz w:val="24"/>
          <w:szCs w:val="24"/>
        </w:rPr>
        <w:t xml:space="preserve"> </w:t>
      </w:r>
      <w:r>
        <w:rPr>
          <w:w w:val="118"/>
          <w:sz w:val="24"/>
          <w:szCs w:val="24"/>
        </w:rPr>
        <w:t>agar</w:t>
      </w:r>
      <w:r>
        <w:rPr>
          <w:spacing w:val="14"/>
          <w:w w:val="118"/>
          <w:sz w:val="24"/>
          <w:szCs w:val="24"/>
        </w:rPr>
        <w:t xml:space="preserve"> </w:t>
      </w:r>
      <w:r>
        <w:rPr>
          <w:w w:val="118"/>
          <w:sz w:val="24"/>
          <w:szCs w:val="24"/>
        </w:rPr>
        <w:t>selalu</w:t>
      </w:r>
      <w:r>
        <w:rPr>
          <w:spacing w:val="-5"/>
          <w:w w:val="118"/>
          <w:sz w:val="24"/>
          <w:szCs w:val="24"/>
        </w:rPr>
        <w:t xml:space="preserve"> </w:t>
      </w:r>
      <w:r>
        <w:rPr>
          <w:sz w:val="24"/>
          <w:szCs w:val="24"/>
        </w:rPr>
        <w:t xml:space="preserve">rajin </w:t>
      </w:r>
      <w:r>
        <w:rPr>
          <w:spacing w:val="14"/>
          <w:sz w:val="24"/>
          <w:szCs w:val="24"/>
        </w:rPr>
        <w:t xml:space="preserve"> </w:t>
      </w:r>
      <w:r>
        <w:rPr>
          <w:w w:val="116"/>
          <w:sz w:val="24"/>
          <w:szCs w:val="24"/>
        </w:rPr>
        <w:t>sekolah.</w:t>
      </w:r>
      <w:r>
        <w:rPr>
          <w:spacing w:val="7"/>
          <w:w w:val="116"/>
          <w:sz w:val="24"/>
          <w:szCs w:val="24"/>
        </w:rPr>
        <w:t xml:space="preserve"> </w:t>
      </w:r>
      <w:r>
        <w:rPr>
          <w:sz w:val="24"/>
          <w:szCs w:val="24"/>
        </w:rPr>
        <w:t>Tidak</w:t>
      </w:r>
      <w:r>
        <w:rPr>
          <w:spacing w:val="56"/>
          <w:sz w:val="24"/>
          <w:szCs w:val="24"/>
        </w:rPr>
        <w:t xml:space="preserve"> </w:t>
      </w:r>
      <w:r>
        <w:rPr>
          <w:w w:val="119"/>
          <w:sz w:val="24"/>
          <w:szCs w:val="24"/>
        </w:rPr>
        <w:t>hanya</w:t>
      </w:r>
      <w:r>
        <w:rPr>
          <w:spacing w:val="6"/>
          <w:w w:val="119"/>
          <w:sz w:val="24"/>
          <w:szCs w:val="24"/>
        </w:rPr>
        <w:t xml:space="preserve"> </w:t>
      </w:r>
      <w:r>
        <w:rPr>
          <w:sz w:val="24"/>
          <w:szCs w:val="24"/>
        </w:rPr>
        <w:t>itu,</w:t>
      </w:r>
      <w:r>
        <w:rPr>
          <w:spacing w:val="55"/>
          <w:sz w:val="24"/>
          <w:szCs w:val="24"/>
        </w:rPr>
        <w:t xml:space="preserve"> </w:t>
      </w:r>
      <w:r>
        <w:rPr>
          <w:w w:val="118"/>
          <w:sz w:val="24"/>
          <w:szCs w:val="24"/>
        </w:rPr>
        <w:t xml:space="preserve">ayah </w:t>
      </w:r>
      <w:r>
        <w:rPr>
          <w:w w:val="123"/>
          <w:sz w:val="24"/>
          <w:szCs w:val="24"/>
        </w:rPr>
        <w:t>dan</w:t>
      </w:r>
      <w:r>
        <w:rPr>
          <w:spacing w:val="13"/>
          <w:w w:val="123"/>
          <w:sz w:val="24"/>
          <w:szCs w:val="24"/>
        </w:rPr>
        <w:t xml:space="preserve"> </w:t>
      </w:r>
      <w:r>
        <w:rPr>
          <w:sz w:val="24"/>
          <w:szCs w:val="24"/>
        </w:rPr>
        <w:t xml:space="preserve">ibu </w:t>
      </w:r>
      <w:r>
        <w:rPr>
          <w:spacing w:val="13"/>
          <w:sz w:val="24"/>
          <w:szCs w:val="24"/>
        </w:rPr>
        <w:t xml:space="preserve"> </w:t>
      </w:r>
      <w:r>
        <w:rPr>
          <w:w w:val="119"/>
          <w:sz w:val="24"/>
          <w:szCs w:val="24"/>
        </w:rPr>
        <w:t>selalu</w:t>
      </w:r>
      <w:r>
        <w:rPr>
          <w:spacing w:val="-1"/>
          <w:w w:val="119"/>
          <w:sz w:val="24"/>
          <w:szCs w:val="24"/>
        </w:rPr>
        <w:t xml:space="preserve"> </w:t>
      </w:r>
      <w:r>
        <w:rPr>
          <w:w w:val="119"/>
          <w:sz w:val="24"/>
          <w:szCs w:val="24"/>
        </w:rPr>
        <w:t>memberi</w:t>
      </w:r>
      <w:r>
        <w:rPr>
          <w:spacing w:val="16"/>
          <w:w w:val="119"/>
          <w:sz w:val="24"/>
          <w:szCs w:val="24"/>
        </w:rPr>
        <w:t xml:space="preserve"> </w:t>
      </w:r>
      <w:r>
        <w:rPr>
          <w:w w:val="119"/>
          <w:sz w:val="24"/>
          <w:szCs w:val="24"/>
        </w:rPr>
        <w:t>nasehat</w:t>
      </w:r>
      <w:r>
        <w:rPr>
          <w:spacing w:val="52"/>
          <w:w w:val="119"/>
          <w:sz w:val="24"/>
          <w:szCs w:val="24"/>
        </w:rPr>
        <w:t xml:space="preserve"> </w:t>
      </w:r>
      <w:r>
        <w:rPr>
          <w:w w:val="119"/>
          <w:sz w:val="24"/>
          <w:szCs w:val="24"/>
        </w:rPr>
        <w:t>kepadaku</w:t>
      </w:r>
      <w:r>
        <w:rPr>
          <w:spacing w:val="16"/>
          <w:w w:val="119"/>
          <w:sz w:val="24"/>
          <w:szCs w:val="24"/>
        </w:rPr>
        <w:t xml:space="preserve"> </w:t>
      </w:r>
      <w:r>
        <w:rPr>
          <w:w w:val="119"/>
          <w:sz w:val="24"/>
          <w:szCs w:val="24"/>
        </w:rPr>
        <w:t>untuk</w:t>
      </w:r>
      <w:r>
        <w:rPr>
          <w:spacing w:val="16"/>
          <w:w w:val="119"/>
          <w:sz w:val="24"/>
          <w:szCs w:val="24"/>
        </w:rPr>
        <w:t xml:space="preserve"> </w:t>
      </w:r>
      <w:r>
        <w:rPr>
          <w:w w:val="119"/>
          <w:sz w:val="24"/>
          <w:szCs w:val="24"/>
        </w:rPr>
        <w:t>menjadi anak</w:t>
      </w:r>
      <w:r>
        <w:rPr>
          <w:spacing w:val="16"/>
          <w:w w:val="119"/>
          <w:sz w:val="24"/>
          <w:szCs w:val="24"/>
        </w:rPr>
        <w:t xml:space="preserve"> </w:t>
      </w:r>
      <w:r>
        <w:rPr>
          <w:sz w:val="24"/>
          <w:szCs w:val="24"/>
        </w:rPr>
        <w:t xml:space="preserve">yang </w:t>
      </w:r>
      <w:r>
        <w:rPr>
          <w:spacing w:val="32"/>
          <w:sz w:val="24"/>
          <w:szCs w:val="24"/>
        </w:rPr>
        <w:t xml:space="preserve"> </w:t>
      </w:r>
      <w:r>
        <w:rPr>
          <w:w w:val="110"/>
          <w:sz w:val="24"/>
          <w:szCs w:val="24"/>
        </w:rPr>
        <w:t>mandiri.</w:t>
      </w:r>
      <w:r>
        <w:rPr>
          <w:spacing w:val="61"/>
          <w:w w:val="110"/>
          <w:sz w:val="24"/>
          <w:szCs w:val="24"/>
        </w:rPr>
        <w:t xml:space="preserve"> </w:t>
      </w:r>
      <w:r>
        <w:rPr>
          <w:w w:val="110"/>
          <w:sz w:val="24"/>
          <w:szCs w:val="24"/>
        </w:rPr>
        <w:t xml:space="preserve">Ayah </w:t>
      </w:r>
      <w:r>
        <w:rPr>
          <w:w w:val="123"/>
          <w:sz w:val="24"/>
          <w:szCs w:val="24"/>
        </w:rPr>
        <w:t>dan</w:t>
      </w:r>
      <w:r>
        <w:rPr>
          <w:spacing w:val="-12"/>
          <w:w w:val="123"/>
          <w:sz w:val="24"/>
          <w:szCs w:val="24"/>
        </w:rPr>
        <w:t xml:space="preserve"> </w:t>
      </w:r>
      <w:r>
        <w:rPr>
          <w:sz w:val="24"/>
          <w:szCs w:val="24"/>
        </w:rPr>
        <w:t>ibu</w:t>
      </w:r>
      <w:r>
        <w:rPr>
          <w:spacing w:val="48"/>
          <w:sz w:val="24"/>
          <w:szCs w:val="24"/>
        </w:rPr>
        <w:t xml:space="preserve"> </w:t>
      </w:r>
      <w:r>
        <w:rPr>
          <w:w w:val="117"/>
          <w:sz w:val="24"/>
          <w:szCs w:val="24"/>
        </w:rPr>
        <w:t>sangat</w:t>
      </w:r>
      <w:r>
        <w:rPr>
          <w:spacing w:val="16"/>
          <w:w w:val="117"/>
          <w:sz w:val="24"/>
          <w:szCs w:val="24"/>
        </w:rPr>
        <w:t xml:space="preserve"> </w:t>
      </w:r>
      <w:r>
        <w:rPr>
          <w:w w:val="117"/>
          <w:sz w:val="24"/>
          <w:szCs w:val="24"/>
        </w:rPr>
        <w:t>berharap</w:t>
      </w:r>
      <w:r>
        <w:rPr>
          <w:spacing w:val="42"/>
          <w:w w:val="117"/>
          <w:sz w:val="24"/>
          <w:szCs w:val="24"/>
        </w:rPr>
        <w:t xml:space="preserve"> </w:t>
      </w:r>
      <w:r>
        <w:rPr>
          <w:w w:val="117"/>
          <w:sz w:val="24"/>
          <w:szCs w:val="24"/>
        </w:rPr>
        <w:t>ketika</w:t>
      </w:r>
      <w:r>
        <w:rPr>
          <w:spacing w:val="-32"/>
          <w:w w:val="117"/>
          <w:sz w:val="24"/>
          <w:szCs w:val="24"/>
        </w:rPr>
        <w:t xml:space="preserve"> </w:t>
      </w:r>
      <w:r>
        <w:rPr>
          <w:w w:val="117"/>
          <w:sz w:val="24"/>
          <w:szCs w:val="24"/>
        </w:rPr>
        <w:t>besar</w:t>
      </w:r>
      <w:r>
        <w:rPr>
          <w:spacing w:val="22"/>
          <w:w w:val="117"/>
          <w:sz w:val="24"/>
          <w:szCs w:val="24"/>
        </w:rPr>
        <w:t xml:space="preserve"> </w:t>
      </w:r>
      <w:r>
        <w:rPr>
          <w:w w:val="117"/>
          <w:sz w:val="24"/>
          <w:szCs w:val="24"/>
        </w:rPr>
        <w:t>nanti</w:t>
      </w:r>
      <w:r>
        <w:rPr>
          <w:spacing w:val="1"/>
          <w:w w:val="117"/>
          <w:sz w:val="24"/>
          <w:szCs w:val="24"/>
        </w:rPr>
        <w:t xml:space="preserve"> </w:t>
      </w:r>
      <w:r>
        <w:rPr>
          <w:sz w:val="24"/>
          <w:szCs w:val="24"/>
        </w:rPr>
        <w:t xml:space="preserve">aku </w:t>
      </w:r>
      <w:r>
        <w:rPr>
          <w:spacing w:val="1"/>
          <w:sz w:val="24"/>
          <w:szCs w:val="24"/>
        </w:rPr>
        <w:t xml:space="preserve"> </w:t>
      </w:r>
      <w:r>
        <w:rPr>
          <w:sz w:val="24"/>
          <w:szCs w:val="24"/>
        </w:rPr>
        <w:t xml:space="preserve">bisa </w:t>
      </w:r>
      <w:r>
        <w:rPr>
          <w:spacing w:val="8"/>
          <w:sz w:val="24"/>
          <w:szCs w:val="24"/>
        </w:rPr>
        <w:t xml:space="preserve"> </w:t>
      </w:r>
      <w:r>
        <w:rPr>
          <w:w w:val="118"/>
          <w:sz w:val="24"/>
          <w:szCs w:val="24"/>
        </w:rPr>
        <w:t>menjadi</w:t>
      </w:r>
      <w:r>
        <w:rPr>
          <w:spacing w:val="-17"/>
          <w:w w:val="118"/>
          <w:sz w:val="24"/>
          <w:szCs w:val="24"/>
        </w:rPr>
        <w:t xml:space="preserve"> </w:t>
      </w:r>
      <w:r>
        <w:rPr>
          <w:w w:val="118"/>
          <w:sz w:val="24"/>
          <w:szCs w:val="24"/>
        </w:rPr>
        <w:t>orang</w:t>
      </w:r>
      <w:r>
        <w:rPr>
          <w:spacing w:val="-3"/>
          <w:w w:val="118"/>
          <w:sz w:val="24"/>
          <w:szCs w:val="24"/>
        </w:rPr>
        <w:t xml:space="preserve"> </w:t>
      </w:r>
      <w:r>
        <w:rPr>
          <w:w w:val="118"/>
          <w:sz w:val="24"/>
          <w:szCs w:val="24"/>
        </w:rPr>
        <w:t>sukses.</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7"/>
        <w:jc w:val="both"/>
        <w:rPr>
          <w:sz w:val="24"/>
          <w:szCs w:val="24"/>
        </w:rPr>
      </w:pPr>
      <w:r>
        <w:rPr>
          <w:sz w:val="24"/>
          <w:szCs w:val="24"/>
        </w:rPr>
        <w:t xml:space="preserve">Apalagi  </w:t>
      </w:r>
      <w:r>
        <w:rPr>
          <w:spacing w:val="15"/>
          <w:sz w:val="24"/>
          <w:szCs w:val="24"/>
        </w:rPr>
        <w:t xml:space="preserve"> </w:t>
      </w:r>
      <w:r>
        <w:rPr>
          <w:w w:val="118"/>
          <w:sz w:val="24"/>
          <w:szCs w:val="24"/>
        </w:rPr>
        <w:t xml:space="preserve">setelah </w:t>
      </w:r>
      <w:r>
        <w:rPr>
          <w:spacing w:val="20"/>
          <w:w w:val="118"/>
          <w:sz w:val="24"/>
          <w:szCs w:val="24"/>
        </w:rPr>
        <w:t xml:space="preserve"> </w:t>
      </w:r>
      <w:r>
        <w:rPr>
          <w:w w:val="118"/>
          <w:sz w:val="24"/>
          <w:szCs w:val="24"/>
        </w:rPr>
        <w:t xml:space="preserve">mendengar </w:t>
      </w:r>
      <w:r>
        <w:rPr>
          <w:spacing w:val="32"/>
          <w:w w:val="118"/>
          <w:sz w:val="24"/>
          <w:szCs w:val="24"/>
        </w:rPr>
        <w:t xml:space="preserve"> </w:t>
      </w:r>
      <w:r>
        <w:rPr>
          <w:w w:val="118"/>
          <w:sz w:val="24"/>
          <w:szCs w:val="24"/>
        </w:rPr>
        <w:t>cita-citaku</w:t>
      </w:r>
      <w:r>
        <w:rPr>
          <w:spacing w:val="9"/>
          <w:w w:val="118"/>
          <w:sz w:val="24"/>
          <w:szCs w:val="24"/>
        </w:rPr>
        <w:t xml:space="preserve"> </w:t>
      </w:r>
      <w:r>
        <w:rPr>
          <w:w w:val="118"/>
          <w:sz w:val="24"/>
          <w:szCs w:val="24"/>
        </w:rPr>
        <w:t>ketika</w:t>
      </w:r>
      <w:r>
        <w:rPr>
          <w:spacing w:val="42"/>
          <w:w w:val="118"/>
          <w:sz w:val="24"/>
          <w:szCs w:val="24"/>
        </w:rPr>
        <w:t xml:space="preserve"> </w:t>
      </w:r>
      <w:r>
        <w:rPr>
          <w:w w:val="118"/>
          <w:sz w:val="24"/>
          <w:szCs w:val="24"/>
        </w:rPr>
        <w:t xml:space="preserve">besar </w:t>
      </w:r>
      <w:r>
        <w:rPr>
          <w:spacing w:val="25"/>
          <w:w w:val="118"/>
          <w:sz w:val="24"/>
          <w:szCs w:val="24"/>
        </w:rPr>
        <w:t xml:space="preserve"> </w:t>
      </w:r>
      <w:r>
        <w:rPr>
          <w:w w:val="118"/>
          <w:sz w:val="24"/>
          <w:szCs w:val="24"/>
        </w:rPr>
        <w:t>nanti,</w:t>
      </w:r>
      <w:r>
        <w:rPr>
          <w:spacing w:val="65"/>
          <w:w w:val="118"/>
          <w:sz w:val="24"/>
          <w:szCs w:val="24"/>
        </w:rPr>
        <w:t xml:space="preserve"> </w:t>
      </w:r>
      <w:r>
        <w:rPr>
          <w:w w:val="118"/>
          <w:sz w:val="24"/>
          <w:szCs w:val="24"/>
        </w:rPr>
        <w:t xml:space="preserve">ayah  dan </w:t>
      </w:r>
      <w:r>
        <w:rPr>
          <w:spacing w:val="17"/>
          <w:w w:val="118"/>
          <w:sz w:val="24"/>
          <w:szCs w:val="24"/>
        </w:rPr>
        <w:t xml:space="preserve"> </w:t>
      </w:r>
      <w:r>
        <w:rPr>
          <w:sz w:val="24"/>
          <w:szCs w:val="24"/>
        </w:rPr>
        <w:t xml:space="preserve">ibu  </w:t>
      </w:r>
      <w:r>
        <w:rPr>
          <w:spacing w:val="8"/>
          <w:sz w:val="24"/>
          <w:szCs w:val="24"/>
        </w:rPr>
        <w:t xml:space="preserve"> </w:t>
      </w:r>
      <w:r>
        <w:rPr>
          <w:w w:val="121"/>
          <w:sz w:val="24"/>
          <w:szCs w:val="24"/>
        </w:rPr>
        <w:t xml:space="preserve">sangat </w:t>
      </w:r>
      <w:r>
        <w:rPr>
          <w:w w:val="122"/>
          <w:sz w:val="24"/>
          <w:szCs w:val="24"/>
        </w:rPr>
        <w:t>senang</w:t>
      </w:r>
      <w:r>
        <w:rPr>
          <w:spacing w:val="5"/>
          <w:w w:val="122"/>
          <w:sz w:val="24"/>
          <w:szCs w:val="24"/>
        </w:rPr>
        <w:t xml:space="preserve"> </w:t>
      </w:r>
      <w:r>
        <w:rPr>
          <w:w w:val="122"/>
          <w:sz w:val="24"/>
          <w:szCs w:val="24"/>
        </w:rPr>
        <w:t>dan</w:t>
      </w:r>
      <w:r>
        <w:rPr>
          <w:spacing w:val="15"/>
          <w:w w:val="122"/>
          <w:sz w:val="24"/>
          <w:szCs w:val="24"/>
        </w:rPr>
        <w:t xml:space="preserve"> </w:t>
      </w:r>
      <w:r>
        <w:rPr>
          <w:w w:val="122"/>
          <w:sz w:val="24"/>
          <w:szCs w:val="24"/>
        </w:rPr>
        <w:t>berharap</w:t>
      </w:r>
      <w:r>
        <w:rPr>
          <w:spacing w:val="20"/>
          <w:w w:val="122"/>
          <w:sz w:val="24"/>
          <w:szCs w:val="24"/>
        </w:rPr>
        <w:t xml:space="preserve"> </w:t>
      </w:r>
      <w:r>
        <w:rPr>
          <w:sz w:val="24"/>
          <w:szCs w:val="24"/>
        </w:rPr>
        <w:t xml:space="preserve">aku </w:t>
      </w:r>
      <w:r>
        <w:rPr>
          <w:spacing w:val="24"/>
          <w:sz w:val="24"/>
          <w:szCs w:val="24"/>
        </w:rPr>
        <w:t xml:space="preserve"> </w:t>
      </w:r>
      <w:r>
        <w:rPr>
          <w:w w:val="116"/>
          <w:sz w:val="24"/>
          <w:szCs w:val="24"/>
        </w:rPr>
        <w:t>mampu</w:t>
      </w:r>
      <w:r>
        <w:rPr>
          <w:spacing w:val="51"/>
          <w:w w:val="116"/>
          <w:sz w:val="24"/>
          <w:szCs w:val="24"/>
        </w:rPr>
        <w:t xml:space="preserve"> </w:t>
      </w:r>
      <w:r>
        <w:rPr>
          <w:w w:val="116"/>
          <w:sz w:val="24"/>
          <w:szCs w:val="24"/>
        </w:rPr>
        <w:t>mengejar</w:t>
      </w:r>
      <w:r>
        <w:rPr>
          <w:spacing w:val="42"/>
          <w:w w:val="116"/>
          <w:sz w:val="24"/>
          <w:szCs w:val="24"/>
        </w:rPr>
        <w:t xml:space="preserve"> </w:t>
      </w:r>
      <w:r>
        <w:rPr>
          <w:w w:val="116"/>
          <w:sz w:val="24"/>
          <w:szCs w:val="24"/>
        </w:rPr>
        <w:t>cita-citaku</w:t>
      </w:r>
      <w:r>
        <w:rPr>
          <w:spacing w:val="-25"/>
          <w:w w:val="116"/>
          <w:sz w:val="24"/>
          <w:szCs w:val="24"/>
        </w:rPr>
        <w:t xml:space="preserve"> </w:t>
      </w:r>
      <w:r>
        <w:rPr>
          <w:sz w:val="24"/>
          <w:szCs w:val="24"/>
        </w:rPr>
        <w:t xml:space="preserve">itu. </w:t>
      </w:r>
      <w:r>
        <w:rPr>
          <w:spacing w:val="6"/>
          <w:sz w:val="24"/>
          <w:szCs w:val="24"/>
        </w:rPr>
        <w:t xml:space="preserve"> </w:t>
      </w:r>
      <w:r>
        <w:rPr>
          <w:w w:val="109"/>
          <w:sz w:val="24"/>
          <w:szCs w:val="24"/>
        </w:rPr>
        <w:t>Cita-cita</w:t>
      </w:r>
      <w:r>
        <w:rPr>
          <w:spacing w:val="20"/>
          <w:w w:val="109"/>
          <w:sz w:val="24"/>
          <w:szCs w:val="24"/>
        </w:rPr>
        <w:t xml:space="preserve"> </w:t>
      </w:r>
      <w:r>
        <w:rPr>
          <w:w w:val="120"/>
          <w:sz w:val="24"/>
          <w:szCs w:val="24"/>
        </w:rPr>
        <w:t>besarku</w:t>
      </w:r>
      <w:r>
        <w:rPr>
          <w:spacing w:val="13"/>
          <w:w w:val="120"/>
          <w:sz w:val="24"/>
          <w:szCs w:val="24"/>
        </w:rPr>
        <w:t xml:space="preserve"> </w:t>
      </w:r>
      <w:r>
        <w:rPr>
          <w:w w:val="120"/>
          <w:sz w:val="24"/>
          <w:szCs w:val="24"/>
        </w:rPr>
        <w:t>adalah menjadi</w:t>
      </w:r>
      <w:r>
        <w:rPr>
          <w:spacing w:val="31"/>
          <w:w w:val="120"/>
          <w:sz w:val="24"/>
          <w:szCs w:val="24"/>
        </w:rPr>
        <w:t xml:space="preserve"> </w:t>
      </w:r>
      <w:r>
        <w:rPr>
          <w:w w:val="120"/>
          <w:sz w:val="24"/>
          <w:szCs w:val="24"/>
        </w:rPr>
        <w:t xml:space="preserve">tentara. </w:t>
      </w:r>
      <w:r>
        <w:rPr>
          <w:spacing w:val="3"/>
          <w:w w:val="120"/>
          <w:sz w:val="24"/>
          <w:szCs w:val="24"/>
        </w:rPr>
        <w:t xml:space="preserve"> </w:t>
      </w:r>
      <w:r>
        <w:rPr>
          <w:sz w:val="24"/>
          <w:szCs w:val="24"/>
        </w:rPr>
        <w:t xml:space="preserve">Keren,  </w:t>
      </w:r>
      <w:r>
        <w:rPr>
          <w:spacing w:val="17"/>
          <w:sz w:val="24"/>
          <w:szCs w:val="24"/>
        </w:rPr>
        <w:t xml:space="preserve"> </w:t>
      </w:r>
      <w:r>
        <w:rPr>
          <w:sz w:val="24"/>
          <w:szCs w:val="24"/>
        </w:rPr>
        <w:t xml:space="preserve">kan?   </w:t>
      </w:r>
      <w:r>
        <w:rPr>
          <w:w w:val="117"/>
          <w:sz w:val="24"/>
          <w:szCs w:val="24"/>
        </w:rPr>
        <w:t>Menurutku</w:t>
      </w:r>
      <w:r>
        <w:rPr>
          <w:spacing w:val="55"/>
          <w:w w:val="117"/>
          <w:sz w:val="24"/>
          <w:szCs w:val="24"/>
        </w:rPr>
        <w:t xml:space="preserve"> </w:t>
      </w:r>
      <w:r>
        <w:rPr>
          <w:w w:val="117"/>
          <w:sz w:val="24"/>
          <w:szCs w:val="24"/>
        </w:rPr>
        <w:t>menjadi</w:t>
      </w:r>
      <w:r>
        <w:rPr>
          <w:spacing w:val="55"/>
          <w:w w:val="117"/>
          <w:sz w:val="24"/>
          <w:szCs w:val="24"/>
        </w:rPr>
        <w:t xml:space="preserve"> </w:t>
      </w:r>
      <w:r>
        <w:rPr>
          <w:w w:val="117"/>
          <w:sz w:val="24"/>
          <w:szCs w:val="24"/>
        </w:rPr>
        <w:t xml:space="preserve">tentara </w:t>
      </w:r>
      <w:r>
        <w:rPr>
          <w:spacing w:val="37"/>
          <w:w w:val="117"/>
          <w:sz w:val="24"/>
          <w:szCs w:val="24"/>
        </w:rPr>
        <w:t xml:space="preserve"> </w:t>
      </w:r>
      <w:r>
        <w:rPr>
          <w:w w:val="117"/>
          <w:sz w:val="24"/>
          <w:szCs w:val="24"/>
        </w:rPr>
        <w:t xml:space="preserve">adalah </w:t>
      </w:r>
      <w:r>
        <w:rPr>
          <w:spacing w:val="4"/>
          <w:w w:val="117"/>
          <w:sz w:val="24"/>
          <w:szCs w:val="24"/>
        </w:rPr>
        <w:t xml:space="preserve"> </w:t>
      </w:r>
      <w:r>
        <w:rPr>
          <w:w w:val="117"/>
          <w:sz w:val="24"/>
          <w:szCs w:val="24"/>
        </w:rPr>
        <w:t>cita-cita</w:t>
      </w:r>
      <w:r>
        <w:rPr>
          <w:spacing w:val="9"/>
          <w:w w:val="117"/>
          <w:sz w:val="24"/>
          <w:szCs w:val="24"/>
        </w:rPr>
        <w:t xml:space="preserve"> </w:t>
      </w:r>
      <w:r>
        <w:rPr>
          <w:w w:val="117"/>
          <w:sz w:val="24"/>
          <w:szCs w:val="24"/>
        </w:rPr>
        <w:t xml:space="preserve">mulia, </w:t>
      </w:r>
      <w:r>
        <w:rPr>
          <w:w w:val="120"/>
          <w:sz w:val="24"/>
          <w:szCs w:val="24"/>
        </w:rPr>
        <w:t>karena</w:t>
      </w:r>
      <w:r>
        <w:rPr>
          <w:spacing w:val="-10"/>
          <w:w w:val="120"/>
          <w:sz w:val="24"/>
          <w:szCs w:val="24"/>
        </w:rPr>
        <w:t xml:space="preserve"> </w:t>
      </w:r>
      <w:r>
        <w:rPr>
          <w:w w:val="120"/>
          <w:sz w:val="24"/>
          <w:szCs w:val="24"/>
        </w:rPr>
        <w:t>bertugas</w:t>
      </w:r>
      <w:r>
        <w:rPr>
          <w:spacing w:val="-2"/>
          <w:w w:val="120"/>
          <w:sz w:val="24"/>
          <w:szCs w:val="24"/>
        </w:rPr>
        <w:t xml:space="preserve"> </w:t>
      </w:r>
      <w:r>
        <w:rPr>
          <w:w w:val="120"/>
          <w:sz w:val="24"/>
          <w:szCs w:val="24"/>
        </w:rPr>
        <w:t>menjaga</w:t>
      </w:r>
      <w:r>
        <w:rPr>
          <w:spacing w:val="-26"/>
          <w:w w:val="120"/>
          <w:sz w:val="24"/>
          <w:szCs w:val="24"/>
        </w:rPr>
        <w:t xml:space="preserve"> </w:t>
      </w:r>
      <w:r>
        <w:rPr>
          <w:w w:val="120"/>
          <w:sz w:val="24"/>
          <w:szCs w:val="24"/>
        </w:rPr>
        <w:t>keamanan negara.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4"/>
        <w:jc w:val="both"/>
        <w:rPr>
          <w:sz w:val="24"/>
          <w:szCs w:val="24"/>
        </w:rPr>
      </w:pPr>
      <w:r>
        <w:rPr>
          <w:w w:val="115"/>
          <w:sz w:val="24"/>
          <w:szCs w:val="24"/>
        </w:rPr>
        <w:t>Terkadang</w:t>
      </w:r>
      <w:r>
        <w:rPr>
          <w:spacing w:val="51"/>
          <w:w w:val="115"/>
          <w:sz w:val="24"/>
          <w:szCs w:val="24"/>
        </w:rPr>
        <w:t xml:space="preserve"> </w:t>
      </w:r>
      <w:r>
        <w:rPr>
          <w:sz w:val="24"/>
          <w:szCs w:val="24"/>
        </w:rPr>
        <w:t xml:space="preserve">aku </w:t>
      </w:r>
      <w:r>
        <w:rPr>
          <w:spacing w:val="59"/>
          <w:sz w:val="24"/>
          <w:szCs w:val="24"/>
        </w:rPr>
        <w:t xml:space="preserve"> </w:t>
      </w:r>
      <w:r>
        <w:rPr>
          <w:w w:val="120"/>
          <w:sz w:val="24"/>
          <w:szCs w:val="24"/>
        </w:rPr>
        <w:t>bertanya</w:t>
      </w:r>
      <w:r>
        <w:rPr>
          <w:spacing w:val="56"/>
          <w:w w:val="120"/>
          <w:sz w:val="24"/>
          <w:szCs w:val="24"/>
        </w:rPr>
        <w:t xml:space="preserve"> </w:t>
      </w:r>
      <w:r>
        <w:rPr>
          <w:w w:val="120"/>
          <w:sz w:val="24"/>
          <w:szCs w:val="24"/>
        </w:rPr>
        <w:t>kepada</w:t>
      </w:r>
      <w:r>
        <w:rPr>
          <w:spacing w:val="48"/>
          <w:w w:val="120"/>
          <w:sz w:val="24"/>
          <w:szCs w:val="24"/>
        </w:rPr>
        <w:t xml:space="preserve"> </w:t>
      </w:r>
      <w:r>
        <w:rPr>
          <w:w w:val="120"/>
          <w:sz w:val="24"/>
          <w:szCs w:val="24"/>
        </w:rPr>
        <w:t>guru</w:t>
      </w:r>
      <w:r>
        <w:rPr>
          <w:spacing w:val="44"/>
          <w:w w:val="120"/>
          <w:sz w:val="24"/>
          <w:szCs w:val="24"/>
        </w:rPr>
        <w:t xml:space="preserve"> </w:t>
      </w:r>
      <w:r>
        <w:rPr>
          <w:sz w:val="24"/>
          <w:szCs w:val="24"/>
        </w:rPr>
        <w:t xml:space="preserve">di </w:t>
      </w:r>
      <w:r>
        <w:rPr>
          <w:spacing w:val="21"/>
          <w:sz w:val="24"/>
          <w:szCs w:val="24"/>
        </w:rPr>
        <w:t xml:space="preserve"> </w:t>
      </w:r>
      <w:r>
        <w:rPr>
          <w:w w:val="118"/>
          <w:sz w:val="24"/>
          <w:szCs w:val="24"/>
        </w:rPr>
        <w:t>sekolah,</w:t>
      </w:r>
      <w:r>
        <w:rPr>
          <w:spacing w:val="33"/>
          <w:w w:val="118"/>
          <w:sz w:val="24"/>
          <w:szCs w:val="24"/>
        </w:rPr>
        <w:t xml:space="preserve"> </w:t>
      </w:r>
      <w:r>
        <w:rPr>
          <w:w w:val="118"/>
          <w:sz w:val="24"/>
          <w:szCs w:val="24"/>
        </w:rPr>
        <w:t>bagaimana</w:t>
      </w:r>
      <w:r>
        <w:rPr>
          <w:spacing w:val="60"/>
          <w:w w:val="118"/>
          <w:sz w:val="24"/>
          <w:szCs w:val="24"/>
        </w:rPr>
        <w:t xml:space="preserve"> </w:t>
      </w:r>
      <w:r>
        <w:rPr>
          <w:w w:val="118"/>
          <w:sz w:val="24"/>
          <w:szCs w:val="24"/>
        </w:rPr>
        <w:t>caranya</w:t>
      </w:r>
      <w:r>
        <w:rPr>
          <w:spacing w:val="49"/>
          <w:w w:val="118"/>
          <w:sz w:val="24"/>
          <w:szCs w:val="24"/>
        </w:rPr>
        <w:t xml:space="preserve"> </w:t>
      </w:r>
      <w:r>
        <w:rPr>
          <w:w w:val="118"/>
          <w:sz w:val="24"/>
          <w:szCs w:val="24"/>
        </w:rPr>
        <w:t xml:space="preserve">menggapai </w:t>
      </w:r>
      <w:r>
        <w:rPr>
          <w:w w:val="112"/>
          <w:sz w:val="24"/>
          <w:szCs w:val="24"/>
        </w:rPr>
        <w:t>cita-citaku</w:t>
      </w:r>
      <w:r>
        <w:rPr>
          <w:spacing w:val="16"/>
          <w:w w:val="112"/>
          <w:sz w:val="24"/>
          <w:szCs w:val="24"/>
        </w:rPr>
        <w:t xml:space="preserve"> </w:t>
      </w:r>
      <w:r>
        <w:rPr>
          <w:sz w:val="24"/>
          <w:szCs w:val="24"/>
        </w:rPr>
        <w:t xml:space="preserve">itu. </w:t>
      </w:r>
      <w:r>
        <w:rPr>
          <w:spacing w:val="4"/>
          <w:sz w:val="24"/>
          <w:szCs w:val="24"/>
        </w:rPr>
        <w:t xml:space="preserve"> </w:t>
      </w:r>
      <w:r>
        <w:rPr>
          <w:sz w:val="24"/>
          <w:szCs w:val="24"/>
        </w:rPr>
        <w:t xml:space="preserve">Tidak </w:t>
      </w:r>
      <w:r>
        <w:rPr>
          <w:spacing w:val="2"/>
          <w:sz w:val="24"/>
          <w:szCs w:val="24"/>
        </w:rPr>
        <w:t xml:space="preserve"> </w:t>
      </w:r>
      <w:r>
        <w:rPr>
          <w:w w:val="121"/>
          <w:sz w:val="24"/>
          <w:szCs w:val="24"/>
        </w:rPr>
        <w:t>berbeda</w:t>
      </w:r>
      <w:r>
        <w:rPr>
          <w:spacing w:val="33"/>
          <w:w w:val="121"/>
          <w:sz w:val="24"/>
          <w:szCs w:val="24"/>
        </w:rPr>
        <w:t xml:space="preserve"> </w:t>
      </w:r>
      <w:r>
        <w:rPr>
          <w:w w:val="121"/>
          <w:sz w:val="24"/>
          <w:szCs w:val="24"/>
        </w:rPr>
        <w:t>jauh</w:t>
      </w:r>
      <w:r>
        <w:rPr>
          <w:spacing w:val="-2"/>
          <w:w w:val="121"/>
          <w:sz w:val="24"/>
          <w:szCs w:val="24"/>
        </w:rPr>
        <w:t xml:space="preserve"> </w:t>
      </w:r>
      <w:r>
        <w:rPr>
          <w:w w:val="121"/>
          <w:sz w:val="24"/>
          <w:szCs w:val="24"/>
        </w:rPr>
        <w:t>dengan</w:t>
      </w:r>
      <w:r>
        <w:rPr>
          <w:spacing w:val="10"/>
          <w:w w:val="121"/>
          <w:sz w:val="24"/>
          <w:szCs w:val="24"/>
        </w:rPr>
        <w:t xml:space="preserve"> </w:t>
      </w:r>
      <w:r>
        <w:rPr>
          <w:w w:val="121"/>
          <w:sz w:val="24"/>
          <w:szCs w:val="24"/>
        </w:rPr>
        <w:t>pesan</w:t>
      </w:r>
      <w:r>
        <w:rPr>
          <w:spacing w:val="21"/>
          <w:w w:val="121"/>
          <w:sz w:val="24"/>
          <w:szCs w:val="24"/>
        </w:rPr>
        <w:t xml:space="preserve"> </w:t>
      </w:r>
      <w:r>
        <w:rPr>
          <w:w w:val="121"/>
          <w:sz w:val="24"/>
          <w:szCs w:val="24"/>
        </w:rPr>
        <w:t>ayah</w:t>
      </w:r>
      <w:r>
        <w:rPr>
          <w:spacing w:val="-3"/>
          <w:w w:val="121"/>
          <w:sz w:val="24"/>
          <w:szCs w:val="24"/>
        </w:rPr>
        <w:t xml:space="preserve"> </w:t>
      </w:r>
      <w:r>
        <w:rPr>
          <w:w w:val="121"/>
          <w:sz w:val="24"/>
          <w:szCs w:val="24"/>
        </w:rPr>
        <w:t>dan</w:t>
      </w:r>
      <w:r>
        <w:rPr>
          <w:spacing w:val="17"/>
          <w:w w:val="121"/>
          <w:sz w:val="24"/>
          <w:szCs w:val="24"/>
        </w:rPr>
        <w:t xml:space="preserve"> </w:t>
      </w:r>
      <w:r>
        <w:rPr>
          <w:sz w:val="24"/>
          <w:szCs w:val="24"/>
        </w:rPr>
        <w:t xml:space="preserve">ibu, </w:t>
      </w:r>
      <w:r>
        <w:rPr>
          <w:spacing w:val="7"/>
          <w:sz w:val="24"/>
          <w:szCs w:val="24"/>
        </w:rPr>
        <w:t xml:space="preserve"> </w:t>
      </w:r>
      <w:r>
        <w:rPr>
          <w:w w:val="120"/>
          <w:sz w:val="24"/>
          <w:szCs w:val="24"/>
        </w:rPr>
        <w:t>guruku</w:t>
      </w:r>
      <w:r>
        <w:rPr>
          <w:spacing w:val="-9"/>
          <w:w w:val="120"/>
          <w:sz w:val="24"/>
          <w:szCs w:val="24"/>
        </w:rPr>
        <w:t xml:space="preserve"> </w:t>
      </w:r>
      <w:r>
        <w:rPr>
          <w:w w:val="120"/>
          <w:sz w:val="24"/>
          <w:szCs w:val="24"/>
        </w:rPr>
        <w:t xml:space="preserve">mengatakan </w:t>
      </w:r>
      <w:r>
        <w:rPr>
          <w:w w:val="117"/>
          <w:sz w:val="24"/>
          <w:szCs w:val="24"/>
        </w:rPr>
        <w:t>untuk</w:t>
      </w:r>
      <w:r>
        <w:rPr>
          <w:spacing w:val="47"/>
          <w:w w:val="117"/>
          <w:sz w:val="24"/>
          <w:szCs w:val="24"/>
        </w:rPr>
        <w:t xml:space="preserve"> </w:t>
      </w:r>
      <w:r>
        <w:rPr>
          <w:w w:val="117"/>
          <w:sz w:val="24"/>
          <w:szCs w:val="24"/>
        </w:rPr>
        <w:t>mewujudkan</w:t>
      </w:r>
      <w:r>
        <w:rPr>
          <w:spacing w:val="29"/>
          <w:w w:val="117"/>
          <w:sz w:val="24"/>
          <w:szCs w:val="24"/>
        </w:rPr>
        <w:t xml:space="preserve"> </w:t>
      </w:r>
      <w:r>
        <w:rPr>
          <w:w w:val="117"/>
          <w:sz w:val="24"/>
          <w:szCs w:val="24"/>
        </w:rPr>
        <w:t>cita-cita</w:t>
      </w:r>
      <w:r>
        <w:rPr>
          <w:spacing w:val="-10"/>
          <w:w w:val="117"/>
          <w:sz w:val="24"/>
          <w:szCs w:val="24"/>
        </w:rPr>
        <w:t xml:space="preserve"> </w:t>
      </w:r>
      <w:r>
        <w:rPr>
          <w:w w:val="117"/>
          <w:sz w:val="24"/>
          <w:szCs w:val="24"/>
        </w:rPr>
        <w:t>harus</w:t>
      </w:r>
      <w:r>
        <w:rPr>
          <w:spacing w:val="67"/>
          <w:w w:val="117"/>
          <w:sz w:val="24"/>
          <w:szCs w:val="24"/>
        </w:rPr>
        <w:t xml:space="preserve"> </w:t>
      </w:r>
      <w:r>
        <w:rPr>
          <w:sz w:val="24"/>
          <w:szCs w:val="24"/>
        </w:rPr>
        <w:t xml:space="preserve">rajin </w:t>
      </w:r>
      <w:r>
        <w:rPr>
          <w:spacing w:val="43"/>
          <w:sz w:val="24"/>
          <w:szCs w:val="24"/>
        </w:rPr>
        <w:t xml:space="preserve"> </w:t>
      </w:r>
      <w:r>
        <w:rPr>
          <w:w w:val="116"/>
          <w:sz w:val="24"/>
          <w:szCs w:val="24"/>
        </w:rPr>
        <w:t>belajar,</w:t>
      </w:r>
      <w:r>
        <w:rPr>
          <w:spacing w:val="36"/>
          <w:w w:val="116"/>
          <w:sz w:val="24"/>
          <w:szCs w:val="24"/>
        </w:rPr>
        <w:t xml:space="preserve"> </w:t>
      </w:r>
      <w:r>
        <w:rPr>
          <w:sz w:val="24"/>
          <w:szCs w:val="24"/>
        </w:rPr>
        <w:t xml:space="preserve">tidak </w:t>
      </w:r>
      <w:r>
        <w:rPr>
          <w:spacing w:val="58"/>
          <w:sz w:val="24"/>
          <w:szCs w:val="24"/>
        </w:rPr>
        <w:t xml:space="preserve"> </w:t>
      </w:r>
      <w:r>
        <w:rPr>
          <w:w w:val="123"/>
          <w:sz w:val="24"/>
          <w:szCs w:val="24"/>
        </w:rPr>
        <w:t>boleh</w:t>
      </w:r>
      <w:r>
        <w:rPr>
          <w:spacing w:val="11"/>
          <w:w w:val="123"/>
          <w:sz w:val="24"/>
          <w:szCs w:val="24"/>
        </w:rPr>
        <w:t xml:space="preserve"> </w:t>
      </w:r>
      <w:r>
        <w:rPr>
          <w:w w:val="123"/>
          <w:sz w:val="24"/>
          <w:szCs w:val="24"/>
        </w:rPr>
        <w:t>malas,</w:t>
      </w:r>
      <w:r>
        <w:rPr>
          <w:spacing w:val="-11"/>
          <w:w w:val="123"/>
          <w:sz w:val="24"/>
          <w:szCs w:val="24"/>
        </w:rPr>
        <w:t xml:space="preserve"> </w:t>
      </w:r>
      <w:r>
        <w:rPr>
          <w:w w:val="123"/>
          <w:sz w:val="24"/>
          <w:szCs w:val="24"/>
        </w:rPr>
        <w:t>banyak</w:t>
      </w:r>
      <w:r>
        <w:rPr>
          <w:spacing w:val="-16"/>
          <w:w w:val="123"/>
          <w:sz w:val="24"/>
          <w:szCs w:val="24"/>
        </w:rPr>
        <w:t xml:space="preserve"> </w:t>
      </w:r>
      <w:r>
        <w:rPr>
          <w:w w:val="123"/>
          <w:sz w:val="24"/>
          <w:szCs w:val="24"/>
        </w:rPr>
        <w:t xml:space="preserve">berdoa </w:t>
      </w:r>
      <w:r>
        <w:rPr>
          <w:w w:val="121"/>
          <w:sz w:val="24"/>
          <w:szCs w:val="24"/>
        </w:rPr>
        <w:t>dan</w:t>
      </w:r>
      <w:r>
        <w:rPr>
          <w:spacing w:val="-4"/>
          <w:w w:val="121"/>
          <w:sz w:val="24"/>
          <w:szCs w:val="24"/>
        </w:rPr>
        <w:t xml:space="preserve"> </w:t>
      </w:r>
      <w:r>
        <w:rPr>
          <w:w w:val="121"/>
          <w:sz w:val="24"/>
          <w:szCs w:val="24"/>
        </w:rPr>
        <w:t>patuh kepada</w:t>
      </w:r>
      <w:r>
        <w:rPr>
          <w:spacing w:val="-17"/>
          <w:w w:val="121"/>
          <w:sz w:val="24"/>
          <w:szCs w:val="24"/>
        </w:rPr>
        <w:t xml:space="preserve"> </w:t>
      </w:r>
      <w:r>
        <w:rPr>
          <w:w w:val="121"/>
          <w:sz w:val="24"/>
          <w:szCs w:val="24"/>
        </w:rPr>
        <w:t>orang</w:t>
      </w:r>
      <w:r>
        <w:rPr>
          <w:spacing w:val="-22"/>
          <w:w w:val="121"/>
          <w:sz w:val="24"/>
          <w:szCs w:val="24"/>
        </w:rPr>
        <w:t xml:space="preserve"> </w:t>
      </w:r>
      <w:r>
        <w:rPr>
          <w:w w:val="121"/>
          <w:sz w:val="24"/>
          <w:szCs w:val="24"/>
        </w:rPr>
        <w:t>tua.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3"/>
        <w:jc w:val="both"/>
        <w:rPr>
          <w:sz w:val="24"/>
          <w:szCs w:val="24"/>
        </w:rPr>
      </w:pPr>
      <w:r>
        <w:rPr>
          <w:w w:val="120"/>
          <w:sz w:val="24"/>
          <w:szCs w:val="24"/>
        </w:rPr>
        <w:t>Setelah mendengar</w:t>
      </w:r>
      <w:r>
        <w:rPr>
          <w:spacing w:val="37"/>
          <w:w w:val="120"/>
          <w:sz w:val="24"/>
          <w:szCs w:val="24"/>
        </w:rPr>
        <w:t xml:space="preserve"> </w:t>
      </w:r>
      <w:r>
        <w:rPr>
          <w:w w:val="120"/>
          <w:sz w:val="24"/>
          <w:szCs w:val="24"/>
        </w:rPr>
        <w:t>nasehat</w:t>
      </w:r>
      <w:r>
        <w:rPr>
          <w:spacing w:val="50"/>
          <w:w w:val="120"/>
          <w:sz w:val="24"/>
          <w:szCs w:val="24"/>
        </w:rPr>
        <w:t xml:space="preserve"> </w:t>
      </w:r>
      <w:r>
        <w:rPr>
          <w:sz w:val="24"/>
          <w:szCs w:val="24"/>
        </w:rPr>
        <w:t xml:space="preserve">dari </w:t>
      </w:r>
      <w:r>
        <w:rPr>
          <w:spacing w:val="37"/>
          <w:sz w:val="24"/>
          <w:szCs w:val="24"/>
        </w:rPr>
        <w:t xml:space="preserve"> </w:t>
      </w:r>
      <w:r>
        <w:rPr>
          <w:w w:val="119"/>
          <w:sz w:val="24"/>
          <w:szCs w:val="24"/>
        </w:rPr>
        <w:t>orang</w:t>
      </w:r>
      <w:r>
        <w:rPr>
          <w:spacing w:val="22"/>
          <w:w w:val="119"/>
          <w:sz w:val="24"/>
          <w:szCs w:val="24"/>
        </w:rPr>
        <w:t xml:space="preserve"> </w:t>
      </w:r>
      <w:r>
        <w:rPr>
          <w:sz w:val="24"/>
          <w:szCs w:val="24"/>
        </w:rPr>
        <w:t xml:space="preserve">tua </w:t>
      </w:r>
      <w:r>
        <w:rPr>
          <w:spacing w:val="43"/>
          <w:sz w:val="24"/>
          <w:szCs w:val="24"/>
        </w:rPr>
        <w:t xml:space="preserve"> </w:t>
      </w:r>
      <w:r>
        <w:rPr>
          <w:w w:val="119"/>
          <w:sz w:val="24"/>
          <w:szCs w:val="24"/>
        </w:rPr>
        <w:t>dan</w:t>
      </w:r>
      <w:r>
        <w:rPr>
          <w:spacing w:val="36"/>
          <w:w w:val="119"/>
          <w:sz w:val="24"/>
          <w:szCs w:val="24"/>
        </w:rPr>
        <w:t xml:space="preserve"> </w:t>
      </w:r>
      <w:r>
        <w:rPr>
          <w:w w:val="119"/>
          <w:sz w:val="24"/>
          <w:szCs w:val="24"/>
        </w:rPr>
        <w:t>guru,</w:t>
      </w:r>
      <w:r>
        <w:rPr>
          <w:spacing w:val="7"/>
          <w:w w:val="119"/>
          <w:sz w:val="24"/>
          <w:szCs w:val="24"/>
        </w:rPr>
        <w:t xml:space="preserve"> </w:t>
      </w:r>
      <w:r>
        <w:rPr>
          <w:sz w:val="24"/>
          <w:szCs w:val="24"/>
        </w:rPr>
        <w:t xml:space="preserve">aku </w:t>
      </w:r>
      <w:r>
        <w:rPr>
          <w:spacing w:val="32"/>
          <w:sz w:val="24"/>
          <w:szCs w:val="24"/>
        </w:rPr>
        <w:t xml:space="preserve"> </w:t>
      </w:r>
      <w:r>
        <w:rPr>
          <w:w w:val="119"/>
          <w:sz w:val="24"/>
          <w:szCs w:val="24"/>
        </w:rPr>
        <w:t>semakin</w:t>
      </w:r>
      <w:r>
        <w:rPr>
          <w:spacing w:val="6"/>
          <w:w w:val="119"/>
          <w:sz w:val="24"/>
          <w:szCs w:val="24"/>
        </w:rPr>
        <w:t xml:space="preserve"> </w:t>
      </w:r>
      <w:r>
        <w:rPr>
          <w:w w:val="119"/>
          <w:sz w:val="24"/>
          <w:szCs w:val="24"/>
        </w:rPr>
        <w:t>paham</w:t>
      </w:r>
      <w:r>
        <w:rPr>
          <w:spacing w:val="41"/>
          <w:w w:val="119"/>
          <w:sz w:val="24"/>
          <w:szCs w:val="24"/>
        </w:rPr>
        <w:t xml:space="preserve"> </w:t>
      </w:r>
      <w:r>
        <w:rPr>
          <w:w w:val="119"/>
          <w:sz w:val="24"/>
          <w:szCs w:val="24"/>
        </w:rPr>
        <w:t xml:space="preserve">bahwa </w:t>
      </w:r>
      <w:r>
        <w:rPr>
          <w:w w:val="114"/>
          <w:sz w:val="24"/>
          <w:szCs w:val="24"/>
        </w:rPr>
        <w:t>mewujudkan</w:t>
      </w:r>
      <w:r>
        <w:rPr>
          <w:spacing w:val="33"/>
          <w:w w:val="114"/>
          <w:sz w:val="24"/>
          <w:szCs w:val="24"/>
        </w:rPr>
        <w:t xml:space="preserve"> </w:t>
      </w:r>
      <w:r>
        <w:rPr>
          <w:w w:val="114"/>
          <w:sz w:val="24"/>
          <w:szCs w:val="24"/>
        </w:rPr>
        <w:t>cita-cita</w:t>
      </w:r>
      <w:r>
        <w:rPr>
          <w:spacing w:val="-25"/>
          <w:w w:val="114"/>
          <w:sz w:val="24"/>
          <w:szCs w:val="24"/>
        </w:rPr>
        <w:t xml:space="preserve"> </w:t>
      </w:r>
      <w:r>
        <w:rPr>
          <w:w w:val="114"/>
          <w:sz w:val="24"/>
          <w:szCs w:val="24"/>
        </w:rPr>
        <w:t>harus</w:t>
      </w:r>
      <w:r>
        <w:rPr>
          <w:spacing w:val="42"/>
          <w:w w:val="114"/>
          <w:sz w:val="24"/>
          <w:szCs w:val="24"/>
        </w:rPr>
        <w:t xml:space="preserve"> </w:t>
      </w:r>
      <w:r>
        <w:rPr>
          <w:w w:val="114"/>
          <w:sz w:val="24"/>
          <w:szCs w:val="24"/>
        </w:rPr>
        <w:t>berkorban</w:t>
      </w:r>
      <w:r>
        <w:rPr>
          <w:spacing w:val="54"/>
          <w:w w:val="114"/>
          <w:sz w:val="24"/>
          <w:szCs w:val="24"/>
        </w:rPr>
        <w:t xml:space="preserve"> </w:t>
      </w:r>
      <w:r>
        <w:rPr>
          <w:w w:val="114"/>
          <w:sz w:val="24"/>
          <w:szCs w:val="24"/>
        </w:rPr>
        <w:t>waktu,</w:t>
      </w:r>
      <w:r>
        <w:rPr>
          <w:spacing w:val="-11"/>
          <w:w w:val="114"/>
          <w:sz w:val="24"/>
          <w:szCs w:val="24"/>
        </w:rPr>
        <w:t xml:space="preserve"> </w:t>
      </w:r>
      <w:r>
        <w:rPr>
          <w:w w:val="114"/>
          <w:sz w:val="24"/>
          <w:szCs w:val="24"/>
        </w:rPr>
        <w:t>dengan</w:t>
      </w:r>
      <w:r>
        <w:rPr>
          <w:spacing w:val="44"/>
          <w:w w:val="114"/>
          <w:sz w:val="24"/>
          <w:szCs w:val="24"/>
        </w:rPr>
        <w:t xml:space="preserve"> </w:t>
      </w:r>
      <w:r>
        <w:rPr>
          <w:sz w:val="24"/>
          <w:szCs w:val="24"/>
        </w:rPr>
        <w:t xml:space="preserve">lebih </w:t>
      </w:r>
      <w:r>
        <w:rPr>
          <w:spacing w:val="11"/>
          <w:sz w:val="24"/>
          <w:szCs w:val="24"/>
        </w:rPr>
        <w:t xml:space="preserve"> </w:t>
      </w:r>
      <w:r>
        <w:rPr>
          <w:sz w:val="24"/>
          <w:szCs w:val="24"/>
        </w:rPr>
        <w:t xml:space="preserve">rajin </w:t>
      </w:r>
      <w:r>
        <w:rPr>
          <w:spacing w:val="1"/>
          <w:sz w:val="24"/>
          <w:szCs w:val="24"/>
        </w:rPr>
        <w:t xml:space="preserve"> </w:t>
      </w:r>
      <w:r>
        <w:rPr>
          <w:w w:val="118"/>
          <w:sz w:val="24"/>
          <w:szCs w:val="24"/>
        </w:rPr>
        <w:t>belajar</w:t>
      </w:r>
      <w:r>
        <w:rPr>
          <w:spacing w:val="-13"/>
          <w:w w:val="118"/>
          <w:sz w:val="24"/>
          <w:szCs w:val="24"/>
        </w:rPr>
        <w:t xml:space="preserve"> </w:t>
      </w:r>
      <w:r>
        <w:rPr>
          <w:w w:val="118"/>
          <w:sz w:val="24"/>
          <w:szCs w:val="24"/>
        </w:rPr>
        <w:t>dan</w:t>
      </w:r>
      <w:r>
        <w:rPr>
          <w:spacing w:val="10"/>
          <w:w w:val="118"/>
          <w:sz w:val="24"/>
          <w:szCs w:val="24"/>
        </w:rPr>
        <w:t xml:space="preserve"> </w:t>
      </w:r>
      <w:r>
        <w:rPr>
          <w:w w:val="118"/>
          <w:sz w:val="24"/>
          <w:szCs w:val="24"/>
        </w:rPr>
        <w:t xml:space="preserve">sekolah. </w:t>
      </w:r>
      <w:r>
        <w:rPr>
          <w:w w:val="119"/>
          <w:sz w:val="24"/>
          <w:szCs w:val="24"/>
        </w:rPr>
        <w:t>Nasehat</w:t>
      </w:r>
      <w:r>
        <w:rPr>
          <w:spacing w:val="29"/>
          <w:w w:val="119"/>
          <w:sz w:val="24"/>
          <w:szCs w:val="24"/>
        </w:rPr>
        <w:t xml:space="preserve"> </w:t>
      </w:r>
      <w:r>
        <w:rPr>
          <w:w w:val="119"/>
          <w:sz w:val="24"/>
          <w:szCs w:val="24"/>
        </w:rPr>
        <w:t>orang</w:t>
      </w:r>
      <w:r>
        <w:rPr>
          <w:spacing w:val="21"/>
          <w:w w:val="119"/>
          <w:sz w:val="24"/>
          <w:szCs w:val="24"/>
        </w:rPr>
        <w:t xml:space="preserve"> </w:t>
      </w:r>
      <w:r>
        <w:rPr>
          <w:sz w:val="24"/>
          <w:szCs w:val="24"/>
        </w:rPr>
        <w:t xml:space="preserve">tua </w:t>
      </w:r>
      <w:r>
        <w:rPr>
          <w:spacing w:val="43"/>
          <w:sz w:val="24"/>
          <w:szCs w:val="24"/>
        </w:rPr>
        <w:t xml:space="preserve"> </w:t>
      </w:r>
      <w:r>
        <w:rPr>
          <w:w w:val="118"/>
          <w:sz w:val="24"/>
          <w:szCs w:val="24"/>
        </w:rPr>
        <w:t>dan</w:t>
      </w:r>
      <w:r>
        <w:rPr>
          <w:spacing w:val="39"/>
          <w:w w:val="118"/>
          <w:sz w:val="24"/>
          <w:szCs w:val="24"/>
        </w:rPr>
        <w:t xml:space="preserve"> </w:t>
      </w:r>
      <w:r>
        <w:rPr>
          <w:w w:val="118"/>
          <w:sz w:val="24"/>
          <w:szCs w:val="24"/>
        </w:rPr>
        <w:t>guru</w:t>
      </w:r>
      <w:r>
        <w:rPr>
          <w:spacing w:val="26"/>
          <w:w w:val="118"/>
          <w:sz w:val="24"/>
          <w:szCs w:val="24"/>
        </w:rPr>
        <w:t xml:space="preserve"> </w:t>
      </w:r>
      <w:r>
        <w:rPr>
          <w:w w:val="118"/>
          <w:sz w:val="24"/>
          <w:szCs w:val="24"/>
        </w:rPr>
        <w:t>akan</w:t>
      </w:r>
      <w:r>
        <w:rPr>
          <w:spacing w:val="26"/>
          <w:w w:val="118"/>
          <w:sz w:val="24"/>
          <w:szCs w:val="24"/>
        </w:rPr>
        <w:t xml:space="preserve"> </w:t>
      </w:r>
      <w:r>
        <w:rPr>
          <w:w w:val="118"/>
          <w:sz w:val="24"/>
          <w:szCs w:val="24"/>
        </w:rPr>
        <w:t>selalu</w:t>
      </w:r>
      <w:r>
        <w:rPr>
          <w:spacing w:val="10"/>
          <w:w w:val="118"/>
          <w:sz w:val="24"/>
          <w:szCs w:val="24"/>
        </w:rPr>
        <w:t xml:space="preserve"> </w:t>
      </w:r>
      <w:r>
        <w:rPr>
          <w:w w:val="118"/>
          <w:sz w:val="24"/>
          <w:szCs w:val="24"/>
        </w:rPr>
        <w:t>kuingat sepanjang</w:t>
      </w:r>
      <w:r>
        <w:rPr>
          <w:spacing w:val="31"/>
          <w:w w:val="118"/>
          <w:sz w:val="24"/>
          <w:szCs w:val="24"/>
        </w:rPr>
        <w:t xml:space="preserve"> </w:t>
      </w:r>
      <w:r>
        <w:rPr>
          <w:w w:val="118"/>
          <w:sz w:val="24"/>
          <w:szCs w:val="24"/>
        </w:rPr>
        <w:t>masa,</w:t>
      </w:r>
      <w:r>
        <w:rPr>
          <w:spacing w:val="27"/>
          <w:w w:val="118"/>
          <w:sz w:val="24"/>
          <w:szCs w:val="24"/>
        </w:rPr>
        <w:t xml:space="preserve"> </w:t>
      </w:r>
      <w:r>
        <w:rPr>
          <w:w w:val="118"/>
          <w:sz w:val="24"/>
          <w:szCs w:val="24"/>
        </w:rPr>
        <w:t>karena</w:t>
      </w:r>
      <w:r>
        <w:rPr>
          <w:spacing w:val="34"/>
          <w:w w:val="118"/>
          <w:sz w:val="24"/>
          <w:szCs w:val="24"/>
        </w:rPr>
        <w:t xml:space="preserve"> </w:t>
      </w:r>
      <w:r>
        <w:rPr>
          <w:w w:val="124"/>
          <w:sz w:val="24"/>
          <w:szCs w:val="24"/>
        </w:rPr>
        <w:t xml:space="preserve">nasehat </w:t>
      </w:r>
      <w:r>
        <w:rPr>
          <w:w w:val="116"/>
          <w:sz w:val="24"/>
          <w:szCs w:val="24"/>
        </w:rPr>
        <w:t>itulah</w:t>
      </w:r>
      <w:r>
        <w:rPr>
          <w:spacing w:val="-8"/>
          <w:w w:val="116"/>
          <w:sz w:val="24"/>
          <w:szCs w:val="24"/>
        </w:rPr>
        <w:t xml:space="preserve"> </w:t>
      </w:r>
      <w:r>
        <w:rPr>
          <w:sz w:val="24"/>
          <w:szCs w:val="24"/>
        </w:rPr>
        <w:t xml:space="preserve">yang </w:t>
      </w:r>
      <w:r>
        <w:rPr>
          <w:spacing w:val="7"/>
          <w:sz w:val="24"/>
          <w:szCs w:val="24"/>
        </w:rPr>
        <w:t xml:space="preserve"> </w:t>
      </w:r>
      <w:r>
        <w:rPr>
          <w:w w:val="120"/>
          <w:sz w:val="24"/>
          <w:szCs w:val="24"/>
        </w:rPr>
        <w:t>akan</w:t>
      </w:r>
      <w:r>
        <w:rPr>
          <w:spacing w:val="-15"/>
          <w:w w:val="120"/>
          <w:sz w:val="24"/>
          <w:szCs w:val="24"/>
        </w:rPr>
        <w:t xml:space="preserve"> </w:t>
      </w:r>
      <w:r>
        <w:rPr>
          <w:w w:val="120"/>
          <w:sz w:val="24"/>
          <w:szCs w:val="24"/>
        </w:rPr>
        <w:t xml:space="preserve">mengantar </w:t>
      </w:r>
      <w:r>
        <w:rPr>
          <w:sz w:val="24"/>
          <w:szCs w:val="24"/>
        </w:rPr>
        <w:t xml:space="preserve">aku </w:t>
      </w:r>
      <w:r>
        <w:rPr>
          <w:spacing w:val="1"/>
          <w:sz w:val="24"/>
          <w:szCs w:val="24"/>
        </w:rPr>
        <w:t xml:space="preserve"> </w:t>
      </w:r>
      <w:r>
        <w:rPr>
          <w:w w:val="114"/>
          <w:sz w:val="24"/>
          <w:szCs w:val="24"/>
        </w:rPr>
        <w:t>mewujudkan</w:t>
      </w:r>
      <w:r>
        <w:rPr>
          <w:spacing w:val="31"/>
          <w:w w:val="114"/>
          <w:sz w:val="24"/>
          <w:szCs w:val="24"/>
        </w:rPr>
        <w:t xml:space="preserve"> </w:t>
      </w:r>
      <w:r>
        <w:rPr>
          <w:w w:val="114"/>
          <w:sz w:val="24"/>
          <w:szCs w:val="24"/>
        </w:rPr>
        <w:t>cita-cita</w:t>
      </w:r>
      <w:r>
        <w:rPr>
          <w:spacing w:val="-30"/>
          <w:w w:val="114"/>
          <w:sz w:val="24"/>
          <w:szCs w:val="24"/>
        </w:rPr>
        <w:t xml:space="preserve"> </w:t>
      </w:r>
      <w:r>
        <w:rPr>
          <w:w w:val="114"/>
          <w:sz w:val="24"/>
          <w:szCs w:val="24"/>
        </w:rPr>
        <w:t>menjadi</w:t>
      </w:r>
      <w:r>
        <w:rPr>
          <w:spacing w:val="17"/>
          <w:w w:val="114"/>
          <w:sz w:val="24"/>
          <w:szCs w:val="24"/>
        </w:rPr>
        <w:t xml:space="preserve"> </w:t>
      </w:r>
      <w:r>
        <w:rPr>
          <w:w w:val="123"/>
          <w:sz w:val="24"/>
          <w:szCs w:val="24"/>
        </w:rPr>
        <w:t>tentara.</w:t>
      </w:r>
    </w:p>
    <w:p w:rsidR="00256EBE" w:rsidRDefault="00256EBE">
      <w:pPr>
        <w:spacing w:before="6" w:line="120" w:lineRule="exact"/>
        <w:rPr>
          <w:sz w:val="13"/>
          <w:szCs w:val="13"/>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E83221">
      <w:pPr>
        <w:ind w:left="3038"/>
        <w:sectPr w:rsidR="00256EBE">
          <w:pgSz w:w="11900" w:h="16860"/>
          <w:pgMar w:top="1580" w:right="1080" w:bottom="280" w:left="1080" w:header="0" w:footer="1250" w:gutter="0"/>
          <w:cols w:space="720"/>
        </w:sectPr>
      </w:pPr>
      <w:r>
        <w:pict>
          <v:group id="_x0000_s11258" style="position:absolute;left:0;text-align:left;margin-left:298.45pt;margin-top:26.05pt;width:21.6pt;height:28.45pt;z-index:-2105;mso-position-horizontal-relative:page" coordorigin="5969,521" coordsize="432,569">
            <v:shape id="_x0000_s11263" style="position:absolute;left:5977;top:989;width:59;height:98" coordorigin="5977,989" coordsize="59,98" path="m5978,1025r4,-5l5992,1005r14,-11l6023,989r-15,40l6005,1032r-5,8l6007,1050r14,7l6036,1086r-17,1l6011,1084r-15,-9l5984,1060r-7,-17l5978,1025xe" fillcolor="black" stroked="f">
              <v:path arrowok="t"/>
            </v:shape>
            <v:shape id="_x0000_s11262" style="position:absolute;left:6008;top:989;width:62;height:97" coordorigin="6008,989" coordsize="62,97" path="m6021,1057r14,2l6040,1056r7,-13l6042,1032r-10,-8l6019,1023r-11,6l6023,989r18,1l6056,999r5,5l6070,1020r-2,18l6065,1043r-6,18l6049,1076r-13,10l6021,1057xe" fillcolor="black" stroked="f">
              <v:path arrowok="t"/>
            </v:shape>
            <v:shape id="_x0000_s11261" style="position:absolute;left:6037;top:633;width:43;height:81" coordorigin="6037,633" coordsize="43,81" path="m6072,713r-15,1l6056,714r-19,-7l6039,667r9,2l6059,667r5,-11l6068,642r12,-9l6080,700r-8,13xe" fillcolor="black" stroked="f">
              <v:path arrowok="t"/>
            </v:shape>
            <v:shape id="_x0000_s11260" style="position:absolute;left:5973;top:524;width:425;height:415" coordorigin="5973,524" coordsize="425,415" path="m5973,643r,-20l5977,603r5,-10l5994,576r14,-14l6024,549r17,-11l6053,533r20,-5l6092,526r20,-2l6132,525r20,2l6171,530r18,4l6207,538r19,7l6246,552r20,6l6274,561r19,8l6311,578r17,10l6344,600r9,7l6368,622r12,17l6388,657r5,20l6395,694r2,19l6396,732r-3,20l6389,771r-9,22l6369,810r-14,15l6339,839r-17,11l6304,860r-17,7l6268,874r-19,6l6230,886r-20,5l6191,895r-20,4l6151,902r-20,3l6111,908r-16,1l6096,928r-8,12l6076,939r-19,-1l6036,938r-20,-1l5999,932r-11,-9l5984,905r2,-18l5993,870r8,-18l6008,835r14,-14l6040,809r18,-7l6079,798r6,l6105,799r20,-2l6145,795r19,-3l6184,789r15,-8l6214,769r12,-17l6232,733r-1,-8l6227,703r-10,-18l6203,671r-18,-10l6166,654r-20,-3l6127,652r-18,6l6095,669r-8,14l6080,700r,-67l6082,633r16,-10l6117,616r20,-2l6157,615r15,2l6191,625r19,9l6227,644r11,11l6251,672r8,18l6260,708r,3l6260,731r-4,20l6249,771r-13,16l6225,795r-17,9l6190,813r-19,6l6155,821r-20,1l6115,824r-20,2l6075,828r-19,3l6043,834r-16,14l6017,865r-7,20l6009,904r11,8l6041,911r8,l6056,913r11,5l6072,914r-3,-18l6078,880r10,-4l6108,875r20,l6148,874r20,-2l6188,871r21,-4l6229,863r20,-5l6268,853r19,-7l6305,838r18,-10l6331,822r14,-14l6357,791r8,-18l6368,752r4,-20l6373,712r-3,-19l6367,685r-6,-19l6351,648r-15,-12l6321,624r-15,-14l6290,597r-18,-9l6253,580r-18,-6l6215,568r-14,-5l6181,561r-20,-3l6141,556r-20,-2l6107,554r-21,l6065,557r-20,6l6026,573r-15,13l6000,604r-4,10l5995,633r10,16l6021,660r18,7l6037,707r-18,-9l6001,689r-17,-9l5980,679r-4,-17l5973,643xe" fillcolor="black" stroked="f">
              <v:path arrowok="t"/>
            </v:shape>
            <v:shape id="_x0000_s11259" style="position:absolute;left:6076;top:880;width:2;height:59" coordorigin="6076,880" coordsize="2,59" path="m6076,939r2,-59l6076,939xe" fillcolor="black" stroked="f">
              <v:path arrowok="t"/>
            </v:shape>
            <w10:wrap anchorx="page"/>
          </v:group>
        </w:pict>
      </w:r>
      <w:r w:rsidR="00AF0E8A">
        <w:pict>
          <v:shape id="_x0000_i1026" type="#_x0000_t75" style="width:87.05pt;height:152.35pt">
            <v:imagedata r:id="rId31" o:title=""/>
          </v:shape>
        </w:pict>
      </w:r>
    </w:p>
    <w:p w:rsidR="00256EBE" w:rsidRDefault="00E83221">
      <w:pPr>
        <w:spacing w:line="200" w:lineRule="exact"/>
      </w:pPr>
      <w:r>
        <w:lastRenderedPageBreak/>
        <w:pict>
          <v:group id="_x0000_s11255" style="position:absolute;margin-left:483.65pt;margin-top:59.65pt;width:6.7pt;height:5.25pt;z-index:-2098;mso-position-horizontal-relative:page;mso-position-vertical-relative:page" coordorigin="9673,1193" coordsize="134,105">
            <v:shape id="_x0000_s11256" style="position:absolute;left:9673;top:1193;width:134;height:105" coordorigin="9673,1193" coordsize="134,105" path="m9704,1293r-15,-9l9678,1268r-1,-4l9673,1245r2,-20l9683,1208r14,-11l9717,1193r11,4l9731,1214r-14,9l9715,1224r-11,15l9709,1258r8,6l9734,1267r18,-3l9770,1256r14,-8l9792,1245r11,5l9807,1263r-7,13l9792,1280r-16,8l9758,1294r-19,4l9721,1298r-17,-5xe" fillcolor="black" stroked="f">
              <v:path arrowok="t"/>
            </v:shape>
            <w10:wrap anchorx="page" anchory="page"/>
          </v:group>
        </w:pict>
      </w:r>
      <w:r>
        <w:pict>
          <v:group id="_x0000_s11251" style="position:absolute;margin-left:428.2pt;margin-top:75.4pt;width:44.2pt;height:50.95pt;z-index:-2104;mso-position-horizontal-relative:page;mso-position-vertical-relative:page" coordorigin="8564,1508" coordsize="884,1019">
            <v:shape id="_x0000_s11254" style="position:absolute;left:8564;top:1508;width:884;height:1019" coordorigin="8564,1508" coordsize="884,1019" path="m9003,1856r1,-37l9017,1860r1,-21l9025,1770r14,-28l9057,1714r19,-29l9098,1657r23,-28l9145,1603r26,-24l9197,1558r27,-19l9251,1524r28,-10l9306,1508r26,l9358,1513r24,13l9405,1545r21,27l9436,1590r7,18l9447,1628r2,21l9449,1672r-2,22l9443,1718r-5,24l9432,1766r-8,24l9416,1814r-9,24l9398,1861r-10,23l9378,1906r-9,21l9360,1947r-9,18l9343,1982r-19,44l9311,2054r-13,27l9285,2108r-14,28l9256,2162r-14,27l9227,2216r-15,26l9196,2268r-16,26l9164,2319r-17,26l9130,2370r-17,25l9095,2420r-18,24l9059,2469r-18,24l9022,2517r-7,9l9003,2521r-5,-7l8977,2488r-21,-26l8935,2435r-22,-27l8890,2381r-22,-27l8845,2327r-23,-28l8800,2271r-22,-28l8756,2215r-22,-28l8713,2158r-20,-29l8674,2100r-18,-30l8638,2040r-16,-30l8608,1980r-14,-31l8591,1813r,18l8594,1850r3,18l8602,1886r6,18l8616,1922r8,18l8632,1958r9,17l8651,1992r10,16l8672,2024r10,16l8692,2055r11,15l8712,2083r7,10l8731,2109r11,16l8754,2141r12,16l8779,2173r12,16l8803,2205r12,16l8827,2237r13,16l8850,2267r10,14l8869,2297r10,15l8888,2328r10,15l8907,2357r10,14l8927,2384r21,22l8972,2421r26,6l9012,2427r32,-11l9061,2406r18,-14l9097,2377r16,-17l9129,2341r16,-21l9160,2299r15,-24l9190,2251r13,-25l9217,2200r13,-26l9242,2148r12,-27l9266,2094r11,-26l9288,2042r10,-25l9308,1992r9,-23l9326,1946r8,-21l9338,1917r6,-16l9352,1884r8,-19l9368,1846r8,-19l9384,1807r8,-21l9399,1766r6,-20l9410,1726r4,-19l9416,1688r,-17l9414,1654r-18,-15l9377,1625r-19,-13l9340,1602r-18,-9l9304,1587r-17,-5l9270,1579r-16,-1l9237,1580r-15,3l9206,1587r-15,7l9177,1603r-15,11l9148,1626r-14,14l9121,1657r-9,10l9098,1683r-12,17l9075,1717r-10,17l9056,1752r-8,19l9042,1789r-6,20l9032,1828r-3,21l9028,1851r-4,3l9027,1863r,1l9024,1878r-14,4l8999,1873r,l8998,1841r6,-22l9003,1856xe" fillcolor="black" stroked="f">
              <v:path arrowok="t"/>
            </v:shape>
            <v:shape id="_x0000_s11253" style="position:absolute;left:8564;top:1508;width:884;height:1019" coordorigin="8564,1508" coordsize="884,1019" path="m8565,1822r-1,-19l8565,1784r2,-20l8571,1745r5,-18l8582,1708r8,-18l8599,1673r11,-17l8623,1639r26,-28l8675,1590r27,-14l8728,1567r25,-3l8778,1566r25,6l8826,1583r23,14l8872,1615r21,20l8913,1657r19,25l8950,1707r17,27l8982,1761r14,27l9007,1811r1,3l9013,1796r12,-26l9018,1839r-1,21l9004,1819r-6,22l8999,1873r-6,-20l8987,1834r-7,-19l8972,1797r-8,-18l8956,1761r-9,-18l8938,1725r-9,-15l8918,1696r-11,-11l8895,1675r-14,-9l8867,1660r-14,-5l8837,1652r-17,-1l8803,1652r-19,3l8765,1659r-20,6l8724,1673r-22,10l8679,1694r-24,14l8631,1723r-26,17l8599,1758r-5,18l8591,1794r,19l8594,1949r-4,-12l8583,1919r-5,-19l8573,1880r-4,-19l8566,1842r-1,-20xe" fillcolor="black" stroked="f">
              <v:path arrowok="t"/>
            </v:shape>
            <v:shape id="_x0000_s11252" style="position:absolute;left:8564;top:1508;width:884;height:1019" coordorigin="8564,1508" coordsize="884,1019" path="m9013,1796r-5,18l9007,1811r6,-15xe" fillcolor="black" stroked="f">
              <v:path arrowok="t"/>
            </v:shape>
            <w10:wrap anchorx="page" anchory="page"/>
          </v:group>
        </w:pic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13" w:line="200" w:lineRule="exact"/>
      </w:pPr>
    </w:p>
    <w:p w:rsidR="00256EBE" w:rsidRDefault="00E83221">
      <w:pPr>
        <w:spacing w:line="700" w:lineRule="exact"/>
        <w:ind w:left="1743"/>
        <w:rPr>
          <w:sz w:val="64"/>
          <w:szCs w:val="64"/>
        </w:rPr>
      </w:pPr>
      <w:r>
        <w:pict>
          <v:group id="_x0000_s11246" style="position:absolute;left:0;text-align:left;margin-left:474.6pt;margin-top:-71.55pt;width:28.15pt;height:11.15pt;z-index:-2103;mso-position-horizontal-relative:page" coordorigin="9492,-1431" coordsize="563,223">
            <v:shape id="_x0000_s11250" style="position:absolute;left:9492;top:-1431;width:563;height:223" coordorigin="9492,-1431" coordsize="563,223" path="m9945,-1300r-2,2l9947,-1308r10,-7l9945,-1300xe" fillcolor="black" stroked="f">
              <v:path arrowok="t"/>
            </v:shape>
            <v:shape id="_x0000_s11249" style="position:absolute;left:9492;top:-1431;width:563;height:223" coordorigin="9492,-1431" coordsize="563,223" path="m9925,-1324r-8,11l9919,-1356r14,21l9934,-1334r-8,41l9925,-1324xe" fillcolor="black" stroked="f">
              <v:path arrowok="t"/>
            </v:shape>
            <v:shape id="_x0000_s11248" style="position:absolute;left:9492;top:-1431;width:563;height:223" coordorigin="9492,-1431" coordsize="563,223" path="m9535,-1452r18,-21l9573,-1490r22,-12l9618,-1510r24,-4l9667,-1514r25,3l9718,-1504r26,9l9769,-1483r25,14l9818,-1453r23,17l9863,-1417r21,20l9902,-1377r17,21l9917,-1313r8,-11l9926,-1293r8,-41l9936,-1336r13,-13l9945,-1315r-4,19l9930,-1291r-12,-7l9917,-1300r-1,-1l9905,-1322r-24,-34l9854,-1388r-31,-29l9789,-1441r-37,-17l9724,-1465r-17,l9688,-1463r-40,12l9608,-1431r-35,26l9547,-1375r-15,32l9529,-1313r,20l9535,-1253r9,38l9556,-1176r14,43l9579,-1111r9,22l9597,-1067r10,23l9618,-1021r11,22l9641,-977r12,22l9666,-934r13,21l9692,-893r14,19l9734,-839r30,30l9792,-785r23,11l9825,-776r9,-6l9844,-792r12,-13l9871,-822r11,-12l9894,-850r11,-17l9916,-884r11,-17l9938,-917r8,-12l9958,-945r12,-17l9981,-978r12,-16l10005,-1011r11,-16l10028,-1043r11,-16l10051,-1076r11,-16l10074,-1108r3,-5l10087,-1127r12,-15l10112,-1158r13,-18l10139,-1194r13,-19l10164,-1232r11,-19l10184,-1269r7,-18l10195,-1303r1,-16l10193,-1324r-9,-18l10175,-1360r-9,-18l10157,-1396r-9,-17l10139,-1431r-17,7l10104,-1416r-19,8l10067,-1400r-12,-31l10075,-1442r19,-10l10114,-1459r37,-8l10169,-1466r30,11l10222,-1429r8,20l10236,-1381r,18l10235,-1344r-8,37l10213,-1270r-18,36l10175,-1200r-21,32l10134,-1139r-15,22l10104,-1096r-15,22l10074,-1053r-15,21l10044,-1010r-15,21l10014,-968r-15,22l9983,-925r-15,21l9953,-882r-15,21l9922,-840r-15,21l9892,-797r-15,21l9861,-755r-15,22l9831,-712r-5,7l9814,-701r-7,-8l9786,-734r-23,-27l9739,-790r-24,-31l9689,-854r-25,-35l9639,-925r-24,-38l9592,-1001r-22,-39l9550,-1080r-17,-40l9518,-1160r-12,-40l9497,-1240r-5,-39l9492,-1317r4,-37l9505,-1390r14,-35l9535,-1452xe" fillcolor="black" stroked="f">
              <v:path arrowok="t"/>
            </v:shape>
            <v:shape id="_x0000_s11247" style="position:absolute;left:9492;top:-1431;width:563;height:223" coordorigin="9492,-1431" coordsize="563,223" path="m10052,-1392r-17,11l10018,-1370r-17,13l9985,-1344r-14,14l9957,-1315r-10,7l9943,-1298r-1,3l9930,-1291r11,-5l9945,-1315r4,-34l9964,-1363r16,-15l9998,-1392r18,-14l10035,-1419r20,-12l10052,-1392xe" fillcolor="black" stroked="f">
              <v:path arrowok="t"/>
            </v:shape>
            <w10:wrap anchorx="page"/>
          </v:group>
        </w:pict>
      </w:r>
      <w:r>
        <w:pict>
          <v:group id="_x0000_s11243" style="position:absolute;left:0;text-align:left;margin-left:492.85pt;margin-top:88.45pt;width:16.35pt;height:19.65pt;z-index:-2102;mso-position-horizontal-relative:page;mso-position-vertical-relative:page" coordorigin="9857,1769" coordsize="327,393">
            <v:shape id="_x0000_s11245" style="position:absolute;left:9906;top:1776;width:203;height:379" coordorigin="9906,1776" coordsize="203,379" path="m9916,2102r6,-19l9929,2064r7,-19l9943,2026r8,-18l9959,1989r8,-18l9976,1953r9,-18l9994,1917r10,-17l10014,1882r10,-17l10035,1848r11,-17l10057,1815r11,-17l10080,1782r20,-6l10110,1785r-2,13l10105,1803r-12,16l10081,1836r-11,17l10059,1869r-10,18l10039,1904r-10,17l10019,1939r-9,18l10001,1975r-8,18l9985,2011r-8,18l9969,2048r-7,19l9955,2086r-6,19l9943,2124r-6,20l9936,2147r-13,8l9910,2150r-4,-14l9910,2121r6,-19xe" fillcolor="black" stroked="f">
              <v:path arrowok="t"/>
            </v:shape>
            <v:shape id="_x0000_s11244" style="position:absolute;left:9864;top:1896;width:313;height:135" coordorigin="9864,1896" coordsize="313,135" path="m10177,2011r-2,12l10164,2030r-14,-3l10142,2021r-17,-12l10108,1997r-18,-10l10073,1977r-18,-9l10036,1960r-19,-7l9998,1947r-19,-6l9959,1937r-20,-4l9919,1930r-20,-2l9878,1927r-11,-6l9864,1905r14,-9l9893,1896r20,2l9934,1900r20,3l9974,1907r19,5l10013,1918r19,6l10050,1932r19,8l10087,1948r18,10l10122,1969r17,11l10156,1992r17,12l10177,2011xe" fillcolor="black" stroked="f">
              <v:path arrowok="t"/>
            </v:shape>
            <w10:wrap anchorx="page" anchory="page"/>
          </v:group>
        </w:pict>
      </w:r>
      <w:r>
        <w:pict>
          <v:group id="_x0000_s11239" style="position:absolute;left:0;text-align:left;margin-left:529.55pt;margin-top:113.85pt;width:2.45pt;height:6.6pt;z-index:-2101;mso-position-horizontal-relative:page;mso-position-vertical-relative:page" coordorigin="10591,2277" coordsize="49,132">
            <v:shape id="_x0000_s11242" style="position:absolute;left:10591;top:2277;width:49;height:132" coordorigin="10591,2277" coordsize="49,132" path="m10626,2377r14,2l10627,2387r-3,-4l10623,2376r,-49l10625,2347r1,20l10626,2377xe" fillcolor="black" stroked="f">
              <v:path arrowok="t"/>
            </v:shape>
            <v:shape id="_x0000_s11241" style="position:absolute;left:10591;top:2277;width:49;height:132" coordorigin="10591,2277" coordsize="49,132" path="m10629,2409r-21,-7l10619,2373r3,4l10624,2383r3,4l10640,2379r15,-6l10666,2360r2,-18l10671,2332r17,-3l10701,2341r,3l10699,2365r-10,18l10674,2397r-19,9l10635,2410r-6,-1xe" fillcolor="black" stroked="f">
              <v:path arrowok="t"/>
            </v:shape>
            <v:shape id="_x0000_s11240" style="position:absolute;left:10591;top:2277;width:49;height:132" coordorigin="10591,2277" coordsize="49,132" path="m10594,2281r17,-4l10622,2291r,16l10623,2327r,49l10624,2383r-2,-6l10619,2373r-11,29l10596,2385r-1,-6l10594,2358r-1,-20l10593,2332r-1,-20l10591,2291r3,-10xe" fillcolor="black" stroked="f">
              <v:path arrowok="t"/>
            </v:shape>
            <w10:wrap anchorx="page" anchory="page"/>
          </v:group>
        </w:pict>
      </w:r>
      <w:r>
        <w:pict>
          <v:group id="_x0000_s11235" style="position:absolute;left:0;text-align:left;margin-left:448.15pt;margin-top:-58pt;width:2.05pt;height:6.85pt;z-index:-2100;mso-position-horizontal-relative:page" coordorigin="8963,-1160" coordsize="41,137">
            <v:shape id="_x0000_s11238" style="position:absolute;left:8963;top:-1160;width:41;height:137" coordorigin="8963,-1160" coordsize="41,137" path="m8990,-1057r2,1l8992,-1054r11,30l8985,-1027r5,-30xe" fillcolor="black" stroked="f">
              <v:path arrowok="t"/>
            </v:shape>
            <v:shape id="_x0000_s11237" style="position:absolute;left:8963;top:-1160;width:41;height:137" coordorigin="8963,-1160" coordsize="41,137" path="m8996,-1052r2,-4l8999,-1050r-3,-2xe" fillcolor="black" stroked="f">
              <v:path arrowok="t"/>
            </v:shape>
            <v:shape id="_x0000_s11236" style="position:absolute;left:8963;top:-1160;width:41;height:137" coordorigin="8963,-1160" coordsize="41,137" path="m8963,-1058r,-3l8964,-1082r8,-18l8985,-1115r18,-10l9006,-1126r13,5l9021,-1106r-10,11l9000,-1087r-6,18l8998,-1056r-2,4l8999,-1050r-1,-6l9012,-1055r18,-8l9041,-1080r1,-10l9037,-1108r-13,-14l9006,-1128r-12,-6l8991,-1151r15,-9l9012,-1160r18,5l9045,-1146r12,13l9065,-1119r5,17l9071,-1086r-3,17l9060,-1054r-12,14l9031,-1030r-8,3l9003,-1024r-11,-30l8992,-1056r-2,-1l8985,-1027r-14,-12l8963,-1058xe" fillcolor="black" stroked="f">
              <v:path arrowok="t"/>
            </v:shape>
            <w10:wrap anchorx="page"/>
          </v:group>
        </w:pict>
      </w:r>
      <w:r>
        <w:pict>
          <v:group id="_x0000_s11232" style="position:absolute;left:0;text-align:left;margin-left:414.85pt;margin-top:-75.85pt;width:16.15pt;height:17.35pt;z-index:-2099;mso-position-horizontal-relative:page" coordorigin="8297,-1517" coordsize="323,347">
            <v:shape id="_x0000_s11234" style="position:absolute;left:8337;top:-1510;width:277;height:334" coordorigin="8337,-1510" coordsize="277,334" path="m8337,-1189r3,-14l8347,-1211r12,-16l8372,-1242r13,-16l8398,-1273r12,-16l8423,-1304r13,-16l8448,-1335r13,-16l8474,-1366r12,-15l8499,-1397r13,-15l8524,-1428r13,-15l8550,-1459r12,-15l8575,-1490r13,-15l8595,-1510r12,3l8614,-1496r-3,14l8604,-1474r-13,15l8578,-1443r-12,15l8553,-1412r-13,15l8528,-1381r-13,15l8502,-1350r-12,15l8477,-1320r-13,16l8452,-1289r-13,16l8426,-1258r-12,16l8401,-1227r-13,16l8375,-1196r-12,16l8356,-1176r-12,-2l8337,-1189xe" fillcolor="black" stroked="f">
              <v:path arrowok="t"/>
            </v:shape>
            <v:shape id="_x0000_s11233" style="position:absolute;left:8304;top:-1459;width:284;height:255" coordorigin="8304,-1459" coordsize="284,255" path="m8304,-1441r3,-12l8318,-1459r14,4l8345,-1444r15,13l8375,-1417r15,13l8405,-1391r14,13l8434,-1364r15,13l8464,-1338r15,13l8494,-1311r15,13l8524,-1285r15,14l8554,-1258r15,13l8584,-1231r4,7l8585,-1211r-11,6l8561,-1209r-13,-11l8533,-1233r-15,-14l8503,-1260r-15,-13l8473,-1287r-15,-13l8444,-1313r-15,-13l8414,-1340r-15,-13l8384,-1366r-15,-13l8354,-1393r-15,-13l8324,-1419r-15,-14l8304,-1441xe" fillcolor="black" stroked="f">
              <v:path arrowok="t"/>
            </v:shape>
            <w10:wrap anchorx="page"/>
          </v:group>
        </w:pict>
      </w:r>
      <w:r>
        <w:pict>
          <v:group id="_x0000_s11228" style="position:absolute;left:0;text-align:left;margin-left:424.5pt;margin-top:-30.85pt;width:22.4pt;height:14.7pt;z-index:-2097;mso-position-horizontal-relative:page" coordorigin="8490,-617" coordsize="448,294">
            <v:shape id="_x0000_s11231" style="position:absolute;left:8490;top:-617;width:448;height:294" coordorigin="8490,-617" coordsize="448,294" path="m8898,-514r4,-25l8914,-501r-4,2l8896,-504r-3,-13l8893,-518r9,-21l8898,-514xe" fillcolor="black" stroked="f">
              <v:path arrowok="t"/>
            </v:shape>
            <v:shape id="_x0000_s11230" style="position:absolute;left:8490;top:-617;width:448;height:294" coordorigin="8490,-617" coordsize="448,294" path="m8529,-458r-7,28l8519,-398r2,34l8527,-326r5,17l8538,-290r8,18l8555,-253r10,17l8576,-219r11,17l8600,-186r13,16l8626,-154r14,15l8654,-124r14,14l8682,-95r14,14l8710,-68r14,15l8739,-37r17,17l8772,-2r18,18l8808,33r19,18l8845,67r20,16l8884,97r19,12l8923,119r19,7l8961,131r19,2l8998,131r18,-6l9033,115r17,-14l9066,84r15,-19l9095,44r14,-21l9121,r12,-24l9145,-48r10,-25l9165,-99r9,-26l9183,-151r8,-27l9199,-205r8,-26l9214,-257r6,-26l9227,-308r6,-25l9239,-357r5,-22l9246,-386r5,-18l9256,-422r6,-20l9267,-462r6,-21l9277,-503r4,-21l9284,-544r1,-19l9285,-581r-2,-17l9263,-619r-20,-18l9224,-654r-19,-14l9187,-681r-17,-10l9153,-699r-17,-7l9120,-710r-15,-3l9090,-713r-14,2l9062,-708r-13,6l9036,-694r-12,10l9012,-673r-11,14l8990,-643r-10,18l8976,-618r-11,17l8955,-584r-9,18l8938,-548r-7,18l8947,-518r4,6l8949,-499r-11,8l8931,-529r-8,-8l8925,-586r15,-25l8957,-636r19,-24l8995,-684r22,-22l9039,-726r23,-18l9085,-760r24,-12l9134,-781r24,-4l9182,-786r24,5l9229,-770r22,16l9272,-731r20,30l9301,-685r6,18l9312,-649r3,19l9317,-610r1,20l9317,-569r-2,21l9313,-527r-4,22l9305,-484r-4,22l9296,-441r-6,20l9285,-401r-6,20l9274,-362r-6,18l9263,-327r-12,43l9243,-257r-9,27l9225,-204r-9,26l9206,-151r-10,25l9186,-100r-11,26l9164,-49r-12,25l9140,1r-13,25l9114,50r-14,25l9086,99r-14,24l9057,147r-15,23l9026,194r-14,9l9004,199r-30,-17l8941,163r-33,-21l8873,119,8838,95,8802,69,8767,41,8732,12r-34,-30l8665,-49r-31,-33l8605,-116r-26,-34l8555,-186r-21,-36l8517,-259r-14,-37l8494,-334r-4,-39l8490,-412r5,-38l8504,-483r12,-30l8531,-539r18,-21l8569,-578r46,-25l8614,-553r-23,13l8571,-525r-17,19l8540,-483r-11,25xe" fillcolor="black" stroked="f">
              <v:path arrowok="t"/>
            </v:shape>
            <v:shape id="_x0000_s11229" style="position:absolute;left:8490;top:-617;width:448;height:294" coordorigin="8490,-617" coordsize="448,294" path="m8914,-501r9,-6l8924,-510r-1,3l8914,-501r-12,-38l8893,-518r,1l8870,-531r-29,-15l8812,-557r-30,-9l8752,-571r-30,-3l8693,-573r-28,3l8639,-563r-25,10l8615,-603r26,-8l8668,-616r28,-1l8725,-616r29,5l8784,-605r29,10l8842,-584r28,14l8897,-554r9,6l8912,-562r13,-24l8923,-537r8,8l8938,-491r-14,-2l8914,-501xe" fillcolor="black" stroked="f">
              <v:path arrowok="t"/>
            </v:shape>
            <w10:wrap anchorx="page"/>
          </v:group>
        </w:pict>
      </w:r>
      <w:r w:rsidR="007F5944">
        <w:rPr>
          <w:w w:val="114"/>
          <w:sz w:val="64"/>
          <w:szCs w:val="64"/>
        </w:rPr>
        <w:t>Bu</w:t>
      </w:r>
      <w:r w:rsidR="007F5944">
        <w:rPr>
          <w:spacing w:val="-7"/>
          <w:w w:val="114"/>
          <w:sz w:val="64"/>
          <w:szCs w:val="64"/>
        </w:rPr>
        <w:t xml:space="preserve"> </w:t>
      </w:r>
      <w:r w:rsidR="007F5944">
        <w:rPr>
          <w:w w:val="114"/>
          <w:sz w:val="64"/>
          <w:szCs w:val="64"/>
        </w:rPr>
        <w:t>Mila,</w:t>
      </w:r>
      <w:r w:rsidR="007F5944">
        <w:rPr>
          <w:spacing w:val="37"/>
          <w:w w:val="114"/>
          <w:sz w:val="64"/>
          <w:szCs w:val="64"/>
        </w:rPr>
        <w:t xml:space="preserve"> </w:t>
      </w:r>
      <w:r w:rsidR="007F5944">
        <w:rPr>
          <w:w w:val="96"/>
          <w:sz w:val="64"/>
          <w:szCs w:val="64"/>
        </w:rPr>
        <w:t>G</w:t>
      </w:r>
      <w:r w:rsidR="007F5944">
        <w:rPr>
          <w:w w:val="129"/>
          <w:sz w:val="64"/>
          <w:szCs w:val="64"/>
        </w:rPr>
        <w:t>u</w:t>
      </w:r>
      <w:r w:rsidR="007F5944">
        <w:rPr>
          <w:w w:val="151"/>
          <w:sz w:val="64"/>
          <w:szCs w:val="64"/>
        </w:rPr>
        <w:t>r</w:t>
      </w:r>
      <w:r w:rsidR="007F5944">
        <w:rPr>
          <w:w w:val="129"/>
          <w:sz w:val="64"/>
          <w:szCs w:val="64"/>
        </w:rPr>
        <w:t>u</w:t>
      </w:r>
      <w:r w:rsidR="007F5944">
        <w:rPr>
          <w:spacing w:val="19"/>
          <w:sz w:val="64"/>
          <w:szCs w:val="64"/>
        </w:rPr>
        <w:t xml:space="preserve"> </w:t>
      </w:r>
      <w:r w:rsidR="007F5944">
        <w:rPr>
          <w:w w:val="95"/>
          <w:sz w:val="64"/>
          <w:szCs w:val="64"/>
        </w:rPr>
        <w:t>K</w:t>
      </w:r>
      <w:r w:rsidR="007F5944">
        <w:rPr>
          <w:w w:val="136"/>
          <w:sz w:val="64"/>
          <w:szCs w:val="64"/>
        </w:rPr>
        <w:t>a</w:t>
      </w:r>
      <w:r w:rsidR="007F5944">
        <w:rPr>
          <w:w w:val="122"/>
          <w:sz w:val="64"/>
          <w:szCs w:val="64"/>
        </w:rPr>
        <w:t>mi</w:t>
      </w:r>
    </w:p>
    <w:p w:rsidR="00256EBE" w:rsidRDefault="00256EBE">
      <w:pPr>
        <w:spacing w:line="200" w:lineRule="exact"/>
      </w:pPr>
    </w:p>
    <w:p w:rsidR="00256EBE" w:rsidRDefault="00256EBE">
      <w:pPr>
        <w:spacing w:before="7" w:line="240" w:lineRule="exact"/>
        <w:rPr>
          <w:sz w:val="24"/>
          <w:szCs w:val="24"/>
        </w:rPr>
      </w:pPr>
    </w:p>
    <w:p w:rsidR="00256EBE" w:rsidRDefault="007F5944">
      <w:pPr>
        <w:spacing w:line="286" w:lineRule="auto"/>
        <w:ind w:left="110" w:right="72"/>
        <w:jc w:val="both"/>
        <w:rPr>
          <w:sz w:val="24"/>
          <w:szCs w:val="24"/>
        </w:rPr>
      </w:pPr>
      <w:r>
        <w:rPr>
          <w:sz w:val="24"/>
          <w:szCs w:val="24"/>
        </w:rPr>
        <w:t>Di</w:t>
      </w:r>
      <w:r>
        <w:rPr>
          <w:spacing w:val="26"/>
          <w:sz w:val="24"/>
          <w:szCs w:val="24"/>
        </w:rPr>
        <w:t xml:space="preserve"> </w:t>
      </w:r>
      <w:r>
        <w:rPr>
          <w:w w:val="119"/>
          <w:sz w:val="24"/>
          <w:szCs w:val="24"/>
        </w:rPr>
        <w:t>sekolah</w:t>
      </w:r>
      <w:r>
        <w:rPr>
          <w:spacing w:val="3"/>
          <w:w w:val="119"/>
          <w:sz w:val="24"/>
          <w:szCs w:val="24"/>
        </w:rPr>
        <w:t xml:space="preserve"> </w:t>
      </w:r>
      <w:r>
        <w:rPr>
          <w:w w:val="119"/>
          <w:sz w:val="24"/>
          <w:szCs w:val="24"/>
        </w:rPr>
        <w:t>tempat</w:t>
      </w:r>
      <w:r>
        <w:rPr>
          <w:spacing w:val="46"/>
          <w:w w:val="119"/>
          <w:sz w:val="24"/>
          <w:szCs w:val="24"/>
        </w:rPr>
        <w:t xml:space="preserve"> </w:t>
      </w:r>
      <w:r>
        <w:rPr>
          <w:sz w:val="24"/>
          <w:szCs w:val="24"/>
        </w:rPr>
        <w:t xml:space="preserve">kami </w:t>
      </w:r>
      <w:r>
        <w:rPr>
          <w:spacing w:val="33"/>
          <w:sz w:val="24"/>
          <w:szCs w:val="24"/>
        </w:rPr>
        <w:t xml:space="preserve"> </w:t>
      </w:r>
      <w:r>
        <w:rPr>
          <w:w w:val="118"/>
          <w:sz w:val="24"/>
          <w:szCs w:val="24"/>
        </w:rPr>
        <w:t>belajar,</w:t>
      </w:r>
      <w:r>
        <w:rPr>
          <w:spacing w:val="6"/>
          <w:w w:val="118"/>
          <w:sz w:val="24"/>
          <w:szCs w:val="24"/>
        </w:rPr>
        <w:t xml:space="preserve"> </w:t>
      </w:r>
      <w:r>
        <w:rPr>
          <w:w w:val="118"/>
          <w:sz w:val="24"/>
          <w:szCs w:val="24"/>
        </w:rPr>
        <w:t>ada</w:t>
      </w:r>
      <w:r>
        <w:rPr>
          <w:spacing w:val="40"/>
          <w:w w:val="118"/>
          <w:sz w:val="24"/>
          <w:szCs w:val="24"/>
        </w:rPr>
        <w:t xml:space="preserve"> </w:t>
      </w:r>
      <w:r>
        <w:rPr>
          <w:w w:val="118"/>
          <w:sz w:val="24"/>
          <w:szCs w:val="24"/>
        </w:rPr>
        <w:t>seorang</w:t>
      </w:r>
      <w:r>
        <w:rPr>
          <w:spacing w:val="43"/>
          <w:w w:val="118"/>
          <w:sz w:val="24"/>
          <w:szCs w:val="24"/>
        </w:rPr>
        <w:t xml:space="preserve"> </w:t>
      </w:r>
      <w:r>
        <w:rPr>
          <w:w w:val="118"/>
          <w:sz w:val="24"/>
          <w:szCs w:val="24"/>
        </w:rPr>
        <w:t>guru</w:t>
      </w:r>
      <w:r>
        <w:rPr>
          <w:spacing w:val="25"/>
          <w:w w:val="118"/>
          <w:sz w:val="24"/>
          <w:szCs w:val="24"/>
        </w:rPr>
        <w:t xml:space="preserve"> </w:t>
      </w:r>
      <w:r>
        <w:rPr>
          <w:w w:val="118"/>
          <w:sz w:val="24"/>
          <w:szCs w:val="24"/>
        </w:rPr>
        <w:t>sekaligus</w:t>
      </w:r>
      <w:r>
        <w:rPr>
          <w:spacing w:val="-15"/>
          <w:w w:val="118"/>
          <w:sz w:val="24"/>
          <w:szCs w:val="24"/>
        </w:rPr>
        <w:t xml:space="preserve"> </w:t>
      </w:r>
      <w:r>
        <w:rPr>
          <w:sz w:val="24"/>
          <w:szCs w:val="24"/>
        </w:rPr>
        <w:t>wali</w:t>
      </w:r>
      <w:r>
        <w:rPr>
          <w:spacing w:val="56"/>
          <w:sz w:val="24"/>
          <w:szCs w:val="24"/>
        </w:rPr>
        <w:t xml:space="preserve"> </w:t>
      </w:r>
      <w:r>
        <w:rPr>
          <w:w w:val="115"/>
          <w:sz w:val="24"/>
          <w:szCs w:val="24"/>
        </w:rPr>
        <w:t>kelas</w:t>
      </w:r>
      <w:r>
        <w:rPr>
          <w:spacing w:val="22"/>
          <w:w w:val="115"/>
          <w:sz w:val="24"/>
          <w:szCs w:val="24"/>
        </w:rPr>
        <w:t xml:space="preserve"> </w:t>
      </w:r>
      <w:r>
        <w:rPr>
          <w:sz w:val="24"/>
          <w:szCs w:val="24"/>
        </w:rPr>
        <w:t xml:space="preserve">yang </w:t>
      </w:r>
      <w:r>
        <w:rPr>
          <w:spacing w:val="36"/>
          <w:sz w:val="24"/>
          <w:szCs w:val="24"/>
        </w:rPr>
        <w:t xml:space="preserve"> </w:t>
      </w:r>
      <w:r>
        <w:rPr>
          <w:w w:val="121"/>
          <w:sz w:val="24"/>
          <w:szCs w:val="24"/>
        </w:rPr>
        <w:t xml:space="preserve">sangat </w:t>
      </w:r>
      <w:r>
        <w:rPr>
          <w:sz w:val="24"/>
          <w:szCs w:val="24"/>
        </w:rPr>
        <w:t xml:space="preserve">kami </w:t>
      </w:r>
      <w:r>
        <w:rPr>
          <w:spacing w:val="42"/>
          <w:sz w:val="24"/>
          <w:szCs w:val="24"/>
        </w:rPr>
        <w:t xml:space="preserve"> </w:t>
      </w:r>
      <w:r>
        <w:rPr>
          <w:w w:val="114"/>
          <w:sz w:val="24"/>
          <w:szCs w:val="24"/>
        </w:rPr>
        <w:t>sayangi.</w:t>
      </w:r>
      <w:r>
        <w:rPr>
          <w:spacing w:val="31"/>
          <w:w w:val="114"/>
          <w:sz w:val="24"/>
          <w:szCs w:val="24"/>
        </w:rPr>
        <w:t xml:space="preserve"> </w:t>
      </w:r>
      <w:r>
        <w:rPr>
          <w:sz w:val="24"/>
          <w:szCs w:val="24"/>
        </w:rPr>
        <w:t xml:space="preserve">Kami </w:t>
      </w:r>
      <w:r>
        <w:rPr>
          <w:spacing w:val="6"/>
          <w:sz w:val="24"/>
          <w:szCs w:val="24"/>
        </w:rPr>
        <w:t xml:space="preserve"> </w:t>
      </w:r>
      <w:r>
        <w:rPr>
          <w:w w:val="116"/>
          <w:sz w:val="24"/>
          <w:szCs w:val="24"/>
        </w:rPr>
        <w:t>biasa</w:t>
      </w:r>
      <w:r>
        <w:rPr>
          <w:spacing w:val="45"/>
          <w:w w:val="116"/>
          <w:sz w:val="24"/>
          <w:szCs w:val="24"/>
        </w:rPr>
        <w:t xml:space="preserve"> </w:t>
      </w:r>
      <w:r>
        <w:rPr>
          <w:w w:val="116"/>
          <w:sz w:val="24"/>
          <w:szCs w:val="24"/>
        </w:rPr>
        <w:t xml:space="preserve">memanggilnya, </w:t>
      </w:r>
      <w:r>
        <w:rPr>
          <w:sz w:val="24"/>
          <w:szCs w:val="24"/>
        </w:rPr>
        <w:t xml:space="preserve">Bu </w:t>
      </w:r>
      <w:r>
        <w:rPr>
          <w:spacing w:val="2"/>
          <w:sz w:val="24"/>
          <w:szCs w:val="24"/>
        </w:rPr>
        <w:t xml:space="preserve"> </w:t>
      </w:r>
      <w:r>
        <w:rPr>
          <w:sz w:val="24"/>
          <w:szCs w:val="24"/>
        </w:rPr>
        <w:t xml:space="preserve">Mila.  </w:t>
      </w:r>
      <w:r>
        <w:rPr>
          <w:w w:val="115"/>
          <w:sz w:val="24"/>
          <w:szCs w:val="24"/>
        </w:rPr>
        <w:t>Setiap</w:t>
      </w:r>
      <w:r>
        <w:rPr>
          <w:spacing w:val="30"/>
          <w:w w:val="115"/>
          <w:sz w:val="24"/>
          <w:szCs w:val="24"/>
        </w:rPr>
        <w:t xml:space="preserve"> </w:t>
      </w:r>
      <w:r>
        <w:rPr>
          <w:sz w:val="24"/>
          <w:szCs w:val="24"/>
        </w:rPr>
        <w:t xml:space="preserve">hari </w:t>
      </w:r>
      <w:r>
        <w:rPr>
          <w:spacing w:val="43"/>
          <w:sz w:val="24"/>
          <w:szCs w:val="24"/>
        </w:rPr>
        <w:t xml:space="preserve"> </w:t>
      </w:r>
      <w:r>
        <w:rPr>
          <w:sz w:val="24"/>
          <w:szCs w:val="24"/>
        </w:rPr>
        <w:t xml:space="preserve">Bu </w:t>
      </w:r>
      <w:r>
        <w:rPr>
          <w:spacing w:val="2"/>
          <w:sz w:val="24"/>
          <w:szCs w:val="24"/>
        </w:rPr>
        <w:t xml:space="preserve"> </w:t>
      </w:r>
      <w:r>
        <w:rPr>
          <w:sz w:val="24"/>
          <w:szCs w:val="24"/>
        </w:rPr>
        <w:t>Mila</w:t>
      </w:r>
      <w:r>
        <w:rPr>
          <w:spacing w:val="58"/>
          <w:sz w:val="24"/>
          <w:szCs w:val="24"/>
        </w:rPr>
        <w:t xml:space="preserve"> </w:t>
      </w:r>
      <w:r>
        <w:rPr>
          <w:w w:val="115"/>
          <w:sz w:val="24"/>
          <w:szCs w:val="24"/>
        </w:rPr>
        <w:t>mengajar</w:t>
      </w:r>
      <w:r>
        <w:rPr>
          <w:spacing w:val="66"/>
          <w:w w:val="115"/>
          <w:sz w:val="24"/>
          <w:szCs w:val="24"/>
        </w:rPr>
        <w:t xml:space="preserve"> </w:t>
      </w:r>
      <w:r>
        <w:rPr>
          <w:w w:val="115"/>
          <w:sz w:val="24"/>
          <w:szCs w:val="24"/>
        </w:rPr>
        <w:t>di kelas</w:t>
      </w:r>
      <w:r>
        <w:rPr>
          <w:spacing w:val="-7"/>
          <w:w w:val="115"/>
          <w:sz w:val="24"/>
          <w:szCs w:val="24"/>
        </w:rPr>
        <w:t xml:space="preserve"> </w:t>
      </w:r>
      <w:r>
        <w:rPr>
          <w:sz w:val="24"/>
          <w:szCs w:val="24"/>
        </w:rPr>
        <w:t xml:space="preserve">kami </w:t>
      </w:r>
      <w:r>
        <w:rPr>
          <w:spacing w:val="4"/>
          <w:sz w:val="24"/>
          <w:szCs w:val="24"/>
        </w:rPr>
        <w:t xml:space="preserve"> </w:t>
      </w:r>
      <w:r>
        <w:rPr>
          <w:w w:val="121"/>
          <w:sz w:val="24"/>
          <w:szCs w:val="24"/>
        </w:rPr>
        <w:t>dengan</w:t>
      </w:r>
      <w:r>
        <w:rPr>
          <w:spacing w:val="-11"/>
          <w:w w:val="121"/>
          <w:sz w:val="24"/>
          <w:szCs w:val="24"/>
        </w:rPr>
        <w:t xml:space="preserve"> </w:t>
      </w:r>
      <w:r>
        <w:rPr>
          <w:w w:val="121"/>
          <w:sz w:val="24"/>
          <w:szCs w:val="24"/>
        </w:rPr>
        <w:t>penuh</w:t>
      </w:r>
      <w:r>
        <w:rPr>
          <w:spacing w:val="1"/>
          <w:w w:val="121"/>
          <w:sz w:val="24"/>
          <w:szCs w:val="24"/>
        </w:rPr>
        <w:t xml:space="preserve"> </w:t>
      </w:r>
      <w:r>
        <w:rPr>
          <w:w w:val="121"/>
          <w:sz w:val="24"/>
          <w:szCs w:val="24"/>
        </w:rPr>
        <w:t>kesabaran.</w:t>
      </w:r>
      <w:r>
        <w:rPr>
          <w:spacing w:val="-21"/>
          <w:w w:val="121"/>
          <w:sz w:val="24"/>
          <w:szCs w:val="24"/>
        </w:rPr>
        <w:t xml:space="preserve"> </w:t>
      </w:r>
      <w:r>
        <w:rPr>
          <w:sz w:val="24"/>
          <w:szCs w:val="24"/>
        </w:rPr>
        <w:t>Bu</w:t>
      </w:r>
      <w:r>
        <w:rPr>
          <w:spacing w:val="24"/>
          <w:sz w:val="24"/>
          <w:szCs w:val="24"/>
        </w:rPr>
        <w:t xml:space="preserve"> </w:t>
      </w:r>
      <w:r>
        <w:rPr>
          <w:sz w:val="24"/>
          <w:szCs w:val="24"/>
        </w:rPr>
        <w:t>Mila</w:t>
      </w:r>
      <w:r>
        <w:rPr>
          <w:spacing w:val="20"/>
          <w:sz w:val="24"/>
          <w:szCs w:val="24"/>
        </w:rPr>
        <w:t xml:space="preserve"> </w:t>
      </w:r>
      <w:r>
        <w:rPr>
          <w:w w:val="118"/>
          <w:sz w:val="24"/>
          <w:szCs w:val="24"/>
        </w:rPr>
        <w:t>jarang</w:t>
      </w:r>
      <w:r>
        <w:rPr>
          <w:spacing w:val="-15"/>
          <w:w w:val="118"/>
          <w:sz w:val="24"/>
          <w:szCs w:val="24"/>
        </w:rPr>
        <w:t xml:space="preserve"> </w:t>
      </w:r>
      <w:r>
        <w:rPr>
          <w:w w:val="118"/>
          <w:sz w:val="24"/>
          <w:szCs w:val="24"/>
        </w:rPr>
        <w:t>marah,</w:t>
      </w:r>
      <w:r>
        <w:rPr>
          <w:spacing w:val="4"/>
          <w:w w:val="118"/>
          <w:sz w:val="24"/>
          <w:szCs w:val="24"/>
        </w:rPr>
        <w:t xml:space="preserve"> </w:t>
      </w:r>
      <w:r>
        <w:rPr>
          <w:sz w:val="24"/>
          <w:szCs w:val="24"/>
        </w:rPr>
        <w:t xml:space="preserve">tapi </w:t>
      </w:r>
      <w:r>
        <w:rPr>
          <w:spacing w:val="7"/>
          <w:sz w:val="24"/>
          <w:szCs w:val="24"/>
        </w:rPr>
        <w:t xml:space="preserve"> </w:t>
      </w:r>
      <w:r>
        <w:rPr>
          <w:w w:val="119"/>
          <w:sz w:val="24"/>
          <w:szCs w:val="24"/>
        </w:rPr>
        <w:t>guru</w:t>
      </w:r>
      <w:r>
        <w:rPr>
          <w:spacing w:val="-9"/>
          <w:w w:val="119"/>
          <w:sz w:val="24"/>
          <w:szCs w:val="24"/>
        </w:rPr>
        <w:t xml:space="preserve"> </w:t>
      </w:r>
      <w:r>
        <w:rPr>
          <w:sz w:val="24"/>
          <w:szCs w:val="24"/>
        </w:rPr>
        <w:t xml:space="preserve">kami </w:t>
      </w:r>
      <w:r>
        <w:rPr>
          <w:spacing w:val="4"/>
          <w:sz w:val="24"/>
          <w:szCs w:val="24"/>
        </w:rPr>
        <w:t xml:space="preserve"> </w:t>
      </w:r>
      <w:r>
        <w:rPr>
          <w:sz w:val="24"/>
          <w:szCs w:val="24"/>
        </w:rPr>
        <w:t>itu</w:t>
      </w:r>
      <w:r>
        <w:rPr>
          <w:spacing w:val="40"/>
          <w:sz w:val="24"/>
          <w:szCs w:val="24"/>
        </w:rPr>
        <w:t xml:space="preserve"> </w:t>
      </w:r>
      <w:r>
        <w:rPr>
          <w:w w:val="121"/>
          <w:sz w:val="24"/>
          <w:szCs w:val="24"/>
        </w:rPr>
        <w:t xml:space="preserve">sangat </w:t>
      </w:r>
      <w:r>
        <w:rPr>
          <w:w w:val="118"/>
          <w:sz w:val="24"/>
          <w:szCs w:val="24"/>
        </w:rPr>
        <w:t>tegas,</w:t>
      </w:r>
      <w:r>
        <w:rPr>
          <w:spacing w:val="-9"/>
          <w:w w:val="118"/>
          <w:sz w:val="24"/>
          <w:szCs w:val="24"/>
        </w:rPr>
        <w:t xml:space="preserve"> </w:t>
      </w:r>
      <w:r>
        <w:rPr>
          <w:sz w:val="24"/>
          <w:szCs w:val="24"/>
        </w:rPr>
        <w:t>jika</w:t>
      </w:r>
      <w:r>
        <w:rPr>
          <w:spacing w:val="20"/>
          <w:sz w:val="24"/>
          <w:szCs w:val="24"/>
        </w:rPr>
        <w:t xml:space="preserve"> </w:t>
      </w:r>
      <w:r>
        <w:rPr>
          <w:w w:val="124"/>
          <w:sz w:val="24"/>
          <w:szCs w:val="24"/>
        </w:rPr>
        <w:t>ada</w:t>
      </w:r>
      <w:r>
        <w:rPr>
          <w:spacing w:val="-12"/>
          <w:w w:val="124"/>
          <w:sz w:val="24"/>
          <w:szCs w:val="24"/>
        </w:rPr>
        <w:t xml:space="preserve"> </w:t>
      </w:r>
      <w:r>
        <w:rPr>
          <w:sz w:val="24"/>
          <w:szCs w:val="24"/>
        </w:rPr>
        <w:t xml:space="preserve">yang </w:t>
      </w:r>
      <w:r>
        <w:rPr>
          <w:spacing w:val="7"/>
          <w:sz w:val="24"/>
          <w:szCs w:val="24"/>
        </w:rPr>
        <w:t xml:space="preserve"> </w:t>
      </w:r>
      <w:r>
        <w:rPr>
          <w:w w:val="119"/>
          <w:sz w:val="24"/>
          <w:szCs w:val="24"/>
        </w:rPr>
        <w:t>melanggar</w:t>
      </w:r>
      <w:r>
        <w:rPr>
          <w:spacing w:val="-30"/>
          <w:w w:val="119"/>
          <w:sz w:val="24"/>
          <w:szCs w:val="24"/>
        </w:rPr>
        <w:t xml:space="preserve"> </w:t>
      </w:r>
      <w:r>
        <w:rPr>
          <w:w w:val="119"/>
          <w:sz w:val="24"/>
          <w:szCs w:val="24"/>
        </w:rPr>
        <w:t>peraturan</w:t>
      </w:r>
      <w:r>
        <w:rPr>
          <w:spacing w:val="36"/>
          <w:w w:val="119"/>
          <w:sz w:val="24"/>
          <w:szCs w:val="24"/>
        </w:rPr>
        <w:t xml:space="preserve"> </w:t>
      </w:r>
      <w:r>
        <w:rPr>
          <w:sz w:val="24"/>
          <w:szCs w:val="24"/>
        </w:rPr>
        <w:t>di</w:t>
      </w:r>
      <w:r>
        <w:rPr>
          <w:spacing w:val="23"/>
          <w:sz w:val="24"/>
          <w:szCs w:val="24"/>
        </w:rPr>
        <w:t xml:space="preserve"> </w:t>
      </w:r>
      <w:r>
        <w:rPr>
          <w:w w:val="118"/>
          <w:sz w:val="24"/>
          <w:szCs w:val="24"/>
        </w:rPr>
        <w:t>sekolah</w:t>
      </w:r>
      <w:r>
        <w:rPr>
          <w:spacing w:val="-16"/>
          <w:w w:val="118"/>
          <w:sz w:val="24"/>
          <w:szCs w:val="24"/>
        </w:rPr>
        <w:t xml:space="preserve"> </w:t>
      </w:r>
      <w:r>
        <w:rPr>
          <w:w w:val="118"/>
          <w:sz w:val="24"/>
          <w:szCs w:val="24"/>
        </w:rPr>
        <w:t>pasti</w:t>
      </w:r>
      <w:r>
        <w:rPr>
          <w:spacing w:val="-4"/>
          <w:w w:val="118"/>
          <w:sz w:val="24"/>
          <w:szCs w:val="24"/>
        </w:rPr>
        <w:t xml:space="preserve"> </w:t>
      </w:r>
      <w:r>
        <w:rPr>
          <w:sz w:val="24"/>
          <w:szCs w:val="24"/>
        </w:rPr>
        <w:t>di</w:t>
      </w:r>
      <w:r>
        <w:rPr>
          <w:spacing w:val="23"/>
          <w:sz w:val="24"/>
          <w:szCs w:val="24"/>
        </w:rPr>
        <w:t xml:space="preserve"> </w:t>
      </w:r>
      <w:r>
        <w:rPr>
          <w:w w:val="117"/>
          <w:sz w:val="24"/>
          <w:szCs w:val="24"/>
        </w:rPr>
        <w:t>hukum.</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5"/>
        <w:jc w:val="both"/>
        <w:rPr>
          <w:sz w:val="24"/>
          <w:szCs w:val="24"/>
        </w:rPr>
      </w:pPr>
      <w:r>
        <w:rPr>
          <w:w w:val="116"/>
          <w:sz w:val="24"/>
          <w:szCs w:val="24"/>
        </w:rPr>
        <w:t>Seperti</w:t>
      </w:r>
      <w:r>
        <w:rPr>
          <w:spacing w:val="-5"/>
          <w:w w:val="116"/>
          <w:sz w:val="24"/>
          <w:szCs w:val="24"/>
        </w:rPr>
        <w:t xml:space="preserve"> </w:t>
      </w:r>
      <w:r>
        <w:rPr>
          <w:sz w:val="24"/>
          <w:szCs w:val="24"/>
        </w:rPr>
        <w:t xml:space="preserve">pagi </w:t>
      </w:r>
      <w:r>
        <w:rPr>
          <w:spacing w:val="4"/>
          <w:sz w:val="24"/>
          <w:szCs w:val="24"/>
        </w:rPr>
        <w:t xml:space="preserve"> </w:t>
      </w:r>
      <w:r>
        <w:rPr>
          <w:sz w:val="24"/>
          <w:szCs w:val="24"/>
        </w:rPr>
        <w:t>ini</w:t>
      </w:r>
      <w:r>
        <w:rPr>
          <w:spacing w:val="20"/>
          <w:sz w:val="24"/>
          <w:szCs w:val="24"/>
        </w:rPr>
        <w:t xml:space="preserve"> </w:t>
      </w:r>
      <w:r>
        <w:rPr>
          <w:w w:val="121"/>
          <w:sz w:val="24"/>
          <w:szCs w:val="24"/>
        </w:rPr>
        <w:t>seharusnya</w:t>
      </w:r>
      <w:r>
        <w:rPr>
          <w:spacing w:val="-8"/>
          <w:w w:val="121"/>
          <w:sz w:val="24"/>
          <w:szCs w:val="24"/>
        </w:rPr>
        <w:t xml:space="preserve"> </w:t>
      </w:r>
      <w:r>
        <w:rPr>
          <w:sz w:val="24"/>
          <w:szCs w:val="24"/>
        </w:rPr>
        <w:t xml:space="preserve">kami </w:t>
      </w:r>
      <w:r>
        <w:rPr>
          <w:spacing w:val="7"/>
          <w:sz w:val="24"/>
          <w:szCs w:val="24"/>
        </w:rPr>
        <w:t xml:space="preserve"> </w:t>
      </w:r>
      <w:r>
        <w:rPr>
          <w:w w:val="121"/>
          <w:sz w:val="24"/>
          <w:szCs w:val="24"/>
        </w:rPr>
        <w:t>mendapat</w:t>
      </w:r>
      <w:r>
        <w:rPr>
          <w:spacing w:val="11"/>
          <w:w w:val="121"/>
          <w:sz w:val="24"/>
          <w:szCs w:val="24"/>
        </w:rPr>
        <w:t xml:space="preserve"> </w:t>
      </w:r>
      <w:r>
        <w:rPr>
          <w:w w:val="121"/>
          <w:sz w:val="24"/>
          <w:szCs w:val="24"/>
        </w:rPr>
        <w:t>pelajaran</w:t>
      </w:r>
      <w:r>
        <w:rPr>
          <w:spacing w:val="-25"/>
          <w:w w:val="121"/>
          <w:sz w:val="24"/>
          <w:szCs w:val="24"/>
        </w:rPr>
        <w:t xml:space="preserve"> </w:t>
      </w:r>
      <w:r>
        <w:rPr>
          <w:sz w:val="24"/>
          <w:szCs w:val="24"/>
        </w:rPr>
        <w:t>IPA</w:t>
      </w:r>
      <w:r>
        <w:rPr>
          <w:spacing w:val="-22"/>
          <w:sz w:val="24"/>
          <w:szCs w:val="24"/>
        </w:rPr>
        <w:t xml:space="preserve"> </w:t>
      </w:r>
      <w:r>
        <w:rPr>
          <w:w w:val="123"/>
          <w:sz w:val="24"/>
          <w:szCs w:val="24"/>
        </w:rPr>
        <w:t>tentang</w:t>
      </w:r>
      <w:r>
        <w:rPr>
          <w:spacing w:val="-16"/>
          <w:w w:val="123"/>
          <w:sz w:val="24"/>
          <w:szCs w:val="24"/>
        </w:rPr>
        <w:t xml:space="preserve"> </w:t>
      </w:r>
      <w:r>
        <w:rPr>
          <w:w w:val="123"/>
          <w:sz w:val="24"/>
          <w:szCs w:val="24"/>
        </w:rPr>
        <w:t>sistem</w:t>
      </w:r>
      <w:r>
        <w:rPr>
          <w:spacing w:val="-33"/>
          <w:w w:val="123"/>
          <w:sz w:val="24"/>
          <w:szCs w:val="24"/>
        </w:rPr>
        <w:t xml:space="preserve"> </w:t>
      </w:r>
      <w:r>
        <w:rPr>
          <w:w w:val="123"/>
          <w:sz w:val="24"/>
          <w:szCs w:val="24"/>
        </w:rPr>
        <w:t xml:space="preserve">pernapasan </w:t>
      </w:r>
      <w:r>
        <w:rPr>
          <w:w w:val="122"/>
          <w:sz w:val="24"/>
          <w:szCs w:val="24"/>
        </w:rPr>
        <w:t xml:space="preserve">dengan </w:t>
      </w:r>
      <w:r>
        <w:rPr>
          <w:spacing w:val="5"/>
          <w:w w:val="122"/>
          <w:sz w:val="24"/>
          <w:szCs w:val="24"/>
        </w:rPr>
        <w:t xml:space="preserve"> </w:t>
      </w:r>
      <w:r>
        <w:rPr>
          <w:w w:val="122"/>
          <w:sz w:val="24"/>
          <w:szCs w:val="24"/>
        </w:rPr>
        <w:t xml:space="preserve">tema </w:t>
      </w:r>
      <w:r>
        <w:rPr>
          <w:spacing w:val="16"/>
          <w:w w:val="122"/>
          <w:sz w:val="24"/>
          <w:szCs w:val="24"/>
        </w:rPr>
        <w:t xml:space="preserve"> </w:t>
      </w:r>
      <w:r>
        <w:rPr>
          <w:w w:val="122"/>
          <w:sz w:val="24"/>
          <w:szCs w:val="24"/>
        </w:rPr>
        <w:t xml:space="preserve">sehat </w:t>
      </w:r>
      <w:r>
        <w:rPr>
          <w:spacing w:val="22"/>
          <w:w w:val="122"/>
          <w:sz w:val="24"/>
          <w:szCs w:val="24"/>
        </w:rPr>
        <w:t xml:space="preserve"> </w:t>
      </w:r>
      <w:r>
        <w:rPr>
          <w:sz w:val="24"/>
          <w:szCs w:val="24"/>
        </w:rPr>
        <w:t xml:space="preserve">itu  </w:t>
      </w:r>
      <w:r>
        <w:rPr>
          <w:spacing w:val="16"/>
          <w:sz w:val="24"/>
          <w:szCs w:val="24"/>
        </w:rPr>
        <w:t xml:space="preserve"> </w:t>
      </w:r>
      <w:r>
        <w:rPr>
          <w:w w:val="123"/>
          <w:sz w:val="24"/>
          <w:szCs w:val="24"/>
        </w:rPr>
        <w:t>penting,</w:t>
      </w:r>
      <w:r>
        <w:rPr>
          <w:spacing w:val="30"/>
          <w:w w:val="123"/>
          <w:sz w:val="24"/>
          <w:szCs w:val="24"/>
        </w:rPr>
        <w:t xml:space="preserve"> </w:t>
      </w:r>
      <w:r>
        <w:rPr>
          <w:w w:val="123"/>
          <w:sz w:val="24"/>
          <w:szCs w:val="24"/>
        </w:rPr>
        <w:t xml:space="preserve">tetapi  tertunda </w:t>
      </w:r>
      <w:r>
        <w:rPr>
          <w:spacing w:val="18"/>
          <w:w w:val="123"/>
          <w:sz w:val="24"/>
          <w:szCs w:val="24"/>
        </w:rPr>
        <w:t xml:space="preserve"> </w:t>
      </w:r>
      <w:r>
        <w:rPr>
          <w:w w:val="123"/>
          <w:sz w:val="24"/>
          <w:szCs w:val="24"/>
        </w:rPr>
        <w:t>dikarenakan</w:t>
      </w:r>
      <w:r>
        <w:rPr>
          <w:spacing w:val="26"/>
          <w:w w:val="123"/>
          <w:sz w:val="24"/>
          <w:szCs w:val="24"/>
        </w:rPr>
        <w:t xml:space="preserve"> </w:t>
      </w:r>
      <w:r>
        <w:rPr>
          <w:w w:val="123"/>
          <w:sz w:val="24"/>
          <w:szCs w:val="24"/>
        </w:rPr>
        <w:t xml:space="preserve">beberapa </w:t>
      </w:r>
      <w:r>
        <w:rPr>
          <w:spacing w:val="19"/>
          <w:w w:val="123"/>
          <w:sz w:val="24"/>
          <w:szCs w:val="24"/>
        </w:rPr>
        <w:t xml:space="preserve"> </w:t>
      </w:r>
      <w:r>
        <w:rPr>
          <w:w w:val="123"/>
          <w:sz w:val="24"/>
          <w:szCs w:val="24"/>
        </w:rPr>
        <w:t xml:space="preserve">teman </w:t>
      </w:r>
      <w:r>
        <w:rPr>
          <w:w w:val="117"/>
          <w:sz w:val="24"/>
          <w:szCs w:val="24"/>
        </w:rPr>
        <w:t>terlambat</w:t>
      </w:r>
      <w:r>
        <w:rPr>
          <w:spacing w:val="28"/>
          <w:w w:val="117"/>
          <w:sz w:val="24"/>
          <w:szCs w:val="24"/>
        </w:rPr>
        <w:t xml:space="preserve"> </w:t>
      </w:r>
      <w:r>
        <w:rPr>
          <w:w w:val="117"/>
          <w:sz w:val="24"/>
          <w:szCs w:val="24"/>
        </w:rPr>
        <w:t>hadir</w:t>
      </w:r>
      <w:r>
        <w:rPr>
          <w:spacing w:val="-3"/>
          <w:w w:val="117"/>
          <w:sz w:val="24"/>
          <w:szCs w:val="24"/>
        </w:rPr>
        <w:t xml:space="preserve"> </w:t>
      </w:r>
      <w:r>
        <w:rPr>
          <w:w w:val="117"/>
          <w:sz w:val="24"/>
          <w:szCs w:val="24"/>
        </w:rPr>
        <w:t>masuk</w:t>
      </w:r>
      <w:r>
        <w:rPr>
          <w:spacing w:val="-2"/>
          <w:w w:val="117"/>
          <w:sz w:val="24"/>
          <w:szCs w:val="24"/>
        </w:rPr>
        <w:t xml:space="preserve"> </w:t>
      </w:r>
      <w:r>
        <w:rPr>
          <w:w w:val="117"/>
          <w:sz w:val="24"/>
          <w:szCs w:val="24"/>
        </w:rPr>
        <w:t>kelas.</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2"/>
        <w:jc w:val="both"/>
        <w:rPr>
          <w:sz w:val="24"/>
          <w:szCs w:val="24"/>
        </w:rPr>
      </w:pPr>
      <w:r>
        <w:rPr>
          <w:sz w:val="24"/>
          <w:szCs w:val="24"/>
        </w:rPr>
        <w:t>Kami</w:t>
      </w:r>
      <w:r>
        <w:rPr>
          <w:spacing w:val="29"/>
          <w:sz w:val="24"/>
          <w:szCs w:val="24"/>
        </w:rPr>
        <w:t xml:space="preserve"> </w:t>
      </w:r>
      <w:r>
        <w:rPr>
          <w:sz w:val="24"/>
          <w:szCs w:val="24"/>
        </w:rPr>
        <w:t xml:space="preserve">yang </w:t>
      </w:r>
      <w:r>
        <w:rPr>
          <w:spacing w:val="7"/>
          <w:sz w:val="24"/>
          <w:szCs w:val="24"/>
        </w:rPr>
        <w:t xml:space="preserve"> </w:t>
      </w:r>
      <w:r>
        <w:rPr>
          <w:w w:val="123"/>
          <w:sz w:val="24"/>
          <w:szCs w:val="24"/>
        </w:rPr>
        <w:t>sudah</w:t>
      </w:r>
      <w:r>
        <w:rPr>
          <w:spacing w:val="-12"/>
          <w:w w:val="123"/>
          <w:sz w:val="24"/>
          <w:szCs w:val="24"/>
        </w:rPr>
        <w:t xml:space="preserve"> </w:t>
      </w:r>
      <w:r>
        <w:rPr>
          <w:sz w:val="24"/>
          <w:szCs w:val="24"/>
        </w:rPr>
        <w:t xml:space="preserve">siap </w:t>
      </w:r>
      <w:r>
        <w:rPr>
          <w:spacing w:val="8"/>
          <w:sz w:val="24"/>
          <w:szCs w:val="24"/>
        </w:rPr>
        <w:t xml:space="preserve"> </w:t>
      </w:r>
      <w:r>
        <w:rPr>
          <w:sz w:val="24"/>
          <w:szCs w:val="24"/>
        </w:rPr>
        <w:t>di</w:t>
      </w:r>
      <w:r>
        <w:rPr>
          <w:spacing w:val="23"/>
          <w:sz w:val="24"/>
          <w:szCs w:val="24"/>
        </w:rPr>
        <w:t xml:space="preserve"> </w:t>
      </w:r>
      <w:r>
        <w:rPr>
          <w:w w:val="119"/>
          <w:sz w:val="24"/>
          <w:szCs w:val="24"/>
        </w:rPr>
        <w:t>kelas</w:t>
      </w:r>
      <w:r>
        <w:rPr>
          <w:spacing w:val="-29"/>
          <w:w w:val="119"/>
          <w:sz w:val="24"/>
          <w:szCs w:val="24"/>
        </w:rPr>
        <w:t xml:space="preserve"> </w:t>
      </w:r>
      <w:r>
        <w:rPr>
          <w:w w:val="119"/>
          <w:sz w:val="24"/>
          <w:szCs w:val="24"/>
        </w:rPr>
        <w:t>untuk</w:t>
      </w:r>
      <w:r>
        <w:rPr>
          <w:spacing w:val="-9"/>
          <w:w w:val="119"/>
          <w:sz w:val="24"/>
          <w:szCs w:val="24"/>
        </w:rPr>
        <w:t xml:space="preserve"> </w:t>
      </w:r>
      <w:r>
        <w:rPr>
          <w:w w:val="119"/>
          <w:sz w:val="24"/>
          <w:szCs w:val="24"/>
        </w:rPr>
        <w:t>mendengar</w:t>
      </w:r>
      <w:r>
        <w:rPr>
          <w:spacing w:val="12"/>
          <w:w w:val="119"/>
          <w:sz w:val="24"/>
          <w:szCs w:val="24"/>
        </w:rPr>
        <w:t xml:space="preserve"> </w:t>
      </w:r>
      <w:r>
        <w:rPr>
          <w:w w:val="119"/>
          <w:sz w:val="24"/>
          <w:szCs w:val="24"/>
        </w:rPr>
        <w:t>penjelasan</w:t>
      </w:r>
      <w:r>
        <w:rPr>
          <w:spacing w:val="-9"/>
          <w:w w:val="119"/>
          <w:sz w:val="24"/>
          <w:szCs w:val="24"/>
        </w:rPr>
        <w:t xml:space="preserve"> </w:t>
      </w:r>
      <w:r>
        <w:rPr>
          <w:w w:val="119"/>
          <w:sz w:val="24"/>
          <w:szCs w:val="24"/>
        </w:rPr>
        <w:t>tentang</w:t>
      </w:r>
      <w:r>
        <w:rPr>
          <w:spacing w:val="12"/>
          <w:w w:val="119"/>
          <w:sz w:val="24"/>
          <w:szCs w:val="24"/>
        </w:rPr>
        <w:t xml:space="preserve"> </w:t>
      </w:r>
      <w:r>
        <w:rPr>
          <w:w w:val="119"/>
          <w:sz w:val="24"/>
          <w:szCs w:val="24"/>
        </w:rPr>
        <w:t>pelajaran</w:t>
      </w:r>
      <w:r>
        <w:rPr>
          <w:spacing w:val="-9"/>
          <w:w w:val="119"/>
          <w:sz w:val="24"/>
          <w:szCs w:val="24"/>
        </w:rPr>
        <w:t xml:space="preserve"> </w:t>
      </w:r>
      <w:r>
        <w:rPr>
          <w:w w:val="119"/>
          <w:sz w:val="24"/>
          <w:szCs w:val="24"/>
        </w:rPr>
        <w:t>sistem pernapasan</w:t>
      </w:r>
      <w:r>
        <w:rPr>
          <w:spacing w:val="42"/>
          <w:w w:val="119"/>
          <w:sz w:val="24"/>
          <w:szCs w:val="24"/>
        </w:rPr>
        <w:t xml:space="preserve"> </w:t>
      </w:r>
      <w:r>
        <w:rPr>
          <w:w w:val="119"/>
          <w:sz w:val="24"/>
          <w:szCs w:val="24"/>
        </w:rPr>
        <w:t>kecewa</w:t>
      </w:r>
      <w:r>
        <w:rPr>
          <w:spacing w:val="-30"/>
          <w:w w:val="119"/>
          <w:sz w:val="24"/>
          <w:szCs w:val="24"/>
        </w:rPr>
        <w:t xml:space="preserve"> </w:t>
      </w:r>
      <w:r>
        <w:rPr>
          <w:w w:val="119"/>
          <w:sz w:val="24"/>
          <w:szCs w:val="24"/>
        </w:rPr>
        <w:t>karena</w:t>
      </w:r>
      <w:r>
        <w:rPr>
          <w:spacing w:val="5"/>
          <w:w w:val="119"/>
          <w:sz w:val="24"/>
          <w:szCs w:val="24"/>
        </w:rPr>
        <w:t xml:space="preserve"> </w:t>
      </w:r>
      <w:r>
        <w:rPr>
          <w:w w:val="119"/>
          <w:sz w:val="24"/>
          <w:szCs w:val="24"/>
        </w:rPr>
        <w:t>ditunda,</w:t>
      </w:r>
      <w:r>
        <w:rPr>
          <w:spacing w:val="-9"/>
          <w:w w:val="119"/>
          <w:sz w:val="24"/>
          <w:szCs w:val="24"/>
        </w:rPr>
        <w:t xml:space="preserve"> </w:t>
      </w:r>
      <w:r>
        <w:rPr>
          <w:w w:val="119"/>
          <w:sz w:val="24"/>
          <w:szCs w:val="24"/>
        </w:rPr>
        <w:t>dan</w:t>
      </w:r>
      <w:r>
        <w:rPr>
          <w:spacing w:val="12"/>
          <w:w w:val="119"/>
          <w:sz w:val="24"/>
          <w:szCs w:val="24"/>
        </w:rPr>
        <w:t xml:space="preserve"> </w:t>
      </w:r>
      <w:r>
        <w:rPr>
          <w:w w:val="119"/>
          <w:sz w:val="24"/>
          <w:szCs w:val="24"/>
        </w:rPr>
        <w:t>menunggu</w:t>
      </w:r>
      <w:r>
        <w:rPr>
          <w:spacing w:val="-1"/>
          <w:w w:val="119"/>
          <w:sz w:val="24"/>
          <w:szCs w:val="24"/>
        </w:rPr>
        <w:t xml:space="preserve"> </w:t>
      </w:r>
      <w:r>
        <w:rPr>
          <w:w w:val="119"/>
          <w:sz w:val="24"/>
          <w:szCs w:val="24"/>
        </w:rPr>
        <w:t>hingga</w:t>
      </w:r>
      <w:r>
        <w:rPr>
          <w:spacing w:val="-28"/>
          <w:w w:val="119"/>
          <w:sz w:val="24"/>
          <w:szCs w:val="24"/>
        </w:rPr>
        <w:t xml:space="preserve"> </w:t>
      </w:r>
      <w:r>
        <w:rPr>
          <w:w w:val="119"/>
          <w:sz w:val="24"/>
          <w:szCs w:val="24"/>
        </w:rPr>
        <w:t>teman</w:t>
      </w:r>
      <w:r>
        <w:rPr>
          <w:spacing w:val="22"/>
          <w:w w:val="119"/>
          <w:sz w:val="24"/>
          <w:szCs w:val="24"/>
        </w:rPr>
        <w:t xml:space="preserve"> </w:t>
      </w:r>
      <w:r>
        <w:rPr>
          <w:sz w:val="24"/>
          <w:szCs w:val="24"/>
        </w:rPr>
        <w:t xml:space="preserve">yang </w:t>
      </w:r>
      <w:r>
        <w:rPr>
          <w:spacing w:val="15"/>
          <w:sz w:val="24"/>
          <w:szCs w:val="24"/>
        </w:rPr>
        <w:t xml:space="preserve"> </w:t>
      </w:r>
      <w:r>
        <w:rPr>
          <w:w w:val="118"/>
          <w:sz w:val="24"/>
          <w:szCs w:val="24"/>
        </w:rPr>
        <w:t>belum</w:t>
      </w:r>
      <w:r>
        <w:rPr>
          <w:spacing w:val="-1"/>
          <w:w w:val="118"/>
          <w:sz w:val="24"/>
          <w:szCs w:val="24"/>
        </w:rPr>
        <w:t xml:space="preserve"> </w:t>
      </w:r>
      <w:r>
        <w:rPr>
          <w:w w:val="118"/>
          <w:sz w:val="24"/>
          <w:szCs w:val="24"/>
        </w:rPr>
        <w:t xml:space="preserve">hadir </w:t>
      </w:r>
      <w:r>
        <w:rPr>
          <w:sz w:val="24"/>
          <w:szCs w:val="24"/>
        </w:rPr>
        <w:t>di</w:t>
      </w:r>
      <w:r>
        <w:rPr>
          <w:spacing w:val="23"/>
          <w:sz w:val="24"/>
          <w:szCs w:val="24"/>
        </w:rPr>
        <w:t xml:space="preserve"> </w:t>
      </w:r>
      <w:r>
        <w:rPr>
          <w:w w:val="120"/>
          <w:sz w:val="24"/>
          <w:szCs w:val="24"/>
        </w:rPr>
        <w:t>dalam</w:t>
      </w:r>
      <w:r>
        <w:rPr>
          <w:spacing w:val="-16"/>
          <w:w w:val="120"/>
          <w:sz w:val="24"/>
          <w:szCs w:val="24"/>
        </w:rPr>
        <w:t xml:space="preserve"> </w:t>
      </w:r>
      <w:r>
        <w:rPr>
          <w:w w:val="120"/>
          <w:sz w:val="24"/>
          <w:szCs w:val="24"/>
        </w:rPr>
        <w:t>kelas</w:t>
      </w:r>
      <w:r>
        <w:rPr>
          <w:spacing w:val="-35"/>
          <w:w w:val="120"/>
          <w:sz w:val="24"/>
          <w:szCs w:val="24"/>
        </w:rPr>
        <w:t xml:space="preserve"> </w:t>
      </w:r>
      <w:r>
        <w:rPr>
          <w:w w:val="120"/>
          <w:sz w:val="24"/>
          <w:szCs w:val="24"/>
        </w:rPr>
        <w:t>datang.</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3"/>
        <w:jc w:val="both"/>
        <w:rPr>
          <w:sz w:val="24"/>
          <w:szCs w:val="24"/>
        </w:rPr>
      </w:pPr>
      <w:r>
        <w:rPr>
          <w:w w:val="116"/>
          <w:sz w:val="24"/>
          <w:szCs w:val="24"/>
        </w:rPr>
        <w:t xml:space="preserve">Menyikapi </w:t>
      </w:r>
      <w:r>
        <w:rPr>
          <w:spacing w:val="8"/>
          <w:w w:val="116"/>
          <w:sz w:val="24"/>
          <w:szCs w:val="24"/>
        </w:rPr>
        <w:t xml:space="preserve"> </w:t>
      </w:r>
      <w:r>
        <w:rPr>
          <w:w w:val="116"/>
          <w:sz w:val="24"/>
          <w:szCs w:val="24"/>
        </w:rPr>
        <w:t xml:space="preserve">teman-teman  </w:t>
      </w:r>
      <w:r>
        <w:rPr>
          <w:spacing w:val="63"/>
          <w:w w:val="116"/>
          <w:sz w:val="24"/>
          <w:szCs w:val="24"/>
        </w:rPr>
        <w:t xml:space="preserve"> </w:t>
      </w:r>
      <w:r>
        <w:rPr>
          <w:sz w:val="24"/>
          <w:szCs w:val="24"/>
        </w:rPr>
        <w:t xml:space="preserve">yang   </w:t>
      </w:r>
      <w:r>
        <w:rPr>
          <w:spacing w:val="35"/>
          <w:sz w:val="24"/>
          <w:szCs w:val="24"/>
        </w:rPr>
        <w:t xml:space="preserve"> </w:t>
      </w:r>
      <w:r>
        <w:rPr>
          <w:w w:val="120"/>
          <w:sz w:val="24"/>
          <w:szCs w:val="24"/>
        </w:rPr>
        <w:t xml:space="preserve">datang   terlambat, </w:t>
      </w:r>
      <w:r>
        <w:rPr>
          <w:spacing w:val="66"/>
          <w:w w:val="120"/>
          <w:sz w:val="24"/>
          <w:szCs w:val="24"/>
        </w:rPr>
        <w:t xml:space="preserve"> </w:t>
      </w:r>
      <w:r>
        <w:rPr>
          <w:sz w:val="24"/>
          <w:szCs w:val="24"/>
        </w:rPr>
        <w:t xml:space="preserve">Bu  </w:t>
      </w:r>
      <w:r>
        <w:rPr>
          <w:spacing w:val="52"/>
          <w:sz w:val="24"/>
          <w:szCs w:val="24"/>
        </w:rPr>
        <w:t xml:space="preserve"> </w:t>
      </w:r>
      <w:r>
        <w:rPr>
          <w:sz w:val="24"/>
          <w:szCs w:val="24"/>
        </w:rPr>
        <w:t xml:space="preserve">Mila  </w:t>
      </w:r>
      <w:r>
        <w:rPr>
          <w:spacing w:val="48"/>
          <w:sz w:val="24"/>
          <w:szCs w:val="24"/>
        </w:rPr>
        <w:t xml:space="preserve"> </w:t>
      </w:r>
      <w:r>
        <w:rPr>
          <w:sz w:val="24"/>
          <w:szCs w:val="24"/>
        </w:rPr>
        <w:t xml:space="preserve">yang   </w:t>
      </w:r>
      <w:r>
        <w:rPr>
          <w:spacing w:val="32"/>
          <w:sz w:val="24"/>
          <w:szCs w:val="24"/>
        </w:rPr>
        <w:t xml:space="preserve"> </w:t>
      </w:r>
      <w:r>
        <w:rPr>
          <w:sz w:val="24"/>
          <w:szCs w:val="24"/>
        </w:rPr>
        <w:t xml:space="preserve">kami   </w:t>
      </w:r>
      <w:r>
        <w:rPr>
          <w:spacing w:val="32"/>
          <w:sz w:val="24"/>
          <w:szCs w:val="24"/>
        </w:rPr>
        <w:t xml:space="preserve"> </w:t>
      </w:r>
      <w:r>
        <w:rPr>
          <w:w w:val="115"/>
          <w:sz w:val="24"/>
          <w:szCs w:val="24"/>
        </w:rPr>
        <w:t xml:space="preserve">kenal </w:t>
      </w:r>
      <w:r>
        <w:rPr>
          <w:w w:val="118"/>
          <w:sz w:val="24"/>
          <w:szCs w:val="24"/>
        </w:rPr>
        <w:t>kesabarannya</w:t>
      </w:r>
      <w:r>
        <w:rPr>
          <w:spacing w:val="25"/>
          <w:w w:val="118"/>
          <w:sz w:val="24"/>
          <w:szCs w:val="24"/>
        </w:rPr>
        <w:t xml:space="preserve"> </w:t>
      </w:r>
      <w:r>
        <w:rPr>
          <w:w w:val="118"/>
          <w:sz w:val="24"/>
          <w:szCs w:val="24"/>
        </w:rPr>
        <w:t>hanya memberikan</w:t>
      </w:r>
      <w:r>
        <w:rPr>
          <w:spacing w:val="4"/>
          <w:w w:val="118"/>
          <w:sz w:val="24"/>
          <w:szCs w:val="24"/>
        </w:rPr>
        <w:t xml:space="preserve"> </w:t>
      </w:r>
      <w:r>
        <w:rPr>
          <w:w w:val="118"/>
          <w:sz w:val="24"/>
          <w:szCs w:val="24"/>
        </w:rPr>
        <w:t>hukuman</w:t>
      </w:r>
      <w:r>
        <w:rPr>
          <w:spacing w:val="8"/>
          <w:w w:val="118"/>
          <w:sz w:val="24"/>
          <w:szCs w:val="24"/>
        </w:rPr>
        <w:t xml:space="preserve"> </w:t>
      </w:r>
      <w:r>
        <w:rPr>
          <w:w w:val="118"/>
          <w:sz w:val="24"/>
          <w:szCs w:val="24"/>
        </w:rPr>
        <w:t>menandatangani</w:t>
      </w:r>
      <w:r>
        <w:rPr>
          <w:spacing w:val="46"/>
          <w:w w:val="118"/>
          <w:sz w:val="24"/>
          <w:szCs w:val="24"/>
        </w:rPr>
        <w:t xml:space="preserve"> </w:t>
      </w:r>
      <w:r>
        <w:rPr>
          <w:w w:val="118"/>
          <w:sz w:val="24"/>
          <w:szCs w:val="24"/>
        </w:rPr>
        <w:t>pernyataan</w:t>
      </w:r>
      <w:r>
        <w:rPr>
          <w:spacing w:val="29"/>
          <w:w w:val="118"/>
          <w:sz w:val="24"/>
          <w:szCs w:val="24"/>
        </w:rPr>
        <w:t xml:space="preserve"> </w:t>
      </w:r>
      <w:r>
        <w:rPr>
          <w:w w:val="118"/>
          <w:sz w:val="24"/>
          <w:szCs w:val="24"/>
        </w:rPr>
        <w:t>tidak mengulangi</w:t>
      </w:r>
      <w:r>
        <w:rPr>
          <w:spacing w:val="21"/>
          <w:w w:val="118"/>
          <w:sz w:val="24"/>
          <w:szCs w:val="24"/>
        </w:rPr>
        <w:t xml:space="preserve"> </w:t>
      </w:r>
      <w:r>
        <w:rPr>
          <w:w w:val="118"/>
          <w:sz w:val="24"/>
          <w:szCs w:val="24"/>
        </w:rPr>
        <w:t xml:space="preserve">keterlambatan  </w:t>
      </w:r>
      <w:r>
        <w:rPr>
          <w:sz w:val="24"/>
          <w:szCs w:val="24"/>
        </w:rPr>
        <w:t xml:space="preserve">lagi </w:t>
      </w:r>
      <w:r>
        <w:rPr>
          <w:spacing w:val="20"/>
          <w:sz w:val="24"/>
          <w:szCs w:val="24"/>
        </w:rPr>
        <w:t xml:space="preserve"> </w:t>
      </w:r>
      <w:r>
        <w:rPr>
          <w:sz w:val="24"/>
          <w:szCs w:val="24"/>
        </w:rPr>
        <w:t xml:space="preserve">di </w:t>
      </w:r>
      <w:r>
        <w:rPr>
          <w:spacing w:val="15"/>
          <w:sz w:val="24"/>
          <w:szCs w:val="24"/>
        </w:rPr>
        <w:t xml:space="preserve"> </w:t>
      </w:r>
      <w:r>
        <w:rPr>
          <w:w w:val="118"/>
          <w:sz w:val="24"/>
          <w:szCs w:val="24"/>
        </w:rPr>
        <w:t>kemudian</w:t>
      </w:r>
      <w:r>
        <w:rPr>
          <w:spacing w:val="44"/>
          <w:w w:val="118"/>
          <w:sz w:val="24"/>
          <w:szCs w:val="24"/>
        </w:rPr>
        <w:t xml:space="preserve"> </w:t>
      </w:r>
      <w:r>
        <w:rPr>
          <w:sz w:val="24"/>
          <w:szCs w:val="24"/>
        </w:rPr>
        <w:t xml:space="preserve">hari.  </w:t>
      </w:r>
      <w:r>
        <w:rPr>
          <w:spacing w:val="4"/>
          <w:sz w:val="24"/>
          <w:szCs w:val="24"/>
        </w:rPr>
        <w:t xml:space="preserve"> </w:t>
      </w:r>
      <w:r>
        <w:rPr>
          <w:w w:val="114"/>
          <w:sz w:val="24"/>
          <w:szCs w:val="24"/>
        </w:rPr>
        <w:t>Itulah</w:t>
      </w:r>
      <w:r>
        <w:rPr>
          <w:spacing w:val="46"/>
          <w:w w:val="114"/>
          <w:sz w:val="24"/>
          <w:szCs w:val="24"/>
        </w:rPr>
        <w:t xml:space="preserve"> </w:t>
      </w:r>
      <w:r>
        <w:rPr>
          <w:sz w:val="24"/>
          <w:szCs w:val="24"/>
        </w:rPr>
        <w:t xml:space="preserve">bukti  </w:t>
      </w:r>
      <w:r>
        <w:rPr>
          <w:spacing w:val="3"/>
          <w:sz w:val="24"/>
          <w:szCs w:val="24"/>
        </w:rPr>
        <w:t xml:space="preserve"> </w:t>
      </w:r>
      <w:r>
        <w:rPr>
          <w:w w:val="121"/>
          <w:sz w:val="24"/>
          <w:szCs w:val="24"/>
        </w:rPr>
        <w:t>kesabaran</w:t>
      </w:r>
      <w:r>
        <w:rPr>
          <w:spacing w:val="42"/>
          <w:w w:val="121"/>
          <w:sz w:val="24"/>
          <w:szCs w:val="24"/>
        </w:rPr>
        <w:t xml:space="preserve"> </w:t>
      </w:r>
      <w:r>
        <w:rPr>
          <w:sz w:val="24"/>
          <w:szCs w:val="24"/>
        </w:rPr>
        <w:t xml:space="preserve">Bu </w:t>
      </w:r>
      <w:r>
        <w:rPr>
          <w:spacing w:val="17"/>
          <w:sz w:val="24"/>
          <w:szCs w:val="24"/>
        </w:rPr>
        <w:t xml:space="preserve"> </w:t>
      </w:r>
      <w:r>
        <w:rPr>
          <w:w w:val="104"/>
          <w:sz w:val="24"/>
          <w:szCs w:val="24"/>
        </w:rPr>
        <w:t xml:space="preserve">Mila </w:t>
      </w:r>
      <w:r>
        <w:rPr>
          <w:w w:val="117"/>
          <w:sz w:val="24"/>
          <w:szCs w:val="24"/>
        </w:rPr>
        <w:t>dalam</w:t>
      </w:r>
      <w:r>
        <w:rPr>
          <w:spacing w:val="3"/>
          <w:w w:val="117"/>
          <w:sz w:val="24"/>
          <w:szCs w:val="24"/>
        </w:rPr>
        <w:t xml:space="preserve"> </w:t>
      </w:r>
      <w:r>
        <w:rPr>
          <w:w w:val="117"/>
          <w:sz w:val="24"/>
          <w:szCs w:val="24"/>
        </w:rPr>
        <w:t>menghadapi</w:t>
      </w:r>
      <w:r>
        <w:rPr>
          <w:spacing w:val="15"/>
          <w:w w:val="117"/>
          <w:sz w:val="24"/>
          <w:szCs w:val="24"/>
        </w:rPr>
        <w:t xml:space="preserve"> </w:t>
      </w:r>
      <w:r>
        <w:rPr>
          <w:w w:val="117"/>
          <w:sz w:val="24"/>
          <w:szCs w:val="24"/>
        </w:rPr>
        <w:t>murid-muridnya</w:t>
      </w:r>
      <w:r>
        <w:rPr>
          <w:spacing w:val="-24"/>
          <w:w w:val="117"/>
          <w:sz w:val="24"/>
          <w:szCs w:val="24"/>
        </w:rPr>
        <w:t xml:space="preserve"> </w:t>
      </w:r>
      <w:r>
        <w:rPr>
          <w:sz w:val="24"/>
          <w:szCs w:val="24"/>
        </w:rPr>
        <w:t xml:space="preserve">yang </w:t>
      </w:r>
      <w:r>
        <w:rPr>
          <w:spacing w:val="7"/>
          <w:sz w:val="24"/>
          <w:szCs w:val="24"/>
        </w:rPr>
        <w:t xml:space="preserve"> </w:t>
      </w:r>
      <w:r>
        <w:rPr>
          <w:w w:val="120"/>
          <w:sz w:val="24"/>
          <w:szCs w:val="24"/>
        </w:rPr>
        <w:t>terkadang</w:t>
      </w:r>
      <w:r>
        <w:rPr>
          <w:spacing w:val="-10"/>
          <w:w w:val="120"/>
          <w:sz w:val="24"/>
          <w:szCs w:val="24"/>
        </w:rPr>
        <w:t xml:space="preserve"> </w:t>
      </w:r>
      <w:r>
        <w:rPr>
          <w:sz w:val="24"/>
          <w:szCs w:val="24"/>
        </w:rPr>
        <w:t xml:space="preserve">tidak </w:t>
      </w:r>
      <w:r>
        <w:rPr>
          <w:spacing w:val="14"/>
          <w:sz w:val="24"/>
          <w:szCs w:val="24"/>
        </w:rPr>
        <w:t xml:space="preserve"> </w:t>
      </w:r>
      <w:r>
        <w:rPr>
          <w:w w:val="124"/>
          <w:sz w:val="24"/>
          <w:szCs w:val="24"/>
        </w:rPr>
        <w:t>taat</w:t>
      </w:r>
      <w:r>
        <w:rPr>
          <w:spacing w:val="-5"/>
          <w:w w:val="124"/>
          <w:sz w:val="24"/>
          <w:szCs w:val="24"/>
        </w:rPr>
        <w:t xml:space="preserve"> </w:t>
      </w:r>
      <w:r>
        <w:rPr>
          <w:w w:val="124"/>
          <w:sz w:val="24"/>
          <w:szCs w:val="24"/>
        </w:rPr>
        <w:t>aturan.</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4"/>
        <w:jc w:val="both"/>
        <w:rPr>
          <w:sz w:val="24"/>
          <w:szCs w:val="24"/>
        </w:rPr>
        <w:sectPr w:rsidR="00256EBE">
          <w:pgSz w:w="11900" w:h="16860"/>
          <w:pgMar w:top="1580" w:right="1080" w:bottom="280" w:left="1080" w:header="0" w:footer="1250" w:gutter="0"/>
          <w:cols w:space="720"/>
        </w:sectPr>
      </w:pPr>
      <w:r>
        <w:rPr>
          <w:w w:val="119"/>
          <w:sz w:val="24"/>
          <w:szCs w:val="24"/>
        </w:rPr>
        <w:t>Setelah</w:t>
      </w:r>
      <w:r>
        <w:rPr>
          <w:spacing w:val="-15"/>
          <w:w w:val="119"/>
          <w:sz w:val="24"/>
          <w:szCs w:val="24"/>
        </w:rPr>
        <w:t xml:space="preserve"> </w:t>
      </w:r>
      <w:r>
        <w:rPr>
          <w:w w:val="119"/>
          <w:sz w:val="24"/>
          <w:szCs w:val="24"/>
        </w:rPr>
        <w:t>semua</w:t>
      </w:r>
      <w:r>
        <w:rPr>
          <w:spacing w:val="17"/>
          <w:w w:val="119"/>
          <w:sz w:val="24"/>
          <w:szCs w:val="24"/>
        </w:rPr>
        <w:t xml:space="preserve"> </w:t>
      </w:r>
      <w:r>
        <w:rPr>
          <w:w w:val="119"/>
          <w:sz w:val="24"/>
          <w:szCs w:val="24"/>
        </w:rPr>
        <w:t>masuk</w:t>
      </w:r>
      <w:r>
        <w:rPr>
          <w:spacing w:val="-8"/>
          <w:w w:val="119"/>
          <w:sz w:val="24"/>
          <w:szCs w:val="24"/>
        </w:rPr>
        <w:t xml:space="preserve"> </w:t>
      </w:r>
      <w:r>
        <w:rPr>
          <w:sz w:val="24"/>
          <w:szCs w:val="24"/>
        </w:rPr>
        <w:t xml:space="preserve">kelas, </w:t>
      </w:r>
      <w:r>
        <w:rPr>
          <w:spacing w:val="22"/>
          <w:sz w:val="24"/>
          <w:szCs w:val="24"/>
        </w:rPr>
        <w:t xml:space="preserve"> </w:t>
      </w:r>
      <w:r>
        <w:rPr>
          <w:w w:val="119"/>
          <w:sz w:val="24"/>
          <w:szCs w:val="24"/>
        </w:rPr>
        <w:t>pelajaran</w:t>
      </w:r>
      <w:r>
        <w:rPr>
          <w:spacing w:val="-1"/>
          <w:w w:val="119"/>
          <w:sz w:val="24"/>
          <w:szCs w:val="24"/>
        </w:rPr>
        <w:t xml:space="preserve"> </w:t>
      </w:r>
      <w:r>
        <w:rPr>
          <w:sz w:val="24"/>
          <w:szCs w:val="24"/>
        </w:rPr>
        <w:t>IPA</w:t>
      </w:r>
      <w:r>
        <w:rPr>
          <w:spacing w:val="-17"/>
          <w:sz w:val="24"/>
          <w:szCs w:val="24"/>
        </w:rPr>
        <w:t xml:space="preserve"> </w:t>
      </w:r>
      <w:r>
        <w:rPr>
          <w:sz w:val="24"/>
          <w:szCs w:val="24"/>
        </w:rPr>
        <w:t xml:space="preserve">yang </w:t>
      </w:r>
      <w:r>
        <w:rPr>
          <w:spacing w:val="15"/>
          <w:sz w:val="24"/>
          <w:szCs w:val="24"/>
        </w:rPr>
        <w:t xml:space="preserve"> </w:t>
      </w:r>
      <w:r>
        <w:rPr>
          <w:sz w:val="24"/>
          <w:szCs w:val="24"/>
        </w:rPr>
        <w:t xml:space="preserve">kami </w:t>
      </w:r>
      <w:r>
        <w:rPr>
          <w:spacing w:val="12"/>
          <w:sz w:val="24"/>
          <w:szCs w:val="24"/>
        </w:rPr>
        <w:t xml:space="preserve"> </w:t>
      </w:r>
      <w:r>
        <w:rPr>
          <w:w w:val="113"/>
          <w:sz w:val="24"/>
          <w:szCs w:val="24"/>
        </w:rPr>
        <w:t>tunggu</w:t>
      </w:r>
      <w:r>
        <w:rPr>
          <w:spacing w:val="36"/>
          <w:w w:val="113"/>
          <w:sz w:val="24"/>
          <w:szCs w:val="24"/>
        </w:rPr>
        <w:t xml:space="preserve"> </w:t>
      </w:r>
      <w:r>
        <w:rPr>
          <w:w w:val="113"/>
          <w:sz w:val="24"/>
          <w:szCs w:val="24"/>
        </w:rPr>
        <w:t>dimulai.</w:t>
      </w:r>
      <w:r>
        <w:rPr>
          <w:spacing w:val="-2"/>
          <w:w w:val="113"/>
          <w:sz w:val="24"/>
          <w:szCs w:val="24"/>
        </w:rPr>
        <w:t xml:space="preserve"> </w:t>
      </w:r>
      <w:r>
        <w:rPr>
          <w:w w:val="113"/>
          <w:sz w:val="24"/>
          <w:szCs w:val="24"/>
        </w:rPr>
        <w:t>Kepala</w:t>
      </w:r>
      <w:r>
        <w:rPr>
          <w:spacing w:val="-11"/>
          <w:w w:val="113"/>
          <w:sz w:val="24"/>
          <w:szCs w:val="24"/>
        </w:rPr>
        <w:t xml:space="preserve"> </w:t>
      </w:r>
      <w:r>
        <w:rPr>
          <w:w w:val="117"/>
          <w:sz w:val="24"/>
          <w:szCs w:val="24"/>
        </w:rPr>
        <w:t xml:space="preserve">sekolah </w:t>
      </w:r>
      <w:r>
        <w:rPr>
          <w:sz w:val="24"/>
          <w:szCs w:val="24"/>
        </w:rPr>
        <w:t xml:space="preserve">juga </w:t>
      </w:r>
      <w:r>
        <w:rPr>
          <w:spacing w:val="27"/>
          <w:sz w:val="24"/>
          <w:szCs w:val="24"/>
        </w:rPr>
        <w:t xml:space="preserve"> </w:t>
      </w:r>
      <w:r>
        <w:rPr>
          <w:w w:val="117"/>
          <w:sz w:val="24"/>
          <w:szCs w:val="24"/>
        </w:rPr>
        <w:t>hadir</w:t>
      </w:r>
      <w:r>
        <w:rPr>
          <w:spacing w:val="24"/>
          <w:w w:val="117"/>
          <w:sz w:val="24"/>
          <w:szCs w:val="24"/>
        </w:rPr>
        <w:t xml:space="preserve"> </w:t>
      </w:r>
      <w:r>
        <w:rPr>
          <w:w w:val="117"/>
          <w:sz w:val="24"/>
          <w:szCs w:val="24"/>
        </w:rPr>
        <w:t>memberikan</w:t>
      </w:r>
      <w:r>
        <w:rPr>
          <w:spacing w:val="43"/>
          <w:w w:val="117"/>
          <w:sz w:val="24"/>
          <w:szCs w:val="24"/>
        </w:rPr>
        <w:t xml:space="preserve"> </w:t>
      </w:r>
      <w:r>
        <w:rPr>
          <w:w w:val="117"/>
          <w:sz w:val="24"/>
          <w:szCs w:val="24"/>
        </w:rPr>
        <w:t>penilaian, sehingga</w:t>
      </w:r>
      <w:r>
        <w:rPr>
          <w:spacing w:val="19"/>
          <w:w w:val="117"/>
          <w:sz w:val="24"/>
          <w:szCs w:val="24"/>
        </w:rPr>
        <w:t xml:space="preserve"> </w:t>
      </w:r>
      <w:r>
        <w:rPr>
          <w:sz w:val="24"/>
          <w:szCs w:val="24"/>
        </w:rPr>
        <w:t xml:space="preserve">kami </w:t>
      </w:r>
      <w:r>
        <w:rPr>
          <w:spacing w:val="31"/>
          <w:sz w:val="24"/>
          <w:szCs w:val="24"/>
        </w:rPr>
        <w:t xml:space="preserve"> </w:t>
      </w:r>
      <w:r>
        <w:rPr>
          <w:w w:val="117"/>
          <w:sz w:val="24"/>
          <w:szCs w:val="24"/>
        </w:rPr>
        <w:t>semakin</w:t>
      </w:r>
      <w:r>
        <w:rPr>
          <w:spacing w:val="19"/>
          <w:w w:val="117"/>
          <w:sz w:val="24"/>
          <w:szCs w:val="24"/>
        </w:rPr>
        <w:t xml:space="preserve"> </w:t>
      </w:r>
      <w:r>
        <w:rPr>
          <w:w w:val="117"/>
          <w:sz w:val="24"/>
          <w:szCs w:val="24"/>
        </w:rPr>
        <w:t xml:space="preserve">bersemangat </w:t>
      </w:r>
      <w:r>
        <w:rPr>
          <w:spacing w:val="9"/>
          <w:w w:val="117"/>
          <w:sz w:val="24"/>
          <w:szCs w:val="24"/>
        </w:rPr>
        <w:t xml:space="preserve"> </w:t>
      </w:r>
      <w:r>
        <w:rPr>
          <w:w w:val="117"/>
          <w:sz w:val="24"/>
          <w:szCs w:val="24"/>
        </w:rPr>
        <w:t xml:space="preserve">mengikuti </w:t>
      </w:r>
      <w:r>
        <w:rPr>
          <w:w w:val="118"/>
          <w:sz w:val="24"/>
          <w:szCs w:val="24"/>
        </w:rPr>
        <w:t>pelajaran.</w:t>
      </w:r>
    </w:p>
    <w:p w:rsidR="00256EBE" w:rsidRDefault="00256EBE">
      <w:pPr>
        <w:spacing w:before="7" w:line="100" w:lineRule="exact"/>
        <w:rPr>
          <w:sz w:val="10"/>
          <w:szCs w:val="10"/>
        </w:rPr>
      </w:pPr>
    </w:p>
    <w:p w:rsidR="00256EBE" w:rsidRDefault="00AF0E8A">
      <w:pPr>
        <w:ind w:left="4371"/>
      </w:pPr>
      <w:r>
        <w:pict>
          <v:shape id="_x0000_i1027" type="#_x0000_t75" style="width:50.25pt;height:122.25pt">
            <v:imagedata r:id="rId32" o:title=""/>
          </v:shape>
        </w:pict>
      </w:r>
    </w:p>
    <w:p w:rsidR="00256EBE" w:rsidRDefault="00256EBE">
      <w:pPr>
        <w:spacing w:line="200" w:lineRule="exact"/>
      </w:pPr>
    </w:p>
    <w:p w:rsidR="00256EBE" w:rsidRDefault="00256EBE">
      <w:pPr>
        <w:spacing w:before="11" w:line="220" w:lineRule="exact"/>
        <w:rPr>
          <w:sz w:val="22"/>
          <w:szCs w:val="22"/>
        </w:rPr>
      </w:pPr>
    </w:p>
    <w:p w:rsidR="00256EBE" w:rsidRDefault="007F5944">
      <w:pPr>
        <w:spacing w:line="700" w:lineRule="exact"/>
        <w:ind w:left="1976"/>
        <w:rPr>
          <w:sz w:val="64"/>
          <w:szCs w:val="64"/>
        </w:rPr>
      </w:pPr>
      <w:r>
        <w:rPr>
          <w:w w:val="102"/>
          <w:sz w:val="64"/>
          <w:szCs w:val="64"/>
        </w:rPr>
        <w:t>B</w:t>
      </w:r>
      <w:r>
        <w:rPr>
          <w:w w:val="126"/>
          <w:sz w:val="64"/>
          <w:szCs w:val="64"/>
        </w:rPr>
        <w:t>e</w:t>
      </w:r>
      <w:r>
        <w:rPr>
          <w:w w:val="122"/>
          <w:sz w:val="64"/>
          <w:szCs w:val="64"/>
        </w:rPr>
        <w:t>l</w:t>
      </w:r>
      <w:r>
        <w:rPr>
          <w:w w:val="136"/>
          <w:sz w:val="64"/>
          <w:szCs w:val="64"/>
        </w:rPr>
        <w:t>a</w:t>
      </w:r>
      <w:r>
        <w:rPr>
          <w:w w:val="119"/>
          <w:sz w:val="64"/>
          <w:szCs w:val="64"/>
        </w:rPr>
        <w:t>j</w:t>
      </w:r>
      <w:r>
        <w:rPr>
          <w:w w:val="136"/>
          <w:sz w:val="64"/>
          <w:szCs w:val="64"/>
        </w:rPr>
        <w:t>a</w:t>
      </w:r>
      <w:r>
        <w:rPr>
          <w:w w:val="151"/>
          <w:sz w:val="64"/>
          <w:szCs w:val="64"/>
        </w:rPr>
        <w:t>r</w:t>
      </w:r>
      <w:r>
        <w:rPr>
          <w:spacing w:val="19"/>
          <w:sz w:val="64"/>
          <w:szCs w:val="64"/>
        </w:rPr>
        <w:t xml:space="preserve"> </w:t>
      </w:r>
      <w:r>
        <w:rPr>
          <w:w w:val="102"/>
          <w:sz w:val="64"/>
          <w:szCs w:val="64"/>
        </w:rPr>
        <w:t>B</w:t>
      </w:r>
      <w:r>
        <w:rPr>
          <w:w w:val="126"/>
          <w:sz w:val="64"/>
          <w:szCs w:val="64"/>
        </w:rPr>
        <w:t>e</w:t>
      </w:r>
      <w:r>
        <w:rPr>
          <w:w w:val="151"/>
          <w:sz w:val="64"/>
          <w:szCs w:val="64"/>
        </w:rPr>
        <w:t>r</w:t>
      </w:r>
      <w:r>
        <w:rPr>
          <w:w w:val="132"/>
          <w:sz w:val="64"/>
          <w:szCs w:val="64"/>
        </w:rPr>
        <w:t>n</w:t>
      </w:r>
      <w:r>
        <w:rPr>
          <w:w w:val="111"/>
          <w:sz w:val="64"/>
          <w:szCs w:val="64"/>
        </w:rPr>
        <w:t>y</w:t>
      </w:r>
      <w:r>
        <w:rPr>
          <w:w w:val="136"/>
          <w:sz w:val="64"/>
          <w:szCs w:val="64"/>
        </w:rPr>
        <w:t>a</w:t>
      </w:r>
      <w:r>
        <w:rPr>
          <w:w w:val="132"/>
          <w:sz w:val="64"/>
          <w:szCs w:val="64"/>
        </w:rPr>
        <w:t>n</w:t>
      </w:r>
      <w:r>
        <w:rPr>
          <w:w w:val="111"/>
          <w:sz w:val="64"/>
          <w:szCs w:val="64"/>
        </w:rPr>
        <w:t>y</w:t>
      </w:r>
      <w:r>
        <w:rPr>
          <w:w w:val="122"/>
          <w:sz w:val="64"/>
          <w:szCs w:val="64"/>
        </w:rPr>
        <w:t>i</w:t>
      </w:r>
    </w:p>
    <w:p w:rsidR="00256EBE" w:rsidRDefault="00256EBE">
      <w:pPr>
        <w:spacing w:line="200" w:lineRule="exact"/>
      </w:pPr>
    </w:p>
    <w:p w:rsidR="00256EBE" w:rsidRDefault="00256EBE">
      <w:pPr>
        <w:spacing w:before="7" w:line="240" w:lineRule="exact"/>
        <w:rPr>
          <w:sz w:val="24"/>
          <w:szCs w:val="24"/>
        </w:rPr>
      </w:pPr>
    </w:p>
    <w:p w:rsidR="00256EBE" w:rsidRDefault="007F5944">
      <w:pPr>
        <w:spacing w:line="286" w:lineRule="auto"/>
        <w:ind w:left="110" w:right="82"/>
        <w:jc w:val="both"/>
        <w:rPr>
          <w:sz w:val="24"/>
          <w:szCs w:val="24"/>
        </w:rPr>
      </w:pPr>
      <w:r>
        <w:rPr>
          <w:sz w:val="24"/>
          <w:szCs w:val="24"/>
        </w:rPr>
        <w:t xml:space="preserve">Hari </w:t>
      </w:r>
      <w:r>
        <w:rPr>
          <w:spacing w:val="2"/>
          <w:sz w:val="24"/>
          <w:szCs w:val="24"/>
        </w:rPr>
        <w:t xml:space="preserve"> </w:t>
      </w:r>
      <w:r>
        <w:rPr>
          <w:sz w:val="24"/>
          <w:szCs w:val="24"/>
        </w:rPr>
        <w:t>ini</w:t>
      </w:r>
      <w:r>
        <w:rPr>
          <w:spacing w:val="35"/>
          <w:sz w:val="24"/>
          <w:szCs w:val="24"/>
        </w:rPr>
        <w:t xml:space="preserve"> </w:t>
      </w:r>
      <w:r>
        <w:rPr>
          <w:w w:val="119"/>
          <w:sz w:val="24"/>
          <w:szCs w:val="24"/>
        </w:rPr>
        <w:t>guru</w:t>
      </w:r>
      <w:r>
        <w:rPr>
          <w:spacing w:val="8"/>
          <w:w w:val="119"/>
          <w:sz w:val="24"/>
          <w:szCs w:val="24"/>
        </w:rPr>
        <w:t xml:space="preserve"> </w:t>
      </w:r>
      <w:r>
        <w:rPr>
          <w:sz w:val="24"/>
          <w:szCs w:val="24"/>
        </w:rPr>
        <w:t xml:space="preserve">kami </w:t>
      </w:r>
      <w:r>
        <w:rPr>
          <w:spacing w:val="22"/>
          <w:sz w:val="24"/>
          <w:szCs w:val="24"/>
        </w:rPr>
        <w:t xml:space="preserve"> </w:t>
      </w:r>
      <w:r>
        <w:rPr>
          <w:sz w:val="24"/>
          <w:szCs w:val="24"/>
        </w:rPr>
        <w:t xml:space="preserve">sakit, </w:t>
      </w:r>
      <w:r>
        <w:rPr>
          <w:spacing w:val="21"/>
          <w:sz w:val="24"/>
          <w:szCs w:val="24"/>
        </w:rPr>
        <w:t xml:space="preserve"> </w:t>
      </w:r>
      <w:r>
        <w:rPr>
          <w:w w:val="116"/>
          <w:sz w:val="24"/>
          <w:szCs w:val="24"/>
        </w:rPr>
        <w:t>sehingga</w:t>
      </w:r>
      <w:r>
        <w:rPr>
          <w:spacing w:val="19"/>
          <w:w w:val="116"/>
          <w:sz w:val="24"/>
          <w:szCs w:val="24"/>
        </w:rPr>
        <w:t xml:space="preserve"> </w:t>
      </w:r>
      <w:r>
        <w:rPr>
          <w:w w:val="116"/>
          <w:sz w:val="24"/>
          <w:szCs w:val="24"/>
        </w:rPr>
        <w:t>digantikan kepala</w:t>
      </w:r>
      <w:r>
        <w:rPr>
          <w:spacing w:val="16"/>
          <w:w w:val="116"/>
          <w:sz w:val="24"/>
          <w:szCs w:val="24"/>
        </w:rPr>
        <w:t xml:space="preserve"> </w:t>
      </w:r>
      <w:r>
        <w:rPr>
          <w:w w:val="116"/>
          <w:sz w:val="24"/>
          <w:szCs w:val="24"/>
        </w:rPr>
        <w:t>sekolah</w:t>
      </w:r>
      <w:r>
        <w:rPr>
          <w:spacing w:val="17"/>
          <w:w w:val="116"/>
          <w:sz w:val="24"/>
          <w:szCs w:val="24"/>
        </w:rPr>
        <w:t xml:space="preserve"> </w:t>
      </w:r>
      <w:r>
        <w:rPr>
          <w:sz w:val="24"/>
          <w:szCs w:val="24"/>
        </w:rPr>
        <w:t xml:space="preserve">yang </w:t>
      </w:r>
      <w:r>
        <w:rPr>
          <w:spacing w:val="25"/>
          <w:sz w:val="24"/>
          <w:szCs w:val="24"/>
        </w:rPr>
        <w:t xml:space="preserve"> </w:t>
      </w:r>
      <w:r>
        <w:rPr>
          <w:w w:val="119"/>
          <w:sz w:val="24"/>
          <w:szCs w:val="24"/>
        </w:rPr>
        <w:t>mengajar</w:t>
      </w:r>
      <w:r>
        <w:rPr>
          <w:spacing w:val="8"/>
          <w:w w:val="119"/>
          <w:sz w:val="24"/>
          <w:szCs w:val="24"/>
        </w:rPr>
        <w:t xml:space="preserve"> </w:t>
      </w:r>
      <w:r>
        <w:rPr>
          <w:sz w:val="24"/>
          <w:szCs w:val="24"/>
        </w:rPr>
        <w:t>di</w:t>
      </w:r>
      <w:r>
        <w:rPr>
          <w:spacing w:val="40"/>
          <w:sz w:val="24"/>
          <w:szCs w:val="24"/>
        </w:rPr>
        <w:t xml:space="preserve"> </w:t>
      </w:r>
      <w:r>
        <w:rPr>
          <w:w w:val="115"/>
          <w:sz w:val="24"/>
          <w:szCs w:val="24"/>
        </w:rPr>
        <w:t xml:space="preserve">kelas </w:t>
      </w:r>
      <w:r>
        <w:rPr>
          <w:sz w:val="24"/>
          <w:szCs w:val="24"/>
        </w:rPr>
        <w:t xml:space="preserve">kami. </w:t>
      </w:r>
      <w:r>
        <w:rPr>
          <w:spacing w:val="29"/>
          <w:sz w:val="24"/>
          <w:szCs w:val="24"/>
        </w:rPr>
        <w:t xml:space="preserve"> </w:t>
      </w:r>
      <w:r>
        <w:rPr>
          <w:w w:val="117"/>
          <w:sz w:val="24"/>
          <w:szCs w:val="24"/>
        </w:rPr>
        <w:t>Kepala</w:t>
      </w:r>
      <w:r>
        <w:rPr>
          <w:spacing w:val="-27"/>
          <w:w w:val="117"/>
          <w:sz w:val="24"/>
          <w:szCs w:val="24"/>
        </w:rPr>
        <w:t xml:space="preserve"> </w:t>
      </w:r>
      <w:r>
        <w:rPr>
          <w:w w:val="117"/>
          <w:sz w:val="24"/>
          <w:szCs w:val="24"/>
        </w:rPr>
        <w:t>sekolah</w:t>
      </w:r>
      <w:r>
        <w:rPr>
          <w:spacing w:val="14"/>
          <w:w w:val="117"/>
          <w:sz w:val="24"/>
          <w:szCs w:val="24"/>
        </w:rPr>
        <w:t xml:space="preserve"> </w:t>
      </w:r>
      <w:r>
        <w:rPr>
          <w:w w:val="117"/>
          <w:sz w:val="24"/>
          <w:szCs w:val="24"/>
        </w:rPr>
        <w:t>memberikan</w:t>
      </w:r>
      <w:r>
        <w:rPr>
          <w:spacing w:val="38"/>
          <w:w w:val="117"/>
          <w:sz w:val="24"/>
          <w:szCs w:val="24"/>
        </w:rPr>
        <w:t xml:space="preserve"> </w:t>
      </w:r>
      <w:r>
        <w:rPr>
          <w:w w:val="117"/>
          <w:sz w:val="24"/>
          <w:szCs w:val="24"/>
        </w:rPr>
        <w:t>pelajaran</w:t>
      </w:r>
      <w:r>
        <w:rPr>
          <w:spacing w:val="31"/>
          <w:w w:val="117"/>
          <w:sz w:val="24"/>
          <w:szCs w:val="24"/>
        </w:rPr>
        <w:t xml:space="preserve"> </w:t>
      </w:r>
      <w:r>
        <w:rPr>
          <w:w w:val="117"/>
          <w:sz w:val="24"/>
          <w:szCs w:val="24"/>
        </w:rPr>
        <w:t>menari,</w:t>
      </w:r>
      <w:r>
        <w:rPr>
          <w:spacing w:val="14"/>
          <w:w w:val="117"/>
          <w:sz w:val="24"/>
          <w:szCs w:val="24"/>
        </w:rPr>
        <w:t xml:space="preserve"> </w:t>
      </w:r>
      <w:r>
        <w:rPr>
          <w:w w:val="117"/>
          <w:sz w:val="24"/>
          <w:szCs w:val="24"/>
        </w:rPr>
        <w:t>menyanyi,</w:t>
      </w:r>
      <w:r>
        <w:rPr>
          <w:spacing w:val="-16"/>
          <w:w w:val="117"/>
          <w:sz w:val="24"/>
          <w:szCs w:val="24"/>
        </w:rPr>
        <w:t xml:space="preserve"> </w:t>
      </w:r>
      <w:r>
        <w:rPr>
          <w:w w:val="117"/>
          <w:sz w:val="24"/>
          <w:szCs w:val="24"/>
        </w:rPr>
        <w:t>membuat</w:t>
      </w:r>
      <w:r>
        <w:rPr>
          <w:spacing w:val="58"/>
          <w:w w:val="117"/>
          <w:sz w:val="24"/>
          <w:szCs w:val="24"/>
        </w:rPr>
        <w:t xml:space="preserve"> </w:t>
      </w:r>
      <w:r>
        <w:rPr>
          <w:sz w:val="24"/>
          <w:szCs w:val="24"/>
        </w:rPr>
        <w:t xml:space="preserve">puisi </w:t>
      </w:r>
      <w:r>
        <w:rPr>
          <w:spacing w:val="25"/>
          <w:sz w:val="24"/>
          <w:szCs w:val="24"/>
        </w:rPr>
        <w:t xml:space="preserve"> </w:t>
      </w:r>
      <w:r>
        <w:rPr>
          <w:w w:val="123"/>
          <w:sz w:val="24"/>
          <w:szCs w:val="24"/>
        </w:rPr>
        <w:t xml:space="preserve">dan </w:t>
      </w:r>
      <w:r>
        <w:rPr>
          <w:w w:val="120"/>
          <w:sz w:val="24"/>
          <w:szCs w:val="24"/>
        </w:rPr>
        <w:t>cerpen.</w:t>
      </w:r>
      <w:r>
        <w:rPr>
          <w:spacing w:val="-10"/>
          <w:w w:val="120"/>
          <w:sz w:val="24"/>
          <w:szCs w:val="24"/>
        </w:rPr>
        <w:t xml:space="preserve"> </w:t>
      </w:r>
      <w:r>
        <w:rPr>
          <w:sz w:val="24"/>
          <w:szCs w:val="24"/>
        </w:rPr>
        <w:t>Kami</w:t>
      </w:r>
      <w:r>
        <w:rPr>
          <w:spacing w:val="29"/>
          <w:sz w:val="24"/>
          <w:szCs w:val="24"/>
        </w:rPr>
        <w:t xml:space="preserve"> </w:t>
      </w:r>
      <w:r>
        <w:rPr>
          <w:w w:val="121"/>
          <w:sz w:val="24"/>
          <w:szCs w:val="24"/>
        </w:rPr>
        <w:t>senang</w:t>
      </w:r>
      <w:r>
        <w:rPr>
          <w:spacing w:val="-11"/>
          <w:w w:val="121"/>
          <w:sz w:val="24"/>
          <w:szCs w:val="24"/>
        </w:rPr>
        <w:t xml:space="preserve"> </w:t>
      </w:r>
      <w:r>
        <w:rPr>
          <w:sz w:val="24"/>
          <w:szCs w:val="24"/>
        </w:rPr>
        <w:t xml:space="preserve">sekali </w:t>
      </w:r>
      <w:r>
        <w:rPr>
          <w:spacing w:val="9"/>
          <w:sz w:val="24"/>
          <w:szCs w:val="24"/>
        </w:rPr>
        <w:t xml:space="preserve"> </w:t>
      </w:r>
      <w:r>
        <w:rPr>
          <w:w w:val="121"/>
          <w:sz w:val="24"/>
          <w:szCs w:val="24"/>
        </w:rPr>
        <w:t>mendapat</w:t>
      </w:r>
      <w:r>
        <w:rPr>
          <w:spacing w:val="8"/>
          <w:w w:val="121"/>
          <w:sz w:val="24"/>
          <w:szCs w:val="24"/>
        </w:rPr>
        <w:t xml:space="preserve"> </w:t>
      </w:r>
      <w:r>
        <w:rPr>
          <w:w w:val="121"/>
          <w:sz w:val="24"/>
          <w:szCs w:val="24"/>
        </w:rPr>
        <w:t>pelajaran</w:t>
      </w:r>
      <w:r>
        <w:rPr>
          <w:spacing w:val="-28"/>
          <w:w w:val="121"/>
          <w:sz w:val="24"/>
          <w:szCs w:val="24"/>
        </w:rPr>
        <w:t xml:space="preserve"> </w:t>
      </w:r>
      <w:r>
        <w:rPr>
          <w:sz w:val="24"/>
          <w:szCs w:val="24"/>
        </w:rPr>
        <w:t xml:space="preserve">dari </w:t>
      </w:r>
      <w:r>
        <w:rPr>
          <w:spacing w:val="5"/>
          <w:sz w:val="24"/>
          <w:szCs w:val="24"/>
        </w:rPr>
        <w:t xml:space="preserve"> </w:t>
      </w:r>
      <w:r>
        <w:rPr>
          <w:w w:val="116"/>
          <w:sz w:val="24"/>
          <w:szCs w:val="24"/>
        </w:rPr>
        <w:t>kepala</w:t>
      </w:r>
      <w:r>
        <w:rPr>
          <w:spacing w:val="-1"/>
          <w:w w:val="116"/>
          <w:sz w:val="24"/>
          <w:szCs w:val="24"/>
        </w:rPr>
        <w:t xml:space="preserve"> </w:t>
      </w:r>
      <w:r>
        <w:rPr>
          <w:w w:val="116"/>
          <w:sz w:val="24"/>
          <w:szCs w:val="24"/>
        </w:rPr>
        <w:t>sekolah.</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4"/>
        <w:jc w:val="both"/>
        <w:rPr>
          <w:sz w:val="24"/>
          <w:szCs w:val="24"/>
        </w:rPr>
      </w:pPr>
      <w:r>
        <w:rPr>
          <w:sz w:val="24"/>
          <w:szCs w:val="24"/>
        </w:rPr>
        <w:t>Kami</w:t>
      </w:r>
      <w:r>
        <w:rPr>
          <w:spacing w:val="58"/>
          <w:sz w:val="24"/>
          <w:szCs w:val="24"/>
        </w:rPr>
        <w:t xml:space="preserve"> </w:t>
      </w:r>
      <w:r>
        <w:rPr>
          <w:w w:val="116"/>
          <w:sz w:val="24"/>
          <w:szCs w:val="24"/>
        </w:rPr>
        <w:t>belajar</w:t>
      </w:r>
      <w:r>
        <w:rPr>
          <w:spacing w:val="29"/>
          <w:w w:val="116"/>
          <w:sz w:val="24"/>
          <w:szCs w:val="24"/>
        </w:rPr>
        <w:t xml:space="preserve"> </w:t>
      </w:r>
      <w:r>
        <w:rPr>
          <w:w w:val="116"/>
          <w:sz w:val="24"/>
          <w:szCs w:val="24"/>
        </w:rPr>
        <w:t>bernyanyi</w:t>
      </w:r>
      <w:r>
        <w:rPr>
          <w:spacing w:val="12"/>
          <w:w w:val="116"/>
          <w:sz w:val="24"/>
          <w:szCs w:val="24"/>
        </w:rPr>
        <w:t xml:space="preserve"> </w:t>
      </w:r>
      <w:r>
        <w:rPr>
          <w:sz w:val="24"/>
          <w:szCs w:val="24"/>
        </w:rPr>
        <w:t xml:space="preserve">lagu </w:t>
      </w:r>
      <w:r>
        <w:rPr>
          <w:spacing w:val="29"/>
          <w:sz w:val="24"/>
          <w:szCs w:val="24"/>
        </w:rPr>
        <w:t xml:space="preserve"> </w:t>
      </w:r>
      <w:r>
        <w:rPr>
          <w:w w:val="117"/>
          <w:sz w:val="24"/>
          <w:szCs w:val="24"/>
        </w:rPr>
        <w:t>Indonesia</w:t>
      </w:r>
      <w:r>
        <w:rPr>
          <w:spacing w:val="21"/>
          <w:w w:val="117"/>
          <w:sz w:val="24"/>
          <w:szCs w:val="24"/>
        </w:rPr>
        <w:t xml:space="preserve"> </w:t>
      </w:r>
      <w:r>
        <w:rPr>
          <w:w w:val="117"/>
          <w:sz w:val="24"/>
          <w:szCs w:val="24"/>
        </w:rPr>
        <w:t>Pusaka.</w:t>
      </w:r>
      <w:r>
        <w:rPr>
          <w:spacing w:val="13"/>
          <w:w w:val="117"/>
          <w:sz w:val="24"/>
          <w:szCs w:val="24"/>
        </w:rPr>
        <w:t xml:space="preserve"> </w:t>
      </w:r>
      <w:r>
        <w:rPr>
          <w:w w:val="117"/>
          <w:sz w:val="24"/>
          <w:szCs w:val="24"/>
        </w:rPr>
        <w:t>Menurutku</w:t>
      </w:r>
      <w:r>
        <w:rPr>
          <w:spacing w:val="21"/>
          <w:w w:val="117"/>
          <w:sz w:val="24"/>
          <w:szCs w:val="24"/>
        </w:rPr>
        <w:t xml:space="preserve"> </w:t>
      </w:r>
      <w:r>
        <w:rPr>
          <w:w w:val="117"/>
          <w:sz w:val="24"/>
          <w:szCs w:val="24"/>
        </w:rPr>
        <w:t>pelajaran</w:t>
      </w:r>
      <w:r>
        <w:rPr>
          <w:spacing w:val="38"/>
          <w:w w:val="117"/>
          <w:sz w:val="24"/>
          <w:szCs w:val="24"/>
        </w:rPr>
        <w:t xml:space="preserve"> </w:t>
      </w:r>
      <w:r>
        <w:rPr>
          <w:w w:val="117"/>
          <w:sz w:val="24"/>
          <w:szCs w:val="24"/>
        </w:rPr>
        <w:t>menyanyi</w:t>
      </w:r>
      <w:r>
        <w:rPr>
          <w:spacing w:val="2"/>
          <w:w w:val="117"/>
          <w:sz w:val="24"/>
          <w:szCs w:val="24"/>
        </w:rPr>
        <w:t xml:space="preserve"> </w:t>
      </w:r>
      <w:r>
        <w:rPr>
          <w:w w:val="117"/>
          <w:sz w:val="24"/>
          <w:szCs w:val="24"/>
        </w:rPr>
        <w:t xml:space="preserve">hari </w:t>
      </w:r>
      <w:r>
        <w:rPr>
          <w:sz w:val="24"/>
          <w:szCs w:val="24"/>
        </w:rPr>
        <w:t xml:space="preserve">ini  </w:t>
      </w:r>
      <w:r>
        <w:rPr>
          <w:spacing w:val="30"/>
          <w:sz w:val="24"/>
          <w:szCs w:val="24"/>
        </w:rPr>
        <w:t xml:space="preserve"> </w:t>
      </w:r>
      <w:r>
        <w:rPr>
          <w:w w:val="118"/>
          <w:sz w:val="24"/>
          <w:szCs w:val="24"/>
        </w:rPr>
        <w:t xml:space="preserve">seru  </w:t>
      </w:r>
      <w:r>
        <w:rPr>
          <w:spacing w:val="3"/>
          <w:w w:val="118"/>
          <w:sz w:val="24"/>
          <w:szCs w:val="24"/>
        </w:rPr>
        <w:t xml:space="preserve"> </w:t>
      </w:r>
      <w:r>
        <w:rPr>
          <w:w w:val="118"/>
          <w:sz w:val="24"/>
          <w:szCs w:val="24"/>
        </w:rPr>
        <w:t xml:space="preserve">sekali. </w:t>
      </w:r>
      <w:r>
        <w:rPr>
          <w:spacing w:val="16"/>
          <w:w w:val="118"/>
          <w:sz w:val="24"/>
          <w:szCs w:val="24"/>
        </w:rPr>
        <w:t xml:space="preserve"> </w:t>
      </w:r>
      <w:r>
        <w:rPr>
          <w:w w:val="118"/>
          <w:sz w:val="24"/>
          <w:szCs w:val="24"/>
        </w:rPr>
        <w:t xml:space="preserve">Kepala </w:t>
      </w:r>
      <w:r>
        <w:rPr>
          <w:spacing w:val="6"/>
          <w:w w:val="118"/>
          <w:sz w:val="24"/>
          <w:szCs w:val="24"/>
        </w:rPr>
        <w:t xml:space="preserve"> </w:t>
      </w:r>
      <w:r>
        <w:rPr>
          <w:w w:val="118"/>
          <w:sz w:val="24"/>
          <w:szCs w:val="24"/>
        </w:rPr>
        <w:t xml:space="preserve">sekolah </w:t>
      </w:r>
      <w:r>
        <w:rPr>
          <w:spacing w:val="46"/>
          <w:w w:val="118"/>
          <w:sz w:val="24"/>
          <w:szCs w:val="24"/>
        </w:rPr>
        <w:t xml:space="preserve"> </w:t>
      </w:r>
      <w:r>
        <w:rPr>
          <w:w w:val="118"/>
          <w:sz w:val="24"/>
          <w:szCs w:val="24"/>
        </w:rPr>
        <w:t xml:space="preserve">bernyanyi </w:t>
      </w:r>
      <w:r>
        <w:rPr>
          <w:spacing w:val="25"/>
          <w:w w:val="118"/>
          <w:sz w:val="24"/>
          <w:szCs w:val="24"/>
        </w:rPr>
        <w:t xml:space="preserve"> </w:t>
      </w:r>
      <w:r>
        <w:rPr>
          <w:w w:val="118"/>
          <w:sz w:val="24"/>
          <w:szCs w:val="24"/>
        </w:rPr>
        <w:t xml:space="preserve">dengan  </w:t>
      </w:r>
      <w:r>
        <w:rPr>
          <w:spacing w:val="3"/>
          <w:w w:val="118"/>
          <w:sz w:val="24"/>
          <w:szCs w:val="24"/>
        </w:rPr>
        <w:t xml:space="preserve"> </w:t>
      </w:r>
      <w:r>
        <w:rPr>
          <w:w w:val="118"/>
          <w:sz w:val="24"/>
          <w:szCs w:val="24"/>
        </w:rPr>
        <w:t xml:space="preserve">suara  </w:t>
      </w:r>
      <w:r>
        <w:rPr>
          <w:spacing w:val="8"/>
          <w:w w:val="118"/>
          <w:sz w:val="24"/>
          <w:szCs w:val="24"/>
        </w:rPr>
        <w:t xml:space="preserve"> </w:t>
      </w:r>
      <w:r>
        <w:rPr>
          <w:w w:val="118"/>
          <w:sz w:val="24"/>
          <w:szCs w:val="24"/>
        </w:rPr>
        <w:t xml:space="preserve">merdu  </w:t>
      </w:r>
      <w:r>
        <w:rPr>
          <w:spacing w:val="7"/>
          <w:w w:val="118"/>
          <w:sz w:val="24"/>
          <w:szCs w:val="24"/>
        </w:rPr>
        <w:t xml:space="preserve"> </w:t>
      </w:r>
      <w:r>
        <w:rPr>
          <w:w w:val="118"/>
          <w:sz w:val="24"/>
          <w:szCs w:val="24"/>
        </w:rPr>
        <w:t xml:space="preserve">dan   kami </w:t>
      </w:r>
      <w:r>
        <w:rPr>
          <w:w w:val="119"/>
          <w:sz w:val="24"/>
          <w:szCs w:val="24"/>
        </w:rPr>
        <w:t>mengikutinya,</w:t>
      </w:r>
      <w:r>
        <w:rPr>
          <w:spacing w:val="4"/>
          <w:w w:val="119"/>
          <w:sz w:val="24"/>
          <w:szCs w:val="24"/>
        </w:rPr>
        <w:t xml:space="preserve"> </w:t>
      </w:r>
      <w:r>
        <w:rPr>
          <w:w w:val="119"/>
          <w:sz w:val="24"/>
          <w:szCs w:val="24"/>
        </w:rPr>
        <w:t xml:space="preserve">karena </w:t>
      </w:r>
      <w:r>
        <w:rPr>
          <w:spacing w:val="11"/>
          <w:w w:val="119"/>
          <w:sz w:val="24"/>
          <w:szCs w:val="24"/>
        </w:rPr>
        <w:t xml:space="preserve"> </w:t>
      </w:r>
      <w:r>
        <w:rPr>
          <w:w w:val="119"/>
          <w:sz w:val="24"/>
          <w:szCs w:val="24"/>
        </w:rPr>
        <w:t xml:space="preserve">suara </w:t>
      </w:r>
      <w:r>
        <w:rPr>
          <w:spacing w:val="21"/>
          <w:w w:val="119"/>
          <w:sz w:val="24"/>
          <w:szCs w:val="24"/>
        </w:rPr>
        <w:t xml:space="preserve"> </w:t>
      </w:r>
      <w:r>
        <w:rPr>
          <w:sz w:val="24"/>
          <w:szCs w:val="24"/>
        </w:rPr>
        <w:t xml:space="preserve">kami  </w:t>
      </w:r>
      <w:r>
        <w:rPr>
          <w:spacing w:val="26"/>
          <w:sz w:val="24"/>
          <w:szCs w:val="24"/>
        </w:rPr>
        <w:t xml:space="preserve"> </w:t>
      </w:r>
      <w:r>
        <w:rPr>
          <w:sz w:val="24"/>
          <w:szCs w:val="24"/>
        </w:rPr>
        <w:t xml:space="preserve">dinilai  </w:t>
      </w:r>
      <w:r>
        <w:rPr>
          <w:spacing w:val="19"/>
          <w:sz w:val="24"/>
          <w:szCs w:val="24"/>
        </w:rPr>
        <w:t xml:space="preserve"> </w:t>
      </w:r>
      <w:r>
        <w:rPr>
          <w:w w:val="120"/>
          <w:sz w:val="24"/>
          <w:szCs w:val="24"/>
        </w:rPr>
        <w:t>belum</w:t>
      </w:r>
      <w:r>
        <w:rPr>
          <w:spacing w:val="60"/>
          <w:w w:val="120"/>
          <w:sz w:val="24"/>
          <w:szCs w:val="24"/>
        </w:rPr>
        <w:t xml:space="preserve"> </w:t>
      </w:r>
      <w:r>
        <w:rPr>
          <w:w w:val="120"/>
          <w:sz w:val="24"/>
          <w:szCs w:val="24"/>
        </w:rPr>
        <w:t>bagus  kepala</w:t>
      </w:r>
      <w:r>
        <w:rPr>
          <w:spacing w:val="53"/>
          <w:w w:val="120"/>
          <w:sz w:val="24"/>
          <w:szCs w:val="24"/>
        </w:rPr>
        <w:t xml:space="preserve"> </w:t>
      </w:r>
      <w:r>
        <w:rPr>
          <w:w w:val="120"/>
          <w:sz w:val="24"/>
          <w:szCs w:val="24"/>
        </w:rPr>
        <w:t>sekolah</w:t>
      </w:r>
      <w:r>
        <w:rPr>
          <w:spacing w:val="50"/>
          <w:w w:val="120"/>
          <w:sz w:val="24"/>
          <w:szCs w:val="24"/>
        </w:rPr>
        <w:t xml:space="preserve"> </w:t>
      </w:r>
      <w:r>
        <w:rPr>
          <w:w w:val="120"/>
          <w:sz w:val="24"/>
          <w:szCs w:val="24"/>
        </w:rPr>
        <w:t xml:space="preserve">meminta </w:t>
      </w:r>
      <w:r>
        <w:rPr>
          <w:w w:val="116"/>
          <w:sz w:val="24"/>
          <w:szCs w:val="24"/>
        </w:rPr>
        <w:t>diulang</w:t>
      </w:r>
      <w:r>
        <w:rPr>
          <w:spacing w:val="-15"/>
          <w:w w:val="116"/>
          <w:sz w:val="24"/>
          <w:szCs w:val="24"/>
        </w:rPr>
        <w:t xml:space="preserve"> </w:t>
      </w:r>
      <w:r>
        <w:rPr>
          <w:w w:val="116"/>
          <w:sz w:val="24"/>
          <w:szCs w:val="24"/>
        </w:rPr>
        <w:t>hingga</w:t>
      </w:r>
      <w:r>
        <w:rPr>
          <w:spacing w:val="-14"/>
          <w:w w:val="116"/>
          <w:sz w:val="24"/>
          <w:szCs w:val="24"/>
        </w:rPr>
        <w:t xml:space="preserve"> </w:t>
      </w:r>
      <w:r>
        <w:rPr>
          <w:w w:val="116"/>
          <w:sz w:val="24"/>
          <w:szCs w:val="24"/>
        </w:rPr>
        <w:t>beberapa</w:t>
      </w:r>
      <w:r>
        <w:rPr>
          <w:spacing w:val="62"/>
          <w:w w:val="116"/>
          <w:sz w:val="24"/>
          <w:szCs w:val="24"/>
        </w:rPr>
        <w:t xml:space="preserve"> </w:t>
      </w:r>
      <w:r>
        <w:rPr>
          <w:w w:val="116"/>
          <w:sz w:val="24"/>
          <w:szCs w:val="24"/>
        </w:rPr>
        <w:t>kali.</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6"/>
        <w:jc w:val="both"/>
        <w:rPr>
          <w:sz w:val="24"/>
          <w:szCs w:val="24"/>
        </w:rPr>
        <w:sectPr w:rsidR="00256EBE">
          <w:pgSz w:w="11900" w:h="16860"/>
          <w:pgMar w:top="1140" w:right="1080" w:bottom="280" w:left="1080" w:header="0" w:footer="1250" w:gutter="0"/>
          <w:cols w:space="720"/>
        </w:sectPr>
      </w:pPr>
      <w:r>
        <w:rPr>
          <w:w w:val="115"/>
          <w:sz w:val="24"/>
          <w:szCs w:val="24"/>
        </w:rPr>
        <w:t>Kepala</w:t>
      </w:r>
      <w:r>
        <w:rPr>
          <w:spacing w:val="12"/>
          <w:w w:val="115"/>
          <w:sz w:val="24"/>
          <w:szCs w:val="24"/>
        </w:rPr>
        <w:t xml:space="preserve"> </w:t>
      </w:r>
      <w:r>
        <w:rPr>
          <w:w w:val="115"/>
          <w:sz w:val="24"/>
          <w:szCs w:val="24"/>
        </w:rPr>
        <w:t>sekolah</w:t>
      </w:r>
      <w:r>
        <w:rPr>
          <w:spacing w:val="53"/>
          <w:w w:val="115"/>
          <w:sz w:val="24"/>
          <w:szCs w:val="24"/>
        </w:rPr>
        <w:t xml:space="preserve"> </w:t>
      </w:r>
      <w:r>
        <w:rPr>
          <w:w w:val="115"/>
          <w:sz w:val="24"/>
          <w:szCs w:val="24"/>
        </w:rPr>
        <w:t xml:space="preserve">menyemangati </w:t>
      </w:r>
      <w:r>
        <w:rPr>
          <w:spacing w:val="12"/>
          <w:w w:val="115"/>
          <w:sz w:val="24"/>
          <w:szCs w:val="24"/>
        </w:rPr>
        <w:t xml:space="preserve"> </w:t>
      </w:r>
      <w:r>
        <w:rPr>
          <w:sz w:val="24"/>
          <w:szCs w:val="24"/>
        </w:rPr>
        <w:t xml:space="preserve">kami </w:t>
      </w:r>
      <w:r>
        <w:rPr>
          <w:spacing w:val="50"/>
          <w:sz w:val="24"/>
          <w:szCs w:val="24"/>
        </w:rPr>
        <w:t xml:space="preserve"> </w:t>
      </w:r>
      <w:r>
        <w:rPr>
          <w:w w:val="117"/>
          <w:sz w:val="24"/>
          <w:szCs w:val="24"/>
        </w:rPr>
        <w:t>untuk</w:t>
      </w:r>
      <w:r>
        <w:rPr>
          <w:spacing w:val="48"/>
          <w:w w:val="117"/>
          <w:sz w:val="24"/>
          <w:szCs w:val="24"/>
        </w:rPr>
        <w:t xml:space="preserve"> </w:t>
      </w:r>
      <w:r>
        <w:rPr>
          <w:w w:val="117"/>
          <w:sz w:val="24"/>
          <w:szCs w:val="24"/>
        </w:rPr>
        <w:t>terus  belajar</w:t>
      </w:r>
      <w:r>
        <w:rPr>
          <w:spacing w:val="38"/>
          <w:w w:val="117"/>
          <w:sz w:val="24"/>
          <w:szCs w:val="24"/>
        </w:rPr>
        <w:t xml:space="preserve"> </w:t>
      </w:r>
      <w:r>
        <w:rPr>
          <w:w w:val="117"/>
          <w:sz w:val="24"/>
          <w:szCs w:val="24"/>
        </w:rPr>
        <w:t>menyanyi,</w:t>
      </w:r>
      <w:r>
        <w:rPr>
          <w:spacing w:val="7"/>
          <w:w w:val="117"/>
          <w:sz w:val="24"/>
          <w:szCs w:val="24"/>
        </w:rPr>
        <w:t xml:space="preserve"> </w:t>
      </w:r>
      <w:r>
        <w:rPr>
          <w:w w:val="117"/>
          <w:sz w:val="24"/>
          <w:szCs w:val="24"/>
        </w:rPr>
        <w:t>walau</w:t>
      </w:r>
      <w:r>
        <w:rPr>
          <w:spacing w:val="26"/>
          <w:w w:val="117"/>
          <w:sz w:val="24"/>
          <w:szCs w:val="24"/>
        </w:rPr>
        <w:t xml:space="preserve"> </w:t>
      </w:r>
      <w:r>
        <w:rPr>
          <w:w w:val="117"/>
          <w:sz w:val="24"/>
          <w:szCs w:val="24"/>
        </w:rPr>
        <w:t xml:space="preserve">diulang </w:t>
      </w:r>
      <w:r>
        <w:rPr>
          <w:w w:val="124"/>
          <w:sz w:val="24"/>
          <w:szCs w:val="24"/>
        </w:rPr>
        <w:t>beberapa</w:t>
      </w:r>
      <w:r>
        <w:rPr>
          <w:spacing w:val="43"/>
          <w:w w:val="124"/>
          <w:sz w:val="24"/>
          <w:szCs w:val="24"/>
        </w:rPr>
        <w:t xml:space="preserve"> </w:t>
      </w:r>
      <w:r>
        <w:rPr>
          <w:sz w:val="24"/>
          <w:szCs w:val="24"/>
        </w:rPr>
        <w:t xml:space="preserve">kali </w:t>
      </w:r>
      <w:r>
        <w:rPr>
          <w:spacing w:val="16"/>
          <w:sz w:val="24"/>
          <w:szCs w:val="24"/>
        </w:rPr>
        <w:t xml:space="preserve"> </w:t>
      </w:r>
      <w:r>
        <w:rPr>
          <w:sz w:val="24"/>
          <w:szCs w:val="24"/>
        </w:rPr>
        <w:t xml:space="preserve">kami   </w:t>
      </w:r>
      <w:r>
        <w:rPr>
          <w:w w:val="119"/>
          <w:sz w:val="24"/>
          <w:szCs w:val="24"/>
        </w:rPr>
        <w:t xml:space="preserve">tetap </w:t>
      </w:r>
      <w:r>
        <w:rPr>
          <w:spacing w:val="3"/>
          <w:w w:val="119"/>
          <w:sz w:val="24"/>
          <w:szCs w:val="24"/>
        </w:rPr>
        <w:t xml:space="preserve"> </w:t>
      </w:r>
      <w:r>
        <w:rPr>
          <w:w w:val="119"/>
          <w:sz w:val="24"/>
          <w:szCs w:val="24"/>
        </w:rPr>
        <w:t xml:space="preserve">bersemangat </w:t>
      </w:r>
      <w:r>
        <w:rPr>
          <w:spacing w:val="6"/>
          <w:w w:val="119"/>
          <w:sz w:val="24"/>
          <w:szCs w:val="24"/>
        </w:rPr>
        <w:t xml:space="preserve"> </w:t>
      </w:r>
      <w:r>
        <w:rPr>
          <w:w w:val="119"/>
          <w:sz w:val="24"/>
          <w:szCs w:val="24"/>
        </w:rPr>
        <w:t>bernyanyi</w:t>
      </w:r>
      <w:r>
        <w:rPr>
          <w:spacing w:val="8"/>
          <w:w w:val="119"/>
          <w:sz w:val="24"/>
          <w:szCs w:val="24"/>
        </w:rPr>
        <w:t xml:space="preserve"> </w:t>
      </w:r>
      <w:r>
        <w:rPr>
          <w:w w:val="119"/>
          <w:sz w:val="24"/>
          <w:szCs w:val="24"/>
        </w:rPr>
        <w:t>hingga</w:t>
      </w:r>
      <w:r>
        <w:rPr>
          <w:spacing w:val="20"/>
          <w:w w:val="119"/>
          <w:sz w:val="24"/>
          <w:szCs w:val="24"/>
        </w:rPr>
        <w:t xml:space="preserve"> </w:t>
      </w:r>
      <w:r>
        <w:rPr>
          <w:w w:val="119"/>
          <w:sz w:val="24"/>
          <w:szCs w:val="24"/>
        </w:rPr>
        <w:t>pelajaran</w:t>
      </w:r>
      <w:r>
        <w:rPr>
          <w:spacing w:val="46"/>
          <w:w w:val="119"/>
          <w:sz w:val="24"/>
          <w:szCs w:val="24"/>
        </w:rPr>
        <w:t xml:space="preserve"> </w:t>
      </w:r>
      <w:r>
        <w:rPr>
          <w:sz w:val="24"/>
          <w:szCs w:val="24"/>
        </w:rPr>
        <w:t xml:space="preserve">usai.  </w:t>
      </w:r>
      <w:r>
        <w:rPr>
          <w:spacing w:val="9"/>
          <w:sz w:val="24"/>
          <w:szCs w:val="24"/>
        </w:rPr>
        <w:t xml:space="preserve"> </w:t>
      </w:r>
      <w:r>
        <w:rPr>
          <w:w w:val="111"/>
          <w:sz w:val="24"/>
          <w:szCs w:val="24"/>
        </w:rPr>
        <w:t xml:space="preserve">Kepala </w:t>
      </w:r>
      <w:r>
        <w:rPr>
          <w:w w:val="118"/>
          <w:sz w:val="24"/>
          <w:szCs w:val="24"/>
        </w:rPr>
        <w:t>sekolah</w:t>
      </w:r>
      <w:r>
        <w:rPr>
          <w:spacing w:val="-1"/>
          <w:w w:val="118"/>
          <w:sz w:val="24"/>
          <w:szCs w:val="24"/>
        </w:rPr>
        <w:t xml:space="preserve"> </w:t>
      </w:r>
      <w:r>
        <w:rPr>
          <w:w w:val="118"/>
          <w:sz w:val="24"/>
          <w:szCs w:val="24"/>
        </w:rPr>
        <w:t>meminta</w:t>
      </w:r>
      <w:r>
        <w:rPr>
          <w:spacing w:val="23"/>
          <w:w w:val="118"/>
          <w:sz w:val="24"/>
          <w:szCs w:val="24"/>
        </w:rPr>
        <w:t xml:space="preserve"> </w:t>
      </w:r>
      <w:r>
        <w:rPr>
          <w:sz w:val="24"/>
          <w:szCs w:val="24"/>
        </w:rPr>
        <w:t xml:space="preserve">kami </w:t>
      </w:r>
      <w:r>
        <w:rPr>
          <w:spacing w:val="19"/>
          <w:sz w:val="24"/>
          <w:szCs w:val="24"/>
        </w:rPr>
        <w:t xml:space="preserve"> </w:t>
      </w:r>
      <w:r>
        <w:rPr>
          <w:w w:val="120"/>
          <w:sz w:val="24"/>
          <w:szCs w:val="24"/>
        </w:rPr>
        <w:t>untuk terus</w:t>
      </w:r>
      <w:r>
        <w:rPr>
          <w:spacing w:val="24"/>
          <w:w w:val="120"/>
          <w:sz w:val="24"/>
          <w:szCs w:val="24"/>
        </w:rPr>
        <w:t xml:space="preserve"> </w:t>
      </w:r>
      <w:r>
        <w:rPr>
          <w:w w:val="120"/>
          <w:sz w:val="24"/>
          <w:szCs w:val="24"/>
        </w:rPr>
        <w:t>belajar</w:t>
      </w:r>
      <w:r>
        <w:rPr>
          <w:spacing w:val="-15"/>
          <w:w w:val="120"/>
          <w:sz w:val="24"/>
          <w:szCs w:val="24"/>
        </w:rPr>
        <w:t xml:space="preserve"> </w:t>
      </w:r>
      <w:r>
        <w:rPr>
          <w:sz w:val="24"/>
          <w:szCs w:val="24"/>
        </w:rPr>
        <w:t xml:space="preserve">nyanyi </w:t>
      </w:r>
      <w:r>
        <w:rPr>
          <w:spacing w:val="29"/>
          <w:sz w:val="24"/>
          <w:szCs w:val="24"/>
        </w:rPr>
        <w:t xml:space="preserve"> </w:t>
      </w:r>
      <w:r>
        <w:rPr>
          <w:sz w:val="24"/>
          <w:szCs w:val="24"/>
        </w:rPr>
        <w:t>di</w:t>
      </w:r>
      <w:r>
        <w:rPr>
          <w:spacing w:val="38"/>
          <w:sz w:val="24"/>
          <w:szCs w:val="24"/>
        </w:rPr>
        <w:t xml:space="preserve"> </w:t>
      </w:r>
      <w:r>
        <w:rPr>
          <w:w w:val="121"/>
          <w:sz w:val="24"/>
          <w:szCs w:val="24"/>
        </w:rPr>
        <w:t>rumah,</w:t>
      </w:r>
      <w:r>
        <w:rPr>
          <w:spacing w:val="-2"/>
          <w:w w:val="121"/>
          <w:sz w:val="24"/>
          <w:szCs w:val="24"/>
        </w:rPr>
        <w:t xml:space="preserve"> </w:t>
      </w:r>
      <w:r>
        <w:rPr>
          <w:w w:val="121"/>
          <w:sz w:val="24"/>
          <w:szCs w:val="24"/>
        </w:rPr>
        <w:t>agar saat</w:t>
      </w:r>
      <w:r>
        <w:rPr>
          <w:spacing w:val="19"/>
          <w:w w:val="121"/>
          <w:sz w:val="24"/>
          <w:szCs w:val="24"/>
        </w:rPr>
        <w:t xml:space="preserve"> </w:t>
      </w:r>
      <w:r>
        <w:rPr>
          <w:w w:val="121"/>
          <w:sz w:val="24"/>
          <w:szCs w:val="24"/>
        </w:rPr>
        <w:t>ada</w:t>
      </w:r>
      <w:r>
        <w:rPr>
          <w:spacing w:val="14"/>
          <w:w w:val="121"/>
          <w:sz w:val="24"/>
          <w:szCs w:val="24"/>
        </w:rPr>
        <w:t xml:space="preserve"> </w:t>
      </w:r>
      <w:r>
        <w:rPr>
          <w:w w:val="121"/>
          <w:sz w:val="24"/>
          <w:szCs w:val="24"/>
        </w:rPr>
        <w:t xml:space="preserve">pelajaran </w:t>
      </w:r>
      <w:r>
        <w:rPr>
          <w:w w:val="117"/>
          <w:sz w:val="24"/>
          <w:szCs w:val="24"/>
        </w:rPr>
        <w:t>menyanyi</w:t>
      </w:r>
      <w:r>
        <w:rPr>
          <w:spacing w:val="-27"/>
          <w:w w:val="117"/>
          <w:sz w:val="24"/>
          <w:szCs w:val="24"/>
        </w:rPr>
        <w:t xml:space="preserve"> </w:t>
      </w:r>
      <w:r>
        <w:rPr>
          <w:w w:val="117"/>
          <w:sz w:val="24"/>
          <w:szCs w:val="24"/>
        </w:rPr>
        <w:t>suara</w:t>
      </w:r>
      <w:r>
        <w:rPr>
          <w:spacing w:val="22"/>
          <w:w w:val="117"/>
          <w:sz w:val="24"/>
          <w:szCs w:val="24"/>
        </w:rPr>
        <w:t xml:space="preserve"> </w:t>
      </w:r>
      <w:r>
        <w:rPr>
          <w:sz w:val="24"/>
          <w:szCs w:val="24"/>
        </w:rPr>
        <w:t xml:space="preserve">kami </w:t>
      </w:r>
      <w:r>
        <w:rPr>
          <w:spacing w:val="4"/>
          <w:sz w:val="24"/>
          <w:szCs w:val="24"/>
        </w:rPr>
        <w:t xml:space="preserve"> </w:t>
      </w:r>
      <w:r>
        <w:rPr>
          <w:w w:val="118"/>
          <w:sz w:val="24"/>
          <w:szCs w:val="24"/>
        </w:rPr>
        <w:t>bagus.</w:t>
      </w:r>
    </w:p>
    <w:p w:rsidR="00256EBE" w:rsidRDefault="00AF0E8A">
      <w:pPr>
        <w:spacing w:before="97"/>
        <w:ind w:left="922"/>
      </w:pPr>
      <w:r>
        <w:lastRenderedPageBreak/>
        <w:pict>
          <v:shape id="_x0000_i1028" type="#_x0000_t75" style="width:107.15pt;height:63.65pt">
            <v:imagedata r:id="rId33" o:title=""/>
          </v:shape>
        </w:pict>
      </w:r>
    </w:p>
    <w:p w:rsidR="00256EBE" w:rsidRDefault="00256EBE">
      <w:pPr>
        <w:spacing w:line="180" w:lineRule="exact"/>
        <w:rPr>
          <w:sz w:val="18"/>
          <w:szCs w:val="18"/>
        </w:rPr>
      </w:pPr>
    </w:p>
    <w:p w:rsidR="00256EBE" w:rsidRDefault="007F5944">
      <w:pPr>
        <w:spacing w:line="700" w:lineRule="exact"/>
        <w:ind w:left="958"/>
        <w:rPr>
          <w:sz w:val="64"/>
          <w:szCs w:val="64"/>
        </w:rPr>
      </w:pPr>
      <w:r>
        <w:rPr>
          <w:w w:val="102"/>
          <w:sz w:val="64"/>
          <w:szCs w:val="64"/>
        </w:rPr>
        <w:t>B</w:t>
      </w:r>
      <w:r>
        <w:rPr>
          <w:w w:val="126"/>
          <w:sz w:val="64"/>
          <w:szCs w:val="64"/>
        </w:rPr>
        <w:t>e</w:t>
      </w:r>
      <w:r>
        <w:rPr>
          <w:w w:val="122"/>
          <w:sz w:val="64"/>
          <w:szCs w:val="64"/>
        </w:rPr>
        <w:t>l</w:t>
      </w:r>
      <w:r>
        <w:rPr>
          <w:w w:val="136"/>
          <w:sz w:val="64"/>
          <w:szCs w:val="64"/>
        </w:rPr>
        <w:t>a</w:t>
      </w:r>
      <w:r>
        <w:rPr>
          <w:w w:val="119"/>
          <w:sz w:val="64"/>
          <w:szCs w:val="64"/>
        </w:rPr>
        <w:t>j</w:t>
      </w:r>
      <w:r>
        <w:rPr>
          <w:w w:val="136"/>
          <w:sz w:val="64"/>
          <w:szCs w:val="64"/>
        </w:rPr>
        <w:t>a</w:t>
      </w:r>
      <w:r>
        <w:rPr>
          <w:w w:val="151"/>
          <w:sz w:val="64"/>
          <w:szCs w:val="64"/>
        </w:rPr>
        <w:t>r</w:t>
      </w:r>
      <w:r>
        <w:rPr>
          <w:spacing w:val="19"/>
          <w:sz w:val="64"/>
          <w:szCs w:val="64"/>
        </w:rPr>
        <w:t xml:space="preserve"> </w:t>
      </w:r>
      <w:r>
        <w:rPr>
          <w:sz w:val="64"/>
          <w:szCs w:val="64"/>
        </w:rPr>
        <w:t>di</w:t>
      </w:r>
      <w:r>
        <w:rPr>
          <w:spacing w:val="132"/>
          <w:sz w:val="64"/>
          <w:szCs w:val="64"/>
        </w:rPr>
        <w:t xml:space="preserve"> </w:t>
      </w:r>
      <w:r>
        <w:rPr>
          <w:w w:val="121"/>
          <w:sz w:val="64"/>
          <w:szCs w:val="64"/>
        </w:rPr>
        <w:t>P</w:t>
      </w:r>
      <w:r>
        <w:rPr>
          <w:w w:val="126"/>
          <w:sz w:val="64"/>
          <w:szCs w:val="64"/>
        </w:rPr>
        <w:t>e</w:t>
      </w:r>
      <w:r>
        <w:rPr>
          <w:w w:val="151"/>
          <w:sz w:val="64"/>
          <w:szCs w:val="64"/>
        </w:rPr>
        <w:t>r</w:t>
      </w:r>
      <w:r>
        <w:rPr>
          <w:w w:val="124"/>
          <w:sz w:val="64"/>
          <w:szCs w:val="64"/>
        </w:rPr>
        <w:t>p</w:t>
      </w:r>
      <w:r>
        <w:rPr>
          <w:w w:val="129"/>
          <w:sz w:val="64"/>
          <w:szCs w:val="64"/>
        </w:rPr>
        <w:t>u</w:t>
      </w:r>
      <w:r>
        <w:rPr>
          <w:w w:val="138"/>
          <w:sz w:val="64"/>
          <w:szCs w:val="64"/>
        </w:rPr>
        <w:t>s</w:t>
      </w:r>
      <w:r>
        <w:rPr>
          <w:w w:val="162"/>
          <w:sz w:val="64"/>
          <w:szCs w:val="64"/>
        </w:rPr>
        <w:t>t</w:t>
      </w:r>
      <w:r>
        <w:rPr>
          <w:w w:val="136"/>
          <w:sz w:val="64"/>
          <w:szCs w:val="64"/>
        </w:rPr>
        <w:t>a</w:t>
      </w:r>
      <w:r>
        <w:rPr>
          <w:w w:val="119"/>
          <w:sz w:val="64"/>
          <w:szCs w:val="64"/>
        </w:rPr>
        <w:t>k</w:t>
      </w:r>
      <w:r>
        <w:rPr>
          <w:w w:val="136"/>
          <w:sz w:val="64"/>
          <w:szCs w:val="64"/>
        </w:rPr>
        <w:t>aa</w:t>
      </w:r>
      <w:r>
        <w:rPr>
          <w:w w:val="132"/>
          <w:sz w:val="64"/>
          <w:szCs w:val="64"/>
        </w:rPr>
        <w:t>n</w:t>
      </w:r>
    </w:p>
    <w:p w:rsidR="00256EBE" w:rsidRDefault="00256EBE">
      <w:pPr>
        <w:spacing w:line="200" w:lineRule="exact"/>
      </w:pPr>
    </w:p>
    <w:p w:rsidR="00256EBE" w:rsidRDefault="00256EBE">
      <w:pPr>
        <w:spacing w:before="7" w:line="240" w:lineRule="exact"/>
        <w:rPr>
          <w:sz w:val="24"/>
          <w:szCs w:val="24"/>
        </w:rPr>
      </w:pPr>
    </w:p>
    <w:p w:rsidR="00256EBE" w:rsidRDefault="007F5944">
      <w:pPr>
        <w:spacing w:line="286" w:lineRule="auto"/>
        <w:ind w:left="110" w:right="77"/>
        <w:jc w:val="both"/>
        <w:rPr>
          <w:sz w:val="24"/>
          <w:szCs w:val="24"/>
        </w:rPr>
      </w:pPr>
      <w:r>
        <w:rPr>
          <w:sz w:val="24"/>
          <w:szCs w:val="24"/>
        </w:rPr>
        <w:t xml:space="preserve">Apa  kalian </w:t>
      </w:r>
      <w:r>
        <w:rPr>
          <w:spacing w:val="38"/>
          <w:sz w:val="24"/>
          <w:szCs w:val="24"/>
        </w:rPr>
        <w:t xml:space="preserve"> </w:t>
      </w:r>
      <w:r>
        <w:rPr>
          <w:w w:val="123"/>
          <w:sz w:val="24"/>
          <w:szCs w:val="24"/>
        </w:rPr>
        <w:t>pernah</w:t>
      </w:r>
      <w:r>
        <w:rPr>
          <w:spacing w:val="14"/>
          <w:w w:val="123"/>
          <w:sz w:val="24"/>
          <w:szCs w:val="24"/>
        </w:rPr>
        <w:t xml:space="preserve"> </w:t>
      </w:r>
      <w:r>
        <w:rPr>
          <w:sz w:val="24"/>
          <w:szCs w:val="24"/>
        </w:rPr>
        <w:t xml:space="preserve">ikut </w:t>
      </w:r>
      <w:r>
        <w:rPr>
          <w:spacing w:val="13"/>
          <w:sz w:val="24"/>
          <w:szCs w:val="24"/>
        </w:rPr>
        <w:t xml:space="preserve"> </w:t>
      </w:r>
      <w:r>
        <w:rPr>
          <w:w w:val="116"/>
          <w:sz w:val="24"/>
          <w:szCs w:val="24"/>
        </w:rPr>
        <w:t>kegiatan</w:t>
      </w:r>
      <w:r>
        <w:rPr>
          <w:spacing w:val="27"/>
          <w:w w:val="116"/>
          <w:sz w:val="24"/>
          <w:szCs w:val="24"/>
        </w:rPr>
        <w:t xml:space="preserve"> </w:t>
      </w:r>
      <w:r>
        <w:rPr>
          <w:w w:val="116"/>
          <w:sz w:val="24"/>
          <w:szCs w:val="24"/>
        </w:rPr>
        <w:t>wisata</w:t>
      </w:r>
      <w:r>
        <w:rPr>
          <w:spacing w:val="16"/>
          <w:w w:val="116"/>
          <w:sz w:val="24"/>
          <w:szCs w:val="24"/>
        </w:rPr>
        <w:t xml:space="preserve"> </w:t>
      </w:r>
      <w:r>
        <w:rPr>
          <w:w w:val="116"/>
          <w:sz w:val="24"/>
          <w:szCs w:val="24"/>
        </w:rPr>
        <w:t>edukasi</w:t>
      </w:r>
      <w:r>
        <w:rPr>
          <w:spacing w:val="26"/>
          <w:w w:val="116"/>
          <w:sz w:val="24"/>
          <w:szCs w:val="24"/>
        </w:rPr>
        <w:t xml:space="preserve"> </w:t>
      </w:r>
      <w:r>
        <w:rPr>
          <w:sz w:val="24"/>
          <w:szCs w:val="24"/>
        </w:rPr>
        <w:t>di</w:t>
      </w:r>
      <w:r>
        <w:rPr>
          <w:spacing w:val="49"/>
          <w:sz w:val="24"/>
          <w:szCs w:val="24"/>
        </w:rPr>
        <w:t xml:space="preserve"> </w:t>
      </w:r>
      <w:r>
        <w:rPr>
          <w:w w:val="121"/>
          <w:sz w:val="24"/>
          <w:szCs w:val="24"/>
        </w:rPr>
        <w:t>perpustakaan</w:t>
      </w:r>
      <w:r>
        <w:rPr>
          <w:spacing w:val="28"/>
          <w:w w:val="121"/>
          <w:sz w:val="24"/>
          <w:szCs w:val="24"/>
        </w:rPr>
        <w:t xml:space="preserve"> </w:t>
      </w:r>
      <w:r>
        <w:rPr>
          <w:w w:val="121"/>
          <w:sz w:val="24"/>
          <w:szCs w:val="24"/>
        </w:rPr>
        <w:t>daerah?</w:t>
      </w:r>
      <w:r>
        <w:rPr>
          <w:spacing w:val="8"/>
          <w:w w:val="121"/>
          <w:sz w:val="24"/>
          <w:szCs w:val="24"/>
        </w:rPr>
        <w:t xml:space="preserve"> </w:t>
      </w:r>
      <w:r>
        <w:rPr>
          <w:sz w:val="24"/>
          <w:szCs w:val="24"/>
        </w:rPr>
        <w:t xml:space="preserve">Nah, </w:t>
      </w:r>
      <w:r>
        <w:rPr>
          <w:spacing w:val="28"/>
          <w:sz w:val="24"/>
          <w:szCs w:val="24"/>
        </w:rPr>
        <w:t xml:space="preserve"> </w:t>
      </w:r>
      <w:r>
        <w:rPr>
          <w:w w:val="117"/>
          <w:sz w:val="24"/>
          <w:szCs w:val="24"/>
        </w:rPr>
        <w:t xml:space="preserve">aku </w:t>
      </w:r>
      <w:r>
        <w:rPr>
          <w:w w:val="109"/>
          <w:sz w:val="24"/>
          <w:szCs w:val="24"/>
        </w:rPr>
        <w:t>memiliki</w:t>
      </w:r>
      <w:r>
        <w:rPr>
          <w:spacing w:val="-3"/>
          <w:w w:val="109"/>
          <w:sz w:val="24"/>
          <w:szCs w:val="24"/>
        </w:rPr>
        <w:t xml:space="preserve"> </w:t>
      </w:r>
      <w:r>
        <w:rPr>
          <w:w w:val="118"/>
          <w:sz w:val="24"/>
          <w:szCs w:val="24"/>
        </w:rPr>
        <w:t>pengalaman</w:t>
      </w:r>
      <w:r>
        <w:rPr>
          <w:spacing w:val="14"/>
          <w:w w:val="118"/>
          <w:sz w:val="24"/>
          <w:szCs w:val="24"/>
        </w:rPr>
        <w:t xml:space="preserve"> </w:t>
      </w:r>
      <w:r>
        <w:rPr>
          <w:w w:val="118"/>
          <w:sz w:val="24"/>
          <w:szCs w:val="24"/>
        </w:rPr>
        <w:t>menarik</w:t>
      </w:r>
      <w:r>
        <w:rPr>
          <w:spacing w:val="-17"/>
          <w:w w:val="118"/>
          <w:sz w:val="24"/>
          <w:szCs w:val="24"/>
        </w:rPr>
        <w:t xml:space="preserve"> </w:t>
      </w:r>
      <w:r>
        <w:rPr>
          <w:sz w:val="24"/>
          <w:szCs w:val="24"/>
        </w:rPr>
        <w:t>ikut</w:t>
      </w:r>
      <w:r>
        <w:rPr>
          <w:spacing w:val="47"/>
          <w:sz w:val="24"/>
          <w:szCs w:val="24"/>
        </w:rPr>
        <w:t xml:space="preserve"> </w:t>
      </w:r>
      <w:r>
        <w:rPr>
          <w:w w:val="116"/>
          <w:sz w:val="24"/>
          <w:szCs w:val="24"/>
        </w:rPr>
        <w:t>wisata</w:t>
      </w:r>
      <w:r>
        <w:rPr>
          <w:spacing w:val="-8"/>
          <w:w w:val="116"/>
          <w:sz w:val="24"/>
          <w:szCs w:val="24"/>
        </w:rPr>
        <w:t xml:space="preserve"> </w:t>
      </w:r>
      <w:r>
        <w:rPr>
          <w:w w:val="116"/>
          <w:sz w:val="24"/>
          <w:szCs w:val="24"/>
        </w:rPr>
        <w:t xml:space="preserve">edukasi </w:t>
      </w:r>
      <w:r>
        <w:rPr>
          <w:sz w:val="24"/>
          <w:szCs w:val="24"/>
        </w:rPr>
        <w:t>di</w:t>
      </w:r>
      <w:r>
        <w:rPr>
          <w:spacing w:val="23"/>
          <w:sz w:val="24"/>
          <w:szCs w:val="24"/>
        </w:rPr>
        <w:t xml:space="preserve"> </w:t>
      </w:r>
      <w:r>
        <w:rPr>
          <w:w w:val="122"/>
          <w:sz w:val="24"/>
          <w:szCs w:val="24"/>
        </w:rPr>
        <w:t>perpustakaan</w:t>
      </w:r>
      <w:r>
        <w:rPr>
          <w:spacing w:val="-11"/>
          <w:w w:val="122"/>
          <w:sz w:val="24"/>
          <w:szCs w:val="24"/>
        </w:rPr>
        <w:t xml:space="preserve"> </w:t>
      </w:r>
      <w:r>
        <w:rPr>
          <w:w w:val="122"/>
          <w:sz w:val="24"/>
          <w:szCs w:val="24"/>
        </w:rPr>
        <w:t>daerah.</w:t>
      </w:r>
    </w:p>
    <w:p w:rsidR="00256EBE" w:rsidRDefault="007F5944">
      <w:pPr>
        <w:spacing w:before="2" w:line="286" w:lineRule="auto"/>
        <w:ind w:left="110" w:right="76"/>
        <w:jc w:val="both"/>
        <w:rPr>
          <w:sz w:val="24"/>
          <w:szCs w:val="24"/>
        </w:rPr>
      </w:pPr>
      <w:r>
        <w:rPr>
          <w:w w:val="117"/>
          <w:sz w:val="24"/>
          <w:szCs w:val="24"/>
        </w:rPr>
        <w:t xml:space="preserve">Beberapa </w:t>
      </w:r>
      <w:r>
        <w:rPr>
          <w:spacing w:val="18"/>
          <w:w w:val="117"/>
          <w:sz w:val="24"/>
          <w:szCs w:val="24"/>
        </w:rPr>
        <w:t xml:space="preserve"> </w:t>
      </w:r>
      <w:r>
        <w:rPr>
          <w:w w:val="117"/>
          <w:sz w:val="24"/>
          <w:szCs w:val="24"/>
        </w:rPr>
        <w:t>waktu</w:t>
      </w:r>
      <w:r>
        <w:rPr>
          <w:spacing w:val="59"/>
          <w:w w:val="117"/>
          <w:sz w:val="24"/>
          <w:szCs w:val="24"/>
        </w:rPr>
        <w:t xml:space="preserve"> </w:t>
      </w:r>
      <w:r>
        <w:rPr>
          <w:sz w:val="24"/>
          <w:szCs w:val="24"/>
        </w:rPr>
        <w:t xml:space="preserve">lalu   </w:t>
      </w:r>
      <w:r>
        <w:rPr>
          <w:w w:val="116"/>
          <w:sz w:val="24"/>
          <w:szCs w:val="24"/>
        </w:rPr>
        <w:t xml:space="preserve">kepala </w:t>
      </w:r>
      <w:r>
        <w:rPr>
          <w:spacing w:val="8"/>
          <w:w w:val="116"/>
          <w:sz w:val="24"/>
          <w:szCs w:val="24"/>
        </w:rPr>
        <w:t xml:space="preserve"> </w:t>
      </w:r>
      <w:r>
        <w:rPr>
          <w:w w:val="116"/>
          <w:sz w:val="24"/>
          <w:szCs w:val="24"/>
        </w:rPr>
        <w:t xml:space="preserve">sekolah </w:t>
      </w:r>
      <w:r>
        <w:rPr>
          <w:spacing w:val="9"/>
          <w:w w:val="116"/>
          <w:sz w:val="24"/>
          <w:szCs w:val="24"/>
        </w:rPr>
        <w:t xml:space="preserve"> </w:t>
      </w:r>
      <w:r>
        <w:rPr>
          <w:w w:val="116"/>
          <w:sz w:val="24"/>
          <w:szCs w:val="24"/>
        </w:rPr>
        <w:t xml:space="preserve">mengajak </w:t>
      </w:r>
      <w:r>
        <w:rPr>
          <w:spacing w:val="1"/>
          <w:w w:val="116"/>
          <w:sz w:val="24"/>
          <w:szCs w:val="24"/>
        </w:rPr>
        <w:t xml:space="preserve"> </w:t>
      </w:r>
      <w:r>
        <w:rPr>
          <w:sz w:val="24"/>
          <w:szCs w:val="24"/>
        </w:rPr>
        <w:t xml:space="preserve">kami  </w:t>
      </w:r>
      <w:r>
        <w:rPr>
          <w:spacing w:val="23"/>
          <w:sz w:val="24"/>
          <w:szCs w:val="24"/>
        </w:rPr>
        <w:t xml:space="preserve"> </w:t>
      </w:r>
      <w:r>
        <w:rPr>
          <w:w w:val="118"/>
          <w:sz w:val="24"/>
          <w:szCs w:val="24"/>
        </w:rPr>
        <w:t>wisata</w:t>
      </w:r>
      <w:r>
        <w:rPr>
          <w:spacing w:val="57"/>
          <w:w w:val="118"/>
          <w:sz w:val="24"/>
          <w:szCs w:val="24"/>
        </w:rPr>
        <w:t xml:space="preserve"> </w:t>
      </w:r>
      <w:r>
        <w:rPr>
          <w:w w:val="118"/>
          <w:sz w:val="24"/>
          <w:szCs w:val="24"/>
        </w:rPr>
        <w:t>edukasi,</w:t>
      </w:r>
      <w:r>
        <w:rPr>
          <w:spacing w:val="54"/>
          <w:w w:val="118"/>
          <w:sz w:val="24"/>
          <w:szCs w:val="24"/>
        </w:rPr>
        <w:t xml:space="preserve"> </w:t>
      </w:r>
      <w:r>
        <w:rPr>
          <w:w w:val="118"/>
          <w:sz w:val="24"/>
          <w:szCs w:val="24"/>
        </w:rPr>
        <w:t xml:space="preserve">tujuannya </w:t>
      </w:r>
      <w:r>
        <w:rPr>
          <w:w w:val="119"/>
          <w:sz w:val="24"/>
          <w:szCs w:val="24"/>
        </w:rPr>
        <w:t xml:space="preserve">perpustakaan </w:t>
      </w:r>
      <w:r>
        <w:rPr>
          <w:spacing w:val="17"/>
          <w:w w:val="119"/>
          <w:sz w:val="24"/>
          <w:szCs w:val="24"/>
        </w:rPr>
        <w:t xml:space="preserve"> </w:t>
      </w:r>
      <w:r>
        <w:rPr>
          <w:w w:val="119"/>
          <w:sz w:val="24"/>
          <w:szCs w:val="24"/>
        </w:rPr>
        <w:t>daerah.  Selama</w:t>
      </w:r>
      <w:r>
        <w:rPr>
          <w:spacing w:val="22"/>
          <w:w w:val="119"/>
          <w:sz w:val="24"/>
          <w:szCs w:val="24"/>
        </w:rPr>
        <w:t xml:space="preserve"> </w:t>
      </w:r>
      <w:r>
        <w:rPr>
          <w:sz w:val="24"/>
          <w:szCs w:val="24"/>
        </w:rPr>
        <w:t xml:space="preserve">ini </w:t>
      </w:r>
      <w:r>
        <w:rPr>
          <w:spacing w:val="17"/>
          <w:sz w:val="24"/>
          <w:szCs w:val="24"/>
        </w:rPr>
        <w:t xml:space="preserve"> </w:t>
      </w:r>
      <w:r>
        <w:rPr>
          <w:sz w:val="24"/>
          <w:szCs w:val="24"/>
        </w:rPr>
        <w:t xml:space="preserve">kami  </w:t>
      </w:r>
      <w:r>
        <w:rPr>
          <w:spacing w:val="4"/>
          <w:sz w:val="24"/>
          <w:szCs w:val="24"/>
        </w:rPr>
        <w:t xml:space="preserve"> </w:t>
      </w:r>
      <w:r>
        <w:rPr>
          <w:w w:val="120"/>
          <w:sz w:val="24"/>
          <w:szCs w:val="24"/>
        </w:rPr>
        <w:t>belum</w:t>
      </w:r>
      <w:r>
        <w:rPr>
          <w:spacing w:val="38"/>
          <w:w w:val="120"/>
          <w:sz w:val="24"/>
          <w:szCs w:val="24"/>
        </w:rPr>
        <w:t xml:space="preserve"> </w:t>
      </w:r>
      <w:r>
        <w:rPr>
          <w:w w:val="120"/>
          <w:sz w:val="24"/>
          <w:szCs w:val="24"/>
        </w:rPr>
        <w:t>pernah</w:t>
      </w:r>
      <w:r>
        <w:rPr>
          <w:spacing w:val="69"/>
          <w:w w:val="120"/>
          <w:sz w:val="24"/>
          <w:szCs w:val="24"/>
        </w:rPr>
        <w:t xml:space="preserve"> </w:t>
      </w:r>
      <w:r>
        <w:rPr>
          <w:sz w:val="24"/>
          <w:szCs w:val="24"/>
        </w:rPr>
        <w:t xml:space="preserve">diajak  </w:t>
      </w:r>
      <w:r>
        <w:rPr>
          <w:spacing w:val="12"/>
          <w:sz w:val="24"/>
          <w:szCs w:val="24"/>
        </w:rPr>
        <w:t xml:space="preserve"> </w:t>
      </w:r>
      <w:r>
        <w:rPr>
          <w:w w:val="118"/>
          <w:sz w:val="24"/>
          <w:szCs w:val="24"/>
        </w:rPr>
        <w:t>guru</w:t>
      </w:r>
      <w:r>
        <w:rPr>
          <w:spacing w:val="55"/>
          <w:w w:val="118"/>
          <w:sz w:val="24"/>
          <w:szCs w:val="24"/>
        </w:rPr>
        <w:t xml:space="preserve"> </w:t>
      </w:r>
      <w:r>
        <w:rPr>
          <w:w w:val="118"/>
          <w:sz w:val="24"/>
          <w:szCs w:val="24"/>
        </w:rPr>
        <w:t>belajar</w:t>
      </w:r>
      <w:r>
        <w:rPr>
          <w:spacing w:val="45"/>
          <w:w w:val="118"/>
          <w:sz w:val="24"/>
          <w:szCs w:val="24"/>
        </w:rPr>
        <w:t xml:space="preserve"> </w:t>
      </w:r>
      <w:r>
        <w:rPr>
          <w:sz w:val="24"/>
          <w:szCs w:val="24"/>
        </w:rPr>
        <w:t xml:space="preserve">di </w:t>
      </w:r>
      <w:r>
        <w:rPr>
          <w:spacing w:val="22"/>
          <w:sz w:val="24"/>
          <w:szCs w:val="24"/>
        </w:rPr>
        <w:t xml:space="preserve"> </w:t>
      </w:r>
      <w:r>
        <w:rPr>
          <w:w w:val="117"/>
          <w:sz w:val="24"/>
          <w:szCs w:val="24"/>
        </w:rPr>
        <w:t xml:space="preserve">luar </w:t>
      </w:r>
      <w:r>
        <w:rPr>
          <w:w w:val="114"/>
          <w:sz w:val="24"/>
          <w:szCs w:val="24"/>
        </w:rPr>
        <w:t xml:space="preserve">kelas. </w:t>
      </w:r>
      <w:r>
        <w:rPr>
          <w:spacing w:val="31"/>
          <w:w w:val="114"/>
          <w:sz w:val="24"/>
          <w:szCs w:val="24"/>
        </w:rPr>
        <w:t xml:space="preserve"> </w:t>
      </w:r>
      <w:r>
        <w:rPr>
          <w:sz w:val="24"/>
          <w:szCs w:val="24"/>
        </w:rPr>
        <w:t xml:space="preserve">Kami  </w:t>
      </w:r>
      <w:r>
        <w:rPr>
          <w:spacing w:val="15"/>
          <w:sz w:val="24"/>
          <w:szCs w:val="24"/>
        </w:rPr>
        <w:t xml:space="preserve"> </w:t>
      </w:r>
      <w:r>
        <w:rPr>
          <w:w w:val="117"/>
          <w:sz w:val="24"/>
          <w:szCs w:val="24"/>
        </w:rPr>
        <w:t xml:space="preserve">gembira </w:t>
      </w:r>
      <w:r>
        <w:rPr>
          <w:spacing w:val="35"/>
          <w:w w:val="117"/>
          <w:sz w:val="24"/>
          <w:szCs w:val="24"/>
        </w:rPr>
        <w:t xml:space="preserve"> </w:t>
      </w:r>
      <w:r>
        <w:rPr>
          <w:w w:val="117"/>
          <w:sz w:val="24"/>
          <w:szCs w:val="24"/>
        </w:rPr>
        <w:t xml:space="preserve">mendengar   ajakan </w:t>
      </w:r>
      <w:r>
        <w:rPr>
          <w:spacing w:val="28"/>
          <w:w w:val="117"/>
          <w:sz w:val="24"/>
          <w:szCs w:val="24"/>
        </w:rPr>
        <w:t xml:space="preserve"> </w:t>
      </w:r>
      <w:r>
        <w:rPr>
          <w:w w:val="117"/>
          <w:sz w:val="24"/>
          <w:szCs w:val="24"/>
        </w:rPr>
        <w:t xml:space="preserve">pergi </w:t>
      </w:r>
      <w:r>
        <w:rPr>
          <w:spacing w:val="18"/>
          <w:w w:val="117"/>
          <w:sz w:val="24"/>
          <w:szCs w:val="24"/>
        </w:rPr>
        <w:t xml:space="preserve"> </w:t>
      </w:r>
      <w:r>
        <w:rPr>
          <w:sz w:val="24"/>
          <w:szCs w:val="24"/>
        </w:rPr>
        <w:t xml:space="preserve">ke  </w:t>
      </w:r>
      <w:r>
        <w:rPr>
          <w:spacing w:val="22"/>
          <w:sz w:val="24"/>
          <w:szCs w:val="24"/>
        </w:rPr>
        <w:t xml:space="preserve"> </w:t>
      </w:r>
      <w:r>
        <w:rPr>
          <w:w w:val="121"/>
          <w:sz w:val="24"/>
          <w:szCs w:val="24"/>
        </w:rPr>
        <w:t xml:space="preserve">perpustakaan </w:t>
      </w:r>
      <w:r>
        <w:rPr>
          <w:spacing w:val="35"/>
          <w:w w:val="121"/>
          <w:sz w:val="24"/>
          <w:szCs w:val="24"/>
        </w:rPr>
        <w:t xml:space="preserve"> </w:t>
      </w:r>
      <w:r>
        <w:rPr>
          <w:w w:val="121"/>
          <w:sz w:val="24"/>
          <w:szCs w:val="24"/>
        </w:rPr>
        <w:t xml:space="preserve">daerah </w:t>
      </w:r>
      <w:r>
        <w:rPr>
          <w:spacing w:val="42"/>
          <w:w w:val="121"/>
          <w:sz w:val="24"/>
          <w:szCs w:val="24"/>
        </w:rPr>
        <w:t xml:space="preserve"> </w:t>
      </w:r>
      <w:r>
        <w:rPr>
          <w:w w:val="121"/>
          <w:sz w:val="24"/>
          <w:szCs w:val="24"/>
        </w:rPr>
        <w:t xml:space="preserve">untuk </w:t>
      </w:r>
      <w:r>
        <w:rPr>
          <w:w w:val="116"/>
          <w:sz w:val="24"/>
          <w:szCs w:val="24"/>
        </w:rPr>
        <w:t>mengikuti</w:t>
      </w:r>
      <w:r>
        <w:rPr>
          <w:spacing w:val="-27"/>
          <w:w w:val="116"/>
          <w:sz w:val="24"/>
          <w:szCs w:val="24"/>
        </w:rPr>
        <w:t xml:space="preserve"> </w:t>
      </w:r>
      <w:r>
        <w:rPr>
          <w:w w:val="116"/>
          <w:sz w:val="24"/>
          <w:szCs w:val="24"/>
        </w:rPr>
        <w:t>acara</w:t>
      </w:r>
      <w:r>
        <w:rPr>
          <w:spacing w:val="18"/>
          <w:w w:val="116"/>
          <w:sz w:val="24"/>
          <w:szCs w:val="24"/>
        </w:rPr>
        <w:t xml:space="preserve"> </w:t>
      </w:r>
      <w:r>
        <w:rPr>
          <w:w w:val="116"/>
          <w:sz w:val="24"/>
          <w:szCs w:val="24"/>
        </w:rPr>
        <w:t>wisata</w:t>
      </w:r>
      <w:r>
        <w:rPr>
          <w:spacing w:val="-8"/>
          <w:w w:val="116"/>
          <w:sz w:val="24"/>
          <w:szCs w:val="24"/>
        </w:rPr>
        <w:t xml:space="preserve"> </w:t>
      </w:r>
      <w:r>
        <w:rPr>
          <w:w w:val="116"/>
          <w:sz w:val="24"/>
          <w:szCs w:val="24"/>
        </w:rPr>
        <w:t>edukasi.</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6"/>
        <w:jc w:val="both"/>
        <w:rPr>
          <w:sz w:val="24"/>
          <w:szCs w:val="24"/>
        </w:rPr>
      </w:pPr>
      <w:r>
        <w:rPr>
          <w:sz w:val="24"/>
          <w:szCs w:val="24"/>
        </w:rPr>
        <w:t>Tak</w:t>
      </w:r>
      <w:r>
        <w:rPr>
          <w:spacing w:val="26"/>
          <w:sz w:val="24"/>
          <w:szCs w:val="24"/>
        </w:rPr>
        <w:t xml:space="preserve"> </w:t>
      </w:r>
      <w:r>
        <w:rPr>
          <w:w w:val="122"/>
          <w:sz w:val="24"/>
          <w:szCs w:val="24"/>
        </w:rPr>
        <w:t>sabar</w:t>
      </w:r>
      <w:r>
        <w:rPr>
          <w:spacing w:val="-2"/>
          <w:w w:val="122"/>
          <w:sz w:val="24"/>
          <w:szCs w:val="24"/>
        </w:rPr>
        <w:t xml:space="preserve"> </w:t>
      </w:r>
      <w:r>
        <w:rPr>
          <w:sz w:val="24"/>
          <w:szCs w:val="24"/>
        </w:rPr>
        <w:t xml:space="preserve">kami </w:t>
      </w:r>
      <w:r>
        <w:rPr>
          <w:spacing w:val="9"/>
          <w:sz w:val="24"/>
          <w:szCs w:val="24"/>
        </w:rPr>
        <w:t xml:space="preserve"> </w:t>
      </w:r>
      <w:r>
        <w:rPr>
          <w:w w:val="119"/>
          <w:sz w:val="24"/>
          <w:szCs w:val="24"/>
        </w:rPr>
        <w:t>menunggu</w:t>
      </w:r>
      <w:r>
        <w:rPr>
          <w:spacing w:val="-4"/>
          <w:w w:val="119"/>
          <w:sz w:val="24"/>
          <w:szCs w:val="24"/>
        </w:rPr>
        <w:t xml:space="preserve"> </w:t>
      </w:r>
      <w:r>
        <w:rPr>
          <w:sz w:val="24"/>
          <w:szCs w:val="24"/>
        </w:rPr>
        <w:t>bis</w:t>
      </w:r>
      <w:r>
        <w:rPr>
          <w:spacing w:val="49"/>
          <w:sz w:val="24"/>
          <w:szCs w:val="24"/>
        </w:rPr>
        <w:t xml:space="preserve"> </w:t>
      </w:r>
      <w:r>
        <w:rPr>
          <w:sz w:val="24"/>
          <w:szCs w:val="24"/>
        </w:rPr>
        <w:t xml:space="preserve">yang </w:t>
      </w:r>
      <w:r>
        <w:rPr>
          <w:spacing w:val="12"/>
          <w:sz w:val="24"/>
          <w:szCs w:val="24"/>
        </w:rPr>
        <w:t xml:space="preserve"> </w:t>
      </w:r>
      <w:r>
        <w:rPr>
          <w:w w:val="119"/>
          <w:sz w:val="24"/>
          <w:szCs w:val="24"/>
        </w:rPr>
        <w:t>akan</w:t>
      </w:r>
      <w:r>
        <w:rPr>
          <w:spacing w:val="-4"/>
          <w:w w:val="119"/>
          <w:sz w:val="24"/>
          <w:szCs w:val="24"/>
        </w:rPr>
        <w:t xml:space="preserve"> </w:t>
      </w:r>
      <w:r>
        <w:rPr>
          <w:w w:val="119"/>
          <w:sz w:val="24"/>
          <w:szCs w:val="24"/>
        </w:rPr>
        <w:t>membawa</w:t>
      </w:r>
      <w:r>
        <w:rPr>
          <w:spacing w:val="-4"/>
          <w:w w:val="119"/>
          <w:sz w:val="24"/>
          <w:szCs w:val="24"/>
        </w:rPr>
        <w:t xml:space="preserve"> </w:t>
      </w:r>
      <w:r>
        <w:rPr>
          <w:sz w:val="24"/>
          <w:szCs w:val="24"/>
        </w:rPr>
        <w:t>ke</w:t>
      </w:r>
      <w:r>
        <w:rPr>
          <w:spacing w:val="41"/>
          <w:sz w:val="24"/>
          <w:szCs w:val="24"/>
        </w:rPr>
        <w:t xml:space="preserve"> </w:t>
      </w:r>
      <w:r>
        <w:rPr>
          <w:w w:val="123"/>
          <w:sz w:val="24"/>
          <w:szCs w:val="24"/>
        </w:rPr>
        <w:t>perpustakaan</w:t>
      </w:r>
      <w:r>
        <w:rPr>
          <w:spacing w:val="-19"/>
          <w:w w:val="123"/>
          <w:sz w:val="24"/>
          <w:szCs w:val="24"/>
        </w:rPr>
        <w:t xml:space="preserve"> </w:t>
      </w:r>
      <w:r>
        <w:rPr>
          <w:w w:val="123"/>
          <w:sz w:val="24"/>
          <w:szCs w:val="24"/>
        </w:rPr>
        <w:t xml:space="preserve">daerah </w:t>
      </w:r>
      <w:r>
        <w:rPr>
          <w:sz w:val="24"/>
          <w:szCs w:val="24"/>
        </w:rPr>
        <w:t>di</w:t>
      </w:r>
      <w:r>
        <w:rPr>
          <w:spacing w:val="28"/>
          <w:sz w:val="24"/>
          <w:szCs w:val="24"/>
        </w:rPr>
        <w:t xml:space="preserve"> </w:t>
      </w:r>
      <w:r>
        <w:rPr>
          <w:w w:val="116"/>
          <w:sz w:val="24"/>
          <w:szCs w:val="24"/>
        </w:rPr>
        <w:t xml:space="preserve">kota. </w:t>
      </w:r>
      <w:r>
        <w:rPr>
          <w:w w:val="117"/>
          <w:sz w:val="24"/>
          <w:szCs w:val="24"/>
        </w:rPr>
        <w:t>Setelah</w:t>
      </w:r>
      <w:r>
        <w:rPr>
          <w:spacing w:val="2"/>
          <w:w w:val="117"/>
          <w:sz w:val="24"/>
          <w:szCs w:val="24"/>
        </w:rPr>
        <w:t xml:space="preserve"> </w:t>
      </w:r>
      <w:r>
        <w:rPr>
          <w:sz w:val="24"/>
          <w:szCs w:val="24"/>
        </w:rPr>
        <w:t>bis</w:t>
      </w:r>
      <w:r>
        <w:rPr>
          <w:spacing w:val="53"/>
          <w:sz w:val="24"/>
          <w:szCs w:val="24"/>
        </w:rPr>
        <w:t xml:space="preserve"> </w:t>
      </w:r>
      <w:r>
        <w:rPr>
          <w:sz w:val="24"/>
          <w:szCs w:val="24"/>
        </w:rPr>
        <w:t xml:space="preserve">yang </w:t>
      </w:r>
      <w:r>
        <w:rPr>
          <w:spacing w:val="17"/>
          <w:sz w:val="24"/>
          <w:szCs w:val="24"/>
        </w:rPr>
        <w:t xml:space="preserve"> </w:t>
      </w:r>
      <w:r>
        <w:rPr>
          <w:w w:val="119"/>
          <w:sz w:val="24"/>
          <w:szCs w:val="24"/>
        </w:rPr>
        <w:t>akan</w:t>
      </w:r>
      <w:r>
        <w:rPr>
          <w:spacing w:val="1"/>
          <w:w w:val="119"/>
          <w:sz w:val="24"/>
          <w:szCs w:val="24"/>
        </w:rPr>
        <w:t xml:space="preserve"> </w:t>
      </w:r>
      <w:r>
        <w:rPr>
          <w:sz w:val="24"/>
          <w:szCs w:val="24"/>
        </w:rPr>
        <w:t xml:space="preserve">kami </w:t>
      </w:r>
      <w:r>
        <w:rPr>
          <w:spacing w:val="14"/>
          <w:sz w:val="24"/>
          <w:szCs w:val="24"/>
        </w:rPr>
        <w:t xml:space="preserve"> </w:t>
      </w:r>
      <w:r>
        <w:rPr>
          <w:w w:val="118"/>
          <w:sz w:val="24"/>
          <w:szCs w:val="24"/>
        </w:rPr>
        <w:t>tumpangi</w:t>
      </w:r>
      <w:r>
        <w:rPr>
          <w:spacing w:val="1"/>
          <w:w w:val="118"/>
          <w:sz w:val="24"/>
          <w:szCs w:val="24"/>
        </w:rPr>
        <w:t xml:space="preserve"> </w:t>
      </w:r>
      <w:r>
        <w:rPr>
          <w:w w:val="118"/>
          <w:sz w:val="24"/>
          <w:szCs w:val="24"/>
        </w:rPr>
        <w:t>datang,</w:t>
      </w:r>
      <w:r>
        <w:rPr>
          <w:spacing w:val="8"/>
          <w:w w:val="118"/>
          <w:sz w:val="24"/>
          <w:szCs w:val="24"/>
        </w:rPr>
        <w:t xml:space="preserve"> </w:t>
      </w:r>
      <w:r>
        <w:rPr>
          <w:sz w:val="24"/>
          <w:szCs w:val="24"/>
        </w:rPr>
        <w:t>ibu</w:t>
      </w:r>
      <w:r>
        <w:rPr>
          <w:spacing w:val="58"/>
          <w:sz w:val="24"/>
          <w:szCs w:val="24"/>
        </w:rPr>
        <w:t xml:space="preserve"> </w:t>
      </w:r>
      <w:r>
        <w:rPr>
          <w:w w:val="118"/>
          <w:sz w:val="24"/>
          <w:szCs w:val="24"/>
        </w:rPr>
        <w:t>kepala</w:t>
      </w:r>
      <w:r>
        <w:rPr>
          <w:spacing w:val="-5"/>
          <w:w w:val="118"/>
          <w:sz w:val="24"/>
          <w:szCs w:val="24"/>
        </w:rPr>
        <w:t xml:space="preserve"> </w:t>
      </w:r>
      <w:r>
        <w:rPr>
          <w:w w:val="118"/>
          <w:sz w:val="24"/>
          <w:szCs w:val="24"/>
        </w:rPr>
        <w:t>sekolah</w:t>
      </w:r>
      <w:r>
        <w:rPr>
          <w:spacing w:val="-6"/>
          <w:w w:val="118"/>
          <w:sz w:val="24"/>
          <w:szCs w:val="24"/>
        </w:rPr>
        <w:t xml:space="preserve"> </w:t>
      </w:r>
      <w:r>
        <w:rPr>
          <w:w w:val="118"/>
          <w:sz w:val="24"/>
          <w:szCs w:val="24"/>
        </w:rPr>
        <w:t>meminta</w:t>
      </w:r>
      <w:r>
        <w:rPr>
          <w:spacing w:val="18"/>
          <w:w w:val="118"/>
          <w:sz w:val="24"/>
          <w:szCs w:val="24"/>
        </w:rPr>
        <w:t xml:space="preserve"> </w:t>
      </w:r>
      <w:r>
        <w:rPr>
          <w:sz w:val="24"/>
          <w:szCs w:val="24"/>
        </w:rPr>
        <w:t xml:space="preserve">kami </w:t>
      </w:r>
      <w:r>
        <w:rPr>
          <w:spacing w:val="14"/>
          <w:sz w:val="24"/>
          <w:szCs w:val="24"/>
        </w:rPr>
        <w:t xml:space="preserve"> </w:t>
      </w:r>
      <w:r>
        <w:rPr>
          <w:w w:val="113"/>
          <w:sz w:val="24"/>
          <w:szCs w:val="24"/>
        </w:rPr>
        <w:t xml:space="preserve">naik </w:t>
      </w:r>
      <w:r>
        <w:rPr>
          <w:sz w:val="24"/>
          <w:szCs w:val="24"/>
        </w:rPr>
        <w:t>bis</w:t>
      </w:r>
      <w:r>
        <w:rPr>
          <w:spacing w:val="55"/>
          <w:sz w:val="24"/>
          <w:szCs w:val="24"/>
        </w:rPr>
        <w:t xml:space="preserve"> </w:t>
      </w:r>
      <w:r>
        <w:rPr>
          <w:w w:val="122"/>
          <w:sz w:val="24"/>
          <w:szCs w:val="24"/>
        </w:rPr>
        <w:t>dengan</w:t>
      </w:r>
      <w:r>
        <w:rPr>
          <w:spacing w:val="-7"/>
          <w:w w:val="122"/>
          <w:sz w:val="24"/>
          <w:szCs w:val="24"/>
        </w:rPr>
        <w:t xml:space="preserve"> </w:t>
      </w:r>
      <w:r>
        <w:rPr>
          <w:w w:val="122"/>
          <w:sz w:val="24"/>
          <w:szCs w:val="24"/>
        </w:rPr>
        <w:t>teratur.</w:t>
      </w:r>
      <w:r>
        <w:rPr>
          <w:spacing w:val="7"/>
          <w:w w:val="122"/>
          <w:sz w:val="24"/>
          <w:szCs w:val="24"/>
        </w:rPr>
        <w:t xml:space="preserve"> </w:t>
      </w:r>
      <w:r>
        <w:rPr>
          <w:sz w:val="24"/>
          <w:szCs w:val="24"/>
        </w:rPr>
        <w:t xml:space="preserve">Satu </w:t>
      </w:r>
      <w:r>
        <w:rPr>
          <w:spacing w:val="21"/>
          <w:sz w:val="24"/>
          <w:szCs w:val="24"/>
        </w:rPr>
        <w:t xml:space="preserve"> </w:t>
      </w:r>
      <w:r>
        <w:rPr>
          <w:w w:val="124"/>
          <w:sz w:val="24"/>
          <w:szCs w:val="24"/>
        </w:rPr>
        <w:t>persatu</w:t>
      </w:r>
      <w:r>
        <w:rPr>
          <w:spacing w:val="-1"/>
          <w:w w:val="124"/>
          <w:sz w:val="24"/>
          <w:szCs w:val="24"/>
        </w:rPr>
        <w:t xml:space="preserve"> </w:t>
      </w:r>
      <w:r>
        <w:rPr>
          <w:sz w:val="24"/>
          <w:szCs w:val="24"/>
        </w:rPr>
        <w:t xml:space="preserve">kami </w:t>
      </w:r>
      <w:r>
        <w:rPr>
          <w:spacing w:val="15"/>
          <w:sz w:val="24"/>
          <w:szCs w:val="24"/>
        </w:rPr>
        <w:t xml:space="preserve"> </w:t>
      </w:r>
      <w:r>
        <w:rPr>
          <w:sz w:val="24"/>
          <w:szCs w:val="24"/>
        </w:rPr>
        <w:t xml:space="preserve">naik. </w:t>
      </w:r>
      <w:r>
        <w:rPr>
          <w:spacing w:val="10"/>
          <w:sz w:val="24"/>
          <w:szCs w:val="24"/>
        </w:rPr>
        <w:t xml:space="preserve"> </w:t>
      </w:r>
      <w:r>
        <w:rPr>
          <w:sz w:val="24"/>
          <w:szCs w:val="24"/>
        </w:rPr>
        <w:t>Aku</w:t>
      </w:r>
      <w:r>
        <w:rPr>
          <w:spacing w:val="21"/>
          <w:sz w:val="24"/>
          <w:szCs w:val="24"/>
        </w:rPr>
        <w:t xml:space="preserve"> </w:t>
      </w:r>
      <w:r>
        <w:rPr>
          <w:sz w:val="24"/>
          <w:szCs w:val="24"/>
        </w:rPr>
        <w:t xml:space="preserve">naik </w:t>
      </w:r>
      <w:r>
        <w:rPr>
          <w:spacing w:val="7"/>
          <w:sz w:val="24"/>
          <w:szCs w:val="24"/>
        </w:rPr>
        <w:t xml:space="preserve"> </w:t>
      </w:r>
      <w:r>
        <w:rPr>
          <w:w w:val="117"/>
          <w:sz w:val="24"/>
          <w:szCs w:val="24"/>
        </w:rPr>
        <w:t>dan</w:t>
      </w:r>
      <w:r>
        <w:rPr>
          <w:spacing w:val="24"/>
          <w:w w:val="117"/>
          <w:sz w:val="24"/>
          <w:szCs w:val="24"/>
        </w:rPr>
        <w:t xml:space="preserve"> </w:t>
      </w:r>
      <w:r>
        <w:rPr>
          <w:w w:val="117"/>
          <w:sz w:val="24"/>
          <w:szCs w:val="24"/>
        </w:rPr>
        <w:t>memilih</w:t>
      </w:r>
      <w:r>
        <w:rPr>
          <w:spacing w:val="-29"/>
          <w:w w:val="117"/>
          <w:sz w:val="24"/>
          <w:szCs w:val="24"/>
        </w:rPr>
        <w:t xml:space="preserve"> </w:t>
      </w:r>
      <w:r>
        <w:rPr>
          <w:w w:val="117"/>
          <w:sz w:val="24"/>
          <w:szCs w:val="24"/>
        </w:rPr>
        <w:t>salah</w:t>
      </w:r>
      <w:r>
        <w:rPr>
          <w:spacing w:val="13"/>
          <w:w w:val="117"/>
          <w:sz w:val="24"/>
          <w:szCs w:val="24"/>
        </w:rPr>
        <w:t xml:space="preserve"> </w:t>
      </w:r>
      <w:r>
        <w:rPr>
          <w:w w:val="117"/>
          <w:sz w:val="24"/>
          <w:szCs w:val="24"/>
        </w:rPr>
        <w:t>satu</w:t>
      </w:r>
      <w:r>
        <w:rPr>
          <w:spacing w:val="30"/>
          <w:w w:val="117"/>
          <w:sz w:val="24"/>
          <w:szCs w:val="24"/>
        </w:rPr>
        <w:t xml:space="preserve"> </w:t>
      </w:r>
      <w:r>
        <w:rPr>
          <w:sz w:val="24"/>
          <w:szCs w:val="24"/>
        </w:rPr>
        <w:t xml:space="preserve">kursi </w:t>
      </w:r>
      <w:r>
        <w:rPr>
          <w:spacing w:val="15"/>
          <w:sz w:val="24"/>
          <w:szCs w:val="24"/>
        </w:rPr>
        <w:t xml:space="preserve"> </w:t>
      </w:r>
      <w:r>
        <w:rPr>
          <w:w w:val="111"/>
          <w:sz w:val="24"/>
          <w:szCs w:val="24"/>
        </w:rPr>
        <w:t xml:space="preserve">di </w:t>
      </w:r>
      <w:r>
        <w:rPr>
          <w:w w:val="118"/>
          <w:sz w:val="24"/>
          <w:szCs w:val="24"/>
        </w:rPr>
        <w:t>dekat</w:t>
      </w:r>
      <w:r>
        <w:rPr>
          <w:spacing w:val="54"/>
          <w:w w:val="118"/>
          <w:sz w:val="24"/>
          <w:szCs w:val="24"/>
        </w:rPr>
        <w:t xml:space="preserve"> </w:t>
      </w:r>
      <w:r>
        <w:rPr>
          <w:w w:val="118"/>
          <w:sz w:val="24"/>
          <w:szCs w:val="24"/>
        </w:rPr>
        <w:t>jendela,</w:t>
      </w:r>
      <w:r>
        <w:rPr>
          <w:spacing w:val="28"/>
          <w:w w:val="118"/>
          <w:sz w:val="24"/>
          <w:szCs w:val="24"/>
        </w:rPr>
        <w:t xml:space="preserve"> </w:t>
      </w:r>
      <w:r>
        <w:rPr>
          <w:w w:val="118"/>
          <w:sz w:val="24"/>
          <w:szCs w:val="24"/>
        </w:rPr>
        <w:t>agar</w:t>
      </w:r>
      <w:r>
        <w:rPr>
          <w:spacing w:val="52"/>
          <w:w w:val="118"/>
          <w:sz w:val="24"/>
          <w:szCs w:val="24"/>
        </w:rPr>
        <w:t xml:space="preserve"> </w:t>
      </w:r>
      <w:r>
        <w:rPr>
          <w:sz w:val="24"/>
          <w:szCs w:val="24"/>
        </w:rPr>
        <w:t xml:space="preserve">bisa   </w:t>
      </w:r>
      <w:r>
        <w:rPr>
          <w:w w:val="118"/>
          <w:sz w:val="24"/>
          <w:szCs w:val="24"/>
        </w:rPr>
        <w:t>melihat</w:t>
      </w:r>
      <w:r>
        <w:rPr>
          <w:spacing w:val="36"/>
          <w:w w:val="118"/>
          <w:sz w:val="24"/>
          <w:szCs w:val="24"/>
        </w:rPr>
        <w:t xml:space="preserve"> </w:t>
      </w:r>
      <w:r>
        <w:rPr>
          <w:w w:val="118"/>
          <w:sz w:val="24"/>
          <w:szCs w:val="24"/>
        </w:rPr>
        <w:t xml:space="preserve">pemandangan </w:t>
      </w:r>
      <w:r>
        <w:rPr>
          <w:spacing w:val="13"/>
          <w:w w:val="118"/>
          <w:sz w:val="24"/>
          <w:szCs w:val="24"/>
        </w:rPr>
        <w:t xml:space="preserve"> </w:t>
      </w:r>
      <w:r>
        <w:rPr>
          <w:w w:val="118"/>
          <w:sz w:val="24"/>
          <w:szCs w:val="24"/>
        </w:rPr>
        <w:t>sepanjang</w:t>
      </w:r>
      <w:r>
        <w:rPr>
          <w:spacing w:val="53"/>
          <w:w w:val="118"/>
          <w:sz w:val="24"/>
          <w:szCs w:val="24"/>
        </w:rPr>
        <w:t xml:space="preserve"> </w:t>
      </w:r>
      <w:r>
        <w:rPr>
          <w:w w:val="118"/>
          <w:sz w:val="24"/>
          <w:szCs w:val="24"/>
        </w:rPr>
        <w:t>perjalanan.</w:t>
      </w:r>
      <w:r>
        <w:rPr>
          <w:spacing w:val="44"/>
          <w:w w:val="118"/>
          <w:sz w:val="24"/>
          <w:szCs w:val="24"/>
        </w:rPr>
        <w:t xml:space="preserve"> </w:t>
      </w:r>
      <w:r>
        <w:rPr>
          <w:w w:val="118"/>
          <w:sz w:val="24"/>
          <w:szCs w:val="24"/>
        </w:rPr>
        <w:t xml:space="preserve">Sepanjang </w:t>
      </w:r>
      <w:r>
        <w:rPr>
          <w:w w:val="119"/>
          <w:sz w:val="24"/>
          <w:szCs w:val="24"/>
        </w:rPr>
        <w:t>perjalanan</w:t>
      </w:r>
      <w:r>
        <w:rPr>
          <w:spacing w:val="8"/>
          <w:w w:val="119"/>
          <w:sz w:val="24"/>
          <w:szCs w:val="24"/>
        </w:rPr>
        <w:t xml:space="preserve"> </w:t>
      </w:r>
      <w:r>
        <w:rPr>
          <w:sz w:val="24"/>
          <w:szCs w:val="24"/>
        </w:rPr>
        <w:t xml:space="preserve">aku </w:t>
      </w:r>
      <w:r>
        <w:rPr>
          <w:spacing w:val="18"/>
          <w:sz w:val="24"/>
          <w:szCs w:val="24"/>
        </w:rPr>
        <w:t xml:space="preserve"> </w:t>
      </w:r>
      <w:r>
        <w:rPr>
          <w:w w:val="118"/>
          <w:sz w:val="24"/>
          <w:szCs w:val="24"/>
        </w:rPr>
        <w:t>dan</w:t>
      </w:r>
      <w:r>
        <w:rPr>
          <w:spacing w:val="25"/>
          <w:w w:val="118"/>
          <w:sz w:val="24"/>
          <w:szCs w:val="24"/>
        </w:rPr>
        <w:t xml:space="preserve"> </w:t>
      </w:r>
      <w:r>
        <w:rPr>
          <w:w w:val="118"/>
          <w:sz w:val="24"/>
          <w:szCs w:val="24"/>
        </w:rPr>
        <w:t>teman-teman</w:t>
      </w:r>
      <w:r>
        <w:rPr>
          <w:spacing w:val="46"/>
          <w:w w:val="118"/>
          <w:sz w:val="24"/>
          <w:szCs w:val="24"/>
        </w:rPr>
        <w:t xml:space="preserve"> </w:t>
      </w:r>
      <w:r>
        <w:rPr>
          <w:w w:val="118"/>
          <w:sz w:val="24"/>
          <w:szCs w:val="24"/>
        </w:rPr>
        <w:t>bercerita</w:t>
      </w:r>
      <w:r>
        <w:rPr>
          <w:spacing w:val="17"/>
          <w:w w:val="118"/>
          <w:sz w:val="24"/>
          <w:szCs w:val="24"/>
        </w:rPr>
        <w:t xml:space="preserve"> </w:t>
      </w:r>
      <w:r>
        <w:rPr>
          <w:w w:val="118"/>
          <w:sz w:val="24"/>
          <w:szCs w:val="24"/>
        </w:rPr>
        <w:t>dan</w:t>
      </w:r>
      <w:r>
        <w:rPr>
          <w:spacing w:val="25"/>
          <w:w w:val="118"/>
          <w:sz w:val="24"/>
          <w:szCs w:val="24"/>
        </w:rPr>
        <w:t xml:space="preserve"> </w:t>
      </w:r>
      <w:r>
        <w:rPr>
          <w:w w:val="118"/>
          <w:sz w:val="24"/>
          <w:szCs w:val="24"/>
        </w:rPr>
        <w:t>bernyanyi</w:t>
      </w:r>
      <w:r>
        <w:rPr>
          <w:spacing w:val="-21"/>
          <w:w w:val="118"/>
          <w:sz w:val="24"/>
          <w:szCs w:val="24"/>
        </w:rPr>
        <w:t xml:space="preserve"> </w:t>
      </w:r>
      <w:r>
        <w:rPr>
          <w:w w:val="118"/>
          <w:sz w:val="24"/>
          <w:szCs w:val="24"/>
        </w:rPr>
        <w:t>bersama.</w:t>
      </w:r>
      <w:r>
        <w:rPr>
          <w:spacing w:val="34"/>
          <w:w w:val="118"/>
          <w:sz w:val="24"/>
          <w:szCs w:val="24"/>
        </w:rPr>
        <w:t xml:space="preserve"> </w:t>
      </w:r>
      <w:r>
        <w:rPr>
          <w:w w:val="118"/>
          <w:sz w:val="24"/>
          <w:szCs w:val="24"/>
        </w:rPr>
        <w:t>Sungguh,</w:t>
      </w:r>
      <w:r>
        <w:rPr>
          <w:spacing w:val="-28"/>
          <w:w w:val="118"/>
          <w:sz w:val="24"/>
          <w:szCs w:val="24"/>
        </w:rPr>
        <w:t xml:space="preserve"> </w:t>
      </w:r>
      <w:r>
        <w:rPr>
          <w:w w:val="121"/>
          <w:sz w:val="24"/>
          <w:szCs w:val="24"/>
        </w:rPr>
        <w:t xml:space="preserve">acara </w:t>
      </w:r>
      <w:r>
        <w:rPr>
          <w:w w:val="116"/>
          <w:sz w:val="24"/>
          <w:szCs w:val="24"/>
        </w:rPr>
        <w:t>wisata</w:t>
      </w:r>
      <w:r>
        <w:rPr>
          <w:spacing w:val="-8"/>
          <w:w w:val="116"/>
          <w:sz w:val="24"/>
          <w:szCs w:val="24"/>
        </w:rPr>
        <w:t xml:space="preserve"> </w:t>
      </w:r>
      <w:r>
        <w:rPr>
          <w:w w:val="116"/>
          <w:sz w:val="24"/>
          <w:szCs w:val="24"/>
        </w:rPr>
        <w:t xml:space="preserve">edukasi </w:t>
      </w:r>
      <w:r>
        <w:rPr>
          <w:sz w:val="24"/>
          <w:szCs w:val="24"/>
        </w:rPr>
        <w:t>ini</w:t>
      </w:r>
      <w:r>
        <w:rPr>
          <w:spacing w:val="17"/>
          <w:sz w:val="24"/>
          <w:szCs w:val="24"/>
        </w:rPr>
        <w:t xml:space="preserve"> </w:t>
      </w:r>
      <w:r>
        <w:rPr>
          <w:w w:val="119"/>
          <w:sz w:val="24"/>
          <w:szCs w:val="24"/>
        </w:rPr>
        <w:t>sangat</w:t>
      </w:r>
      <w:r>
        <w:rPr>
          <w:spacing w:val="3"/>
          <w:w w:val="119"/>
          <w:sz w:val="24"/>
          <w:szCs w:val="24"/>
        </w:rPr>
        <w:t xml:space="preserve"> </w:t>
      </w:r>
      <w:r>
        <w:rPr>
          <w:w w:val="119"/>
          <w:sz w:val="24"/>
          <w:szCs w:val="24"/>
        </w:rPr>
        <w:t>menyenangkan.</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6"/>
        <w:jc w:val="both"/>
        <w:rPr>
          <w:sz w:val="24"/>
          <w:szCs w:val="24"/>
        </w:rPr>
      </w:pPr>
      <w:r>
        <w:rPr>
          <w:w w:val="112"/>
          <w:sz w:val="24"/>
          <w:szCs w:val="24"/>
        </w:rPr>
        <w:t>Sesekali</w:t>
      </w:r>
      <w:r>
        <w:rPr>
          <w:spacing w:val="5"/>
          <w:w w:val="112"/>
          <w:sz w:val="24"/>
          <w:szCs w:val="24"/>
        </w:rPr>
        <w:t xml:space="preserve"> </w:t>
      </w:r>
      <w:r>
        <w:rPr>
          <w:sz w:val="24"/>
          <w:szCs w:val="24"/>
        </w:rPr>
        <w:t xml:space="preserve">aku </w:t>
      </w:r>
      <w:r>
        <w:rPr>
          <w:spacing w:val="11"/>
          <w:sz w:val="24"/>
          <w:szCs w:val="24"/>
        </w:rPr>
        <w:t xml:space="preserve"> </w:t>
      </w:r>
      <w:r>
        <w:rPr>
          <w:w w:val="121"/>
          <w:sz w:val="24"/>
          <w:szCs w:val="24"/>
        </w:rPr>
        <w:t xml:space="preserve">memandang </w:t>
      </w:r>
      <w:r>
        <w:rPr>
          <w:sz w:val="24"/>
          <w:szCs w:val="24"/>
        </w:rPr>
        <w:t>ke</w:t>
      </w:r>
      <w:r>
        <w:rPr>
          <w:spacing w:val="47"/>
          <w:sz w:val="24"/>
          <w:szCs w:val="24"/>
        </w:rPr>
        <w:t xml:space="preserve"> </w:t>
      </w:r>
      <w:r>
        <w:rPr>
          <w:sz w:val="24"/>
          <w:szCs w:val="24"/>
        </w:rPr>
        <w:t xml:space="preserve">luar </w:t>
      </w:r>
      <w:r>
        <w:rPr>
          <w:spacing w:val="16"/>
          <w:sz w:val="24"/>
          <w:szCs w:val="24"/>
        </w:rPr>
        <w:t xml:space="preserve"> </w:t>
      </w:r>
      <w:r>
        <w:rPr>
          <w:w w:val="117"/>
          <w:sz w:val="24"/>
          <w:szCs w:val="24"/>
        </w:rPr>
        <w:t>jendela.</w:t>
      </w:r>
      <w:r>
        <w:rPr>
          <w:spacing w:val="2"/>
          <w:w w:val="117"/>
          <w:sz w:val="24"/>
          <w:szCs w:val="24"/>
        </w:rPr>
        <w:t xml:space="preserve"> </w:t>
      </w:r>
      <w:r>
        <w:rPr>
          <w:w w:val="117"/>
          <w:sz w:val="24"/>
          <w:szCs w:val="24"/>
        </w:rPr>
        <w:t>Pemandangannya</w:t>
      </w:r>
      <w:r>
        <w:rPr>
          <w:spacing w:val="36"/>
          <w:w w:val="117"/>
          <w:sz w:val="24"/>
          <w:szCs w:val="24"/>
        </w:rPr>
        <w:t xml:space="preserve"> </w:t>
      </w:r>
      <w:r>
        <w:rPr>
          <w:w w:val="117"/>
          <w:sz w:val="24"/>
          <w:szCs w:val="24"/>
        </w:rPr>
        <w:t>menakjubkan,</w:t>
      </w:r>
      <w:r>
        <w:rPr>
          <w:spacing w:val="2"/>
          <w:w w:val="117"/>
          <w:sz w:val="24"/>
          <w:szCs w:val="24"/>
        </w:rPr>
        <w:t xml:space="preserve"> </w:t>
      </w:r>
      <w:r>
        <w:rPr>
          <w:w w:val="123"/>
          <w:sz w:val="24"/>
          <w:szCs w:val="24"/>
        </w:rPr>
        <w:t xml:space="preserve">suasana </w:t>
      </w:r>
      <w:r>
        <w:rPr>
          <w:w w:val="118"/>
          <w:sz w:val="24"/>
          <w:szCs w:val="24"/>
        </w:rPr>
        <w:t>kota</w:t>
      </w:r>
      <w:r>
        <w:rPr>
          <w:spacing w:val="12"/>
          <w:w w:val="118"/>
          <w:sz w:val="24"/>
          <w:szCs w:val="24"/>
        </w:rPr>
        <w:t xml:space="preserve"> </w:t>
      </w:r>
      <w:r>
        <w:rPr>
          <w:sz w:val="24"/>
          <w:szCs w:val="24"/>
        </w:rPr>
        <w:t xml:space="preserve">yang </w:t>
      </w:r>
      <w:r>
        <w:rPr>
          <w:spacing w:val="26"/>
          <w:sz w:val="24"/>
          <w:szCs w:val="24"/>
        </w:rPr>
        <w:t xml:space="preserve"> </w:t>
      </w:r>
      <w:r>
        <w:rPr>
          <w:w w:val="120"/>
          <w:sz w:val="24"/>
          <w:szCs w:val="24"/>
        </w:rPr>
        <w:t>ramai membuatku</w:t>
      </w:r>
      <w:r>
        <w:rPr>
          <w:spacing w:val="11"/>
          <w:w w:val="120"/>
          <w:sz w:val="24"/>
          <w:szCs w:val="24"/>
        </w:rPr>
        <w:t xml:space="preserve"> </w:t>
      </w:r>
      <w:r>
        <w:rPr>
          <w:w w:val="120"/>
          <w:sz w:val="24"/>
          <w:szCs w:val="24"/>
        </w:rPr>
        <w:t>terpana.</w:t>
      </w:r>
      <w:r>
        <w:rPr>
          <w:spacing w:val="34"/>
          <w:w w:val="120"/>
          <w:sz w:val="24"/>
          <w:szCs w:val="24"/>
        </w:rPr>
        <w:t xml:space="preserve"> </w:t>
      </w:r>
      <w:r>
        <w:rPr>
          <w:sz w:val="24"/>
          <w:szCs w:val="24"/>
        </w:rPr>
        <w:t xml:space="preserve">Jauh </w:t>
      </w:r>
      <w:r>
        <w:rPr>
          <w:spacing w:val="11"/>
          <w:sz w:val="24"/>
          <w:szCs w:val="24"/>
        </w:rPr>
        <w:t xml:space="preserve"> </w:t>
      </w:r>
      <w:r>
        <w:rPr>
          <w:w w:val="120"/>
          <w:sz w:val="24"/>
          <w:szCs w:val="24"/>
        </w:rPr>
        <w:t>berbeda</w:t>
      </w:r>
      <w:r>
        <w:rPr>
          <w:spacing w:val="41"/>
          <w:w w:val="120"/>
          <w:sz w:val="24"/>
          <w:szCs w:val="24"/>
        </w:rPr>
        <w:t xml:space="preserve"> </w:t>
      </w:r>
      <w:r>
        <w:rPr>
          <w:w w:val="120"/>
          <w:sz w:val="24"/>
          <w:szCs w:val="24"/>
        </w:rPr>
        <w:t>dengan</w:t>
      </w:r>
      <w:r>
        <w:rPr>
          <w:spacing w:val="18"/>
          <w:w w:val="120"/>
          <w:sz w:val="24"/>
          <w:szCs w:val="24"/>
        </w:rPr>
        <w:t xml:space="preserve"> </w:t>
      </w:r>
      <w:r>
        <w:rPr>
          <w:w w:val="120"/>
          <w:sz w:val="24"/>
          <w:szCs w:val="24"/>
        </w:rPr>
        <w:t>keadaan</w:t>
      </w:r>
      <w:r>
        <w:rPr>
          <w:spacing w:val="19"/>
          <w:w w:val="120"/>
          <w:sz w:val="24"/>
          <w:szCs w:val="24"/>
        </w:rPr>
        <w:t xml:space="preserve"> </w:t>
      </w:r>
      <w:r>
        <w:rPr>
          <w:w w:val="120"/>
          <w:sz w:val="24"/>
          <w:szCs w:val="24"/>
        </w:rPr>
        <w:t>tempat</w:t>
      </w:r>
      <w:r>
        <w:rPr>
          <w:spacing w:val="30"/>
          <w:w w:val="120"/>
          <w:sz w:val="24"/>
          <w:szCs w:val="24"/>
        </w:rPr>
        <w:t xml:space="preserve"> </w:t>
      </w:r>
      <w:r>
        <w:rPr>
          <w:w w:val="120"/>
          <w:sz w:val="24"/>
          <w:szCs w:val="24"/>
        </w:rPr>
        <w:t xml:space="preserve">kami </w:t>
      </w:r>
      <w:r>
        <w:rPr>
          <w:w w:val="111"/>
          <w:sz w:val="24"/>
          <w:szCs w:val="24"/>
        </w:rPr>
        <w:t>tinggal,</w:t>
      </w:r>
      <w:r>
        <w:rPr>
          <w:spacing w:val="-5"/>
          <w:w w:val="111"/>
          <w:sz w:val="24"/>
          <w:szCs w:val="24"/>
        </w:rPr>
        <w:t xml:space="preserve"> </w:t>
      </w:r>
      <w:r>
        <w:rPr>
          <w:sz w:val="24"/>
          <w:szCs w:val="24"/>
        </w:rPr>
        <w:t xml:space="preserve">yang </w:t>
      </w:r>
      <w:r>
        <w:rPr>
          <w:spacing w:val="7"/>
          <w:sz w:val="24"/>
          <w:szCs w:val="24"/>
        </w:rPr>
        <w:t xml:space="preserve"> </w:t>
      </w:r>
      <w:r>
        <w:rPr>
          <w:w w:val="118"/>
          <w:sz w:val="24"/>
          <w:szCs w:val="24"/>
        </w:rPr>
        <w:t>jauh</w:t>
      </w:r>
      <w:r>
        <w:rPr>
          <w:spacing w:val="-9"/>
          <w:w w:val="118"/>
          <w:sz w:val="24"/>
          <w:szCs w:val="24"/>
        </w:rPr>
        <w:t xml:space="preserve"> </w:t>
      </w:r>
      <w:r>
        <w:rPr>
          <w:sz w:val="24"/>
          <w:szCs w:val="24"/>
        </w:rPr>
        <w:t xml:space="preserve">dari </w:t>
      </w:r>
      <w:r>
        <w:rPr>
          <w:spacing w:val="5"/>
          <w:sz w:val="24"/>
          <w:szCs w:val="24"/>
        </w:rPr>
        <w:t xml:space="preserve"> </w:t>
      </w:r>
      <w:r>
        <w:rPr>
          <w:w w:val="119"/>
          <w:sz w:val="24"/>
          <w:szCs w:val="24"/>
        </w:rPr>
        <w:t>pusat</w:t>
      </w:r>
      <w:r>
        <w:rPr>
          <w:spacing w:val="11"/>
          <w:w w:val="119"/>
          <w:sz w:val="24"/>
          <w:szCs w:val="24"/>
        </w:rPr>
        <w:t xml:space="preserve"> </w:t>
      </w:r>
      <w:r>
        <w:rPr>
          <w:w w:val="119"/>
          <w:sz w:val="24"/>
          <w:szCs w:val="24"/>
        </w:rPr>
        <w:t>kota.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2"/>
        <w:jc w:val="both"/>
        <w:rPr>
          <w:sz w:val="24"/>
          <w:szCs w:val="24"/>
        </w:rPr>
      </w:pPr>
      <w:r>
        <w:rPr>
          <w:w w:val="119"/>
          <w:sz w:val="24"/>
          <w:szCs w:val="24"/>
        </w:rPr>
        <w:t>Setelah</w:t>
      </w:r>
      <w:r>
        <w:rPr>
          <w:spacing w:val="-9"/>
          <w:w w:val="119"/>
          <w:sz w:val="24"/>
          <w:szCs w:val="24"/>
        </w:rPr>
        <w:t xml:space="preserve"> </w:t>
      </w:r>
      <w:r>
        <w:rPr>
          <w:w w:val="119"/>
          <w:sz w:val="24"/>
          <w:szCs w:val="24"/>
        </w:rPr>
        <w:t>menempuh</w:t>
      </w:r>
      <w:r>
        <w:rPr>
          <w:spacing w:val="37"/>
          <w:w w:val="119"/>
          <w:sz w:val="24"/>
          <w:szCs w:val="24"/>
        </w:rPr>
        <w:t xml:space="preserve"> </w:t>
      </w:r>
      <w:r>
        <w:rPr>
          <w:w w:val="119"/>
          <w:sz w:val="24"/>
          <w:szCs w:val="24"/>
        </w:rPr>
        <w:t>perjalanan</w:t>
      </w:r>
      <w:r>
        <w:rPr>
          <w:spacing w:val="5"/>
          <w:w w:val="119"/>
          <w:sz w:val="24"/>
          <w:szCs w:val="24"/>
        </w:rPr>
        <w:t xml:space="preserve"> </w:t>
      </w:r>
      <w:r>
        <w:rPr>
          <w:sz w:val="24"/>
          <w:szCs w:val="24"/>
        </w:rPr>
        <w:t xml:space="preserve">yang </w:t>
      </w:r>
      <w:r>
        <w:rPr>
          <w:spacing w:val="21"/>
          <w:sz w:val="24"/>
          <w:szCs w:val="24"/>
        </w:rPr>
        <w:t xml:space="preserve"> </w:t>
      </w:r>
      <w:r>
        <w:rPr>
          <w:w w:val="117"/>
          <w:sz w:val="24"/>
          <w:szCs w:val="24"/>
        </w:rPr>
        <w:t>cukup lama,</w:t>
      </w:r>
      <w:r>
        <w:rPr>
          <w:spacing w:val="-5"/>
          <w:w w:val="117"/>
          <w:sz w:val="24"/>
          <w:szCs w:val="24"/>
        </w:rPr>
        <w:t xml:space="preserve"> </w:t>
      </w:r>
      <w:r>
        <w:rPr>
          <w:w w:val="117"/>
          <w:sz w:val="24"/>
          <w:szCs w:val="24"/>
        </w:rPr>
        <w:t>membuat</w:t>
      </w:r>
      <w:r>
        <w:rPr>
          <w:spacing w:val="50"/>
          <w:w w:val="117"/>
          <w:sz w:val="24"/>
          <w:szCs w:val="24"/>
        </w:rPr>
        <w:t xml:space="preserve"> </w:t>
      </w:r>
      <w:r>
        <w:rPr>
          <w:sz w:val="24"/>
          <w:szCs w:val="24"/>
        </w:rPr>
        <w:t xml:space="preserve">kami </w:t>
      </w:r>
      <w:r>
        <w:rPr>
          <w:spacing w:val="18"/>
          <w:sz w:val="24"/>
          <w:szCs w:val="24"/>
        </w:rPr>
        <w:t xml:space="preserve"> </w:t>
      </w:r>
      <w:r>
        <w:rPr>
          <w:w w:val="123"/>
          <w:sz w:val="24"/>
          <w:szCs w:val="24"/>
        </w:rPr>
        <w:t>puas</w:t>
      </w:r>
      <w:r>
        <w:rPr>
          <w:spacing w:val="2"/>
          <w:w w:val="123"/>
          <w:sz w:val="24"/>
          <w:szCs w:val="24"/>
        </w:rPr>
        <w:t xml:space="preserve"> </w:t>
      </w:r>
      <w:r>
        <w:rPr>
          <w:w w:val="123"/>
          <w:sz w:val="24"/>
          <w:szCs w:val="24"/>
        </w:rPr>
        <w:t>bercerita</w:t>
      </w:r>
      <w:r>
        <w:rPr>
          <w:spacing w:val="-31"/>
          <w:w w:val="123"/>
          <w:sz w:val="24"/>
          <w:szCs w:val="24"/>
        </w:rPr>
        <w:t xml:space="preserve"> </w:t>
      </w:r>
      <w:r>
        <w:rPr>
          <w:w w:val="123"/>
          <w:sz w:val="24"/>
          <w:szCs w:val="24"/>
        </w:rPr>
        <w:t xml:space="preserve">dan </w:t>
      </w:r>
      <w:r>
        <w:rPr>
          <w:w w:val="114"/>
          <w:sz w:val="24"/>
          <w:szCs w:val="24"/>
        </w:rPr>
        <w:t>bernyanyi,</w:t>
      </w:r>
      <w:r>
        <w:rPr>
          <w:spacing w:val="12"/>
          <w:w w:val="114"/>
          <w:sz w:val="24"/>
          <w:szCs w:val="24"/>
        </w:rPr>
        <w:t xml:space="preserve"> </w:t>
      </w:r>
      <w:r>
        <w:rPr>
          <w:w w:val="114"/>
          <w:sz w:val="24"/>
          <w:szCs w:val="24"/>
        </w:rPr>
        <w:t>akhirnya</w:t>
      </w:r>
      <w:r>
        <w:rPr>
          <w:spacing w:val="19"/>
          <w:w w:val="114"/>
          <w:sz w:val="24"/>
          <w:szCs w:val="24"/>
        </w:rPr>
        <w:t xml:space="preserve"> </w:t>
      </w:r>
      <w:r>
        <w:rPr>
          <w:sz w:val="24"/>
          <w:szCs w:val="24"/>
        </w:rPr>
        <w:t xml:space="preserve">kami </w:t>
      </w:r>
      <w:r>
        <w:rPr>
          <w:spacing w:val="22"/>
          <w:sz w:val="24"/>
          <w:szCs w:val="24"/>
        </w:rPr>
        <w:t xml:space="preserve"> </w:t>
      </w:r>
      <w:r>
        <w:rPr>
          <w:sz w:val="24"/>
          <w:szCs w:val="24"/>
        </w:rPr>
        <w:t xml:space="preserve">tiba </w:t>
      </w:r>
      <w:r>
        <w:rPr>
          <w:spacing w:val="25"/>
          <w:sz w:val="24"/>
          <w:szCs w:val="24"/>
        </w:rPr>
        <w:t xml:space="preserve"> </w:t>
      </w:r>
      <w:r>
        <w:rPr>
          <w:sz w:val="24"/>
          <w:szCs w:val="24"/>
        </w:rPr>
        <w:t>di</w:t>
      </w:r>
      <w:r>
        <w:rPr>
          <w:spacing w:val="41"/>
          <w:sz w:val="24"/>
          <w:szCs w:val="24"/>
        </w:rPr>
        <w:t xml:space="preserve"> </w:t>
      </w:r>
      <w:r>
        <w:rPr>
          <w:w w:val="120"/>
          <w:sz w:val="24"/>
          <w:szCs w:val="24"/>
        </w:rPr>
        <w:t>tempat</w:t>
      </w:r>
      <w:r>
        <w:rPr>
          <w:spacing w:val="28"/>
          <w:w w:val="120"/>
          <w:sz w:val="24"/>
          <w:szCs w:val="24"/>
        </w:rPr>
        <w:t xml:space="preserve"> </w:t>
      </w:r>
      <w:r>
        <w:rPr>
          <w:w w:val="120"/>
          <w:sz w:val="24"/>
          <w:szCs w:val="24"/>
        </w:rPr>
        <w:t>tujuan.</w:t>
      </w:r>
      <w:r>
        <w:rPr>
          <w:spacing w:val="-5"/>
          <w:w w:val="120"/>
          <w:sz w:val="24"/>
          <w:szCs w:val="24"/>
        </w:rPr>
        <w:t xml:space="preserve"> </w:t>
      </w:r>
      <w:r>
        <w:rPr>
          <w:sz w:val="24"/>
          <w:szCs w:val="24"/>
        </w:rPr>
        <w:t>Di</w:t>
      </w:r>
      <w:r>
        <w:rPr>
          <w:spacing w:val="15"/>
          <w:sz w:val="24"/>
          <w:szCs w:val="24"/>
        </w:rPr>
        <w:t xml:space="preserve"> </w:t>
      </w:r>
      <w:r>
        <w:rPr>
          <w:w w:val="124"/>
          <w:sz w:val="24"/>
          <w:szCs w:val="24"/>
        </w:rPr>
        <w:t>depan sebuah</w:t>
      </w:r>
      <w:r>
        <w:rPr>
          <w:spacing w:val="-1"/>
          <w:w w:val="124"/>
          <w:sz w:val="24"/>
          <w:szCs w:val="24"/>
        </w:rPr>
        <w:t xml:space="preserve"> </w:t>
      </w:r>
      <w:r>
        <w:rPr>
          <w:w w:val="124"/>
          <w:sz w:val="24"/>
          <w:szCs w:val="24"/>
        </w:rPr>
        <w:t>gedung</w:t>
      </w:r>
      <w:r>
        <w:rPr>
          <w:spacing w:val="-37"/>
          <w:w w:val="124"/>
          <w:sz w:val="24"/>
          <w:szCs w:val="24"/>
        </w:rPr>
        <w:t xml:space="preserve"> </w:t>
      </w:r>
      <w:r>
        <w:rPr>
          <w:w w:val="124"/>
          <w:sz w:val="24"/>
          <w:szCs w:val="24"/>
        </w:rPr>
        <w:t>besar</w:t>
      </w:r>
      <w:r>
        <w:rPr>
          <w:spacing w:val="1"/>
          <w:w w:val="124"/>
          <w:sz w:val="24"/>
          <w:szCs w:val="24"/>
        </w:rPr>
        <w:t xml:space="preserve"> </w:t>
      </w:r>
      <w:r>
        <w:rPr>
          <w:w w:val="124"/>
          <w:sz w:val="24"/>
          <w:szCs w:val="24"/>
        </w:rPr>
        <w:t xml:space="preserve">ada </w:t>
      </w:r>
      <w:r>
        <w:rPr>
          <w:w w:val="121"/>
          <w:sz w:val="24"/>
          <w:szCs w:val="24"/>
        </w:rPr>
        <w:t xml:space="preserve">papan </w:t>
      </w:r>
      <w:r>
        <w:rPr>
          <w:spacing w:val="38"/>
          <w:w w:val="121"/>
          <w:sz w:val="24"/>
          <w:szCs w:val="24"/>
        </w:rPr>
        <w:t xml:space="preserve"> </w:t>
      </w:r>
      <w:r>
        <w:rPr>
          <w:w w:val="121"/>
          <w:sz w:val="24"/>
          <w:szCs w:val="24"/>
        </w:rPr>
        <w:t>bertuliskan</w:t>
      </w:r>
      <w:r>
        <w:rPr>
          <w:spacing w:val="57"/>
          <w:w w:val="121"/>
          <w:sz w:val="24"/>
          <w:szCs w:val="24"/>
        </w:rPr>
        <w:t xml:space="preserve"> </w:t>
      </w:r>
      <w:r>
        <w:rPr>
          <w:w w:val="121"/>
          <w:sz w:val="24"/>
          <w:szCs w:val="24"/>
        </w:rPr>
        <w:t xml:space="preserve">perpustakaan </w:t>
      </w:r>
      <w:r>
        <w:rPr>
          <w:spacing w:val="39"/>
          <w:w w:val="121"/>
          <w:sz w:val="24"/>
          <w:szCs w:val="24"/>
        </w:rPr>
        <w:t xml:space="preserve"> </w:t>
      </w:r>
      <w:r>
        <w:rPr>
          <w:w w:val="121"/>
          <w:sz w:val="24"/>
          <w:szCs w:val="24"/>
        </w:rPr>
        <w:t xml:space="preserve">daerah. </w:t>
      </w:r>
      <w:r>
        <w:rPr>
          <w:spacing w:val="34"/>
          <w:w w:val="121"/>
          <w:sz w:val="24"/>
          <w:szCs w:val="24"/>
        </w:rPr>
        <w:t xml:space="preserve"> </w:t>
      </w:r>
      <w:r>
        <w:rPr>
          <w:sz w:val="24"/>
          <w:szCs w:val="24"/>
        </w:rPr>
        <w:t xml:space="preserve">Wah,  </w:t>
      </w:r>
      <w:r>
        <w:rPr>
          <w:spacing w:val="38"/>
          <w:sz w:val="24"/>
          <w:szCs w:val="24"/>
        </w:rPr>
        <w:t xml:space="preserve"> </w:t>
      </w:r>
      <w:r>
        <w:rPr>
          <w:w w:val="119"/>
          <w:sz w:val="24"/>
          <w:szCs w:val="24"/>
        </w:rPr>
        <w:t xml:space="preserve">gedungnya </w:t>
      </w:r>
      <w:r>
        <w:rPr>
          <w:spacing w:val="8"/>
          <w:w w:val="119"/>
          <w:sz w:val="24"/>
          <w:szCs w:val="24"/>
        </w:rPr>
        <w:t xml:space="preserve"> </w:t>
      </w:r>
      <w:r>
        <w:rPr>
          <w:w w:val="119"/>
          <w:sz w:val="24"/>
          <w:szCs w:val="24"/>
        </w:rPr>
        <w:t xml:space="preserve">besar. </w:t>
      </w:r>
      <w:r>
        <w:rPr>
          <w:spacing w:val="46"/>
          <w:w w:val="119"/>
          <w:sz w:val="24"/>
          <w:szCs w:val="24"/>
        </w:rPr>
        <w:t xml:space="preserve"> </w:t>
      </w:r>
      <w:r>
        <w:rPr>
          <w:sz w:val="24"/>
          <w:szCs w:val="24"/>
        </w:rPr>
        <w:t xml:space="preserve">Aku   </w:t>
      </w:r>
      <w:r>
        <w:rPr>
          <w:w w:val="117"/>
          <w:sz w:val="24"/>
          <w:szCs w:val="24"/>
        </w:rPr>
        <w:t xml:space="preserve">melihat </w:t>
      </w:r>
      <w:r>
        <w:rPr>
          <w:w w:val="120"/>
          <w:sz w:val="24"/>
          <w:szCs w:val="24"/>
        </w:rPr>
        <w:t>sekeliling</w:t>
      </w:r>
      <w:r>
        <w:rPr>
          <w:spacing w:val="-28"/>
          <w:w w:val="120"/>
          <w:sz w:val="24"/>
          <w:szCs w:val="24"/>
        </w:rPr>
        <w:t xml:space="preserve"> </w:t>
      </w:r>
      <w:r>
        <w:rPr>
          <w:w w:val="120"/>
          <w:sz w:val="24"/>
          <w:szCs w:val="24"/>
        </w:rPr>
        <w:t xml:space="preserve">perpustakaan, </w:t>
      </w:r>
      <w:r>
        <w:rPr>
          <w:spacing w:val="6"/>
          <w:w w:val="120"/>
          <w:sz w:val="24"/>
          <w:szCs w:val="24"/>
        </w:rPr>
        <w:t xml:space="preserve"> </w:t>
      </w:r>
      <w:r>
        <w:rPr>
          <w:w w:val="120"/>
          <w:sz w:val="24"/>
          <w:szCs w:val="24"/>
        </w:rPr>
        <w:t xml:space="preserve">ternyata </w:t>
      </w:r>
      <w:r>
        <w:rPr>
          <w:spacing w:val="1"/>
          <w:w w:val="120"/>
          <w:sz w:val="24"/>
          <w:szCs w:val="24"/>
        </w:rPr>
        <w:t xml:space="preserve"> </w:t>
      </w:r>
      <w:r>
        <w:rPr>
          <w:w w:val="120"/>
          <w:sz w:val="24"/>
          <w:szCs w:val="24"/>
        </w:rPr>
        <w:t xml:space="preserve">perpustakaan </w:t>
      </w:r>
      <w:r>
        <w:rPr>
          <w:spacing w:val="18"/>
          <w:w w:val="120"/>
          <w:sz w:val="24"/>
          <w:szCs w:val="24"/>
        </w:rPr>
        <w:t xml:space="preserve"> </w:t>
      </w:r>
      <w:r>
        <w:rPr>
          <w:w w:val="120"/>
          <w:sz w:val="24"/>
          <w:szCs w:val="24"/>
        </w:rPr>
        <w:t xml:space="preserve">daerah </w:t>
      </w:r>
      <w:r>
        <w:rPr>
          <w:spacing w:val="19"/>
          <w:w w:val="120"/>
          <w:sz w:val="24"/>
          <w:szCs w:val="24"/>
        </w:rPr>
        <w:t xml:space="preserve"> </w:t>
      </w:r>
      <w:r>
        <w:rPr>
          <w:w w:val="120"/>
          <w:sz w:val="24"/>
          <w:szCs w:val="24"/>
        </w:rPr>
        <w:t xml:space="preserve">berada </w:t>
      </w:r>
      <w:r>
        <w:rPr>
          <w:spacing w:val="19"/>
          <w:w w:val="120"/>
          <w:sz w:val="24"/>
          <w:szCs w:val="24"/>
        </w:rPr>
        <w:t xml:space="preserve"> </w:t>
      </w:r>
      <w:r>
        <w:rPr>
          <w:sz w:val="24"/>
          <w:szCs w:val="24"/>
        </w:rPr>
        <w:t xml:space="preserve">di </w:t>
      </w:r>
      <w:r>
        <w:rPr>
          <w:spacing w:val="38"/>
          <w:sz w:val="24"/>
          <w:szCs w:val="24"/>
        </w:rPr>
        <w:t xml:space="preserve"> </w:t>
      </w:r>
      <w:r>
        <w:rPr>
          <w:w w:val="123"/>
          <w:sz w:val="24"/>
          <w:szCs w:val="24"/>
        </w:rPr>
        <w:t>dekat</w:t>
      </w:r>
      <w:r>
        <w:rPr>
          <w:spacing w:val="48"/>
          <w:w w:val="123"/>
          <w:sz w:val="24"/>
          <w:szCs w:val="24"/>
        </w:rPr>
        <w:t xml:space="preserve"> </w:t>
      </w:r>
      <w:r>
        <w:rPr>
          <w:w w:val="123"/>
          <w:sz w:val="24"/>
          <w:szCs w:val="24"/>
        </w:rPr>
        <w:t xml:space="preserve">menara </w:t>
      </w:r>
      <w:r>
        <w:rPr>
          <w:w w:val="113"/>
          <w:sz w:val="24"/>
          <w:szCs w:val="24"/>
        </w:rPr>
        <w:t>Keagungan</w:t>
      </w:r>
      <w:r>
        <w:rPr>
          <w:spacing w:val="5"/>
          <w:w w:val="113"/>
          <w:sz w:val="24"/>
          <w:szCs w:val="24"/>
        </w:rPr>
        <w:t xml:space="preserve"> </w:t>
      </w:r>
      <w:r>
        <w:rPr>
          <w:w w:val="113"/>
          <w:sz w:val="24"/>
          <w:szCs w:val="24"/>
        </w:rPr>
        <w:t>Limboto.</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5"/>
        <w:jc w:val="both"/>
        <w:rPr>
          <w:sz w:val="24"/>
          <w:szCs w:val="24"/>
        </w:rPr>
        <w:sectPr w:rsidR="00256EBE">
          <w:pgSz w:w="11900" w:h="16860"/>
          <w:pgMar w:top="1380" w:right="1080" w:bottom="280" w:left="1080" w:header="0" w:footer="1250" w:gutter="0"/>
          <w:cols w:space="720"/>
        </w:sectPr>
      </w:pPr>
      <w:r>
        <w:rPr>
          <w:sz w:val="24"/>
          <w:szCs w:val="24"/>
        </w:rPr>
        <w:t xml:space="preserve">Kami </w:t>
      </w:r>
      <w:r>
        <w:rPr>
          <w:spacing w:val="10"/>
          <w:sz w:val="24"/>
          <w:szCs w:val="24"/>
        </w:rPr>
        <w:t xml:space="preserve"> </w:t>
      </w:r>
      <w:r>
        <w:rPr>
          <w:w w:val="122"/>
          <w:sz w:val="24"/>
          <w:szCs w:val="24"/>
        </w:rPr>
        <w:t>turun</w:t>
      </w:r>
      <w:r>
        <w:rPr>
          <w:spacing w:val="35"/>
          <w:w w:val="122"/>
          <w:sz w:val="24"/>
          <w:szCs w:val="24"/>
        </w:rPr>
        <w:t xml:space="preserve"> </w:t>
      </w:r>
      <w:r>
        <w:rPr>
          <w:w w:val="122"/>
          <w:sz w:val="24"/>
          <w:szCs w:val="24"/>
        </w:rPr>
        <w:t>satu</w:t>
      </w:r>
      <w:r>
        <w:rPr>
          <w:spacing w:val="38"/>
          <w:w w:val="122"/>
          <w:sz w:val="24"/>
          <w:szCs w:val="24"/>
        </w:rPr>
        <w:t xml:space="preserve"> </w:t>
      </w:r>
      <w:r>
        <w:rPr>
          <w:w w:val="122"/>
          <w:sz w:val="24"/>
          <w:szCs w:val="24"/>
        </w:rPr>
        <w:t>persatu,</w:t>
      </w:r>
      <w:r>
        <w:rPr>
          <w:spacing w:val="23"/>
          <w:w w:val="122"/>
          <w:sz w:val="24"/>
          <w:szCs w:val="24"/>
        </w:rPr>
        <w:t xml:space="preserve"> </w:t>
      </w:r>
      <w:r>
        <w:rPr>
          <w:w w:val="122"/>
          <w:sz w:val="24"/>
          <w:szCs w:val="24"/>
        </w:rPr>
        <w:t>tanpa</w:t>
      </w:r>
      <w:r>
        <w:rPr>
          <w:spacing w:val="41"/>
          <w:w w:val="122"/>
          <w:sz w:val="24"/>
          <w:szCs w:val="24"/>
        </w:rPr>
        <w:t xml:space="preserve"> </w:t>
      </w:r>
      <w:r>
        <w:rPr>
          <w:w w:val="122"/>
          <w:sz w:val="24"/>
          <w:szCs w:val="24"/>
        </w:rPr>
        <w:t>menunggu perintah</w:t>
      </w:r>
      <w:r>
        <w:rPr>
          <w:spacing w:val="23"/>
          <w:w w:val="122"/>
          <w:sz w:val="24"/>
          <w:szCs w:val="24"/>
        </w:rPr>
        <w:t xml:space="preserve"> </w:t>
      </w:r>
      <w:r>
        <w:rPr>
          <w:sz w:val="24"/>
          <w:szCs w:val="24"/>
        </w:rPr>
        <w:t xml:space="preserve">dari </w:t>
      </w:r>
      <w:r>
        <w:rPr>
          <w:spacing w:val="47"/>
          <w:sz w:val="24"/>
          <w:szCs w:val="24"/>
        </w:rPr>
        <w:t xml:space="preserve"> </w:t>
      </w:r>
      <w:r>
        <w:rPr>
          <w:sz w:val="24"/>
          <w:szCs w:val="24"/>
        </w:rPr>
        <w:t xml:space="preserve">ibu </w:t>
      </w:r>
      <w:r>
        <w:rPr>
          <w:spacing w:val="30"/>
          <w:sz w:val="24"/>
          <w:szCs w:val="24"/>
        </w:rPr>
        <w:t xml:space="preserve"> </w:t>
      </w:r>
      <w:r>
        <w:rPr>
          <w:w w:val="117"/>
          <w:sz w:val="24"/>
          <w:szCs w:val="24"/>
        </w:rPr>
        <w:t>kepala</w:t>
      </w:r>
      <w:r>
        <w:rPr>
          <w:spacing w:val="33"/>
          <w:w w:val="117"/>
          <w:sz w:val="24"/>
          <w:szCs w:val="24"/>
        </w:rPr>
        <w:t xml:space="preserve"> </w:t>
      </w:r>
      <w:r>
        <w:rPr>
          <w:w w:val="117"/>
          <w:sz w:val="24"/>
          <w:szCs w:val="24"/>
        </w:rPr>
        <w:t>sekolah,</w:t>
      </w:r>
      <w:r>
        <w:rPr>
          <w:spacing w:val="25"/>
          <w:w w:val="117"/>
          <w:sz w:val="24"/>
          <w:szCs w:val="24"/>
        </w:rPr>
        <w:t xml:space="preserve"> </w:t>
      </w:r>
      <w:r>
        <w:rPr>
          <w:w w:val="117"/>
          <w:sz w:val="24"/>
          <w:szCs w:val="24"/>
        </w:rPr>
        <w:t xml:space="preserve">aku </w:t>
      </w:r>
      <w:r>
        <w:rPr>
          <w:w w:val="121"/>
          <w:sz w:val="24"/>
          <w:szCs w:val="24"/>
        </w:rPr>
        <w:t>turun</w:t>
      </w:r>
      <w:r>
        <w:rPr>
          <w:spacing w:val="8"/>
          <w:w w:val="121"/>
          <w:sz w:val="24"/>
          <w:szCs w:val="24"/>
        </w:rPr>
        <w:t xml:space="preserve"> </w:t>
      </w:r>
      <w:r>
        <w:rPr>
          <w:w w:val="121"/>
          <w:sz w:val="24"/>
          <w:szCs w:val="24"/>
        </w:rPr>
        <w:t>dan</w:t>
      </w:r>
      <w:r>
        <w:rPr>
          <w:spacing w:val="4"/>
          <w:w w:val="121"/>
          <w:sz w:val="24"/>
          <w:szCs w:val="24"/>
        </w:rPr>
        <w:t xml:space="preserve"> </w:t>
      </w:r>
      <w:r>
        <w:rPr>
          <w:w w:val="121"/>
          <w:sz w:val="24"/>
          <w:szCs w:val="24"/>
        </w:rPr>
        <w:t>berlari</w:t>
      </w:r>
      <w:r>
        <w:rPr>
          <w:spacing w:val="-28"/>
          <w:w w:val="121"/>
          <w:sz w:val="24"/>
          <w:szCs w:val="24"/>
        </w:rPr>
        <w:t xml:space="preserve"> </w:t>
      </w:r>
      <w:r>
        <w:rPr>
          <w:w w:val="121"/>
          <w:sz w:val="24"/>
          <w:szCs w:val="24"/>
        </w:rPr>
        <w:t>menuju</w:t>
      </w:r>
      <w:r>
        <w:rPr>
          <w:spacing w:val="-17"/>
          <w:w w:val="121"/>
          <w:sz w:val="24"/>
          <w:szCs w:val="24"/>
        </w:rPr>
        <w:t xml:space="preserve"> </w:t>
      </w:r>
      <w:r>
        <w:rPr>
          <w:w w:val="121"/>
          <w:sz w:val="24"/>
          <w:szCs w:val="24"/>
        </w:rPr>
        <w:t>perpustakaan</w:t>
      </w:r>
      <w:r>
        <w:rPr>
          <w:spacing w:val="10"/>
          <w:w w:val="121"/>
          <w:sz w:val="24"/>
          <w:szCs w:val="24"/>
        </w:rPr>
        <w:t xml:space="preserve"> </w:t>
      </w:r>
      <w:r>
        <w:rPr>
          <w:w w:val="121"/>
          <w:sz w:val="24"/>
          <w:szCs w:val="24"/>
        </w:rPr>
        <w:t>daerah.</w:t>
      </w:r>
      <w:r>
        <w:rPr>
          <w:spacing w:val="4"/>
          <w:w w:val="121"/>
          <w:sz w:val="24"/>
          <w:szCs w:val="24"/>
        </w:rPr>
        <w:t xml:space="preserve"> </w:t>
      </w:r>
      <w:r>
        <w:rPr>
          <w:sz w:val="24"/>
          <w:szCs w:val="24"/>
        </w:rPr>
        <w:t>Aku</w:t>
      </w:r>
      <w:r>
        <w:rPr>
          <w:spacing w:val="18"/>
          <w:sz w:val="24"/>
          <w:szCs w:val="24"/>
        </w:rPr>
        <w:t xml:space="preserve"> </w:t>
      </w:r>
      <w:r>
        <w:rPr>
          <w:w w:val="121"/>
          <w:sz w:val="24"/>
          <w:szCs w:val="24"/>
        </w:rPr>
        <w:t>sangat</w:t>
      </w:r>
      <w:r>
        <w:rPr>
          <w:spacing w:val="-3"/>
          <w:w w:val="121"/>
          <w:sz w:val="24"/>
          <w:szCs w:val="24"/>
        </w:rPr>
        <w:t xml:space="preserve"> </w:t>
      </w:r>
      <w:r>
        <w:rPr>
          <w:w w:val="121"/>
          <w:sz w:val="24"/>
          <w:szCs w:val="24"/>
        </w:rPr>
        <w:t>penasaran,</w:t>
      </w:r>
      <w:r>
        <w:rPr>
          <w:spacing w:val="8"/>
          <w:w w:val="121"/>
          <w:sz w:val="24"/>
          <w:szCs w:val="24"/>
        </w:rPr>
        <w:t xml:space="preserve"> </w:t>
      </w:r>
      <w:r>
        <w:rPr>
          <w:w w:val="121"/>
          <w:sz w:val="24"/>
          <w:szCs w:val="24"/>
        </w:rPr>
        <w:t>ada</w:t>
      </w:r>
      <w:r>
        <w:rPr>
          <w:spacing w:val="7"/>
          <w:w w:val="121"/>
          <w:sz w:val="24"/>
          <w:szCs w:val="24"/>
        </w:rPr>
        <w:t xml:space="preserve"> </w:t>
      </w:r>
      <w:r>
        <w:rPr>
          <w:w w:val="121"/>
          <w:sz w:val="24"/>
          <w:szCs w:val="24"/>
        </w:rPr>
        <w:t>apa</w:t>
      </w:r>
      <w:r>
        <w:rPr>
          <w:spacing w:val="7"/>
          <w:w w:val="121"/>
          <w:sz w:val="24"/>
          <w:szCs w:val="24"/>
        </w:rPr>
        <w:t xml:space="preserve"> </w:t>
      </w:r>
      <w:r>
        <w:rPr>
          <w:w w:val="121"/>
          <w:sz w:val="24"/>
          <w:szCs w:val="24"/>
        </w:rPr>
        <w:t xml:space="preserve">saja </w:t>
      </w:r>
      <w:r>
        <w:rPr>
          <w:sz w:val="24"/>
          <w:szCs w:val="24"/>
        </w:rPr>
        <w:t>di</w:t>
      </w:r>
      <w:r>
        <w:rPr>
          <w:spacing w:val="48"/>
          <w:sz w:val="24"/>
          <w:szCs w:val="24"/>
        </w:rPr>
        <w:t xml:space="preserve"> </w:t>
      </w:r>
      <w:r>
        <w:rPr>
          <w:w w:val="121"/>
          <w:sz w:val="24"/>
          <w:szCs w:val="24"/>
        </w:rPr>
        <w:t>dalam</w:t>
      </w:r>
      <w:r>
        <w:rPr>
          <w:spacing w:val="4"/>
          <w:w w:val="121"/>
          <w:sz w:val="24"/>
          <w:szCs w:val="24"/>
        </w:rPr>
        <w:t xml:space="preserve"> </w:t>
      </w:r>
      <w:r>
        <w:rPr>
          <w:w w:val="121"/>
          <w:sz w:val="24"/>
          <w:szCs w:val="24"/>
        </w:rPr>
        <w:t>perpustakaan</w:t>
      </w:r>
      <w:r>
        <w:rPr>
          <w:spacing w:val="28"/>
          <w:w w:val="121"/>
          <w:sz w:val="24"/>
          <w:szCs w:val="24"/>
        </w:rPr>
        <w:t xml:space="preserve"> </w:t>
      </w:r>
      <w:r>
        <w:rPr>
          <w:w w:val="121"/>
          <w:sz w:val="24"/>
          <w:szCs w:val="24"/>
        </w:rPr>
        <w:t>daerah</w:t>
      </w:r>
      <w:r>
        <w:rPr>
          <w:spacing w:val="35"/>
          <w:w w:val="121"/>
          <w:sz w:val="24"/>
          <w:szCs w:val="24"/>
        </w:rPr>
        <w:t xml:space="preserve"> </w:t>
      </w:r>
      <w:r>
        <w:rPr>
          <w:sz w:val="24"/>
          <w:szCs w:val="24"/>
        </w:rPr>
        <w:t xml:space="preserve">yang </w:t>
      </w:r>
      <w:r>
        <w:rPr>
          <w:spacing w:val="34"/>
          <w:sz w:val="24"/>
          <w:szCs w:val="24"/>
        </w:rPr>
        <w:t xml:space="preserve"> </w:t>
      </w:r>
      <w:r>
        <w:rPr>
          <w:w w:val="120"/>
          <w:sz w:val="24"/>
          <w:szCs w:val="24"/>
        </w:rPr>
        <w:t>gedungnya</w:t>
      </w:r>
      <w:r>
        <w:rPr>
          <w:spacing w:val="-16"/>
          <w:w w:val="120"/>
          <w:sz w:val="24"/>
          <w:szCs w:val="24"/>
        </w:rPr>
        <w:t xml:space="preserve"> </w:t>
      </w:r>
      <w:r>
        <w:rPr>
          <w:w w:val="120"/>
          <w:sz w:val="24"/>
          <w:szCs w:val="24"/>
        </w:rPr>
        <w:t>besar</w:t>
      </w:r>
      <w:r>
        <w:rPr>
          <w:spacing w:val="31"/>
          <w:w w:val="120"/>
          <w:sz w:val="24"/>
          <w:szCs w:val="24"/>
        </w:rPr>
        <w:t xml:space="preserve"> </w:t>
      </w:r>
      <w:r>
        <w:rPr>
          <w:sz w:val="24"/>
          <w:szCs w:val="24"/>
        </w:rPr>
        <w:t xml:space="preserve">itu. </w:t>
      </w:r>
      <w:r>
        <w:rPr>
          <w:spacing w:val="9"/>
          <w:sz w:val="24"/>
          <w:szCs w:val="24"/>
        </w:rPr>
        <w:t xml:space="preserve"> </w:t>
      </w:r>
      <w:r>
        <w:rPr>
          <w:w w:val="118"/>
          <w:sz w:val="24"/>
          <w:szCs w:val="24"/>
        </w:rPr>
        <w:t>Setelah</w:t>
      </w:r>
      <w:r>
        <w:rPr>
          <w:spacing w:val="10"/>
          <w:w w:val="118"/>
          <w:sz w:val="24"/>
          <w:szCs w:val="24"/>
        </w:rPr>
        <w:t xml:space="preserve"> </w:t>
      </w:r>
      <w:r>
        <w:rPr>
          <w:w w:val="118"/>
          <w:sz w:val="24"/>
          <w:szCs w:val="24"/>
        </w:rPr>
        <w:t>sampai</w:t>
      </w:r>
      <w:r>
        <w:rPr>
          <w:spacing w:val="27"/>
          <w:w w:val="118"/>
          <w:sz w:val="24"/>
          <w:szCs w:val="24"/>
        </w:rPr>
        <w:t xml:space="preserve"> </w:t>
      </w:r>
      <w:r>
        <w:rPr>
          <w:sz w:val="24"/>
          <w:szCs w:val="24"/>
        </w:rPr>
        <w:t>di</w:t>
      </w:r>
      <w:r>
        <w:rPr>
          <w:spacing w:val="48"/>
          <w:sz w:val="24"/>
          <w:szCs w:val="24"/>
        </w:rPr>
        <w:t xml:space="preserve"> </w:t>
      </w:r>
      <w:r>
        <w:rPr>
          <w:w w:val="119"/>
          <w:sz w:val="24"/>
          <w:szCs w:val="24"/>
        </w:rPr>
        <w:t xml:space="preserve">dalam </w:t>
      </w:r>
      <w:r>
        <w:rPr>
          <w:w w:val="121"/>
          <w:sz w:val="24"/>
          <w:szCs w:val="24"/>
        </w:rPr>
        <w:t>perpustakaan,</w:t>
      </w:r>
      <w:r>
        <w:rPr>
          <w:spacing w:val="26"/>
          <w:w w:val="121"/>
          <w:sz w:val="24"/>
          <w:szCs w:val="24"/>
        </w:rPr>
        <w:t xml:space="preserve"> </w:t>
      </w:r>
      <w:r>
        <w:rPr>
          <w:sz w:val="24"/>
          <w:szCs w:val="24"/>
        </w:rPr>
        <w:t xml:space="preserve">aku </w:t>
      </w:r>
      <w:r>
        <w:rPr>
          <w:spacing w:val="38"/>
          <w:sz w:val="24"/>
          <w:szCs w:val="24"/>
        </w:rPr>
        <w:t xml:space="preserve"> </w:t>
      </w:r>
      <w:r>
        <w:rPr>
          <w:w w:val="119"/>
          <w:sz w:val="24"/>
          <w:szCs w:val="24"/>
        </w:rPr>
        <w:t>melihat</w:t>
      </w:r>
      <w:r>
        <w:rPr>
          <w:spacing w:val="13"/>
          <w:w w:val="119"/>
          <w:sz w:val="24"/>
          <w:szCs w:val="24"/>
        </w:rPr>
        <w:t xml:space="preserve"> </w:t>
      </w:r>
      <w:r>
        <w:rPr>
          <w:w w:val="119"/>
          <w:sz w:val="24"/>
          <w:szCs w:val="24"/>
        </w:rPr>
        <w:t>susunan</w:t>
      </w:r>
      <w:r>
        <w:rPr>
          <w:spacing w:val="57"/>
          <w:w w:val="119"/>
          <w:sz w:val="24"/>
          <w:szCs w:val="24"/>
        </w:rPr>
        <w:t xml:space="preserve"> </w:t>
      </w:r>
      <w:r>
        <w:rPr>
          <w:w w:val="119"/>
          <w:sz w:val="24"/>
          <w:szCs w:val="24"/>
        </w:rPr>
        <w:t>buku</w:t>
      </w:r>
      <w:r>
        <w:rPr>
          <w:spacing w:val="23"/>
          <w:w w:val="119"/>
          <w:sz w:val="24"/>
          <w:szCs w:val="24"/>
        </w:rPr>
        <w:t xml:space="preserve"> </w:t>
      </w:r>
      <w:r>
        <w:rPr>
          <w:sz w:val="24"/>
          <w:szCs w:val="24"/>
        </w:rPr>
        <w:t xml:space="preserve">yang </w:t>
      </w:r>
      <w:r>
        <w:rPr>
          <w:spacing w:val="44"/>
          <w:sz w:val="24"/>
          <w:szCs w:val="24"/>
        </w:rPr>
        <w:t xml:space="preserve"> </w:t>
      </w:r>
      <w:r>
        <w:rPr>
          <w:sz w:val="24"/>
          <w:szCs w:val="24"/>
        </w:rPr>
        <w:t xml:space="preserve">rapi. </w:t>
      </w:r>
      <w:r>
        <w:rPr>
          <w:spacing w:val="48"/>
          <w:sz w:val="24"/>
          <w:szCs w:val="24"/>
        </w:rPr>
        <w:t xml:space="preserve"> </w:t>
      </w:r>
      <w:r>
        <w:rPr>
          <w:w w:val="117"/>
          <w:sz w:val="24"/>
          <w:szCs w:val="24"/>
        </w:rPr>
        <w:t>Berbagai</w:t>
      </w:r>
      <w:r>
        <w:rPr>
          <w:spacing w:val="3"/>
          <w:w w:val="117"/>
          <w:sz w:val="24"/>
          <w:szCs w:val="24"/>
        </w:rPr>
        <w:t xml:space="preserve"> </w:t>
      </w:r>
      <w:r>
        <w:rPr>
          <w:w w:val="117"/>
          <w:sz w:val="24"/>
          <w:szCs w:val="24"/>
        </w:rPr>
        <w:t>macam</w:t>
      </w:r>
      <w:r>
        <w:rPr>
          <w:spacing w:val="43"/>
          <w:w w:val="117"/>
          <w:sz w:val="24"/>
          <w:szCs w:val="24"/>
        </w:rPr>
        <w:t xml:space="preserve"> </w:t>
      </w:r>
      <w:r>
        <w:rPr>
          <w:w w:val="117"/>
          <w:sz w:val="24"/>
          <w:szCs w:val="24"/>
        </w:rPr>
        <w:t>buku</w:t>
      </w:r>
      <w:r>
        <w:rPr>
          <w:spacing w:val="34"/>
          <w:w w:val="117"/>
          <w:sz w:val="24"/>
          <w:szCs w:val="24"/>
        </w:rPr>
        <w:t xml:space="preserve"> </w:t>
      </w:r>
      <w:r>
        <w:rPr>
          <w:w w:val="117"/>
          <w:sz w:val="24"/>
          <w:szCs w:val="24"/>
        </w:rPr>
        <w:t>ada</w:t>
      </w:r>
      <w:r>
        <w:rPr>
          <w:spacing w:val="52"/>
          <w:w w:val="117"/>
          <w:sz w:val="24"/>
          <w:szCs w:val="24"/>
        </w:rPr>
        <w:t xml:space="preserve"> </w:t>
      </w:r>
      <w:r>
        <w:rPr>
          <w:w w:val="117"/>
          <w:sz w:val="24"/>
          <w:szCs w:val="24"/>
        </w:rPr>
        <w:t xml:space="preserve">di </w:t>
      </w:r>
      <w:r>
        <w:rPr>
          <w:sz w:val="24"/>
          <w:szCs w:val="24"/>
        </w:rPr>
        <w:t xml:space="preserve">situ. </w:t>
      </w:r>
      <w:r>
        <w:rPr>
          <w:spacing w:val="21"/>
          <w:sz w:val="24"/>
          <w:szCs w:val="24"/>
        </w:rPr>
        <w:t xml:space="preserve"> </w:t>
      </w:r>
      <w:r>
        <w:rPr>
          <w:sz w:val="24"/>
          <w:szCs w:val="24"/>
        </w:rPr>
        <w:t>Kami</w:t>
      </w:r>
      <w:r>
        <w:rPr>
          <w:spacing w:val="47"/>
          <w:sz w:val="24"/>
          <w:szCs w:val="24"/>
        </w:rPr>
        <w:t xml:space="preserve"> </w:t>
      </w:r>
      <w:r>
        <w:rPr>
          <w:sz w:val="24"/>
          <w:szCs w:val="24"/>
        </w:rPr>
        <w:t xml:space="preserve">diajak </w:t>
      </w:r>
      <w:r>
        <w:rPr>
          <w:spacing w:val="30"/>
          <w:sz w:val="24"/>
          <w:szCs w:val="24"/>
        </w:rPr>
        <w:t xml:space="preserve"> </w:t>
      </w:r>
      <w:r>
        <w:rPr>
          <w:w w:val="114"/>
          <w:sz w:val="24"/>
          <w:szCs w:val="24"/>
        </w:rPr>
        <w:t>kepala</w:t>
      </w:r>
      <w:r>
        <w:rPr>
          <w:spacing w:val="30"/>
          <w:w w:val="114"/>
          <w:sz w:val="24"/>
          <w:szCs w:val="24"/>
        </w:rPr>
        <w:t xml:space="preserve"> </w:t>
      </w:r>
      <w:r>
        <w:rPr>
          <w:w w:val="114"/>
          <w:sz w:val="24"/>
          <w:szCs w:val="24"/>
        </w:rPr>
        <w:t>sekolah</w:t>
      </w:r>
      <w:r>
        <w:rPr>
          <w:spacing w:val="34"/>
          <w:w w:val="114"/>
          <w:sz w:val="24"/>
          <w:szCs w:val="24"/>
        </w:rPr>
        <w:t xml:space="preserve"> </w:t>
      </w:r>
      <w:r>
        <w:rPr>
          <w:w w:val="114"/>
          <w:sz w:val="24"/>
          <w:szCs w:val="24"/>
        </w:rPr>
        <w:t>berkeliling,</w:t>
      </w:r>
      <w:r>
        <w:rPr>
          <w:spacing w:val="-28"/>
          <w:w w:val="114"/>
          <w:sz w:val="24"/>
          <w:szCs w:val="24"/>
        </w:rPr>
        <w:t xml:space="preserve"> </w:t>
      </w:r>
      <w:r>
        <w:rPr>
          <w:w w:val="120"/>
          <w:sz w:val="24"/>
          <w:szCs w:val="24"/>
        </w:rPr>
        <w:t>membaca</w:t>
      </w:r>
      <w:r>
        <w:rPr>
          <w:spacing w:val="8"/>
          <w:w w:val="120"/>
          <w:sz w:val="24"/>
          <w:szCs w:val="24"/>
        </w:rPr>
        <w:t xml:space="preserve"> </w:t>
      </w:r>
      <w:r>
        <w:rPr>
          <w:w w:val="120"/>
          <w:sz w:val="24"/>
          <w:szCs w:val="24"/>
        </w:rPr>
        <w:t>beberapa</w:t>
      </w:r>
      <w:r>
        <w:rPr>
          <w:spacing w:val="43"/>
          <w:w w:val="120"/>
          <w:sz w:val="24"/>
          <w:szCs w:val="24"/>
        </w:rPr>
        <w:t xml:space="preserve"> </w:t>
      </w:r>
      <w:r>
        <w:rPr>
          <w:w w:val="120"/>
          <w:sz w:val="24"/>
          <w:szCs w:val="24"/>
        </w:rPr>
        <w:t>buku.</w:t>
      </w:r>
      <w:r>
        <w:rPr>
          <w:spacing w:val="-14"/>
          <w:w w:val="120"/>
          <w:sz w:val="24"/>
          <w:szCs w:val="24"/>
        </w:rPr>
        <w:t xml:space="preserve"> </w:t>
      </w:r>
      <w:r>
        <w:rPr>
          <w:sz w:val="24"/>
          <w:szCs w:val="24"/>
        </w:rPr>
        <w:t xml:space="preserve">Hari </w:t>
      </w:r>
      <w:r>
        <w:rPr>
          <w:spacing w:val="3"/>
          <w:sz w:val="24"/>
          <w:szCs w:val="24"/>
        </w:rPr>
        <w:t xml:space="preserve"> </w:t>
      </w:r>
      <w:r>
        <w:rPr>
          <w:sz w:val="24"/>
          <w:szCs w:val="24"/>
        </w:rPr>
        <w:t>itu</w:t>
      </w:r>
      <w:r>
        <w:rPr>
          <w:spacing w:val="58"/>
          <w:sz w:val="24"/>
          <w:szCs w:val="24"/>
        </w:rPr>
        <w:t xml:space="preserve"> </w:t>
      </w:r>
      <w:r>
        <w:rPr>
          <w:w w:val="113"/>
          <w:sz w:val="24"/>
          <w:szCs w:val="24"/>
        </w:rPr>
        <w:t xml:space="preserve">kami </w:t>
      </w:r>
      <w:r>
        <w:rPr>
          <w:w w:val="118"/>
          <w:sz w:val="24"/>
          <w:szCs w:val="24"/>
        </w:rPr>
        <w:t>sangat</w:t>
      </w:r>
      <w:r>
        <w:rPr>
          <w:spacing w:val="10"/>
          <w:w w:val="118"/>
          <w:sz w:val="24"/>
          <w:szCs w:val="24"/>
        </w:rPr>
        <w:t xml:space="preserve"> </w:t>
      </w:r>
      <w:r>
        <w:rPr>
          <w:w w:val="118"/>
          <w:sz w:val="24"/>
          <w:szCs w:val="24"/>
        </w:rPr>
        <w:t>senang,</w:t>
      </w:r>
      <w:r>
        <w:rPr>
          <w:spacing w:val="-2"/>
          <w:w w:val="118"/>
          <w:sz w:val="24"/>
          <w:szCs w:val="24"/>
        </w:rPr>
        <w:t xml:space="preserve"> </w:t>
      </w:r>
      <w:r>
        <w:rPr>
          <w:w w:val="118"/>
          <w:sz w:val="24"/>
          <w:szCs w:val="24"/>
        </w:rPr>
        <w:t>belajar</w:t>
      </w:r>
      <w:r>
        <w:rPr>
          <w:spacing w:val="-15"/>
          <w:w w:val="118"/>
          <w:sz w:val="24"/>
          <w:szCs w:val="24"/>
        </w:rPr>
        <w:t xml:space="preserve"> </w:t>
      </w:r>
      <w:r>
        <w:rPr>
          <w:w w:val="118"/>
          <w:sz w:val="24"/>
          <w:szCs w:val="24"/>
        </w:rPr>
        <w:t>sambil</w:t>
      </w:r>
      <w:r>
        <w:rPr>
          <w:spacing w:val="-28"/>
          <w:w w:val="118"/>
          <w:sz w:val="24"/>
          <w:szCs w:val="24"/>
        </w:rPr>
        <w:t xml:space="preserve"> </w:t>
      </w:r>
      <w:r>
        <w:rPr>
          <w:w w:val="118"/>
          <w:sz w:val="24"/>
          <w:szCs w:val="24"/>
        </w:rPr>
        <w:t>berwisata</w:t>
      </w:r>
      <w:r>
        <w:rPr>
          <w:spacing w:val="-9"/>
          <w:w w:val="118"/>
          <w:sz w:val="24"/>
          <w:szCs w:val="24"/>
        </w:rPr>
        <w:t xml:space="preserve"> </w:t>
      </w:r>
      <w:r>
        <w:rPr>
          <w:w w:val="118"/>
          <w:sz w:val="24"/>
          <w:szCs w:val="24"/>
        </w:rPr>
        <w:t>membuat</w:t>
      </w:r>
      <w:r>
        <w:rPr>
          <w:spacing w:val="27"/>
          <w:w w:val="118"/>
          <w:sz w:val="24"/>
          <w:szCs w:val="24"/>
        </w:rPr>
        <w:t xml:space="preserve"> </w:t>
      </w:r>
      <w:r>
        <w:rPr>
          <w:sz w:val="24"/>
          <w:szCs w:val="24"/>
        </w:rPr>
        <w:t xml:space="preserve">hati </w:t>
      </w:r>
      <w:r>
        <w:rPr>
          <w:spacing w:val="7"/>
          <w:sz w:val="24"/>
          <w:szCs w:val="24"/>
        </w:rPr>
        <w:t xml:space="preserve"> </w:t>
      </w:r>
      <w:r>
        <w:rPr>
          <w:sz w:val="24"/>
          <w:szCs w:val="24"/>
        </w:rPr>
        <w:t xml:space="preserve">kami </w:t>
      </w:r>
      <w:r>
        <w:rPr>
          <w:spacing w:val="4"/>
          <w:sz w:val="24"/>
          <w:szCs w:val="24"/>
        </w:rPr>
        <w:t xml:space="preserve"> </w:t>
      </w:r>
      <w:r>
        <w:rPr>
          <w:w w:val="117"/>
          <w:sz w:val="24"/>
          <w:szCs w:val="24"/>
        </w:rPr>
        <w:t>riang</w:t>
      </w:r>
      <w:r>
        <w:rPr>
          <w:spacing w:val="-18"/>
          <w:w w:val="117"/>
          <w:sz w:val="24"/>
          <w:szCs w:val="24"/>
        </w:rPr>
        <w:t xml:space="preserve"> </w:t>
      </w:r>
      <w:r>
        <w:rPr>
          <w:w w:val="117"/>
          <w:sz w:val="24"/>
          <w:szCs w:val="24"/>
        </w:rPr>
        <w:t>gembira.</w:t>
      </w:r>
    </w:p>
    <w:p w:rsidR="00256EBE" w:rsidRDefault="00256EBE">
      <w:pPr>
        <w:spacing w:before="9" w:line="100" w:lineRule="exact"/>
        <w:rPr>
          <w:sz w:val="10"/>
          <w:szCs w:val="10"/>
        </w:rPr>
      </w:pPr>
    </w:p>
    <w:p w:rsidR="00256EBE" w:rsidRDefault="00AF0E8A">
      <w:pPr>
        <w:ind w:left="3499"/>
      </w:pPr>
      <w:r>
        <w:pict>
          <v:shape id="_x0000_i1029" type="#_x0000_t75" style="width:115.55pt;height:112.2pt">
            <v:imagedata r:id="rId34" o:title=""/>
          </v:shape>
        </w:pict>
      </w:r>
    </w:p>
    <w:p w:rsidR="00256EBE" w:rsidRDefault="007F5944">
      <w:pPr>
        <w:spacing w:before="5"/>
        <w:ind w:left="194" w:right="102"/>
        <w:jc w:val="both"/>
        <w:rPr>
          <w:sz w:val="64"/>
          <w:szCs w:val="64"/>
        </w:rPr>
      </w:pPr>
      <w:r>
        <w:rPr>
          <w:w w:val="123"/>
          <w:sz w:val="64"/>
          <w:szCs w:val="64"/>
        </w:rPr>
        <w:t>Menyesal</w:t>
      </w:r>
      <w:r>
        <w:rPr>
          <w:spacing w:val="-12"/>
          <w:w w:val="123"/>
          <w:sz w:val="64"/>
          <w:szCs w:val="64"/>
        </w:rPr>
        <w:t xml:space="preserve"> </w:t>
      </w:r>
      <w:r>
        <w:rPr>
          <w:w w:val="95"/>
          <w:sz w:val="64"/>
          <w:szCs w:val="64"/>
        </w:rPr>
        <w:t>K</w:t>
      </w:r>
      <w:r>
        <w:rPr>
          <w:w w:val="136"/>
          <w:sz w:val="64"/>
          <w:szCs w:val="64"/>
        </w:rPr>
        <w:t>a</w:t>
      </w:r>
      <w:r>
        <w:rPr>
          <w:w w:val="151"/>
          <w:sz w:val="64"/>
          <w:szCs w:val="64"/>
        </w:rPr>
        <w:t>r</w:t>
      </w:r>
      <w:r>
        <w:rPr>
          <w:w w:val="126"/>
          <w:sz w:val="64"/>
          <w:szCs w:val="64"/>
        </w:rPr>
        <w:t>e</w:t>
      </w:r>
      <w:r>
        <w:rPr>
          <w:w w:val="132"/>
          <w:sz w:val="64"/>
          <w:szCs w:val="64"/>
        </w:rPr>
        <w:t>n</w:t>
      </w:r>
      <w:r>
        <w:rPr>
          <w:w w:val="136"/>
          <w:sz w:val="64"/>
          <w:szCs w:val="64"/>
        </w:rPr>
        <w:t>a</w:t>
      </w:r>
      <w:r>
        <w:rPr>
          <w:spacing w:val="19"/>
          <w:sz w:val="64"/>
          <w:szCs w:val="64"/>
        </w:rPr>
        <w:t xml:space="preserve"> </w:t>
      </w:r>
      <w:r>
        <w:rPr>
          <w:w w:val="117"/>
          <w:sz w:val="64"/>
          <w:szCs w:val="64"/>
        </w:rPr>
        <w:t>Tak</w:t>
      </w:r>
      <w:r>
        <w:rPr>
          <w:spacing w:val="-3"/>
          <w:w w:val="117"/>
          <w:sz w:val="64"/>
          <w:szCs w:val="64"/>
        </w:rPr>
        <w:t xml:space="preserve"> </w:t>
      </w:r>
      <w:r>
        <w:rPr>
          <w:w w:val="103"/>
          <w:sz w:val="64"/>
          <w:szCs w:val="64"/>
        </w:rPr>
        <w:t>T</w:t>
      </w:r>
      <w:r>
        <w:rPr>
          <w:w w:val="136"/>
          <w:sz w:val="64"/>
          <w:szCs w:val="64"/>
        </w:rPr>
        <w:t>a</w:t>
      </w:r>
      <w:r>
        <w:rPr>
          <w:w w:val="122"/>
          <w:sz w:val="64"/>
          <w:szCs w:val="64"/>
        </w:rPr>
        <w:t>m</w:t>
      </w:r>
      <w:r>
        <w:rPr>
          <w:w w:val="124"/>
          <w:sz w:val="64"/>
          <w:szCs w:val="64"/>
        </w:rPr>
        <w:t>p</w:t>
      </w:r>
      <w:r>
        <w:rPr>
          <w:w w:val="122"/>
          <w:sz w:val="64"/>
          <w:szCs w:val="64"/>
        </w:rPr>
        <w:t>il</w:t>
      </w:r>
    </w:p>
    <w:p w:rsidR="00256EBE" w:rsidRDefault="00256EBE">
      <w:pPr>
        <w:spacing w:line="200" w:lineRule="exact"/>
      </w:pPr>
    </w:p>
    <w:p w:rsidR="00256EBE" w:rsidRDefault="00256EBE">
      <w:pPr>
        <w:spacing w:before="7" w:line="240" w:lineRule="exact"/>
        <w:rPr>
          <w:sz w:val="24"/>
          <w:szCs w:val="24"/>
        </w:rPr>
      </w:pPr>
    </w:p>
    <w:p w:rsidR="00256EBE" w:rsidRDefault="007F5944">
      <w:pPr>
        <w:spacing w:line="286" w:lineRule="auto"/>
        <w:ind w:left="110" w:right="74"/>
        <w:jc w:val="both"/>
        <w:rPr>
          <w:sz w:val="24"/>
          <w:szCs w:val="24"/>
        </w:rPr>
      </w:pPr>
      <w:r>
        <w:rPr>
          <w:sz w:val="24"/>
          <w:szCs w:val="24"/>
        </w:rPr>
        <w:t>Aku</w:t>
      </w:r>
      <w:r>
        <w:rPr>
          <w:spacing w:val="25"/>
          <w:sz w:val="24"/>
          <w:szCs w:val="24"/>
        </w:rPr>
        <w:t xml:space="preserve"> </w:t>
      </w:r>
      <w:r>
        <w:rPr>
          <w:w w:val="118"/>
          <w:sz w:val="24"/>
          <w:szCs w:val="24"/>
        </w:rPr>
        <w:t>bersama</w:t>
      </w:r>
      <w:r>
        <w:rPr>
          <w:spacing w:val="46"/>
          <w:w w:val="118"/>
          <w:sz w:val="24"/>
          <w:szCs w:val="24"/>
        </w:rPr>
        <w:t xml:space="preserve"> </w:t>
      </w:r>
      <w:r>
        <w:rPr>
          <w:w w:val="118"/>
          <w:sz w:val="24"/>
          <w:szCs w:val="24"/>
        </w:rPr>
        <w:t>teman-teman</w:t>
      </w:r>
      <w:r>
        <w:rPr>
          <w:spacing w:val="44"/>
          <w:w w:val="118"/>
          <w:sz w:val="24"/>
          <w:szCs w:val="24"/>
        </w:rPr>
        <w:t xml:space="preserve"> </w:t>
      </w:r>
      <w:r>
        <w:rPr>
          <w:w w:val="118"/>
          <w:sz w:val="24"/>
          <w:szCs w:val="24"/>
        </w:rPr>
        <w:t>sekelas,</w:t>
      </w:r>
      <w:r>
        <w:rPr>
          <w:spacing w:val="-9"/>
          <w:w w:val="118"/>
          <w:sz w:val="24"/>
          <w:szCs w:val="24"/>
        </w:rPr>
        <w:t xml:space="preserve"> </w:t>
      </w:r>
      <w:r>
        <w:rPr>
          <w:w w:val="118"/>
          <w:sz w:val="24"/>
          <w:szCs w:val="24"/>
        </w:rPr>
        <w:t>guru</w:t>
      </w:r>
      <w:r>
        <w:rPr>
          <w:spacing w:val="11"/>
          <w:w w:val="118"/>
          <w:sz w:val="24"/>
          <w:szCs w:val="24"/>
        </w:rPr>
        <w:t xml:space="preserve"> </w:t>
      </w:r>
      <w:r>
        <w:rPr>
          <w:w w:val="118"/>
          <w:sz w:val="24"/>
          <w:szCs w:val="24"/>
        </w:rPr>
        <w:t>dan</w:t>
      </w:r>
      <w:r>
        <w:rPr>
          <w:spacing w:val="23"/>
          <w:w w:val="118"/>
          <w:sz w:val="24"/>
          <w:szCs w:val="24"/>
        </w:rPr>
        <w:t xml:space="preserve"> </w:t>
      </w:r>
      <w:r>
        <w:rPr>
          <w:w w:val="118"/>
          <w:sz w:val="24"/>
          <w:szCs w:val="24"/>
        </w:rPr>
        <w:t>kepala sekolah</w:t>
      </w:r>
      <w:r>
        <w:rPr>
          <w:spacing w:val="-1"/>
          <w:w w:val="118"/>
          <w:sz w:val="24"/>
          <w:szCs w:val="24"/>
        </w:rPr>
        <w:t xml:space="preserve"> </w:t>
      </w:r>
      <w:r>
        <w:rPr>
          <w:w w:val="118"/>
          <w:sz w:val="24"/>
          <w:szCs w:val="24"/>
        </w:rPr>
        <w:t>pergi</w:t>
      </w:r>
      <w:r>
        <w:rPr>
          <w:spacing w:val="-9"/>
          <w:w w:val="118"/>
          <w:sz w:val="24"/>
          <w:szCs w:val="24"/>
        </w:rPr>
        <w:t xml:space="preserve"> </w:t>
      </w:r>
      <w:r>
        <w:rPr>
          <w:sz w:val="24"/>
          <w:szCs w:val="24"/>
        </w:rPr>
        <w:t>ke</w:t>
      </w:r>
      <w:r>
        <w:rPr>
          <w:spacing w:val="51"/>
          <w:sz w:val="24"/>
          <w:szCs w:val="24"/>
        </w:rPr>
        <w:t xml:space="preserve"> </w:t>
      </w:r>
      <w:r>
        <w:rPr>
          <w:w w:val="122"/>
          <w:sz w:val="24"/>
          <w:szCs w:val="24"/>
        </w:rPr>
        <w:t xml:space="preserve">perpustakaan </w:t>
      </w:r>
      <w:r>
        <w:rPr>
          <w:w w:val="124"/>
          <w:sz w:val="24"/>
          <w:szCs w:val="24"/>
        </w:rPr>
        <w:t>daerah</w:t>
      </w:r>
      <w:r>
        <w:rPr>
          <w:spacing w:val="4"/>
          <w:w w:val="124"/>
          <w:sz w:val="24"/>
          <w:szCs w:val="24"/>
        </w:rPr>
        <w:t xml:space="preserve"> </w:t>
      </w:r>
      <w:r>
        <w:rPr>
          <w:sz w:val="24"/>
          <w:szCs w:val="24"/>
        </w:rPr>
        <w:t>di</w:t>
      </w:r>
      <w:r>
        <w:rPr>
          <w:spacing w:val="39"/>
          <w:sz w:val="24"/>
          <w:szCs w:val="24"/>
        </w:rPr>
        <w:t xml:space="preserve"> </w:t>
      </w:r>
      <w:r>
        <w:rPr>
          <w:sz w:val="24"/>
          <w:szCs w:val="24"/>
        </w:rPr>
        <w:t xml:space="preserve">Kota  </w:t>
      </w:r>
      <w:r>
        <w:rPr>
          <w:w w:val="112"/>
          <w:sz w:val="24"/>
          <w:szCs w:val="24"/>
        </w:rPr>
        <w:t>Limboto.</w:t>
      </w:r>
      <w:r>
        <w:rPr>
          <w:spacing w:val="11"/>
          <w:w w:val="112"/>
          <w:sz w:val="24"/>
          <w:szCs w:val="24"/>
        </w:rPr>
        <w:t xml:space="preserve"> </w:t>
      </w:r>
      <w:r>
        <w:rPr>
          <w:w w:val="112"/>
          <w:sz w:val="24"/>
          <w:szCs w:val="24"/>
        </w:rPr>
        <w:t>Tujuan</w:t>
      </w:r>
      <w:r>
        <w:rPr>
          <w:spacing w:val="18"/>
          <w:w w:val="112"/>
          <w:sz w:val="24"/>
          <w:szCs w:val="24"/>
        </w:rPr>
        <w:t xml:space="preserve"> </w:t>
      </w:r>
      <w:r>
        <w:rPr>
          <w:sz w:val="24"/>
          <w:szCs w:val="24"/>
        </w:rPr>
        <w:t xml:space="preserve">kami </w:t>
      </w:r>
      <w:r>
        <w:rPr>
          <w:spacing w:val="20"/>
          <w:sz w:val="24"/>
          <w:szCs w:val="24"/>
        </w:rPr>
        <w:t xml:space="preserve"> </w:t>
      </w:r>
      <w:r>
        <w:rPr>
          <w:sz w:val="24"/>
          <w:szCs w:val="24"/>
        </w:rPr>
        <w:t>ke</w:t>
      </w:r>
      <w:r>
        <w:rPr>
          <w:spacing w:val="52"/>
          <w:sz w:val="24"/>
          <w:szCs w:val="24"/>
        </w:rPr>
        <w:t xml:space="preserve"> </w:t>
      </w:r>
      <w:r>
        <w:rPr>
          <w:w w:val="120"/>
          <w:sz w:val="24"/>
          <w:szCs w:val="24"/>
        </w:rPr>
        <w:t>perpustakaan</w:t>
      </w:r>
      <w:r>
        <w:rPr>
          <w:spacing w:val="31"/>
          <w:w w:val="120"/>
          <w:sz w:val="24"/>
          <w:szCs w:val="24"/>
        </w:rPr>
        <w:t xml:space="preserve"> </w:t>
      </w:r>
      <w:r>
        <w:rPr>
          <w:w w:val="120"/>
          <w:sz w:val="24"/>
          <w:szCs w:val="24"/>
        </w:rPr>
        <w:t>daerah</w:t>
      </w:r>
      <w:r>
        <w:rPr>
          <w:spacing w:val="32"/>
          <w:w w:val="120"/>
          <w:sz w:val="24"/>
          <w:szCs w:val="24"/>
        </w:rPr>
        <w:t xml:space="preserve"> </w:t>
      </w:r>
      <w:r>
        <w:rPr>
          <w:w w:val="120"/>
          <w:sz w:val="24"/>
          <w:szCs w:val="24"/>
        </w:rPr>
        <w:t>adalah</w:t>
      </w:r>
      <w:r>
        <w:rPr>
          <w:spacing w:val="6"/>
          <w:w w:val="120"/>
          <w:sz w:val="24"/>
          <w:szCs w:val="24"/>
        </w:rPr>
        <w:t xml:space="preserve"> </w:t>
      </w:r>
      <w:r>
        <w:rPr>
          <w:w w:val="120"/>
          <w:sz w:val="24"/>
          <w:szCs w:val="24"/>
        </w:rPr>
        <w:t>untuk</w:t>
      </w:r>
      <w:r>
        <w:rPr>
          <w:spacing w:val="1"/>
          <w:w w:val="120"/>
          <w:sz w:val="24"/>
          <w:szCs w:val="24"/>
        </w:rPr>
        <w:t xml:space="preserve"> </w:t>
      </w:r>
      <w:r>
        <w:rPr>
          <w:w w:val="120"/>
          <w:sz w:val="24"/>
          <w:szCs w:val="24"/>
        </w:rPr>
        <w:t xml:space="preserve">belajar </w:t>
      </w:r>
      <w:r>
        <w:rPr>
          <w:w w:val="117"/>
          <w:sz w:val="24"/>
          <w:szCs w:val="24"/>
        </w:rPr>
        <w:t>dalam</w:t>
      </w:r>
      <w:r>
        <w:rPr>
          <w:spacing w:val="3"/>
          <w:w w:val="117"/>
          <w:sz w:val="24"/>
          <w:szCs w:val="24"/>
        </w:rPr>
        <w:t xml:space="preserve"> </w:t>
      </w:r>
      <w:r>
        <w:rPr>
          <w:w w:val="117"/>
          <w:sz w:val="24"/>
          <w:szCs w:val="24"/>
        </w:rPr>
        <w:t>kegiatan</w:t>
      </w:r>
      <w:r>
        <w:rPr>
          <w:spacing w:val="-8"/>
          <w:w w:val="117"/>
          <w:sz w:val="24"/>
          <w:szCs w:val="24"/>
        </w:rPr>
        <w:t xml:space="preserve"> </w:t>
      </w:r>
      <w:r>
        <w:rPr>
          <w:w w:val="117"/>
          <w:sz w:val="24"/>
          <w:szCs w:val="24"/>
        </w:rPr>
        <w:t>wisata</w:t>
      </w:r>
      <w:r>
        <w:rPr>
          <w:spacing w:val="-14"/>
          <w:w w:val="117"/>
          <w:sz w:val="24"/>
          <w:szCs w:val="24"/>
        </w:rPr>
        <w:t xml:space="preserve"> </w:t>
      </w:r>
      <w:r>
        <w:rPr>
          <w:w w:val="117"/>
          <w:sz w:val="24"/>
          <w:szCs w:val="24"/>
        </w:rPr>
        <w:t>edukasi.</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3"/>
        <w:jc w:val="both"/>
        <w:rPr>
          <w:sz w:val="24"/>
          <w:szCs w:val="24"/>
        </w:rPr>
      </w:pPr>
      <w:r>
        <w:rPr>
          <w:w w:val="115"/>
          <w:sz w:val="24"/>
          <w:szCs w:val="24"/>
        </w:rPr>
        <w:t>Dalam</w:t>
      </w:r>
      <w:r>
        <w:rPr>
          <w:spacing w:val="17"/>
          <w:w w:val="115"/>
          <w:sz w:val="24"/>
          <w:szCs w:val="24"/>
        </w:rPr>
        <w:t xml:space="preserve"> </w:t>
      </w:r>
      <w:r>
        <w:rPr>
          <w:w w:val="115"/>
          <w:sz w:val="24"/>
          <w:szCs w:val="24"/>
        </w:rPr>
        <w:t>kegiatan</w:t>
      </w:r>
      <w:r>
        <w:rPr>
          <w:spacing w:val="46"/>
          <w:w w:val="115"/>
          <w:sz w:val="24"/>
          <w:szCs w:val="24"/>
        </w:rPr>
        <w:t xml:space="preserve"> </w:t>
      </w:r>
      <w:r>
        <w:rPr>
          <w:w w:val="115"/>
          <w:sz w:val="24"/>
          <w:szCs w:val="24"/>
        </w:rPr>
        <w:t>wisata</w:t>
      </w:r>
      <w:r>
        <w:rPr>
          <w:spacing w:val="36"/>
          <w:w w:val="115"/>
          <w:sz w:val="24"/>
          <w:szCs w:val="24"/>
        </w:rPr>
        <w:t xml:space="preserve"> </w:t>
      </w:r>
      <w:r>
        <w:rPr>
          <w:w w:val="115"/>
          <w:sz w:val="24"/>
          <w:szCs w:val="24"/>
        </w:rPr>
        <w:t>edukasi</w:t>
      </w:r>
      <w:r>
        <w:rPr>
          <w:spacing w:val="44"/>
          <w:w w:val="115"/>
          <w:sz w:val="24"/>
          <w:szCs w:val="24"/>
        </w:rPr>
        <w:t xml:space="preserve"> </w:t>
      </w:r>
      <w:r>
        <w:rPr>
          <w:sz w:val="24"/>
          <w:szCs w:val="24"/>
        </w:rPr>
        <w:t xml:space="preserve">itu </w:t>
      </w:r>
      <w:r>
        <w:rPr>
          <w:spacing w:val="17"/>
          <w:sz w:val="24"/>
          <w:szCs w:val="24"/>
        </w:rPr>
        <w:t xml:space="preserve"> </w:t>
      </w:r>
      <w:r>
        <w:rPr>
          <w:sz w:val="24"/>
          <w:szCs w:val="24"/>
        </w:rPr>
        <w:t xml:space="preserve">kami </w:t>
      </w:r>
      <w:r>
        <w:rPr>
          <w:spacing w:val="41"/>
          <w:sz w:val="24"/>
          <w:szCs w:val="24"/>
        </w:rPr>
        <w:t xml:space="preserve"> </w:t>
      </w:r>
      <w:r>
        <w:rPr>
          <w:w w:val="117"/>
          <w:sz w:val="24"/>
          <w:szCs w:val="24"/>
        </w:rPr>
        <w:t>belajar</w:t>
      </w:r>
      <w:r>
        <w:rPr>
          <w:spacing w:val="28"/>
          <w:w w:val="117"/>
          <w:sz w:val="24"/>
          <w:szCs w:val="24"/>
        </w:rPr>
        <w:t xml:space="preserve"> </w:t>
      </w:r>
      <w:r>
        <w:rPr>
          <w:w w:val="117"/>
          <w:sz w:val="24"/>
          <w:szCs w:val="24"/>
        </w:rPr>
        <w:t>tepuk</w:t>
      </w:r>
      <w:r>
        <w:rPr>
          <w:spacing w:val="39"/>
          <w:w w:val="117"/>
          <w:sz w:val="24"/>
          <w:szCs w:val="24"/>
        </w:rPr>
        <w:t xml:space="preserve"> </w:t>
      </w:r>
      <w:r>
        <w:rPr>
          <w:w w:val="117"/>
          <w:sz w:val="24"/>
          <w:szCs w:val="24"/>
        </w:rPr>
        <w:t>literasi, bermain</w:t>
      </w:r>
      <w:r>
        <w:rPr>
          <w:spacing w:val="50"/>
          <w:w w:val="117"/>
          <w:sz w:val="24"/>
          <w:szCs w:val="24"/>
        </w:rPr>
        <w:t xml:space="preserve"> </w:t>
      </w:r>
      <w:r>
        <w:rPr>
          <w:w w:val="117"/>
          <w:sz w:val="24"/>
          <w:szCs w:val="24"/>
        </w:rPr>
        <w:t>tebak</w:t>
      </w:r>
      <w:r>
        <w:rPr>
          <w:spacing w:val="44"/>
          <w:w w:val="117"/>
          <w:sz w:val="24"/>
          <w:szCs w:val="24"/>
        </w:rPr>
        <w:t xml:space="preserve"> </w:t>
      </w:r>
      <w:r>
        <w:rPr>
          <w:w w:val="117"/>
          <w:sz w:val="24"/>
          <w:szCs w:val="24"/>
        </w:rPr>
        <w:t xml:space="preserve">kata, </w:t>
      </w:r>
      <w:r>
        <w:rPr>
          <w:w w:val="119"/>
          <w:sz w:val="24"/>
          <w:szCs w:val="24"/>
        </w:rPr>
        <w:t>menulis</w:t>
      </w:r>
      <w:r>
        <w:rPr>
          <w:spacing w:val="-8"/>
          <w:w w:val="119"/>
          <w:sz w:val="24"/>
          <w:szCs w:val="24"/>
        </w:rPr>
        <w:t xml:space="preserve"> </w:t>
      </w:r>
      <w:r>
        <w:rPr>
          <w:w w:val="119"/>
          <w:sz w:val="24"/>
          <w:szCs w:val="24"/>
        </w:rPr>
        <w:t>dan</w:t>
      </w:r>
      <w:r>
        <w:rPr>
          <w:spacing w:val="28"/>
          <w:w w:val="119"/>
          <w:sz w:val="24"/>
          <w:szCs w:val="24"/>
        </w:rPr>
        <w:t xml:space="preserve"> </w:t>
      </w:r>
      <w:r>
        <w:rPr>
          <w:w w:val="119"/>
          <w:sz w:val="24"/>
          <w:szCs w:val="24"/>
        </w:rPr>
        <w:t>bercerita.</w:t>
      </w:r>
      <w:r>
        <w:rPr>
          <w:spacing w:val="6"/>
          <w:w w:val="119"/>
          <w:sz w:val="24"/>
          <w:szCs w:val="24"/>
        </w:rPr>
        <w:t xml:space="preserve"> </w:t>
      </w:r>
      <w:r>
        <w:rPr>
          <w:sz w:val="24"/>
          <w:szCs w:val="24"/>
        </w:rPr>
        <w:t>Kami</w:t>
      </w:r>
      <w:r>
        <w:rPr>
          <w:spacing w:val="53"/>
          <w:sz w:val="24"/>
          <w:szCs w:val="24"/>
        </w:rPr>
        <w:t xml:space="preserve"> </w:t>
      </w:r>
      <w:r>
        <w:rPr>
          <w:w w:val="117"/>
          <w:sz w:val="24"/>
          <w:szCs w:val="24"/>
        </w:rPr>
        <w:t>sangat</w:t>
      </w:r>
      <w:r>
        <w:rPr>
          <w:spacing w:val="40"/>
          <w:w w:val="117"/>
          <w:sz w:val="24"/>
          <w:szCs w:val="24"/>
        </w:rPr>
        <w:t xml:space="preserve"> </w:t>
      </w:r>
      <w:r>
        <w:rPr>
          <w:w w:val="117"/>
          <w:sz w:val="24"/>
          <w:szCs w:val="24"/>
        </w:rPr>
        <w:t>gembira</w:t>
      </w:r>
      <w:r>
        <w:rPr>
          <w:spacing w:val="24"/>
          <w:w w:val="117"/>
          <w:sz w:val="24"/>
          <w:szCs w:val="24"/>
        </w:rPr>
        <w:t xml:space="preserve"> </w:t>
      </w:r>
      <w:r>
        <w:rPr>
          <w:w w:val="117"/>
          <w:sz w:val="24"/>
          <w:szCs w:val="24"/>
        </w:rPr>
        <w:t>mengikuti</w:t>
      </w:r>
      <w:r>
        <w:rPr>
          <w:spacing w:val="-13"/>
          <w:w w:val="117"/>
          <w:sz w:val="24"/>
          <w:szCs w:val="24"/>
        </w:rPr>
        <w:t xml:space="preserve"> </w:t>
      </w:r>
      <w:r>
        <w:rPr>
          <w:w w:val="117"/>
          <w:sz w:val="24"/>
          <w:szCs w:val="24"/>
        </w:rPr>
        <w:t>kegiatan</w:t>
      </w:r>
      <w:r>
        <w:rPr>
          <w:spacing w:val="16"/>
          <w:w w:val="117"/>
          <w:sz w:val="24"/>
          <w:szCs w:val="24"/>
        </w:rPr>
        <w:t xml:space="preserve"> </w:t>
      </w:r>
      <w:r>
        <w:rPr>
          <w:sz w:val="24"/>
          <w:szCs w:val="24"/>
        </w:rPr>
        <w:t xml:space="preserve">yang </w:t>
      </w:r>
      <w:r>
        <w:rPr>
          <w:spacing w:val="31"/>
          <w:sz w:val="24"/>
          <w:szCs w:val="24"/>
        </w:rPr>
        <w:t xml:space="preserve"> </w:t>
      </w:r>
      <w:r>
        <w:rPr>
          <w:w w:val="116"/>
          <w:sz w:val="24"/>
          <w:szCs w:val="24"/>
        </w:rPr>
        <w:t xml:space="preserve">dilaksanakan. </w:t>
      </w:r>
      <w:r>
        <w:rPr>
          <w:sz w:val="24"/>
          <w:szCs w:val="24"/>
        </w:rPr>
        <w:t xml:space="preserve">Oh, </w:t>
      </w:r>
      <w:r>
        <w:rPr>
          <w:spacing w:val="8"/>
          <w:sz w:val="24"/>
          <w:szCs w:val="24"/>
        </w:rPr>
        <w:t xml:space="preserve"> </w:t>
      </w:r>
      <w:r>
        <w:rPr>
          <w:sz w:val="24"/>
          <w:szCs w:val="24"/>
        </w:rPr>
        <w:t>ya,</w:t>
      </w:r>
      <w:r>
        <w:rPr>
          <w:spacing w:val="55"/>
          <w:sz w:val="24"/>
          <w:szCs w:val="24"/>
        </w:rPr>
        <w:t xml:space="preserve"> </w:t>
      </w:r>
      <w:r>
        <w:rPr>
          <w:w w:val="123"/>
          <w:sz w:val="24"/>
          <w:szCs w:val="24"/>
        </w:rPr>
        <w:t>ternyata saat</w:t>
      </w:r>
      <w:r>
        <w:rPr>
          <w:spacing w:val="23"/>
          <w:w w:val="123"/>
          <w:sz w:val="24"/>
          <w:szCs w:val="24"/>
        </w:rPr>
        <w:t xml:space="preserve"> </w:t>
      </w:r>
      <w:r>
        <w:rPr>
          <w:sz w:val="24"/>
          <w:szCs w:val="24"/>
        </w:rPr>
        <w:t xml:space="preserve">kami </w:t>
      </w:r>
      <w:r>
        <w:rPr>
          <w:spacing w:val="31"/>
          <w:sz w:val="24"/>
          <w:szCs w:val="24"/>
        </w:rPr>
        <w:t xml:space="preserve"> </w:t>
      </w:r>
      <w:r>
        <w:rPr>
          <w:w w:val="118"/>
          <w:sz w:val="24"/>
          <w:szCs w:val="24"/>
        </w:rPr>
        <w:t>datang</w:t>
      </w:r>
      <w:r>
        <w:rPr>
          <w:spacing w:val="37"/>
          <w:w w:val="118"/>
          <w:sz w:val="24"/>
          <w:szCs w:val="24"/>
        </w:rPr>
        <w:t xml:space="preserve"> </w:t>
      </w:r>
      <w:r>
        <w:rPr>
          <w:w w:val="118"/>
          <w:sz w:val="24"/>
          <w:szCs w:val="24"/>
        </w:rPr>
        <w:t>untuk</w:t>
      </w:r>
      <w:r>
        <w:rPr>
          <w:spacing w:val="24"/>
          <w:w w:val="118"/>
          <w:sz w:val="24"/>
          <w:szCs w:val="24"/>
        </w:rPr>
        <w:t xml:space="preserve"> </w:t>
      </w:r>
      <w:r>
        <w:rPr>
          <w:w w:val="118"/>
          <w:sz w:val="24"/>
          <w:szCs w:val="24"/>
        </w:rPr>
        <w:t>wisata</w:t>
      </w:r>
      <w:r>
        <w:rPr>
          <w:spacing w:val="6"/>
          <w:w w:val="118"/>
          <w:sz w:val="24"/>
          <w:szCs w:val="24"/>
        </w:rPr>
        <w:t xml:space="preserve"> </w:t>
      </w:r>
      <w:r>
        <w:rPr>
          <w:w w:val="118"/>
          <w:sz w:val="24"/>
          <w:szCs w:val="24"/>
        </w:rPr>
        <w:t>literasi</w:t>
      </w:r>
      <w:r>
        <w:rPr>
          <w:spacing w:val="-8"/>
          <w:w w:val="118"/>
          <w:sz w:val="24"/>
          <w:szCs w:val="24"/>
        </w:rPr>
        <w:t xml:space="preserve"> </w:t>
      </w:r>
      <w:r>
        <w:rPr>
          <w:w w:val="118"/>
          <w:sz w:val="24"/>
          <w:szCs w:val="24"/>
        </w:rPr>
        <w:t>ada</w:t>
      </w:r>
      <w:r>
        <w:rPr>
          <w:spacing w:val="38"/>
          <w:w w:val="118"/>
          <w:sz w:val="24"/>
          <w:szCs w:val="24"/>
        </w:rPr>
        <w:t xml:space="preserve"> </w:t>
      </w:r>
      <w:r>
        <w:rPr>
          <w:w w:val="118"/>
          <w:sz w:val="24"/>
          <w:szCs w:val="24"/>
        </w:rPr>
        <w:t>momen</w:t>
      </w:r>
      <w:r>
        <w:rPr>
          <w:spacing w:val="40"/>
          <w:w w:val="118"/>
          <w:sz w:val="24"/>
          <w:szCs w:val="24"/>
        </w:rPr>
        <w:t xml:space="preserve"> </w:t>
      </w:r>
      <w:r>
        <w:rPr>
          <w:w w:val="118"/>
          <w:sz w:val="24"/>
          <w:szCs w:val="24"/>
        </w:rPr>
        <w:t>pemilihan</w:t>
      </w:r>
      <w:r>
        <w:rPr>
          <w:spacing w:val="-1"/>
          <w:w w:val="118"/>
          <w:sz w:val="24"/>
          <w:szCs w:val="24"/>
        </w:rPr>
        <w:t xml:space="preserve"> </w:t>
      </w:r>
      <w:r>
        <w:rPr>
          <w:w w:val="124"/>
          <w:sz w:val="24"/>
          <w:szCs w:val="24"/>
        </w:rPr>
        <w:t xml:space="preserve">duta </w:t>
      </w:r>
      <w:r>
        <w:rPr>
          <w:w w:val="113"/>
          <w:sz w:val="24"/>
          <w:szCs w:val="24"/>
        </w:rPr>
        <w:t>literasi.</w:t>
      </w:r>
      <w:r>
        <w:rPr>
          <w:spacing w:val="15"/>
          <w:w w:val="113"/>
          <w:sz w:val="24"/>
          <w:szCs w:val="24"/>
        </w:rPr>
        <w:t xml:space="preserve"> </w:t>
      </w:r>
      <w:r>
        <w:rPr>
          <w:sz w:val="24"/>
          <w:szCs w:val="24"/>
        </w:rPr>
        <w:t>Tapi</w:t>
      </w:r>
      <w:r>
        <w:rPr>
          <w:spacing w:val="55"/>
          <w:sz w:val="24"/>
          <w:szCs w:val="24"/>
        </w:rPr>
        <w:t xml:space="preserve"> </w:t>
      </w:r>
      <w:r>
        <w:rPr>
          <w:sz w:val="24"/>
          <w:szCs w:val="24"/>
        </w:rPr>
        <w:t xml:space="preserve">kami </w:t>
      </w:r>
      <w:r>
        <w:rPr>
          <w:spacing w:val="23"/>
          <w:sz w:val="24"/>
          <w:szCs w:val="24"/>
        </w:rPr>
        <w:t xml:space="preserve"> </w:t>
      </w:r>
      <w:r>
        <w:rPr>
          <w:sz w:val="24"/>
          <w:szCs w:val="24"/>
        </w:rPr>
        <w:t xml:space="preserve">tidak </w:t>
      </w:r>
      <w:r>
        <w:rPr>
          <w:spacing w:val="35"/>
          <w:sz w:val="24"/>
          <w:szCs w:val="24"/>
        </w:rPr>
        <w:t xml:space="preserve"> </w:t>
      </w:r>
      <w:r>
        <w:rPr>
          <w:w w:val="119"/>
          <w:sz w:val="24"/>
          <w:szCs w:val="24"/>
        </w:rPr>
        <w:t>mengetahui</w:t>
      </w:r>
      <w:r>
        <w:rPr>
          <w:spacing w:val="23"/>
          <w:w w:val="119"/>
          <w:sz w:val="24"/>
          <w:szCs w:val="24"/>
        </w:rPr>
        <w:t xml:space="preserve"> </w:t>
      </w:r>
      <w:r>
        <w:rPr>
          <w:w w:val="119"/>
          <w:sz w:val="24"/>
          <w:szCs w:val="24"/>
        </w:rPr>
        <w:t>acara</w:t>
      </w:r>
      <w:r>
        <w:rPr>
          <w:spacing w:val="22"/>
          <w:w w:val="119"/>
          <w:sz w:val="24"/>
          <w:szCs w:val="24"/>
        </w:rPr>
        <w:t xml:space="preserve"> </w:t>
      </w:r>
      <w:r>
        <w:rPr>
          <w:w w:val="119"/>
          <w:sz w:val="24"/>
          <w:szCs w:val="24"/>
        </w:rPr>
        <w:t>pemilihan</w:t>
      </w:r>
      <w:r>
        <w:rPr>
          <w:spacing w:val="-17"/>
          <w:w w:val="119"/>
          <w:sz w:val="24"/>
          <w:szCs w:val="24"/>
        </w:rPr>
        <w:t xml:space="preserve"> </w:t>
      </w:r>
      <w:r>
        <w:rPr>
          <w:w w:val="119"/>
          <w:sz w:val="24"/>
          <w:szCs w:val="24"/>
        </w:rPr>
        <w:t>duta</w:t>
      </w:r>
      <w:r>
        <w:rPr>
          <w:spacing w:val="32"/>
          <w:w w:val="119"/>
          <w:sz w:val="24"/>
          <w:szCs w:val="24"/>
        </w:rPr>
        <w:t xml:space="preserve"> </w:t>
      </w:r>
      <w:r>
        <w:rPr>
          <w:w w:val="119"/>
          <w:sz w:val="24"/>
          <w:szCs w:val="24"/>
        </w:rPr>
        <w:t>literasi</w:t>
      </w:r>
      <w:r>
        <w:rPr>
          <w:spacing w:val="-21"/>
          <w:w w:val="119"/>
          <w:sz w:val="24"/>
          <w:szCs w:val="24"/>
        </w:rPr>
        <w:t xml:space="preserve"> </w:t>
      </w:r>
      <w:r>
        <w:rPr>
          <w:sz w:val="24"/>
          <w:szCs w:val="24"/>
        </w:rPr>
        <w:t xml:space="preserve">itu, </w:t>
      </w:r>
      <w:r>
        <w:rPr>
          <w:spacing w:val="1"/>
          <w:sz w:val="24"/>
          <w:szCs w:val="24"/>
        </w:rPr>
        <w:t xml:space="preserve"> </w:t>
      </w:r>
      <w:r>
        <w:rPr>
          <w:w w:val="115"/>
          <w:sz w:val="24"/>
          <w:szCs w:val="24"/>
        </w:rPr>
        <w:t>sehingga</w:t>
      </w:r>
      <w:r>
        <w:rPr>
          <w:spacing w:val="31"/>
          <w:w w:val="115"/>
          <w:sz w:val="24"/>
          <w:szCs w:val="24"/>
        </w:rPr>
        <w:t xml:space="preserve"> </w:t>
      </w:r>
      <w:r>
        <w:rPr>
          <w:w w:val="115"/>
          <w:sz w:val="24"/>
          <w:szCs w:val="24"/>
        </w:rPr>
        <w:t xml:space="preserve">kami </w:t>
      </w:r>
      <w:r>
        <w:rPr>
          <w:sz w:val="24"/>
          <w:szCs w:val="24"/>
        </w:rPr>
        <w:t xml:space="preserve">tidak </w:t>
      </w:r>
      <w:r>
        <w:rPr>
          <w:spacing w:val="14"/>
          <w:sz w:val="24"/>
          <w:szCs w:val="24"/>
        </w:rPr>
        <w:t xml:space="preserve"> </w:t>
      </w:r>
      <w:r>
        <w:rPr>
          <w:sz w:val="24"/>
          <w:szCs w:val="24"/>
        </w:rPr>
        <w:t xml:space="preserve">siap </w:t>
      </w:r>
      <w:r>
        <w:rPr>
          <w:spacing w:val="8"/>
          <w:sz w:val="24"/>
          <w:szCs w:val="24"/>
        </w:rPr>
        <w:t xml:space="preserve"> </w:t>
      </w:r>
      <w:r>
        <w:rPr>
          <w:w w:val="115"/>
          <w:sz w:val="24"/>
          <w:szCs w:val="24"/>
        </w:rPr>
        <w:t>ketika</w:t>
      </w:r>
      <w:r>
        <w:rPr>
          <w:spacing w:val="-19"/>
          <w:w w:val="115"/>
          <w:sz w:val="24"/>
          <w:szCs w:val="24"/>
        </w:rPr>
        <w:t xml:space="preserve"> </w:t>
      </w:r>
      <w:r>
        <w:rPr>
          <w:w w:val="115"/>
          <w:sz w:val="24"/>
          <w:szCs w:val="24"/>
        </w:rPr>
        <w:t>ditunjuk</w:t>
      </w:r>
      <w:r>
        <w:rPr>
          <w:spacing w:val="-7"/>
          <w:w w:val="115"/>
          <w:sz w:val="24"/>
          <w:szCs w:val="24"/>
        </w:rPr>
        <w:t xml:space="preserve"> </w:t>
      </w:r>
      <w:r>
        <w:rPr>
          <w:w w:val="115"/>
          <w:sz w:val="24"/>
          <w:szCs w:val="24"/>
        </w:rPr>
        <w:t>untuk</w:t>
      </w:r>
      <w:r>
        <w:rPr>
          <w:spacing w:val="15"/>
          <w:w w:val="115"/>
          <w:sz w:val="24"/>
          <w:szCs w:val="24"/>
        </w:rPr>
        <w:t xml:space="preserve"> </w:t>
      </w:r>
      <w:r>
        <w:rPr>
          <w:w w:val="115"/>
          <w:sz w:val="24"/>
          <w:szCs w:val="24"/>
        </w:rPr>
        <w:t>mengikutinya.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4"/>
        <w:jc w:val="both"/>
        <w:rPr>
          <w:sz w:val="24"/>
          <w:szCs w:val="24"/>
        </w:rPr>
      </w:pPr>
      <w:r>
        <w:rPr>
          <w:sz w:val="24"/>
          <w:szCs w:val="24"/>
        </w:rPr>
        <w:t xml:space="preserve">Ketika </w:t>
      </w:r>
      <w:r>
        <w:rPr>
          <w:spacing w:val="15"/>
          <w:sz w:val="24"/>
          <w:szCs w:val="24"/>
        </w:rPr>
        <w:t xml:space="preserve"> </w:t>
      </w:r>
      <w:r>
        <w:rPr>
          <w:w w:val="118"/>
          <w:sz w:val="24"/>
          <w:szCs w:val="24"/>
        </w:rPr>
        <w:t>kegiatan</w:t>
      </w:r>
      <w:r>
        <w:rPr>
          <w:spacing w:val="7"/>
          <w:w w:val="118"/>
          <w:sz w:val="24"/>
          <w:szCs w:val="24"/>
        </w:rPr>
        <w:t xml:space="preserve"> </w:t>
      </w:r>
      <w:r>
        <w:rPr>
          <w:w w:val="118"/>
          <w:sz w:val="24"/>
          <w:szCs w:val="24"/>
        </w:rPr>
        <w:t>sudah</w:t>
      </w:r>
      <w:r>
        <w:rPr>
          <w:spacing w:val="47"/>
          <w:w w:val="118"/>
          <w:sz w:val="24"/>
          <w:szCs w:val="24"/>
        </w:rPr>
        <w:t xml:space="preserve"> </w:t>
      </w:r>
      <w:r>
        <w:rPr>
          <w:w w:val="118"/>
          <w:sz w:val="24"/>
          <w:szCs w:val="24"/>
        </w:rPr>
        <w:t>selesai,</w:t>
      </w:r>
      <w:r>
        <w:rPr>
          <w:spacing w:val="5"/>
          <w:w w:val="118"/>
          <w:sz w:val="24"/>
          <w:szCs w:val="24"/>
        </w:rPr>
        <w:t xml:space="preserve"> </w:t>
      </w:r>
      <w:r>
        <w:rPr>
          <w:w w:val="118"/>
          <w:sz w:val="24"/>
          <w:szCs w:val="24"/>
        </w:rPr>
        <w:t>kepala</w:t>
      </w:r>
      <w:r>
        <w:rPr>
          <w:spacing w:val="13"/>
          <w:w w:val="118"/>
          <w:sz w:val="24"/>
          <w:szCs w:val="24"/>
        </w:rPr>
        <w:t xml:space="preserve"> </w:t>
      </w:r>
      <w:r>
        <w:rPr>
          <w:w w:val="118"/>
          <w:sz w:val="24"/>
          <w:szCs w:val="24"/>
        </w:rPr>
        <w:t>sekolah</w:t>
      </w:r>
      <w:r>
        <w:rPr>
          <w:spacing w:val="12"/>
          <w:w w:val="118"/>
          <w:sz w:val="24"/>
          <w:szCs w:val="24"/>
        </w:rPr>
        <w:t xml:space="preserve"> </w:t>
      </w:r>
      <w:r>
        <w:rPr>
          <w:w w:val="118"/>
          <w:sz w:val="24"/>
          <w:szCs w:val="24"/>
        </w:rPr>
        <w:t>mengumumkan</w:t>
      </w:r>
      <w:r>
        <w:rPr>
          <w:spacing w:val="34"/>
          <w:w w:val="118"/>
          <w:sz w:val="24"/>
          <w:szCs w:val="24"/>
        </w:rPr>
        <w:t xml:space="preserve"> </w:t>
      </w:r>
      <w:r>
        <w:rPr>
          <w:w w:val="118"/>
          <w:sz w:val="24"/>
          <w:szCs w:val="24"/>
        </w:rPr>
        <w:t>ada</w:t>
      </w:r>
      <w:r>
        <w:rPr>
          <w:spacing w:val="39"/>
          <w:w w:val="118"/>
          <w:sz w:val="24"/>
          <w:szCs w:val="24"/>
        </w:rPr>
        <w:t xml:space="preserve"> </w:t>
      </w:r>
      <w:r>
        <w:rPr>
          <w:w w:val="118"/>
          <w:sz w:val="24"/>
          <w:szCs w:val="24"/>
        </w:rPr>
        <w:t xml:space="preserve">pemilihan </w:t>
      </w:r>
      <w:r>
        <w:rPr>
          <w:w w:val="124"/>
          <w:sz w:val="24"/>
          <w:szCs w:val="24"/>
        </w:rPr>
        <w:t xml:space="preserve">duta </w:t>
      </w:r>
      <w:r>
        <w:rPr>
          <w:w w:val="113"/>
          <w:sz w:val="24"/>
          <w:szCs w:val="24"/>
        </w:rPr>
        <w:t>literasi.</w:t>
      </w:r>
      <w:r>
        <w:rPr>
          <w:spacing w:val="30"/>
          <w:w w:val="113"/>
          <w:sz w:val="24"/>
          <w:szCs w:val="24"/>
        </w:rPr>
        <w:t xml:space="preserve"> </w:t>
      </w:r>
      <w:r>
        <w:rPr>
          <w:w w:val="84"/>
          <w:sz w:val="24"/>
          <w:szCs w:val="24"/>
        </w:rPr>
        <w:t>K</w:t>
      </w:r>
      <w:r>
        <w:rPr>
          <w:w w:val="120"/>
          <w:sz w:val="24"/>
          <w:szCs w:val="24"/>
        </w:rPr>
        <w:t>epala</w:t>
      </w:r>
      <w:r>
        <w:rPr>
          <w:sz w:val="24"/>
          <w:szCs w:val="24"/>
        </w:rPr>
        <w:t xml:space="preserve"> </w:t>
      </w:r>
      <w:r>
        <w:rPr>
          <w:spacing w:val="-22"/>
          <w:sz w:val="24"/>
          <w:szCs w:val="24"/>
        </w:rPr>
        <w:t xml:space="preserve"> </w:t>
      </w:r>
      <w:r>
        <w:rPr>
          <w:w w:val="115"/>
          <w:sz w:val="24"/>
          <w:szCs w:val="24"/>
        </w:rPr>
        <w:t>sekolah</w:t>
      </w:r>
      <w:r>
        <w:rPr>
          <w:spacing w:val="44"/>
          <w:w w:val="115"/>
          <w:sz w:val="24"/>
          <w:szCs w:val="24"/>
        </w:rPr>
        <w:t xml:space="preserve"> </w:t>
      </w:r>
      <w:r>
        <w:rPr>
          <w:w w:val="115"/>
          <w:sz w:val="24"/>
          <w:szCs w:val="24"/>
        </w:rPr>
        <w:t>menunjukku</w:t>
      </w:r>
      <w:r>
        <w:rPr>
          <w:spacing w:val="53"/>
          <w:w w:val="115"/>
          <w:sz w:val="24"/>
          <w:szCs w:val="24"/>
        </w:rPr>
        <w:t xml:space="preserve"> </w:t>
      </w:r>
      <w:r>
        <w:rPr>
          <w:w w:val="115"/>
          <w:sz w:val="24"/>
          <w:szCs w:val="24"/>
        </w:rPr>
        <w:t>untuk</w:t>
      </w:r>
      <w:r>
        <w:rPr>
          <w:spacing w:val="51"/>
          <w:w w:val="115"/>
          <w:sz w:val="24"/>
          <w:szCs w:val="24"/>
        </w:rPr>
        <w:t xml:space="preserve"> </w:t>
      </w:r>
      <w:r>
        <w:rPr>
          <w:w w:val="115"/>
          <w:sz w:val="24"/>
          <w:szCs w:val="24"/>
        </w:rPr>
        <w:t>tampil</w:t>
      </w:r>
      <w:r>
        <w:rPr>
          <w:spacing w:val="29"/>
          <w:w w:val="115"/>
          <w:sz w:val="24"/>
          <w:szCs w:val="24"/>
        </w:rPr>
        <w:t xml:space="preserve"> </w:t>
      </w:r>
      <w:r>
        <w:rPr>
          <w:w w:val="115"/>
          <w:sz w:val="24"/>
          <w:szCs w:val="24"/>
        </w:rPr>
        <w:t>mewakili</w:t>
      </w:r>
      <w:r>
        <w:rPr>
          <w:spacing w:val="-16"/>
          <w:w w:val="115"/>
          <w:sz w:val="24"/>
          <w:szCs w:val="24"/>
        </w:rPr>
        <w:t xml:space="preserve"> </w:t>
      </w:r>
      <w:r>
        <w:rPr>
          <w:w w:val="115"/>
          <w:sz w:val="24"/>
          <w:szCs w:val="24"/>
        </w:rPr>
        <w:t>kelas</w:t>
      </w:r>
      <w:r>
        <w:rPr>
          <w:spacing w:val="29"/>
          <w:w w:val="115"/>
          <w:sz w:val="24"/>
          <w:szCs w:val="24"/>
        </w:rPr>
        <w:t xml:space="preserve"> </w:t>
      </w:r>
      <w:r>
        <w:rPr>
          <w:sz w:val="24"/>
          <w:szCs w:val="24"/>
        </w:rPr>
        <w:t>4.</w:t>
      </w:r>
      <w:r>
        <w:rPr>
          <w:spacing w:val="58"/>
          <w:sz w:val="24"/>
          <w:szCs w:val="24"/>
        </w:rPr>
        <w:t xml:space="preserve"> </w:t>
      </w:r>
      <w:r>
        <w:rPr>
          <w:sz w:val="24"/>
          <w:szCs w:val="24"/>
        </w:rPr>
        <w:t>Aku</w:t>
      </w:r>
      <w:r>
        <w:rPr>
          <w:spacing w:val="46"/>
          <w:sz w:val="24"/>
          <w:szCs w:val="24"/>
        </w:rPr>
        <w:t xml:space="preserve"> </w:t>
      </w:r>
      <w:r>
        <w:rPr>
          <w:sz w:val="24"/>
          <w:szCs w:val="24"/>
        </w:rPr>
        <w:t xml:space="preserve">tidak </w:t>
      </w:r>
      <w:r>
        <w:rPr>
          <w:spacing w:val="50"/>
          <w:sz w:val="24"/>
          <w:szCs w:val="24"/>
        </w:rPr>
        <w:t xml:space="preserve"> </w:t>
      </w:r>
      <w:r>
        <w:rPr>
          <w:w w:val="121"/>
          <w:sz w:val="24"/>
          <w:szCs w:val="24"/>
        </w:rPr>
        <w:t xml:space="preserve">mau </w:t>
      </w:r>
      <w:r>
        <w:rPr>
          <w:w w:val="119"/>
          <w:sz w:val="24"/>
          <w:szCs w:val="24"/>
        </w:rPr>
        <w:t>tampil,</w:t>
      </w:r>
      <w:r>
        <w:rPr>
          <w:spacing w:val="13"/>
          <w:w w:val="119"/>
          <w:sz w:val="24"/>
          <w:szCs w:val="24"/>
        </w:rPr>
        <w:t xml:space="preserve"> </w:t>
      </w:r>
      <w:r>
        <w:rPr>
          <w:w w:val="119"/>
          <w:sz w:val="24"/>
          <w:szCs w:val="24"/>
        </w:rPr>
        <w:t>malu</w:t>
      </w:r>
      <w:r>
        <w:rPr>
          <w:spacing w:val="38"/>
          <w:w w:val="119"/>
          <w:sz w:val="24"/>
          <w:szCs w:val="24"/>
        </w:rPr>
        <w:t xml:space="preserve"> </w:t>
      </w:r>
      <w:r>
        <w:rPr>
          <w:w w:val="119"/>
          <w:sz w:val="24"/>
          <w:szCs w:val="24"/>
        </w:rPr>
        <w:t>sama</w:t>
      </w:r>
      <w:r>
        <w:rPr>
          <w:spacing w:val="61"/>
          <w:w w:val="119"/>
          <w:sz w:val="24"/>
          <w:szCs w:val="24"/>
        </w:rPr>
        <w:t xml:space="preserve"> </w:t>
      </w:r>
      <w:r>
        <w:rPr>
          <w:w w:val="119"/>
          <w:sz w:val="24"/>
          <w:szCs w:val="24"/>
        </w:rPr>
        <w:t>teman-teman  dan</w:t>
      </w:r>
      <w:r>
        <w:rPr>
          <w:spacing w:val="60"/>
          <w:w w:val="119"/>
          <w:sz w:val="24"/>
          <w:szCs w:val="24"/>
        </w:rPr>
        <w:t xml:space="preserve"> </w:t>
      </w:r>
      <w:r>
        <w:rPr>
          <w:w w:val="119"/>
          <w:sz w:val="24"/>
          <w:szCs w:val="24"/>
        </w:rPr>
        <w:t>takut</w:t>
      </w:r>
      <w:r>
        <w:rPr>
          <w:spacing w:val="51"/>
          <w:w w:val="119"/>
          <w:sz w:val="24"/>
          <w:szCs w:val="24"/>
        </w:rPr>
        <w:t xml:space="preserve"> </w:t>
      </w:r>
      <w:r>
        <w:rPr>
          <w:sz w:val="24"/>
          <w:szCs w:val="24"/>
        </w:rPr>
        <w:t xml:space="preserve">tidak  </w:t>
      </w:r>
      <w:r>
        <w:rPr>
          <w:spacing w:val="10"/>
          <w:sz w:val="24"/>
          <w:szCs w:val="24"/>
        </w:rPr>
        <w:t xml:space="preserve"> </w:t>
      </w:r>
      <w:r>
        <w:rPr>
          <w:w w:val="113"/>
          <w:sz w:val="24"/>
          <w:szCs w:val="24"/>
        </w:rPr>
        <w:t>terpilih.</w:t>
      </w:r>
      <w:r>
        <w:rPr>
          <w:spacing w:val="50"/>
          <w:w w:val="113"/>
          <w:sz w:val="24"/>
          <w:szCs w:val="24"/>
        </w:rPr>
        <w:t xml:space="preserve"> </w:t>
      </w:r>
      <w:r>
        <w:rPr>
          <w:w w:val="113"/>
          <w:sz w:val="24"/>
          <w:szCs w:val="24"/>
        </w:rPr>
        <w:t>Karena</w:t>
      </w:r>
      <w:r>
        <w:rPr>
          <w:spacing w:val="57"/>
          <w:w w:val="113"/>
          <w:sz w:val="24"/>
          <w:szCs w:val="24"/>
        </w:rPr>
        <w:t xml:space="preserve"> </w:t>
      </w:r>
      <w:r>
        <w:rPr>
          <w:sz w:val="24"/>
          <w:szCs w:val="24"/>
        </w:rPr>
        <w:t xml:space="preserve">aku </w:t>
      </w:r>
      <w:r>
        <w:rPr>
          <w:spacing w:val="57"/>
          <w:sz w:val="24"/>
          <w:szCs w:val="24"/>
        </w:rPr>
        <w:t xml:space="preserve"> </w:t>
      </w:r>
      <w:r>
        <w:rPr>
          <w:sz w:val="24"/>
          <w:szCs w:val="24"/>
        </w:rPr>
        <w:t xml:space="preserve">tidak  </w:t>
      </w:r>
      <w:r>
        <w:rPr>
          <w:spacing w:val="10"/>
          <w:sz w:val="24"/>
          <w:szCs w:val="24"/>
        </w:rPr>
        <w:t xml:space="preserve"> </w:t>
      </w:r>
      <w:r>
        <w:rPr>
          <w:w w:val="118"/>
          <w:sz w:val="24"/>
          <w:szCs w:val="24"/>
        </w:rPr>
        <w:t xml:space="preserve">mau, </w:t>
      </w:r>
      <w:r>
        <w:rPr>
          <w:w w:val="117"/>
          <w:sz w:val="24"/>
          <w:szCs w:val="24"/>
        </w:rPr>
        <w:t>kepala</w:t>
      </w:r>
      <w:r>
        <w:rPr>
          <w:spacing w:val="11"/>
          <w:w w:val="117"/>
          <w:sz w:val="24"/>
          <w:szCs w:val="24"/>
        </w:rPr>
        <w:t xml:space="preserve"> </w:t>
      </w:r>
      <w:r>
        <w:rPr>
          <w:w w:val="117"/>
          <w:sz w:val="24"/>
          <w:szCs w:val="24"/>
        </w:rPr>
        <w:t>sekolah</w:t>
      </w:r>
      <w:r>
        <w:rPr>
          <w:spacing w:val="11"/>
          <w:w w:val="117"/>
          <w:sz w:val="24"/>
          <w:szCs w:val="24"/>
        </w:rPr>
        <w:t xml:space="preserve"> </w:t>
      </w:r>
      <w:r>
        <w:rPr>
          <w:w w:val="117"/>
          <w:sz w:val="24"/>
          <w:szCs w:val="24"/>
        </w:rPr>
        <w:t>menunjuk</w:t>
      </w:r>
      <w:r>
        <w:rPr>
          <w:spacing w:val="20"/>
          <w:w w:val="117"/>
          <w:sz w:val="24"/>
          <w:szCs w:val="24"/>
        </w:rPr>
        <w:t xml:space="preserve"> </w:t>
      </w:r>
      <w:r>
        <w:rPr>
          <w:sz w:val="24"/>
          <w:szCs w:val="24"/>
        </w:rPr>
        <w:t>Difa,</w:t>
      </w:r>
      <w:r>
        <w:rPr>
          <w:spacing w:val="40"/>
          <w:sz w:val="24"/>
          <w:szCs w:val="24"/>
        </w:rPr>
        <w:t xml:space="preserve"> </w:t>
      </w:r>
      <w:r>
        <w:rPr>
          <w:w w:val="119"/>
          <w:sz w:val="24"/>
          <w:szCs w:val="24"/>
        </w:rPr>
        <w:t>temanku.</w:t>
      </w:r>
      <w:r>
        <w:rPr>
          <w:spacing w:val="13"/>
          <w:w w:val="119"/>
          <w:sz w:val="24"/>
          <w:szCs w:val="24"/>
        </w:rPr>
        <w:t xml:space="preserve"> </w:t>
      </w:r>
      <w:r>
        <w:rPr>
          <w:sz w:val="24"/>
          <w:szCs w:val="24"/>
        </w:rPr>
        <w:t>Difa</w:t>
      </w:r>
      <w:r>
        <w:rPr>
          <w:spacing w:val="42"/>
          <w:sz w:val="24"/>
          <w:szCs w:val="24"/>
        </w:rPr>
        <w:t xml:space="preserve"> </w:t>
      </w:r>
      <w:r>
        <w:rPr>
          <w:w w:val="117"/>
          <w:sz w:val="24"/>
          <w:szCs w:val="24"/>
        </w:rPr>
        <w:t>tampil</w:t>
      </w:r>
      <w:r>
        <w:rPr>
          <w:spacing w:val="-1"/>
          <w:w w:val="117"/>
          <w:sz w:val="24"/>
          <w:szCs w:val="24"/>
        </w:rPr>
        <w:t xml:space="preserve"> </w:t>
      </w:r>
      <w:r>
        <w:rPr>
          <w:w w:val="117"/>
          <w:sz w:val="24"/>
          <w:szCs w:val="24"/>
        </w:rPr>
        <w:t>bercerita</w:t>
      </w:r>
      <w:r>
        <w:rPr>
          <w:spacing w:val="28"/>
          <w:w w:val="117"/>
          <w:sz w:val="24"/>
          <w:szCs w:val="24"/>
        </w:rPr>
        <w:t xml:space="preserve"> </w:t>
      </w:r>
      <w:r>
        <w:rPr>
          <w:sz w:val="24"/>
          <w:szCs w:val="24"/>
        </w:rPr>
        <w:t>di</w:t>
      </w:r>
      <w:r>
        <w:rPr>
          <w:spacing w:val="42"/>
          <w:sz w:val="24"/>
          <w:szCs w:val="24"/>
        </w:rPr>
        <w:t xml:space="preserve"> </w:t>
      </w:r>
      <w:r>
        <w:rPr>
          <w:w w:val="120"/>
          <w:sz w:val="24"/>
          <w:szCs w:val="24"/>
        </w:rPr>
        <w:t>depan</w:t>
      </w:r>
      <w:r>
        <w:rPr>
          <w:spacing w:val="28"/>
          <w:w w:val="120"/>
          <w:sz w:val="24"/>
          <w:szCs w:val="24"/>
        </w:rPr>
        <w:t xml:space="preserve"> </w:t>
      </w:r>
      <w:r>
        <w:rPr>
          <w:w w:val="120"/>
          <w:sz w:val="24"/>
          <w:szCs w:val="24"/>
        </w:rPr>
        <w:t>tanpa</w:t>
      </w:r>
      <w:r>
        <w:rPr>
          <w:spacing w:val="30"/>
          <w:w w:val="120"/>
          <w:sz w:val="24"/>
          <w:szCs w:val="24"/>
        </w:rPr>
        <w:t xml:space="preserve"> </w:t>
      </w:r>
      <w:r>
        <w:rPr>
          <w:w w:val="120"/>
          <w:sz w:val="24"/>
          <w:szCs w:val="24"/>
        </w:rPr>
        <w:t xml:space="preserve">ragu- </w:t>
      </w:r>
      <w:r>
        <w:rPr>
          <w:w w:val="117"/>
          <w:sz w:val="24"/>
          <w:szCs w:val="24"/>
        </w:rPr>
        <w:t>ragu.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2"/>
        <w:jc w:val="both"/>
        <w:rPr>
          <w:sz w:val="24"/>
          <w:szCs w:val="24"/>
        </w:rPr>
      </w:pPr>
      <w:r>
        <w:rPr>
          <w:sz w:val="24"/>
          <w:szCs w:val="24"/>
        </w:rPr>
        <w:t xml:space="preserve">Saat </w:t>
      </w:r>
      <w:r>
        <w:rPr>
          <w:spacing w:val="19"/>
          <w:sz w:val="24"/>
          <w:szCs w:val="24"/>
        </w:rPr>
        <w:t xml:space="preserve"> </w:t>
      </w:r>
      <w:r>
        <w:rPr>
          <w:w w:val="121"/>
          <w:sz w:val="24"/>
          <w:szCs w:val="24"/>
        </w:rPr>
        <w:t>pengumuman</w:t>
      </w:r>
      <w:r>
        <w:rPr>
          <w:spacing w:val="-4"/>
          <w:w w:val="121"/>
          <w:sz w:val="24"/>
          <w:szCs w:val="24"/>
        </w:rPr>
        <w:t xml:space="preserve"> </w:t>
      </w:r>
      <w:r>
        <w:rPr>
          <w:sz w:val="24"/>
          <w:szCs w:val="24"/>
        </w:rPr>
        <w:t xml:space="preserve">hasil </w:t>
      </w:r>
      <w:r>
        <w:rPr>
          <w:spacing w:val="12"/>
          <w:sz w:val="24"/>
          <w:szCs w:val="24"/>
        </w:rPr>
        <w:t xml:space="preserve"> </w:t>
      </w:r>
      <w:r>
        <w:rPr>
          <w:w w:val="117"/>
          <w:sz w:val="24"/>
          <w:szCs w:val="24"/>
        </w:rPr>
        <w:t>pemilihan</w:t>
      </w:r>
      <w:r>
        <w:rPr>
          <w:spacing w:val="-11"/>
          <w:w w:val="117"/>
          <w:sz w:val="24"/>
          <w:szCs w:val="24"/>
        </w:rPr>
        <w:t xml:space="preserve"> </w:t>
      </w:r>
      <w:r>
        <w:rPr>
          <w:w w:val="117"/>
          <w:sz w:val="24"/>
          <w:szCs w:val="24"/>
        </w:rPr>
        <w:t>duta</w:t>
      </w:r>
      <w:r>
        <w:rPr>
          <w:spacing w:val="28"/>
          <w:w w:val="117"/>
          <w:sz w:val="24"/>
          <w:szCs w:val="24"/>
        </w:rPr>
        <w:t xml:space="preserve"> </w:t>
      </w:r>
      <w:r>
        <w:rPr>
          <w:w w:val="117"/>
          <w:sz w:val="24"/>
          <w:szCs w:val="24"/>
        </w:rPr>
        <w:t>literasi,</w:t>
      </w:r>
      <w:r>
        <w:rPr>
          <w:spacing w:val="-30"/>
          <w:w w:val="117"/>
          <w:sz w:val="24"/>
          <w:szCs w:val="24"/>
        </w:rPr>
        <w:t xml:space="preserve"> </w:t>
      </w:r>
      <w:r>
        <w:rPr>
          <w:w w:val="117"/>
          <w:sz w:val="24"/>
          <w:szCs w:val="24"/>
        </w:rPr>
        <w:t>pemenangnya</w:t>
      </w:r>
      <w:r>
        <w:rPr>
          <w:spacing w:val="39"/>
          <w:w w:val="117"/>
          <w:sz w:val="24"/>
          <w:szCs w:val="24"/>
        </w:rPr>
        <w:t xml:space="preserve"> </w:t>
      </w:r>
      <w:r>
        <w:rPr>
          <w:w w:val="117"/>
          <w:sz w:val="24"/>
          <w:szCs w:val="24"/>
        </w:rPr>
        <w:t>adalah</w:t>
      </w:r>
      <w:r>
        <w:rPr>
          <w:spacing w:val="18"/>
          <w:w w:val="117"/>
          <w:sz w:val="24"/>
          <w:szCs w:val="24"/>
        </w:rPr>
        <w:t xml:space="preserve"> </w:t>
      </w:r>
      <w:r>
        <w:rPr>
          <w:w w:val="117"/>
          <w:sz w:val="24"/>
          <w:szCs w:val="24"/>
        </w:rPr>
        <w:t>temanku</w:t>
      </w:r>
      <w:r>
        <w:rPr>
          <w:spacing w:val="24"/>
          <w:w w:val="117"/>
          <w:sz w:val="24"/>
          <w:szCs w:val="24"/>
        </w:rPr>
        <w:t xml:space="preserve"> </w:t>
      </w:r>
      <w:r>
        <w:rPr>
          <w:w w:val="117"/>
          <w:sz w:val="24"/>
          <w:szCs w:val="24"/>
        </w:rPr>
        <w:t xml:space="preserve">yang </w:t>
      </w:r>
      <w:r>
        <w:rPr>
          <w:w w:val="119"/>
          <w:sz w:val="24"/>
          <w:szCs w:val="24"/>
        </w:rPr>
        <w:t>duduk</w:t>
      </w:r>
      <w:r>
        <w:rPr>
          <w:spacing w:val="19"/>
          <w:w w:val="119"/>
          <w:sz w:val="24"/>
          <w:szCs w:val="24"/>
        </w:rPr>
        <w:t xml:space="preserve"> </w:t>
      </w:r>
      <w:r>
        <w:rPr>
          <w:sz w:val="24"/>
          <w:szCs w:val="24"/>
        </w:rPr>
        <w:t>di</w:t>
      </w:r>
      <w:r>
        <w:rPr>
          <w:spacing w:val="51"/>
          <w:sz w:val="24"/>
          <w:szCs w:val="24"/>
        </w:rPr>
        <w:t xml:space="preserve"> </w:t>
      </w:r>
      <w:r>
        <w:rPr>
          <w:w w:val="116"/>
          <w:sz w:val="24"/>
          <w:szCs w:val="24"/>
        </w:rPr>
        <w:t>bangku</w:t>
      </w:r>
      <w:r>
        <w:rPr>
          <w:spacing w:val="27"/>
          <w:w w:val="116"/>
          <w:sz w:val="24"/>
          <w:szCs w:val="24"/>
        </w:rPr>
        <w:t xml:space="preserve"> </w:t>
      </w:r>
      <w:r>
        <w:rPr>
          <w:w w:val="116"/>
          <w:sz w:val="24"/>
          <w:szCs w:val="24"/>
        </w:rPr>
        <w:t>kelas</w:t>
      </w:r>
      <w:r>
        <w:rPr>
          <w:spacing w:val="15"/>
          <w:w w:val="116"/>
          <w:sz w:val="24"/>
          <w:szCs w:val="24"/>
        </w:rPr>
        <w:t xml:space="preserve"> </w:t>
      </w:r>
      <w:r>
        <w:rPr>
          <w:sz w:val="24"/>
          <w:szCs w:val="24"/>
        </w:rPr>
        <w:t>5.</w:t>
      </w:r>
      <w:r>
        <w:rPr>
          <w:spacing w:val="50"/>
          <w:sz w:val="24"/>
          <w:szCs w:val="24"/>
        </w:rPr>
        <w:t xml:space="preserve"> </w:t>
      </w:r>
      <w:r>
        <w:rPr>
          <w:w w:val="117"/>
          <w:sz w:val="24"/>
          <w:szCs w:val="24"/>
        </w:rPr>
        <w:t>Untuk</w:t>
      </w:r>
      <w:r>
        <w:rPr>
          <w:spacing w:val="-4"/>
          <w:w w:val="117"/>
          <w:sz w:val="24"/>
          <w:szCs w:val="24"/>
        </w:rPr>
        <w:t xml:space="preserve"> </w:t>
      </w:r>
      <w:r>
        <w:rPr>
          <w:w w:val="117"/>
          <w:sz w:val="24"/>
          <w:szCs w:val="24"/>
        </w:rPr>
        <w:t>duta</w:t>
      </w:r>
      <w:r>
        <w:rPr>
          <w:spacing w:val="46"/>
          <w:w w:val="117"/>
          <w:sz w:val="24"/>
          <w:szCs w:val="24"/>
        </w:rPr>
        <w:t xml:space="preserve"> </w:t>
      </w:r>
      <w:r>
        <w:rPr>
          <w:w w:val="117"/>
          <w:sz w:val="24"/>
          <w:szCs w:val="24"/>
        </w:rPr>
        <w:t>literasi bercerita</w:t>
      </w:r>
      <w:r>
        <w:rPr>
          <w:spacing w:val="37"/>
          <w:w w:val="117"/>
          <w:sz w:val="24"/>
          <w:szCs w:val="24"/>
        </w:rPr>
        <w:t xml:space="preserve"> </w:t>
      </w:r>
      <w:r>
        <w:rPr>
          <w:w w:val="117"/>
          <w:sz w:val="24"/>
          <w:szCs w:val="24"/>
        </w:rPr>
        <w:t>dimenangkan</w:t>
      </w:r>
      <w:r>
        <w:rPr>
          <w:spacing w:val="33"/>
          <w:w w:val="117"/>
          <w:sz w:val="24"/>
          <w:szCs w:val="24"/>
        </w:rPr>
        <w:t xml:space="preserve"> </w:t>
      </w:r>
      <w:r>
        <w:rPr>
          <w:w w:val="117"/>
          <w:sz w:val="24"/>
          <w:szCs w:val="24"/>
        </w:rPr>
        <w:t>temanku</w:t>
      </w:r>
      <w:r>
        <w:rPr>
          <w:spacing w:val="45"/>
          <w:w w:val="117"/>
          <w:sz w:val="24"/>
          <w:szCs w:val="24"/>
        </w:rPr>
        <w:t xml:space="preserve"> </w:t>
      </w:r>
      <w:r>
        <w:rPr>
          <w:w w:val="117"/>
          <w:sz w:val="24"/>
          <w:szCs w:val="24"/>
        </w:rPr>
        <w:t xml:space="preserve">yang </w:t>
      </w:r>
      <w:r>
        <w:rPr>
          <w:w w:val="119"/>
          <w:sz w:val="24"/>
          <w:szCs w:val="24"/>
        </w:rPr>
        <w:t>duduk</w:t>
      </w:r>
      <w:r>
        <w:rPr>
          <w:spacing w:val="-9"/>
          <w:w w:val="119"/>
          <w:sz w:val="24"/>
          <w:szCs w:val="24"/>
        </w:rPr>
        <w:t xml:space="preserve"> </w:t>
      </w:r>
      <w:r>
        <w:rPr>
          <w:sz w:val="24"/>
          <w:szCs w:val="24"/>
        </w:rPr>
        <w:t>di</w:t>
      </w:r>
      <w:r>
        <w:rPr>
          <w:spacing w:val="23"/>
          <w:sz w:val="24"/>
          <w:szCs w:val="24"/>
        </w:rPr>
        <w:t xml:space="preserve"> </w:t>
      </w:r>
      <w:r>
        <w:rPr>
          <w:w w:val="114"/>
          <w:sz w:val="24"/>
          <w:szCs w:val="24"/>
        </w:rPr>
        <w:t>bangku</w:t>
      </w:r>
      <w:r>
        <w:rPr>
          <w:spacing w:val="15"/>
          <w:w w:val="114"/>
          <w:sz w:val="24"/>
          <w:szCs w:val="24"/>
        </w:rPr>
        <w:t xml:space="preserve"> </w:t>
      </w:r>
      <w:r>
        <w:rPr>
          <w:w w:val="114"/>
          <w:sz w:val="24"/>
          <w:szCs w:val="24"/>
        </w:rPr>
        <w:t>kelas</w:t>
      </w:r>
      <w:r>
        <w:rPr>
          <w:spacing w:val="-1"/>
          <w:w w:val="114"/>
          <w:sz w:val="24"/>
          <w:szCs w:val="24"/>
        </w:rPr>
        <w:t xml:space="preserve"> </w:t>
      </w:r>
      <w:r>
        <w:rPr>
          <w:w w:val="114"/>
          <w:sz w:val="24"/>
          <w:szCs w:val="24"/>
        </w:rPr>
        <w:t>2.</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0"/>
        <w:jc w:val="both"/>
        <w:rPr>
          <w:sz w:val="24"/>
          <w:szCs w:val="24"/>
        </w:rPr>
        <w:sectPr w:rsidR="00256EBE">
          <w:pgSz w:w="11900" w:h="16860"/>
          <w:pgMar w:top="1080" w:right="1080" w:bottom="280" w:left="1080" w:header="0" w:footer="1250" w:gutter="0"/>
          <w:cols w:space="720"/>
        </w:sectPr>
      </w:pPr>
      <w:r>
        <w:rPr>
          <w:w w:val="118"/>
          <w:sz w:val="24"/>
          <w:szCs w:val="24"/>
        </w:rPr>
        <w:t>Mendengar</w:t>
      </w:r>
      <w:r>
        <w:rPr>
          <w:spacing w:val="-4"/>
          <w:w w:val="118"/>
          <w:sz w:val="24"/>
          <w:szCs w:val="24"/>
        </w:rPr>
        <w:t xml:space="preserve"> </w:t>
      </w:r>
      <w:r>
        <w:rPr>
          <w:sz w:val="24"/>
          <w:szCs w:val="24"/>
        </w:rPr>
        <w:t xml:space="preserve">hasil </w:t>
      </w:r>
      <w:r>
        <w:rPr>
          <w:spacing w:val="10"/>
          <w:sz w:val="24"/>
          <w:szCs w:val="24"/>
        </w:rPr>
        <w:t xml:space="preserve"> </w:t>
      </w:r>
      <w:r>
        <w:rPr>
          <w:w w:val="121"/>
          <w:sz w:val="24"/>
          <w:szCs w:val="24"/>
        </w:rPr>
        <w:t>pengumuman</w:t>
      </w:r>
      <w:r>
        <w:rPr>
          <w:spacing w:val="-6"/>
          <w:w w:val="121"/>
          <w:sz w:val="24"/>
          <w:szCs w:val="24"/>
        </w:rPr>
        <w:t xml:space="preserve"> </w:t>
      </w:r>
      <w:r>
        <w:rPr>
          <w:sz w:val="24"/>
          <w:szCs w:val="24"/>
        </w:rPr>
        <w:t>itu</w:t>
      </w:r>
      <w:r>
        <w:rPr>
          <w:spacing w:val="45"/>
          <w:sz w:val="24"/>
          <w:szCs w:val="24"/>
        </w:rPr>
        <w:t xml:space="preserve"> </w:t>
      </w:r>
      <w:r>
        <w:rPr>
          <w:sz w:val="24"/>
          <w:szCs w:val="24"/>
        </w:rPr>
        <w:t xml:space="preserve">aku </w:t>
      </w:r>
      <w:r>
        <w:rPr>
          <w:spacing w:val="6"/>
          <w:sz w:val="24"/>
          <w:szCs w:val="24"/>
        </w:rPr>
        <w:t xml:space="preserve"> </w:t>
      </w:r>
      <w:r>
        <w:rPr>
          <w:w w:val="119"/>
          <w:sz w:val="24"/>
          <w:szCs w:val="24"/>
        </w:rPr>
        <w:t>merasa</w:t>
      </w:r>
      <w:r>
        <w:rPr>
          <w:spacing w:val="23"/>
          <w:w w:val="119"/>
          <w:sz w:val="24"/>
          <w:szCs w:val="24"/>
        </w:rPr>
        <w:t xml:space="preserve"> </w:t>
      </w:r>
      <w:r>
        <w:rPr>
          <w:w w:val="119"/>
          <w:sz w:val="24"/>
          <w:szCs w:val="24"/>
        </w:rPr>
        <w:t>sangat</w:t>
      </w:r>
      <w:r>
        <w:rPr>
          <w:spacing w:val="8"/>
          <w:w w:val="119"/>
          <w:sz w:val="24"/>
          <w:szCs w:val="24"/>
        </w:rPr>
        <w:t xml:space="preserve"> </w:t>
      </w:r>
      <w:r>
        <w:rPr>
          <w:w w:val="119"/>
          <w:sz w:val="24"/>
          <w:szCs w:val="24"/>
        </w:rPr>
        <w:t>menyesal,</w:t>
      </w:r>
      <w:r>
        <w:rPr>
          <w:spacing w:val="-33"/>
          <w:w w:val="119"/>
          <w:sz w:val="24"/>
          <w:szCs w:val="24"/>
        </w:rPr>
        <w:t xml:space="preserve"> </w:t>
      </w:r>
      <w:r>
        <w:rPr>
          <w:w w:val="119"/>
          <w:sz w:val="24"/>
          <w:szCs w:val="24"/>
        </w:rPr>
        <w:t>karena</w:t>
      </w:r>
      <w:r>
        <w:rPr>
          <w:spacing w:val="2"/>
          <w:w w:val="119"/>
          <w:sz w:val="24"/>
          <w:szCs w:val="24"/>
        </w:rPr>
        <w:t xml:space="preserve"> </w:t>
      </w:r>
      <w:r>
        <w:rPr>
          <w:sz w:val="24"/>
          <w:szCs w:val="24"/>
        </w:rPr>
        <w:t xml:space="preserve">tidak </w:t>
      </w:r>
      <w:r>
        <w:rPr>
          <w:spacing w:val="19"/>
          <w:sz w:val="24"/>
          <w:szCs w:val="24"/>
        </w:rPr>
        <w:t xml:space="preserve"> </w:t>
      </w:r>
      <w:r>
        <w:rPr>
          <w:w w:val="120"/>
          <w:sz w:val="24"/>
          <w:szCs w:val="24"/>
        </w:rPr>
        <w:t xml:space="preserve">berani </w:t>
      </w:r>
      <w:r>
        <w:rPr>
          <w:w w:val="116"/>
          <w:sz w:val="24"/>
          <w:szCs w:val="24"/>
        </w:rPr>
        <w:t>maju</w:t>
      </w:r>
      <w:r>
        <w:rPr>
          <w:spacing w:val="16"/>
          <w:w w:val="116"/>
          <w:sz w:val="24"/>
          <w:szCs w:val="24"/>
        </w:rPr>
        <w:t xml:space="preserve"> </w:t>
      </w:r>
      <w:r>
        <w:rPr>
          <w:w w:val="116"/>
          <w:sz w:val="24"/>
          <w:szCs w:val="24"/>
        </w:rPr>
        <w:t>ketika</w:t>
      </w:r>
      <w:r>
        <w:rPr>
          <w:spacing w:val="-6"/>
          <w:w w:val="116"/>
          <w:sz w:val="24"/>
          <w:szCs w:val="24"/>
        </w:rPr>
        <w:t xml:space="preserve"> </w:t>
      </w:r>
      <w:r>
        <w:rPr>
          <w:w w:val="116"/>
          <w:sz w:val="24"/>
          <w:szCs w:val="24"/>
        </w:rPr>
        <w:t>kepala</w:t>
      </w:r>
      <w:r>
        <w:rPr>
          <w:spacing w:val="18"/>
          <w:w w:val="116"/>
          <w:sz w:val="24"/>
          <w:szCs w:val="24"/>
        </w:rPr>
        <w:t xml:space="preserve"> </w:t>
      </w:r>
      <w:r>
        <w:rPr>
          <w:w w:val="116"/>
          <w:sz w:val="24"/>
          <w:szCs w:val="24"/>
        </w:rPr>
        <w:t>sekolah</w:t>
      </w:r>
      <w:r>
        <w:rPr>
          <w:spacing w:val="19"/>
          <w:w w:val="116"/>
          <w:sz w:val="24"/>
          <w:szCs w:val="24"/>
        </w:rPr>
        <w:t xml:space="preserve"> </w:t>
      </w:r>
      <w:r>
        <w:rPr>
          <w:w w:val="116"/>
          <w:sz w:val="24"/>
          <w:szCs w:val="24"/>
        </w:rPr>
        <w:t>menunjukku</w:t>
      </w:r>
      <w:r>
        <w:rPr>
          <w:spacing w:val="23"/>
          <w:w w:val="116"/>
          <w:sz w:val="24"/>
          <w:szCs w:val="24"/>
        </w:rPr>
        <w:t xml:space="preserve"> </w:t>
      </w:r>
      <w:r>
        <w:rPr>
          <w:w w:val="116"/>
          <w:sz w:val="24"/>
          <w:szCs w:val="24"/>
        </w:rPr>
        <w:t>tampil</w:t>
      </w:r>
      <w:r>
        <w:rPr>
          <w:spacing w:val="5"/>
          <w:w w:val="116"/>
          <w:sz w:val="24"/>
          <w:szCs w:val="24"/>
        </w:rPr>
        <w:t xml:space="preserve"> </w:t>
      </w:r>
      <w:r>
        <w:rPr>
          <w:w w:val="116"/>
          <w:sz w:val="24"/>
          <w:szCs w:val="24"/>
        </w:rPr>
        <w:t>bercerita.</w:t>
      </w:r>
      <w:r>
        <w:rPr>
          <w:spacing w:val="29"/>
          <w:w w:val="116"/>
          <w:sz w:val="24"/>
          <w:szCs w:val="24"/>
        </w:rPr>
        <w:t xml:space="preserve"> </w:t>
      </w:r>
      <w:r>
        <w:rPr>
          <w:sz w:val="24"/>
          <w:szCs w:val="24"/>
        </w:rPr>
        <w:t xml:space="preserve">Mulai </w:t>
      </w:r>
      <w:r>
        <w:rPr>
          <w:spacing w:val="1"/>
          <w:sz w:val="24"/>
          <w:szCs w:val="24"/>
        </w:rPr>
        <w:t xml:space="preserve"> </w:t>
      </w:r>
      <w:r>
        <w:rPr>
          <w:sz w:val="24"/>
          <w:szCs w:val="24"/>
        </w:rPr>
        <w:t xml:space="preserve">hari </w:t>
      </w:r>
      <w:r>
        <w:rPr>
          <w:spacing w:val="24"/>
          <w:sz w:val="24"/>
          <w:szCs w:val="24"/>
        </w:rPr>
        <w:t xml:space="preserve"> </w:t>
      </w:r>
      <w:r>
        <w:rPr>
          <w:sz w:val="24"/>
          <w:szCs w:val="24"/>
        </w:rPr>
        <w:t>itu</w:t>
      </w:r>
      <w:r>
        <w:rPr>
          <w:spacing w:val="59"/>
          <w:sz w:val="24"/>
          <w:szCs w:val="24"/>
        </w:rPr>
        <w:t xml:space="preserve"> </w:t>
      </w:r>
      <w:r>
        <w:rPr>
          <w:sz w:val="24"/>
          <w:szCs w:val="24"/>
        </w:rPr>
        <w:t xml:space="preserve">aku </w:t>
      </w:r>
      <w:r>
        <w:rPr>
          <w:spacing w:val="20"/>
          <w:sz w:val="24"/>
          <w:szCs w:val="24"/>
        </w:rPr>
        <w:t xml:space="preserve"> </w:t>
      </w:r>
      <w:r>
        <w:rPr>
          <w:w w:val="115"/>
          <w:sz w:val="24"/>
          <w:szCs w:val="24"/>
        </w:rPr>
        <w:t xml:space="preserve">berjanji </w:t>
      </w:r>
      <w:r>
        <w:rPr>
          <w:w w:val="119"/>
          <w:sz w:val="24"/>
          <w:szCs w:val="24"/>
        </w:rPr>
        <w:t>dalam</w:t>
      </w:r>
      <w:r>
        <w:rPr>
          <w:spacing w:val="42"/>
          <w:w w:val="119"/>
          <w:sz w:val="24"/>
          <w:szCs w:val="24"/>
        </w:rPr>
        <w:t xml:space="preserve"> </w:t>
      </w:r>
      <w:r>
        <w:rPr>
          <w:sz w:val="24"/>
          <w:szCs w:val="24"/>
        </w:rPr>
        <w:t xml:space="preserve">hati, </w:t>
      </w:r>
      <w:r>
        <w:rPr>
          <w:spacing w:val="56"/>
          <w:sz w:val="24"/>
          <w:szCs w:val="24"/>
        </w:rPr>
        <w:t xml:space="preserve"> </w:t>
      </w:r>
      <w:r>
        <w:rPr>
          <w:w w:val="115"/>
          <w:sz w:val="24"/>
          <w:szCs w:val="24"/>
        </w:rPr>
        <w:t>akan</w:t>
      </w:r>
      <w:r>
        <w:rPr>
          <w:spacing w:val="63"/>
          <w:w w:val="115"/>
          <w:sz w:val="24"/>
          <w:szCs w:val="24"/>
        </w:rPr>
        <w:t xml:space="preserve"> </w:t>
      </w:r>
      <w:r>
        <w:rPr>
          <w:w w:val="115"/>
          <w:sz w:val="24"/>
          <w:szCs w:val="24"/>
        </w:rPr>
        <w:t xml:space="preserve">berani </w:t>
      </w:r>
      <w:r>
        <w:rPr>
          <w:spacing w:val="6"/>
          <w:w w:val="115"/>
          <w:sz w:val="24"/>
          <w:szCs w:val="24"/>
        </w:rPr>
        <w:t xml:space="preserve"> </w:t>
      </w:r>
      <w:r>
        <w:rPr>
          <w:w w:val="115"/>
          <w:sz w:val="24"/>
          <w:szCs w:val="24"/>
        </w:rPr>
        <w:t>tampil</w:t>
      </w:r>
      <w:r>
        <w:rPr>
          <w:spacing w:val="45"/>
          <w:w w:val="115"/>
          <w:sz w:val="24"/>
          <w:szCs w:val="24"/>
        </w:rPr>
        <w:t xml:space="preserve"> </w:t>
      </w:r>
      <w:r>
        <w:rPr>
          <w:w w:val="115"/>
          <w:sz w:val="24"/>
          <w:szCs w:val="24"/>
        </w:rPr>
        <w:t>untuk</w:t>
      </w:r>
      <w:r>
        <w:rPr>
          <w:spacing w:val="66"/>
          <w:w w:val="115"/>
          <w:sz w:val="24"/>
          <w:szCs w:val="24"/>
        </w:rPr>
        <w:t xml:space="preserve"> </w:t>
      </w:r>
      <w:r>
        <w:rPr>
          <w:w w:val="115"/>
          <w:sz w:val="24"/>
          <w:szCs w:val="24"/>
        </w:rPr>
        <w:t>mewakili kelasku</w:t>
      </w:r>
      <w:r>
        <w:rPr>
          <w:spacing w:val="37"/>
          <w:w w:val="115"/>
          <w:sz w:val="24"/>
          <w:szCs w:val="24"/>
        </w:rPr>
        <w:t xml:space="preserve"> </w:t>
      </w:r>
      <w:r>
        <w:rPr>
          <w:w w:val="115"/>
          <w:sz w:val="24"/>
          <w:szCs w:val="24"/>
        </w:rPr>
        <w:t>ketika</w:t>
      </w:r>
      <w:r>
        <w:rPr>
          <w:spacing w:val="33"/>
          <w:w w:val="115"/>
          <w:sz w:val="24"/>
          <w:szCs w:val="24"/>
        </w:rPr>
        <w:t xml:space="preserve"> </w:t>
      </w:r>
      <w:r>
        <w:rPr>
          <w:w w:val="115"/>
          <w:sz w:val="24"/>
          <w:szCs w:val="24"/>
        </w:rPr>
        <w:t>ditunjuk</w:t>
      </w:r>
      <w:r>
        <w:rPr>
          <w:spacing w:val="45"/>
          <w:w w:val="115"/>
          <w:sz w:val="24"/>
          <w:szCs w:val="24"/>
        </w:rPr>
        <w:t xml:space="preserve"> </w:t>
      </w:r>
      <w:r>
        <w:rPr>
          <w:w w:val="115"/>
          <w:sz w:val="24"/>
          <w:szCs w:val="24"/>
        </w:rPr>
        <w:t>guru</w:t>
      </w:r>
      <w:r>
        <w:rPr>
          <w:spacing w:val="62"/>
          <w:w w:val="115"/>
          <w:sz w:val="24"/>
          <w:szCs w:val="24"/>
        </w:rPr>
        <w:t xml:space="preserve"> </w:t>
      </w:r>
      <w:r>
        <w:rPr>
          <w:w w:val="124"/>
          <w:sz w:val="24"/>
          <w:szCs w:val="24"/>
        </w:rPr>
        <w:t xml:space="preserve">atau </w:t>
      </w:r>
      <w:r>
        <w:rPr>
          <w:w w:val="118"/>
          <w:sz w:val="24"/>
          <w:szCs w:val="24"/>
        </w:rPr>
        <w:t>kepala</w:t>
      </w:r>
      <w:r>
        <w:rPr>
          <w:spacing w:val="-15"/>
          <w:w w:val="118"/>
          <w:sz w:val="24"/>
          <w:szCs w:val="24"/>
        </w:rPr>
        <w:t xml:space="preserve"> </w:t>
      </w:r>
      <w:r>
        <w:rPr>
          <w:w w:val="118"/>
          <w:sz w:val="24"/>
          <w:szCs w:val="24"/>
        </w:rPr>
        <w:t>sekolah</w:t>
      </w:r>
      <w:r>
        <w:rPr>
          <w:spacing w:val="-16"/>
          <w:w w:val="118"/>
          <w:sz w:val="24"/>
          <w:szCs w:val="24"/>
        </w:rPr>
        <w:t xml:space="preserve"> </w:t>
      </w:r>
      <w:r>
        <w:rPr>
          <w:w w:val="118"/>
          <w:sz w:val="24"/>
          <w:szCs w:val="24"/>
        </w:rPr>
        <w:t>dalam</w:t>
      </w:r>
      <w:r>
        <w:rPr>
          <w:spacing w:val="-3"/>
          <w:w w:val="118"/>
          <w:sz w:val="24"/>
          <w:szCs w:val="24"/>
        </w:rPr>
        <w:t xml:space="preserve"> </w:t>
      </w:r>
      <w:r>
        <w:rPr>
          <w:w w:val="118"/>
          <w:sz w:val="24"/>
          <w:szCs w:val="24"/>
        </w:rPr>
        <w:t>kegiatan</w:t>
      </w:r>
      <w:r>
        <w:rPr>
          <w:spacing w:val="-17"/>
          <w:w w:val="118"/>
          <w:sz w:val="24"/>
          <w:szCs w:val="24"/>
        </w:rPr>
        <w:t xml:space="preserve"> </w:t>
      </w:r>
      <w:r>
        <w:rPr>
          <w:w w:val="118"/>
          <w:sz w:val="24"/>
          <w:szCs w:val="24"/>
        </w:rPr>
        <w:t>lomba</w:t>
      </w:r>
      <w:r>
        <w:rPr>
          <w:spacing w:val="-9"/>
          <w:w w:val="118"/>
          <w:sz w:val="24"/>
          <w:szCs w:val="24"/>
        </w:rPr>
        <w:t xml:space="preserve"> </w:t>
      </w:r>
      <w:r>
        <w:rPr>
          <w:w w:val="118"/>
          <w:sz w:val="24"/>
          <w:szCs w:val="24"/>
        </w:rPr>
        <w:t>ataupun</w:t>
      </w:r>
      <w:r>
        <w:rPr>
          <w:spacing w:val="29"/>
          <w:w w:val="118"/>
          <w:sz w:val="24"/>
          <w:szCs w:val="24"/>
        </w:rPr>
        <w:t xml:space="preserve"> </w:t>
      </w:r>
      <w:r>
        <w:rPr>
          <w:w w:val="118"/>
          <w:sz w:val="24"/>
          <w:szCs w:val="24"/>
        </w:rPr>
        <w:t>even</w:t>
      </w:r>
      <w:r>
        <w:rPr>
          <w:spacing w:val="-9"/>
          <w:w w:val="118"/>
          <w:sz w:val="24"/>
          <w:szCs w:val="24"/>
        </w:rPr>
        <w:t xml:space="preserve"> </w:t>
      </w:r>
      <w:r>
        <w:rPr>
          <w:w w:val="118"/>
          <w:sz w:val="24"/>
          <w:szCs w:val="24"/>
        </w:rPr>
        <w:t>apapun</w:t>
      </w:r>
      <w:r>
        <w:rPr>
          <w:spacing w:val="26"/>
          <w:w w:val="118"/>
          <w:sz w:val="24"/>
          <w:szCs w:val="24"/>
        </w:rPr>
        <w:t xml:space="preserve"> </w:t>
      </w:r>
      <w:r>
        <w:rPr>
          <w:w w:val="118"/>
          <w:sz w:val="24"/>
          <w:szCs w:val="24"/>
        </w:rPr>
        <w:t>itu.</w:t>
      </w:r>
    </w:p>
    <w:p w:rsidR="00256EBE" w:rsidRDefault="00256EBE">
      <w:pPr>
        <w:spacing w:before="6" w:line="100" w:lineRule="exact"/>
        <w:rPr>
          <w:sz w:val="11"/>
          <w:szCs w:val="11"/>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E83221">
      <w:pPr>
        <w:spacing w:line="700" w:lineRule="exact"/>
        <w:ind w:left="2534"/>
        <w:rPr>
          <w:sz w:val="64"/>
          <w:szCs w:val="64"/>
        </w:rPr>
      </w:pPr>
      <w:r>
        <w:pict>
          <v:group id="_x0000_s11220" style="position:absolute;left:0;text-align:left;margin-left:63.75pt;margin-top:92.1pt;width:151.6pt;height:129.5pt;z-index:-2096;mso-position-horizontal-relative:page;mso-position-vertical-relative:page" coordorigin="1275,1842" coordsize="3032,2590">
            <v:shape id="_x0000_s11224" style="position:absolute;left:1275;top:1842;width:3032;height:2590" coordorigin="1275,1842" coordsize="3032,2590" path="m2834,3362r602,-219l3459,3130r31,-30l3508,3060r3,-21l3510,3017r-5,-23l3491,2969r-15,-17l3439,2929r-38,-11l3386,2915r13,-5l3424,2898r21,-15l3463,2868r14,-17l3486,2833r7,-19l3495,2795r-1,-19l3489,2757r-13,-25l3461,2714r-18,-14l3424,2690r-19,-7l3387,2679r-16,-2l3386,2671r25,-12l3432,2644r18,-15l3463,2612r10,-18l3479,2575r2,-19l3480,2537r-5,-19l3471,2508r-11,-21l3446,2471r-16,-13l3412,2448r-20,-5l3371,2441r-24,1l3362,2438r23,-11l3404,2414r16,-15l3432,2382r9,-18l3446,2345r2,-20l3446,2306r-5,-19l3434,2269r-11,-19l3410,2234r-16,-12l3376,2214r-22,-4l3330,2211r-28,5l2947,2345r-23,8l2891,2365r-24,9l2850,2379r-12,2l2829,2381r-25,-13l2792,2353r-6,-19l2745,1979r-3,-21l2735,1939r-8,-18l2716,1904r-13,-15l2689,1876r-16,-11l2655,1856r-18,-7l2617,1844r-20,-2l2576,1843r-21,4l2536,1853r-18,9l2501,1873r-15,13l2473,1900r-11,16l2452,1934r-7,18l2441,1972r-2,20l2440,2012r35,327l2476,2348r-1,13l2472,2377r-3,17l2464,2413r-5,20l2453,2454r-6,23l2440,2499r-6,23l2428,2545r-5,24l2438,2579r15,13l2466,2608r11,17l2486,2644r252,696l2753,3352r18,10l2791,3367r22,l2834,3362xe" fillcolor="black" stroked="f">
              <v:path arrowok="t"/>
            </v:shape>
            <v:shape id="_x0000_s11223" style="position:absolute;left:1275;top:1842;width:3032;height:2590" coordorigin="1275,1842" coordsize="3032,2590" path="m2071,3862r24,-3l2118,3854r24,-8l2411,3574r-21,-3l2369,3564r-19,-10l2332,3541r-16,-15l2303,3508r-11,-19l2288,3478r-13,-33l2263,3411r-12,-33l2239,3344r-13,-33l2214,3277r-12,-34l2189,3210r-12,-34l2165,3143r-13,-34l2140,3076r-12,-34l2115,3008r-12,-33l2091,2941r-12,-33l2066,2874r-12,-33l2042,2807r-7,-22l2033,2763,1475,2005r-65,33l1356,2084r-41,56l1288,2204r-12,69l1275,2297r2,23l1293,2391r462,1275l1788,3731r46,53l1890,3825r65,27l2024,3864r23,l2071,3862xe" fillcolor="black" stroked="f">
              <v:path arrowok="t"/>
            </v:shape>
            <v:shape id="_x0000_s11222" style="position:absolute;left:1275;top:1842;width:3032;height:2590" coordorigin="1275,1842" coordsize="3032,2590" path="m3357,4128r144,-775l4108,3133r23,-9l4193,3086r49,-49l4279,2977r22,-65l4308,2842r-2,-24l4290,2747,3828,1473r-33,-65l3749,1354r-57,-41l3628,1286r-69,-11l3536,1274r-24,2l3488,1279r-24,6l3441,1292,1475,2005r558,758l2033,2741r4,-22l2044,2699r10,-20l2067,2662r15,-16l2100,2632r20,-10l2130,2617r166,-60l2316,2551r19,-3l2347,2548r4,-20l2356,2508r6,-19l2366,2472r5,-15l2377,2437r6,-23l2389,2391r5,-21l2397,2353r,-6l2362,2021r-2,-21l2361,1980r2,-20l2367,1940r6,-19l2380,1903r9,-18l2399,1868r12,-16l2424,1837r14,-13l2453,1811r16,-11l2487,1790r18,-9l2524,1774r20,-5l2564,1766r24,-2l2609,1765r20,2l2649,1771r19,6l2686,1784r18,9l2721,1803r16,12l2752,1827r14,15l2778,1857r11,16l2799,1890r9,19l2815,1928r5,20l2823,1968r38,325l3282,2140r24,-5l3330,2132r23,l3374,2134r21,4l3415,2145r18,9l3450,2165r16,14l3480,2195r13,18l3504,2234r10,22l3522,2282r4,21l3527,2324r-1,20l3523,2364r-6,19l3510,2402r-7,14l3516,2430r11,16l3537,2464r9,19l3549,2492r7,22l3560,2536r1,21l3559,2578r-4,19l3549,2616r-8,19l3530,2652r-8,12l3535,2679r11,17l3556,2713r7,17l3569,2753r4,21l3574,2795r-1,21l3569,2836r-7,19l3554,2873r-10,18l3537,2901r13,14l3571,2949r14,41l3590,3034r-2,22l3578,3098r-19,39l3532,3171r-35,28l3464,3216r-603,220l2820,3445r-20,1l2779,3445r-19,-5l2740,3434r-13,-6l2717,3446r-12,17l2691,3477r-16,13l2657,3500r-14,6l2478,3566r-23,6l2433,3575r-22,-1l2142,3846r607,-220l3356,4128r1,xe" fillcolor="black" stroked="f">
              <v:path arrowok="t"/>
            </v:shape>
            <v:shape id="_x0000_s11221" style="position:absolute;left:1275;top:1842;width:3032;height:2590" coordorigin="1275,1842" coordsize="3032,2590" path="m2451,3493r165,-61l2635,3422r15,-16l2659,3387r3,-22l2658,3343r-12,-34l2633,3276r-12,-34l2609,3209r-13,-34l2584,3142r-12,-34l2559,3074r-12,-33l2535,3007r-12,-33l2510,2940r-12,-33l2486,2873r-13,-34l2461,2806r-12,-34l2436,2739r-12,-34l2412,2672r-10,-19l2386,2638r-19,-9l2345,2626r-22,4l2157,2691r-18,10l2123,2717r-9,19l2111,2758r5,22l2128,2813r12,34l2152,2881r13,33l2177,2948r12,33l2202,3015r12,34l2226,3082r13,34l2251,3149r12,34l2275,3216r13,34l2300,3284r12,33l2325,3351r12,33l2349,3418r13,33l2371,3470r16,15l2407,3494r21,3l2451,3493xe" fillcolor="black" stroked="f">
              <v:path arrowok="t"/>
            </v:shape>
            <w10:wrap anchorx="page" anchory="page"/>
          </v:group>
        </w:pict>
      </w:r>
      <w:r w:rsidR="007F5944">
        <w:rPr>
          <w:w w:val="127"/>
          <w:sz w:val="64"/>
          <w:szCs w:val="64"/>
        </w:rPr>
        <w:t>Pujian</w:t>
      </w:r>
      <w:r w:rsidR="007F5944">
        <w:rPr>
          <w:spacing w:val="-21"/>
          <w:w w:val="127"/>
          <w:sz w:val="64"/>
          <w:szCs w:val="64"/>
        </w:rPr>
        <w:t xml:space="preserve"> </w:t>
      </w:r>
      <w:r w:rsidR="007F5944">
        <w:rPr>
          <w:w w:val="96"/>
          <w:sz w:val="64"/>
          <w:szCs w:val="64"/>
        </w:rPr>
        <w:t>G</w:t>
      </w:r>
      <w:r w:rsidR="007F5944">
        <w:rPr>
          <w:w w:val="129"/>
          <w:sz w:val="64"/>
          <w:szCs w:val="64"/>
        </w:rPr>
        <w:t>u</w:t>
      </w:r>
      <w:r w:rsidR="007F5944">
        <w:rPr>
          <w:w w:val="151"/>
          <w:sz w:val="64"/>
          <w:szCs w:val="64"/>
        </w:rPr>
        <w:t>r</w:t>
      </w:r>
      <w:r w:rsidR="007F5944">
        <w:rPr>
          <w:w w:val="129"/>
          <w:sz w:val="64"/>
          <w:szCs w:val="64"/>
        </w:rPr>
        <w:t>u</w:t>
      </w:r>
      <w:r w:rsidR="007F5944">
        <w:rPr>
          <w:w w:val="119"/>
          <w:sz w:val="64"/>
          <w:szCs w:val="64"/>
        </w:rPr>
        <w:t>k</w:t>
      </w:r>
      <w:r w:rsidR="007F5944">
        <w:rPr>
          <w:w w:val="129"/>
          <w:sz w:val="64"/>
          <w:szCs w:val="64"/>
        </w:rPr>
        <w:t>u</w:t>
      </w:r>
    </w:p>
    <w:p w:rsidR="00256EBE" w:rsidRDefault="00256EBE">
      <w:pPr>
        <w:spacing w:line="200" w:lineRule="exact"/>
      </w:pPr>
    </w:p>
    <w:p w:rsidR="00256EBE" w:rsidRDefault="00256EBE">
      <w:pPr>
        <w:spacing w:before="7" w:line="240" w:lineRule="exact"/>
        <w:rPr>
          <w:sz w:val="24"/>
          <w:szCs w:val="24"/>
        </w:rPr>
      </w:pPr>
    </w:p>
    <w:p w:rsidR="00256EBE" w:rsidRDefault="007F5944">
      <w:pPr>
        <w:spacing w:line="286" w:lineRule="auto"/>
        <w:ind w:left="110" w:right="73"/>
        <w:jc w:val="both"/>
        <w:rPr>
          <w:sz w:val="24"/>
          <w:szCs w:val="24"/>
        </w:rPr>
      </w:pPr>
      <w:r>
        <w:rPr>
          <w:sz w:val="24"/>
          <w:szCs w:val="24"/>
        </w:rPr>
        <w:t>Hari</w:t>
      </w:r>
      <w:r>
        <w:rPr>
          <w:spacing w:val="55"/>
          <w:sz w:val="24"/>
          <w:szCs w:val="24"/>
        </w:rPr>
        <w:t xml:space="preserve"> </w:t>
      </w:r>
      <w:r>
        <w:rPr>
          <w:sz w:val="24"/>
          <w:szCs w:val="24"/>
        </w:rPr>
        <w:t>ini</w:t>
      </w:r>
      <w:r>
        <w:rPr>
          <w:spacing w:val="27"/>
          <w:sz w:val="24"/>
          <w:szCs w:val="24"/>
        </w:rPr>
        <w:t xml:space="preserve"> </w:t>
      </w:r>
      <w:r>
        <w:rPr>
          <w:sz w:val="24"/>
          <w:szCs w:val="24"/>
        </w:rPr>
        <w:t xml:space="preserve">aku </w:t>
      </w:r>
      <w:r>
        <w:rPr>
          <w:spacing w:val="11"/>
          <w:sz w:val="24"/>
          <w:szCs w:val="24"/>
        </w:rPr>
        <w:t xml:space="preserve"> </w:t>
      </w:r>
      <w:r>
        <w:rPr>
          <w:w w:val="121"/>
          <w:sz w:val="24"/>
          <w:szCs w:val="24"/>
        </w:rPr>
        <w:t>senang</w:t>
      </w:r>
      <w:r>
        <w:rPr>
          <w:spacing w:val="-1"/>
          <w:w w:val="121"/>
          <w:sz w:val="24"/>
          <w:szCs w:val="24"/>
        </w:rPr>
        <w:t xml:space="preserve"> </w:t>
      </w:r>
      <w:r>
        <w:rPr>
          <w:sz w:val="24"/>
          <w:szCs w:val="24"/>
        </w:rPr>
        <w:t xml:space="preserve">sekali </w:t>
      </w:r>
      <w:r>
        <w:rPr>
          <w:spacing w:val="19"/>
          <w:sz w:val="24"/>
          <w:szCs w:val="24"/>
        </w:rPr>
        <w:t xml:space="preserve"> </w:t>
      </w:r>
      <w:r>
        <w:rPr>
          <w:w w:val="119"/>
          <w:sz w:val="24"/>
          <w:szCs w:val="24"/>
        </w:rPr>
        <w:t>karena</w:t>
      </w:r>
      <w:r>
        <w:rPr>
          <w:spacing w:val="7"/>
          <w:w w:val="119"/>
          <w:sz w:val="24"/>
          <w:szCs w:val="24"/>
        </w:rPr>
        <w:t xml:space="preserve"> </w:t>
      </w:r>
      <w:r>
        <w:rPr>
          <w:w w:val="119"/>
          <w:sz w:val="24"/>
          <w:szCs w:val="24"/>
        </w:rPr>
        <w:t>mendapatkan</w:t>
      </w:r>
      <w:r>
        <w:rPr>
          <w:spacing w:val="33"/>
          <w:w w:val="119"/>
          <w:sz w:val="24"/>
          <w:szCs w:val="24"/>
        </w:rPr>
        <w:t xml:space="preserve"> </w:t>
      </w:r>
      <w:r>
        <w:rPr>
          <w:w w:val="119"/>
          <w:sz w:val="24"/>
          <w:szCs w:val="24"/>
        </w:rPr>
        <w:t>pujian</w:t>
      </w:r>
      <w:r>
        <w:rPr>
          <w:spacing w:val="-17"/>
          <w:w w:val="119"/>
          <w:sz w:val="24"/>
          <w:szCs w:val="24"/>
        </w:rPr>
        <w:t xml:space="preserve"> </w:t>
      </w:r>
      <w:r>
        <w:rPr>
          <w:sz w:val="24"/>
          <w:szCs w:val="24"/>
        </w:rPr>
        <w:t xml:space="preserve">dari </w:t>
      </w:r>
      <w:r>
        <w:rPr>
          <w:spacing w:val="15"/>
          <w:sz w:val="24"/>
          <w:szCs w:val="24"/>
        </w:rPr>
        <w:t xml:space="preserve"> </w:t>
      </w:r>
      <w:r>
        <w:rPr>
          <w:w w:val="116"/>
          <w:sz w:val="24"/>
          <w:szCs w:val="24"/>
        </w:rPr>
        <w:t>guruku.</w:t>
      </w:r>
      <w:r>
        <w:rPr>
          <w:spacing w:val="2"/>
          <w:w w:val="116"/>
          <w:sz w:val="24"/>
          <w:szCs w:val="24"/>
        </w:rPr>
        <w:t xml:space="preserve"> </w:t>
      </w:r>
      <w:r>
        <w:rPr>
          <w:sz w:val="24"/>
          <w:szCs w:val="24"/>
        </w:rPr>
        <w:t>Aku</w:t>
      </w:r>
      <w:r>
        <w:rPr>
          <w:spacing w:val="20"/>
          <w:sz w:val="24"/>
          <w:szCs w:val="24"/>
        </w:rPr>
        <w:t xml:space="preserve"> </w:t>
      </w:r>
      <w:r>
        <w:rPr>
          <w:w w:val="116"/>
          <w:sz w:val="24"/>
          <w:szCs w:val="24"/>
        </w:rPr>
        <w:t>bukan</w:t>
      </w:r>
      <w:r>
        <w:rPr>
          <w:spacing w:val="20"/>
          <w:w w:val="116"/>
          <w:sz w:val="24"/>
          <w:szCs w:val="24"/>
        </w:rPr>
        <w:t xml:space="preserve"> </w:t>
      </w:r>
      <w:r>
        <w:rPr>
          <w:w w:val="116"/>
          <w:sz w:val="24"/>
          <w:szCs w:val="24"/>
        </w:rPr>
        <w:t xml:space="preserve">siswa </w:t>
      </w:r>
      <w:r>
        <w:rPr>
          <w:sz w:val="24"/>
          <w:szCs w:val="24"/>
        </w:rPr>
        <w:t xml:space="preserve">yang   </w:t>
      </w:r>
      <w:r>
        <w:rPr>
          <w:spacing w:val="13"/>
          <w:sz w:val="24"/>
          <w:szCs w:val="24"/>
        </w:rPr>
        <w:t xml:space="preserve"> </w:t>
      </w:r>
      <w:r>
        <w:rPr>
          <w:w w:val="119"/>
          <w:sz w:val="24"/>
          <w:szCs w:val="24"/>
        </w:rPr>
        <w:t xml:space="preserve">pandai </w:t>
      </w:r>
      <w:r>
        <w:rPr>
          <w:spacing w:val="50"/>
          <w:w w:val="119"/>
          <w:sz w:val="24"/>
          <w:szCs w:val="24"/>
        </w:rPr>
        <w:t xml:space="preserve"> </w:t>
      </w:r>
      <w:r>
        <w:rPr>
          <w:sz w:val="24"/>
          <w:szCs w:val="24"/>
        </w:rPr>
        <w:t xml:space="preserve">di  </w:t>
      </w:r>
      <w:r>
        <w:rPr>
          <w:spacing w:val="28"/>
          <w:sz w:val="24"/>
          <w:szCs w:val="24"/>
        </w:rPr>
        <w:t xml:space="preserve"> </w:t>
      </w:r>
      <w:r>
        <w:rPr>
          <w:sz w:val="24"/>
          <w:szCs w:val="24"/>
        </w:rPr>
        <w:t xml:space="preserve">kelas,   </w:t>
      </w:r>
      <w:r>
        <w:rPr>
          <w:spacing w:val="19"/>
          <w:sz w:val="24"/>
          <w:szCs w:val="24"/>
        </w:rPr>
        <w:t xml:space="preserve"> </w:t>
      </w:r>
      <w:r>
        <w:rPr>
          <w:sz w:val="24"/>
          <w:szCs w:val="24"/>
        </w:rPr>
        <w:t xml:space="preserve">nilaiku   </w:t>
      </w:r>
      <w:r>
        <w:rPr>
          <w:spacing w:val="14"/>
          <w:sz w:val="24"/>
          <w:szCs w:val="24"/>
        </w:rPr>
        <w:t xml:space="preserve"> </w:t>
      </w:r>
      <w:r>
        <w:rPr>
          <w:w w:val="116"/>
          <w:sz w:val="24"/>
          <w:szCs w:val="24"/>
        </w:rPr>
        <w:t xml:space="preserve">selalu </w:t>
      </w:r>
      <w:r>
        <w:rPr>
          <w:spacing w:val="48"/>
          <w:w w:val="116"/>
          <w:sz w:val="24"/>
          <w:szCs w:val="24"/>
        </w:rPr>
        <w:t xml:space="preserve"> </w:t>
      </w:r>
      <w:r>
        <w:rPr>
          <w:sz w:val="24"/>
          <w:szCs w:val="24"/>
        </w:rPr>
        <w:t xml:space="preserve">jelek.    Aku  </w:t>
      </w:r>
      <w:r>
        <w:rPr>
          <w:spacing w:val="16"/>
          <w:sz w:val="24"/>
          <w:szCs w:val="24"/>
        </w:rPr>
        <w:t xml:space="preserve"> </w:t>
      </w:r>
      <w:r>
        <w:rPr>
          <w:w w:val="123"/>
          <w:sz w:val="24"/>
          <w:szCs w:val="24"/>
        </w:rPr>
        <w:t xml:space="preserve">kadang </w:t>
      </w:r>
      <w:r>
        <w:rPr>
          <w:spacing w:val="5"/>
          <w:w w:val="123"/>
          <w:sz w:val="24"/>
          <w:szCs w:val="24"/>
        </w:rPr>
        <w:t xml:space="preserve"> </w:t>
      </w:r>
      <w:r>
        <w:rPr>
          <w:w w:val="123"/>
          <w:sz w:val="24"/>
          <w:szCs w:val="24"/>
        </w:rPr>
        <w:t xml:space="preserve">malas </w:t>
      </w:r>
      <w:r>
        <w:rPr>
          <w:spacing w:val="16"/>
          <w:w w:val="123"/>
          <w:sz w:val="24"/>
          <w:szCs w:val="24"/>
        </w:rPr>
        <w:t xml:space="preserve"> </w:t>
      </w:r>
      <w:r>
        <w:rPr>
          <w:w w:val="123"/>
          <w:sz w:val="24"/>
          <w:szCs w:val="24"/>
        </w:rPr>
        <w:t>menulis</w:t>
      </w:r>
      <w:r>
        <w:rPr>
          <w:spacing w:val="60"/>
          <w:w w:val="123"/>
          <w:sz w:val="24"/>
          <w:szCs w:val="24"/>
        </w:rPr>
        <w:t xml:space="preserve"> </w:t>
      </w:r>
      <w:r>
        <w:rPr>
          <w:w w:val="123"/>
          <w:sz w:val="24"/>
          <w:szCs w:val="24"/>
        </w:rPr>
        <w:t xml:space="preserve">dan </w:t>
      </w:r>
      <w:r>
        <w:rPr>
          <w:w w:val="117"/>
          <w:sz w:val="24"/>
          <w:szCs w:val="24"/>
        </w:rPr>
        <w:t>mengerjakan</w:t>
      </w:r>
      <w:r>
        <w:rPr>
          <w:spacing w:val="58"/>
          <w:w w:val="117"/>
          <w:sz w:val="24"/>
          <w:szCs w:val="24"/>
        </w:rPr>
        <w:t xml:space="preserve"> </w:t>
      </w:r>
      <w:r>
        <w:rPr>
          <w:w w:val="117"/>
          <w:sz w:val="24"/>
          <w:szCs w:val="24"/>
        </w:rPr>
        <w:t>tugas,</w:t>
      </w:r>
      <w:r>
        <w:rPr>
          <w:spacing w:val="51"/>
          <w:w w:val="117"/>
          <w:sz w:val="24"/>
          <w:szCs w:val="24"/>
        </w:rPr>
        <w:t xml:space="preserve"> </w:t>
      </w:r>
      <w:r>
        <w:rPr>
          <w:w w:val="117"/>
          <w:sz w:val="24"/>
          <w:szCs w:val="24"/>
        </w:rPr>
        <w:t>itulah</w:t>
      </w:r>
      <w:r>
        <w:rPr>
          <w:spacing w:val="40"/>
          <w:w w:val="117"/>
          <w:sz w:val="24"/>
          <w:szCs w:val="24"/>
        </w:rPr>
        <w:t xml:space="preserve"> </w:t>
      </w:r>
      <w:r>
        <w:rPr>
          <w:sz w:val="24"/>
          <w:szCs w:val="24"/>
        </w:rPr>
        <w:t xml:space="preserve">yang  </w:t>
      </w:r>
      <w:r>
        <w:rPr>
          <w:spacing w:val="1"/>
          <w:sz w:val="24"/>
          <w:szCs w:val="24"/>
        </w:rPr>
        <w:t xml:space="preserve"> </w:t>
      </w:r>
      <w:r>
        <w:rPr>
          <w:w w:val="119"/>
          <w:sz w:val="24"/>
          <w:szCs w:val="24"/>
        </w:rPr>
        <w:t>membuat  guruku</w:t>
      </w:r>
      <w:r>
        <w:rPr>
          <w:spacing w:val="31"/>
          <w:w w:val="119"/>
          <w:sz w:val="24"/>
          <w:szCs w:val="24"/>
        </w:rPr>
        <w:t xml:space="preserve"> </w:t>
      </w:r>
      <w:r>
        <w:rPr>
          <w:w w:val="119"/>
          <w:sz w:val="24"/>
          <w:szCs w:val="24"/>
        </w:rPr>
        <w:t>sering</w:t>
      </w:r>
      <w:r>
        <w:rPr>
          <w:spacing w:val="33"/>
          <w:w w:val="119"/>
          <w:sz w:val="24"/>
          <w:szCs w:val="24"/>
        </w:rPr>
        <w:t xml:space="preserve"> </w:t>
      </w:r>
      <w:r>
        <w:rPr>
          <w:w w:val="119"/>
          <w:sz w:val="24"/>
          <w:szCs w:val="24"/>
        </w:rPr>
        <w:t>marah.</w:t>
      </w:r>
      <w:r>
        <w:rPr>
          <w:spacing w:val="58"/>
          <w:w w:val="119"/>
          <w:sz w:val="24"/>
          <w:szCs w:val="24"/>
        </w:rPr>
        <w:t xml:space="preserve"> </w:t>
      </w:r>
      <w:r>
        <w:rPr>
          <w:sz w:val="24"/>
          <w:szCs w:val="24"/>
        </w:rPr>
        <w:t xml:space="preserve">Ketika </w:t>
      </w:r>
      <w:r>
        <w:rPr>
          <w:spacing w:val="41"/>
          <w:sz w:val="24"/>
          <w:szCs w:val="24"/>
        </w:rPr>
        <w:t xml:space="preserve"> </w:t>
      </w:r>
      <w:r>
        <w:rPr>
          <w:w w:val="116"/>
          <w:sz w:val="24"/>
          <w:szCs w:val="24"/>
        </w:rPr>
        <w:t xml:space="preserve">diberikan </w:t>
      </w:r>
      <w:r>
        <w:rPr>
          <w:w w:val="120"/>
          <w:sz w:val="24"/>
          <w:szCs w:val="24"/>
        </w:rPr>
        <w:t xml:space="preserve">tugas </w:t>
      </w:r>
      <w:r>
        <w:rPr>
          <w:sz w:val="24"/>
          <w:szCs w:val="24"/>
        </w:rPr>
        <w:t xml:space="preserve">aku </w:t>
      </w:r>
      <w:r>
        <w:rPr>
          <w:spacing w:val="11"/>
          <w:sz w:val="24"/>
          <w:szCs w:val="24"/>
        </w:rPr>
        <w:t xml:space="preserve"> </w:t>
      </w:r>
      <w:r>
        <w:rPr>
          <w:w w:val="118"/>
          <w:sz w:val="24"/>
          <w:szCs w:val="24"/>
        </w:rPr>
        <w:t>selalu</w:t>
      </w:r>
      <w:r>
        <w:rPr>
          <w:spacing w:val="-10"/>
          <w:w w:val="118"/>
          <w:sz w:val="24"/>
          <w:szCs w:val="24"/>
        </w:rPr>
        <w:t xml:space="preserve"> </w:t>
      </w:r>
      <w:r>
        <w:rPr>
          <w:w w:val="118"/>
          <w:sz w:val="24"/>
          <w:szCs w:val="24"/>
        </w:rPr>
        <w:t>terlambat</w:t>
      </w:r>
      <w:r>
        <w:rPr>
          <w:spacing w:val="28"/>
          <w:w w:val="118"/>
          <w:sz w:val="24"/>
          <w:szCs w:val="24"/>
        </w:rPr>
        <w:t xml:space="preserve"> </w:t>
      </w:r>
      <w:r>
        <w:rPr>
          <w:w w:val="118"/>
          <w:sz w:val="24"/>
          <w:szCs w:val="24"/>
        </w:rPr>
        <w:t>mengerjakannya,</w:t>
      </w:r>
      <w:r>
        <w:rPr>
          <w:spacing w:val="-21"/>
          <w:w w:val="118"/>
          <w:sz w:val="24"/>
          <w:szCs w:val="24"/>
        </w:rPr>
        <w:t xml:space="preserve"> </w:t>
      </w:r>
      <w:r>
        <w:rPr>
          <w:w w:val="118"/>
          <w:sz w:val="24"/>
          <w:szCs w:val="24"/>
        </w:rPr>
        <w:t>bahkan</w:t>
      </w:r>
      <w:r>
        <w:rPr>
          <w:spacing w:val="15"/>
          <w:w w:val="118"/>
          <w:sz w:val="24"/>
          <w:szCs w:val="24"/>
        </w:rPr>
        <w:t xml:space="preserve"> </w:t>
      </w:r>
      <w:r>
        <w:rPr>
          <w:w w:val="118"/>
          <w:sz w:val="24"/>
          <w:szCs w:val="24"/>
        </w:rPr>
        <w:t>kadang</w:t>
      </w:r>
      <w:r>
        <w:rPr>
          <w:spacing w:val="1"/>
          <w:w w:val="118"/>
          <w:sz w:val="24"/>
          <w:szCs w:val="24"/>
        </w:rPr>
        <w:t xml:space="preserve"> </w:t>
      </w:r>
      <w:r>
        <w:rPr>
          <w:sz w:val="24"/>
          <w:szCs w:val="24"/>
        </w:rPr>
        <w:t xml:space="preserve">aku </w:t>
      </w:r>
      <w:r>
        <w:rPr>
          <w:spacing w:val="11"/>
          <w:sz w:val="24"/>
          <w:szCs w:val="24"/>
        </w:rPr>
        <w:t xml:space="preserve"> </w:t>
      </w:r>
      <w:r>
        <w:rPr>
          <w:sz w:val="24"/>
          <w:szCs w:val="24"/>
        </w:rPr>
        <w:t xml:space="preserve">tidak </w:t>
      </w:r>
      <w:r>
        <w:rPr>
          <w:spacing w:val="24"/>
          <w:sz w:val="24"/>
          <w:szCs w:val="24"/>
        </w:rPr>
        <w:t xml:space="preserve"> </w:t>
      </w:r>
      <w:r>
        <w:rPr>
          <w:w w:val="119"/>
          <w:sz w:val="24"/>
          <w:szCs w:val="24"/>
        </w:rPr>
        <w:t xml:space="preserve">membuatnya. </w:t>
      </w:r>
      <w:r>
        <w:rPr>
          <w:sz w:val="24"/>
          <w:szCs w:val="24"/>
        </w:rPr>
        <w:t>Aku</w:t>
      </w:r>
      <w:r>
        <w:rPr>
          <w:spacing w:val="10"/>
          <w:sz w:val="24"/>
          <w:szCs w:val="24"/>
        </w:rPr>
        <w:t xml:space="preserve"> </w:t>
      </w:r>
      <w:r>
        <w:rPr>
          <w:w w:val="117"/>
          <w:sz w:val="24"/>
          <w:szCs w:val="24"/>
        </w:rPr>
        <w:t>sering</w:t>
      </w:r>
      <w:r>
        <w:rPr>
          <w:spacing w:val="-8"/>
          <w:w w:val="117"/>
          <w:sz w:val="24"/>
          <w:szCs w:val="24"/>
        </w:rPr>
        <w:t xml:space="preserve"> </w:t>
      </w:r>
      <w:r>
        <w:rPr>
          <w:w w:val="117"/>
          <w:sz w:val="24"/>
          <w:szCs w:val="24"/>
        </w:rPr>
        <w:t>dihukum</w:t>
      </w:r>
      <w:r>
        <w:rPr>
          <w:spacing w:val="-8"/>
          <w:w w:val="117"/>
          <w:sz w:val="24"/>
          <w:szCs w:val="24"/>
        </w:rPr>
        <w:t xml:space="preserve"> </w:t>
      </w:r>
      <w:r>
        <w:rPr>
          <w:w w:val="117"/>
          <w:sz w:val="24"/>
          <w:szCs w:val="24"/>
        </w:rPr>
        <w:t>guru</w:t>
      </w:r>
      <w:r>
        <w:rPr>
          <w:spacing w:val="1"/>
          <w:w w:val="117"/>
          <w:sz w:val="24"/>
          <w:szCs w:val="24"/>
        </w:rPr>
        <w:t xml:space="preserve"> </w:t>
      </w:r>
      <w:r>
        <w:rPr>
          <w:w w:val="117"/>
          <w:sz w:val="24"/>
          <w:szCs w:val="24"/>
        </w:rPr>
        <w:t>karena</w:t>
      </w:r>
      <w:r>
        <w:rPr>
          <w:spacing w:val="11"/>
          <w:w w:val="117"/>
          <w:sz w:val="24"/>
          <w:szCs w:val="24"/>
        </w:rPr>
        <w:t xml:space="preserve"> </w:t>
      </w:r>
      <w:r>
        <w:rPr>
          <w:w w:val="117"/>
          <w:sz w:val="24"/>
          <w:szCs w:val="24"/>
        </w:rPr>
        <w:t>kemalasan</w:t>
      </w:r>
      <w:r>
        <w:rPr>
          <w:spacing w:val="12"/>
          <w:w w:val="117"/>
          <w:sz w:val="24"/>
          <w:szCs w:val="24"/>
        </w:rPr>
        <w:t xml:space="preserve"> </w:t>
      </w:r>
      <w:r>
        <w:rPr>
          <w:w w:val="117"/>
          <w:sz w:val="24"/>
          <w:szCs w:val="24"/>
        </w:rPr>
        <w:t>itu.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2"/>
        <w:jc w:val="both"/>
        <w:rPr>
          <w:sz w:val="24"/>
          <w:szCs w:val="24"/>
        </w:rPr>
      </w:pPr>
      <w:r>
        <w:rPr>
          <w:w w:val="117"/>
          <w:sz w:val="24"/>
          <w:szCs w:val="24"/>
        </w:rPr>
        <w:t xml:space="preserve">Berbeda </w:t>
      </w:r>
      <w:r>
        <w:rPr>
          <w:spacing w:val="44"/>
          <w:w w:val="117"/>
          <w:sz w:val="24"/>
          <w:szCs w:val="24"/>
        </w:rPr>
        <w:t xml:space="preserve"> </w:t>
      </w:r>
      <w:r>
        <w:rPr>
          <w:w w:val="117"/>
          <w:sz w:val="24"/>
          <w:szCs w:val="24"/>
        </w:rPr>
        <w:t xml:space="preserve">dengan </w:t>
      </w:r>
      <w:r>
        <w:rPr>
          <w:spacing w:val="64"/>
          <w:w w:val="117"/>
          <w:sz w:val="24"/>
          <w:szCs w:val="24"/>
        </w:rPr>
        <w:t xml:space="preserve"> </w:t>
      </w:r>
      <w:r>
        <w:rPr>
          <w:w w:val="117"/>
          <w:sz w:val="24"/>
          <w:szCs w:val="24"/>
        </w:rPr>
        <w:t xml:space="preserve">hari-hari </w:t>
      </w:r>
      <w:r>
        <w:rPr>
          <w:spacing w:val="20"/>
          <w:w w:val="117"/>
          <w:sz w:val="24"/>
          <w:szCs w:val="24"/>
        </w:rPr>
        <w:t xml:space="preserve"> </w:t>
      </w:r>
      <w:r>
        <w:rPr>
          <w:w w:val="117"/>
          <w:sz w:val="24"/>
          <w:szCs w:val="24"/>
        </w:rPr>
        <w:t xml:space="preserve">sebelumnya, </w:t>
      </w:r>
      <w:r>
        <w:rPr>
          <w:spacing w:val="36"/>
          <w:w w:val="117"/>
          <w:sz w:val="24"/>
          <w:szCs w:val="24"/>
        </w:rPr>
        <w:t xml:space="preserve"> </w:t>
      </w:r>
      <w:r>
        <w:rPr>
          <w:sz w:val="24"/>
          <w:szCs w:val="24"/>
        </w:rPr>
        <w:t xml:space="preserve">hari    ini  </w:t>
      </w:r>
      <w:r>
        <w:rPr>
          <w:spacing w:val="12"/>
          <w:sz w:val="24"/>
          <w:szCs w:val="24"/>
        </w:rPr>
        <w:t xml:space="preserve"> </w:t>
      </w:r>
      <w:r>
        <w:rPr>
          <w:sz w:val="24"/>
          <w:szCs w:val="24"/>
        </w:rPr>
        <w:t xml:space="preserve">aku  </w:t>
      </w:r>
      <w:r>
        <w:rPr>
          <w:spacing w:val="56"/>
          <w:sz w:val="24"/>
          <w:szCs w:val="24"/>
        </w:rPr>
        <w:t xml:space="preserve"> </w:t>
      </w:r>
      <w:r>
        <w:rPr>
          <w:w w:val="117"/>
          <w:sz w:val="24"/>
          <w:szCs w:val="24"/>
        </w:rPr>
        <w:t xml:space="preserve">mengerjakan </w:t>
      </w:r>
      <w:r>
        <w:rPr>
          <w:spacing w:val="49"/>
          <w:w w:val="117"/>
          <w:sz w:val="24"/>
          <w:szCs w:val="24"/>
        </w:rPr>
        <w:t xml:space="preserve"> </w:t>
      </w:r>
      <w:r>
        <w:rPr>
          <w:w w:val="117"/>
          <w:sz w:val="24"/>
          <w:szCs w:val="24"/>
        </w:rPr>
        <w:t xml:space="preserve">tugas </w:t>
      </w:r>
      <w:r>
        <w:rPr>
          <w:spacing w:val="51"/>
          <w:w w:val="117"/>
          <w:sz w:val="24"/>
          <w:szCs w:val="24"/>
        </w:rPr>
        <w:t xml:space="preserve"> </w:t>
      </w:r>
      <w:r>
        <w:rPr>
          <w:w w:val="117"/>
          <w:sz w:val="24"/>
          <w:szCs w:val="24"/>
        </w:rPr>
        <w:t xml:space="preserve">yang </w:t>
      </w:r>
      <w:r>
        <w:rPr>
          <w:w w:val="118"/>
          <w:sz w:val="24"/>
          <w:szCs w:val="24"/>
        </w:rPr>
        <w:t>diberikan guruku</w:t>
      </w:r>
      <w:r>
        <w:rPr>
          <w:spacing w:val="12"/>
          <w:w w:val="118"/>
          <w:sz w:val="24"/>
          <w:szCs w:val="24"/>
        </w:rPr>
        <w:t xml:space="preserve"> </w:t>
      </w:r>
      <w:r>
        <w:rPr>
          <w:w w:val="118"/>
          <w:sz w:val="24"/>
          <w:szCs w:val="24"/>
        </w:rPr>
        <w:t>dengan</w:t>
      </w:r>
      <w:r>
        <w:rPr>
          <w:spacing w:val="39"/>
          <w:w w:val="118"/>
          <w:sz w:val="24"/>
          <w:szCs w:val="24"/>
        </w:rPr>
        <w:t xml:space="preserve"> </w:t>
      </w:r>
      <w:r>
        <w:rPr>
          <w:w w:val="118"/>
          <w:sz w:val="24"/>
          <w:szCs w:val="24"/>
        </w:rPr>
        <w:t>cepat.</w:t>
      </w:r>
      <w:r>
        <w:rPr>
          <w:spacing w:val="24"/>
          <w:w w:val="118"/>
          <w:sz w:val="24"/>
          <w:szCs w:val="24"/>
        </w:rPr>
        <w:t xml:space="preserve"> </w:t>
      </w:r>
      <w:r>
        <w:rPr>
          <w:sz w:val="24"/>
          <w:szCs w:val="24"/>
        </w:rPr>
        <w:t>Aku</w:t>
      </w:r>
      <w:r>
        <w:rPr>
          <w:spacing w:val="38"/>
          <w:sz w:val="24"/>
          <w:szCs w:val="24"/>
        </w:rPr>
        <w:t xml:space="preserve"> </w:t>
      </w:r>
      <w:r>
        <w:rPr>
          <w:sz w:val="24"/>
          <w:szCs w:val="24"/>
        </w:rPr>
        <w:t xml:space="preserve">tidak </w:t>
      </w:r>
      <w:r>
        <w:rPr>
          <w:spacing w:val="41"/>
          <w:sz w:val="24"/>
          <w:szCs w:val="24"/>
        </w:rPr>
        <w:t xml:space="preserve"> </w:t>
      </w:r>
      <w:r>
        <w:rPr>
          <w:w w:val="119"/>
          <w:sz w:val="24"/>
          <w:szCs w:val="24"/>
        </w:rPr>
        <w:t>peduli dengan</w:t>
      </w:r>
      <w:r>
        <w:rPr>
          <w:spacing w:val="32"/>
          <w:w w:val="119"/>
          <w:sz w:val="24"/>
          <w:szCs w:val="24"/>
        </w:rPr>
        <w:t xml:space="preserve"> </w:t>
      </w:r>
      <w:r>
        <w:rPr>
          <w:w w:val="119"/>
          <w:sz w:val="24"/>
          <w:szCs w:val="24"/>
        </w:rPr>
        <w:t>teman-teman</w:t>
      </w:r>
      <w:r>
        <w:rPr>
          <w:spacing w:val="43"/>
          <w:w w:val="119"/>
          <w:sz w:val="24"/>
          <w:szCs w:val="24"/>
        </w:rPr>
        <w:t xml:space="preserve"> </w:t>
      </w:r>
      <w:r>
        <w:rPr>
          <w:sz w:val="24"/>
          <w:szCs w:val="24"/>
        </w:rPr>
        <w:t xml:space="preserve">yang </w:t>
      </w:r>
      <w:r>
        <w:rPr>
          <w:spacing w:val="35"/>
          <w:sz w:val="24"/>
          <w:szCs w:val="24"/>
        </w:rPr>
        <w:t xml:space="preserve"> </w:t>
      </w:r>
      <w:r>
        <w:rPr>
          <w:w w:val="109"/>
          <w:sz w:val="24"/>
          <w:szCs w:val="24"/>
        </w:rPr>
        <w:t xml:space="preserve">asyik </w:t>
      </w:r>
      <w:r>
        <w:rPr>
          <w:w w:val="118"/>
          <w:sz w:val="24"/>
          <w:szCs w:val="24"/>
        </w:rPr>
        <w:t>bermain.</w:t>
      </w:r>
      <w:r>
        <w:rPr>
          <w:spacing w:val="16"/>
          <w:w w:val="118"/>
          <w:sz w:val="24"/>
          <w:szCs w:val="24"/>
        </w:rPr>
        <w:t xml:space="preserve"> </w:t>
      </w:r>
      <w:r>
        <w:rPr>
          <w:w w:val="118"/>
          <w:sz w:val="24"/>
          <w:szCs w:val="24"/>
        </w:rPr>
        <w:t>Setelah selesai</w:t>
      </w:r>
      <w:r>
        <w:rPr>
          <w:spacing w:val="1"/>
          <w:w w:val="118"/>
          <w:sz w:val="24"/>
          <w:szCs w:val="24"/>
        </w:rPr>
        <w:t xml:space="preserve"> </w:t>
      </w:r>
      <w:r>
        <w:rPr>
          <w:w w:val="118"/>
          <w:sz w:val="24"/>
          <w:szCs w:val="24"/>
        </w:rPr>
        <w:t>mengerjakan</w:t>
      </w:r>
      <w:r>
        <w:rPr>
          <w:spacing w:val="7"/>
          <w:w w:val="118"/>
          <w:sz w:val="24"/>
          <w:szCs w:val="24"/>
        </w:rPr>
        <w:t xml:space="preserve"> </w:t>
      </w:r>
      <w:r>
        <w:rPr>
          <w:w w:val="118"/>
          <w:sz w:val="24"/>
          <w:szCs w:val="24"/>
        </w:rPr>
        <w:t>tugas</w:t>
      </w:r>
      <w:r>
        <w:rPr>
          <w:spacing w:val="17"/>
          <w:w w:val="118"/>
          <w:sz w:val="24"/>
          <w:szCs w:val="24"/>
        </w:rPr>
        <w:t xml:space="preserve"> </w:t>
      </w:r>
      <w:r>
        <w:rPr>
          <w:sz w:val="24"/>
          <w:szCs w:val="24"/>
        </w:rPr>
        <w:t xml:space="preserve">yang </w:t>
      </w:r>
      <w:r>
        <w:rPr>
          <w:spacing w:val="23"/>
          <w:sz w:val="24"/>
          <w:szCs w:val="24"/>
        </w:rPr>
        <w:t xml:space="preserve"> </w:t>
      </w:r>
      <w:r>
        <w:rPr>
          <w:w w:val="115"/>
          <w:sz w:val="24"/>
          <w:szCs w:val="24"/>
        </w:rPr>
        <w:t>diberikan,</w:t>
      </w:r>
      <w:r>
        <w:rPr>
          <w:spacing w:val="9"/>
          <w:w w:val="115"/>
          <w:sz w:val="24"/>
          <w:szCs w:val="24"/>
        </w:rPr>
        <w:t xml:space="preserve"> </w:t>
      </w:r>
      <w:r>
        <w:rPr>
          <w:sz w:val="24"/>
          <w:szCs w:val="24"/>
        </w:rPr>
        <w:t xml:space="preserve">aku </w:t>
      </w:r>
      <w:r>
        <w:rPr>
          <w:spacing w:val="17"/>
          <w:sz w:val="24"/>
          <w:szCs w:val="24"/>
        </w:rPr>
        <w:t xml:space="preserve"> </w:t>
      </w:r>
      <w:r>
        <w:rPr>
          <w:w w:val="116"/>
          <w:sz w:val="24"/>
          <w:szCs w:val="24"/>
        </w:rPr>
        <w:t xml:space="preserve">langsung </w:t>
      </w:r>
      <w:r>
        <w:rPr>
          <w:w w:val="117"/>
          <w:sz w:val="24"/>
          <w:szCs w:val="24"/>
        </w:rPr>
        <w:t>menyerahkannya</w:t>
      </w:r>
      <w:r>
        <w:rPr>
          <w:spacing w:val="8"/>
          <w:w w:val="117"/>
          <w:sz w:val="24"/>
          <w:szCs w:val="24"/>
        </w:rPr>
        <w:t xml:space="preserve"> </w:t>
      </w:r>
      <w:r>
        <w:rPr>
          <w:w w:val="117"/>
          <w:sz w:val="24"/>
          <w:szCs w:val="24"/>
        </w:rPr>
        <w:t>kepada</w:t>
      </w:r>
      <w:r>
        <w:rPr>
          <w:spacing w:val="12"/>
          <w:w w:val="117"/>
          <w:sz w:val="24"/>
          <w:szCs w:val="24"/>
        </w:rPr>
        <w:t xml:space="preserve"> </w:t>
      </w:r>
      <w:r>
        <w:rPr>
          <w:w w:val="117"/>
          <w:sz w:val="24"/>
          <w:szCs w:val="24"/>
        </w:rPr>
        <w:t>guru</w:t>
      </w:r>
      <w:r>
        <w:rPr>
          <w:spacing w:val="1"/>
          <w:w w:val="117"/>
          <w:sz w:val="24"/>
          <w:szCs w:val="24"/>
        </w:rPr>
        <w:t xml:space="preserve"> </w:t>
      </w:r>
      <w:r>
        <w:rPr>
          <w:w w:val="117"/>
          <w:sz w:val="24"/>
          <w:szCs w:val="24"/>
        </w:rPr>
        <w:t>kelasku.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4"/>
        <w:jc w:val="both"/>
        <w:rPr>
          <w:sz w:val="24"/>
          <w:szCs w:val="24"/>
        </w:rPr>
      </w:pPr>
      <w:r>
        <w:rPr>
          <w:w w:val="117"/>
          <w:sz w:val="24"/>
          <w:szCs w:val="24"/>
        </w:rPr>
        <w:t>Guruku tampak</w:t>
      </w:r>
      <w:r>
        <w:rPr>
          <w:spacing w:val="43"/>
          <w:w w:val="117"/>
          <w:sz w:val="24"/>
          <w:szCs w:val="24"/>
        </w:rPr>
        <w:t xml:space="preserve"> </w:t>
      </w:r>
      <w:r>
        <w:rPr>
          <w:w w:val="117"/>
          <w:sz w:val="24"/>
          <w:szCs w:val="24"/>
        </w:rPr>
        <w:t>senang,</w:t>
      </w:r>
      <w:r>
        <w:rPr>
          <w:spacing w:val="36"/>
          <w:w w:val="117"/>
          <w:sz w:val="24"/>
          <w:szCs w:val="24"/>
        </w:rPr>
        <w:t xml:space="preserve"> </w:t>
      </w:r>
      <w:r>
        <w:rPr>
          <w:sz w:val="24"/>
          <w:szCs w:val="24"/>
        </w:rPr>
        <w:t xml:space="preserve">aku </w:t>
      </w:r>
      <w:r>
        <w:rPr>
          <w:spacing w:val="31"/>
          <w:sz w:val="24"/>
          <w:szCs w:val="24"/>
        </w:rPr>
        <w:t xml:space="preserve"> </w:t>
      </w:r>
      <w:r>
        <w:rPr>
          <w:sz w:val="24"/>
          <w:szCs w:val="24"/>
        </w:rPr>
        <w:t xml:space="preserve">yang </w:t>
      </w:r>
      <w:r>
        <w:rPr>
          <w:spacing w:val="37"/>
          <w:sz w:val="24"/>
          <w:szCs w:val="24"/>
        </w:rPr>
        <w:t xml:space="preserve"> </w:t>
      </w:r>
      <w:r>
        <w:rPr>
          <w:w w:val="118"/>
          <w:sz w:val="24"/>
          <w:szCs w:val="24"/>
        </w:rPr>
        <w:t>biasanya</w:t>
      </w:r>
      <w:r>
        <w:rPr>
          <w:spacing w:val="21"/>
          <w:w w:val="118"/>
          <w:sz w:val="24"/>
          <w:szCs w:val="24"/>
        </w:rPr>
        <w:t xml:space="preserve"> </w:t>
      </w:r>
      <w:r>
        <w:rPr>
          <w:w w:val="118"/>
          <w:sz w:val="24"/>
          <w:szCs w:val="24"/>
        </w:rPr>
        <w:t>malas</w:t>
      </w:r>
      <w:r>
        <w:rPr>
          <w:spacing w:val="21"/>
          <w:w w:val="118"/>
          <w:sz w:val="24"/>
          <w:szCs w:val="24"/>
        </w:rPr>
        <w:t xml:space="preserve"> </w:t>
      </w:r>
      <w:r>
        <w:rPr>
          <w:w w:val="118"/>
          <w:sz w:val="24"/>
          <w:szCs w:val="24"/>
        </w:rPr>
        <w:t>mengerjakan</w:t>
      </w:r>
      <w:r>
        <w:rPr>
          <w:spacing w:val="21"/>
          <w:w w:val="118"/>
          <w:sz w:val="24"/>
          <w:szCs w:val="24"/>
        </w:rPr>
        <w:t xml:space="preserve"> </w:t>
      </w:r>
      <w:r>
        <w:rPr>
          <w:w w:val="118"/>
          <w:sz w:val="24"/>
          <w:szCs w:val="24"/>
        </w:rPr>
        <w:t>tugas</w:t>
      </w:r>
      <w:r>
        <w:rPr>
          <w:spacing w:val="31"/>
          <w:w w:val="118"/>
          <w:sz w:val="24"/>
          <w:szCs w:val="24"/>
        </w:rPr>
        <w:t xml:space="preserve"> </w:t>
      </w:r>
      <w:r>
        <w:rPr>
          <w:sz w:val="24"/>
          <w:szCs w:val="24"/>
        </w:rPr>
        <w:t xml:space="preserve">hari </w:t>
      </w:r>
      <w:r>
        <w:rPr>
          <w:spacing w:val="35"/>
          <w:sz w:val="24"/>
          <w:szCs w:val="24"/>
        </w:rPr>
        <w:t xml:space="preserve"> </w:t>
      </w:r>
      <w:r>
        <w:rPr>
          <w:sz w:val="24"/>
          <w:szCs w:val="24"/>
        </w:rPr>
        <w:t>ini</w:t>
      </w:r>
      <w:r>
        <w:rPr>
          <w:spacing w:val="47"/>
          <w:sz w:val="24"/>
          <w:szCs w:val="24"/>
        </w:rPr>
        <w:t xml:space="preserve"> </w:t>
      </w:r>
      <w:r>
        <w:rPr>
          <w:w w:val="112"/>
          <w:sz w:val="24"/>
          <w:szCs w:val="24"/>
        </w:rPr>
        <w:t xml:space="preserve">rajin. </w:t>
      </w:r>
      <w:r>
        <w:rPr>
          <w:w w:val="114"/>
          <w:sz w:val="24"/>
          <w:szCs w:val="24"/>
        </w:rPr>
        <w:t>Guruku</w:t>
      </w:r>
      <w:r>
        <w:rPr>
          <w:spacing w:val="18"/>
          <w:w w:val="114"/>
          <w:sz w:val="24"/>
          <w:szCs w:val="24"/>
        </w:rPr>
        <w:t xml:space="preserve"> </w:t>
      </w:r>
      <w:r>
        <w:rPr>
          <w:w w:val="91"/>
          <w:sz w:val="24"/>
          <w:szCs w:val="24"/>
        </w:rPr>
        <w:t>l</w:t>
      </w:r>
      <w:r>
        <w:rPr>
          <w:w w:val="119"/>
          <w:sz w:val="24"/>
          <w:szCs w:val="24"/>
        </w:rPr>
        <w:t>angsung</w:t>
      </w:r>
      <w:r>
        <w:rPr>
          <w:spacing w:val="26"/>
          <w:w w:val="119"/>
          <w:sz w:val="24"/>
          <w:szCs w:val="24"/>
        </w:rPr>
        <w:t xml:space="preserve"> </w:t>
      </w:r>
      <w:r>
        <w:rPr>
          <w:w w:val="119"/>
          <w:sz w:val="24"/>
          <w:szCs w:val="24"/>
        </w:rPr>
        <w:t>memberikan</w:t>
      </w:r>
      <w:r>
        <w:rPr>
          <w:spacing w:val="15"/>
          <w:w w:val="119"/>
          <w:sz w:val="24"/>
          <w:szCs w:val="24"/>
        </w:rPr>
        <w:t xml:space="preserve"> </w:t>
      </w:r>
      <w:r>
        <w:rPr>
          <w:sz w:val="24"/>
          <w:szCs w:val="24"/>
        </w:rPr>
        <w:t xml:space="preserve">nilai </w:t>
      </w:r>
      <w:r>
        <w:rPr>
          <w:spacing w:val="2"/>
          <w:sz w:val="24"/>
          <w:szCs w:val="24"/>
        </w:rPr>
        <w:t xml:space="preserve"> </w:t>
      </w:r>
      <w:r>
        <w:rPr>
          <w:w w:val="119"/>
          <w:sz w:val="24"/>
          <w:szCs w:val="24"/>
        </w:rPr>
        <w:t>untuk</w:t>
      </w:r>
      <w:r>
        <w:rPr>
          <w:spacing w:val="15"/>
          <w:w w:val="119"/>
          <w:sz w:val="24"/>
          <w:szCs w:val="24"/>
        </w:rPr>
        <w:t xml:space="preserve"> </w:t>
      </w:r>
      <w:r>
        <w:rPr>
          <w:w w:val="119"/>
          <w:sz w:val="24"/>
          <w:szCs w:val="24"/>
        </w:rPr>
        <w:t>tugas</w:t>
      </w:r>
      <w:r>
        <w:rPr>
          <w:spacing w:val="20"/>
          <w:w w:val="119"/>
          <w:sz w:val="24"/>
          <w:szCs w:val="24"/>
        </w:rPr>
        <w:t xml:space="preserve"> </w:t>
      </w:r>
      <w:r>
        <w:rPr>
          <w:sz w:val="24"/>
          <w:szCs w:val="24"/>
        </w:rPr>
        <w:t xml:space="preserve">itu, </w:t>
      </w:r>
      <w:r>
        <w:rPr>
          <w:spacing w:val="3"/>
          <w:sz w:val="24"/>
          <w:szCs w:val="24"/>
        </w:rPr>
        <w:t xml:space="preserve"> </w:t>
      </w:r>
      <w:r>
        <w:rPr>
          <w:w w:val="117"/>
          <w:sz w:val="24"/>
          <w:szCs w:val="24"/>
        </w:rPr>
        <w:t>beliau</w:t>
      </w:r>
      <w:r>
        <w:rPr>
          <w:spacing w:val="10"/>
          <w:w w:val="117"/>
          <w:sz w:val="24"/>
          <w:szCs w:val="24"/>
        </w:rPr>
        <w:t xml:space="preserve"> </w:t>
      </w:r>
      <w:r>
        <w:rPr>
          <w:w w:val="117"/>
          <w:sz w:val="24"/>
          <w:szCs w:val="24"/>
        </w:rPr>
        <w:t>memberikan</w:t>
      </w:r>
      <w:r>
        <w:rPr>
          <w:spacing w:val="40"/>
          <w:w w:val="117"/>
          <w:sz w:val="24"/>
          <w:szCs w:val="24"/>
        </w:rPr>
        <w:t xml:space="preserve"> </w:t>
      </w:r>
      <w:r>
        <w:rPr>
          <w:sz w:val="24"/>
          <w:szCs w:val="24"/>
        </w:rPr>
        <w:t xml:space="preserve">nilai  </w:t>
      </w:r>
      <w:r>
        <w:rPr>
          <w:w w:val="114"/>
          <w:sz w:val="24"/>
          <w:szCs w:val="24"/>
        </w:rPr>
        <w:t xml:space="preserve">yang </w:t>
      </w:r>
      <w:r>
        <w:rPr>
          <w:w w:val="118"/>
          <w:sz w:val="24"/>
          <w:szCs w:val="24"/>
        </w:rPr>
        <w:t>bagus</w:t>
      </w:r>
      <w:r>
        <w:rPr>
          <w:spacing w:val="2"/>
          <w:w w:val="118"/>
          <w:sz w:val="24"/>
          <w:szCs w:val="24"/>
        </w:rPr>
        <w:t xml:space="preserve"> </w:t>
      </w:r>
      <w:r>
        <w:rPr>
          <w:w w:val="118"/>
          <w:sz w:val="24"/>
          <w:szCs w:val="24"/>
        </w:rPr>
        <w:t>untukku.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3"/>
        <w:jc w:val="both"/>
        <w:rPr>
          <w:sz w:val="24"/>
          <w:szCs w:val="24"/>
        </w:rPr>
      </w:pPr>
      <w:r>
        <w:rPr>
          <w:sz w:val="24"/>
          <w:szCs w:val="24"/>
        </w:rPr>
        <w:t xml:space="preserve">“Bagus!   Nilai </w:t>
      </w:r>
      <w:r>
        <w:rPr>
          <w:spacing w:val="35"/>
          <w:sz w:val="24"/>
          <w:szCs w:val="24"/>
        </w:rPr>
        <w:t xml:space="preserve"> </w:t>
      </w:r>
      <w:r>
        <w:rPr>
          <w:w w:val="118"/>
          <w:sz w:val="24"/>
          <w:szCs w:val="24"/>
        </w:rPr>
        <w:t>kamu</w:t>
      </w:r>
      <w:r>
        <w:rPr>
          <w:spacing w:val="70"/>
          <w:w w:val="118"/>
          <w:sz w:val="24"/>
          <w:szCs w:val="24"/>
        </w:rPr>
        <w:t xml:space="preserve"> </w:t>
      </w:r>
      <w:r>
        <w:rPr>
          <w:sz w:val="24"/>
          <w:szCs w:val="24"/>
        </w:rPr>
        <w:t xml:space="preserve">baik  </w:t>
      </w:r>
      <w:r>
        <w:rPr>
          <w:spacing w:val="14"/>
          <w:sz w:val="24"/>
          <w:szCs w:val="24"/>
        </w:rPr>
        <w:t xml:space="preserve"> </w:t>
      </w:r>
      <w:r>
        <w:rPr>
          <w:sz w:val="24"/>
          <w:szCs w:val="24"/>
        </w:rPr>
        <w:t xml:space="preserve">sekali,  </w:t>
      </w:r>
      <w:r>
        <w:rPr>
          <w:spacing w:val="29"/>
          <w:sz w:val="24"/>
          <w:szCs w:val="24"/>
        </w:rPr>
        <w:t xml:space="preserve"> </w:t>
      </w:r>
      <w:r>
        <w:rPr>
          <w:sz w:val="24"/>
          <w:szCs w:val="24"/>
        </w:rPr>
        <w:t xml:space="preserve">ibu  </w:t>
      </w:r>
      <w:r>
        <w:rPr>
          <w:spacing w:val="7"/>
          <w:sz w:val="24"/>
          <w:szCs w:val="24"/>
        </w:rPr>
        <w:t xml:space="preserve"> </w:t>
      </w:r>
      <w:r>
        <w:rPr>
          <w:w w:val="120"/>
          <w:sz w:val="24"/>
          <w:szCs w:val="24"/>
        </w:rPr>
        <w:t>bangga</w:t>
      </w:r>
      <w:r>
        <w:rPr>
          <w:spacing w:val="55"/>
          <w:w w:val="120"/>
          <w:sz w:val="24"/>
          <w:szCs w:val="24"/>
        </w:rPr>
        <w:t xml:space="preserve"> </w:t>
      </w:r>
      <w:r>
        <w:rPr>
          <w:w w:val="120"/>
          <w:sz w:val="24"/>
          <w:szCs w:val="24"/>
        </w:rPr>
        <w:t>padamu,</w:t>
      </w:r>
      <w:r>
        <w:rPr>
          <w:spacing w:val="69"/>
          <w:w w:val="120"/>
          <w:sz w:val="24"/>
          <w:szCs w:val="24"/>
        </w:rPr>
        <w:t xml:space="preserve"> </w:t>
      </w:r>
      <w:r>
        <w:rPr>
          <w:w w:val="120"/>
          <w:sz w:val="24"/>
          <w:szCs w:val="24"/>
        </w:rPr>
        <w:t xml:space="preserve">teruslah </w:t>
      </w:r>
      <w:r>
        <w:rPr>
          <w:spacing w:val="4"/>
          <w:w w:val="120"/>
          <w:sz w:val="24"/>
          <w:szCs w:val="24"/>
        </w:rPr>
        <w:t xml:space="preserve"> </w:t>
      </w:r>
      <w:r>
        <w:rPr>
          <w:w w:val="120"/>
          <w:sz w:val="24"/>
          <w:szCs w:val="24"/>
        </w:rPr>
        <w:t xml:space="preserve">seperti </w:t>
      </w:r>
      <w:r>
        <w:rPr>
          <w:spacing w:val="3"/>
          <w:w w:val="120"/>
          <w:sz w:val="24"/>
          <w:szCs w:val="24"/>
        </w:rPr>
        <w:t xml:space="preserve"> </w:t>
      </w:r>
      <w:r>
        <w:rPr>
          <w:sz w:val="24"/>
          <w:szCs w:val="24"/>
        </w:rPr>
        <w:t>ini!”</w:t>
      </w:r>
      <w:r>
        <w:rPr>
          <w:spacing w:val="54"/>
          <w:sz w:val="24"/>
          <w:szCs w:val="24"/>
        </w:rPr>
        <w:t xml:space="preserve"> </w:t>
      </w:r>
      <w:r>
        <w:rPr>
          <w:w w:val="119"/>
          <w:sz w:val="24"/>
          <w:szCs w:val="24"/>
        </w:rPr>
        <w:t xml:space="preserve">pinta </w:t>
      </w:r>
      <w:r>
        <w:rPr>
          <w:w w:val="116"/>
          <w:sz w:val="24"/>
          <w:szCs w:val="24"/>
        </w:rPr>
        <w:t>guruku.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7"/>
        <w:jc w:val="both"/>
        <w:rPr>
          <w:sz w:val="24"/>
          <w:szCs w:val="24"/>
        </w:rPr>
      </w:pPr>
      <w:r>
        <w:rPr>
          <w:sz w:val="24"/>
          <w:szCs w:val="24"/>
        </w:rPr>
        <w:t xml:space="preserve">“Horeee!”  </w:t>
      </w:r>
      <w:r>
        <w:rPr>
          <w:spacing w:val="29"/>
          <w:sz w:val="24"/>
          <w:szCs w:val="24"/>
        </w:rPr>
        <w:t xml:space="preserve"> </w:t>
      </w:r>
      <w:r>
        <w:rPr>
          <w:w w:val="119"/>
          <w:sz w:val="24"/>
          <w:szCs w:val="24"/>
        </w:rPr>
        <w:t>sorakku</w:t>
      </w:r>
      <w:r>
        <w:rPr>
          <w:spacing w:val="54"/>
          <w:w w:val="119"/>
          <w:sz w:val="24"/>
          <w:szCs w:val="24"/>
        </w:rPr>
        <w:t xml:space="preserve"> </w:t>
      </w:r>
      <w:r>
        <w:rPr>
          <w:w w:val="119"/>
          <w:sz w:val="24"/>
          <w:szCs w:val="24"/>
        </w:rPr>
        <w:t xml:space="preserve">saat </w:t>
      </w:r>
      <w:r>
        <w:rPr>
          <w:spacing w:val="20"/>
          <w:w w:val="119"/>
          <w:sz w:val="24"/>
          <w:szCs w:val="24"/>
        </w:rPr>
        <w:t xml:space="preserve"> </w:t>
      </w:r>
      <w:r>
        <w:rPr>
          <w:w w:val="119"/>
          <w:sz w:val="24"/>
          <w:szCs w:val="24"/>
        </w:rPr>
        <w:t xml:space="preserve">mendengar </w:t>
      </w:r>
      <w:r>
        <w:rPr>
          <w:spacing w:val="19"/>
          <w:w w:val="119"/>
          <w:sz w:val="24"/>
          <w:szCs w:val="24"/>
        </w:rPr>
        <w:t xml:space="preserve"> </w:t>
      </w:r>
      <w:r>
        <w:rPr>
          <w:w w:val="119"/>
          <w:sz w:val="24"/>
          <w:szCs w:val="24"/>
        </w:rPr>
        <w:t>pujian</w:t>
      </w:r>
      <w:r>
        <w:rPr>
          <w:spacing w:val="51"/>
          <w:w w:val="119"/>
          <w:sz w:val="24"/>
          <w:szCs w:val="24"/>
        </w:rPr>
        <w:t xml:space="preserve"> </w:t>
      </w:r>
      <w:r>
        <w:rPr>
          <w:sz w:val="24"/>
          <w:szCs w:val="24"/>
        </w:rPr>
        <w:t xml:space="preserve">dari  </w:t>
      </w:r>
      <w:r>
        <w:rPr>
          <w:spacing w:val="24"/>
          <w:sz w:val="24"/>
          <w:szCs w:val="24"/>
        </w:rPr>
        <w:t xml:space="preserve"> </w:t>
      </w:r>
      <w:r>
        <w:rPr>
          <w:sz w:val="24"/>
          <w:szCs w:val="24"/>
        </w:rPr>
        <w:t xml:space="preserve">ibu  </w:t>
      </w:r>
      <w:r>
        <w:rPr>
          <w:spacing w:val="6"/>
          <w:sz w:val="24"/>
          <w:szCs w:val="24"/>
        </w:rPr>
        <w:t xml:space="preserve"> </w:t>
      </w:r>
      <w:r>
        <w:rPr>
          <w:w w:val="117"/>
          <w:sz w:val="24"/>
          <w:szCs w:val="24"/>
        </w:rPr>
        <w:t xml:space="preserve">guru.  </w:t>
      </w:r>
      <w:r>
        <w:rPr>
          <w:sz w:val="24"/>
          <w:szCs w:val="24"/>
        </w:rPr>
        <w:t xml:space="preserve">Hatiku  </w:t>
      </w:r>
      <w:r>
        <w:rPr>
          <w:spacing w:val="32"/>
          <w:sz w:val="24"/>
          <w:szCs w:val="24"/>
        </w:rPr>
        <w:t xml:space="preserve"> </w:t>
      </w:r>
      <w:r>
        <w:rPr>
          <w:w w:val="121"/>
          <w:sz w:val="24"/>
          <w:szCs w:val="24"/>
        </w:rPr>
        <w:t>sangat</w:t>
      </w:r>
      <w:r>
        <w:rPr>
          <w:spacing w:val="68"/>
          <w:w w:val="121"/>
          <w:sz w:val="24"/>
          <w:szCs w:val="24"/>
        </w:rPr>
        <w:t xml:space="preserve"> </w:t>
      </w:r>
      <w:r>
        <w:rPr>
          <w:w w:val="121"/>
          <w:sz w:val="24"/>
          <w:szCs w:val="24"/>
        </w:rPr>
        <w:t xml:space="preserve">senang </w:t>
      </w:r>
      <w:r>
        <w:rPr>
          <w:w w:val="116"/>
          <w:sz w:val="24"/>
          <w:szCs w:val="24"/>
        </w:rPr>
        <w:t>mendengar</w:t>
      </w:r>
      <w:r>
        <w:rPr>
          <w:spacing w:val="46"/>
          <w:w w:val="116"/>
          <w:sz w:val="24"/>
          <w:szCs w:val="24"/>
        </w:rPr>
        <w:t xml:space="preserve"> </w:t>
      </w:r>
      <w:r>
        <w:rPr>
          <w:w w:val="116"/>
          <w:sz w:val="24"/>
          <w:szCs w:val="24"/>
        </w:rPr>
        <w:t>pujian</w:t>
      </w:r>
      <w:r>
        <w:rPr>
          <w:spacing w:val="-8"/>
          <w:w w:val="116"/>
          <w:sz w:val="24"/>
          <w:szCs w:val="24"/>
        </w:rPr>
        <w:t xml:space="preserve"> </w:t>
      </w:r>
      <w:r>
        <w:rPr>
          <w:w w:val="116"/>
          <w:sz w:val="24"/>
          <w:szCs w:val="24"/>
        </w:rPr>
        <w:t>itu.</w:t>
      </w:r>
    </w:p>
    <w:p w:rsidR="00256EBE" w:rsidRDefault="007F5944">
      <w:pPr>
        <w:spacing w:before="2"/>
        <w:ind w:left="110" w:right="7512"/>
        <w:jc w:val="both"/>
        <w:rPr>
          <w:sz w:val="24"/>
          <w:szCs w:val="24"/>
        </w:rPr>
      </w:pPr>
      <w:r>
        <w:rPr>
          <w:sz w:val="24"/>
          <w:szCs w:val="24"/>
        </w:rPr>
        <w:t xml:space="preserve">“Terima </w:t>
      </w:r>
      <w:r>
        <w:rPr>
          <w:spacing w:val="6"/>
          <w:sz w:val="24"/>
          <w:szCs w:val="24"/>
        </w:rPr>
        <w:t xml:space="preserve"> </w:t>
      </w:r>
      <w:r>
        <w:rPr>
          <w:w w:val="113"/>
          <w:sz w:val="24"/>
          <w:szCs w:val="24"/>
        </w:rPr>
        <w:t>kasih,</w:t>
      </w:r>
      <w:r>
        <w:rPr>
          <w:spacing w:val="-6"/>
          <w:w w:val="113"/>
          <w:sz w:val="24"/>
          <w:szCs w:val="24"/>
        </w:rPr>
        <w:t xml:space="preserve"> </w:t>
      </w:r>
      <w:r>
        <w:rPr>
          <w:sz w:val="24"/>
          <w:szCs w:val="24"/>
        </w:rPr>
        <w:t>Bu!”</w:t>
      </w:r>
    </w:p>
    <w:p w:rsidR="00256EBE" w:rsidRDefault="007F5944">
      <w:pPr>
        <w:spacing w:before="53"/>
        <w:ind w:left="110" w:right="2012"/>
        <w:jc w:val="both"/>
        <w:rPr>
          <w:sz w:val="24"/>
          <w:szCs w:val="24"/>
        </w:rPr>
        <w:sectPr w:rsidR="00256EBE">
          <w:pgSz w:w="11900" w:h="16860"/>
          <w:pgMar w:top="1580" w:right="1080" w:bottom="280" w:left="1080" w:header="0" w:footer="1250" w:gutter="0"/>
          <w:cols w:space="720"/>
        </w:sectPr>
      </w:pPr>
      <w:r>
        <w:rPr>
          <w:w w:val="117"/>
          <w:sz w:val="24"/>
          <w:szCs w:val="24"/>
        </w:rPr>
        <w:t>Guruku</w:t>
      </w:r>
      <w:r>
        <w:rPr>
          <w:spacing w:val="-30"/>
          <w:w w:val="117"/>
          <w:sz w:val="24"/>
          <w:szCs w:val="24"/>
        </w:rPr>
        <w:t xml:space="preserve"> </w:t>
      </w:r>
      <w:r>
        <w:rPr>
          <w:w w:val="117"/>
          <w:sz w:val="24"/>
          <w:szCs w:val="24"/>
        </w:rPr>
        <w:t>hanya</w:t>
      </w:r>
      <w:r>
        <w:rPr>
          <w:spacing w:val="3"/>
          <w:w w:val="117"/>
          <w:sz w:val="24"/>
          <w:szCs w:val="24"/>
        </w:rPr>
        <w:t xml:space="preserve"> </w:t>
      </w:r>
      <w:r>
        <w:rPr>
          <w:w w:val="117"/>
          <w:sz w:val="24"/>
          <w:szCs w:val="24"/>
        </w:rPr>
        <w:t>tersenyum</w:t>
      </w:r>
      <w:r>
        <w:rPr>
          <w:spacing w:val="22"/>
          <w:w w:val="117"/>
          <w:sz w:val="24"/>
          <w:szCs w:val="24"/>
        </w:rPr>
        <w:t xml:space="preserve"> </w:t>
      </w:r>
      <w:r>
        <w:rPr>
          <w:w w:val="117"/>
          <w:sz w:val="24"/>
          <w:szCs w:val="24"/>
        </w:rPr>
        <w:t>melihat</w:t>
      </w:r>
      <w:r>
        <w:rPr>
          <w:spacing w:val="-8"/>
          <w:w w:val="117"/>
          <w:sz w:val="24"/>
          <w:szCs w:val="24"/>
        </w:rPr>
        <w:t xml:space="preserve"> </w:t>
      </w:r>
      <w:r>
        <w:rPr>
          <w:w w:val="117"/>
          <w:sz w:val="24"/>
          <w:szCs w:val="24"/>
        </w:rPr>
        <w:t>tingkah</w:t>
      </w:r>
      <w:r>
        <w:rPr>
          <w:spacing w:val="-23"/>
          <w:w w:val="117"/>
          <w:sz w:val="24"/>
          <w:szCs w:val="24"/>
        </w:rPr>
        <w:t xml:space="preserve"> </w:t>
      </w:r>
      <w:r>
        <w:rPr>
          <w:w w:val="117"/>
          <w:sz w:val="24"/>
          <w:szCs w:val="24"/>
        </w:rPr>
        <w:t>polahku</w:t>
      </w:r>
      <w:r>
        <w:rPr>
          <w:spacing w:val="-8"/>
          <w:w w:val="117"/>
          <w:sz w:val="24"/>
          <w:szCs w:val="24"/>
        </w:rPr>
        <w:t xml:space="preserve"> </w:t>
      </w:r>
      <w:r>
        <w:rPr>
          <w:sz w:val="24"/>
          <w:szCs w:val="24"/>
        </w:rPr>
        <w:t xml:space="preserve">yang </w:t>
      </w:r>
      <w:r>
        <w:rPr>
          <w:spacing w:val="7"/>
          <w:sz w:val="24"/>
          <w:szCs w:val="24"/>
        </w:rPr>
        <w:t xml:space="preserve"> </w:t>
      </w:r>
      <w:r>
        <w:rPr>
          <w:w w:val="116"/>
          <w:sz w:val="24"/>
          <w:szCs w:val="24"/>
        </w:rPr>
        <w:t>kegirangan.</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11" w:line="240" w:lineRule="exact"/>
        <w:rPr>
          <w:sz w:val="24"/>
          <w:szCs w:val="24"/>
        </w:rPr>
      </w:pPr>
    </w:p>
    <w:p w:rsidR="00256EBE" w:rsidRDefault="007F5944">
      <w:pPr>
        <w:spacing w:line="700" w:lineRule="exact"/>
        <w:ind w:left="2309"/>
        <w:rPr>
          <w:sz w:val="64"/>
          <w:szCs w:val="64"/>
        </w:rPr>
      </w:pPr>
      <w:r>
        <w:rPr>
          <w:w w:val="93"/>
          <w:sz w:val="64"/>
          <w:szCs w:val="64"/>
        </w:rPr>
        <w:t>S</w:t>
      </w:r>
      <w:r>
        <w:rPr>
          <w:w w:val="109"/>
          <w:sz w:val="64"/>
          <w:szCs w:val="64"/>
        </w:rPr>
        <w:t>e</w:t>
      </w:r>
      <w:r>
        <w:rPr>
          <w:w w:val="113"/>
          <w:sz w:val="64"/>
          <w:szCs w:val="64"/>
        </w:rPr>
        <w:t>p</w:t>
      </w:r>
      <w:r>
        <w:rPr>
          <w:w w:val="127"/>
          <w:sz w:val="64"/>
          <w:szCs w:val="64"/>
        </w:rPr>
        <w:t>a</w:t>
      </w:r>
      <w:r>
        <w:rPr>
          <w:w w:val="135"/>
          <w:sz w:val="64"/>
          <w:szCs w:val="64"/>
        </w:rPr>
        <w:t>t</w:t>
      </w:r>
      <w:r>
        <w:rPr>
          <w:w w:val="118"/>
          <w:sz w:val="64"/>
          <w:szCs w:val="64"/>
        </w:rPr>
        <w:t>u</w:t>
      </w:r>
      <w:r>
        <w:rPr>
          <w:spacing w:val="-32"/>
          <w:sz w:val="64"/>
          <w:szCs w:val="64"/>
        </w:rPr>
        <w:t xml:space="preserve"> </w:t>
      </w:r>
      <w:r>
        <w:rPr>
          <w:w w:val="121"/>
          <w:sz w:val="64"/>
          <w:szCs w:val="64"/>
        </w:rPr>
        <w:t>dari</w:t>
      </w:r>
      <w:r>
        <w:rPr>
          <w:spacing w:val="-65"/>
          <w:w w:val="121"/>
          <w:sz w:val="64"/>
          <w:szCs w:val="64"/>
        </w:rPr>
        <w:t xml:space="preserve"> </w:t>
      </w:r>
      <w:r>
        <w:rPr>
          <w:w w:val="91"/>
          <w:sz w:val="64"/>
          <w:szCs w:val="64"/>
        </w:rPr>
        <w:t>A</w:t>
      </w:r>
      <w:r>
        <w:rPr>
          <w:w w:val="114"/>
          <w:sz w:val="64"/>
          <w:szCs w:val="64"/>
        </w:rPr>
        <w:t>y</w:t>
      </w:r>
      <w:r>
        <w:rPr>
          <w:w w:val="127"/>
          <w:sz w:val="64"/>
          <w:szCs w:val="64"/>
        </w:rPr>
        <w:t>a</w:t>
      </w:r>
      <w:r>
        <w:rPr>
          <w:w w:val="119"/>
          <w:sz w:val="64"/>
          <w:szCs w:val="64"/>
        </w:rPr>
        <w:t>h</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4"/>
        <w:jc w:val="both"/>
        <w:rPr>
          <w:sz w:val="24"/>
          <w:szCs w:val="24"/>
        </w:rPr>
      </w:pPr>
      <w:r>
        <w:rPr>
          <w:w w:val="112"/>
          <w:sz w:val="24"/>
          <w:szCs w:val="24"/>
        </w:rPr>
        <w:t xml:space="preserve">Kemarin </w:t>
      </w:r>
      <w:r>
        <w:rPr>
          <w:spacing w:val="12"/>
          <w:w w:val="112"/>
          <w:sz w:val="24"/>
          <w:szCs w:val="24"/>
        </w:rPr>
        <w:t xml:space="preserve"> </w:t>
      </w:r>
      <w:r>
        <w:rPr>
          <w:sz w:val="24"/>
          <w:szCs w:val="24"/>
        </w:rPr>
        <w:t xml:space="preserve">aku  </w:t>
      </w:r>
      <w:r>
        <w:rPr>
          <w:spacing w:val="25"/>
          <w:sz w:val="24"/>
          <w:szCs w:val="24"/>
        </w:rPr>
        <w:t xml:space="preserve"> </w:t>
      </w:r>
      <w:r>
        <w:rPr>
          <w:sz w:val="24"/>
          <w:szCs w:val="24"/>
        </w:rPr>
        <w:t xml:space="preserve">diajak  </w:t>
      </w:r>
      <w:r>
        <w:rPr>
          <w:spacing w:val="36"/>
          <w:sz w:val="24"/>
          <w:szCs w:val="24"/>
        </w:rPr>
        <w:t xml:space="preserve"> </w:t>
      </w:r>
      <w:r>
        <w:rPr>
          <w:w w:val="116"/>
          <w:sz w:val="24"/>
          <w:szCs w:val="24"/>
        </w:rPr>
        <w:t xml:space="preserve">ayah </w:t>
      </w:r>
      <w:r>
        <w:rPr>
          <w:spacing w:val="16"/>
          <w:w w:val="116"/>
          <w:sz w:val="24"/>
          <w:szCs w:val="24"/>
        </w:rPr>
        <w:t xml:space="preserve"> </w:t>
      </w:r>
      <w:r>
        <w:rPr>
          <w:w w:val="116"/>
          <w:sz w:val="24"/>
          <w:szCs w:val="24"/>
        </w:rPr>
        <w:t xml:space="preserve">pergi </w:t>
      </w:r>
      <w:r>
        <w:rPr>
          <w:spacing w:val="2"/>
          <w:w w:val="116"/>
          <w:sz w:val="24"/>
          <w:szCs w:val="24"/>
        </w:rPr>
        <w:t xml:space="preserve"> </w:t>
      </w:r>
      <w:r>
        <w:rPr>
          <w:sz w:val="24"/>
          <w:szCs w:val="24"/>
        </w:rPr>
        <w:t xml:space="preserve">ke   </w:t>
      </w:r>
      <w:r>
        <w:rPr>
          <w:w w:val="116"/>
          <w:sz w:val="24"/>
          <w:szCs w:val="24"/>
        </w:rPr>
        <w:t xml:space="preserve">kota </w:t>
      </w:r>
      <w:r>
        <w:rPr>
          <w:spacing w:val="15"/>
          <w:w w:val="116"/>
          <w:sz w:val="24"/>
          <w:szCs w:val="24"/>
        </w:rPr>
        <w:t xml:space="preserve"> </w:t>
      </w:r>
      <w:r>
        <w:rPr>
          <w:w w:val="116"/>
          <w:sz w:val="24"/>
          <w:szCs w:val="24"/>
        </w:rPr>
        <w:t xml:space="preserve">untuk </w:t>
      </w:r>
      <w:r>
        <w:rPr>
          <w:spacing w:val="23"/>
          <w:w w:val="116"/>
          <w:sz w:val="24"/>
          <w:szCs w:val="24"/>
        </w:rPr>
        <w:t xml:space="preserve"> </w:t>
      </w:r>
      <w:r>
        <w:rPr>
          <w:w w:val="116"/>
          <w:sz w:val="24"/>
          <w:szCs w:val="24"/>
        </w:rPr>
        <w:t>jalan-jalan.</w:t>
      </w:r>
      <w:r>
        <w:rPr>
          <w:spacing w:val="44"/>
          <w:w w:val="116"/>
          <w:sz w:val="24"/>
          <w:szCs w:val="24"/>
        </w:rPr>
        <w:t xml:space="preserve"> </w:t>
      </w:r>
      <w:r>
        <w:rPr>
          <w:sz w:val="24"/>
          <w:szCs w:val="24"/>
        </w:rPr>
        <w:t xml:space="preserve">Tidak  </w:t>
      </w:r>
      <w:r>
        <w:rPr>
          <w:spacing w:val="5"/>
          <w:sz w:val="24"/>
          <w:szCs w:val="24"/>
        </w:rPr>
        <w:t xml:space="preserve"> </w:t>
      </w:r>
      <w:r>
        <w:rPr>
          <w:w w:val="118"/>
          <w:sz w:val="24"/>
          <w:szCs w:val="24"/>
        </w:rPr>
        <w:t>disangka</w:t>
      </w:r>
      <w:r>
        <w:rPr>
          <w:spacing w:val="58"/>
          <w:w w:val="118"/>
          <w:sz w:val="24"/>
          <w:szCs w:val="24"/>
        </w:rPr>
        <w:t xml:space="preserve"> </w:t>
      </w:r>
      <w:r>
        <w:rPr>
          <w:w w:val="118"/>
          <w:sz w:val="24"/>
          <w:szCs w:val="24"/>
        </w:rPr>
        <w:t xml:space="preserve">ayah membawaku </w:t>
      </w:r>
      <w:r>
        <w:rPr>
          <w:sz w:val="24"/>
          <w:szCs w:val="24"/>
        </w:rPr>
        <w:t>ke</w:t>
      </w:r>
      <w:r>
        <w:rPr>
          <w:spacing w:val="45"/>
          <w:sz w:val="24"/>
          <w:szCs w:val="24"/>
        </w:rPr>
        <w:t xml:space="preserve"> </w:t>
      </w:r>
      <w:r>
        <w:rPr>
          <w:w w:val="120"/>
          <w:sz w:val="24"/>
          <w:szCs w:val="24"/>
        </w:rPr>
        <w:t>sebuah</w:t>
      </w:r>
      <w:r>
        <w:rPr>
          <w:spacing w:val="19"/>
          <w:w w:val="120"/>
          <w:sz w:val="24"/>
          <w:szCs w:val="24"/>
        </w:rPr>
        <w:t xml:space="preserve"> </w:t>
      </w:r>
      <w:r>
        <w:rPr>
          <w:w w:val="120"/>
          <w:sz w:val="24"/>
          <w:szCs w:val="24"/>
        </w:rPr>
        <w:t>toko</w:t>
      </w:r>
      <w:r>
        <w:rPr>
          <w:spacing w:val="-14"/>
          <w:w w:val="120"/>
          <w:sz w:val="24"/>
          <w:szCs w:val="24"/>
        </w:rPr>
        <w:t xml:space="preserve"> </w:t>
      </w:r>
      <w:r>
        <w:rPr>
          <w:w w:val="120"/>
          <w:sz w:val="24"/>
          <w:szCs w:val="24"/>
        </w:rPr>
        <w:t>sepatu.</w:t>
      </w:r>
      <w:r>
        <w:rPr>
          <w:spacing w:val="14"/>
          <w:w w:val="120"/>
          <w:sz w:val="24"/>
          <w:szCs w:val="24"/>
        </w:rPr>
        <w:t xml:space="preserve"> </w:t>
      </w:r>
      <w:r>
        <w:rPr>
          <w:sz w:val="24"/>
          <w:szCs w:val="24"/>
        </w:rPr>
        <w:t>Aku</w:t>
      </w:r>
      <w:r>
        <w:rPr>
          <w:spacing w:val="19"/>
          <w:sz w:val="24"/>
          <w:szCs w:val="24"/>
        </w:rPr>
        <w:t xml:space="preserve"> </w:t>
      </w:r>
      <w:r>
        <w:rPr>
          <w:w w:val="121"/>
          <w:sz w:val="24"/>
          <w:szCs w:val="24"/>
        </w:rPr>
        <w:t>melihat</w:t>
      </w:r>
      <w:r>
        <w:rPr>
          <w:spacing w:val="-30"/>
          <w:w w:val="121"/>
          <w:sz w:val="24"/>
          <w:szCs w:val="24"/>
        </w:rPr>
        <w:t xml:space="preserve"> </w:t>
      </w:r>
      <w:r>
        <w:rPr>
          <w:w w:val="121"/>
          <w:sz w:val="24"/>
          <w:szCs w:val="24"/>
        </w:rPr>
        <w:t>deretan</w:t>
      </w:r>
      <w:r>
        <w:rPr>
          <w:spacing w:val="20"/>
          <w:w w:val="121"/>
          <w:sz w:val="24"/>
          <w:szCs w:val="24"/>
        </w:rPr>
        <w:t xml:space="preserve"> </w:t>
      </w:r>
      <w:r>
        <w:rPr>
          <w:w w:val="121"/>
          <w:sz w:val="24"/>
          <w:szCs w:val="24"/>
        </w:rPr>
        <w:t>sepatu</w:t>
      </w:r>
      <w:r>
        <w:rPr>
          <w:spacing w:val="17"/>
          <w:w w:val="121"/>
          <w:sz w:val="24"/>
          <w:szCs w:val="24"/>
        </w:rPr>
        <w:t xml:space="preserve"> </w:t>
      </w:r>
      <w:r>
        <w:rPr>
          <w:sz w:val="24"/>
          <w:szCs w:val="24"/>
        </w:rPr>
        <w:t xml:space="preserve">yang </w:t>
      </w:r>
      <w:r>
        <w:rPr>
          <w:spacing w:val="14"/>
          <w:sz w:val="24"/>
          <w:szCs w:val="24"/>
        </w:rPr>
        <w:t xml:space="preserve"> </w:t>
      </w:r>
      <w:r>
        <w:rPr>
          <w:w w:val="118"/>
          <w:sz w:val="24"/>
          <w:szCs w:val="24"/>
        </w:rPr>
        <w:t xml:space="preserve">bagus-bagus. </w:t>
      </w:r>
      <w:r>
        <w:rPr>
          <w:sz w:val="24"/>
          <w:szCs w:val="24"/>
        </w:rPr>
        <w:t>Ayah</w:t>
      </w:r>
      <w:r>
        <w:rPr>
          <w:spacing w:val="43"/>
          <w:sz w:val="24"/>
          <w:szCs w:val="24"/>
        </w:rPr>
        <w:t xml:space="preserve"> </w:t>
      </w:r>
      <w:r>
        <w:rPr>
          <w:w w:val="120"/>
          <w:sz w:val="24"/>
          <w:szCs w:val="24"/>
        </w:rPr>
        <w:t>menunjuk</w:t>
      </w:r>
      <w:r>
        <w:rPr>
          <w:spacing w:val="-21"/>
          <w:w w:val="120"/>
          <w:sz w:val="24"/>
          <w:szCs w:val="24"/>
        </w:rPr>
        <w:t xml:space="preserve"> </w:t>
      </w:r>
      <w:r>
        <w:rPr>
          <w:w w:val="120"/>
          <w:sz w:val="24"/>
          <w:szCs w:val="24"/>
        </w:rPr>
        <w:t>sepasang</w:t>
      </w:r>
      <w:r>
        <w:rPr>
          <w:spacing w:val="10"/>
          <w:w w:val="120"/>
          <w:sz w:val="24"/>
          <w:szCs w:val="24"/>
        </w:rPr>
        <w:t xml:space="preserve"> </w:t>
      </w:r>
      <w:r>
        <w:rPr>
          <w:w w:val="120"/>
          <w:sz w:val="24"/>
          <w:szCs w:val="24"/>
        </w:rPr>
        <w:t>sepatu</w:t>
      </w:r>
      <w:r>
        <w:rPr>
          <w:spacing w:val="24"/>
          <w:w w:val="120"/>
          <w:sz w:val="24"/>
          <w:szCs w:val="24"/>
        </w:rPr>
        <w:t xml:space="preserve"> </w:t>
      </w:r>
      <w:r>
        <w:rPr>
          <w:sz w:val="24"/>
          <w:szCs w:val="24"/>
        </w:rPr>
        <w:t xml:space="preserve">kets </w:t>
      </w:r>
      <w:r>
        <w:rPr>
          <w:spacing w:val="21"/>
          <w:sz w:val="24"/>
          <w:szCs w:val="24"/>
        </w:rPr>
        <w:t xml:space="preserve"> </w:t>
      </w:r>
      <w:r>
        <w:rPr>
          <w:w w:val="118"/>
          <w:sz w:val="24"/>
          <w:szCs w:val="24"/>
        </w:rPr>
        <w:t>berwarna</w:t>
      </w:r>
      <w:r>
        <w:rPr>
          <w:spacing w:val="19"/>
          <w:w w:val="118"/>
          <w:sz w:val="24"/>
          <w:szCs w:val="24"/>
        </w:rPr>
        <w:t xml:space="preserve"> </w:t>
      </w:r>
      <w:r>
        <w:rPr>
          <w:w w:val="118"/>
          <w:sz w:val="24"/>
          <w:szCs w:val="24"/>
        </w:rPr>
        <w:t>hitam.</w:t>
      </w:r>
      <w:r>
        <w:rPr>
          <w:spacing w:val="-5"/>
          <w:w w:val="118"/>
          <w:sz w:val="24"/>
          <w:szCs w:val="24"/>
        </w:rPr>
        <w:t xml:space="preserve"> </w:t>
      </w:r>
      <w:r>
        <w:rPr>
          <w:sz w:val="24"/>
          <w:szCs w:val="24"/>
        </w:rPr>
        <w:t>Aku</w:t>
      </w:r>
      <w:r>
        <w:rPr>
          <w:spacing w:val="20"/>
          <w:sz w:val="24"/>
          <w:szCs w:val="24"/>
        </w:rPr>
        <w:t xml:space="preserve"> </w:t>
      </w:r>
      <w:r>
        <w:rPr>
          <w:w w:val="118"/>
          <w:sz w:val="24"/>
          <w:szCs w:val="24"/>
        </w:rPr>
        <w:t>melihat</w:t>
      </w:r>
      <w:r>
        <w:rPr>
          <w:spacing w:val="-6"/>
          <w:w w:val="118"/>
          <w:sz w:val="24"/>
          <w:szCs w:val="24"/>
        </w:rPr>
        <w:t xml:space="preserve"> </w:t>
      </w:r>
      <w:r>
        <w:rPr>
          <w:w w:val="118"/>
          <w:sz w:val="24"/>
          <w:szCs w:val="24"/>
        </w:rPr>
        <w:t>sepatu</w:t>
      </w:r>
      <w:r>
        <w:rPr>
          <w:spacing w:val="38"/>
          <w:w w:val="118"/>
          <w:sz w:val="24"/>
          <w:szCs w:val="24"/>
        </w:rPr>
        <w:t xml:space="preserve"> </w:t>
      </w:r>
      <w:r>
        <w:rPr>
          <w:w w:val="118"/>
          <w:sz w:val="24"/>
          <w:szCs w:val="24"/>
        </w:rPr>
        <w:t>hitam</w:t>
      </w:r>
      <w:r>
        <w:rPr>
          <w:spacing w:val="1"/>
          <w:w w:val="118"/>
          <w:sz w:val="24"/>
          <w:szCs w:val="24"/>
        </w:rPr>
        <w:t xml:space="preserve"> </w:t>
      </w:r>
      <w:r>
        <w:rPr>
          <w:w w:val="118"/>
          <w:sz w:val="24"/>
          <w:szCs w:val="24"/>
        </w:rPr>
        <w:t xml:space="preserve">itu </w:t>
      </w:r>
      <w:r>
        <w:rPr>
          <w:w w:val="123"/>
          <w:sz w:val="24"/>
          <w:szCs w:val="24"/>
        </w:rPr>
        <w:t>dan</w:t>
      </w:r>
      <w:r>
        <w:rPr>
          <w:spacing w:val="-12"/>
          <w:w w:val="123"/>
          <w:sz w:val="24"/>
          <w:szCs w:val="24"/>
        </w:rPr>
        <w:t xml:space="preserve"> </w:t>
      </w:r>
      <w:r>
        <w:rPr>
          <w:sz w:val="24"/>
          <w:szCs w:val="24"/>
        </w:rPr>
        <w:t>ingin</w:t>
      </w:r>
      <w:r>
        <w:rPr>
          <w:spacing w:val="51"/>
          <w:sz w:val="24"/>
          <w:szCs w:val="24"/>
        </w:rPr>
        <w:t xml:space="preserve"> </w:t>
      </w:r>
      <w:r>
        <w:rPr>
          <w:sz w:val="24"/>
          <w:szCs w:val="24"/>
        </w:rPr>
        <w:t xml:space="preserve">sekali </w:t>
      </w:r>
      <w:r>
        <w:rPr>
          <w:spacing w:val="9"/>
          <w:sz w:val="24"/>
          <w:szCs w:val="24"/>
        </w:rPr>
        <w:t xml:space="preserve"> </w:t>
      </w:r>
      <w:r>
        <w:rPr>
          <w:w w:val="111"/>
          <w:sz w:val="24"/>
          <w:szCs w:val="24"/>
        </w:rPr>
        <w:t>memilikinya.</w:t>
      </w:r>
      <w:r>
        <w:rPr>
          <w:spacing w:val="-5"/>
          <w:w w:val="111"/>
          <w:sz w:val="24"/>
          <w:szCs w:val="24"/>
        </w:rPr>
        <w:t xml:space="preserve"> </w:t>
      </w:r>
      <w:r>
        <w:rPr>
          <w:sz w:val="24"/>
          <w:szCs w:val="24"/>
        </w:rPr>
        <w:t>Ayah</w:t>
      </w:r>
      <w:r>
        <w:rPr>
          <w:spacing w:val="33"/>
          <w:sz w:val="24"/>
          <w:szCs w:val="24"/>
        </w:rPr>
        <w:t xml:space="preserve"> </w:t>
      </w:r>
      <w:r>
        <w:rPr>
          <w:w w:val="120"/>
          <w:sz w:val="24"/>
          <w:szCs w:val="24"/>
        </w:rPr>
        <w:t>meminta</w:t>
      </w:r>
      <w:r>
        <w:rPr>
          <w:spacing w:val="-10"/>
          <w:w w:val="120"/>
          <w:sz w:val="24"/>
          <w:szCs w:val="24"/>
        </w:rPr>
        <w:t xml:space="preserve"> </w:t>
      </w:r>
      <w:r>
        <w:rPr>
          <w:sz w:val="24"/>
          <w:szCs w:val="24"/>
        </w:rPr>
        <w:t xml:space="preserve">aku </w:t>
      </w:r>
      <w:r>
        <w:rPr>
          <w:spacing w:val="1"/>
          <w:sz w:val="24"/>
          <w:szCs w:val="24"/>
        </w:rPr>
        <w:t xml:space="preserve"> </w:t>
      </w:r>
      <w:r>
        <w:rPr>
          <w:w w:val="120"/>
          <w:sz w:val="24"/>
          <w:szCs w:val="24"/>
        </w:rPr>
        <w:t>mencobanya,</w:t>
      </w:r>
      <w:r>
        <w:rPr>
          <w:spacing w:val="-35"/>
          <w:w w:val="120"/>
          <w:sz w:val="24"/>
          <w:szCs w:val="24"/>
        </w:rPr>
        <w:t xml:space="preserve"> </w:t>
      </w:r>
      <w:r>
        <w:rPr>
          <w:w w:val="120"/>
          <w:sz w:val="24"/>
          <w:szCs w:val="24"/>
        </w:rPr>
        <w:t>sangat</w:t>
      </w:r>
      <w:r>
        <w:rPr>
          <w:spacing w:val="-4"/>
          <w:w w:val="120"/>
          <w:sz w:val="24"/>
          <w:szCs w:val="24"/>
        </w:rPr>
        <w:t xml:space="preserve"> </w:t>
      </w:r>
      <w:r>
        <w:rPr>
          <w:w w:val="120"/>
          <w:sz w:val="24"/>
          <w:szCs w:val="24"/>
        </w:rPr>
        <w:t xml:space="preserve">pas </w:t>
      </w:r>
      <w:r>
        <w:rPr>
          <w:sz w:val="24"/>
          <w:szCs w:val="24"/>
        </w:rPr>
        <w:t>di</w:t>
      </w:r>
      <w:r>
        <w:rPr>
          <w:spacing w:val="23"/>
          <w:sz w:val="24"/>
          <w:szCs w:val="24"/>
        </w:rPr>
        <w:t xml:space="preserve"> </w:t>
      </w:r>
      <w:r>
        <w:rPr>
          <w:w w:val="109"/>
          <w:sz w:val="24"/>
          <w:szCs w:val="24"/>
        </w:rPr>
        <w:t>kakiku.</w:t>
      </w:r>
    </w:p>
    <w:p w:rsidR="00256EBE" w:rsidRDefault="00256EBE">
      <w:pPr>
        <w:spacing w:before="2" w:line="120" w:lineRule="exact"/>
        <w:rPr>
          <w:sz w:val="13"/>
          <w:szCs w:val="13"/>
        </w:rPr>
      </w:pPr>
    </w:p>
    <w:p w:rsidR="00256EBE" w:rsidRDefault="00256EBE">
      <w:pPr>
        <w:spacing w:line="200" w:lineRule="exact"/>
      </w:pPr>
    </w:p>
    <w:p w:rsidR="00256EBE" w:rsidRDefault="007F5944">
      <w:pPr>
        <w:ind w:left="110" w:right="3169"/>
        <w:jc w:val="both"/>
        <w:rPr>
          <w:sz w:val="24"/>
          <w:szCs w:val="24"/>
        </w:rPr>
      </w:pPr>
      <w:r>
        <w:rPr>
          <w:sz w:val="24"/>
          <w:szCs w:val="24"/>
        </w:rPr>
        <w:t>“Kamu</w:t>
      </w:r>
      <w:r>
        <w:rPr>
          <w:spacing w:val="44"/>
          <w:sz w:val="24"/>
          <w:szCs w:val="24"/>
        </w:rPr>
        <w:t xml:space="preserve"> </w:t>
      </w:r>
      <w:r>
        <w:rPr>
          <w:w w:val="122"/>
          <w:sz w:val="24"/>
          <w:szCs w:val="24"/>
        </w:rPr>
        <w:t>senang</w:t>
      </w:r>
      <w:r>
        <w:rPr>
          <w:spacing w:val="-18"/>
          <w:w w:val="122"/>
          <w:sz w:val="24"/>
          <w:szCs w:val="24"/>
        </w:rPr>
        <w:t xml:space="preserve"> </w:t>
      </w:r>
      <w:r>
        <w:rPr>
          <w:w w:val="122"/>
          <w:sz w:val="24"/>
          <w:szCs w:val="24"/>
        </w:rPr>
        <w:t>dengan</w:t>
      </w:r>
      <w:r>
        <w:rPr>
          <w:spacing w:val="-18"/>
          <w:w w:val="122"/>
          <w:sz w:val="24"/>
          <w:szCs w:val="24"/>
        </w:rPr>
        <w:t xml:space="preserve"> </w:t>
      </w:r>
      <w:r>
        <w:rPr>
          <w:w w:val="122"/>
          <w:sz w:val="24"/>
          <w:szCs w:val="24"/>
        </w:rPr>
        <w:t>sepatu</w:t>
      </w:r>
      <w:r>
        <w:rPr>
          <w:spacing w:val="1"/>
          <w:w w:val="122"/>
          <w:sz w:val="24"/>
          <w:szCs w:val="24"/>
        </w:rPr>
        <w:t xml:space="preserve"> </w:t>
      </w:r>
      <w:r>
        <w:rPr>
          <w:sz w:val="24"/>
          <w:szCs w:val="24"/>
        </w:rPr>
        <w:t xml:space="preserve">kets </w:t>
      </w:r>
      <w:r>
        <w:rPr>
          <w:spacing w:val="11"/>
          <w:sz w:val="24"/>
          <w:szCs w:val="24"/>
        </w:rPr>
        <w:t xml:space="preserve"> </w:t>
      </w:r>
      <w:r>
        <w:rPr>
          <w:w w:val="118"/>
          <w:sz w:val="24"/>
          <w:szCs w:val="24"/>
        </w:rPr>
        <w:t>hitam</w:t>
      </w:r>
      <w:r>
        <w:rPr>
          <w:spacing w:val="-9"/>
          <w:w w:val="118"/>
          <w:sz w:val="24"/>
          <w:szCs w:val="24"/>
        </w:rPr>
        <w:t xml:space="preserve"> </w:t>
      </w:r>
      <w:r>
        <w:rPr>
          <w:sz w:val="24"/>
          <w:szCs w:val="24"/>
        </w:rPr>
        <w:t>ini?”</w:t>
      </w:r>
      <w:r>
        <w:rPr>
          <w:spacing w:val="-12"/>
          <w:sz w:val="24"/>
          <w:szCs w:val="24"/>
        </w:rPr>
        <w:t xml:space="preserve"> </w:t>
      </w:r>
      <w:r>
        <w:rPr>
          <w:w w:val="117"/>
          <w:sz w:val="24"/>
          <w:szCs w:val="24"/>
        </w:rPr>
        <w:t>tanya</w:t>
      </w:r>
      <w:r>
        <w:rPr>
          <w:spacing w:val="2"/>
          <w:w w:val="117"/>
          <w:sz w:val="24"/>
          <w:szCs w:val="24"/>
        </w:rPr>
        <w:t xml:space="preserve"> </w:t>
      </w:r>
      <w:r>
        <w:rPr>
          <w:w w:val="117"/>
          <w:sz w:val="24"/>
          <w:szCs w:val="24"/>
        </w:rPr>
        <w:t>ayah.</w:t>
      </w:r>
    </w:p>
    <w:p w:rsidR="00256EBE" w:rsidRDefault="00256EBE">
      <w:pPr>
        <w:spacing w:before="3" w:line="180" w:lineRule="exact"/>
        <w:rPr>
          <w:sz w:val="18"/>
          <w:szCs w:val="18"/>
        </w:rPr>
      </w:pPr>
    </w:p>
    <w:p w:rsidR="00256EBE" w:rsidRDefault="00256EBE">
      <w:pPr>
        <w:spacing w:line="200" w:lineRule="exact"/>
      </w:pPr>
    </w:p>
    <w:p w:rsidR="00256EBE" w:rsidRDefault="007F5944">
      <w:pPr>
        <w:spacing w:line="286" w:lineRule="auto"/>
        <w:ind w:left="110" w:right="78"/>
        <w:jc w:val="both"/>
        <w:rPr>
          <w:sz w:val="24"/>
          <w:szCs w:val="24"/>
        </w:rPr>
      </w:pPr>
      <w:r>
        <w:rPr>
          <w:sz w:val="24"/>
          <w:szCs w:val="24"/>
        </w:rPr>
        <w:t>Aku</w:t>
      </w:r>
      <w:r>
        <w:rPr>
          <w:spacing w:val="40"/>
          <w:sz w:val="24"/>
          <w:szCs w:val="24"/>
        </w:rPr>
        <w:t xml:space="preserve"> </w:t>
      </w:r>
      <w:r>
        <w:rPr>
          <w:w w:val="121"/>
          <w:sz w:val="24"/>
          <w:szCs w:val="24"/>
        </w:rPr>
        <w:t>mengangguk</w:t>
      </w:r>
      <w:r>
        <w:rPr>
          <w:spacing w:val="-30"/>
          <w:w w:val="121"/>
          <w:sz w:val="24"/>
          <w:szCs w:val="24"/>
        </w:rPr>
        <w:t xml:space="preserve"> </w:t>
      </w:r>
      <w:r>
        <w:rPr>
          <w:w w:val="121"/>
          <w:sz w:val="24"/>
          <w:szCs w:val="24"/>
        </w:rPr>
        <w:t>tanpa</w:t>
      </w:r>
      <w:r>
        <w:rPr>
          <w:spacing w:val="35"/>
          <w:w w:val="121"/>
          <w:sz w:val="24"/>
          <w:szCs w:val="24"/>
        </w:rPr>
        <w:t xml:space="preserve"> </w:t>
      </w:r>
      <w:r>
        <w:rPr>
          <w:w w:val="121"/>
          <w:sz w:val="24"/>
          <w:szCs w:val="24"/>
        </w:rPr>
        <w:t>berharap</w:t>
      </w:r>
      <w:r>
        <w:rPr>
          <w:spacing w:val="36"/>
          <w:w w:val="121"/>
          <w:sz w:val="24"/>
          <w:szCs w:val="24"/>
        </w:rPr>
        <w:t xml:space="preserve"> </w:t>
      </w:r>
      <w:r>
        <w:rPr>
          <w:sz w:val="24"/>
          <w:szCs w:val="24"/>
        </w:rPr>
        <w:t xml:space="preserve">lebih, </w:t>
      </w:r>
      <w:r>
        <w:rPr>
          <w:spacing w:val="37"/>
          <w:sz w:val="24"/>
          <w:szCs w:val="24"/>
        </w:rPr>
        <w:t xml:space="preserve"> </w:t>
      </w:r>
      <w:r>
        <w:rPr>
          <w:w w:val="120"/>
          <w:sz w:val="24"/>
          <w:szCs w:val="24"/>
        </w:rPr>
        <w:t>karena</w:t>
      </w:r>
      <w:r>
        <w:rPr>
          <w:spacing w:val="20"/>
          <w:w w:val="120"/>
          <w:sz w:val="24"/>
          <w:szCs w:val="24"/>
        </w:rPr>
        <w:t xml:space="preserve"> </w:t>
      </w:r>
      <w:r>
        <w:rPr>
          <w:sz w:val="24"/>
          <w:szCs w:val="24"/>
        </w:rPr>
        <w:t xml:space="preserve">aku </w:t>
      </w:r>
      <w:r>
        <w:rPr>
          <w:spacing w:val="31"/>
          <w:sz w:val="24"/>
          <w:szCs w:val="24"/>
        </w:rPr>
        <w:t xml:space="preserve"> </w:t>
      </w:r>
      <w:r>
        <w:rPr>
          <w:w w:val="120"/>
          <w:sz w:val="24"/>
          <w:szCs w:val="24"/>
        </w:rPr>
        <w:t>tahu</w:t>
      </w:r>
      <w:r>
        <w:rPr>
          <w:spacing w:val="37"/>
          <w:w w:val="120"/>
          <w:sz w:val="24"/>
          <w:szCs w:val="24"/>
        </w:rPr>
        <w:t xml:space="preserve"> </w:t>
      </w:r>
      <w:r>
        <w:rPr>
          <w:w w:val="120"/>
          <w:sz w:val="24"/>
          <w:szCs w:val="24"/>
        </w:rPr>
        <w:t>sebagai</w:t>
      </w:r>
      <w:r>
        <w:rPr>
          <w:spacing w:val="6"/>
          <w:w w:val="120"/>
          <w:sz w:val="24"/>
          <w:szCs w:val="24"/>
        </w:rPr>
        <w:t xml:space="preserve"> </w:t>
      </w:r>
      <w:r>
        <w:rPr>
          <w:w w:val="120"/>
          <w:sz w:val="24"/>
          <w:szCs w:val="24"/>
        </w:rPr>
        <w:t>buruh</w:t>
      </w:r>
      <w:r>
        <w:rPr>
          <w:spacing w:val="31"/>
          <w:w w:val="120"/>
          <w:sz w:val="24"/>
          <w:szCs w:val="24"/>
        </w:rPr>
        <w:t xml:space="preserve"> </w:t>
      </w:r>
      <w:r>
        <w:rPr>
          <w:w w:val="120"/>
          <w:sz w:val="24"/>
          <w:szCs w:val="24"/>
        </w:rPr>
        <w:t>uang</w:t>
      </w:r>
      <w:r>
        <w:rPr>
          <w:spacing w:val="15"/>
          <w:w w:val="120"/>
          <w:sz w:val="24"/>
          <w:szCs w:val="24"/>
        </w:rPr>
        <w:t xml:space="preserve"> </w:t>
      </w:r>
      <w:r>
        <w:rPr>
          <w:w w:val="120"/>
          <w:sz w:val="24"/>
          <w:szCs w:val="24"/>
        </w:rPr>
        <w:t xml:space="preserve">ayah </w:t>
      </w:r>
      <w:r>
        <w:rPr>
          <w:sz w:val="24"/>
          <w:szCs w:val="24"/>
        </w:rPr>
        <w:t xml:space="preserve">tidak </w:t>
      </w:r>
      <w:r>
        <w:rPr>
          <w:spacing w:val="14"/>
          <w:sz w:val="24"/>
          <w:szCs w:val="24"/>
        </w:rPr>
        <w:t xml:space="preserve"> </w:t>
      </w:r>
      <w:r>
        <w:rPr>
          <w:w w:val="118"/>
          <w:sz w:val="24"/>
          <w:szCs w:val="24"/>
        </w:rPr>
        <w:t>seberapa.</w:t>
      </w:r>
      <w:r>
        <w:rPr>
          <w:spacing w:val="36"/>
          <w:w w:val="118"/>
          <w:sz w:val="24"/>
          <w:szCs w:val="24"/>
        </w:rPr>
        <w:t xml:space="preserve"> </w:t>
      </w:r>
      <w:r>
        <w:rPr>
          <w:w w:val="118"/>
          <w:sz w:val="24"/>
          <w:szCs w:val="24"/>
        </w:rPr>
        <w:t>Harga</w:t>
      </w:r>
      <w:r>
        <w:rPr>
          <w:spacing w:val="-32"/>
          <w:w w:val="118"/>
          <w:sz w:val="24"/>
          <w:szCs w:val="24"/>
        </w:rPr>
        <w:t xml:space="preserve"> </w:t>
      </w:r>
      <w:r>
        <w:rPr>
          <w:w w:val="118"/>
          <w:sz w:val="24"/>
          <w:szCs w:val="24"/>
        </w:rPr>
        <w:t>sepatu</w:t>
      </w:r>
      <w:r>
        <w:rPr>
          <w:spacing w:val="28"/>
          <w:w w:val="118"/>
          <w:sz w:val="24"/>
          <w:szCs w:val="24"/>
        </w:rPr>
        <w:t xml:space="preserve"> </w:t>
      </w:r>
      <w:r>
        <w:rPr>
          <w:sz w:val="24"/>
          <w:szCs w:val="24"/>
        </w:rPr>
        <w:t>itu</w:t>
      </w:r>
      <w:r>
        <w:rPr>
          <w:spacing w:val="40"/>
          <w:sz w:val="24"/>
          <w:szCs w:val="24"/>
        </w:rPr>
        <w:t xml:space="preserve"> </w:t>
      </w:r>
      <w:r>
        <w:rPr>
          <w:w w:val="119"/>
          <w:sz w:val="24"/>
          <w:szCs w:val="24"/>
        </w:rPr>
        <w:t>kurasa</w:t>
      </w:r>
      <w:r>
        <w:rPr>
          <w:spacing w:val="-3"/>
          <w:w w:val="119"/>
          <w:sz w:val="24"/>
          <w:szCs w:val="24"/>
        </w:rPr>
        <w:t xml:space="preserve"> </w:t>
      </w:r>
      <w:r>
        <w:rPr>
          <w:w w:val="119"/>
          <w:sz w:val="24"/>
          <w:szCs w:val="24"/>
        </w:rPr>
        <w:t>kemahalan</w:t>
      </w:r>
      <w:r>
        <w:rPr>
          <w:spacing w:val="-9"/>
          <w:w w:val="119"/>
          <w:sz w:val="24"/>
          <w:szCs w:val="24"/>
        </w:rPr>
        <w:t xml:space="preserve"> </w:t>
      </w:r>
      <w:r>
        <w:rPr>
          <w:sz w:val="24"/>
          <w:szCs w:val="24"/>
        </w:rPr>
        <w:t>bagi</w:t>
      </w:r>
      <w:r>
        <w:rPr>
          <w:spacing w:val="60"/>
          <w:sz w:val="24"/>
          <w:szCs w:val="24"/>
        </w:rPr>
        <w:t xml:space="preserve"> </w:t>
      </w:r>
      <w:r>
        <w:rPr>
          <w:w w:val="117"/>
          <w:sz w:val="24"/>
          <w:szCs w:val="24"/>
        </w:rPr>
        <w:t>kantong ayah.</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3"/>
        <w:jc w:val="both"/>
        <w:rPr>
          <w:sz w:val="24"/>
          <w:szCs w:val="24"/>
        </w:rPr>
      </w:pPr>
      <w:r>
        <w:rPr>
          <w:sz w:val="24"/>
          <w:szCs w:val="24"/>
        </w:rPr>
        <w:t xml:space="preserve">Tapi..., </w:t>
      </w:r>
      <w:r>
        <w:rPr>
          <w:spacing w:val="7"/>
          <w:sz w:val="24"/>
          <w:szCs w:val="24"/>
        </w:rPr>
        <w:t xml:space="preserve"> </w:t>
      </w:r>
      <w:r>
        <w:rPr>
          <w:sz w:val="24"/>
          <w:szCs w:val="24"/>
        </w:rPr>
        <w:t xml:space="preserve">aku </w:t>
      </w:r>
      <w:r>
        <w:rPr>
          <w:spacing w:val="25"/>
          <w:sz w:val="24"/>
          <w:szCs w:val="24"/>
        </w:rPr>
        <w:t xml:space="preserve"> </w:t>
      </w:r>
      <w:r>
        <w:rPr>
          <w:w w:val="119"/>
          <w:sz w:val="24"/>
          <w:szCs w:val="24"/>
        </w:rPr>
        <w:t>melihat ayah</w:t>
      </w:r>
      <w:r>
        <w:rPr>
          <w:spacing w:val="10"/>
          <w:w w:val="119"/>
          <w:sz w:val="24"/>
          <w:szCs w:val="24"/>
        </w:rPr>
        <w:t xml:space="preserve"> </w:t>
      </w:r>
      <w:r>
        <w:rPr>
          <w:w w:val="119"/>
          <w:sz w:val="24"/>
          <w:szCs w:val="24"/>
        </w:rPr>
        <w:t>membawa</w:t>
      </w:r>
      <w:r>
        <w:rPr>
          <w:spacing w:val="21"/>
          <w:w w:val="119"/>
          <w:sz w:val="24"/>
          <w:szCs w:val="24"/>
        </w:rPr>
        <w:t xml:space="preserve"> </w:t>
      </w:r>
      <w:r>
        <w:rPr>
          <w:w w:val="119"/>
          <w:sz w:val="24"/>
          <w:szCs w:val="24"/>
        </w:rPr>
        <w:t>sepatu</w:t>
      </w:r>
      <w:r>
        <w:rPr>
          <w:spacing w:val="45"/>
          <w:w w:val="119"/>
          <w:sz w:val="24"/>
          <w:szCs w:val="24"/>
        </w:rPr>
        <w:t xml:space="preserve"> </w:t>
      </w:r>
      <w:r>
        <w:rPr>
          <w:sz w:val="24"/>
          <w:szCs w:val="24"/>
        </w:rPr>
        <w:t xml:space="preserve">itu </w:t>
      </w:r>
      <w:r>
        <w:rPr>
          <w:spacing w:val="4"/>
          <w:sz w:val="24"/>
          <w:szCs w:val="24"/>
        </w:rPr>
        <w:t xml:space="preserve"> </w:t>
      </w:r>
      <w:r>
        <w:rPr>
          <w:sz w:val="24"/>
          <w:szCs w:val="24"/>
        </w:rPr>
        <w:t xml:space="preserve">ke  kasir </w:t>
      </w:r>
      <w:r>
        <w:rPr>
          <w:spacing w:val="31"/>
          <w:sz w:val="24"/>
          <w:szCs w:val="24"/>
        </w:rPr>
        <w:t xml:space="preserve"> </w:t>
      </w:r>
      <w:r>
        <w:rPr>
          <w:w w:val="119"/>
          <w:sz w:val="24"/>
          <w:szCs w:val="24"/>
        </w:rPr>
        <w:t>dan</w:t>
      </w:r>
      <w:r>
        <w:rPr>
          <w:spacing w:val="28"/>
          <w:w w:val="119"/>
          <w:sz w:val="24"/>
          <w:szCs w:val="24"/>
        </w:rPr>
        <w:t xml:space="preserve"> </w:t>
      </w:r>
      <w:r>
        <w:rPr>
          <w:w w:val="119"/>
          <w:sz w:val="24"/>
          <w:szCs w:val="24"/>
        </w:rPr>
        <w:t xml:space="preserve">membayarnya. Setelah </w:t>
      </w:r>
      <w:r>
        <w:rPr>
          <w:w w:val="118"/>
          <w:sz w:val="24"/>
          <w:szCs w:val="24"/>
        </w:rPr>
        <w:t>dibungkus</w:t>
      </w:r>
      <w:r>
        <w:rPr>
          <w:spacing w:val="-14"/>
          <w:w w:val="118"/>
          <w:sz w:val="24"/>
          <w:szCs w:val="24"/>
        </w:rPr>
        <w:t xml:space="preserve"> </w:t>
      </w:r>
      <w:r>
        <w:rPr>
          <w:w w:val="118"/>
          <w:sz w:val="24"/>
          <w:szCs w:val="24"/>
        </w:rPr>
        <w:t>ayah</w:t>
      </w:r>
      <w:r>
        <w:rPr>
          <w:spacing w:val="6"/>
          <w:w w:val="118"/>
          <w:sz w:val="24"/>
          <w:szCs w:val="24"/>
        </w:rPr>
        <w:t xml:space="preserve"> </w:t>
      </w:r>
      <w:r>
        <w:rPr>
          <w:w w:val="118"/>
          <w:sz w:val="24"/>
          <w:szCs w:val="24"/>
        </w:rPr>
        <w:t>memberikan</w:t>
      </w:r>
      <w:r>
        <w:rPr>
          <w:spacing w:val="18"/>
          <w:w w:val="118"/>
          <w:sz w:val="24"/>
          <w:szCs w:val="24"/>
        </w:rPr>
        <w:t xml:space="preserve"> </w:t>
      </w:r>
      <w:r>
        <w:rPr>
          <w:w w:val="118"/>
          <w:sz w:val="24"/>
          <w:szCs w:val="24"/>
        </w:rPr>
        <w:t>kotak</w:t>
      </w:r>
      <w:r>
        <w:rPr>
          <w:spacing w:val="-10"/>
          <w:w w:val="118"/>
          <w:sz w:val="24"/>
          <w:szCs w:val="24"/>
        </w:rPr>
        <w:t xml:space="preserve"> </w:t>
      </w:r>
      <w:r>
        <w:rPr>
          <w:w w:val="118"/>
          <w:sz w:val="24"/>
          <w:szCs w:val="24"/>
        </w:rPr>
        <w:t>sepatu</w:t>
      </w:r>
      <w:r>
        <w:rPr>
          <w:spacing w:val="43"/>
          <w:w w:val="118"/>
          <w:sz w:val="24"/>
          <w:szCs w:val="24"/>
        </w:rPr>
        <w:t xml:space="preserve"> </w:t>
      </w:r>
      <w:r>
        <w:rPr>
          <w:w w:val="118"/>
          <w:sz w:val="24"/>
          <w:szCs w:val="24"/>
        </w:rPr>
        <w:t>kepadaku.</w:t>
      </w:r>
      <w:r>
        <w:rPr>
          <w:spacing w:val="6"/>
          <w:w w:val="118"/>
          <w:sz w:val="24"/>
          <w:szCs w:val="24"/>
        </w:rPr>
        <w:t xml:space="preserve"> </w:t>
      </w:r>
      <w:r>
        <w:rPr>
          <w:sz w:val="24"/>
          <w:szCs w:val="24"/>
        </w:rPr>
        <w:t>Aku</w:t>
      </w:r>
      <w:r>
        <w:rPr>
          <w:spacing w:val="25"/>
          <w:sz w:val="24"/>
          <w:szCs w:val="24"/>
        </w:rPr>
        <w:t xml:space="preserve"> </w:t>
      </w:r>
      <w:r>
        <w:rPr>
          <w:w w:val="117"/>
          <w:sz w:val="24"/>
          <w:szCs w:val="24"/>
        </w:rPr>
        <w:t>senang</w:t>
      </w:r>
      <w:r>
        <w:rPr>
          <w:spacing w:val="33"/>
          <w:w w:val="117"/>
          <w:sz w:val="24"/>
          <w:szCs w:val="24"/>
        </w:rPr>
        <w:t xml:space="preserve"> </w:t>
      </w:r>
      <w:r>
        <w:rPr>
          <w:w w:val="117"/>
          <w:sz w:val="24"/>
          <w:szCs w:val="24"/>
        </w:rPr>
        <w:t>sekaligus</w:t>
      </w:r>
      <w:r>
        <w:rPr>
          <w:spacing w:val="-20"/>
          <w:w w:val="117"/>
          <w:sz w:val="24"/>
          <w:szCs w:val="24"/>
        </w:rPr>
        <w:t xml:space="preserve"> </w:t>
      </w:r>
      <w:r>
        <w:rPr>
          <w:w w:val="121"/>
          <w:sz w:val="24"/>
          <w:szCs w:val="24"/>
        </w:rPr>
        <w:t xml:space="preserve">terharu, </w:t>
      </w:r>
      <w:r>
        <w:rPr>
          <w:w w:val="116"/>
          <w:sz w:val="24"/>
          <w:szCs w:val="24"/>
        </w:rPr>
        <w:t>kupeluk</w:t>
      </w:r>
      <w:r>
        <w:rPr>
          <w:spacing w:val="-23"/>
          <w:w w:val="116"/>
          <w:sz w:val="24"/>
          <w:szCs w:val="24"/>
        </w:rPr>
        <w:t xml:space="preserve"> </w:t>
      </w:r>
      <w:r>
        <w:rPr>
          <w:w w:val="116"/>
          <w:sz w:val="24"/>
          <w:szCs w:val="24"/>
        </w:rPr>
        <w:t>ayah</w:t>
      </w:r>
      <w:r>
        <w:rPr>
          <w:spacing w:val="1"/>
          <w:w w:val="116"/>
          <w:sz w:val="24"/>
          <w:szCs w:val="24"/>
        </w:rPr>
        <w:t xml:space="preserve"> </w:t>
      </w:r>
      <w:r>
        <w:rPr>
          <w:w w:val="116"/>
          <w:sz w:val="24"/>
          <w:szCs w:val="24"/>
        </w:rPr>
        <w:t>sambil</w:t>
      </w:r>
      <w:r>
        <w:rPr>
          <w:spacing w:val="-14"/>
          <w:w w:val="116"/>
          <w:sz w:val="24"/>
          <w:szCs w:val="24"/>
        </w:rPr>
        <w:t xml:space="preserve"> </w:t>
      </w:r>
      <w:r>
        <w:rPr>
          <w:w w:val="116"/>
          <w:sz w:val="24"/>
          <w:szCs w:val="24"/>
        </w:rPr>
        <w:t>mengucap</w:t>
      </w:r>
      <w:r>
        <w:rPr>
          <w:spacing w:val="22"/>
          <w:w w:val="116"/>
          <w:sz w:val="24"/>
          <w:szCs w:val="24"/>
        </w:rPr>
        <w:t xml:space="preserve"> </w:t>
      </w:r>
      <w:r>
        <w:rPr>
          <w:w w:val="116"/>
          <w:sz w:val="24"/>
          <w:szCs w:val="24"/>
        </w:rPr>
        <w:t>terima</w:t>
      </w:r>
      <w:r>
        <w:rPr>
          <w:spacing w:val="11"/>
          <w:w w:val="116"/>
          <w:sz w:val="24"/>
          <w:szCs w:val="24"/>
        </w:rPr>
        <w:t xml:space="preserve"> </w:t>
      </w:r>
      <w:r>
        <w:rPr>
          <w:w w:val="116"/>
          <w:sz w:val="24"/>
          <w:szCs w:val="24"/>
        </w:rPr>
        <w:t>kasih.</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9"/>
        <w:jc w:val="both"/>
        <w:rPr>
          <w:sz w:val="24"/>
          <w:szCs w:val="24"/>
        </w:rPr>
      </w:pPr>
      <w:r>
        <w:rPr>
          <w:w w:val="120"/>
          <w:sz w:val="24"/>
          <w:szCs w:val="24"/>
        </w:rPr>
        <w:t>Sekalipun</w:t>
      </w:r>
      <w:r>
        <w:rPr>
          <w:spacing w:val="-24"/>
          <w:w w:val="120"/>
          <w:sz w:val="24"/>
          <w:szCs w:val="24"/>
        </w:rPr>
        <w:t xml:space="preserve"> </w:t>
      </w:r>
      <w:r>
        <w:rPr>
          <w:w w:val="120"/>
          <w:sz w:val="24"/>
          <w:szCs w:val="24"/>
        </w:rPr>
        <w:t>hatiku</w:t>
      </w:r>
      <w:r>
        <w:rPr>
          <w:spacing w:val="19"/>
          <w:w w:val="120"/>
          <w:sz w:val="24"/>
          <w:szCs w:val="24"/>
        </w:rPr>
        <w:t xml:space="preserve"> </w:t>
      </w:r>
      <w:r>
        <w:rPr>
          <w:w w:val="120"/>
          <w:sz w:val="24"/>
          <w:szCs w:val="24"/>
        </w:rPr>
        <w:t>merasa</w:t>
      </w:r>
      <w:r>
        <w:rPr>
          <w:spacing w:val="63"/>
          <w:w w:val="120"/>
          <w:sz w:val="24"/>
          <w:szCs w:val="24"/>
        </w:rPr>
        <w:t xml:space="preserve"> </w:t>
      </w:r>
      <w:r>
        <w:rPr>
          <w:w w:val="120"/>
          <w:sz w:val="24"/>
          <w:szCs w:val="24"/>
        </w:rPr>
        <w:t>bahagia</w:t>
      </w:r>
      <w:r>
        <w:rPr>
          <w:spacing w:val="28"/>
          <w:w w:val="120"/>
          <w:sz w:val="24"/>
          <w:szCs w:val="24"/>
        </w:rPr>
        <w:t xml:space="preserve"> </w:t>
      </w:r>
      <w:r>
        <w:rPr>
          <w:w w:val="120"/>
          <w:sz w:val="24"/>
          <w:szCs w:val="24"/>
        </w:rPr>
        <w:t>mendapat</w:t>
      </w:r>
      <w:r>
        <w:rPr>
          <w:spacing w:val="71"/>
          <w:w w:val="120"/>
          <w:sz w:val="24"/>
          <w:szCs w:val="24"/>
        </w:rPr>
        <w:t xml:space="preserve"> </w:t>
      </w:r>
      <w:r>
        <w:rPr>
          <w:w w:val="120"/>
          <w:sz w:val="24"/>
          <w:szCs w:val="24"/>
        </w:rPr>
        <w:t>sepatu</w:t>
      </w:r>
      <w:r>
        <w:rPr>
          <w:spacing w:val="67"/>
          <w:w w:val="120"/>
          <w:sz w:val="24"/>
          <w:szCs w:val="24"/>
        </w:rPr>
        <w:t xml:space="preserve"> </w:t>
      </w:r>
      <w:r>
        <w:rPr>
          <w:w w:val="120"/>
          <w:sz w:val="24"/>
          <w:szCs w:val="24"/>
        </w:rPr>
        <w:t>baru</w:t>
      </w:r>
      <w:r>
        <w:rPr>
          <w:spacing w:val="56"/>
          <w:w w:val="120"/>
          <w:sz w:val="24"/>
          <w:szCs w:val="24"/>
        </w:rPr>
        <w:t xml:space="preserve"> </w:t>
      </w:r>
      <w:r>
        <w:rPr>
          <w:sz w:val="24"/>
          <w:szCs w:val="24"/>
        </w:rPr>
        <w:t xml:space="preserve">dari </w:t>
      </w:r>
      <w:r>
        <w:rPr>
          <w:spacing w:val="58"/>
          <w:sz w:val="24"/>
          <w:szCs w:val="24"/>
        </w:rPr>
        <w:t xml:space="preserve"> </w:t>
      </w:r>
      <w:r>
        <w:rPr>
          <w:w w:val="115"/>
          <w:sz w:val="24"/>
          <w:szCs w:val="24"/>
        </w:rPr>
        <w:t>ayah,</w:t>
      </w:r>
      <w:r>
        <w:rPr>
          <w:spacing w:val="48"/>
          <w:w w:val="115"/>
          <w:sz w:val="24"/>
          <w:szCs w:val="24"/>
        </w:rPr>
        <w:t xml:space="preserve"> </w:t>
      </w:r>
      <w:r>
        <w:rPr>
          <w:sz w:val="24"/>
          <w:szCs w:val="24"/>
        </w:rPr>
        <w:t xml:space="preserve">di </w:t>
      </w:r>
      <w:r>
        <w:rPr>
          <w:spacing w:val="16"/>
          <w:sz w:val="24"/>
          <w:szCs w:val="24"/>
        </w:rPr>
        <w:t xml:space="preserve"> </w:t>
      </w:r>
      <w:r>
        <w:rPr>
          <w:w w:val="118"/>
          <w:sz w:val="24"/>
          <w:szCs w:val="24"/>
        </w:rPr>
        <w:t>lubuk</w:t>
      </w:r>
      <w:r>
        <w:rPr>
          <w:spacing w:val="22"/>
          <w:w w:val="118"/>
          <w:sz w:val="24"/>
          <w:szCs w:val="24"/>
        </w:rPr>
        <w:t xml:space="preserve"> </w:t>
      </w:r>
      <w:r>
        <w:rPr>
          <w:w w:val="118"/>
          <w:sz w:val="24"/>
          <w:szCs w:val="24"/>
        </w:rPr>
        <w:t xml:space="preserve">hati </w:t>
      </w:r>
      <w:r>
        <w:rPr>
          <w:w w:val="121"/>
          <w:sz w:val="24"/>
          <w:szCs w:val="24"/>
        </w:rPr>
        <w:t>terdalam</w:t>
      </w:r>
      <w:r>
        <w:rPr>
          <w:spacing w:val="14"/>
          <w:w w:val="121"/>
          <w:sz w:val="24"/>
          <w:szCs w:val="24"/>
        </w:rPr>
        <w:t xml:space="preserve"> </w:t>
      </w:r>
      <w:r>
        <w:rPr>
          <w:sz w:val="24"/>
          <w:szCs w:val="24"/>
        </w:rPr>
        <w:t xml:space="preserve">aku </w:t>
      </w:r>
      <w:r>
        <w:rPr>
          <w:spacing w:val="26"/>
          <w:sz w:val="24"/>
          <w:szCs w:val="24"/>
        </w:rPr>
        <w:t xml:space="preserve"> </w:t>
      </w:r>
      <w:r>
        <w:rPr>
          <w:w w:val="119"/>
          <w:sz w:val="24"/>
          <w:szCs w:val="24"/>
        </w:rPr>
        <w:t>merasa</w:t>
      </w:r>
      <w:r>
        <w:rPr>
          <w:spacing w:val="43"/>
          <w:w w:val="119"/>
          <w:sz w:val="24"/>
          <w:szCs w:val="24"/>
        </w:rPr>
        <w:t xml:space="preserve"> </w:t>
      </w:r>
      <w:r>
        <w:rPr>
          <w:w w:val="119"/>
          <w:sz w:val="24"/>
          <w:szCs w:val="24"/>
        </w:rPr>
        <w:t>kasihan</w:t>
      </w:r>
      <w:r>
        <w:rPr>
          <w:spacing w:val="1"/>
          <w:w w:val="119"/>
          <w:sz w:val="24"/>
          <w:szCs w:val="24"/>
        </w:rPr>
        <w:t xml:space="preserve"> </w:t>
      </w:r>
      <w:r>
        <w:rPr>
          <w:w w:val="119"/>
          <w:sz w:val="24"/>
          <w:szCs w:val="24"/>
        </w:rPr>
        <w:t>kepada</w:t>
      </w:r>
      <w:r>
        <w:rPr>
          <w:spacing w:val="22"/>
          <w:w w:val="119"/>
          <w:sz w:val="24"/>
          <w:szCs w:val="24"/>
        </w:rPr>
        <w:t xml:space="preserve"> </w:t>
      </w:r>
      <w:r>
        <w:rPr>
          <w:w w:val="119"/>
          <w:sz w:val="24"/>
          <w:szCs w:val="24"/>
        </w:rPr>
        <w:t xml:space="preserve">ayah. </w:t>
      </w:r>
      <w:r>
        <w:rPr>
          <w:sz w:val="24"/>
          <w:szCs w:val="24"/>
        </w:rPr>
        <w:t>Ayah</w:t>
      </w:r>
      <w:r>
        <w:rPr>
          <w:spacing w:val="58"/>
          <w:sz w:val="24"/>
          <w:szCs w:val="24"/>
        </w:rPr>
        <w:t xml:space="preserve"> </w:t>
      </w:r>
      <w:r>
        <w:rPr>
          <w:w w:val="118"/>
          <w:sz w:val="24"/>
          <w:szCs w:val="24"/>
        </w:rPr>
        <w:t>mengeluarkan</w:t>
      </w:r>
      <w:r>
        <w:rPr>
          <w:spacing w:val="16"/>
          <w:w w:val="118"/>
          <w:sz w:val="24"/>
          <w:szCs w:val="24"/>
        </w:rPr>
        <w:t xml:space="preserve"> </w:t>
      </w:r>
      <w:r>
        <w:rPr>
          <w:w w:val="118"/>
          <w:sz w:val="24"/>
          <w:szCs w:val="24"/>
        </w:rPr>
        <w:t>uang</w:t>
      </w:r>
      <w:r>
        <w:rPr>
          <w:spacing w:val="21"/>
          <w:w w:val="118"/>
          <w:sz w:val="24"/>
          <w:szCs w:val="24"/>
        </w:rPr>
        <w:t xml:space="preserve"> </w:t>
      </w:r>
      <w:r>
        <w:rPr>
          <w:sz w:val="24"/>
          <w:szCs w:val="24"/>
        </w:rPr>
        <w:t xml:space="preserve">lebih </w:t>
      </w:r>
      <w:r>
        <w:rPr>
          <w:spacing w:val="34"/>
          <w:sz w:val="24"/>
          <w:szCs w:val="24"/>
        </w:rPr>
        <w:t xml:space="preserve"> </w:t>
      </w:r>
      <w:r>
        <w:rPr>
          <w:w w:val="116"/>
          <w:sz w:val="24"/>
          <w:szCs w:val="24"/>
        </w:rPr>
        <w:t xml:space="preserve">banyak </w:t>
      </w:r>
      <w:r>
        <w:rPr>
          <w:w w:val="119"/>
          <w:sz w:val="24"/>
          <w:szCs w:val="24"/>
        </w:rPr>
        <w:t>untuk</w:t>
      </w:r>
      <w:r>
        <w:rPr>
          <w:spacing w:val="-9"/>
          <w:w w:val="119"/>
          <w:sz w:val="24"/>
          <w:szCs w:val="24"/>
        </w:rPr>
        <w:t xml:space="preserve"> </w:t>
      </w:r>
      <w:r>
        <w:rPr>
          <w:w w:val="119"/>
          <w:sz w:val="24"/>
          <w:szCs w:val="24"/>
        </w:rPr>
        <w:t>membeli</w:t>
      </w:r>
      <w:r>
        <w:rPr>
          <w:spacing w:val="-26"/>
          <w:w w:val="119"/>
          <w:sz w:val="24"/>
          <w:szCs w:val="24"/>
        </w:rPr>
        <w:t xml:space="preserve"> </w:t>
      </w:r>
      <w:r>
        <w:rPr>
          <w:w w:val="119"/>
          <w:sz w:val="24"/>
          <w:szCs w:val="24"/>
        </w:rPr>
        <w:t>sepatu</w:t>
      </w:r>
      <w:r>
        <w:rPr>
          <w:spacing w:val="21"/>
          <w:w w:val="119"/>
          <w:sz w:val="24"/>
          <w:szCs w:val="24"/>
        </w:rPr>
        <w:t xml:space="preserve"> </w:t>
      </w:r>
      <w:r>
        <w:rPr>
          <w:w w:val="119"/>
          <w:sz w:val="24"/>
          <w:szCs w:val="24"/>
        </w:rPr>
        <w:t>baruku.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3"/>
        <w:jc w:val="both"/>
        <w:rPr>
          <w:sz w:val="24"/>
          <w:szCs w:val="24"/>
        </w:rPr>
      </w:pPr>
      <w:r>
        <w:rPr>
          <w:sz w:val="24"/>
          <w:szCs w:val="24"/>
        </w:rPr>
        <w:t xml:space="preserve">Ayah  </w:t>
      </w:r>
      <w:r>
        <w:rPr>
          <w:w w:val="121"/>
          <w:sz w:val="24"/>
          <w:szCs w:val="24"/>
        </w:rPr>
        <w:t>mengatakan</w:t>
      </w:r>
      <w:r>
        <w:rPr>
          <w:spacing w:val="2"/>
          <w:w w:val="121"/>
          <w:sz w:val="24"/>
          <w:szCs w:val="24"/>
        </w:rPr>
        <w:t xml:space="preserve"> </w:t>
      </w:r>
      <w:r>
        <w:rPr>
          <w:w w:val="121"/>
          <w:sz w:val="24"/>
          <w:szCs w:val="24"/>
        </w:rPr>
        <w:t>sepatu</w:t>
      </w:r>
      <w:r>
        <w:rPr>
          <w:spacing w:val="35"/>
          <w:w w:val="121"/>
          <w:sz w:val="24"/>
          <w:szCs w:val="24"/>
        </w:rPr>
        <w:t xml:space="preserve"> </w:t>
      </w:r>
      <w:r>
        <w:rPr>
          <w:sz w:val="24"/>
          <w:szCs w:val="24"/>
        </w:rPr>
        <w:t xml:space="preserve">itu </w:t>
      </w:r>
      <w:r>
        <w:rPr>
          <w:spacing w:val="7"/>
          <w:sz w:val="24"/>
          <w:szCs w:val="24"/>
        </w:rPr>
        <w:t xml:space="preserve"> </w:t>
      </w:r>
      <w:r>
        <w:rPr>
          <w:sz w:val="24"/>
          <w:szCs w:val="24"/>
        </w:rPr>
        <w:t xml:space="preserve">tidak </w:t>
      </w:r>
      <w:r>
        <w:rPr>
          <w:spacing w:val="41"/>
          <w:sz w:val="24"/>
          <w:szCs w:val="24"/>
        </w:rPr>
        <w:t xml:space="preserve"> </w:t>
      </w:r>
      <w:r>
        <w:rPr>
          <w:w w:val="117"/>
          <w:sz w:val="24"/>
          <w:szCs w:val="24"/>
        </w:rPr>
        <w:t>mahal,</w:t>
      </w:r>
      <w:r>
        <w:rPr>
          <w:spacing w:val="19"/>
          <w:w w:val="117"/>
          <w:sz w:val="24"/>
          <w:szCs w:val="24"/>
        </w:rPr>
        <w:t xml:space="preserve"> </w:t>
      </w:r>
      <w:r>
        <w:rPr>
          <w:sz w:val="24"/>
          <w:szCs w:val="24"/>
        </w:rPr>
        <w:t xml:space="preserve">tapi </w:t>
      </w:r>
      <w:r>
        <w:rPr>
          <w:spacing w:val="33"/>
          <w:sz w:val="24"/>
          <w:szCs w:val="24"/>
        </w:rPr>
        <w:t xml:space="preserve"> </w:t>
      </w:r>
      <w:r>
        <w:rPr>
          <w:sz w:val="24"/>
          <w:szCs w:val="24"/>
        </w:rPr>
        <w:t xml:space="preserve">aku </w:t>
      </w:r>
      <w:r>
        <w:rPr>
          <w:spacing w:val="28"/>
          <w:sz w:val="24"/>
          <w:szCs w:val="24"/>
        </w:rPr>
        <w:t xml:space="preserve"> </w:t>
      </w:r>
      <w:r>
        <w:rPr>
          <w:w w:val="120"/>
          <w:sz w:val="24"/>
          <w:szCs w:val="24"/>
        </w:rPr>
        <w:t>paham</w:t>
      </w:r>
      <w:r>
        <w:rPr>
          <w:spacing w:val="30"/>
          <w:w w:val="120"/>
          <w:sz w:val="24"/>
          <w:szCs w:val="24"/>
        </w:rPr>
        <w:t xml:space="preserve"> </w:t>
      </w:r>
      <w:r>
        <w:rPr>
          <w:w w:val="120"/>
          <w:sz w:val="24"/>
          <w:szCs w:val="24"/>
        </w:rPr>
        <w:t>sebagai</w:t>
      </w:r>
      <w:r>
        <w:rPr>
          <w:spacing w:val="2"/>
          <w:w w:val="120"/>
          <w:sz w:val="24"/>
          <w:szCs w:val="24"/>
        </w:rPr>
        <w:t xml:space="preserve"> </w:t>
      </w:r>
      <w:r>
        <w:rPr>
          <w:w w:val="120"/>
          <w:sz w:val="24"/>
          <w:szCs w:val="24"/>
        </w:rPr>
        <w:t>buruh</w:t>
      </w:r>
      <w:r>
        <w:rPr>
          <w:spacing w:val="28"/>
          <w:w w:val="120"/>
          <w:sz w:val="24"/>
          <w:szCs w:val="24"/>
        </w:rPr>
        <w:t xml:space="preserve"> </w:t>
      </w:r>
      <w:r>
        <w:rPr>
          <w:sz w:val="24"/>
          <w:szCs w:val="24"/>
        </w:rPr>
        <w:t>gaji</w:t>
      </w:r>
      <w:r>
        <w:rPr>
          <w:spacing w:val="54"/>
          <w:sz w:val="24"/>
          <w:szCs w:val="24"/>
        </w:rPr>
        <w:t xml:space="preserve"> </w:t>
      </w:r>
      <w:r>
        <w:rPr>
          <w:w w:val="118"/>
          <w:sz w:val="24"/>
          <w:szCs w:val="24"/>
        </w:rPr>
        <w:t xml:space="preserve">ayah </w:t>
      </w:r>
      <w:r>
        <w:rPr>
          <w:w w:val="115"/>
          <w:sz w:val="24"/>
          <w:szCs w:val="24"/>
        </w:rPr>
        <w:t>tidaklah</w:t>
      </w:r>
      <w:r>
        <w:rPr>
          <w:spacing w:val="12"/>
          <w:w w:val="115"/>
          <w:sz w:val="24"/>
          <w:szCs w:val="24"/>
        </w:rPr>
        <w:t xml:space="preserve"> </w:t>
      </w:r>
      <w:r>
        <w:rPr>
          <w:w w:val="115"/>
          <w:sz w:val="24"/>
          <w:szCs w:val="24"/>
        </w:rPr>
        <w:t>banyak.</w:t>
      </w:r>
      <w:r>
        <w:rPr>
          <w:spacing w:val="12"/>
          <w:w w:val="115"/>
          <w:sz w:val="24"/>
          <w:szCs w:val="24"/>
        </w:rPr>
        <w:t xml:space="preserve"> </w:t>
      </w:r>
      <w:r>
        <w:rPr>
          <w:sz w:val="24"/>
          <w:szCs w:val="24"/>
        </w:rPr>
        <w:t>Ayah</w:t>
      </w:r>
      <w:r>
        <w:rPr>
          <w:spacing w:val="52"/>
          <w:sz w:val="24"/>
          <w:szCs w:val="24"/>
        </w:rPr>
        <w:t xml:space="preserve"> </w:t>
      </w:r>
      <w:r>
        <w:rPr>
          <w:w w:val="119"/>
          <w:sz w:val="24"/>
          <w:szCs w:val="24"/>
        </w:rPr>
        <w:t>hanya</w:t>
      </w:r>
      <w:r>
        <w:rPr>
          <w:spacing w:val="10"/>
          <w:w w:val="119"/>
          <w:sz w:val="24"/>
          <w:szCs w:val="24"/>
        </w:rPr>
        <w:t xml:space="preserve"> </w:t>
      </w:r>
      <w:r>
        <w:rPr>
          <w:sz w:val="24"/>
          <w:szCs w:val="24"/>
        </w:rPr>
        <w:t xml:space="preserve">ingin </w:t>
      </w:r>
      <w:r>
        <w:rPr>
          <w:spacing w:val="10"/>
          <w:sz w:val="24"/>
          <w:szCs w:val="24"/>
        </w:rPr>
        <w:t xml:space="preserve"> </w:t>
      </w:r>
      <w:r>
        <w:rPr>
          <w:w w:val="119"/>
          <w:sz w:val="24"/>
          <w:szCs w:val="24"/>
        </w:rPr>
        <w:t>membuatku</w:t>
      </w:r>
      <w:r>
        <w:rPr>
          <w:spacing w:val="21"/>
          <w:w w:val="119"/>
          <w:sz w:val="24"/>
          <w:szCs w:val="24"/>
        </w:rPr>
        <w:t xml:space="preserve"> </w:t>
      </w:r>
      <w:r>
        <w:rPr>
          <w:w w:val="119"/>
          <w:sz w:val="24"/>
          <w:szCs w:val="24"/>
        </w:rPr>
        <w:t>bahagia</w:t>
      </w:r>
      <w:r>
        <w:rPr>
          <w:spacing w:val="2"/>
          <w:w w:val="119"/>
          <w:sz w:val="24"/>
          <w:szCs w:val="24"/>
        </w:rPr>
        <w:t xml:space="preserve"> </w:t>
      </w:r>
      <w:r>
        <w:rPr>
          <w:w w:val="119"/>
          <w:sz w:val="24"/>
          <w:szCs w:val="24"/>
        </w:rPr>
        <w:t>dengan</w:t>
      </w:r>
      <w:r>
        <w:rPr>
          <w:spacing w:val="23"/>
          <w:w w:val="119"/>
          <w:sz w:val="24"/>
          <w:szCs w:val="24"/>
        </w:rPr>
        <w:t xml:space="preserve"> </w:t>
      </w:r>
      <w:r>
        <w:rPr>
          <w:w w:val="119"/>
          <w:sz w:val="24"/>
          <w:szCs w:val="24"/>
        </w:rPr>
        <w:t>membelikan</w:t>
      </w:r>
      <w:r>
        <w:rPr>
          <w:spacing w:val="-14"/>
          <w:w w:val="119"/>
          <w:sz w:val="24"/>
          <w:szCs w:val="24"/>
        </w:rPr>
        <w:t xml:space="preserve"> </w:t>
      </w:r>
      <w:r>
        <w:rPr>
          <w:w w:val="124"/>
          <w:sz w:val="24"/>
          <w:szCs w:val="24"/>
        </w:rPr>
        <w:t xml:space="preserve">sepatu </w:t>
      </w:r>
      <w:r>
        <w:rPr>
          <w:w w:val="123"/>
          <w:sz w:val="24"/>
          <w:szCs w:val="24"/>
        </w:rPr>
        <w:t>baru</w:t>
      </w:r>
      <w:r>
        <w:rPr>
          <w:spacing w:val="-12"/>
          <w:w w:val="123"/>
          <w:sz w:val="24"/>
          <w:szCs w:val="24"/>
        </w:rPr>
        <w:t xml:space="preserve"> </w:t>
      </w:r>
      <w:r>
        <w:rPr>
          <w:sz w:val="24"/>
          <w:szCs w:val="24"/>
        </w:rPr>
        <w:t xml:space="preserve">yang </w:t>
      </w:r>
      <w:r>
        <w:rPr>
          <w:spacing w:val="7"/>
          <w:sz w:val="24"/>
          <w:szCs w:val="24"/>
        </w:rPr>
        <w:t xml:space="preserve"> </w:t>
      </w:r>
      <w:r>
        <w:rPr>
          <w:sz w:val="24"/>
          <w:szCs w:val="24"/>
        </w:rPr>
        <w:t xml:space="preserve">aku </w:t>
      </w:r>
      <w:r>
        <w:rPr>
          <w:spacing w:val="1"/>
          <w:sz w:val="24"/>
          <w:szCs w:val="24"/>
        </w:rPr>
        <w:t xml:space="preserve"> </w:t>
      </w:r>
      <w:r>
        <w:rPr>
          <w:w w:val="113"/>
          <w:sz w:val="24"/>
          <w:szCs w:val="24"/>
        </w:rPr>
        <w:t>inginkan</w:t>
      </w:r>
      <w:r>
        <w:rPr>
          <w:spacing w:val="-6"/>
          <w:w w:val="113"/>
          <w:sz w:val="24"/>
          <w:szCs w:val="24"/>
        </w:rPr>
        <w:t xml:space="preserve"> </w:t>
      </w:r>
      <w:r>
        <w:rPr>
          <w:w w:val="113"/>
          <w:sz w:val="24"/>
          <w:szCs w:val="24"/>
        </w:rPr>
        <w:t>selama</w:t>
      </w:r>
      <w:r>
        <w:rPr>
          <w:spacing w:val="41"/>
          <w:w w:val="113"/>
          <w:sz w:val="24"/>
          <w:szCs w:val="24"/>
        </w:rPr>
        <w:t xml:space="preserve"> </w:t>
      </w:r>
      <w:r>
        <w:rPr>
          <w:w w:val="113"/>
          <w:sz w:val="24"/>
          <w:szCs w:val="24"/>
        </w:rPr>
        <w:t>ini.</w:t>
      </w:r>
    </w:p>
    <w:p w:rsidR="00256EBE" w:rsidRDefault="00256EBE">
      <w:pPr>
        <w:spacing w:before="2" w:line="120" w:lineRule="exact"/>
        <w:rPr>
          <w:sz w:val="13"/>
          <w:szCs w:val="13"/>
        </w:rPr>
      </w:pPr>
    </w:p>
    <w:p w:rsidR="00256EBE" w:rsidRDefault="00256EBE">
      <w:pPr>
        <w:spacing w:line="200" w:lineRule="exact"/>
      </w:pPr>
    </w:p>
    <w:p w:rsidR="00256EBE" w:rsidRDefault="007F5944">
      <w:pPr>
        <w:ind w:left="110" w:right="3425"/>
        <w:jc w:val="both"/>
        <w:rPr>
          <w:sz w:val="24"/>
          <w:szCs w:val="24"/>
        </w:rPr>
      </w:pPr>
      <w:r>
        <w:rPr>
          <w:sz w:val="24"/>
          <w:szCs w:val="24"/>
        </w:rPr>
        <w:t xml:space="preserve">“Terima </w:t>
      </w:r>
      <w:r>
        <w:rPr>
          <w:spacing w:val="6"/>
          <w:sz w:val="24"/>
          <w:szCs w:val="24"/>
        </w:rPr>
        <w:t xml:space="preserve"> </w:t>
      </w:r>
      <w:r>
        <w:rPr>
          <w:sz w:val="24"/>
          <w:szCs w:val="24"/>
        </w:rPr>
        <w:t xml:space="preserve">kasih </w:t>
      </w:r>
      <w:r>
        <w:rPr>
          <w:spacing w:val="13"/>
          <w:sz w:val="24"/>
          <w:szCs w:val="24"/>
        </w:rPr>
        <w:t xml:space="preserve"> </w:t>
      </w:r>
      <w:r>
        <w:rPr>
          <w:w w:val="116"/>
          <w:sz w:val="24"/>
          <w:szCs w:val="24"/>
        </w:rPr>
        <w:t>ayah,</w:t>
      </w:r>
      <w:r>
        <w:rPr>
          <w:spacing w:val="-13"/>
          <w:w w:val="116"/>
          <w:sz w:val="24"/>
          <w:szCs w:val="24"/>
        </w:rPr>
        <w:t xml:space="preserve"> </w:t>
      </w:r>
      <w:r>
        <w:rPr>
          <w:w w:val="116"/>
          <w:sz w:val="24"/>
          <w:szCs w:val="24"/>
        </w:rPr>
        <w:t>hadiahmu</w:t>
      </w:r>
      <w:r>
        <w:rPr>
          <w:spacing w:val="30"/>
          <w:w w:val="116"/>
          <w:sz w:val="24"/>
          <w:szCs w:val="24"/>
        </w:rPr>
        <w:t xml:space="preserve"> </w:t>
      </w:r>
      <w:r>
        <w:rPr>
          <w:w w:val="116"/>
          <w:sz w:val="24"/>
          <w:szCs w:val="24"/>
        </w:rPr>
        <w:t>sungguh</w:t>
      </w:r>
      <w:r>
        <w:rPr>
          <w:spacing w:val="9"/>
          <w:w w:val="116"/>
          <w:sz w:val="24"/>
          <w:szCs w:val="24"/>
        </w:rPr>
        <w:t xml:space="preserve"> </w:t>
      </w:r>
      <w:r>
        <w:rPr>
          <w:w w:val="116"/>
          <w:sz w:val="24"/>
          <w:szCs w:val="24"/>
        </w:rPr>
        <w:t>berarti</w:t>
      </w:r>
      <w:r>
        <w:rPr>
          <w:spacing w:val="17"/>
          <w:w w:val="116"/>
          <w:sz w:val="24"/>
          <w:szCs w:val="24"/>
        </w:rPr>
        <w:t xml:space="preserve"> </w:t>
      </w:r>
      <w:r>
        <w:rPr>
          <w:w w:val="116"/>
          <w:sz w:val="24"/>
          <w:szCs w:val="24"/>
        </w:rPr>
        <w:t>bagiku.”</w:t>
      </w:r>
    </w:p>
    <w:p w:rsidR="00256EBE" w:rsidRDefault="00256EBE">
      <w:pPr>
        <w:spacing w:before="3" w:line="120" w:lineRule="exact"/>
        <w:rPr>
          <w:sz w:val="12"/>
          <w:szCs w:val="12"/>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E83221">
      <w:pPr>
        <w:ind w:left="3965"/>
        <w:sectPr w:rsidR="00256EBE">
          <w:pgSz w:w="11900" w:h="16860"/>
          <w:pgMar w:top="1580" w:right="1080" w:bottom="280" w:left="1080" w:header="0" w:footer="1250" w:gutter="0"/>
          <w:cols w:space="720"/>
        </w:sectPr>
      </w:pPr>
      <w:r>
        <w:pict>
          <v:shape id="_x0000_s11219" type="#_x0000_t75" style="position:absolute;left:0;text-align:left;margin-left:288.45pt;margin-top:-18.45pt;width:27.85pt;height:75.45pt;z-index:-2095;mso-position-horizontal-relative:page">
            <v:imagedata r:id="rId35" o:title=""/>
            <w10:wrap anchorx="page"/>
          </v:shape>
        </w:pict>
      </w:r>
      <w:r w:rsidR="00AF0E8A">
        <w:pict>
          <v:shape id="_x0000_i1030" type="#_x0000_t75" style="width:23.45pt;height:56.95pt">
            <v:imagedata r:id="rId36" o:title=""/>
          </v:shape>
        </w:pict>
      </w:r>
    </w:p>
    <w:p w:rsidR="00256EBE" w:rsidRDefault="00256EBE">
      <w:pPr>
        <w:spacing w:before="8" w:line="100" w:lineRule="exact"/>
        <w:rPr>
          <w:sz w:val="10"/>
          <w:szCs w:val="10"/>
        </w:rPr>
      </w:pPr>
    </w:p>
    <w:p w:rsidR="00256EBE" w:rsidRDefault="00AF0E8A">
      <w:pPr>
        <w:ind w:left="5815"/>
      </w:pPr>
      <w:r>
        <w:pict>
          <v:shape id="_x0000_i1031" type="#_x0000_t75" style="width:115.55pt;height:113.85pt">
            <v:imagedata r:id="rId37" o:title=""/>
          </v:shape>
        </w:pict>
      </w:r>
    </w:p>
    <w:p w:rsidR="00256EBE" w:rsidRDefault="007F5944">
      <w:pPr>
        <w:spacing w:before="28"/>
        <w:ind w:left="3614" w:right="3745"/>
        <w:jc w:val="center"/>
        <w:rPr>
          <w:sz w:val="64"/>
          <w:szCs w:val="64"/>
        </w:rPr>
      </w:pPr>
      <w:r>
        <w:rPr>
          <w:w w:val="90"/>
          <w:sz w:val="64"/>
          <w:szCs w:val="64"/>
        </w:rPr>
        <w:t>B</w:t>
      </w:r>
      <w:r>
        <w:rPr>
          <w:w w:val="109"/>
          <w:sz w:val="64"/>
          <w:szCs w:val="64"/>
        </w:rPr>
        <w:t>e</w:t>
      </w:r>
      <w:r>
        <w:rPr>
          <w:w w:val="138"/>
          <w:sz w:val="64"/>
          <w:szCs w:val="64"/>
        </w:rPr>
        <w:t>r</w:t>
      </w:r>
      <w:r>
        <w:rPr>
          <w:w w:val="111"/>
          <w:sz w:val="64"/>
          <w:szCs w:val="64"/>
        </w:rPr>
        <w:t>b</w:t>
      </w:r>
      <w:r>
        <w:rPr>
          <w:w w:val="127"/>
          <w:sz w:val="64"/>
          <w:szCs w:val="64"/>
        </w:rPr>
        <w:t>a</w:t>
      </w:r>
      <w:r>
        <w:rPr>
          <w:w w:val="108"/>
          <w:sz w:val="64"/>
          <w:szCs w:val="64"/>
        </w:rPr>
        <w:t>g</w:t>
      </w:r>
      <w:r>
        <w:rPr>
          <w:w w:val="106"/>
          <w:sz w:val="64"/>
          <w:szCs w:val="64"/>
        </w:rPr>
        <w:t>i</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82"/>
        <w:jc w:val="both"/>
        <w:rPr>
          <w:sz w:val="24"/>
          <w:szCs w:val="24"/>
        </w:rPr>
      </w:pPr>
      <w:r>
        <w:rPr>
          <w:w w:val="113"/>
          <w:sz w:val="24"/>
          <w:szCs w:val="24"/>
        </w:rPr>
        <w:t xml:space="preserve">Berbagi </w:t>
      </w:r>
      <w:r>
        <w:rPr>
          <w:spacing w:val="14"/>
          <w:w w:val="113"/>
          <w:sz w:val="24"/>
          <w:szCs w:val="24"/>
        </w:rPr>
        <w:t xml:space="preserve"> </w:t>
      </w:r>
      <w:r>
        <w:rPr>
          <w:sz w:val="24"/>
          <w:szCs w:val="24"/>
        </w:rPr>
        <w:t xml:space="preserve">itu  </w:t>
      </w:r>
      <w:r>
        <w:rPr>
          <w:spacing w:val="8"/>
          <w:sz w:val="24"/>
          <w:szCs w:val="24"/>
        </w:rPr>
        <w:t xml:space="preserve"> </w:t>
      </w:r>
      <w:r>
        <w:rPr>
          <w:w w:val="117"/>
          <w:sz w:val="24"/>
          <w:szCs w:val="24"/>
        </w:rPr>
        <w:t xml:space="preserve">indah. </w:t>
      </w:r>
      <w:r>
        <w:rPr>
          <w:spacing w:val="10"/>
          <w:w w:val="117"/>
          <w:sz w:val="24"/>
          <w:szCs w:val="24"/>
        </w:rPr>
        <w:t xml:space="preserve"> </w:t>
      </w:r>
      <w:r>
        <w:rPr>
          <w:sz w:val="24"/>
          <w:szCs w:val="24"/>
        </w:rPr>
        <w:t xml:space="preserve">Aku </w:t>
      </w:r>
      <w:r>
        <w:rPr>
          <w:spacing w:val="38"/>
          <w:sz w:val="24"/>
          <w:szCs w:val="24"/>
        </w:rPr>
        <w:t xml:space="preserve"> </w:t>
      </w:r>
      <w:r>
        <w:rPr>
          <w:w w:val="116"/>
          <w:sz w:val="24"/>
          <w:szCs w:val="24"/>
        </w:rPr>
        <w:t xml:space="preserve">selalu </w:t>
      </w:r>
      <w:r>
        <w:rPr>
          <w:spacing w:val="11"/>
          <w:w w:val="116"/>
          <w:sz w:val="24"/>
          <w:szCs w:val="24"/>
        </w:rPr>
        <w:t xml:space="preserve"> </w:t>
      </w:r>
      <w:r>
        <w:rPr>
          <w:sz w:val="24"/>
          <w:szCs w:val="24"/>
        </w:rPr>
        <w:t xml:space="preserve">ingin  </w:t>
      </w:r>
      <w:r>
        <w:rPr>
          <w:spacing w:val="21"/>
          <w:sz w:val="24"/>
          <w:szCs w:val="24"/>
        </w:rPr>
        <w:t xml:space="preserve"> </w:t>
      </w:r>
      <w:r>
        <w:rPr>
          <w:w w:val="119"/>
          <w:sz w:val="24"/>
          <w:szCs w:val="24"/>
        </w:rPr>
        <w:t xml:space="preserve">berbagi  kepada </w:t>
      </w:r>
      <w:r>
        <w:rPr>
          <w:spacing w:val="14"/>
          <w:w w:val="119"/>
          <w:sz w:val="24"/>
          <w:szCs w:val="24"/>
        </w:rPr>
        <w:t xml:space="preserve"> </w:t>
      </w:r>
      <w:r>
        <w:rPr>
          <w:w w:val="119"/>
          <w:sz w:val="24"/>
          <w:szCs w:val="24"/>
        </w:rPr>
        <w:t xml:space="preserve">orang </w:t>
      </w:r>
      <w:r>
        <w:rPr>
          <w:spacing w:val="7"/>
          <w:w w:val="119"/>
          <w:sz w:val="24"/>
          <w:szCs w:val="24"/>
        </w:rPr>
        <w:t xml:space="preserve"> </w:t>
      </w:r>
      <w:r>
        <w:rPr>
          <w:sz w:val="24"/>
          <w:szCs w:val="24"/>
        </w:rPr>
        <w:t xml:space="preserve">lain,  </w:t>
      </w:r>
      <w:r>
        <w:rPr>
          <w:spacing w:val="8"/>
          <w:sz w:val="24"/>
          <w:szCs w:val="24"/>
        </w:rPr>
        <w:t xml:space="preserve"> </w:t>
      </w:r>
      <w:r>
        <w:rPr>
          <w:w w:val="118"/>
          <w:sz w:val="24"/>
          <w:szCs w:val="24"/>
        </w:rPr>
        <w:t>meski</w:t>
      </w:r>
      <w:r>
        <w:rPr>
          <w:spacing w:val="56"/>
          <w:w w:val="118"/>
          <w:sz w:val="24"/>
          <w:szCs w:val="24"/>
        </w:rPr>
        <w:t xml:space="preserve"> </w:t>
      </w:r>
      <w:r>
        <w:rPr>
          <w:w w:val="118"/>
          <w:sz w:val="24"/>
          <w:szCs w:val="24"/>
        </w:rPr>
        <w:t xml:space="preserve">kadang </w:t>
      </w:r>
      <w:r>
        <w:rPr>
          <w:w w:val="119"/>
          <w:sz w:val="24"/>
          <w:szCs w:val="24"/>
        </w:rPr>
        <w:t>makanan</w:t>
      </w:r>
      <w:r>
        <w:rPr>
          <w:spacing w:val="29"/>
          <w:w w:val="119"/>
          <w:sz w:val="24"/>
          <w:szCs w:val="24"/>
        </w:rPr>
        <w:t xml:space="preserve"> </w:t>
      </w:r>
      <w:r>
        <w:rPr>
          <w:w w:val="119"/>
          <w:sz w:val="24"/>
          <w:szCs w:val="24"/>
        </w:rPr>
        <w:t>ataupun</w:t>
      </w:r>
      <w:r>
        <w:rPr>
          <w:spacing w:val="51"/>
          <w:w w:val="119"/>
          <w:sz w:val="24"/>
          <w:szCs w:val="24"/>
        </w:rPr>
        <w:t xml:space="preserve"> </w:t>
      </w:r>
      <w:r>
        <w:rPr>
          <w:w w:val="119"/>
          <w:sz w:val="24"/>
          <w:szCs w:val="24"/>
        </w:rPr>
        <w:t>uang</w:t>
      </w:r>
      <w:r>
        <w:rPr>
          <w:spacing w:val="20"/>
          <w:w w:val="119"/>
          <w:sz w:val="24"/>
          <w:szCs w:val="24"/>
        </w:rPr>
        <w:t xml:space="preserve"> </w:t>
      </w:r>
      <w:r>
        <w:rPr>
          <w:w w:val="119"/>
          <w:sz w:val="24"/>
          <w:szCs w:val="24"/>
        </w:rPr>
        <w:t xml:space="preserve">sakuku </w:t>
      </w:r>
      <w:r>
        <w:rPr>
          <w:sz w:val="24"/>
          <w:szCs w:val="24"/>
        </w:rPr>
        <w:t xml:space="preserve">tidak </w:t>
      </w:r>
      <w:r>
        <w:rPr>
          <w:spacing w:val="44"/>
          <w:sz w:val="24"/>
          <w:szCs w:val="24"/>
        </w:rPr>
        <w:t xml:space="preserve"> </w:t>
      </w:r>
      <w:r>
        <w:rPr>
          <w:w w:val="116"/>
          <w:sz w:val="24"/>
          <w:szCs w:val="24"/>
        </w:rPr>
        <w:t>cukup.</w:t>
      </w:r>
      <w:r>
        <w:rPr>
          <w:spacing w:val="16"/>
          <w:w w:val="116"/>
          <w:sz w:val="24"/>
          <w:szCs w:val="24"/>
        </w:rPr>
        <w:t xml:space="preserve"> </w:t>
      </w:r>
      <w:r>
        <w:rPr>
          <w:w w:val="116"/>
          <w:sz w:val="24"/>
          <w:szCs w:val="24"/>
        </w:rPr>
        <w:t>Menurutku</w:t>
      </w:r>
      <w:r>
        <w:rPr>
          <w:spacing w:val="33"/>
          <w:w w:val="116"/>
          <w:sz w:val="24"/>
          <w:szCs w:val="24"/>
        </w:rPr>
        <w:t xml:space="preserve"> </w:t>
      </w:r>
      <w:r>
        <w:rPr>
          <w:w w:val="116"/>
          <w:sz w:val="24"/>
          <w:szCs w:val="24"/>
        </w:rPr>
        <w:t>berbagi</w:t>
      </w:r>
      <w:r>
        <w:rPr>
          <w:spacing w:val="37"/>
          <w:w w:val="116"/>
          <w:sz w:val="24"/>
          <w:szCs w:val="24"/>
        </w:rPr>
        <w:t xml:space="preserve"> </w:t>
      </w:r>
      <w:r>
        <w:rPr>
          <w:sz w:val="24"/>
          <w:szCs w:val="24"/>
        </w:rPr>
        <w:t xml:space="preserve">itu </w:t>
      </w:r>
      <w:r>
        <w:rPr>
          <w:spacing w:val="10"/>
          <w:sz w:val="24"/>
          <w:szCs w:val="24"/>
        </w:rPr>
        <w:t xml:space="preserve"> </w:t>
      </w:r>
      <w:r>
        <w:rPr>
          <w:w w:val="119"/>
          <w:sz w:val="24"/>
          <w:szCs w:val="24"/>
        </w:rPr>
        <w:t>sangat</w:t>
      </w:r>
      <w:r>
        <w:rPr>
          <w:spacing w:val="33"/>
          <w:w w:val="119"/>
          <w:sz w:val="24"/>
          <w:szCs w:val="24"/>
        </w:rPr>
        <w:t xml:space="preserve"> </w:t>
      </w:r>
      <w:r>
        <w:rPr>
          <w:w w:val="119"/>
          <w:sz w:val="24"/>
          <w:szCs w:val="24"/>
        </w:rPr>
        <w:t xml:space="preserve">indah, </w:t>
      </w:r>
      <w:r>
        <w:rPr>
          <w:w w:val="120"/>
          <w:sz w:val="24"/>
          <w:szCs w:val="24"/>
        </w:rPr>
        <w:t>karena</w:t>
      </w:r>
      <w:r>
        <w:rPr>
          <w:spacing w:val="-10"/>
          <w:w w:val="120"/>
          <w:sz w:val="24"/>
          <w:szCs w:val="24"/>
        </w:rPr>
        <w:t xml:space="preserve"> </w:t>
      </w:r>
      <w:r>
        <w:rPr>
          <w:sz w:val="24"/>
          <w:szCs w:val="24"/>
        </w:rPr>
        <w:t xml:space="preserve">bisa </w:t>
      </w:r>
      <w:r>
        <w:rPr>
          <w:spacing w:val="8"/>
          <w:sz w:val="24"/>
          <w:szCs w:val="24"/>
        </w:rPr>
        <w:t xml:space="preserve"> </w:t>
      </w:r>
      <w:r>
        <w:rPr>
          <w:w w:val="120"/>
          <w:sz w:val="24"/>
          <w:szCs w:val="24"/>
        </w:rPr>
        <w:t>membuat</w:t>
      </w:r>
      <w:r>
        <w:rPr>
          <w:spacing w:val="8"/>
          <w:w w:val="120"/>
          <w:sz w:val="24"/>
          <w:szCs w:val="24"/>
        </w:rPr>
        <w:t xml:space="preserve"> </w:t>
      </w:r>
      <w:r>
        <w:rPr>
          <w:w w:val="120"/>
          <w:sz w:val="24"/>
          <w:szCs w:val="24"/>
        </w:rPr>
        <w:t>orang</w:t>
      </w:r>
      <w:r>
        <w:rPr>
          <w:spacing w:val="-15"/>
          <w:w w:val="120"/>
          <w:sz w:val="24"/>
          <w:szCs w:val="24"/>
        </w:rPr>
        <w:t xml:space="preserve"> </w:t>
      </w:r>
      <w:r>
        <w:rPr>
          <w:sz w:val="24"/>
          <w:szCs w:val="24"/>
        </w:rPr>
        <w:t>lain</w:t>
      </w:r>
      <w:r>
        <w:rPr>
          <w:spacing w:val="42"/>
          <w:sz w:val="24"/>
          <w:szCs w:val="24"/>
        </w:rPr>
        <w:t xml:space="preserve"> </w:t>
      </w:r>
      <w:r>
        <w:rPr>
          <w:w w:val="118"/>
          <w:sz w:val="24"/>
          <w:szCs w:val="24"/>
        </w:rPr>
        <w:t>tersenyum</w:t>
      </w:r>
      <w:r>
        <w:rPr>
          <w:spacing w:val="11"/>
          <w:w w:val="118"/>
          <w:sz w:val="24"/>
          <w:szCs w:val="24"/>
        </w:rPr>
        <w:t xml:space="preserve"> </w:t>
      </w:r>
      <w:r>
        <w:rPr>
          <w:w w:val="118"/>
          <w:sz w:val="24"/>
          <w:szCs w:val="24"/>
        </w:rPr>
        <w:t>bahagia.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6"/>
        <w:jc w:val="both"/>
        <w:rPr>
          <w:sz w:val="24"/>
          <w:szCs w:val="24"/>
        </w:rPr>
      </w:pPr>
      <w:r>
        <w:rPr>
          <w:sz w:val="24"/>
          <w:szCs w:val="24"/>
        </w:rPr>
        <w:t xml:space="preserve">Di </w:t>
      </w:r>
      <w:r>
        <w:rPr>
          <w:spacing w:val="3"/>
          <w:sz w:val="24"/>
          <w:szCs w:val="24"/>
        </w:rPr>
        <w:t xml:space="preserve"> </w:t>
      </w:r>
      <w:r>
        <w:rPr>
          <w:w w:val="116"/>
          <w:sz w:val="24"/>
          <w:szCs w:val="24"/>
        </w:rPr>
        <w:t>sekolah</w:t>
      </w:r>
      <w:r>
        <w:rPr>
          <w:spacing w:val="66"/>
          <w:w w:val="116"/>
          <w:sz w:val="24"/>
          <w:szCs w:val="24"/>
        </w:rPr>
        <w:t xml:space="preserve"> </w:t>
      </w:r>
      <w:r>
        <w:rPr>
          <w:sz w:val="24"/>
          <w:szCs w:val="24"/>
        </w:rPr>
        <w:t xml:space="preserve">aku  </w:t>
      </w:r>
      <w:r>
        <w:rPr>
          <w:spacing w:val="7"/>
          <w:sz w:val="24"/>
          <w:szCs w:val="24"/>
        </w:rPr>
        <w:t xml:space="preserve"> </w:t>
      </w:r>
      <w:r>
        <w:rPr>
          <w:w w:val="117"/>
          <w:sz w:val="24"/>
          <w:szCs w:val="24"/>
        </w:rPr>
        <w:t>memiliki</w:t>
      </w:r>
      <w:r>
        <w:rPr>
          <w:spacing w:val="-11"/>
          <w:w w:val="117"/>
          <w:sz w:val="24"/>
          <w:szCs w:val="24"/>
        </w:rPr>
        <w:t xml:space="preserve"> </w:t>
      </w:r>
      <w:r>
        <w:rPr>
          <w:w w:val="117"/>
          <w:sz w:val="24"/>
          <w:szCs w:val="24"/>
        </w:rPr>
        <w:t xml:space="preserve">seorang </w:t>
      </w:r>
      <w:r>
        <w:rPr>
          <w:spacing w:val="17"/>
          <w:w w:val="117"/>
          <w:sz w:val="24"/>
          <w:szCs w:val="24"/>
        </w:rPr>
        <w:t xml:space="preserve"> </w:t>
      </w:r>
      <w:r>
        <w:rPr>
          <w:w w:val="117"/>
          <w:sz w:val="24"/>
          <w:szCs w:val="24"/>
        </w:rPr>
        <w:t xml:space="preserve">teman, </w:t>
      </w:r>
      <w:r>
        <w:rPr>
          <w:spacing w:val="13"/>
          <w:w w:val="117"/>
          <w:sz w:val="24"/>
          <w:szCs w:val="24"/>
        </w:rPr>
        <w:t xml:space="preserve"> </w:t>
      </w:r>
      <w:r>
        <w:rPr>
          <w:sz w:val="24"/>
          <w:szCs w:val="24"/>
        </w:rPr>
        <w:t xml:space="preserve">dia </w:t>
      </w:r>
      <w:r>
        <w:rPr>
          <w:spacing w:val="55"/>
          <w:sz w:val="24"/>
          <w:szCs w:val="24"/>
        </w:rPr>
        <w:t xml:space="preserve"> </w:t>
      </w:r>
      <w:r>
        <w:rPr>
          <w:sz w:val="24"/>
          <w:szCs w:val="24"/>
        </w:rPr>
        <w:t xml:space="preserve">tidak  </w:t>
      </w:r>
      <w:r>
        <w:rPr>
          <w:spacing w:val="20"/>
          <w:sz w:val="24"/>
          <w:szCs w:val="24"/>
        </w:rPr>
        <w:t xml:space="preserve"> </w:t>
      </w:r>
      <w:r>
        <w:rPr>
          <w:w w:val="114"/>
          <w:sz w:val="24"/>
          <w:szCs w:val="24"/>
        </w:rPr>
        <w:t xml:space="preserve">pernah </w:t>
      </w:r>
      <w:r>
        <w:rPr>
          <w:spacing w:val="50"/>
          <w:w w:val="114"/>
          <w:sz w:val="24"/>
          <w:szCs w:val="24"/>
        </w:rPr>
        <w:t xml:space="preserve"> </w:t>
      </w:r>
      <w:r>
        <w:rPr>
          <w:w w:val="114"/>
          <w:sz w:val="24"/>
          <w:szCs w:val="24"/>
        </w:rPr>
        <w:t xml:space="preserve">membawa </w:t>
      </w:r>
      <w:r>
        <w:rPr>
          <w:spacing w:val="40"/>
          <w:w w:val="114"/>
          <w:sz w:val="24"/>
          <w:szCs w:val="24"/>
        </w:rPr>
        <w:t xml:space="preserve"> </w:t>
      </w:r>
      <w:r>
        <w:rPr>
          <w:w w:val="114"/>
          <w:sz w:val="24"/>
          <w:szCs w:val="24"/>
        </w:rPr>
        <w:t>bekal.</w:t>
      </w:r>
      <w:r>
        <w:rPr>
          <w:spacing w:val="60"/>
          <w:w w:val="114"/>
          <w:sz w:val="24"/>
          <w:szCs w:val="24"/>
        </w:rPr>
        <w:t xml:space="preserve"> </w:t>
      </w:r>
      <w:r>
        <w:rPr>
          <w:w w:val="114"/>
          <w:sz w:val="24"/>
          <w:szCs w:val="24"/>
        </w:rPr>
        <w:t xml:space="preserve">Aku </w:t>
      </w:r>
      <w:r>
        <w:rPr>
          <w:w w:val="116"/>
          <w:sz w:val="24"/>
          <w:szCs w:val="24"/>
        </w:rPr>
        <w:t>seringkali melihatnya</w:t>
      </w:r>
      <w:r>
        <w:rPr>
          <w:spacing w:val="37"/>
          <w:w w:val="116"/>
          <w:sz w:val="24"/>
          <w:szCs w:val="24"/>
        </w:rPr>
        <w:t xml:space="preserve"> </w:t>
      </w:r>
      <w:r>
        <w:rPr>
          <w:w w:val="116"/>
          <w:sz w:val="24"/>
          <w:szCs w:val="24"/>
        </w:rPr>
        <w:t>hanya</w:t>
      </w:r>
      <w:r>
        <w:rPr>
          <w:spacing w:val="55"/>
          <w:w w:val="116"/>
          <w:sz w:val="24"/>
          <w:szCs w:val="24"/>
        </w:rPr>
        <w:t xml:space="preserve"> </w:t>
      </w:r>
      <w:r>
        <w:rPr>
          <w:w w:val="116"/>
          <w:sz w:val="24"/>
          <w:szCs w:val="24"/>
        </w:rPr>
        <w:t>diam</w:t>
      </w:r>
      <w:r>
        <w:rPr>
          <w:spacing w:val="42"/>
          <w:w w:val="116"/>
          <w:sz w:val="24"/>
          <w:szCs w:val="24"/>
        </w:rPr>
        <w:t xml:space="preserve"> </w:t>
      </w:r>
      <w:r>
        <w:rPr>
          <w:sz w:val="24"/>
          <w:szCs w:val="24"/>
        </w:rPr>
        <w:t xml:space="preserve">saja, </w:t>
      </w:r>
      <w:r>
        <w:rPr>
          <w:spacing w:val="52"/>
          <w:sz w:val="24"/>
          <w:szCs w:val="24"/>
        </w:rPr>
        <w:t xml:space="preserve"> </w:t>
      </w:r>
      <w:r>
        <w:rPr>
          <w:sz w:val="24"/>
          <w:szCs w:val="24"/>
        </w:rPr>
        <w:t xml:space="preserve">tidak </w:t>
      </w:r>
      <w:r>
        <w:rPr>
          <w:spacing w:val="59"/>
          <w:sz w:val="24"/>
          <w:szCs w:val="24"/>
        </w:rPr>
        <w:t xml:space="preserve"> </w:t>
      </w:r>
      <w:r>
        <w:rPr>
          <w:w w:val="115"/>
          <w:sz w:val="24"/>
          <w:szCs w:val="24"/>
        </w:rPr>
        <w:t>pergi</w:t>
      </w:r>
      <w:r>
        <w:rPr>
          <w:spacing w:val="38"/>
          <w:w w:val="115"/>
          <w:sz w:val="24"/>
          <w:szCs w:val="24"/>
        </w:rPr>
        <w:t xml:space="preserve"> </w:t>
      </w:r>
      <w:r>
        <w:rPr>
          <w:sz w:val="24"/>
          <w:szCs w:val="24"/>
        </w:rPr>
        <w:t xml:space="preserve">jajan </w:t>
      </w:r>
      <w:r>
        <w:rPr>
          <w:spacing w:val="52"/>
          <w:sz w:val="24"/>
          <w:szCs w:val="24"/>
        </w:rPr>
        <w:t xml:space="preserve"> </w:t>
      </w:r>
      <w:r>
        <w:rPr>
          <w:sz w:val="24"/>
          <w:szCs w:val="24"/>
        </w:rPr>
        <w:t xml:space="preserve">di </w:t>
      </w:r>
      <w:r>
        <w:rPr>
          <w:spacing w:val="8"/>
          <w:sz w:val="24"/>
          <w:szCs w:val="24"/>
        </w:rPr>
        <w:t xml:space="preserve"> </w:t>
      </w:r>
      <w:r>
        <w:rPr>
          <w:w w:val="119"/>
          <w:sz w:val="24"/>
          <w:szCs w:val="24"/>
        </w:rPr>
        <w:t>kantin</w:t>
      </w:r>
      <w:r>
        <w:rPr>
          <w:spacing w:val="18"/>
          <w:w w:val="119"/>
          <w:sz w:val="24"/>
          <w:szCs w:val="24"/>
        </w:rPr>
        <w:t xml:space="preserve"> </w:t>
      </w:r>
      <w:r>
        <w:rPr>
          <w:w w:val="119"/>
          <w:sz w:val="24"/>
          <w:szCs w:val="24"/>
        </w:rPr>
        <w:t>maupun</w:t>
      </w:r>
      <w:r>
        <w:rPr>
          <w:spacing w:val="59"/>
          <w:w w:val="119"/>
          <w:sz w:val="24"/>
          <w:szCs w:val="24"/>
        </w:rPr>
        <w:t xml:space="preserve"> </w:t>
      </w:r>
      <w:r>
        <w:rPr>
          <w:sz w:val="24"/>
          <w:szCs w:val="24"/>
        </w:rPr>
        <w:t xml:space="preserve">di </w:t>
      </w:r>
      <w:r>
        <w:rPr>
          <w:spacing w:val="8"/>
          <w:sz w:val="24"/>
          <w:szCs w:val="24"/>
        </w:rPr>
        <w:t xml:space="preserve"> </w:t>
      </w:r>
      <w:r>
        <w:rPr>
          <w:w w:val="117"/>
          <w:sz w:val="24"/>
          <w:szCs w:val="24"/>
        </w:rPr>
        <w:t xml:space="preserve">luar </w:t>
      </w:r>
      <w:r>
        <w:rPr>
          <w:w w:val="118"/>
          <w:sz w:val="24"/>
          <w:szCs w:val="24"/>
        </w:rPr>
        <w:t>sekolah</w:t>
      </w:r>
      <w:r>
        <w:rPr>
          <w:spacing w:val="-16"/>
          <w:w w:val="118"/>
          <w:sz w:val="24"/>
          <w:szCs w:val="24"/>
        </w:rPr>
        <w:t xml:space="preserve"> </w:t>
      </w:r>
      <w:r>
        <w:rPr>
          <w:w w:val="118"/>
          <w:sz w:val="24"/>
          <w:szCs w:val="24"/>
        </w:rPr>
        <w:t>seperti</w:t>
      </w:r>
      <w:r>
        <w:rPr>
          <w:spacing w:val="10"/>
          <w:w w:val="118"/>
          <w:sz w:val="24"/>
          <w:szCs w:val="24"/>
        </w:rPr>
        <w:t xml:space="preserve"> </w:t>
      </w:r>
      <w:r>
        <w:rPr>
          <w:w w:val="118"/>
          <w:sz w:val="24"/>
          <w:szCs w:val="24"/>
        </w:rPr>
        <w:t>teman</w:t>
      </w:r>
      <w:r>
        <w:rPr>
          <w:spacing w:val="20"/>
          <w:w w:val="118"/>
          <w:sz w:val="24"/>
          <w:szCs w:val="24"/>
        </w:rPr>
        <w:t xml:space="preserve"> </w:t>
      </w:r>
      <w:r>
        <w:rPr>
          <w:w w:val="118"/>
          <w:sz w:val="24"/>
          <w:szCs w:val="24"/>
        </w:rPr>
        <w:t>lainnya.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6"/>
        <w:jc w:val="both"/>
        <w:rPr>
          <w:sz w:val="24"/>
          <w:szCs w:val="24"/>
        </w:rPr>
      </w:pPr>
      <w:r>
        <w:rPr>
          <w:sz w:val="24"/>
          <w:szCs w:val="24"/>
        </w:rPr>
        <w:t xml:space="preserve">Ketika </w:t>
      </w:r>
      <w:r>
        <w:rPr>
          <w:spacing w:val="46"/>
          <w:sz w:val="24"/>
          <w:szCs w:val="24"/>
        </w:rPr>
        <w:t xml:space="preserve"> </w:t>
      </w:r>
      <w:r>
        <w:rPr>
          <w:sz w:val="24"/>
          <w:szCs w:val="24"/>
        </w:rPr>
        <w:t xml:space="preserve">aku   </w:t>
      </w:r>
      <w:r>
        <w:rPr>
          <w:w w:val="119"/>
          <w:sz w:val="24"/>
          <w:szCs w:val="24"/>
        </w:rPr>
        <w:t>bertanya,</w:t>
      </w:r>
      <w:r>
        <w:rPr>
          <w:spacing w:val="50"/>
          <w:w w:val="119"/>
          <w:sz w:val="24"/>
          <w:szCs w:val="24"/>
        </w:rPr>
        <w:t xml:space="preserve"> </w:t>
      </w:r>
      <w:r>
        <w:rPr>
          <w:w w:val="119"/>
          <w:sz w:val="24"/>
          <w:szCs w:val="24"/>
        </w:rPr>
        <w:t>kenapa</w:t>
      </w:r>
      <w:r>
        <w:rPr>
          <w:spacing w:val="57"/>
          <w:w w:val="119"/>
          <w:sz w:val="24"/>
          <w:szCs w:val="24"/>
        </w:rPr>
        <w:t xml:space="preserve"> </w:t>
      </w:r>
      <w:r>
        <w:rPr>
          <w:sz w:val="24"/>
          <w:szCs w:val="24"/>
        </w:rPr>
        <w:t xml:space="preserve">dia </w:t>
      </w:r>
      <w:r>
        <w:rPr>
          <w:spacing w:val="48"/>
          <w:sz w:val="24"/>
          <w:szCs w:val="24"/>
        </w:rPr>
        <w:t xml:space="preserve"> </w:t>
      </w:r>
      <w:r>
        <w:rPr>
          <w:sz w:val="24"/>
          <w:szCs w:val="24"/>
        </w:rPr>
        <w:t xml:space="preserve">tidak  </w:t>
      </w:r>
      <w:r>
        <w:rPr>
          <w:spacing w:val="13"/>
          <w:sz w:val="24"/>
          <w:szCs w:val="24"/>
        </w:rPr>
        <w:t xml:space="preserve"> </w:t>
      </w:r>
      <w:r>
        <w:rPr>
          <w:w w:val="119"/>
          <w:sz w:val="24"/>
          <w:szCs w:val="24"/>
        </w:rPr>
        <w:t xml:space="preserve">pernah </w:t>
      </w:r>
      <w:r>
        <w:rPr>
          <w:spacing w:val="4"/>
          <w:w w:val="119"/>
          <w:sz w:val="24"/>
          <w:szCs w:val="24"/>
        </w:rPr>
        <w:t xml:space="preserve"> </w:t>
      </w:r>
      <w:r>
        <w:rPr>
          <w:w w:val="119"/>
          <w:sz w:val="24"/>
          <w:szCs w:val="24"/>
        </w:rPr>
        <w:t>pergi</w:t>
      </w:r>
      <w:r>
        <w:rPr>
          <w:spacing w:val="30"/>
          <w:w w:val="119"/>
          <w:sz w:val="24"/>
          <w:szCs w:val="24"/>
        </w:rPr>
        <w:t xml:space="preserve"> </w:t>
      </w:r>
      <w:r>
        <w:rPr>
          <w:sz w:val="24"/>
          <w:szCs w:val="24"/>
        </w:rPr>
        <w:t xml:space="preserve">jajan,  </w:t>
      </w:r>
      <w:r>
        <w:rPr>
          <w:spacing w:val="9"/>
          <w:sz w:val="24"/>
          <w:szCs w:val="24"/>
        </w:rPr>
        <w:t xml:space="preserve"> </w:t>
      </w:r>
      <w:r>
        <w:rPr>
          <w:w w:val="120"/>
          <w:sz w:val="24"/>
          <w:szCs w:val="24"/>
        </w:rPr>
        <w:t>temanku</w:t>
      </w:r>
      <w:r>
        <w:rPr>
          <w:spacing w:val="50"/>
          <w:w w:val="120"/>
          <w:sz w:val="24"/>
          <w:szCs w:val="24"/>
        </w:rPr>
        <w:t xml:space="preserve"> </w:t>
      </w:r>
      <w:r>
        <w:rPr>
          <w:sz w:val="24"/>
          <w:szCs w:val="24"/>
        </w:rPr>
        <w:t xml:space="preserve">itu </w:t>
      </w:r>
      <w:r>
        <w:rPr>
          <w:spacing w:val="39"/>
          <w:sz w:val="24"/>
          <w:szCs w:val="24"/>
        </w:rPr>
        <w:t xml:space="preserve"> </w:t>
      </w:r>
      <w:r>
        <w:rPr>
          <w:w w:val="119"/>
          <w:sz w:val="24"/>
          <w:szCs w:val="24"/>
        </w:rPr>
        <w:t xml:space="preserve">bercerita </w:t>
      </w:r>
      <w:r>
        <w:rPr>
          <w:w w:val="117"/>
          <w:sz w:val="24"/>
          <w:szCs w:val="24"/>
        </w:rPr>
        <w:t>ibunya</w:t>
      </w:r>
      <w:r>
        <w:rPr>
          <w:spacing w:val="43"/>
          <w:w w:val="117"/>
          <w:sz w:val="24"/>
          <w:szCs w:val="24"/>
        </w:rPr>
        <w:t xml:space="preserve"> </w:t>
      </w:r>
      <w:r>
        <w:rPr>
          <w:w w:val="117"/>
          <w:sz w:val="24"/>
          <w:szCs w:val="24"/>
        </w:rPr>
        <w:t>sakit-sakitan,</w:t>
      </w:r>
      <w:r>
        <w:rPr>
          <w:spacing w:val="19"/>
          <w:w w:val="117"/>
          <w:sz w:val="24"/>
          <w:szCs w:val="24"/>
        </w:rPr>
        <w:t xml:space="preserve"> </w:t>
      </w:r>
      <w:r>
        <w:rPr>
          <w:w w:val="117"/>
          <w:sz w:val="24"/>
          <w:szCs w:val="24"/>
        </w:rPr>
        <w:t xml:space="preserve">sementara </w:t>
      </w:r>
      <w:r>
        <w:rPr>
          <w:spacing w:val="44"/>
          <w:w w:val="117"/>
          <w:sz w:val="24"/>
          <w:szCs w:val="24"/>
        </w:rPr>
        <w:t xml:space="preserve"> </w:t>
      </w:r>
      <w:r>
        <w:rPr>
          <w:w w:val="117"/>
          <w:sz w:val="24"/>
          <w:szCs w:val="24"/>
        </w:rPr>
        <w:t>ayahnya</w:t>
      </w:r>
      <w:r>
        <w:rPr>
          <w:spacing w:val="56"/>
          <w:w w:val="117"/>
          <w:sz w:val="24"/>
          <w:szCs w:val="24"/>
        </w:rPr>
        <w:t xml:space="preserve"> </w:t>
      </w:r>
      <w:r>
        <w:rPr>
          <w:sz w:val="24"/>
          <w:szCs w:val="24"/>
        </w:rPr>
        <w:t xml:space="preserve">tidak  </w:t>
      </w:r>
      <w:r>
        <w:rPr>
          <w:spacing w:val="18"/>
          <w:sz w:val="24"/>
          <w:szCs w:val="24"/>
        </w:rPr>
        <w:t xml:space="preserve"> </w:t>
      </w:r>
      <w:r>
        <w:rPr>
          <w:w w:val="117"/>
          <w:sz w:val="24"/>
          <w:szCs w:val="24"/>
        </w:rPr>
        <w:t>memiliki</w:t>
      </w:r>
      <w:r>
        <w:rPr>
          <w:spacing w:val="-13"/>
          <w:w w:val="117"/>
          <w:sz w:val="24"/>
          <w:szCs w:val="24"/>
        </w:rPr>
        <w:t xml:space="preserve"> </w:t>
      </w:r>
      <w:r>
        <w:rPr>
          <w:w w:val="117"/>
          <w:sz w:val="24"/>
          <w:szCs w:val="24"/>
        </w:rPr>
        <w:t xml:space="preserve">pekerjaan </w:t>
      </w:r>
      <w:r>
        <w:rPr>
          <w:spacing w:val="4"/>
          <w:w w:val="117"/>
          <w:sz w:val="24"/>
          <w:szCs w:val="24"/>
        </w:rPr>
        <w:t xml:space="preserve"> </w:t>
      </w:r>
      <w:r>
        <w:rPr>
          <w:w w:val="117"/>
          <w:sz w:val="24"/>
          <w:szCs w:val="24"/>
        </w:rPr>
        <w:t xml:space="preserve">tetap. </w:t>
      </w:r>
      <w:r>
        <w:rPr>
          <w:spacing w:val="17"/>
          <w:w w:val="117"/>
          <w:sz w:val="24"/>
          <w:szCs w:val="24"/>
        </w:rPr>
        <w:t xml:space="preserve"> </w:t>
      </w:r>
      <w:r>
        <w:rPr>
          <w:sz w:val="24"/>
          <w:szCs w:val="24"/>
        </w:rPr>
        <w:t xml:space="preserve">Aku </w:t>
      </w:r>
      <w:r>
        <w:rPr>
          <w:spacing w:val="14"/>
          <w:sz w:val="24"/>
          <w:szCs w:val="24"/>
        </w:rPr>
        <w:t xml:space="preserve"> </w:t>
      </w:r>
      <w:r>
        <w:rPr>
          <w:w w:val="116"/>
          <w:sz w:val="24"/>
          <w:szCs w:val="24"/>
        </w:rPr>
        <w:t xml:space="preserve">iba </w:t>
      </w:r>
      <w:r>
        <w:rPr>
          <w:w w:val="120"/>
          <w:sz w:val="24"/>
          <w:szCs w:val="24"/>
        </w:rPr>
        <w:t>mendengar</w:t>
      </w:r>
      <w:r>
        <w:rPr>
          <w:spacing w:val="38"/>
          <w:w w:val="120"/>
          <w:sz w:val="24"/>
          <w:szCs w:val="24"/>
        </w:rPr>
        <w:t xml:space="preserve"> </w:t>
      </w:r>
      <w:r>
        <w:rPr>
          <w:w w:val="120"/>
          <w:sz w:val="24"/>
          <w:szCs w:val="24"/>
        </w:rPr>
        <w:t>ceritanya,</w:t>
      </w:r>
      <w:r>
        <w:rPr>
          <w:spacing w:val="-20"/>
          <w:w w:val="120"/>
          <w:sz w:val="24"/>
          <w:szCs w:val="24"/>
        </w:rPr>
        <w:t xml:space="preserve"> </w:t>
      </w:r>
      <w:r>
        <w:rPr>
          <w:w w:val="120"/>
          <w:sz w:val="24"/>
          <w:szCs w:val="24"/>
        </w:rPr>
        <w:t>dan</w:t>
      </w:r>
      <w:r>
        <w:rPr>
          <w:spacing w:val="37"/>
          <w:w w:val="120"/>
          <w:sz w:val="24"/>
          <w:szCs w:val="24"/>
        </w:rPr>
        <w:t xml:space="preserve"> </w:t>
      </w:r>
      <w:r>
        <w:rPr>
          <w:w w:val="120"/>
          <w:sz w:val="24"/>
          <w:szCs w:val="24"/>
        </w:rPr>
        <w:t>berusaha</w:t>
      </w:r>
      <w:r>
        <w:rPr>
          <w:spacing w:val="53"/>
          <w:w w:val="120"/>
          <w:sz w:val="24"/>
          <w:szCs w:val="24"/>
        </w:rPr>
        <w:t xml:space="preserve"> </w:t>
      </w:r>
      <w:r>
        <w:rPr>
          <w:w w:val="120"/>
          <w:sz w:val="24"/>
          <w:szCs w:val="24"/>
        </w:rPr>
        <w:t>untuk</w:t>
      </w:r>
      <w:r>
        <w:rPr>
          <w:spacing w:val="22"/>
          <w:w w:val="120"/>
          <w:sz w:val="24"/>
          <w:szCs w:val="24"/>
        </w:rPr>
        <w:t xml:space="preserve"> </w:t>
      </w:r>
      <w:r>
        <w:rPr>
          <w:w w:val="120"/>
          <w:sz w:val="24"/>
          <w:szCs w:val="24"/>
        </w:rPr>
        <w:t>membantu</w:t>
      </w:r>
      <w:r>
        <w:rPr>
          <w:spacing w:val="47"/>
          <w:w w:val="120"/>
          <w:sz w:val="24"/>
          <w:szCs w:val="24"/>
        </w:rPr>
        <w:t xml:space="preserve"> </w:t>
      </w:r>
      <w:r>
        <w:rPr>
          <w:w w:val="120"/>
          <w:sz w:val="24"/>
          <w:szCs w:val="24"/>
        </w:rPr>
        <w:t>temanku</w:t>
      </w:r>
      <w:r>
        <w:rPr>
          <w:spacing w:val="27"/>
          <w:w w:val="120"/>
          <w:sz w:val="24"/>
          <w:szCs w:val="24"/>
        </w:rPr>
        <w:t xml:space="preserve"> </w:t>
      </w:r>
      <w:r>
        <w:rPr>
          <w:sz w:val="24"/>
          <w:szCs w:val="24"/>
        </w:rPr>
        <w:t xml:space="preserve">itu. </w:t>
      </w:r>
      <w:r>
        <w:rPr>
          <w:spacing w:val="20"/>
          <w:sz w:val="24"/>
          <w:szCs w:val="24"/>
        </w:rPr>
        <w:t xml:space="preserve"> </w:t>
      </w:r>
      <w:r>
        <w:rPr>
          <w:sz w:val="24"/>
          <w:szCs w:val="24"/>
        </w:rPr>
        <w:t>Aku</w:t>
      </w:r>
      <w:r>
        <w:rPr>
          <w:spacing w:val="47"/>
          <w:sz w:val="24"/>
          <w:szCs w:val="24"/>
        </w:rPr>
        <w:t xml:space="preserve"> </w:t>
      </w:r>
      <w:r>
        <w:rPr>
          <w:w w:val="116"/>
          <w:sz w:val="24"/>
          <w:szCs w:val="24"/>
        </w:rPr>
        <w:t xml:space="preserve">mengajak </w:t>
      </w:r>
      <w:r>
        <w:rPr>
          <w:w w:val="121"/>
          <w:sz w:val="24"/>
          <w:szCs w:val="24"/>
        </w:rPr>
        <w:t>teman-teman</w:t>
      </w:r>
      <w:r>
        <w:rPr>
          <w:spacing w:val="-11"/>
          <w:w w:val="121"/>
          <w:sz w:val="24"/>
          <w:szCs w:val="24"/>
        </w:rPr>
        <w:t xml:space="preserve"> </w:t>
      </w:r>
      <w:r>
        <w:rPr>
          <w:sz w:val="24"/>
          <w:szCs w:val="24"/>
        </w:rPr>
        <w:t>di</w:t>
      </w:r>
      <w:r>
        <w:rPr>
          <w:spacing w:val="23"/>
          <w:sz w:val="24"/>
          <w:szCs w:val="24"/>
        </w:rPr>
        <w:t xml:space="preserve"> </w:t>
      </w:r>
      <w:r>
        <w:rPr>
          <w:w w:val="114"/>
          <w:sz w:val="24"/>
          <w:szCs w:val="24"/>
        </w:rPr>
        <w:t>kelasku</w:t>
      </w:r>
      <w:r>
        <w:rPr>
          <w:spacing w:val="-6"/>
          <w:w w:val="114"/>
          <w:sz w:val="24"/>
          <w:szCs w:val="24"/>
        </w:rPr>
        <w:t xml:space="preserve"> </w:t>
      </w:r>
      <w:r>
        <w:rPr>
          <w:sz w:val="24"/>
          <w:szCs w:val="24"/>
        </w:rPr>
        <w:t xml:space="preserve">yang </w:t>
      </w:r>
      <w:r>
        <w:rPr>
          <w:spacing w:val="7"/>
          <w:sz w:val="24"/>
          <w:szCs w:val="24"/>
        </w:rPr>
        <w:t xml:space="preserve"> </w:t>
      </w:r>
      <w:r>
        <w:rPr>
          <w:w w:val="112"/>
          <w:sz w:val="24"/>
          <w:szCs w:val="24"/>
        </w:rPr>
        <w:t>memiliki</w:t>
      </w:r>
      <w:r>
        <w:rPr>
          <w:spacing w:val="-31"/>
          <w:w w:val="112"/>
          <w:sz w:val="24"/>
          <w:szCs w:val="24"/>
        </w:rPr>
        <w:t xml:space="preserve"> </w:t>
      </w:r>
      <w:r>
        <w:rPr>
          <w:w w:val="112"/>
          <w:sz w:val="24"/>
          <w:szCs w:val="24"/>
        </w:rPr>
        <w:t>bekal</w:t>
      </w:r>
      <w:r>
        <w:rPr>
          <w:spacing w:val="10"/>
          <w:w w:val="112"/>
          <w:sz w:val="24"/>
          <w:szCs w:val="24"/>
        </w:rPr>
        <w:t xml:space="preserve"> </w:t>
      </w:r>
      <w:r>
        <w:rPr>
          <w:sz w:val="24"/>
          <w:szCs w:val="24"/>
        </w:rPr>
        <w:t xml:space="preserve">lebih </w:t>
      </w:r>
      <w:r>
        <w:rPr>
          <w:spacing w:val="9"/>
          <w:sz w:val="24"/>
          <w:szCs w:val="24"/>
        </w:rPr>
        <w:t xml:space="preserve"> </w:t>
      </w:r>
      <w:r>
        <w:rPr>
          <w:w w:val="118"/>
          <w:sz w:val="24"/>
          <w:szCs w:val="24"/>
        </w:rPr>
        <w:t>berbagi</w:t>
      </w:r>
      <w:r>
        <w:rPr>
          <w:spacing w:val="-9"/>
          <w:w w:val="118"/>
          <w:sz w:val="24"/>
          <w:szCs w:val="24"/>
        </w:rPr>
        <w:t xml:space="preserve"> </w:t>
      </w:r>
      <w:r>
        <w:rPr>
          <w:w w:val="118"/>
          <w:sz w:val="24"/>
          <w:szCs w:val="24"/>
        </w:rPr>
        <w:t>dengannya.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2"/>
        <w:jc w:val="both"/>
        <w:rPr>
          <w:sz w:val="24"/>
          <w:szCs w:val="24"/>
        </w:rPr>
        <w:sectPr w:rsidR="00256EBE">
          <w:footerReference w:type="default" r:id="rId38"/>
          <w:pgSz w:w="11900" w:h="16860"/>
          <w:pgMar w:top="1120" w:right="1080" w:bottom="280" w:left="1080" w:header="0" w:footer="1267" w:gutter="0"/>
          <w:pgNumType w:start="10"/>
          <w:cols w:space="720"/>
        </w:sectPr>
      </w:pPr>
      <w:r>
        <w:rPr>
          <w:w w:val="115"/>
          <w:sz w:val="24"/>
          <w:szCs w:val="24"/>
        </w:rPr>
        <w:t>Semenjak</w:t>
      </w:r>
      <w:r>
        <w:rPr>
          <w:spacing w:val="49"/>
          <w:w w:val="115"/>
          <w:sz w:val="24"/>
          <w:szCs w:val="24"/>
        </w:rPr>
        <w:t xml:space="preserve"> </w:t>
      </w:r>
      <w:r>
        <w:rPr>
          <w:sz w:val="24"/>
          <w:szCs w:val="24"/>
        </w:rPr>
        <w:t xml:space="preserve">itu </w:t>
      </w:r>
      <w:r>
        <w:rPr>
          <w:spacing w:val="36"/>
          <w:sz w:val="24"/>
          <w:szCs w:val="24"/>
        </w:rPr>
        <w:t xml:space="preserve"> </w:t>
      </w:r>
      <w:r>
        <w:rPr>
          <w:sz w:val="24"/>
          <w:szCs w:val="24"/>
        </w:rPr>
        <w:t xml:space="preserve">kami   </w:t>
      </w:r>
      <w:r>
        <w:rPr>
          <w:w w:val="117"/>
          <w:sz w:val="24"/>
          <w:szCs w:val="24"/>
        </w:rPr>
        <w:t>sering</w:t>
      </w:r>
      <w:r>
        <w:rPr>
          <w:spacing w:val="47"/>
          <w:w w:val="117"/>
          <w:sz w:val="24"/>
          <w:szCs w:val="24"/>
        </w:rPr>
        <w:t xml:space="preserve"> </w:t>
      </w:r>
      <w:r>
        <w:rPr>
          <w:w w:val="117"/>
          <w:sz w:val="24"/>
          <w:szCs w:val="24"/>
        </w:rPr>
        <w:t>berbagi</w:t>
      </w:r>
      <w:r>
        <w:rPr>
          <w:spacing w:val="55"/>
          <w:w w:val="117"/>
          <w:sz w:val="24"/>
          <w:szCs w:val="24"/>
        </w:rPr>
        <w:t xml:space="preserve"> </w:t>
      </w:r>
      <w:r>
        <w:rPr>
          <w:w w:val="117"/>
          <w:sz w:val="24"/>
          <w:szCs w:val="24"/>
        </w:rPr>
        <w:t>dengannya,</w:t>
      </w:r>
      <w:r>
        <w:rPr>
          <w:spacing w:val="58"/>
          <w:w w:val="117"/>
          <w:sz w:val="24"/>
          <w:szCs w:val="24"/>
        </w:rPr>
        <w:t xml:space="preserve"> </w:t>
      </w:r>
      <w:r>
        <w:rPr>
          <w:sz w:val="24"/>
          <w:szCs w:val="24"/>
        </w:rPr>
        <w:t xml:space="preserve">aku </w:t>
      </w:r>
      <w:r>
        <w:rPr>
          <w:spacing w:val="57"/>
          <w:sz w:val="24"/>
          <w:szCs w:val="24"/>
        </w:rPr>
        <w:t xml:space="preserve"> </w:t>
      </w:r>
      <w:r>
        <w:rPr>
          <w:w w:val="121"/>
          <w:sz w:val="24"/>
          <w:szCs w:val="24"/>
        </w:rPr>
        <w:t>bahagia</w:t>
      </w:r>
      <w:r>
        <w:rPr>
          <w:spacing w:val="23"/>
          <w:w w:val="121"/>
          <w:sz w:val="24"/>
          <w:szCs w:val="24"/>
        </w:rPr>
        <w:t xml:space="preserve"> </w:t>
      </w:r>
      <w:r>
        <w:rPr>
          <w:w w:val="121"/>
          <w:sz w:val="24"/>
          <w:szCs w:val="24"/>
        </w:rPr>
        <w:t>teman-teman</w:t>
      </w:r>
      <w:r>
        <w:rPr>
          <w:spacing w:val="45"/>
          <w:w w:val="121"/>
          <w:sz w:val="24"/>
          <w:szCs w:val="24"/>
        </w:rPr>
        <w:t xml:space="preserve"> </w:t>
      </w:r>
      <w:r>
        <w:rPr>
          <w:w w:val="121"/>
          <w:sz w:val="24"/>
          <w:szCs w:val="24"/>
        </w:rPr>
        <w:t xml:space="preserve">dengan </w:t>
      </w:r>
      <w:r>
        <w:rPr>
          <w:sz w:val="24"/>
          <w:szCs w:val="24"/>
        </w:rPr>
        <w:t xml:space="preserve">ikhlas </w:t>
      </w:r>
      <w:r>
        <w:rPr>
          <w:spacing w:val="11"/>
          <w:sz w:val="24"/>
          <w:szCs w:val="24"/>
        </w:rPr>
        <w:t xml:space="preserve"> </w:t>
      </w:r>
      <w:r>
        <w:rPr>
          <w:w w:val="121"/>
          <w:sz w:val="24"/>
          <w:szCs w:val="24"/>
        </w:rPr>
        <w:t>membantu temanku</w:t>
      </w:r>
      <w:r>
        <w:rPr>
          <w:spacing w:val="-19"/>
          <w:w w:val="121"/>
          <w:sz w:val="24"/>
          <w:szCs w:val="24"/>
        </w:rPr>
        <w:t xml:space="preserve"> </w:t>
      </w:r>
      <w:r>
        <w:rPr>
          <w:sz w:val="24"/>
          <w:szCs w:val="24"/>
        </w:rPr>
        <w:t xml:space="preserve">yang </w:t>
      </w:r>
      <w:r>
        <w:rPr>
          <w:spacing w:val="7"/>
          <w:sz w:val="24"/>
          <w:szCs w:val="24"/>
        </w:rPr>
        <w:t xml:space="preserve"> </w:t>
      </w:r>
      <w:r>
        <w:rPr>
          <w:w w:val="116"/>
          <w:sz w:val="24"/>
          <w:szCs w:val="24"/>
        </w:rPr>
        <w:t>sedang</w:t>
      </w:r>
      <w:r>
        <w:rPr>
          <w:spacing w:val="26"/>
          <w:w w:val="116"/>
          <w:sz w:val="24"/>
          <w:szCs w:val="24"/>
        </w:rPr>
        <w:t xml:space="preserve"> </w:t>
      </w:r>
      <w:r>
        <w:rPr>
          <w:w w:val="116"/>
          <w:sz w:val="24"/>
          <w:szCs w:val="24"/>
        </w:rPr>
        <w:t>kesulitan</w:t>
      </w:r>
      <w:r>
        <w:rPr>
          <w:spacing w:val="-8"/>
          <w:w w:val="116"/>
          <w:sz w:val="24"/>
          <w:szCs w:val="24"/>
        </w:rPr>
        <w:t xml:space="preserve"> </w:t>
      </w:r>
      <w:r>
        <w:rPr>
          <w:w w:val="116"/>
          <w:sz w:val="24"/>
          <w:szCs w:val="24"/>
        </w:rPr>
        <w:t>itu.</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13" w:line="260" w:lineRule="exact"/>
        <w:rPr>
          <w:sz w:val="26"/>
          <w:szCs w:val="26"/>
        </w:rPr>
      </w:pPr>
    </w:p>
    <w:p w:rsidR="00256EBE" w:rsidRDefault="007F5944">
      <w:pPr>
        <w:spacing w:line="700" w:lineRule="exact"/>
        <w:ind w:left="3009"/>
        <w:rPr>
          <w:sz w:val="64"/>
          <w:szCs w:val="64"/>
        </w:rPr>
      </w:pPr>
      <w:r>
        <w:rPr>
          <w:w w:val="104"/>
          <w:sz w:val="64"/>
          <w:szCs w:val="64"/>
        </w:rPr>
        <w:t>Wali</w:t>
      </w:r>
      <w:r>
        <w:rPr>
          <w:spacing w:val="-31"/>
          <w:w w:val="104"/>
          <w:sz w:val="64"/>
          <w:szCs w:val="64"/>
        </w:rPr>
        <w:t xml:space="preserve"> </w:t>
      </w:r>
      <w:r>
        <w:rPr>
          <w:w w:val="86"/>
          <w:sz w:val="64"/>
          <w:szCs w:val="64"/>
        </w:rPr>
        <w:t>K</w:t>
      </w:r>
      <w:r>
        <w:rPr>
          <w:w w:val="109"/>
          <w:sz w:val="64"/>
          <w:szCs w:val="64"/>
        </w:rPr>
        <w:t>e</w:t>
      </w:r>
      <w:r>
        <w:rPr>
          <w:w w:val="107"/>
          <w:sz w:val="64"/>
          <w:szCs w:val="64"/>
        </w:rPr>
        <w:t>l</w:t>
      </w:r>
      <w:r>
        <w:rPr>
          <w:w w:val="127"/>
          <w:sz w:val="64"/>
          <w:szCs w:val="64"/>
        </w:rPr>
        <w:t>a</w:t>
      </w:r>
      <w:r>
        <w:rPr>
          <w:w w:val="115"/>
          <w:sz w:val="64"/>
          <w:szCs w:val="64"/>
        </w:rPr>
        <w:t>s</w:t>
      </w:r>
      <w:r>
        <w:rPr>
          <w:w w:val="111"/>
          <w:sz w:val="64"/>
          <w:szCs w:val="64"/>
        </w:rPr>
        <w:t>k</w:t>
      </w:r>
      <w:r>
        <w:rPr>
          <w:w w:val="118"/>
          <w:sz w:val="64"/>
          <w:szCs w:val="64"/>
        </w:rPr>
        <w:t>u</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6"/>
        <w:jc w:val="both"/>
        <w:rPr>
          <w:sz w:val="24"/>
          <w:szCs w:val="24"/>
        </w:rPr>
      </w:pPr>
      <w:r>
        <w:rPr>
          <w:sz w:val="24"/>
          <w:szCs w:val="24"/>
        </w:rPr>
        <w:t>Aku</w:t>
      </w:r>
      <w:r>
        <w:rPr>
          <w:spacing w:val="29"/>
          <w:sz w:val="24"/>
          <w:szCs w:val="24"/>
        </w:rPr>
        <w:t xml:space="preserve"> </w:t>
      </w:r>
      <w:r>
        <w:rPr>
          <w:w w:val="114"/>
          <w:sz w:val="24"/>
          <w:szCs w:val="24"/>
        </w:rPr>
        <w:t>memiliki</w:t>
      </w:r>
      <w:r>
        <w:rPr>
          <w:spacing w:val="-31"/>
          <w:w w:val="114"/>
          <w:sz w:val="24"/>
          <w:szCs w:val="24"/>
        </w:rPr>
        <w:t xml:space="preserve"> </w:t>
      </w:r>
      <w:r>
        <w:rPr>
          <w:w w:val="114"/>
          <w:sz w:val="24"/>
          <w:szCs w:val="24"/>
        </w:rPr>
        <w:t>seorang</w:t>
      </w:r>
      <w:r>
        <w:rPr>
          <w:spacing w:val="65"/>
          <w:w w:val="114"/>
          <w:sz w:val="24"/>
          <w:szCs w:val="24"/>
        </w:rPr>
        <w:t xml:space="preserve"> </w:t>
      </w:r>
      <w:r>
        <w:rPr>
          <w:w w:val="114"/>
          <w:sz w:val="24"/>
          <w:szCs w:val="24"/>
        </w:rPr>
        <w:t>guru</w:t>
      </w:r>
      <w:r>
        <w:rPr>
          <w:spacing w:val="35"/>
          <w:w w:val="114"/>
          <w:sz w:val="24"/>
          <w:szCs w:val="24"/>
        </w:rPr>
        <w:t xml:space="preserve"> </w:t>
      </w:r>
      <w:r>
        <w:rPr>
          <w:w w:val="114"/>
          <w:sz w:val="24"/>
          <w:szCs w:val="24"/>
        </w:rPr>
        <w:t>sekaligus</w:t>
      </w:r>
      <w:r>
        <w:rPr>
          <w:spacing w:val="16"/>
          <w:w w:val="114"/>
          <w:sz w:val="24"/>
          <w:szCs w:val="24"/>
        </w:rPr>
        <w:t xml:space="preserve"> </w:t>
      </w:r>
      <w:r>
        <w:rPr>
          <w:sz w:val="24"/>
          <w:szCs w:val="24"/>
        </w:rPr>
        <w:t>wali</w:t>
      </w:r>
      <w:r>
        <w:rPr>
          <w:spacing w:val="46"/>
          <w:sz w:val="24"/>
          <w:szCs w:val="24"/>
        </w:rPr>
        <w:t xml:space="preserve"> </w:t>
      </w:r>
      <w:r>
        <w:rPr>
          <w:w w:val="115"/>
          <w:sz w:val="24"/>
          <w:szCs w:val="24"/>
        </w:rPr>
        <w:t>kelas</w:t>
      </w:r>
      <w:r>
        <w:rPr>
          <w:spacing w:val="12"/>
          <w:w w:val="115"/>
          <w:sz w:val="24"/>
          <w:szCs w:val="24"/>
        </w:rPr>
        <w:t xml:space="preserve"> </w:t>
      </w:r>
      <w:r>
        <w:rPr>
          <w:sz w:val="24"/>
          <w:szCs w:val="24"/>
        </w:rPr>
        <w:t xml:space="preserve">yang </w:t>
      </w:r>
      <w:r>
        <w:rPr>
          <w:spacing w:val="26"/>
          <w:sz w:val="24"/>
          <w:szCs w:val="24"/>
        </w:rPr>
        <w:t xml:space="preserve"> </w:t>
      </w:r>
      <w:r>
        <w:rPr>
          <w:sz w:val="24"/>
          <w:szCs w:val="24"/>
        </w:rPr>
        <w:t xml:space="preserve">baik, </w:t>
      </w:r>
      <w:r>
        <w:rPr>
          <w:spacing w:val="13"/>
          <w:sz w:val="24"/>
          <w:szCs w:val="24"/>
        </w:rPr>
        <w:t xml:space="preserve"> </w:t>
      </w:r>
      <w:r>
        <w:rPr>
          <w:w w:val="120"/>
          <w:sz w:val="24"/>
          <w:szCs w:val="24"/>
        </w:rPr>
        <w:t>penyabar</w:t>
      </w:r>
      <w:r>
        <w:rPr>
          <w:w w:val="97"/>
          <w:sz w:val="24"/>
          <w:szCs w:val="24"/>
        </w:rPr>
        <w:t>,</w:t>
      </w:r>
      <w:r>
        <w:rPr>
          <w:spacing w:val="21"/>
          <w:sz w:val="24"/>
          <w:szCs w:val="24"/>
        </w:rPr>
        <w:t xml:space="preserve"> </w:t>
      </w:r>
      <w:r>
        <w:rPr>
          <w:w w:val="118"/>
          <w:sz w:val="24"/>
          <w:szCs w:val="24"/>
        </w:rPr>
        <w:t>dan</w:t>
      </w:r>
      <w:r>
        <w:rPr>
          <w:spacing w:val="28"/>
          <w:w w:val="118"/>
          <w:sz w:val="24"/>
          <w:szCs w:val="24"/>
        </w:rPr>
        <w:t xml:space="preserve"> </w:t>
      </w:r>
      <w:r>
        <w:rPr>
          <w:w w:val="118"/>
          <w:sz w:val="24"/>
          <w:szCs w:val="24"/>
        </w:rPr>
        <w:t xml:space="preserve">kusayangi. </w:t>
      </w:r>
      <w:r>
        <w:rPr>
          <w:w w:val="115"/>
          <w:sz w:val="24"/>
          <w:szCs w:val="24"/>
        </w:rPr>
        <w:t>Namanya,</w:t>
      </w:r>
      <w:r>
        <w:rPr>
          <w:spacing w:val="-4"/>
          <w:w w:val="115"/>
          <w:sz w:val="24"/>
          <w:szCs w:val="24"/>
        </w:rPr>
        <w:t xml:space="preserve"> </w:t>
      </w:r>
      <w:r>
        <w:rPr>
          <w:sz w:val="24"/>
          <w:szCs w:val="24"/>
        </w:rPr>
        <w:t>Ibu</w:t>
      </w:r>
      <w:r>
        <w:rPr>
          <w:spacing w:val="43"/>
          <w:sz w:val="24"/>
          <w:szCs w:val="24"/>
        </w:rPr>
        <w:t xml:space="preserve"> </w:t>
      </w:r>
      <w:r>
        <w:rPr>
          <w:sz w:val="24"/>
          <w:szCs w:val="24"/>
        </w:rPr>
        <w:t>Mida.</w:t>
      </w:r>
      <w:r>
        <w:rPr>
          <w:spacing w:val="56"/>
          <w:sz w:val="24"/>
          <w:szCs w:val="24"/>
        </w:rPr>
        <w:t xml:space="preserve"> </w:t>
      </w:r>
      <w:r>
        <w:rPr>
          <w:sz w:val="24"/>
          <w:szCs w:val="24"/>
        </w:rPr>
        <w:t>Hari</w:t>
      </w:r>
      <w:r>
        <w:rPr>
          <w:spacing w:val="48"/>
          <w:sz w:val="24"/>
          <w:szCs w:val="24"/>
        </w:rPr>
        <w:t xml:space="preserve"> </w:t>
      </w:r>
      <w:r>
        <w:rPr>
          <w:sz w:val="24"/>
          <w:szCs w:val="24"/>
        </w:rPr>
        <w:t>ini</w:t>
      </w:r>
      <w:r>
        <w:rPr>
          <w:spacing w:val="20"/>
          <w:sz w:val="24"/>
          <w:szCs w:val="24"/>
        </w:rPr>
        <w:t xml:space="preserve"> </w:t>
      </w:r>
      <w:r>
        <w:rPr>
          <w:sz w:val="24"/>
          <w:szCs w:val="24"/>
        </w:rPr>
        <w:t xml:space="preserve">aku </w:t>
      </w:r>
      <w:r>
        <w:rPr>
          <w:spacing w:val="4"/>
          <w:sz w:val="24"/>
          <w:szCs w:val="24"/>
        </w:rPr>
        <w:t xml:space="preserve"> </w:t>
      </w:r>
      <w:r>
        <w:rPr>
          <w:sz w:val="24"/>
          <w:szCs w:val="24"/>
        </w:rPr>
        <w:t xml:space="preserve">tidak </w:t>
      </w:r>
      <w:r>
        <w:rPr>
          <w:spacing w:val="15"/>
          <w:sz w:val="24"/>
          <w:szCs w:val="24"/>
        </w:rPr>
        <w:t xml:space="preserve"> </w:t>
      </w:r>
      <w:r>
        <w:rPr>
          <w:w w:val="117"/>
          <w:sz w:val="24"/>
          <w:szCs w:val="24"/>
        </w:rPr>
        <w:t>melihat</w:t>
      </w:r>
      <w:r>
        <w:rPr>
          <w:spacing w:val="-5"/>
          <w:w w:val="117"/>
          <w:sz w:val="24"/>
          <w:szCs w:val="24"/>
        </w:rPr>
        <w:t xml:space="preserve"> </w:t>
      </w:r>
      <w:r>
        <w:rPr>
          <w:sz w:val="24"/>
          <w:szCs w:val="24"/>
        </w:rPr>
        <w:t>Ibu</w:t>
      </w:r>
      <w:r>
        <w:rPr>
          <w:spacing w:val="43"/>
          <w:sz w:val="24"/>
          <w:szCs w:val="24"/>
        </w:rPr>
        <w:t xml:space="preserve"> </w:t>
      </w:r>
      <w:r>
        <w:rPr>
          <w:sz w:val="24"/>
          <w:szCs w:val="24"/>
        </w:rPr>
        <w:t>Mida</w:t>
      </w:r>
      <w:r>
        <w:rPr>
          <w:spacing w:val="56"/>
          <w:sz w:val="24"/>
          <w:szCs w:val="24"/>
        </w:rPr>
        <w:t xml:space="preserve"> </w:t>
      </w:r>
      <w:r>
        <w:rPr>
          <w:w w:val="117"/>
          <w:sz w:val="24"/>
          <w:szCs w:val="24"/>
        </w:rPr>
        <w:t>datang</w:t>
      </w:r>
      <w:r>
        <w:rPr>
          <w:spacing w:val="20"/>
          <w:w w:val="117"/>
          <w:sz w:val="24"/>
          <w:szCs w:val="24"/>
        </w:rPr>
        <w:t xml:space="preserve"> </w:t>
      </w:r>
      <w:r>
        <w:rPr>
          <w:w w:val="117"/>
          <w:sz w:val="24"/>
          <w:szCs w:val="24"/>
        </w:rPr>
        <w:t>untuk</w:t>
      </w:r>
      <w:r>
        <w:rPr>
          <w:spacing w:val="6"/>
          <w:w w:val="117"/>
          <w:sz w:val="24"/>
          <w:szCs w:val="24"/>
        </w:rPr>
        <w:t xml:space="preserve"> </w:t>
      </w:r>
      <w:r>
        <w:rPr>
          <w:w w:val="117"/>
          <w:sz w:val="24"/>
          <w:szCs w:val="24"/>
        </w:rPr>
        <w:t>mengajar</w:t>
      </w:r>
      <w:r>
        <w:rPr>
          <w:spacing w:val="13"/>
          <w:w w:val="117"/>
          <w:sz w:val="24"/>
          <w:szCs w:val="24"/>
        </w:rPr>
        <w:t xml:space="preserve"> </w:t>
      </w:r>
      <w:r>
        <w:rPr>
          <w:w w:val="117"/>
          <w:sz w:val="24"/>
          <w:szCs w:val="24"/>
        </w:rPr>
        <w:t xml:space="preserve">kami. </w:t>
      </w:r>
      <w:r>
        <w:rPr>
          <w:w w:val="115"/>
          <w:sz w:val="24"/>
          <w:szCs w:val="24"/>
        </w:rPr>
        <w:t>Ternyata</w:t>
      </w:r>
      <w:r>
        <w:rPr>
          <w:spacing w:val="-7"/>
          <w:w w:val="115"/>
          <w:sz w:val="24"/>
          <w:szCs w:val="24"/>
        </w:rPr>
        <w:t xml:space="preserve"> </w:t>
      </w:r>
      <w:r>
        <w:rPr>
          <w:sz w:val="24"/>
          <w:szCs w:val="24"/>
        </w:rPr>
        <w:t>Ibu</w:t>
      </w:r>
      <w:r>
        <w:rPr>
          <w:spacing w:val="40"/>
          <w:sz w:val="24"/>
          <w:szCs w:val="24"/>
        </w:rPr>
        <w:t xml:space="preserve"> </w:t>
      </w:r>
      <w:r>
        <w:rPr>
          <w:sz w:val="24"/>
          <w:szCs w:val="24"/>
        </w:rPr>
        <w:t>Mida</w:t>
      </w:r>
      <w:r>
        <w:rPr>
          <w:spacing w:val="53"/>
          <w:sz w:val="24"/>
          <w:szCs w:val="24"/>
        </w:rPr>
        <w:t xml:space="preserve"> </w:t>
      </w:r>
      <w:r>
        <w:rPr>
          <w:w w:val="121"/>
          <w:sz w:val="24"/>
          <w:szCs w:val="24"/>
        </w:rPr>
        <w:t>sedang</w:t>
      </w:r>
      <w:r>
        <w:rPr>
          <w:spacing w:val="-11"/>
          <w:w w:val="121"/>
          <w:sz w:val="24"/>
          <w:szCs w:val="24"/>
        </w:rPr>
        <w:t xml:space="preserve"> </w:t>
      </w:r>
      <w:r>
        <w:rPr>
          <w:sz w:val="24"/>
          <w:szCs w:val="24"/>
        </w:rPr>
        <w:t xml:space="preserve">sakit, </w:t>
      </w:r>
      <w:r>
        <w:rPr>
          <w:spacing w:val="3"/>
          <w:sz w:val="24"/>
          <w:szCs w:val="24"/>
        </w:rPr>
        <w:t xml:space="preserve"> </w:t>
      </w:r>
      <w:r>
        <w:rPr>
          <w:w w:val="123"/>
          <w:sz w:val="24"/>
          <w:szCs w:val="24"/>
        </w:rPr>
        <w:t>dan</w:t>
      </w:r>
      <w:r>
        <w:rPr>
          <w:spacing w:val="-12"/>
          <w:w w:val="123"/>
          <w:sz w:val="24"/>
          <w:szCs w:val="24"/>
        </w:rPr>
        <w:t xml:space="preserve"> </w:t>
      </w:r>
      <w:r>
        <w:rPr>
          <w:sz w:val="24"/>
          <w:szCs w:val="24"/>
        </w:rPr>
        <w:t>hal</w:t>
      </w:r>
      <w:r>
        <w:rPr>
          <w:spacing w:val="49"/>
          <w:sz w:val="24"/>
          <w:szCs w:val="24"/>
        </w:rPr>
        <w:t xml:space="preserve"> </w:t>
      </w:r>
      <w:r>
        <w:rPr>
          <w:sz w:val="24"/>
          <w:szCs w:val="24"/>
        </w:rPr>
        <w:t>itu</w:t>
      </w:r>
      <w:r>
        <w:rPr>
          <w:spacing w:val="40"/>
          <w:sz w:val="24"/>
          <w:szCs w:val="24"/>
        </w:rPr>
        <w:t xml:space="preserve"> </w:t>
      </w:r>
      <w:r>
        <w:rPr>
          <w:w w:val="117"/>
          <w:sz w:val="24"/>
          <w:szCs w:val="24"/>
        </w:rPr>
        <w:t>membuat</w:t>
      </w:r>
      <w:r>
        <w:rPr>
          <w:spacing w:val="36"/>
          <w:w w:val="117"/>
          <w:sz w:val="24"/>
          <w:szCs w:val="24"/>
        </w:rPr>
        <w:t xml:space="preserve"> </w:t>
      </w:r>
      <w:r>
        <w:rPr>
          <w:w w:val="117"/>
          <w:sz w:val="24"/>
          <w:szCs w:val="24"/>
        </w:rPr>
        <w:t>hatiku</w:t>
      </w:r>
      <w:r>
        <w:rPr>
          <w:spacing w:val="-14"/>
          <w:w w:val="117"/>
          <w:sz w:val="24"/>
          <w:szCs w:val="24"/>
        </w:rPr>
        <w:t xml:space="preserve"> </w:t>
      </w:r>
      <w:r>
        <w:rPr>
          <w:w w:val="117"/>
          <w:sz w:val="24"/>
          <w:szCs w:val="24"/>
        </w:rPr>
        <w:t>sedih</w:t>
      </w:r>
      <w:r>
        <w:rPr>
          <w:spacing w:val="2"/>
          <w:w w:val="117"/>
          <w:sz w:val="24"/>
          <w:szCs w:val="24"/>
        </w:rPr>
        <w:t xml:space="preserve"> </w:t>
      </w:r>
      <w:r>
        <w:rPr>
          <w:w w:val="117"/>
          <w:sz w:val="24"/>
          <w:szCs w:val="24"/>
        </w:rPr>
        <w:t>sekali.</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2"/>
        <w:jc w:val="both"/>
        <w:rPr>
          <w:sz w:val="24"/>
          <w:szCs w:val="24"/>
        </w:rPr>
      </w:pPr>
      <w:r>
        <w:rPr>
          <w:sz w:val="24"/>
          <w:szCs w:val="24"/>
        </w:rPr>
        <w:t>Aku</w:t>
      </w:r>
      <w:r>
        <w:rPr>
          <w:spacing w:val="32"/>
          <w:sz w:val="24"/>
          <w:szCs w:val="24"/>
        </w:rPr>
        <w:t xml:space="preserve"> </w:t>
      </w:r>
      <w:r>
        <w:rPr>
          <w:w w:val="118"/>
          <w:sz w:val="24"/>
          <w:szCs w:val="24"/>
        </w:rPr>
        <w:t>sedih</w:t>
      </w:r>
      <w:r>
        <w:rPr>
          <w:spacing w:val="18"/>
          <w:w w:val="118"/>
          <w:sz w:val="24"/>
          <w:szCs w:val="24"/>
        </w:rPr>
        <w:t xml:space="preserve"> </w:t>
      </w:r>
      <w:r>
        <w:rPr>
          <w:sz w:val="24"/>
          <w:szCs w:val="24"/>
        </w:rPr>
        <w:t xml:space="preserve">tidak </w:t>
      </w:r>
      <w:r>
        <w:rPr>
          <w:spacing w:val="36"/>
          <w:sz w:val="24"/>
          <w:szCs w:val="24"/>
        </w:rPr>
        <w:t xml:space="preserve"> </w:t>
      </w:r>
      <w:r>
        <w:rPr>
          <w:w w:val="122"/>
          <w:sz w:val="24"/>
          <w:szCs w:val="24"/>
        </w:rPr>
        <w:t>mendengar suara</w:t>
      </w:r>
      <w:r>
        <w:rPr>
          <w:spacing w:val="16"/>
          <w:w w:val="122"/>
          <w:sz w:val="24"/>
          <w:szCs w:val="24"/>
        </w:rPr>
        <w:t xml:space="preserve"> </w:t>
      </w:r>
      <w:r>
        <w:rPr>
          <w:sz w:val="24"/>
          <w:szCs w:val="24"/>
        </w:rPr>
        <w:t xml:space="preserve">Ibu </w:t>
      </w:r>
      <w:r>
        <w:rPr>
          <w:spacing w:val="2"/>
          <w:sz w:val="24"/>
          <w:szCs w:val="24"/>
        </w:rPr>
        <w:t xml:space="preserve"> </w:t>
      </w:r>
      <w:r>
        <w:rPr>
          <w:sz w:val="24"/>
          <w:szCs w:val="24"/>
        </w:rPr>
        <w:t xml:space="preserve">Mida </w:t>
      </w:r>
      <w:r>
        <w:rPr>
          <w:spacing w:val="14"/>
          <w:sz w:val="24"/>
          <w:szCs w:val="24"/>
        </w:rPr>
        <w:t xml:space="preserve"> </w:t>
      </w:r>
      <w:r>
        <w:rPr>
          <w:sz w:val="24"/>
          <w:szCs w:val="24"/>
        </w:rPr>
        <w:t xml:space="preserve">yang </w:t>
      </w:r>
      <w:r>
        <w:rPr>
          <w:spacing w:val="29"/>
          <w:sz w:val="24"/>
          <w:szCs w:val="24"/>
        </w:rPr>
        <w:t xml:space="preserve"> </w:t>
      </w:r>
      <w:r>
        <w:rPr>
          <w:w w:val="119"/>
          <w:sz w:val="24"/>
          <w:szCs w:val="24"/>
        </w:rPr>
        <w:t>mengajar</w:t>
      </w:r>
      <w:r>
        <w:rPr>
          <w:spacing w:val="12"/>
          <w:w w:val="119"/>
          <w:sz w:val="24"/>
          <w:szCs w:val="24"/>
        </w:rPr>
        <w:t xml:space="preserve"> </w:t>
      </w:r>
      <w:r>
        <w:rPr>
          <w:sz w:val="24"/>
          <w:szCs w:val="24"/>
        </w:rPr>
        <w:t xml:space="preserve">kami. </w:t>
      </w:r>
      <w:r>
        <w:rPr>
          <w:spacing w:val="29"/>
          <w:sz w:val="24"/>
          <w:szCs w:val="24"/>
        </w:rPr>
        <w:t xml:space="preserve"> </w:t>
      </w:r>
      <w:r>
        <w:rPr>
          <w:sz w:val="24"/>
          <w:szCs w:val="24"/>
        </w:rPr>
        <w:t>Wali</w:t>
      </w:r>
      <w:r>
        <w:rPr>
          <w:spacing w:val="33"/>
          <w:sz w:val="24"/>
          <w:szCs w:val="24"/>
        </w:rPr>
        <w:t xml:space="preserve"> </w:t>
      </w:r>
      <w:r>
        <w:rPr>
          <w:w w:val="113"/>
          <w:sz w:val="24"/>
          <w:szCs w:val="24"/>
        </w:rPr>
        <w:t>kelasku</w:t>
      </w:r>
      <w:r>
        <w:rPr>
          <w:spacing w:val="23"/>
          <w:w w:val="113"/>
          <w:sz w:val="24"/>
          <w:szCs w:val="24"/>
        </w:rPr>
        <w:t xml:space="preserve"> </w:t>
      </w:r>
      <w:r>
        <w:rPr>
          <w:w w:val="113"/>
          <w:sz w:val="24"/>
          <w:szCs w:val="24"/>
        </w:rPr>
        <w:t xml:space="preserve">itu, </w:t>
      </w:r>
      <w:r>
        <w:rPr>
          <w:w w:val="117"/>
          <w:sz w:val="24"/>
          <w:szCs w:val="24"/>
        </w:rPr>
        <w:t>mengajari</w:t>
      </w:r>
      <w:r>
        <w:rPr>
          <w:spacing w:val="14"/>
          <w:w w:val="117"/>
          <w:sz w:val="24"/>
          <w:szCs w:val="24"/>
        </w:rPr>
        <w:t xml:space="preserve"> </w:t>
      </w:r>
      <w:r>
        <w:rPr>
          <w:sz w:val="24"/>
          <w:szCs w:val="24"/>
        </w:rPr>
        <w:t xml:space="preserve">kami </w:t>
      </w:r>
      <w:r>
        <w:rPr>
          <w:spacing w:val="27"/>
          <w:sz w:val="24"/>
          <w:szCs w:val="24"/>
        </w:rPr>
        <w:t xml:space="preserve"> </w:t>
      </w:r>
      <w:r>
        <w:rPr>
          <w:w w:val="116"/>
          <w:sz w:val="24"/>
          <w:szCs w:val="24"/>
        </w:rPr>
        <w:t>banyak</w:t>
      </w:r>
      <w:r>
        <w:rPr>
          <w:spacing w:val="15"/>
          <w:w w:val="116"/>
          <w:sz w:val="24"/>
          <w:szCs w:val="24"/>
        </w:rPr>
        <w:t xml:space="preserve"> </w:t>
      </w:r>
      <w:r>
        <w:rPr>
          <w:sz w:val="24"/>
          <w:szCs w:val="24"/>
        </w:rPr>
        <w:t xml:space="preserve">hal. </w:t>
      </w:r>
      <w:r>
        <w:rPr>
          <w:spacing w:val="14"/>
          <w:sz w:val="24"/>
          <w:szCs w:val="24"/>
        </w:rPr>
        <w:t xml:space="preserve"> </w:t>
      </w:r>
      <w:r>
        <w:rPr>
          <w:sz w:val="24"/>
          <w:szCs w:val="24"/>
        </w:rPr>
        <w:t xml:space="preserve">Dari </w:t>
      </w:r>
      <w:r>
        <w:rPr>
          <w:spacing w:val="3"/>
          <w:sz w:val="24"/>
          <w:szCs w:val="24"/>
        </w:rPr>
        <w:t xml:space="preserve"> </w:t>
      </w:r>
      <w:r>
        <w:rPr>
          <w:sz w:val="24"/>
          <w:szCs w:val="24"/>
        </w:rPr>
        <w:t xml:space="preserve">Ibu </w:t>
      </w:r>
      <w:r>
        <w:rPr>
          <w:spacing w:val="3"/>
          <w:sz w:val="24"/>
          <w:szCs w:val="24"/>
        </w:rPr>
        <w:t xml:space="preserve"> </w:t>
      </w:r>
      <w:r>
        <w:rPr>
          <w:sz w:val="24"/>
          <w:szCs w:val="24"/>
        </w:rPr>
        <w:t xml:space="preserve">Mida </w:t>
      </w:r>
      <w:r>
        <w:rPr>
          <w:spacing w:val="15"/>
          <w:sz w:val="24"/>
          <w:szCs w:val="24"/>
        </w:rPr>
        <w:t xml:space="preserve"> </w:t>
      </w:r>
      <w:r>
        <w:rPr>
          <w:sz w:val="24"/>
          <w:szCs w:val="24"/>
        </w:rPr>
        <w:t xml:space="preserve">aku </w:t>
      </w:r>
      <w:r>
        <w:rPr>
          <w:spacing w:val="24"/>
          <w:sz w:val="24"/>
          <w:szCs w:val="24"/>
        </w:rPr>
        <w:t xml:space="preserve"> </w:t>
      </w:r>
      <w:r>
        <w:rPr>
          <w:w w:val="118"/>
          <w:sz w:val="24"/>
          <w:szCs w:val="24"/>
        </w:rPr>
        <w:t>banyak mendapatkan</w:t>
      </w:r>
      <w:r>
        <w:rPr>
          <w:spacing w:val="52"/>
          <w:w w:val="118"/>
          <w:sz w:val="24"/>
          <w:szCs w:val="24"/>
        </w:rPr>
        <w:t xml:space="preserve"> </w:t>
      </w:r>
      <w:r>
        <w:rPr>
          <w:sz w:val="24"/>
          <w:szCs w:val="24"/>
        </w:rPr>
        <w:t xml:space="preserve">ilmu. </w:t>
      </w:r>
      <w:r>
        <w:rPr>
          <w:spacing w:val="20"/>
          <w:sz w:val="24"/>
          <w:szCs w:val="24"/>
        </w:rPr>
        <w:t xml:space="preserve"> </w:t>
      </w:r>
      <w:r>
        <w:rPr>
          <w:sz w:val="24"/>
          <w:szCs w:val="24"/>
        </w:rPr>
        <w:t>Aku</w:t>
      </w:r>
      <w:r>
        <w:rPr>
          <w:spacing w:val="33"/>
          <w:sz w:val="24"/>
          <w:szCs w:val="24"/>
        </w:rPr>
        <w:t xml:space="preserve"> </w:t>
      </w:r>
      <w:r>
        <w:rPr>
          <w:w w:val="117"/>
          <w:sz w:val="24"/>
          <w:szCs w:val="24"/>
        </w:rPr>
        <w:t xml:space="preserve">bisa </w:t>
      </w:r>
      <w:r>
        <w:rPr>
          <w:w w:val="113"/>
          <w:sz w:val="24"/>
          <w:szCs w:val="24"/>
        </w:rPr>
        <w:t>memiliki</w:t>
      </w:r>
      <w:r>
        <w:rPr>
          <w:spacing w:val="-25"/>
          <w:w w:val="113"/>
          <w:sz w:val="24"/>
          <w:szCs w:val="24"/>
        </w:rPr>
        <w:t xml:space="preserve"> </w:t>
      </w:r>
      <w:r>
        <w:rPr>
          <w:w w:val="113"/>
          <w:sz w:val="24"/>
          <w:szCs w:val="24"/>
        </w:rPr>
        <w:t xml:space="preserve">keterampilan </w:t>
      </w:r>
      <w:r>
        <w:rPr>
          <w:spacing w:val="4"/>
          <w:w w:val="113"/>
          <w:sz w:val="24"/>
          <w:szCs w:val="24"/>
        </w:rPr>
        <w:t xml:space="preserve"> </w:t>
      </w:r>
      <w:r>
        <w:rPr>
          <w:w w:val="113"/>
          <w:sz w:val="24"/>
          <w:szCs w:val="24"/>
        </w:rPr>
        <w:t>menjahit,</w:t>
      </w:r>
      <w:r>
        <w:rPr>
          <w:spacing w:val="36"/>
          <w:w w:val="113"/>
          <w:sz w:val="24"/>
          <w:szCs w:val="24"/>
        </w:rPr>
        <w:t xml:space="preserve"> </w:t>
      </w:r>
      <w:r>
        <w:rPr>
          <w:sz w:val="24"/>
          <w:szCs w:val="24"/>
        </w:rPr>
        <w:t xml:space="preserve">aku </w:t>
      </w:r>
      <w:r>
        <w:rPr>
          <w:spacing w:val="16"/>
          <w:sz w:val="24"/>
          <w:szCs w:val="24"/>
        </w:rPr>
        <w:t xml:space="preserve"> </w:t>
      </w:r>
      <w:r>
        <w:rPr>
          <w:w w:val="121"/>
          <w:sz w:val="24"/>
          <w:szCs w:val="24"/>
        </w:rPr>
        <w:t>mampu</w:t>
      </w:r>
      <w:r>
        <w:rPr>
          <w:spacing w:val="4"/>
          <w:w w:val="121"/>
          <w:sz w:val="24"/>
          <w:szCs w:val="24"/>
        </w:rPr>
        <w:t xml:space="preserve"> </w:t>
      </w:r>
      <w:r>
        <w:rPr>
          <w:w w:val="121"/>
          <w:sz w:val="24"/>
          <w:szCs w:val="24"/>
        </w:rPr>
        <w:t>menghargai</w:t>
      </w:r>
      <w:r>
        <w:rPr>
          <w:spacing w:val="-30"/>
          <w:w w:val="121"/>
          <w:sz w:val="24"/>
          <w:szCs w:val="24"/>
        </w:rPr>
        <w:t xml:space="preserve"> </w:t>
      </w:r>
      <w:r>
        <w:rPr>
          <w:w w:val="121"/>
          <w:sz w:val="24"/>
          <w:szCs w:val="24"/>
        </w:rPr>
        <w:t>pendapat</w:t>
      </w:r>
      <w:r>
        <w:rPr>
          <w:spacing w:val="30"/>
          <w:w w:val="121"/>
          <w:sz w:val="24"/>
          <w:szCs w:val="24"/>
        </w:rPr>
        <w:t xml:space="preserve"> </w:t>
      </w:r>
      <w:r>
        <w:rPr>
          <w:w w:val="121"/>
          <w:sz w:val="24"/>
          <w:szCs w:val="24"/>
        </w:rPr>
        <w:t>teman,</w:t>
      </w:r>
      <w:r>
        <w:rPr>
          <w:spacing w:val="4"/>
          <w:w w:val="121"/>
          <w:sz w:val="24"/>
          <w:szCs w:val="24"/>
        </w:rPr>
        <w:t xml:space="preserve"> </w:t>
      </w:r>
      <w:r>
        <w:rPr>
          <w:sz w:val="24"/>
          <w:szCs w:val="24"/>
        </w:rPr>
        <w:t xml:space="preserve">aku </w:t>
      </w:r>
      <w:r>
        <w:rPr>
          <w:spacing w:val="16"/>
          <w:sz w:val="24"/>
          <w:szCs w:val="24"/>
        </w:rPr>
        <w:t xml:space="preserve"> </w:t>
      </w:r>
      <w:r>
        <w:rPr>
          <w:w w:val="117"/>
          <w:sz w:val="24"/>
          <w:szCs w:val="24"/>
        </w:rPr>
        <w:t>bisa belajar</w:t>
      </w:r>
      <w:r>
        <w:rPr>
          <w:spacing w:val="55"/>
          <w:w w:val="117"/>
          <w:sz w:val="24"/>
          <w:szCs w:val="24"/>
        </w:rPr>
        <w:t xml:space="preserve"> </w:t>
      </w:r>
      <w:r>
        <w:rPr>
          <w:sz w:val="24"/>
          <w:szCs w:val="24"/>
        </w:rPr>
        <w:t xml:space="preserve">tidak  </w:t>
      </w:r>
      <w:r>
        <w:rPr>
          <w:spacing w:val="17"/>
          <w:sz w:val="24"/>
          <w:szCs w:val="24"/>
        </w:rPr>
        <w:t xml:space="preserve"> </w:t>
      </w:r>
      <w:r>
        <w:rPr>
          <w:w w:val="118"/>
          <w:sz w:val="24"/>
          <w:szCs w:val="24"/>
        </w:rPr>
        <w:t xml:space="preserve">marah </w:t>
      </w:r>
      <w:r>
        <w:rPr>
          <w:spacing w:val="8"/>
          <w:w w:val="118"/>
          <w:sz w:val="24"/>
          <w:szCs w:val="24"/>
        </w:rPr>
        <w:t xml:space="preserve"> </w:t>
      </w:r>
      <w:r>
        <w:rPr>
          <w:w w:val="118"/>
          <w:sz w:val="24"/>
          <w:szCs w:val="24"/>
        </w:rPr>
        <w:t xml:space="preserve">dan </w:t>
      </w:r>
      <w:r>
        <w:rPr>
          <w:spacing w:val="1"/>
          <w:w w:val="118"/>
          <w:sz w:val="24"/>
          <w:szCs w:val="24"/>
        </w:rPr>
        <w:t xml:space="preserve"> </w:t>
      </w:r>
      <w:r>
        <w:rPr>
          <w:w w:val="118"/>
          <w:sz w:val="24"/>
          <w:szCs w:val="24"/>
        </w:rPr>
        <w:t>emosi.</w:t>
      </w:r>
      <w:r>
        <w:rPr>
          <w:spacing w:val="48"/>
          <w:w w:val="118"/>
          <w:sz w:val="24"/>
          <w:szCs w:val="24"/>
        </w:rPr>
        <w:t xml:space="preserve"> </w:t>
      </w:r>
      <w:r>
        <w:rPr>
          <w:w w:val="118"/>
          <w:sz w:val="24"/>
          <w:szCs w:val="24"/>
        </w:rPr>
        <w:t>Pokoknya</w:t>
      </w:r>
      <w:r>
        <w:rPr>
          <w:spacing w:val="7"/>
          <w:w w:val="118"/>
          <w:sz w:val="24"/>
          <w:szCs w:val="24"/>
        </w:rPr>
        <w:t xml:space="preserve"> </w:t>
      </w:r>
      <w:r>
        <w:rPr>
          <w:w w:val="118"/>
          <w:sz w:val="24"/>
          <w:szCs w:val="24"/>
        </w:rPr>
        <w:t>banyak,</w:t>
      </w:r>
      <w:r>
        <w:rPr>
          <w:spacing w:val="32"/>
          <w:w w:val="118"/>
          <w:sz w:val="24"/>
          <w:szCs w:val="24"/>
        </w:rPr>
        <w:t xml:space="preserve"> </w:t>
      </w:r>
      <w:r>
        <w:rPr>
          <w:w w:val="118"/>
          <w:sz w:val="24"/>
          <w:szCs w:val="24"/>
        </w:rPr>
        <w:t>deh,</w:t>
      </w:r>
      <w:r>
        <w:rPr>
          <w:spacing w:val="59"/>
          <w:w w:val="118"/>
          <w:sz w:val="24"/>
          <w:szCs w:val="24"/>
        </w:rPr>
        <w:t xml:space="preserve"> </w:t>
      </w:r>
      <w:r>
        <w:rPr>
          <w:sz w:val="24"/>
          <w:szCs w:val="24"/>
        </w:rPr>
        <w:t xml:space="preserve">yang  </w:t>
      </w:r>
      <w:r>
        <w:rPr>
          <w:spacing w:val="11"/>
          <w:sz w:val="24"/>
          <w:szCs w:val="24"/>
        </w:rPr>
        <w:t xml:space="preserve"> </w:t>
      </w:r>
      <w:r>
        <w:rPr>
          <w:sz w:val="24"/>
          <w:szCs w:val="24"/>
        </w:rPr>
        <w:t xml:space="preserve">aku  </w:t>
      </w:r>
      <w:r>
        <w:rPr>
          <w:spacing w:val="4"/>
          <w:sz w:val="24"/>
          <w:szCs w:val="24"/>
        </w:rPr>
        <w:t xml:space="preserve"> </w:t>
      </w:r>
      <w:r>
        <w:rPr>
          <w:w w:val="119"/>
          <w:sz w:val="24"/>
          <w:szCs w:val="24"/>
        </w:rPr>
        <w:t>dapatkan  dari pelajaran</w:t>
      </w:r>
      <w:r>
        <w:rPr>
          <w:spacing w:val="-9"/>
          <w:w w:val="119"/>
          <w:sz w:val="24"/>
          <w:szCs w:val="24"/>
        </w:rPr>
        <w:t xml:space="preserve"> </w:t>
      </w:r>
      <w:r>
        <w:rPr>
          <w:sz w:val="24"/>
          <w:szCs w:val="24"/>
        </w:rPr>
        <w:t xml:space="preserve">yang </w:t>
      </w:r>
      <w:r>
        <w:rPr>
          <w:spacing w:val="7"/>
          <w:sz w:val="24"/>
          <w:szCs w:val="24"/>
        </w:rPr>
        <w:t xml:space="preserve"> </w:t>
      </w:r>
      <w:r>
        <w:rPr>
          <w:w w:val="116"/>
          <w:sz w:val="24"/>
          <w:szCs w:val="24"/>
        </w:rPr>
        <w:t>diberikan</w:t>
      </w:r>
      <w:r>
        <w:rPr>
          <w:spacing w:val="-8"/>
          <w:w w:val="116"/>
          <w:sz w:val="24"/>
          <w:szCs w:val="24"/>
        </w:rPr>
        <w:t xml:space="preserve"> </w:t>
      </w:r>
      <w:r>
        <w:rPr>
          <w:sz w:val="24"/>
          <w:szCs w:val="24"/>
        </w:rPr>
        <w:t>Ibu</w:t>
      </w:r>
      <w:r>
        <w:rPr>
          <w:spacing w:val="40"/>
          <w:sz w:val="24"/>
          <w:szCs w:val="24"/>
        </w:rPr>
        <w:t xml:space="preserve"> </w:t>
      </w:r>
      <w:r>
        <w:rPr>
          <w:w w:val="109"/>
          <w:sz w:val="24"/>
          <w:szCs w:val="24"/>
        </w:rPr>
        <w:t>Mida.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5"/>
        <w:jc w:val="both"/>
        <w:rPr>
          <w:sz w:val="24"/>
          <w:szCs w:val="24"/>
        </w:rPr>
      </w:pPr>
      <w:r>
        <w:rPr>
          <w:sz w:val="24"/>
          <w:szCs w:val="24"/>
        </w:rPr>
        <w:t xml:space="preserve">Sedih </w:t>
      </w:r>
      <w:r>
        <w:rPr>
          <w:spacing w:val="23"/>
          <w:sz w:val="24"/>
          <w:szCs w:val="24"/>
        </w:rPr>
        <w:t xml:space="preserve"> </w:t>
      </w:r>
      <w:r>
        <w:rPr>
          <w:sz w:val="24"/>
          <w:szCs w:val="24"/>
        </w:rPr>
        <w:t xml:space="preserve">sekali </w:t>
      </w:r>
      <w:r>
        <w:rPr>
          <w:spacing w:val="21"/>
          <w:sz w:val="24"/>
          <w:szCs w:val="24"/>
        </w:rPr>
        <w:t xml:space="preserve"> </w:t>
      </w:r>
      <w:r>
        <w:rPr>
          <w:w w:val="120"/>
          <w:sz w:val="24"/>
          <w:szCs w:val="24"/>
        </w:rPr>
        <w:t>rasanya</w:t>
      </w:r>
      <w:r>
        <w:rPr>
          <w:spacing w:val="-3"/>
          <w:w w:val="120"/>
          <w:sz w:val="24"/>
          <w:szCs w:val="24"/>
        </w:rPr>
        <w:t xml:space="preserve"> </w:t>
      </w:r>
      <w:r>
        <w:rPr>
          <w:w w:val="120"/>
          <w:sz w:val="24"/>
          <w:szCs w:val="24"/>
        </w:rPr>
        <w:t>mendengar</w:t>
      </w:r>
      <w:r>
        <w:rPr>
          <w:spacing w:val="11"/>
          <w:w w:val="120"/>
          <w:sz w:val="24"/>
          <w:szCs w:val="24"/>
        </w:rPr>
        <w:t xml:space="preserve"> </w:t>
      </w:r>
      <w:r>
        <w:rPr>
          <w:sz w:val="24"/>
          <w:szCs w:val="24"/>
        </w:rPr>
        <w:t>Ibu</w:t>
      </w:r>
      <w:r>
        <w:rPr>
          <w:spacing w:val="50"/>
          <w:sz w:val="24"/>
          <w:szCs w:val="24"/>
        </w:rPr>
        <w:t xml:space="preserve"> </w:t>
      </w:r>
      <w:r>
        <w:rPr>
          <w:sz w:val="24"/>
          <w:szCs w:val="24"/>
        </w:rPr>
        <w:t xml:space="preserve">Mida </w:t>
      </w:r>
      <w:r>
        <w:rPr>
          <w:spacing w:val="3"/>
          <w:sz w:val="24"/>
          <w:szCs w:val="24"/>
        </w:rPr>
        <w:t xml:space="preserve"> </w:t>
      </w:r>
      <w:r>
        <w:rPr>
          <w:sz w:val="24"/>
          <w:szCs w:val="24"/>
        </w:rPr>
        <w:t xml:space="preserve">sakit. </w:t>
      </w:r>
      <w:r>
        <w:rPr>
          <w:spacing w:val="19"/>
          <w:sz w:val="24"/>
          <w:szCs w:val="24"/>
        </w:rPr>
        <w:t xml:space="preserve"> </w:t>
      </w:r>
      <w:r>
        <w:rPr>
          <w:sz w:val="24"/>
          <w:szCs w:val="24"/>
        </w:rPr>
        <w:t>Aku</w:t>
      </w:r>
      <w:r>
        <w:rPr>
          <w:spacing w:val="20"/>
          <w:sz w:val="24"/>
          <w:szCs w:val="24"/>
        </w:rPr>
        <w:t xml:space="preserve"> </w:t>
      </w:r>
      <w:r>
        <w:rPr>
          <w:w w:val="119"/>
          <w:sz w:val="24"/>
          <w:szCs w:val="24"/>
        </w:rPr>
        <w:t>dan</w:t>
      </w:r>
      <w:r>
        <w:rPr>
          <w:spacing w:val="14"/>
          <w:w w:val="119"/>
          <w:sz w:val="24"/>
          <w:szCs w:val="24"/>
        </w:rPr>
        <w:t xml:space="preserve"> </w:t>
      </w:r>
      <w:r>
        <w:rPr>
          <w:w w:val="119"/>
          <w:sz w:val="24"/>
          <w:szCs w:val="24"/>
        </w:rPr>
        <w:t>teman-temanku</w:t>
      </w:r>
      <w:r>
        <w:rPr>
          <w:spacing w:val="15"/>
          <w:w w:val="119"/>
          <w:sz w:val="24"/>
          <w:szCs w:val="24"/>
        </w:rPr>
        <w:t xml:space="preserve"> </w:t>
      </w:r>
      <w:r>
        <w:rPr>
          <w:w w:val="119"/>
          <w:sz w:val="24"/>
          <w:szCs w:val="24"/>
        </w:rPr>
        <w:t>hanya</w:t>
      </w:r>
      <w:r>
        <w:rPr>
          <w:spacing w:val="1"/>
          <w:w w:val="119"/>
          <w:sz w:val="24"/>
          <w:szCs w:val="24"/>
        </w:rPr>
        <w:t xml:space="preserve"> </w:t>
      </w:r>
      <w:r>
        <w:rPr>
          <w:w w:val="119"/>
          <w:sz w:val="24"/>
          <w:szCs w:val="24"/>
        </w:rPr>
        <w:t xml:space="preserve">bisa </w:t>
      </w:r>
      <w:r>
        <w:rPr>
          <w:w w:val="121"/>
          <w:sz w:val="24"/>
          <w:szCs w:val="24"/>
        </w:rPr>
        <w:t>berdoa</w:t>
      </w:r>
      <w:r>
        <w:rPr>
          <w:spacing w:val="2"/>
          <w:w w:val="121"/>
          <w:sz w:val="24"/>
          <w:szCs w:val="24"/>
        </w:rPr>
        <w:t xml:space="preserve"> </w:t>
      </w:r>
      <w:r>
        <w:rPr>
          <w:w w:val="121"/>
          <w:sz w:val="24"/>
          <w:szCs w:val="24"/>
        </w:rPr>
        <w:t>agar</w:t>
      </w:r>
      <w:r>
        <w:rPr>
          <w:spacing w:val="-15"/>
          <w:w w:val="121"/>
          <w:sz w:val="24"/>
          <w:szCs w:val="24"/>
        </w:rPr>
        <w:t xml:space="preserve"> </w:t>
      </w:r>
      <w:r>
        <w:rPr>
          <w:sz w:val="24"/>
          <w:szCs w:val="24"/>
        </w:rPr>
        <w:t>Ibu</w:t>
      </w:r>
      <w:r>
        <w:rPr>
          <w:spacing w:val="40"/>
          <w:sz w:val="24"/>
          <w:szCs w:val="24"/>
        </w:rPr>
        <w:t xml:space="preserve"> </w:t>
      </w:r>
      <w:r>
        <w:rPr>
          <w:sz w:val="24"/>
          <w:szCs w:val="24"/>
        </w:rPr>
        <w:t>Mida</w:t>
      </w:r>
      <w:r>
        <w:rPr>
          <w:spacing w:val="53"/>
          <w:sz w:val="24"/>
          <w:szCs w:val="24"/>
        </w:rPr>
        <w:t xml:space="preserve"> </w:t>
      </w:r>
      <w:r>
        <w:rPr>
          <w:w w:val="121"/>
          <w:sz w:val="24"/>
          <w:szCs w:val="24"/>
        </w:rPr>
        <w:t>segera</w:t>
      </w:r>
      <w:r>
        <w:rPr>
          <w:spacing w:val="-11"/>
          <w:w w:val="121"/>
          <w:sz w:val="24"/>
          <w:szCs w:val="24"/>
        </w:rPr>
        <w:t xml:space="preserve"> </w:t>
      </w:r>
      <w:r>
        <w:rPr>
          <w:w w:val="121"/>
          <w:sz w:val="24"/>
          <w:szCs w:val="24"/>
        </w:rPr>
        <w:t>sembuh</w:t>
      </w:r>
      <w:r>
        <w:rPr>
          <w:spacing w:val="-3"/>
          <w:w w:val="121"/>
          <w:sz w:val="24"/>
          <w:szCs w:val="24"/>
        </w:rPr>
        <w:t xml:space="preserve"> </w:t>
      </w:r>
      <w:r>
        <w:rPr>
          <w:w w:val="121"/>
          <w:sz w:val="24"/>
          <w:szCs w:val="24"/>
        </w:rPr>
        <w:t>dan</w:t>
      </w:r>
      <w:r>
        <w:rPr>
          <w:spacing w:val="-4"/>
          <w:w w:val="121"/>
          <w:sz w:val="24"/>
          <w:szCs w:val="24"/>
        </w:rPr>
        <w:t xml:space="preserve"> </w:t>
      </w:r>
      <w:r>
        <w:rPr>
          <w:w w:val="121"/>
          <w:sz w:val="24"/>
          <w:szCs w:val="24"/>
        </w:rPr>
        <w:t>mengajar</w:t>
      </w:r>
      <w:r>
        <w:rPr>
          <w:spacing w:val="-28"/>
          <w:w w:val="121"/>
          <w:sz w:val="24"/>
          <w:szCs w:val="24"/>
        </w:rPr>
        <w:t xml:space="preserve"> </w:t>
      </w:r>
      <w:r>
        <w:rPr>
          <w:sz w:val="24"/>
          <w:szCs w:val="24"/>
        </w:rPr>
        <w:t xml:space="preserve">kami </w:t>
      </w:r>
      <w:r>
        <w:rPr>
          <w:spacing w:val="4"/>
          <w:sz w:val="24"/>
          <w:szCs w:val="24"/>
        </w:rPr>
        <w:t xml:space="preserve"> </w:t>
      </w:r>
      <w:r>
        <w:rPr>
          <w:w w:val="114"/>
          <w:sz w:val="24"/>
          <w:szCs w:val="24"/>
        </w:rPr>
        <w:t>kembali.</w:t>
      </w:r>
    </w:p>
    <w:p w:rsidR="00256EBE" w:rsidRDefault="00256EBE">
      <w:pPr>
        <w:spacing w:before="2" w:line="120" w:lineRule="exact"/>
        <w:rPr>
          <w:sz w:val="13"/>
          <w:szCs w:val="13"/>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AF0E8A">
      <w:pPr>
        <w:ind w:left="2566"/>
        <w:sectPr w:rsidR="00256EBE">
          <w:pgSz w:w="11900" w:h="16860"/>
          <w:pgMar w:top="1580" w:right="1080" w:bottom="280" w:left="1080" w:header="0" w:footer="1267" w:gutter="0"/>
          <w:cols w:space="720"/>
        </w:sectPr>
      </w:pPr>
      <w:r>
        <w:pict>
          <v:shape id="_x0000_i1032" type="#_x0000_t75" style="width:195.9pt;height:202.6pt">
            <v:imagedata r:id="rId39" o:title=""/>
          </v:shape>
        </w:pic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11" w:line="280" w:lineRule="exact"/>
        <w:rPr>
          <w:sz w:val="28"/>
          <w:szCs w:val="28"/>
        </w:rPr>
      </w:pPr>
    </w:p>
    <w:p w:rsidR="00256EBE" w:rsidRDefault="00E83221">
      <w:pPr>
        <w:spacing w:line="680" w:lineRule="exact"/>
        <w:ind w:left="2820"/>
        <w:rPr>
          <w:sz w:val="64"/>
          <w:szCs w:val="64"/>
        </w:rPr>
      </w:pPr>
      <w:r>
        <w:pict>
          <v:shape id="_x0000_s11215" type="#_x0000_t75" style="position:absolute;left:0;text-align:left;margin-left:394.9pt;margin-top:59.35pt;width:140.45pt;height:150.9pt;z-index:-2094;mso-position-horizontal-relative:page;mso-position-vertical-relative:page">
            <v:imagedata r:id="rId40" o:title=""/>
            <w10:wrap anchorx="page" anchory="page"/>
          </v:shape>
        </w:pict>
      </w:r>
      <w:r w:rsidR="007F5944">
        <w:rPr>
          <w:w w:val="115"/>
          <w:position w:val="-1"/>
          <w:sz w:val="64"/>
          <w:szCs w:val="64"/>
        </w:rPr>
        <w:t>Nasehat</w:t>
      </w:r>
      <w:r w:rsidR="007F5944">
        <w:rPr>
          <w:spacing w:val="-40"/>
          <w:w w:val="115"/>
          <w:position w:val="-1"/>
          <w:sz w:val="64"/>
          <w:szCs w:val="64"/>
        </w:rPr>
        <w:t xml:space="preserve"> </w:t>
      </w:r>
      <w:r w:rsidR="007F5944">
        <w:rPr>
          <w:w w:val="92"/>
          <w:position w:val="-1"/>
          <w:sz w:val="64"/>
          <w:szCs w:val="64"/>
        </w:rPr>
        <w:t>I</w:t>
      </w:r>
      <w:r w:rsidR="007F5944">
        <w:rPr>
          <w:w w:val="111"/>
          <w:position w:val="-1"/>
          <w:sz w:val="64"/>
          <w:szCs w:val="64"/>
        </w:rPr>
        <w:t>b</w:t>
      </w:r>
      <w:r w:rsidR="007F5944">
        <w:rPr>
          <w:w w:val="118"/>
          <w:position w:val="-1"/>
          <w:sz w:val="64"/>
          <w:szCs w:val="64"/>
        </w:rPr>
        <w:t>u</w:t>
      </w:r>
    </w:p>
    <w:p w:rsidR="00256EBE" w:rsidRDefault="00256EBE">
      <w:pPr>
        <w:spacing w:before="9" w:line="180" w:lineRule="exact"/>
        <w:rPr>
          <w:sz w:val="19"/>
          <w:szCs w:val="19"/>
        </w:rPr>
      </w:pPr>
    </w:p>
    <w:p w:rsidR="00256EBE" w:rsidRDefault="00256EBE">
      <w:pPr>
        <w:spacing w:line="200" w:lineRule="exact"/>
      </w:pPr>
    </w:p>
    <w:p w:rsidR="00256EBE" w:rsidRDefault="007F5944">
      <w:pPr>
        <w:spacing w:before="24" w:line="286" w:lineRule="auto"/>
        <w:ind w:left="110" w:right="72"/>
        <w:jc w:val="both"/>
        <w:rPr>
          <w:sz w:val="24"/>
          <w:szCs w:val="24"/>
        </w:rPr>
      </w:pPr>
      <w:r>
        <w:rPr>
          <w:w w:val="117"/>
          <w:sz w:val="24"/>
          <w:szCs w:val="24"/>
        </w:rPr>
        <w:t>Suatu</w:t>
      </w:r>
      <w:r>
        <w:rPr>
          <w:spacing w:val="21"/>
          <w:w w:val="117"/>
          <w:sz w:val="24"/>
          <w:szCs w:val="24"/>
        </w:rPr>
        <w:t xml:space="preserve"> </w:t>
      </w:r>
      <w:r>
        <w:rPr>
          <w:sz w:val="24"/>
          <w:szCs w:val="24"/>
        </w:rPr>
        <w:t xml:space="preserve">hari </w:t>
      </w:r>
      <w:r>
        <w:rPr>
          <w:spacing w:val="35"/>
          <w:sz w:val="24"/>
          <w:szCs w:val="24"/>
        </w:rPr>
        <w:t xml:space="preserve"> </w:t>
      </w:r>
      <w:r>
        <w:rPr>
          <w:sz w:val="24"/>
          <w:szCs w:val="24"/>
        </w:rPr>
        <w:t xml:space="preserve">aku </w:t>
      </w:r>
      <w:r>
        <w:rPr>
          <w:spacing w:val="30"/>
          <w:sz w:val="24"/>
          <w:szCs w:val="24"/>
        </w:rPr>
        <w:t xml:space="preserve"> </w:t>
      </w:r>
      <w:r>
        <w:rPr>
          <w:w w:val="120"/>
          <w:sz w:val="24"/>
          <w:szCs w:val="24"/>
        </w:rPr>
        <w:t>mendapatkan</w:t>
      </w:r>
      <w:r>
        <w:rPr>
          <w:spacing w:val="32"/>
          <w:w w:val="120"/>
          <w:sz w:val="24"/>
          <w:szCs w:val="24"/>
        </w:rPr>
        <w:t xml:space="preserve"> </w:t>
      </w:r>
      <w:r>
        <w:rPr>
          <w:w w:val="120"/>
          <w:sz w:val="24"/>
          <w:szCs w:val="24"/>
        </w:rPr>
        <w:t>pelajaran</w:t>
      </w:r>
      <w:r>
        <w:rPr>
          <w:spacing w:val="10"/>
          <w:w w:val="120"/>
          <w:sz w:val="24"/>
          <w:szCs w:val="24"/>
        </w:rPr>
        <w:t xml:space="preserve"> </w:t>
      </w:r>
      <w:r>
        <w:rPr>
          <w:w w:val="120"/>
          <w:sz w:val="24"/>
          <w:szCs w:val="24"/>
        </w:rPr>
        <w:t>berharga,</w:t>
      </w:r>
      <w:r>
        <w:rPr>
          <w:spacing w:val="19"/>
          <w:w w:val="120"/>
          <w:sz w:val="24"/>
          <w:szCs w:val="24"/>
        </w:rPr>
        <w:t xml:space="preserve"> </w:t>
      </w:r>
      <w:r>
        <w:rPr>
          <w:w w:val="120"/>
          <w:sz w:val="24"/>
          <w:szCs w:val="24"/>
        </w:rPr>
        <w:t>karena</w:t>
      </w:r>
      <w:r>
        <w:rPr>
          <w:spacing w:val="19"/>
          <w:w w:val="120"/>
          <w:sz w:val="24"/>
          <w:szCs w:val="24"/>
        </w:rPr>
        <w:t xml:space="preserve"> </w:t>
      </w:r>
      <w:r>
        <w:rPr>
          <w:sz w:val="24"/>
          <w:szCs w:val="24"/>
        </w:rPr>
        <w:t xml:space="preserve">tidak </w:t>
      </w:r>
      <w:r>
        <w:rPr>
          <w:spacing w:val="43"/>
          <w:sz w:val="24"/>
          <w:szCs w:val="24"/>
        </w:rPr>
        <w:t xml:space="preserve"> </w:t>
      </w:r>
      <w:r>
        <w:rPr>
          <w:w w:val="124"/>
          <w:sz w:val="24"/>
          <w:szCs w:val="24"/>
        </w:rPr>
        <w:t>mendengar</w:t>
      </w:r>
      <w:r>
        <w:rPr>
          <w:spacing w:val="-15"/>
          <w:w w:val="124"/>
          <w:sz w:val="24"/>
          <w:szCs w:val="24"/>
        </w:rPr>
        <w:t xml:space="preserve"> </w:t>
      </w:r>
      <w:r>
        <w:rPr>
          <w:w w:val="124"/>
          <w:sz w:val="24"/>
          <w:szCs w:val="24"/>
        </w:rPr>
        <w:t xml:space="preserve">nasehat </w:t>
      </w:r>
      <w:r>
        <w:rPr>
          <w:sz w:val="24"/>
          <w:szCs w:val="24"/>
        </w:rPr>
        <w:t xml:space="preserve">ibu. </w:t>
      </w:r>
      <w:r>
        <w:rPr>
          <w:spacing w:val="8"/>
          <w:sz w:val="24"/>
          <w:szCs w:val="24"/>
        </w:rPr>
        <w:t xml:space="preserve"> </w:t>
      </w:r>
      <w:r>
        <w:rPr>
          <w:w w:val="117"/>
          <w:sz w:val="24"/>
          <w:szCs w:val="24"/>
        </w:rPr>
        <w:t>Suatu</w:t>
      </w:r>
      <w:r>
        <w:rPr>
          <w:spacing w:val="8"/>
          <w:w w:val="117"/>
          <w:sz w:val="24"/>
          <w:szCs w:val="24"/>
        </w:rPr>
        <w:t xml:space="preserve"> </w:t>
      </w:r>
      <w:r>
        <w:rPr>
          <w:sz w:val="24"/>
          <w:szCs w:val="24"/>
        </w:rPr>
        <w:t xml:space="preserve">pagi, </w:t>
      </w:r>
      <w:r>
        <w:rPr>
          <w:spacing w:val="14"/>
          <w:sz w:val="24"/>
          <w:szCs w:val="24"/>
        </w:rPr>
        <w:t xml:space="preserve"> </w:t>
      </w:r>
      <w:r>
        <w:rPr>
          <w:w w:val="120"/>
          <w:sz w:val="24"/>
          <w:szCs w:val="24"/>
        </w:rPr>
        <w:t>seperti</w:t>
      </w:r>
      <w:r>
        <w:rPr>
          <w:spacing w:val="11"/>
          <w:w w:val="120"/>
          <w:sz w:val="24"/>
          <w:szCs w:val="24"/>
        </w:rPr>
        <w:t xml:space="preserve"> </w:t>
      </w:r>
      <w:r>
        <w:rPr>
          <w:w w:val="120"/>
          <w:sz w:val="24"/>
          <w:szCs w:val="24"/>
        </w:rPr>
        <w:t xml:space="preserve">biasa </w:t>
      </w:r>
      <w:r>
        <w:rPr>
          <w:sz w:val="24"/>
          <w:szCs w:val="24"/>
        </w:rPr>
        <w:t xml:space="preserve">aku </w:t>
      </w:r>
      <w:r>
        <w:rPr>
          <w:spacing w:val="16"/>
          <w:sz w:val="24"/>
          <w:szCs w:val="24"/>
        </w:rPr>
        <w:t xml:space="preserve"> </w:t>
      </w:r>
      <w:r>
        <w:rPr>
          <w:w w:val="120"/>
          <w:sz w:val="24"/>
          <w:szCs w:val="24"/>
        </w:rPr>
        <w:t>berangkat</w:t>
      </w:r>
      <w:r>
        <w:rPr>
          <w:spacing w:val="5"/>
          <w:w w:val="120"/>
          <w:sz w:val="24"/>
          <w:szCs w:val="24"/>
        </w:rPr>
        <w:t xml:space="preserve"> </w:t>
      </w:r>
      <w:r>
        <w:rPr>
          <w:sz w:val="24"/>
          <w:szCs w:val="24"/>
        </w:rPr>
        <w:t>ke</w:t>
      </w:r>
      <w:r>
        <w:rPr>
          <w:spacing w:val="51"/>
          <w:sz w:val="24"/>
          <w:szCs w:val="24"/>
        </w:rPr>
        <w:t xml:space="preserve"> </w:t>
      </w:r>
      <w:r>
        <w:rPr>
          <w:w w:val="116"/>
          <w:sz w:val="24"/>
          <w:szCs w:val="24"/>
        </w:rPr>
        <w:t>sekolah.</w:t>
      </w:r>
      <w:r>
        <w:rPr>
          <w:spacing w:val="7"/>
          <w:w w:val="116"/>
          <w:sz w:val="24"/>
          <w:szCs w:val="24"/>
        </w:rPr>
        <w:t xml:space="preserve"> </w:t>
      </w:r>
      <w:r>
        <w:rPr>
          <w:sz w:val="24"/>
          <w:szCs w:val="24"/>
        </w:rPr>
        <w:t xml:space="preserve">Jarak </w:t>
      </w:r>
      <w:r>
        <w:rPr>
          <w:spacing w:val="2"/>
          <w:sz w:val="24"/>
          <w:szCs w:val="24"/>
        </w:rPr>
        <w:t xml:space="preserve"> </w:t>
      </w:r>
      <w:r>
        <w:rPr>
          <w:w w:val="116"/>
          <w:sz w:val="24"/>
          <w:szCs w:val="24"/>
        </w:rPr>
        <w:t>sekolahku</w:t>
      </w:r>
      <w:r>
        <w:rPr>
          <w:spacing w:val="7"/>
          <w:w w:val="116"/>
          <w:sz w:val="24"/>
          <w:szCs w:val="24"/>
        </w:rPr>
        <w:t xml:space="preserve"> </w:t>
      </w:r>
      <w:r>
        <w:rPr>
          <w:sz w:val="24"/>
          <w:szCs w:val="24"/>
        </w:rPr>
        <w:t xml:space="preserve">dari </w:t>
      </w:r>
      <w:r>
        <w:rPr>
          <w:spacing w:val="20"/>
          <w:sz w:val="24"/>
          <w:szCs w:val="24"/>
        </w:rPr>
        <w:t xml:space="preserve"> </w:t>
      </w:r>
      <w:r>
        <w:rPr>
          <w:w w:val="122"/>
          <w:sz w:val="24"/>
          <w:szCs w:val="24"/>
        </w:rPr>
        <w:t xml:space="preserve">rumah </w:t>
      </w:r>
      <w:r>
        <w:rPr>
          <w:w w:val="117"/>
          <w:sz w:val="24"/>
          <w:szCs w:val="24"/>
        </w:rPr>
        <w:t>cukup</w:t>
      </w:r>
      <w:r>
        <w:rPr>
          <w:spacing w:val="60"/>
          <w:w w:val="117"/>
          <w:sz w:val="24"/>
          <w:szCs w:val="24"/>
        </w:rPr>
        <w:t xml:space="preserve"> </w:t>
      </w:r>
      <w:r>
        <w:rPr>
          <w:w w:val="117"/>
          <w:sz w:val="24"/>
          <w:szCs w:val="24"/>
        </w:rPr>
        <w:t xml:space="preserve">dekat, </w:t>
      </w:r>
      <w:r>
        <w:rPr>
          <w:spacing w:val="1"/>
          <w:w w:val="117"/>
          <w:sz w:val="24"/>
          <w:szCs w:val="24"/>
        </w:rPr>
        <w:t xml:space="preserve"> </w:t>
      </w:r>
      <w:r>
        <w:rPr>
          <w:sz w:val="24"/>
          <w:szCs w:val="24"/>
        </w:rPr>
        <w:t xml:space="preserve">tapi  </w:t>
      </w:r>
      <w:r>
        <w:rPr>
          <w:spacing w:val="21"/>
          <w:sz w:val="24"/>
          <w:szCs w:val="24"/>
        </w:rPr>
        <w:t xml:space="preserve"> </w:t>
      </w:r>
      <w:r>
        <w:rPr>
          <w:w w:val="122"/>
          <w:sz w:val="24"/>
          <w:szCs w:val="24"/>
        </w:rPr>
        <w:t>entah  kenapa</w:t>
      </w:r>
      <w:r>
        <w:rPr>
          <w:spacing w:val="49"/>
          <w:w w:val="122"/>
          <w:sz w:val="24"/>
          <w:szCs w:val="24"/>
        </w:rPr>
        <w:t xml:space="preserve"> </w:t>
      </w:r>
      <w:r>
        <w:rPr>
          <w:sz w:val="24"/>
          <w:szCs w:val="24"/>
        </w:rPr>
        <w:t xml:space="preserve">aku  </w:t>
      </w:r>
      <w:r>
        <w:rPr>
          <w:spacing w:val="15"/>
          <w:sz w:val="24"/>
          <w:szCs w:val="24"/>
        </w:rPr>
        <w:t xml:space="preserve"> </w:t>
      </w:r>
      <w:r>
        <w:rPr>
          <w:sz w:val="24"/>
          <w:szCs w:val="24"/>
        </w:rPr>
        <w:t xml:space="preserve">ingin  </w:t>
      </w:r>
      <w:r>
        <w:rPr>
          <w:spacing w:val="5"/>
          <w:sz w:val="24"/>
          <w:szCs w:val="24"/>
        </w:rPr>
        <w:t xml:space="preserve"> </w:t>
      </w:r>
      <w:r>
        <w:rPr>
          <w:sz w:val="24"/>
          <w:szCs w:val="24"/>
        </w:rPr>
        <w:t xml:space="preserve">sekali  </w:t>
      </w:r>
      <w:r>
        <w:rPr>
          <w:spacing w:val="23"/>
          <w:sz w:val="24"/>
          <w:szCs w:val="24"/>
        </w:rPr>
        <w:t xml:space="preserve"> </w:t>
      </w:r>
      <w:r>
        <w:rPr>
          <w:w w:val="115"/>
          <w:sz w:val="24"/>
          <w:szCs w:val="24"/>
        </w:rPr>
        <w:t>pergi</w:t>
      </w:r>
      <w:r>
        <w:rPr>
          <w:spacing w:val="67"/>
          <w:w w:val="115"/>
          <w:sz w:val="24"/>
          <w:szCs w:val="24"/>
        </w:rPr>
        <w:t xml:space="preserve"> </w:t>
      </w:r>
      <w:r>
        <w:rPr>
          <w:sz w:val="24"/>
          <w:szCs w:val="24"/>
        </w:rPr>
        <w:t xml:space="preserve">ke </w:t>
      </w:r>
      <w:r>
        <w:rPr>
          <w:spacing w:val="50"/>
          <w:sz w:val="24"/>
          <w:szCs w:val="24"/>
        </w:rPr>
        <w:t xml:space="preserve"> </w:t>
      </w:r>
      <w:r>
        <w:rPr>
          <w:w w:val="117"/>
          <w:sz w:val="24"/>
          <w:szCs w:val="24"/>
        </w:rPr>
        <w:t>sekolah</w:t>
      </w:r>
      <w:r>
        <w:rPr>
          <w:spacing w:val="66"/>
          <w:w w:val="117"/>
          <w:sz w:val="24"/>
          <w:szCs w:val="24"/>
        </w:rPr>
        <w:t xml:space="preserve"> </w:t>
      </w:r>
      <w:r>
        <w:rPr>
          <w:w w:val="117"/>
          <w:sz w:val="24"/>
          <w:szCs w:val="24"/>
        </w:rPr>
        <w:t xml:space="preserve">dengan </w:t>
      </w:r>
      <w:r>
        <w:rPr>
          <w:spacing w:val="23"/>
          <w:w w:val="117"/>
          <w:sz w:val="24"/>
          <w:szCs w:val="24"/>
        </w:rPr>
        <w:t xml:space="preserve"> </w:t>
      </w:r>
      <w:r>
        <w:rPr>
          <w:w w:val="117"/>
          <w:sz w:val="24"/>
          <w:szCs w:val="24"/>
        </w:rPr>
        <w:t xml:space="preserve">naik </w:t>
      </w:r>
      <w:r>
        <w:rPr>
          <w:w w:val="115"/>
          <w:sz w:val="24"/>
          <w:szCs w:val="24"/>
        </w:rPr>
        <w:t>sepeda.</w:t>
      </w:r>
      <w:r>
        <w:rPr>
          <w:spacing w:val="43"/>
          <w:w w:val="115"/>
          <w:sz w:val="24"/>
          <w:szCs w:val="24"/>
        </w:rPr>
        <w:t xml:space="preserve"> </w:t>
      </w:r>
      <w:r>
        <w:rPr>
          <w:w w:val="115"/>
          <w:sz w:val="24"/>
          <w:szCs w:val="24"/>
        </w:rPr>
        <w:t>Biasanya</w:t>
      </w:r>
      <w:r>
        <w:rPr>
          <w:spacing w:val="-25"/>
          <w:w w:val="115"/>
          <w:sz w:val="24"/>
          <w:szCs w:val="24"/>
        </w:rPr>
        <w:t xml:space="preserve"> </w:t>
      </w:r>
      <w:r>
        <w:rPr>
          <w:sz w:val="24"/>
          <w:szCs w:val="24"/>
        </w:rPr>
        <w:t xml:space="preserve">aku </w:t>
      </w:r>
      <w:r>
        <w:rPr>
          <w:spacing w:val="1"/>
          <w:sz w:val="24"/>
          <w:szCs w:val="24"/>
        </w:rPr>
        <w:t xml:space="preserve"> </w:t>
      </w:r>
      <w:r>
        <w:rPr>
          <w:sz w:val="24"/>
          <w:szCs w:val="24"/>
        </w:rPr>
        <w:t>ke</w:t>
      </w:r>
      <w:r>
        <w:rPr>
          <w:spacing w:val="36"/>
          <w:sz w:val="24"/>
          <w:szCs w:val="24"/>
        </w:rPr>
        <w:t xml:space="preserve"> </w:t>
      </w:r>
      <w:r>
        <w:rPr>
          <w:w w:val="114"/>
          <w:sz w:val="24"/>
          <w:szCs w:val="24"/>
        </w:rPr>
        <w:t>sekolah</w:t>
      </w:r>
      <w:r>
        <w:rPr>
          <w:spacing w:val="16"/>
          <w:w w:val="114"/>
          <w:sz w:val="24"/>
          <w:szCs w:val="24"/>
        </w:rPr>
        <w:t xml:space="preserve"> </w:t>
      </w:r>
      <w:r>
        <w:rPr>
          <w:w w:val="114"/>
          <w:sz w:val="24"/>
          <w:szCs w:val="24"/>
        </w:rPr>
        <w:t>berjalan</w:t>
      </w:r>
      <w:r>
        <w:rPr>
          <w:spacing w:val="24"/>
          <w:w w:val="114"/>
          <w:sz w:val="24"/>
          <w:szCs w:val="24"/>
        </w:rPr>
        <w:t xml:space="preserve"> </w:t>
      </w:r>
      <w:r>
        <w:rPr>
          <w:w w:val="114"/>
          <w:sz w:val="24"/>
          <w:szCs w:val="24"/>
        </w:rPr>
        <w:t>kaki.</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9"/>
        <w:jc w:val="both"/>
        <w:rPr>
          <w:sz w:val="24"/>
          <w:szCs w:val="24"/>
        </w:rPr>
      </w:pPr>
      <w:r>
        <w:rPr>
          <w:sz w:val="24"/>
          <w:szCs w:val="24"/>
        </w:rPr>
        <w:t>Aku</w:t>
      </w:r>
      <w:r>
        <w:rPr>
          <w:spacing w:val="55"/>
          <w:sz w:val="24"/>
          <w:szCs w:val="24"/>
        </w:rPr>
        <w:t xml:space="preserve"> </w:t>
      </w:r>
      <w:r>
        <w:rPr>
          <w:sz w:val="24"/>
          <w:szCs w:val="24"/>
        </w:rPr>
        <w:t xml:space="preserve">tidak </w:t>
      </w:r>
      <w:r>
        <w:rPr>
          <w:spacing w:val="59"/>
          <w:sz w:val="24"/>
          <w:szCs w:val="24"/>
        </w:rPr>
        <w:t xml:space="preserve"> </w:t>
      </w:r>
      <w:r>
        <w:rPr>
          <w:w w:val="122"/>
          <w:sz w:val="24"/>
          <w:szCs w:val="24"/>
        </w:rPr>
        <w:t>mendengar</w:t>
      </w:r>
      <w:r>
        <w:rPr>
          <w:spacing w:val="23"/>
          <w:w w:val="122"/>
          <w:sz w:val="24"/>
          <w:szCs w:val="24"/>
        </w:rPr>
        <w:t xml:space="preserve"> </w:t>
      </w:r>
      <w:r>
        <w:rPr>
          <w:w w:val="122"/>
          <w:sz w:val="24"/>
          <w:szCs w:val="24"/>
        </w:rPr>
        <w:t>nasehat</w:t>
      </w:r>
      <w:r>
        <w:rPr>
          <w:spacing w:val="48"/>
          <w:w w:val="122"/>
          <w:sz w:val="24"/>
          <w:szCs w:val="24"/>
        </w:rPr>
        <w:t xml:space="preserve"> </w:t>
      </w:r>
      <w:r>
        <w:rPr>
          <w:sz w:val="24"/>
          <w:szCs w:val="24"/>
        </w:rPr>
        <w:t xml:space="preserve">ibu, </w:t>
      </w:r>
      <w:r>
        <w:rPr>
          <w:spacing w:val="31"/>
          <w:sz w:val="24"/>
          <w:szCs w:val="24"/>
        </w:rPr>
        <w:t xml:space="preserve"> </w:t>
      </w:r>
      <w:r>
        <w:rPr>
          <w:w w:val="119"/>
          <w:sz w:val="24"/>
          <w:szCs w:val="24"/>
        </w:rPr>
        <w:t>agar</w:t>
      </w:r>
      <w:r>
        <w:rPr>
          <w:spacing w:val="40"/>
          <w:w w:val="119"/>
          <w:sz w:val="24"/>
          <w:szCs w:val="24"/>
        </w:rPr>
        <w:t xml:space="preserve"> </w:t>
      </w:r>
      <w:r>
        <w:rPr>
          <w:w w:val="119"/>
          <w:sz w:val="24"/>
          <w:szCs w:val="24"/>
        </w:rPr>
        <w:t>berhati-hati</w:t>
      </w:r>
      <w:r>
        <w:rPr>
          <w:spacing w:val="25"/>
          <w:w w:val="119"/>
          <w:sz w:val="24"/>
          <w:szCs w:val="24"/>
        </w:rPr>
        <w:t xml:space="preserve"> </w:t>
      </w:r>
      <w:r>
        <w:rPr>
          <w:w w:val="119"/>
          <w:sz w:val="24"/>
          <w:szCs w:val="24"/>
        </w:rPr>
        <w:t>mengendarai</w:t>
      </w:r>
      <w:r>
        <w:rPr>
          <w:spacing w:val="48"/>
          <w:w w:val="119"/>
          <w:sz w:val="24"/>
          <w:szCs w:val="24"/>
        </w:rPr>
        <w:t xml:space="preserve"> </w:t>
      </w:r>
      <w:r>
        <w:rPr>
          <w:w w:val="119"/>
          <w:sz w:val="24"/>
          <w:szCs w:val="24"/>
        </w:rPr>
        <w:t>sepeda,</w:t>
      </w:r>
      <w:r>
        <w:rPr>
          <w:spacing w:val="57"/>
          <w:w w:val="119"/>
          <w:sz w:val="24"/>
          <w:szCs w:val="24"/>
        </w:rPr>
        <w:t xml:space="preserve"> </w:t>
      </w:r>
      <w:r>
        <w:rPr>
          <w:w w:val="119"/>
          <w:sz w:val="24"/>
          <w:szCs w:val="24"/>
        </w:rPr>
        <w:t xml:space="preserve">apalagi </w:t>
      </w:r>
      <w:r>
        <w:rPr>
          <w:sz w:val="24"/>
          <w:szCs w:val="24"/>
        </w:rPr>
        <w:t xml:space="preserve">hari  </w:t>
      </w:r>
      <w:r>
        <w:rPr>
          <w:spacing w:val="6"/>
          <w:sz w:val="24"/>
          <w:szCs w:val="24"/>
        </w:rPr>
        <w:t xml:space="preserve"> </w:t>
      </w:r>
      <w:r>
        <w:rPr>
          <w:w w:val="118"/>
          <w:sz w:val="24"/>
          <w:szCs w:val="24"/>
        </w:rPr>
        <w:t>masih</w:t>
      </w:r>
      <w:r>
        <w:rPr>
          <w:spacing w:val="52"/>
          <w:w w:val="118"/>
          <w:sz w:val="24"/>
          <w:szCs w:val="24"/>
        </w:rPr>
        <w:t xml:space="preserve"> </w:t>
      </w:r>
      <w:r>
        <w:rPr>
          <w:sz w:val="24"/>
          <w:szCs w:val="24"/>
        </w:rPr>
        <w:t xml:space="preserve">pagi.  </w:t>
      </w:r>
      <w:r>
        <w:rPr>
          <w:spacing w:val="4"/>
          <w:sz w:val="24"/>
          <w:szCs w:val="24"/>
        </w:rPr>
        <w:t xml:space="preserve"> </w:t>
      </w:r>
      <w:r>
        <w:rPr>
          <w:sz w:val="24"/>
          <w:szCs w:val="24"/>
        </w:rPr>
        <w:t xml:space="preserve">Aku </w:t>
      </w:r>
      <w:r>
        <w:rPr>
          <w:spacing w:val="11"/>
          <w:sz w:val="24"/>
          <w:szCs w:val="24"/>
        </w:rPr>
        <w:t xml:space="preserve"> </w:t>
      </w:r>
      <w:r>
        <w:rPr>
          <w:w w:val="118"/>
          <w:sz w:val="24"/>
          <w:szCs w:val="24"/>
        </w:rPr>
        <w:t>mengayuh</w:t>
      </w:r>
      <w:r>
        <w:rPr>
          <w:spacing w:val="52"/>
          <w:w w:val="118"/>
          <w:sz w:val="24"/>
          <w:szCs w:val="24"/>
        </w:rPr>
        <w:t xml:space="preserve"> </w:t>
      </w:r>
      <w:r>
        <w:rPr>
          <w:w w:val="118"/>
          <w:sz w:val="24"/>
          <w:szCs w:val="24"/>
        </w:rPr>
        <w:t xml:space="preserve">sepeda </w:t>
      </w:r>
      <w:r>
        <w:rPr>
          <w:spacing w:val="20"/>
          <w:w w:val="118"/>
          <w:sz w:val="24"/>
          <w:szCs w:val="24"/>
        </w:rPr>
        <w:t xml:space="preserve"> </w:t>
      </w:r>
      <w:r>
        <w:rPr>
          <w:w w:val="118"/>
          <w:sz w:val="24"/>
          <w:szCs w:val="24"/>
        </w:rPr>
        <w:t>kesayanganku</w:t>
      </w:r>
      <w:r>
        <w:rPr>
          <w:spacing w:val="38"/>
          <w:w w:val="118"/>
          <w:sz w:val="24"/>
          <w:szCs w:val="24"/>
        </w:rPr>
        <w:t xml:space="preserve"> </w:t>
      </w:r>
      <w:r>
        <w:rPr>
          <w:w w:val="118"/>
          <w:sz w:val="24"/>
          <w:szCs w:val="24"/>
        </w:rPr>
        <w:t xml:space="preserve">dengan </w:t>
      </w:r>
      <w:r>
        <w:rPr>
          <w:spacing w:val="2"/>
          <w:w w:val="118"/>
          <w:sz w:val="24"/>
          <w:szCs w:val="24"/>
        </w:rPr>
        <w:t xml:space="preserve"> </w:t>
      </w:r>
      <w:r>
        <w:rPr>
          <w:w w:val="118"/>
          <w:sz w:val="24"/>
          <w:szCs w:val="24"/>
        </w:rPr>
        <w:t xml:space="preserve">kecepatan  tinggi. </w:t>
      </w:r>
      <w:r>
        <w:rPr>
          <w:w w:val="113"/>
          <w:sz w:val="24"/>
          <w:szCs w:val="24"/>
        </w:rPr>
        <w:t>Tiba-tiba....,</w:t>
      </w:r>
      <w:r>
        <w:rPr>
          <w:spacing w:val="-28"/>
          <w:w w:val="113"/>
          <w:sz w:val="24"/>
          <w:szCs w:val="24"/>
        </w:rPr>
        <w:t xml:space="preserve"> </w:t>
      </w:r>
      <w:r>
        <w:rPr>
          <w:w w:val="113"/>
          <w:sz w:val="24"/>
          <w:szCs w:val="24"/>
        </w:rPr>
        <w:t>bruuuuuukkk....!</w:t>
      </w:r>
      <w:r>
        <w:rPr>
          <w:spacing w:val="28"/>
          <w:w w:val="113"/>
          <w:sz w:val="24"/>
          <w:szCs w:val="24"/>
        </w:rPr>
        <w:t xml:space="preserve"> </w:t>
      </w:r>
      <w:r>
        <w:rPr>
          <w:w w:val="113"/>
          <w:sz w:val="24"/>
          <w:szCs w:val="24"/>
        </w:rPr>
        <w:t>Badanku</w:t>
      </w:r>
      <w:r>
        <w:rPr>
          <w:spacing w:val="40"/>
          <w:w w:val="113"/>
          <w:sz w:val="24"/>
          <w:szCs w:val="24"/>
        </w:rPr>
        <w:t xml:space="preserve"> </w:t>
      </w:r>
      <w:r>
        <w:rPr>
          <w:w w:val="113"/>
          <w:sz w:val="24"/>
          <w:szCs w:val="24"/>
        </w:rPr>
        <w:t xml:space="preserve">terasa </w:t>
      </w:r>
      <w:r>
        <w:rPr>
          <w:spacing w:val="13"/>
          <w:w w:val="113"/>
          <w:sz w:val="24"/>
          <w:szCs w:val="24"/>
        </w:rPr>
        <w:t xml:space="preserve"> </w:t>
      </w:r>
      <w:r>
        <w:rPr>
          <w:sz w:val="24"/>
          <w:szCs w:val="24"/>
        </w:rPr>
        <w:t xml:space="preserve">sakit, </w:t>
      </w:r>
      <w:r>
        <w:rPr>
          <w:spacing w:val="28"/>
          <w:sz w:val="24"/>
          <w:szCs w:val="24"/>
        </w:rPr>
        <w:t xml:space="preserve"> </w:t>
      </w:r>
      <w:r>
        <w:rPr>
          <w:sz w:val="24"/>
          <w:szCs w:val="24"/>
        </w:rPr>
        <w:t xml:space="preserve">kakiku </w:t>
      </w:r>
      <w:r>
        <w:rPr>
          <w:spacing w:val="32"/>
          <w:sz w:val="24"/>
          <w:szCs w:val="24"/>
        </w:rPr>
        <w:t xml:space="preserve"> </w:t>
      </w:r>
      <w:r>
        <w:rPr>
          <w:w w:val="118"/>
          <w:sz w:val="24"/>
          <w:szCs w:val="24"/>
        </w:rPr>
        <w:t>perih,</w:t>
      </w:r>
      <w:r>
        <w:rPr>
          <w:spacing w:val="5"/>
          <w:w w:val="118"/>
          <w:sz w:val="24"/>
          <w:szCs w:val="24"/>
        </w:rPr>
        <w:t xml:space="preserve"> </w:t>
      </w:r>
      <w:r>
        <w:rPr>
          <w:w w:val="118"/>
          <w:sz w:val="24"/>
          <w:szCs w:val="24"/>
        </w:rPr>
        <w:t>ternyata</w:t>
      </w:r>
      <w:r>
        <w:rPr>
          <w:spacing w:val="39"/>
          <w:w w:val="118"/>
          <w:sz w:val="24"/>
          <w:szCs w:val="24"/>
        </w:rPr>
        <w:t xml:space="preserve"> </w:t>
      </w:r>
      <w:r>
        <w:rPr>
          <w:sz w:val="24"/>
          <w:szCs w:val="24"/>
        </w:rPr>
        <w:t xml:space="preserve">aku </w:t>
      </w:r>
      <w:r>
        <w:rPr>
          <w:spacing w:val="26"/>
          <w:sz w:val="24"/>
          <w:szCs w:val="24"/>
        </w:rPr>
        <w:t xml:space="preserve"> </w:t>
      </w:r>
      <w:r>
        <w:rPr>
          <w:w w:val="117"/>
          <w:sz w:val="24"/>
          <w:szCs w:val="24"/>
        </w:rPr>
        <w:t xml:space="preserve">jatuh, </w:t>
      </w:r>
      <w:r>
        <w:rPr>
          <w:w w:val="119"/>
          <w:sz w:val="24"/>
          <w:szCs w:val="24"/>
        </w:rPr>
        <w:t>karena</w:t>
      </w:r>
      <w:r>
        <w:rPr>
          <w:spacing w:val="-3"/>
          <w:w w:val="119"/>
          <w:sz w:val="24"/>
          <w:szCs w:val="24"/>
        </w:rPr>
        <w:t xml:space="preserve"> </w:t>
      </w:r>
      <w:r>
        <w:rPr>
          <w:w w:val="119"/>
          <w:sz w:val="24"/>
          <w:szCs w:val="24"/>
        </w:rPr>
        <w:t>sepedaku</w:t>
      </w:r>
      <w:r>
        <w:rPr>
          <w:spacing w:val="8"/>
          <w:w w:val="119"/>
          <w:sz w:val="24"/>
          <w:szCs w:val="24"/>
        </w:rPr>
        <w:t xml:space="preserve"> </w:t>
      </w:r>
      <w:r>
        <w:rPr>
          <w:w w:val="119"/>
          <w:sz w:val="24"/>
          <w:szCs w:val="24"/>
        </w:rPr>
        <w:t>menabrak pagar</w:t>
      </w:r>
      <w:r>
        <w:rPr>
          <w:spacing w:val="-4"/>
          <w:w w:val="119"/>
          <w:sz w:val="24"/>
          <w:szCs w:val="24"/>
        </w:rPr>
        <w:t xml:space="preserve"> </w:t>
      </w:r>
      <w:r>
        <w:rPr>
          <w:w w:val="119"/>
          <w:sz w:val="24"/>
          <w:szCs w:val="24"/>
        </w:rPr>
        <w:t>sekolah.</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4"/>
        <w:jc w:val="both"/>
        <w:rPr>
          <w:sz w:val="24"/>
          <w:szCs w:val="24"/>
        </w:rPr>
      </w:pPr>
      <w:r>
        <w:rPr>
          <w:w w:val="119"/>
          <w:sz w:val="24"/>
          <w:szCs w:val="24"/>
        </w:rPr>
        <w:t>Badanku</w:t>
      </w:r>
      <w:r>
        <w:rPr>
          <w:spacing w:val="3"/>
          <w:w w:val="119"/>
          <w:sz w:val="24"/>
          <w:szCs w:val="24"/>
        </w:rPr>
        <w:t xml:space="preserve"> </w:t>
      </w:r>
      <w:r>
        <w:rPr>
          <w:w w:val="119"/>
          <w:sz w:val="24"/>
          <w:szCs w:val="24"/>
        </w:rPr>
        <w:t>menimpa</w:t>
      </w:r>
      <w:r>
        <w:rPr>
          <w:spacing w:val="28"/>
          <w:w w:val="119"/>
          <w:sz w:val="24"/>
          <w:szCs w:val="24"/>
        </w:rPr>
        <w:t xml:space="preserve"> </w:t>
      </w:r>
      <w:r>
        <w:rPr>
          <w:w w:val="119"/>
          <w:sz w:val="24"/>
          <w:szCs w:val="24"/>
        </w:rPr>
        <w:t>batu</w:t>
      </w:r>
      <w:r>
        <w:rPr>
          <w:spacing w:val="49"/>
          <w:w w:val="119"/>
          <w:sz w:val="24"/>
          <w:szCs w:val="24"/>
        </w:rPr>
        <w:t xml:space="preserve"> </w:t>
      </w:r>
      <w:r>
        <w:rPr>
          <w:sz w:val="24"/>
          <w:szCs w:val="24"/>
        </w:rPr>
        <w:t xml:space="preserve">yang </w:t>
      </w:r>
      <w:r>
        <w:rPr>
          <w:spacing w:val="45"/>
          <w:sz w:val="24"/>
          <w:szCs w:val="24"/>
        </w:rPr>
        <w:t xml:space="preserve"> </w:t>
      </w:r>
      <w:r>
        <w:rPr>
          <w:w w:val="124"/>
          <w:sz w:val="24"/>
          <w:szCs w:val="24"/>
        </w:rPr>
        <w:t>ada</w:t>
      </w:r>
      <w:r>
        <w:rPr>
          <w:spacing w:val="25"/>
          <w:w w:val="124"/>
          <w:sz w:val="24"/>
          <w:szCs w:val="24"/>
        </w:rPr>
        <w:t xml:space="preserve"> </w:t>
      </w:r>
      <w:r>
        <w:rPr>
          <w:sz w:val="24"/>
          <w:szCs w:val="24"/>
        </w:rPr>
        <w:t xml:space="preserve">di  </w:t>
      </w:r>
      <w:r>
        <w:rPr>
          <w:w w:val="119"/>
          <w:sz w:val="24"/>
          <w:szCs w:val="24"/>
        </w:rPr>
        <w:t>dekat</w:t>
      </w:r>
      <w:r>
        <w:rPr>
          <w:spacing w:val="33"/>
          <w:w w:val="119"/>
          <w:sz w:val="24"/>
          <w:szCs w:val="24"/>
        </w:rPr>
        <w:t xml:space="preserve"> </w:t>
      </w:r>
      <w:r>
        <w:rPr>
          <w:w w:val="119"/>
          <w:sz w:val="24"/>
          <w:szCs w:val="24"/>
        </w:rPr>
        <w:t>pagar.</w:t>
      </w:r>
      <w:r>
        <w:rPr>
          <w:spacing w:val="28"/>
          <w:w w:val="119"/>
          <w:sz w:val="24"/>
          <w:szCs w:val="24"/>
        </w:rPr>
        <w:t xml:space="preserve"> </w:t>
      </w:r>
      <w:r>
        <w:rPr>
          <w:sz w:val="24"/>
          <w:szCs w:val="24"/>
        </w:rPr>
        <w:t xml:space="preserve">Duh, </w:t>
      </w:r>
      <w:r>
        <w:rPr>
          <w:spacing w:val="32"/>
          <w:sz w:val="24"/>
          <w:szCs w:val="24"/>
        </w:rPr>
        <w:t xml:space="preserve"> </w:t>
      </w:r>
      <w:r>
        <w:rPr>
          <w:w w:val="115"/>
          <w:sz w:val="24"/>
          <w:szCs w:val="24"/>
        </w:rPr>
        <w:t>sakitnya</w:t>
      </w:r>
      <w:r>
        <w:rPr>
          <w:spacing w:val="30"/>
          <w:w w:val="115"/>
          <w:sz w:val="24"/>
          <w:szCs w:val="24"/>
        </w:rPr>
        <w:t xml:space="preserve"> </w:t>
      </w:r>
      <w:r>
        <w:rPr>
          <w:sz w:val="24"/>
          <w:szCs w:val="24"/>
        </w:rPr>
        <w:t xml:space="preserve">luar </w:t>
      </w:r>
      <w:r>
        <w:rPr>
          <w:spacing w:val="43"/>
          <w:sz w:val="24"/>
          <w:szCs w:val="24"/>
        </w:rPr>
        <w:t xml:space="preserve"> </w:t>
      </w:r>
      <w:r>
        <w:rPr>
          <w:w w:val="113"/>
          <w:sz w:val="24"/>
          <w:szCs w:val="24"/>
        </w:rPr>
        <w:t>biasa,</w:t>
      </w:r>
      <w:r>
        <w:rPr>
          <w:spacing w:val="54"/>
          <w:w w:val="113"/>
          <w:sz w:val="24"/>
          <w:szCs w:val="24"/>
        </w:rPr>
        <w:t xml:space="preserve"> </w:t>
      </w:r>
      <w:r>
        <w:rPr>
          <w:w w:val="113"/>
          <w:sz w:val="24"/>
          <w:szCs w:val="24"/>
        </w:rPr>
        <w:t xml:space="preserve">kakiku </w:t>
      </w:r>
      <w:r>
        <w:rPr>
          <w:w w:val="120"/>
          <w:sz w:val="24"/>
          <w:szCs w:val="24"/>
        </w:rPr>
        <w:t>lecet</w:t>
      </w:r>
      <w:r>
        <w:rPr>
          <w:spacing w:val="-28"/>
          <w:w w:val="120"/>
          <w:sz w:val="24"/>
          <w:szCs w:val="24"/>
        </w:rPr>
        <w:t xml:space="preserve"> </w:t>
      </w:r>
      <w:r>
        <w:rPr>
          <w:w w:val="120"/>
          <w:sz w:val="24"/>
          <w:szCs w:val="24"/>
        </w:rPr>
        <w:t>dan berdarah.</w:t>
      </w:r>
      <w:r>
        <w:rPr>
          <w:spacing w:val="8"/>
          <w:w w:val="120"/>
          <w:sz w:val="24"/>
          <w:szCs w:val="24"/>
        </w:rPr>
        <w:t xml:space="preserve"> </w:t>
      </w:r>
      <w:r>
        <w:rPr>
          <w:sz w:val="24"/>
          <w:szCs w:val="24"/>
        </w:rPr>
        <w:t>Aku</w:t>
      </w:r>
      <w:r>
        <w:rPr>
          <w:spacing w:val="10"/>
          <w:sz w:val="24"/>
          <w:szCs w:val="24"/>
        </w:rPr>
        <w:t xml:space="preserve"> </w:t>
      </w:r>
      <w:r>
        <w:rPr>
          <w:w w:val="118"/>
          <w:sz w:val="24"/>
          <w:szCs w:val="24"/>
        </w:rPr>
        <w:t>berusaha</w:t>
      </w:r>
      <w:r>
        <w:rPr>
          <w:spacing w:val="34"/>
          <w:w w:val="118"/>
          <w:sz w:val="24"/>
          <w:szCs w:val="24"/>
        </w:rPr>
        <w:t xml:space="preserve"> </w:t>
      </w:r>
      <w:r>
        <w:rPr>
          <w:w w:val="118"/>
          <w:sz w:val="24"/>
          <w:szCs w:val="24"/>
        </w:rPr>
        <w:t>berdiri,</w:t>
      </w:r>
      <w:r>
        <w:rPr>
          <w:spacing w:val="-30"/>
          <w:w w:val="118"/>
          <w:sz w:val="24"/>
          <w:szCs w:val="24"/>
        </w:rPr>
        <w:t xml:space="preserve"> </w:t>
      </w:r>
      <w:r>
        <w:rPr>
          <w:w w:val="118"/>
          <w:sz w:val="24"/>
          <w:szCs w:val="24"/>
        </w:rPr>
        <w:t>walaupun</w:t>
      </w:r>
      <w:r>
        <w:rPr>
          <w:spacing w:val="-9"/>
          <w:w w:val="118"/>
          <w:sz w:val="24"/>
          <w:szCs w:val="24"/>
        </w:rPr>
        <w:t xml:space="preserve"> </w:t>
      </w:r>
      <w:r>
        <w:rPr>
          <w:w w:val="118"/>
          <w:sz w:val="24"/>
          <w:szCs w:val="24"/>
        </w:rPr>
        <w:t>rasanya</w:t>
      </w:r>
      <w:r>
        <w:rPr>
          <w:spacing w:val="6"/>
          <w:w w:val="118"/>
          <w:sz w:val="24"/>
          <w:szCs w:val="24"/>
        </w:rPr>
        <w:t xml:space="preserve"> </w:t>
      </w:r>
      <w:r>
        <w:rPr>
          <w:sz w:val="24"/>
          <w:szCs w:val="24"/>
        </w:rPr>
        <w:t xml:space="preserve">tidak </w:t>
      </w:r>
      <w:r>
        <w:rPr>
          <w:spacing w:val="14"/>
          <w:sz w:val="24"/>
          <w:szCs w:val="24"/>
        </w:rPr>
        <w:t xml:space="preserve"> </w:t>
      </w:r>
      <w:r>
        <w:rPr>
          <w:w w:val="117"/>
          <w:sz w:val="24"/>
          <w:szCs w:val="24"/>
        </w:rPr>
        <w:t>kuat</w:t>
      </w:r>
      <w:r>
        <w:rPr>
          <w:spacing w:val="-4"/>
          <w:w w:val="117"/>
          <w:sz w:val="24"/>
          <w:szCs w:val="24"/>
        </w:rPr>
        <w:t xml:space="preserve"> </w:t>
      </w:r>
      <w:r>
        <w:rPr>
          <w:w w:val="117"/>
          <w:sz w:val="24"/>
          <w:szCs w:val="24"/>
        </w:rPr>
        <w:t>untuk</w:t>
      </w:r>
      <w:r>
        <w:rPr>
          <w:spacing w:val="3"/>
          <w:w w:val="117"/>
          <w:sz w:val="24"/>
          <w:szCs w:val="24"/>
        </w:rPr>
        <w:t xml:space="preserve"> </w:t>
      </w:r>
      <w:r>
        <w:rPr>
          <w:w w:val="117"/>
          <w:sz w:val="24"/>
          <w:szCs w:val="24"/>
        </w:rPr>
        <w:t xml:space="preserve">berdiri. </w:t>
      </w:r>
      <w:r>
        <w:rPr>
          <w:sz w:val="24"/>
          <w:szCs w:val="24"/>
        </w:rPr>
        <w:t>Tidak</w:t>
      </w:r>
      <w:r>
        <w:rPr>
          <w:spacing w:val="48"/>
          <w:sz w:val="24"/>
          <w:szCs w:val="24"/>
        </w:rPr>
        <w:t xml:space="preserve"> </w:t>
      </w:r>
      <w:r>
        <w:rPr>
          <w:w w:val="124"/>
          <w:sz w:val="24"/>
          <w:szCs w:val="24"/>
        </w:rPr>
        <w:t>ada</w:t>
      </w:r>
      <w:r>
        <w:rPr>
          <w:spacing w:val="-5"/>
          <w:w w:val="124"/>
          <w:sz w:val="24"/>
          <w:szCs w:val="24"/>
        </w:rPr>
        <w:t xml:space="preserve"> </w:t>
      </w:r>
      <w:r>
        <w:rPr>
          <w:sz w:val="24"/>
          <w:szCs w:val="24"/>
        </w:rPr>
        <w:t xml:space="preserve">yang </w:t>
      </w:r>
      <w:r>
        <w:rPr>
          <w:spacing w:val="14"/>
          <w:sz w:val="24"/>
          <w:szCs w:val="24"/>
        </w:rPr>
        <w:t xml:space="preserve"> </w:t>
      </w:r>
      <w:r>
        <w:rPr>
          <w:w w:val="118"/>
          <w:sz w:val="24"/>
          <w:szCs w:val="24"/>
        </w:rPr>
        <w:t>menolongku,</w:t>
      </w:r>
      <w:r>
        <w:rPr>
          <w:spacing w:val="-27"/>
          <w:w w:val="118"/>
          <w:sz w:val="24"/>
          <w:szCs w:val="24"/>
        </w:rPr>
        <w:t xml:space="preserve"> </w:t>
      </w:r>
      <w:r>
        <w:rPr>
          <w:w w:val="118"/>
          <w:sz w:val="24"/>
          <w:szCs w:val="24"/>
        </w:rPr>
        <w:t>jalanan</w:t>
      </w:r>
      <w:r>
        <w:rPr>
          <w:spacing w:val="-8"/>
          <w:w w:val="118"/>
          <w:sz w:val="24"/>
          <w:szCs w:val="24"/>
        </w:rPr>
        <w:t xml:space="preserve"> </w:t>
      </w:r>
      <w:r>
        <w:rPr>
          <w:w w:val="118"/>
          <w:sz w:val="24"/>
          <w:szCs w:val="24"/>
        </w:rPr>
        <w:t>depan</w:t>
      </w:r>
      <w:r>
        <w:rPr>
          <w:spacing w:val="27"/>
          <w:w w:val="118"/>
          <w:sz w:val="24"/>
          <w:szCs w:val="24"/>
        </w:rPr>
        <w:t xml:space="preserve"> </w:t>
      </w:r>
      <w:r>
        <w:rPr>
          <w:w w:val="118"/>
          <w:sz w:val="24"/>
          <w:szCs w:val="24"/>
        </w:rPr>
        <w:t>sekolah</w:t>
      </w:r>
      <w:r>
        <w:rPr>
          <w:spacing w:val="-9"/>
          <w:w w:val="118"/>
          <w:sz w:val="24"/>
          <w:szCs w:val="24"/>
        </w:rPr>
        <w:t xml:space="preserve"> </w:t>
      </w:r>
      <w:r>
        <w:rPr>
          <w:w w:val="118"/>
          <w:sz w:val="24"/>
          <w:szCs w:val="24"/>
        </w:rPr>
        <w:t>masih</w:t>
      </w:r>
      <w:r>
        <w:rPr>
          <w:spacing w:val="-2"/>
          <w:w w:val="118"/>
          <w:sz w:val="24"/>
          <w:szCs w:val="24"/>
        </w:rPr>
        <w:t xml:space="preserve"> </w:t>
      </w:r>
      <w:r>
        <w:rPr>
          <w:sz w:val="24"/>
          <w:szCs w:val="24"/>
        </w:rPr>
        <w:t xml:space="preserve">sepi. </w:t>
      </w:r>
      <w:r>
        <w:rPr>
          <w:spacing w:val="20"/>
          <w:sz w:val="24"/>
          <w:szCs w:val="24"/>
        </w:rPr>
        <w:t xml:space="preserve"> </w:t>
      </w:r>
      <w:r>
        <w:rPr>
          <w:w w:val="111"/>
          <w:sz w:val="24"/>
          <w:szCs w:val="24"/>
        </w:rPr>
        <w:t>Belum</w:t>
      </w:r>
      <w:r>
        <w:rPr>
          <w:spacing w:val="8"/>
          <w:w w:val="111"/>
          <w:sz w:val="24"/>
          <w:szCs w:val="24"/>
        </w:rPr>
        <w:t xml:space="preserve"> </w:t>
      </w:r>
      <w:r>
        <w:rPr>
          <w:w w:val="123"/>
          <w:sz w:val="24"/>
          <w:szCs w:val="24"/>
        </w:rPr>
        <w:t>ada</w:t>
      </w:r>
      <w:r>
        <w:rPr>
          <w:spacing w:val="-1"/>
          <w:w w:val="123"/>
          <w:sz w:val="24"/>
          <w:szCs w:val="24"/>
        </w:rPr>
        <w:t xml:space="preserve"> </w:t>
      </w:r>
      <w:r>
        <w:rPr>
          <w:w w:val="123"/>
          <w:sz w:val="24"/>
          <w:szCs w:val="24"/>
        </w:rPr>
        <w:t>guru</w:t>
      </w:r>
      <w:r>
        <w:rPr>
          <w:spacing w:val="-22"/>
          <w:w w:val="123"/>
          <w:sz w:val="24"/>
          <w:szCs w:val="24"/>
        </w:rPr>
        <w:t xml:space="preserve"> </w:t>
      </w:r>
      <w:r>
        <w:rPr>
          <w:w w:val="123"/>
          <w:sz w:val="24"/>
          <w:szCs w:val="24"/>
        </w:rPr>
        <w:t xml:space="preserve">dan </w:t>
      </w:r>
      <w:r>
        <w:rPr>
          <w:w w:val="118"/>
          <w:sz w:val="24"/>
          <w:szCs w:val="24"/>
        </w:rPr>
        <w:t>teman-teman</w:t>
      </w:r>
      <w:r>
        <w:rPr>
          <w:spacing w:val="29"/>
          <w:w w:val="118"/>
          <w:sz w:val="24"/>
          <w:szCs w:val="24"/>
        </w:rPr>
        <w:t xml:space="preserve"> </w:t>
      </w:r>
      <w:r>
        <w:rPr>
          <w:w w:val="118"/>
          <w:sz w:val="24"/>
          <w:szCs w:val="24"/>
        </w:rPr>
        <w:t>sekolahku</w:t>
      </w:r>
      <w:r>
        <w:rPr>
          <w:spacing w:val="-28"/>
          <w:w w:val="118"/>
          <w:sz w:val="24"/>
          <w:szCs w:val="24"/>
        </w:rPr>
        <w:t xml:space="preserve"> </w:t>
      </w:r>
      <w:r>
        <w:rPr>
          <w:sz w:val="24"/>
          <w:szCs w:val="24"/>
        </w:rPr>
        <w:t xml:space="preserve">yang </w:t>
      </w:r>
      <w:r>
        <w:rPr>
          <w:spacing w:val="7"/>
          <w:sz w:val="24"/>
          <w:szCs w:val="24"/>
        </w:rPr>
        <w:t xml:space="preserve"> </w:t>
      </w:r>
      <w:r>
        <w:rPr>
          <w:w w:val="121"/>
          <w:sz w:val="24"/>
          <w:szCs w:val="24"/>
        </w:rPr>
        <w:t>datang</w:t>
      </w:r>
      <w:r>
        <w:rPr>
          <w:spacing w:val="-11"/>
          <w:w w:val="121"/>
          <w:sz w:val="24"/>
          <w:szCs w:val="24"/>
        </w:rPr>
        <w:t xml:space="preserve"> </w:t>
      </w:r>
      <w:r>
        <w:rPr>
          <w:sz w:val="24"/>
          <w:szCs w:val="24"/>
        </w:rPr>
        <w:t>pagi</w:t>
      </w:r>
      <w:r>
        <w:rPr>
          <w:spacing w:val="60"/>
          <w:sz w:val="24"/>
          <w:szCs w:val="24"/>
        </w:rPr>
        <w:t xml:space="preserve"> </w:t>
      </w:r>
      <w:r>
        <w:rPr>
          <w:w w:val="113"/>
          <w:sz w:val="24"/>
          <w:szCs w:val="24"/>
        </w:rPr>
        <w:t>itu.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2"/>
        <w:jc w:val="both"/>
        <w:rPr>
          <w:sz w:val="24"/>
          <w:szCs w:val="24"/>
        </w:rPr>
      </w:pPr>
      <w:r>
        <w:rPr>
          <w:w w:val="120"/>
          <w:sz w:val="24"/>
          <w:szCs w:val="24"/>
        </w:rPr>
        <w:t>Dengan</w:t>
      </w:r>
      <w:r>
        <w:rPr>
          <w:spacing w:val="-12"/>
          <w:w w:val="120"/>
          <w:sz w:val="24"/>
          <w:szCs w:val="24"/>
        </w:rPr>
        <w:t xml:space="preserve"> </w:t>
      </w:r>
      <w:r>
        <w:rPr>
          <w:w w:val="120"/>
          <w:sz w:val="24"/>
          <w:szCs w:val="24"/>
        </w:rPr>
        <w:t>menahan</w:t>
      </w:r>
      <w:r>
        <w:rPr>
          <w:spacing w:val="43"/>
          <w:w w:val="120"/>
          <w:sz w:val="24"/>
          <w:szCs w:val="24"/>
        </w:rPr>
        <w:t xml:space="preserve"> </w:t>
      </w:r>
      <w:r>
        <w:rPr>
          <w:w w:val="120"/>
          <w:sz w:val="24"/>
          <w:szCs w:val="24"/>
        </w:rPr>
        <w:t>rasa</w:t>
      </w:r>
      <w:r>
        <w:rPr>
          <w:spacing w:val="33"/>
          <w:w w:val="120"/>
          <w:sz w:val="24"/>
          <w:szCs w:val="24"/>
        </w:rPr>
        <w:t xml:space="preserve"> </w:t>
      </w:r>
      <w:r>
        <w:rPr>
          <w:sz w:val="24"/>
          <w:szCs w:val="24"/>
        </w:rPr>
        <w:t xml:space="preserve">sakit </w:t>
      </w:r>
      <w:r>
        <w:rPr>
          <w:spacing w:val="33"/>
          <w:sz w:val="24"/>
          <w:szCs w:val="24"/>
        </w:rPr>
        <w:t xml:space="preserve"> </w:t>
      </w:r>
      <w:r>
        <w:rPr>
          <w:sz w:val="24"/>
          <w:szCs w:val="24"/>
        </w:rPr>
        <w:t xml:space="preserve">yang </w:t>
      </w:r>
      <w:r>
        <w:rPr>
          <w:spacing w:val="35"/>
          <w:sz w:val="24"/>
          <w:szCs w:val="24"/>
        </w:rPr>
        <w:t xml:space="preserve"> </w:t>
      </w:r>
      <w:r>
        <w:rPr>
          <w:sz w:val="24"/>
          <w:szCs w:val="24"/>
        </w:rPr>
        <w:t xml:space="preserve">luar </w:t>
      </w:r>
      <w:r>
        <w:rPr>
          <w:spacing w:val="33"/>
          <w:sz w:val="24"/>
          <w:szCs w:val="24"/>
        </w:rPr>
        <w:t xml:space="preserve"> </w:t>
      </w:r>
      <w:r>
        <w:rPr>
          <w:w w:val="117"/>
          <w:sz w:val="24"/>
          <w:szCs w:val="24"/>
        </w:rPr>
        <w:t>biasa,</w:t>
      </w:r>
      <w:r>
        <w:rPr>
          <w:spacing w:val="20"/>
          <w:w w:val="117"/>
          <w:sz w:val="24"/>
          <w:szCs w:val="24"/>
        </w:rPr>
        <w:t xml:space="preserve"> </w:t>
      </w:r>
      <w:r>
        <w:rPr>
          <w:sz w:val="24"/>
          <w:szCs w:val="24"/>
        </w:rPr>
        <w:t xml:space="preserve">aku </w:t>
      </w:r>
      <w:r>
        <w:rPr>
          <w:spacing w:val="29"/>
          <w:sz w:val="24"/>
          <w:szCs w:val="24"/>
        </w:rPr>
        <w:t xml:space="preserve"> </w:t>
      </w:r>
      <w:r>
        <w:rPr>
          <w:w w:val="119"/>
          <w:sz w:val="24"/>
          <w:szCs w:val="24"/>
        </w:rPr>
        <w:t>berusaha</w:t>
      </w:r>
      <w:r>
        <w:rPr>
          <w:spacing w:val="53"/>
          <w:w w:val="119"/>
          <w:sz w:val="24"/>
          <w:szCs w:val="24"/>
        </w:rPr>
        <w:t xml:space="preserve"> </w:t>
      </w:r>
      <w:r>
        <w:rPr>
          <w:w w:val="119"/>
          <w:sz w:val="24"/>
          <w:szCs w:val="24"/>
        </w:rPr>
        <w:t>bangun</w:t>
      </w:r>
      <w:r>
        <w:rPr>
          <w:spacing w:val="26"/>
          <w:w w:val="119"/>
          <w:sz w:val="24"/>
          <w:szCs w:val="24"/>
        </w:rPr>
        <w:t xml:space="preserve"> </w:t>
      </w:r>
      <w:r>
        <w:rPr>
          <w:w w:val="119"/>
          <w:sz w:val="24"/>
          <w:szCs w:val="24"/>
        </w:rPr>
        <w:t>dan</w:t>
      </w:r>
      <w:r>
        <w:rPr>
          <w:spacing w:val="32"/>
          <w:w w:val="119"/>
          <w:sz w:val="24"/>
          <w:szCs w:val="24"/>
        </w:rPr>
        <w:t xml:space="preserve"> </w:t>
      </w:r>
      <w:r>
        <w:rPr>
          <w:w w:val="119"/>
          <w:sz w:val="24"/>
          <w:szCs w:val="24"/>
        </w:rPr>
        <w:t>kembali</w:t>
      </w:r>
      <w:r>
        <w:rPr>
          <w:spacing w:val="-20"/>
          <w:w w:val="119"/>
          <w:sz w:val="24"/>
          <w:szCs w:val="24"/>
        </w:rPr>
        <w:t xml:space="preserve"> </w:t>
      </w:r>
      <w:r>
        <w:rPr>
          <w:w w:val="119"/>
          <w:sz w:val="24"/>
          <w:szCs w:val="24"/>
        </w:rPr>
        <w:t>ke rumah</w:t>
      </w:r>
      <w:r>
        <w:rPr>
          <w:spacing w:val="46"/>
          <w:w w:val="119"/>
          <w:sz w:val="24"/>
          <w:szCs w:val="24"/>
        </w:rPr>
        <w:t xml:space="preserve"> </w:t>
      </w:r>
      <w:r>
        <w:rPr>
          <w:w w:val="119"/>
          <w:sz w:val="24"/>
          <w:szCs w:val="24"/>
        </w:rPr>
        <w:t>sambil</w:t>
      </w:r>
      <w:r>
        <w:rPr>
          <w:spacing w:val="4"/>
          <w:w w:val="119"/>
          <w:sz w:val="24"/>
          <w:szCs w:val="24"/>
        </w:rPr>
        <w:t xml:space="preserve"> </w:t>
      </w:r>
      <w:r>
        <w:rPr>
          <w:w w:val="119"/>
          <w:sz w:val="24"/>
          <w:szCs w:val="24"/>
        </w:rPr>
        <w:t>menuntun</w:t>
      </w:r>
      <w:r>
        <w:rPr>
          <w:spacing w:val="57"/>
          <w:w w:val="119"/>
          <w:sz w:val="24"/>
          <w:szCs w:val="24"/>
        </w:rPr>
        <w:t xml:space="preserve"> </w:t>
      </w:r>
      <w:r>
        <w:rPr>
          <w:w w:val="119"/>
          <w:sz w:val="24"/>
          <w:szCs w:val="24"/>
        </w:rPr>
        <w:t>sepeda.</w:t>
      </w:r>
      <w:r>
        <w:rPr>
          <w:spacing w:val="49"/>
          <w:w w:val="119"/>
          <w:sz w:val="24"/>
          <w:szCs w:val="24"/>
        </w:rPr>
        <w:t xml:space="preserve"> </w:t>
      </w:r>
      <w:r>
        <w:rPr>
          <w:w w:val="119"/>
          <w:sz w:val="24"/>
          <w:szCs w:val="24"/>
        </w:rPr>
        <w:t>Sesampai</w:t>
      </w:r>
      <w:r>
        <w:rPr>
          <w:spacing w:val="10"/>
          <w:w w:val="119"/>
          <w:sz w:val="24"/>
          <w:szCs w:val="24"/>
        </w:rPr>
        <w:t xml:space="preserve"> </w:t>
      </w:r>
      <w:r>
        <w:rPr>
          <w:sz w:val="24"/>
          <w:szCs w:val="24"/>
        </w:rPr>
        <w:t xml:space="preserve">di  </w:t>
      </w:r>
      <w:r>
        <w:rPr>
          <w:w w:val="122"/>
          <w:sz w:val="24"/>
          <w:szCs w:val="24"/>
        </w:rPr>
        <w:t>rumah</w:t>
      </w:r>
      <w:r>
        <w:rPr>
          <w:spacing w:val="26"/>
          <w:w w:val="122"/>
          <w:sz w:val="24"/>
          <w:szCs w:val="24"/>
        </w:rPr>
        <w:t xml:space="preserve"> </w:t>
      </w:r>
      <w:r>
        <w:rPr>
          <w:sz w:val="24"/>
          <w:szCs w:val="24"/>
        </w:rPr>
        <w:t xml:space="preserve">aku </w:t>
      </w:r>
      <w:r>
        <w:rPr>
          <w:spacing w:val="38"/>
          <w:sz w:val="24"/>
          <w:szCs w:val="24"/>
        </w:rPr>
        <w:t xml:space="preserve"> </w:t>
      </w:r>
      <w:r>
        <w:rPr>
          <w:w w:val="116"/>
          <w:sz w:val="24"/>
          <w:szCs w:val="24"/>
        </w:rPr>
        <w:t>memberikan</w:t>
      </w:r>
      <w:r>
        <w:rPr>
          <w:spacing w:val="66"/>
          <w:w w:val="116"/>
          <w:sz w:val="24"/>
          <w:szCs w:val="24"/>
        </w:rPr>
        <w:t xml:space="preserve"> </w:t>
      </w:r>
      <w:r>
        <w:rPr>
          <w:w w:val="116"/>
          <w:sz w:val="24"/>
          <w:szCs w:val="24"/>
        </w:rPr>
        <w:t>salam,</w:t>
      </w:r>
      <w:r>
        <w:rPr>
          <w:spacing w:val="30"/>
          <w:w w:val="116"/>
          <w:sz w:val="24"/>
          <w:szCs w:val="24"/>
        </w:rPr>
        <w:t xml:space="preserve"> </w:t>
      </w:r>
      <w:r>
        <w:rPr>
          <w:w w:val="116"/>
          <w:sz w:val="24"/>
          <w:szCs w:val="24"/>
        </w:rPr>
        <w:t xml:space="preserve">ibu </w:t>
      </w:r>
      <w:r>
        <w:rPr>
          <w:w w:val="118"/>
          <w:sz w:val="24"/>
          <w:szCs w:val="24"/>
        </w:rPr>
        <w:t xml:space="preserve">membukakan </w:t>
      </w:r>
      <w:r>
        <w:rPr>
          <w:spacing w:val="5"/>
          <w:w w:val="118"/>
          <w:sz w:val="24"/>
          <w:szCs w:val="24"/>
        </w:rPr>
        <w:t xml:space="preserve"> </w:t>
      </w:r>
      <w:r>
        <w:rPr>
          <w:w w:val="118"/>
          <w:sz w:val="24"/>
          <w:szCs w:val="24"/>
        </w:rPr>
        <w:t>pintu.</w:t>
      </w:r>
      <w:r>
        <w:rPr>
          <w:spacing w:val="58"/>
          <w:w w:val="118"/>
          <w:sz w:val="24"/>
          <w:szCs w:val="24"/>
        </w:rPr>
        <w:t xml:space="preserve"> </w:t>
      </w:r>
      <w:r>
        <w:rPr>
          <w:sz w:val="24"/>
          <w:szCs w:val="24"/>
        </w:rPr>
        <w:t xml:space="preserve">Ibu </w:t>
      </w:r>
      <w:r>
        <w:rPr>
          <w:spacing w:val="52"/>
          <w:sz w:val="24"/>
          <w:szCs w:val="24"/>
        </w:rPr>
        <w:t xml:space="preserve"> </w:t>
      </w:r>
      <w:r>
        <w:rPr>
          <w:w w:val="115"/>
          <w:sz w:val="24"/>
          <w:szCs w:val="24"/>
        </w:rPr>
        <w:t xml:space="preserve">terkejut </w:t>
      </w:r>
      <w:r>
        <w:rPr>
          <w:spacing w:val="18"/>
          <w:w w:val="115"/>
          <w:sz w:val="24"/>
          <w:szCs w:val="24"/>
        </w:rPr>
        <w:t xml:space="preserve"> </w:t>
      </w:r>
      <w:r>
        <w:rPr>
          <w:w w:val="115"/>
          <w:sz w:val="24"/>
          <w:szCs w:val="24"/>
        </w:rPr>
        <w:t xml:space="preserve">melihat </w:t>
      </w:r>
      <w:r>
        <w:rPr>
          <w:spacing w:val="10"/>
          <w:w w:val="115"/>
          <w:sz w:val="24"/>
          <w:szCs w:val="24"/>
        </w:rPr>
        <w:t xml:space="preserve"> </w:t>
      </w:r>
      <w:r>
        <w:rPr>
          <w:w w:val="115"/>
          <w:sz w:val="24"/>
          <w:szCs w:val="24"/>
        </w:rPr>
        <w:t>kondisiku,</w:t>
      </w:r>
      <w:r>
        <w:rPr>
          <w:spacing w:val="35"/>
          <w:w w:val="115"/>
          <w:sz w:val="24"/>
          <w:szCs w:val="24"/>
        </w:rPr>
        <w:t xml:space="preserve"> </w:t>
      </w:r>
      <w:r>
        <w:rPr>
          <w:sz w:val="24"/>
          <w:szCs w:val="24"/>
        </w:rPr>
        <w:t xml:space="preserve">ibu   </w:t>
      </w:r>
      <w:r>
        <w:rPr>
          <w:w w:val="120"/>
          <w:sz w:val="24"/>
          <w:szCs w:val="24"/>
        </w:rPr>
        <w:t>berteriak</w:t>
      </w:r>
      <w:r>
        <w:rPr>
          <w:spacing w:val="53"/>
          <w:w w:val="120"/>
          <w:sz w:val="24"/>
          <w:szCs w:val="24"/>
        </w:rPr>
        <w:t xml:space="preserve"> </w:t>
      </w:r>
      <w:r>
        <w:rPr>
          <w:w w:val="120"/>
          <w:sz w:val="24"/>
          <w:szCs w:val="24"/>
        </w:rPr>
        <w:t xml:space="preserve">dan  menangis </w:t>
      </w:r>
      <w:r>
        <w:rPr>
          <w:w w:val="117"/>
          <w:sz w:val="24"/>
          <w:szCs w:val="24"/>
        </w:rPr>
        <w:t>melihat</w:t>
      </w:r>
      <w:r>
        <w:rPr>
          <w:spacing w:val="-8"/>
          <w:w w:val="117"/>
          <w:sz w:val="24"/>
          <w:szCs w:val="24"/>
        </w:rPr>
        <w:t xml:space="preserve"> </w:t>
      </w:r>
      <w:r>
        <w:rPr>
          <w:sz w:val="24"/>
          <w:szCs w:val="24"/>
        </w:rPr>
        <w:t xml:space="preserve">kakiku </w:t>
      </w:r>
      <w:r>
        <w:rPr>
          <w:spacing w:val="7"/>
          <w:sz w:val="24"/>
          <w:szCs w:val="24"/>
        </w:rPr>
        <w:t xml:space="preserve"> </w:t>
      </w:r>
      <w:r>
        <w:rPr>
          <w:w w:val="122"/>
          <w:sz w:val="24"/>
          <w:szCs w:val="24"/>
        </w:rPr>
        <w:t>berdarah.</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5"/>
        <w:jc w:val="both"/>
        <w:rPr>
          <w:sz w:val="24"/>
          <w:szCs w:val="24"/>
        </w:rPr>
        <w:sectPr w:rsidR="00256EBE">
          <w:pgSz w:w="11900" w:h="16860"/>
          <w:pgMar w:top="1080" w:right="1080" w:bottom="280" w:left="1080" w:header="0" w:footer="1267" w:gutter="0"/>
          <w:cols w:space="720"/>
        </w:sectPr>
      </w:pPr>
      <w:r>
        <w:rPr>
          <w:sz w:val="24"/>
          <w:szCs w:val="24"/>
        </w:rPr>
        <w:t xml:space="preserve">Aku </w:t>
      </w:r>
      <w:r>
        <w:rPr>
          <w:spacing w:val="56"/>
          <w:sz w:val="24"/>
          <w:szCs w:val="24"/>
        </w:rPr>
        <w:t xml:space="preserve"> </w:t>
      </w:r>
      <w:r>
        <w:rPr>
          <w:w w:val="117"/>
          <w:sz w:val="24"/>
          <w:szCs w:val="24"/>
        </w:rPr>
        <w:t xml:space="preserve">menyesal </w:t>
      </w:r>
      <w:r>
        <w:rPr>
          <w:spacing w:val="34"/>
          <w:w w:val="117"/>
          <w:sz w:val="24"/>
          <w:szCs w:val="24"/>
        </w:rPr>
        <w:t xml:space="preserve"> </w:t>
      </w:r>
      <w:r>
        <w:rPr>
          <w:sz w:val="24"/>
          <w:szCs w:val="24"/>
        </w:rPr>
        <w:t xml:space="preserve">tidak    </w:t>
      </w:r>
      <w:r>
        <w:rPr>
          <w:w w:val="122"/>
          <w:sz w:val="24"/>
          <w:szCs w:val="24"/>
        </w:rPr>
        <w:t xml:space="preserve">mendengar </w:t>
      </w:r>
      <w:r>
        <w:rPr>
          <w:spacing w:val="11"/>
          <w:w w:val="122"/>
          <w:sz w:val="24"/>
          <w:szCs w:val="24"/>
        </w:rPr>
        <w:t xml:space="preserve"> </w:t>
      </w:r>
      <w:r>
        <w:rPr>
          <w:w w:val="122"/>
          <w:sz w:val="24"/>
          <w:szCs w:val="24"/>
        </w:rPr>
        <w:t xml:space="preserve">nasehat </w:t>
      </w:r>
      <w:r>
        <w:rPr>
          <w:spacing w:val="36"/>
          <w:w w:val="122"/>
          <w:sz w:val="24"/>
          <w:szCs w:val="24"/>
        </w:rPr>
        <w:t xml:space="preserve"> </w:t>
      </w:r>
      <w:r>
        <w:rPr>
          <w:sz w:val="24"/>
          <w:szCs w:val="24"/>
        </w:rPr>
        <w:t xml:space="preserve">ibu.  </w:t>
      </w:r>
      <w:r>
        <w:rPr>
          <w:spacing w:val="39"/>
          <w:sz w:val="24"/>
          <w:szCs w:val="24"/>
        </w:rPr>
        <w:t xml:space="preserve"> </w:t>
      </w:r>
      <w:r>
        <w:rPr>
          <w:sz w:val="24"/>
          <w:szCs w:val="24"/>
        </w:rPr>
        <w:t xml:space="preserve">“Ya,Allah, </w:t>
      </w:r>
      <w:r>
        <w:rPr>
          <w:spacing w:val="27"/>
          <w:sz w:val="24"/>
          <w:szCs w:val="24"/>
        </w:rPr>
        <w:t xml:space="preserve"> </w:t>
      </w:r>
      <w:r>
        <w:rPr>
          <w:w w:val="118"/>
          <w:sz w:val="24"/>
          <w:szCs w:val="24"/>
        </w:rPr>
        <w:t xml:space="preserve">betapa </w:t>
      </w:r>
      <w:r>
        <w:rPr>
          <w:spacing w:val="64"/>
          <w:w w:val="118"/>
          <w:sz w:val="24"/>
          <w:szCs w:val="24"/>
        </w:rPr>
        <w:t xml:space="preserve"> </w:t>
      </w:r>
      <w:r>
        <w:rPr>
          <w:w w:val="118"/>
          <w:sz w:val="24"/>
          <w:szCs w:val="24"/>
        </w:rPr>
        <w:t xml:space="preserve">sayangnya </w:t>
      </w:r>
      <w:r>
        <w:rPr>
          <w:spacing w:val="6"/>
          <w:w w:val="118"/>
          <w:sz w:val="24"/>
          <w:szCs w:val="24"/>
        </w:rPr>
        <w:t xml:space="preserve"> </w:t>
      </w:r>
      <w:r>
        <w:rPr>
          <w:w w:val="118"/>
          <w:sz w:val="24"/>
          <w:szCs w:val="24"/>
        </w:rPr>
        <w:t xml:space="preserve">ibu </w:t>
      </w:r>
      <w:r>
        <w:rPr>
          <w:w w:val="117"/>
          <w:sz w:val="24"/>
          <w:szCs w:val="24"/>
        </w:rPr>
        <w:t>kepadaku,</w:t>
      </w:r>
      <w:r>
        <w:rPr>
          <w:spacing w:val="28"/>
          <w:w w:val="117"/>
          <w:sz w:val="24"/>
          <w:szCs w:val="24"/>
        </w:rPr>
        <w:t xml:space="preserve"> </w:t>
      </w:r>
      <w:r>
        <w:rPr>
          <w:sz w:val="24"/>
          <w:szCs w:val="24"/>
        </w:rPr>
        <w:t xml:space="preserve">tapi </w:t>
      </w:r>
      <w:r>
        <w:rPr>
          <w:spacing w:val="43"/>
          <w:sz w:val="24"/>
          <w:szCs w:val="24"/>
        </w:rPr>
        <w:t xml:space="preserve"> </w:t>
      </w:r>
      <w:r>
        <w:rPr>
          <w:sz w:val="24"/>
          <w:szCs w:val="24"/>
        </w:rPr>
        <w:t xml:space="preserve">aku </w:t>
      </w:r>
      <w:r>
        <w:rPr>
          <w:spacing w:val="37"/>
          <w:sz w:val="24"/>
          <w:szCs w:val="24"/>
        </w:rPr>
        <w:t xml:space="preserve"> </w:t>
      </w:r>
      <w:r>
        <w:rPr>
          <w:sz w:val="24"/>
          <w:szCs w:val="24"/>
        </w:rPr>
        <w:t xml:space="preserve">tidak </w:t>
      </w:r>
      <w:r>
        <w:rPr>
          <w:spacing w:val="50"/>
          <w:sz w:val="24"/>
          <w:szCs w:val="24"/>
        </w:rPr>
        <w:t xml:space="preserve"> </w:t>
      </w:r>
      <w:r>
        <w:rPr>
          <w:w w:val="120"/>
          <w:sz w:val="24"/>
          <w:szCs w:val="24"/>
        </w:rPr>
        <w:t>pernah</w:t>
      </w:r>
      <w:r>
        <w:rPr>
          <w:spacing w:val="46"/>
          <w:w w:val="120"/>
          <w:sz w:val="24"/>
          <w:szCs w:val="24"/>
        </w:rPr>
        <w:t xml:space="preserve"> </w:t>
      </w:r>
      <w:r>
        <w:rPr>
          <w:w w:val="120"/>
          <w:sz w:val="24"/>
          <w:szCs w:val="24"/>
        </w:rPr>
        <w:t>mendengar</w:t>
      </w:r>
      <w:r>
        <w:rPr>
          <w:spacing w:val="42"/>
          <w:w w:val="120"/>
          <w:sz w:val="24"/>
          <w:szCs w:val="24"/>
        </w:rPr>
        <w:t xml:space="preserve"> </w:t>
      </w:r>
      <w:r>
        <w:rPr>
          <w:w w:val="120"/>
          <w:sz w:val="24"/>
          <w:szCs w:val="24"/>
        </w:rPr>
        <w:t>nasehatnya.”</w:t>
      </w:r>
      <w:r>
        <w:rPr>
          <w:spacing w:val="-11"/>
          <w:w w:val="120"/>
          <w:sz w:val="24"/>
          <w:szCs w:val="24"/>
        </w:rPr>
        <w:t xml:space="preserve"> </w:t>
      </w:r>
      <w:r>
        <w:rPr>
          <w:sz w:val="24"/>
          <w:szCs w:val="24"/>
        </w:rPr>
        <w:t xml:space="preserve">Tidak </w:t>
      </w:r>
      <w:r>
        <w:rPr>
          <w:spacing w:val="17"/>
          <w:sz w:val="24"/>
          <w:szCs w:val="24"/>
        </w:rPr>
        <w:t xml:space="preserve"> </w:t>
      </w:r>
      <w:r>
        <w:rPr>
          <w:w w:val="124"/>
          <w:sz w:val="24"/>
          <w:szCs w:val="24"/>
        </w:rPr>
        <w:t>terasa</w:t>
      </w:r>
      <w:r>
        <w:rPr>
          <w:spacing w:val="27"/>
          <w:w w:val="124"/>
          <w:sz w:val="24"/>
          <w:szCs w:val="24"/>
        </w:rPr>
        <w:t xml:space="preserve"> </w:t>
      </w:r>
      <w:r>
        <w:rPr>
          <w:sz w:val="24"/>
          <w:szCs w:val="24"/>
        </w:rPr>
        <w:t xml:space="preserve">air </w:t>
      </w:r>
      <w:r>
        <w:rPr>
          <w:spacing w:val="16"/>
          <w:sz w:val="24"/>
          <w:szCs w:val="24"/>
        </w:rPr>
        <w:t xml:space="preserve"> </w:t>
      </w:r>
      <w:r>
        <w:rPr>
          <w:w w:val="120"/>
          <w:sz w:val="24"/>
          <w:szCs w:val="24"/>
        </w:rPr>
        <w:t xml:space="preserve">mataku </w:t>
      </w:r>
      <w:r>
        <w:rPr>
          <w:w w:val="121"/>
          <w:sz w:val="24"/>
          <w:szCs w:val="24"/>
        </w:rPr>
        <w:t xml:space="preserve">turun,  menahan </w:t>
      </w:r>
      <w:r>
        <w:rPr>
          <w:spacing w:val="23"/>
          <w:w w:val="121"/>
          <w:sz w:val="24"/>
          <w:szCs w:val="24"/>
        </w:rPr>
        <w:t xml:space="preserve"> </w:t>
      </w:r>
      <w:r>
        <w:rPr>
          <w:sz w:val="24"/>
          <w:szCs w:val="24"/>
        </w:rPr>
        <w:t xml:space="preserve">sakit  </w:t>
      </w:r>
      <w:r>
        <w:rPr>
          <w:spacing w:val="34"/>
          <w:sz w:val="24"/>
          <w:szCs w:val="24"/>
        </w:rPr>
        <w:t xml:space="preserve"> </w:t>
      </w:r>
      <w:r>
        <w:rPr>
          <w:w w:val="117"/>
          <w:sz w:val="24"/>
          <w:szCs w:val="24"/>
        </w:rPr>
        <w:t>sekaligus</w:t>
      </w:r>
      <w:r>
        <w:rPr>
          <w:spacing w:val="54"/>
          <w:w w:val="117"/>
          <w:sz w:val="24"/>
          <w:szCs w:val="24"/>
        </w:rPr>
        <w:t xml:space="preserve"> </w:t>
      </w:r>
      <w:r>
        <w:rPr>
          <w:w w:val="117"/>
          <w:sz w:val="24"/>
          <w:szCs w:val="24"/>
        </w:rPr>
        <w:t xml:space="preserve">menyesali </w:t>
      </w:r>
      <w:r>
        <w:rPr>
          <w:spacing w:val="1"/>
          <w:w w:val="117"/>
          <w:sz w:val="24"/>
          <w:szCs w:val="24"/>
        </w:rPr>
        <w:t xml:space="preserve"> </w:t>
      </w:r>
      <w:r>
        <w:rPr>
          <w:w w:val="117"/>
          <w:sz w:val="24"/>
          <w:szCs w:val="24"/>
        </w:rPr>
        <w:t xml:space="preserve">perbuatanku </w:t>
      </w:r>
      <w:r>
        <w:rPr>
          <w:spacing w:val="58"/>
          <w:w w:val="117"/>
          <w:sz w:val="24"/>
          <w:szCs w:val="24"/>
        </w:rPr>
        <w:t xml:space="preserve"> </w:t>
      </w:r>
      <w:r>
        <w:rPr>
          <w:sz w:val="24"/>
          <w:szCs w:val="24"/>
        </w:rPr>
        <w:t xml:space="preserve">yang  </w:t>
      </w:r>
      <w:r>
        <w:rPr>
          <w:spacing w:val="36"/>
          <w:sz w:val="24"/>
          <w:szCs w:val="24"/>
        </w:rPr>
        <w:t xml:space="preserve"> </w:t>
      </w:r>
      <w:r>
        <w:rPr>
          <w:sz w:val="24"/>
          <w:szCs w:val="24"/>
        </w:rPr>
        <w:t xml:space="preserve">tidak  </w:t>
      </w:r>
      <w:r>
        <w:rPr>
          <w:spacing w:val="43"/>
          <w:sz w:val="24"/>
          <w:szCs w:val="24"/>
        </w:rPr>
        <w:t xml:space="preserve"> </w:t>
      </w:r>
      <w:r>
        <w:rPr>
          <w:w w:val="121"/>
          <w:sz w:val="24"/>
          <w:szCs w:val="24"/>
        </w:rPr>
        <w:t xml:space="preserve">mendengar </w:t>
      </w:r>
      <w:r>
        <w:rPr>
          <w:w w:val="119"/>
          <w:sz w:val="24"/>
          <w:szCs w:val="24"/>
        </w:rPr>
        <w:t>nasehat</w:t>
      </w:r>
      <w:r>
        <w:rPr>
          <w:spacing w:val="27"/>
          <w:w w:val="119"/>
          <w:sz w:val="24"/>
          <w:szCs w:val="24"/>
        </w:rPr>
        <w:t xml:space="preserve"> </w:t>
      </w:r>
      <w:r>
        <w:rPr>
          <w:w w:val="119"/>
          <w:sz w:val="24"/>
          <w:szCs w:val="24"/>
        </w:rPr>
        <w:t>ibu.</w:t>
      </w:r>
    </w:p>
    <w:p w:rsidR="00256EBE" w:rsidRDefault="00256EBE">
      <w:pPr>
        <w:spacing w:before="7" w:line="100" w:lineRule="exact"/>
        <w:rPr>
          <w:sz w:val="10"/>
          <w:szCs w:val="10"/>
        </w:rPr>
      </w:pPr>
    </w:p>
    <w:p w:rsidR="00256EBE" w:rsidRDefault="007F5944">
      <w:pPr>
        <w:ind w:left="3048" w:right="3052"/>
        <w:jc w:val="center"/>
        <w:rPr>
          <w:sz w:val="64"/>
          <w:szCs w:val="64"/>
        </w:rPr>
      </w:pPr>
      <w:r>
        <w:rPr>
          <w:w w:val="91"/>
          <w:sz w:val="64"/>
          <w:szCs w:val="64"/>
        </w:rPr>
        <w:t>A</w:t>
      </w:r>
      <w:r>
        <w:rPr>
          <w:w w:val="111"/>
          <w:sz w:val="64"/>
          <w:szCs w:val="64"/>
        </w:rPr>
        <w:t>k</w:t>
      </w:r>
      <w:r>
        <w:rPr>
          <w:w w:val="106"/>
          <w:sz w:val="64"/>
          <w:szCs w:val="64"/>
        </w:rPr>
        <w:t>i</w:t>
      </w:r>
      <w:r>
        <w:rPr>
          <w:w w:val="111"/>
          <w:sz w:val="64"/>
          <w:szCs w:val="64"/>
        </w:rPr>
        <w:t>b</w:t>
      </w:r>
      <w:r>
        <w:rPr>
          <w:w w:val="127"/>
          <w:sz w:val="64"/>
          <w:szCs w:val="64"/>
        </w:rPr>
        <w:t>a</w:t>
      </w:r>
      <w:r>
        <w:rPr>
          <w:w w:val="135"/>
          <w:sz w:val="64"/>
          <w:szCs w:val="64"/>
        </w:rPr>
        <w:t>t</w:t>
      </w:r>
      <w:r>
        <w:rPr>
          <w:spacing w:val="-32"/>
          <w:sz w:val="64"/>
          <w:szCs w:val="64"/>
        </w:rPr>
        <w:t xml:space="preserve"> </w:t>
      </w:r>
      <w:r>
        <w:rPr>
          <w:w w:val="87"/>
          <w:sz w:val="64"/>
          <w:szCs w:val="64"/>
        </w:rPr>
        <w:t>L</w:t>
      </w:r>
      <w:r>
        <w:rPr>
          <w:w w:val="127"/>
          <w:sz w:val="64"/>
          <w:szCs w:val="64"/>
        </w:rPr>
        <w:t>a</w:t>
      </w:r>
      <w:r>
        <w:rPr>
          <w:w w:val="107"/>
          <w:sz w:val="64"/>
          <w:szCs w:val="64"/>
        </w:rPr>
        <w:t>l</w:t>
      </w:r>
      <w:r>
        <w:rPr>
          <w:w w:val="127"/>
          <w:sz w:val="64"/>
          <w:szCs w:val="64"/>
        </w:rPr>
        <w:t>a</w:t>
      </w:r>
      <w:r>
        <w:rPr>
          <w:w w:val="106"/>
          <w:sz w:val="64"/>
          <w:szCs w:val="64"/>
        </w:rPr>
        <w:t>i</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4"/>
        <w:jc w:val="both"/>
        <w:rPr>
          <w:sz w:val="24"/>
          <w:szCs w:val="24"/>
        </w:rPr>
      </w:pPr>
      <w:r>
        <w:rPr>
          <w:sz w:val="24"/>
          <w:szCs w:val="24"/>
        </w:rPr>
        <w:t xml:space="preserve">Akibat </w:t>
      </w:r>
      <w:r>
        <w:rPr>
          <w:spacing w:val="39"/>
          <w:sz w:val="24"/>
          <w:szCs w:val="24"/>
        </w:rPr>
        <w:t xml:space="preserve"> </w:t>
      </w:r>
      <w:r>
        <w:rPr>
          <w:w w:val="118"/>
          <w:sz w:val="24"/>
          <w:szCs w:val="24"/>
        </w:rPr>
        <w:t>bangun</w:t>
      </w:r>
      <w:r>
        <w:rPr>
          <w:spacing w:val="59"/>
          <w:w w:val="118"/>
          <w:sz w:val="24"/>
          <w:szCs w:val="24"/>
        </w:rPr>
        <w:t xml:space="preserve"> </w:t>
      </w:r>
      <w:r>
        <w:rPr>
          <w:w w:val="118"/>
          <w:sz w:val="24"/>
          <w:szCs w:val="24"/>
        </w:rPr>
        <w:t>kesiangan,</w:t>
      </w:r>
      <w:r>
        <w:rPr>
          <w:spacing w:val="22"/>
          <w:w w:val="118"/>
          <w:sz w:val="24"/>
          <w:szCs w:val="24"/>
        </w:rPr>
        <w:t xml:space="preserve"> </w:t>
      </w:r>
      <w:r>
        <w:rPr>
          <w:sz w:val="24"/>
          <w:szCs w:val="24"/>
        </w:rPr>
        <w:t xml:space="preserve">aku </w:t>
      </w:r>
      <w:r>
        <w:rPr>
          <w:spacing w:val="52"/>
          <w:sz w:val="24"/>
          <w:szCs w:val="24"/>
        </w:rPr>
        <w:t xml:space="preserve"> </w:t>
      </w:r>
      <w:r>
        <w:rPr>
          <w:w w:val="121"/>
          <w:sz w:val="24"/>
          <w:szCs w:val="24"/>
        </w:rPr>
        <w:t>buru-buru</w:t>
      </w:r>
      <w:r>
        <w:rPr>
          <w:spacing w:val="31"/>
          <w:w w:val="121"/>
          <w:sz w:val="24"/>
          <w:szCs w:val="24"/>
        </w:rPr>
        <w:t xml:space="preserve"> </w:t>
      </w:r>
      <w:r>
        <w:rPr>
          <w:w w:val="121"/>
          <w:sz w:val="24"/>
          <w:szCs w:val="24"/>
        </w:rPr>
        <w:t>mandi,</w:t>
      </w:r>
      <w:r>
        <w:rPr>
          <w:spacing w:val="8"/>
          <w:w w:val="121"/>
          <w:sz w:val="24"/>
          <w:szCs w:val="24"/>
        </w:rPr>
        <w:t xml:space="preserve"> </w:t>
      </w:r>
      <w:r>
        <w:rPr>
          <w:w w:val="121"/>
          <w:sz w:val="24"/>
          <w:szCs w:val="24"/>
        </w:rPr>
        <w:t>dan</w:t>
      </w:r>
      <w:r>
        <w:rPr>
          <w:spacing w:val="47"/>
          <w:w w:val="121"/>
          <w:sz w:val="24"/>
          <w:szCs w:val="24"/>
        </w:rPr>
        <w:t xml:space="preserve"> </w:t>
      </w:r>
      <w:r>
        <w:rPr>
          <w:w w:val="121"/>
          <w:sz w:val="24"/>
          <w:szCs w:val="24"/>
        </w:rPr>
        <w:t>mengganti pakaian</w:t>
      </w:r>
      <w:r>
        <w:rPr>
          <w:spacing w:val="18"/>
          <w:w w:val="121"/>
          <w:sz w:val="24"/>
          <w:szCs w:val="24"/>
        </w:rPr>
        <w:t xml:space="preserve"> </w:t>
      </w:r>
      <w:r>
        <w:rPr>
          <w:w w:val="121"/>
          <w:sz w:val="24"/>
          <w:szCs w:val="24"/>
        </w:rPr>
        <w:t xml:space="preserve">dengan </w:t>
      </w:r>
      <w:r>
        <w:rPr>
          <w:w w:val="117"/>
          <w:sz w:val="24"/>
          <w:szCs w:val="24"/>
        </w:rPr>
        <w:t xml:space="preserve">seragam </w:t>
      </w:r>
      <w:r>
        <w:rPr>
          <w:spacing w:val="33"/>
          <w:w w:val="117"/>
          <w:sz w:val="24"/>
          <w:szCs w:val="24"/>
        </w:rPr>
        <w:t xml:space="preserve"> </w:t>
      </w:r>
      <w:r>
        <w:rPr>
          <w:w w:val="117"/>
          <w:sz w:val="24"/>
          <w:szCs w:val="24"/>
        </w:rPr>
        <w:t>sekolah.</w:t>
      </w:r>
      <w:r>
        <w:rPr>
          <w:spacing w:val="63"/>
          <w:w w:val="117"/>
          <w:sz w:val="24"/>
          <w:szCs w:val="24"/>
        </w:rPr>
        <w:t xml:space="preserve"> </w:t>
      </w:r>
      <w:r>
        <w:rPr>
          <w:w w:val="117"/>
          <w:sz w:val="24"/>
          <w:szCs w:val="24"/>
        </w:rPr>
        <w:t>Kemudian</w:t>
      </w:r>
      <w:r>
        <w:rPr>
          <w:spacing w:val="41"/>
          <w:w w:val="117"/>
          <w:sz w:val="24"/>
          <w:szCs w:val="24"/>
        </w:rPr>
        <w:t xml:space="preserve"> </w:t>
      </w:r>
      <w:r>
        <w:rPr>
          <w:sz w:val="24"/>
          <w:szCs w:val="24"/>
        </w:rPr>
        <w:t xml:space="preserve">aku  </w:t>
      </w:r>
      <w:r>
        <w:rPr>
          <w:spacing w:val="20"/>
          <w:sz w:val="24"/>
          <w:szCs w:val="24"/>
        </w:rPr>
        <w:t xml:space="preserve"> </w:t>
      </w:r>
      <w:r>
        <w:rPr>
          <w:w w:val="118"/>
          <w:sz w:val="24"/>
          <w:szCs w:val="24"/>
        </w:rPr>
        <w:t xml:space="preserve">memeriksa  perlengkapan </w:t>
      </w:r>
      <w:r>
        <w:rPr>
          <w:spacing w:val="13"/>
          <w:w w:val="118"/>
          <w:sz w:val="24"/>
          <w:szCs w:val="24"/>
        </w:rPr>
        <w:t xml:space="preserve"> </w:t>
      </w:r>
      <w:r>
        <w:rPr>
          <w:sz w:val="24"/>
          <w:szCs w:val="24"/>
        </w:rPr>
        <w:t xml:space="preserve">alat  </w:t>
      </w:r>
      <w:r>
        <w:rPr>
          <w:spacing w:val="27"/>
          <w:sz w:val="24"/>
          <w:szCs w:val="24"/>
        </w:rPr>
        <w:t xml:space="preserve"> </w:t>
      </w:r>
      <w:r>
        <w:rPr>
          <w:sz w:val="24"/>
          <w:szCs w:val="24"/>
        </w:rPr>
        <w:t xml:space="preserve">tulis  </w:t>
      </w:r>
      <w:r>
        <w:rPr>
          <w:spacing w:val="15"/>
          <w:sz w:val="24"/>
          <w:szCs w:val="24"/>
        </w:rPr>
        <w:t xml:space="preserve"> </w:t>
      </w:r>
      <w:r>
        <w:rPr>
          <w:w w:val="113"/>
          <w:sz w:val="24"/>
          <w:szCs w:val="24"/>
        </w:rPr>
        <w:t xml:space="preserve">menulis </w:t>
      </w:r>
      <w:r>
        <w:rPr>
          <w:spacing w:val="29"/>
          <w:w w:val="113"/>
          <w:sz w:val="24"/>
          <w:szCs w:val="24"/>
        </w:rPr>
        <w:t xml:space="preserve"> </w:t>
      </w:r>
      <w:r>
        <w:rPr>
          <w:w w:val="113"/>
          <w:sz w:val="24"/>
          <w:szCs w:val="24"/>
        </w:rPr>
        <w:t xml:space="preserve">di </w:t>
      </w:r>
      <w:r>
        <w:rPr>
          <w:w w:val="120"/>
          <w:sz w:val="24"/>
          <w:szCs w:val="24"/>
        </w:rPr>
        <w:t>dalam</w:t>
      </w:r>
      <w:r>
        <w:rPr>
          <w:spacing w:val="-12"/>
          <w:w w:val="120"/>
          <w:sz w:val="24"/>
          <w:szCs w:val="24"/>
        </w:rPr>
        <w:t xml:space="preserve"> </w:t>
      </w:r>
      <w:r>
        <w:rPr>
          <w:w w:val="120"/>
          <w:sz w:val="24"/>
          <w:szCs w:val="24"/>
        </w:rPr>
        <w:t>tas.</w:t>
      </w:r>
      <w:r>
        <w:rPr>
          <w:spacing w:val="-2"/>
          <w:w w:val="120"/>
          <w:sz w:val="24"/>
          <w:szCs w:val="24"/>
        </w:rPr>
        <w:t xml:space="preserve"> </w:t>
      </w:r>
      <w:r>
        <w:rPr>
          <w:sz w:val="24"/>
          <w:szCs w:val="24"/>
        </w:rPr>
        <w:t>Aku</w:t>
      </w:r>
      <w:r>
        <w:rPr>
          <w:spacing w:val="14"/>
          <w:sz w:val="24"/>
          <w:szCs w:val="24"/>
        </w:rPr>
        <w:t xml:space="preserve"> </w:t>
      </w:r>
      <w:r>
        <w:rPr>
          <w:w w:val="120"/>
          <w:sz w:val="24"/>
          <w:szCs w:val="24"/>
        </w:rPr>
        <w:t>memeriksa</w:t>
      </w:r>
      <w:r>
        <w:rPr>
          <w:spacing w:val="-27"/>
          <w:w w:val="120"/>
          <w:sz w:val="24"/>
          <w:szCs w:val="24"/>
        </w:rPr>
        <w:t xml:space="preserve"> </w:t>
      </w:r>
      <w:r>
        <w:rPr>
          <w:w w:val="120"/>
          <w:sz w:val="24"/>
          <w:szCs w:val="24"/>
        </w:rPr>
        <w:t>satu</w:t>
      </w:r>
      <w:r>
        <w:rPr>
          <w:spacing w:val="9"/>
          <w:w w:val="120"/>
          <w:sz w:val="24"/>
          <w:szCs w:val="24"/>
        </w:rPr>
        <w:t xml:space="preserve"> </w:t>
      </w:r>
      <w:r>
        <w:rPr>
          <w:w w:val="120"/>
          <w:sz w:val="24"/>
          <w:szCs w:val="24"/>
        </w:rPr>
        <w:t>persatu</w:t>
      </w:r>
      <w:r>
        <w:rPr>
          <w:spacing w:val="17"/>
          <w:w w:val="120"/>
          <w:sz w:val="24"/>
          <w:szCs w:val="24"/>
        </w:rPr>
        <w:t xml:space="preserve"> </w:t>
      </w:r>
      <w:r>
        <w:rPr>
          <w:sz w:val="24"/>
          <w:szCs w:val="24"/>
        </w:rPr>
        <w:t xml:space="preserve">alat </w:t>
      </w:r>
      <w:r>
        <w:rPr>
          <w:spacing w:val="12"/>
          <w:sz w:val="24"/>
          <w:szCs w:val="24"/>
        </w:rPr>
        <w:t xml:space="preserve"> </w:t>
      </w:r>
      <w:r>
        <w:rPr>
          <w:sz w:val="24"/>
          <w:szCs w:val="24"/>
        </w:rPr>
        <w:t>tulis</w:t>
      </w:r>
      <w:r>
        <w:rPr>
          <w:spacing w:val="60"/>
          <w:sz w:val="24"/>
          <w:szCs w:val="24"/>
        </w:rPr>
        <w:t xml:space="preserve"> </w:t>
      </w:r>
      <w:r>
        <w:rPr>
          <w:w w:val="120"/>
          <w:sz w:val="24"/>
          <w:szCs w:val="24"/>
        </w:rPr>
        <w:t>dan</w:t>
      </w:r>
      <w:r>
        <w:rPr>
          <w:spacing w:val="4"/>
          <w:w w:val="120"/>
          <w:sz w:val="24"/>
          <w:szCs w:val="24"/>
        </w:rPr>
        <w:t xml:space="preserve"> </w:t>
      </w:r>
      <w:r>
        <w:rPr>
          <w:w w:val="120"/>
          <w:sz w:val="24"/>
          <w:szCs w:val="24"/>
        </w:rPr>
        <w:t>buku</w:t>
      </w:r>
      <w:r>
        <w:rPr>
          <w:spacing w:val="-16"/>
          <w:w w:val="120"/>
          <w:sz w:val="24"/>
          <w:szCs w:val="24"/>
        </w:rPr>
        <w:t xml:space="preserve"> </w:t>
      </w:r>
      <w:r>
        <w:rPr>
          <w:sz w:val="24"/>
          <w:szCs w:val="24"/>
        </w:rPr>
        <w:t xml:space="preserve">yang </w:t>
      </w:r>
      <w:r>
        <w:rPr>
          <w:spacing w:val="11"/>
          <w:sz w:val="24"/>
          <w:szCs w:val="24"/>
        </w:rPr>
        <w:t xml:space="preserve"> </w:t>
      </w:r>
      <w:r>
        <w:rPr>
          <w:w w:val="118"/>
          <w:sz w:val="24"/>
          <w:szCs w:val="24"/>
        </w:rPr>
        <w:t>harus</w:t>
      </w:r>
      <w:r>
        <w:rPr>
          <w:spacing w:val="21"/>
          <w:w w:val="118"/>
          <w:sz w:val="24"/>
          <w:szCs w:val="24"/>
        </w:rPr>
        <w:t xml:space="preserve"> </w:t>
      </w:r>
      <w:r>
        <w:rPr>
          <w:w w:val="118"/>
          <w:sz w:val="24"/>
          <w:szCs w:val="24"/>
        </w:rPr>
        <w:t>kubawa,</w:t>
      </w:r>
      <w:r>
        <w:rPr>
          <w:spacing w:val="-29"/>
          <w:w w:val="118"/>
          <w:sz w:val="24"/>
          <w:szCs w:val="24"/>
        </w:rPr>
        <w:t xml:space="preserve"> </w:t>
      </w:r>
      <w:r>
        <w:rPr>
          <w:w w:val="120"/>
          <w:sz w:val="24"/>
          <w:szCs w:val="24"/>
        </w:rPr>
        <w:t xml:space="preserve">takut </w:t>
      </w:r>
      <w:r>
        <w:rPr>
          <w:w w:val="124"/>
          <w:sz w:val="24"/>
          <w:szCs w:val="24"/>
        </w:rPr>
        <w:t>ada</w:t>
      </w:r>
      <w:r>
        <w:rPr>
          <w:spacing w:val="-12"/>
          <w:w w:val="124"/>
          <w:sz w:val="24"/>
          <w:szCs w:val="24"/>
        </w:rPr>
        <w:t xml:space="preserve"> </w:t>
      </w:r>
      <w:r>
        <w:rPr>
          <w:sz w:val="24"/>
          <w:szCs w:val="24"/>
        </w:rPr>
        <w:t xml:space="preserve">yang </w:t>
      </w:r>
      <w:r>
        <w:rPr>
          <w:spacing w:val="7"/>
          <w:sz w:val="24"/>
          <w:szCs w:val="24"/>
        </w:rPr>
        <w:t xml:space="preserve"> </w:t>
      </w:r>
      <w:r>
        <w:rPr>
          <w:w w:val="114"/>
          <w:sz w:val="24"/>
          <w:szCs w:val="24"/>
        </w:rPr>
        <w:t>ketinggalan.</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7"/>
        <w:jc w:val="both"/>
        <w:rPr>
          <w:sz w:val="24"/>
          <w:szCs w:val="24"/>
        </w:rPr>
      </w:pPr>
      <w:r>
        <w:rPr>
          <w:sz w:val="24"/>
          <w:szCs w:val="24"/>
        </w:rPr>
        <w:t>Aku</w:t>
      </w:r>
      <w:r>
        <w:rPr>
          <w:spacing w:val="17"/>
          <w:sz w:val="24"/>
          <w:szCs w:val="24"/>
        </w:rPr>
        <w:t xml:space="preserve"> </w:t>
      </w:r>
      <w:r>
        <w:rPr>
          <w:w w:val="115"/>
          <w:sz w:val="24"/>
          <w:szCs w:val="24"/>
        </w:rPr>
        <w:t>terkejut</w:t>
      </w:r>
      <w:r>
        <w:rPr>
          <w:spacing w:val="22"/>
          <w:w w:val="115"/>
          <w:sz w:val="24"/>
          <w:szCs w:val="24"/>
        </w:rPr>
        <w:t xml:space="preserve"> </w:t>
      </w:r>
      <w:r>
        <w:rPr>
          <w:w w:val="115"/>
          <w:sz w:val="24"/>
          <w:szCs w:val="24"/>
        </w:rPr>
        <w:t>ketika</w:t>
      </w:r>
      <w:r>
        <w:rPr>
          <w:spacing w:val="-12"/>
          <w:w w:val="115"/>
          <w:sz w:val="24"/>
          <w:szCs w:val="24"/>
        </w:rPr>
        <w:t xml:space="preserve"> </w:t>
      </w:r>
      <w:r>
        <w:rPr>
          <w:sz w:val="24"/>
          <w:szCs w:val="24"/>
        </w:rPr>
        <w:t xml:space="preserve">tidak </w:t>
      </w:r>
      <w:r>
        <w:rPr>
          <w:spacing w:val="21"/>
          <w:sz w:val="24"/>
          <w:szCs w:val="24"/>
        </w:rPr>
        <w:t xml:space="preserve"> </w:t>
      </w:r>
      <w:r>
        <w:rPr>
          <w:w w:val="117"/>
          <w:sz w:val="24"/>
          <w:szCs w:val="24"/>
        </w:rPr>
        <w:t>melihat</w:t>
      </w:r>
      <w:r>
        <w:rPr>
          <w:spacing w:val="-1"/>
          <w:w w:val="117"/>
          <w:sz w:val="24"/>
          <w:szCs w:val="24"/>
        </w:rPr>
        <w:t xml:space="preserve"> </w:t>
      </w:r>
      <w:r>
        <w:rPr>
          <w:w w:val="117"/>
          <w:sz w:val="24"/>
          <w:szCs w:val="24"/>
        </w:rPr>
        <w:t>buku</w:t>
      </w:r>
      <w:r>
        <w:rPr>
          <w:spacing w:val="1"/>
          <w:w w:val="117"/>
          <w:sz w:val="24"/>
          <w:szCs w:val="24"/>
        </w:rPr>
        <w:t xml:space="preserve"> </w:t>
      </w:r>
      <w:r>
        <w:rPr>
          <w:sz w:val="24"/>
          <w:szCs w:val="24"/>
        </w:rPr>
        <w:t xml:space="preserve">yang </w:t>
      </w:r>
      <w:r>
        <w:rPr>
          <w:spacing w:val="14"/>
          <w:sz w:val="24"/>
          <w:szCs w:val="24"/>
        </w:rPr>
        <w:t xml:space="preserve"> </w:t>
      </w:r>
      <w:r>
        <w:rPr>
          <w:w w:val="117"/>
          <w:sz w:val="24"/>
          <w:szCs w:val="24"/>
        </w:rPr>
        <w:t>dipinjamkan</w:t>
      </w:r>
      <w:r>
        <w:rPr>
          <w:spacing w:val="-25"/>
          <w:w w:val="117"/>
          <w:sz w:val="24"/>
          <w:szCs w:val="24"/>
        </w:rPr>
        <w:t xml:space="preserve"> </w:t>
      </w:r>
      <w:r>
        <w:rPr>
          <w:w w:val="117"/>
          <w:sz w:val="24"/>
          <w:szCs w:val="24"/>
        </w:rPr>
        <w:t>guru</w:t>
      </w:r>
      <w:r>
        <w:rPr>
          <w:spacing w:val="8"/>
          <w:w w:val="117"/>
          <w:sz w:val="24"/>
          <w:szCs w:val="24"/>
        </w:rPr>
        <w:t xml:space="preserve"> </w:t>
      </w:r>
      <w:r>
        <w:rPr>
          <w:w w:val="117"/>
          <w:sz w:val="24"/>
          <w:szCs w:val="24"/>
        </w:rPr>
        <w:t>dalam</w:t>
      </w:r>
      <w:r>
        <w:rPr>
          <w:spacing w:val="10"/>
          <w:w w:val="117"/>
          <w:sz w:val="24"/>
          <w:szCs w:val="24"/>
        </w:rPr>
        <w:t xml:space="preserve"> </w:t>
      </w:r>
      <w:r>
        <w:rPr>
          <w:w w:val="117"/>
          <w:sz w:val="24"/>
          <w:szCs w:val="24"/>
        </w:rPr>
        <w:t>tasku.</w:t>
      </w:r>
      <w:r>
        <w:rPr>
          <w:spacing w:val="4"/>
          <w:w w:val="117"/>
          <w:sz w:val="24"/>
          <w:szCs w:val="24"/>
        </w:rPr>
        <w:t xml:space="preserve"> </w:t>
      </w:r>
      <w:r>
        <w:rPr>
          <w:w w:val="117"/>
          <w:sz w:val="24"/>
          <w:szCs w:val="24"/>
        </w:rPr>
        <w:t xml:space="preserve">Terpaksa </w:t>
      </w:r>
      <w:r>
        <w:rPr>
          <w:w w:val="118"/>
          <w:sz w:val="24"/>
          <w:szCs w:val="24"/>
        </w:rPr>
        <w:t>bertanya</w:t>
      </w:r>
      <w:r>
        <w:rPr>
          <w:spacing w:val="62"/>
          <w:w w:val="118"/>
          <w:sz w:val="24"/>
          <w:szCs w:val="24"/>
        </w:rPr>
        <w:t xml:space="preserve"> </w:t>
      </w:r>
      <w:r>
        <w:rPr>
          <w:w w:val="118"/>
          <w:sz w:val="24"/>
          <w:szCs w:val="24"/>
        </w:rPr>
        <w:t>kepada</w:t>
      </w:r>
      <w:r>
        <w:rPr>
          <w:spacing w:val="51"/>
          <w:w w:val="118"/>
          <w:sz w:val="24"/>
          <w:szCs w:val="24"/>
        </w:rPr>
        <w:t xml:space="preserve"> </w:t>
      </w:r>
      <w:r>
        <w:rPr>
          <w:w w:val="118"/>
          <w:sz w:val="24"/>
          <w:szCs w:val="24"/>
        </w:rPr>
        <w:t>ayah,</w:t>
      </w:r>
      <w:r>
        <w:rPr>
          <w:spacing w:val="22"/>
          <w:w w:val="118"/>
          <w:sz w:val="24"/>
          <w:szCs w:val="24"/>
        </w:rPr>
        <w:t xml:space="preserve"> </w:t>
      </w:r>
      <w:r>
        <w:rPr>
          <w:sz w:val="24"/>
          <w:szCs w:val="24"/>
        </w:rPr>
        <w:t xml:space="preserve">ibu, </w:t>
      </w:r>
      <w:r>
        <w:rPr>
          <w:spacing w:val="32"/>
          <w:sz w:val="24"/>
          <w:szCs w:val="24"/>
        </w:rPr>
        <w:t xml:space="preserve"> </w:t>
      </w:r>
      <w:r>
        <w:rPr>
          <w:sz w:val="24"/>
          <w:szCs w:val="24"/>
        </w:rPr>
        <w:t xml:space="preserve">kakak </w:t>
      </w:r>
      <w:r>
        <w:rPr>
          <w:spacing w:val="57"/>
          <w:sz w:val="24"/>
          <w:szCs w:val="24"/>
        </w:rPr>
        <w:t xml:space="preserve"> </w:t>
      </w:r>
      <w:r>
        <w:rPr>
          <w:w w:val="123"/>
          <w:sz w:val="24"/>
          <w:szCs w:val="24"/>
        </w:rPr>
        <w:t>dan</w:t>
      </w:r>
      <w:r>
        <w:rPr>
          <w:spacing w:val="34"/>
          <w:w w:val="123"/>
          <w:sz w:val="24"/>
          <w:szCs w:val="24"/>
        </w:rPr>
        <w:t xml:space="preserve"> </w:t>
      </w:r>
      <w:r>
        <w:rPr>
          <w:sz w:val="24"/>
          <w:szCs w:val="24"/>
        </w:rPr>
        <w:t xml:space="preserve">adik, </w:t>
      </w:r>
      <w:r>
        <w:rPr>
          <w:spacing w:val="40"/>
          <w:sz w:val="24"/>
          <w:szCs w:val="24"/>
        </w:rPr>
        <w:t xml:space="preserve"> </w:t>
      </w:r>
      <w:r>
        <w:rPr>
          <w:sz w:val="24"/>
          <w:szCs w:val="24"/>
        </w:rPr>
        <w:t xml:space="preserve">tapi </w:t>
      </w:r>
      <w:r>
        <w:rPr>
          <w:spacing w:val="53"/>
          <w:sz w:val="24"/>
          <w:szCs w:val="24"/>
        </w:rPr>
        <w:t xml:space="preserve"> </w:t>
      </w:r>
      <w:r>
        <w:rPr>
          <w:w w:val="120"/>
          <w:sz w:val="24"/>
          <w:szCs w:val="24"/>
        </w:rPr>
        <w:t>mereka</w:t>
      </w:r>
      <w:r>
        <w:rPr>
          <w:spacing w:val="36"/>
          <w:w w:val="120"/>
          <w:sz w:val="24"/>
          <w:szCs w:val="24"/>
        </w:rPr>
        <w:t xml:space="preserve"> </w:t>
      </w:r>
      <w:r>
        <w:rPr>
          <w:sz w:val="24"/>
          <w:szCs w:val="24"/>
        </w:rPr>
        <w:t xml:space="preserve">tidak   </w:t>
      </w:r>
      <w:r>
        <w:rPr>
          <w:w w:val="116"/>
          <w:sz w:val="24"/>
          <w:szCs w:val="24"/>
        </w:rPr>
        <w:t>melihat</w:t>
      </w:r>
      <w:r>
        <w:rPr>
          <w:spacing w:val="46"/>
          <w:w w:val="116"/>
          <w:sz w:val="24"/>
          <w:szCs w:val="24"/>
        </w:rPr>
        <w:t xml:space="preserve"> </w:t>
      </w:r>
      <w:r>
        <w:rPr>
          <w:w w:val="116"/>
          <w:sz w:val="24"/>
          <w:szCs w:val="24"/>
        </w:rPr>
        <w:t>buku</w:t>
      </w:r>
      <w:r>
        <w:rPr>
          <w:spacing w:val="48"/>
          <w:w w:val="116"/>
          <w:sz w:val="24"/>
          <w:szCs w:val="24"/>
        </w:rPr>
        <w:t xml:space="preserve"> </w:t>
      </w:r>
      <w:r>
        <w:rPr>
          <w:w w:val="116"/>
          <w:sz w:val="24"/>
          <w:szCs w:val="24"/>
        </w:rPr>
        <w:t xml:space="preserve">yang </w:t>
      </w:r>
      <w:r>
        <w:rPr>
          <w:w w:val="112"/>
          <w:sz w:val="24"/>
          <w:szCs w:val="24"/>
        </w:rPr>
        <w:t>kucari.</w:t>
      </w:r>
      <w:r>
        <w:rPr>
          <w:spacing w:val="17"/>
          <w:w w:val="112"/>
          <w:sz w:val="24"/>
          <w:szCs w:val="24"/>
        </w:rPr>
        <w:t xml:space="preserve"> </w:t>
      </w:r>
      <w:r>
        <w:rPr>
          <w:sz w:val="24"/>
          <w:szCs w:val="24"/>
        </w:rPr>
        <w:t xml:space="preserve">Duh, </w:t>
      </w:r>
      <w:r>
        <w:rPr>
          <w:spacing w:val="15"/>
          <w:sz w:val="24"/>
          <w:szCs w:val="24"/>
        </w:rPr>
        <w:t xml:space="preserve"> </w:t>
      </w:r>
      <w:r>
        <w:rPr>
          <w:sz w:val="24"/>
          <w:szCs w:val="24"/>
        </w:rPr>
        <w:t xml:space="preserve">aku </w:t>
      </w:r>
      <w:r>
        <w:rPr>
          <w:spacing w:val="23"/>
          <w:sz w:val="24"/>
          <w:szCs w:val="24"/>
        </w:rPr>
        <w:t xml:space="preserve"> </w:t>
      </w:r>
      <w:r>
        <w:rPr>
          <w:w w:val="120"/>
          <w:sz w:val="24"/>
          <w:szCs w:val="24"/>
        </w:rPr>
        <w:t>takut</w:t>
      </w:r>
      <w:r>
        <w:rPr>
          <w:spacing w:val="12"/>
          <w:w w:val="120"/>
          <w:sz w:val="24"/>
          <w:szCs w:val="24"/>
        </w:rPr>
        <w:t xml:space="preserve"> </w:t>
      </w:r>
      <w:r>
        <w:rPr>
          <w:sz w:val="24"/>
          <w:szCs w:val="24"/>
        </w:rPr>
        <w:t xml:space="preserve">sekali </w:t>
      </w:r>
      <w:r>
        <w:rPr>
          <w:spacing w:val="31"/>
          <w:sz w:val="24"/>
          <w:szCs w:val="24"/>
        </w:rPr>
        <w:t xml:space="preserve"> </w:t>
      </w:r>
      <w:r>
        <w:rPr>
          <w:sz w:val="24"/>
          <w:szCs w:val="24"/>
        </w:rPr>
        <w:t>di</w:t>
      </w:r>
      <w:r>
        <w:rPr>
          <w:spacing w:val="44"/>
          <w:sz w:val="24"/>
          <w:szCs w:val="24"/>
        </w:rPr>
        <w:t xml:space="preserve"> </w:t>
      </w:r>
      <w:r>
        <w:rPr>
          <w:w w:val="119"/>
          <w:sz w:val="24"/>
          <w:szCs w:val="24"/>
        </w:rPr>
        <w:t>sekolah</w:t>
      </w:r>
      <w:r>
        <w:rPr>
          <w:spacing w:val="-4"/>
          <w:w w:val="119"/>
          <w:sz w:val="24"/>
          <w:szCs w:val="24"/>
        </w:rPr>
        <w:t xml:space="preserve"> </w:t>
      </w:r>
      <w:r>
        <w:rPr>
          <w:w w:val="119"/>
          <w:sz w:val="24"/>
          <w:szCs w:val="24"/>
        </w:rPr>
        <w:t>akan</w:t>
      </w:r>
      <w:r>
        <w:rPr>
          <w:spacing w:val="13"/>
          <w:w w:val="119"/>
          <w:sz w:val="24"/>
          <w:szCs w:val="24"/>
        </w:rPr>
        <w:t xml:space="preserve"> </w:t>
      </w:r>
      <w:r>
        <w:rPr>
          <w:w w:val="119"/>
          <w:sz w:val="24"/>
          <w:szCs w:val="24"/>
        </w:rPr>
        <w:t>mendapat</w:t>
      </w:r>
      <w:r>
        <w:rPr>
          <w:spacing w:val="50"/>
          <w:w w:val="119"/>
          <w:sz w:val="24"/>
          <w:szCs w:val="24"/>
        </w:rPr>
        <w:t xml:space="preserve"> </w:t>
      </w:r>
      <w:r>
        <w:rPr>
          <w:w w:val="119"/>
          <w:sz w:val="24"/>
          <w:szCs w:val="24"/>
        </w:rPr>
        <w:t>hukuman</w:t>
      </w:r>
      <w:r>
        <w:rPr>
          <w:spacing w:val="13"/>
          <w:w w:val="119"/>
          <w:sz w:val="24"/>
          <w:szCs w:val="24"/>
        </w:rPr>
        <w:t xml:space="preserve"> </w:t>
      </w:r>
      <w:r>
        <w:rPr>
          <w:sz w:val="24"/>
          <w:szCs w:val="24"/>
        </w:rPr>
        <w:t xml:space="preserve">dari </w:t>
      </w:r>
      <w:r>
        <w:rPr>
          <w:spacing w:val="27"/>
          <w:sz w:val="24"/>
          <w:szCs w:val="24"/>
        </w:rPr>
        <w:t xml:space="preserve"> </w:t>
      </w:r>
      <w:r>
        <w:rPr>
          <w:w w:val="120"/>
          <w:sz w:val="24"/>
          <w:szCs w:val="24"/>
        </w:rPr>
        <w:t>guru,</w:t>
      </w:r>
      <w:r>
        <w:rPr>
          <w:spacing w:val="-8"/>
          <w:w w:val="120"/>
          <w:sz w:val="24"/>
          <w:szCs w:val="24"/>
        </w:rPr>
        <w:t xml:space="preserve"> </w:t>
      </w:r>
      <w:r>
        <w:rPr>
          <w:w w:val="120"/>
          <w:sz w:val="24"/>
          <w:szCs w:val="24"/>
        </w:rPr>
        <w:t xml:space="preserve">karena </w:t>
      </w:r>
      <w:r>
        <w:rPr>
          <w:w w:val="118"/>
          <w:sz w:val="24"/>
          <w:szCs w:val="24"/>
        </w:rPr>
        <w:t>buku</w:t>
      </w:r>
      <w:r>
        <w:rPr>
          <w:spacing w:val="-9"/>
          <w:w w:val="118"/>
          <w:sz w:val="24"/>
          <w:szCs w:val="24"/>
        </w:rPr>
        <w:t xml:space="preserve"> </w:t>
      </w:r>
      <w:r>
        <w:rPr>
          <w:sz w:val="24"/>
          <w:szCs w:val="24"/>
        </w:rPr>
        <w:t xml:space="preserve">yang </w:t>
      </w:r>
      <w:r>
        <w:rPr>
          <w:spacing w:val="7"/>
          <w:sz w:val="24"/>
          <w:szCs w:val="24"/>
        </w:rPr>
        <w:t xml:space="preserve"> </w:t>
      </w:r>
      <w:r>
        <w:rPr>
          <w:w w:val="113"/>
          <w:sz w:val="24"/>
          <w:szCs w:val="24"/>
        </w:rPr>
        <w:t>kupinjam</w:t>
      </w:r>
      <w:r>
        <w:rPr>
          <w:spacing w:val="12"/>
          <w:w w:val="113"/>
          <w:sz w:val="24"/>
          <w:szCs w:val="24"/>
        </w:rPr>
        <w:t xml:space="preserve"> </w:t>
      </w:r>
      <w:r>
        <w:rPr>
          <w:w w:val="113"/>
          <w:sz w:val="24"/>
          <w:szCs w:val="24"/>
        </w:rPr>
        <w:t>hilang.</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3"/>
        <w:jc w:val="both"/>
        <w:rPr>
          <w:sz w:val="24"/>
          <w:szCs w:val="24"/>
        </w:rPr>
      </w:pPr>
      <w:r>
        <w:rPr>
          <w:w w:val="119"/>
          <w:sz w:val="24"/>
          <w:szCs w:val="24"/>
        </w:rPr>
        <w:t>Dengan</w:t>
      </w:r>
      <w:r>
        <w:rPr>
          <w:spacing w:val="19"/>
          <w:w w:val="119"/>
          <w:sz w:val="24"/>
          <w:szCs w:val="24"/>
        </w:rPr>
        <w:t xml:space="preserve"> </w:t>
      </w:r>
      <w:r>
        <w:rPr>
          <w:w w:val="119"/>
          <w:sz w:val="24"/>
          <w:szCs w:val="24"/>
        </w:rPr>
        <w:t xml:space="preserve">perasaan </w:t>
      </w:r>
      <w:r>
        <w:rPr>
          <w:spacing w:val="12"/>
          <w:w w:val="119"/>
          <w:sz w:val="24"/>
          <w:szCs w:val="24"/>
        </w:rPr>
        <w:t xml:space="preserve"> </w:t>
      </w:r>
      <w:r>
        <w:rPr>
          <w:w w:val="119"/>
          <w:sz w:val="24"/>
          <w:szCs w:val="24"/>
        </w:rPr>
        <w:t>takut</w:t>
      </w:r>
      <w:r>
        <w:rPr>
          <w:spacing w:val="46"/>
          <w:w w:val="119"/>
          <w:sz w:val="24"/>
          <w:szCs w:val="24"/>
        </w:rPr>
        <w:t xml:space="preserve"> </w:t>
      </w:r>
      <w:r>
        <w:rPr>
          <w:w w:val="119"/>
          <w:sz w:val="24"/>
          <w:szCs w:val="24"/>
        </w:rPr>
        <w:t>dan</w:t>
      </w:r>
      <w:r>
        <w:rPr>
          <w:spacing w:val="55"/>
          <w:w w:val="119"/>
          <w:sz w:val="24"/>
          <w:szCs w:val="24"/>
        </w:rPr>
        <w:t xml:space="preserve"> </w:t>
      </w:r>
      <w:r>
        <w:rPr>
          <w:w w:val="119"/>
          <w:sz w:val="24"/>
          <w:szCs w:val="24"/>
        </w:rPr>
        <w:t xml:space="preserve">was-was </w:t>
      </w:r>
      <w:r>
        <w:rPr>
          <w:sz w:val="24"/>
          <w:szCs w:val="24"/>
        </w:rPr>
        <w:t xml:space="preserve">aku </w:t>
      </w:r>
      <w:r>
        <w:rPr>
          <w:spacing w:val="52"/>
          <w:sz w:val="24"/>
          <w:szCs w:val="24"/>
        </w:rPr>
        <w:t xml:space="preserve"> </w:t>
      </w:r>
      <w:r>
        <w:rPr>
          <w:w w:val="120"/>
          <w:sz w:val="24"/>
          <w:szCs w:val="24"/>
        </w:rPr>
        <w:t>berangkat</w:t>
      </w:r>
      <w:r>
        <w:rPr>
          <w:spacing w:val="41"/>
          <w:w w:val="120"/>
          <w:sz w:val="24"/>
          <w:szCs w:val="24"/>
        </w:rPr>
        <w:t xml:space="preserve"> </w:t>
      </w:r>
      <w:r>
        <w:rPr>
          <w:sz w:val="24"/>
          <w:szCs w:val="24"/>
        </w:rPr>
        <w:t xml:space="preserve">ke </w:t>
      </w:r>
      <w:r>
        <w:rPr>
          <w:spacing w:val="27"/>
          <w:sz w:val="24"/>
          <w:szCs w:val="24"/>
        </w:rPr>
        <w:t xml:space="preserve"> </w:t>
      </w:r>
      <w:r>
        <w:rPr>
          <w:w w:val="116"/>
          <w:sz w:val="24"/>
          <w:szCs w:val="24"/>
        </w:rPr>
        <w:t>sekolah.</w:t>
      </w:r>
      <w:r>
        <w:rPr>
          <w:spacing w:val="43"/>
          <w:w w:val="116"/>
          <w:sz w:val="24"/>
          <w:szCs w:val="24"/>
        </w:rPr>
        <w:t xml:space="preserve"> </w:t>
      </w:r>
      <w:r>
        <w:rPr>
          <w:w w:val="116"/>
          <w:sz w:val="24"/>
          <w:szCs w:val="24"/>
        </w:rPr>
        <w:t>Sebelum</w:t>
      </w:r>
      <w:r>
        <w:rPr>
          <w:spacing w:val="47"/>
          <w:w w:val="116"/>
          <w:sz w:val="24"/>
          <w:szCs w:val="24"/>
        </w:rPr>
        <w:t xml:space="preserve"> </w:t>
      </w:r>
      <w:r>
        <w:rPr>
          <w:w w:val="118"/>
          <w:sz w:val="24"/>
          <w:szCs w:val="24"/>
        </w:rPr>
        <w:t xml:space="preserve">masuk </w:t>
      </w:r>
      <w:r>
        <w:rPr>
          <w:sz w:val="24"/>
          <w:szCs w:val="24"/>
        </w:rPr>
        <w:t xml:space="preserve">kelas, </w:t>
      </w:r>
      <w:r>
        <w:rPr>
          <w:spacing w:val="23"/>
          <w:sz w:val="24"/>
          <w:szCs w:val="24"/>
        </w:rPr>
        <w:t xml:space="preserve"> </w:t>
      </w:r>
      <w:r>
        <w:rPr>
          <w:sz w:val="24"/>
          <w:szCs w:val="24"/>
        </w:rPr>
        <w:t xml:space="preserve">aku </w:t>
      </w:r>
      <w:r>
        <w:rPr>
          <w:spacing w:val="10"/>
          <w:sz w:val="24"/>
          <w:szCs w:val="24"/>
        </w:rPr>
        <w:t xml:space="preserve"> </w:t>
      </w:r>
      <w:r>
        <w:rPr>
          <w:w w:val="120"/>
          <w:sz w:val="24"/>
          <w:szCs w:val="24"/>
        </w:rPr>
        <w:t>bertanya</w:t>
      </w:r>
      <w:r>
        <w:rPr>
          <w:spacing w:val="7"/>
          <w:w w:val="120"/>
          <w:sz w:val="24"/>
          <w:szCs w:val="24"/>
        </w:rPr>
        <w:t xml:space="preserve"> </w:t>
      </w:r>
      <w:r>
        <w:rPr>
          <w:w w:val="120"/>
          <w:sz w:val="24"/>
          <w:szCs w:val="24"/>
        </w:rPr>
        <w:t>kepada</w:t>
      </w:r>
      <w:r>
        <w:rPr>
          <w:spacing w:val="-1"/>
          <w:w w:val="120"/>
          <w:sz w:val="24"/>
          <w:szCs w:val="24"/>
        </w:rPr>
        <w:t xml:space="preserve"> </w:t>
      </w:r>
      <w:r>
        <w:rPr>
          <w:w w:val="120"/>
          <w:sz w:val="24"/>
          <w:szCs w:val="24"/>
        </w:rPr>
        <w:t>teman-teman,</w:t>
      </w:r>
      <w:r>
        <w:rPr>
          <w:spacing w:val="2"/>
          <w:w w:val="120"/>
          <w:sz w:val="24"/>
          <w:szCs w:val="24"/>
        </w:rPr>
        <w:t xml:space="preserve"> </w:t>
      </w:r>
      <w:r>
        <w:rPr>
          <w:sz w:val="24"/>
          <w:szCs w:val="24"/>
        </w:rPr>
        <w:t xml:space="preserve">pikirku </w:t>
      </w:r>
      <w:r>
        <w:rPr>
          <w:spacing w:val="20"/>
          <w:sz w:val="24"/>
          <w:szCs w:val="24"/>
        </w:rPr>
        <w:t xml:space="preserve"> </w:t>
      </w:r>
      <w:r>
        <w:rPr>
          <w:w w:val="116"/>
          <w:sz w:val="24"/>
          <w:szCs w:val="24"/>
        </w:rPr>
        <w:t>mungkin</w:t>
      </w:r>
      <w:r>
        <w:rPr>
          <w:spacing w:val="-7"/>
          <w:w w:val="116"/>
          <w:sz w:val="24"/>
          <w:szCs w:val="24"/>
        </w:rPr>
        <w:t xml:space="preserve"> </w:t>
      </w:r>
      <w:r>
        <w:rPr>
          <w:w w:val="116"/>
          <w:sz w:val="24"/>
          <w:szCs w:val="24"/>
        </w:rPr>
        <w:t>mereka</w:t>
      </w:r>
      <w:r>
        <w:rPr>
          <w:spacing w:val="30"/>
          <w:w w:val="116"/>
          <w:sz w:val="24"/>
          <w:szCs w:val="24"/>
        </w:rPr>
        <w:t xml:space="preserve"> </w:t>
      </w:r>
      <w:r>
        <w:rPr>
          <w:w w:val="116"/>
          <w:sz w:val="24"/>
          <w:szCs w:val="24"/>
        </w:rPr>
        <w:t>melihat</w:t>
      </w:r>
      <w:r>
        <w:rPr>
          <w:spacing w:val="9"/>
          <w:w w:val="116"/>
          <w:sz w:val="24"/>
          <w:szCs w:val="24"/>
        </w:rPr>
        <w:t xml:space="preserve"> </w:t>
      </w:r>
      <w:r>
        <w:rPr>
          <w:w w:val="116"/>
          <w:sz w:val="24"/>
          <w:szCs w:val="24"/>
        </w:rPr>
        <w:t>buku</w:t>
      </w:r>
      <w:r>
        <w:rPr>
          <w:spacing w:val="11"/>
          <w:w w:val="116"/>
          <w:sz w:val="24"/>
          <w:szCs w:val="24"/>
        </w:rPr>
        <w:t xml:space="preserve"> </w:t>
      </w:r>
      <w:r>
        <w:rPr>
          <w:w w:val="116"/>
          <w:sz w:val="24"/>
          <w:szCs w:val="24"/>
        </w:rPr>
        <w:t xml:space="preserve">itu. </w:t>
      </w:r>
      <w:r>
        <w:rPr>
          <w:w w:val="115"/>
          <w:sz w:val="24"/>
          <w:szCs w:val="24"/>
        </w:rPr>
        <w:t>Ternyata</w:t>
      </w:r>
      <w:r>
        <w:rPr>
          <w:spacing w:val="16"/>
          <w:w w:val="115"/>
          <w:sz w:val="24"/>
          <w:szCs w:val="24"/>
        </w:rPr>
        <w:t xml:space="preserve"> </w:t>
      </w:r>
      <w:r>
        <w:rPr>
          <w:sz w:val="24"/>
          <w:szCs w:val="24"/>
        </w:rPr>
        <w:t xml:space="preserve">tidak </w:t>
      </w:r>
      <w:r>
        <w:rPr>
          <w:spacing w:val="37"/>
          <w:sz w:val="24"/>
          <w:szCs w:val="24"/>
        </w:rPr>
        <w:t xml:space="preserve"> </w:t>
      </w:r>
      <w:r>
        <w:rPr>
          <w:w w:val="124"/>
          <w:sz w:val="24"/>
          <w:szCs w:val="24"/>
        </w:rPr>
        <w:t>ada</w:t>
      </w:r>
      <w:r>
        <w:rPr>
          <w:spacing w:val="11"/>
          <w:w w:val="124"/>
          <w:sz w:val="24"/>
          <w:szCs w:val="24"/>
        </w:rPr>
        <w:t xml:space="preserve"> </w:t>
      </w:r>
      <w:r>
        <w:rPr>
          <w:sz w:val="24"/>
          <w:szCs w:val="24"/>
        </w:rPr>
        <w:t xml:space="preserve">yang </w:t>
      </w:r>
      <w:r>
        <w:rPr>
          <w:spacing w:val="30"/>
          <w:sz w:val="24"/>
          <w:szCs w:val="24"/>
        </w:rPr>
        <w:t xml:space="preserve"> </w:t>
      </w:r>
      <w:r>
        <w:rPr>
          <w:w w:val="117"/>
          <w:sz w:val="24"/>
          <w:szCs w:val="24"/>
        </w:rPr>
        <w:t>melihat</w:t>
      </w:r>
      <w:r>
        <w:rPr>
          <w:spacing w:val="15"/>
          <w:w w:val="117"/>
          <w:sz w:val="24"/>
          <w:szCs w:val="24"/>
        </w:rPr>
        <w:t xml:space="preserve"> </w:t>
      </w:r>
      <w:r>
        <w:rPr>
          <w:w w:val="117"/>
          <w:sz w:val="24"/>
          <w:szCs w:val="24"/>
        </w:rPr>
        <w:t>buku</w:t>
      </w:r>
      <w:r>
        <w:rPr>
          <w:spacing w:val="20"/>
          <w:w w:val="117"/>
          <w:sz w:val="24"/>
          <w:szCs w:val="24"/>
        </w:rPr>
        <w:t xml:space="preserve"> </w:t>
      </w:r>
      <w:r>
        <w:rPr>
          <w:sz w:val="24"/>
          <w:szCs w:val="24"/>
        </w:rPr>
        <w:t xml:space="preserve">yang </w:t>
      </w:r>
      <w:r>
        <w:rPr>
          <w:spacing w:val="30"/>
          <w:sz w:val="24"/>
          <w:szCs w:val="24"/>
        </w:rPr>
        <w:t xml:space="preserve"> </w:t>
      </w:r>
      <w:r>
        <w:rPr>
          <w:w w:val="115"/>
          <w:sz w:val="24"/>
          <w:szCs w:val="24"/>
        </w:rPr>
        <w:t>kupinjam</w:t>
      </w:r>
      <w:r>
        <w:rPr>
          <w:spacing w:val="16"/>
          <w:w w:val="115"/>
          <w:sz w:val="24"/>
          <w:szCs w:val="24"/>
        </w:rPr>
        <w:t xml:space="preserve"> </w:t>
      </w:r>
      <w:r>
        <w:rPr>
          <w:sz w:val="24"/>
          <w:szCs w:val="24"/>
        </w:rPr>
        <w:t xml:space="preserve">dari </w:t>
      </w:r>
      <w:r>
        <w:rPr>
          <w:spacing w:val="28"/>
          <w:sz w:val="24"/>
          <w:szCs w:val="24"/>
        </w:rPr>
        <w:t xml:space="preserve"> </w:t>
      </w:r>
      <w:r>
        <w:rPr>
          <w:w w:val="117"/>
          <w:sz w:val="24"/>
          <w:szCs w:val="24"/>
        </w:rPr>
        <w:t>guruku</w:t>
      </w:r>
      <w:r>
        <w:rPr>
          <w:spacing w:val="15"/>
          <w:w w:val="117"/>
          <w:sz w:val="24"/>
          <w:szCs w:val="24"/>
        </w:rPr>
        <w:t xml:space="preserve"> </w:t>
      </w:r>
      <w:r>
        <w:rPr>
          <w:sz w:val="24"/>
          <w:szCs w:val="24"/>
        </w:rPr>
        <w:t xml:space="preserve">itu. </w:t>
      </w:r>
      <w:r>
        <w:rPr>
          <w:spacing w:val="6"/>
          <w:sz w:val="24"/>
          <w:szCs w:val="24"/>
        </w:rPr>
        <w:t xml:space="preserve"> </w:t>
      </w:r>
      <w:r>
        <w:rPr>
          <w:w w:val="117"/>
          <w:sz w:val="24"/>
          <w:szCs w:val="24"/>
        </w:rPr>
        <w:t>Terpaksa</w:t>
      </w:r>
      <w:r>
        <w:rPr>
          <w:spacing w:val="-3"/>
          <w:w w:val="117"/>
          <w:sz w:val="24"/>
          <w:szCs w:val="24"/>
        </w:rPr>
        <w:t xml:space="preserve"> </w:t>
      </w:r>
      <w:r>
        <w:rPr>
          <w:w w:val="117"/>
          <w:sz w:val="24"/>
          <w:szCs w:val="24"/>
        </w:rPr>
        <w:t xml:space="preserve">aku </w:t>
      </w:r>
      <w:r>
        <w:rPr>
          <w:w w:val="121"/>
          <w:sz w:val="24"/>
          <w:szCs w:val="24"/>
        </w:rPr>
        <w:t>menghadap</w:t>
      </w:r>
      <w:r>
        <w:rPr>
          <w:spacing w:val="-11"/>
          <w:w w:val="121"/>
          <w:sz w:val="24"/>
          <w:szCs w:val="24"/>
        </w:rPr>
        <w:t xml:space="preserve"> </w:t>
      </w:r>
      <w:r>
        <w:rPr>
          <w:sz w:val="24"/>
          <w:szCs w:val="24"/>
        </w:rPr>
        <w:t>ibu</w:t>
      </w:r>
      <w:r>
        <w:rPr>
          <w:spacing w:val="48"/>
          <w:sz w:val="24"/>
          <w:szCs w:val="24"/>
        </w:rPr>
        <w:t xml:space="preserve"> </w:t>
      </w:r>
      <w:r>
        <w:rPr>
          <w:w w:val="116"/>
          <w:sz w:val="24"/>
          <w:szCs w:val="24"/>
        </w:rPr>
        <w:t>guru,</w:t>
      </w:r>
      <w:r>
        <w:rPr>
          <w:spacing w:val="-8"/>
          <w:w w:val="116"/>
          <w:sz w:val="24"/>
          <w:szCs w:val="24"/>
        </w:rPr>
        <w:t xml:space="preserve"> </w:t>
      </w:r>
      <w:r>
        <w:rPr>
          <w:w w:val="116"/>
          <w:sz w:val="24"/>
          <w:szCs w:val="24"/>
        </w:rPr>
        <w:t>menceritakan</w:t>
      </w:r>
      <w:r>
        <w:rPr>
          <w:spacing w:val="31"/>
          <w:w w:val="116"/>
          <w:sz w:val="24"/>
          <w:szCs w:val="24"/>
        </w:rPr>
        <w:t xml:space="preserve"> </w:t>
      </w:r>
      <w:r>
        <w:rPr>
          <w:w w:val="116"/>
          <w:sz w:val="24"/>
          <w:szCs w:val="24"/>
        </w:rPr>
        <w:t>tentang</w:t>
      </w:r>
      <w:r>
        <w:rPr>
          <w:spacing w:val="35"/>
          <w:w w:val="116"/>
          <w:sz w:val="24"/>
          <w:szCs w:val="24"/>
        </w:rPr>
        <w:t xml:space="preserve"> </w:t>
      </w:r>
      <w:r>
        <w:rPr>
          <w:w w:val="116"/>
          <w:sz w:val="24"/>
          <w:szCs w:val="24"/>
        </w:rPr>
        <w:t>hilangnya</w:t>
      </w:r>
      <w:r>
        <w:rPr>
          <w:spacing w:val="-27"/>
          <w:w w:val="116"/>
          <w:sz w:val="24"/>
          <w:szCs w:val="24"/>
        </w:rPr>
        <w:t xml:space="preserve"> </w:t>
      </w:r>
      <w:r>
        <w:rPr>
          <w:w w:val="116"/>
          <w:sz w:val="24"/>
          <w:szCs w:val="24"/>
        </w:rPr>
        <w:t>buku</w:t>
      </w:r>
      <w:r>
        <w:rPr>
          <w:spacing w:val="2"/>
          <w:w w:val="116"/>
          <w:sz w:val="24"/>
          <w:szCs w:val="24"/>
        </w:rPr>
        <w:t xml:space="preserve"> </w:t>
      </w:r>
      <w:r>
        <w:rPr>
          <w:sz w:val="24"/>
          <w:szCs w:val="24"/>
        </w:rPr>
        <w:t xml:space="preserve">yang </w:t>
      </w:r>
      <w:r>
        <w:rPr>
          <w:spacing w:val="7"/>
          <w:sz w:val="24"/>
          <w:szCs w:val="24"/>
        </w:rPr>
        <w:t xml:space="preserve"> </w:t>
      </w:r>
      <w:r>
        <w:rPr>
          <w:w w:val="114"/>
          <w:sz w:val="24"/>
          <w:szCs w:val="24"/>
        </w:rPr>
        <w:t>kupinjam.</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0"/>
        <w:jc w:val="both"/>
        <w:rPr>
          <w:sz w:val="24"/>
          <w:szCs w:val="24"/>
        </w:rPr>
      </w:pPr>
      <w:r>
        <w:rPr>
          <w:w w:val="117"/>
          <w:sz w:val="24"/>
          <w:szCs w:val="24"/>
        </w:rPr>
        <w:t>Setelah</w:t>
      </w:r>
      <w:r>
        <w:rPr>
          <w:spacing w:val="22"/>
          <w:w w:val="117"/>
          <w:sz w:val="24"/>
          <w:szCs w:val="24"/>
        </w:rPr>
        <w:t xml:space="preserve"> </w:t>
      </w:r>
      <w:r>
        <w:rPr>
          <w:w w:val="117"/>
          <w:sz w:val="24"/>
          <w:szCs w:val="24"/>
        </w:rPr>
        <w:t>mendengar  keluhanku,</w:t>
      </w:r>
      <w:r>
        <w:rPr>
          <w:spacing w:val="1"/>
          <w:w w:val="117"/>
          <w:sz w:val="24"/>
          <w:szCs w:val="24"/>
        </w:rPr>
        <w:t xml:space="preserve"> </w:t>
      </w:r>
      <w:r>
        <w:rPr>
          <w:sz w:val="24"/>
          <w:szCs w:val="24"/>
        </w:rPr>
        <w:t xml:space="preserve">ibu </w:t>
      </w:r>
      <w:r>
        <w:rPr>
          <w:spacing w:val="18"/>
          <w:sz w:val="24"/>
          <w:szCs w:val="24"/>
        </w:rPr>
        <w:t xml:space="preserve"> </w:t>
      </w:r>
      <w:r>
        <w:rPr>
          <w:w w:val="118"/>
          <w:sz w:val="24"/>
          <w:szCs w:val="24"/>
        </w:rPr>
        <w:t>guru</w:t>
      </w:r>
      <w:r>
        <w:rPr>
          <w:spacing w:val="26"/>
          <w:w w:val="118"/>
          <w:sz w:val="24"/>
          <w:szCs w:val="24"/>
        </w:rPr>
        <w:t xml:space="preserve"> </w:t>
      </w:r>
      <w:r>
        <w:rPr>
          <w:w w:val="118"/>
          <w:sz w:val="24"/>
          <w:szCs w:val="24"/>
        </w:rPr>
        <w:t>memintaku</w:t>
      </w:r>
      <w:r>
        <w:rPr>
          <w:spacing w:val="21"/>
          <w:w w:val="118"/>
          <w:sz w:val="24"/>
          <w:szCs w:val="24"/>
        </w:rPr>
        <w:t xml:space="preserve"> </w:t>
      </w:r>
      <w:r>
        <w:rPr>
          <w:w w:val="118"/>
          <w:sz w:val="24"/>
          <w:szCs w:val="24"/>
        </w:rPr>
        <w:t>untuk</w:t>
      </w:r>
      <w:r>
        <w:rPr>
          <w:spacing w:val="27"/>
          <w:w w:val="118"/>
          <w:sz w:val="24"/>
          <w:szCs w:val="24"/>
        </w:rPr>
        <w:t xml:space="preserve"> </w:t>
      </w:r>
      <w:r>
        <w:rPr>
          <w:w w:val="118"/>
          <w:sz w:val="24"/>
          <w:szCs w:val="24"/>
        </w:rPr>
        <w:t>mencari</w:t>
      </w:r>
      <w:r>
        <w:rPr>
          <w:spacing w:val="19"/>
          <w:w w:val="118"/>
          <w:sz w:val="24"/>
          <w:szCs w:val="24"/>
        </w:rPr>
        <w:t xml:space="preserve"> </w:t>
      </w:r>
      <w:r>
        <w:rPr>
          <w:w w:val="118"/>
          <w:sz w:val="24"/>
          <w:szCs w:val="24"/>
        </w:rPr>
        <w:t>buku</w:t>
      </w:r>
      <w:r>
        <w:rPr>
          <w:spacing w:val="21"/>
          <w:w w:val="118"/>
          <w:sz w:val="24"/>
          <w:szCs w:val="24"/>
        </w:rPr>
        <w:t xml:space="preserve"> </w:t>
      </w:r>
      <w:r>
        <w:rPr>
          <w:sz w:val="24"/>
          <w:szCs w:val="24"/>
        </w:rPr>
        <w:t xml:space="preserve">itu. </w:t>
      </w:r>
      <w:r>
        <w:rPr>
          <w:spacing w:val="13"/>
          <w:sz w:val="24"/>
          <w:szCs w:val="24"/>
        </w:rPr>
        <w:t xml:space="preserve"> </w:t>
      </w:r>
      <w:r>
        <w:rPr>
          <w:w w:val="102"/>
          <w:sz w:val="24"/>
          <w:szCs w:val="24"/>
        </w:rPr>
        <w:t xml:space="preserve">Aku </w:t>
      </w:r>
      <w:r>
        <w:rPr>
          <w:w w:val="114"/>
          <w:sz w:val="24"/>
          <w:szCs w:val="24"/>
        </w:rPr>
        <w:t>kembali</w:t>
      </w:r>
      <w:r>
        <w:rPr>
          <w:spacing w:val="12"/>
          <w:w w:val="114"/>
          <w:sz w:val="24"/>
          <w:szCs w:val="24"/>
        </w:rPr>
        <w:t xml:space="preserve"> </w:t>
      </w:r>
      <w:r>
        <w:rPr>
          <w:sz w:val="24"/>
          <w:szCs w:val="24"/>
        </w:rPr>
        <w:t>ke</w:t>
      </w:r>
      <w:r>
        <w:rPr>
          <w:spacing w:val="54"/>
          <w:sz w:val="24"/>
          <w:szCs w:val="24"/>
        </w:rPr>
        <w:t xml:space="preserve"> </w:t>
      </w:r>
      <w:r>
        <w:rPr>
          <w:w w:val="119"/>
          <w:sz w:val="24"/>
          <w:szCs w:val="24"/>
        </w:rPr>
        <w:t>kelas</w:t>
      </w:r>
      <w:r>
        <w:rPr>
          <w:spacing w:val="-11"/>
          <w:w w:val="119"/>
          <w:sz w:val="24"/>
          <w:szCs w:val="24"/>
        </w:rPr>
        <w:t xml:space="preserve"> </w:t>
      </w:r>
      <w:r>
        <w:rPr>
          <w:w w:val="119"/>
          <w:sz w:val="24"/>
          <w:szCs w:val="24"/>
        </w:rPr>
        <w:t>dan</w:t>
      </w:r>
      <w:r>
        <w:rPr>
          <w:spacing w:val="22"/>
          <w:w w:val="119"/>
          <w:sz w:val="24"/>
          <w:szCs w:val="24"/>
        </w:rPr>
        <w:t xml:space="preserve"> </w:t>
      </w:r>
      <w:r>
        <w:rPr>
          <w:w w:val="119"/>
          <w:sz w:val="24"/>
          <w:szCs w:val="24"/>
        </w:rPr>
        <w:t>berusaha</w:t>
      </w:r>
      <w:r>
        <w:rPr>
          <w:spacing w:val="43"/>
          <w:w w:val="119"/>
          <w:sz w:val="24"/>
          <w:szCs w:val="24"/>
        </w:rPr>
        <w:t xml:space="preserve"> </w:t>
      </w:r>
      <w:r>
        <w:rPr>
          <w:w w:val="119"/>
          <w:sz w:val="24"/>
          <w:szCs w:val="24"/>
        </w:rPr>
        <w:t>mencari</w:t>
      </w:r>
      <w:r>
        <w:rPr>
          <w:spacing w:val="1"/>
          <w:w w:val="119"/>
          <w:sz w:val="24"/>
          <w:szCs w:val="24"/>
        </w:rPr>
        <w:t xml:space="preserve"> </w:t>
      </w:r>
      <w:r>
        <w:rPr>
          <w:w w:val="119"/>
          <w:sz w:val="24"/>
          <w:szCs w:val="24"/>
        </w:rPr>
        <w:t>buku</w:t>
      </w:r>
      <w:r>
        <w:rPr>
          <w:spacing w:val="4"/>
          <w:w w:val="119"/>
          <w:sz w:val="24"/>
          <w:szCs w:val="24"/>
        </w:rPr>
        <w:t xml:space="preserve"> </w:t>
      </w:r>
      <w:r>
        <w:rPr>
          <w:sz w:val="24"/>
          <w:szCs w:val="24"/>
        </w:rPr>
        <w:t>itu,</w:t>
      </w:r>
      <w:r>
        <w:rPr>
          <w:spacing w:val="58"/>
          <w:sz w:val="24"/>
          <w:szCs w:val="24"/>
        </w:rPr>
        <w:t xml:space="preserve"> </w:t>
      </w:r>
      <w:r>
        <w:rPr>
          <w:w w:val="124"/>
          <w:sz w:val="24"/>
          <w:szCs w:val="24"/>
        </w:rPr>
        <w:t>tentu</w:t>
      </w:r>
      <w:r>
        <w:rPr>
          <w:spacing w:val="6"/>
          <w:w w:val="124"/>
          <w:sz w:val="24"/>
          <w:szCs w:val="24"/>
        </w:rPr>
        <w:t xml:space="preserve"> </w:t>
      </w:r>
      <w:r>
        <w:rPr>
          <w:sz w:val="24"/>
          <w:szCs w:val="24"/>
        </w:rPr>
        <w:t xml:space="preserve">saja </w:t>
      </w:r>
      <w:r>
        <w:rPr>
          <w:spacing w:val="27"/>
          <w:sz w:val="24"/>
          <w:szCs w:val="24"/>
        </w:rPr>
        <w:t xml:space="preserve"> </w:t>
      </w:r>
      <w:r>
        <w:rPr>
          <w:w w:val="121"/>
          <w:sz w:val="24"/>
          <w:szCs w:val="24"/>
        </w:rPr>
        <w:t>dengan</w:t>
      </w:r>
      <w:r>
        <w:rPr>
          <w:spacing w:val="7"/>
          <w:w w:val="121"/>
          <w:sz w:val="24"/>
          <w:szCs w:val="24"/>
        </w:rPr>
        <w:t xml:space="preserve"> </w:t>
      </w:r>
      <w:r>
        <w:rPr>
          <w:w w:val="121"/>
          <w:sz w:val="24"/>
          <w:szCs w:val="24"/>
        </w:rPr>
        <w:t>perasaan</w:t>
      </w:r>
      <w:r>
        <w:rPr>
          <w:spacing w:val="33"/>
          <w:w w:val="121"/>
          <w:sz w:val="24"/>
          <w:szCs w:val="24"/>
        </w:rPr>
        <w:t xml:space="preserve"> </w:t>
      </w:r>
      <w:r>
        <w:rPr>
          <w:w w:val="121"/>
          <w:sz w:val="24"/>
          <w:szCs w:val="24"/>
        </w:rPr>
        <w:t xml:space="preserve">sedih </w:t>
      </w:r>
      <w:r>
        <w:rPr>
          <w:w w:val="118"/>
          <w:sz w:val="24"/>
          <w:szCs w:val="24"/>
        </w:rPr>
        <w:t>dan</w:t>
      </w:r>
      <w:r>
        <w:rPr>
          <w:spacing w:val="8"/>
          <w:w w:val="118"/>
          <w:sz w:val="24"/>
          <w:szCs w:val="24"/>
        </w:rPr>
        <w:t xml:space="preserve"> </w:t>
      </w:r>
      <w:r>
        <w:rPr>
          <w:w w:val="118"/>
          <w:sz w:val="24"/>
          <w:szCs w:val="24"/>
        </w:rPr>
        <w:t>khawatir</w:t>
      </w:r>
      <w:r>
        <w:rPr>
          <w:spacing w:val="-34"/>
          <w:w w:val="118"/>
          <w:sz w:val="24"/>
          <w:szCs w:val="24"/>
        </w:rPr>
        <w:t xml:space="preserve"> </w:t>
      </w:r>
      <w:r>
        <w:rPr>
          <w:sz w:val="24"/>
          <w:szCs w:val="24"/>
        </w:rPr>
        <w:t>jika</w:t>
      </w:r>
      <w:r>
        <w:rPr>
          <w:spacing w:val="20"/>
          <w:sz w:val="24"/>
          <w:szCs w:val="24"/>
        </w:rPr>
        <w:t xml:space="preserve"> </w:t>
      </w:r>
      <w:r>
        <w:rPr>
          <w:sz w:val="24"/>
          <w:szCs w:val="24"/>
        </w:rPr>
        <w:t xml:space="preserve">tidak </w:t>
      </w:r>
      <w:r>
        <w:rPr>
          <w:spacing w:val="14"/>
          <w:sz w:val="24"/>
          <w:szCs w:val="24"/>
        </w:rPr>
        <w:t xml:space="preserve"> </w:t>
      </w:r>
      <w:r>
        <w:rPr>
          <w:w w:val="119"/>
          <w:sz w:val="24"/>
          <w:szCs w:val="24"/>
        </w:rPr>
        <w:t>ketemu.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2"/>
        <w:jc w:val="both"/>
        <w:rPr>
          <w:sz w:val="24"/>
          <w:szCs w:val="24"/>
        </w:rPr>
      </w:pPr>
      <w:r>
        <w:rPr>
          <w:sz w:val="24"/>
          <w:szCs w:val="24"/>
        </w:rPr>
        <w:t xml:space="preserve">Saat </w:t>
      </w:r>
      <w:r>
        <w:rPr>
          <w:spacing w:val="16"/>
          <w:sz w:val="24"/>
          <w:szCs w:val="24"/>
        </w:rPr>
        <w:t xml:space="preserve"> </w:t>
      </w:r>
      <w:r>
        <w:rPr>
          <w:sz w:val="24"/>
          <w:szCs w:val="24"/>
        </w:rPr>
        <w:t xml:space="preserve">aku </w:t>
      </w:r>
      <w:r>
        <w:rPr>
          <w:spacing w:val="5"/>
          <w:sz w:val="24"/>
          <w:szCs w:val="24"/>
        </w:rPr>
        <w:t xml:space="preserve"> </w:t>
      </w:r>
      <w:r>
        <w:rPr>
          <w:w w:val="113"/>
          <w:sz w:val="24"/>
          <w:szCs w:val="24"/>
        </w:rPr>
        <w:t>kebingungan</w:t>
      </w:r>
      <w:r>
        <w:rPr>
          <w:spacing w:val="48"/>
          <w:w w:val="113"/>
          <w:sz w:val="24"/>
          <w:szCs w:val="24"/>
        </w:rPr>
        <w:t xml:space="preserve"> </w:t>
      </w:r>
      <w:r>
        <w:rPr>
          <w:w w:val="113"/>
          <w:sz w:val="24"/>
          <w:szCs w:val="24"/>
        </w:rPr>
        <w:t>dan</w:t>
      </w:r>
      <w:r>
        <w:rPr>
          <w:spacing w:val="33"/>
          <w:w w:val="113"/>
          <w:sz w:val="24"/>
          <w:szCs w:val="24"/>
        </w:rPr>
        <w:t xml:space="preserve"> </w:t>
      </w:r>
      <w:r>
        <w:rPr>
          <w:w w:val="113"/>
          <w:sz w:val="24"/>
          <w:szCs w:val="24"/>
        </w:rPr>
        <w:t>sibuk</w:t>
      </w:r>
      <w:r>
        <w:rPr>
          <w:spacing w:val="3"/>
          <w:w w:val="113"/>
          <w:sz w:val="24"/>
          <w:szCs w:val="24"/>
        </w:rPr>
        <w:t xml:space="preserve"> </w:t>
      </w:r>
      <w:r>
        <w:rPr>
          <w:w w:val="113"/>
          <w:sz w:val="24"/>
          <w:szCs w:val="24"/>
        </w:rPr>
        <w:t>berpikir,</w:t>
      </w:r>
      <w:r>
        <w:rPr>
          <w:spacing w:val="-2"/>
          <w:w w:val="113"/>
          <w:sz w:val="24"/>
          <w:szCs w:val="24"/>
        </w:rPr>
        <w:t xml:space="preserve"> </w:t>
      </w:r>
      <w:r>
        <w:rPr>
          <w:w w:val="113"/>
          <w:sz w:val="24"/>
          <w:szCs w:val="24"/>
        </w:rPr>
        <w:t>kemana</w:t>
      </w:r>
      <w:r>
        <w:rPr>
          <w:spacing w:val="50"/>
          <w:w w:val="113"/>
          <w:sz w:val="24"/>
          <w:szCs w:val="24"/>
        </w:rPr>
        <w:t xml:space="preserve"> </w:t>
      </w:r>
      <w:r>
        <w:rPr>
          <w:w w:val="113"/>
          <w:sz w:val="24"/>
          <w:szCs w:val="24"/>
        </w:rPr>
        <w:t>kira-kira</w:t>
      </w:r>
      <w:r>
        <w:rPr>
          <w:spacing w:val="-27"/>
          <w:w w:val="113"/>
          <w:sz w:val="24"/>
          <w:szCs w:val="24"/>
        </w:rPr>
        <w:t xml:space="preserve"> </w:t>
      </w:r>
      <w:r>
        <w:rPr>
          <w:w w:val="113"/>
          <w:sz w:val="24"/>
          <w:szCs w:val="24"/>
        </w:rPr>
        <w:t>buku</w:t>
      </w:r>
      <w:r>
        <w:rPr>
          <w:spacing w:val="22"/>
          <w:w w:val="113"/>
          <w:sz w:val="24"/>
          <w:szCs w:val="24"/>
        </w:rPr>
        <w:t xml:space="preserve"> </w:t>
      </w:r>
      <w:r>
        <w:rPr>
          <w:sz w:val="24"/>
          <w:szCs w:val="24"/>
        </w:rPr>
        <w:t>itu</w:t>
      </w:r>
      <w:r>
        <w:rPr>
          <w:spacing w:val="44"/>
          <w:sz w:val="24"/>
          <w:szCs w:val="24"/>
        </w:rPr>
        <w:t xml:space="preserve"> </w:t>
      </w:r>
      <w:r>
        <w:rPr>
          <w:w w:val="116"/>
          <w:sz w:val="24"/>
          <w:szCs w:val="24"/>
        </w:rPr>
        <w:t>terselip,</w:t>
      </w:r>
      <w:r>
        <w:rPr>
          <w:spacing w:val="-4"/>
          <w:w w:val="116"/>
          <w:sz w:val="24"/>
          <w:szCs w:val="24"/>
        </w:rPr>
        <w:t xml:space="preserve"> </w:t>
      </w:r>
      <w:r>
        <w:rPr>
          <w:w w:val="116"/>
          <w:sz w:val="24"/>
          <w:szCs w:val="24"/>
        </w:rPr>
        <w:t xml:space="preserve">tiba-tiba </w:t>
      </w:r>
      <w:r>
        <w:rPr>
          <w:w w:val="120"/>
          <w:sz w:val="24"/>
          <w:szCs w:val="24"/>
        </w:rPr>
        <w:t>temanku</w:t>
      </w:r>
      <w:r>
        <w:rPr>
          <w:spacing w:val="4"/>
          <w:w w:val="120"/>
          <w:sz w:val="24"/>
          <w:szCs w:val="24"/>
        </w:rPr>
        <w:t xml:space="preserve"> </w:t>
      </w:r>
      <w:r>
        <w:rPr>
          <w:sz w:val="24"/>
          <w:szCs w:val="24"/>
        </w:rPr>
        <w:t xml:space="preserve">yang </w:t>
      </w:r>
      <w:r>
        <w:rPr>
          <w:spacing w:val="21"/>
          <w:sz w:val="24"/>
          <w:szCs w:val="24"/>
        </w:rPr>
        <w:t xml:space="preserve"> </w:t>
      </w:r>
      <w:r>
        <w:rPr>
          <w:w w:val="123"/>
          <w:sz w:val="24"/>
          <w:szCs w:val="24"/>
        </w:rPr>
        <w:t>bernama</w:t>
      </w:r>
      <w:r>
        <w:rPr>
          <w:spacing w:val="2"/>
          <w:w w:val="123"/>
          <w:sz w:val="24"/>
          <w:szCs w:val="24"/>
        </w:rPr>
        <w:t xml:space="preserve"> </w:t>
      </w:r>
      <w:r>
        <w:rPr>
          <w:sz w:val="24"/>
          <w:szCs w:val="24"/>
        </w:rPr>
        <w:t>Yoyo</w:t>
      </w:r>
      <w:r>
        <w:rPr>
          <w:spacing w:val="27"/>
          <w:sz w:val="24"/>
          <w:szCs w:val="24"/>
        </w:rPr>
        <w:t xml:space="preserve"> </w:t>
      </w:r>
      <w:r>
        <w:rPr>
          <w:w w:val="119"/>
          <w:sz w:val="24"/>
          <w:szCs w:val="24"/>
        </w:rPr>
        <w:t>datang</w:t>
      </w:r>
      <w:r>
        <w:rPr>
          <w:spacing w:val="16"/>
          <w:w w:val="119"/>
          <w:sz w:val="24"/>
          <w:szCs w:val="24"/>
        </w:rPr>
        <w:t xml:space="preserve"> </w:t>
      </w:r>
      <w:r>
        <w:rPr>
          <w:w w:val="119"/>
          <w:sz w:val="24"/>
          <w:szCs w:val="24"/>
        </w:rPr>
        <w:t>menyerahkan</w:t>
      </w:r>
      <w:r>
        <w:rPr>
          <w:spacing w:val="5"/>
          <w:w w:val="119"/>
          <w:sz w:val="24"/>
          <w:szCs w:val="24"/>
        </w:rPr>
        <w:t xml:space="preserve"> </w:t>
      </w:r>
      <w:r>
        <w:rPr>
          <w:w w:val="119"/>
          <w:sz w:val="24"/>
          <w:szCs w:val="24"/>
        </w:rPr>
        <w:t xml:space="preserve">buku </w:t>
      </w:r>
      <w:r>
        <w:rPr>
          <w:sz w:val="24"/>
          <w:szCs w:val="24"/>
        </w:rPr>
        <w:t xml:space="preserve">yang </w:t>
      </w:r>
      <w:r>
        <w:rPr>
          <w:spacing w:val="21"/>
          <w:sz w:val="24"/>
          <w:szCs w:val="24"/>
        </w:rPr>
        <w:t xml:space="preserve"> </w:t>
      </w:r>
      <w:r>
        <w:rPr>
          <w:w w:val="111"/>
          <w:sz w:val="24"/>
          <w:szCs w:val="24"/>
        </w:rPr>
        <w:t xml:space="preserve">tengah </w:t>
      </w:r>
      <w:r>
        <w:rPr>
          <w:spacing w:val="7"/>
          <w:w w:val="111"/>
          <w:sz w:val="24"/>
          <w:szCs w:val="24"/>
        </w:rPr>
        <w:t xml:space="preserve"> </w:t>
      </w:r>
      <w:r>
        <w:rPr>
          <w:w w:val="111"/>
          <w:sz w:val="24"/>
          <w:szCs w:val="24"/>
        </w:rPr>
        <w:t>kucari.</w:t>
      </w:r>
      <w:r>
        <w:rPr>
          <w:spacing w:val="16"/>
          <w:w w:val="111"/>
          <w:sz w:val="24"/>
          <w:szCs w:val="24"/>
        </w:rPr>
        <w:t xml:space="preserve"> </w:t>
      </w:r>
      <w:r>
        <w:rPr>
          <w:w w:val="111"/>
          <w:sz w:val="24"/>
          <w:szCs w:val="24"/>
        </w:rPr>
        <w:t xml:space="preserve">Aku </w:t>
      </w:r>
      <w:r>
        <w:rPr>
          <w:w w:val="118"/>
          <w:sz w:val="24"/>
          <w:szCs w:val="24"/>
        </w:rPr>
        <w:t>terkejut,</w:t>
      </w:r>
      <w:r>
        <w:rPr>
          <w:spacing w:val="-17"/>
          <w:w w:val="118"/>
          <w:sz w:val="24"/>
          <w:szCs w:val="24"/>
        </w:rPr>
        <w:t xml:space="preserve"> </w:t>
      </w:r>
      <w:r>
        <w:rPr>
          <w:w w:val="118"/>
          <w:sz w:val="24"/>
          <w:szCs w:val="24"/>
        </w:rPr>
        <w:t>kenapa</w:t>
      </w:r>
      <w:r>
        <w:rPr>
          <w:spacing w:val="5"/>
          <w:w w:val="118"/>
          <w:sz w:val="24"/>
          <w:szCs w:val="24"/>
        </w:rPr>
        <w:t xml:space="preserve"> </w:t>
      </w:r>
      <w:r>
        <w:rPr>
          <w:w w:val="118"/>
          <w:sz w:val="24"/>
          <w:szCs w:val="24"/>
        </w:rPr>
        <w:t>buku</w:t>
      </w:r>
      <w:r>
        <w:rPr>
          <w:spacing w:val="-9"/>
          <w:w w:val="118"/>
          <w:sz w:val="24"/>
          <w:szCs w:val="24"/>
        </w:rPr>
        <w:t xml:space="preserve"> </w:t>
      </w:r>
      <w:r>
        <w:rPr>
          <w:sz w:val="24"/>
          <w:szCs w:val="24"/>
        </w:rPr>
        <w:t>itu</w:t>
      </w:r>
      <w:r>
        <w:rPr>
          <w:spacing w:val="40"/>
          <w:sz w:val="24"/>
          <w:szCs w:val="24"/>
        </w:rPr>
        <w:t xml:space="preserve"> </w:t>
      </w:r>
      <w:r>
        <w:rPr>
          <w:sz w:val="24"/>
          <w:szCs w:val="24"/>
        </w:rPr>
        <w:t xml:space="preserve">bisa </w:t>
      </w:r>
      <w:r>
        <w:rPr>
          <w:spacing w:val="8"/>
          <w:sz w:val="24"/>
          <w:szCs w:val="24"/>
        </w:rPr>
        <w:t xml:space="preserve"> </w:t>
      </w:r>
      <w:r>
        <w:rPr>
          <w:w w:val="124"/>
          <w:sz w:val="24"/>
          <w:szCs w:val="24"/>
        </w:rPr>
        <w:t>berada</w:t>
      </w:r>
      <w:r>
        <w:rPr>
          <w:spacing w:val="-12"/>
          <w:w w:val="124"/>
          <w:sz w:val="24"/>
          <w:szCs w:val="24"/>
        </w:rPr>
        <w:t xml:space="preserve"> </w:t>
      </w:r>
      <w:r>
        <w:rPr>
          <w:sz w:val="24"/>
          <w:szCs w:val="24"/>
        </w:rPr>
        <w:t>di</w:t>
      </w:r>
      <w:r>
        <w:rPr>
          <w:spacing w:val="23"/>
          <w:sz w:val="24"/>
          <w:szCs w:val="24"/>
        </w:rPr>
        <w:t xml:space="preserve"> </w:t>
      </w:r>
      <w:r>
        <w:rPr>
          <w:w w:val="111"/>
          <w:sz w:val="24"/>
          <w:szCs w:val="24"/>
        </w:rPr>
        <w:t>tangan</w:t>
      </w:r>
      <w:r>
        <w:rPr>
          <w:spacing w:val="59"/>
          <w:w w:val="111"/>
          <w:sz w:val="24"/>
          <w:szCs w:val="24"/>
        </w:rPr>
        <w:t xml:space="preserve"> </w:t>
      </w:r>
      <w:r>
        <w:rPr>
          <w:w w:val="111"/>
          <w:sz w:val="24"/>
          <w:szCs w:val="24"/>
        </w:rPr>
        <w:t>Yoyo.</w:t>
      </w:r>
    </w:p>
    <w:p w:rsidR="00256EBE" w:rsidRDefault="00256EBE">
      <w:pPr>
        <w:spacing w:before="2" w:line="120" w:lineRule="exact"/>
        <w:rPr>
          <w:sz w:val="13"/>
          <w:szCs w:val="13"/>
        </w:rPr>
      </w:pPr>
    </w:p>
    <w:p w:rsidR="00256EBE" w:rsidRDefault="00256EBE">
      <w:pPr>
        <w:spacing w:line="200" w:lineRule="exact"/>
      </w:pPr>
    </w:p>
    <w:p w:rsidR="00256EBE" w:rsidRDefault="007F5944">
      <w:pPr>
        <w:ind w:left="110" w:right="2323"/>
        <w:jc w:val="both"/>
        <w:rPr>
          <w:sz w:val="24"/>
          <w:szCs w:val="24"/>
        </w:rPr>
      </w:pPr>
      <w:r>
        <w:rPr>
          <w:w w:val="92"/>
          <w:sz w:val="24"/>
          <w:szCs w:val="24"/>
        </w:rPr>
        <w:t>“Di</w:t>
      </w:r>
      <w:r>
        <w:rPr>
          <w:spacing w:val="7"/>
          <w:w w:val="92"/>
          <w:sz w:val="24"/>
          <w:szCs w:val="24"/>
        </w:rPr>
        <w:t xml:space="preserve"> </w:t>
      </w:r>
      <w:r>
        <w:rPr>
          <w:w w:val="119"/>
          <w:sz w:val="24"/>
          <w:szCs w:val="24"/>
        </w:rPr>
        <w:t>mana</w:t>
      </w:r>
      <w:r>
        <w:rPr>
          <w:spacing w:val="6"/>
          <w:w w:val="119"/>
          <w:sz w:val="24"/>
          <w:szCs w:val="24"/>
        </w:rPr>
        <w:t xml:space="preserve"> </w:t>
      </w:r>
      <w:r>
        <w:rPr>
          <w:w w:val="119"/>
          <w:sz w:val="24"/>
          <w:szCs w:val="24"/>
        </w:rPr>
        <w:t>kamu</w:t>
      </w:r>
      <w:r>
        <w:rPr>
          <w:spacing w:val="-15"/>
          <w:w w:val="119"/>
          <w:sz w:val="24"/>
          <w:szCs w:val="24"/>
        </w:rPr>
        <w:t xml:space="preserve"> </w:t>
      </w:r>
      <w:r>
        <w:rPr>
          <w:w w:val="119"/>
          <w:sz w:val="24"/>
          <w:szCs w:val="24"/>
        </w:rPr>
        <w:t>menemukan</w:t>
      </w:r>
      <w:r>
        <w:rPr>
          <w:spacing w:val="2"/>
          <w:w w:val="119"/>
          <w:sz w:val="24"/>
          <w:szCs w:val="24"/>
        </w:rPr>
        <w:t xml:space="preserve"> </w:t>
      </w:r>
      <w:r>
        <w:rPr>
          <w:w w:val="119"/>
          <w:sz w:val="24"/>
          <w:szCs w:val="24"/>
        </w:rPr>
        <w:t>buku</w:t>
      </w:r>
      <w:r>
        <w:rPr>
          <w:spacing w:val="-14"/>
          <w:w w:val="119"/>
          <w:sz w:val="24"/>
          <w:szCs w:val="24"/>
        </w:rPr>
        <w:t xml:space="preserve"> </w:t>
      </w:r>
      <w:r>
        <w:rPr>
          <w:sz w:val="24"/>
          <w:szCs w:val="24"/>
        </w:rPr>
        <w:t>ini,</w:t>
      </w:r>
      <w:r>
        <w:rPr>
          <w:spacing w:val="14"/>
          <w:sz w:val="24"/>
          <w:szCs w:val="24"/>
        </w:rPr>
        <w:t xml:space="preserve"> </w:t>
      </w:r>
      <w:r>
        <w:rPr>
          <w:sz w:val="24"/>
          <w:szCs w:val="24"/>
        </w:rPr>
        <w:t>Yoyo?”</w:t>
      </w:r>
      <w:r>
        <w:rPr>
          <w:spacing w:val="-13"/>
          <w:sz w:val="24"/>
          <w:szCs w:val="24"/>
        </w:rPr>
        <w:t xml:space="preserve"> </w:t>
      </w:r>
      <w:r>
        <w:rPr>
          <w:w w:val="117"/>
          <w:sz w:val="24"/>
          <w:szCs w:val="24"/>
        </w:rPr>
        <w:t>tanyaku</w:t>
      </w:r>
      <w:r>
        <w:rPr>
          <w:spacing w:val="-8"/>
          <w:w w:val="117"/>
          <w:sz w:val="24"/>
          <w:szCs w:val="24"/>
        </w:rPr>
        <w:t xml:space="preserve"> </w:t>
      </w:r>
      <w:r>
        <w:rPr>
          <w:w w:val="122"/>
          <w:sz w:val="24"/>
          <w:szCs w:val="24"/>
        </w:rPr>
        <w:t>penasaran.</w:t>
      </w:r>
    </w:p>
    <w:p w:rsidR="00256EBE" w:rsidRDefault="007F5944">
      <w:pPr>
        <w:spacing w:before="53"/>
        <w:ind w:left="110" w:right="82"/>
        <w:jc w:val="both"/>
        <w:rPr>
          <w:sz w:val="24"/>
          <w:szCs w:val="24"/>
        </w:rPr>
      </w:pPr>
      <w:r>
        <w:rPr>
          <w:sz w:val="24"/>
          <w:szCs w:val="24"/>
        </w:rPr>
        <w:t xml:space="preserve">“Buku </w:t>
      </w:r>
      <w:r>
        <w:rPr>
          <w:spacing w:val="37"/>
          <w:sz w:val="24"/>
          <w:szCs w:val="24"/>
        </w:rPr>
        <w:t xml:space="preserve"> </w:t>
      </w:r>
      <w:r>
        <w:rPr>
          <w:sz w:val="24"/>
          <w:szCs w:val="24"/>
        </w:rPr>
        <w:t xml:space="preserve">ini </w:t>
      </w:r>
      <w:r>
        <w:rPr>
          <w:spacing w:val="21"/>
          <w:sz w:val="24"/>
          <w:szCs w:val="24"/>
        </w:rPr>
        <w:t xml:space="preserve"> </w:t>
      </w:r>
      <w:r>
        <w:rPr>
          <w:sz w:val="24"/>
          <w:szCs w:val="24"/>
        </w:rPr>
        <w:t xml:space="preserve">aku  </w:t>
      </w:r>
      <w:r>
        <w:rPr>
          <w:spacing w:val="5"/>
          <w:sz w:val="24"/>
          <w:szCs w:val="24"/>
        </w:rPr>
        <w:t xml:space="preserve"> </w:t>
      </w:r>
      <w:r>
        <w:rPr>
          <w:w w:val="119"/>
          <w:sz w:val="24"/>
          <w:szCs w:val="24"/>
        </w:rPr>
        <w:t>temukan</w:t>
      </w:r>
      <w:r>
        <w:rPr>
          <w:spacing w:val="60"/>
          <w:w w:val="119"/>
          <w:sz w:val="24"/>
          <w:szCs w:val="24"/>
        </w:rPr>
        <w:t xml:space="preserve"> </w:t>
      </w:r>
      <w:r>
        <w:rPr>
          <w:sz w:val="24"/>
          <w:szCs w:val="24"/>
        </w:rPr>
        <w:t xml:space="preserve">di </w:t>
      </w:r>
      <w:r>
        <w:rPr>
          <w:spacing w:val="27"/>
          <w:sz w:val="24"/>
          <w:szCs w:val="24"/>
        </w:rPr>
        <w:t xml:space="preserve"> </w:t>
      </w:r>
      <w:r>
        <w:rPr>
          <w:w w:val="121"/>
          <w:sz w:val="24"/>
          <w:szCs w:val="24"/>
        </w:rPr>
        <w:t>halaman</w:t>
      </w:r>
      <w:r>
        <w:rPr>
          <w:spacing w:val="45"/>
          <w:w w:val="121"/>
          <w:sz w:val="24"/>
          <w:szCs w:val="24"/>
        </w:rPr>
        <w:t xml:space="preserve"> </w:t>
      </w:r>
      <w:r>
        <w:rPr>
          <w:w w:val="121"/>
          <w:sz w:val="24"/>
          <w:szCs w:val="24"/>
        </w:rPr>
        <w:t>sekolah</w:t>
      </w:r>
      <w:r>
        <w:rPr>
          <w:spacing w:val="24"/>
          <w:w w:val="121"/>
          <w:sz w:val="24"/>
          <w:szCs w:val="24"/>
        </w:rPr>
        <w:t xml:space="preserve"> </w:t>
      </w:r>
      <w:r>
        <w:rPr>
          <w:w w:val="121"/>
          <w:sz w:val="24"/>
          <w:szCs w:val="24"/>
        </w:rPr>
        <w:t>pada</w:t>
      </w:r>
      <w:r>
        <w:rPr>
          <w:spacing w:val="62"/>
          <w:w w:val="121"/>
          <w:sz w:val="24"/>
          <w:szCs w:val="24"/>
        </w:rPr>
        <w:t xml:space="preserve"> </w:t>
      </w:r>
      <w:r>
        <w:rPr>
          <w:w w:val="121"/>
          <w:sz w:val="24"/>
          <w:szCs w:val="24"/>
        </w:rPr>
        <w:t>saat</w:t>
      </w:r>
      <w:r>
        <w:rPr>
          <w:spacing w:val="68"/>
          <w:w w:val="121"/>
          <w:sz w:val="24"/>
          <w:szCs w:val="24"/>
        </w:rPr>
        <w:t xml:space="preserve"> </w:t>
      </w:r>
      <w:r>
        <w:rPr>
          <w:sz w:val="24"/>
          <w:szCs w:val="24"/>
        </w:rPr>
        <w:t xml:space="preserve">kita </w:t>
      </w:r>
      <w:r>
        <w:rPr>
          <w:spacing w:val="49"/>
          <w:sz w:val="24"/>
          <w:szCs w:val="24"/>
        </w:rPr>
        <w:t xml:space="preserve"> </w:t>
      </w:r>
      <w:r>
        <w:rPr>
          <w:w w:val="115"/>
          <w:sz w:val="24"/>
          <w:szCs w:val="24"/>
        </w:rPr>
        <w:t xml:space="preserve">pulang </w:t>
      </w:r>
      <w:r>
        <w:rPr>
          <w:spacing w:val="2"/>
          <w:w w:val="115"/>
          <w:sz w:val="24"/>
          <w:szCs w:val="24"/>
        </w:rPr>
        <w:t xml:space="preserve"> </w:t>
      </w:r>
      <w:r>
        <w:rPr>
          <w:w w:val="115"/>
          <w:sz w:val="24"/>
          <w:szCs w:val="24"/>
        </w:rPr>
        <w:t>kemarin,”kata</w:t>
      </w:r>
    </w:p>
    <w:p w:rsidR="00256EBE" w:rsidRDefault="007F5944">
      <w:pPr>
        <w:spacing w:before="53"/>
        <w:ind w:left="172" w:right="7446"/>
        <w:jc w:val="both"/>
        <w:rPr>
          <w:sz w:val="24"/>
          <w:szCs w:val="24"/>
        </w:rPr>
      </w:pPr>
      <w:r>
        <w:rPr>
          <w:sz w:val="24"/>
          <w:szCs w:val="24"/>
        </w:rPr>
        <w:t>Yoyo</w:t>
      </w:r>
      <w:r>
        <w:rPr>
          <w:spacing w:val="13"/>
          <w:sz w:val="24"/>
          <w:szCs w:val="24"/>
        </w:rPr>
        <w:t xml:space="preserve"> </w:t>
      </w:r>
      <w:r>
        <w:rPr>
          <w:w w:val="117"/>
          <w:sz w:val="24"/>
          <w:szCs w:val="24"/>
        </w:rPr>
        <w:t>menjelaskan.</w:t>
      </w:r>
    </w:p>
    <w:p w:rsidR="00256EBE" w:rsidRDefault="007F5944">
      <w:pPr>
        <w:spacing w:before="53" w:line="286" w:lineRule="auto"/>
        <w:ind w:left="110" w:right="73"/>
        <w:jc w:val="both"/>
        <w:rPr>
          <w:sz w:val="24"/>
          <w:szCs w:val="24"/>
        </w:rPr>
      </w:pPr>
      <w:r>
        <w:rPr>
          <w:sz w:val="24"/>
          <w:szCs w:val="24"/>
        </w:rPr>
        <w:t xml:space="preserve">“Sejak </w:t>
      </w:r>
      <w:r>
        <w:rPr>
          <w:spacing w:val="17"/>
          <w:sz w:val="24"/>
          <w:szCs w:val="24"/>
        </w:rPr>
        <w:t xml:space="preserve"> </w:t>
      </w:r>
      <w:r>
        <w:rPr>
          <w:sz w:val="24"/>
          <w:szCs w:val="24"/>
        </w:rPr>
        <w:t xml:space="preserve">pagi </w:t>
      </w:r>
      <w:r>
        <w:rPr>
          <w:spacing w:val="48"/>
          <w:sz w:val="24"/>
          <w:szCs w:val="24"/>
        </w:rPr>
        <w:t xml:space="preserve"> </w:t>
      </w:r>
      <w:r>
        <w:rPr>
          <w:sz w:val="24"/>
          <w:szCs w:val="24"/>
        </w:rPr>
        <w:t xml:space="preserve">aku </w:t>
      </w:r>
      <w:r>
        <w:rPr>
          <w:spacing w:val="51"/>
          <w:sz w:val="24"/>
          <w:szCs w:val="24"/>
        </w:rPr>
        <w:t xml:space="preserve"> </w:t>
      </w:r>
      <w:r>
        <w:rPr>
          <w:w w:val="118"/>
          <w:sz w:val="24"/>
          <w:szCs w:val="24"/>
        </w:rPr>
        <w:t>mencari</w:t>
      </w:r>
      <w:r>
        <w:rPr>
          <w:spacing w:val="41"/>
          <w:w w:val="118"/>
          <w:sz w:val="24"/>
          <w:szCs w:val="24"/>
        </w:rPr>
        <w:t xml:space="preserve"> </w:t>
      </w:r>
      <w:r>
        <w:rPr>
          <w:w w:val="118"/>
          <w:sz w:val="24"/>
          <w:szCs w:val="24"/>
        </w:rPr>
        <w:t>buku</w:t>
      </w:r>
      <w:r>
        <w:rPr>
          <w:spacing w:val="41"/>
          <w:w w:val="118"/>
          <w:sz w:val="24"/>
          <w:szCs w:val="24"/>
        </w:rPr>
        <w:t xml:space="preserve"> </w:t>
      </w:r>
      <w:r>
        <w:rPr>
          <w:sz w:val="24"/>
          <w:szCs w:val="24"/>
        </w:rPr>
        <w:t xml:space="preserve">ini. </w:t>
      </w:r>
      <w:r>
        <w:rPr>
          <w:spacing w:val="11"/>
          <w:sz w:val="24"/>
          <w:szCs w:val="24"/>
        </w:rPr>
        <w:t xml:space="preserve"> </w:t>
      </w:r>
      <w:r>
        <w:rPr>
          <w:w w:val="113"/>
          <w:sz w:val="24"/>
          <w:szCs w:val="24"/>
        </w:rPr>
        <w:t>Terimakasih,</w:t>
      </w:r>
      <w:r>
        <w:rPr>
          <w:spacing w:val="44"/>
          <w:w w:val="113"/>
          <w:sz w:val="24"/>
          <w:szCs w:val="24"/>
        </w:rPr>
        <w:t xml:space="preserve"> </w:t>
      </w:r>
      <w:r>
        <w:rPr>
          <w:sz w:val="24"/>
          <w:szCs w:val="24"/>
        </w:rPr>
        <w:t>Yoyo.”</w:t>
      </w:r>
      <w:r>
        <w:rPr>
          <w:spacing w:val="38"/>
          <w:sz w:val="24"/>
          <w:szCs w:val="24"/>
        </w:rPr>
        <w:t xml:space="preserve"> </w:t>
      </w:r>
      <w:r>
        <w:rPr>
          <w:sz w:val="24"/>
          <w:szCs w:val="24"/>
        </w:rPr>
        <w:t xml:space="preserve">Aku  </w:t>
      </w:r>
      <w:r>
        <w:rPr>
          <w:w w:val="119"/>
          <w:sz w:val="24"/>
          <w:szCs w:val="24"/>
        </w:rPr>
        <w:t>sangat</w:t>
      </w:r>
      <w:r>
        <w:rPr>
          <w:spacing w:val="53"/>
          <w:w w:val="119"/>
          <w:sz w:val="24"/>
          <w:szCs w:val="24"/>
        </w:rPr>
        <w:t xml:space="preserve"> </w:t>
      </w:r>
      <w:r>
        <w:rPr>
          <w:w w:val="119"/>
          <w:sz w:val="24"/>
          <w:szCs w:val="24"/>
        </w:rPr>
        <w:t xml:space="preserve">berterimakasih </w:t>
      </w:r>
      <w:r>
        <w:rPr>
          <w:w w:val="120"/>
          <w:sz w:val="24"/>
          <w:szCs w:val="24"/>
        </w:rPr>
        <w:t>kepada</w:t>
      </w:r>
      <w:r>
        <w:rPr>
          <w:spacing w:val="-10"/>
          <w:w w:val="120"/>
          <w:sz w:val="24"/>
          <w:szCs w:val="24"/>
        </w:rPr>
        <w:t xml:space="preserve"> </w:t>
      </w:r>
      <w:r>
        <w:rPr>
          <w:sz w:val="24"/>
          <w:szCs w:val="24"/>
        </w:rPr>
        <w:t>Yoyo</w:t>
      </w:r>
      <w:r>
        <w:rPr>
          <w:spacing w:val="13"/>
          <w:sz w:val="24"/>
          <w:szCs w:val="24"/>
        </w:rPr>
        <w:t xml:space="preserve"> </w:t>
      </w:r>
      <w:r>
        <w:rPr>
          <w:sz w:val="24"/>
          <w:szCs w:val="24"/>
        </w:rPr>
        <w:t xml:space="preserve">yang </w:t>
      </w:r>
      <w:r>
        <w:rPr>
          <w:spacing w:val="7"/>
          <w:sz w:val="24"/>
          <w:szCs w:val="24"/>
        </w:rPr>
        <w:t xml:space="preserve"> </w:t>
      </w:r>
      <w:r>
        <w:rPr>
          <w:w w:val="118"/>
          <w:sz w:val="24"/>
          <w:szCs w:val="24"/>
        </w:rPr>
        <w:t>sudah</w:t>
      </w:r>
      <w:r>
        <w:rPr>
          <w:spacing w:val="19"/>
          <w:w w:val="118"/>
          <w:sz w:val="24"/>
          <w:szCs w:val="24"/>
        </w:rPr>
        <w:t xml:space="preserve"> </w:t>
      </w:r>
      <w:r>
        <w:rPr>
          <w:w w:val="118"/>
          <w:sz w:val="24"/>
          <w:szCs w:val="24"/>
        </w:rPr>
        <w:t>menemukan</w:t>
      </w:r>
      <w:r>
        <w:rPr>
          <w:spacing w:val="15"/>
          <w:w w:val="118"/>
          <w:sz w:val="24"/>
          <w:szCs w:val="24"/>
        </w:rPr>
        <w:t xml:space="preserve"> </w:t>
      </w:r>
      <w:r>
        <w:rPr>
          <w:w w:val="118"/>
          <w:sz w:val="24"/>
          <w:szCs w:val="24"/>
        </w:rPr>
        <w:t>buku</w:t>
      </w:r>
      <w:r>
        <w:rPr>
          <w:spacing w:val="-9"/>
          <w:w w:val="118"/>
          <w:sz w:val="24"/>
          <w:szCs w:val="24"/>
        </w:rPr>
        <w:t xml:space="preserve"> </w:t>
      </w:r>
      <w:r>
        <w:rPr>
          <w:w w:val="118"/>
          <w:sz w:val="24"/>
          <w:szCs w:val="24"/>
        </w:rPr>
        <w:t>itu.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6"/>
        <w:jc w:val="both"/>
        <w:rPr>
          <w:sz w:val="24"/>
          <w:szCs w:val="24"/>
        </w:rPr>
      </w:pPr>
      <w:r>
        <w:rPr>
          <w:w w:val="112"/>
          <w:sz w:val="24"/>
          <w:szCs w:val="24"/>
        </w:rPr>
        <w:t>Alhamdulillah,</w:t>
      </w:r>
      <w:r>
        <w:rPr>
          <w:spacing w:val="-20"/>
          <w:w w:val="112"/>
          <w:sz w:val="24"/>
          <w:szCs w:val="24"/>
        </w:rPr>
        <w:t xml:space="preserve"> </w:t>
      </w:r>
      <w:r>
        <w:rPr>
          <w:w w:val="112"/>
          <w:sz w:val="24"/>
          <w:szCs w:val="24"/>
        </w:rPr>
        <w:t>buku</w:t>
      </w:r>
      <w:r>
        <w:rPr>
          <w:spacing w:val="38"/>
          <w:w w:val="112"/>
          <w:sz w:val="24"/>
          <w:szCs w:val="24"/>
        </w:rPr>
        <w:t xml:space="preserve"> </w:t>
      </w:r>
      <w:r>
        <w:rPr>
          <w:sz w:val="24"/>
          <w:szCs w:val="24"/>
        </w:rPr>
        <w:t>itu</w:t>
      </w:r>
      <w:r>
        <w:rPr>
          <w:spacing w:val="54"/>
          <w:sz w:val="24"/>
          <w:szCs w:val="24"/>
        </w:rPr>
        <w:t xml:space="preserve"> </w:t>
      </w:r>
      <w:r>
        <w:rPr>
          <w:w w:val="120"/>
          <w:sz w:val="24"/>
          <w:szCs w:val="24"/>
        </w:rPr>
        <w:t>sudah</w:t>
      </w:r>
      <w:r>
        <w:rPr>
          <w:spacing w:val="21"/>
          <w:w w:val="120"/>
          <w:sz w:val="24"/>
          <w:szCs w:val="24"/>
        </w:rPr>
        <w:t xml:space="preserve"> </w:t>
      </w:r>
      <w:r>
        <w:rPr>
          <w:w w:val="120"/>
          <w:sz w:val="24"/>
          <w:szCs w:val="24"/>
        </w:rPr>
        <w:t>ditemukan.</w:t>
      </w:r>
      <w:r>
        <w:rPr>
          <w:spacing w:val="-17"/>
          <w:w w:val="120"/>
          <w:sz w:val="24"/>
          <w:szCs w:val="24"/>
        </w:rPr>
        <w:t xml:space="preserve"> </w:t>
      </w:r>
      <w:r>
        <w:rPr>
          <w:sz w:val="24"/>
          <w:szCs w:val="24"/>
        </w:rPr>
        <w:t>Aku</w:t>
      </w:r>
      <w:r>
        <w:rPr>
          <w:spacing w:val="24"/>
          <w:sz w:val="24"/>
          <w:szCs w:val="24"/>
        </w:rPr>
        <w:t xml:space="preserve"> </w:t>
      </w:r>
      <w:r>
        <w:rPr>
          <w:sz w:val="24"/>
          <w:szCs w:val="24"/>
        </w:rPr>
        <w:t xml:space="preserve">tidak </w:t>
      </w:r>
      <w:r>
        <w:rPr>
          <w:spacing w:val="28"/>
          <w:sz w:val="24"/>
          <w:szCs w:val="24"/>
        </w:rPr>
        <w:t xml:space="preserve"> </w:t>
      </w:r>
      <w:r>
        <w:rPr>
          <w:w w:val="118"/>
          <w:sz w:val="24"/>
          <w:szCs w:val="24"/>
        </w:rPr>
        <w:t>perlu</w:t>
      </w:r>
      <w:r>
        <w:rPr>
          <w:spacing w:val="10"/>
          <w:w w:val="118"/>
          <w:sz w:val="24"/>
          <w:szCs w:val="24"/>
        </w:rPr>
        <w:t xml:space="preserve"> </w:t>
      </w:r>
      <w:r>
        <w:rPr>
          <w:w w:val="118"/>
          <w:sz w:val="24"/>
          <w:szCs w:val="24"/>
        </w:rPr>
        <w:t>takut</w:t>
      </w:r>
      <w:r>
        <w:rPr>
          <w:spacing w:val="15"/>
          <w:w w:val="118"/>
          <w:sz w:val="24"/>
          <w:szCs w:val="24"/>
        </w:rPr>
        <w:t xml:space="preserve"> </w:t>
      </w:r>
      <w:r>
        <w:rPr>
          <w:w w:val="118"/>
          <w:sz w:val="24"/>
          <w:szCs w:val="24"/>
        </w:rPr>
        <w:t>akan</w:t>
      </w:r>
      <w:r>
        <w:rPr>
          <w:spacing w:val="10"/>
          <w:w w:val="118"/>
          <w:sz w:val="24"/>
          <w:szCs w:val="24"/>
        </w:rPr>
        <w:t xml:space="preserve"> </w:t>
      </w:r>
      <w:r>
        <w:rPr>
          <w:w w:val="118"/>
          <w:sz w:val="24"/>
          <w:szCs w:val="24"/>
        </w:rPr>
        <w:t>dimarahi</w:t>
      </w:r>
      <w:r>
        <w:rPr>
          <w:spacing w:val="-3"/>
          <w:w w:val="118"/>
          <w:sz w:val="24"/>
          <w:szCs w:val="24"/>
        </w:rPr>
        <w:t xml:space="preserve"> </w:t>
      </w:r>
      <w:r>
        <w:rPr>
          <w:w w:val="118"/>
          <w:sz w:val="24"/>
          <w:szCs w:val="24"/>
        </w:rPr>
        <w:t xml:space="preserve">guru. </w:t>
      </w:r>
      <w:r>
        <w:rPr>
          <w:sz w:val="24"/>
          <w:szCs w:val="24"/>
        </w:rPr>
        <w:t xml:space="preserve">Mulai </w:t>
      </w:r>
      <w:r>
        <w:rPr>
          <w:spacing w:val="16"/>
          <w:sz w:val="24"/>
          <w:szCs w:val="24"/>
        </w:rPr>
        <w:t xml:space="preserve"> </w:t>
      </w:r>
      <w:r>
        <w:rPr>
          <w:w w:val="125"/>
          <w:sz w:val="24"/>
          <w:szCs w:val="24"/>
        </w:rPr>
        <w:t>saat</w:t>
      </w:r>
      <w:r>
        <w:rPr>
          <w:spacing w:val="21"/>
          <w:w w:val="125"/>
          <w:sz w:val="24"/>
          <w:szCs w:val="24"/>
        </w:rPr>
        <w:t xml:space="preserve"> </w:t>
      </w:r>
      <w:r>
        <w:rPr>
          <w:sz w:val="24"/>
          <w:szCs w:val="24"/>
        </w:rPr>
        <w:t xml:space="preserve">itu </w:t>
      </w:r>
      <w:r>
        <w:rPr>
          <w:spacing w:val="14"/>
          <w:sz w:val="24"/>
          <w:szCs w:val="24"/>
        </w:rPr>
        <w:t xml:space="preserve"> </w:t>
      </w:r>
      <w:r>
        <w:rPr>
          <w:sz w:val="24"/>
          <w:szCs w:val="24"/>
        </w:rPr>
        <w:t xml:space="preserve">aku </w:t>
      </w:r>
      <w:r>
        <w:rPr>
          <w:spacing w:val="35"/>
          <w:sz w:val="24"/>
          <w:szCs w:val="24"/>
        </w:rPr>
        <w:t xml:space="preserve"> </w:t>
      </w:r>
      <w:r>
        <w:rPr>
          <w:w w:val="115"/>
          <w:sz w:val="24"/>
          <w:szCs w:val="24"/>
        </w:rPr>
        <w:t>berjanji</w:t>
      </w:r>
      <w:r>
        <w:rPr>
          <w:spacing w:val="27"/>
          <w:w w:val="115"/>
          <w:sz w:val="24"/>
          <w:szCs w:val="24"/>
        </w:rPr>
        <w:t xml:space="preserve"> </w:t>
      </w:r>
      <w:r>
        <w:rPr>
          <w:sz w:val="24"/>
          <w:szCs w:val="24"/>
        </w:rPr>
        <w:t xml:space="preserve">tidak </w:t>
      </w:r>
      <w:r>
        <w:rPr>
          <w:spacing w:val="48"/>
          <w:sz w:val="24"/>
          <w:szCs w:val="24"/>
        </w:rPr>
        <w:t xml:space="preserve"> </w:t>
      </w:r>
      <w:r>
        <w:rPr>
          <w:w w:val="119"/>
          <w:sz w:val="24"/>
          <w:szCs w:val="24"/>
        </w:rPr>
        <w:t>akan</w:t>
      </w:r>
      <w:r>
        <w:rPr>
          <w:spacing w:val="25"/>
          <w:w w:val="119"/>
          <w:sz w:val="24"/>
          <w:szCs w:val="24"/>
        </w:rPr>
        <w:t xml:space="preserve"> </w:t>
      </w:r>
      <w:r>
        <w:rPr>
          <w:sz w:val="24"/>
          <w:szCs w:val="24"/>
        </w:rPr>
        <w:t xml:space="preserve">lalai, </w:t>
      </w:r>
      <w:r>
        <w:rPr>
          <w:spacing w:val="9"/>
          <w:sz w:val="24"/>
          <w:szCs w:val="24"/>
        </w:rPr>
        <w:t xml:space="preserve"> </w:t>
      </w:r>
      <w:r>
        <w:rPr>
          <w:w w:val="123"/>
          <w:sz w:val="24"/>
          <w:szCs w:val="24"/>
        </w:rPr>
        <w:t>dan</w:t>
      </w:r>
      <w:r>
        <w:rPr>
          <w:spacing w:val="22"/>
          <w:w w:val="123"/>
          <w:sz w:val="24"/>
          <w:szCs w:val="24"/>
        </w:rPr>
        <w:t xml:space="preserve"> </w:t>
      </w:r>
      <w:r>
        <w:rPr>
          <w:sz w:val="24"/>
          <w:szCs w:val="24"/>
        </w:rPr>
        <w:t xml:space="preserve">lebih </w:t>
      </w:r>
      <w:r>
        <w:rPr>
          <w:spacing w:val="43"/>
          <w:sz w:val="24"/>
          <w:szCs w:val="24"/>
        </w:rPr>
        <w:t xml:space="preserve"> </w:t>
      </w:r>
      <w:r>
        <w:rPr>
          <w:w w:val="119"/>
          <w:sz w:val="24"/>
          <w:szCs w:val="24"/>
        </w:rPr>
        <w:t>berhati-hati</w:t>
      </w:r>
      <w:r>
        <w:rPr>
          <w:spacing w:val="14"/>
          <w:w w:val="119"/>
          <w:sz w:val="24"/>
          <w:szCs w:val="24"/>
        </w:rPr>
        <w:t xml:space="preserve"> </w:t>
      </w:r>
      <w:r>
        <w:rPr>
          <w:w w:val="119"/>
          <w:sz w:val="24"/>
          <w:szCs w:val="24"/>
        </w:rPr>
        <w:t>ketika</w:t>
      </w:r>
      <w:r>
        <w:rPr>
          <w:spacing w:val="-11"/>
          <w:w w:val="119"/>
          <w:sz w:val="24"/>
          <w:szCs w:val="24"/>
        </w:rPr>
        <w:t xml:space="preserve"> </w:t>
      </w:r>
      <w:r>
        <w:rPr>
          <w:w w:val="119"/>
          <w:sz w:val="24"/>
          <w:szCs w:val="24"/>
        </w:rPr>
        <w:t xml:space="preserve">membawa </w:t>
      </w:r>
      <w:r>
        <w:rPr>
          <w:w w:val="122"/>
          <w:sz w:val="24"/>
          <w:szCs w:val="24"/>
        </w:rPr>
        <w:t>barang</w:t>
      </w:r>
      <w:r>
        <w:rPr>
          <w:spacing w:val="-18"/>
          <w:w w:val="122"/>
          <w:sz w:val="24"/>
          <w:szCs w:val="24"/>
        </w:rPr>
        <w:t xml:space="preserve"> </w:t>
      </w:r>
      <w:r>
        <w:rPr>
          <w:w w:val="122"/>
          <w:sz w:val="24"/>
          <w:szCs w:val="24"/>
        </w:rPr>
        <w:t>apapun</w:t>
      </w:r>
      <w:r>
        <w:rPr>
          <w:spacing w:val="-4"/>
          <w:w w:val="122"/>
          <w:sz w:val="24"/>
          <w:szCs w:val="24"/>
        </w:rPr>
        <w:t xml:space="preserve"> </w:t>
      </w:r>
      <w:r>
        <w:rPr>
          <w:sz w:val="24"/>
          <w:szCs w:val="24"/>
        </w:rPr>
        <w:t>itu.</w:t>
      </w:r>
      <w:r>
        <w:rPr>
          <w:spacing w:val="43"/>
          <w:sz w:val="24"/>
          <w:szCs w:val="24"/>
        </w:rPr>
        <w:t xml:space="preserve"> </w:t>
      </w:r>
      <w:r>
        <w:rPr>
          <w:sz w:val="24"/>
          <w:szCs w:val="24"/>
        </w:rPr>
        <w:t>Apalagi</w:t>
      </w:r>
      <w:r>
        <w:rPr>
          <w:spacing w:val="55"/>
          <w:sz w:val="24"/>
          <w:szCs w:val="24"/>
        </w:rPr>
        <w:t xml:space="preserve"> </w:t>
      </w:r>
      <w:r>
        <w:rPr>
          <w:w w:val="121"/>
          <w:sz w:val="24"/>
          <w:szCs w:val="24"/>
        </w:rPr>
        <w:t>barang</w:t>
      </w:r>
      <w:r>
        <w:rPr>
          <w:spacing w:val="-11"/>
          <w:w w:val="121"/>
          <w:sz w:val="24"/>
          <w:szCs w:val="24"/>
        </w:rPr>
        <w:t xml:space="preserve"> </w:t>
      </w:r>
      <w:r>
        <w:rPr>
          <w:sz w:val="24"/>
          <w:szCs w:val="24"/>
        </w:rPr>
        <w:t>itu</w:t>
      </w:r>
      <w:r>
        <w:rPr>
          <w:spacing w:val="40"/>
          <w:sz w:val="24"/>
          <w:szCs w:val="24"/>
        </w:rPr>
        <w:t xml:space="preserve"> </w:t>
      </w:r>
      <w:r>
        <w:rPr>
          <w:w w:val="113"/>
          <w:sz w:val="24"/>
          <w:szCs w:val="24"/>
        </w:rPr>
        <w:t>bukan</w:t>
      </w:r>
      <w:r>
        <w:rPr>
          <w:spacing w:val="29"/>
          <w:w w:val="113"/>
          <w:sz w:val="24"/>
          <w:szCs w:val="24"/>
        </w:rPr>
        <w:t xml:space="preserve"> </w:t>
      </w:r>
      <w:r>
        <w:rPr>
          <w:w w:val="113"/>
          <w:sz w:val="24"/>
          <w:szCs w:val="24"/>
        </w:rPr>
        <w:t>milikku.</w:t>
      </w:r>
    </w:p>
    <w:p w:rsidR="00256EBE" w:rsidRDefault="00256EBE">
      <w:pPr>
        <w:spacing w:line="200" w:lineRule="exact"/>
      </w:pPr>
    </w:p>
    <w:p w:rsidR="00256EBE" w:rsidRDefault="00256EBE">
      <w:pPr>
        <w:spacing w:line="200" w:lineRule="exact"/>
      </w:pPr>
    </w:p>
    <w:p w:rsidR="00256EBE" w:rsidRDefault="00256EBE">
      <w:pPr>
        <w:spacing w:before="11" w:line="220" w:lineRule="exact"/>
        <w:rPr>
          <w:sz w:val="22"/>
          <w:szCs w:val="22"/>
        </w:rPr>
      </w:pPr>
    </w:p>
    <w:p w:rsidR="00256EBE" w:rsidRDefault="00AF0E8A">
      <w:pPr>
        <w:ind w:left="3088"/>
        <w:sectPr w:rsidR="00256EBE">
          <w:pgSz w:w="11900" w:h="16860"/>
          <w:pgMar w:top="1580" w:right="1080" w:bottom="280" w:left="1080" w:header="0" w:footer="1267" w:gutter="0"/>
          <w:cols w:space="720"/>
        </w:sectPr>
      </w:pPr>
      <w:r>
        <w:pict>
          <v:shape id="_x0000_i1033" type="#_x0000_t75" style="width:122.25pt;height:25.1pt">
            <v:imagedata r:id="rId41" o:title=""/>
          </v:shape>
        </w:pict>
      </w:r>
    </w:p>
    <w:p w:rsidR="00256EBE" w:rsidRDefault="00256EBE">
      <w:pPr>
        <w:spacing w:before="6" w:line="160" w:lineRule="exact"/>
        <w:rPr>
          <w:sz w:val="17"/>
          <w:szCs w:val="17"/>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E83221">
      <w:pPr>
        <w:spacing w:line="680" w:lineRule="exact"/>
        <w:ind w:left="3056"/>
        <w:rPr>
          <w:sz w:val="64"/>
          <w:szCs w:val="64"/>
        </w:rPr>
      </w:pPr>
      <w:r>
        <w:pict>
          <v:shape id="_x0000_s11213" type="#_x0000_t75" style="position:absolute;left:0;text-align:left;margin-left:81.85pt;margin-top:-123.35pt;width:121.4pt;height:163.35pt;z-index:-2093;mso-position-horizontal-relative:page">
            <v:imagedata r:id="rId42" o:title=""/>
            <w10:wrap anchorx="page"/>
          </v:shape>
        </w:pict>
      </w:r>
      <w:r w:rsidR="007F5944">
        <w:rPr>
          <w:position w:val="-1"/>
          <w:sz w:val="64"/>
          <w:szCs w:val="64"/>
        </w:rPr>
        <w:t>Rindu</w:t>
      </w:r>
      <w:r w:rsidR="007F5944">
        <w:rPr>
          <w:spacing w:val="109"/>
          <w:position w:val="-1"/>
          <w:sz w:val="64"/>
          <w:szCs w:val="64"/>
        </w:rPr>
        <w:t xml:space="preserve"> </w:t>
      </w:r>
      <w:r w:rsidR="007F5944">
        <w:rPr>
          <w:w w:val="86"/>
          <w:position w:val="-1"/>
          <w:sz w:val="64"/>
          <w:szCs w:val="64"/>
        </w:rPr>
        <w:t>K</w:t>
      </w:r>
      <w:r w:rsidR="007F5944">
        <w:rPr>
          <w:w w:val="127"/>
          <w:position w:val="-1"/>
          <w:sz w:val="64"/>
          <w:szCs w:val="64"/>
        </w:rPr>
        <w:t>a</w:t>
      </w:r>
      <w:r w:rsidR="007F5944">
        <w:rPr>
          <w:w w:val="111"/>
          <w:position w:val="-1"/>
          <w:sz w:val="64"/>
          <w:szCs w:val="64"/>
        </w:rPr>
        <w:t>k</w:t>
      </w:r>
      <w:r w:rsidR="007F5944">
        <w:rPr>
          <w:w w:val="109"/>
          <w:position w:val="-1"/>
          <w:sz w:val="64"/>
          <w:szCs w:val="64"/>
        </w:rPr>
        <w:t>e</w:t>
      </w:r>
      <w:r w:rsidR="007F5944">
        <w:rPr>
          <w:w w:val="111"/>
          <w:position w:val="-1"/>
          <w:sz w:val="64"/>
          <w:szCs w:val="64"/>
        </w:rPr>
        <w:t>k</w:t>
      </w:r>
    </w:p>
    <w:p w:rsidR="00256EBE" w:rsidRDefault="00256EBE">
      <w:pPr>
        <w:spacing w:before="9" w:line="180" w:lineRule="exact"/>
        <w:rPr>
          <w:sz w:val="19"/>
          <w:szCs w:val="19"/>
        </w:rPr>
      </w:pPr>
    </w:p>
    <w:p w:rsidR="00256EBE" w:rsidRDefault="00256EBE">
      <w:pPr>
        <w:spacing w:line="200" w:lineRule="exact"/>
      </w:pPr>
    </w:p>
    <w:p w:rsidR="00256EBE" w:rsidRDefault="007F5944">
      <w:pPr>
        <w:spacing w:before="24" w:line="286" w:lineRule="auto"/>
        <w:ind w:left="110" w:right="80"/>
        <w:jc w:val="both"/>
        <w:rPr>
          <w:sz w:val="24"/>
          <w:szCs w:val="24"/>
        </w:rPr>
      </w:pPr>
      <w:r>
        <w:rPr>
          <w:w w:val="117"/>
          <w:sz w:val="24"/>
          <w:szCs w:val="24"/>
        </w:rPr>
        <w:t>Sudah</w:t>
      </w:r>
      <w:r>
        <w:rPr>
          <w:spacing w:val="-5"/>
          <w:w w:val="117"/>
          <w:sz w:val="24"/>
          <w:szCs w:val="24"/>
        </w:rPr>
        <w:t xml:space="preserve"> </w:t>
      </w:r>
      <w:r>
        <w:rPr>
          <w:w w:val="117"/>
          <w:sz w:val="24"/>
          <w:szCs w:val="24"/>
        </w:rPr>
        <w:t>lama</w:t>
      </w:r>
      <w:r>
        <w:rPr>
          <w:spacing w:val="-2"/>
          <w:w w:val="117"/>
          <w:sz w:val="24"/>
          <w:szCs w:val="24"/>
        </w:rPr>
        <w:t xml:space="preserve"> </w:t>
      </w:r>
      <w:r>
        <w:rPr>
          <w:sz w:val="24"/>
          <w:szCs w:val="24"/>
        </w:rPr>
        <w:t xml:space="preserve">sekali </w:t>
      </w:r>
      <w:r>
        <w:rPr>
          <w:spacing w:val="13"/>
          <w:sz w:val="24"/>
          <w:szCs w:val="24"/>
        </w:rPr>
        <w:t xml:space="preserve"> </w:t>
      </w:r>
      <w:r>
        <w:rPr>
          <w:sz w:val="24"/>
          <w:szCs w:val="24"/>
        </w:rPr>
        <w:t xml:space="preserve">aku </w:t>
      </w:r>
      <w:r>
        <w:rPr>
          <w:spacing w:val="4"/>
          <w:sz w:val="24"/>
          <w:szCs w:val="24"/>
        </w:rPr>
        <w:t xml:space="preserve"> </w:t>
      </w:r>
      <w:r>
        <w:rPr>
          <w:w w:val="119"/>
          <w:sz w:val="24"/>
          <w:szCs w:val="24"/>
        </w:rPr>
        <w:t>merindukan</w:t>
      </w:r>
      <w:r>
        <w:rPr>
          <w:spacing w:val="-6"/>
          <w:w w:val="119"/>
          <w:sz w:val="24"/>
          <w:szCs w:val="24"/>
        </w:rPr>
        <w:t xml:space="preserve"> </w:t>
      </w:r>
      <w:r>
        <w:rPr>
          <w:sz w:val="24"/>
          <w:szCs w:val="24"/>
        </w:rPr>
        <w:t xml:space="preserve">kakek, </w:t>
      </w:r>
      <w:r>
        <w:rPr>
          <w:spacing w:val="15"/>
          <w:sz w:val="24"/>
          <w:szCs w:val="24"/>
        </w:rPr>
        <w:t xml:space="preserve"> </w:t>
      </w:r>
      <w:r>
        <w:rPr>
          <w:sz w:val="24"/>
          <w:szCs w:val="24"/>
        </w:rPr>
        <w:t xml:space="preserve">yang </w:t>
      </w:r>
      <w:r>
        <w:rPr>
          <w:spacing w:val="10"/>
          <w:sz w:val="24"/>
          <w:szCs w:val="24"/>
        </w:rPr>
        <w:t xml:space="preserve"> </w:t>
      </w:r>
      <w:r>
        <w:rPr>
          <w:w w:val="115"/>
          <w:sz w:val="24"/>
          <w:szCs w:val="24"/>
        </w:rPr>
        <w:t>tinggal</w:t>
      </w:r>
      <w:r>
        <w:rPr>
          <w:spacing w:val="-24"/>
          <w:w w:val="115"/>
          <w:sz w:val="24"/>
          <w:szCs w:val="24"/>
        </w:rPr>
        <w:t xml:space="preserve"> </w:t>
      </w:r>
      <w:r>
        <w:rPr>
          <w:w w:val="115"/>
          <w:sz w:val="24"/>
          <w:szCs w:val="24"/>
        </w:rPr>
        <w:t>jauh</w:t>
      </w:r>
      <w:r>
        <w:rPr>
          <w:spacing w:val="8"/>
          <w:w w:val="115"/>
          <w:sz w:val="24"/>
          <w:szCs w:val="24"/>
        </w:rPr>
        <w:t xml:space="preserve"> </w:t>
      </w:r>
      <w:r>
        <w:rPr>
          <w:sz w:val="24"/>
          <w:szCs w:val="24"/>
        </w:rPr>
        <w:t xml:space="preserve">dari </w:t>
      </w:r>
      <w:r>
        <w:rPr>
          <w:spacing w:val="8"/>
          <w:sz w:val="24"/>
          <w:szCs w:val="24"/>
        </w:rPr>
        <w:t xml:space="preserve"> </w:t>
      </w:r>
      <w:r>
        <w:rPr>
          <w:w w:val="118"/>
          <w:sz w:val="24"/>
          <w:szCs w:val="24"/>
        </w:rPr>
        <w:t>rumahku.</w:t>
      </w:r>
      <w:r>
        <w:rPr>
          <w:spacing w:val="-6"/>
          <w:w w:val="118"/>
          <w:sz w:val="24"/>
          <w:szCs w:val="24"/>
        </w:rPr>
        <w:t xml:space="preserve"> </w:t>
      </w:r>
      <w:r>
        <w:rPr>
          <w:sz w:val="24"/>
          <w:szCs w:val="24"/>
        </w:rPr>
        <w:t>Aku</w:t>
      </w:r>
      <w:r>
        <w:rPr>
          <w:spacing w:val="13"/>
          <w:sz w:val="24"/>
          <w:szCs w:val="24"/>
        </w:rPr>
        <w:t xml:space="preserve"> </w:t>
      </w:r>
      <w:r>
        <w:rPr>
          <w:w w:val="116"/>
          <w:sz w:val="24"/>
          <w:szCs w:val="24"/>
        </w:rPr>
        <w:t xml:space="preserve">selalu </w:t>
      </w:r>
      <w:r>
        <w:rPr>
          <w:w w:val="118"/>
          <w:sz w:val="24"/>
          <w:szCs w:val="24"/>
        </w:rPr>
        <w:t xml:space="preserve">membayangkan </w:t>
      </w:r>
      <w:r>
        <w:rPr>
          <w:spacing w:val="40"/>
          <w:w w:val="118"/>
          <w:sz w:val="24"/>
          <w:szCs w:val="24"/>
        </w:rPr>
        <w:t xml:space="preserve"> </w:t>
      </w:r>
      <w:r>
        <w:rPr>
          <w:sz w:val="24"/>
          <w:szCs w:val="24"/>
        </w:rPr>
        <w:t xml:space="preserve">kakek   </w:t>
      </w:r>
      <w:r>
        <w:rPr>
          <w:spacing w:val="10"/>
          <w:sz w:val="24"/>
          <w:szCs w:val="24"/>
        </w:rPr>
        <w:t xml:space="preserve"> </w:t>
      </w:r>
      <w:r>
        <w:rPr>
          <w:w w:val="120"/>
          <w:sz w:val="24"/>
          <w:szCs w:val="24"/>
        </w:rPr>
        <w:t xml:space="preserve">datang, </w:t>
      </w:r>
      <w:r>
        <w:rPr>
          <w:spacing w:val="30"/>
          <w:w w:val="120"/>
          <w:sz w:val="24"/>
          <w:szCs w:val="24"/>
        </w:rPr>
        <w:t xml:space="preserve"> </w:t>
      </w:r>
      <w:r>
        <w:rPr>
          <w:w w:val="120"/>
          <w:sz w:val="24"/>
          <w:szCs w:val="24"/>
        </w:rPr>
        <w:t xml:space="preserve">karena </w:t>
      </w:r>
      <w:r>
        <w:rPr>
          <w:spacing w:val="37"/>
          <w:w w:val="120"/>
          <w:sz w:val="24"/>
          <w:szCs w:val="24"/>
        </w:rPr>
        <w:t xml:space="preserve"> </w:t>
      </w:r>
      <w:r>
        <w:rPr>
          <w:w w:val="120"/>
          <w:sz w:val="24"/>
          <w:szCs w:val="24"/>
        </w:rPr>
        <w:t xml:space="preserve">sudah </w:t>
      </w:r>
      <w:r>
        <w:rPr>
          <w:spacing w:val="54"/>
          <w:w w:val="120"/>
          <w:sz w:val="24"/>
          <w:szCs w:val="24"/>
        </w:rPr>
        <w:t xml:space="preserve"> </w:t>
      </w:r>
      <w:r>
        <w:rPr>
          <w:w w:val="120"/>
          <w:sz w:val="24"/>
          <w:szCs w:val="24"/>
        </w:rPr>
        <w:t xml:space="preserve">lama </w:t>
      </w:r>
      <w:r>
        <w:rPr>
          <w:spacing w:val="28"/>
          <w:w w:val="120"/>
          <w:sz w:val="24"/>
          <w:szCs w:val="24"/>
        </w:rPr>
        <w:t xml:space="preserve"> </w:t>
      </w:r>
      <w:r>
        <w:rPr>
          <w:sz w:val="24"/>
          <w:szCs w:val="24"/>
        </w:rPr>
        <w:t xml:space="preserve">sekali   </w:t>
      </w:r>
      <w:r>
        <w:rPr>
          <w:spacing w:val="8"/>
          <w:sz w:val="24"/>
          <w:szCs w:val="24"/>
        </w:rPr>
        <w:t xml:space="preserve"> </w:t>
      </w:r>
      <w:r>
        <w:rPr>
          <w:sz w:val="24"/>
          <w:szCs w:val="24"/>
        </w:rPr>
        <w:t xml:space="preserve">aku    tidak   </w:t>
      </w:r>
      <w:r>
        <w:rPr>
          <w:spacing w:val="13"/>
          <w:sz w:val="24"/>
          <w:szCs w:val="24"/>
        </w:rPr>
        <w:t xml:space="preserve"> </w:t>
      </w:r>
      <w:r>
        <w:rPr>
          <w:w w:val="123"/>
          <w:sz w:val="24"/>
          <w:szCs w:val="24"/>
        </w:rPr>
        <w:t xml:space="preserve">bertemu </w:t>
      </w:r>
      <w:r>
        <w:rPr>
          <w:w w:val="118"/>
          <w:sz w:val="24"/>
          <w:szCs w:val="24"/>
        </w:rPr>
        <w:t>dengannya.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2"/>
        <w:jc w:val="both"/>
        <w:rPr>
          <w:sz w:val="24"/>
          <w:szCs w:val="24"/>
        </w:rPr>
      </w:pPr>
      <w:r>
        <w:rPr>
          <w:w w:val="117"/>
          <w:sz w:val="24"/>
          <w:szCs w:val="24"/>
        </w:rPr>
        <w:t>Tengah sibuk</w:t>
      </w:r>
      <w:r>
        <w:rPr>
          <w:spacing w:val="6"/>
          <w:w w:val="117"/>
          <w:sz w:val="24"/>
          <w:szCs w:val="24"/>
        </w:rPr>
        <w:t xml:space="preserve"> </w:t>
      </w:r>
      <w:r>
        <w:rPr>
          <w:w w:val="117"/>
          <w:sz w:val="24"/>
          <w:szCs w:val="24"/>
        </w:rPr>
        <w:t>melamun</w:t>
      </w:r>
      <w:r>
        <w:rPr>
          <w:spacing w:val="39"/>
          <w:w w:val="117"/>
          <w:sz w:val="24"/>
          <w:szCs w:val="24"/>
        </w:rPr>
        <w:t xml:space="preserve"> </w:t>
      </w:r>
      <w:r>
        <w:rPr>
          <w:w w:val="117"/>
          <w:sz w:val="24"/>
          <w:szCs w:val="24"/>
        </w:rPr>
        <w:t>tentang</w:t>
      </w:r>
      <w:r>
        <w:rPr>
          <w:spacing w:val="57"/>
          <w:w w:val="117"/>
          <w:sz w:val="24"/>
          <w:szCs w:val="24"/>
        </w:rPr>
        <w:t xml:space="preserve"> </w:t>
      </w:r>
      <w:r>
        <w:rPr>
          <w:sz w:val="24"/>
          <w:szCs w:val="24"/>
        </w:rPr>
        <w:t xml:space="preserve">kakek, </w:t>
      </w:r>
      <w:r>
        <w:rPr>
          <w:spacing w:val="41"/>
          <w:sz w:val="24"/>
          <w:szCs w:val="24"/>
        </w:rPr>
        <w:t xml:space="preserve"> </w:t>
      </w:r>
      <w:r>
        <w:rPr>
          <w:sz w:val="24"/>
          <w:szCs w:val="24"/>
        </w:rPr>
        <w:t xml:space="preserve">bel </w:t>
      </w:r>
      <w:r>
        <w:rPr>
          <w:spacing w:val="19"/>
          <w:sz w:val="24"/>
          <w:szCs w:val="24"/>
        </w:rPr>
        <w:t xml:space="preserve"> </w:t>
      </w:r>
      <w:r>
        <w:rPr>
          <w:w w:val="118"/>
          <w:sz w:val="24"/>
          <w:szCs w:val="24"/>
        </w:rPr>
        <w:t>tanda</w:t>
      </w:r>
      <w:r>
        <w:rPr>
          <w:spacing w:val="52"/>
          <w:w w:val="118"/>
          <w:sz w:val="24"/>
          <w:szCs w:val="24"/>
        </w:rPr>
        <w:t xml:space="preserve"> </w:t>
      </w:r>
      <w:r>
        <w:rPr>
          <w:w w:val="118"/>
          <w:sz w:val="24"/>
          <w:szCs w:val="24"/>
        </w:rPr>
        <w:t>waktu</w:t>
      </w:r>
      <w:r>
        <w:rPr>
          <w:spacing w:val="3"/>
          <w:w w:val="118"/>
          <w:sz w:val="24"/>
          <w:szCs w:val="24"/>
        </w:rPr>
        <w:t xml:space="preserve"> </w:t>
      </w:r>
      <w:r>
        <w:rPr>
          <w:w w:val="118"/>
          <w:sz w:val="24"/>
          <w:szCs w:val="24"/>
        </w:rPr>
        <w:t>pulang</w:t>
      </w:r>
      <w:r>
        <w:rPr>
          <w:spacing w:val="14"/>
          <w:w w:val="118"/>
          <w:sz w:val="24"/>
          <w:szCs w:val="24"/>
        </w:rPr>
        <w:t xml:space="preserve"> </w:t>
      </w:r>
      <w:r>
        <w:rPr>
          <w:w w:val="118"/>
          <w:sz w:val="24"/>
          <w:szCs w:val="24"/>
        </w:rPr>
        <w:t>sekolah</w:t>
      </w:r>
      <w:r>
        <w:rPr>
          <w:spacing w:val="14"/>
          <w:w w:val="118"/>
          <w:sz w:val="24"/>
          <w:szCs w:val="24"/>
        </w:rPr>
        <w:t xml:space="preserve"> </w:t>
      </w:r>
      <w:r>
        <w:rPr>
          <w:w w:val="118"/>
          <w:sz w:val="24"/>
          <w:szCs w:val="24"/>
        </w:rPr>
        <w:t xml:space="preserve">berdering. Perutku </w:t>
      </w:r>
      <w:r>
        <w:rPr>
          <w:spacing w:val="10"/>
          <w:w w:val="118"/>
          <w:sz w:val="24"/>
          <w:szCs w:val="24"/>
        </w:rPr>
        <w:t xml:space="preserve"> </w:t>
      </w:r>
      <w:r>
        <w:rPr>
          <w:w w:val="118"/>
          <w:sz w:val="24"/>
          <w:szCs w:val="24"/>
        </w:rPr>
        <w:t xml:space="preserve">terasa </w:t>
      </w:r>
      <w:r>
        <w:rPr>
          <w:spacing w:val="44"/>
          <w:w w:val="118"/>
          <w:sz w:val="24"/>
          <w:szCs w:val="24"/>
        </w:rPr>
        <w:t xml:space="preserve"> </w:t>
      </w:r>
      <w:r>
        <w:rPr>
          <w:w w:val="118"/>
          <w:sz w:val="24"/>
          <w:szCs w:val="24"/>
        </w:rPr>
        <w:t xml:space="preserve">sudah </w:t>
      </w:r>
      <w:r>
        <w:rPr>
          <w:spacing w:val="38"/>
          <w:w w:val="118"/>
          <w:sz w:val="24"/>
          <w:szCs w:val="24"/>
        </w:rPr>
        <w:t xml:space="preserve"> </w:t>
      </w:r>
      <w:r>
        <w:rPr>
          <w:w w:val="118"/>
          <w:sz w:val="24"/>
          <w:szCs w:val="24"/>
        </w:rPr>
        <w:t xml:space="preserve">keroncongan,  lapar </w:t>
      </w:r>
      <w:r>
        <w:rPr>
          <w:spacing w:val="15"/>
          <w:w w:val="118"/>
          <w:sz w:val="24"/>
          <w:szCs w:val="24"/>
        </w:rPr>
        <w:t xml:space="preserve"> </w:t>
      </w:r>
      <w:r>
        <w:rPr>
          <w:w w:val="118"/>
          <w:sz w:val="24"/>
          <w:szCs w:val="24"/>
        </w:rPr>
        <w:t>sekali.</w:t>
      </w:r>
      <w:r>
        <w:rPr>
          <w:spacing w:val="44"/>
          <w:w w:val="118"/>
          <w:sz w:val="24"/>
          <w:szCs w:val="24"/>
        </w:rPr>
        <w:t xml:space="preserve"> </w:t>
      </w:r>
      <w:r>
        <w:rPr>
          <w:w w:val="118"/>
          <w:sz w:val="24"/>
          <w:szCs w:val="24"/>
        </w:rPr>
        <w:t>Rasanya</w:t>
      </w:r>
      <w:r>
        <w:rPr>
          <w:spacing w:val="48"/>
          <w:w w:val="118"/>
          <w:sz w:val="24"/>
          <w:szCs w:val="24"/>
        </w:rPr>
        <w:t xml:space="preserve"> </w:t>
      </w:r>
      <w:r>
        <w:rPr>
          <w:sz w:val="24"/>
          <w:szCs w:val="24"/>
        </w:rPr>
        <w:t xml:space="preserve">ingin  </w:t>
      </w:r>
      <w:r>
        <w:rPr>
          <w:spacing w:val="21"/>
          <w:sz w:val="24"/>
          <w:szCs w:val="24"/>
        </w:rPr>
        <w:t xml:space="preserve"> </w:t>
      </w:r>
      <w:r>
        <w:rPr>
          <w:w w:val="118"/>
          <w:sz w:val="24"/>
          <w:szCs w:val="24"/>
        </w:rPr>
        <w:t xml:space="preserve">segera </w:t>
      </w:r>
      <w:r>
        <w:rPr>
          <w:spacing w:val="28"/>
          <w:w w:val="118"/>
          <w:sz w:val="24"/>
          <w:szCs w:val="24"/>
        </w:rPr>
        <w:t xml:space="preserve"> </w:t>
      </w:r>
      <w:r>
        <w:rPr>
          <w:w w:val="118"/>
          <w:sz w:val="24"/>
          <w:szCs w:val="24"/>
        </w:rPr>
        <w:t>pulang. Mendengar</w:t>
      </w:r>
      <w:r>
        <w:rPr>
          <w:spacing w:val="-9"/>
          <w:w w:val="118"/>
          <w:sz w:val="24"/>
          <w:szCs w:val="24"/>
        </w:rPr>
        <w:t xml:space="preserve"> </w:t>
      </w:r>
      <w:r>
        <w:rPr>
          <w:sz w:val="24"/>
          <w:szCs w:val="24"/>
        </w:rPr>
        <w:t>bel</w:t>
      </w:r>
      <w:r>
        <w:rPr>
          <w:spacing w:val="49"/>
          <w:sz w:val="24"/>
          <w:szCs w:val="24"/>
        </w:rPr>
        <w:t xml:space="preserve"> </w:t>
      </w:r>
      <w:r>
        <w:rPr>
          <w:w w:val="115"/>
          <w:sz w:val="24"/>
          <w:szCs w:val="24"/>
        </w:rPr>
        <w:t>pulang</w:t>
      </w:r>
      <w:r>
        <w:rPr>
          <w:spacing w:val="6"/>
          <w:w w:val="115"/>
          <w:sz w:val="24"/>
          <w:szCs w:val="24"/>
        </w:rPr>
        <w:t xml:space="preserve"> </w:t>
      </w:r>
      <w:r>
        <w:rPr>
          <w:w w:val="115"/>
          <w:sz w:val="24"/>
          <w:szCs w:val="24"/>
        </w:rPr>
        <w:t>berbunyi,</w:t>
      </w:r>
      <w:r>
        <w:rPr>
          <w:spacing w:val="2"/>
          <w:w w:val="115"/>
          <w:sz w:val="24"/>
          <w:szCs w:val="24"/>
        </w:rPr>
        <w:t xml:space="preserve"> </w:t>
      </w:r>
      <w:r>
        <w:rPr>
          <w:w w:val="115"/>
          <w:sz w:val="24"/>
          <w:szCs w:val="24"/>
        </w:rPr>
        <w:t>hatiku</w:t>
      </w:r>
      <w:r>
        <w:rPr>
          <w:spacing w:val="-1"/>
          <w:w w:val="115"/>
          <w:sz w:val="24"/>
          <w:szCs w:val="24"/>
        </w:rPr>
        <w:t xml:space="preserve"> </w:t>
      </w:r>
      <w:r>
        <w:rPr>
          <w:w w:val="115"/>
          <w:sz w:val="24"/>
          <w:szCs w:val="24"/>
        </w:rPr>
        <w:t>lega.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5"/>
        <w:jc w:val="both"/>
        <w:rPr>
          <w:sz w:val="24"/>
          <w:szCs w:val="24"/>
        </w:rPr>
      </w:pPr>
      <w:r>
        <w:rPr>
          <w:w w:val="116"/>
          <w:sz w:val="24"/>
          <w:szCs w:val="24"/>
        </w:rPr>
        <w:t>Tanpa</w:t>
      </w:r>
      <w:r>
        <w:rPr>
          <w:spacing w:val="36"/>
          <w:w w:val="116"/>
          <w:sz w:val="24"/>
          <w:szCs w:val="24"/>
        </w:rPr>
        <w:t xml:space="preserve"> </w:t>
      </w:r>
      <w:r>
        <w:rPr>
          <w:w w:val="116"/>
          <w:sz w:val="24"/>
          <w:szCs w:val="24"/>
        </w:rPr>
        <w:t xml:space="preserve">menunggu </w:t>
      </w:r>
      <w:r>
        <w:rPr>
          <w:spacing w:val="3"/>
          <w:w w:val="116"/>
          <w:sz w:val="24"/>
          <w:szCs w:val="24"/>
        </w:rPr>
        <w:t xml:space="preserve"> </w:t>
      </w:r>
      <w:r>
        <w:rPr>
          <w:w w:val="116"/>
          <w:sz w:val="24"/>
          <w:szCs w:val="24"/>
        </w:rPr>
        <w:t>waktu</w:t>
      </w:r>
      <w:r>
        <w:rPr>
          <w:spacing w:val="36"/>
          <w:w w:val="116"/>
          <w:sz w:val="24"/>
          <w:szCs w:val="24"/>
        </w:rPr>
        <w:t xml:space="preserve"> </w:t>
      </w:r>
      <w:r>
        <w:rPr>
          <w:w w:val="116"/>
          <w:sz w:val="24"/>
          <w:szCs w:val="24"/>
        </w:rPr>
        <w:t>lama,</w:t>
      </w:r>
      <w:r>
        <w:rPr>
          <w:spacing w:val="37"/>
          <w:w w:val="116"/>
          <w:sz w:val="24"/>
          <w:szCs w:val="24"/>
        </w:rPr>
        <w:t xml:space="preserve"> </w:t>
      </w:r>
      <w:r>
        <w:rPr>
          <w:sz w:val="24"/>
          <w:szCs w:val="24"/>
        </w:rPr>
        <w:t xml:space="preserve">aku </w:t>
      </w:r>
      <w:r>
        <w:rPr>
          <w:spacing w:val="51"/>
          <w:sz w:val="24"/>
          <w:szCs w:val="24"/>
        </w:rPr>
        <w:t xml:space="preserve"> </w:t>
      </w:r>
      <w:r>
        <w:rPr>
          <w:w w:val="118"/>
          <w:sz w:val="24"/>
          <w:szCs w:val="24"/>
        </w:rPr>
        <w:t>bergegas</w:t>
      </w:r>
      <w:r>
        <w:rPr>
          <w:spacing w:val="58"/>
          <w:w w:val="118"/>
          <w:sz w:val="24"/>
          <w:szCs w:val="24"/>
        </w:rPr>
        <w:t xml:space="preserve"> </w:t>
      </w:r>
      <w:r>
        <w:rPr>
          <w:w w:val="118"/>
          <w:sz w:val="24"/>
          <w:szCs w:val="24"/>
        </w:rPr>
        <w:t>pulang.</w:t>
      </w:r>
      <w:r>
        <w:rPr>
          <w:spacing w:val="27"/>
          <w:w w:val="118"/>
          <w:sz w:val="24"/>
          <w:szCs w:val="24"/>
        </w:rPr>
        <w:t xml:space="preserve"> </w:t>
      </w:r>
      <w:r>
        <w:rPr>
          <w:sz w:val="24"/>
          <w:szCs w:val="24"/>
        </w:rPr>
        <w:t xml:space="preserve">Aku  ingin </w:t>
      </w:r>
      <w:r>
        <w:rPr>
          <w:spacing w:val="41"/>
          <w:sz w:val="24"/>
          <w:szCs w:val="24"/>
        </w:rPr>
        <w:t xml:space="preserve"> </w:t>
      </w:r>
      <w:r>
        <w:rPr>
          <w:w w:val="118"/>
          <w:sz w:val="24"/>
          <w:szCs w:val="24"/>
        </w:rPr>
        <w:t>segera</w:t>
      </w:r>
      <w:r>
        <w:rPr>
          <w:spacing w:val="61"/>
          <w:w w:val="118"/>
          <w:sz w:val="24"/>
          <w:szCs w:val="24"/>
        </w:rPr>
        <w:t xml:space="preserve"> </w:t>
      </w:r>
      <w:r>
        <w:rPr>
          <w:w w:val="118"/>
          <w:sz w:val="24"/>
          <w:szCs w:val="24"/>
        </w:rPr>
        <w:t>sampai</w:t>
      </w:r>
      <w:r>
        <w:rPr>
          <w:spacing w:val="48"/>
          <w:w w:val="118"/>
          <w:sz w:val="24"/>
          <w:szCs w:val="24"/>
        </w:rPr>
        <w:t xml:space="preserve"> </w:t>
      </w:r>
      <w:r>
        <w:rPr>
          <w:w w:val="118"/>
          <w:sz w:val="24"/>
          <w:szCs w:val="24"/>
        </w:rPr>
        <w:t xml:space="preserve">ke </w:t>
      </w:r>
      <w:r>
        <w:rPr>
          <w:w w:val="121"/>
          <w:sz w:val="24"/>
          <w:szCs w:val="24"/>
        </w:rPr>
        <w:t>rumah</w:t>
      </w:r>
      <w:r>
        <w:rPr>
          <w:spacing w:val="8"/>
          <w:w w:val="121"/>
          <w:sz w:val="24"/>
          <w:szCs w:val="24"/>
        </w:rPr>
        <w:t xml:space="preserve"> </w:t>
      </w:r>
      <w:r>
        <w:rPr>
          <w:w w:val="121"/>
          <w:sz w:val="24"/>
          <w:szCs w:val="24"/>
        </w:rPr>
        <w:t>dan</w:t>
      </w:r>
      <w:r>
        <w:rPr>
          <w:spacing w:val="8"/>
          <w:w w:val="121"/>
          <w:sz w:val="24"/>
          <w:szCs w:val="24"/>
        </w:rPr>
        <w:t xml:space="preserve"> </w:t>
      </w:r>
      <w:r>
        <w:rPr>
          <w:w w:val="121"/>
          <w:sz w:val="24"/>
          <w:szCs w:val="24"/>
        </w:rPr>
        <w:t>makan.</w:t>
      </w:r>
      <w:r>
        <w:rPr>
          <w:spacing w:val="-20"/>
          <w:w w:val="121"/>
          <w:sz w:val="24"/>
          <w:szCs w:val="24"/>
        </w:rPr>
        <w:t xml:space="preserve"> </w:t>
      </w:r>
      <w:r>
        <w:rPr>
          <w:sz w:val="24"/>
          <w:szCs w:val="24"/>
        </w:rPr>
        <w:t>Tadi</w:t>
      </w:r>
      <w:r>
        <w:rPr>
          <w:spacing w:val="45"/>
          <w:sz w:val="24"/>
          <w:szCs w:val="24"/>
        </w:rPr>
        <w:t xml:space="preserve"> </w:t>
      </w:r>
      <w:r>
        <w:rPr>
          <w:sz w:val="24"/>
          <w:szCs w:val="24"/>
        </w:rPr>
        <w:t xml:space="preserve">aku </w:t>
      </w:r>
      <w:r>
        <w:rPr>
          <w:spacing w:val="13"/>
          <w:sz w:val="24"/>
          <w:szCs w:val="24"/>
        </w:rPr>
        <w:t xml:space="preserve"> </w:t>
      </w:r>
      <w:r>
        <w:rPr>
          <w:sz w:val="24"/>
          <w:szCs w:val="24"/>
        </w:rPr>
        <w:t xml:space="preserve">tidak </w:t>
      </w:r>
      <w:r>
        <w:rPr>
          <w:spacing w:val="26"/>
          <w:sz w:val="24"/>
          <w:szCs w:val="24"/>
        </w:rPr>
        <w:t xml:space="preserve"> </w:t>
      </w:r>
      <w:r>
        <w:rPr>
          <w:sz w:val="24"/>
          <w:szCs w:val="24"/>
        </w:rPr>
        <w:t xml:space="preserve">bisa </w:t>
      </w:r>
      <w:r>
        <w:rPr>
          <w:spacing w:val="20"/>
          <w:sz w:val="24"/>
          <w:szCs w:val="24"/>
        </w:rPr>
        <w:t xml:space="preserve"> </w:t>
      </w:r>
      <w:r>
        <w:rPr>
          <w:sz w:val="24"/>
          <w:szCs w:val="24"/>
        </w:rPr>
        <w:t xml:space="preserve">jajan, </w:t>
      </w:r>
      <w:r>
        <w:rPr>
          <w:spacing w:val="22"/>
          <w:sz w:val="24"/>
          <w:szCs w:val="24"/>
        </w:rPr>
        <w:t xml:space="preserve"> </w:t>
      </w:r>
      <w:r>
        <w:rPr>
          <w:w w:val="119"/>
          <w:sz w:val="24"/>
          <w:szCs w:val="24"/>
        </w:rPr>
        <w:t>uang</w:t>
      </w:r>
      <w:r>
        <w:rPr>
          <w:spacing w:val="3"/>
          <w:w w:val="119"/>
          <w:sz w:val="24"/>
          <w:szCs w:val="24"/>
        </w:rPr>
        <w:t xml:space="preserve"> </w:t>
      </w:r>
      <w:r>
        <w:rPr>
          <w:sz w:val="24"/>
          <w:szCs w:val="24"/>
        </w:rPr>
        <w:t xml:space="preserve">jajan </w:t>
      </w:r>
      <w:r>
        <w:rPr>
          <w:spacing w:val="19"/>
          <w:sz w:val="24"/>
          <w:szCs w:val="24"/>
        </w:rPr>
        <w:t xml:space="preserve"> </w:t>
      </w:r>
      <w:r>
        <w:rPr>
          <w:sz w:val="24"/>
          <w:szCs w:val="24"/>
        </w:rPr>
        <w:t xml:space="preserve">yang </w:t>
      </w:r>
      <w:r>
        <w:rPr>
          <w:spacing w:val="19"/>
          <w:sz w:val="24"/>
          <w:szCs w:val="24"/>
        </w:rPr>
        <w:t xml:space="preserve"> </w:t>
      </w:r>
      <w:r>
        <w:rPr>
          <w:w w:val="113"/>
          <w:sz w:val="24"/>
          <w:szCs w:val="24"/>
        </w:rPr>
        <w:t>dikasih</w:t>
      </w:r>
      <w:r>
        <w:rPr>
          <w:spacing w:val="6"/>
          <w:w w:val="113"/>
          <w:sz w:val="24"/>
          <w:szCs w:val="24"/>
        </w:rPr>
        <w:t xml:space="preserve"> </w:t>
      </w:r>
      <w:r>
        <w:rPr>
          <w:sz w:val="24"/>
          <w:szCs w:val="24"/>
        </w:rPr>
        <w:t>ibu</w:t>
      </w:r>
      <w:r>
        <w:rPr>
          <w:spacing w:val="60"/>
          <w:sz w:val="24"/>
          <w:szCs w:val="24"/>
        </w:rPr>
        <w:t xml:space="preserve"> </w:t>
      </w:r>
      <w:r>
        <w:rPr>
          <w:w w:val="124"/>
          <w:sz w:val="24"/>
          <w:szCs w:val="24"/>
        </w:rPr>
        <w:t>jatuh</w:t>
      </w:r>
      <w:r>
        <w:rPr>
          <w:spacing w:val="-24"/>
          <w:w w:val="124"/>
          <w:sz w:val="24"/>
          <w:szCs w:val="24"/>
        </w:rPr>
        <w:t xml:space="preserve"> </w:t>
      </w:r>
      <w:r>
        <w:rPr>
          <w:w w:val="124"/>
          <w:sz w:val="24"/>
          <w:szCs w:val="24"/>
        </w:rPr>
        <w:t xml:space="preserve">entah </w:t>
      </w:r>
      <w:r>
        <w:rPr>
          <w:sz w:val="24"/>
          <w:szCs w:val="24"/>
        </w:rPr>
        <w:t xml:space="preserve">di </w:t>
      </w:r>
      <w:r>
        <w:rPr>
          <w:spacing w:val="5"/>
          <w:sz w:val="24"/>
          <w:szCs w:val="24"/>
        </w:rPr>
        <w:t xml:space="preserve"> </w:t>
      </w:r>
      <w:r>
        <w:rPr>
          <w:w w:val="118"/>
          <w:sz w:val="24"/>
          <w:szCs w:val="24"/>
        </w:rPr>
        <w:t>mana.</w:t>
      </w:r>
      <w:r>
        <w:rPr>
          <w:spacing w:val="47"/>
          <w:w w:val="118"/>
          <w:sz w:val="24"/>
          <w:szCs w:val="24"/>
        </w:rPr>
        <w:t xml:space="preserve"> </w:t>
      </w:r>
      <w:r>
        <w:rPr>
          <w:w w:val="118"/>
          <w:sz w:val="24"/>
          <w:szCs w:val="24"/>
        </w:rPr>
        <w:t>Dengan</w:t>
      </w:r>
      <w:r>
        <w:rPr>
          <w:spacing w:val="19"/>
          <w:w w:val="118"/>
          <w:sz w:val="24"/>
          <w:szCs w:val="24"/>
        </w:rPr>
        <w:t xml:space="preserve"> </w:t>
      </w:r>
      <w:r>
        <w:rPr>
          <w:w w:val="118"/>
          <w:sz w:val="24"/>
          <w:szCs w:val="24"/>
        </w:rPr>
        <w:t>langkah</w:t>
      </w:r>
      <w:r>
        <w:rPr>
          <w:spacing w:val="11"/>
          <w:w w:val="118"/>
          <w:sz w:val="24"/>
          <w:szCs w:val="24"/>
        </w:rPr>
        <w:t xml:space="preserve"> </w:t>
      </w:r>
      <w:r>
        <w:rPr>
          <w:w w:val="118"/>
          <w:sz w:val="24"/>
          <w:szCs w:val="24"/>
        </w:rPr>
        <w:t>cepat</w:t>
      </w:r>
      <w:r>
        <w:rPr>
          <w:spacing w:val="49"/>
          <w:w w:val="118"/>
          <w:sz w:val="24"/>
          <w:szCs w:val="24"/>
        </w:rPr>
        <w:t xml:space="preserve"> </w:t>
      </w:r>
      <w:r>
        <w:rPr>
          <w:sz w:val="24"/>
          <w:szCs w:val="24"/>
        </w:rPr>
        <w:t xml:space="preserve">aku </w:t>
      </w:r>
      <w:r>
        <w:rPr>
          <w:spacing w:val="42"/>
          <w:sz w:val="24"/>
          <w:szCs w:val="24"/>
        </w:rPr>
        <w:t xml:space="preserve"> </w:t>
      </w:r>
      <w:r>
        <w:rPr>
          <w:w w:val="115"/>
          <w:sz w:val="24"/>
          <w:szCs w:val="24"/>
        </w:rPr>
        <w:t>berjalan</w:t>
      </w:r>
      <w:r>
        <w:rPr>
          <w:spacing w:val="59"/>
          <w:w w:val="115"/>
          <w:sz w:val="24"/>
          <w:szCs w:val="24"/>
        </w:rPr>
        <w:t xml:space="preserve"> </w:t>
      </w:r>
      <w:r>
        <w:rPr>
          <w:w w:val="115"/>
          <w:sz w:val="24"/>
          <w:szCs w:val="24"/>
        </w:rPr>
        <w:t>menuju</w:t>
      </w:r>
      <w:r>
        <w:rPr>
          <w:spacing w:val="64"/>
          <w:w w:val="115"/>
          <w:sz w:val="24"/>
          <w:szCs w:val="24"/>
        </w:rPr>
        <w:t xml:space="preserve"> </w:t>
      </w:r>
      <w:r>
        <w:rPr>
          <w:w w:val="115"/>
          <w:sz w:val="24"/>
          <w:szCs w:val="24"/>
        </w:rPr>
        <w:t>rumah,  sesekali</w:t>
      </w:r>
      <w:r>
        <w:rPr>
          <w:spacing w:val="35"/>
          <w:w w:val="115"/>
          <w:sz w:val="24"/>
          <w:szCs w:val="24"/>
        </w:rPr>
        <w:t xml:space="preserve"> </w:t>
      </w:r>
      <w:r>
        <w:rPr>
          <w:w w:val="115"/>
          <w:sz w:val="24"/>
          <w:szCs w:val="24"/>
        </w:rPr>
        <w:t>berlari</w:t>
      </w:r>
      <w:r>
        <w:rPr>
          <w:spacing w:val="48"/>
          <w:w w:val="115"/>
          <w:sz w:val="24"/>
          <w:szCs w:val="24"/>
        </w:rPr>
        <w:t xml:space="preserve"> </w:t>
      </w:r>
      <w:r>
        <w:rPr>
          <w:w w:val="115"/>
          <w:sz w:val="24"/>
          <w:szCs w:val="24"/>
        </w:rPr>
        <w:t xml:space="preserve">kecil </w:t>
      </w:r>
      <w:r>
        <w:rPr>
          <w:w w:val="118"/>
          <w:sz w:val="24"/>
          <w:szCs w:val="24"/>
        </w:rPr>
        <w:t>untuk</w:t>
      </w:r>
      <w:r>
        <w:rPr>
          <w:spacing w:val="-3"/>
          <w:w w:val="118"/>
          <w:sz w:val="24"/>
          <w:szCs w:val="24"/>
        </w:rPr>
        <w:t xml:space="preserve"> </w:t>
      </w:r>
      <w:r>
        <w:rPr>
          <w:w w:val="118"/>
          <w:sz w:val="24"/>
          <w:szCs w:val="24"/>
        </w:rPr>
        <w:t>mempercepat</w:t>
      </w:r>
      <w:r>
        <w:rPr>
          <w:spacing w:val="30"/>
          <w:w w:val="118"/>
          <w:sz w:val="24"/>
          <w:szCs w:val="24"/>
        </w:rPr>
        <w:t xml:space="preserve"> </w:t>
      </w:r>
      <w:r>
        <w:rPr>
          <w:w w:val="118"/>
          <w:sz w:val="24"/>
          <w:szCs w:val="24"/>
        </w:rPr>
        <w:t>langkah.</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5"/>
        <w:jc w:val="both"/>
        <w:rPr>
          <w:sz w:val="24"/>
          <w:szCs w:val="24"/>
        </w:rPr>
      </w:pPr>
      <w:r>
        <w:rPr>
          <w:w w:val="113"/>
          <w:sz w:val="24"/>
          <w:szCs w:val="24"/>
        </w:rPr>
        <w:t>Teriknya</w:t>
      </w:r>
      <w:r>
        <w:rPr>
          <w:spacing w:val="-29"/>
          <w:w w:val="113"/>
          <w:sz w:val="24"/>
          <w:szCs w:val="24"/>
        </w:rPr>
        <w:t xml:space="preserve"> </w:t>
      </w:r>
      <w:r>
        <w:rPr>
          <w:w w:val="113"/>
          <w:sz w:val="24"/>
          <w:szCs w:val="24"/>
        </w:rPr>
        <w:t>matahari</w:t>
      </w:r>
      <w:r>
        <w:rPr>
          <w:spacing w:val="56"/>
          <w:w w:val="113"/>
          <w:sz w:val="24"/>
          <w:szCs w:val="24"/>
        </w:rPr>
        <w:t xml:space="preserve"> </w:t>
      </w:r>
      <w:r>
        <w:rPr>
          <w:sz w:val="24"/>
          <w:szCs w:val="24"/>
        </w:rPr>
        <w:t xml:space="preserve">tidak </w:t>
      </w:r>
      <w:r>
        <w:rPr>
          <w:spacing w:val="17"/>
          <w:sz w:val="24"/>
          <w:szCs w:val="24"/>
        </w:rPr>
        <w:t xml:space="preserve"> </w:t>
      </w:r>
      <w:r>
        <w:rPr>
          <w:w w:val="113"/>
          <w:sz w:val="24"/>
          <w:szCs w:val="24"/>
        </w:rPr>
        <w:t>kupedulikan.</w:t>
      </w:r>
      <w:r>
        <w:rPr>
          <w:spacing w:val="26"/>
          <w:w w:val="113"/>
          <w:sz w:val="24"/>
          <w:szCs w:val="24"/>
        </w:rPr>
        <w:t xml:space="preserve"> </w:t>
      </w:r>
      <w:r>
        <w:rPr>
          <w:w w:val="113"/>
          <w:sz w:val="24"/>
          <w:szCs w:val="24"/>
        </w:rPr>
        <w:t>Dalam</w:t>
      </w:r>
      <w:r>
        <w:rPr>
          <w:spacing w:val="-3"/>
          <w:w w:val="113"/>
          <w:sz w:val="24"/>
          <w:szCs w:val="24"/>
        </w:rPr>
        <w:t xml:space="preserve"> </w:t>
      </w:r>
      <w:r>
        <w:rPr>
          <w:w w:val="113"/>
          <w:sz w:val="24"/>
          <w:szCs w:val="24"/>
        </w:rPr>
        <w:t>pikiranku</w:t>
      </w:r>
      <w:r>
        <w:rPr>
          <w:spacing w:val="-3"/>
          <w:w w:val="113"/>
          <w:sz w:val="24"/>
          <w:szCs w:val="24"/>
        </w:rPr>
        <w:t xml:space="preserve"> </w:t>
      </w:r>
      <w:r>
        <w:rPr>
          <w:w w:val="120"/>
          <w:sz w:val="24"/>
          <w:szCs w:val="24"/>
        </w:rPr>
        <w:t>hanya</w:t>
      </w:r>
      <w:r>
        <w:rPr>
          <w:spacing w:val="-13"/>
          <w:w w:val="120"/>
          <w:sz w:val="24"/>
          <w:szCs w:val="24"/>
        </w:rPr>
        <w:t xml:space="preserve"> </w:t>
      </w:r>
      <w:r>
        <w:rPr>
          <w:w w:val="120"/>
          <w:sz w:val="24"/>
          <w:szCs w:val="24"/>
        </w:rPr>
        <w:t>ada</w:t>
      </w:r>
      <w:r>
        <w:rPr>
          <w:spacing w:val="6"/>
          <w:w w:val="120"/>
          <w:sz w:val="24"/>
          <w:szCs w:val="24"/>
        </w:rPr>
        <w:t xml:space="preserve"> </w:t>
      </w:r>
      <w:r>
        <w:rPr>
          <w:w w:val="120"/>
          <w:sz w:val="24"/>
          <w:szCs w:val="24"/>
        </w:rPr>
        <w:t>kata</w:t>
      </w:r>
      <w:r>
        <w:rPr>
          <w:spacing w:val="-11"/>
          <w:w w:val="120"/>
          <w:sz w:val="24"/>
          <w:szCs w:val="24"/>
        </w:rPr>
        <w:t xml:space="preserve"> </w:t>
      </w:r>
      <w:r>
        <w:rPr>
          <w:w w:val="120"/>
          <w:sz w:val="24"/>
          <w:szCs w:val="24"/>
        </w:rPr>
        <w:t>segera</w:t>
      </w:r>
      <w:r>
        <w:rPr>
          <w:spacing w:val="-1"/>
          <w:w w:val="120"/>
          <w:sz w:val="24"/>
          <w:szCs w:val="24"/>
        </w:rPr>
        <w:t xml:space="preserve"> </w:t>
      </w:r>
      <w:r>
        <w:rPr>
          <w:w w:val="120"/>
          <w:sz w:val="24"/>
          <w:szCs w:val="24"/>
        </w:rPr>
        <w:t>sampai rumah,</w:t>
      </w:r>
      <w:r>
        <w:rPr>
          <w:spacing w:val="13"/>
          <w:w w:val="120"/>
          <w:sz w:val="24"/>
          <w:szCs w:val="24"/>
        </w:rPr>
        <w:t xml:space="preserve"> </w:t>
      </w:r>
      <w:r>
        <w:rPr>
          <w:w w:val="120"/>
          <w:sz w:val="24"/>
          <w:szCs w:val="24"/>
        </w:rPr>
        <w:t>dan</w:t>
      </w:r>
      <w:r>
        <w:rPr>
          <w:spacing w:val="23"/>
          <w:w w:val="120"/>
          <w:sz w:val="24"/>
          <w:szCs w:val="24"/>
        </w:rPr>
        <w:t xml:space="preserve"> </w:t>
      </w:r>
      <w:r>
        <w:rPr>
          <w:w w:val="120"/>
          <w:sz w:val="24"/>
          <w:szCs w:val="24"/>
        </w:rPr>
        <w:t>makan</w:t>
      </w:r>
      <w:r>
        <w:rPr>
          <w:spacing w:val="7"/>
          <w:w w:val="120"/>
          <w:sz w:val="24"/>
          <w:szCs w:val="24"/>
        </w:rPr>
        <w:t xml:space="preserve"> </w:t>
      </w:r>
      <w:r>
        <w:rPr>
          <w:w w:val="120"/>
          <w:sz w:val="24"/>
          <w:szCs w:val="24"/>
        </w:rPr>
        <w:t>dengan</w:t>
      </w:r>
      <w:r>
        <w:rPr>
          <w:spacing w:val="20"/>
          <w:w w:val="120"/>
          <w:sz w:val="24"/>
          <w:szCs w:val="24"/>
        </w:rPr>
        <w:t xml:space="preserve"> </w:t>
      </w:r>
      <w:r>
        <w:rPr>
          <w:w w:val="120"/>
          <w:sz w:val="24"/>
          <w:szCs w:val="24"/>
        </w:rPr>
        <w:t>lahap</w:t>
      </w:r>
      <w:r>
        <w:rPr>
          <w:spacing w:val="8"/>
          <w:w w:val="120"/>
          <w:sz w:val="24"/>
          <w:szCs w:val="24"/>
        </w:rPr>
        <w:t xml:space="preserve"> </w:t>
      </w:r>
      <w:r>
        <w:rPr>
          <w:w w:val="120"/>
          <w:sz w:val="24"/>
          <w:szCs w:val="24"/>
        </w:rPr>
        <w:t>masakan</w:t>
      </w:r>
      <w:r>
        <w:rPr>
          <w:spacing w:val="13"/>
          <w:w w:val="120"/>
          <w:sz w:val="24"/>
          <w:szCs w:val="24"/>
        </w:rPr>
        <w:t xml:space="preserve"> </w:t>
      </w:r>
      <w:r>
        <w:rPr>
          <w:sz w:val="24"/>
          <w:szCs w:val="24"/>
        </w:rPr>
        <w:t xml:space="preserve">ibu. </w:t>
      </w:r>
      <w:r>
        <w:rPr>
          <w:spacing w:val="16"/>
          <w:sz w:val="24"/>
          <w:szCs w:val="24"/>
        </w:rPr>
        <w:t xml:space="preserve"> </w:t>
      </w:r>
      <w:r>
        <w:rPr>
          <w:w w:val="112"/>
          <w:sz w:val="24"/>
          <w:szCs w:val="24"/>
        </w:rPr>
        <w:t>Alhamdulillah,</w:t>
      </w:r>
      <w:r>
        <w:rPr>
          <w:spacing w:val="-11"/>
          <w:w w:val="112"/>
          <w:sz w:val="24"/>
          <w:szCs w:val="24"/>
        </w:rPr>
        <w:t xml:space="preserve"> </w:t>
      </w:r>
      <w:r>
        <w:rPr>
          <w:w w:val="112"/>
          <w:sz w:val="24"/>
          <w:szCs w:val="24"/>
        </w:rPr>
        <w:t>akhirnya</w:t>
      </w:r>
      <w:r>
        <w:rPr>
          <w:spacing w:val="43"/>
          <w:w w:val="112"/>
          <w:sz w:val="24"/>
          <w:szCs w:val="24"/>
        </w:rPr>
        <w:t xml:space="preserve"> </w:t>
      </w:r>
      <w:r>
        <w:rPr>
          <w:sz w:val="24"/>
          <w:szCs w:val="24"/>
        </w:rPr>
        <w:t xml:space="preserve">aku </w:t>
      </w:r>
      <w:r>
        <w:rPr>
          <w:spacing w:val="24"/>
          <w:sz w:val="24"/>
          <w:szCs w:val="24"/>
        </w:rPr>
        <w:t xml:space="preserve"> </w:t>
      </w:r>
      <w:r>
        <w:rPr>
          <w:w w:val="119"/>
          <w:sz w:val="24"/>
          <w:szCs w:val="24"/>
        </w:rPr>
        <w:t xml:space="preserve">sampai </w:t>
      </w:r>
      <w:r>
        <w:rPr>
          <w:w w:val="120"/>
          <w:sz w:val="24"/>
          <w:szCs w:val="24"/>
        </w:rPr>
        <w:t>rumah.</w:t>
      </w:r>
      <w:r>
        <w:rPr>
          <w:spacing w:val="50"/>
          <w:w w:val="120"/>
          <w:sz w:val="24"/>
          <w:szCs w:val="24"/>
        </w:rPr>
        <w:t xml:space="preserve"> </w:t>
      </w:r>
      <w:r>
        <w:rPr>
          <w:sz w:val="24"/>
          <w:szCs w:val="24"/>
        </w:rPr>
        <w:t xml:space="preserve">Aku </w:t>
      </w:r>
      <w:r>
        <w:rPr>
          <w:spacing w:val="10"/>
          <w:sz w:val="24"/>
          <w:szCs w:val="24"/>
        </w:rPr>
        <w:t xml:space="preserve"> </w:t>
      </w:r>
      <w:r>
        <w:rPr>
          <w:w w:val="118"/>
          <w:sz w:val="24"/>
          <w:szCs w:val="24"/>
        </w:rPr>
        <w:t>memberi</w:t>
      </w:r>
      <w:r>
        <w:rPr>
          <w:spacing w:val="60"/>
          <w:w w:val="118"/>
          <w:sz w:val="24"/>
          <w:szCs w:val="24"/>
        </w:rPr>
        <w:t xml:space="preserve"> </w:t>
      </w:r>
      <w:r>
        <w:rPr>
          <w:w w:val="118"/>
          <w:sz w:val="24"/>
          <w:szCs w:val="24"/>
        </w:rPr>
        <w:t>salam,</w:t>
      </w:r>
      <w:r>
        <w:rPr>
          <w:spacing w:val="39"/>
          <w:w w:val="118"/>
          <w:sz w:val="24"/>
          <w:szCs w:val="24"/>
        </w:rPr>
        <w:t xml:space="preserve"> </w:t>
      </w:r>
      <w:r>
        <w:rPr>
          <w:w w:val="118"/>
          <w:sz w:val="24"/>
          <w:szCs w:val="24"/>
        </w:rPr>
        <w:t>sebelum</w:t>
      </w:r>
      <w:r>
        <w:rPr>
          <w:spacing w:val="67"/>
          <w:w w:val="118"/>
          <w:sz w:val="24"/>
          <w:szCs w:val="24"/>
        </w:rPr>
        <w:t xml:space="preserve"> </w:t>
      </w:r>
      <w:r>
        <w:rPr>
          <w:w w:val="118"/>
          <w:sz w:val="24"/>
          <w:szCs w:val="24"/>
        </w:rPr>
        <w:t>masuk</w:t>
      </w:r>
      <w:r>
        <w:rPr>
          <w:spacing w:val="51"/>
          <w:w w:val="118"/>
          <w:sz w:val="24"/>
          <w:szCs w:val="24"/>
        </w:rPr>
        <w:t xml:space="preserve"> </w:t>
      </w:r>
      <w:r>
        <w:rPr>
          <w:sz w:val="24"/>
          <w:szCs w:val="24"/>
        </w:rPr>
        <w:t xml:space="preserve">ke </w:t>
      </w:r>
      <w:r>
        <w:rPr>
          <w:spacing w:val="36"/>
          <w:sz w:val="24"/>
          <w:szCs w:val="24"/>
        </w:rPr>
        <w:t xml:space="preserve"> </w:t>
      </w:r>
      <w:r>
        <w:rPr>
          <w:w w:val="119"/>
          <w:sz w:val="24"/>
          <w:szCs w:val="24"/>
        </w:rPr>
        <w:t>pintu</w:t>
      </w:r>
      <w:r>
        <w:rPr>
          <w:spacing w:val="46"/>
          <w:w w:val="119"/>
          <w:sz w:val="24"/>
          <w:szCs w:val="24"/>
        </w:rPr>
        <w:t xml:space="preserve"> </w:t>
      </w:r>
      <w:r>
        <w:rPr>
          <w:w w:val="119"/>
          <w:sz w:val="24"/>
          <w:szCs w:val="24"/>
        </w:rPr>
        <w:t>rumah.</w:t>
      </w:r>
      <w:r>
        <w:rPr>
          <w:spacing w:val="57"/>
          <w:w w:val="119"/>
          <w:sz w:val="24"/>
          <w:szCs w:val="24"/>
        </w:rPr>
        <w:t xml:space="preserve"> </w:t>
      </w:r>
      <w:r>
        <w:rPr>
          <w:sz w:val="24"/>
          <w:szCs w:val="24"/>
        </w:rPr>
        <w:t xml:space="preserve">Ada </w:t>
      </w:r>
      <w:r>
        <w:rPr>
          <w:spacing w:val="34"/>
          <w:sz w:val="24"/>
          <w:szCs w:val="24"/>
        </w:rPr>
        <w:t xml:space="preserve"> </w:t>
      </w:r>
      <w:r>
        <w:rPr>
          <w:w w:val="117"/>
          <w:sz w:val="24"/>
          <w:szCs w:val="24"/>
        </w:rPr>
        <w:t>jawaban</w:t>
      </w:r>
      <w:r>
        <w:rPr>
          <w:spacing w:val="52"/>
          <w:w w:val="117"/>
          <w:sz w:val="24"/>
          <w:szCs w:val="24"/>
        </w:rPr>
        <w:t xml:space="preserve"> </w:t>
      </w:r>
      <w:r>
        <w:rPr>
          <w:w w:val="117"/>
          <w:sz w:val="24"/>
          <w:szCs w:val="24"/>
        </w:rPr>
        <w:t xml:space="preserve">dari </w:t>
      </w:r>
      <w:r>
        <w:rPr>
          <w:w w:val="120"/>
          <w:sz w:val="24"/>
          <w:szCs w:val="24"/>
        </w:rPr>
        <w:t>dalam</w:t>
      </w:r>
      <w:r>
        <w:rPr>
          <w:spacing w:val="-8"/>
          <w:w w:val="120"/>
          <w:sz w:val="24"/>
          <w:szCs w:val="24"/>
        </w:rPr>
        <w:t xml:space="preserve"> </w:t>
      </w:r>
      <w:r>
        <w:rPr>
          <w:w w:val="120"/>
          <w:sz w:val="24"/>
          <w:szCs w:val="24"/>
        </w:rPr>
        <w:t>rumah</w:t>
      </w:r>
      <w:r>
        <w:rPr>
          <w:spacing w:val="10"/>
          <w:w w:val="120"/>
          <w:sz w:val="24"/>
          <w:szCs w:val="24"/>
        </w:rPr>
        <w:t xml:space="preserve"> </w:t>
      </w:r>
      <w:r>
        <w:rPr>
          <w:sz w:val="24"/>
          <w:szCs w:val="24"/>
        </w:rPr>
        <w:t xml:space="preserve">yang </w:t>
      </w:r>
      <w:r>
        <w:rPr>
          <w:spacing w:val="15"/>
          <w:sz w:val="24"/>
          <w:szCs w:val="24"/>
        </w:rPr>
        <w:t xml:space="preserve"> </w:t>
      </w:r>
      <w:r>
        <w:rPr>
          <w:w w:val="118"/>
          <w:sz w:val="24"/>
          <w:szCs w:val="24"/>
        </w:rPr>
        <w:t>membuatku</w:t>
      </w:r>
      <w:r>
        <w:rPr>
          <w:spacing w:val="22"/>
          <w:w w:val="118"/>
          <w:sz w:val="24"/>
          <w:szCs w:val="24"/>
        </w:rPr>
        <w:t xml:space="preserve"> </w:t>
      </w:r>
      <w:r>
        <w:rPr>
          <w:w w:val="118"/>
          <w:sz w:val="24"/>
          <w:szCs w:val="24"/>
        </w:rPr>
        <w:t>seketika</w:t>
      </w:r>
      <w:r>
        <w:rPr>
          <w:spacing w:val="-17"/>
          <w:w w:val="118"/>
          <w:sz w:val="24"/>
          <w:szCs w:val="24"/>
        </w:rPr>
        <w:t xml:space="preserve"> </w:t>
      </w:r>
      <w:r>
        <w:rPr>
          <w:w w:val="118"/>
          <w:sz w:val="24"/>
          <w:szCs w:val="24"/>
        </w:rPr>
        <w:t>merasa</w:t>
      </w:r>
      <w:r>
        <w:rPr>
          <w:spacing w:val="33"/>
          <w:w w:val="118"/>
          <w:sz w:val="24"/>
          <w:szCs w:val="24"/>
        </w:rPr>
        <w:t xml:space="preserve"> </w:t>
      </w:r>
      <w:r>
        <w:rPr>
          <w:w w:val="118"/>
          <w:sz w:val="24"/>
          <w:szCs w:val="24"/>
        </w:rPr>
        <w:t>kenyang.</w:t>
      </w:r>
      <w:r>
        <w:rPr>
          <w:spacing w:val="-27"/>
          <w:w w:val="118"/>
          <w:sz w:val="24"/>
          <w:szCs w:val="24"/>
        </w:rPr>
        <w:t xml:space="preserve"> </w:t>
      </w:r>
      <w:r>
        <w:rPr>
          <w:sz w:val="24"/>
          <w:szCs w:val="24"/>
        </w:rPr>
        <w:t xml:space="preserve">Rasa </w:t>
      </w:r>
      <w:r>
        <w:rPr>
          <w:spacing w:val="11"/>
          <w:sz w:val="24"/>
          <w:szCs w:val="24"/>
        </w:rPr>
        <w:t xml:space="preserve"> </w:t>
      </w:r>
      <w:r>
        <w:rPr>
          <w:w w:val="119"/>
          <w:sz w:val="24"/>
          <w:szCs w:val="24"/>
        </w:rPr>
        <w:t>lapar</w:t>
      </w:r>
      <w:r>
        <w:rPr>
          <w:spacing w:val="-1"/>
          <w:w w:val="119"/>
          <w:sz w:val="24"/>
          <w:szCs w:val="24"/>
        </w:rPr>
        <w:t xml:space="preserve"> </w:t>
      </w:r>
      <w:r>
        <w:rPr>
          <w:sz w:val="24"/>
          <w:szCs w:val="24"/>
        </w:rPr>
        <w:t xml:space="preserve">yang </w:t>
      </w:r>
      <w:r>
        <w:rPr>
          <w:spacing w:val="15"/>
          <w:sz w:val="24"/>
          <w:szCs w:val="24"/>
        </w:rPr>
        <w:t xml:space="preserve"> </w:t>
      </w:r>
      <w:r>
        <w:rPr>
          <w:w w:val="118"/>
          <w:sz w:val="24"/>
          <w:szCs w:val="24"/>
        </w:rPr>
        <w:t>sejak</w:t>
      </w:r>
      <w:r>
        <w:rPr>
          <w:spacing w:val="-16"/>
          <w:w w:val="118"/>
          <w:sz w:val="24"/>
          <w:szCs w:val="24"/>
        </w:rPr>
        <w:t xml:space="preserve"> </w:t>
      </w:r>
      <w:r>
        <w:rPr>
          <w:w w:val="118"/>
          <w:sz w:val="24"/>
          <w:szCs w:val="24"/>
        </w:rPr>
        <w:t xml:space="preserve">tadi </w:t>
      </w:r>
      <w:r>
        <w:rPr>
          <w:w w:val="116"/>
          <w:sz w:val="24"/>
          <w:szCs w:val="24"/>
        </w:rPr>
        <w:t>kutahan</w:t>
      </w:r>
      <w:r>
        <w:rPr>
          <w:spacing w:val="30"/>
          <w:w w:val="116"/>
          <w:sz w:val="24"/>
          <w:szCs w:val="24"/>
        </w:rPr>
        <w:t xml:space="preserve"> </w:t>
      </w:r>
      <w:r>
        <w:rPr>
          <w:w w:val="116"/>
          <w:sz w:val="24"/>
          <w:szCs w:val="24"/>
        </w:rPr>
        <w:t>tiba-tiba</w:t>
      </w:r>
      <w:r>
        <w:rPr>
          <w:spacing w:val="-8"/>
          <w:w w:val="116"/>
          <w:sz w:val="24"/>
          <w:szCs w:val="24"/>
        </w:rPr>
        <w:t xml:space="preserve"> </w:t>
      </w:r>
      <w:r>
        <w:rPr>
          <w:w w:val="116"/>
          <w:sz w:val="24"/>
          <w:szCs w:val="24"/>
        </w:rPr>
        <w:t>hilang.</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4"/>
        <w:jc w:val="both"/>
        <w:rPr>
          <w:sz w:val="24"/>
          <w:szCs w:val="24"/>
        </w:rPr>
        <w:sectPr w:rsidR="00256EBE">
          <w:pgSz w:w="11900" w:h="16860"/>
          <w:pgMar w:top="1080" w:right="1080" w:bottom="280" w:left="1080" w:header="0" w:footer="1267" w:gutter="0"/>
          <w:cols w:space="720"/>
        </w:sectPr>
      </w:pPr>
      <w:r>
        <w:rPr>
          <w:sz w:val="24"/>
          <w:szCs w:val="24"/>
        </w:rPr>
        <w:t>Ya,</w:t>
      </w:r>
      <w:r>
        <w:rPr>
          <w:spacing w:val="-8"/>
          <w:sz w:val="24"/>
          <w:szCs w:val="24"/>
        </w:rPr>
        <w:t xml:space="preserve"> </w:t>
      </w:r>
      <w:r>
        <w:rPr>
          <w:w w:val="123"/>
          <w:sz w:val="24"/>
          <w:szCs w:val="24"/>
        </w:rPr>
        <w:t>ada</w:t>
      </w:r>
      <w:r>
        <w:rPr>
          <w:spacing w:val="-4"/>
          <w:w w:val="123"/>
          <w:sz w:val="24"/>
          <w:szCs w:val="24"/>
        </w:rPr>
        <w:t xml:space="preserve"> </w:t>
      </w:r>
      <w:r>
        <w:rPr>
          <w:w w:val="123"/>
          <w:sz w:val="24"/>
          <w:szCs w:val="24"/>
        </w:rPr>
        <w:t>suara</w:t>
      </w:r>
      <w:r>
        <w:rPr>
          <w:spacing w:val="-8"/>
          <w:w w:val="123"/>
          <w:sz w:val="24"/>
          <w:szCs w:val="24"/>
        </w:rPr>
        <w:t xml:space="preserve"> </w:t>
      </w:r>
      <w:r>
        <w:rPr>
          <w:sz w:val="24"/>
          <w:szCs w:val="24"/>
        </w:rPr>
        <w:t xml:space="preserve">kakek </w:t>
      </w:r>
      <w:r>
        <w:rPr>
          <w:spacing w:val="15"/>
          <w:sz w:val="24"/>
          <w:szCs w:val="24"/>
        </w:rPr>
        <w:t xml:space="preserve"> </w:t>
      </w:r>
      <w:r>
        <w:rPr>
          <w:sz w:val="24"/>
          <w:szCs w:val="24"/>
        </w:rPr>
        <w:t xml:space="preserve">yang </w:t>
      </w:r>
      <w:r>
        <w:rPr>
          <w:spacing w:val="11"/>
          <w:sz w:val="24"/>
          <w:szCs w:val="24"/>
        </w:rPr>
        <w:t xml:space="preserve"> </w:t>
      </w:r>
      <w:r>
        <w:rPr>
          <w:w w:val="118"/>
          <w:sz w:val="24"/>
          <w:szCs w:val="24"/>
        </w:rPr>
        <w:t>sangat</w:t>
      </w:r>
      <w:r>
        <w:rPr>
          <w:spacing w:val="14"/>
          <w:w w:val="118"/>
          <w:sz w:val="24"/>
          <w:szCs w:val="24"/>
        </w:rPr>
        <w:t xml:space="preserve"> </w:t>
      </w:r>
      <w:r>
        <w:rPr>
          <w:w w:val="118"/>
          <w:sz w:val="24"/>
          <w:szCs w:val="24"/>
        </w:rPr>
        <w:t>kurindukan.</w:t>
      </w:r>
      <w:r>
        <w:rPr>
          <w:spacing w:val="-28"/>
          <w:w w:val="118"/>
          <w:sz w:val="24"/>
          <w:szCs w:val="24"/>
        </w:rPr>
        <w:t xml:space="preserve"> </w:t>
      </w:r>
      <w:r>
        <w:rPr>
          <w:sz w:val="24"/>
          <w:szCs w:val="24"/>
        </w:rPr>
        <w:t>Aku</w:t>
      </w:r>
      <w:r>
        <w:rPr>
          <w:spacing w:val="14"/>
          <w:sz w:val="24"/>
          <w:szCs w:val="24"/>
        </w:rPr>
        <w:t xml:space="preserve"> </w:t>
      </w:r>
      <w:r>
        <w:rPr>
          <w:w w:val="119"/>
          <w:sz w:val="24"/>
          <w:szCs w:val="24"/>
        </w:rPr>
        <w:t>buru-buru</w:t>
      </w:r>
      <w:r>
        <w:rPr>
          <w:spacing w:val="4"/>
          <w:w w:val="119"/>
          <w:sz w:val="24"/>
          <w:szCs w:val="24"/>
        </w:rPr>
        <w:t xml:space="preserve"> </w:t>
      </w:r>
      <w:r>
        <w:rPr>
          <w:w w:val="119"/>
          <w:sz w:val="24"/>
          <w:szCs w:val="24"/>
        </w:rPr>
        <w:t>masuk</w:t>
      </w:r>
      <w:r>
        <w:rPr>
          <w:spacing w:val="-12"/>
          <w:w w:val="119"/>
          <w:sz w:val="24"/>
          <w:szCs w:val="24"/>
        </w:rPr>
        <w:t xml:space="preserve"> </w:t>
      </w:r>
      <w:r>
        <w:rPr>
          <w:sz w:val="24"/>
          <w:szCs w:val="24"/>
        </w:rPr>
        <w:t>ke</w:t>
      </w:r>
      <w:r>
        <w:rPr>
          <w:spacing w:val="40"/>
          <w:sz w:val="24"/>
          <w:szCs w:val="24"/>
        </w:rPr>
        <w:t xml:space="preserve"> </w:t>
      </w:r>
      <w:r>
        <w:rPr>
          <w:w w:val="120"/>
          <w:sz w:val="24"/>
          <w:szCs w:val="24"/>
        </w:rPr>
        <w:t>dalam</w:t>
      </w:r>
      <w:r>
        <w:rPr>
          <w:spacing w:val="-12"/>
          <w:w w:val="120"/>
          <w:sz w:val="24"/>
          <w:szCs w:val="24"/>
        </w:rPr>
        <w:t xml:space="preserve"> </w:t>
      </w:r>
      <w:r>
        <w:rPr>
          <w:w w:val="120"/>
          <w:sz w:val="24"/>
          <w:szCs w:val="24"/>
        </w:rPr>
        <w:t xml:space="preserve">rumah, </w:t>
      </w:r>
      <w:r>
        <w:rPr>
          <w:w w:val="114"/>
          <w:sz w:val="24"/>
          <w:szCs w:val="24"/>
        </w:rPr>
        <w:t>kulihat</w:t>
      </w:r>
      <w:r>
        <w:rPr>
          <w:spacing w:val="40"/>
          <w:w w:val="114"/>
          <w:sz w:val="24"/>
          <w:szCs w:val="24"/>
        </w:rPr>
        <w:t xml:space="preserve"> </w:t>
      </w:r>
      <w:r>
        <w:rPr>
          <w:sz w:val="24"/>
          <w:szCs w:val="24"/>
        </w:rPr>
        <w:t xml:space="preserve">kakek </w:t>
      </w:r>
      <w:r>
        <w:rPr>
          <w:spacing w:val="56"/>
          <w:sz w:val="24"/>
          <w:szCs w:val="24"/>
        </w:rPr>
        <w:t xml:space="preserve"> </w:t>
      </w:r>
      <w:r>
        <w:rPr>
          <w:w w:val="119"/>
          <w:sz w:val="24"/>
          <w:szCs w:val="24"/>
        </w:rPr>
        <w:t>duduk</w:t>
      </w:r>
      <w:r>
        <w:rPr>
          <w:spacing w:val="37"/>
          <w:w w:val="119"/>
          <w:sz w:val="24"/>
          <w:szCs w:val="24"/>
        </w:rPr>
        <w:t xml:space="preserve"> </w:t>
      </w:r>
      <w:r>
        <w:rPr>
          <w:sz w:val="24"/>
          <w:szCs w:val="24"/>
        </w:rPr>
        <w:t xml:space="preserve">di </w:t>
      </w:r>
      <w:r>
        <w:rPr>
          <w:spacing w:val="9"/>
          <w:sz w:val="24"/>
          <w:szCs w:val="24"/>
        </w:rPr>
        <w:t xml:space="preserve"> </w:t>
      </w:r>
      <w:r>
        <w:rPr>
          <w:w w:val="120"/>
          <w:sz w:val="24"/>
          <w:szCs w:val="24"/>
        </w:rPr>
        <w:t>ruang</w:t>
      </w:r>
      <w:r>
        <w:rPr>
          <w:spacing w:val="36"/>
          <w:w w:val="120"/>
          <w:sz w:val="24"/>
          <w:szCs w:val="24"/>
        </w:rPr>
        <w:t xml:space="preserve"> </w:t>
      </w:r>
      <w:r>
        <w:rPr>
          <w:w w:val="120"/>
          <w:sz w:val="24"/>
          <w:szCs w:val="24"/>
        </w:rPr>
        <w:t>tamu.</w:t>
      </w:r>
      <w:r>
        <w:rPr>
          <w:spacing w:val="36"/>
          <w:w w:val="120"/>
          <w:sz w:val="24"/>
          <w:szCs w:val="24"/>
        </w:rPr>
        <w:t xml:space="preserve"> </w:t>
      </w:r>
      <w:r>
        <w:rPr>
          <w:sz w:val="24"/>
          <w:szCs w:val="24"/>
        </w:rPr>
        <w:t xml:space="preserve">Hatiku   </w:t>
      </w:r>
      <w:r>
        <w:rPr>
          <w:w w:val="118"/>
          <w:sz w:val="24"/>
          <w:szCs w:val="24"/>
        </w:rPr>
        <w:t>sangat</w:t>
      </w:r>
      <w:r>
        <w:rPr>
          <w:spacing w:val="56"/>
          <w:w w:val="118"/>
          <w:sz w:val="24"/>
          <w:szCs w:val="24"/>
        </w:rPr>
        <w:t xml:space="preserve"> </w:t>
      </w:r>
      <w:r>
        <w:rPr>
          <w:w w:val="118"/>
          <w:sz w:val="24"/>
          <w:szCs w:val="24"/>
        </w:rPr>
        <w:t>gembira</w:t>
      </w:r>
      <w:r>
        <w:rPr>
          <w:spacing w:val="37"/>
          <w:w w:val="118"/>
          <w:sz w:val="24"/>
          <w:szCs w:val="24"/>
        </w:rPr>
        <w:t xml:space="preserve"> </w:t>
      </w:r>
      <w:r>
        <w:rPr>
          <w:w w:val="118"/>
          <w:sz w:val="24"/>
          <w:szCs w:val="24"/>
        </w:rPr>
        <w:t>melihat</w:t>
      </w:r>
      <w:r>
        <w:rPr>
          <w:spacing w:val="30"/>
          <w:w w:val="118"/>
          <w:sz w:val="24"/>
          <w:szCs w:val="24"/>
        </w:rPr>
        <w:t xml:space="preserve"> </w:t>
      </w:r>
      <w:r>
        <w:rPr>
          <w:sz w:val="24"/>
          <w:szCs w:val="24"/>
        </w:rPr>
        <w:t xml:space="preserve">kakek </w:t>
      </w:r>
      <w:r>
        <w:rPr>
          <w:spacing w:val="57"/>
          <w:sz w:val="24"/>
          <w:szCs w:val="24"/>
        </w:rPr>
        <w:t xml:space="preserve"> </w:t>
      </w:r>
      <w:r>
        <w:rPr>
          <w:w w:val="124"/>
          <w:sz w:val="24"/>
          <w:szCs w:val="24"/>
        </w:rPr>
        <w:t xml:space="preserve">berada </w:t>
      </w:r>
      <w:r>
        <w:rPr>
          <w:w w:val="118"/>
          <w:sz w:val="24"/>
          <w:szCs w:val="24"/>
        </w:rPr>
        <w:t>dihadapanku,</w:t>
      </w:r>
      <w:r>
        <w:rPr>
          <w:spacing w:val="33"/>
          <w:w w:val="118"/>
          <w:sz w:val="24"/>
          <w:szCs w:val="24"/>
        </w:rPr>
        <w:t xml:space="preserve"> </w:t>
      </w:r>
      <w:r>
        <w:rPr>
          <w:sz w:val="24"/>
          <w:szCs w:val="24"/>
        </w:rPr>
        <w:t xml:space="preserve">aku </w:t>
      </w:r>
      <w:r>
        <w:rPr>
          <w:spacing w:val="43"/>
          <w:sz w:val="24"/>
          <w:szCs w:val="24"/>
        </w:rPr>
        <w:t xml:space="preserve"> </w:t>
      </w:r>
      <w:r>
        <w:rPr>
          <w:w w:val="119"/>
          <w:sz w:val="24"/>
          <w:szCs w:val="24"/>
        </w:rPr>
        <w:t>memeluknya</w:t>
      </w:r>
      <w:r>
        <w:rPr>
          <w:spacing w:val="8"/>
          <w:w w:val="119"/>
          <w:sz w:val="24"/>
          <w:szCs w:val="24"/>
        </w:rPr>
        <w:t xml:space="preserve"> </w:t>
      </w:r>
      <w:r>
        <w:rPr>
          <w:w w:val="119"/>
          <w:sz w:val="24"/>
          <w:szCs w:val="24"/>
        </w:rPr>
        <w:t>penuh</w:t>
      </w:r>
      <w:r>
        <w:rPr>
          <w:spacing w:val="56"/>
          <w:w w:val="119"/>
          <w:sz w:val="24"/>
          <w:szCs w:val="24"/>
        </w:rPr>
        <w:t xml:space="preserve"> </w:t>
      </w:r>
      <w:r>
        <w:rPr>
          <w:w w:val="119"/>
          <w:sz w:val="24"/>
          <w:szCs w:val="24"/>
        </w:rPr>
        <w:t>kerinduan.</w:t>
      </w:r>
      <w:r>
        <w:rPr>
          <w:spacing w:val="22"/>
          <w:w w:val="119"/>
          <w:sz w:val="24"/>
          <w:szCs w:val="24"/>
        </w:rPr>
        <w:t xml:space="preserve"> </w:t>
      </w:r>
      <w:r>
        <w:rPr>
          <w:sz w:val="24"/>
          <w:szCs w:val="24"/>
        </w:rPr>
        <w:t xml:space="preserve">Allah  </w:t>
      </w:r>
      <w:r>
        <w:rPr>
          <w:w w:val="119"/>
          <w:sz w:val="24"/>
          <w:szCs w:val="24"/>
        </w:rPr>
        <w:t>telah</w:t>
      </w:r>
      <w:r>
        <w:rPr>
          <w:spacing w:val="37"/>
          <w:w w:val="119"/>
          <w:sz w:val="24"/>
          <w:szCs w:val="24"/>
        </w:rPr>
        <w:t xml:space="preserve"> </w:t>
      </w:r>
      <w:r>
        <w:rPr>
          <w:w w:val="119"/>
          <w:sz w:val="24"/>
          <w:szCs w:val="24"/>
        </w:rPr>
        <w:t>mengabulkan</w:t>
      </w:r>
      <w:r>
        <w:rPr>
          <w:spacing w:val="20"/>
          <w:w w:val="119"/>
          <w:sz w:val="24"/>
          <w:szCs w:val="24"/>
        </w:rPr>
        <w:t xml:space="preserve"> </w:t>
      </w:r>
      <w:r>
        <w:rPr>
          <w:w w:val="119"/>
          <w:sz w:val="24"/>
          <w:szCs w:val="24"/>
        </w:rPr>
        <w:t xml:space="preserve">doaku </w:t>
      </w:r>
      <w:r>
        <w:rPr>
          <w:w w:val="118"/>
          <w:sz w:val="24"/>
          <w:szCs w:val="24"/>
        </w:rPr>
        <w:t>untuk</w:t>
      </w:r>
      <w:r>
        <w:rPr>
          <w:spacing w:val="-3"/>
          <w:w w:val="118"/>
          <w:sz w:val="24"/>
          <w:szCs w:val="24"/>
        </w:rPr>
        <w:t xml:space="preserve"> </w:t>
      </w:r>
      <w:r>
        <w:rPr>
          <w:w w:val="118"/>
          <w:sz w:val="24"/>
          <w:szCs w:val="24"/>
        </w:rPr>
        <w:t>bertemu</w:t>
      </w:r>
      <w:r>
        <w:rPr>
          <w:spacing w:val="30"/>
          <w:w w:val="118"/>
          <w:sz w:val="24"/>
          <w:szCs w:val="24"/>
        </w:rPr>
        <w:t xml:space="preserve"> </w:t>
      </w:r>
      <w:r>
        <w:rPr>
          <w:w w:val="118"/>
          <w:sz w:val="24"/>
          <w:szCs w:val="24"/>
        </w:rPr>
        <w:t>kakek.</w:t>
      </w:r>
    </w:p>
    <w:p w:rsidR="00256EBE" w:rsidRDefault="007F5944">
      <w:pPr>
        <w:spacing w:before="12"/>
        <w:ind w:left="2171"/>
        <w:rPr>
          <w:sz w:val="64"/>
          <w:szCs w:val="64"/>
        </w:rPr>
      </w:pPr>
      <w:r>
        <w:rPr>
          <w:w w:val="109"/>
          <w:sz w:val="64"/>
          <w:szCs w:val="64"/>
        </w:rPr>
        <w:lastRenderedPageBreak/>
        <w:t>Saling</w:t>
      </w:r>
      <w:r>
        <w:rPr>
          <w:spacing w:val="-32"/>
          <w:w w:val="109"/>
          <w:sz w:val="64"/>
          <w:szCs w:val="64"/>
        </w:rPr>
        <w:t xml:space="preserve"> </w:t>
      </w:r>
      <w:r>
        <w:rPr>
          <w:w w:val="93"/>
          <w:sz w:val="64"/>
          <w:szCs w:val="64"/>
        </w:rPr>
        <w:t>M</w:t>
      </w:r>
      <w:r>
        <w:rPr>
          <w:w w:val="109"/>
          <w:sz w:val="64"/>
          <w:szCs w:val="64"/>
        </w:rPr>
        <w:t>e</w:t>
      </w:r>
      <w:r>
        <w:rPr>
          <w:w w:val="111"/>
          <w:sz w:val="64"/>
          <w:szCs w:val="64"/>
        </w:rPr>
        <w:t>m</w:t>
      </w:r>
      <w:r>
        <w:rPr>
          <w:w w:val="127"/>
          <w:sz w:val="64"/>
          <w:szCs w:val="64"/>
        </w:rPr>
        <w:t>aa</w:t>
      </w:r>
      <w:r>
        <w:rPr>
          <w:w w:val="111"/>
          <w:sz w:val="64"/>
          <w:szCs w:val="64"/>
        </w:rPr>
        <w:t>fk</w:t>
      </w:r>
      <w:r>
        <w:rPr>
          <w:w w:val="127"/>
          <w:sz w:val="64"/>
          <w:szCs w:val="64"/>
        </w:rPr>
        <w:t>a</w:t>
      </w:r>
      <w:r>
        <w:rPr>
          <w:w w:val="119"/>
          <w:sz w:val="64"/>
          <w:szCs w:val="64"/>
        </w:rPr>
        <w:t>n</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9"/>
        <w:jc w:val="both"/>
        <w:rPr>
          <w:sz w:val="24"/>
          <w:szCs w:val="24"/>
        </w:rPr>
      </w:pPr>
      <w:r>
        <w:rPr>
          <w:sz w:val="24"/>
          <w:szCs w:val="24"/>
        </w:rPr>
        <w:t>Aku</w:t>
      </w:r>
      <w:r>
        <w:rPr>
          <w:spacing w:val="38"/>
          <w:sz w:val="24"/>
          <w:szCs w:val="24"/>
        </w:rPr>
        <w:t xml:space="preserve"> </w:t>
      </w:r>
      <w:r>
        <w:rPr>
          <w:w w:val="115"/>
          <w:sz w:val="24"/>
          <w:szCs w:val="24"/>
        </w:rPr>
        <w:t>memiliki</w:t>
      </w:r>
      <w:r>
        <w:rPr>
          <w:spacing w:val="-31"/>
          <w:w w:val="115"/>
          <w:sz w:val="24"/>
          <w:szCs w:val="24"/>
        </w:rPr>
        <w:t xml:space="preserve"> </w:t>
      </w:r>
      <w:r>
        <w:rPr>
          <w:w w:val="115"/>
          <w:sz w:val="24"/>
          <w:szCs w:val="24"/>
        </w:rPr>
        <w:t>seorang</w:t>
      </w:r>
      <w:r>
        <w:rPr>
          <w:spacing w:val="66"/>
          <w:w w:val="115"/>
          <w:sz w:val="24"/>
          <w:szCs w:val="24"/>
        </w:rPr>
        <w:t xml:space="preserve"> </w:t>
      </w:r>
      <w:r>
        <w:rPr>
          <w:w w:val="115"/>
          <w:sz w:val="24"/>
          <w:szCs w:val="24"/>
        </w:rPr>
        <w:t>teman,</w:t>
      </w:r>
      <w:r>
        <w:rPr>
          <w:spacing w:val="60"/>
          <w:w w:val="115"/>
          <w:sz w:val="24"/>
          <w:szCs w:val="24"/>
        </w:rPr>
        <w:t xml:space="preserve"> </w:t>
      </w:r>
      <w:r>
        <w:rPr>
          <w:sz w:val="24"/>
          <w:szCs w:val="24"/>
        </w:rPr>
        <w:t xml:space="preserve">dia </w:t>
      </w:r>
      <w:r>
        <w:rPr>
          <w:spacing w:val="17"/>
          <w:sz w:val="24"/>
          <w:szCs w:val="24"/>
        </w:rPr>
        <w:t xml:space="preserve"> </w:t>
      </w:r>
      <w:r>
        <w:rPr>
          <w:w w:val="118"/>
          <w:sz w:val="24"/>
          <w:szCs w:val="24"/>
        </w:rPr>
        <w:t>suka</w:t>
      </w:r>
      <w:r>
        <w:rPr>
          <w:spacing w:val="19"/>
          <w:w w:val="118"/>
          <w:sz w:val="24"/>
          <w:szCs w:val="24"/>
        </w:rPr>
        <w:t xml:space="preserve"> </w:t>
      </w:r>
      <w:r>
        <w:rPr>
          <w:w w:val="118"/>
          <w:sz w:val="24"/>
          <w:szCs w:val="24"/>
        </w:rPr>
        <w:t>mengejek</w:t>
      </w:r>
      <w:r>
        <w:rPr>
          <w:spacing w:val="10"/>
          <w:w w:val="118"/>
          <w:sz w:val="24"/>
          <w:szCs w:val="24"/>
        </w:rPr>
        <w:t xml:space="preserve"> </w:t>
      </w:r>
      <w:r>
        <w:rPr>
          <w:w w:val="118"/>
          <w:sz w:val="24"/>
          <w:szCs w:val="24"/>
        </w:rPr>
        <w:t>dan</w:t>
      </w:r>
      <w:r>
        <w:rPr>
          <w:spacing w:val="37"/>
          <w:w w:val="118"/>
          <w:sz w:val="24"/>
          <w:szCs w:val="24"/>
        </w:rPr>
        <w:t xml:space="preserve"> </w:t>
      </w:r>
      <w:r>
        <w:rPr>
          <w:w w:val="118"/>
          <w:sz w:val="24"/>
          <w:szCs w:val="24"/>
        </w:rPr>
        <w:t>mengangguku.</w:t>
      </w:r>
      <w:r>
        <w:rPr>
          <w:spacing w:val="-2"/>
          <w:w w:val="118"/>
          <w:sz w:val="24"/>
          <w:szCs w:val="24"/>
        </w:rPr>
        <w:t xml:space="preserve"> </w:t>
      </w:r>
      <w:r>
        <w:rPr>
          <w:sz w:val="24"/>
          <w:szCs w:val="24"/>
        </w:rPr>
        <w:t>Aku</w:t>
      </w:r>
      <w:r>
        <w:rPr>
          <w:spacing w:val="38"/>
          <w:sz w:val="24"/>
          <w:szCs w:val="24"/>
        </w:rPr>
        <w:t xml:space="preserve"> </w:t>
      </w:r>
      <w:r>
        <w:rPr>
          <w:w w:val="123"/>
          <w:sz w:val="24"/>
          <w:szCs w:val="24"/>
        </w:rPr>
        <w:t>kesal</w:t>
      </w:r>
      <w:r>
        <w:rPr>
          <w:spacing w:val="-23"/>
          <w:w w:val="123"/>
          <w:sz w:val="24"/>
          <w:szCs w:val="24"/>
        </w:rPr>
        <w:t xml:space="preserve"> </w:t>
      </w:r>
      <w:r>
        <w:rPr>
          <w:w w:val="123"/>
          <w:sz w:val="24"/>
          <w:szCs w:val="24"/>
        </w:rPr>
        <w:t xml:space="preserve">dan </w:t>
      </w:r>
      <w:r>
        <w:rPr>
          <w:w w:val="121"/>
          <w:sz w:val="24"/>
          <w:szCs w:val="24"/>
        </w:rPr>
        <w:t>marah</w:t>
      </w:r>
      <w:r>
        <w:rPr>
          <w:spacing w:val="-5"/>
          <w:w w:val="121"/>
          <w:sz w:val="24"/>
          <w:szCs w:val="24"/>
        </w:rPr>
        <w:t xml:space="preserve"> </w:t>
      </w:r>
      <w:r>
        <w:rPr>
          <w:w w:val="121"/>
          <w:sz w:val="24"/>
          <w:szCs w:val="24"/>
        </w:rPr>
        <w:t>setiap</w:t>
      </w:r>
      <w:r>
        <w:rPr>
          <w:spacing w:val="-16"/>
          <w:w w:val="121"/>
          <w:sz w:val="24"/>
          <w:szCs w:val="24"/>
        </w:rPr>
        <w:t xml:space="preserve"> </w:t>
      </w:r>
      <w:r>
        <w:rPr>
          <w:sz w:val="24"/>
          <w:szCs w:val="24"/>
        </w:rPr>
        <w:t>kali</w:t>
      </w:r>
      <w:r>
        <w:rPr>
          <w:spacing w:val="20"/>
          <w:sz w:val="24"/>
          <w:szCs w:val="24"/>
        </w:rPr>
        <w:t xml:space="preserve"> </w:t>
      </w:r>
      <w:r>
        <w:rPr>
          <w:sz w:val="24"/>
          <w:szCs w:val="24"/>
        </w:rPr>
        <w:t>dia</w:t>
      </w:r>
      <w:r>
        <w:rPr>
          <w:spacing w:val="49"/>
          <w:sz w:val="24"/>
          <w:szCs w:val="24"/>
        </w:rPr>
        <w:t xml:space="preserve"> </w:t>
      </w:r>
      <w:r>
        <w:rPr>
          <w:w w:val="115"/>
          <w:sz w:val="24"/>
          <w:szCs w:val="24"/>
        </w:rPr>
        <w:t>mengejekku.</w:t>
      </w:r>
      <w:r>
        <w:rPr>
          <w:spacing w:val="-7"/>
          <w:w w:val="115"/>
          <w:sz w:val="24"/>
          <w:szCs w:val="24"/>
        </w:rPr>
        <w:t xml:space="preserve"> </w:t>
      </w:r>
      <w:r>
        <w:rPr>
          <w:sz w:val="24"/>
          <w:szCs w:val="24"/>
        </w:rPr>
        <w:t xml:space="preserve">Saking </w:t>
      </w:r>
      <w:r>
        <w:rPr>
          <w:spacing w:val="2"/>
          <w:sz w:val="24"/>
          <w:szCs w:val="24"/>
        </w:rPr>
        <w:t xml:space="preserve"> </w:t>
      </w:r>
      <w:r>
        <w:rPr>
          <w:w w:val="114"/>
          <w:sz w:val="24"/>
          <w:szCs w:val="24"/>
        </w:rPr>
        <w:t>kesalnya,</w:t>
      </w:r>
      <w:r>
        <w:rPr>
          <w:spacing w:val="-6"/>
          <w:w w:val="114"/>
          <w:sz w:val="24"/>
          <w:szCs w:val="24"/>
        </w:rPr>
        <w:t xml:space="preserve"> </w:t>
      </w:r>
      <w:r>
        <w:rPr>
          <w:sz w:val="24"/>
          <w:szCs w:val="24"/>
        </w:rPr>
        <w:t xml:space="preserve">aku </w:t>
      </w:r>
      <w:r>
        <w:rPr>
          <w:spacing w:val="1"/>
          <w:sz w:val="24"/>
          <w:szCs w:val="24"/>
        </w:rPr>
        <w:t xml:space="preserve"> </w:t>
      </w:r>
      <w:r>
        <w:rPr>
          <w:w w:val="119"/>
          <w:sz w:val="24"/>
          <w:szCs w:val="24"/>
        </w:rPr>
        <w:t>sering</w:t>
      </w:r>
      <w:r>
        <w:rPr>
          <w:spacing w:val="-21"/>
          <w:w w:val="119"/>
          <w:sz w:val="24"/>
          <w:szCs w:val="24"/>
        </w:rPr>
        <w:t xml:space="preserve"> </w:t>
      </w:r>
      <w:r>
        <w:rPr>
          <w:w w:val="119"/>
          <w:sz w:val="24"/>
          <w:szCs w:val="24"/>
        </w:rPr>
        <w:t>mengadu</w:t>
      </w:r>
      <w:r>
        <w:rPr>
          <w:spacing w:val="-1"/>
          <w:w w:val="119"/>
          <w:sz w:val="24"/>
          <w:szCs w:val="24"/>
        </w:rPr>
        <w:t xml:space="preserve"> </w:t>
      </w:r>
      <w:r>
        <w:rPr>
          <w:w w:val="119"/>
          <w:sz w:val="24"/>
          <w:szCs w:val="24"/>
        </w:rPr>
        <w:t>kepada</w:t>
      </w:r>
      <w:r>
        <w:rPr>
          <w:spacing w:val="-3"/>
          <w:w w:val="119"/>
          <w:sz w:val="24"/>
          <w:szCs w:val="24"/>
        </w:rPr>
        <w:t xml:space="preserve"> </w:t>
      </w:r>
      <w:r>
        <w:rPr>
          <w:w w:val="119"/>
          <w:sz w:val="24"/>
          <w:szCs w:val="24"/>
        </w:rPr>
        <w:t xml:space="preserve">guru </w:t>
      </w:r>
      <w:r>
        <w:rPr>
          <w:sz w:val="24"/>
          <w:szCs w:val="24"/>
        </w:rPr>
        <w:t xml:space="preserve">di  </w:t>
      </w:r>
      <w:r>
        <w:rPr>
          <w:w w:val="116"/>
          <w:sz w:val="24"/>
          <w:szCs w:val="24"/>
        </w:rPr>
        <w:t>sekolah.</w:t>
      </w:r>
      <w:r>
        <w:rPr>
          <w:spacing w:val="30"/>
          <w:w w:val="116"/>
          <w:sz w:val="24"/>
          <w:szCs w:val="24"/>
        </w:rPr>
        <w:t xml:space="preserve"> </w:t>
      </w:r>
      <w:r>
        <w:rPr>
          <w:w w:val="116"/>
          <w:sz w:val="24"/>
          <w:szCs w:val="24"/>
        </w:rPr>
        <w:t>Tetapi</w:t>
      </w:r>
      <w:r>
        <w:rPr>
          <w:spacing w:val="12"/>
          <w:w w:val="116"/>
          <w:sz w:val="24"/>
          <w:szCs w:val="24"/>
        </w:rPr>
        <w:t xml:space="preserve"> </w:t>
      </w:r>
      <w:r>
        <w:rPr>
          <w:w w:val="116"/>
          <w:sz w:val="24"/>
          <w:szCs w:val="24"/>
        </w:rPr>
        <w:t>jawaban</w:t>
      </w:r>
      <w:r>
        <w:rPr>
          <w:spacing w:val="38"/>
          <w:w w:val="116"/>
          <w:sz w:val="24"/>
          <w:szCs w:val="24"/>
        </w:rPr>
        <w:t xml:space="preserve"> </w:t>
      </w:r>
      <w:r>
        <w:rPr>
          <w:w w:val="116"/>
          <w:sz w:val="24"/>
          <w:szCs w:val="24"/>
        </w:rPr>
        <w:t>guru</w:t>
      </w:r>
      <w:r>
        <w:rPr>
          <w:spacing w:val="43"/>
          <w:w w:val="116"/>
          <w:sz w:val="24"/>
          <w:szCs w:val="24"/>
        </w:rPr>
        <w:t xml:space="preserve"> </w:t>
      </w:r>
      <w:r>
        <w:rPr>
          <w:sz w:val="24"/>
          <w:szCs w:val="24"/>
        </w:rPr>
        <w:t xml:space="preserve">di  </w:t>
      </w:r>
      <w:r>
        <w:rPr>
          <w:w w:val="117"/>
          <w:sz w:val="24"/>
          <w:szCs w:val="24"/>
        </w:rPr>
        <w:t>sekolah</w:t>
      </w:r>
      <w:r>
        <w:rPr>
          <w:spacing w:val="29"/>
          <w:w w:val="117"/>
          <w:sz w:val="24"/>
          <w:szCs w:val="24"/>
        </w:rPr>
        <w:t xml:space="preserve"> </w:t>
      </w:r>
      <w:r>
        <w:rPr>
          <w:sz w:val="24"/>
          <w:szCs w:val="24"/>
        </w:rPr>
        <w:t xml:space="preserve">tidak </w:t>
      </w:r>
      <w:r>
        <w:rPr>
          <w:spacing w:val="51"/>
          <w:sz w:val="24"/>
          <w:szCs w:val="24"/>
        </w:rPr>
        <w:t xml:space="preserve"> </w:t>
      </w:r>
      <w:r>
        <w:rPr>
          <w:w w:val="117"/>
          <w:sz w:val="24"/>
          <w:szCs w:val="24"/>
        </w:rPr>
        <w:t>membuatku</w:t>
      </w:r>
      <w:r>
        <w:rPr>
          <w:spacing w:val="63"/>
          <w:w w:val="117"/>
          <w:sz w:val="24"/>
          <w:szCs w:val="24"/>
        </w:rPr>
        <w:t xml:space="preserve"> </w:t>
      </w:r>
      <w:r>
        <w:rPr>
          <w:w w:val="117"/>
          <w:sz w:val="24"/>
          <w:szCs w:val="24"/>
        </w:rPr>
        <w:t>puas.</w:t>
      </w:r>
      <w:r>
        <w:rPr>
          <w:spacing w:val="49"/>
          <w:w w:val="117"/>
          <w:sz w:val="24"/>
          <w:szCs w:val="24"/>
        </w:rPr>
        <w:t xml:space="preserve"> </w:t>
      </w:r>
      <w:r>
        <w:rPr>
          <w:w w:val="117"/>
          <w:sz w:val="24"/>
          <w:szCs w:val="24"/>
        </w:rPr>
        <w:t>Guruku</w:t>
      </w:r>
      <w:r>
        <w:rPr>
          <w:spacing w:val="7"/>
          <w:w w:val="117"/>
          <w:sz w:val="24"/>
          <w:szCs w:val="24"/>
        </w:rPr>
        <w:t xml:space="preserve"> </w:t>
      </w:r>
      <w:r>
        <w:rPr>
          <w:w w:val="117"/>
          <w:sz w:val="24"/>
          <w:szCs w:val="24"/>
        </w:rPr>
        <w:t xml:space="preserve">selalu </w:t>
      </w:r>
      <w:r>
        <w:rPr>
          <w:w w:val="120"/>
          <w:sz w:val="24"/>
          <w:szCs w:val="24"/>
        </w:rPr>
        <w:t>meminta</w:t>
      </w:r>
      <w:r>
        <w:rPr>
          <w:spacing w:val="-10"/>
          <w:w w:val="120"/>
          <w:sz w:val="24"/>
          <w:szCs w:val="24"/>
        </w:rPr>
        <w:t xml:space="preserve"> </w:t>
      </w:r>
      <w:r>
        <w:rPr>
          <w:sz w:val="24"/>
          <w:szCs w:val="24"/>
        </w:rPr>
        <w:t xml:space="preserve">kami </w:t>
      </w:r>
      <w:r>
        <w:rPr>
          <w:spacing w:val="4"/>
          <w:sz w:val="24"/>
          <w:szCs w:val="24"/>
        </w:rPr>
        <w:t xml:space="preserve"> </w:t>
      </w:r>
      <w:r>
        <w:rPr>
          <w:w w:val="117"/>
          <w:sz w:val="24"/>
          <w:szCs w:val="24"/>
        </w:rPr>
        <w:t>saling</w:t>
      </w:r>
      <w:r>
        <w:rPr>
          <w:spacing w:val="-31"/>
          <w:w w:val="117"/>
          <w:sz w:val="24"/>
          <w:szCs w:val="24"/>
        </w:rPr>
        <w:t xml:space="preserve"> </w:t>
      </w:r>
      <w:r>
        <w:rPr>
          <w:w w:val="117"/>
          <w:sz w:val="24"/>
          <w:szCs w:val="24"/>
        </w:rPr>
        <w:t>memaafkan</w:t>
      </w:r>
      <w:r>
        <w:rPr>
          <w:spacing w:val="14"/>
          <w:w w:val="117"/>
          <w:sz w:val="24"/>
          <w:szCs w:val="24"/>
        </w:rPr>
        <w:t xml:space="preserve"> </w:t>
      </w:r>
      <w:r>
        <w:rPr>
          <w:w w:val="117"/>
          <w:sz w:val="24"/>
          <w:szCs w:val="24"/>
        </w:rPr>
        <w:t>dan</w:t>
      </w:r>
      <w:r>
        <w:rPr>
          <w:spacing w:val="13"/>
          <w:w w:val="117"/>
          <w:sz w:val="24"/>
          <w:szCs w:val="24"/>
        </w:rPr>
        <w:t xml:space="preserve"> </w:t>
      </w:r>
      <w:r>
        <w:rPr>
          <w:sz w:val="24"/>
          <w:szCs w:val="24"/>
        </w:rPr>
        <w:t xml:space="preserve">tidak </w:t>
      </w:r>
      <w:r>
        <w:rPr>
          <w:spacing w:val="14"/>
          <w:sz w:val="24"/>
          <w:szCs w:val="24"/>
        </w:rPr>
        <w:t xml:space="preserve"> </w:t>
      </w:r>
      <w:r>
        <w:rPr>
          <w:w w:val="117"/>
          <w:sz w:val="24"/>
          <w:szCs w:val="24"/>
        </w:rPr>
        <w:t>saling</w:t>
      </w:r>
      <w:r>
        <w:rPr>
          <w:spacing w:val="-31"/>
          <w:w w:val="117"/>
          <w:sz w:val="24"/>
          <w:szCs w:val="24"/>
        </w:rPr>
        <w:t xml:space="preserve"> </w:t>
      </w:r>
      <w:r>
        <w:rPr>
          <w:w w:val="117"/>
          <w:sz w:val="24"/>
          <w:szCs w:val="24"/>
        </w:rPr>
        <w:t>membenci.</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3"/>
        <w:jc w:val="both"/>
        <w:rPr>
          <w:sz w:val="24"/>
          <w:szCs w:val="24"/>
        </w:rPr>
      </w:pPr>
      <w:r>
        <w:rPr>
          <w:sz w:val="24"/>
          <w:szCs w:val="24"/>
        </w:rPr>
        <w:t xml:space="preserve">Rasa </w:t>
      </w:r>
      <w:r>
        <w:rPr>
          <w:spacing w:val="18"/>
          <w:sz w:val="24"/>
          <w:szCs w:val="24"/>
        </w:rPr>
        <w:t xml:space="preserve"> </w:t>
      </w:r>
      <w:r>
        <w:rPr>
          <w:w w:val="119"/>
          <w:sz w:val="24"/>
          <w:szCs w:val="24"/>
        </w:rPr>
        <w:t>kesal</w:t>
      </w:r>
      <w:r>
        <w:rPr>
          <w:spacing w:val="-14"/>
          <w:w w:val="119"/>
          <w:sz w:val="24"/>
          <w:szCs w:val="24"/>
        </w:rPr>
        <w:t xml:space="preserve"> </w:t>
      </w:r>
      <w:r>
        <w:rPr>
          <w:w w:val="119"/>
          <w:sz w:val="24"/>
          <w:szCs w:val="24"/>
        </w:rPr>
        <w:t>dan</w:t>
      </w:r>
      <w:r>
        <w:rPr>
          <w:spacing w:val="19"/>
          <w:w w:val="119"/>
          <w:sz w:val="24"/>
          <w:szCs w:val="24"/>
        </w:rPr>
        <w:t xml:space="preserve"> </w:t>
      </w:r>
      <w:r>
        <w:rPr>
          <w:w w:val="119"/>
          <w:sz w:val="24"/>
          <w:szCs w:val="24"/>
        </w:rPr>
        <w:t>marah</w:t>
      </w:r>
      <w:r>
        <w:rPr>
          <w:spacing w:val="24"/>
          <w:w w:val="119"/>
          <w:sz w:val="24"/>
          <w:szCs w:val="24"/>
        </w:rPr>
        <w:t xml:space="preserve"> </w:t>
      </w:r>
      <w:r>
        <w:rPr>
          <w:w w:val="119"/>
          <w:sz w:val="24"/>
          <w:szCs w:val="24"/>
        </w:rPr>
        <w:t>membuatku</w:t>
      </w:r>
      <w:r>
        <w:rPr>
          <w:spacing w:val="17"/>
          <w:w w:val="119"/>
          <w:sz w:val="24"/>
          <w:szCs w:val="24"/>
        </w:rPr>
        <w:t xml:space="preserve"> </w:t>
      </w:r>
      <w:r>
        <w:rPr>
          <w:w w:val="119"/>
          <w:sz w:val="24"/>
          <w:szCs w:val="24"/>
        </w:rPr>
        <w:t>semakin</w:t>
      </w:r>
      <w:r>
        <w:rPr>
          <w:spacing w:val="-10"/>
          <w:w w:val="119"/>
          <w:sz w:val="24"/>
          <w:szCs w:val="24"/>
        </w:rPr>
        <w:t xml:space="preserve"> </w:t>
      </w:r>
      <w:r>
        <w:rPr>
          <w:sz w:val="24"/>
          <w:szCs w:val="24"/>
        </w:rPr>
        <w:t xml:space="preserve">hari </w:t>
      </w:r>
      <w:r>
        <w:rPr>
          <w:spacing w:val="20"/>
          <w:sz w:val="24"/>
          <w:szCs w:val="24"/>
        </w:rPr>
        <w:t xml:space="preserve"> </w:t>
      </w:r>
      <w:r>
        <w:rPr>
          <w:w w:val="116"/>
          <w:sz w:val="24"/>
          <w:szCs w:val="24"/>
        </w:rPr>
        <w:t>membencinya.</w:t>
      </w:r>
      <w:r>
        <w:rPr>
          <w:spacing w:val="21"/>
          <w:w w:val="116"/>
          <w:sz w:val="24"/>
          <w:szCs w:val="24"/>
        </w:rPr>
        <w:t xml:space="preserve"> </w:t>
      </w:r>
      <w:r>
        <w:rPr>
          <w:w w:val="116"/>
          <w:sz w:val="24"/>
          <w:szCs w:val="24"/>
        </w:rPr>
        <w:t>Karena</w:t>
      </w:r>
      <w:r>
        <w:rPr>
          <w:spacing w:val="-6"/>
          <w:w w:val="116"/>
          <w:sz w:val="24"/>
          <w:szCs w:val="24"/>
        </w:rPr>
        <w:t xml:space="preserve"> </w:t>
      </w:r>
      <w:r>
        <w:rPr>
          <w:w w:val="116"/>
          <w:sz w:val="24"/>
          <w:szCs w:val="24"/>
        </w:rPr>
        <w:t>temanku</w:t>
      </w:r>
      <w:r>
        <w:rPr>
          <w:spacing w:val="40"/>
          <w:w w:val="116"/>
          <w:sz w:val="24"/>
          <w:szCs w:val="24"/>
        </w:rPr>
        <w:t xml:space="preserve"> </w:t>
      </w:r>
      <w:r>
        <w:rPr>
          <w:w w:val="116"/>
          <w:sz w:val="24"/>
          <w:szCs w:val="24"/>
        </w:rPr>
        <w:t xml:space="preserve">itu </w:t>
      </w:r>
      <w:r>
        <w:rPr>
          <w:w w:val="117"/>
          <w:sz w:val="24"/>
          <w:szCs w:val="24"/>
        </w:rPr>
        <w:t>sering</w:t>
      </w:r>
      <w:r>
        <w:rPr>
          <w:spacing w:val="19"/>
          <w:w w:val="117"/>
          <w:sz w:val="24"/>
          <w:szCs w:val="24"/>
        </w:rPr>
        <w:t xml:space="preserve"> </w:t>
      </w:r>
      <w:r>
        <w:rPr>
          <w:sz w:val="24"/>
          <w:szCs w:val="24"/>
        </w:rPr>
        <w:t xml:space="preserve">sekali </w:t>
      </w:r>
      <w:r>
        <w:rPr>
          <w:spacing w:val="36"/>
          <w:sz w:val="24"/>
          <w:szCs w:val="24"/>
        </w:rPr>
        <w:t xml:space="preserve"> </w:t>
      </w:r>
      <w:r>
        <w:rPr>
          <w:w w:val="118"/>
          <w:sz w:val="24"/>
          <w:szCs w:val="24"/>
        </w:rPr>
        <w:t>mengejek</w:t>
      </w:r>
      <w:r>
        <w:rPr>
          <w:spacing w:val="9"/>
          <w:w w:val="118"/>
          <w:sz w:val="24"/>
          <w:szCs w:val="24"/>
        </w:rPr>
        <w:t xml:space="preserve"> </w:t>
      </w:r>
      <w:r>
        <w:rPr>
          <w:w w:val="118"/>
          <w:sz w:val="24"/>
          <w:szCs w:val="24"/>
        </w:rPr>
        <w:t>dan</w:t>
      </w:r>
      <w:r>
        <w:rPr>
          <w:spacing w:val="35"/>
          <w:w w:val="118"/>
          <w:sz w:val="24"/>
          <w:szCs w:val="24"/>
        </w:rPr>
        <w:t xml:space="preserve"> </w:t>
      </w:r>
      <w:r>
        <w:rPr>
          <w:w w:val="118"/>
          <w:sz w:val="24"/>
          <w:szCs w:val="24"/>
        </w:rPr>
        <w:t>menganggu,</w:t>
      </w:r>
      <w:r>
        <w:rPr>
          <w:spacing w:val="9"/>
          <w:w w:val="118"/>
          <w:sz w:val="24"/>
          <w:szCs w:val="24"/>
        </w:rPr>
        <w:t xml:space="preserve"> </w:t>
      </w:r>
      <w:r>
        <w:rPr>
          <w:w w:val="118"/>
          <w:sz w:val="24"/>
          <w:szCs w:val="24"/>
        </w:rPr>
        <w:t>akhirnya</w:t>
      </w:r>
      <w:r>
        <w:rPr>
          <w:spacing w:val="-7"/>
          <w:w w:val="118"/>
          <w:sz w:val="24"/>
          <w:szCs w:val="24"/>
        </w:rPr>
        <w:t xml:space="preserve"> </w:t>
      </w:r>
      <w:r>
        <w:rPr>
          <w:sz w:val="24"/>
          <w:szCs w:val="24"/>
        </w:rPr>
        <w:t xml:space="preserve">aku </w:t>
      </w:r>
      <w:r>
        <w:rPr>
          <w:spacing w:val="28"/>
          <w:sz w:val="24"/>
          <w:szCs w:val="24"/>
        </w:rPr>
        <w:t xml:space="preserve"> </w:t>
      </w:r>
      <w:r>
        <w:rPr>
          <w:w w:val="123"/>
          <w:sz w:val="24"/>
          <w:szCs w:val="24"/>
        </w:rPr>
        <w:t>menceritakan</w:t>
      </w:r>
      <w:r>
        <w:rPr>
          <w:spacing w:val="-36"/>
          <w:w w:val="123"/>
          <w:sz w:val="24"/>
          <w:szCs w:val="24"/>
        </w:rPr>
        <w:t xml:space="preserve"> </w:t>
      </w:r>
      <w:r>
        <w:rPr>
          <w:w w:val="123"/>
          <w:sz w:val="24"/>
          <w:szCs w:val="24"/>
        </w:rPr>
        <w:t>kesedihan</w:t>
      </w:r>
      <w:r>
        <w:rPr>
          <w:spacing w:val="-23"/>
          <w:w w:val="123"/>
          <w:sz w:val="24"/>
          <w:szCs w:val="24"/>
        </w:rPr>
        <w:t xml:space="preserve"> </w:t>
      </w:r>
      <w:r>
        <w:rPr>
          <w:w w:val="123"/>
          <w:sz w:val="24"/>
          <w:szCs w:val="24"/>
        </w:rPr>
        <w:t xml:space="preserve">dan </w:t>
      </w:r>
      <w:r>
        <w:rPr>
          <w:w w:val="119"/>
          <w:sz w:val="24"/>
          <w:szCs w:val="24"/>
        </w:rPr>
        <w:t>kemaranku</w:t>
      </w:r>
      <w:r>
        <w:rPr>
          <w:spacing w:val="4"/>
          <w:w w:val="119"/>
          <w:sz w:val="24"/>
          <w:szCs w:val="24"/>
        </w:rPr>
        <w:t xml:space="preserve"> </w:t>
      </w:r>
      <w:r>
        <w:rPr>
          <w:w w:val="119"/>
          <w:sz w:val="24"/>
          <w:szCs w:val="24"/>
        </w:rPr>
        <w:t>kepada</w:t>
      </w:r>
      <w:r>
        <w:rPr>
          <w:spacing w:val="16"/>
          <w:w w:val="119"/>
          <w:sz w:val="24"/>
          <w:szCs w:val="24"/>
        </w:rPr>
        <w:t xml:space="preserve"> </w:t>
      </w:r>
      <w:r>
        <w:rPr>
          <w:sz w:val="24"/>
          <w:szCs w:val="24"/>
        </w:rPr>
        <w:t xml:space="preserve">ibu. </w:t>
      </w:r>
      <w:r>
        <w:rPr>
          <w:spacing w:val="6"/>
          <w:sz w:val="24"/>
          <w:szCs w:val="24"/>
        </w:rPr>
        <w:t xml:space="preserve"> </w:t>
      </w:r>
      <w:r>
        <w:rPr>
          <w:w w:val="119"/>
          <w:sz w:val="24"/>
          <w:szCs w:val="24"/>
        </w:rPr>
        <w:t>Nasehat</w:t>
      </w:r>
      <w:r>
        <w:rPr>
          <w:spacing w:val="11"/>
          <w:w w:val="119"/>
          <w:sz w:val="24"/>
          <w:szCs w:val="24"/>
        </w:rPr>
        <w:t xml:space="preserve"> </w:t>
      </w:r>
      <w:r>
        <w:rPr>
          <w:w w:val="119"/>
          <w:sz w:val="24"/>
          <w:szCs w:val="24"/>
        </w:rPr>
        <w:t>ibuku</w:t>
      </w:r>
      <w:r>
        <w:rPr>
          <w:spacing w:val="-22"/>
          <w:w w:val="119"/>
          <w:sz w:val="24"/>
          <w:szCs w:val="24"/>
        </w:rPr>
        <w:t xml:space="preserve"> </w:t>
      </w:r>
      <w:r>
        <w:rPr>
          <w:w w:val="119"/>
          <w:sz w:val="24"/>
          <w:szCs w:val="24"/>
        </w:rPr>
        <w:t>sama</w:t>
      </w:r>
      <w:r>
        <w:rPr>
          <w:spacing w:val="18"/>
          <w:w w:val="119"/>
          <w:sz w:val="24"/>
          <w:szCs w:val="24"/>
        </w:rPr>
        <w:t xml:space="preserve"> </w:t>
      </w:r>
      <w:r>
        <w:rPr>
          <w:w w:val="119"/>
          <w:sz w:val="24"/>
          <w:szCs w:val="24"/>
        </w:rPr>
        <w:t>seperti</w:t>
      </w:r>
      <w:r>
        <w:rPr>
          <w:spacing w:val="16"/>
          <w:w w:val="119"/>
          <w:sz w:val="24"/>
          <w:szCs w:val="24"/>
        </w:rPr>
        <w:t xml:space="preserve"> </w:t>
      </w:r>
      <w:r>
        <w:rPr>
          <w:w w:val="119"/>
          <w:sz w:val="24"/>
          <w:szCs w:val="24"/>
        </w:rPr>
        <w:t>guru</w:t>
      </w:r>
      <w:r>
        <w:rPr>
          <w:spacing w:val="4"/>
          <w:w w:val="119"/>
          <w:sz w:val="24"/>
          <w:szCs w:val="24"/>
        </w:rPr>
        <w:t xml:space="preserve"> </w:t>
      </w:r>
      <w:r>
        <w:rPr>
          <w:sz w:val="24"/>
          <w:szCs w:val="24"/>
        </w:rPr>
        <w:t>di</w:t>
      </w:r>
      <w:r>
        <w:rPr>
          <w:spacing w:val="36"/>
          <w:sz w:val="24"/>
          <w:szCs w:val="24"/>
        </w:rPr>
        <w:t xml:space="preserve"> </w:t>
      </w:r>
      <w:r>
        <w:rPr>
          <w:w w:val="116"/>
          <w:sz w:val="24"/>
          <w:szCs w:val="24"/>
        </w:rPr>
        <w:t>sekolah.</w:t>
      </w:r>
      <w:r>
        <w:rPr>
          <w:spacing w:val="7"/>
          <w:w w:val="116"/>
          <w:sz w:val="24"/>
          <w:szCs w:val="24"/>
        </w:rPr>
        <w:t xml:space="preserve"> </w:t>
      </w:r>
      <w:r>
        <w:rPr>
          <w:sz w:val="24"/>
          <w:szCs w:val="24"/>
        </w:rPr>
        <w:t>Aku</w:t>
      </w:r>
      <w:r>
        <w:rPr>
          <w:spacing w:val="23"/>
          <w:sz w:val="24"/>
          <w:szCs w:val="24"/>
        </w:rPr>
        <w:t xml:space="preserve"> </w:t>
      </w:r>
      <w:r>
        <w:rPr>
          <w:w w:val="120"/>
          <w:sz w:val="24"/>
          <w:szCs w:val="24"/>
        </w:rPr>
        <w:t>harus</w:t>
      </w:r>
      <w:r>
        <w:rPr>
          <w:spacing w:val="19"/>
          <w:w w:val="120"/>
          <w:sz w:val="24"/>
          <w:szCs w:val="24"/>
        </w:rPr>
        <w:t xml:space="preserve"> </w:t>
      </w:r>
      <w:r>
        <w:rPr>
          <w:w w:val="120"/>
          <w:sz w:val="24"/>
          <w:szCs w:val="24"/>
        </w:rPr>
        <w:t xml:space="preserve">bisa </w:t>
      </w:r>
      <w:r>
        <w:rPr>
          <w:w w:val="121"/>
          <w:sz w:val="24"/>
          <w:szCs w:val="24"/>
        </w:rPr>
        <w:t>memaafkan</w:t>
      </w:r>
      <w:r>
        <w:rPr>
          <w:spacing w:val="-33"/>
          <w:w w:val="121"/>
          <w:sz w:val="24"/>
          <w:szCs w:val="24"/>
        </w:rPr>
        <w:t xml:space="preserve"> </w:t>
      </w:r>
      <w:r>
        <w:rPr>
          <w:w w:val="121"/>
          <w:sz w:val="24"/>
          <w:szCs w:val="24"/>
        </w:rPr>
        <w:t>dan</w:t>
      </w:r>
      <w:r>
        <w:rPr>
          <w:spacing w:val="-4"/>
          <w:w w:val="121"/>
          <w:sz w:val="24"/>
          <w:szCs w:val="24"/>
        </w:rPr>
        <w:t xml:space="preserve"> </w:t>
      </w:r>
      <w:r>
        <w:rPr>
          <w:sz w:val="24"/>
          <w:szCs w:val="24"/>
        </w:rPr>
        <w:t xml:space="preserve">tidak </w:t>
      </w:r>
      <w:r>
        <w:rPr>
          <w:spacing w:val="14"/>
          <w:sz w:val="24"/>
          <w:szCs w:val="24"/>
        </w:rPr>
        <w:t xml:space="preserve"> </w:t>
      </w:r>
      <w:r>
        <w:rPr>
          <w:w w:val="117"/>
          <w:sz w:val="24"/>
          <w:szCs w:val="24"/>
        </w:rPr>
        <w:t>boleh</w:t>
      </w:r>
      <w:r>
        <w:rPr>
          <w:spacing w:val="2"/>
          <w:w w:val="117"/>
          <w:sz w:val="24"/>
          <w:szCs w:val="24"/>
        </w:rPr>
        <w:t xml:space="preserve"> </w:t>
      </w:r>
      <w:r>
        <w:rPr>
          <w:w w:val="117"/>
          <w:sz w:val="24"/>
          <w:szCs w:val="24"/>
        </w:rPr>
        <w:t>membenci</w:t>
      </w:r>
      <w:r>
        <w:rPr>
          <w:spacing w:val="2"/>
          <w:w w:val="117"/>
          <w:sz w:val="24"/>
          <w:szCs w:val="24"/>
        </w:rPr>
        <w:t xml:space="preserve"> </w:t>
      </w:r>
      <w:r>
        <w:rPr>
          <w:w w:val="117"/>
          <w:sz w:val="24"/>
          <w:szCs w:val="24"/>
        </w:rPr>
        <w:t>temanku</w:t>
      </w:r>
      <w:r>
        <w:rPr>
          <w:spacing w:val="17"/>
          <w:w w:val="117"/>
          <w:sz w:val="24"/>
          <w:szCs w:val="24"/>
        </w:rPr>
        <w:t xml:space="preserve"> </w:t>
      </w:r>
      <w:r>
        <w:rPr>
          <w:w w:val="117"/>
          <w:sz w:val="24"/>
          <w:szCs w:val="24"/>
        </w:rPr>
        <w:t>itu.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3"/>
        <w:jc w:val="both"/>
        <w:rPr>
          <w:sz w:val="24"/>
          <w:szCs w:val="24"/>
        </w:rPr>
      </w:pPr>
      <w:r>
        <w:rPr>
          <w:w w:val="116"/>
          <w:sz w:val="24"/>
          <w:szCs w:val="24"/>
        </w:rPr>
        <w:t>Malamnya</w:t>
      </w:r>
      <w:r>
        <w:rPr>
          <w:spacing w:val="-28"/>
          <w:w w:val="116"/>
          <w:sz w:val="24"/>
          <w:szCs w:val="24"/>
        </w:rPr>
        <w:t xml:space="preserve"> </w:t>
      </w:r>
      <w:r>
        <w:rPr>
          <w:w w:val="116"/>
          <w:sz w:val="24"/>
          <w:szCs w:val="24"/>
        </w:rPr>
        <w:t>ketika</w:t>
      </w:r>
      <w:r>
        <w:rPr>
          <w:spacing w:val="-15"/>
          <w:w w:val="116"/>
          <w:sz w:val="24"/>
          <w:szCs w:val="24"/>
        </w:rPr>
        <w:t xml:space="preserve"> </w:t>
      </w:r>
      <w:r>
        <w:rPr>
          <w:w w:val="116"/>
          <w:sz w:val="24"/>
          <w:szCs w:val="24"/>
        </w:rPr>
        <w:t>mau</w:t>
      </w:r>
      <w:r>
        <w:rPr>
          <w:spacing w:val="23"/>
          <w:w w:val="116"/>
          <w:sz w:val="24"/>
          <w:szCs w:val="24"/>
        </w:rPr>
        <w:t xml:space="preserve"> </w:t>
      </w:r>
      <w:r>
        <w:rPr>
          <w:w w:val="116"/>
          <w:sz w:val="24"/>
          <w:szCs w:val="24"/>
        </w:rPr>
        <w:t>tidur</w:t>
      </w:r>
      <w:r>
        <w:rPr>
          <w:spacing w:val="11"/>
          <w:w w:val="116"/>
          <w:sz w:val="24"/>
          <w:szCs w:val="24"/>
        </w:rPr>
        <w:t xml:space="preserve"> </w:t>
      </w:r>
      <w:r>
        <w:rPr>
          <w:sz w:val="24"/>
          <w:szCs w:val="24"/>
        </w:rPr>
        <w:t xml:space="preserve">aku </w:t>
      </w:r>
      <w:r>
        <w:rPr>
          <w:spacing w:val="11"/>
          <w:sz w:val="24"/>
          <w:szCs w:val="24"/>
        </w:rPr>
        <w:t xml:space="preserve"> </w:t>
      </w:r>
      <w:r>
        <w:rPr>
          <w:w w:val="119"/>
          <w:sz w:val="24"/>
          <w:szCs w:val="24"/>
        </w:rPr>
        <w:t>menceritakan</w:t>
      </w:r>
      <w:r>
        <w:rPr>
          <w:spacing w:val="1"/>
          <w:w w:val="119"/>
          <w:sz w:val="24"/>
          <w:szCs w:val="24"/>
        </w:rPr>
        <w:t xml:space="preserve"> </w:t>
      </w:r>
      <w:r>
        <w:rPr>
          <w:sz w:val="24"/>
          <w:szCs w:val="24"/>
        </w:rPr>
        <w:t>hal</w:t>
      </w:r>
      <w:r>
        <w:rPr>
          <w:spacing w:val="59"/>
          <w:sz w:val="24"/>
          <w:szCs w:val="24"/>
        </w:rPr>
        <w:t xml:space="preserve"> </w:t>
      </w:r>
      <w:r>
        <w:rPr>
          <w:sz w:val="24"/>
          <w:szCs w:val="24"/>
        </w:rPr>
        <w:t xml:space="preserve">yang </w:t>
      </w:r>
      <w:r>
        <w:rPr>
          <w:spacing w:val="17"/>
          <w:sz w:val="24"/>
          <w:szCs w:val="24"/>
        </w:rPr>
        <w:t xml:space="preserve"> </w:t>
      </w:r>
      <w:r>
        <w:rPr>
          <w:w w:val="121"/>
          <w:sz w:val="24"/>
          <w:szCs w:val="24"/>
        </w:rPr>
        <w:t>sama</w:t>
      </w:r>
      <w:r>
        <w:rPr>
          <w:spacing w:val="4"/>
          <w:w w:val="121"/>
          <w:sz w:val="24"/>
          <w:szCs w:val="24"/>
        </w:rPr>
        <w:t xml:space="preserve"> </w:t>
      </w:r>
      <w:r>
        <w:rPr>
          <w:w w:val="121"/>
          <w:sz w:val="24"/>
          <w:szCs w:val="24"/>
        </w:rPr>
        <w:t>kepada</w:t>
      </w:r>
      <w:r>
        <w:rPr>
          <w:spacing w:val="-7"/>
          <w:w w:val="121"/>
          <w:sz w:val="24"/>
          <w:szCs w:val="24"/>
        </w:rPr>
        <w:t xml:space="preserve"> </w:t>
      </w:r>
      <w:r>
        <w:rPr>
          <w:sz w:val="24"/>
          <w:szCs w:val="24"/>
        </w:rPr>
        <w:t xml:space="preserve">kakak, </w:t>
      </w:r>
      <w:r>
        <w:rPr>
          <w:spacing w:val="22"/>
          <w:sz w:val="24"/>
          <w:szCs w:val="24"/>
        </w:rPr>
        <w:t xml:space="preserve"> </w:t>
      </w:r>
      <w:r>
        <w:rPr>
          <w:w w:val="124"/>
          <w:sz w:val="24"/>
          <w:szCs w:val="24"/>
        </w:rPr>
        <w:t xml:space="preserve">nasehat </w:t>
      </w:r>
      <w:r>
        <w:rPr>
          <w:sz w:val="24"/>
          <w:szCs w:val="24"/>
        </w:rPr>
        <w:t xml:space="preserve">kakak </w:t>
      </w:r>
      <w:r>
        <w:rPr>
          <w:spacing w:val="57"/>
          <w:sz w:val="24"/>
          <w:szCs w:val="24"/>
        </w:rPr>
        <w:t xml:space="preserve"> </w:t>
      </w:r>
      <w:r>
        <w:rPr>
          <w:w w:val="122"/>
          <w:sz w:val="24"/>
          <w:szCs w:val="24"/>
        </w:rPr>
        <w:t>sama</w:t>
      </w:r>
      <w:r>
        <w:rPr>
          <w:spacing w:val="36"/>
          <w:w w:val="122"/>
          <w:sz w:val="24"/>
          <w:szCs w:val="24"/>
        </w:rPr>
        <w:t xml:space="preserve"> </w:t>
      </w:r>
      <w:r>
        <w:rPr>
          <w:w w:val="122"/>
          <w:sz w:val="24"/>
          <w:szCs w:val="24"/>
        </w:rPr>
        <w:t>seperti</w:t>
      </w:r>
      <w:r>
        <w:rPr>
          <w:spacing w:val="29"/>
          <w:w w:val="122"/>
          <w:sz w:val="24"/>
          <w:szCs w:val="24"/>
        </w:rPr>
        <w:t xml:space="preserve"> </w:t>
      </w:r>
      <w:r>
        <w:rPr>
          <w:w w:val="122"/>
          <w:sz w:val="24"/>
          <w:szCs w:val="24"/>
        </w:rPr>
        <w:t>nasehat</w:t>
      </w:r>
      <w:r>
        <w:rPr>
          <w:spacing w:val="49"/>
          <w:w w:val="122"/>
          <w:sz w:val="24"/>
          <w:szCs w:val="24"/>
        </w:rPr>
        <w:t xml:space="preserve"> </w:t>
      </w:r>
      <w:r>
        <w:rPr>
          <w:sz w:val="24"/>
          <w:szCs w:val="24"/>
        </w:rPr>
        <w:t xml:space="preserve">ibu. </w:t>
      </w:r>
      <w:r>
        <w:rPr>
          <w:spacing w:val="39"/>
          <w:sz w:val="24"/>
          <w:szCs w:val="24"/>
        </w:rPr>
        <w:t xml:space="preserve"> </w:t>
      </w:r>
      <w:r>
        <w:rPr>
          <w:sz w:val="24"/>
          <w:szCs w:val="24"/>
        </w:rPr>
        <w:t xml:space="preserve">Duh, </w:t>
      </w:r>
      <w:r>
        <w:rPr>
          <w:spacing w:val="40"/>
          <w:sz w:val="24"/>
          <w:szCs w:val="24"/>
        </w:rPr>
        <w:t xml:space="preserve"> </w:t>
      </w:r>
      <w:r>
        <w:rPr>
          <w:sz w:val="24"/>
          <w:szCs w:val="24"/>
        </w:rPr>
        <w:t xml:space="preserve">aku </w:t>
      </w:r>
      <w:r>
        <w:rPr>
          <w:spacing w:val="47"/>
          <w:sz w:val="24"/>
          <w:szCs w:val="24"/>
        </w:rPr>
        <w:t xml:space="preserve"> </w:t>
      </w:r>
      <w:r>
        <w:rPr>
          <w:w w:val="117"/>
          <w:sz w:val="24"/>
          <w:szCs w:val="24"/>
        </w:rPr>
        <w:t>semakin</w:t>
      </w:r>
      <w:r>
        <w:rPr>
          <w:spacing w:val="38"/>
          <w:w w:val="117"/>
          <w:sz w:val="24"/>
          <w:szCs w:val="24"/>
        </w:rPr>
        <w:t xml:space="preserve"> </w:t>
      </w:r>
      <w:r>
        <w:rPr>
          <w:sz w:val="24"/>
          <w:szCs w:val="24"/>
        </w:rPr>
        <w:t xml:space="preserve">kesal,   </w:t>
      </w:r>
      <w:r>
        <w:rPr>
          <w:w w:val="120"/>
          <w:sz w:val="24"/>
          <w:szCs w:val="24"/>
        </w:rPr>
        <w:t>karena</w:t>
      </w:r>
      <w:r>
        <w:rPr>
          <w:spacing w:val="36"/>
          <w:w w:val="120"/>
          <w:sz w:val="24"/>
          <w:szCs w:val="24"/>
        </w:rPr>
        <w:t xml:space="preserve"> </w:t>
      </w:r>
      <w:r>
        <w:rPr>
          <w:sz w:val="24"/>
          <w:szCs w:val="24"/>
        </w:rPr>
        <w:t xml:space="preserve">tidak   </w:t>
      </w:r>
      <w:r>
        <w:rPr>
          <w:w w:val="123"/>
          <w:sz w:val="24"/>
          <w:szCs w:val="24"/>
        </w:rPr>
        <w:t xml:space="preserve">mendapat </w:t>
      </w:r>
      <w:r>
        <w:rPr>
          <w:w w:val="119"/>
          <w:sz w:val="24"/>
          <w:szCs w:val="24"/>
        </w:rPr>
        <w:t>dukungan</w:t>
      </w:r>
      <w:r>
        <w:rPr>
          <w:spacing w:val="-9"/>
          <w:w w:val="119"/>
          <w:sz w:val="24"/>
          <w:szCs w:val="24"/>
        </w:rPr>
        <w:t xml:space="preserve"> </w:t>
      </w:r>
      <w:r>
        <w:rPr>
          <w:sz w:val="24"/>
          <w:szCs w:val="24"/>
        </w:rPr>
        <w:t xml:space="preserve">dari </w:t>
      </w:r>
      <w:r>
        <w:rPr>
          <w:spacing w:val="5"/>
          <w:sz w:val="24"/>
          <w:szCs w:val="24"/>
        </w:rPr>
        <w:t xml:space="preserve"> </w:t>
      </w:r>
      <w:r>
        <w:rPr>
          <w:w w:val="119"/>
          <w:sz w:val="24"/>
          <w:szCs w:val="24"/>
        </w:rPr>
        <w:t>siapapun.</w:t>
      </w:r>
      <w:r>
        <w:rPr>
          <w:spacing w:val="-9"/>
          <w:w w:val="119"/>
          <w:sz w:val="24"/>
          <w:szCs w:val="24"/>
        </w:rPr>
        <w:t xml:space="preserve"> </w:t>
      </w:r>
      <w:r>
        <w:rPr>
          <w:sz w:val="24"/>
          <w:szCs w:val="24"/>
        </w:rPr>
        <w:t>Aku</w:t>
      </w:r>
      <w:r>
        <w:rPr>
          <w:spacing w:val="10"/>
          <w:sz w:val="24"/>
          <w:szCs w:val="24"/>
        </w:rPr>
        <w:t xml:space="preserve"> </w:t>
      </w:r>
      <w:r>
        <w:rPr>
          <w:w w:val="119"/>
          <w:sz w:val="24"/>
          <w:szCs w:val="24"/>
        </w:rPr>
        <w:t>kesal</w:t>
      </w:r>
      <w:r>
        <w:rPr>
          <w:spacing w:val="-29"/>
          <w:w w:val="119"/>
          <w:sz w:val="24"/>
          <w:szCs w:val="24"/>
        </w:rPr>
        <w:t xml:space="preserve"> </w:t>
      </w:r>
      <w:r>
        <w:rPr>
          <w:w w:val="119"/>
          <w:sz w:val="24"/>
          <w:szCs w:val="24"/>
        </w:rPr>
        <w:t>dengan</w:t>
      </w:r>
      <w:r>
        <w:rPr>
          <w:spacing w:val="4"/>
          <w:w w:val="119"/>
          <w:sz w:val="24"/>
          <w:szCs w:val="24"/>
        </w:rPr>
        <w:t xml:space="preserve"> </w:t>
      </w:r>
      <w:r>
        <w:rPr>
          <w:w w:val="119"/>
          <w:sz w:val="24"/>
          <w:szCs w:val="24"/>
        </w:rPr>
        <w:t>semua</w:t>
      </w:r>
      <w:r>
        <w:rPr>
          <w:spacing w:val="9"/>
          <w:w w:val="119"/>
          <w:sz w:val="24"/>
          <w:szCs w:val="24"/>
        </w:rPr>
        <w:t xml:space="preserve"> </w:t>
      </w:r>
      <w:r>
        <w:rPr>
          <w:w w:val="119"/>
          <w:sz w:val="24"/>
          <w:szCs w:val="24"/>
        </w:rPr>
        <w:t>jawaban</w:t>
      </w:r>
      <w:r>
        <w:rPr>
          <w:spacing w:val="-25"/>
          <w:w w:val="119"/>
          <w:sz w:val="24"/>
          <w:szCs w:val="24"/>
        </w:rPr>
        <w:t xml:space="preserve"> </w:t>
      </w:r>
      <w:r>
        <w:rPr>
          <w:w w:val="119"/>
          <w:sz w:val="24"/>
          <w:szCs w:val="24"/>
        </w:rPr>
        <w:t>mereka.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3"/>
        <w:jc w:val="both"/>
        <w:rPr>
          <w:sz w:val="24"/>
          <w:szCs w:val="24"/>
        </w:rPr>
      </w:pPr>
      <w:r>
        <w:rPr>
          <w:w w:val="120"/>
          <w:sz w:val="24"/>
          <w:szCs w:val="24"/>
        </w:rPr>
        <w:t>Nasehat</w:t>
      </w:r>
      <w:r>
        <w:rPr>
          <w:spacing w:val="2"/>
          <w:w w:val="120"/>
          <w:sz w:val="24"/>
          <w:szCs w:val="24"/>
        </w:rPr>
        <w:t xml:space="preserve"> </w:t>
      </w:r>
      <w:r>
        <w:rPr>
          <w:sz w:val="24"/>
          <w:szCs w:val="24"/>
        </w:rPr>
        <w:t xml:space="preserve">dari </w:t>
      </w:r>
      <w:r>
        <w:rPr>
          <w:spacing w:val="17"/>
          <w:sz w:val="24"/>
          <w:szCs w:val="24"/>
        </w:rPr>
        <w:t xml:space="preserve"> </w:t>
      </w:r>
      <w:r>
        <w:rPr>
          <w:w w:val="116"/>
          <w:sz w:val="24"/>
          <w:szCs w:val="24"/>
        </w:rPr>
        <w:t>guru,</w:t>
      </w:r>
      <w:r>
        <w:rPr>
          <w:spacing w:val="4"/>
          <w:w w:val="116"/>
          <w:sz w:val="24"/>
          <w:szCs w:val="24"/>
        </w:rPr>
        <w:t xml:space="preserve"> </w:t>
      </w:r>
      <w:r>
        <w:rPr>
          <w:sz w:val="24"/>
          <w:szCs w:val="24"/>
        </w:rPr>
        <w:t>ibu,</w:t>
      </w:r>
      <w:r>
        <w:rPr>
          <w:spacing w:val="58"/>
          <w:sz w:val="24"/>
          <w:szCs w:val="24"/>
        </w:rPr>
        <w:t xml:space="preserve"> </w:t>
      </w:r>
      <w:r>
        <w:rPr>
          <w:w w:val="123"/>
          <w:sz w:val="24"/>
          <w:szCs w:val="24"/>
        </w:rPr>
        <w:t xml:space="preserve">dan </w:t>
      </w:r>
      <w:r>
        <w:rPr>
          <w:sz w:val="24"/>
          <w:szCs w:val="24"/>
        </w:rPr>
        <w:t xml:space="preserve">kakak </w:t>
      </w:r>
      <w:r>
        <w:rPr>
          <w:spacing w:val="23"/>
          <w:sz w:val="24"/>
          <w:szCs w:val="24"/>
        </w:rPr>
        <w:t xml:space="preserve"> </w:t>
      </w:r>
      <w:r>
        <w:rPr>
          <w:w w:val="118"/>
          <w:sz w:val="24"/>
          <w:szCs w:val="24"/>
        </w:rPr>
        <w:t>belum</w:t>
      </w:r>
      <w:r>
        <w:rPr>
          <w:spacing w:val="3"/>
          <w:w w:val="118"/>
          <w:sz w:val="24"/>
          <w:szCs w:val="24"/>
        </w:rPr>
        <w:t xml:space="preserve"> </w:t>
      </w:r>
      <w:r>
        <w:rPr>
          <w:sz w:val="24"/>
          <w:szCs w:val="24"/>
        </w:rPr>
        <w:t xml:space="preserve">bisa </w:t>
      </w:r>
      <w:r>
        <w:rPr>
          <w:spacing w:val="20"/>
          <w:sz w:val="24"/>
          <w:szCs w:val="24"/>
        </w:rPr>
        <w:t xml:space="preserve"> </w:t>
      </w:r>
      <w:r>
        <w:rPr>
          <w:sz w:val="24"/>
          <w:szCs w:val="24"/>
        </w:rPr>
        <w:t xml:space="preserve">aku </w:t>
      </w:r>
      <w:r>
        <w:rPr>
          <w:spacing w:val="13"/>
          <w:sz w:val="24"/>
          <w:szCs w:val="24"/>
        </w:rPr>
        <w:t xml:space="preserve"> </w:t>
      </w:r>
      <w:r>
        <w:rPr>
          <w:w w:val="117"/>
          <w:sz w:val="24"/>
          <w:szCs w:val="24"/>
        </w:rPr>
        <w:t>terima.</w:t>
      </w:r>
      <w:r>
        <w:rPr>
          <w:spacing w:val="10"/>
          <w:w w:val="117"/>
          <w:sz w:val="24"/>
          <w:szCs w:val="24"/>
        </w:rPr>
        <w:t xml:space="preserve"> </w:t>
      </w:r>
      <w:r>
        <w:rPr>
          <w:w w:val="117"/>
          <w:sz w:val="24"/>
          <w:szCs w:val="24"/>
        </w:rPr>
        <w:t>Karena</w:t>
      </w:r>
      <w:r>
        <w:rPr>
          <w:spacing w:val="-17"/>
          <w:w w:val="117"/>
          <w:sz w:val="24"/>
          <w:szCs w:val="24"/>
        </w:rPr>
        <w:t xml:space="preserve"> </w:t>
      </w:r>
      <w:r>
        <w:rPr>
          <w:w w:val="117"/>
          <w:sz w:val="24"/>
          <w:szCs w:val="24"/>
        </w:rPr>
        <w:t>rasa</w:t>
      </w:r>
      <w:r>
        <w:rPr>
          <w:spacing w:val="31"/>
          <w:w w:val="117"/>
          <w:sz w:val="24"/>
          <w:szCs w:val="24"/>
        </w:rPr>
        <w:t xml:space="preserve"> </w:t>
      </w:r>
      <w:r>
        <w:rPr>
          <w:w w:val="117"/>
          <w:sz w:val="24"/>
          <w:szCs w:val="24"/>
        </w:rPr>
        <w:t>kesal</w:t>
      </w:r>
      <w:r>
        <w:rPr>
          <w:spacing w:val="-6"/>
          <w:w w:val="117"/>
          <w:sz w:val="24"/>
          <w:szCs w:val="24"/>
        </w:rPr>
        <w:t xml:space="preserve"> </w:t>
      </w:r>
      <w:r>
        <w:rPr>
          <w:sz w:val="24"/>
          <w:szCs w:val="24"/>
        </w:rPr>
        <w:t>itu,</w:t>
      </w:r>
      <w:r>
        <w:rPr>
          <w:spacing w:val="52"/>
          <w:sz w:val="24"/>
          <w:szCs w:val="24"/>
        </w:rPr>
        <w:t xml:space="preserve"> </w:t>
      </w:r>
      <w:r>
        <w:rPr>
          <w:w w:val="114"/>
          <w:sz w:val="24"/>
          <w:szCs w:val="24"/>
        </w:rPr>
        <w:t xml:space="preserve">pagi </w:t>
      </w:r>
      <w:r>
        <w:rPr>
          <w:sz w:val="24"/>
          <w:szCs w:val="24"/>
        </w:rPr>
        <w:t xml:space="preserve">ini </w:t>
      </w:r>
      <w:r>
        <w:rPr>
          <w:spacing w:val="31"/>
          <w:sz w:val="24"/>
          <w:szCs w:val="24"/>
        </w:rPr>
        <w:t xml:space="preserve"> </w:t>
      </w:r>
      <w:r>
        <w:rPr>
          <w:sz w:val="24"/>
          <w:szCs w:val="24"/>
        </w:rPr>
        <w:t xml:space="preserve">aku  </w:t>
      </w:r>
      <w:r>
        <w:rPr>
          <w:spacing w:val="14"/>
          <w:sz w:val="24"/>
          <w:szCs w:val="24"/>
        </w:rPr>
        <w:t xml:space="preserve"> </w:t>
      </w:r>
      <w:r>
        <w:rPr>
          <w:w w:val="117"/>
          <w:sz w:val="24"/>
          <w:szCs w:val="24"/>
        </w:rPr>
        <w:t xml:space="preserve">kelupaan </w:t>
      </w:r>
      <w:r>
        <w:rPr>
          <w:spacing w:val="4"/>
          <w:w w:val="117"/>
          <w:sz w:val="24"/>
          <w:szCs w:val="24"/>
        </w:rPr>
        <w:t xml:space="preserve"> </w:t>
      </w:r>
      <w:r>
        <w:rPr>
          <w:w w:val="117"/>
          <w:sz w:val="24"/>
          <w:szCs w:val="24"/>
        </w:rPr>
        <w:t xml:space="preserve">membawa </w:t>
      </w:r>
      <w:r>
        <w:rPr>
          <w:spacing w:val="15"/>
          <w:w w:val="117"/>
          <w:sz w:val="24"/>
          <w:szCs w:val="24"/>
        </w:rPr>
        <w:t xml:space="preserve"> </w:t>
      </w:r>
      <w:r>
        <w:rPr>
          <w:w w:val="117"/>
          <w:sz w:val="24"/>
          <w:szCs w:val="24"/>
        </w:rPr>
        <w:t>bekal.</w:t>
      </w:r>
      <w:r>
        <w:rPr>
          <w:spacing w:val="49"/>
          <w:w w:val="117"/>
          <w:sz w:val="24"/>
          <w:szCs w:val="24"/>
        </w:rPr>
        <w:t xml:space="preserve"> </w:t>
      </w:r>
      <w:r>
        <w:rPr>
          <w:sz w:val="24"/>
          <w:szCs w:val="24"/>
        </w:rPr>
        <w:t xml:space="preserve">Aku </w:t>
      </w:r>
      <w:r>
        <w:rPr>
          <w:spacing w:val="24"/>
          <w:sz w:val="24"/>
          <w:szCs w:val="24"/>
        </w:rPr>
        <w:t xml:space="preserve"> </w:t>
      </w:r>
      <w:r>
        <w:rPr>
          <w:w w:val="118"/>
          <w:sz w:val="24"/>
          <w:szCs w:val="24"/>
        </w:rPr>
        <w:t>hanya  duduk  diam</w:t>
      </w:r>
      <w:r>
        <w:rPr>
          <w:spacing w:val="60"/>
          <w:w w:val="118"/>
          <w:sz w:val="24"/>
          <w:szCs w:val="24"/>
        </w:rPr>
        <w:t xml:space="preserve"> </w:t>
      </w:r>
      <w:r>
        <w:rPr>
          <w:sz w:val="24"/>
          <w:szCs w:val="24"/>
        </w:rPr>
        <w:t xml:space="preserve">di </w:t>
      </w:r>
      <w:r>
        <w:rPr>
          <w:spacing w:val="36"/>
          <w:sz w:val="24"/>
          <w:szCs w:val="24"/>
        </w:rPr>
        <w:t xml:space="preserve"> </w:t>
      </w:r>
      <w:r>
        <w:rPr>
          <w:w w:val="116"/>
          <w:sz w:val="24"/>
          <w:szCs w:val="24"/>
        </w:rPr>
        <w:t>kelas</w:t>
      </w:r>
      <w:r>
        <w:rPr>
          <w:spacing w:val="61"/>
          <w:w w:val="116"/>
          <w:sz w:val="24"/>
          <w:szCs w:val="24"/>
        </w:rPr>
        <w:t xml:space="preserve"> </w:t>
      </w:r>
      <w:r>
        <w:rPr>
          <w:w w:val="116"/>
          <w:sz w:val="24"/>
          <w:szCs w:val="24"/>
        </w:rPr>
        <w:t>ketika</w:t>
      </w:r>
      <w:r>
        <w:rPr>
          <w:spacing w:val="49"/>
          <w:w w:val="116"/>
          <w:sz w:val="24"/>
          <w:szCs w:val="24"/>
        </w:rPr>
        <w:t xml:space="preserve"> </w:t>
      </w:r>
      <w:r>
        <w:rPr>
          <w:w w:val="116"/>
          <w:sz w:val="24"/>
          <w:szCs w:val="24"/>
        </w:rPr>
        <w:t xml:space="preserve">jam </w:t>
      </w:r>
      <w:r>
        <w:rPr>
          <w:w w:val="117"/>
          <w:sz w:val="24"/>
          <w:szCs w:val="24"/>
        </w:rPr>
        <w:t xml:space="preserve">istirahat. </w:t>
      </w:r>
      <w:r>
        <w:rPr>
          <w:spacing w:val="53"/>
          <w:w w:val="117"/>
          <w:sz w:val="24"/>
          <w:szCs w:val="24"/>
        </w:rPr>
        <w:t xml:space="preserve"> </w:t>
      </w:r>
      <w:r>
        <w:rPr>
          <w:w w:val="117"/>
          <w:sz w:val="24"/>
          <w:szCs w:val="24"/>
        </w:rPr>
        <w:t xml:space="preserve">Tiba-tiba  teman  </w:t>
      </w:r>
      <w:r>
        <w:rPr>
          <w:spacing w:val="18"/>
          <w:w w:val="117"/>
          <w:sz w:val="24"/>
          <w:szCs w:val="24"/>
        </w:rPr>
        <w:t xml:space="preserve"> </w:t>
      </w:r>
      <w:r>
        <w:rPr>
          <w:sz w:val="24"/>
          <w:szCs w:val="24"/>
        </w:rPr>
        <w:t xml:space="preserve">yang   </w:t>
      </w:r>
      <w:r>
        <w:rPr>
          <w:spacing w:val="18"/>
          <w:sz w:val="24"/>
          <w:szCs w:val="24"/>
        </w:rPr>
        <w:t xml:space="preserve"> </w:t>
      </w:r>
      <w:r>
        <w:rPr>
          <w:w w:val="121"/>
          <w:sz w:val="24"/>
          <w:szCs w:val="24"/>
        </w:rPr>
        <w:t xml:space="preserve">sering </w:t>
      </w:r>
      <w:r>
        <w:rPr>
          <w:spacing w:val="24"/>
          <w:w w:val="121"/>
          <w:sz w:val="24"/>
          <w:szCs w:val="24"/>
        </w:rPr>
        <w:t xml:space="preserve"> </w:t>
      </w:r>
      <w:r>
        <w:rPr>
          <w:w w:val="121"/>
          <w:sz w:val="24"/>
          <w:szCs w:val="24"/>
        </w:rPr>
        <w:t xml:space="preserve">mengejek </w:t>
      </w:r>
      <w:r>
        <w:rPr>
          <w:spacing w:val="11"/>
          <w:w w:val="121"/>
          <w:sz w:val="24"/>
          <w:szCs w:val="24"/>
        </w:rPr>
        <w:t xml:space="preserve"> </w:t>
      </w:r>
      <w:r>
        <w:rPr>
          <w:w w:val="121"/>
          <w:sz w:val="24"/>
          <w:szCs w:val="24"/>
        </w:rPr>
        <w:t xml:space="preserve">dan </w:t>
      </w:r>
      <w:r>
        <w:rPr>
          <w:spacing w:val="55"/>
          <w:w w:val="121"/>
          <w:sz w:val="24"/>
          <w:szCs w:val="24"/>
        </w:rPr>
        <w:t xml:space="preserve"> </w:t>
      </w:r>
      <w:r>
        <w:rPr>
          <w:w w:val="121"/>
          <w:sz w:val="24"/>
          <w:szCs w:val="24"/>
        </w:rPr>
        <w:t>menggangguku</w:t>
      </w:r>
      <w:r>
        <w:rPr>
          <w:spacing w:val="61"/>
          <w:w w:val="121"/>
          <w:sz w:val="24"/>
          <w:szCs w:val="24"/>
        </w:rPr>
        <w:t xml:space="preserve"> </w:t>
      </w:r>
      <w:r>
        <w:rPr>
          <w:w w:val="121"/>
          <w:sz w:val="24"/>
          <w:szCs w:val="24"/>
        </w:rPr>
        <w:t xml:space="preserve">datang </w:t>
      </w:r>
      <w:r>
        <w:rPr>
          <w:w w:val="116"/>
          <w:sz w:val="24"/>
          <w:szCs w:val="24"/>
        </w:rPr>
        <w:t>menghampiri,</w:t>
      </w:r>
      <w:r>
        <w:rPr>
          <w:spacing w:val="-8"/>
          <w:w w:val="116"/>
          <w:sz w:val="24"/>
          <w:szCs w:val="24"/>
        </w:rPr>
        <w:t xml:space="preserve"> </w:t>
      </w:r>
      <w:r>
        <w:rPr>
          <w:sz w:val="24"/>
          <w:szCs w:val="24"/>
        </w:rPr>
        <w:t xml:space="preserve">aku </w:t>
      </w:r>
      <w:r>
        <w:rPr>
          <w:spacing w:val="1"/>
          <w:sz w:val="24"/>
          <w:szCs w:val="24"/>
        </w:rPr>
        <w:t xml:space="preserve"> </w:t>
      </w:r>
      <w:r>
        <w:rPr>
          <w:w w:val="118"/>
          <w:sz w:val="24"/>
          <w:szCs w:val="24"/>
        </w:rPr>
        <w:t>tambah</w:t>
      </w:r>
      <w:r>
        <w:rPr>
          <w:spacing w:val="26"/>
          <w:w w:val="118"/>
          <w:sz w:val="24"/>
          <w:szCs w:val="24"/>
        </w:rPr>
        <w:t xml:space="preserve"> </w:t>
      </w:r>
      <w:r>
        <w:rPr>
          <w:w w:val="118"/>
          <w:sz w:val="24"/>
          <w:szCs w:val="24"/>
        </w:rPr>
        <w:t>kesal.</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2"/>
        <w:jc w:val="both"/>
        <w:rPr>
          <w:sz w:val="24"/>
          <w:szCs w:val="24"/>
        </w:rPr>
      </w:pPr>
      <w:r>
        <w:rPr>
          <w:w w:val="114"/>
          <w:sz w:val="24"/>
          <w:szCs w:val="24"/>
        </w:rPr>
        <w:t>“Hmmhhh...,pasti</w:t>
      </w:r>
      <w:r>
        <w:rPr>
          <w:spacing w:val="-17"/>
          <w:w w:val="114"/>
          <w:sz w:val="24"/>
          <w:szCs w:val="24"/>
        </w:rPr>
        <w:t xml:space="preserve"> </w:t>
      </w:r>
      <w:r>
        <w:rPr>
          <w:w w:val="114"/>
          <w:sz w:val="24"/>
          <w:szCs w:val="24"/>
        </w:rPr>
        <w:t>akan</w:t>
      </w:r>
      <w:r>
        <w:rPr>
          <w:spacing w:val="22"/>
          <w:w w:val="114"/>
          <w:sz w:val="24"/>
          <w:szCs w:val="24"/>
        </w:rPr>
        <w:t xml:space="preserve"> </w:t>
      </w:r>
      <w:r>
        <w:rPr>
          <w:w w:val="114"/>
          <w:sz w:val="24"/>
          <w:szCs w:val="24"/>
        </w:rPr>
        <w:t>menganggu</w:t>
      </w:r>
      <w:r>
        <w:rPr>
          <w:spacing w:val="44"/>
          <w:w w:val="114"/>
          <w:sz w:val="24"/>
          <w:szCs w:val="24"/>
        </w:rPr>
        <w:t xml:space="preserve"> </w:t>
      </w:r>
      <w:r>
        <w:rPr>
          <w:sz w:val="24"/>
          <w:szCs w:val="24"/>
        </w:rPr>
        <w:t>lagi,”</w:t>
      </w:r>
      <w:r>
        <w:rPr>
          <w:spacing w:val="8"/>
          <w:sz w:val="24"/>
          <w:szCs w:val="24"/>
        </w:rPr>
        <w:t xml:space="preserve"> </w:t>
      </w:r>
      <w:r>
        <w:rPr>
          <w:w w:val="110"/>
          <w:sz w:val="24"/>
          <w:szCs w:val="24"/>
        </w:rPr>
        <w:t>pikirku.</w:t>
      </w:r>
      <w:r>
        <w:rPr>
          <w:spacing w:val="2"/>
          <w:w w:val="110"/>
          <w:sz w:val="24"/>
          <w:szCs w:val="24"/>
        </w:rPr>
        <w:t xml:space="preserve"> </w:t>
      </w:r>
      <w:r>
        <w:rPr>
          <w:sz w:val="24"/>
          <w:szCs w:val="24"/>
        </w:rPr>
        <w:t>Aku</w:t>
      </w:r>
      <w:r>
        <w:rPr>
          <w:spacing w:val="16"/>
          <w:sz w:val="24"/>
          <w:szCs w:val="24"/>
        </w:rPr>
        <w:t xml:space="preserve"> </w:t>
      </w:r>
      <w:r>
        <w:rPr>
          <w:w w:val="120"/>
          <w:sz w:val="24"/>
          <w:szCs w:val="24"/>
        </w:rPr>
        <w:t>memandangnya</w:t>
      </w:r>
      <w:r>
        <w:rPr>
          <w:spacing w:val="-19"/>
          <w:w w:val="120"/>
          <w:sz w:val="24"/>
          <w:szCs w:val="24"/>
        </w:rPr>
        <w:t xml:space="preserve"> </w:t>
      </w:r>
      <w:r>
        <w:rPr>
          <w:w w:val="120"/>
          <w:sz w:val="24"/>
          <w:szCs w:val="24"/>
        </w:rPr>
        <w:t>dengan</w:t>
      </w:r>
      <w:r>
        <w:rPr>
          <w:spacing w:val="3"/>
          <w:w w:val="120"/>
          <w:sz w:val="24"/>
          <w:szCs w:val="24"/>
        </w:rPr>
        <w:t xml:space="preserve"> </w:t>
      </w:r>
      <w:r>
        <w:rPr>
          <w:w w:val="123"/>
          <w:sz w:val="24"/>
          <w:szCs w:val="24"/>
        </w:rPr>
        <w:t xml:space="preserve">penuh </w:t>
      </w:r>
      <w:r>
        <w:rPr>
          <w:w w:val="119"/>
          <w:sz w:val="24"/>
          <w:szCs w:val="24"/>
        </w:rPr>
        <w:t>rasa</w:t>
      </w:r>
      <w:r>
        <w:rPr>
          <w:spacing w:val="10"/>
          <w:w w:val="119"/>
          <w:sz w:val="24"/>
          <w:szCs w:val="24"/>
        </w:rPr>
        <w:t xml:space="preserve"> </w:t>
      </w:r>
      <w:r>
        <w:rPr>
          <w:w w:val="119"/>
          <w:sz w:val="24"/>
          <w:szCs w:val="24"/>
        </w:rPr>
        <w:t>benci.</w:t>
      </w:r>
    </w:p>
    <w:p w:rsidR="00256EBE" w:rsidRDefault="007F5944">
      <w:pPr>
        <w:spacing w:before="2" w:line="286" w:lineRule="auto"/>
        <w:ind w:left="110" w:right="882"/>
        <w:rPr>
          <w:sz w:val="24"/>
          <w:szCs w:val="24"/>
        </w:rPr>
      </w:pPr>
      <w:r>
        <w:rPr>
          <w:sz w:val="24"/>
          <w:szCs w:val="24"/>
        </w:rPr>
        <w:t>Tapi</w:t>
      </w:r>
      <w:r>
        <w:rPr>
          <w:spacing w:val="33"/>
          <w:sz w:val="24"/>
          <w:szCs w:val="24"/>
        </w:rPr>
        <w:t xml:space="preserve"> </w:t>
      </w:r>
      <w:r>
        <w:rPr>
          <w:w w:val="118"/>
          <w:sz w:val="24"/>
          <w:szCs w:val="24"/>
        </w:rPr>
        <w:t>dugaanku</w:t>
      </w:r>
      <w:r>
        <w:rPr>
          <w:spacing w:val="1"/>
          <w:w w:val="118"/>
          <w:sz w:val="24"/>
          <w:szCs w:val="24"/>
        </w:rPr>
        <w:t xml:space="preserve"> </w:t>
      </w:r>
      <w:r>
        <w:rPr>
          <w:w w:val="118"/>
          <w:sz w:val="24"/>
          <w:szCs w:val="24"/>
        </w:rPr>
        <w:t>salah,</w:t>
      </w:r>
      <w:r>
        <w:rPr>
          <w:spacing w:val="-14"/>
          <w:w w:val="118"/>
          <w:sz w:val="24"/>
          <w:szCs w:val="24"/>
        </w:rPr>
        <w:t xml:space="preserve"> </w:t>
      </w:r>
      <w:r>
        <w:rPr>
          <w:w w:val="118"/>
          <w:sz w:val="24"/>
          <w:szCs w:val="24"/>
        </w:rPr>
        <w:t>temanku</w:t>
      </w:r>
      <w:r>
        <w:rPr>
          <w:spacing w:val="8"/>
          <w:w w:val="118"/>
          <w:sz w:val="24"/>
          <w:szCs w:val="24"/>
        </w:rPr>
        <w:t xml:space="preserve"> </w:t>
      </w:r>
      <w:r>
        <w:rPr>
          <w:sz w:val="24"/>
          <w:szCs w:val="24"/>
        </w:rPr>
        <w:t>itu</w:t>
      </w:r>
      <w:r>
        <w:rPr>
          <w:spacing w:val="40"/>
          <w:sz w:val="24"/>
          <w:szCs w:val="24"/>
        </w:rPr>
        <w:t xml:space="preserve"> </w:t>
      </w:r>
      <w:r>
        <w:rPr>
          <w:w w:val="118"/>
          <w:sz w:val="24"/>
          <w:szCs w:val="24"/>
        </w:rPr>
        <w:t>datang</w:t>
      </w:r>
      <w:r>
        <w:rPr>
          <w:spacing w:val="10"/>
          <w:w w:val="118"/>
          <w:sz w:val="24"/>
          <w:szCs w:val="24"/>
        </w:rPr>
        <w:t xml:space="preserve"> </w:t>
      </w:r>
      <w:r>
        <w:rPr>
          <w:w w:val="118"/>
          <w:sz w:val="24"/>
          <w:szCs w:val="24"/>
        </w:rPr>
        <w:t>dan</w:t>
      </w:r>
      <w:r>
        <w:rPr>
          <w:spacing w:val="8"/>
          <w:w w:val="118"/>
          <w:sz w:val="24"/>
          <w:szCs w:val="24"/>
        </w:rPr>
        <w:t xml:space="preserve"> </w:t>
      </w:r>
      <w:r>
        <w:rPr>
          <w:w w:val="118"/>
          <w:sz w:val="24"/>
          <w:szCs w:val="24"/>
        </w:rPr>
        <w:t>memberikan</w:t>
      </w:r>
      <w:r>
        <w:rPr>
          <w:spacing w:val="3"/>
          <w:w w:val="118"/>
          <w:sz w:val="24"/>
          <w:szCs w:val="24"/>
        </w:rPr>
        <w:t xml:space="preserve"> </w:t>
      </w:r>
      <w:r>
        <w:rPr>
          <w:w w:val="118"/>
          <w:sz w:val="24"/>
          <w:szCs w:val="24"/>
        </w:rPr>
        <w:t>bekalnya</w:t>
      </w:r>
      <w:r>
        <w:rPr>
          <w:spacing w:val="-35"/>
          <w:w w:val="118"/>
          <w:sz w:val="24"/>
          <w:szCs w:val="24"/>
        </w:rPr>
        <w:t xml:space="preserve"> </w:t>
      </w:r>
      <w:r>
        <w:rPr>
          <w:w w:val="118"/>
          <w:sz w:val="24"/>
          <w:szCs w:val="24"/>
        </w:rPr>
        <w:t xml:space="preserve">untukku. </w:t>
      </w:r>
      <w:r>
        <w:rPr>
          <w:sz w:val="24"/>
          <w:szCs w:val="24"/>
        </w:rPr>
        <w:t>“Nih,</w:t>
      </w:r>
      <w:r>
        <w:rPr>
          <w:spacing w:val="7"/>
          <w:sz w:val="24"/>
          <w:szCs w:val="24"/>
        </w:rPr>
        <w:t xml:space="preserve"> </w:t>
      </w:r>
      <w:r>
        <w:rPr>
          <w:w w:val="119"/>
          <w:sz w:val="24"/>
          <w:szCs w:val="24"/>
        </w:rPr>
        <w:t>untuk</w:t>
      </w:r>
      <w:r>
        <w:rPr>
          <w:spacing w:val="-9"/>
          <w:w w:val="119"/>
          <w:sz w:val="24"/>
          <w:szCs w:val="24"/>
        </w:rPr>
        <w:t xml:space="preserve"> </w:t>
      </w:r>
      <w:r>
        <w:rPr>
          <w:sz w:val="24"/>
          <w:szCs w:val="24"/>
        </w:rPr>
        <w:t>kamu!”</w:t>
      </w:r>
      <w:r>
        <w:rPr>
          <w:spacing w:val="60"/>
          <w:sz w:val="24"/>
          <w:szCs w:val="24"/>
        </w:rPr>
        <w:t xml:space="preserve"> </w:t>
      </w:r>
      <w:r>
        <w:rPr>
          <w:w w:val="116"/>
          <w:sz w:val="24"/>
          <w:szCs w:val="24"/>
        </w:rPr>
        <w:t>katanya sambil</w:t>
      </w:r>
      <w:r>
        <w:rPr>
          <w:spacing w:val="-14"/>
          <w:w w:val="116"/>
          <w:sz w:val="24"/>
          <w:szCs w:val="24"/>
        </w:rPr>
        <w:t xml:space="preserve"> </w:t>
      </w:r>
      <w:r>
        <w:rPr>
          <w:w w:val="116"/>
          <w:sz w:val="24"/>
          <w:szCs w:val="24"/>
        </w:rPr>
        <w:t>menyodorkan</w:t>
      </w:r>
      <w:r>
        <w:rPr>
          <w:spacing w:val="19"/>
          <w:w w:val="116"/>
          <w:sz w:val="24"/>
          <w:szCs w:val="24"/>
        </w:rPr>
        <w:t xml:space="preserve"> </w:t>
      </w:r>
      <w:r>
        <w:rPr>
          <w:w w:val="116"/>
          <w:sz w:val="24"/>
          <w:szCs w:val="24"/>
        </w:rPr>
        <w:t>bekalnya.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2"/>
        <w:jc w:val="both"/>
        <w:rPr>
          <w:sz w:val="24"/>
          <w:szCs w:val="24"/>
        </w:rPr>
      </w:pPr>
      <w:r>
        <w:rPr>
          <w:sz w:val="24"/>
          <w:szCs w:val="24"/>
        </w:rPr>
        <w:t xml:space="preserve">Aku </w:t>
      </w:r>
      <w:r>
        <w:rPr>
          <w:spacing w:val="12"/>
          <w:sz w:val="24"/>
          <w:szCs w:val="24"/>
        </w:rPr>
        <w:t xml:space="preserve"> </w:t>
      </w:r>
      <w:r>
        <w:rPr>
          <w:w w:val="121"/>
          <w:sz w:val="24"/>
          <w:szCs w:val="24"/>
        </w:rPr>
        <w:t>terpana  memandangnya.</w:t>
      </w:r>
      <w:r>
        <w:rPr>
          <w:spacing w:val="20"/>
          <w:w w:val="121"/>
          <w:sz w:val="24"/>
          <w:szCs w:val="24"/>
        </w:rPr>
        <w:t xml:space="preserve"> </w:t>
      </w:r>
      <w:r>
        <w:rPr>
          <w:sz w:val="24"/>
          <w:szCs w:val="24"/>
        </w:rPr>
        <w:t xml:space="preserve">Dia </w:t>
      </w:r>
      <w:r>
        <w:rPr>
          <w:spacing w:val="25"/>
          <w:sz w:val="24"/>
          <w:szCs w:val="24"/>
        </w:rPr>
        <w:t xml:space="preserve"> </w:t>
      </w:r>
      <w:r>
        <w:rPr>
          <w:w w:val="117"/>
          <w:sz w:val="24"/>
          <w:szCs w:val="24"/>
        </w:rPr>
        <w:t xml:space="preserve">tersenyum. </w:t>
      </w:r>
      <w:r>
        <w:rPr>
          <w:spacing w:val="5"/>
          <w:w w:val="117"/>
          <w:sz w:val="24"/>
          <w:szCs w:val="24"/>
        </w:rPr>
        <w:t xml:space="preserve"> </w:t>
      </w:r>
      <w:r>
        <w:rPr>
          <w:w w:val="117"/>
          <w:sz w:val="24"/>
          <w:szCs w:val="24"/>
        </w:rPr>
        <w:t>Semula</w:t>
      </w:r>
      <w:r>
        <w:rPr>
          <w:spacing w:val="39"/>
          <w:w w:val="117"/>
          <w:sz w:val="24"/>
          <w:szCs w:val="24"/>
        </w:rPr>
        <w:t xml:space="preserve"> </w:t>
      </w:r>
      <w:r>
        <w:rPr>
          <w:sz w:val="24"/>
          <w:szCs w:val="24"/>
        </w:rPr>
        <w:t xml:space="preserve">aku  </w:t>
      </w:r>
      <w:r>
        <w:rPr>
          <w:spacing w:val="3"/>
          <w:sz w:val="24"/>
          <w:szCs w:val="24"/>
        </w:rPr>
        <w:t xml:space="preserve"> </w:t>
      </w:r>
      <w:r>
        <w:rPr>
          <w:sz w:val="24"/>
          <w:szCs w:val="24"/>
        </w:rPr>
        <w:t xml:space="preserve">tidak  </w:t>
      </w:r>
      <w:r>
        <w:rPr>
          <w:spacing w:val="16"/>
          <w:sz w:val="24"/>
          <w:szCs w:val="24"/>
        </w:rPr>
        <w:t xml:space="preserve"> </w:t>
      </w:r>
      <w:r>
        <w:rPr>
          <w:w w:val="120"/>
          <w:sz w:val="24"/>
          <w:szCs w:val="24"/>
        </w:rPr>
        <w:t>mau</w:t>
      </w:r>
      <w:r>
        <w:rPr>
          <w:spacing w:val="56"/>
          <w:w w:val="120"/>
          <w:sz w:val="24"/>
          <w:szCs w:val="24"/>
        </w:rPr>
        <w:t xml:space="preserve"> </w:t>
      </w:r>
      <w:r>
        <w:rPr>
          <w:w w:val="120"/>
          <w:sz w:val="24"/>
          <w:szCs w:val="24"/>
        </w:rPr>
        <w:t xml:space="preserve">menerima </w:t>
      </w:r>
      <w:r>
        <w:rPr>
          <w:w w:val="114"/>
          <w:sz w:val="24"/>
          <w:szCs w:val="24"/>
        </w:rPr>
        <w:t>bekalnya,</w:t>
      </w:r>
      <w:r>
        <w:rPr>
          <w:spacing w:val="47"/>
          <w:w w:val="114"/>
          <w:sz w:val="24"/>
          <w:szCs w:val="24"/>
        </w:rPr>
        <w:t xml:space="preserve"> </w:t>
      </w:r>
      <w:r>
        <w:rPr>
          <w:sz w:val="24"/>
          <w:szCs w:val="24"/>
        </w:rPr>
        <w:t xml:space="preserve">tapi   </w:t>
      </w:r>
      <w:r>
        <w:rPr>
          <w:w w:val="117"/>
          <w:sz w:val="24"/>
          <w:szCs w:val="24"/>
        </w:rPr>
        <w:t>melihat</w:t>
      </w:r>
      <w:r>
        <w:rPr>
          <w:spacing w:val="45"/>
          <w:w w:val="117"/>
          <w:sz w:val="24"/>
          <w:szCs w:val="24"/>
        </w:rPr>
        <w:t xml:space="preserve"> </w:t>
      </w:r>
      <w:r>
        <w:rPr>
          <w:w w:val="117"/>
          <w:sz w:val="24"/>
          <w:szCs w:val="24"/>
        </w:rPr>
        <w:t>kesungguhannya</w:t>
      </w:r>
      <w:r>
        <w:rPr>
          <w:spacing w:val="61"/>
          <w:w w:val="117"/>
          <w:sz w:val="24"/>
          <w:szCs w:val="24"/>
        </w:rPr>
        <w:t xml:space="preserve"> </w:t>
      </w:r>
      <w:r>
        <w:rPr>
          <w:w w:val="117"/>
          <w:sz w:val="24"/>
          <w:szCs w:val="24"/>
        </w:rPr>
        <w:t>untuk</w:t>
      </w:r>
      <w:r>
        <w:rPr>
          <w:spacing w:val="56"/>
          <w:w w:val="117"/>
          <w:sz w:val="24"/>
          <w:szCs w:val="24"/>
        </w:rPr>
        <w:t xml:space="preserve"> </w:t>
      </w:r>
      <w:r>
        <w:rPr>
          <w:w w:val="117"/>
          <w:sz w:val="24"/>
          <w:szCs w:val="24"/>
        </w:rPr>
        <w:t xml:space="preserve">berdamai </w:t>
      </w:r>
      <w:r>
        <w:rPr>
          <w:spacing w:val="2"/>
          <w:w w:val="117"/>
          <w:sz w:val="24"/>
          <w:szCs w:val="24"/>
        </w:rPr>
        <w:t xml:space="preserve"> </w:t>
      </w:r>
      <w:r>
        <w:rPr>
          <w:w w:val="117"/>
          <w:sz w:val="24"/>
          <w:szCs w:val="24"/>
        </w:rPr>
        <w:t>denganku,</w:t>
      </w:r>
      <w:r>
        <w:rPr>
          <w:spacing w:val="55"/>
          <w:w w:val="117"/>
          <w:sz w:val="24"/>
          <w:szCs w:val="24"/>
        </w:rPr>
        <w:t xml:space="preserve"> </w:t>
      </w:r>
      <w:r>
        <w:rPr>
          <w:w w:val="117"/>
          <w:sz w:val="24"/>
          <w:szCs w:val="24"/>
        </w:rPr>
        <w:t>akhirnya</w:t>
      </w:r>
      <w:r>
        <w:rPr>
          <w:spacing w:val="28"/>
          <w:w w:val="117"/>
          <w:sz w:val="24"/>
          <w:szCs w:val="24"/>
        </w:rPr>
        <w:t xml:space="preserve"> </w:t>
      </w:r>
      <w:r>
        <w:rPr>
          <w:w w:val="117"/>
          <w:sz w:val="24"/>
          <w:szCs w:val="24"/>
        </w:rPr>
        <w:t xml:space="preserve">aku menerima </w:t>
      </w:r>
      <w:r>
        <w:rPr>
          <w:spacing w:val="35"/>
          <w:w w:val="117"/>
          <w:sz w:val="24"/>
          <w:szCs w:val="24"/>
        </w:rPr>
        <w:t xml:space="preserve"> </w:t>
      </w:r>
      <w:r>
        <w:rPr>
          <w:w w:val="117"/>
          <w:sz w:val="24"/>
          <w:szCs w:val="24"/>
        </w:rPr>
        <w:t>bekal</w:t>
      </w:r>
      <w:r>
        <w:rPr>
          <w:spacing w:val="66"/>
          <w:w w:val="117"/>
          <w:sz w:val="24"/>
          <w:szCs w:val="24"/>
        </w:rPr>
        <w:t xml:space="preserve"> </w:t>
      </w:r>
      <w:r>
        <w:rPr>
          <w:sz w:val="24"/>
          <w:szCs w:val="24"/>
        </w:rPr>
        <w:t xml:space="preserve">itu.  </w:t>
      </w:r>
      <w:r>
        <w:rPr>
          <w:spacing w:val="7"/>
          <w:sz w:val="24"/>
          <w:szCs w:val="24"/>
        </w:rPr>
        <w:t xml:space="preserve"> </w:t>
      </w:r>
      <w:r>
        <w:rPr>
          <w:sz w:val="24"/>
          <w:szCs w:val="24"/>
        </w:rPr>
        <w:t xml:space="preserve">Kami </w:t>
      </w:r>
      <w:r>
        <w:rPr>
          <w:spacing w:val="53"/>
          <w:sz w:val="24"/>
          <w:szCs w:val="24"/>
        </w:rPr>
        <w:t xml:space="preserve"> </w:t>
      </w:r>
      <w:r>
        <w:rPr>
          <w:w w:val="119"/>
          <w:sz w:val="24"/>
          <w:szCs w:val="24"/>
        </w:rPr>
        <w:t xml:space="preserve">duduk  berdampingan, </w:t>
      </w:r>
      <w:r>
        <w:rPr>
          <w:spacing w:val="4"/>
          <w:w w:val="119"/>
          <w:sz w:val="24"/>
          <w:szCs w:val="24"/>
        </w:rPr>
        <w:t xml:space="preserve"> </w:t>
      </w:r>
      <w:r>
        <w:rPr>
          <w:w w:val="119"/>
          <w:sz w:val="24"/>
          <w:szCs w:val="24"/>
        </w:rPr>
        <w:t xml:space="preserve">dan </w:t>
      </w:r>
      <w:r>
        <w:rPr>
          <w:spacing w:val="17"/>
          <w:w w:val="119"/>
          <w:sz w:val="24"/>
          <w:szCs w:val="24"/>
        </w:rPr>
        <w:t xml:space="preserve"> </w:t>
      </w:r>
      <w:r>
        <w:rPr>
          <w:w w:val="119"/>
          <w:sz w:val="24"/>
          <w:szCs w:val="24"/>
        </w:rPr>
        <w:t xml:space="preserve">makan </w:t>
      </w:r>
      <w:r>
        <w:rPr>
          <w:spacing w:val="4"/>
          <w:w w:val="119"/>
          <w:sz w:val="24"/>
          <w:szCs w:val="24"/>
        </w:rPr>
        <w:t xml:space="preserve"> </w:t>
      </w:r>
      <w:r>
        <w:rPr>
          <w:w w:val="119"/>
          <w:sz w:val="24"/>
          <w:szCs w:val="24"/>
        </w:rPr>
        <w:t xml:space="preserve">bersama. </w:t>
      </w:r>
      <w:r>
        <w:rPr>
          <w:spacing w:val="21"/>
          <w:w w:val="119"/>
          <w:sz w:val="24"/>
          <w:szCs w:val="24"/>
        </w:rPr>
        <w:t xml:space="preserve"> </w:t>
      </w:r>
      <w:r>
        <w:rPr>
          <w:w w:val="119"/>
          <w:sz w:val="24"/>
          <w:szCs w:val="24"/>
        </w:rPr>
        <w:t xml:space="preserve">Setelah </w:t>
      </w:r>
      <w:r>
        <w:rPr>
          <w:w w:val="118"/>
          <w:sz w:val="24"/>
          <w:szCs w:val="24"/>
        </w:rPr>
        <w:t>selesai</w:t>
      </w:r>
      <w:r>
        <w:rPr>
          <w:spacing w:val="-15"/>
          <w:w w:val="118"/>
          <w:sz w:val="24"/>
          <w:szCs w:val="24"/>
        </w:rPr>
        <w:t xml:space="preserve"> </w:t>
      </w:r>
      <w:r>
        <w:rPr>
          <w:w w:val="118"/>
          <w:sz w:val="24"/>
          <w:szCs w:val="24"/>
        </w:rPr>
        <w:t>makan,</w:t>
      </w:r>
      <w:r>
        <w:rPr>
          <w:spacing w:val="-16"/>
          <w:w w:val="118"/>
          <w:sz w:val="24"/>
          <w:szCs w:val="24"/>
        </w:rPr>
        <w:t xml:space="preserve"> </w:t>
      </w:r>
      <w:r>
        <w:rPr>
          <w:w w:val="118"/>
          <w:sz w:val="24"/>
          <w:szCs w:val="24"/>
        </w:rPr>
        <w:t>temanku</w:t>
      </w:r>
      <w:r>
        <w:rPr>
          <w:spacing w:val="8"/>
          <w:w w:val="118"/>
          <w:sz w:val="24"/>
          <w:szCs w:val="24"/>
        </w:rPr>
        <w:t xml:space="preserve"> </w:t>
      </w:r>
      <w:r>
        <w:rPr>
          <w:sz w:val="24"/>
          <w:szCs w:val="24"/>
        </w:rPr>
        <w:t>itu</w:t>
      </w:r>
      <w:r>
        <w:rPr>
          <w:spacing w:val="40"/>
          <w:sz w:val="24"/>
          <w:szCs w:val="24"/>
        </w:rPr>
        <w:t xml:space="preserve"> </w:t>
      </w:r>
      <w:r>
        <w:rPr>
          <w:w w:val="118"/>
          <w:sz w:val="24"/>
          <w:szCs w:val="24"/>
        </w:rPr>
        <w:t>meminta</w:t>
      </w:r>
      <w:r>
        <w:rPr>
          <w:spacing w:val="8"/>
          <w:w w:val="118"/>
          <w:sz w:val="24"/>
          <w:szCs w:val="24"/>
        </w:rPr>
        <w:t xml:space="preserve"> </w:t>
      </w:r>
      <w:r>
        <w:rPr>
          <w:w w:val="118"/>
          <w:sz w:val="24"/>
          <w:szCs w:val="24"/>
        </w:rPr>
        <w:t>maaf.</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2"/>
        <w:jc w:val="both"/>
        <w:rPr>
          <w:sz w:val="24"/>
          <w:szCs w:val="24"/>
        </w:rPr>
      </w:pPr>
      <w:r>
        <w:rPr>
          <w:sz w:val="24"/>
          <w:szCs w:val="24"/>
        </w:rPr>
        <w:t xml:space="preserve">“Maaf, </w:t>
      </w:r>
      <w:r>
        <w:rPr>
          <w:spacing w:val="18"/>
          <w:sz w:val="24"/>
          <w:szCs w:val="24"/>
        </w:rPr>
        <w:t xml:space="preserve"> </w:t>
      </w:r>
      <w:r>
        <w:rPr>
          <w:w w:val="117"/>
          <w:sz w:val="24"/>
          <w:szCs w:val="24"/>
        </w:rPr>
        <w:t>kalau</w:t>
      </w:r>
      <w:r>
        <w:rPr>
          <w:spacing w:val="24"/>
          <w:w w:val="117"/>
          <w:sz w:val="24"/>
          <w:szCs w:val="24"/>
        </w:rPr>
        <w:t xml:space="preserve"> </w:t>
      </w:r>
      <w:r>
        <w:rPr>
          <w:w w:val="117"/>
          <w:sz w:val="24"/>
          <w:szCs w:val="24"/>
        </w:rPr>
        <w:t>selama</w:t>
      </w:r>
      <w:r>
        <w:rPr>
          <w:spacing w:val="54"/>
          <w:w w:val="117"/>
          <w:sz w:val="24"/>
          <w:szCs w:val="24"/>
        </w:rPr>
        <w:t xml:space="preserve"> </w:t>
      </w:r>
      <w:r>
        <w:rPr>
          <w:sz w:val="24"/>
          <w:szCs w:val="24"/>
        </w:rPr>
        <w:t>ini</w:t>
      </w:r>
      <w:r>
        <w:rPr>
          <w:spacing w:val="59"/>
          <w:sz w:val="24"/>
          <w:szCs w:val="24"/>
        </w:rPr>
        <w:t xml:space="preserve"> </w:t>
      </w:r>
      <w:r>
        <w:rPr>
          <w:sz w:val="24"/>
          <w:szCs w:val="24"/>
        </w:rPr>
        <w:t xml:space="preserve">aku </w:t>
      </w:r>
      <w:r>
        <w:rPr>
          <w:spacing w:val="43"/>
          <w:sz w:val="24"/>
          <w:szCs w:val="24"/>
        </w:rPr>
        <w:t xml:space="preserve"> </w:t>
      </w:r>
      <w:r>
        <w:rPr>
          <w:w w:val="116"/>
          <w:sz w:val="24"/>
          <w:szCs w:val="24"/>
        </w:rPr>
        <w:t>selalu</w:t>
      </w:r>
      <w:r>
        <w:rPr>
          <w:spacing w:val="34"/>
          <w:w w:val="116"/>
          <w:sz w:val="24"/>
          <w:szCs w:val="24"/>
        </w:rPr>
        <w:t xml:space="preserve"> </w:t>
      </w:r>
      <w:r>
        <w:rPr>
          <w:w w:val="116"/>
          <w:sz w:val="24"/>
          <w:szCs w:val="24"/>
        </w:rPr>
        <w:t>menganggu</w:t>
      </w:r>
      <w:r>
        <w:rPr>
          <w:spacing w:val="57"/>
          <w:w w:val="116"/>
          <w:sz w:val="24"/>
          <w:szCs w:val="24"/>
        </w:rPr>
        <w:t xml:space="preserve"> </w:t>
      </w:r>
      <w:r>
        <w:rPr>
          <w:w w:val="116"/>
          <w:sz w:val="24"/>
          <w:szCs w:val="24"/>
        </w:rPr>
        <w:t>dan</w:t>
      </w:r>
      <w:r>
        <w:rPr>
          <w:spacing w:val="59"/>
          <w:w w:val="116"/>
          <w:sz w:val="24"/>
          <w:szCs w:val="24"/>
        </w:rPr>
        <w:t xml:space="preserve"> </w:t>
      </w:r>
      <w:r>
        <w:rPr>
          <w:w w:val="116"/>
          <w:sz w:val="24"/>
          <w:szCs w:val="24"/>
        </w:rPr>
        <w:t>mengejekmu!”</w:t>
      </w:r>
      <w:r>
        <w:rPr>
          <w:spacing w:val="-8"/>
          <w:w w:val="116"/>
          <w:sz w:val="24"/>
          <w:szCs w:val="24"/>
        </w:rPr>
        <w:t xml:space="preserve"> </w:t>
      </w:r>
      <w:r>
        <w:rPr>
          <w:w w:val="116"/>
          <w:sz w:val="24"/>
          <w:szCs w:val="24"/>
        </w:rPr>
        <w:t>katanya,</w:t>
      </w:r>
      <w:r>
        <w:rPr>
          <w:spacing w:val="34"/>
          <w:w w:val="116"/>
          <w:sz w:val="24"/>
          <w:szCs w:val="24"/>
        </w:rPr>
        <w:t xml:space="preserve"> </w:t>
      </w:r>
      <w:r>
        <w:rPr>
          <w:w w:val="116"/>
          <w:sz w:val="24"/>
          <w:szCs w:val="24"/>
        </w:rPr>
        <w:t xml:space="preserve">sambil </w:t>
      </w:r>
      <w:r>
        <w:rPr>
          <w:w w:val="118"/>
          <w:sz w:val="24"/>
          <w:szCs w:val="24"/>
        </w:rPr>
        <w:t>menyodorkan</w:t>
      </w:r>
      <w:r>
        <w:rPr>
          <w:spacing w:val="-9"/>
          <w:w w:val="118"/>
          <w:sz w:val="24"/>
          <w:szCs w:val="24"/>
        </w:rPr>
        <w:t xml:space="preserve"> </w:t>
      </w:r>
      <w:r>
        <w:rPr>
          <w:w w:val="120"/>
          <w:sz w:val="24"/>
          <w:szCs w:val="24"/>
        </w:rPr>
        <w:t>tangan.</w:t>
      </w:r>
    </w:p>
    <w:p w:rsidR="00256EBE" w:rsidRDefault="007F5944">
      <w:pPr>
        <w:spacing w:before="2" w:line="286" w:lineRule="auto"/>
        <w:ind w:left="110" w:right="74"/>
        <w:jc w:val="both"/>
        <w:rPr>
          <w:sz w:val="24"/>
          <w:szCs w:val="24"/>
        </w:rPr>
      </w:pPr>
      <w:r>
        <w:rPr>
          <w:sz w:val="24"/>
          <w:szCs w:val="24"/>
        </w:rPr>
        <w:t>“Iya,</w:t>
      </w:r>
      <w:r>
        <w:rPr>
          <w:spacing w:val="50"/>
          <w:sz w:val="24"/>
          <w:szCs w:val="24"/>
        </w:rPr>
        <w:t xml:space="preserve"> </w:t>
      </w:r>
      <w:r>
        <w:rPr>
          <w:w w:val="120"/>
          <w:sz w:val="24"/>
          <w:szCs w:val="24"/>
        </w:rPr>
        <w:t>sama.</w:t>
      </w:r>
      <w:r>
        <w:rPr>
          <w:spacing w:val="48"/>
          <w:w w:val="120"/>
          <w:sz w:val="24"/>
          <w:szCs w:val="24"/>
        </w:rPr>
        <w:t xml:space="preserve"> </w:t>
      </w:r>
      <w:r>
        <w:rPr>
          <w:sz w:val="24"/>
          <w:szCs w:val="24"/>
        </w:rPr>
        <w:t xml:space="preserve">Aku </w:t>
      </w:r>
      <w:r>
        <w:rPr>
          <w:spacing w:val="8"/>
          <w:sz w:val="24"/>
          <w:szCs w:val="24"/>
        </w:rPr>
        <w:t xml:space="preserve"> </w:t>
      </w:r>
      <w:r>
        <w:rPr>
          <w:sz w:val="24"/>
          <w:szCs w:val="24"/>
        </w:rPr>
        <w:t xml:space="preserve">juga </w:t>
      </w:r>
      <w:r>
        <w:rPr>
          <w:spacing w:val="57"/>
          <w:sz w:val="24"/>
          <w:szCs w:val="24"/>
        </w:rPr>
        <w:t xml:space="preserve"> </w:t>
      </w:r>
      <w:r>
        <w:rPr>
          <w:w w:val="117"/>
          <w:sz w:val="24"/>
          <w:szCs w:val="24"/>
        </w:rPr>
        <w:t>minta</w:t>
      </w:r>
      <w:r>
        <w:rPr>
          <w:spacing w:val="55"/>
          <w:w w:val="117"/>
          <w:sz w:val="24"/>
          <w:szCs w:val="24"/>
        </w:rPr>
        <w:t xml:space="preserve"> </w:t>
      </w:r>
      <w:r>
        <w:rPr>
          <w:w w:val="117"/>
          <w:sz w:val="24"/>
          <w:szCs w:val="24"/>
        </w:rPr>
        <w:t>maaf</w:t>
      </w:r>
      <w:r>
        <w:rPr>
          <w:spacing w:val="59"/>
          <w:w w:val="117"/>
          <w:sz w:val="24"/>
          <w:szCs w:val="24"/>
        </w:rPr>
        <w:t xml:space="preserve"> </w:t>
      </w:r>
      <w:r>
        <w:rPr>
          <w:w w:val="117"/>
          <w:sz w:val="24"/>
          <w:szCs w:val="24"/>
        </w:rPr>
        <w:t xml:space="preserve">sudah </w:t>
      </w:r>
      <w:r>
        <w:rPr>
          <w:spacing w:val="13"/>
          <w:w w:val="117"/>
          <w:sz w:val="24"/>
          <w:szCs w:val="24"/>
        </w:rPr>
        <w:t xml:space="preserve"> </w:t>
      </w:r>
      <w:r>
        <w:rPr>
          <w:w w:val="117"/>
          <w:sz w:val="24"/>
          <w:szCs w:val="24"/>
        </w:rPr>
        <w:t>kesal</w:t>
      </w:r>
      <w:r>
        <w:rPr>
          <w:spacing w:val="40"/>
          <w:w w:val="117"/>
          <w:sz w:val="24"/>
          <w:szCs w:val="24"/>
        </w:rPr>
        <w:t xml:space="preserve"> </w:t>
      </w:r>
      <w:r>
        <w:rPr>
          <w:w w:val="117"/>
          <w:sz w:val="24"/>
          <w:szCs w:val="24"/>
        </w:rPr>
        <w:t>dan  membencimu!”</w:t>
      </w:r>
      <w:r>
        <w:rPr>
          <w:spacing w:val="5"/>
          <w:w w:val="117"/>
          <w:sz w:val="24"/>
          <w:szCs w:val="24"/>
        </w:rPr>
        <w:t xml:space="preserve"> </w:t>
      </w:r>
      <w:r>
        <w:rPr>
          <w:w w:val="117"/>
          <w:sz w:val="24"/>
          <w:szCs w:val="24"/>
        </w:rPr>
        <w:t>kataku,</w:t>
      </w:r>
      <w:r>
        <w:rPr>
          <w:spacing w:val="35"/>
          <w:w w:val="117"/>
          <w:sz w:val="24"/>
          <w:szCs w:val="24"/>
        </w:rPr>
        <w:t xml:space="preserve"> </w:t>
      </w:r>
      <w:r>
        <w:rPr>
          <w:w w:val="117"/>
          <w:sz w:val="24"/>
          <w:szCs w:val="24"/>
        </w:rPr>
        <w:t xml:space="preserve">sambil </w:t>
      </w:r>
      <w:r>
        <w:rPr>
          <w:w w:val="119"/>
          <w:sz w:val="24"/>
          <w:szCs w:val="24"/>
        </w:rPr>
        <w:t>menyambut</w:t>
      </w:r>
      <w:r>
        <w:rPr>
          <w:spacing w:val="2"/>
          <w:w w:val="119"/>
          <w:sz w:val="24"/>
          <w:szCs w:val="24"/>
        </w:rPr>
        <w:t xml:space="preserve"> </w:t>
      </w:r>
      <w:r>
        <w:rPr>
          <w:w w:val="119"/>
          <w:sz w:val="24"/>
          <w:szCs w:val="24"/>
        </w:rPr>
        <w:t>tangannya.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9"/>
        <w:jc w:val="both"/>
        <w:rPr>
          <w:sz w:val="24"/>
          <w:szCs w:val="24"/>
        </w:rPr>
        <w:sectPr w:rsidR="00256EBE">
          <w:pgSz w:w="11900" w:h="16860"/>
          <w:pgMar w:top="1200" w:right="1080" w:bottom="280" w:left="1080" w:header="0" w:footer="1267" w:gutter="0"/>
          <w:cols w:space="720"/>
        </w:sectPr>
      </w:pPr>
      <w:r>
        <w:rPr>
          <w:sz w:val="24"/>
          <w:szCs w:val="24"/>
        </w:rPr>
        <w:t xml:space="preserve">Kami  </w:t>
      </w:r>
      <w:r>
        <w:rPr>
          <w:spacing w:val="13"/>
          <w:sz w:val="24"/>
          <w:szCs w:val="24"/>
        </w:rPr>
        <w:t xml:space="preserve"> </w:t>
      </w:r>
      <w:r>
        <w:rPr>
          <w:w w:val="121"/>
          <w:sz w:val="24"/>
          <w:szCs w:val="24"/>
        </w:rPr>
        <w:t xml:space="preserve">berdua </w:t>
      </w:r>
      <w:r>
        <w:rPr>
          <w:spacing w:val="34"/>
          <w:w w:val="121"/>
          <w:sz w:val="24"/>
          <w:szCs w:val="24"/>
        </w:rPr>
        <w:t xml:space="preserve"> </w:t>
      </w:r>
      <w:r>
        <w:rPr>
          <w:w w:val="121"/>
          <w:sz w:val="24"/>
          <w:szCs w:val="24"/>
        </w:rPr>
        <w:t xml:space="preserve">tersenyum,  berdamai </w:t>
      </w:r>
      <w:r>
        <w:rPr>
          <w:spacing w:val="12"/>
          <w:w w:val="121"/>
          <w:sz w:val="24"/>
          <w:szCs w:val="24"/>
        </w:rPr>
        <w:t xml:space="preserve"> </w:t>
      </w:r>
      <w:r>
        <w:rPr>
          <w:w w:val="121"/>
          <w:sz w:val="24"/>
          <w:szCs w:val="24"/>
        </w:rPr>
        <w:t xml:space="preserve">atas </w:t>
      </w:r>
      <w:r>
        <w:rPr>
          <w:spacing w:val="36"/>
          <w:w w:val="121"/>
          <w:sz w:val="24"/>
          <w:szCs w:val="24"/>
        </w:rPr>
        <w:t xml:space="preserve"> </w:t>
      </w:r>
      <w:r>
        <w:rPr>
          <w:w w:val="121"/>
          <w:sz w:val="24"/>
          <w:szCs w:val="24"/>
        </w:rPr>
        <w:t xml:space="preserve">permusuhan </w:t>
      </w:r>
      <w:r>
        <w:rPr>
          <w:spacing w:val="33"/>
          <w:w w:val="121"/>
          <w:sz w:val="24"/>
          <w:szCs w:val="24"/>
        </w:rPr>
        <w:t xml:space="preserve"> </w:t>
      </w:r>
      <w:r>
        <w:rPr>
          <w:sz w:val="24"/>
          <w:szCs w:val="24"/>
        </w:rPr>
        <w:t xml:space="preserve">yang  </w:t>
      </w:r>
      <w:r>
        <w:rPr>
          <w:spacing w:val="52"/>
          <w:sz w:val="24"/>
          <w:szCs w:val="24"/>
        </w:rPr>
        <w:t xml:space="preserve"> </w:t>
      </w:r>
      <w:r>
        <w:rPr>
          <w:w w:val="120"/>
          <w:sz w:val="24"/>
          <w:szCs w:val="24"/>
        </w:rPr>
        <w:t xml:space="preserve">selama </w:t>
      </w:r>
      <w:r>
        <w:rPr>
          <w:spacing w:val="22"/>
          <w:w w:val="120"/>
          <w:sz w:val="24"/>
          <w:szCs w:val="24"/>
        </w:rPr>
        <w:t xml:space="preserve"> </w:t>
      </w:r>
      <w:r>
        <w:rPr>
          <w:sz w:val="24"/>
          <w:szCs w:val="24"/>
        </w:rPr>
        <w:t xml:space="preserve">ini  </w:t>
      </w:r>
      <w:r>
        <w:rPr>
          <w:spacing w:val="2"/>
          <w:sz w:val="24"/>
          <w:szCs w:val="24"/>
        </w:rPr>
        <w:t xml:space="preserve"> </w:t>
      </w:r>
      <w:r>
        <w:rPr>
          <w:w w:val="116"/>
          <w:sz w:val="24"/>
          <w:szCs w:val="24"/>
        </w:rPr>
        <w:t xml:space="preserve">terjadi. Sekarang </w:t>
      </w:r>
      <w:r>
        <w:rPr>
          <w:spacing w:val="6"/>
          <w:w w:val="116"/>
          <w:sz w:val="24"/>
          <w:szCs w:val="24"/>
        </w:rPr>
        <w:t xml:space="preserve"> </w:t>
      </w:r>
      <w:r>
        <w:rPr>
          <w:sz w:val="24"/>
          <w:szCs w:val="24"/>
        </w:rPr>
        <w:t xml:space="preserve">aku  </w:t>
      </w:r>
      <w:r>
        <w:rPr>
          <w:spacing w:val="24"/>
          <w:sz w:val="24"/>
          <w:szCs w:val="24"/>
        </w:rPr>
        <w:t xml:space="preserve"> </w:t>
      </w:r>
      <w:r>
        <w:rPr>
          <w:w w:val="121"/>
          <w:sz w:val="24"/>
          <w:szCs w:val="24"/>
        </w:rPr>
        <w:t xml:space="preserve">sadar </w:t>
      </w:r>
      <w:r>
        <w:rPr>
          <w:spacing w:val="10"/>
          <w:w w:val="121"/>
          <w:sz w:val="24"/>
          <w:szCs w:val="24"/>
        </w:rPr>
        <w:t xml:space="preserve"> </w:t>
      </w:r>
      <w:r>
        <w:rPr>
          <w:w w:val="121"/>
          <w:sz w:val="24"/>
          <w:szCs w:val="24"/>
        </w:rPr>
        <w:t xml:space="preserve">nasehat </w:t>
      </w:r>
      <w:r>
        <w:rPr>
          <w:spacing w:val="22"/>
          <w:w w:val="121"/>
          <w:sz w:val="24"/>
          <w:szCs w:val="24"/>
        </w:rPr>
        <w:t xml:space="preserve"> </w:t>
      </w:r>
      <w:r>
        <w:rPr>
          <w:w w:val="121"/>
          <w:sz w:val="24"/>
          <w:szCs w:val="24"/>
        </w:rPr>
        <w:t>guru,</w:t>
      </w:r>
      <w:r>
        <w:rPr>
          <w:spacing w:val="48"/>
          <w:w w:val="121"/>
          <w:sz w:val="24"/>
          <w:szCs w:val="24"/>
        </w:rPr>
        <w:t xml:space="preserve"> </w:t>
      </w:r>
      <w:r>
        <w:rPr>
          <w:sz w:val="24"/>
          <w:szCs w:val="24"/>
        </w:rPr>
        <w:t xml:space="preserve">ibu,  </w:t>
      </w:r>
      <w:r>
        <w:rPr>
          <w:spacing w:val="9"/>
          <w:sz w:val="24"/>
          <w:szCs w:val="24"/>
        </w:rPr>
        <w:t xml:space="preserve"> </w:t>
      </w:r>
      <w:r>
        <w:rPr>
          <w:w w:val="118"/>
          <w:sz w:val="24"/>
          <w:szCs w:val="24"/>
        </w:rPr>
        <w:t xml:space="preserve">dan </w:t>
      </w:r>
      <w:r>
        <w:rPr>
          <w:spacing w:val="21"/>
          <w:w w:val="118"/>
          <w:sz w:val="24"/>
          <w:szCs w:val="24"/>
        </w:rPr>
        <w:t xml:space="preserve"> </w:t>
      </w:r>
      <w:r>
        <w:rPr>
          <w:w w:val="118"/>
          <w:sz w:val="24"/>
          <w:szCs w:val="24"/>
        </w:rPr>
        <w:t>kakakku</w:t>
      </w:r>
      <w:r>
        <w:rPr>
          <w:spacing w:val="26"/>
          <w:w w:val="118"/>
          <w:sz w:val="24"/>
          <w:szCs w:val="24"/>
        </w:rPr>
        <w:t xml:space="preserve"> </w:t>
      </w:r>
      <w:r>
        <w:rPr>
          <w:w w:val="118"/>
          <w:sz w:val="24"/>
          <w:szCs w:val="24"/>
        </w:rPr>
        <w:t xml:space="preserve">benar. </w:t>
      </w:r>
      <w:r>
        <w:rPr>
          <w:spacing w:val="28"/>
          <w:w w:val="118"/>
          <w:sz w:val="24"/>
          <w:szCs w:val="24"/>
        </w:rPr>
        <w:t xml:space="preserve"> </w:t>
      </w:r>
      <w:r>
        <w:rPr>
          <w:w w:val="118"/>
          <w:sz w:val="24"/>
          <w:szCs w:val="24"/>
        </w:rPr>
        <w:t xml:space="preserve">Sabar  dan </w:t>
      </w:r>
      <w:r>
        <w:rPr>
          <w:spacing w:val="21"/>
          <w:w w:val="118"/>
          <w:sz w:val="24"/>
          <w:szCs w:val="24"/>
        </w:rPr>
        <w:t xml:space="preserve"> </w:t>
      </w:r>
      <w:r>
        <w:rPr>
          <w:w w:val="118"/>
          <w:sz w:val="24"/>
          <w:szCs w:val="24"/>
        </w:rPr>
        <w:t xml:space="preserve">saling </w:t>
      </w:r>
      <w:r>
        <w:rPr>
          <w:w w:val="119"/>
          <w:sz w:val="24"/>
          <w:szCs w:val="24"/>
        </w:rPr>
        <w:t>memaafkan</w:t>
      </w:r>
      <w:r>
        <w:rPr>
          <w:spacing w:val="-9"/>
          <w:w w:val="119"/>
          <w:sz w:val="24"/>
          <w:szCs w:val="24"/>
        </w:rPr>
        <w:t xml:space="preserve"> </w:t>
      </w:r>
      <w:r>
        <w:rPr>
          <w:w w:val="119"/>
          <w:sz w:val="24"/>
          <w:szCs w:val="24"/>
        </w:rPr>
        <w:t>adalah</w:t>
      </w:r>
      <w:r>
        <w:rPr>
          <w:spacing w:val="-3"/>
          <w:w w:val="119"/>
          <w:sz w:val="24"/>
          <w:szCs w:val="24"/>
        </w:rPr>
        <w:t xml:space="preserve"> </w:t>
      </w:r>
      <w:r>
        <w:rPr>
          <w:sz w:val="24"/>
          <w:szCs w:val="24"/>
        </w:rPr>
        <w:t xml:space="preserve">kunci </w:t>
      </w:r>
      <w:r>
        <w:rPr>
          <w:spacing w:val="1"/>
          <w:sz w:val="24"/>
          <w:szCs w:val="24"/>
        </w:rPr>
        <w:t xml:space="preserve"> </w:t>
      </w:r>
      <w:r>
        <w:rPr>
          <w:w w:val="120"/>
          <w:sz w:val="24"/>
          <w:szCs w:val="24"/>
        </w:rPr>
        <w:t>perdamaian.</w:t>
      </w:r>
    </w:p>
    <w:p w:rsidR="00256EBE" w:rsidRDefault="00256EBE">
      <w:pPr>
        <w:spacing w:before="8" w:line="100" w:lineRule="exact"/>
        <w:rPr>
          <w:sz w:val="10"/>
          <w:szCs w:val="10"/>
        </w:rPr>
      </w:pPr>
    </w:p>
    <w:p w:rsidR="00256EBE" w:rsidRDefault="00AF0E8A">
      <w:pPr>
        <w:ind w:left="4034"/>
      </w:pPr>
      <w:r>
        <w:pict>
          <v:shape id="_x0000_i1034" type="#_x0000_t75" style="width:83.7pt;height:100.45pt">
            <v:imagedata r:id="rId43" o:title=""/>
          </v:shape>
        </w:pict>
      </w:r>
    </w:p>
    <w:p w:rsidR="00256EBE" w:rsidRDefault="007F5944">
      <w:pPr>
        <w:spacing w:line="700" w:lineRule="exact"/>
        <w:ind w:left="3350" w:right="3481"/>
        <w:jc w:val="center"/>
        <w:rPr>
          <w:sz w:val="64"/>
          <w:szCs w:val="64"/>
        </w:rPr>
      </w:pPr>
      <w:r>
        <w:rPr>
          <w:w w:val="106"/>
          <w:sz w:val="64"/>
          <w:szCs w:val="64"/>
        </w:rPr>
        <w:t>P</w:t>
      </w:r>
      <w:r>
        <w:rPr>
          <w:w w:val="127"/>
          <w:sz w:val="64"/>
          <w:szCs w:val="64"/>
        </w:rPr>
        <w:t>a</w:t>
      </w:r>
      <w:r>
        <w:rPr>
          <w:w w:val="111"/>
          <w:sz w:val="64"/>
          <w:szCs w:val="64"/>
        </w:rPr>
        <w:t>m</w:t>
      </w:r>
      <w:r>
        <w:rPr>
          <w:w w:val="127"/>
          <w:sz w:val="64"/>
          <w:szCs w:val="64"/>
        </w:rPr>
        <w:t>a</w:t>
      </w:r>
      <w:r>
        <w:rPr>
          <w:w w:val="119"/>
          <w:sz w:val="64"/>
          <w:szCs w:val="64"/>
        </w:rPr>
        <w:t>n</w:t>
      </w:r>
      <w:r>
        <w:rPr>
          <w:w w:val="111"/>
          <w:sz w:val="64"/>
          <w:szCs w:val="64"/>
        </w:rPr>
        <w:t>k</w:t>
      </w:r>
      <w:r>
        <w:rPr>
          <w:w w:val="118"/>
          <w:sz w:val="64"/>
          <w:szCs w:val="64"/>
        </w:rPr>
        <w:t>u</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2"/>
        <w:jc w:val="both"/>
        <w:rPr>
          <w:sz w:val="24"/>
          <w:szCs w:val="24"/>
        </w:rPr>
      </w:pPr>
      <w:r>
        <w:rPr>
          <w:w w:val="117"/>
          <w:sz w:val="24"/>
          <w:szCs w:val="24"/>
        </w:rPr>
        <w:t>Nama</w:t>
      </w:r>
      <w:r>
        <w:rPr>
          <w:spacing w:val="6"/>
          <w:w w:val="117"/>
          <w:sz w:val="24"/>
          <w:szCs w:val="24"/>
        </w:rPr>
        <w:t xml:space="preserve"> </w:t>
      </w:r>
      <w:r>
        <w:rPr>
          <w:w w:val="117"/>
          <w:sz w:val="24"/>
          <w:szCs w:val="24"/>
        </w:rPr>
        <w:t>saya</w:t>
      </w:r>
      <w:r>
        <w:rPr>
          <w:spacing w:val="9"/>
          <w:w w:val="117"/>
          <w:sz w:val="24"/>
          <w:szCs w:val="24"/>
        </w:rPr>
        <w:t xml:space="preserve"> </w:t>
      </w:r>
      <w:r>
        <w:rPr>
          <w:sz w:val="24"/>
          <w:szCs w:val="24"/>
        </w:rPr>
        <w:t xml:space="preserve">Reza. </w:t>
      </w:r>
      <w:r>
        <w:rPr>
          <w:spacing w:val="5"/>
          <w:sz w:val="24"/>
          <w:szCs w:val="24"/>
        </w:rPr>
        <w:t xml:space="preserve"> </w:t>
      </w:r>
      <w:r>
        <w:rPr>
          <w:sz w:val="24"/>
          <w:szCs w:val="24"/>
        </w:rPr>
        <w:t xml:space="preserve">Saya </w:t>
      </w:r>
      <w:r>
        <w:rPr>
          <w:spacing w:val="8"/>
          <w:sz w:val="24"/>
          <w:szCs w:val="24"/>
        </w:rPr>
        <w:t xml:space="preserve"> </w:t>
      </w:r>
      <w:r>
        <w:rPr>
          <w:w w:val="120"/>
          <w:sz w:val="24"/>
          <w:szCs w:val="24"/>
        </w:rPr>
        <w:t>seorang</w:t>
      </w:r>
      <w:r>
        <w:rPr>
          <w:spacing w:val="12"/>
          <w:w w:val="120"/>
          <w:sz w:val="24"/>
          <w:szCs w:val="24"/>
        </w:rPr>
        <w:t xml:space="preserve"> </w:t>
      </w:r>
      <w:r>
        <w:rPr>
          <w:w w:val="120"/>
          <w:sz w:val="24"/>
          <w:szCs w:val="24"/>
        </w:rPr>
        <w:t xml:space="preserve">anak </w:t>
      </w:r>
      <w:r>
        <w:rPr>
          <w:sz w:val="24"/>
          <w:szCs w:val="24"/>
        </w:rPr>
        <w:t xml:space="preserve">yang </w:t>
      </w:r>
      <w:r>
        <w:rPr>
          <w:spacing w:val="22"/>
          <w:sz w:val="24"/>
          <w:szCs w:val="24"/>
        </w:rPr>
        <w:t xml:space="preserve"> </w:t>
      </w:r>
      <w:r>
        <w:rPr>
          <w:w w:val="118"/>
          <w:sz w:val="24"/>
          <w:szCs w:val="24"/>
        </w:rPr>
        <w:t>masih</w:t>
      </w:r>
      <w:r>
        <w:rPr>
          <w:spacing w:val="6"/>
          <w:w w:val="118"/>
          <w:sz w:val="24"/>
          <w:szCs w:val="24"/>
        </w:rPr>
        <w:t xml:space="preserve"> </w:t>
      </w:r>
      <w:r>
        <w:rPr>
          <w:w w:val="118"/>
          <w:sz w:val="24"/>
          <w:szCs w:val="24"/>
        </w:rPr>
        <w:t>duduk</w:t>
      </w:r>
      <w:r>
        <w:rPr>
          <w:spacing w:val="12"/>
          <w:w w:val="118"/>
          <w:sz w:val="24"/>
          <w:szCs w:val="24"/>
        </w:rPr>
        <w:t xml:space="preserve"> </w:t>
      </w:r>
      <w:r>
        <w:rPr>
          <w:sz w:val="24"/>
          <w:szCs w:val="24"/>
        </w:rPr>
        <w:t>di</w:t>
      </w:r>
      <w:r>
        <w:rPr>
          <w:spacing w:val="37"/>
          <w:sz w:val="24"/>
          <w:szCs w:val="24"/>
        </w:rPr>
        <w:t xml:space="preserve"> </w:t>
      </w:r>
      <w:r>
        <w:rPr>
          <w:w w:val="117"/>
          <w:sz w:val="24"/>
          <w:szCs w:val="24"/>
        </w:rPr>
        <w:t>bangku</w:t>
      </w:r>
      <w:r>
        <w:rPr>
          <w:spacing w:val="6"/>
          <w:w w:val="117"/>
          <w:sz w:val="24"/>
          <w:szCs w:val="24"/>
        </w:rPr>
        <w:t xml:space="preserve"> </w:t>
      </w:r>
      <w:r>
        <w:rPr>
          <w:sz w:val="24"/>
          <w:szCs w:val="24"/>
        </w:rPr>
        <w:t xml:space="preserve">kelas </w:t>
      </w:r>
      <w:r>
        <w:rPr>
          <w:spacing w:val="28"/>
          <w:sz w:val="24"/>
          <w:szCs w:val="24"/>
        </w:rPr>
        <w:t xml:space="preserve"> </w:t>
      </w:r>
      <w:r>
        <w:rPr>
          <w:sz w:val="24"/>
          <w:szCs w:val="24"/>
        </w:rPr>
        <w:t>4</w:t>
      </w:r>
      <w:r>
        <w:rPr>
          <w:spacing w:val="33"/>
          <w:sz w:val="24"/>
          <w:szCs w:val="24"/>
        </w:rPr>
        <w:t xml:space="preserve"> </w:t>
      </w:r>
      <w:r>
        <w:rPr>
          <w:sz w:val="24"/>
          <w:szCs w:val="24"/>
        </w:rPr>
        <w:t>SD.</w:t>
      </w:r>
      <w:r>
        <w:rPr>
          <w:spacing w:val="17"/>
          <w:sz w:val="24"/>
          <w:szCs w:val="24"/>
        </w:rPr>
        <w:t xml:space="preserve"> </w:t>
      </w:r>
      <w:r>
        <w:rPr>
          <w:w w:val="111"/>
          <w:sz w:val="24"/>
          <w:szCs w:val="24"/>
        </w:rPr>
        <w:t xml:space="preserve">Saya </w:t>
      </w:r>
      <w:r>
        <w:rPr>
          <w:w w:val="116"/>
          <w:sz w:val="24"/>
          <w:szCs w:val="24"/>
        </w:rPr>
        <w:t>memiliki</w:t>
      </w:r>
      <w:r>
        <w:rPr>
          <w:spacing w:val="-28"/>
          <w:w w:val="116"/>
          <w:sz w:val="24"/>
          <w:szCs w:val="24"/>
        </w:rPr>
        <w:t xml:space="preserve"> </w:t>
      </w:r>
      <w:r>
        <w:rPr>
          <w:w w:val="116"/>
          <w:sz w:val="24"/>
          <w:szCs w:val="24"/>
        </w:rPr>
        <w:t xml:space="preserve">seorang  paman </w:t>
      </w:r>
      <w:r>
        <w:rPr>
          <w:spacing w:val="1"/>
          <w:w w:val="116"/>
          <w:sz w:val="24"/>
          <w:szCs w:val="24"/>
        </w:rPr>
        <w:t xml:space="preserve"> </w:t>
      </w:r>
      <w:r>
        <w:rPr>
          <w:sz w:val="24"/>
          <w:szCs w:val="24"/>
        </w:rPr>
        <w:t xml:space="preserve">yang </w:t>
      </w:r>
      <w:r>
        <w:rPr>
          <w:spacing w:val="47"/>
          <w:sz w:val="24"/>
          <w:szCs w:val="24"/>
        </w:rPr>
        <w:t xml:space="preserve"> </w:t>
      </w:r>
      <w:r>
        <w:rPr>
          <w:w w:val="121"/>
          <w:sz w:val="24"/>
          <w:szCs w:val="24"/>
        </w:rPr>
        <w:t>sangat</w:t>
      </w:r>
      <w:r>
        <w:rPr>
          <w:spacing w:val="29"/>
          <w:w w:val="121"/>
          <w:sz w:val="24"/>
          <w:szCs w:val="24"/>
        </w:rPr>
        <w:t xml:space="preserve"> </w:t>
      </w:r>
      <w:r>
        <w:rPr>
          <w:sz w:val="24"/>
          <w:szCs w:val="24"/>
        </w:rPr>
        <w:t xml:space="preserve">baik, </w:t>
      </w:r>
      <w:r>
        <w:rPr>
          <w:spacing w:val="34"/>
          <w:sz w:val="24"/>
          <w:szCs w:val="24"/>
        </w:rPr>
        <w:t xml:space="preserve"> </w:t>
      </w:r>
      <w:r>
        <w:rPr>
          <w:w w:val="121"/>
          <w:sz w:val="24"/>
          <w:szCs w:val="24"/>
        </w:rPr>
        <w:t>paman</w:t>
      </w:r>
      <w:r>
        <w:rPr>
          <w:spacing w:val="36"/>
          <w:w w:val="121"/>
          <w:sz w:val="24"/>
          <w:szCs w:val="24"/>
        </w:rPr>
        <w:t xml:space="preserve"> </w:t>
      </w:r>
      <w:r>
        <w:rPr>
          <w:w w:val="121"/>
          <w:sz w:val="24"/>
          <w:szCs w:val="24"/>
        </w:rPr>
        <w:t>adalah</w:t>
      </w:r>
      <w:r>
        <w:rPr>
          <w:spacing w:val="23"/>
          <w:w w:val="121"/>
          <w:sz w:val="24"/>
          <w:szCs w:val="24"/>
        </w:rPr>
        <w:t xml:space="preserve"> </w:t>
      </w:r>
      <w:r>
        <w:rPr>
          <w:sz w:val="24"/>
          <w:szCs w:val="24"/>
        </w:rPr>
        <w:t xml:space="preserve">adik </w:t>
      </w:r>
      <w:r>
        <w:rPr>
          <w:spacing w:val="36"/>
          <w:sz w:val="24"/>
          <w:szCs w:val="24"/>
        </w:rPr>
        <w:t xml:space="preserve"> </w:t>
      </w:r>
      <w:r>
        <w:rPr>
          <w:sz w:val="24"/>
          <w:szCs w:val="24"/>
        </w:rPr>
        <w:t xml:space="preserve">ibu. </w:t>
      </w:r>
      <w:r>
        <w:rPr>
          <w:spacing w:val="33"/>
          <w:sz w:val="24"/>
          <w:szCs w:val="24"/>
        </w:rPr>
        <w:t xml:space="preserve"> </w:t>
      </w:r>
      <w:r>
        <w:rPr>
          <w:w w:val="114"/>
          <w:sz w:val="24"/>
          <w:szCs w:val="24"/>
        </w:rPr>
        <w:t>Setiap</w:t>
      </w:r>
      <w:r>
        <w:rPr>
          <w:spacing w:val="40"/>
          <w:w w:val="114"/>
          <w:sz w:val="24"/>
          <w:szCs w:val="24"/>
        </w:rPr>
        <w:t xml:space="preserve"> </w:t>
      </w:r>
      <w:r>
        <w:rPr>
          <w:w w:val="114"/>
          <w:sz w:val="24"/>
          <w:szCs w:val="24"/>
        </w:rPr>
        <w:t xml:space="preserve">minggu </w:t>
      </w:r>
      <w:r>
        <w:rPr>
          <w:w w:val="121"/>
          <w:sz w:val="24"/>
          <w:szCs w:val="24"/>
        </w:rPr>
        <w:t>paman</w:t>
      </w:r>
      <w:r>
        <w:rPr>
          <w:spacing w:val="7"/>
          <w:w w:val="121"/>
          <w:sz w:val="24"/>
          <w:szCs w:val="24"/>
        </w:rPr>
        <w:t xml:space="preserve"> </w:t>
      </w:r>
      <w:r>
        <w:rPr>
          <w:w w:val="121"/>
          <w:sz w:val="24"/>
          <w:szCs w:val="24"/>
        </w:rPr>
        <w:t xml:space="preserve">datang </w:t>
      </w:r>
      <w:r>
        <w:rPr>
          <w:sz w:val="24"/>
          <w:szCs w:val="24"/>
        </w:rPr>
        <w:t>ke</w:t>
      </w:r>
      <w:r>
        <w:rPr>
          <w:spacing w:val="47"/>
          <w:sz w:val="24"/>
          <w:szCs w:val="24"/>
        </w:rPr>
        <w:t xml:space="preserve"> </w:t>
      </w:r>
      <w:r>
        <w:rPr>
          <w:w w:val="120"/>
          <w:sz w:val="24"/>
          <w:szCs w:val="24"/>
        </w:rPr>
        <w:t>rumah,</w:t>
      </w:r>
      <w:r>
        <w:rPr>
          <w:spacing w:val="1"/>
          <w:w w:val="120"/>
          <w:sz w:val="24"/>
          <w:szCs w:val="24"/>
        </w:rPr>
        <w:t xml:space="preserve"> </w:t>
      </w:r>
      <w:r>
        <w:rPr>
          <w:sz w:val="24"/>
          <w:szCs w:val="24"/>
        </w:rPr>
        <w:t xml:space="preserve">tidak </w:t>
      </w:r>
      <w:r>
        <w:rPr>
          <w:spacing w:val="25"/>
          <w:sz w:val="24"/>
          <w:szCs w:val="24"/>
        </w:rPr>
        <w:t xml:space="preserve"> </w:t>
      </w:r>
      <w:r>
        <w:rPr>
          <w:w w:val="117"/>
          <w:sz w:val="24"/>
          <w:szCs w:val="24"/>
        </w:rPr>
        <w:t>ketinggalan</w:t>
      </w:r>
      <w:r>
        <w:rPr>
          <w:spacing w:val="-20"/>
          <w:w w:val="117"/>
          <w:sz w:val="24"/>
          <w:szCs w:val="24"/>
        </w:rPr>
        <w:t xml:space="preserve"> </w:t>
      </w:r>
      <w:r>
        <w:rPr>
          <w:w w:val="117"/>
          <w:sz w:val="24"/>
          <w:szCs w:val="24"/>
        </w:rPr>
        <w:t>setiap</w:t>
      </w:r>
      <w:r>
        <w:rPr>
          <w:spacing w:val="20"/>
          <w:w w:val="117"/>
          <w:sz w:val="24"/>
          <w:szCs w:val="24"/>
        </w:rPr>
        <w:t xml:space="preserve"> </w:t>
      </w:r>
      <w:r>
        <w:rPr>
          <w:sz w:val="24"/>
          <w:szCs w:val="24"/>
        </w:rPr>
        <w:t>kali</w:t>
      </w:r>
      <w:r>
        <w:rPr>
          <w:spacing w:val="31"/>
          <w:sz w:val="24"/>
          <w:szCs w:val="24"/>
        </w:rPr>
        <w:t xml:space="preserve"> </w:t>
      </w:r>
      <w:r>
        <w:rPr>
          <w:w w:val="117"/>
          <w:sz w:val="24"/>
          <w:szCs w:val="24"/>
        </w:rPr>
        <w:t>datang</w:t>
      </w:r>
      <w:r>
        <w:rPr>
          <w:spacing w:val="28"/>
          <w:w w:val="117"/>
          <w:sz w:val="24"/>
          <w:szCs w:val="24"/>
        </w:rPr>
        <w:t xml:space="preserve"> </w:t>
      </w:r>
      <w:r>
        <w:rPr>
          <w:w w:val="117"/>
          <w:sz w:val="24"/>
          <w:szCs w:val="24"/>
        </w:rPr>
        <w:t>selalu</w:t>
      </w:r>
      <w:r>
        <w:rPr>
          <w:spacing w:val="-3"/>
          <w:w w:val="117"/>
          <w:sz w:val="24"/>
          <w:szCs w:val="24"/>
        </w:rPr>
        <w:t xml:space="preserve"> </w:t>
      </w:r>
      <w:r>
        <w:rPr>
          <w:w w:val="117"/>
          <w:sz w:val="24"/>
          <w:szCs w:val="24"/>
        </w:rPr>
        <w:t>membawa</w:t>
      </w:r>
      <w:r>
        <w:rPr>
          <w:spacing w:val="22"/>
          <w:w w:val="117"/>
          <w:sz w:val="24"/>
          <w:szCs w:val="24"/>
        </w:rPr>
        <w:t xml:space="preserve"> </w:t>
      </w:r>
      <w:r>
        <w:rPr>
          <w:w w:val="117"/>
          <w:sz w:val="24"/>
          <w:szCs w:val="24"/>
        </w:rPr>
        <w:t xml:space="preserve">oleh- </w:t>
      </w:r>
      <w:r>
        <w:rPr>
          <w:w w:val="118"/>
          <w:sz w:val="24"/>
          <w:szCs w:val="24"/>
        </w:rPr>
        <w:t>oleh</w:t>
      </w:r>
      <w:r>
        <w:rPr>
          <w:spacing w:val="-9"/>
          <w:w w:val="118"/>
          <w:sz w:val="24"/>
          <w:szCs w:val="24"/>
        </w:rPr>
        <w:t xml:space="preserve"> </w:t>
      </w:r>
      <w:r>
        <w:rPr>
          <w:w w:val="118"/>
          <w:sz w:val="24"/>
          <w:szCs w:val="24"/>
        </w:rPr>
        <w:t>untuk</w:t>
      </w:r>
      <w:r>
        <w:rPr>
          <w:spacing w:val="-3"/>
          <w:w w:val="118"/>
          <w:sz w:val="24"/>
          <w:szCs w:val="24"/>
        </w:rPr>
        <w:t xml:space="preserve"> </w:t>
      </w:r>
      <w:r>
        <w:rPr>
          <w:w w:val="118"/>
          <w:sz w:val="24"/>
          <w:szCs w:val="24"/>
        </w:rPr>
        <w:t>saya</w:t>
      </w:r>
      <w:r>
        <w:rPr>
          <w:spacing w:val="-13"/>
          <w:w w:val="118"/>
          <w:sz w:val="24"/>
          <w:szCs w:val="24"/>
        </w:rPr>
        <w:t xml:space="preserve"> </w:t>
      </w:r>
      <w:r>
        <w:rPr>
          <w:w w:val="118"/>
          <w:sz w:val="24"/>
          <w:szCs w:val="24"/>
        </w:rPr>
        <w:t>dan</w:t>
      </w:r>
      <w:r>
        <w:rPr>
          <w:spacing w:val="8"/>
          <w:w w:val="118"/>
          <w:sz w:val="24"/>
          <w:szCs w:val="24"/>
        </w:rPr>
        <w:t xml:space="preserve"> </w:t>
      </w:r>
      <w:r>
        <w:rPr>
          <w:w w:val="118"/>
          <w:sz w:val="24"/>
          <w:szCs w:val="24"/>
        </w:rPr>
        <w:t>ibu.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2"/>
        <w:jc w:val="both"/>
        <w:rPr>
          <w:sz w:val="24"/>
          <w:szCs w:val="24"/>
        </w:rPr>
      </w:pPr>
      <w:r>
        <w:rPr>
          <w:w w:val="118"/>
          <w:sz w:val="24"/>
          <w:szCs w:val="24"/>
        </w:rPr>
        <w:t>Namun</w:t>
      </w:r>
      <w:r>
        <w:rPr>
          <w:spacing w:val="-6"/>
          <w:w w:val="118"/>
          <w:sz w:val="24"/>
          <w:szCs w:val="24"/>
        </w:rPr>
        <w:t xml:space="preserve"> </w:t>
      </w:r>
      <w:r>
        <w:rPr>
          <w:w w:val="118"/>
          <w:sz w:val="24"/>
          <w:szCs w:val="24"/>
        </w:rPr>
        <w:t>sudah</w:t>
      </w:r>
      <w:r>
        <w:rPr>
          <w:spacing w:val="28"/>
          <w:w w:val="118"/>
          <w:sz w:val="24"/>
          <w:szCs w:val="24"/>
        </w:rPr>
        <w:t xml:space="preserve"> </w:t>
      </w:r>
      <w:r>
        <w:rPr>
          <w:w w:val="118"/>
          <w:sz w:val="24"/>
          <w:szCs w:val="24"/>
        </w:rPr>
        <w:t>dua</w:t>
      </w:r>
      <w:r>
        <w:rPr>
          <w:spacing w:val="18"/>
          <w:w w:val="118"/>
          <w:sz w:val="24"/>
          <w:szCs w:val="24"/>
        </w:rPr>
        <w:t xml:space="preserve"> </w:t>
      </w:r>
      <w:r>
        <w:rPr>
          <w:w w:val="118"/>
          <w:sz w:val="24"/>
          <w:szCs w:val="24"/>
        </w:rPr>
        <w:t>minggu</w:t>
      </w:r>
      <w:r>
        <w:rPr>
          <w:spacing w:val="-28"/>
          <w:w w:val="118"/>
          <w:sz w:val="24"/>
          <w:szCs w:val="24"/>
        </w:rPr>
        <w:t xml:space="preserve"> </w:t>
      </w:r>
      <w:r>
        <w:rPr>
          <w:sz w:val="24"/>
          <w:szCs w:val="24"/>
        </w:rPr>
        <w:t>ini,</w:t>
      </w:r>
      <w:r>
        <w:rPr>
          <w:spacing w:val="24"/>
          <w:sz w:val="24"/>
          <w:szCs w:val="24"/>
        </w:rPr>
        <w:t xml:space="preserve"> </w:t>
      </w:r>
      <w:r>
        <w:rPr>
          <w:w w:val="121"/>
          <w:sz w:val="24"/>
          <w:szCs w:val="24"/>
        </w:rPr>
        <w:t>paman</w:t>
      </w:r>
      <w:r>
        <w:rPr>
          <w:spacing w:val="4"/>
          <w:w w:val="121"/>
          <w:sz w:val="24"/>
          <w:szCs w:val="24"/>
        </w:rPr>
        <w:t xml:space="preserve"> </w:t>
      </w:r>
      <w:r>
        <w:rPr>
          <w:sz w:val="24"/>
          <w:szCs w:val="24"/>
        </w:rPr>
        <w:t xml:space="preserve">tidak </w:t>
      </w:r>
      <w:r>
        <w:rPr>
          <w:spacing w:val="24"/>
          <w:sz w:val="24"/>
          <w:szCs w:val="24"/>
        </w:rPr>
        <w:t xml:space="preserve"> </w:t>
      </w:r>
      <w:r>
        <w:rPr>
          <w:w w:val="120"/>
          <w:sz w:val="24"/>
          <w:szCs w:val="24"/>
        </w:rPr>
        <w:t xml:space="preserve">datang. </w:t>
      </w:r>
      <w:r>
        <w:rPr>
          <w:sz w:val="24"/>
          <w:szCs w:val="24"/>
        </w:rPr>
        <w:t xml:space="preserve">Saya </w:t>
      </w:r>
      <w:r>
        <w:rPr>
          <w:spacing w:val="3"/>
          <w:sz w:val="24"/>
          <w:szCs w:val="24"/>
        </w:rPr>
        <w:t xml:space="preserve"> </w:t>
      </w:r>
      <w:r>
        <w:rPr>
          <w:w w:val="122"/>
          <w:sz w:val="24"/>
          <w:szCs w:val="24"/>
        </w:rPr>
        <w:t>penasaran,</w:t>
      </w:r>
      <w:r>
        <w:rPr>
          <w:spacing w:val="-1"/>
          <w:w w:val="122"/>
          <w:sz w:val="24"/>
          <w:szCs w:val="24"/>
        </w:rPr>
        <w:t xml:space="preserve"> </w:t>
      </w:r>
      <w:r>
        <w:rPr>
          <w:w w:val="122"/>
          <w:sz w:val="24"/>
          <w:szCs w:val="24"/>
        </w:rPr>
        <w:t>tumben</w:t>
      </w:r>
      <w:r>
        <w:rPr>
          <w:spacing w:val="-1"/>
          <w:w w:val="122"/>
          <w:sz w:val="24"/>
          <w:szCs w:val="24"/>
        </w:rPr>
        <w:t xml:space="preserve"> </w:t>
      </w:r>
      <w:r>
        <w:rPr>
          <w:w w:val="122"/>
          <w:sz w:val="24"/>
          <w:szCs w:val="24"/>
        </w:rPr>
        <w:t xml:space="preserve">paman </w:t>
      </w:r>
      <w:r>
        <w:rPr>
          <w:sz w:val="24"/>
          <w:szCs w:val="24"/>
        </w:rPr>
        <w:t xml:space="preserve">tidak </w:t>
      </w:r>
      <w:r>
        <w:rPr>
          <w:spacing w:val="26"/>
          <w:sz w:val="24"/>
          <w:szCs w:val="24"/>
        </w:rPr>
        <w:t xml:space="preserve"> </w:t>
      </w:r>
      <w:r>
        <w:rPr>
          <w:w w:val="121"/>
          <w:sz w:val="24"/>
          <w:szCs w:val="24"/>
        </w:rPr>
        <w:t>datang</w:t>
      </w:r>
      <w:r>
        <w:rPr>
          <w:spacing w:val="1"/>
          <w:w w:val="121"/>
          <w:sz w:val="24"/>
          <w:szCs w:val="24"/>
        </w:rPr>
        <w:t xml:space="preserve"> </w:t>
      </w:r>
      <w:r>
        <w:rPr>
          <w:sz w:val="24"/>
          <w:szCs w:val="24"/>
        </w:rPr>
        <w:t>ke</w:t>
      </w:r>
      <w:r>
        <w:rPr>
          <w:spacing w:val="48"/>
          <w:sz w:val="24"/>
          <w:szCs w:val="24"/>
        </w:rPr>
        <w:t xml:space="preserve"> </w:t>
      </w:r>
      <w:r>
        <w:rPr>
          <w:w w:val="122"/>
          <w:sz w:val="24"/>
          <w:szCs w:val="24"/>
        </w:rPr>
        <w:t>rumah</w:t>
      </w:r>
      <w:r>
        <w:rPr>
          <w:spacing w:val="1"/>
          <w:w w:val="122"/>
          <w:sz w:val="24"/>
          <w:szCs w:val="24"/>
        </w:rPr>
        <w:t xml:space="preserve"> </w:t>
      </w:r>
      <w:r>
        <w:rPr>
          <w:sz w:val="24"/>
          <w:szCs w:val="24"/>
        </w:rPr>
        <w:t xml:space="preserve">kami. </w:t>
      </w:r>
      <w:r>
        <w:rPr>
          <w:spacing w:val="19"/>
          <w:sz w:val="24"/>
          <w:szCs w:val="24"/>
        </w:rPr>
        <w:t xml:space="preserve"> </w:t>
      </w:r>
      <w:r>
        <w:rPr>
          <w:w w:val="113"/>
          <w:sz w:val="24"/>
          <w:szCs w:val="24"/>
        </w:rPr>
        <w:t>Biasanya</w:t>
      </w:r>
      <w:r>
        <w:rPr>
          <w:spacing w:val="6"/>
          <w:w w:val="113"/>
          <w:sz w:val="24"/>
          <w:szCs w:val="24"/>
        </w:rPr>
        <w:t xml:space="preserve"> </w:t>
      </w:r>
      <w:r>
        <w:rPr>
          <w:sz w:val="24"/>
          <w:szCs w:val="24"/>
        </w:rPr>
        <w:t xml:space="preserve">tidak </w:t>
      </w:r>
      <w:r>
        <w:rPr>
          <w:spacing w:val="26"/>
          <w:sz w:val="24"/>
          <w:szCs w:val="24"/>
        </w:rPr>
        <w:t xml:space="preserve"> </w:t>
      </w:r>
      <w:r>
        <w:rPr>
          <w:w w:val="122"/>
          <w:sz w:val="24"/>
          <w:szCs w:val="24"/>
        </w:rPr>
        <w:t>pernah</w:t>
      </w:r>
      <w:r>
        <w:rPr>
          <w:spacing w:val="7"/>
          <w:w w:val="122"/>
          <w:sz w:val="24"/>
          <w:szCs w:val="24"/>
        </w:rPr>
        <w:t xml:space="preserve"> </w:t>
      </w:r>
      <w:r>
        <w:rPr>
          <w:w w:val="122"/>
          <w:sz w:val="24"/>
          <w:szCs w:val="24"/>
        </w:rPr>
        <w:t>seperti</w:t>
      </w:r>
      <w:r>
        <w:rPr>
          <w:spacing w:val="-6"/>
          <w:w w:val="122"/>
          <w:sz w:val="24"/>
          <w:szCs w:val="24"/>
        </w:rPr>
        <w:t xml:space="preserve"> </w:t>
      </w:r>
      <w:r>
        <w:rPr>
          <w:sz w:val="24"/>
          <w:szCs w:val="24"/>
        </w:rPr>
        <w:t>itu,</w:t>
      </w:r>
      <w:r>
        <w:rPr>
          <w:spacing w:val="52"/>
          <w:sz w:val="24"/>
          <w:szCs w:val="24"/>
        </w:rPr>
        <w:t xml:space="preserve"> </w:t>
      </w:r>
      <w:r>
        <w:rPr>
          <w:w w:val="120"/>
          <w:sz w:val="24"/>
          <w:szCs w:val="24"/>
        </w:rPr>
        <w:t>paman</w:t>
      </w:r>
      <w:r>
        <w:rPr>
          <w:spacing w:val="15"/>
          <w:w w:val="120"/>
          <w:sz w:val="24"/>
          <w:szCs w:val="24"/>
        </w:rPr>
        <w:t xml:space="preserve"> </w:t>
      </w:r>
      <w:r>
        <w:rPr>
          <w:w w:val="120"/>
          <w:sz w:val="24"/>
          <w:szCs w:val="24"/>
        </w:rPr>
        <w:t>adalah</w:t>
      </w:r>
      <w:r>
        <w:rPr>
          <w:spacing w:val="2"/>
          <w:w w:val="120"/>
          <w:sz w:val="24"/>
          <w:szCs w:val="24"/>
        </w:rPr>
        <w:t xml:space="preserve"> </w:t>
      </w:r>
      <w:r>
        <w:rPr>
          <w:w w:val="120"/>
          <w:sz w:val="24"/>
          <w:szCs w:val="24"/>
        </w:rPr>
        <w:t xml:space="preserve">orang </w:t>
      </w:r>
      <w:r>
        <w:rPr>
          <w:sz w:val="24"/>
          <w:szCs w:val="24"/>
        </w:rPr>
        <w:t xml:space="preserve">yang  </w:t>
      </w:r>
      <w:r>
        <w:rPr>
          <w:spacing w:val="11"/>
          <w:sz w:val="24"/>
          <w:szCs w:val="24"/>
        </w:rPr>
        <w:t xml:space="preserve"> </w:t>
      </w:r>
      <w:r>
        <w:rPr>
          <w:w w:val="118"/>
          <w:sz w:val="24"/>
          <w:szCs w:val="24"/>
        </w:rPr>
        <w:t xml:space="preserve">sangat </w:t>
      </w:r>
      <w:r>
        <w:rPr>
          <w:spacing w:val="2"/>
          <w:w w:val="118"/>
          <w:sz w:val="24"/>
          <w:szCs w:val="24"/>
        </w:rPr>
        <w:t xml:space="preserve"> </w:t>
      </w:r>
      <w:r>
        <w:rPr>
          <w:w w:val="118"/>
          <w:sz w:val="24"/>
          <w:szCs w:val="24"/>
        </w:rPr>
        <w:t>menyayangi</w:t>
      </w:r>
      <w:r>
        <w:rPr>
          <w:spacing w:val="20"/>
          <w:w w:val="118"/>
          <w:sz w:val="24"/>
          <w:szCs w:val="24"/>
        </w:rPr>
        <w:t xml:space="preserve"> </w:t>
      </w:r>
      <w:r>
        <w:rPr>
          <w:w w:val="118"/>
          <w:sz w:val="24"/>
          <w:szCs w:val="24"/>
        </w:rPr>
        <w:t>saya</w:t>
      </w:r>
      <w:r>
        <w:rPr>
          <w:spacing w:val="50"/>
          <w:w w:val="118"/>
          <w:sz w:val="24"/>
          <w:szCs w:val="24"/>
        </w:rPr>
        <w:t xml:space="preserve"> </w:t>
      </w:r>
      <w:r>
        <w:rPr>
          <w:w w:val="118"/>
          <w:sz w:val="24"/>
          <w:szCs w:val="24"/>
        </w:rPr>
        <w:t xml:space="preserve">dan  </w:t>
      </w:r>
      <w:r>
        <w:rPr>
          <w:sz w:val="24"/>
          <w:szCs w:val="24"/>
        </w:rPr>
        <w:t xml:space="preserve">ibu. </w:t>
      </w:r>
      <w:r>
        <w:rPr>
          <w:spacing w:val="57"/>
          <w:sz w:val="24"/>
          <w:szCs w:val="24"/>
        </w:rPr>
        <w:t xml:space="preserve"> </w:t>
      </w:r>
      <w:r>
        <w:rPr>
          <w:sz w:val="24"/>
          <w:szCs w:val="24"/>
        </w:rPr>
        <w:t xml:space="preserve">Saat  </w:t>
      </w:r>
      <w:r>
        <w:rPr>
          <w:spacing w:val="16"/>
          <w:sz w:val="24"/>
          <w:szCs w:val="24"/>
        </w:rPr>
        <w:t xml:space="preserve"> </w:t>
      </w:r>
      <w:r>
        <w:rPr>
          <w:sz w:val="24"/>
          <w:szCs w:val="24"/>
        </w:rPr>
        <w:t xml:space="preserve">ini </w:t>
      </w:r>
      <w:r>
        <w:rPr>
          <w:spacing w:val="21"/>
          <w:sz w:val="24"/>
          <w:szCs w:val="24"/>
        </w:rPr>
        <w:t xml:space="preserve"> </w:t>
      </w:r>
      <w:r>
        <w:rPr>
          <w:sz w:val="24"/>
          <w:szCs w:val="24"/>
        </w:rPr>
        <w:t xml:space="preserve">ibu </w:t>
      </w:r>
      <w:r>
        <w:rPr>
          <w:spacing w:val="51"/>
          <w:sz w:val="24"/>
          <w:szCs w:val="24"/>
        </w:rPr>
        <w:t xml:space="preserve"> </w:t>
      </w:r>
      <w:r>
        <w:rPr>
          <w:sz w:val="24"/>
          <w:szCs w:val="24"/>
        </w:rPr>
        <w:t xml:space="preserve">sakit,  </w:t>
      </w:r>
      <w:r>
        <w:rPr>
          <w:spacing w:val="7"/>
          <w:sz w:val="24"/>
          <w:szCs w:val="24"/>
        </w:rPr>
        <w:t xml:space="preserve"> </w:t>
      </w:r>
      <w:r>
        <w:rPr>
          <w:w w:val="119"/>
          <w:sz w:val="24"/>
          <w:szCs w:val="24"/>
        </w:rPr>
        <w:t>biasanya</w:t>
      </w:r>
      <w:r>
        <w:rPr>
          <w:spacing w:val="46"/>
          <w:w w:val="119"/>
          <w:sz w:val="24"/>
          <w:szCs w:val="24"/>
        </w:rPr>
        <w:t xml:space="preserve"> </w:t>
      </w:r>
      <w:r>
        <w:rPr>
          <w:w w:val="119"/>
          <w:sz w:val="24"/>
          <w:szCs w:val="24"/>
        </w:rPr>
        <w:t xml:space="preserve">paman </w:t>
      </w:r>
      <w:r>
        <w:rPr>
          <w:spacing w:val="2"/>
          <w:w w:val="119"/>
          <w:sz w:val="24"/>
          <w:szCs w:val="24"/>
        </w:rPr>
        <w:t xml:space="preserve"> </w:t>
      </w:r>
      <w:r>
        <w:rPr>
          <w:w w:val="119"/>
          <w:sz w:val="24"/>
          <w:szCs w:val="24"/>
        </w:rPr>
        <w:t>akan datang</w:t>
      </w:r>
      <w:r>
        <w:rPr>
          <w:spacing w:val="3"/>
          <w:w w:val="119"/>
          <w:sz w:val="24"/>
          <w:szCs w:val="24"/>
        </w:rPr>
        <w:t xml:space="preserve"> </w:t>
      </w:r>
      <w:r>
        <w:rPr>
          <w:w w:val="119"/>
          <w:sz w:val="24"/>
          <w:szCs w:val="24"/>
        </w:rPr>
        <w:t>menjenguk</w:t>
      </w:r>
      <w:r>
        <w:rPr>
          <w:spacing w:val="-31"/>
          <w:w w:val="119"/>
          <w:sz w:val="24"/>
          <w:szCs w:val="24"/>
        </w:rPr>
        <w:t xml:space="preserve"> </w:t>
      </w:r>
      <w:r>
        <w:rPr>
          <w:sz w:val="24"/>
          <w:szCs w:val="24"/>
        </w:rPr>
        <w:t>ibu.</w:t>
      </w:r>
      <w:r>
        <w:rPr>
          <w:spacing w:val="53"/>
          <w:sz w:val="24"/>
          <w:szCs w:val="24"/>
        </w:rPr>
        <w:t xml:space="preserve"> </w:t>
      </w:r>
      <w:r>
        <w:rPr>
          <w:sz w:val="24"/>
          <w:szCs w:val="24"/>
        </w:rPr>
        <w:t>Tapi</w:t>
      </w:r>
      <w:r>
        <w:rPr>
          <w:spacing w:val="33"/>
          <w:sz w:val="24"/>
          <w:szCs w:val="24"/>
        </w:rPr>
        <w:t xml:space="preserve"> </w:t>
      </w:r>
      <w:r>
        <w:rPr>
          <w:w w:val="114"/>
          <w:sz w:val="24"/>
          <w:szCs w:val="24"/>
        </w:rPr>
        <w:t>minggu</w:t>
      </w:r>
      <w:r>
        <w:rPr>
          <w:spacing w:val="-6"/>
          <w:w w:val="114"/>
          <w:sz w:val="24"/>
          <w:szCs w:val="24"/>
        </w:rPr>
        <w:t xml:space="preserve"> </w:t>
      </w:r>
      <w:r>
        <w:rPr>
          <w:sz w:val="24"/>
          <w:szCs w:val="24"/>
        </w:rPr>
        <w:t>ini</w:t>
      </w:r>
      <w:r>
        <w:rPr>
          <w:spacing w:val="17"/>
          <w:sz w:val="24"/>
          <w:szCs w:val="24"/>
        </w:rPr>
        <w:t xml:space="preserve"> </w:t>
      </w:r>
      <w:r>
        <w:rPr>
          <w:w w:val="122"/>
          <w:sz w:val="24"/>
          <w:szCs w:val="24"/>
        </w:rPr>
        <w:t>paman</w:t>
      </w:r>
      <w:r>
        <w:rPr>
          <w:spacing w:val="-11"/>
          <w:w w:val="122"/>
          <w:sz w:val="24"/>
          <w:szCs w:val="24"/>
        </w:rPr>
        <w:t xml:space="preserve"> </w:t>
      </w:r>
      <w:r>
        <w:rPr>
          <w:sz w:val="24"/>
          <w:szCs w:val="24"/>
        </w:rPr>
        <w:t xml:space="preserve">tidak </w:t>
      </w:r>
      <w:r>
        <w:rPr>
          <w:spacing w:val="14"/>
          <w:sz w:val="24"/>
          <w:szCs w:val="24"/>
        </w:rPr>
        <w:t xml:space="preserve"> </w:t>
      </w:r>
      <w:r>
        <w:rPr>
          <w:w w:val="120"/>
          <w:sz w:val="24"/>
          <w:szCs w:val="24"/>
        </w:rPr>
        <w:t>ada</w:t>
      </w:r>
      <w:r>
        <w:rPr>
          <w:spacing w:val="3"/>
          <w:w w:val="120"/>
          <w:sz w:val="24"/>
          <w:szCs w:val="24"/>
        </w:rPr>
        <w:t xml:space="preserve"> </w:t>
      </w:r>
      <w:r>
        <w:rPr>
          <w:w w:val="120"/>
          <w:sz w:val="24"/>
          <w:szCs w:val="24"/>
        </w:rPr>
        <w:t>kabar</w:t>
      </w:r>
      <w:r>
        <w:rPr>
          <w:spacing w:val="-15"/>
          <w:w w:val="120"/>
          <w:sz w:val="24"/>
          <w:szCs w:val="24"/>
        </w:rPr>
        <w:t xml:space="preserve"> </w:t>
      </w:r>
      <w:r>
        <w:rPr>
          <w:w w:val="120"/>
          <w:sz w:val="24"/>
          <w:szCs w:val="24"/>
        </w:rPr>
        <w:t>beritanya.</w:t>
      </w:r>
    </w:p>
    <w:p w:rsidR="00256EBE" w:rsidRDefault="007F5944">
      <w:pPr>
        <w:spacing w:before="27" w:line="660" w:lineRule="exact"/>
        <w:ind w:left="172" w:right="72" w:hanging="62"/>
        <w:jc w:val="both"/>
        <w:rPr>
          <w:sz w:val="24"/>
          <w:szCs w:val="24"/>
        </w:rPr>
      </w:pPr>
      <w:r>
        <w:rPr>
          <w:sz w:val="24"/>
          <w:szCs w:val="24"/>
        </w:rPr>
        <w:t>“Ibu,</w:t>
      </w:r>
      <w:r>
        <w:rPr>
          <w:spacing w:val="17"/>
          <w:sz w:val="24"/>
          <w:szCs w:val="24"/>
        </w:rPr>
        <w:t xml:space="preserve"> </w:t>
      </w:r>
      <w:r>
        <w:rPr>
          <w:w w:val="121"/>
          <w:sz w:val="24"/>
          <w:szCs w:val="24"/>
        </w:rPr>
        <w:t>kenapa</w:t>
      </w:r>
      <w:r>
        <w:rPr>
          <w:spacing w:val="-17"/>
          <w:w w:val="121"/>
          <w:sz w:val="24"/>
          <w:szCs w:val="24"/>
        </w:rPr>
        <w:t xml:space="preserve"> </w:t>
      </w:r>
      <w:r>
        <w:rPr>
          <w:w w:val="121"/>
          <w:sz w:val="24"/>
          <w:szCs w:val="24"/>
        </w:rPr>
        <w:t>paman</w:t>
      </w:r>
      <w:r>
        <w:rPr>
          <w:spacing w:val="-4"/>
          <w:w w:val="121"/>
          <w:sz w:val="24"/>
          <w:szCs w:val="24"/>
        </w:rPr>
        <w:t xml:space="preserve"> </w:t>
      </w:r>
      <w:r>
        <w:rPr>
          <w:sz w:val="24"/>
          <w:szCs w:val="24"/>
        </w:rPr>
        <w:t xml:space="preserve">tidak </w:t>
      </w:r>
      <w:r>
        <w:rPr>
          <w:spacing w:val="14"/>
          <w:sz w:val="24"/>
          <w:szCs w:val="24"/>
        </w:rPr>
        <w:t xml:space="preserve"> </w:t>
      </w:r>
      <w:r>
        <w:rPr>
          <w:sz w:val="24"/>
          <w:szCs w:val="24"/>
        </w:rPr>
        <w:t>ke</w:t>
      </w:r>
      <w:r>
        <w:rPr>
          <w:spacing w:val="36"/>
          <w:sz w:val="24"/>
          <w:szCs w:val="24"/>
        </w:rPr>
        <w:t xml:space="preserve"> </w:t>
      </w:r>
      <w:r>
        <w:rPr>
          <w:sz w:val="24"/>
          <w:szCs w:val="24"/>
        </w:rPr>
        <w:t>sini,</w:t>
      </w:r>
      <w:r>
        <w:rPr>
          <w:spacing w:val="34"/>
          <w:sz w:val="24"/>
          <w:szCs w:val="24"/>
        </w:rPr>
        <w:t xml:space="preserve"> </w:t>
      </w:r>
      <w:r>
        <w:rPr>
          <w:sz w:val="24"/>
          <w:szCs w:val="24"/>
        </w:rPr>
        <w:t>ya?</w:t>
      </w:r>
      <w:r>
        <w:rPr>
          <w:spacing w:val="25"/>
          <w:sz w:val="24"/>
          <w:szCs w:val="24"/>
        </w:rPr>
        <w:t xml:space="preserve"> </w:t>
      </w:r>
      <w:r>
        <w:rPr>
          <w:w w:val="117"/>
          <w:sz w:val="24"/>
          <w:szCs w:val="24"/>
        </w:rPr>
        <w:t>Sudah</w:t>
      </w:r>
      <w:r>
        <w:rPr>
          <w:spacing w:val="-8"/>
          <w:w w:val="117"/>
          <w:sz w:val="24"/>
          <w:szCs w:val="24"/>
        </w:rPr>
        <w:t xml:space="preserve"> </w:t>
      </w:r>
      <w:r>
        <w:rPr>
          <w:w w:val="117"/>
          <w:sz w:val="24"/>
          <w:szCs w:val="24"/>
        </w:rPr>
        <w:t>dua</w:t>
      </w:r>
      <w:r>
        <w:rPr>
          <w:spacing w:val="13"/>
          <w:w w:val="117"/>
          <w:sz w:val="24"/>
          <w:szCs w:val="24"/>
        </w:rPr>
        <w:t xml:space="preserve"> </w:t>
      </w:r>
      <w:r>
        <w:rPr>
          <w:w w:val="117"/>
          <w:sz w:val="24"/>
          <w:szCs w:val="24"/>
        </w:rPr>
        <w:t>minggu</w:t>
      </w:r>
      <w:r>
        <w:rPr>
          <w:spacing w:val="-30"/>
          <w:w w:val="117"/>
          <w:sz w:val="24"/>
          <w:szCs w:val="24"/>
        </w:rPr>
        <w:t xml:space="preserve"> </w:t>
      </w:r>
      <w:r>
        <w:rPr>
          <w:w w:val="117"/>
          <w:sz w:val="24"/>
          <w:szCs w:val="24"/>
        </w:rPr>
        <w:t>paman</w:t>
      </w:r>
      <w:r>
        <w:rPr>
          <w:spacing w:val="24"/>
          <w:w w:val="117"/>
          <w:sz w:val="24"/>
          <w:szCs w:val="24"/>
        </w:rPr>
        <w:t xml:space="preserve"> </w:t>
      </w:r>
      <w:r>
        <w:rPr>
          <w:sz w:val="24"/>
          <w:szCs w:val="24"/>
        </w:rPr>
        <w:t xml:space="preserve">tidak </w:t>
      </w:r>
      <w:r>
        <w:rPr>
          <w:spacing w:val="14"/>
          <w:sz w:val="24"/>
          <w:szCs w:val="24"/>
        </w:rPr>
        <w:t xml:space="preserve"> </w:t>
      </w:r>
      <w:r>
        <w:rPr>
          <w:w w:val="114"/>
          <w:sz w:val="24"/>
          <w:szCs w:val="24"/>
        </w:rPr>
        <w:t>datang.” “Paman</w:t>
      </w:r>
      <w:r>
        <w:rPr>
          <w:spacing w:val="6"/>
          <w:sz w:val="24"/>
          <w:szCs w:val="24"/>
        </w:rPr>
        <w:t xml:space="preserve"> </w:t>
      </w:r>
      <w:r>
        <w:rPr>
          <w:sz w:val="24"/>
          <w:szCs w:val="24"/>
        </w:rPr>
        <w:t xml:space="preserve">sakit, </w:t>
      </w:r>
      <w:r>
        <w:rPr>
          <w:spacing w:val="8"/>
          <w:sz w:val="24"/>
          <w:szCs w:val="24"/>
        </w:rPr>
        <w:t xml:space="preserve"> </w:t>
      </w:r>
      <w:r>
        <w:rPr>
          <w:w w:val="119"/>
          <w:sz w:val="24"/>
          <w:szCs w:val="24"/>
        </w:rPr>
        <w:t>sekarang</w:t>
      </w:r>
      <w:r>
        <w:rPr>
          <w:spacing w:val="-5"/>
          <w:w w:val="119"/>
          <w:sz w:val="24"/>
          <w:szCs w:val="24"/>
        </w:rPr>
        <w:t xml:space="preserve"> </w:t>
      </w:r>
      <w:r>
        <w:rPr>
          <w:sz w:val="24"/>
          <w:szCs w:val="24"/>
        </w:rPr>
        <w:t>di</w:t>
      </w:r>
      <w:r>
        <w:rPr>
          <w:spacing w:val="27"/>
          <w:sz w:val="24"/>
          <w:szCs w:val="24"/>
        </w:rPr>
        <w:t xml:space="preserve"> </w:t>
      </w:r>
      <w:r>
        <w:rPr>
          <w:w w:val="119"/>
          <w:sz w:val="24"/>
          <w:szCs w:val="24"/>
        </w:rPr>
        <w:t>rawat</w:t>
      </w:r>
      <w:r>
        <w:rPr>
          <w:spacing w:val="-5"/>
          <w:w w:val="119"/>
          <w:sz w:val="24"/>
          <w:szCs w:val="24"/>
        </w:rPr>
        <w:t xml:space="preserve"> </w:t>
      </w:r>
      <w:r>
        <w:rPr>
          <w:sz w:val="24"/>
          <w:szCs w:val="24"/>
        </w:rPr>
        <w:t>di</w:t>
      </w:r>
      <w:r>
        <w:rPr>
          <w:spacing w:val="27"/>
          <w:sz w:val="24"/>
          <w:szCs w:val="24"/>
        </w:rPr>
        <w:t xml:space="preserve"> </w:t>
      </w:r>
      <w:r>
        <w:rPr>
          <w:w w:val="122"/>
          <w:sz w:val="24"/>
          <w:szCs w:val="24"/>
        </w:rPr>
        <w:t>rumah</w:t>
      </w:r>
      <w:r>
        <w:rPr>
          <w:spacing w:val="-7"/>
          <w:w w:val="122"/>
          <w:sz w:val="24"/>
          <w:szCs w:val="24"/>
        </w:rPr>
        <w:t xml:space="preserve"> </w:t>
      </w:r>
      <w:r>
        <w:rPr>
          <w:sz w:val="24"/>
          <w:szCs w:val="24"/>
        </w:rPr>
        <w:t xml:space="preserve">sakit. </w:t>
      </w:r>
      <w:r>
        <w:rPr>
          <w:spacing w:val="13"/>
          <w:sz w:val="24"/>
          <w:szCs w:val="24"/>
        </w:rPr>
        <w:t xml:space="preserve"> </w:t>
      </w:r>
      <w:r>
        <w:rPr>
          <w:w w:val="114"/>
          <w:sz w:val="24"/>
          <w:szCs w:val="24"/>
        </w:rPr>
        <w:t>Itulah</w:t>
      </w:r>
      <w:r>
        <w:rPr>
          <w:spacing w:val="-2"/>
          <w:w w:val="114"/>
          <w:sz w:val="24"/>
          <w:szCs w:val="24"/>
        </w:rPr>
        <w:t xml:space="preserve"> </w:t>
      </w:r>
      <w:r>
        <w:rPr>
          <w:sz w:val="24"/>
          <w:szCs w:val="24"/>
        </w:rPr>
        <w:t xml:space="preserve">yang </w:t>
      </w:r>
      <w:r>
        <w:rPr>
          <w:spacing w:val="11"/>
          <w:sz w:val="24"/>
          <w:szCs w:val="24"/>
        </w:rPr>
        <w:t xml:space="preserve"> </w:t>
      </w:r>
      <w:r>
        <w:rPr>
          <w:w w:val="119"/>
          <w:sz w:val="24"/>
          <w:szCs w:val="24"/>
        </w:rPr>
        <w:t>membuat</w:t>
      </w:r>
      <w:r>
        <w:rPr>
          <w:spacing w:val="21"/>
          <w:w w:val="119"/>
          <w:sz w:val="24"/>
          <w:szCs w:val="24"/>
        </w:rPr>
        <w:t xml:space="preserve"> </w:t>
      </w:r>
      <w:r>
        <w:rPr>
          <w:w w:val="119"/>
          <w:sz w:val="24"/>
          <w:szCs w:val="24"/>
        </w:rPr>
        <w:t xml:space="preserve">paman   </w:t>
      </w:r>
      <w:r>
        <w:rPr>
          <w:spacing w:val="13"/>
          <w:w w:val="119"/>
          <w:sz w:val="24"/>
          <w:szCs w:val="24"/>
        </w:rPr>
        <w:t xml:space="preserve"> </w:t>
      </w:r>
      <w:r>
        <w:rPr>
          <w:w w:val="119"/>
          <w:sz w:val="24"/>
          <w:szCs w:val="24"/>
        </w:rPr>
        <w:t>tidak</w:t>
      </w:r>
    </w:p>
    <w:p w:rsidR="00256EBE" w:rsidRDefault="007F5944">
      <w:pPr>
        <w:spacing w:line="240" w:lineRule="exact"/>
        <w:ind w:left="110" w:right="4891"/>
        <w:jc w:val="both"/>
        <w:rPr>
          <w:sz w:val="24"/>
          <w:szCs w:val="24"/>
        </w:rPr>
      </w:pPr>
      <w:r>
        <w:rPr>
          <w:sz w:val="24"/>
          <w:szCs w:val="24"/>
        </w:rPr>
        <w:t xml:space="preserve">bisa </w:t>
      </w:r>
      <w:r>
        <w:rPr>
          <w:spacing w:val="8"/>
          <w:sz w:val="24"/>
          <w:szCs w:val="24"/>
        </w:rPr>
        <w:t xml:space="preserve"> </w:t>
      </w:r>
      <w:r>
        <w:rPr>
          <w:w w:val="121"/>
          <w:sz w:val="24"/>
          <w:szCs w:val="24"/>
        </w:rPr>
        <w:t>datang</w:t>
      </w:r>
      <w:r>
        <w:rPr>
          <w:spacing w:val="-11"/>
          <w:w w:val="121"/>
          <w:sz w:val="24"/>
          <w:szCs w:val="24"/>
        </w:rPr>
        <w:t xml:space="preserve"> </w:t>
      </w:r>
      <w:r>
        <w:rPr>
          <w:sz w:val="24"/>
          <w:szCs w:val="24"/>
        </w:rPr>
        <w:t>ke</w:t>
      </w:r>
      <w:r>
        <w:rPr>
          <w:spacing w:val="36"/>
          <w:sz w:val="24"/>
          <w:szCs w:val="24"/>
        </w:rPr>
        <w:t xml:space="preserve"> </w:t>
      </w:r>
      <w:r>
        <w:rPr>
          <w:sz w:val="24"/>
          <w:szCs w:val="24"/>
        </w:rPr>
        <w:t>sini,”</w:t>
      </w:r>
      <w:r>
        <w:rPr>
          <w:spacing w:val="12"/>
          <w:sz w:val="24"/>
          <w:szCs w:val="24"/>
        </w:rPr>
        <w:t xml:space="preserve"> </w:t>
      </w:r>
      <w:r>
        <w:rPr>
          <w:w w:val="119"/>
          <w:sz w:val="24"/>
          <w:szCs w:val="24"/>
        </w:rPr>
        <w:t>kata</w:t>
      </w:r>
      <w:r>
        <w:rPr>
          <w:spacing w:val="-9"/>
          <w:w w:val="119"/>
          <w:sz w:val="24"/>
          <w:szCs w:val="24"/>
        </w:rPr>
        <w:t xml:space="preserve"> </w:t>
      </w:r>
      <w:r>
        <w:rPr>
          <w:sz w:val="24"/>
          <w:szCs w:val="24"/>
        </w:rPr>
        <w:t>ibu</w:t>
      </w:r>
      <w:r>
        <w:rPr>
          <w:spacing w:val="48"/>
          <w:sz w:val="24"/>
          <w:szCs w:val="24"/>
        </w:rPr>
        <w:t xml:space="preserve"> </w:t>
      </w:r>
      <w:r>
        <w:rPr>
          <w:w w:val="117"/>
          <w:sz w:val="24"/>
          <w:szCs w:val="24"/>
        </w:rPr>
        <w:t>menjelaskan.</w:t>
      </w:r>
    </w:p>
    <w:p w:rsidR="00256EBE" w:rsidRDefault="00256EBE">
      <w:pPr>
        <w:spacing w:before="3" w:line="180" w:lineRule="exact"/>
        <w:rPr>
          <w:sz w:val="18"/>
          <w:szCs w:val="18"/>
        </w:rPr>
      </w:pPr>
    </w:p>
    <w:p w:rsidR="00256EBE" w:rsidRDefault="00256EBE">
      <w:pPr>
        <w:spacing w:line="200" w:lineRule="exact"/>
      </w:pPr>
    </w:p>
    <w:p w:rsidR="00256EBE" w:rsidRDefault="007F5944">
      <w:pPr>
        <w:spacing w:line="573" w:lineRule="auto"/>
        <w:ind w:left="110" w:right="6222"/>
        <w:rPr>
          <w:sz w:val="24"/>
          <w:szCs w:val="24"/>
        </w:rPr>
      </w:pPr>
      <w:r>
        <w:rPr>
          <w:sz w:val="24"/>
          <w:szCs w:val="24"/>
        </w:rPr>
        <w:t>“Oh,</w:t>
      </w:r>
      <w:r>
        <w:rPr>
          <w:spacing w:val="16"/>
          <w:sz w:val="24"/>
          <w:szCs w:val="24"/>
        </w:rPr>
        <w:t xml:space="preserve"> </w:t>
      </w:r>
      <w:r>
        <w:rPr>
          <w:sz w:val="24"/>
          <w:szCs w:val="24"/>
        </w:rPr>
        <w:t>ya,</w:t>
      </w:r>
      <w:r>
        <w:rPr>
          <w:spacing w:val="28"/>
          <w:sz w:val="24"/>
          <w:szCs w:val="24"/>
        </w:rPr>
        <w:t xml:space="preserve"> </w:t>
      </w:r>
      <w:r>
        <w:rPr>
          <w:w w:val="122"/>
          <w:sz w:val="24"/>
          <w:szCs w:val="24"/>
        </w:rPr>
        <w:t>paman</w:t>
      </w:r>
      <w:r>
        <w:rPr>
          <w:spacing w:val="-11"/>
          <w:w w:val="122"/>
          <w:sz w:val="24"/>
          <w:szCs w:val="24"/>
        </w:rPr>
        <w:t xml:space="preserve"> </w:t>
      </w:r>
      <w:r>
        <w:rPr>
          <w:sz w:val="24"/>
          <w:szCs w:val="24"/>
        </w:rPr>
        <w:t xml:space="preserve">sakit </w:t>
      </w:r>
      <w:r>
        <w:rPr>
          <w:spacing w:val="5"/>
          <w:sz w:val="24"/>
          <w:szCs w:val="24"/>
        </w:rPr>
        <w:t xml:space="preserve"> </w:t>
      </w:r>
      <w:r>
        <w:rPr>
          <w:w w:val="120"/>
          <w:sz w:val="24"/>
          <w:szCs w:val="24"/>
        </w:rPr>
        <w:t>apa,</w:t>
      </w:r>
      <w:r>
        <w:rPr>
          <w:spacing w:val="-10"/>
          <w:w w:val="120"/>
          <w:sz w:val="24"/>
          <w:szCs w:val="24"/>
        </w:rPr>
        <w:t xml:space="preserve"> </w:t>
      </w:r>
      <w:r>
        <w:rPr>
          <w:sz w:val="24"/>
          <w:szCs w:val="24"/>
        </w:rPr>
        <w:t>Bu?” “Ibu</w:t>
      </w:r>
      <w:r>
        <w:rPr>
          <w:spacing w:val="19"/>
          <w:sz w:val="24"/>
          <w:szCs w:val="24"/>
        </w:rPr>
        <w:t xml:space="preserve"> </w:t>
      </w:r>
      <w:r>
        <w:rPr>
          <w:sz w:val="24"/>
          <w:szCs w:val="24"/>
        </w:rPr>
        <w:t>juga</w:t>
      </w:r>
      <w:r>
        <w:rPr>
          <w:spacing w:val="60"/>
          <w:sz w:val="24"/>
          <w:szCs w:val="24"/>
        </w:rPr>
        <w:t xml:space="preserve"> </w:t>
      </w:r>
      <w:r>
        <w:rPr>
          <w:w w:val="115"/>
          <w:sz w:val="24"/>
          <w:szCs w:val="24"/>
        </w:rPr>
        <w:t>belum</w:t>
      </w:r>
      <w:r>
        <w:rPr>
          <w:spacing w:val="11"/>
          <w:w w:val="115"/>
          <w:sz w:val="24"/>
          <w:szCs w:val="24"/>
        </w:rPr>
        <w:t xml:space="preserve"> </w:t>
      </w:r>
      <w:r>
        <w:rPr>
          <w:w w:val="115"/>
          <w:sz w:val="24"/>
          <w:szCs w:val="24"/>
        </w:rPr>
        <w:t>tahu.”</w:t>
      </w:r>
    </w:p>
    <w:p w:rsidR="00256EBE" w:rsidRDefault="007F5944">
      <w:pPr>
        <w:spacing w:before="14"/>
        <w:ind w:left="110" w:right="4956"/>
        <w:jc w:val="both"/>
        <w:rPr>
          <w:sz w:val="24"/>
          <w:szCs w:val="24"/>
        </w:rPr>
      </w:pPr>
      <w:r>
        <w:rPr>
          <w:sz w:val="24"/>
          <w:szCs w:val="24"/>
        </w:rPr>
        <w:t>“Oh,</w:t>
      </w:r>
      <w:r>
        <w:rPr>
          <w:spacing w:val="16"/>
          <w:sz w:val="24"/>
          <w:szCs w:val="24"/>
        </w:rPr>
        <w:t xml:space="preserve"> </w:t>
      </w:r>
      <w:r>
        <w:rPr>
          <w:w w:val="123"/>
          <w:sz w:val="24"/>
          <w:szCs w:val="24"/>
        </w:rPr>
        <w:t>pantas</w:t>
      </w:r>
      <w:r>
        <w:rPr>
          <w:spacing w:val="-6"/>
          <w:w w:val="123"/>
          <w:sz w:val="24"/>
          <w:szCs w:val="24"/>
        </w:rPr>
        <w:t xml:space="preserve"> </w:t>
      </w:r>
      <w:r>
        <w:rPr>
          <w:w w:val="123"/>
          <w:sz w:val="24"/>
          <w:szCs w:val="24"/>
        </w:rPr>
        <w:t>paman</w:t>
      </w:r>
      <w:r>
        <w:rPr>
          <w:spacing w:val="-18"/>
          <w:w w:val="123"/>
          <w:sz w:val="24"/>
          <w:szCs w:val="24"/>
        </w:rPr>
        <w:t xml:space="preserve"> </w:t>
      </w:r>
      <w:r>
        <w:rPr>
          <w:sz w:val="24"/>
          <w:szCs w:val="24"/>
        </w:rPr>
        <w:t xml:space="preserve">tidak </w:t>
      </w:r>
      <w:r>
        <w:rPr>
          <w:spacing w:val="14"/>
          <w:sz w:val="24"/>
          <w:szCs w:val="24"/>
        </w:rPr>
        <w:t xml:space="preserve"> </w:t>
      </w:r>
      <w:r>
        <w:rPr>
          <w:w w:val="111"/>
          <w:sz w:val="24"/>
          <w:szCs w:val="24"/>
        </w:rPr>
        <w:t>menjenguk</w:t>
      </w:r>
      <w:r>
        <w:rPr>
          <w:spacing w:val="59"/>
          <w:w w:val="111"/>
          <w:sz w:val="24"/>
          <w:szCs w:val="24"/>
        </w:rPr>
        <w:t xml:space="preserve"> </w:t>
      </w:r>
      <w:r>
        <w:rPr>
          <w:w w:val="111"/>
          <w:sz w:val="24"/>
          <w:szCs w:val="24"/>
        </w:rPr>
        <w:t>ibu.”</w:t>
      </w:r>
    </w:p>
    <w:p w:rsidR="00256EBE" w:rsidRDefault="00256EBE">
      <w:pPr>
        <w:spacing w:before="3" w:line="180" w:lineRule="exact"/>
        <w:rPr>
          <w:sz w:val="18"/>
          <w:szCs w:val="18"/>
        </w:rPr>
      </w:pPr>
    </w:p>
    <w:p w:rsidR="00256EBE" w:rsidRDefault="00256EBE">
      <w:pPr>
        <w:spacing w:line="200" w:lineRule="exact"/>
      </w:pPr>
    </w:p>
    <w:p w:rsidR="00256EBE" w:rsidRDefault="007F5944">
      <w:pPr>
        <w:spacing w:line="286" w:lineRule="auto"/>
        <w:ind w:left="110" w:right="77"/>
        <w:jc w:val="both"/>
        <w:rPr>
          <w:sz w:val="24"/>
          <w:szCs w:val="24"/>
        </w:rPr>
        <w:sectPr w:rsidR="00256EBE">
          <w:pgSz w:w="11900" w:h="16860"/>
          <w:pgMar w:top="1080" w:right="1080" w:bottom="280" w:left="1080" w:header="0" w:footer="1267" w:gutter="0"/>
          <w:cols w:space="720"/>
        </w:sectPr>
      </w:pPr>
      <w:r>
        <w:rPr>
          <w:sz w:val="24"/>
          <w:szCs w:val="24"/>
        </w:rPr>
        <w:t xml:space="preserve">Sedih </w:t>
      </w:r>
      <w:r>
        <w:rPr>
          <w:spacing w:val="46"/>
          <w:sz w:val="24"/>
          <w:szCs w:val="24"/>
        </w:rPr>
        <w:t xml:space="preserve"> </w:t>
      </w:r>
      <w:r>
        <w:rPr>
          <w:w w:val="120"/>
          <w:sz w:val="24"/>
          <w:szCs w:val="24"/>
        </w:rPr>
        <w:t>rasanya</w:t>
      </w:r>
      <w:r>
        <w:rPr>
          <w:spacing w:val="22"/>
          <w:w w:val="120"/>
          <w:sz w:val="24"/>
          <w:szCs w:val="24"/>
        </w:rPr>
        <w:t xml:space="preserve"> </w:t>
      </w:r>
      <w:r>
        <w:rPr>
          <w:w w:val="120"/>
          <w:sz w:val="24"/>
          <w:szCs w:val="24"/>
        </w:rPr>
        <w:t>mendengar</w:t>
      </w:r>
      <w:r>
        <w:rPr>
          <w:spacing w:val="37"/>
          <w:w w:val="120"/>
          <w:sz w:val="24"/>
          <w:szCs w:val="24"/>
        </w:rPr>
        <w:t xml:space="preserve"> </w:t>
      </w:r>
      <w:r>
        <w:rPr>
          <w:w w:val="120"/>
          <w:sz w:val="24"/>
          <w:szCs w:val="24"/>
        </w:rPr>
        <w:t>paman</w:t>
      </w:r>
      <w:r>
        <w:rPr>
          <w:spacing w:val="36"/>
          <w:w w:val="120"/>
          <w:sz w:val="24"/>
          <w:szCs w:val="24"/>
        </w:rPr>
        <w:t xml:space="preserve"> </w:t>
      </w:r>
      <w:r>
        <w:rPr>
          <w:sz w:val="24"/>
          <w:szCs w:val="24"/>
        </w:rPr>
        <w:t xml:space="preserve">sakit </w:t>
      </w:r>
      <w:r>
        <w:rPr>
          <w:spacing w:val="38"/>
          <w:sz w:val="24"/>
          <w:szCs w:val="24"/>
        </w:rPr>
        <w:t xml:space="preserve"> </w:t>
      </w:r>
      <w:r>
        <w:rPr>
          <w:sz w:val="24"/>
          <w:szCs w:val="24"/>
        </w:rPr>
        <w:t xml:space="preserve">tapi </w:t>
      </w:r>
      <w:r>
        <w:rPr>
          <w:spacing w:val="40"/>
          <w:sz w:val="24"/>
          <w:szCs w:val="24"/>
        </w:rPr>
        <w:t xml:space="preserve"> </w:t>
      </w:r>
      <w:r>
        <w:rPr>
          <w:w w:val="120"/>
          <w:sz w:val="24"/>
          <w:szCs w:val="24"/>
        </w:rPr>
        <w:t>apa</w:t>
      </w:r>
      <w:r>
        <w:rPr>
          <w:spacing w:val="36"/>
          <w:w w:val="120"/>
          <w:sz w:val="24"/>
          <w:szCs w:val="24"/>
        </w:rPr>
        <w:t xml:space="preserve"> </w:t>
      </w:r>
      <w:r>
        <w:rPr>
          <w:w w:val="120"/>
          <w:sz w:val="24"/>
          <w:szCs w:val="24"/>
        </w:rPr>
        <w:t>daya</w:t>
      </w:r>
      <w:r>
        <w:rPr>
          <w:spacing w:val="14"/>
          <w:w w:val="120"/>
          <w:sz w:val="24"/>
          <w:szCs w:val="24"/>
        </w:rPr>
        <w:t xml:space="preserve"> </w:t>
      </w:r>
      <w:r>
        <w:rPr>
          <w:w w:val="120"/>
          <w:sz w:val="24"/>
          <w:szCs w:val="24"/>
        </w:rPr>
        <w:t>tempat</w:t>
      </w:r>
      <w:r>
        <w:rPr>
          <w:spacing w:val="43"/>
          <w:w w:val="120"/>
          <w:sz w:val="24"/>
          <w:szCs w:val="24"/>
        </w:rPr>
        <w:t xml:space="preserve"> </w:t>
      </w:r>
      <w:r>
        <w:rPr>
          <w:w w:val="120"/>
          <w:sz w:val="24"/>
          <w:szCs w:val="24"/>
        </w:rPr>
        <w:t>paman</w:t>
      </w:r>
      <w:r>
        <w:rPr>
          <w:spacing w:val="36"/>
          <w:w w:val="120"/>
          <w:sz w:val="24"/>
          <w:szCs w:val="24"/>
        </w:rPr>
        <w:t xml:space="preserve"> </w:t>
      </w:r>
      <w:r>
        <w:rPr>
          <w:w w:val="120"/>
          <w:sz w:val="24"/>
          <w:szCs w:val="24"/>
        </w:rPr>
        <w:t>jauh.</w:t>
      </w:r>
      <w:r>
        <w:rPr>
          <w:spacing w:val="4"/>
          <w:w w:val="120"/>
          <w:sz w:val="24"/>
          <w:szCs w:val="24"/>
        </w:rPr>
        <w:t xml:space="preserve"> </w:t>
      </w:r>
      <w:r>
        <w:rPr>
          <w:sz w:val="24"/>
          <w:szCs w:val="24"/>
        </w:rPr>
        <w:t xml:space="preserve">Saat </w:t>
      </w:r>
      <w:r>
        <w:rPr>
          <w:spacing w:val="45"/>
          <w:sz w:val="24"/>
          <w:szCs w:val="24"/>
        </w:rPr>
        <w:t xml:space="preserve"> </w:t>
      </w:r>
      <w:r>
        <w:rPr>
          <w:w w:val="106"/>
          <w:sz w:val="24"/>
          <w:szCs w:val="24"/>
        </w:rPr>
        <w:t xml:space="preserve">ini </w:t>
      </w:r>
      <w:r>
        <w:rPr>
          <w:sz w:val="24"/>
          <w:szCs w:val="24"/>
        </w:rPr>
        <w:t xml:space="preserve">ibu </w:t>
      </w:r>
      <w:r>
        <w:rPr>
          <w:spacing w:val="18"/>
          <w:sz w:val="24"/>
          <w:szCs w:val="24"/>
        </w:rPr>
        <w:t xml:space="preserve"> </w:t>
      </w:r>
      <w:r>
        <w:rPr>
          <w:sz w:val="24"/>
          <w:szCs w:val="24"/>
        </w:rPr>
        <w:t xml:space="preserve">juga </w:t>
      </w:r>
      <w:r>
        <w:rPr>
          <w:spacing w:val="30"/>
          <w:sz w:val="24"/>
          <w:szCs w:val="24"/>
        </w:rPr>
        <w:t xml:space="preserve"> </w:t>
      </w:r>
      <w:r>
        <w:rPr>
          <w:w w:val="121"/>
          <w:sz w:val="24"/>
          <w:szCs w:val="24"/>
        </w:rPr>
        <w:t>sedang</w:t>
      </w:r>
      <w:r>
        <w:rPr>
          <w:spacing w:val="19"/>
          <w:w w:val="121"/>
          <w:sz w:val="24"/>
          <w:szCs w:val="24"/>
        </w:rPr>
        <w:t xml:space="preserve"> </w:t>
      </w:r>
      <w:r>
        <w:rPr>
          <w:sz w:val="24"/>
          <w:szCs w:val="24"/>
        </w:rPr>
        <w:t xml:space="preserve">sakit </w:t>
      </w:r>
      <w:r>
        <w:rPr>
          <w:spacing w:val="35"/>
          <w:sz w:val="24"/>
          <w:szCs w:val="24"/>
        </w:rPr>
        <w:t xml:space="preserve"> </w:t>
      </w:r>
      <w:r>
        <w:rPr>
          <w:w w:val="117"/>
          <w:sz w:val="24"/>
          <w:szCs w:val="24"/>
        </w:rPr>
        <w:t>sehingga</w:t>
      </w:r>
      <w:r>
        <w:rPr>
          <w:spacing w:val="22"/>
          <w:w w:val="117"/>
          <w:sz w:val="24"/>
          <w:szCs w:val="24"/>
        </w:rPr>
        <w:t xml:space="preserve"> </w:t>
      </w:r>
      <w:r>
        <w:rPr>
          <w:sz w:val="24"/>
          <w:szCs w:val="24"/>
        </w:rPr>
        <w:t xml:space="preserve">kami </w:t>
      </w:r>
      <w:r>
        <w:rPr>
          <w:spacing w:val="34"/>
          <w:sz w:val="24"/>
          <w:szCs w:val="24"/>
        </w:rPr>
        <w:t xml:space="preserve"> </w:t>
      </w:r>
      <w:r>
        <w:rPr>
          <w:sz w:val="24"/>
          <w:szCs w:val="24"/>
        </w:rPr>
        <w:t xml:space="preserve">tidak </w:t>
      </w:r>
      <w:r>
        <w:rPr>
          <w:spacing w:val="44"/>
          <w:sz w:val="24"/>
          <w:szCs w:val="24"/>
        </w:rPr>
        <w:t xml:space="preserve"> </w:t>
      </w:r>
      <w:r>
        <w:rPr>
          <w:sz w:val="24"/>
          <w:szCs w:val="24"/>
        </w:rPr>
        <w:t xml:space="preserve">bisa </w:t>
      </w:r>
      <w:r>
        <w:rPr>
          <w:spacing w:val="38"/>
          <w:sz w:val="24"/>
          <w:szCs w:val="24"/>
        </w:rPr>
        <w:t xml:space="preserve"> </w:t>
      </w:r>
      <w:r>
        <w:rPr>
          <w:w w:val="116"/>
          <w:sz w:val="24"/>
          <w:szCs w:val="24"/>
        </w:rPr>
        <w:t>menjenguknya.</w:t>
      </w:r>
      <w:r>
        <w:rPr>
          <w:spacing w:val="22"/>
          <w:w w:val="116"/>
          <w:sz w:val="24"/>
          <w:szCs w:val="24"/>
        </w:rPr>
        <w:t xml:space="preserve"> </w:t>
      </w:r>
      <w:r>
        <w:rPr>
          <w:sz w:val="24"/>
          <w:szCs w:val="24"/>
        </w:rPr>
        <w:t xml:space="preserve">Saya </w:t>
      </w:r>
      <w:r>
        <w:rPr>
          <w:spacing w:val="23"/>
          <w:sz w:val="24"/>
          <w:szCs w:val="24"/>
        </w:rPr>
        <w:t xml:space="preserve"> </w:t>
      </w:r>
      <w:r>
        <w:rPr>
          <w:w w:val="123"/>
          <w:sz w:val="24"/>
          <w:szCs w:val="24"/>
        </w:rPr>
        <w:t>dan</w:t>
      </w:r>
      <w:r>
        <w:rPr>
          <w:spacing w:val="18"/>
          <w:w w:val="123"/>
          <w:sz w:val="24"/>
          <w:szCs w:val="24"/>
        </w:rPr>
        <w:t xml:space="preserve"> </w:t>
      </w:r>
      <w:r>
        <w:rPr>
          <w:sz w:val="24"/>
          <w:szCs w:val="24"/>
        </w:rPr>
        <w:t xml:space="preserve">ibu </w:t>
      </w:r>
      <w:r>
        <w:rPr>
          <w:spacing w:val="18"/>
          <w:sz w:val="24"/>
          <w:szCs w:val="24"/>
        </w:rPr>
        <w:t xml:space="preserve"> </w:t>
      </w:r>
      <w:r>
        <w:rPr>
          <w:w w:val="119"/>
          <w:sz w:val="24"/>
          <w:szCs w:val="24"/>
        </w:rPr>
        <w:t xml:space="preserve">hanya </w:t>
      </w:r>
      <w:r>
        <w:rPr>
          <w:sz w:val="24"/>
          <w:szCs w:val="24"/>
        </w:rPr>
        <w:t xml:space="preserve">bisa </w:t>
      </w:r>
      <w:r>
        <w:rPr>
          <w:spacing w:val="8"/>
          <w:sz w:val="24"/>
          <w:szCs w:val="24"/>
        </w:rPr>
        <w:t xml:space="preserve"> </w:t>
      </w:r>
      <w:r>
        <w:rPr>
          <w:w w:val="120"/>
          <w:sz w:val="24"/>
          <w:szCs w:val="24"/>
        </w:rPr>
        <w:t>memanjatkan</w:t>
      </w:r>
      <w:r>
        <w:rPr>
          <w:spacing w:val="-23"/>
          <w:w w:val="120"/>
          <w:sz w:val="24"/>
          <w:szCs w:val="24"/>
        </w:rPr>
        <w:t xml:space="preserve"> </w:t>
      </w:r>
      <w:r>
        <w:rPr>
          <w:w w:val="120"/>
          <w:sz w:val="24"/>
          <w:szCs w:val="24"/>
        </w:rPr>
        <w:t>doa</w:t>
      </w:r>
      <w:r>
        <w:rPr>
          <w:spacing w:val="-3"/>
          <w:w w:val="120"/>
          <w:sz w:val="24"/>
          <w:szCs w:val="24"/>
        </w:rPr>
        <w:t xml:space="preserve"> </w:t>
      </w:r>
      <w:r>
        <w:rPr>
          <w:w w:val="120"/>
          <w:sz w:val="24"/>
          <w:szCs w:val="24"/>
        </w:rPr>
        <w:t>kepada</w:t>
      </w:r>
      <w:r>
        <w:rPr>
          <w:spacing w:val="-10"/>
          <w:w w:val="120"/>
          <w:sz w:val="24"/>
          <w:szCs w:val="24"/>
        </w:rPr>
        <w:t xml:space="preserve"> </w:t>
      </w:r>
      <w:r>
        <w:rPr>
          <w:sz w:val="24"/>
          <w:szCs w:val="24"/>
        </w:rPr>
        <w:t>Allah</w:t>
      </w:r>
      <w:r>
        <w:rPr>
          <w:spacing w:val="18"/>
          <w:sz w:val="24"/>
          <w:szCs w:val="24"/>
        </w:rPr>
        <w:t xml:space="preserve"> </w:t>
      </w:r>
      <w:r>
        <w:rPr>
          <w:sz w:val="24"/>
          <w:szCs w:val="24"/>
        </w:rPr>
        <w:t>SWT</w:t>
      </w:r>
      <w:r>
        <w:rPr>
          <w:spacing w:val="-18"/>
          <w:sz w:val="24"/>
          <w:szCs w:val="24"/>
        </w:rPr>
        <w:t xml:space="preserve"> </w:t>
      </w:r>
      <w:r>
        <w:rPr>
          <w:w w:val="121"/>
          <w:sz w:val="24"/>
          <w:szCs w:val="24"/>
        </w:rPr>
        <w:t>agar</w:t>
      </w:r>
      <w:r>
        <w:rPr>
          <w:spacing w:val="-15"/>
          <w:w w:val="121"/>
          <w:sz w:val="24"/>
          <w:szCs w:val="24"/>
        </w:rPr>
        <w:t xml:space="preserve"> </w:t>
      </w:r>
      <w:r>
        <w:rPr>
          <w:w w:val="121"/>
          <w:sz w:val="24"/>
          <w:szCs w:val="24"/>
        </w:rPr>
        <w:t>paman</w:t>
      </w:r>
      <w:r>
        <w:rPr>
          <w:spacing w:val="-4"/>
          <w:w w:val="121"/>
          <w:sz w:val="24"/>
          <w:szCs w:val="24"/>
        </w:rPr>
        <w:t xml:space="preserve"> </w:t>
      </w:r>
      <w:r>
        <w:rPr>
          <w:w w:val="121"/>
          <w:sz w:val="24"/>
          <w:szCs w:val="24"/>
        </w:rPr>
        <w:t>segera</w:t>
      </w:r>
      <w:r>
        <w:rPr>
          <w:spacing w:val="-11"/>
          <w:w w:val="121"/>
          <w:sz w:val="24"/>
          <w:szCs w:val="24"/>
        </w:rPr>
        <w:t xml:space="preserve"> </w:t>
      </w:r>
      <w:r>
        <w:rPr>
          <w:w w:val="121"/>
          <w:sz w:val="24"/>
          <w:szCs w:val="24"/>
        </w:rPr>
        <w:t>sembuh.</w:t>
      </w:r>
    </w:p>
    <w:p w:rsidR="00256EBE" w:rsidRDefault="00E83221">
      <w:pPr>
        <w:spacing w:before="7" w:line="100" w:lineRule="exact"/>
        <w:rPr>
          <w:sz w:val="10"/>
          <w:szCs w:val="10"/>
        </w:rPr>
      </w:pPr>
      <w:r>
        <w:lastRenderedPageBreak/>
        <w:pict>
          <v:group id="_x0000_s11208" style="position:absolute;margin-left:232.25pt;margin-top:71.95pt;width:112.7pt;height:78pt;z-index:-2092;mso-position-horizontal-relative:page;mso-position-vertical-relative:page" coordorigin="4645,1439" coordsize="2254,1560">
            <v:shape id="_x0000_s11211" style="position:absolute;left:4647;top:1647;width:2248;height:1350" coordorigin="4647,1647" coordsize="2248,1350" path="m6812,2254r,-607l6821,1647r20,2l6860,1650r17,l6896,1650r,1347l6892,2997r-5,l6850,2993r-25,-3l6801,2987r-21,-4l6760,2980r-21,-3l6719,2973r-21,-4l6678,2965r-20,-4l6637,2957r-20,-5l6598,2948r-20,-5l6558,2938r-19,-5l6520,2927r-19,-5l6482,2916r-19,-5l6445,2905r-19,-6l6408,2892r-9,-3l6376,2881r-19,-5l6323,2868r-38,-5l6264,2862r-22,l6220,2862r-23,1l6173,2866r-24,3l6125,2872r-25,5l6074,2883r-25,6l6022,2896r-26,8l5969,2913r-27,9l5915,2933r-27,11l5860,2955r-28,13l5805,2981r-18,9l5772,2997r-1,l5759,2991r-14,-7l5721,2972r-25,-11l5672,2950r-24,-10l5623,2931r-24,-9l5574,2913r-24,-8l5526,2898r-24,-7l5479,2885r-23,-5l5433,2875r-23,-4l5388,2868r-21,-3l5346,2863r-21,-1l5306,2861r-20,1l5252,2864r-36,5l5179,2878r-21,6l5135,2892r-18,6l5098,2905r-56,17l4984,2938r-60,15l4863,2966r-62,11l4738,2987r-55,7l4652,2997r-5,l4647,1650r29,l4692,1649r17,l4713,1648r4,l4723,1647r3,l4731,1647r,1215l4740,2861r60,-6l4844,2848r45,-8l4936,2831r48,-10l5031,2809r47,-12l5123,2783r44,-14l5196,2759r21,-7l5235,2747r37,-7l5291,2738r19,-2l5331,2736r21,l5373,2737r22,2l5418,2742r23,3l5465,2750r23,5l5513,2761r24,6l5562,2775r26,8l5613,2792r26,9l5664,2812r26,11l5716,2834r26,13l5772,2861r26,-13l5825,2835r28,-13l5880,2811r27,-11l5934,2790r26,-9l5987,2773r26,-8l6039,2758r25,-5l6089,2748r25,-4l6138,2740r24,-2l6185,2737r22,-1l6229,2737r21,1l6270,2740r20,3l6315,2749r18,5l6356,2762r10,4l6385,2772r19,6l6422,2784r19,6l6460,2795r19,6l6498,2806r19,5l6536,2816r19,4l6575,2824r20,5l6615,2833r21,4l6657,2841r37,6l6718,2850r24,4l6765,2857r19,2l6799,2861r9,l6812,2861r,-607xe" fillcolor="#040404" stroked="f">
              <v:path arrowok="t"/>
            </v:shape>
            <v:shape id="_x0000_s11210" style="position:absolute;left:4767;top:1442;width:987;height:1378" coordorigin="4767,1442" coordsize="987,1378" path="m4829,2813r-25,3l4782,2819r-12,1l4767,2820r,-1247l4791,1572r17,-1l4826,1570r18,-1l4862,1567r19,-3l4900,1561r19,-3l4939,1554r19,-4l4979,1545r20,-5l5020,1535r21,-6l5062,1522r22,-6l5106,1508r21,-7l5149,1493r23,-9l5194,1476r22,-9l5237,1459r19,-5l5273,1450r17,-4l5308,1444r6,-1l5320,1443r2,l5327,1442r19,l5371,1443r49,3l5476,1456r57,15l5590,1490r57,24l5703,1543r51,30l5754,2482r,119l5754,2669r,57l5754,2802r,18l5753,2820r-7,-4l5737,2811r-23,-12l5691,2788r-23,-11l5644,2767r-23,-10l5598,2748r-23,-8l5552,2732r-23,-7l5507,2719r-23,-6l5462,2708r-21,-4l5419,2701r-20,-3l5378,2696r-19,-1l5340,2694r-19,l5304,2696r-31,3l5255,2703r-18,5l5217,2715r-23,8l5183,2727r-17,6l5148,2739r-18,6l5112,2751r-19,6l5074,2762r-20,5l5035,2773r-20,4l4995,2782r-20,5l4954,2791r-20,4l4914,2799r-21,4l4873,2806r-21,4l4832,2812r-3,1xe" fillcolor="#040404" stroked="f">
              <v:path arrowok="t"/>
            </v:shape>
            <v:shape id="_x0000_s11209" style="position:absolute;left:5803;top:1442;width:987;height:1378" coordorigin="5803,1442" coordsize="987,1378" path="m5808,1569r23,-14l5850,1545r19,-10l5888,1525r19,-9l5927,1507r19,-8l5966,1491r19,-7l6004,1477r20,-6l6043,1465r19,-5l6080,1456r19,-4l6117,1449r17,-3l6151,1444r7,-1l6164,1443r2,l6170,1442r18,l6214,1443r24,l6253,1444r15,3l6286,1450r17,4l6321,1460r19,7l6364,1476r21,8l6407,1493r21,8l6450,1508r21,7l6493,1522r21,6l6535,1534r21,6l6577,1545r20,5l6617,1554r20,4l6657,1561r19,3l6695,1567r18,2l6731,1570r17,1l6765,1572r25,1l6790,2820r-2,l6785,2820r-33,-4l6729,2813r-25,-4l6681,2806r-35,-6l6626,2796r-20,-4l6586,2788r-20,-5l6547,2779r-20,-5l6508,2769r-19,-5l6470,2758r-19,-6l6432,2747r-19,-6l6395,2734r-19,-6l6358,2721r-18,-6l6320,2708r-19,-5l6284,2699r-18,-2l6247,2696r-22,-1l6207,2695r-18,1l6171,2697r-19,2l6133,2701r-20,4l6093,2709r-20,4l6053,2718r-21,6l6011,2730r-21,7l5969,2744r-21,8l5927,2760r-21,9l5885,2779r-21,10l5843,2799r-21,11l5813,2815r-8,4l5804,2771r,-45l5804,2669r,-68l5803,2524r,-131l5803,1572r5,-3xe" fillcolor="#040404" stroked="f">
              <v:path arrowok="t"/>
            </v:shape>
            <w10:wrap anchorx="page" anchory="page"/>
          </v:group>
        </w:pic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spacing w:line="700" w:lineRule="exact"/>
        <w:ind w:left="2391"/>
        <w:rPr>
          <w:sz w:val="64"/>
          <w:szCs w:val="64"/>
        </w:rPr>
      </w:pPr>
      <w:r>
        <w:rPr>
          <w:sz w:val="64"/>
          <w:szCs w:val="64"/>
        </w:rPr>
        <w:t>Ayo,</w:t>
      </w:r>
      <w:r>
        <w:rPr>
          <w:spacing w:val="-19"/>
          <w:sz w:val="64"/>
          <w:szCs w:val="64"/>
        </w:rPr>
        <w:t xml:space="preserve"> </w:t>
      </w:r>
      <w:r>
        <w:rPr>
          <w:w w:val="93"/>
          <w:sz w:val="64"/>
          <w:szCs w:val="64"/>
        </w:rPr>
        <w:t>M</w:t>
      </w:r>
      <w:r>
        <w:rPr>
          <w:w w:val="109"/>
          <w:sz w:val="64"/>
          <w:szCs w:val="64"/>
        </w:rPr>
        <w:t>e</w:t>
      </w:r>
      <w:r>
        <w:rPr>
          <w:w w:val="111"/>
          <w:sz w:val="64"/>
          <w:szCs w:val="64"/>
        </w:rPr>
        <w:t>mb</w:t>
      </w:r>
      <w:r>
        <w:rPr>
          <w:w w:val="127"/>
          <w:sz w:val="64"/>
          <w:szCs w:val="64"/>
        </w:rPr>
        <w:t>a</w:t>
      </w:r>
      <w:r>
        <w:rPr>
          <w:w w:val="106"/>
          <w:sz w:val="64"/>
          <w:szCs w:val="64"/>
        </w:rPr>
        <w:t>c</w:t>
      </w:r>
      <w:r>
        <w:rPr>
          <w:w w:val="127"/>
          <w:sz w:val="64"/>
          <w:szCs w:val="64"/>
        </w:rPr>
        <w:t>a</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7"/>
        <w:jc w:val="both"/>
        <w:rPr>
          <w:sz w:val="24"/>
          <w:szCs w:val="24"/>
        </w:rPr>
      </w:pPr>
      <w:r>
        <w:rPr>
          <w:sz w:val="24"/>
          <w:szCs w:val="24"/>
        </w:rPr>
        <w:t xml:space="preserve">Hari </w:t>
      </w:r>
      <w:r>
        <w:rPr>
          <w:spacing w:val="14"/>
          <w:sz w:val="24"/>
          <w:szCs w:val="24"/>
        </w:rPr>
        <w:t xml:space="preserve"> </w:t>
      </w:r>
      <w:r>
        <w:rPr>
          <w:sz w:val="24"/>
          <w:szCs w:val="24"/>
        </w:rPr>
        <w:t>ini</w:t>
      </w:r>
      <w:r>
        <w:rPr>
          <w:spacing w:val="46"/>
          <w:sz w:val="24"/>
          <w:szCs w:val="24"/>
        </w:rPr>
        <w:t xml:space="preserve"> </w:t>
      </w:r>
      <w:r>
        <w:rPr>
          <w:w w:val="117"/>
          <w:sz w:val="24"/>
          <w:szCs w:val="24"/>
        </w:rPr>
        <w:t>sekolah</w:t>
      </w:r>
      <w:r>
        <w:rPr>
          <w:spacing w:val="21"/>
          <w:w w:val="117"/>
          <w:sz w:val="24"/>
          <w:szCs w:val="24"/>
        </w:rPr>
        <w:t xml:space="preserve"> </w:t>
      </w:r>
      <w:r>
        <w:rPr>
          <w:sz w:val="24"/>
          <w:szCs w:val="24"/>
        </w:rPr>
        <w:t xml:space="preserve">kami </w:t>
      </w:r>
      <w:r>
        <w:rPr>
          <w:spacing w:val="33"/>
          <w:sz w:val="24"/>
          <w:szCs w:val="24"/>
        </w:rPr>
        <w:t xml:space="preserve"> </w:t>
      </w:r>
      <w:r>
        <w:rPr>
          <w:w w:val="116"/>
          <w:sz w:val="24"/>
          <w:szCs w:val="24"/>
        </w:rPr>
        <w:t>ada</w:t>
      </w:r>
      <w:r>
        <w:rPr>
          <w:spacing w:val="48"/>
          <w:w w:val="116"/>
          <w:sz w:val="24"/>
          <w:szCs w:val="24"/>
        </w:rPr>
        <w:t xml:space="preserve"> </w:t>
      </w:r>
      <w:r>
        <w:rPr>
          <w:w w:val="116"/>
          <w:sz w:val="24"/>
          <w:szCs w:val="24"/>
        </w:rPr>
        <w:t>kegiatan</w:t>
      </w:r>
      <w:r>
        <w:rPr>
          <w:spacing w:val="30"/>
          <w:w w:val="116"/>
          <w:sz w:val="24"/>
          <w:szCs w:val="24"/>
        </w:rPr>
        <w:t xml:space="preserve"> </w:t>
      </w:r>
      <w:r>
        <w:rPr>
          <w:w w:val="116"/>
          <w:sz w:val="24"/>
          <w:szCs w:val="24"/>
        </w:rPr>
        <w:t>literasi</w:t>
      </w:r>
      <w:r>
        <w:rPr>
          <w:spacing w:val="8"/>
          <w:w w:val="116"/>
          <w:sz w:val="24"/>
          <w:szCs w:val="24"/>
        </w:rPr>
        <w:t xml:space="preserve"> </w:t>
      </w:r>
      <w:r>
        <w:rPr>
          <w:w w:val="116"/>
          <w:sz w:val="24"/>
          <w:szCs w:val="24"/>
        </w:rPr>
        <w:t>baca.</w:t>
      </w:r>
      <w:r>
        <w:rPr>
          <w:spacing w:val="31"/>
          <w:w w:val="116"/>
          <w:sz w:val="24"/>
          <w:szCs w:val="24"/>
        </w:rPr>
        <w:t xml:space="preserve"> </w:t>
      </w:r>
      <w:r>
        <w:rPr>
          <w:w w:val="116"/>
          <w:sz w:val="24"/>
          <w:szCs w:val="24"/>
        </w:rPr>
        <w:t>Kepala</w:t>
      </w:r>
      <w:r>
        <w:rPr>
          <w:spacing w:val="-13"/>
          <w:w w:val="116"/>
          <w:sz w:val="24"/>
          <w:szCs w:val="24"/>
        </w:rPr>
        <w:t xml:space="preserve"> </w:t>
      </w:r>
      <w:r>
        <w:rPr>
          <w:w w:val="116"/>
          <w:sz w:val="24"/>
          <w:szCs w:val="24"/>
        </w:rPr>
        <w:t>sekolah</w:t>
      </w:r>
      <w:r>
        <w:rPr>
          <w:spacing w:val="29"/>
          <w:w w:val="116"/>
          <w:sz w:val="24"/>
          <w:szCs w:val="24"/>
        </w:rPr>
        <w:t xml:space="preserve"> </w:t>
      </w:r>
      <w:r>
        <w:rPr>
          <w:w w:val="120"/>
          <w:sz w:val="24"/>
          <w:szCs w:val="24"/>
        </w:rPr>
        <w:t>dan</w:t>
      </w:r>
      <w:r>
        <w:rPr>
          <w:spacing w:val="29"/>
          <w:w w:val="120"/>
          <w:sz w:val="24"/>
          <w:szCs w:val="24"/>
        </w:rPr>
        <w:t xml:space="preserve"> </w:t>
      </w:r>
      <w:r>
        <w:rPr>
          <w:w w:val="120"/>
          <w:sz w:val="24"/>
          <w:szCs w:val="24"/>
        </w:rPr>
        <w:t>guru</w:t>
      </w:r>
      <w:r>
        <w:rPr>
          <w:spacing w:val="15"/>
          <w:w w:val="120"/>
          <w:sz w:val="24"/>
          <w:szCs w:val="24"/>
        </w:rPr>
        <w:t xml:space="preserve"> </w:t>
      </w:r>
      <w:r>
        <w:rPr>
          <w:w w:val="120"/>
          <w:sz w:val="24"/>
          <w:szCs w:val="24"/>
        </w:rPr>
        <w:t xml:space="preserve">meminta </w:t>
      </w:r>
      <w:r>
        <w:rPr>
          <w:sz w:val="24"/>
          <w:szCs w:val="24"/>
        </w:rPr>
        <w:t xml:space="preserve">kami   </w:t>
      </w:r>
      <w:r>
        <w:rPr>
          <w:spacing w:val="27"/>
          <w:sz w:val="24"/>
          <w:szCs w:val="24"/>
        </w:rPr>
        <w:t xml:space="preserve"> </w:t>
      </w:r>
      <w:r>
        <w:rPr>
          <w:w w:val="119"/>
          <w:sz w:val="24"/>
          <w:szCs w:val="24"/>
        </w:rPr>
        <w:t xml:space="preserve">membaca   buku </w:t>
      </w:r>
      <w:r>
        <w:rPr>
          <w:spacing w:val="57"/>
          <w:w w:val="119"/>
          <w:sz w:val="24"/>
          <w:szCs w:val="24"/>
        </w:rPr>
        <w:t xml:space="preserve"> </w:t>
      </w:r>
      <w:r>
        <w:rPr>
          <w:sz w:val="24"/>
          <w:szCs w:val="24"/>
        </w:rPr>
        <w:t xml:space="preserve">yang   </w:t>
      </w:r>
      <w:r>
        <w:rPr>
          <w:spacing w:val="30"/>
          <w:sz w:val="24"/>
          <w:szCs w:val="24"/>
        </w:rPr>
        <w:t xml:space="preserve"> </w:t>
      </w:r>
      <w:r>
        <w:rPr>
          <w:w w:val="117"/>
          <w:sz w:val="24"/>
          <w:szCs w:val="24"/>
        </w:rPr>
        <w:t xml:space="preserve">disediakan </w:t>
      </w:r>
      <w:r>
        <w:rPr>
          <w:spacing w:val="65"/>
          <w:w w:val="117"/>
          <w:sz w:val="24"/>
          <w:szCs w:val="24"/>
        </w:rPr>
        <w:t xml:space="preserve"> </w:t>
      </w:r>
      <w:r>
        <w:rPr>
          <w:w w:val="117"/>
          <w:sz w:val="24"/>
          <w:szCs w:val="24"/>
        </w:rPr>
        <w:t xml:space="preserve">sekolah. </w:t>
      </w:r>
      <w:r>
        <w:rPr>
          <w:spacing w:val="57"/>
          <w:w w:val="117"/>
          <w:sz w:val="24"/>
          <w:szCs w:val="24"/>
        </w:rPr>
        <w:t xml:space="preserve"> </w:t>
      </w:r>
      <w:r>
        <w:rPr>
          <w:w w:val="117"/>
          <w:sz w:val="24"/>
          <w:szCs w:val="24"/>
        </w:rPr>
        <w:t xml:space="preserve">Dengan </w:t>
      </w:r>
      <w:r>
        <w:rPr>
          <w:spacing w:val="57"/>
          <w:w w:val="117"/>
          <w:sz w:val="24"/>
          <w:szCs w:val="24"/>
        </w:rPr>
        <w:t xml:space="preserve"> </w:t>
      </w:r>
      <w:r>
        <w:rPr>
          <w:w w:val="117"/>
          <w:sz w:val="24"/>
          <w:szCs w:val="24"/>
        </w:rPr>
        <w:t xml:space="preserve">malas-malasan  </w:t>
      </w:r>
      <w:r>
        <w:rPr>
          <w:spacing w:val="9"/>
          <w:w w:val="117"/>
          <w:sz w:val="24"/>
          <w:szCs w:val="24"/>
        </w:rPr>
        <w:t xml:space="preserve"> </w:t>
      </w:r>
      <w:r>
        <w:rPr>
          <w:w w:val="117"/>
          <w:sz w:val="24"/>
          <w:szCs w:val="24"/>
        </w:rPr>
        <w:t>aku mengambil</w:t>
      </w:r>
      <w:r>
        <w:rPr>
          <w:spacing w:val="-10"/>
          <w:w w:val="117"/>
          <w:sz w:val="24"/>
          <w:szCs w:val="24"/>
        </w:rPr>
        <w:t xml:space="preserve"> </w:t>
      </w:r>
      <w:r>
        <w:rPr>
          <w:w w:val="117"/>
          <w:sz w:val="24"/>
          <w:szCs w:val="24"/>
        </w:rPr>
        <w:t>sebuah</w:t>
      </w:r>
      <w:r>
        <w:rPr>
          <w:spacing w:val="41"/>
          <w:w w:val="117"/>
          <w:sz w:val="24"/>
          <w:szCs w:val="24"/>
        </w:rPr>
        <w:t xml:space="preserve"> </w:t>
      </w:r>
      <w:r>
        <w:rPr>
          <w:w w:val="117"/>
          <w:sz w:val="24"/>
          <w:szCs w:val="24"/>
        </w:rPr>
        <w:t>buku,</w:t>
      </w:r>
      <w:r>
        <w:rPr>
          <w:spacing w:val="-10"/>
          <w:w w:val="117"/>
          <w:sz w:val="24"/>
          <w:szCs w:val="24"/>
        </w:rPr>
        <w:t xml:space="preserve"> </w:t>
      </w:r>
      <w:r>
        <w:rPr>
          <w:w w:val="117"/>
          <w:sz w:val="24"/>
          <w:szCs w:val="24"/>
        </w:rPr>
        <w:t>kemudian</w:t>
      </w:r>
      <w:r>
        <w:rPr>
          <w:spacing w:val="7"/>
          <w:w w:val="117"/>
          <w:sz w:val="24"/>
          <w:szCs w:val="24"/>
        </w:rPr>
        <w:t xml:space="preserve"> </w:t>
      </w:r>
      <w:r>
        <w:rPr>
          <w:w w:val="117"/>
          <w:sz w:val="24"/>
          <w:szCs w:val="24"/>
        </w:rPr>
        <w:t>membukanya.</w:t>
      </w:r>
      <w:r>
        <w:rPr>
          <w:spacing w:val="14"/>
          <w:w w:val="117"/>
          <w:sz w:val="24"/>
          <w:szCs w:val="24"/>
        </w:rPr>
        <w:t xml:space="preserve"> </w:t>
      </w:r>
      <w:r>
        <w:rPr>
          <w:w w:val="117"/>
          <w:sz w:val="24"/>
          <w:szCs w:val="24"/>
        </w:rPr>
        <w:t>Lembaran</w:t>
      </w:r>
      <w:r>
        <w:rPr>
          <w:spacing w:val="1"/>
          <w:w w:val="117"/>
          <w:sz w:val="24"/>
          <w:szCs w:val="24"/>
        </w:rPr>
        <w:t xml:space="preserve"> </w:t>
      </w:r>
      <w:r>
        <w:rPr>
          <w:w w:val="117"/>
          <w:sz w:val="24"/>
          <w:szCs w:val="24"/>
        </w:rPr>
        <w:t>tulisan</w:t>
      </w:r>
      <w:r>
        <w:rPr>
          <w:spacing w:val="1"/>
          <w:w w:val="117"/>
          <w:sz w:val="24"/>
          <w:szCs w:val="24"/>
        </w:rPr>
        <w:t xml:space="preserve"> </w:t>
      </w:r>
      <w:r>
        <w:rPr>
          <w:w w:val="117"/>
          <w:sz w:val="24"/>
          <w:szCs w:val="24"/>
        </w:rPr>
        <w:t>dalam</w:t>
      </w:r>
      <w:r>
        <w:rPr>
          <w:spacing w:val="13"/>
          <w:w w:val="117"/>
          <w:sz w:val="24"/>
          <w:szCs w:val="24"/>
        </w:rPr>
        <w:t xml:space="preserve"> </w:t>
      </w:r>
      <w:r>
        <w:rPr>
          <w:w w:val="117"/>
          <w:sz w:val="24"/>
          <w:szCs w:val="24"/>
        </w:rPr>
        <w:t>buku</w:t>
      </w:r>
      <w:r>
        <w:rPr>
          <w:spacing w:val="6"/>
          <w:w w:val="117"/>
          <w:sz w:val="24"/>
          <w:szCs w:val="24"/>
        </w:rPr>
        <w:t xml:space="preserve"> </w:t>
      </w:r>
      <w:r>
        <w:rPr>
          <w:w w:val="117"/>
          <w:sz w:val="24"/>
          <w:szCs w:val="24"/>
        </w:rPr>
        <w:t xml:space="preserve">itu </w:t>
      </w:r>
      <w:r>
        <w:rPr>
          <w:w w:val="119"/>
          <w:sz w:val="24"/>
          <w:szCs w:val="24"/>
        </w:rPr>
        <w:t>hanya</w:t>
      </w:r>
      <w:r>
        <w:rPr>
          <w:spacing w:val="58"/>
          <w:w w:val="119"/>
          <w:sz w:val="24"/>
          <w:szCs w:val="24"/>
        </w:rPr>
        <w:t xml:space="preserve"> </w:t>
      </w:r>
      <w:r>
        <w:rPr>
          <w:w w:val="119"/>
          <w:sz w:val="24"/>
          <w:szCs w:val="24"/>
        </w:rPr>
        <w:t>kupandangi,</w:t>
      </w:r>
      <w:r>
        <w:rPr>
          <w:spacing w:val="22"/>
          <w:w w:val="119"/>
          <w:sz w:val="24"/>
          <w:szCs w:val="24"/>
        </w:rPr>
        <w:t xml:space="preserve"> </w:t>
      </w:r>
      <w:r>
        <w:rPr>
          <w:w w:val="119"/>
          <w:sz w:val="24"/>
          <w:szCs w:val="24"/>
        </w:rPr>
        <w:t xml:space="preserve">tanpa </w:t>
      </w:r>
      <w:r>
        <w:rPr>
          <w:spacing w:val="12"/>
          <w:w w:val="119"/>
          <w:sz w:val="24"/>
          <w:szCs w:val="24"/>
        </w:rPr>
        <w:t xml:space="preserve"> </w:t>
      </w:r>
      <w:r>
        <w:rPr>
          <w:w w:val="119"/>
          <w:sz w:val="24"/>
          <w:szCs w:val="24"/>
        </w:rPr>
        <w:t>berniat</w:t>
      </w:r>
      <w:r>
        <w:rPr>
          <w:spacing w:val="64"/>
          <w:w w:val="119"/>
          <w:sz w:val="24"/>
          <w:szCs w:val="24"/>
        </w:rPr>
        <w:t xml:space="preserve"> </w:t>
      </w:r>
      <w:r>
        <w:rPr>
          <w:w w:val="119"/>
          <w:sz w:val="24"/>
          <w:szCs w:val="24"/>
        </w:rPr>
        <w:t>membacanya</w:t>
      </w:r>
      <w:r>
        <w:rPr>
          <w:spacing w:val="58"/>
          <w:w w:val="119"/>
          <w:sz w:val="24"/>
          <w:szCs w:val="24"/>
        </w:rPr>
        <w:t xml:space="preserve"> </w:t>
      </w:r>
      <w:r>
        <w:rPr>
          <w:w w:val="119"/>
          <w:sz w:val="24"/>
          <w:szCs w:val="24"/>
        </w:rPr>
        <w:t>dengan  serius.</w:t>
      </w:r>
      <w:r>
        <w:rPr>
          <w:spacing w:val="51"/>
          <w:w w:val="119"/>
          <w:sz w:val="24"/>
          <w:szCs w:val="24"/>
        </w:rPr>
        <w:t xml:space="preserve"> </w:t>
      </w:r>
      <w:r>
        <w:rPr>
          <w:sz w:val="24"/>
          <w:szCs w:val="24"/>
        </w:rPr>
        <w:t xml:space="preserve">Kulihat  </w:t>
      </w:r>
      <w:r>
        <w:rPr>
          <w:spacing w:val="6"/>
          <w:sz w:val="24"/>
          <w:szCs w:val="24"/>
        </w:rPr>
        <w:t xml:space="preserve"> </w:t>
      </w:r>
      <w:r>
        <w:rPr>
          <w:w w:val="109"/>
          <w:sz w:val="24"/>
          <w:szCs w:val="24"/>
        </w:rPr>
        <w:t xml:space="preserve">sekeliling, </w:t>
      </w:r>
      <w:r>
        <w:rPr>
          <w:w w:val="119"/>
          <w:sz w:val="24"/>
          <w:szCs w:val="24"/>
        </w:rPr>
        <w:t>tampak</w:t>
      </w:r>
      <w:r>
        <w:rPr>
          <w:spacing w:val="-2"/>
          <w:w w:val="119"/>
          <w:sz w:val="24"/>
          <w:szCs w:val="24"/>
        </w:rPr>
        <w:t xml:space="preserve"> </w:t>
      </w:r>
      <w:r>
        <w:rPr>
          <w:w w:val="119"/>
          <w:sz w:val="24"/>
          <w:szCs w:val="24"/>
        </w:rPr>
        <w:t>teman-temanku</w:t>
      </w:r>
      <w:r>
        <w:rPr>
          <w:spacing w:val="5"/>
          <w:w w:val="119"/>
          <w:sz w:val="24"/>
          <w:szCs w:val="24"/>
        </w:rPr>
        <w:t xml:space="preserve"> </w:t>
      </w:r>
      <w:r>
        <w:rPr>
          <w:w w:val="119"/>
          <w:sz w:val="24"/>
          <w:szCs w:val="24"/>
        </w:rPr>
        <w:t>sedang</w:t>
      </w:r>
      <w:r>
        <w:rPr>
          <w:spacing w:val="4"/>
          <w:w w:val="119"/>
          <w:sz w:val="24"/>
          <w:szCs w:val="24"/>
        </w:rPr>
        <w:t xml:space="preserve"> </w:t>
      </w:r>
      <w:r>
        <w:rPr>
          <w:w w:val="119"/>
          <w:sz w:val="24"/>
          <w:szCs w:val="24"/>
        </w:rPr>
        <w:t>serius</w:t>
      </w:r>
      <w:r>
        <w:rPr>
          <w:spacing w:val="-9"/>
          <w:w w:val="119"/>
          <w:sz w:val="24"/>
          <w:szCs w:val="24"/>
        </w:rPr>
        <w:t xml:space="preserve"> </w:t>
      </w:r>
      <w:r>
        <w:rPr>
          <w:w w:val="119"/>
          <w:sz w:val="24"/>
          <w:szCs w:val="24"/>
        </w:rPr>
        <w:t>membaca.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3"/>
        <w:jc w:val="both"/>
        <w:rPr>
          <w:sz w:val="24"/>
          <w:szCs w:val="24"/>
        </w:rPr>
      </w:pPr>
      <w:r>
        <w:rPr>
          <w:w w:val="118"/>
          <w:sz w:val="24"/>
          <w:szCs w:val="24"/>
        </w:rPr>
        <w:t>Melihat</w:t>
      </w:r>
      <w:r>
        <w:rPr>
          <w:spacing w:val="-9"/>
          <w:w w:val="118"/>
          <w:sz w:val="24"/>
          <w:szCs w:val="24"/>
        </w:rPr>
        <w:t xml:space="preserve"> </w:t>
      </w:r>
      <w:r>
        <w:rPr>
          <w:w w:val="118"/>
          <w:sz w:val="24"/>
          <w:szCs w:val="24"/>
        </w:rPr>
        <w:t>semua</w:t>
      </w:r>
      <w:r>
        <w:rPr>
          <w:spacing w:val="60"/>
          <w:w w:val="118"/>
          <w:sz w:val="24"/>
          <w:szCs w:val="24"/>
        </w:rPr>
        <w:t xml:space="preserve"> </w:t>
      </w:r>
      <w:r>
        <w:rPr>
          <w:w w:val="118"/>
          <w:sz w:val="24"/>
          <w:szCs w:val="24"/>
        </w:rPr>
        <w:t>temanku</w:t>
      </w:r>
      <w:r>
        <w:rPr>
          <w:spacing w:val="52"/>
          <w:w w:val="118"/>
          <w:sz w:val="24"/>
          <w:szCs w:val="24"/>
        </w:rPr>
        <w:t xml:space="preserve"> </w:t>
      </w:r>
      <w:r>
        <w:rPr>
          <w:w w:val="118"/>
          <w:sz w:val="24"/>
          <w:szCs w:val="24"/>
        </w:rPr>
        <w:t>serius</w:t>
      </w:r>
      <w:r>
        <w:rPr>
          <w:spacing w:val="41"/>
          <w:w w:val="118"/>
          <w:sz w:val="24"/>
          <w:szCs w:val="24"/>
        </w:rPr>
        <w:t xml:space="preserve"> </w:t>
      </w:r>
      <w:r>
        <w:rPr>
          <w:w w:val="118"/>
          <w:sz w:val="24"/>
          <w:szCs w:val="24"/>
        </w:rPr>
        <w:t>membaca,</w:t>
      </w:r>
      <w:r>
        <w:rPr>
          <w:spacing w:val="45"/>
          <w:w w:val="118"/>
          <w:sz w:val="24"/>
          <w:szCs w:val="24"/>
        </w:rPr>
        <w:t xml:space="preserve"> </w:t>
      </w:r>
      <w:r>
        <w:rPr>
          <w:w w:val="118"/>
          <w:sz w:val="24"/>
          <w:szCs w:val="24"/>
        </w:rPr>
        <w:t>perlahan</w:t>
      </w:r>
      <w:r>
        <w:rPr>
          <w:spacing w:val="60"/>
          <w:w w:val="118"/>
          <w:sz w:val="24"/>
          <w:szCs w:val="24"/>
        </w:rPr>
        <w:t xml:space="preserve"> </w:t>
      </w:r>
      <w:r>
        <w:rPr>
          <w:sz w:val="24"/>
          <w:szCs w:val="24"/>
        </w:rPr>
        <w:t xml:space="preserve">aku </w:t>
      </w:r>
      <w:r>
        <w:rPr>
          <w:spacing w:val="45"/>
          <w:sz w:val="24"/>
          <w:szCs w:val="24"/>
        </w:rPr>
        <w:t xml:space="preserve"> </w:t>
      </w:r>
      <w:r>
        <w:rPr>
          <w:w w:val="120"/>
          <w:sz w:val="24"/>
          <w:szCs w:val="24"/>
        </w:rPr>
        <w:t>membaca</w:t>
      </w:r>
      <w:r>
        <w:rPr>
          <w:spacing w:val="34"/>
          <w:w w:val="120"/>
          <w:sz w:val="24"/>
          <w:szCs w:val="24"/>
        </w:rPr>
        <w:t xml:space="preserve"> </w:t>
      </w:r>
      <w:r>
        <w:rPr>
          <w:w w:val="120"/>
          <w:sz w:val="24"/>
          <w:szCs w:val="24"/>
        </w:rPr>
        <w:t>deretan</w:t>
      </w:r>
      <w:r>
        <w:rPr>
          <w:spacing w:val="62"/>
          <w:w w:val="120"/>
          <w:sz w:val="24"/>
          <w:szCs w:val="24"/>
        </w:rPr>
        <w:t xml:space="preserve"> </w:t>
      </w:r>
      <w:r>
        <w:rPr>
          <w:w w:val="120"/>
          <w:sz w:val="24"/>
          <w:szCs w:val="24"/>
        </w:rPr>
        <w:t xml:space="preserve">tulisan </w:t>
      </w:r>
      <w:r>
        <w:rPr>
          <w:w w:val="118"/>
          <w:sz w:val="24"/>
          <w:szCs w:val="24"/>
        </w:rPr>
        <w:t>dalam</w:t>
      </w:r>
      <w:r>
        <w:rPr>
          <w:spacing w:val="64"/>
          <w:w w:val="118"/>
          <w:sz w:val="24"/>
          <w:szCs w:val="24"/>
        </w:rPr>
        <w:t xml:space="preserve"> </w:t>
      </w:r>
      <w:r>
        <w:rPr>
          <w:w w:val="118"/>
          <w:sz w:val="24"/>
          <w:szCs w:val="24"/>
        </w:rPr>
        <w:t>buku</w:t>
      </w:r>
      <w:r>
        <w:rPr>
          <w:spacing w:val="58"/>
          <w:w w:val="118"/>
          <w:sz w:val="24"/>
          <w:szCs w:val="24"/>
        </w:rPr>
        <w:t xml:space="preserve"> </w:t>
      </w:r>
      <w:r>
        <w:rPr>
          <w:sz w:val="24"/>
          <w:szCs w:val="24"/>
        </w:rPr>
        <w:t xml:space="preserve">di </w:t>
      </w:r>
      <w:r>
        <w:rPr>
          <w:spacing w:val="29"/>
          <w:sz w:val="24"/>
          <w:szCs w:val="24"/>
        </w:rPr>
        <w:t xml:space="preserve"> </w:t>
      </w:r>
      <w:r>
        <w:rPr>
          <w:w w:val="117"/>
          <w:sz w:val="24"/>
          <w:szCs w:val="24"/>
        </w:rPr>
        <w:t xml:space="preserve">hadapanku. </w:t>
      </w:r>
      <w:r>
        <w:rPr>
          <w:spacing w:val="21"/>
          <w:w w:val="117"/>
          <w:sz w:val="24"/>
          <w:szCs w:val="24"/>
        </w:rPr>
        <w:t xml:space="preserve"> </w:t>
      </w:r>
      <w:r>
        <w:rPr>
          <w:w w:val="117"/>
          <w:sz w:val="24"/>
          <w:szCs w:val="24"/>
        </w:rPr>
        <w:t>Cerita</w:t>
      </w:r>
      <w:r>
        <w:rPr>
          <w:spacing w:val="35"/>
          <w:w w:val="117"/>
          <w:sz w:val="24"/>
          <w:szCs w:val="24"/>
        </w:rPr>
        <w:t xml:space="preserve"> </w:t>
      </w:r>
      <w:r>
        <w:rPr>
          <w:w w:val="117"/>
          <w:sz w:val="24"/>
          <w:szCs w:val="24"/>
        </w:rPr>
        <w:t>dalam  buku</w:t>
      </w:r>
      <w:r>
        <w:rPr>
          <w:spacing w:val="63"/>
          <w:w w:val="117"/>
          <w:sz w:val="24"/>
          <w:szCs w:val="24"/>
        </w:rPr>
        <w:t xml:space="preserve"> </w:t>
      </w:r>
      <w:r>
        <w:rPr>
          <w:sz w:val="24"/>
          <w:szCs w:val="24"/>
        </w:rPr>
        <w:t xml:space="preserve">itu </w:t>
      </w:r>
      <w:r>
        <w:rPr>
          <w:spacing w:val="47"/>
          <w:sz w:val="24"/>
          <w:szCs w:val="24"/>
        </w:rPr>
        <w:t xml:space="preserve"> </w:t>
      </w:r>
      <w:r>
        <w:rPr>
          <w:w w:val="118"/>
          <w:sz w:val="24"/>
          <w:szCs w:val="24"/>
        </w:rPr>
        <w:t xml:space="preserve">sangat </w:t>
      </w:r>
      <w:r>
        <w:rPr>
          <w:spacing w:val="5"/>
          <w:w w:val="118"/>
          <w:sz w:val="24"/>
          <w:szCs w:val="24"/>
        </w:rPr>
        <w:t xml:space="preserve"> </w:t>
      </w:r>
      <w:r>
        <w:rPr>
          <w:w w:val="118"/>
          <w:sz w:val="24"/>
          <w:szCs w:val="24"/>
        </w:rPr>
        <w:t>menarik,</w:t>
      </w:r>
      <w:r>
        <w:rPr>
          <w:spacing w:val="36"/>
          <w:w w:val="118"/>
          <w:sz w:val="24"/>
          <w:szCs w:val="24"/>
        </w:rPr>
        <w:t xml:space="preserve"> </w:t>
      </w:r>
      <w:r>
        <w:rPr>
          <w:sz w:val="24"/>
          <w:szCs w:val="24"/>
        </w:rPr>
        <w:t xml:space="preserve">aku  </w:t>
      </w:r>
      <w:r>
        <w:rPr>
          <w:spacing w:val="8"/>
          <w:sz w:val="24"/>
          <w:szCs w:val="24"/>
        </w:rPr>
        <w:t xml:space="preserve"> </w:t>
      </w:r>
      <w:r>
        <w:rPr>
          <w:w w:val="117"/>
          <w:sz w:val="24"/>
          <w:szCs w:val="24"/>
        </w:rPr>
        <w:t xml:space="preserve">semakin </w:t>
      </w:r>
      <w:r>
        <w:rPr>
          <w:w w:val="120"/>
          <w:sz w:val="24"/>
          <w:szCs w:val="24"/>
        </w:rPr>
        <w:t>penasaran</w:t>
      </w:r>
      <w:r>
        <w:rPr>
          <w:spacing w:val="40"/>
          <w:w w:val="120"/>
          <w:sz w:val="24"/>
          <w:szCs w:val="24"/>
        </w:rPr>
        <w:t xml:space="preserve"> </w:t>
      </w:r>
      <w:r>
        <w:rPr>
          <w:w w:val="120"/>
          <w:sz w:val="24"/>
          <w:szCs w:val="24"/>
        </w:rPr>
        <w:t>dengan</w:t>
      </w:r>
      <w:r>
        <w:rPr>
          <w:spacing w:val="19"/>
          <w:w w:val="120"/>
          <w:sz w:val="24"/>
          <w:szCs w:val="24"/>
        </w:rPr>
        <w:t xml:space="preserve"> </w:t>
      </w:r>
      <w:r>
        <w:rPr>
          <w:w w:val="120"/>
          <w:sz w:val="24"/>
          <w:szCs w:val="24"/>
        </w:rPr>
        <w:t>ceritanya.</w:t>
      </w:r>
      <w:r>
        <w:rPr>
          <w:spacing w:val="-27"/>
          <w:w w:val="120"/>
          <w:sz w:val="24"/>
          <w:szCs w:val="24"/>
        </w:rPr>
        <w:t xml:space="preserve"> </w:t>
      </w:r>
      <w:r>
        <w:rPr>
          <w:sz w:val="24"/>
          <w:szCs w:val="24"/>
        </w:rPr>
        <w:t xml:space="preserve">Tidak </w:t>
      </w:r>
      <w:r>
        <w:rPr>
          <w:spacing w:val="2"/>
          <w:sz w:val="24"/>
          <w:szCs w:val="24"/>
        </w:rPr>
        <w:t xml:space="preserve"> </w:t>
      </w:r>
      <w:r>
        <w:rPr>
          <w:w w:val="121"/>
          <w:sz w:val="24"/>
          <w:szCs w:val="24"/>
        </w:rPr>
        <w:t>terasa</w:t>
      </w:r>
      <w:r>
        <w:rPr>
          <w:spacing w:val="27"/>
          <w:w w:val="121"/>
          <w:sz w:val="24"/>
          <w:szCs w:val="24"/>
        </w:rPr>
        <w:t xml:space="preserve"> </w:t>
      </w:r>
      <w:r>
        <w:rPr>
          <w:w w:val="121"/>
          <w:sz w:val="24"/>
          <w:szCs w:val="24"/>
        </w:rPr>
        <w:t>buku</w:t>
      </w:r>
      <w:r>
        <w:rPr>
          <w:spacing w:val="-4"/>
          <w:w w:val="121"/>
          <w:sz w:val="24"/>
          <w:szCs w:val="24"/>
        </w:rPr>
        <w:t xml:space="preserve"> </w:t>
      </w:r>
      <w:r>
        <w:rPr>
          <w:sz w:val="24"/>
          <w:szCs w:val="24"/>
        </w:rPr>
        <w:t>di</w:t>
      </w:r>
      <w:r>
        <w:rPr>
          <w:spacing w:val="43"/>
          <w:sz w:val="24"/>
          <w:szCs w:val="24"/>
        </w:rPr>
        <w:t xml:space="preserve"> </w:t>
      </w:r>
      <w:r>
        <w:rPr>
          <w:w w:val="122"/>
          <w:sz w:val="24"/>
          <w:szCs w:val="24"/>
        </w:rPr>
        <w:t>hadapanku</w:t>
      </w:r>
      <w:r>
        <w:rPr>
          <w:spacing w:val="-1"/>
          <w:w w:val="122"/>
          <w:sz w:val="24"/>
          <w:szCs w:val="24"/>
        </w:rPr>
        <w:t xml:space="preserve"> </w:t>
      </w:r>
      <w:r>
        <w:rPr>
          <w:w w:val="122"/>
          <w:sz w:val="24"/>
          <w:szCs w:val="24"/>
        </w:rPr>
        <w:t>sudah</w:t>
      </w:r>
      <w:r>
        <w:rPr>
          <w:spacing w:val="15"/>
          <w:w w:val="122"/>
          <w:sz w:val="24"/>
          <w:szCs w:val="24"/>
        </w:rPr>
        <w:t xml:space="preserve"> </w:t>
      </w:r>
      <w:r>
        <w:rPr>
          <w:w w:val="122"/>
          <w:sz w:val="24"/>
          <w:szCs w:val="24"/>
        </w:rPr>
        <w:t>tamat.</w:t>
      </w:r>
      <w:r>
        <w:rPr>
          <w:spacing w:val="10"/>
          <w:w w:val="122"/>
          <w:sz w:val="24"/>
          <w:szCs w:val="24"/>
        </w:rPr>
        <w:t xml:space="preserve"> </w:t>
      </w:r>
      <w:r>
        <w:rPr>
          <w:sz w:val="24"/>
          <w:szCs w:val="24"/>
        </w:rPr>
        <w:t xml:space="preserve">Hari </w:t>
      </w:r>
      <w:r>
        <w:rPr>
          <w:spacing w:val="6"/>
          <w:sz w:val="24"/>
          <w:szCs w:val="24"/>
        </w:rPr>
        <w:t xml:space="preserve"> </w:t>
      </w:r>
      <w:r>
        <w:rPr>
          <w:w w:val="106"/>
          <w:sz w:val="24"/>
          <w:szCs w:val="24"/>
        </w:rPr>
        <w:t xml:space="preserve">ini </w:t>
      </w:r>
      <w:r>
        <w:rPr>
          <w:sz w:val="24"/>
          <w:szCs w:val="24"/>
        </w:rPr>
        <w:t xml:space="preserve">aku </w:t>
      </w:r>
      <w:r>
        <w:rPr>
          <w:spacing w:val="39"/>
          <w:sz w:val="24"/>
          <w:szCs w:val="24"/>
        </w:rPr>
        <w:t xml:space="preserve"> </w:t>
      </w:r>
      <w:r>
        <w:rPr>
          <w:w w:val="119"/>
          <w:sz w:val="24"/>
          <w:szCs w:val="24"/>
        </w:rPr>
        <w:t>mampu</w:t>
      </w:r>
      <w:r>
        <w:rPr>
          <w:spacing w:val="43"/>
          <w:w w:val="119"/>
          <w:sz w:val="24"/>
          <w:szCs w:val="24"/>
        </w:rPr>
        <w:t xml:space="preserve"> </w:t>
      </w:r>
      <w:r>
        <w:rPr>
          <w:w w:val="119"/>
          <w:sz w:val="24"/>
          <w:szCs w:val="24"/>
        </w:rPr>
        <w:t>menyelesaikan bacaan</w:t>
      </w:r>
      <w:r>
        <w:rPr>
          <w:spacing w:val="42"/>
          <w:w w:val="119"/>
          <w:sz w:val="24"/>
          <w:szCs w:val="24"/>
        </w:rPr>
        <w:t xml:space="preserve"> </w:t>
      </w:r>
      <w:r>
        <w:rPr>
          <w:w w:val="119"/>
          <w:sz w:val="24"/>
          <w:szCs w:val="24"/>
        </w:rPr>
        <w:t>sebuah</w:t>
      </w:r>
      <w:r>
        <w:rPr>
          <w:spacing w:val="55"/>
          <w:w w:val="119"/>
          <w:sz w:val="24"/>
          <w:szCs w:val="24"/>
        </w:rPr>
        <w:t xml:space="preserve"> </w:t>
      </w:r>
      <w:r>
        <w:rPr>
          <w:w w:val="119"/>
          <w:sz w:val="24"/>
          <w:szCs w:val="24"/>
        </w:rPr>
        <w:t>buku,</w:t>
      </w:r>
      <w:r>
        <w:rPr>
          <w:spacing w:val="7"/>
          <w:w w:val="119"/>
          <w:sz w:val="24"/>
          <w:szCs w:val="24"/>
        </w:rPr>
        <w:t xml:space="preserve"> </w:t>
      </w:r>
      <w:r>
        <w:rPr>
          <w:w w:val="119"/>
          <w:sz w:val="24"/>
          <w:szCs w:val="24"/>
        </w:rPr>
        <w:t>ternyata</w:t>
      </w:r>
      <w:r>
        <w:rPr>
          <w:spacing w:val="44"/>
          <w:w w:val="119"/>
          <w:sz w:val="24"/>
          <w:szCs w:val="24"/>
        </w:rPr>
        <w:t xml:space="preserve"> </w:t>
      </w:r>
      <w:r>
        <w:rPr>
          <w:w w:val="119"/>
          <w:sz w:val="24"/>
          <w:szCs w:val="24"/>
        </w:rPr>
        <w:t>membaca</w:t>
      </w:r>
      <w:r>
        <w:rPr>
          <w:spacing w:val="38"/>
          <w:w w:val="119"/>
          <w:sz w:val="24"/>
          <w:szCs w:val="24"/>
        </w:rPr>
        <w:t xml:space="preserve"> </w:t>
      </w:r>
      <w:r>
        <w:rPr>
          <w:w w:val="119"/>
          <w:sz w:val="24"/>
          <w:szCs w:val="24"/>
        </w:rPr>
        <w:t xml:space="preserve">itu </w:t>
      </w:r>
      <w:r>
        <w:rPr>
          <w:w w:val="118"/>
          <w:sz w:val="24"/>
          <w:szCs w:val="24"/>
        </w:rPr>
        <w:t>menyenangkan.</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4"/>
        <w:jc w:val="both"/>
        <w:rPr>
          <w:sz w:val="24"/>
          <w:szCs w:val="24"/>
        </w:rPr>
        <w:sectPr w:rsidR="00256EBE">
          <w:pgSz w:w="11900" w:h="16860"/>
          <w:pgMar w:top="1580" w:right="1080" w:bottom="280" w:left="1080" w:header="0" w:footer="1267" w:gutter="0"/>
          <w:cols w:space="720"/>
        </w:sectPr>
      </w:pPr>
      <w:r>
        <w:rPr>
          <w:sz w:val="24"/>
          <w:szCs w:val="24"/>
        </w:rPr>
        <w:t xml:space="preserve">Awalnya  </w:t>
      </w:r>
      <w:r>
        <w:rPr>
          <w:spacing w:val="12"/>
          <w:sz w:val="24"/>
          <w:szCs w:val="24"/>
        </w:rPr>
        <w:t xml:space="preserve"> </w:t>
      </w:r>
      <w:r>
        <w:rPr>
          <w:sz w:val="24"/>
          <w:szCs w:val="24"/>
        </w:rPr>
        <w:t xml:space="preserve">aku  </w:t>
      </w:r>
      <w:r>
        <w:rPr>
          <w:spacing w:val="11"/>
          <w:sz w:val="24"/>
          <w:szCs w:val="24"/>
        </w:rPr>
        <w:t xml:space="preserve"> </w:t>
      </w:r>
      <w:r>
        <w:rPr>
          <w:w w:val="118"/>
          <w:sz w:val="24"/>
          <w:szCs w:val="24"/>
        </w:rPr>
        <w:t>malas</w:t>
      </w:r>
      <w:r>
        <w:rPr>
          <w:spacing w:val="61"/>
          <w:w w:val="118"/>
          <w:sz w:val="24"/>
          <w:szCs w:val="24"/>
        </w:rPr>
        <w:t xml:space="preserve"> </w:t>
      </w:r>
      <w:r>
        <w:rPr>
          <w:w w:val="118"/>
          <w:sz w:val="24"/>
          <w:szCs w:val="24"/>
        </w:rPr>
        <w:t xml:space="preserve">membaca,  </w:t>
      </w:r>
      <w:r>
        <w:rPr>
          <w:sz w:val="24"/>
          <w:szCs w:val="24"/>
        </w:rPr>
        <w:t xml:space="preserve">tapi  </w:t>
      </w:r>
      <w:r>
        <w:rPr>
          <w:spacing w:val="16"/>
          <w:sz w:val="24"/>
          <w:szCs w:val="24"/>
        </w:rPr>
        <w:t xml:space="preserve"> </w:t>
      </w:r>
      <w:r>
        <w:rPr>
          <w:w w:val="119"/>
          <w:sz w:val="24"/>
          <w:szCs w:val="24"/>
        </w:rPr>
        <w:t xml:space="preserve">setelah </w:t>
      </w:r>
      <w:r>
        <w:rPr>
          <w:spacing w:val="2"/>
          <w:w w:val="119"/>
          <w:sz w:val="24"/>
          <w:szCs w:val="24"/>
        </w:rPr>
        <w:t xml:space="preserve"> </w:t>
      </w:r>
      <w:r>
        <w:rPr>
          <w:w w:val="119"/>
          <w:sz w:val="24"/>
          <w:szCs w:val="24"/>
        </w:rPr>
        <w:t xml:space="preserve">ada </w:t>
      </w:r>
      <w:r>
        <w:rPr>
          <w:spacing w:val="6"/>
          <w:w w:val="119"/>
          <w:sz w:val="24"/>
          <w:szCs w:val="24"/>
        </w:rPr>
        <w:t xml:space="preserve"> </w:t>
      </w:r>
      <w:r>
        <w:rPr>
          <w:w w:val="119"/>
          <w:sz w:val="24"/>
          <w:szCs w:val="24"/>
        </w:rPr>
        <w:t>literasi</w:t>
      </w:r>
      <w:r>
        <w:rPr>
          <w:spacing w:val="28"/>
          <w:w w:val="119"/>
          <w:sz w:val="24"/>
          <w:szCs w:val="24"/>
        </w:rPr>
        <w:t xml:space="preserve"> </w:t>
      </w:r>
      <w:r>
        <w:rPr>
          <w:w w:val="119"/>
          <w:sz w:val="24"/>
          <w:szCs w:val="24"/>
        </w:rPr>
        <w:t>baca</w:t>
      </w:r>
      <w:r>
        <w:rPr>
          <w:spacing w:val="65"/>
          <w:w w:val="119"/>
          <w:sz w:val="24"/>
          <w:szCs w:val="24"/>
        </w:rPr>
        <w:t xml:space="preserve"> </w:t>
      </w:r>
      <w:r>
        <w:rPr>
          <w:w w:val="119"/>
          <w:sz w:val="24"/>
          <w:szCs w:val="24"/>
        </w:rPr>
        <w:t>sekarang</w:t>
      </w:r>
      <w:r>
        <w:rPr>
          <w:spacing w:val="59"/>
          <w:w w:val="119"/>
          <w:sz w:val="24"/>
          <w:szCs w:val="24"/>
        </w:rPr>
        <w:t xml:space="preserve"> </w:t>
      </w:r>
      <w:r>
        <w:rPr>
          <w:sz w:val="24"/>
          <w:szCs w:val="24"/>
        </w:rPr>
        <w:t xml:space="preserve">aku  </w:t>
      </w:r>
      <w:r>
        <w:rPr>
          <w:spacing w:val="11"/>
          <w:sz w:val="24"/>
          <w:szCs w:val="24"/>
        </w:rPr>
        <w:t xml:space="preserve"> </w:t>
      </w:r>
      <w:r>
        <w:rPr>
          <w:w w:val="113"/>
          <w:sz w:val="24"/>
          <w:szCs w:val="24"/>
        </w:rPr>
        <w:t xml:space="preserve">rajin </w:t>
      </w:r>
      <w:r>
        <w:rPr>
          <w:w w:val="123"/>
          <w:sz w:val="24"/>
          <w:szCs w:val="24"/>
        </w:rPr>
        <w:t>membaca.</w:t>
      </w:r>
      <w:r>
        <w:rPr>
          <w:spacing w:val="62"/>
          <w:w w:val="123"/>
          <w:sz w:val="24"/>
          <w:szCs w:val="24"/>
        </w:rPr>
        <w:t xml:space="preserve"> </w:t>
      </w:r>
      <w:r>
        <w:rPr>
          <w:w w:val="123"/>
          <w:sz w:val="24"/>
          <w:szCs w:val="24"/>
        </w:rPr>
        <w:t>Ternyata</w:t>
      </w:r>
      <w:r>
        <w:rPr>
          <w:spacing w:val="32"/>
          <w:w w:val="123"/>
          <w:sz w:val="24"/>
          <w:szCs w:val="24"/>
        </w:rPr>
        <w:t xml:space="preserve"> </w:t>
      </w:r>
      <w:r>
        <w:rPr>
          <w:w w:val="123"/>
          <w:sz w:val="24"/>
          <w:szCs w:val="24"/>
        </w:rPr>
        <w:t>membaca  banyak</w:t>
      </w:r>
      <w:r>
        <w:rPr>
          <w:spacing w:val="53"/>
          <w:w w:val="123"/>
          <w:sz w:val="24"/>
          <w:szCs w:val="24"/>
        </w:rPr>
        <w:t xml:space="preserve"> </w:t>
      </w:r>
      <w:r>
        <w:rPr>
          <w:w w:val="123"/>
          <w:sz w:val="24"/>
          <w:szCs w:val="24"/>
        </w:rPr>
        <w:t>manfaatnya,</w:t>
      </w:r>
      <w:r>
        <w:rPr>
          <w:spacing w:val="42"/>
          <w:w w:val="123"/>
          <w:sz w:val="24"/>
          <w:szCs w:val="24"/>
        </w:rPr>
        <w:t xml:space="preserve"> </w:t>
      </w:r>
      <w:r>
        <w:rPr>
          <w:w w:val="123"/>
          <w:sz w:val="24"/>
          <w:szCs w:val="24"/>
        </w:rPr>
        <w:t xml:space="preserve">menambah </w:t>
      </w:r>
      <w:r>
        <w:rPr>
          <w:spacing w:val="17"/>
          <w:w w:val="123"/>
          <w:sz w:val="24"/>
          <w:szCs w:val="24"/>
        </w:rPr>
        <w:t xml:space="preserve"> </w:t>
      </w:r>
      <w:r>
        <w:rPr>
          <w:w w:val="123"/>
          <w:sz w:val="24"/>
          <w:szCs w:val="24"/>
        </w:rPr>
        <w:t>wawasan</w:t>
      </w:r>
      <w:r>
        <w:rPr>
          <w:spacing w:val="49"/>
          <w:w w:val="123"/>
          <w:sz w:val="24"/>
          <w:szCs w:val="24"/>
        </w:rPr>
        <w:t xml:space="preserve"> </w:t>
      </w:r>
      <w:r>
        <w:rPr>
          <w:w w:val="123"/>
          <w:sz w:val="24"/>
          <w:szCs w:val="24"/>
        </w:rPr>
        <w:t xml:space="preserve">dan </w:t>
      </w:r>
      <w:r>
        <w:rPr>
          <w:w w:val="121"/>
          <w:sz w:val="24"/>
          <w:szCs w:val="24"/>
        </w:rPr>
        <w:t xml:space="preserve">pengetahuan. </w:t>
      </w:r>
      <w:r>
        <w:rPr>
          <w:spacing w:val="36"/>
          <w:w w:val="121"/>
          <w:sz w:val="24"/>
          <w:szCs w:val="24"/>
        </w:rPr>
        <w:t xml:space="preserve"> </w:t>
      </w:r>
      <w:r>
        <w:rPr>
          <w:sz w:val="24"/>
          <w:szCs w:val="24"/>
        </w:rPr>
        <w:t xml:space="preserve">Dari  </w:t>
      </w:r>
      <w:r>
        <w:rPr>
          <w:spacing w:val="39"/>
          <w:sz w:val="24"/>
          <w:szCs w:val="24"/>
        </w:rPr>
        <w:t xml:space="preserve"> </w:t>
      </w:r>
      <w:r>
        <w:rPr>
          <w:w w:val="120"/>
          <w:sz w:val="24"/>
          <w:szCs w:val="24"/>
        </w:rPr>
        <w:t xml:space="preserve">membaca </w:t>
      </w:r>
      <w:r>
        <w:rPr>
          <w:spacing w:val="37"/>
          <w:w w:val="120"/>
          <w:sz w:val="24"/>
          <w:szCs w:val="24"/>
        </w:rPr>
        <w:t xml:space="preserve"> </w:t>
      </w:r>
      <w:r>
        <w:rPr>
          <w:sz w:val="24"/>
          <w:szCs w:val="24"/>
        </w:rPr>
        <w:t xml:space="preserve">aku    bisa   </w:t>
      </w:r>
      <w:r>
        <w:rPr>
          <w:spacing w:val="7"/>
          <w:sz w:val="24"/>
          <w:szCs w:val="24"/>
        </w:rPr>
        <w:t xml:space="preserve"> </w:t>
      </w:r>
      <w:r>
        <w:rPr>
          <w:w w:val="120"/>
          <w:sz w:val="24"/>
          <w:szCs w:val="24"/>
        </w:rPr>
        <w:t xml:space="preserve">tahu </w:t>
      </w:r>
      <w:r>
        <w:rPr>
          <w:spacing w:val="54"/>
          <w:w w:val="120"/>
          <w:sz w:val="24"/>
          <w:szCs w:val="24"/>
        </w:rPr>
        <w:t xml:space="preserve"> </w:t>
      </w:r>
      <w:r>
        <w:rPr>
          <w:w w:val="120"/>
          <w:sz w:val="24"/>
          <w:szCs w:val="24"/>
        </w:rPr>
        <w:t xml:space="preserve">tentang </w:t>
      </w:r>
      <w:r>
        <w:rPr>
          <w:spacing w:val="51"/>
          <w:w w:val="120"/>
          <w:sz w:val="24"/>
          <w:szCs w:val="24"/>
        </w:rPr>
        <w:t xml:space="preserve"> </w:t>
      </w:r>
      <w:r>
        <w:rPr>
          <w:w w:val="120"/>
          <w:sz w:val="24"/>
          <w:szCs w:val="24"/>
        </w:rPr>
        <w:t xml:space="preserve">keanekaragaman </w:t>
      </w:r>
      <w:r>
        <w:rPr>
          <w:spacing w:val="37"/>
          <w:w w:val="120"/>
          <w:sz w:val="24"/>
          <w:szCs w:val="24"/>
        </w:rPr>
        <w:t xml:space="preserve"> </w:t>
      </w:r>
      <w:r>
        <w:rPr>
          <w:w w:val="120"/>
          <w:sz w:val="24"/>
          <w:szCs w:val="24"/>
        </w:rPr>
        <w:t xml:space="preserve">satwa, </w:t>
      </w:r>
      <w:r>
        <w:rPr>
          <w:w w:val="118"/>
          <w:sz w:val="24"/>
          <w:szCs w:val="24"/>
        </w:rPr>
        <w:t>makanan</w:t>
      </w:r>
      <w:r>
        <w:rPr>
          <w:spacing w:val="12"/>
          <w:w w:val="118"/>
          <w:sz w:val="24"/>
          <w:szCs w:val="24"/>
        </w:rPr>
        <w:t xml:space="preserve"> </w:t>
      </w:r>
      <w:r>
        <w:rPr>
          <w:w w:val="118"/>
          <w:sz w:val="24"/>
          <w:szCs w:val="24"/>
        </w:rPr>
        <w:t>tradisional</w:t>
      </w:r>
      <w:r>
        <w:rPr>
          <w:spacing w:val="-19"/>
          <w:w w:val="118"/>
          <w:sz w:val="24"/>
          <w:szCs w:val="24"/>
        </w:rPr>
        <w:t xml:space="preserve"> </w:t>
      </w:r>
      <w:r>
        <w:rPr>
          <w:sz w:val="24"/>
          <w:szCs w:val="24"/>
        </w:rPr>
        <w:t>di</w:t>
      </w:r>
      <w:r>
        <w:rPr>
          <w:spacing w:val="26"/>
          <w:sz w:val="24"/>
          <w:szCs w:val="24"/>
        </w:rPr>
        <w:t xml:space="preserve"> </w:t>
      </w:r>
      <w:r>
        <w:rPr>
          <w:w w:val="119"/>
          <w:sz w:val="24"/>
          <w:szCs w:val="24"/>
        </w:rPr>
        <w:t>setiap</w:t>
      </w:r>
      <w:r>
        <w:rPr>
          <w:spacing w:val="-1"/>
          <w:w w:val="119"/>
          <w:sz w:val="24"/>
          <w:szCs w:val="24"/>
        </w:rPr>
        <w:t xml:space="preserve"> </w:t>
      </w:r>
      <w:r>
        <w:rPr>
          <w:w w:val="119"/>
          <w:sz w:val="24"/>
          <w:szCs w:val="24"/>
        </w:rPr>
        <w:t>daerah,</w:t>
      </w:r>
      <w:r>
        <w:rPr>
          <w:spacing w:val="8"/>
          <w:w w:val="119"/>
          <w:sz w:val="24"/>
          <w:szCs w:val="24"/>
        </w:rPr>
        <w:t xml:space="preserve"> </w:t>
      </w:r>
      <w:r>
        <w:rPr>
          <w:w w:val="119"/>
          <w:sz w:val="24"/>
          <w:szCs w:val="24"/>
        </w:rPr>
        <w:t>tarian,</w:t>
      </w:r>
      <w:r>
        <w:rPr>
          <w:spacing w:val="-12"/>
          <w:w w:val="119"/>
          <w:sz w:val="24"/>
          <w:szCs w:val="24"/>
        </w:rPr>
        <w:t xml:space="preserve"> </w:t>
      </w:r>
      <w:r>
        <w:rPr>
          <w:sz w:val="24"/>
          <w:szCs w:val="24"/>
        </w:rPr>
        <w:t xml:space="preserve">alat </w:t>
      </w:r>
      <w:r>
        <w:rPr>
          <w:spacing w:val="11"/>
          <w:sz w:val="24"/>
          <w:szCs w:val="24"/>
        </w:rPr>
        <w:t xml:space="preserve"> </w:t>
      </w:r>
      <w:r>
        <w:rPr>
          <w:w w:val="112"/>
          <w:sz w:val="24"/>
          <w:szCs w:val="24"/>
        </w:rPr>
        <w:t>musik,</w:t>
      </w:r>
      <w:r>
        <w:rPr>
          <w:spacing w:val="-2"/>
          <w:w w:val="112"/>
          <w:sz w:val="24"/>
          <w:szCs w:val="24"/>
        </w:rPr>
        <w:t xml:space="preserve"> </w:t>
      </w:r>
      <w:r>
        <w:rPr>
          <w:w w:val="121"/>
          <w:sz w:val="24"/>
          <w:szCs w:val="24"/>
        </w:rPr>
        <w:t>bahasa</w:t>
      </w:r>
      <w:r>
        <w:rPr>
          <w:spacing w:val="5"/>
          <w:w w:val="121"/>
          <w:sz w:val="24"/>
          <w:szCs w:val="24"/>
        </w:rPr>
        <w:t xml:space="preserve"> </w:t>
      </w:r>
      <w:r>
        <w:rPr>
          <w:w w:val="121"/>
          <w:sz w:val="24"/>
          <w:szCs w:val="24"/>
        </w:rPr>
        <w:t>daerah,</w:t>
      </w:r>
      <w:r>
        <w:rPr>
          <w:spacing w:val="-8"/>
          <w:w w:val="121"/>
          <w:sz w:val="24"/>
          <w:szCs w:val="24"/>
        </w:rPr>
        <w:t xml:space="preserve"> </w:t>
      </w:r>
      <w:r>
        <w:rPr>
          <w:w w:val="121"/>
          <w:sz w:val="24"/>
          <w:szCs w:val="24"/>
        </w:rPr>
        <w:t>rumah</w:t>
      </w:r>
      <w:r>
        <w:rPr>
          <w:spacing w:val="-1"/>
          <w:w w:val="121"/>
          <w:sz w:val="24"/>
          <w:szCs w:val="24"/>
        </w:rPr>
        <w:t xml:space="preserve"> </w:t>
      </w:r>
      <w:r>
        <w:rPr>
          <w:w w:val="121"/>
          <w:sz w:val="24"/>
          <w:szCs w:val="24"/>
        </w:rPr>
        <w:t xml:space="preserve">adat, </w:t>
      </w:r>
      <w:r>
        <w:rPr>
          <w:w w:val="119"/>
          <w:sz w:val="24"/>
          <w:szCs w:val="24"/>
        </w:rPr>
        <w:t>pakaian</w:t>
      </w:r>
      <w:r>
        <w:rPr>
          <w:spacing w:val="-17"/>
          <w:w w:val="119"/>
          <w:sz w:val="24"/>
          <w:szCs w:val="24"/>
        </w:rPr>
        <w:t xml:space="preserve"> </w:t>
      </w:r>
      <w:r>
        <w:rPr>
          <w:w w:val="119"/>
          <w:sz w:val="24"/>
          <w:szCs w:val="24"/>
        </w:rPr>
        <w:t>adat</w:t>
      </w:r>
      <w:r>
        <w:rPr>
          <w:spacing w:val="11"/>
          <w:w w:val="119"/>
          <w:sz w:val="24"/>
          <w:szCs w:val="24"/>
        </w:rPr>
        <w:t xml:space="preserve"> </w:t>
      </w:r>
      <w:r>
        <w:rPr>
          <w:w w:val="119"/>
          <w:sz w:val="24"/>
          <w:szCs w:val="24"/>
        </w:rPr>
        <w:t>dan</w:t>
      </w:r>
      <w:r>
        <w:rPr>
          <w:spacing w:val="4"/>
          <w:w w:val="119"/>
          <w:sz w:val="24"/>
          <w:szCs w:val="24"/>
        </w:rPr>
        <w:t xml:space="preserve"> </w:t>
      </w:r>
      <w:r>
        <w:rPr>
          <w:w w:val="119"/>
          <w:sz w:val="24"/>
          <w:szCs w:val="24"/>
        </w:rPr>
        <w:t>masih</w:t>
      </w:r>
      <w:r>
        <w:rPr>
          <w:spacing w:val="-15"/>
          <w:w w:val="119"/>
          <w:sz w:val="24"/>
          <w:szCs w:val="24"/>
        </w:rPr>
        <w:t xml:space="preserve"> </w:t>
      </w:r>
      <w:r>
        <w:rPr>
          <w:w w:val="119"/>
          <w:sz w:val="24"/>
          <w:szCs w:val="24"/>
        </w:rPr>
        <w:t>banyak</w:t>
      </w:r>
      <w:r>
        <w:rPr>
          <w:spacing w:val="-30"/>
          <w:w w:val="119"/>
          <w:sz w:val="24"/>
          <w:szCs w:val="24"/>
        </w:rPr>
        <w:t xml:space="preserve"> </w:t>
      </w:r>
      <w:r>
        <w:rPr>
          <w:sz w:val="24"/>
          <w:szCs w:val="24"/>
        </w:rPr>
        <w:t>hal</w:t>
      </w:r>
      <w:r>
        <w:rPr>
          <w:spacing w:val="49"/>
          <w:sz w:val="24"/>
          <w:szCs w:val="24"/>
        </w:rPr>
        <w:t xml:space="preserve"> </w:t>
      </w:r>
      <w:r>
        <w:rPr>
          <w:sz w:val="24"/>
          <w:szCs w:val="24"/>
        </w:rPr>
        <w:t>lagi</w:t>
      </w:r>
      <w:r>
        <w:rPr>
          <w:spacing w:val="27"/>
          <w:sz w:val="24"/>
          <w:szCs w:val="24"/>
        </w:rPr>
        <w:t xml:space="preserve"> </w:t>
      </w:r>
      <w:r>
        <w:rPr>
          <w:sz w:val="24"/>
          <w:szCs w:val="24"/>
        </w:rPr>
        <w:t xml:space="preserve">yang </w:t>
      </w:r>
      <w:r>
        <w:rPr>
          <w:spacing w:val="7"/>
          <w:sz w:val="24"/>
          <w:szCs w:val="24"/>
        </w:rPr>
        <w:t xml:space="preserve"> </w:t>
      </w:r>
      <w:r>
        <w:rPr>
          <w:sz w:val="24"/>
          <w:szCs w:val="24"/>
        </w:rPr>
        <w:t xml:space="preserve">bisa </w:t>
      </w:r>
      <w:r>
        <w:rPr>
          <w:spacing w:val="8"/>
          <w:sz w:val="24"/>
          <w:szCs w:val="24"/>
        </w:rPr>
        <w:t xml:space="preserve"> </w:t>
      </w:r>
      <w:r>
        <w:rPr>
          <w:w w:val="114"/>
          <w:sz w:val="24"/>
          <w:szCs w:val="24"/>
        </w:rPr>
        <w:t>kupelajari.</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10" w:line="280" w:lineRule="exact"/>
        <w:rPr>
          <w:sz w:val="28"/>
          <w:szCs w:val="28"/>
        </w:rPr>
      </w:pPr>
    </w:p>
    <w:p w:rsidR="00256EBE" w:rsidRDefault="007F5944">
      <w:pPr>
        <w:spacing w:line="700" w:lineRule="exact"/>
        <w:ind w:left="2676"/>
        <w:rPr>
          <w:sz w:val="64"/>
          <w:szCs w:val="64"/>
        </w:rPr>
      </w:pPr>
      <w:r>
        <w:rPr>
          <w:sz w:val="64"/>
          <w:szCs w:val="64"/>
        </w:rPr>
        <w:t>Kue</w:t>
      </w:r>
      <w:r>
        <w:rPr>
          <w:spacing w:val="-14"/>
          <w:sz w:val="64"/>
          <w:szCs w:val="64"/>
        </w:rPr>
        <w:t xml:space="preserve"> </w:t>
      </w:r>
      <w:r>
        <w:rPr>
          <w:w w:val="90"/>
          <w:sz w:val="64"/>
          <w:szCs w:val="64"/>
        </w:rPr>
        <w:t>B</w:t>
      </w:r>
      <w:r>
        <w:rPr>
          <w:w w:val="118"/>
          <w:sz w:val="64"/>
          <w:szCs w:val="64"/>
        </w:rPr>
        <w:t>u</w:t>
      </w:r>
      <w:r>
        <w:rPr>
          <w:w w:val="127"/>
          <w:sz w:val="64"/>
          <w:szCs w:val="64"/>
        </w:rPr>
        <w:t>a</w:t>
      </w:r>
      <w:r>
        <w:rPr>
          <w:w w:val="135"/>
          <w:sz w:val="64"/>
          <w:szCs w:val="64"/>
        </w:rPr>
        <w:t>t</w:t>
      </w:r>
      <w:r>
        <w:rPr>
          <w:w w:val="127"/>
          <w:sz w:val="64"/>
          <w:szCs w:val="64"/>
        </w:rPr>
        <w:t>a</w:t>
      </w:r>
      <w:r>
        <w:rPr>
          <w:w w:val="119"/>
          <w:sz w:val="64"/>
          <w:szCs w:val="64"/>
        </w:rPr>
        <w:t>n</w:t>
      </w:r>
      <w:r>
        <w:rPr>
          <w:spacing w:val="-32"/>
          <w:sz w:val="64"/>
          <w:szCs w:val="64"/>
        </w:rPr>
        <w:t xml:space="preserve"> </w:t>
      </w:r>
      <w:r>
        <w:rPr>
          <w:w w:val="92"/>
          <w:sz w:val="64"/>
          <w:szCs w:val="64"/>
        </w:rPr>
        <w:t>I</w:t>
      </w:r>
      <w:r>
        <w:rPr>
          <w:w w:val="111"/>
          <w:sz w:val="64"/>
          <w:szCs w:val="64"/>
        </w:rPr>
        <w:t>b</w:t>
      </w:r>
      <w:r>
        <w:rPr>
          <w:w w:val="118"/>
          <w:sz w:val="64"/>
          <w:szCs w:val="64"/>
        </w:rPr>
        <w:t>u</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9"/>
        <w:jc w:val="both"/>
        <w:rPr>
          <w:sz w:val="24"/>
          <w:szCs w:val="24"/>
        </w:rPr>
      </w:pPr>
      <w:r>
        <w:rPr>
          <w:sz w:val="24"/>
          <w:szCs w:val="24"/>
        </w:rPr>
        <w:t>Ketika</w:t>
      </w:r>
      <w:r>
        <w:rPr>
          <w:spacing w:val="50"/>
          <w:sz w:val="24"/>
          <w:szCs w:val="24"/>
        </w:rPr>
        <w:t xml:space="preserve"> </w:t>
      </w:r>
      <w:r>
        <w:rPr>
          <w:w w:val="120"/>
          <w:sz w:val="24"/>
          <w:szCs w:val="24"/>
        </w:rPr>
        <w:t>bangun</w:t>
      </w:r>
      <w:r>
        <w:rPr>
          <w:spacing w:val="-5"/>
          <w:w w:val="120"/>
          <w:sz w:val="24"/>
          <w:szCs w:val="24"/>
        </w:rPr>
        <w:t xml:space="preserve"> </w:t>
      </w:r>
      <w:r>
        <w:rPr>
          <w:sz w:val="24"/>
          <w:szCs w:val="24"/>
        </w:rPr>
        <w:t xml:space="preserve">pagi </w:t>
      </w:r>
      <w:r>
        <w:rPr>
          <w:spacing w:val="1"/>
          <w:sz w:val="24"/>
          <w:szCs w:val="24"/>
        </w:rPr>
        <w:t xml:space="preserve"> </w:t>
      </w:r>
      <w:r>
        <w:rPr>
          <w:sz w:val="24"/>
          <w:szCs w:val="24"/>
        </w:rPr>
        <w:t xml:space="preserve">aku </w:t>
      </w:r>
      <w:r>
        <w:rPr>
          <w:spacing w:val="4"/>
          <w:sz w:val="24"/>
          <w:szCs w:val="24"/>
        </w:rPr>
        <w:t xml:space="preserve"> </w:t>
      </w:r>
      <w:r>
        <w:rPr>
          <w:w w:val="117"/>
          <w:sz w:val="24"/>
          <w:szCs w:val="24"/>
        </w:rPr>
        <w:t>melihat</w:t>
      </w:r>
      <w:r>
        <w:rPr>
          <w:spacing w:val="-5"/>
          <w:w w:val="117"/>
          <w:sz w:val="24"/>
          <w:szCs w:val="24"/>
        </w:rPr>
        <w:t xml:space="preserve"> </w:t>
      </w:r>
      <w:r>
        <w:rPr>
          <w:sz w:val="24"/>
          <w:szCs w:val="24"/>
        </w:rPr>
        <w:t>ibu</w:t>
      </w:r>
      <w:r>
        <w:rPr>
          <w:spacing w:val="51"/>
          <w:sz w:val="24"/>
          <w:szCs w:val="24"/>
        </w:rPr>
        <w:t xml:space="preserve"> </w:t>
      </w:r>
      <w:r>
        <w:rPr>
          <w:w w:val="116"/>
          <w:sz w:val="24"/>
          <w:szCs w:val="24"/>
        </w:rPr>
        <w:t>menyiapkan</w:t>
      </w:r>
      <w:r>
        <w:rPr>
          <w:spacing w:val="7"/>
          <w:w w:val="116"/>
          <w:sz w:val="24"/>
          <w:szCs w:val="24"/>
        </w:rPr>
        <w:t xml:space="preserve"> </w:t>
      </w:r>
      <w:r>
        <w:rPr>
          <w:w w:val="116"/>
          <w:sz w:val="24"/>
          <w:szCs w:val="24"/>
        </w:rPr>
        <w:t>bekalku</w:t>
      </w:r>
      <w:r>
        <w:rPr>
          <w:spacing w:val="-12"/>
          <w:w w:val="116"/>
          <w:sz w:val="24"/>
          <w:szCs w:val="24"/>
        </w:rPr>
        <w:t xml:space="preserve"> </w:t>
      </w:r>
      <w:r>
        <w:rPr>
          <w:sz w:val="24"/>
          <w:szCs w:val="24"/>
        </w:rPr>
        <w:t>ke</w:t>
      </w:r>
      <w:r>
        <w:rPr>
          <w:spacing w:val="39"/>
          <w:sz w:val="24"/>
          <w:szCs w:val="24"/>
        </w:rPr>
        <w:t xml:space="preserve"> </w:t>
      </w:r>
      <w:r>
        <w:rPr>
          <w:w w:val="116"/>
          <w:sz w:val="24"/>
          <w:szCs w:val="24"/>
        </w:rPr>
        <w:t>sekolah.</w:t>
      </w:r>
      <w:r>
        <w:rPr>
          <w:spacing w:val="-5"/>
          <w:w w:val="116"/>
          <w:sz w:val="24"/>
          <w:szCs w:val="24"/>
        </w:rPr>
        <w:t xml:space="preserve"> </w:t>
      </w:r>
      <w:r>
        <w:rPr>
          <w:sz w:val="24"/>
          <w:szCs w:val="24"/>
        </w:rPr>
        <w:t>Aku</w:t>
      </w:r>
      <w:r>
        <w:rPr>
          <w:spacing w:val="13"/>
          <w:sz w:val="24"/>
          <w:szCs w:val="24"/>
        </w:rPr>
        <w:t xml:space="preserve"> </w:t>
      </w:r>
      <w:r>
        <w:rPr>
          <w:w w:val="117"/>
          <w:sz w:val="24"/>
          <w:szCs w:val="24"/>
        </w:rPr>
        <w:t>melihat</w:t>
      </w:r>
      <w:r>
        <w:rPr>
          <w:spacing w:val="-5"/>
          <w:w w:val="117"/>
          <w:sz w:val="24"/>
          <w:szCs w:val="24"/>
        </w:rPr>
        <w:t xml:space="preserve"> </w:t>
      </w:r>
      <w:r>
        <w:rPr>
          <w:w w:val="124"/>
          <w:sz w:val="24"/>
          <w:szCs w:val="24"/>
        </w:rPr>
        <w:t xml:space="preserve">ada </w:t>
      </w:r>
      <w:r>
        <w:rPr>
          <w:sz w:val="24"/>
          <w:szCs w:val="24"/>
        </w:rPr>
        <w:t xml:space="preserve">nasi </w:t>
      </w:r>
      <w:r>
        <w:rPr>
          <w:spacing w:val="8"/>
          <w:sz w:val="24"/>
          <w:szCs w:val="24"/>
        </w:rPr>
        <w:t xml:space="preserve"> </w:t>
      </w:r>
      <w:r>
        <w:rPr>
          <w:sz w:val="24"/>
          <w:szCs w:val="24"/>
        </w:rPr>
        <w:t>ikan,</w:t>
      </w:r>
      <w:r>
        <w:rPr>
          <w:spacing w:val="54"/>
          <w:sz w:val="24"/>
          <w:szCs w:val="24"/>
        </w:rPr>
        <w:t xml:space="preserve"> </w:t>
      </w:r>
      <w:r>
        <w:rPr>
          <w:w w:val="123"/>
          <w:sz w:val="24"/>
          <w:szCs w:val="24"/>
        </w:rPr>
        <w:t>dan</w:t>
      </w:r>
      <w:r>
        <w:rPr>
          <w:spacing w:val="-12"/>
          <w:w w:val="123"/>
          <w:sz w:val="24"/>
          <w:szCs w:val="24"/>
        </w:rPr>
        <w:t xml:space="preserve"> </w:t>
      </w:r>
      <w:r>
        <w:rPr>
          <w:sz w:val="24"/>
          <w:szCs w:val="24"/>
        </w:rPr>
        <w:t xml:space="preserve">kue. </w:t>
      </w:r>
      <w:r>
        <w:rPr>
          <w:spacing w:val="7"/>
          <w:sz w:val="24"/>
          <w:szCs w:val="24"/>
        </w:rPr>
        <w:t xml:space="preserve"> </w:t>
      </w:r>
      <w:r>
        <w:rPr>
          <w:w w:val="114"/>
          <w:sz w:val="24"/>
          <w:szCs w:val="24"/>
        </w:rPr>
        <w:t>Melihat</w:t>
      </w:r>
      <w:r>
        <w:rPr>
          <w:spacing w:val="-21"/>
          <w:w w:val="114"/>
          <w:sz w:val="24"/>
          <w:szCs w:val="24"/>
        </w:rPr>
        <w:t xml:space="preserve"> </w:t>
      </w:r>
      <w:r>
        <w:rPr>
          <w:w w:val="114"/>
          <w:sz w:val="24"/>
          <w:szCs w:val="24"/>
        </w:rPr>
        <w:t>bekalku</w:t>
      </w:r>
      <w:r>
        <w:rPr>
          <w:spacing w:val="1"/>
          <w:w w:val="114"/>
          <w:sz w:val="24"/>
          <w:szCs w:val="24"/>
        </w:rPr>
        <w:t xml:space="preserve"> </w:t>
      </w:r>
      <w:r>
        <w:rPr>
          <w:w w:val="114"/>
          <w:sz w:val="24"/>
          <w:szCs w:val="24"/>
        </w:rPr>
        <w:t>banyak</w:t>
      </w:r>
      <w:r>
        <w:rPr>
          <w:spacing w:val="7"/>
          <w:w w:val="114"/>
          <w:sz w:val="24"/>
          <w:szCs w:val="24"/>
        </w:rPr>
        <w:t xml:space="preserve"> </w:t>
      </w:r>
      <w:r>
        <w:rPr>
          <w:sz w:val="24"/>
          <w:szCs w:val="24"/>
        </w:rPr>
        <w:t xml:space="preserve">aku </w:t>
      </w:r>
      <w:r>
        <w:rPr>
          <w:spacing w:val="1"/>
          <w:sz w:val="24"/>
          <w:szCs w:val="24"/>
        </w:rPr>
        <w:t xml:space="preserve"> </w:t>
      </w:r>
      <w:r>
        <w:rPr>
          <w:w w:val="118"/>
          <w:sz w:val="24"/>
          <w:szCs w:val="24"/>
        </w:rPr>
        <w:t>bertanya</w:t>
      </w:r>
      <w:r>
        <w:rPr>
          <w:spacing w:val="16"/>
          <w:w w:val="118"/>
          <w:sz w:val="24"/>
          <w:szCs w:val="24"/>
        </w:rPr>
        <w:t xml:space="preserve"> </w:t>
      </w:r>
      <w:r>
        <w:rPr>
          <w:w w:val="118"/>
          <w:sz w:val="24"/>
          <w:szCs w:val="24"/>
        </w:rPr>
        <w:t>kepada</w:t>
      </w:r>
      <w:r>
        <w:rPr>
          <w:spacing w:val="5"/>
          <w:w w:val="118"/>
          <w:sz w:val="24"/>
          <w:szCs w:val="24"/>
        </w:rPr>
        <w:t xml:space="preserve"> </w:t>
      </w:r>
      <w:r>
        <w:rPr>
          <w:w w:val="118"/>
          <w:sz w:val="24"/>
          <w:szCs w:val="24"/>
        </w:rPr>
        <w:t>ibu.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573" w:lineRule="auto"/>
        <w:ind w:left="110" w:right="3812"/>
        <w:rPr>
          <w:sz w:val="24"/>
          <w:szCs w:val="24"/>
        </w:rPr>
      </w:pPr>
      <w:r>
        <w:rPr>
          <w:w w:val="113"/>
          <w:sz w:val="24"/>
          <w:szCs w:val="24"/>
        </w:rPr>
        <w:t>“Kenapa</w:t>
      </w:r>
      <w:r>
        <w:rPr>
          <w:spacing w:val="-31"/>
          <w:w w:val="113"/>
          <w:sz w:val="24"/>
          <w:szCs w:val="24"/>
        </w:rPr>
        <w:t xml:space="preserve"> </w:t>
      </w:r>
      <w:r>
        <w:rPr>
          <w:w w:val="113"/>
          <w:sz w:val="24"/>
          <w:szCs w:val="24"/>
        </w:rPr>
        <w:t>bekalku</w:t>
      </w:r>
      <w:r>
        <w:rPr>
          <w:spacing w:val="9"/>
          <w:w w:val="113"/>
          <w:sz w:val="24"/>
          <w:szCs w:val="24"/>
        </w:rPr>
        <w:t xml:space="preserve"> </w:t>
      </w:r>
      <w:r>
        <w:rPr>
          <w:w w:val="113"/>
          <w:sz w:val="24"/>
          <w:szCs w:val="24"/>
        </w:rPr>
        <w:t>banyak,</w:t>
      </w:r>
      <w:r>
        <w:rPr>
          <w:spacing w:val="9"/>
          <w:w w:val="113"/>
          <w:sz w:val="24"/>
          <w:szCs w:val="24"/>
        </w:rPr>
        <w:t xml:space="preserve"> </w:t>
      </w:r>
      <w:r>
        <w:rPr>
          <w:sz w:val="24"/>
          <w:szCs w:val="24"/>
        </w:rPr>
        <w:t>Bu?</w:t>
      </w:r>
      <w:r>
        <w:rPr>
          <w:spacing w:val="21"/>
          <w:sz w:val="24"/>
          <w:szCs w:val="24"/>
        </w:rPr>
        <w:t xml:space="preserve"> </w:t>
      </w:r>
      <w:r>
        <w:rPr>
          <w:w w:val="116"/>
          <w:sz w:val="24"/>
          <w:szCs w:val="24"/>
        </w:rPr>
        <w:t>Untuk</w:t>
      </w:r>
      <w:r>
        <w:rPr>
          <w:spacing w:val="-26"/>
          <w:w w:val="116"/>
          <w:sz w:val="24"/>
          <w:szCs w:val="24"/>
        </w:rPr>
        <w:t xml:space="preserve"> </w:t>
      </w:r>
      <w:r>
        <w:rPr>
          <w:w w:val="116"/>
          <w:sz w:val="24"/>
          <w:szCs w:val="24"/>
        </w:rPr>
        <w:t>siapa</w:t>
      </w:r>
      <w:r>
        <w:rPr>
          <w:spacing w:val="7"/>
          <w:w w:val="116"/>
          <w:sz w:val="24"/>
          <w:szCs w:val="24"/>
        </w:rPr>
        <w:t xml:space="preserve"> </w:t>
      </w:r>
      <w:r>
        <w:rPr>
          <w:sz w:val="24"/>
          <w:szCs w:val="24"/>
        </w:rPr>
        <w:t xml:space="preserve">kue </w:t>
      </w:r>
      <w:r>
        <w:rPr>
          <w:spacing w:val="1"/>
          <w:sz w:val="24"/>
          <w:szCs w:val="24"/>
        </w:rPr>
        <w:t xml:space="preserve"> </w:t>
      </w:r>
      <w:r>
        <w:rPr>
          <w:w w:val="102"/>
          <w:sz w:val="24"/>
          <w:szCs w:val="24"/>
        </w:rPr>
        <w:t xml:space="preserve">itu?” </w:t>
      </w:r>
      <w:r>
        <w:rPr>
          <w:sz w:val="24"/>
          <w:szCs w:val="24"/>
        </w:rPr>
        <w:t>“Kue</w:t>
      </w:r>
      <w:r>
        <w:rPr>
          <w:spacing w:val="7"/>
          <w:sz w:val="24"/>
          <w:szCs w:val="24"/>
        </w:rPr>
        <w:t xml:space="preserve"> </w:t>
      </w:r>
      <w:r>
        <w:rPr>
          <w:sz w:val="24"/>
          <w:szCs w:val="24"/>
        </w:rPr>
        <w:t>itu</w:t>
      </w:r>
      <w:r>
        <w:rPr>
          <w:spacing w:val="40"/>
          <w:sz w:val="24"/>
          <w:szCs w:val="24"/>
        </w:rPr>
        <w:t xml:space="preserve"> </w:t>
      </w:r>
      <w:r>
        <w:rPr>
          <w:w w:val="118"/>
          <w:sz w:val="24"/>
          <w:szCs w:val="24"/>
        </w:rPr>
        <w:t>untuk</w:t>
      </w:r>
      <w:r>
        <w:rPr>
          <w:spacing w:val="-3"/>
          <w:w w:val="118"/>
          <w:sz w:val="24"/>
          <w:szCs w:val="24"/>
        </w:rPr>
        <w:t xml:space="preserve"> </w:t>
      </w:r>
      <w:r>
        <w:rPr>
          <w:w w:val="118"/>
          <w:sz w:val="24"/>
          <w:szCs w:val="24"/>
        </w:rPr>
        <w:t>guru</w:t>
      </w:r>
      <w:r>
        <w:rPr>
          <w:spacing w:val="-4"/>
          <w:w w:val="118"/>
          <w:sz w:val="24"/>
          <w:szCs w:val="24"/>
        </w:rPr>
        <w:t xml:space="preserve"> </w:t>
      </w:r>
      <w:r>
        <w:rPr>
          <w:w w:val="118"/>
          <w:sz w:val="24"/>
          <w:szCs w:val="24"/>
        </w:rPr>
        <w:t>dan</w:t>
      </w:r>
      <w:r>
        <w:rPr>
          <w:spacing w:val="8"/>
          <w:w w:val="118"/>
          <w:sz w:val="24"/>
          <w:szCs w:val="24"/>
        </w:rPr>
        <w:t xml:space="preserve"> </w:t>
      </w:r>
      <w:r>
        <w:rPr>
          <w:w w:val="118"/>
          <w:sz w:val="24"/>
          <w:szCs w:val="24"/>
        </w:rPr>
        <w:t>teman-temanmu,”</w:t>
      </w:r>
      <w:r>
        <w:rPr>
          <w:spacing w:val="-9"/>
          <w:w w:val="118"/>
          <w:sz w:val="24"/>
          <w:szCs w:val="24"/>
        </w:rPr>
        <w:t xml:space="preserve"> </w:t>
      </w:r>
      <w:r>
        <w:rPr>
          <w:w w:val="118"/>
          <w:sz w:val="24"/>
          <w:szCs w:val="24"/>
        </w:rPr>
        <w:t>kata</w:t>
      </w:r>
      <w:r>
        <w:rPr>
          <w:spacing w:val="-5"/>
          <w:w w:val="118"/>
          <w:sz w:val="24"/>
          <w:szCs w:val="24"/>
        </w:rPr>
        <w:t xml:space="preserve"> </w:t>
      </w:r>
      <w:r>
        <w:rPr>
          <w:w w:val="118"/>
          <w:sz w:val="24"/>
          <w:szCs w:val="24"/>
        </w:rPr>
        <w:t>ibu.</w:t>
      </w:r>
    </w:p>
    <w:p w:rsidR="00256EBE" w:rsidRDefault="007F5944">
      <w:pPr>
        <w:spacing w:before="14" w:line="286" w:lineRule="auto"/>
        <w:ind w:left="110" w:right="76"/>
        <w:jc w:val="both"/>
        <w:rPr>
          <w:sz w:val="24"/>
          <w:szCs w:val="24"/>
        </w:rPr>
      </w:pPr>
      <w:r>
        <w:rPr>
          <w:sz w:val="24"/>
          <w:szCs w:val="24"/>
        </w:rPr>
        <w:t>Oh,</w:t>
      </w:r>
      <w:r>
        <w:rPr>
          <w:spacing w:val="48"/>
          <w:sz w:val="24"/>
          <w:szCs w:val="24"/>
        </w:rPr>
        <w:t xml:space="preserve"> </w:t>
      </w:r>
      <w:r>
        <w:rPr>
          <w:sz w:val="24"/>
          <w:szCs w:val="24"/>
        </w:rPr>
        <w:t xml:space="preserve">aku </w:t>
      </w:r>
      <w:r>
        <w:rPr>
          <w:spacing w:val="7"/>
          <w:sz w:val="24"/>
          <w:szCs w:val="24"/>
        </w:rPr>
        <w:t xml:space="preserve"> </w:t>
      </w:r>
      <w:r>
        <w:rPr>
          <w:w w:val="122"/>
          <w:sz w:val="24"/>
          <w:szCs w:val="24"/>
        </w:rPr>
        <w:t>paham</w:t>
      </w:r>
      <w:r>
        <w:rPr>
          <w:spacing w:val="-4"/>
          <w:w w:val="122"/>
          <w:sz w:val="24"/>
          <w:szCs w:val="24"/>
        </w:rPr>
        <w:t xml:space="preserve"> </w:t>
      </w:r>
      <w:r>
        <w:rPr>
          <w:sz w:val="24"/>
          <w:szCs w:val="24"/>
        </w:rPr>
        <w:t>ibu</w:t>
      </w:r>
      <w:r>
        <w:rPr>
          <w:spacing w:val="56"/>
          <w:sz w:val="24"/>
          <w:szCs w:val="24"/>
        </w:rPr>
        <w:t xml:space="preserve"> </w:t>
      </w:r>
      <w:r>
        <w:rPr>
          <w:w w:val="121"/>
          <w:sz w:val="24"/>
          <w:szCs w:val="24"/>
        </w:rPr>
        <w:t>senang</w:t>
      </w:r>
      <w:r>
        <w:rPr>
          <w:spacing w:val="-4"/>
          <w:w w:val="121"/>
          <w:sz w:val="24"/>
          <w:szCs w:val="24"/>
        </w:rPr>
        <w:t xml:space="preserve"> </w:t>
      </w:r>
      <w:r>
        <w:rPr>
          <w:w w:val="121"/>
          <w:sz w:val="24"/>
          <w:szCs w:val="24"/>
        </w:rPr>
        <w:t>membuat</w:t>
      </w:r>
      <w:r>
        <w:rPr>
          <w:spacing w:val="5"/>
          <w:w w:val="121"/>
          <w:sz w:val="24"/>
          <w:szCs w:val="24"/>
        </w:rPr>
        <w:t xml:space="preserve"> </w:t>
      </w:r>
      <w:r>
        <w:rPr>
          <w:sz w:val="24"/>
          <w:szCs w:val="24"/>
        </w:rPr>
        <w:t xml:space="preserve">kue, </w:t>
      </w:r>
      <w:r>
        <w:rPr>
          <w:spacing w:val="6"/>
          <w:sz w:val="24"/>
          <w:szCs w:val="24"/>
        </w:rPr>
        <w:t xml:space="preserve"> </w:t>
      </w:r>
      <w:r>
        <w:rPr>
          <w:w w:val="123"/>
          <w:sz w:val="24"/>
          <w:szCs w:val="24"/>
        </w:rPr>
        <w:t>dan</w:t>
      </w:r>
      <w:r>
        <w:rPr>
          <w:spacing w:val="-5"/>
          <w:w w:val="123"/>
          <w:sz w:val="24"/>
          <w:szCs w:val="24"/>
        </w:rPr>
        <w:t xml:space="preserve"> </w:t>
      </w:r>
      <w:r>
        <w:rPr>
          <w:sz w:val="24"/>
          <w:szCs w:val="24"/>
        </w:rPr>
        <w:t>ibu</w:t>
      </w:r>
      <w:r>
        <w:rPr>
          <w:spacing w:val="55"/>
          <w:sz w:val="24"/>
          <w:szCs w:val="24"/>
        </w:rPr>
        <w:t xml:space="preserve"> </w:t>
      </w:r>
      <w:r>
        <w:rPr>
          <w:sz w:val="24"/>
          <w:szCs w:val="24"/>
        </w:rPr>
        <w:t>ingin</w:t>
      </w:r>
      <w:r>
        <w:rPr>
          <w:spacing w:val="58"/>
          <w:sz w:val="24"/>
          <w:szCs w:val="24"/>
        </w:rPr>
        <w:t xml:space="preserve"> </w:t>
      </w:r>
      <w:r>
        <w:rPr>
          <w:w w:val="114"/>
          <w:sz w:val="24"/>
          <w:szCs w:val="24"/>
        </w:rPr>
        <w:t>berbagi</w:t>
      </w:r>
      <w:r>
        <w:rPr>
          <w:spacing w:val="29"/>
          <w:w w:val="114"/>
          <w:sz w:val="24"/>
          <w:szCs w:val="24"/>
        </w:rPr>
        <w:t xml:space="preserve"> </w:t>
      </w:r>
      <w:r>
        <w:rPr>
          <w:w w:val="114"/>
          <w:sz w:val="24"/>
          <w:szCs w:val="24"/>
        </w:rPr>
        <w:t>dengan</w:t>
      </w:r>
      <w:r>
        <w:rPr>
          <w:spacing w:val="49"/>
          <w:w w:val="114"/>
          <w:sz w:val="24"/>
          <w:szCs w:val="24"/>
        </w:rPr>
        <w:t xml:space="preserve"> </w:t>
      </w:r>
      <w:r>
        <w:rPr>
          <w:w w:val="114"/>
          <w:sz w:val="24"/>
          <w:szCs w:val="24"/>
        </w:rPr>
        <w:t>guruku.</w:t>
      </w:r>
      <w:r>
        <w:rPr>
          <w:spacing w:val="15"/>
          <w:w w:val="114"/>
          <w:sz w:val="24"/>
          <w:szCs w:val="24"/>
        </w:rPr>
        <w:t xml:space="preserve"> </w:t>
      </w:r>
      <w:r>
        <w:rPr>
          <w:w w:val="114"/>
          <w:sz w:val="24"/>
          <w:szCs w:val="24"/>
        </w:rPr>
        <w:t xml:space="preserve">Aku </w:t>
      </w:r>
      <w:r>
        <w:rPr>
          <w:sz w:val="24"/>
          <w:szCs w:val="24"/>
        </w:rPr>
        <w:t xml:space="preserve">ingin  </w:t>
      </w:r>
      <w:r>
        <w:rPr>
          <w:spacing w:val="17"/>
          <w:sz w:val="24"/>
          <w:szCs w:val="24"/>
        </w:rPr>
        <w:t xml:space="preserve"> </w:t>
      </w:r>
      <w:r>
        <w:rPr>
          <w:w w:val="118"/>
          <w:sz w:val="24"/>
          <w:szCs w:val="24"/>
        </w:rPr>
        <w:t xml:space="preserve">cepat-cepat </w:t>
      </w:r>
      <w:r>
        <w:rPr>
          <w:spacing w:val="14"/>
          <w:w w:val="118"/>
          <w:sz w:val="24"/>
          <w:szCs w:val="24"/>
        </w:rPr>
        <w:t xml:space="preserve"> </w:t>
      </w:r>
      <w:r>
        <w:rPr>
          <w:sz w:val="24"/>
          <w:szCs w:val="24"/>
        </w:rPr>
        <w:t xml:space="preserve">ke  </w:t>
      </w:r>
      <w:r>
        <w:rPr>
          <w:spacing w:val="2"/>
          <w:sz w:val="24"/>
          <w:szCs w:val="24"/>
        </w:rPr>
        <w:t xml:space="preserve"> </w:t>
      </w:r>
      <w:r>
        <w:rPr>
          <w:w w:val="119"/>
          <w:sz w:val="24"/>
          <w:szCs w:val="24"/>
        </w:rPr>
        <w:t>sekolah</w:t>
      </w:r>
      <w:r>
        <w:rPr>
          <w:spacing w:val="62"/>
          <w:w w:val="119"/>
          <w:sz w:val="24"/>
          <w:szCs w:val="24"/>
        </w:rPr>
        <w:t xml:space="preserve"> </w:t>
      </w:r>
      <w:r>
        <w:rPr>
          <w:w w:val="119"/>
          <w:sz w:val="24"/>
          <w:szCs w:val="24"/>
        </w:rPr>
        <w:t xml:space="preserve">dan </w:t>
      </w:r>
      <w:r>
        <w:rPr>
          <w:spacing w:val="19"/>
          <w:w w:val="119"/>
          <w:sz w:val="24"/>
          <w:szCs w:val="24"/>
        </w:rPr>
        <w:t xml:space="preserve"> </w:t>
      </w:r>
      <w:r>
        <w:rPr>
          <w:w w:val="119"/>
          <w:sz w:val="24"/>
          <w:szCs w:val="24"/>
        </w:rPr>
        <w:t xml:space="preserve">memberikan </w:t>
      </w:r>
      <w:r>
        <w:rPr>
          <w:spacing w:val="5"/>
          <w:w w:val="119"/>
          <w:sz w:val="24"/>
          <w:szCs w:val="24"/>
        </w:rPr>
        <w:t xml:space="preserve"> </w:t>
      </w:r>
      <w:r>
        <w:rPr>
          <w:sz w:val="24"/>
          <w:szCs w:val="24"/>
        </w:rPr>
        <w:t xml:space="preserve">kue  </w:t>
      </w:r>
      <w:r>
        <w:rPr>
          <w:spacing w:val="27"/>
          <w:sz w:val="24"/>
          <w:szCs w:val="24"/>
        </w:rPr>
        <w:t xml:space="preserve"> </w:t>
      </w:r>
      <w:r>
        <w:rPr>
          <w:sz w:val="24"/>
          <w:szCs w:val="24"/>
        </w:rPr>
        <w:t xml:space="preserve">itu  </w:t>
      </w:r>
      <w:r>
        <w:rPr>
          <w:spacing w:val="6"/>
          <w:sz w:val="24"/>
          <w:szCs w:val="24"/>
        </w:rPr>
        <w:t xml:space="preserve"> </w:t>
      </w:r>
      <w:r>
        <w:rPr>
          <w:w w:val="117"/>
          <w:sz w:val="24"/>
          <w:szCs w:val="24"/>
        </w:rPr>
        <w:t xml:space="preserve">kepada </w:t>
      </w:r>
      <w:r>
        <w:rPr>
          <w:spacing w:val="28"/>
          <w:w w:val="117"/>
          <w:sz w:val="24"/>
          <w:szCs w:val="24"/>
        </w:rPr>
        <w:t xml:space="preserve"> </w:t>
      </w:r>
      <w:r>
        <w:rPr>
          <w:w w:val="117"/>
          <w:sz w:val="24"/>
          <w:szCs w:val="24"/>
        </w:rPr>
        <w:t xml:space="preserve">guruku.  Setelah </w:t>
      </w:r>
      <w:r>
        <w:rPr>
          <w:w w:val="118"/>
          <w:sz w:val="24"/>
          <w:szCs w:val="24"/>
        </w:rPr>
        <w:t>berpakaian</w:t>
      </w:r>
      <w:r>
        <w:rPr>
          <w:spacing w:val="2"/>
          <w:w w:val="118"/>
          <w:sz w:val="24"/>
          <w:szCs w:val="24"/>
        </w:rPr>
        <w:t xml:space="preserve"> </w:t>
      </w:r>
      <w:r>
        <w:rPr>
          <w:w w:val="118"/>
          <w:sz w:val="24"/>
          <w:szCs w:val="24"/>
        </w:rPr>
        <w:t>seragam</w:t>
      </w:r>
      <w:r>
        <w:rPr>
          <w:spacing w:val="15"/>
          <w:w w:val="118"/>
          <w:sz w:val="24"/>
          <w:szCs w:val="24"/>
        </w:rPr>
        <w:t xml:space="preserve"> </w:t>
      </w:r>
      <w:r>
        <w:rPr>
          <w:w w:val="118"/>
          <w:sz w:val="24"/>
          <w:szCs w:val="24"/>
        </w:rPr>
        <w:t>sekolah,</w:t>
      </w:r>
      <w:r>
        <w:rPr>
          <w:spacing w:val="-25"/>
          <w:w w:val="118"/>
          <w:sz w:val="24"/>
          <w:szCs w:val="24"/>
        </w:rPr>
        <w:t xml:space="preserve"> </w:t>
      </w:r>
      <w:r>
        <w:rPr>
          <w:sz w:val="24"/>
          <w:szCs w:val="24"/>
        </w:rPr>
        <w:t xml:space="preserve">aku </w:t>
      </w:r>
      <w:r>
        <w:rPr>
          <w:spacing w:val="1"/>
          <w:sz w:val="24"/>
          <w:szCs w:val="24"/>
        </w:rPr>
        <w:t xml:space="preserve"> </w:t>
      </w:r>
      <w:r>
        <w:rPr>
          <w:w w:val="119"/>
          <w:sz w:val="24"/>
          <w:szCs w:val="24"/>
        </w:rPr>
        <w:t>pamit</w:t>
      </w:r>
      <w:r>
        <w:rPr>
          <w:spacing w:val="-15"/>
          <w:w w:val="119"/>
          <w:sz w:val="24"/>
          <w:szCs w:val="24"/>
        </w:rPr>
        <w:t xml:space="preserve"> </w:t>
      </w:r>
      <w:r>
        <w:rPr>
          <w:w w:val="119"/>
          <w:sz w:val="24"/>
          <w:szCs w:val="24"/>
        </w:rPr>
        <w:t>kepada</w:t>
      </w:r>
      <w:r>
        <w:rPr>
          <w:spacing w:val="-3"/>
          <w:w w:val="119"/>
          <w:sz w:val="24"/>
          <w:szCs w:val="24"/>
        </w:rPr>
        <w:t xml:space="preserve"> </w:t>
      </w:r>
      <w:r>
        <w:rPr>
          <w:sz w:val="24"/>
          <w:szCs w:val="24"/>
        </w:rPr>
        <w:t>ibu,</w:t>
      </w:r>
      <w:r>
        <w:rPr>
          <w:spacing w:val="46"/>
          <w:sz w:val="24"/>
          <w:szCs w:val="24"/>
        </w:rPr>
        <w:t xml:space="preserve"> </w:t>
      </w:r>
      <w:r>
        <w:rPr>
          <w:w w:val="119"/>
          <w:sz w:val="24"/>
          <w:szCs w:val="24"/>
        </w:rPr>
        <w:t>dan</w:t>
      </w:r>
      <w:r>
        <w:rPr>
          <w:spacing w:val="4"/>
          <w:w w:val="119"/>
          <w:sz w:val="24"/>
          <w:szCs w:val="24"/>
        </w:rPr>
        <w:t xml:space="preserve"> </w:t>
      </w:r>
      <w:r>
        <w:rPr>
          <w:w w:val="119"/>
          <w:sz w:val="24"/>
          <w:szCs w:val="24"/>
        </w:rPr>
        <w:t>pergi</w:t>
      </w:r>
      <w:r>
        <w:rPr>
          <w:spacing w:val="-29"/>
          <w:w w:val="119"/>
          <w:sz w:val="24"/>
          <w:szCs w:val="24"/>
        </w:rPr>
        <w:t xml:space="preserve"> </w:t>
      </w:r>
      <w:r>
        <w:rPr>
          <w:sz w:val="24"/>
          <w:szCs w:val="24"/>
        </w:rPr>
        <w:t>ke</w:t>
      </w:r>
      <w:r>
        <w:rPr>
          <w:spacing w:val="36"/>
          <w:sz w:val="24"/>
          <w:szCs w:val="24"/>
        </w:rPr>
        <w:t xml:space="preserve"> </w:t>
      </w:r>
      <w:r>
        <w:rPr>
          <w:w w:val="116"/>
          <w:sz w:val="24"/>
          <w:szCs w:val="24"/>
        </w:rPr>
        <w:t>sekolah.</w:t>
      </w:r>
    </w:p>
    <w:p w:rsidR="00256EBE" w:rsidRDefault="00256EBE">
      <w:pPr>
        <w:spacing w:before="2" w:line="120" w:lineRule="exact"/>
        <w:rPr>
          <w:sz w:val="13"/>
          <w:szCs w:val="13"/>
        </w:rPr>
      </w:pPr>
    </w:p>
    <w:p w:rsidR="00256EBE" w:rsidRDefault="00256EBE">
      <w:pPr>
        <w:spacing w:line="200" w:lineRule="exact"/>
      </w:pPr>
    </w:p>
    <w:p w:rsidR="00256EBE" w:rsidRDefault="00E83221">
      <w:pPr>
        <w:spacing w:line="286" w:lineRule="auto"/>
        <w:ind w:left="110" w:right="72"/>
        <w:jc w:val="both"/>
        <w:rPr>
          <w:sz w:val="24"/>
          <w:szCs w:val="24"/>
        </w:rPr>
        <w:sectPr w:rsidR="00256EBE">
          <w:pgSz w:w="11900" w:h="16860"/>
          <w:pgMar w:top="1580" w:right="1080" w:bottom="280" w:left="1080" w:header="0" w:footer="1267" w:gutter="0"/>
          <w:cols w:space="720"/>
        </w:sectPr>
      </w:pPr>
      <w:r>
        <w:pict>
          <v:group id="_x0000_s7914" style="position:absolute;left:0;text-align:left;margin-left:211.45pt;margin-top:97.3pt;width:155.15pt;height:127pt;z-index:-2091;mso-position-horizontal-relative:page" coordorigin="4229,1946" coordsize="3103,2540">
            <v:shape id="_x0000_s11207" style="position:absolute;left:6090;top:2213;width:55;height:91" coordorigin="6090,2213" coordsize="55,91" path="m6091,2222r-1,-5l6092,2215r2,-2l6112,2221r15,14l6137,2253r7,21l6146,2296r-1,8l6137,2285r-8,-21l6120,2246r-13,-15l6091,2222xe" fillcolor="#0f0e0d" stroked="f">
              <v:path arrowok="t"/>
            </v:shape>
            <v:shape id="_x0000_s11206" style="position:absolute;left:5846;top:2286;width:54;height:56" coordorigin="5846,2286" coordsize="54,56" path="m5900,2342r-19,-7l5864,2323r-12,-17l5846,2291r14,-5l5873,2292r10,13l5892,2321r6,15l5900,2342xe" fillcolor="#0f0e0d" stroked="f">
              <v:path arrowok="t"/>
            </v:shape>
            <v:shape id="_x0000_s11205" style="position:absolute;left:5299;top:2309;width:54;height:141" coordorigin="5299,2309" coordsize="54,141" path="m5317,2371r-6,20l5308,2414r-2,24l5306,2450r-5,-19l5299,2411r2,-21l5305,2369r8,-18l5322,2334r13,-13l5349,2311r4,-2l5343,2321r-10,15l5325,2352r-8,19xe" fillcolor="#0f0e0d" stroked="f">
              <v:path arrowok="t"/>
            </v:shape>
            <v:shape id="_x0000_s11204" style="position:absolute;left:5739;top:2325;width:9;height:10" coordorigin="5739,2325" coordsize="9,10" path="m5743,2334r-4,l5739,2330r4,-2l5744,2325r4,3l5743,2334xe" fillcolor="#0f0e0d" stroked="f">
              <v:path arrowok="t"/>
            </v:shape>
            <v:shape id="_x0000_s11203" style="position:absolute;left:5755;top:2325;width:6;height:11" coordorigin="5755,2325" coordsize="6,11" path="m5757,2334r-2,-7l5758,2325r3,1l5759,2332r,4l5757,2334xe" fillcolor="#0f0e0d" stroked="f">
              <v:path arrowok="t"/>
            </v:shape>
            <v:shape id="_x0000_s11202" style="position:absolute;left:5964;top:2409;width:39;height:46" coordorigin="5964,2409" coordsize="39,46" path="m5964,2419r,-4l5967,2414r,-5l5974,2411r8,7l5992,2429r8,11l6003,2450r-6,5l5981,2455r-10,-17l5964,2419xe" fillcolor="#0f0e0d" stroked="f">
              <v:path arrowok="t"/>
            </v:shape>
            <v:shape id="_x0000_s11201" style="position:absolute;left:5494;top:2410;width:23;height:26" coordorigin="5494,2410" coordsize="23,26" path="m5517,2415r-4,8l5505,2437r-11,-8l5498,2422r7,-12l5517,2415xe" fillcolor="#0f0e0d" stroked="f">
              <v:path arrowok="t"/>
            </v:shape>
            <v:shape id="_x0000_s11200" style="position:absolute;left:5807;top:2434;width:22;height:11" coordorigin="5807,2434" coordsize="22,11" path="m5829,2436r-3,8l5815,2443r-8,3l5808,2437r14,-3l5829,2436xe" fillcolor="#0f0e0d" stroked="f">
              <v:path arrowok="t"/>
            </v:shape>
            <v:shape id="_x0000_s11199" style="position:absolute;left:5649;top:2447;width:153;height:128" coordorigin="5649,2447" coordsize="153,128" path="m5661,2569r-12,6l5663,2561r16,-12l5695,2537r16,-12l5726,2512r-1,-12l5719,2492r-6,-7l5732,2478r19,-8l5768,2461r18,-8l5800,2447r-10,8l5777,2461r-13,6l5754,2474r,7l5766,2489r-1,8l5767,2502r3,5l5782,2505r5,-8l5801,2497r-18,9l5769,2519r-17,10l5745,2530r-14,-6l5717,2526r-14,8l5689,2546r-14,12l5661,2569xe" fillcolor="#0f0e0d" stroked="f">
              <v:path arrowok="t"/>
            </v:shape>
            <v:shape id="_x0000_s11198" style="position:absolute;left:5870;top:2490;width:52;height:33" coordorigin="5870,2490" coordsize="52,33" path="m5886,2521r-2,-12l5873,2498r-3,-7l5886,2490r15,10l5917,2510r6,2l5910,2522r-20,1l5886,2521xe" fillcolor="#0f0e0d" stroked="f">
              <v:path arrowok="t"/>
            </v:shape>
            <v:shape id="_x0000_s11197" style="position:absolute;left:5988;top:2543;width:33;height:13" coordorigin="5988,2543" coordsize="33,13" path="m6021,2543r-6,9l6001,2553r-13,3l5997,2550r10,-5l6021,2543xe" fillcolor="#0f0e0d" stroked="f">
              <v:path arrowok="t"/>
            </v:shape>
            <v:shape id="_x0000_s11196" style="position:absolute;left:5964;top:2557;width:19;height:8" coordorigin="5964,2557" coordsize="19,8" path="m5964,2564r4,-5l5976,2558r8,-1l5978,2560r-4,5l5964,2564xe" fillcolor="#0f0e0d" stroked="f">
              <v:path arrowok="t"/>
            </v:shape>
            <v:shape id="_x0000_s11195" style="position:absolute;left:5977;top:2569;width:74;height:14" coordorigin="5977,2569" coordsize="74,14" path="m6051,2572r-19,4l6011,2581r-20,2l5977,2582r16,-7l6014,2570r21,-1l6051,2572xe" fillcolor="#0f0e0d" stroked="f">
              <v:path arrowok="t"/>
            </v:shape>
            <v:shape id="_x0000_s11194" style="position:absolute;left:5466;top:2780;width:62;height:21" coordorigin="5466,2780" coordsize="62,21" path="m5528,2784r-16,9l5491,2797r-21,3l5466,2800r17,-7l5498,2784r17,-4l5528,2784xe" fillcolor="#0f0e0d" stroked="f">
              <v:path arrowok="t"/>
            </v:shape>
            <v:shape id="_x0000_s11193" style="position:absolute;left:5957;top:2791;width:32;height:10" coordorigin="5957,2791" coordsize="32,10" path="m5957,2793r2,-2l5982,2791r7,2l5981,2800r-13,-9l5957,2793xe" fillcolor="#0f0e0d" stroked="f">
              <v:path arrowok="t"/>
            </v:shape>
            <v:shape id="_x0000_s11192" style="position:absolute;left:5997;top:2792;width:12;height:6" coordorigin="5997,2792" coordsize="12,6" path="m6009,2796r-12,2l5998,2793r4,l6007,2792r2,2l6009,2796xe" fillcolor="#0f0e0d" stroked="f">
              <v:path arrowok="t"/>
            </v:shape>
            <v:shape id="_x0000_s11191" style="position:absolute;left:6017;top:2791;width:18;height:7" coordorigin="6017,2791" coordsize="18,7" path="m6036,2794r-5,4l6025,2796r-7,l6017,2794r14,-3l6036,2794xe" fillcolor="#0f0e0d" stroked="f">
              <v:path arrowok="t"/>
            </v:shape>
            <v:shape id="_x0000_s11190" style="position:absolute;left:6358;top:2791;width:52;height:8" coordorigin="6358,2791" coordsize="52,8" path="m6411,2793r-17,6l6373,2799r-15,-2l6377,2792r21,-1l6411,2793xe" fillcolor="#0f0e0d" stroked="f">
              <v:path arrowok="t"/>
            </v:shape>
            <v:shape id="_x0000_s11189" style="position:absolute;left:6146;top:2795;width:14;height:11" coordorigin="6146,2795" coordsize="14,11" path="m6146,2801r2,-6l6155,2800r5,-1l6159,2806r-10,-3l6146,2801xe" fillcolor="#0f0e0d" stroked="f">
              <v:path arrowok="t"/>
            </v:shape>
            <v:shape id="_x0000_s11188" style="position:absolute;left:4706;top:2822;width:46;height:182" coordorigin="4706,2822" coordsize="46,182" path="m4708,2950r4,-19l4717,2911r4,-14l4726,2873r5,-23l4738,2832r11,-10l4750,2822r1,l4752,2822r-5,18l4741,2857r-5,19l4731,2895r-5,19l4722,2934r-4,21l4714,2976r-2,21l4711,3005r-4,-18l4706,2969r2,-19xe" fillcolor="#0f0e0d" stroked="f">
              <v:path arrowok="t"/>
            </v:shape>
            <v:shape id="_x0000_s11187" style="position:absolute;left:4817;top:2876;width:15;height:29" coordorigin="4817,2876" coordsize="15,29" path="m4821,2876r11,3l4828,2892r,13l4824,2898r-7,-15l4821,2876xe" fillcolor="#0f0e0d" stroked="f">
              <v:path arrowok="t"/>
            </v:shape>
            <v:shape id="_x0000_s11186" style="position:absolute;left:7016;top:2912;width:29;height:151" coordorigin="7016,2912" coordsize="29,151" path="m7032,2925r-2,-13l7033,2912r5,l7043,2931r2,20l7044,2971r-4,20l7035,3010r-6,19l7023,3046r-7,15l7016,3062r1,-17l7020,3027r4,-20l7027,2986r3,-20l7032,2945r,-20xe" fillcolor="#0f0e0d" stroked="f">
              <v:path arrowok="t"/>
            </v:shape>
            <v:shape id="_x0000_s11185" style="position:absolute;left:6616;top:2987;width:117;height:87" coordorigin="6616,2987" coordsize="117,87" path="m6733,2987r-15,14l6703,3013r-16,13l6671,3038r-17,11l6638,3060r-17,11l6616,3075r15,-13l6646,3049r16,-12l6677,3024r17,-11l6710,3001r17,-11l6733,2987xe" fillcolor="#0f0e0d" stroked="f">
              <v:path arrowok="t"/>
            </v:shape>
            <v:shape id="_x0000_s11184" style="position:absolute;left:6635;top:2998;width:118;height:83" coordorigin="6635,2998" coordsize="118,83" path="m6639,3079r-4,3l6648,3069r16,-12l6681,3046r18,-11l6717,3025r17,-12l6750,3001r3,-3l6741,3011r-14,12l6710,3036r-18,11l6674,3059r-18,10l6639,3079xe" fillcolor="#0f0e0d" stroked="f">
              <v:path arrowok="t"/>
            </v:shape>
            <v:shape id="_x0000_s11183" style="position:absolute;left:6722;top:3046;width:22;height:14" coordorigin="6722,3046" coordsize="22,14" path="m6744,3049r-4,7l6731,3059r-9,2l6726,3055r9,-9l6744,3049xe" fillcolor="#0f0e0d" stroked="f">
              <v:path arrowok="t"/>
            </v:shape>
            <v:shape id="_x0000_s11182" style="position:absolute;left:6679;top:3067;width:30;height:15" coordorigin="6679,3067" coordsize="30,15" path="m6710,3067r-7,9l6691,3080r-12,3l6685,3073r12,-3l6710,3067xe" fillcolor="#0f0e0d" stroked="f">
              <v:path arrowok="t"/>
            </v:shape>
            <v:shape id="_x0000_s11181" style="position:absolute;left:4867;top:3035;width:21;height:17" coordorigin="4867,3035" coordsize="21,17" path="m4887,3052r-8,-1l4873,3048r-6,-2l4869,3035r20,7l4887,3052xe" fillcolor="#0f0e0d" stroked="f">
              <v:path arrowok="t"/>
            </v:shape>
            <v:shape id="_x0000_s11180" style="position:absolute;left:4903;top:3054;width:22;height:19" coordorigin="4903,3054" coordsize="22,19" path="m4903,3055r2,-1l4914,3056r11,7l4923,3073r-8,-3l4913,3062r-10,-1l4903,3057r,-2xe" fillcolor="#0f0e0d" stroked="f">
              <v:path arrowok="t"/>
            </v:shape>
            <v:shape id="_x0000_s11179" style="position:absolute;left:4916;top:3106;width:14;height:15" coordorigin="4916,3106" coordsize="14,15" path="m4930,3114r-2,4l4920,3120r-4,-3l4919,3106r11,6l4930,3114xe" fillcolor="#0f0e0d" stroked="f">
              <v:path arrowok="t"/>
            </v:shape>
            <v:shape id="_x0000_s11178" style="position:absolute;left:4846;top:3128;width:26;height:21" coordorigin="4846,3128" coordsize="26,21" path="m4859,3150r-12,-13l4846,3128r11,5l4860,3146r12,3l4859,3150xe" fillcolor="#0f0e0d" stroked="f">
              <v:path arrowok="t"/>
            </v:shape>
            <v:shape id="_x0000_s11177" style="position:absolute;left:4919;top:3134;width:13;height:14" coordorigin="4919,3134" coordsize="13,14" path="m4924,3134r7,7l4930,3147r-6,2l4923,3144r-4,-1l4924,3134xe" fillcolor="#0f0e0d" stroked="f">
              <v:path arrowok="t"/>
            </v:shape>
            <v:shape id="_x0000_s11176" style="position:absolute;left:5139;top:3067;width:26;height:15" coordorigin="5139,3067" coordsize="26,15" path="m5143,3069r,-2l5151,3071r9,3l5165,3082r-10,-1l5144,3081r-4,-8l5139,3069r4,xe" fillcolor="#0f0e0d" stroked="f">
              <v:path arrowok="t"/>
            </v:shape>
            <v:shape id="_x0000_s11175" style="position:absolute;left:5029;top:3074;width:44;height:32" coordorigin="5029,3074" coordsize="44,32" path="m5030,3099r-1,-9l5031,3087r6,l5043,3088r4,-2l5044,3079r3,-2l5055,3082r13,-8l5073,3082r-2,8l5054,3091r-9,-2l5042,3092r1,7l5043,3106r-8,-3l5030,3099xe" fillcolor="#0f0e0d" stroked="f">
              <v:path arrowok="t"/>
            </v:shape>
            <v:shape id="_x0000_s11174" style="position:absolute;left:5362;top:3097;width:153;height:113" coordorigin="5362,3097" coordsize="153,113" path="m5376,3196r16,-12l5409,3172r16,-11l5442,3150r17,-11l5476,3128r16,-12l5507,3103r7,-6l5504,3112r-13,13l5475,3138r-18,11l5439,3161r-18,11l5411,3180r-15,13l5381,3206r-18,3l5362,3209r14,-13xe" fillcolor="#0f0e0d" stroked="f">
              <v:path arrowok="t"/>
            </v:shape>
            <v:shape id="_x0000_s11173" style="position:absolute;left:5396;top:3113;width:146;height:92" coordorigin="5396,3113" coordsize="146,92" path="m5412,3193r17,-10l5446,3172r17,-10l5481,3152r17,-10l5515,3131r17,-11l5542,3113r-12,15l5515,3140r-18,11l5478,3162r-5,3l5455,3176r-17,11l5420,3197r-18,7l5396,3205r16,-12xe" fillcolor="#0f0e0d" stroked="f">
              <v:path arrowok="t"/>
            </v:shape>
            <v:shape id="_x0000_s11172" style="position:absolute;left:5593;top:3151;width:16;height:15" coordorigin="5593,3151" coordsize="16,15" path="m5596,3152r6,-1l5605,3154r3,2l5607,3160r,4l5603,3166r-8,l5593,3157r3,-5xe" fillcolor="#0f0e0d" stroked="f">
              <v:path arrowok="t"/>
            </v:shape>
            <v:shape id="_x0000_s11171" style="position:absolute;left:5497;top:3191;width:19;height:14" coordorigin="5497,3191" coordsize="19,14" path="m5501,3191r8,l5512,3195r4,4l5516,3205r-6,l5504,3205r-3,-3l5497,3195r4,-4xe" fillcolor="#0f0e0d" stroked="f">
              <v:path arrowok="t"/>
            </v:shape>
            <v:shape id="_x0000_s11170" style="position:absolute;left:5676;top:3103;width:19;height:18" coordorigin="5676,3103" coordsize="19,18" path="m5684,3103r5,3l5695,3116r-1,5l5687,3119r-11,-9l5684,3103xe" fillcolor="#0f0e0d" stroked="f">
              <v:path arrowok="t"/>
            </v:shape>
            <v:shape id="_x0000_s11169" style="position:absolute;left:5687;top:3146;width:19;height:16" coordorigin="5687,3146" coordsize="19,16" path="m5701,3147r3,4l5706,3158r-4,4l5694,3162r-7,-16l5701,3147xe" fillcolor="#0f0e0d" stroked="f">
              <v:path arrowok="t"/>
            </v:shape>
            <v:shape id="_x0000_s11168" style="position:absolute;left:5679;top:3214;width:34;height:15" coordorigin="5679,3214" coordsize="34,15" path="m5679,3225r4,-11l5699,3216r14,2l5711,3229r-23,l5679,3225xe" fillcolor="#0f0e0d" stroked="f">
              <v:path arrowok="t"/>
            </v:shape>
            <v:shape id="_x0000_s11167" style="position:absolute;left:5711;top:3221;width:19;height:19" coordorigin="5711,3221" coordsize="19,19" path="m5715,3222r10,-1l5730,3226r,11l5721,3241r-10,-10l5715,3222xe" fillcolor="#0f0e0d" stroked="f">
              <v:path arrowok="t"/>
            </v:shape>
            <v:shape id="_x0000_s11166" style="position:absolute;left:5172;top:3103;width:18;height:20" coordorigin="5172,3103" coordsize="18,20" path="m5185,3120r-6,2l5172,3117r,-8l5178,3103r12,9l5185,3120xe" fillcolor="#0f0e0d" stroked="f">
              <v:path arrowok="t"/>
            </v:shape>
            <v:shape id="_x0000_s11165" style="position:absolute;left:4997;top:3114;width:17;height:15" coordorigin="4997,3114" coordsize="17,15" path="m5012,3126r-1,1l5010,3128r,1l5002,3129r-4,-3l4997,3120r6,-6l5014,3115r-2,11xe" fillcolor="#0f0e0d" stroked="f">
              <v:path arrowok="t"/>
            </v:shape>
            <v:shape id="_x0000_s11164" style="position:absolute;left:5106;top:3135;width:21;height:20" coordorigin="5106,3135" coordsize="21,20" path="m5127,3154r-7,1l5106,3146r2,-8l5117,3135r9,9l5127,3154xe" fillcolor="#0f0e0d" stroked="f">
              <v:path arrowok="t"/>
            </v:shape>
            <v:shape id="_x0000_s11163" style="position:absolute;left:5906;top:3142;width:18;height:22" coordorigin="5906,3142" coordsize="18,22" path="m5910,3142r9,1l5921,3149r3,7l5916,3164r-10,-13l5910,3142xe" fillcolor="#0f0e0d" stroked="f">
              <v:path arrowok="t"/>
            </v:shape>
            <v:shape id="_x0000_s11162" style="position:absolute;left:5905;top:3210;width:20;height:26" coordorigin="5905,3210" coordsize="20,26" path="m5921,3232r-6,4l5905,3226r4,-6l5913,3210r12,11l5921,3232xe" fillcolor="#0f0e0d" stroked="f">
              <v:path arrowok="t"/>
            </v:shape>
            <v:shape id="_x0000_s11161" style="position:absolute;left:5992;top:3150;width:78;height:62" coordorigin="5992,3150" coordsize="78,62" path="m6070,3150r-14,14l6040,3177r-15,13l6011,3204r-6,7l5998,3212r-3,-2l5992,3207r14,-13l6022,3182r17,-11l6056,3159r14,-9xe" fillcolor="#0f0e0d" stroked="f">
              <v:path arrowok="t"/>
            </v:shape>
            <v:shape id="_x0000_s11160" style="position:absolute;left:6594;top:3147;width:13;height:14" coordorigin="6594,3147" coordsize="13,14" path="m6605,3149r2,2l6607,3157r-2,2l6595,3161r-1,-14l6605,3149xe" fillcolor="#0f0e0d" stroked="f">
              <v:path arrowok="t"/>
            </v:shape>
            <v:shape id="_x0000_s11159" style="position:absolute;left:4933;top:3157;width:32;height:17" coordorigin="4933,3157" coordsize="32,17" path="m4964,3157r-3,11l4952,3173r-14,1l4936,3170r-3,-4l4935,3161r9,l4956,3161r8,-4xe" fillcolor="#0f0e0d" stroked="f">
              <v:path arrowok="t"/>
            </v:shape>
            <v:shape id="_x0000_s11158" style="position:absolute;left:6252;top:3153;width:14;height:8" coordorigin="6252,3153" coordsize="14,8" path="m6266,3153r-1,4l6253,3161r-1,-6l6256,3153r5,l6266,3153xe" fillcolor="#0f0e0d" stroked="f">
              <v:path arrowok="t"/>
            </v:shape>
            <v:shape id="_x0000_s11157" style="position:absolute;left:6404;top:3149;width:21;height:21" coordorigin="6404,3149" coordsize="21,21" path="m6424,3161r,9l6405,3168r-1,-7l6404,3149r18,4l6424,3161xe" fillcolor="#0f0e0d" stroked="f">
              <v:path arrowok="t"/>
            </v:shape>
            <v:shape id="_x0000_s11156" style="position:absolute;left:5779;top:3156;width:30;height:27" coordorigin="5779,3156" coordsize="30,27" path="m5788,3163r6,-1l5796,3171r7,2l5808,3177r1,5l5805,3180r-1,3l5795,3177r-10,-4l5779,3164r2,-8l5788,3163xe" fillcolor="#0f0e0d" stroked="f">
              <v:path arrowok="t"/>
            </v:shape>
            <v:shape id="_x0000_s11155" style="position:absolute;left:5090;top:3170;width:14;height:15" coordorigin="5090,3170" coordsize="14,15" path="m5099,3170r2,5l5103,3180r-2,5l5090,3179r4,-9l5099,3170xe" fillcolor="#0f0e0d" stroked="f">
              <v:path arrowok="t"/>
            </v:shape>
            <v:shape id="_x0000_s11154" style="position:absolute;left:6513;top:3172;width:16;height:14" coordorigin="6513,3172" coordsize="16,14" path="m6514,3172r8,l6525,3178r4,3l6520,3185r-7,-10l6514,3172xe" fillcolor="#0f0e0d" stroked="f">
              <v:path arrowok="t"/>
            </v:shape>
            <v:shape id="_x0000_s11153" style="position:absolute;left:6478;top:3181;width:13;height:13" coordorigin="6478,3181" coordsize="13,13" path="m6489,3194r-4,l6481,3194r-3,-4l6479,3188r1,-6l6487,3181r4,4l6491,3193r-2,1xe" fillcolor="#0f0e0d" stroked="f">
              <v:path arrowok="t"/>
            </v:shape>
            <v:shape id="_x0000_s11152" style="position:absolute;left:6718;top:3201;width:20;height:21" coordorigin="6718,3201" coordsize="20,21" path="m6724,3201r8,1l6738,3213r-3,8l6724,3222r-6,-14l6724,3201xe" fillcolor="#0f0e0d" stroked="f">
              <v:path arrowok="t"/>
            </v:shape>
            <v:shape id="_x0000_s11151" style="position:absolute;left:6643;top:3233;width:15;height:15" coordorigin="6643,3233" coordsize="15,15" path="m6645,3233r7,1l6657,3236r-1,8l6654,3246r-2,2l6647,3247r-3,-2l6643,3237r2,-4xe" fillcolor="#0f0e0d" stroked="f">
              <v:path arrowok="t"/>
            </v:shape>
            <v:shape id="_x0000_s11150" style="position:absolute;left:6655;top:3262;width:15;height:18" coordorigin="6655,3262" coordsize="15,18" path="m6669,3280r-10,-1l6655,3273r,-11l6667,3264r4,14l6669,3280xe" fillcolor="#0f0e0d" stroked="f">
              <v:path arrowok="t"/>
            </v:shape>
            <v:shape id="_x0000_s11149" style="position:absolute;left:5838;top:3236;width:16;height:18" coordorigin="5838,3236" coordsize="16,18" path="m5854,3249r-2,3l5849,3254r-6,-1l5842,3250r-4,-1l5839,3243r3,-7l5854,3241r,8xe" fillcolor="#0f0e0d" stroked="f">
              <v:path arrowok="t"/>
            </v:shape>
            <v:shape id="_x0000_s11148" style="position:absolute;left:6397;top:3246;width:18;height:17" coordorigin="6397,3246" coordsize="18,17" path="m6401,3247r9,-1l6415,3256r-4,7l6402,3263r-5,-10l6401,3247xe" fillcolor="#0f0e0d" stroked="f">
              <v:path arrowok="t"/>
            </v:shape>
            <v:shape id="_x0000_s11147" style="position:absolute;left:6531;top:3251;width:12;height:22" coordorigin="6531,3251" coordsize="12,22" path="m6539,3272r-8,-11l6532,3254r6,-3l6543,3254r,9l6539,3272xe" fillcolor="#0f0e0d" stroked="f">
              <v:path arrowok="t"/>
            </v:shape>
            <v:shape id="_x0000_s11146" style="position:absolute;left:6571;top:3260;width:12;height:13" coordorigin="6571,3260" coordsize="12,13" path="m6583,3272r-12,-2l6572,3263r6,-3l6583,3265r,7xe" fillcolor="#0f0e0d" stroked="f">
              <v:path arrowok="t"/>
            </v:shape>
            <v:shape id="_x0000_s11145" style="position:absolute;left:4868;top:3261;width:4;height:6" coordorigin="4868,3261" coordsize="4,6" path="m4872,3261r,2l4872,3267r-4,-1l4868,3261r3,l4872,3261xe" fillcolor="#0f0e0d" stroked="f">
              <v:path arrowok="t"/>
            </v:shape>
            <v:shape id="_x0000_s11144" style="position:absolute;left:5971;top:3278;width:18;height:16" coordorigin="5971,3278" coordsize="18,16" path="m5989,3283r,7l5984,3292r-6,2l5971,3284r7,-6l5989,3283xe" fillcolor="#0f0e0d" stroked="f">
              <v:path arrowok="t"/>
            </v:shape>
            <v:shape id="_x0000_s11143" style="position:absolute;left:6352;top:3281;width:13;height:6" coordorigin="6352,3281" coordsize="13,6" path="m6352,3287r1,-4l6360,3285r1,-4l6365,3284r-8,3l6352,3287xe" fillcolor="#0f0e0d" stroked="f">
              <v:path arrowok="t"/>
            </v:shape>
            <v:shape id="_x0000_s11142" style="position:absolute;left:6328;top:3291;width:10;height:4" coordorigin="6328,3291" coordsize="10,4" path="m6328,3295r2,-3l6334,3292r4,-1l6337,3294r-4,2l6328,3295xe" fillcolor="#0f0e0d" stroked="f">
              <v:path arrowok="t"/>
            </v:shape>
            <v:shape id="_x0000_s11141" style="position:absolute;left:6483;top:3311;width:24;height:24" coordorigin="6483,3311" coordsize="24,24" path="m6502,3330r-9,5l6483,3324r4,-9l6495,3311r12,10l6502,3330xe" fillcolor="#0f0e0d" stroked="f">
              <v:path arrowok="t"/>
            </v:shape>
            <v:shape id="_x0000_s11140" style="position:absolute;left:7024;top:3316;width:34;height:115" coordorigin="7024,3316" coordsize="34,115" path="m7058,3316r-3,18l7049,3352r-6,18l7037,3388r-3,20l7036,3429r,2l7027,3417r-3,-18l7026,3379r5,-20l7039,3341r9,-15l7058,3316xe" fillcolor="#0f0e0d" stroked="f">
              <v:path arrowok="t"/>
            </v:shape>
            <v:shape id="_x0000_s11139" style="position:absolute;left:6193;top:3437;width:8;height:6" coordorigin="6193,3437" coordsize="8,6" path="m6193,3442r1,-3l6197,3437r4,l6199,3439r-1,4l6193,3442xe" fillcolor="#0f0e0d" stroked="f">
              <v:path arrowok="t"/>
            </v:shape>
            <v:shape id="_x0000_s11138" style="position:absolute;left:6890;top:3481;width:32;height:110" coordorigin="6890,3481" coordsize="32,110" path="m6908,3515r-4,20l6901,3556r-1,21l6900,3591r-7,-15l6890,3555r2,-23l6898,3510r8,-18l6917,3482r5,-1l6915,3497r-7,18xe" fillcolor="#0f0e0d" stroked="f">
              <v:path arrowok="t"/>
            </v:shape>
            <v:shape id="_x0000_s11137" style="position:absolute;left:5471;top:3510;width:8;height:6" coordorigin="5471,3510" coordsize="8,6" path="m5471,3517r2,-6l5477,3510r2,2l5479,3517r-2,-2l5471,3517xe" fillcolor="#0f0e0d" stroked="f">
              <v:path arrowok="t"/>
            </v:shape>
            <v:shape id="_x0000_s11136" style="position:absolute;left:4906;top:3595;width:12;height:12" coordorigin="4906,3595" coordsize="12,12" path="m4913,3596r5,2l4916,3604r-4,2l4910,3605r-3,-2l4906,3598r1,-2l4909,3595r4,1xe" fillcolor="#0f0e0d" stroked="f">
              <v:path arrowok="t"/>
            </v:shape>
            <v:shape id="_x0000_s11135" style="position:absolute;left:4683;top:3599;width:23;height:8" coordorigin="4683,3599" coordsize="23,8" path="m4707,3600r-2,8l4693,3606r-10,1l4691,3604r10,-5l4707,3600xe" fillcolor="#0f0e0d" stroked="f">
              <v:path arrowok="t"/>
            </v:shape>
            <v:shape id="_x0000_s11134" style="position:absolute;left:5486;top:3605;width:15;height:12" coordorigin="5486,3605" coordsize="15,12" path="m5501,3614r-1,1l5499,3616r-1,1l5492,3617r-6,-6l5490,3605r5,2l5501,3607r,7xe" fillcolor="#0f0e0d" stroked="f">
              <v:path arrowok="t"/>
            </v:shape>
            <v:shape id="_x0000_s11133" style="position:absolute;left:5388;top:3607;width:10;height:12" coordorigin="5388,3607" coordsize="10,12" path="m5398,3613r-1,4l5391,3619r-3,-3l5388,3611r4,-4l5396,3610r2,3xe" fillcolor="#0f0e0d" stroked="f">
              <v:path arrowok="t"/>
            </v:shape>
            <v:shape id="_x0000_s11132" style="position:absolute;left:5083;top:3628;width:10;height:9" coordorigin="5083,3628" coordsize="10,9" path="m5092,3637r-4,l5085,3637r-2,-2l5083,3631r4,-3l5094,3630r-2,7xe" fillcolor="#0f0e0d" stroked="f">
              <v:path arrowok="t"/>
            </v:shape>
            <v:shape id="_x0000_s11131" style="position:absolute;left:5237;top:3639;width:8;height:9" coordorigin="5237,3639" coordsize="8,9" path="m5245,3640r,6l5237,3648r1,-8l5240,3639r3,l5245,3640xe" fillcolor="#0f0e0d" stroked="f">
              <v:path arrowok="t"/>
            </v:shape>
            <v:shape id="_x0000_s11130" style="position:absolute;left:5901;top:3652;width:15;height:15" coordorigin="5901,3652" coordsize="15,15" path="m5904,3654r8,-2l5916,3660r-4,5l5904,3666r-3,-6l5904,3654xe" fillcolor="#0f0e0d" stroked="f">
              <v:path arrowok="t"/>
            </v:shape>
            <v:shape id="_x0000_s11129" style="position:absolute;left:4527;top:3683;width:54;height:17" coordorigin="4527,3683" coordsize="54,17" path="m4580,3683r-17,9l4543,3698r-16,2l4543,3691r20,-5l4580,3683xe" fillcolor="#0f0e0d" stroked="f">
              <v:path arrowok="t"/>
            </v:shape>
            <v:shape id="_x0000_s11128" style="position:absolute;left:6415;top:3681;width:12;height:12" coordorigin="6415,3681" coordsize="12,12" path="m6424,3690r,2l6415,3687r5,-6l6426,3687r1,4l6424,3690xe" fillcolor="#0f0e0d" stroked="f">
              <v:path arrowok="t"/>
            </v:shape>
            <v:shape id="_x0000_s11127" style="position:absolute;left:5745;top:3684;width:12;height:14" coordorigin="5745,3684" coordsize="12,14" path="m5756,3695r-4,3l5745,3694r,-6l5751,3684r5,5l5756,3695xe" fillcolor="#0f0e0d" stroked="f">
              <v:path arrowok="t"/>
            </v:shape>
            <v:shape id="_x0000_s11126" style="position:absolute;left:6026;top:3691;width:14;height:14" coordorigin="6026,3691" coordsize="14,14" path="m6031,3691r6,l6040,3694r,7l6035,3706r-9,-9l6031,3691xe" fillcolor="#0f0e0d" stroked="f">
              <v:path arrowok="t"/>
            </v:shape>
            <v:shape id="_x0000_s11125" style="position:absolute;left:5557;top:3698;width:14;height:12" coordorigin="5557,3698" coordsize="14,12" path="m5561,3698r6,l5569,3701r1,4l5569,3705r,2l5569,3708r-8,2l5557,3704r4,-6xe" fillcolor="#0f0e0d" stroked="f">
              <v:path arrowok="t"/>
            </v:shape>
            <v:shape id="_x0000_s11124" style="position:absolute;left:6764;top:3694;width:12;height:21" coordorigin="6764,3694" coordsize="12,21" path="m6775,3714r-8,1l6764,3708r5,-9l6771,3694r5,4l6775,3714xe" fillcolor="#0f0e0d" stroked="f">
              <v:path arrowok="t"/>
            </v:shape>
            <v:shape id="_x0000_s11123" style="position:absolute;left:6606;top:3700;width:15;height:20" coordorigin="6606,3700" coordsize="15,20" path="m6608,3700r9,1l6621,3711r-4,7l6606,3720r1,-15l6608,3700xe" fillcolor="#0f0e0d" stroked="f">
              <v:path arrowok="t"/>
            </v:shape>
            <v:shape id="_x0000_s11122" style="position:absolute;left:6285;top:3711;width:16;height:25" coordorigin="6285,3711" coordsize="16,25" path="m6290,3711r7,3l6301,3726r-3,8l6287,3736r-2,-19l6290,3711xe" fillcolor="#0f0e0d" stroked="f">
              <v:path arrowok="t"/>
            </v:shape>
            <v:shape id="_x0000_s11121" style="position:absolute;left:6436;top:3717;width:17;height:18" coordorigin="6436,3717" coordsize="17,18" path="m6453,3731r-1,1l6450,3732r,2l6440,3735r-4,-13l6442,3717r5,3l6453,3722r,9xe" fillcolor="#0f0e0d" stroked="f">
              <v:path arrowok="t"/>
            </v:shape>
            <v:shape id="_x0000_s11120" style="position:absolute;left:6509;top:3718;width:9;height:10" coordorigin="6509,3718" coordsize="9,10" path="m6515,3718r3,9l6516,3726r-1,1l6515,3728r-6,-6l6515,3718xe" fillcolor="#0f0e0d" stroked="f">
              <v:path arrowok="t"/>
            </v:shape>
            <v:shape id="_x0000_s11119" style="position:absolute;left:6420;top:3785;width:17;height:21" coordorigin="6420,3785" coordsize="17,21" path="m6436,3785r,7l6436,3800r-2,5l6420,3805r8,-18l6436,3785xe" fillcolor="#0f0e0d" stroked="f">
              <v:path arrowok="t"/>
            </v:shape>
            <v:shape id="_x0000_s11118" style="position:absolute;left:6789;top:3732;width:54;height:14" coordorigin="6789,3732" coordsize="54,14" path="m6826,3733r10,-1l6838,3736r2,3l6843,3740r-19,5l6803,3746r-14,-1l6806,3737r20,-4xe" fillcolor="#0f0e0d" stroked="f">
              <v:path arrowok="t"/>
            </v:shape>
            <v:shape id="_x0000_s11117" style="position:absolute;left:6625;top:3736;width:12;height:15" coordorigin="6625,3736" coordsize="12,15" path="m6628,3736r6,l6637,3739r1,6l6636,3748r-2,3l6628,3750r-1,-4l6625,3739r3,-3xe" fillcolor="#0f0e0d" stroked="f">
              <v:path arrowok="t"/>
            </v:shape>
            <v:shape id="_x0000_s11116" style="position:absolute;left:6138;top:3755;width:9;height:9" coordorigin="6138,3755" coordsize="9,9" path="m6139,3756r5,-1l6146,3757r-1,5l6140,3763r-2,-2l6139,3756xe" fillcolor="#0f0e0d" stroked="f">
              <v:path arrowok="t"/>
            </v:shape>
            <v:shape id="_x0000_s11115" style="position:absolute;left:6892;top:3758;width:74;height:23" coordorigin="6892,3758" coordsize="74,23" path="m6892,3781r14,-5l6922,3766r17,-7l6957,3758r9,3l6951,3769r-19,5l6911,3776r-19,5xe" fillcolor="#0f0e0d" stroked="f">
              <v:path arrowok="t"/>
            </v:shape>
            <v:shape id="_x0000_s11114" style="position:absolute;left:6890;top:3781;width:2;height:1" coordorigin="6890,3781" coordsize="2,1" path="m6892,3781r-2,1l6892,3781r,xe" fillcolor="#0f0e0d" stroked="f">
              <v:path arrowok="t"/>
            </v:shape>
            <v:shape id="_x0000_s11113" style="position:absolute;left:6893;top:3762;width:12;height:12" coordorigin="6893,3762" coordsize="12,12" path="m6904,3765r1,8l6893,3774r1,-9l6897,3764r4,-2l6904,3765xe" fillcolor="#0f0e0d" stroked="f">
              <v:path arrowok="t"/>
            </v:shape>
            <v:shape id="_x0000_s11112" style="position:absolute;left:6875;top:3766;width:15;height:8" coordorigin="6875,3766" coordsize="15,8" path="m6875,3772r,-6l6883,3767r7,l6890,3774r-8,-2l6875,3772xe" fillcolor="#0f0e0d" stroked="f">
              <v:path arrowok="t"/>
            </v:shape>
            <v:shape id="_x0000_s11111" style="position:absolute;left:6949;top:3788;width:63;height:17" coordorigin="6949,3788" coordsize="63,17" path="m7013,3791r-13,9l6981,3802r-21,1l6949,3805r14,-10l6982,3788r21,l7013,3791xe" fillcolor="#0f0e0d" stroked="f">
              <v:path arrowok="t"/>
            </v:shape>
            <v:shape id="_x0000_s11110" style="position:absolute;left:6984;top:3825;width:23;height:8" coordorigin="6984,3825" coordsize="23,8" path="m6990,3825r17,3l7005,3829r-19,4l6984,3834r6,-9xe" fillcolor="#0f0e0d" stroked="f">
              <v:path arrowok="t"/>
            </v:shape>
            <v:shape id="_x0000_s11109" style="position:absolute;left:7007;top:3828;width:1;height:1" coordorigin="7007,3828" coordsize="1,1" path="m7008,3828r,l7007,3828r1,xe" fillcolor="#0f0e0d" stroked="f">
              <v:path arrowok="t"/>
            </v:shape>
            <v:shape id="_x0000_s11108" style="position:absolute;left:6952;top:3804;width:119;height:23" coordorigin="6952,3804" coordsize="119,23" path="m7072,3806r-4,4l7056,3815r-11,3l7025,3823r-17,5l7014,3820r-19,-1l6976,3823r-19,3l6952,3826r16,-6l6987,3815r22,-4l7030,3807r21,-2l7058,3804r14,2xe" fillcolor="#0f0e0d" stroked="f">
              <v:path arrowok="t"/>
            </v:shape>
            <v:shape id="_x0000_s11107" style="position:absolute;left:6909;top:3806;width:32;height:7" coordorigin="6909,3806" coordsize="32,7" path="m6941,3806r-8,5l6922,3813r-13,l6918,3809r11,-2l6941,3806xe" fillcolor="#0f0e0d" stroked="f">
              <v:path arrowok="t"/>
            </v:shape>
            <v:shape id="_x0000_s11106" style="position:absolute;left:6893;top:3813;width:15;height:5" coordorigin="6893,3813" coordsize="15,5" path="m6908,3813r-4,3l6900,3818r-7,l6896,3814r5,-1l6908,3813xe" fillcolor="#0f0e0d" stroked="f">
              <v:path arrowok="t"/>
            </v:shape>
            <v:shape id="_x0000_s11105" style="position:absolute;left:6934;top:3822;width:14;height:5" coordorigin="6934,3822" coordsize="14,5" path="m6934,3827r1,-5l6943,3825r5,-1l6946,3827r-6,l6934,3827xe" fillcolor="#0f0e0d" stroked="f">
              <v:path arrowok="t"/>
            </v:shape>
            <v:shape id="_x0000_s11104" style="position:absolute;left:6965;top:3833;width:160;height:23" coordorigin="6965,3833" coordsize="160,23" path="m6983,3852r20,-4l7022,3844r20,-4l7062,3837r20,-3l7103,3833r19,l7125,3833r-16,8l7090,3846r-21,3l7049,3852r-7,2l7041,3849r-20,l7001,3852r-19,3l6965,3856r18,-4xe" fillcolor="#0f0e0d" stroked="f">
              <v:path arrowok="t"/>
            </v:shape>
            <v:shape id="_x0000_s11103" style="position:absolute;left:7042;top:3854;width:0;height:0" coordorigin="7042,3854" coordsize="0,0" path="m7042,3854r,l7042,3854xe" fillcolor="#0f0e0d" stroked="f">
              <v:path arrowok="t"/>
            </v:shape>
            <v:shape id="_x0000_s11102" style="position:absolute;left:7034;top:3850;width:8;height:5" coordorigin="7034,3850" coordsize="8,5" path="m7042,3854r-7,2l7034,3850r8,4xe" fillcolor="#0f0e0d" stroked="f">
              <v:path arrowok="t"/>
            </v:shape>
            <v:shape id="_x0000_s11101" style="position:absolute;left:6951;top:3838;width:8;height:4" coordorigin="6951,3838" coordsize="8,4" path="m6959,3838r,4l6955,3842r-4,l6952,3839r3,-1l6959,3838xe" fillcolor="#0f0e0d" stroked="f">
              <v:path arrowok="t"/>
            </v:shape>
            <v:shape id="_x0000_s11100" style="position:absolute;left:6984;top:3872;width:130;height:18" coordorigin="6984,3872" coordsize="130,18" path="m7003,3883r20,-4l7043,3876r21,-2l7085,3872r19,l7114,3872r-17,7l7077,3884r-20,3l7036,3890r-1,l7035,3885r7,2l7041,3882r-20,2l7001,3887r-17,-1l7003,3883xe" fillcolor="#0f0e0d" stroked="f">
              <v:path arrowok="t"/>
            </v:shape>
            <v:shape id="_x0000_s11099" style="position:absolute;left:6983;top:3897;width:12;height:5" coordorigin="6983,3897" coordsize="12,5" path="m6995,3902r-10,1l6983,3901r2,-3l6991,3898r4,-1l6995,3902xe" fillcolor="#0f0e0d" stroked="f">
              <v:path arrowok="t"/>
            </v:shape>
            <v:shape id="_x0000_s11098" style="position:absolute;left:6850;top:3787;width:15;height:5" coordorigin="6850,3787" coordsize="15,5" path="m6865,3787r-2,5l6857,3792r-7,-1l6853,3787r5,l6865,3787xe" fillcolor="#0f0e0d" stroked="f">
              <v:path arrowok="t"/>
            </v:shape>
            <v:shape id="_x0000_s11097" style="position:absolute;left:6543;top:3797;width:13;height:15" coordorigin="6543,3797" coordsize="13,15" path="m6545,3811r-2,-4l6543,3801r4,-4l6551,3802r4,l6556,3808r-1,4l6550,3812r-5,-1xe" fillcolor="#0f0e0d" stroked="f">
              <v:path arrowok="t"/>
            </v:shape>
            <v:shape id="_x0000_s11096" style="position:absolute;left:6452;top:3876;width:184;height:110" coordorigin="6452,3876" coordsize="184,110" path="m6636,3876r-13,12l6606,3899r-17,9l6570,3917r-19,9l6532,3935r-18,10l6497,3956r-14,12l6503,3962r18,-9l6539,3944r18,-9l6575,3928r15,-4l6572,3932r-18,9l6536,3952r-17,10l6501,3971r-18,8l6464,3984r-12,2l6465,3972r15,-13l6496,3948r17,-11l6531,3928r19,-9l6569,3910r19,-8l6606,3893r18,-10l6634,3876r1,l6636,3876xe" fillcolor="#0f0e0d" stroked="f">
              <v:path arrowok="t"/>
            </v:shape>
            <v:shape id="_x0000_s11095" style="position:absolute;left:6371;top:3948;width:23;height:15" coordorigin="6371,3948" coordsize="23,15" path="m6371,3963r5,-7l6386,3952r8,-4l6389,3955r-7,6l6371,3963xe" fillcolor="#0f0e0d" stroked="f">
              <v:path arrowok="t"/>
            </v:shape>
            <v:shape id="_x0000_s11094" style="position:absolute;left:5771;top:3900;width:12;height:17" coordorigin="5771,3900" coordsize="12,17" path="m5771,3900r6,4l5781,3910r2,7l5777,3913r-4,-5l5771,3900xe" fillcolor="#0f0e0d" stroked="f">
              <v:path arrowok="t"/>
            </v:shape>
            <v:shape id="_x0000_s11093" style="position:absolute;left:5014;top:3925;width:29;height:6" coordorigin="5014,3925" coordsize="29,6" path="m5014,3931r6,-5l5036,3925r7,2l5037,3932r-13,-3l5014,3931xe" fillcolor="#0f0e0d" stroked="f">
              <v:path arrowok="t"/>
            </v:shape>
            <v:shape id="_x0000_s11092" style="position:absolute;left:6936;top:3928;width:43;height:10" coordorigin="6936,3928" coordsize="43,10" path="m6979,3928r-18,6l6940,3937r-4,l6954,3931r20,-3l6979,3928xe" fillcolor="#0f0e0d" stroked="f">
              <v:path arrowok="t"/>
            </v:shape>
            <v:shape id="_x0000_s11091" style="position:absolute;left:5109;top:3948;width:37;height:5" coordorigin="5109,3948" coordsize="37,5" path="m5147,3951r-12,1l5122,3952r-13,-1l5129,3948r17,2l5147,3951xe" fillcolor="#0f0e0d" stroked="f">
              <v:path arrowok="t"/>
            </v:shape>
            <v:shape id="_x0000_s11090" style="position:absolute;left:5090;top:3950;width:14;height:3" coordorigin="5090,3950" coordsize="14,3" path="m5104,3950r-3,3l5096,3953r-6,l5093,3950r5,l5104,3950xe" fillcolor="#0f0e0d" stroked="f">
              <v:path arrowok="t"/>
            </v:shape>
            <v:shape id="_x0000_s11089" style="position:absolute;left:6899;top:3942;width:11;height:5" coordorigin="6899,3942" coordsize="11,5" path="m6899,3946r3,-3l6906,3943r4,-1l6910,3946r-6,l6899,3946xe" fillcolor="#0f0e0d" stroked="f">
              <v:path arrowok="t"/>
            </v:shape>
            <v:shape id="_x0000_s11088" style="position:absolute;left:6804;top:3947;width:88;height:20" coordorigin="6804,3947" coordsize="88,20" path="m6815,3965r-11,2l6821,3961r20,-5l6861,3952r20,-3l6892,3947r-18,6l6855,3958r-20,4l6815,3965xe" fillcolor="#0f0e0d" stroked="f">
              <v:path arrowok="t"/>
            </v:shape>
            <v:shape id="_x0000_s11087" style="position:absolute;left:5167;top:3955;width:196;height:30" coordorigin="5167,3955" coordsize="196,30" path="m5186,3979r19,-4l5224,3971r20,-3l5264,3965r21,-3l5305,3959r20,-3l5335,3955r-6,6l5317,3960r-9,3l5327,3963r21,-1l5363,3963r-19,2l5325,3968r-20,3l5286,3974r-20,3l5246,3979r-20,2l5206,3983r-21,1l5167,3984r19,-5xe" fillcolor="#0f0e0d" stroked="f">
              <v:path arrowok="t"/>
            </v:shape>
            <v:shape id="_x0000_s11086" style="position:absolute;left:5468;top:3972;width:15;height:7" coordorigin="5468,3972" coordsize="15,7" path="m5483,3973r-2,4l5472,3979r-4,-3l5471,3972r7,l5483,3973xe" fillcolor="#0f0e0d" stroked="f">
              <v:path arrowok="t"/>
            </v:shape>
            <v:shape id="_x0000_s11085" style="position:absolute;left:5491;top:3971;width:11;height:6" coordorigin="5491,3971" coordsize="11,6" path="m5491,3972r5,-1l5499,3972r3,1l5501,3977r-10,1l5491,3972xe" fillcolor="#0f0e0d" stroked="f">
              <v:path arrowok="t"/>
            </v:shape>
            <v:shape id="_x0000_s11084" type="#_x0000_t75" style="position:absolute;left:4229;top:3978;width:2804;height:508">
              <v:imagedata r:id="rId44" o:title=""/>
            </v:shape>
            <v:shape id="_x0000_s11083" style="position:absolute;left:5420;top:3977;width:7;height:6" coordorigin="5420,3977" coordsize="7,6" path="m5427,3979r-2,2l5422,3983r-2,-3l5420,3977r5,l5427,3979xe" fillcolor="#0f0e0d" stroked="f">
              <v:path arrowok="t"/>
            </v:shape>
            <v:shape id="_x0000_s11082" style="position:absolute;left:5294;top:3981;width:106;height:13" coordorigin="5294,3981" coordsize="106,13" path="m5302,3992r-8,-1l5312,3986r19,-3l5351,3982r21,-1l5393,3981r7,l5380,3985r-20,4l5340,3992r-19,1l5302,3992xe" fillcolor="#0f0e0d" stroked="f">
              <v:path arrowok="t"/>
            </v:shape>
            <v:shape id="_x0000_s11081" style="position:absolute;left:5664;top:4031;width:6;height:12" coordorigin="5664,4031" coordsize="6,12" path="m5665,4031r4,l5668,4036r1,6l5666,4043r1,-4l5664,4039r,-4l5665,4031xe" fillcolor="#0f0e0d" stroked="f">
              <v:path arrowok="t"/>
            </v:shape>
            <v:shape id="_x0000_s11080" style="position:absolute;left:6145;top:4031;width:20;height:14" coordorigin="6145,4031" coordsize="20,14" path="m6145,4034r2,-3l6156,4035r2,-4l6165,4033r-20,12l6145,4034xe" fillcolor="#0f0e0d" stroked="f">
              <v:path arrowok="t"/>
            </v:shape>
            <v:shape id="_x0000_s11079" style="position:absolute;left:6102;top:3889;width:8;height:5" coordorigin="6102,3889" coordsize="8,5" path="m6110,3890r-1,3l6107,3894r-5,l6103,3891r3,-2l6110,3890xe" fillcolor="#0f0e0d" stroked="f">
              <v:path arrowok="t"/>
            </v:shape>
            <v:shape id="_x0000_s11078" style="position:absolute;left:7094;top:4171;width:79;height:18" coordorigin="7094,4171" coordsize="79,18" path="m7173,4188r-18,1l7135,4187r-21,-2l7094,4184r12,-11l7125,4171r21,4l7165,4182r8,6xe" fillcolor="#0f0e0d" stroked="f">
              <v:path arrowok="t"/>
            </v:shape>
            <v:shape id="_x0000_s11077" style="position:absolute;left:7162;top:4247;width:87;height:20" coordorigin="7162,4247" coordsize="87,20" path="m7249,4263r-17,4l7212,4266r-22,-4l7171,4256r-9,-3l7176,4247r19,l7216,4252r20,6l7249,4263xe" fillcolor="#0f0e0d" stroked="f">
              <v:path arrowok="t"/>
            </v:shape>
            <v:shape id="_x0000_s11076" style="position:absolute;left:4318;top:1947;width:3014;height:2291" coordorigin="4318,1947" coordsize="3014,2291" path="m6224,3078r6,l6235,3097r15,-3l6256,3082r,18l6241,3109r-12,11l6224,3078xe" fillcolor="#0f0e0d" stroked="f">
              <v:path arrowok="t"/>
            </v:shape>
            <v:shape id="_x0000_s11075" style="position:absolute;left:4318;top:1947;width:3014;height:2291" coordorigin="4318,1947" coordsize="3014,2291" path="m6220,3062r15,l6224,3072r,6l6229,3120r-10,-46l6222,3006r2,45l6220,3062xe" fillcolor="#0f0e0d" stroked="f">
              <v:path arrowok="t"/>
            </v:shape>
            <v:shape id="_x0000_s11074" style="position:absolute;left:4318;top:1947;width:3014;height:2291" coordorigin="4318,1947" coordsize="3014,2291" path="m6219,3078r,-4l6229,3120r-15,5l6211,3125r3,-41l6219,3082r,-4xe" fillcolor="#0f0e0d" stroked="f">
              <v:path arrowok="t"/>
            </v:shape>
            <v:shape id="_x0000_s11073" style="position:absolute;left:4318;top:1947;width:3014;height:2291" coordorigin="4318,1947" coordsize="3014,2291" path="m6211,3087r3,-3l6211,3125r-4,3l6206,3134r-2,15l6204,3086r7,1xe" fillcolor="#0f0e0d" stroked="f">
              <v:path arrowok="t"/>
            </v:shape>
            <v:shape id="_x0000_s11072" style="position:absolute;left:4318;top:1947;width:3014;height:2291" coordorigin="4318,1947" coordsize="3014,2291" path="m6204,3162r1,6l6206,3183r-5,-30l6204,3149r2,-15l6207,3141r5,15l6204,3162xe" fillcolor="#0f0e0d" stroked="f">
              <v:path arrowok="t"/>
            </v:shape>
            <v:shape id="_x0000_s11071" style="position:absolute;left:4318;top:1947;width:3014;height:2291" coordorigin="4318,1947" coordsize="3014,2291" path="m6204,3149r-20,4l6186,3091r6,-15l6193,3067r8,11l6204,3086r,63xe" fillcolor="#0f0e0d" stroked="f">
              <v:path arrowok="t"/>
            </v:shape>
            <v:shape id="_x0000_s11070" style="position:absolute;left:4318;top:1947;width:3014;height:2291" coordorigin="4318,1947" coordsize="3014,2291" path="m6170,3103r16,-12l6184,3153r-16,9l6167,3174r-3,18l6163,3192r-2,l6160,3192r-2,4l6148,3110r22,-7xe" fillcolor="#0f0e0d" stroked="f">
              <v:path arrowok="t"/>
            </v:shape>
            <v:shape id="_x0000_s11069" style="position:absolute;left:4318;top:1947;width:3014;height:2291" coordorigin="4318,1947" coordsize="3014,2291" path="m6152,3370r3,-11l6157,3208r3,4l6163,3207r5,-7l6186,3166r-1,98l6179,3258r-8,10l6171,3277r6,81l6157,3363r,23l6152,3370xe" fillcolor="#0f0e0d" stroked="f">
              <v:path arrowok="t"/>
            </v:shape>
            <v:shape id="_x0000_s11068" style="position:absolute;left:4318;top:1947;width:3014;height:2291" coordorigin="4318,1947" coordsize="3014,2291" path="m6149,3329r-11,-15l6138,3150r5,-6l6143,3133r3,-40l6147,3105r1,5l6158,3196r-1,12l6155,3359r-15,-27l6149,3329xe" fillcolor="#0f0e0d" stroked="f">
              <v:path arrowok="t"/>
            </v:shape>
            <v:shape id="_x0000_s11067" style="position:absolute;left:4318;top:1947;width:3014;height:2291" coordorigin="4318,1947" coordsize="3014,2291" path="m6138,3150r,164l6138,3273r-1,-17l6133,3240r-2,-3l6131,3154r7,-4xe" fillcolor="#0f0e0d" stroked="f">
              <v:path arrowok="t"/>
            </v:shape>
            <v:shape id="_x0000_s11066" style="position:absolute;left:4318;top:1947;width:3014;height:2291" coordorigin="4318,1947" coordsize="3014,2291" path="m6127,3246r-10,4l6122,3240r5,-13l6131,3154r,83l6127,3246xe" fillcolor="#0f0e0d" stroked="f">
              <v:path arrowok="t"/>
            </v:shape>
            <v:shape id="_x0000_s11065" style="position:absolute;left:4318;top:1947;width:3014;height:2291" coordorigin="4318,1947" coordsize="3014,2291" path="m6115,3135r6,6l6123,3150r8,4l6127,3227r-3,-16l6121,3204r-6,-69xe" fillcolor="#0f0e0d" stroked="f">
              <v:path arrowok="t"/>
            </v:shape>
            <v:shape id="_x0000_s11064" style="position:absolute;left:4318;top:1947;width:3014;height:2291" coordorigin="4318,1947" coordsize="3014,2291" path="m6115,3187r-13,-15l6103,3118r3,8l6112,3122r3,13l6121,3204r-7,-10l6115,3187xe" fillcolor="#0f0e0d" stroked="f">
              <v:path arrowok="t"/>
            </v:shape>
            <v:shape id="_x0000_s11063" style="position:absolute;left:4318;top:1947;width:3014;height:2291" coordorigin="4318,1947" coordsize="3014,2291" path="m6113,3215r-3,7l6093,3232r15,-29l6114,3194r7,10l6114,3204r-3,5l6106,3212r-1,5l6113,3215xe" fillcolor="#0f0e0d" stroked="f">
              <v:path arrowok="t"/>
            </v:shape>
            <v:shape id="_x0000_s11062" style="position:absolute;left:4318;top:1947;width:3014;height:2291" coordorigin="4318,1947" coordsize="3014,2291" path="m6108,3203r-15,29l6076,3243r-14,14l6058,3262r-1,5l6059,3236r13,-9l6089,3217r19,-14xe" fillcolor="#0f0e0d" stroked="f">
              <v:path arrowok="t"/>
            </v:shape>
            <v:shape id="_x0000_s11061" style="position:absolute;left:4318;top:1947;width:3014;height:2291" coordorigin="4318,1947" coordsize="3014,2291" path="m6045,3273r-14,-11l6044,3248r15,-12l6057,3267r7,3l6045,3273xe" fillcolor="#0f0e0d" stroked="f">
              <v:path arrowok="t"/>
            </v:shape>
            <v:shape id="_x0000_s11060" style="position:absolute;left:4318;top:1947;width:3014;height:2291" coordorigin="4318,1947" coordsize="3014,2291" path="m6297,2682r4,-2l6315,2591r19,6l6352,2603r18,7l6387,2617r-17,84l6349,2701r-20,2l6310,2705r-13,-23xe" fillcolor="#0f0e0d" stroked="f">
              <v:path arrowok="t"/>
            </v:shape>
            <v:shape id="_x0000_s11059" style="position:absolute;left:4318;top:1947;width:3014;height:2291" coordorigin="4318,1947" coordsize="3014,2291" path="m6254,2716r2,-30l6279,2686r18,-4l6310,2705r-19,3l6272,2712r-18,4xe" fillcolor="#0f0e0d" stroked="f">
              <v:path arrowok="t"/>
            </v:shape>
            <v:shape id="_x0000_s11058" style="position:absolute;left:4318;top:1947;width:3014;height:2291" coordorigin="4318,1947" coordsize="3014,2291" path="m6221,2586r3,6l6232,2592r6,95l6256,2686r-2,30l6242,2719r-11,7l6231,2635r-10,-49xe" fillcolor="#0f0e0d" stroked="f">
              <v:path arrowok="t"/>
            </v:shape>
            <v:shape id="_x0000_s11057" style="position:absolute;left:4318;top:1947;width:3014;height:2291" coordorigin="4318,1947" coordsize="3014,2291" path="m6299,3549r-12,-15l6292,3506r8,-1l6300,3497r-3,-12l6289,3482r-4,-24l6297,3450r-2,21l6303,3485r4,25l6297,3514r-5,9l6299,3549xe" fillcolor="#0f0e0d" stroked="f">
              <v:path arrowok="t"/>
            </v:shape>
            <v:shape id="_x0000_s11056" style="position:absolute;left:4318;top:1947;width:3014;height:2291" coordorigin="4318,1947" coordsize="3014,2291" path="m4920,2817r4,-9l4928,2798r-9,-4l4911,2802r-7,2l4918,2761r13,-13l4930,2807r-10,10xe" fillcolor="#0f0e0d" stroked="f">
              <v:path arrowok="t"/>
            </v:shape>
            <v:shape id="_x0000_s11055" style="position:absolute;left:4318;top:1947;width:3014;height:2291" coordorigin="4318,1947" coordsize="3014,2291" path="m4954,3393r-1,14l4949,3415r-8,-4l4935,3414r-1,11l4933,3403r,-7l4935,3371r2,9l4943,3388r7,2l4954,3393xe" fillcolor="#0f0e0d" stroked="f">
              <v:path arrowok="t"/>
            </v:shape>
            <v:shape id="_x0000_s11054" style="position:absolute;left:4318;top:1947;width:3014;height:2291" coordorigin="4318,1947" coordsize="3014,2291" path="m4930,3409r3,-6l4934,3425r-4,l4927,3425r,-12l4930,3409xe" fillcolor="#0f0e0d" stroked="f">
              <v:path arrowok="t"/>
            </v:shape>
            <v:shape id="_x0000_s11053" style="position:absolute;left:4318;top:1947;width:3014;height:2291" coordorigin="4318,1947" coordsize="3014,2291" path="m4932,3432r4,23l4925,3439r2,-26l4927,3425r,3l4928,3433r4,-1xe" fillcolor="#0f0e0d" stroked="f">
              <v:path arrowok="t"/>
            </v:shape>
            <v:shape id="_x0000_s11052" style="position:absolute;left:4318;top:1947;width:3014;height:2291" coordorigin="4318,1947" coordsize="3014,2291" path="m4923,3433r-11,3l4912,3418r5,-9l4922,3413r5,l4925,3439r-2,-6xe" fillcolor="#0f0e0d" stroked="f">
              <v:path arrowok="t"/>
            </v:shape>
            <v:shape id="_x0000_s11051" style="position:absolute;left:4318;top:1947;width:3014;height:2291" coordorigin="4318,1947" coordsize="3014,2291" path="m4887,3459r3,-8l4896,3444r13,-9l4912,3418r,18l4901,3445r-4,28l4887,3459xe" fillcolor="#0f0e0d" stroked="f">
              <v:path arrowok="t"/>
            </v:shape>
            <v:shape id="_x0000_s11050" style="position:absolute;left:4318;top:1947;width:3014;height:2291" coordorigin="4318,1947" coordsize="3014,2291" path="m4912,3469r13,29l4906,3476r-1,-6l4903,3469r-2,l4898,3469r3,-24l4903,3455r4,1l4908,3464r4,5xe" fillcolor="#0f0e0d" stroked="f">
              <v:path arrowok="t"/>
            </v:shape>
            <v:shape id="_x0000_s11049" style="position:absolute;left:4318;top:1947;width:3014;height:2291" coordorigin="4318,1947" coordsize="3014,2291" path="m4897,3472r,1l4901,3445r-3,24l4898,3471r-1,1xe" fillcolor="#0f0e0d" stroked="f">
              <v:path arrowok="t"/>
            </v:shape>
            <v:shape id="_x0000_s11048" style="position:absolute;left:4318;top:1947;width:3014;height:2291" coordorigin="4318,1947" coordsize="3014,2291" path="m4943,2751r3,50l4934,2743r-10,-14l4920,2731r-4,2l4931,2692r1,35l4937,2727r6,24xe" fillcolor="#0f0e0d" stroked="f">
              <v:path arrowok="t"/>
            </v:shape>
            <v:shape id="_x0000_s11047" style="position:absolute;left:4318;top:1947;width:3014;height:2291" coordorigin="4318,1947" coordsize="3014,2291" path="m4921,2749r-15,3l4914,2736r7,1l4924,2729r10,14l4921,2749xe" fillcolor="#0f0e0d" stroked="f">
              <v:path arrowok="t"/>
            </v:shape>
            <v:shape id="_x0000_s11046" style="position:absolute;left:4318;top:1947;width:3014;height:2291" coordorigin="4318,1947" coordsize="3014,2291" path="m4929,3478r-4,-7l4928,3470r2,5l4944,3502r-19,-4l4924,3477r5,1xe" fillcolor="#0f0e0d" stroked="f">
              <v:path arrowok="t"/>
            </v:shape>
            <v:shape id="_x0000_s11045" style="position:absolute;left:4318;top:1947;width:3014;height:2291" coordorigin="4318,1947" coordsize="3014,2291" path="m4876,2835r-7,-1l4872,2818r5,15l4880,2861r-5,-10l4875,2844r1,-9xe" fillcolor="#0f0e0d" stroked="f">
              <v:path arrowok="t"/>
            </v:shape>
            <v:shape id="_x0000_s11044" style="position:absolute;left:4318;top:1947;width:3014;height:2291" coordorigin="4318,1947" coordsize="3014,2291" path="m4875,3274r,-1l4886,3290r10,17l4896,3323r-8,-2l4890,3318r-4,-15l4879,3288r-4,-14xe" fillcolor="#0f0e0d" stroked="f">
              <v:path arrowok="t"/>
            </v:shape>
            <v:shape id="_x0000_s11043" style="position:absolute;left:4318;top:1947;width:3014;height:2291" coordorigin="4318,1947" coordsize="3014,2291" path="m4896,3444r-6,7l4882,3440r-1,-22l4894,3406r-6,14l4886,3437r10,7xe" fillcolor="#0f0e0d" stroked="f">
              <v:path arrowok="t"/>
            </v:shape>
            <v:shape id="_x0000_s11042" style="position:absolute;left:4318;top:1947;width:3014;height:2291" coordorigin="4318,1947" coordsize="3014,2291" path="m4878,3716r2,-5l4883,3700r3,8l4889,3721r5,17l4889,3739r-3,-9l4881,3722r-3,-6xe" fillcolor="#0f0e0d" stroked="f">
              <v:path arrowok="t"/>
            </v:shape>
            <v:shape id="_x0000_s11041" style="position:absolute;left:4318;top:1947;width:3014;height:2291" coordorigin="4318,1947" coordsize="3014,2291" path="m4889,3721r-3,-13l4888,3708r1,1l4891,3709r8,3l4889,3721xe" fillcolor="#0f0e0d" stroked="f">
              <v:path arrowok="t"/>
            </v:shape>
            <v:shape id="_x0000_s11040" style="position:absolute;left:4318;top:1947;width:3014;height:2291" coordorigin="4318,1947" coordsize="3014,2291" path="m4880,3711r-4,-4l4878,3679r2,5l4883,3700r-3,11xe" fillcolor="#0f0e0d" stroked="f">
              <v:path arrowok="t"/>
            </v:shape>
            <v:shape id="_x0000_s11039" style="position:absolute;left:4318;top:1947;width:3014;height:2291" coordorigin="4318,1947" coordsize="3014,2291" path="m5948,2649r18,-9l5965,2749r-21,l5923,2750r-6,-115l5926,2623r1,-20l5935,2608r,23l5922,2644r,47l5934,2693r21,1l5959,2684r-11,-35xe" fillcolor="#0f0e0d" stroked="f">
              <v:path arrowok="t"/>
            </v:shape>
            <v:shape id="_x0000_s11038" style="position:absolute;left:4318;top:1947;width:3014;height:2291" coordorigin="4318,1947" coordsize="3014,2291" path="m5903,2764r-20,1l5901,2646r16,-11l5923,2750r-21,2l5895,2753r8,11xe" fillcolor="#0f0e0d" stroked="f">
              <v:path arrowok="t"/>
            </v:shape>
            <v:shape id="_x0000_s11037" style="position:absolute;left:4318;top:1947;width:3014;height:2291" coordorigin="4318,1947" coordsize="3014,2291" path="m5856,2671r1,53l5867,2723r9,6l5880,2722r2,-67l5901,2646r-18,119l5878,2757r-2,-8l5858,2750r-2,-79xe" fillcolor="#0f0e0d" stroked="f">
              <v:path arrowok="t"/>
            </v:shape>
            <v:shape id="_x0000_s11036" style="position:absolute;left:4318;top:1947;width:3014;height:2291" coordorigin="4318,1947" coordsize="3014,2291" path="m5852,2755r8,l5871,2760r7,-3l5883,2765r-19,1l5852,2755xe" fillcolor="#0f0e0d" stroked="f">
              <v:path arrowok="t"/>
            </v:shape>
            <v:shape id="_x0000_s11035" style="position:absolute;left:4318;top:1947;width:3014;height:2291" coordorigin="4318,1947" coordsize="3014,2291" path="m5856,2671r2,79l5851,2751r,2l5845,2655r13,l5849,2667r,5l5853,2672r3,-1xe" fillcolor="#0f0e0d" stroked="f">
              <v:path arrowok="t"/>
            </v:shape>
            <v:shape id="_x0000_s11034" style="position:absolute;left:4318;top:1947;width:3014;height:2291" coordorigin="4318,1947" coordsize="3014,2291" path="m5844,2767r-19,2l5826,2655r4,-3l5835,2636r,-5l5841,2632r1,5l5843,2639r2,16l5851,2753r,1l5852,2755r12,11l5844,2767xe" fillcolor="#0f0e0d" stroked="f">
              <v:path arrowok="t"/>
            </v:shape>
            <v:shape id="_x0000_s11033" style="position:absolute;left:4318;top:1947;width:3014;height:2291" coordorigin="4318,1947" coordsize="3014,2291" path="m7001,3974r-5,13l6979,3983r-12,1l6948,3987r-19,3l6909,3993r-19,4l6870,4001r-19,4l6831,4009r-20,3l6791,4015r-21,3l6750,4019r-9,1l6730,4013r4,-3l6742,4001r8,8l6770,4007r21,-3l6811,4001r20,-4l6851,3993r21,-4l6892,3985r19,-3l6931,3978r19,-2l6969,3974r19,l7001,3974xe" fillcolor="#0f0e0d" stroked="f">
              <v:path arrowok="t"/>
            </v:shape>
            <v:shape id="_x0000_s11032" style="position:absolute;left:4318;top:1947;width:3014;height:2291" coordorigin="4318,1947" coordsize="3014,2291" path="m6729,4029r-17,4l6719,4016r5,3l6730,4013r11,7l6729,4029xe" fillcolor="#0f0e0d" stroked="f">
              <v:path arrowok="t"/>
            </v:shape>
            <v:shape id="_x0000_s11031" style="position:absolute;left:4318;top:1947;width:3014;height:2291" coordorigin="4318,1947" coordsize="3014,2291" path="m6672,4121r2,l6697,4112r25,-4l6720,4131r-22,3l6675,4136r-3,-15xe" fillcolor="#0f0e0d" stroked="f">
              <v:path arrowok="t"/>
            </v:shape>
            <v:shape id="_x0000_s11030" style="position:absolute;left:4318;top:1947;width:3014;height:2291" coordorigin="4318,1947" coordsize="3014,2291" path="m6697,4112r-23,9l6653,4121r-20,l6618,4119r27,-2l6671,4115r26,-3xe" fillcolor="#0f0e0d" stroked="f">
              <v:path arrowok="t"/>
            </v:shape>
            <v:shape id="_x0000_s11029" style="position:absolute;left:4318;top:1947;width:3014;height:2291" coordorigin="4318,1947" coordsize="3014,2291" path="m5963,3550r7,-6l5969,3549r3,7l5982,3557r1,-11l5982,3541r-8,-2l5975,3537r8,-10l5983,3576r-5,16l5970,3559r-6,-2l5963,3550xe" fillcolor="#0f0e0d" stroked="f">
              <v:path arrowok="t"/>
            </v:shape>
            <v:shape id="_x0000_s11028" style="position:absolute;left:4318;top:1947;width:3014;height:2291" coordorigin="4318,1947" coordsize="3014,2291" path="m5683,3552r-3,13l5677,3576r-4,-19l5690,3546r1,-1l5683,3552xe" fillcolor="#0f0e0d" stroked="f">
              <v:path arrowok="t"/>
            </v:shape>
            <v:shape id="_x0000_s11027" style="position:absolute;left:4318;top:1947;width:3014;height:2291" coordorigin="4318,1947" coordsize="3014,2291" path="m5682,3588r1,19l5665,3600r8,-43l5677,3576r-5,3l5672,3586r10,2xe" fillcolor="#0f0e0d" stroked="f">
              <v:path arrowok="t"/>
            </v:shape>
            <v:shape id="_x0000_s11026" style="position:absolute;left:4318;top:1947;width:3014;height:2291" coordorigin="4318,1947" coordsize="3014,2291" path="m5654,3561r19,-4l5665,3600r-21,-5l5622,3592r-22,-2l5592,3564r11,-4l5597,3574r18,6l5636,3584r19,-1l5661,3581r-7,-20xe" fillcolor="#0f0e0d" stroked="f">
              <v:path arrowok="t"/>
            </v:shape>
            <v:shape id="_x0000_s11025" style="position:absolute;left:4318;top:1947;width:3014;height:2291" coordorigin="4318,1947" coordsize="3014,2291" path="m5644,3546r14,-14l5654,3556r,5l5661,3581r-17,-6l5643,3561r-5,-13l5635,3539r9,7xe" fillcolor="#0f0e0d" stroked="f">
              <v:path arrowok="t"/>
            </v:shape>
            <v:shape id="_x0000_s11024" style="position:absolute;left:4318;top:1947;width:3014;height:2291" coordorigin="4318,1947" coordsize="3014,2291" path="m5635,3539r3,9l5627,3535r-8,-26l5633,3502r-10,17l5629,3529r6,10xe" fillcolor="#0f0e0d" stroked="f">
              <v:path arrowok="t"/>
            </v:shape>
            <v:shape id="_x0000_s11023" style="position:absolute;left:4318;top:1947;width:3014;height:2291" coordorigin="4318,1947" coordsize="3014,2291" path="m5614,3528r-9,2l5606,3523r5,-4l5619,3509r8,26l5614,3528xe" fillcolor="#0f0e0d" stroked="f">
              <v:path arrowok="t"/>
            </v:shape>
            <v:shape id="_x0000_s11022" style="position:absolute;left:4318;top:1947;width:3014;height:2291" coordorigin="4318,1947" coordsize="3014,2291" path="m5598,3482r11,-6l5606,3492r3,14l5619,3509r-8,10l5602,3503r-4,-21xe" fillcolor="#0f0e0d" stroked="f">
              <v:path arrowok="t"/>
            </v:shape>
            <v:shape id="_x0000_s11021" style="position:absolute;left:4318;top:1947;width:3014;height:2291" coordorigin="4318,1947" coordsize="3014,2291" path="m5691,3495r-2,-17l5690,3469r5,6l5693,3500r-5,7l5685,3516r-5,8l5678,3505r13,-10xe" fillcolor="#0f0e0d" stroked="f">
              <v:path arrowok="t"/>
            </v:shape>
            <v:shape id="_x0000_s11020" style="position:absolute;left:4318;top:1947;width:3014;height:2291" coordorigin="4318,1947" coordsize="3014,2291" path="m5678,3505r2,19l5672,3512r-12,-14l5654,3477r12,-10l5661,3481r3,15l5678,3505r,xe" fillcolor="#0f0e0d" stroked="f">
              <v:path arrowok="t"/>
            </v:shape>
            <v:shape id="_x0000_s11019" style="position:absolute;left:4318;top:1947;width:3014;height:2291" coordorigin="4318,1947" coordsize="3014,2291" path="m5670,3516r2,-4l5680,3524r-11,6l5659,3541r-1,-9l5670,3516xe" fillcolor="#0f0e0d" stroked="f">
              <v:path arrowok="t"/>
            </v:shape>
            <v:shape id="_x0000_s11018" style="position:absolute;left:4318;top:1947;width:3014;height:2291" coordorigin="4318,1947" coordsize="3014,2291" path="m5677,2217r8,-16l5689,2182r,-23l5687,2137r-5,-22l5676,2098r-3,-8l5670,2107r4,-84l5681,2041r5,20l5691,2081r12,130l5688,2224r-11,-7xe" fillcolor="#0f0e0d" stroked="f">
              <v:path arrowok="t"/>
            </v:shape>
            <v:shape id="_x0000_s11017" style="position:absolute;left:4318;top:1947;width:3014;height:2291" coordorigin="4318,1947" coordsize="3014,2291" path="m5666,2006r8,17l5670,2107r-1,44l5665,2132r-3,-20l5660,2091r-2,-20l5658,1991r8,15xe" fillcolor="#0f0e0d" stroked="f">
              <v:path arrowok="t"/>
            </v:shape>
            <v:shape id="_x0000_s11016" style="position:absolute;left:4318;top:1947;width:3014;height:2291" coordorigin="4318,1947" coordsize="3014,2291" path="m5655,2052r-3,-19l5652,1983r6,8l5658,2071r-3,-19xe" fillcolor="#0f0e0d" stroked="f">
              <v:path arrowok="t"/>
            </v:shape>
            <v:shape id="_x0000_s11015" style="position:absolute;left:4318;top:1947;width:3014;height:2291" coordorigin="4318,1947" coordsize="3014,2291" path="m5606,1985r3,-27l5612,1947r8,1l5631,1957r12,14l5652,1983r,50l5648,2020r-8,-16l5626,1984r-13,-11l5612,1973r-6,12xe" fillcolor="#0f0e0d" stroked="f">
              <v:path arrowok="t"/>
            </v:shape>
            <v:shape id="_x0000_s11014" style="position:absolute;left:4318;top:1947;width:3014;height:2291" coordorigin="4318,1947" coordsize="3014,2291" path="m5600,2009r-4,25l5598,1960r11,-2l5606,1985r-6,24xe" fillcolor="#0f0e0d" stroked="f">
              <v:path arrowok="t"/>
            </v:shape>
            <v:shape id="_x0000_s11013" style="position:absolute;left:4318;top:1947;width:3014;height:2291" coordorigin="4318,1947" coordsize="3014,2291" path="m5594,2048r1,20l5596,2136r-5,-171l5598,1960r-2,74l5594,2048xe" fillcolor="#0f0e0d" stroked="f">
              <v:path arrowok="t"/>
            </v:shape>
            <v:shape id="_x0000_s11012" style="position:absolute;left:4318;top:1947;width:3014;height:2291" coordorigin="4318,1947" coordsize="3014,2291" path="m5585,1990r1,-18l5591,1965r-3,225l5584,2172r,-19l5585,2132r2,-20l5586,2093r-1,-103xe" fillcolor="#0f0e0d" stroked="f">
              <v:path arrowok="t"/>
            </v:shape>
            <v:shape id="_x0000_s11011" style="position:absolute;left:4318;top:1947;width:3014;height:2291" coordorigin="4318,1947" coordsize="3014,2291" path="m5587,3987r-2,-1l5587,3986r,l5587,3987xe" fillcolor="#0f0e0d" stroked="f">
              <v:path arrowok="t"/>
            </v:shape>
            <v:shape id="_x0000_s11010" style="position:absolute;left:4318;top:1947;width:3014;height:2291" coordorigin="4318,1947" coordsize="3014,2291" path="m5725,3993r8,5l5729,4001r-15,11l5729,3937r,52l5725,3993xe" fillcolor="#0f0e0d" stroked="f">
              <v:path arrowok="t"/>
            </v:shape>
            <v:shape id="_x0000_s11009" style="position:absolute;left:4318;top:1947;width:3014;height:2291" coordorigin="4318,1947" coordsize="3014,2291" path="m6493,4047r-24,2l6470,4004r20,1l6510,4006r-1,39l6493,4047xe" fillcolor="#0f0e0d" stroked="f">
              <v:path arrowok="t"/>
            </v:shape>
            <v:shape id="_x0000_s11008" style="position:absolute;left:4318;top:1947;width:3014;height:2291" coordorigin="4318,1947" coordsize="3014,2291" path="m6531,4007r2,59l6517,4055r-8,-6l6509,4045r,l6518,4049r13,-42xe" fillcolor="#0f0e0d" stroked="f">
              <v:path arrowok="t"/>
            </v:shape>
            <v:shape id="_x0000_s11007" style="position:absolute;left:4318;top:1947;width:3014;height:2291" coordorigin="4318,1947" coordsize="3014,2291" path="m5582,3531r-5,-6l5585,3501r3,-8l5587,3482r-5,-21l5587,3475r11,7l5589,3502r-8,13l5582,3531xe" fillcolor="#0f0e0d" stroked="f">
              <v:path arrowok="t"/>
            </v:shape>
            <v:shape id="_x0000_s11006" style="position:absolute;left:4318;top:1947;width:3014;height:2291" coordorigin="4318,1947" coordsize="3014,2291" path="m5557,3537r-6,-7l5567,3523r8,-19l5585,3501r-8,24l5571,3523r-7,3l5557,3537xe" fillcolor="#0f0e0d" stroked="f">
              <v:path arrowok="t"/>
            </v:shape>
            <v:shape id="_x0000_s11005" style="position:absolute;left:4318;top:1947;width:3014;height:2291" coordorigin="4318,1947" coordsize="3014,2291" path="m5567,3523r,-12l5567,3504r-16,-21l5545,3482r,-15l5557,3455r-7,16l5549,3474r11,18l5575,3504r-8,19xe" fillcolor="#0f0e0d" stroked="f">
              <v:path arrowok="t"/>
            </v:shape>
            <v:shape id="_x0000_s11004" style="position:absolute;left:4318;top:1947;width:3014;height:2291" coordorigin="4318,1947" coordsize="3014,2291" path="m5588,2579r-7,1l5583,2559r5,-2l5592,2493r-4,128l5589,2746r-1,-160l5588,2579xe" fillcolor="#0f0e0d" stroked="f">
              <v:path arrowok="t"/>
            </v:shape>
            <v:shape id="_x0000_s11003" style="position:absolute;left:4318;top:1947;width:3014;height:2291" coordorigin="4318,1947" coordsize="3014,2291" path="m5580,2745r-8,-28l5573,2559r10,l5581,2580r-8,1l5573,2589r7,156xe" fillcolor="#0f0e0d" stroked="f">
              <v:path arrowok="t"/>
            </v:shape>
            <v:shape id="_x0000_s11002" style="position:absolute;left:4318;top:1947;width:3014;height:2291" coordorigin="4318,1947" coordsize="3014,2291" path="m5555,2761r4,-38l5572,2717r9,32l5587,2749r2,-3l5591,2757r-21,l5563,2757r-8,4xe" fillcolor="#0f0e0d" stroked="f">
              <v:path arrowok="t"/>
            </v:shape>
            <v:shape id="_x0000_s11001" style="position:absolute;left:4318;top:1947;width:3014;height:2291" coordorigin="4318,1947" coordsize="3014,2291" path="m5587,2745r-3,l5580,2745r-7,-156l5578,2591r10,-5l5587,2745xe" fillcolor="#0f0e0d" stroked="f">
              <v:path arrowok="t"/>
            </v:shape>
            <v:shape id="_x0000_s11000" style="position:absolute;left:4318;top:1947;width:3014;height:2291" coordorigin="4318,1947" coordsize="3014,2291" path="m5559,2723r-4,38l5550,2766r-4,-3l5545,2757r-5,-31l5559,2723xe" fillcolor="#0f0e0d" stroked="f">
              <v:path arrowok="t"/>
            </v:shape>
            <v:shape id="_x0000_s10999" style="position:absolute;left:4318;top:1947;width:3014;height:2291" coordorigin="4318,1947" coordsize="3014,2291" path="m5494,2724r6,6l5520,2727r20,-1l5545,2757r-18,l5508,2756r-14,-32xe" fillcolor="#0f0e0d" stroked="f">
              <v:path arrowok="t"/>
            </v:shape>
            <v:shape id="_x0000_s10998" style="position:absolute;left:4318;top:1947;width:3014;height:2291" coordorigin="4318,1947" coordsize="3014,2291" path="m5489,2755r-20,l5475,2737r10,-6l5487,2702r1,20l5494,2724r14,32l5489,2755xe" fillcolor="#0f0e0d" stroked="f">
              <v:path arrowok="t"/>
            </v:shape>
            <v:shape id="_x0000_s10997" style="position:absolute;left:4318;top:1947;width:3014;height:2291" coordorigin="4318,1947" coordsize="3014,2291" path="m5348,2683r21,-5l5364,2722r20,-2l5406,2718r21,-2l5433,2740r22,-1l5475,2737r-6,18l5449,2755r-20,l5408,2755r-21,l5367,2755r-7,-20l5348,2683xe" fillcolor="#0f0e0d" stroked="f">
              <v:path arrowok="t"/>
            </v:shape>
            <v:shape id="_x0000_s10996" style="position:absolute;left:4318;top:1947;width:3014;height:2291" coordorigin="4318,1947" coordsize="3014,2291" path="m5563,2934r7,-12l5586,2910r17,-12l5618,2886r15,-13l5643,2862r-8,-5l5628,2851r-13,l5613,2848r-15,-29l5592,2818r14,-14l5624,2804r-1,23l5628,2833r15,-2l5647,2876r-15,11l5615,2899r-18,12l5579,2923r-16,11xe" fillcolor="#0f0e0d" stroked="f">
              <v:path arrowok="t"/>
            </v:shape>
            <v:shape id="_x0000_s10995" style="position:absolute;left:4318;top:1947;width:3014;height:2291" coordorigin="4318,1947" coordsize="3014,2291" path="m5589,2804r17,l5592,2818r-2,3l5590,2825r-3,-44l5593,2797r-4,7xe" fillcolor="#0f0e0d" stroked="f">
              <v:path arrowok="t"/>
            </v:shape>
            <v:shape id="_x0000_s10994" style="position:absolute;left:4318;top:1947;width:3014;height:2291" coordorigin="4318,1947" coordsize="3014,2291" path="m5596,2136r-1,-68l5596,2087r,20l5596,2127r,9xe" fillcolor="#0f0e0d" stroked="f">
              <v:path arrowok="t"/>
            </v:shape>
            <v:shape id="_x0000_s10993" style="position:absolute;left:4318;top:1947;width:3014;height:2291" coordorigin="4318,1947" coordsize="3014,2291" path="m5566,3346r2,-10l5569,3318r9,-32l5581,3282r3,-9l5602,3273r-8,31l5580,3301r-6,10l5572,3340r-6,6xe" fillcolor="#0f0e0d" stroked="f">
              <v:path arrowok="t"/>
            </v:shape>
            <v:shape id="_x0000_s10992" style="position:absolute;left:4318;top:1947;width:3014;height:2291" coordorigin="4318,1947" coordsize="3014,2291" path="m5578,3286r-9,32l5563,3301r-18,-1l5537,3308r10,-23l5567,3286r11,xe" fillcolor="#0f0e0d" stroked="f">
              <v:path arrowok="t"/>
            </v:shape>
            <v:shape id="_x0000_s10991" style="position:absolute;left:4318;top:1947;width:3014;height:2291" coordorigin="4318,1947" coordsize="3014,2291" path="m5559,3367r-9,-1l5544,3353r-4,-18l5532,3298r15,-13l5537,3308r,13l5543,3335r10,11l5559,3367xe" fillcolor="#0f0e0d" stroked="f">
              <v:path arrowok="t"/>
            </v:shape>
            <v:shape id="_x0000_s10990" style="position:absolute;left:4318;top:1947;width:3014;height:2291" coordorigin="4318,1947" coordsize="3014,2291" path="m5505,3280r3,2l5528,3283r19,2l5532,3298r-19,-4l5505,3280xe" fillcolor="#0f0e0d" stroked="f">
              <v:path arrowok="t"/>
            </v:shape>
            <v:shape id="_x0000_s10989" style="position:absolute;left:4318;top:1947;width:3014;height:2291" coordorigin="4318,1947" coordsize="3014,2291" path="m5497,3274r5,-2l5505,3280r8,14l5492,3292r-11,5l5479,3274r18,xe" fillcolor="#0f0e0d" stroked="f">
              <v:path arrowok="t"/>
            </v:shape>
            <v:shape id="_x0000_s10988" style="position:absolute;left:4318;top:1947;width:3014;height:2291" coordorigin="4318,1947" coordsize="3014,2291" path="m5592,2493r-9,-15l5584,2477r13,l5597,2482r,3l5602,2616r-14,5l5592,2493xe" fillcolor="#0f0e0d" stroked="f">
              <v:path arrowok="t"/>
            </v:shape>
            <v:shape id="_x0000_s10987" style="position:absolute;left:4318;top:1947;width:3014;height:2291" coordorigin="4318,1947" coordsize="3014,2291" path="m5568,3365r7,2l5576,3389r17,10l5591,3415r-6,-15l5577,3393r-9,-2l5568,3365xe" fillcolor="#0f0e0d" stroked="f">
              <v:path arrowok="t"/>
            </v:shape>
            <v:shape id="_x0000_s10986" style="position:absolute;left:4318;top:1947;width:3014;height:2291" coordorigin="4318,1947" coordsize="3014,2291" path="m5559,3356r9,9l5568,3391r-8,3l5554,3400r8,-13l5562,3377r-3,-21xe" fillcolor="#0f0e0d" stroked="f">
              <v:path arrowok="t"/>
            </v:shape>
            <v:shape id="_x0000_s10985" style="position:absolute;left:4318;top:1947;width:3014;height:2291" coordorigin="4318,1947" coordsize="3014,2291" path="m5562,3387r-8,13l5551,3409r,11l5557,3430r12,9l5557,3440r-7,-15l5549,3392r13,-5xe" fillcolor="#0f0e0d" stroked="f">
              <v:path arrowok="t"/>
            </v:shape>
            <v:shape id="_x0000_s10984" style="position:absolute;left:4318;top:1947;width:3014;height:2291" coordorigin="4318,1947" coordsize="3014,2291" path="m5540,3414r-16,9l5525,3419r7,-17l5534,3392r6,6l5549,3392r1,33l5540,3414xe" fillcolor="#0f0e0d" stroked="f">
              <v:path arrowok="t"/>
            </v:shape>
            <v:shape id="_x0000_s10983" style="position:absolute;left:4318;top:1947;width:3014;height:2291" coordorigin="4318,1947" coordsize="3014,2291" path="m5533,3382r1,10l5532,3402r-4,-10l5526,3374r15,-5l5540,3372r-7,10xe" fillcolor="#0f0e0d" stroked="f">
              <v:path arrowok="t"/>
            </v:shape>
            <v:shape id="_x0000_s10982" style="position:absolute;left:4318;top:1947;width:3014;height:2291" coordorigin="4318,1947" coordsize="3014,2291" path="m5520,3436r6,14l5522,3450r-9,-23l5525,3419r-1,4l5520,3436xe" fillcolor="#0f0e0d" stroked="f">
              <v:path arrowok="t"/>
            </v:shape>
            <v:shape id="_x0000_s10981" style="position:absolute;left:4318;top:1947;width:3014;height:2291" coordorigin="4318,1947" coordsize="3014,2291" path="m5606,2780r17,2l5617,2783r-4,5l5612,2796r-6,4l5593,2797r-6,-16l5606,2780xe" fillcolor="#0f0e0d" stroked="f">
              <v:path arrowok="t"/>
            </v:shape>
            <v:shape id="_x0000_s10980" style="position:absolute;left:4318;top:1947;width:3014;height:2291" coordorigin="4318,1947" coordsize="3014,2291" path="m5575,2139r1,-89l5580,2030r3,-20l5585,1990r1,103l5583,2080r-2,18l5578,2118r-3,21xe" fillcolor="#0f0e0d" stroked="f">
              <v:path arrowok="t"/>
            </v:shape>
            <v:shape id="_x0000_s10979" style="position:absolute;left:4318;top:1947;width:3014;height:2291" coordorigin="4318,1947" coordsize="3014,2291" path="m5574,2159r4,17l5586,2234r-14,-13l5572,2069r4,-19l5575,2139r-1,20xe" fillcolor="#0f0e0d" stroked="f">
              <v:path arrowok="t"/>
            </v:shape>
            <v:shape id="_x0000_s10978" style="position:absolute;left:4318;top:1947;width:3014;height:2291" coordorigin="4318,1947" coordsize="3014,2291" path="m5550,3366r-10,6l5541,3369r3,-16l5550,3366xe" fillcolor="#0f0e0d" stroked="f">
              <v:path arrowok="t"/>
            </v:shape>
            <v:shape id="_x0000_s10977" style="position:absolute;left:4318;top:1947;width:3014;height:2291" coordorigin="4318,1947" coordsize="3014,2291" path="m5521,3373r5,1l5528,3392r-12,-5l5515,3376r-4,-10l5511,3360r10,13xe" fillcolor="#0f0e0d" stroked="f">
              <v:path arrowok="t"/>
            </v:shape>
            <v:shape id="_x0000_s10976" style="position:absolute;left:4318;top:1947;width:3014;height:2291" coordorigin="4318,1947" coordsize="3014,2291" path="m5516,3387r12,5l5513,3399r-9,14l5503,3432r-7,-8l5497,3406r11,-2l5514,3397r2,-10xe" fillcolor="#0f0e0d" stroked="f">
              <v:path arrowok="t"/>
            </v:shape>
            <v:shape id="_x0000_s10975" style="position:absolute;left:4318;top:1947;width:3014;height:2291" coordorigin="4318,1947" coordsize="3014,2291" path="m5504,3449r-8,5l5500,3441r3,-9l5504,3413r2,12l5513,3447r-9,2xe" fillcolor="#0f0e0d" stroked="f">
              <v:path arrowok="t"/>
            </v:shape>
            <v:shape id="_x0000_s10974" style="position:absolute;left:4318;top:1947;width:3014;height:2291" coordorigin="4318,1947" coordsize="3014,2291" path="m5478,3358r-5,9l5471,3370r10,20l5494,3405r3,1l5496,3424r-7,-11l5478,3396r-12,-31l5478,3358xe" fillcolor="#0f0e0d" stroked="f">
              <v:path arrowok="t"/>
            </v:shape>
            <v:shape id="_x0000_s10973" style="position:absolute;left:4318;top:1947;width:3014;height:2291" coordorigin="4318,1947" coordsize="3014,2291" path="m5489,3413r7,11l5483,3431r-13,12l5466,3452r6,-17l5484,3424r5,-11xe" fillcolor="#0f0e0d" stroked="f">
              <v:path arrowok="t"/>
            </v:shape>
            <v:shape id="_x0000_s10972" style="position:absolute;left:4318;top:1947;width:3014;height:2291" coordorigin="4318,1947" coordsize="3014,2291" path="m5418,3411r3,-15l5431,3401r3,9l5444,3427r14,8l5472,3435r-6,17l5460,3461r-6,-12l5441,3433r-12,-15l5429,3417r-11,-6xe" fillcolor="#0f0e0d" stroked="f">
              <v:path arrowok="t"/>
            </v:shape>
            <v:shape id="_x0000_s10971" style="position:absolute;left:4318;top:1947;width:3014;height:2291" coordorigin="4318,1947" coordsize="3014,2291" path="m5454,3449r6,12l5445,3466r-13,13l5427,3489r1,3l5433,3520r-8,13l5428,3511r,-11l5425,3478r15,-13l5453,3450r1,-1xe" fillcolor="#0f0e0d" stroked="f">
              <v:path arrowok="t"/>
            </v:shape>
            <v:shape id="_x0000_s10970" style="position:absolute;left:4318;top:1947;width:3014;height:2291" coordorigin="4318,1947" coordsize="3014,2291" path="m5541,2767r-1,-5l5546,2763r4,3l5541,2767xe" fillcolor="#0f0e0d" stroked="f">
              <v:path arrowok="t"/>
            </v:shape>
            <v:shape id="_x0000_s10969" style="position:absolute;left:4318;top:1947;width:3014;height:2291" coordorigin="4318,1947" coordsize="3014,2291" path="m5544,2810r17,-10l5555,2839r-20,14l5514,2869r-16,14l5493,2891r10,-21l5520,2860r15,-15l5548,2832r-4,-22xe" fillcolor="#0f0e0d" stroked="f">
              <v:path arrowok="t"/>
            </v:shape>
            <v:shape id="_x0000_s10968" style="position:absolute;left:4318;top:1947;width:3014;height:2291" coordorigin="4318,1947" coordsize="3014,2291" path="m5489,2894r-17,1l5474,2893r7,-13l5486,2872r17,-2l5493,2891r-2,9l5489,2894xe" fillcolor="#0f0e0d" stroked="f">
              <v:path arrowok="t"/>
            </v:shape>
            <v:shape id="_x0000_s10967" style="position:absolute;left:4318;top:1947;width:3014;height:2291" coordorigin="4318,1947" coordsize="3014,2291" path="m5459,2901r15,-8l5472,2895r-5,12l5456,2914r-6,13l5449,2922r-3,-22l5459,2901xe" fillcolor="#0f0e0d" stroked="f">
              <v:path arrowok="t"/>
            </v:shape>
            <v:shape id="_x0000_s10966" style="position:absolute;left:4318;top:1947;width:3014;height:2291" coordorigin="4318,1947" coordsize="3014,2291" path="m5442,2910r4,-10l5449,2922r-7,l5429,2934r-2,-11l5442,2910xe" fillcolor="#0f0e0d" stroked="f">
              <v:path arrowok="t"/>
            </v:shape>
            <v:shape id="_x0000_s10965" style="position:absolute;left:4318;top:1947;width:3014;height:2291" coordorigin="4318,1947" coordsize="3014,2291" path="m5424,2984r-4,-1l5413,2998r-4,47l5407,2932r20,-9l5429,2934r-13,13l5408,2964r1,15l5424,2970r,14xe" fillcolor="#0f0e0d" stroked="f">
              <v:path arrowok="t"/>
            </v:shape>
            <v:shape id="_x0000_s10964" style="position:absolute;left:4318;top:1947;width:3014;height:2291" coordorigin="4318,1947" coordsize="3014,2291" path="m6160,2977r-17,3l6153,2969r18,-8l6164,2976r-1,11l6159,2995r-4,4l6154,3002r-1,-8l6160,2977xe" fillcolor="#0f0e0d" stroked="f">
              <v:path arrowok="t"/>
            </v:shape>
            <v:shape id="_x0000_s10963" style="position:absolute;left:4318;top:1947;width:3014;height:2291" coordorigin="4318,1947" coordsize="3014,2291" path="m6159,3001r-4,-2l6159,2995r12,1l6155,3008r-1,-1l6159,3001xe" fillcolor="#0f0e0d" stroked="f">
              <v:path arrowok="t"/>
            </v:shape>
            <v:shape id="_x0000_s10962" style="position:absolute;left:4318;top:1947;width:3014;height:2291" coordorigin="4318,1947" coordsize="3014,2291" path="m6149,3001r2,5l6142,3024r-3,-16l6153,2994r1,8l6149,3001xe" fillcolor="#0f0e0d" stroked="f">
              <v:path arrowok="t"/>
            </v:shape>
            <v:shape id="_x0000_s10961" style="position:absolute;left:4318;top:1947;width:3014;height:2291" coordorigin="4318,1947" coordsize="3014,2291" path="m6139,3008r3,16l6131,3040r-1,1l6121,3068r-1,-50l6139,3008xe" fillcolor="#0f0e0d" stroked="f">
              <v:path arrowok="t"/>
            </v:shape>
            <v:shape id="_x0000_s10960" style="position:absolute;left:4318;top:1947;width:3014;height:2291" coordorigin="4318,1947" coordsize="3014,2291" path="m6146,3093r-3,40l6138,3124r-13,-30l6127,3071r-6,-3l6130,3041r1,63l6134,3114r8,-2l6146,3093xe" fillcolor="#0f0e0d" stroked="f">
              <v:path arrowok="t"/>
            </v:shape>
            <v:shape id="_x0000_s10959" style="position:absolute;left:4318;top:1947;width:3014;height:2291" coordorigin="4318,1947" coordsize="3014,2291" path="m6120,3018r1,50l6117,3074r-2,-39l6109,3035r-5,2l6099,3026r21,-8xe" fillcolor="#0f0e0d" stroked="f">
              <v:path arrowok="t"/>
            </v:shape>
            <v:shape id="_x0000_s10958" style="position:absolute;left:4318;top:1947;width:3014;height:2291" coordorigin="4318,1947" coordsize="3014,2291" path="m6083,3084r1,-5l6089,3059r10,-33l6104,3037r,7l6102,3069r-7,16l6092,3172r-9,-88xe" fillcolor="#0f0e0d" stroked="f">
              <v:path arrowok="t"/>
            </v:shape>
            <v:shape id="_x0000_s10957" style="position:absolute;left:4318;top:1947;width:3014;height:2291" coordorigin="4318,1947" coordsize="3014,2291" path="m6084,3073r-11,l6076,3020r2,11l6099,3026r-10,33l6088,3051r-8,-1l6077,3054r-2,5l6084,3073xe" fillcolor="#0f0e0d" stroked="f">
              <v:path arrowok="t"/>
            </v:shape>
            <v:shape id="_x0000_s10956" style="position:absolute;left:4318;top:1947;width:3014;height:2291" coordorigin="4318,1947" coordsize="3014,2291" path="m6030,3918r3,12l6029,3929r-1,-7l6023,3926r-1,-15l6037,3912r-7,6xe" fillcolor="#0f0e0d" stroked="f">
              <v:path arrowok="t"/>
            </v:shape>
            <v:shape id="_x0000_s10955" style="position:absolute;left:4318;top:1947;width:3014;height:2291" coordorigin="4318,1947" coordsize="3014,2291" path="m6071,2959r3,17l6065,2984r-8,23l6045,3005r-6,6l6039,3121r-6,7l6027,3134r8,-20l6038,3109r1,-112l6057,2986r7,-17l6068,2964r3,-5xe" fillcolor="#0f0e0d" stroked="f">
              <v:path arrowok="t"/>
            </v:shape>
            <v:shape id="_x0000_s10954" style="position:absolute;left:4318;top:1947;width:3014;height:2291" coordorigin="4318,1947" coordsize="3014,2291" path="m6022,3129r13,-15l6027,3134r-2,6l6010,3149r-8,-11l6022,3129xe" fillcolor="#0f0e0d" stroked="f">
              <v:path arrowok="t"/>
            </v:shape>
            <v:shape id="_x0000_s10953" style="position:absolute;left:4318;top:1947;width:3014;height:2291" coordorigin="4318,1947" coordsize="3014,2291" path="m6035,2630r4,-7l6043,2603r-2,154l6023,2753r-3,-115l6029,2636r6,-6l6039,2634r-8,2l6024,2638r-1,8l6031,2650r9,-6l6039,2634r-4,-4xe" fillcolor="#0f0e0d" stroked="f">
              <v:path arrowok="t"/>
            </v:shape>
            <v:shape id="_x0000_s10952" style="position:absolute;left:4318;top:1947;width:3014;height:2291" coordorigin="4318,1947" coordsize="3014,2291" path="m6064,3502r,25l6058,3522r-4,3l6054,3538r-11,l6038,3538r-1,-13l6038,3516r10,l6052,3504r4,2l6061,3504r3,-2xe" fillcolor="#0f0e0d" stroked="f">
              <v:path arrowok="t"/>
            </v:shape>
            <v:shape id="_x0000_s10951" style="position:absolute;left:4318;top:1947;width:3014;height:2291" coordorigin="4318,1947" coordsize="3014,2291" path="m6030,3483r1,-7l6031,3505r4,5l6038,3516r-1,9l6031,3514r-1,-31xe" fillcolor="#0f0e0d" stroked="f">
              <v:path arrowok="t"/>
            </v:shape>
            <v:shape id="_x0000_s10950" style="position:absolute;left:4318;top:1947;width:3014;height:2291" coordorigin="4318,1947" coordsize="3014,2291" path="m6007,3554r1,13l5999,3556r-5,-37l6004,3511r7,-12l6020,3491r6,-3l6030,3483r1,31l6018,3517r-12,11l5999,3542r-1,2l6002,3549r5,5xe" fillcolor="#0f0e0d" stroked="f">
              <v:path arrowok="t"/>
            </v:shape>
            <v:shape id="_x0000_s10949" style="position:absolute;left:4318;top:1947;width:3014;height:2291" coordorigin="4318,1947" coordsize="3014,2291" path="m5995,3466r15,-7l6005,3479r5,8l6020,3491r-9,8l6001,3487r-6,-21xe" fillcolor="#0f0e0d" stroked="f">
              <v:path arrowok="t"/>
            </v:shape>
            <v:shape id="_x0000_s10948" style="position:absolute;left:4318;top:1947;width:3014;height:2291" coordorigin="4318,1947" coordsize="3014,2291" path="m6032,3024r-1,-8l6031,3009r8,-12l6038,3109r-8,-66l6030,3029r2,-5xe" fillcolor="#0f0e0d" stroked="f">
              <v:path arrowok="t"/>
            </v:shape>
            <v:shape id="_x0000_s10947" style="position:absolute;left:4318;top:1947;width:3014;height:2291" coordorigin="4318,1947" coordsize="3014,2291" path="m6017,3048r3,3l6026,3051r4,-3l6030,3043r8,66l6024,3098r-7,-50xe" fillcolor="#0f0e0d" stroked="f">
              <v:path arrowok="t"/>
            </v:shape>
            <v:shape id="_x0000_s10946" style="position:absolute;left:4318;top:1947;width:3014;height:2291" coordorigin="4318,1947" coordsize="3014,2291" path="m6026,3043r-5,-1l6019,3044r-2,4l6024,3098r-15,-2l6001,3051r6,7l6012,3059r3,-4l6019,3032r5,l6026,3043xe" fillcolor="#0f0e0d" stroked="f">
              <v:path arrowok="t"/>
            </v:shape>
            <v:shape id="_x0000_s10945" style="position:absolute;left:4318;top:1947;width:3014;height:2291" coordorigin="4318,1947" coordsize="3014,2291" path="m5997,3026r2,-2l5999,3021r-3,-3l5991,3020r2,-55l5996,2972r12,-1l6006,3011r-5,-15l6005,2989r-4,-3l5996,2990r-4,2l5992,3008r14,3l6001,3051r-4,-25xe" fillcolor="#0f0e0d" stroked="f">
              <v:path arrowok="t"/>
            </v:shape>
            <v:shape id="_x0000_s10944" style="position:absolute;left:4318;top:1947;width:3014;height:2291" coordorigin="4318,1947" coordsize="3014,2291" path="m5996,3103r-9,13l5987,3085r4,-65l5992,3026r5,l6001,3051r8,45l5996,3103xe" fillcolor="#0f0e0d" stroked="f">
              <v:path arrowok="t"/>
            </v:shape>
            <v:shape id="_x0000_s10943" style="position:absolute;left:4318;top:1947;width:3014;height:2291" coordorigin="4318,1947" coordsize="3014,2291" path="m5986,3134r-6,-1l5984,3122r2,-34l5987,3085r,31l5986,3134xe" fillcolor="#0f0e0d" stroked="f">
              <v:path arrowok="t"/>
            </v:shape>
            <v:shape id="_x0000_s10942" style="position:absolute;left:4318;top:1947;width:3014;height:2291" coordorigin="4318,1947" coordsize="3014,2291" path="m6024,3902r-4,-4l6031,3888r1,-1l6034,3860r11,-12l6052,3854r-13,7l6034,3874r7,23l6029,3891r-5,11xe" fillcolor="#0f0e0d" stroked="f">
              <v:path arrowok="t"/>
            </v:shape>
            <v:shape id="_x0000_s10941" style="position:absolute;left:4318;top:1947;width:3014;height:2291" coordorigin="4318,1947" coordsize="3014,2291" path="m6012,3854r7,1l6019,3862r7,l6034,3860r-2,27l6025,3877r-8,-16l6012,3854xe" fillcolor="#0f0e0d" stroked="f">
              <v:path arrowok="t"/>
            </v:shape>
            <v:shape id="_x0000_s10940" style="position:absolute;left:4318;top:1947;width:3014;height:2291" coordorigin="4318,1947" coordsize="3014,2291" path="m5979,3930r-6,-5l5982,3914r5,-5l5989,3886r15,-8l6016,3868r,l6017,3861r8,16l6010,3881r-16,10l5989,3898r12,15l5981,3917r-2,13xe" fillcolor="#0f0e0d" stroked="f">
              <v:path arrowok="t"/>
            </v:shape>
            <v:shape id="_x0000_s10939" style="position:absolute;left:4318;top:1947;width:3014;height:2291" coordorigin="4318,1947" coordsize="3014,2291" path="m5989,3886r-2,23l5986,3906r-2,-3l5979,3902r-3,-16l5989,3886xe" fillcolor="#0f0e0d" stroked="f">
              <v:path arrowok="t"/>
            </v:shape>
            <v:shape id="_x0000_s10938" style="position:absolute;left:4318;top:1947;width:3014;height:2291" coordorigin="4318,1947" coordsize="3014,2291" path="m5951,3853r15,7l5967,3872r9,14l5979,3902r-6,1l5972,3897r-8,-14l5951,3853xe" fillcolor="#0f0e0d" stroked="f">
              <v:path arrowok="t"/>
            </v:shape>
            <v:shape id="_x0000_s10937" style="position:absolute;left:4318;top:1947;width:3014;height:2291" coordorigin="4318,1947" coordsize="3014,2291" path="m5929,3917r-6,-10l5925,3886r16,-7l5950,3868r1,-15l5964,3883r-15,-1l5934,3890r-9,9l5929,3917xe" fillcolor="#0f0e0d" stroked="f">
              <v:path arrowok="t"/>
            </v:shape>
            <v:shape id="_x0000_s10936" style="position:absolute;left:4318;top:1947;width:3014;height:2291" coordorigin="4318,1947" coordsize="3014,2291" path="m5906,3940r-11,-34l5906,3903r4,-10l5925,3886r-2,21l5915,3902r-9,5l5903,3912r3,28xe" fillcolor="#0f0e0d" stroked="f">
              <v:path arrowok="t"/>
            </v:shape>
            <v:shape id="_x0000_s10935" style="position:absolute;left:4318;top:1947;width:3014;height:2291" coordorigin="4318,1947" coordsize="3014,2291" path="m5895,3856r5,1l5900,3864r10,17l5925,3886r-15,7l5900,3876r-5,-20xe" fillcolor="#0f0e0d" stroked="f">
              <v:path arrowok="t"/>
            </v:shape>
            <v:shape id="_x0000_s10934" style="position:absolute;left:4318;top:1947;width:3014;height:2291" coordorigin="4318,1947" coordsize="3014,2291" path="m5885,3872r-16,8l5875,3868r6,-9l5883,3849r1,l5895,3856r5,20l5885,3872xe" fillcolor="#0f0e0d" stroked="f">
              <v:path arrowok="t"/>
            </v:shape>
            <v:shape id="_x0000_s10933" style="position:absolute;left:4318;top:1947;width:3014;height:2291" coordorigin="4318,1947" coordsize="3014,2291" path="m5867,3874r8,-6l5869,3880r-4,5l5861,3890r-3,-16l5867,3874xe" fillcolor="#0f0e0d" stroked="f">
              <v:path arrowok="t"/>
            </v:shape>
            <v:shape id="_x0000_s10932" style="position:absolute;left:4318;top:1947;width:3014;height:2291" coordorigin="4318,1947" coordsize="3014,2291" path="m5861,3890r4,-5l5869,3896r8,7l5885,3910r10,-4l5906,3940r-12,-13l5879,3926r-3,-22l5863,3902r-2,-12xe" fillcolor="#0f0e0d" stroked="f">
              <v:path arrowok="t"/>
            </v:shape>
            <v:shape id="_x0000_s10931" style="position:absolute;left:4318;top:1947;width:3014;height:2291" coordorigin="4318,1947" coordsize="3014,2291" path="m5851,3881r-9,-16l5849,3868r9,6l5861,3890r-15,2l5839,3894r12,-13xe" fillcolor="#0f0e0d" stroked="f">
              <v:path arrowok="t"/>
            </v:shape>
            <v:shape id="_x0000_s10930" style="position:absolute;left:4318;top:1947;width:3014;height:2291" coordorigin="4318,1947" coordsize="3014,2291" path="m5846,3892r-9,6l5830,3907r4,12l5816,3915r6,-16l5839,3894r7,-2xe" fillcolor="#0f0e0d" stroked="f">
              <v:path arrowok="t"/>
            </v:shape>
            <v:shape id="_x0000_s10929" style="position:absolute;left:4318;top:1947;width:3014;height:2291" coordorigin="4318,1947" coordsize="3014,2291" path="m5652,2402r,4l5647,2497r-2,-3l5643,2489r,-5l5644,2452r3,-8l5655,2342r-3,60xe" fillcolor="#0f0e0d" stroked="f">
              <v:path arrowok="t"/>
            </v:shape>
            <v:shape id="_x0000_s10928" style="position:absolute;left:4318;top:1947;width:3014;height:2291" coordorigin="4318,1947" coordsize="3014,2291" path="m5643,2484r-11,1l5634,2476r5,1l5640,2474r3,-1l5644,2452r-1,32xe" fillcolor="#0f0e0d" stroked="f">
              <v:path arrowok="t"/>
            </v:shape>
            <v:shape id="_x0000_s10927" style="position:absolute;left:4318;top:1947;width:3014;height:2291" coordorigin="4318,1947" coordsize="3014,2291" path="m5635,2458r2,-6l5644,2452r-1,21l5641,2468r-4,l5635,2458xe" fillcolor="#0f0e0d" stroked="f">
              <v:path arrowok="t"/>
            </v:shape>
            <v:shape id="_x0000_s10926" style="position:absolute;left:4318;top:1947;width:3014;height:2291" coordorigin="4318,1947" coordsize="3014,2291" path="m5627,2454r1,3l5629,2460r6,-2l5637,2468r-3,8l5632,2485r-4,15l5627,2454xe" fillcolor="#0f0e0d" stroked="f">
              <v:path arrowok="t"/>
            </v:shape>
            <v:shape id="_x0000_s10925" style="position:absolute;left:4318;top:1947;width:3014;height:2291" coordorigin="4318,1947" coordsize="3014,2291" path="m5641,3903r7,-3l5647,3912r5,11l5666,3933r14,-1l5683,3928r-2,-8l5695,3924r-4,57l5673,3977r-20,-4l5647,3915r-6,-2l5641,3903xe" fillcolor="#0f0e0d" stroked="f">
              <v:path arrowok="t"/>
            </v:shape>
            <v:shape id="_x0000_s10924" style="position:absolute;left:4318;top:1947;width:3014;height:2291" coordorigin="4318,1947" coordsize="3014,2291" path="m5923,3490r1,-4l5937,3475r5,15l5954,3500r-2,30l5939,3538r-3,7l5943,3520r6,-9l5946,3504r-4,-6l5935,3496r-12,-6xe" fillcolor="#0f0e0d" stroked="f">
              <v:path arrowok="t"/>
            </v:shape>
            <v:shape id="_x0000_s10923" style="position:absolute;left:4318;top:1947;width:3014;height:2291" coordorigin="4318,1947" coordsize="3014,2291" path="m5923,3556r2,-23l5935,3527r1,18l5948,3572r-14,4l5936,3567r-1,-6l5930,3556r-7,xe" fillcolor="#0f0e0d" stroked="f">
              <v:path arrowok="t"/>
            </v:shape>
            <v:shape id="_x0000_s10922" style="position:absolute;left:4318;top:1947;width:3014;height:2291" coordorigin="4318,1947" coordsize="3014,2291" path="m5916,3561r-4,11l5913,3542r1,-2l5915,3527r10,6l5923,3556r-7,5xe" fillcolor="#0f0e0d" stroked="f">
              <v:path arrowok="t"/>
            </v:shape>
            <v:shape id="_x0000_s10921" style="position:absolute;left:4318;top:1947;width:3014;height:2291" coordorigin="4318,1947" coordsize="3014,2291" path="m5904,3551r9,-9l5912,3572r,9l5913,3602r3,24l5898,3552r6,-1xe" fillcolor="#0f0e0d" stroked="f">
              <v:path arrowok="t"/>
            </v:shape>
            <v:shape id="_x0000_s10920" style="position:absolute;left:4318;top:1947;width:3014;height:2291" coordorigin="4318,1947" coordsize="3014,2291" path="m5909,2945r-5,l5911,2870r18,-9l5945,2849r4,-6l5943,2816r22,-2l5955,2856r-18,10l5920,2877r-11,11l5909,2945xe" fillcolor="#0f0e0d" stroked="f">
              <v:path arrowok="t"/>
            </v:shape>
            <v:shape id="_x0000_s10919" style="position:absolute;left:4318;top:1947;width:3014;height:2291" coordorigin="4318,1947" coordsize="3014,2291" path="m5900,2949r1,8l5901,2985r-3,-84l5911,2870r-7,75l5900,2949xe" fillcolor="#0f0e0d" stroked="f">
              <v:path arrowok="t"/>
            </v:shape>
            <v:shape id="_x0000_s10918" style="position:absolute;left:4318;top:1947;width:3014;height:2291" coordorigin="4318,1947" coordsize="3014,2291" path="m5896,2890r-2,-8l5911,2870r-13,31l5896,2890xe" fillcolor="#0f0e0d" stroked="f">
              <v:path arrowok="t"/>
            </v:shape>
            <v:shape id="_x0000_s10917" style="position:absolute;left:4318;top:1947;width:3014;height:2291" coordorigin="4318,1947" coordsize="3014,2291" path="m5938,2974r2,6l5941,2985r7,l5951,2981r-1,-59l5963,2937r-10,92l5944,3027r-4,3l5938,2974xe" fillcolor="#0f0e0d" stroked="f">
              <v:path arrowok="t"/>
            </v:shape>
            <v:shape id="_x0000_s10916" style="position:absolute;left:4318;top:1947;width:3014;height:2291" coordorigin="4318,1947" coordsize="3014,2291" path="m5954,3065r-5,-10l5950,3037r1,-1l5953,3029r2,17l5955,3050r7,40l5943,3066r11,-1xe" fillcolor="#0f0e0d" stroked="f">
              <v:path arrowok="t"/>
            </v:shape>
            <v:shape id="_x0000_s10915" style="position:absolute;left:4318;top:1947;width:3014;height:2291" coordorigin="4318,1947" coordsize="3014,2291" path="m5949,3055r-8,-4l5943,3037r4,2l5947,3037r3,l5949,3055xe" fillcolor="#0f0e0d" stroked="f">
              <v:path arrowok="t"/>
            </v:shape>
            <v:shape id="_x0000_s10914" style="position:absolute;left:4318;top:1947;width:3014;height:2291" coordorigin="4318,1947" coordsize="3014,2291" path="m5921,2926r5,4l5933,2916r2,38l5940,3035r3,2l5941,3051r-10,-1l5930,3041r-9,-115xe" fillcolor="#0f0e0d" stroked="f">
              <v:path arrowok="t"/>
            </v:shape>
            <v:shape id="_x0000_s10913" style="position:absolute;left:4318;top:1947;width:3014;height:2291" coordorigin="4318,1947" coordsize="3014,2291" path="m5942,2972r-2,1l5938,2974r2,56l5940,3035r-4,-76l5942,2961r,11xe" fillcolor="#0f0e0d" stroked="f">
              <v:path arrowok="t"/>
            </v:shape>
            <v:shape id="_x0000_s10912" style="position:absolute;left:4318;top:1947;width:3014;height:2291" coordorigin="4318,1947" coordsize="3014,2291" path="m5916,3037r-16,9l5903,3033r9,-8l5914,2908r7,18l5930,3041r-14,-4xe" fillcolor="#0f0e0d" stroked="f">
              <v:path arrowok="t"/>
            </v:shape>
            <v:shape id="_x0000_s10911" style="position:absolute;left:4318;top:1947;width:3014;height:2291" coordorigin="4318,1947" coordsize="3014,2291" path="m5896,3049r14,l5905,3056r-13,3l5883,3037r20,-4l5900,3046r-4,3xe" fillcolor="#0f0e0d" stroked="f">
              <v:path arrowok="t"/>
            </v:shape>
            <v:shape id="_x0000_s10910" style="position:absolute;left:4318;top:1947;width:3014;height:2291" coordorigin="4318,1947" coordsize="3014,2291" path="m5883,3037r9,22l5881,3062r-10,1l5864,3060r-1,-20l5883,3037xe" fillcolor="#0f0e0d" stroked="f">
              <v:path arrowok="t"/>
            </v:shape>
            <v:shape id="_x0000_s10909" style="position:absolute;left:4318;top:1947;width:3014;height:2291" coordorigin="4318,1947" coordsize="3014,2291" path="m5946,3859r-9,-13l5939,3835r12,18l5950,3868r-4,-9xe" fillcolor="#0f0e0d" stroked="f">
              <v:path arrowok="t"/>
            </v:shape>
            <v:shape id="_x0000_s10908" style="position:absolute;left:4318;top:1947;width:3014;height:2291" coordorigin="4318,1947" coordsize="3014,2291" path="m6806,3850r-18,7l6780,3866r-1,9l6773,3873r-8,3l6774,3870r1,-11l6790,3840r16,10xe" fillcolor="#0f0e0d" stroked="f">
              <v:path arrowok="t"/>
            </v:shape>
            <v:shape id="_x0000_s10907" style="position:absolute;left:4318;top:1947;width:3014;height:2291" coordorigin="4318,1947" coordsize="3014,2291" path="m6757,3804r-6,-1l6750,3807r-5,9l6748,3864r7,5l6774,3870r-9,6l6762,3873r-13,-5l6739,3876r8,-94l6751,3785r6,19xe" fillcolor="#0f0e0d" stroked="f">
              <v:path arrowok="t"/>
            </v:shape>
            <v:shape id="_x0000_s10906" style="position:absolute;left:4318;top:1947;width:3014;height:2291" coordorigin="4318,1947" coordsize="3014,2291" path="m6874,3863r7,3l6899,3862r22,-2l6939,3859r-16,5l6903,3866r-20,4l6874,3863xe" fillcolor="#0f0e0d" stroked="f">
              <v:path arrowok="t"/>
            </v:shape>
            <v:shape id="_x0000_s10905" style="position:absolute;left:4318;top:1947;width:3014;height:2291" coordorigin="4318,1947" coordsize="3014,2291" path="m6794,3900r5,-32l6819,3867r20,-3l6858,3862r16,1l6883,3870r-13,8l6850,3877r-23,2l6807,3886r-13,14xe" fillcolor="#0f0e0d" stroked="f">
              <v:path arrowok="t"/>
            </v:shape>
            <v:shape id="_x0000_s10904" style="position:absolute;left:4318;top:1947;width:3014;height:2291" coordorigin="4318,1947" coordsize="3014,2291" path="m6794,3901r21,-2l6802,3909r-20,2l6788,3892r,-1l6799,3868r-5,32l6794,3901xe" fillcolor="#0f0e0d" stroked="f">
              <v:path arrowok="t"/>
            </v:shape>
            <v:shape id="_x0000_s10903" style="position:absolute;left:4318;top:1947;width:3014;height:2291" coordorigin="4318,1947" coordsize="3014,2291" path="m6780,3866r19,2l6788,3891r-9,-8l6779,3880r,-5l6780,3866xe" fillcolor="#0f0e0d" stroked="f">
              <v:path arrowok="t"/>
            </v:shape>
            <v:shape id="_x0000_s10902" style="position:absolute;left:4318;top:1947;width:3014;height:2291" coordorigin="4318,1947" coordsize="3014,2291" path="m6766,3884r4,3l6776,3884r3,-1l6788,3891r-15,1l6766,3884xe" fillcolor="#0f0e0d" stroked="f">
              <v:path arrowok="t"/>
            </v:shape>
            <v:shape id="_x0000_s10901" style="position:absolute;left:4318;top:1947;width:3014;height:2291" coordorigin="4318,1947" coordsize="3014,2291" path="m6766,3884r7,8l6762,3885r,-12l6765,3876r1,8xe" fillcolor="#0f0e0d" stroked="f">
              <v:path arrowok="t"/>
            </v:shape>
            <v:shape id="_x0000_s10900" style="position:absolute;left:4318;top:1947;width:3014;height:2291" coordorigin="4318,1947" coordsize="3014,2291" path="m6765,3909r-21,2l6754,3890r8,-5l6773,3892r-16,l6751,3902r14,7xe" fillcolor="#0f0e0d" stroked="f">
              <v:path arrowok="t"/>
            </v:shape>
            <v:shape id="_x0000_s10899" style="position:absolute;left:4318;top:1947;width:3014;height:2291" coordorigin="4318,1947" coordsize="3014,2291" path="m6751,3777r,2l6747,3782r-7,-4l6737,3781r-1,5l6739,3876r3,14l6754,3890r-10,21l6736,3885r1,-180l6746,3689r-2,77l6751,3768r,9xe" fillcolor="#0f0e0d" stroked="f">
              <v:path arrowok="t"/>
            </v:shape>
            <v:shape id="_x0000_s10898" style="position:absolute;left:4318;top:1947;width:3014;height:2291" coordorigin="4318,1947" coordsize="3014,2291" path="m6739,3876r-3,-90l6737,3792r10,-10l6739,3876xe" fillcolor="#0f0e0d" stroked="f">
              <v:path arrowok="t"/>
            </v:shape>
            <v:shape id="_x0000_s10897" style="position:absolute;left:4318;top:1947;width:3014;height:2291" coordorigin="4318,1947" coordsize="3014,2291" path="m6734,3991r-20,1l6714,3928r10,-17l6734,3895r2,-10l6744,3911r-9,12l6726,3957r-5,19l6721,3977r13,14xe" fillcolor="#0f0e0d" stroked="f">
              <v:path arrowok="t"/>
            </v:shape>
            <v:shape id="_x0000_s10896" style="position:absolute;left:4318;top:1947;width:3014;height:2291" coordorigin="4318,1947" coordsize="3014,2291" path="m6802,3909r13,-10l6835,3895r18,-4l6871,3891r13,2l6889,3893r,-1l6910,3891r-8,8l6883,3901r-20,2l6843,3906r-20,2l6802,3909xe" fillcolor="#0f0e0d" stroked="f">
              <v:path arrowok="t"/>
            </v:shape>
            <v:shape id="_x0000_s10895" style="position:absolute;left:4318;top:1947;width:3014;height:2291" coordorigin="4318,1947" coordsize="3014,2291" path="m6774,3903r14,-11l6782,3911r-9,1l6770,3916r-5,-7l6751,3902r23,1xe" fillcolor="#0f0e0d" stroked="f">
              <v:path arrowok="t"/>
            </v:shape>
            <v:shape id="_x0000_s10894" style="position:absolute;left:4318;top:1947;width:3014;height:2291" coordorigin="4318,1947" coordsize="3014,2291" path="m6902,3899r8,-8l6930,3889r20,-2l6970,3886r10,l6961,3890r-20,3l6922,3896r-20,3xe" fillcolor="#0f0e0d" stroked="f">
              <v:path arrowok="t"/>
            </v:shape>
            <v:shape id="_x0000_s10893" style="position:absolute;left:4318;top:1947;width:3014;height:2291" coordorigin="4318,1947" coordsize="3014,2291" path="m6885,3889r4,3l6889,3893r-8,-6l6889,3888r4,1l6885,3889xe" fillcolor="#0f0e0d" stroked="f">
              <v:path arrowok="t"/>
            </v:shape>
            <v:shape id="_x0000_s10892" style="position:absolute;left:4318;top:1947;width:3014;height:2291" coordorigin="4318,1947" coordsize="3014,2291" path="m6839,3825r20,-2l6847,3842r-21,4l6806,3850r-4,-26l6811,3807r-6,34l6816,3843r20,-1l6841,3833r-2,-8xe" fillcolor="#0f0e0d" stroked="f">
              <v:path arrowok="t"/>
            </v:shape>
            <v:shape id="_x0000_s10891" style="position:absolute;left:4318;top:1947;width:3014;height:2291" coordorigin="4318,1947" coordsize="3014,2291" path="m6774,3850r16,-10l6775,3859r-8,-2l6754,3860r-2,-7l6774,3850xe" fillcolor="#0f0e0d" stroked="f">
              <v:path arrowok="t"/>
            </v:shape>
            <v:shape id="_x0000_s10890" style="position:absolute;left:4318;top:1947;width:3014;height:2291" coordorigin="4318,1947" coordsize="3014,2291" path="m6752,3853r2,7l6748,3864r3,-46l6753,3816r2,22l6752,3853xe" fillcolor="#0f0e0d" stroked="f">
              <v:path arrowok="t"/>
            </v:shape>
            <v:shape id="_x0000_s10889" style="position:absolute;left:4318;top:1947;width:3014;height:2291" coordorigin="4318,1947" coordsize="3014,2291" path="m6859,3823r9,-1l6864,3824r-1,6l6864,3837r-17,5l6859,3823xe" fillcolor="#0f0e0d" stroked="f">
              <v:path arrowok="t"/>
            </v:shape>
            <v:shape id="_x0000_s10888" style="position:absolute;left:4318;top:1947;width:3014;height:2291" coordorigin="4318,1947" coordsize="3014,2291" path="m6805,3841r6,-34l6820,3827r19,-2l6841,3833r-12,-2l6809,3832r-4,9xe" fillcolor="#0f0e0d" stroked="f">
              <v:path arrowok="t"/>
            </v:shape>
            <v:shape id="_x0000_s10887" style="position:absolute;left:4318;top:1947;width:3014;height:2291" coordorigin="4318,1947" coordsize="3014,2291" path="m6820,3827r-7,-23l6819,3796r5,-6l6819,3787r-13,7l6825,3781r,22l6819,3820r1,7xe" fillcolor="#0f0e0d" stroked="f">
              <v:path arrowok="t"/>
            </v:shape>
            <v:shape id="_x0000_s10886" style="position:absolute;left:4318;top:1947;width:3014;height:2291" coordorigin="4318,1947" coordsize="3014,2291" path="m6834,3795r8,-4l6843,3794r-18,9l6825,3781r10,9l6834,3795xe" fillcolor="#0f0e0d" stroked="f">
              <v:path arrowok="t"/>
            </v:shape>
            <v:shape id="_x0000_s10885" style="position:absolute;left:4318;top:1947;width:3014;height:2291" coordorigin="4318,1947" coordsize="3014,2291" path="m6863,3769r4,4l6850,3780r-10,-10l6853,3759r14,-2l6868,3757r-7,5l6850,3762r-1,10l6853,3777r10,-8xe" fillcolor="#0f0e0d" stroked="f">
              <v:path arrowok="t"/>
            </v:shape>
            <v:shape id="_x0000_s10884" style="position:absolute;left:4318;top:1947;width:3014;height:2291" coordorigin="4318,1947" coordsize="3014,2291" path="m6840,3770r10,10l6835,3789r,1l6825,3781r15,-11xe" fillcolor="#0f0e0d" stroked="f">
              <v:path arrowok="t"/>
            </v:shape>
            <v:shape id="_x0000_s10883" style="position:absolute;left:4318;top:1947;width:3014;height:2291" coordorigin="4318,1947" coordsize="3014,2291" path="m6801,3801r1,l6799,3810r-7,2l6791,3810r-5,2l6785,3808r16,-7xe" fillcolor="#0f0e0d" stroked="f">
              <v:path arrowok="t"/>
            </v:shape>
            <v:shape id="_x0000_s10882" style="position:absolute;left:4318;top:1947;width:3014;height:2291" coordorigin="4318,1947" coordsize="3014,2291" path="m6747,3923r15,-1l6765,3927r20,-2l6805,3922r18,2l6824,3924r-22,3l6778,3931r-22,4l6747,3923xe" fillcolor="#0f0e0d" stroked="f">
              <v:path arrowok="t"/>
            </v:shape>
            <v:shape id="_x0000_s10881" style="position:absolute;left:4318;top:1947;width:3014;height:2291" coordorigin="4318,1947" coordsize="3014,2291" path="m6763,3922r2,5l6762,3922r3,-13l6770,3916r-7,6xe" fillcolor="#0f0e0d" stroked="f">
              <v:path arrowok="t"/>
            </v:shape>
            <v:shape id="_x0000_s10880" style="position:absolute;left:4318;top:1947;width:3014;height:2291" coordorigin="4318,1947" coordsize="3014,2291" path="m6738,3944r-12,13l6735,3923r1,6l6747,3923r9,12l6738,3944xe" fillcolor="#0f0e0d" stroked="f">
              <v:path arrowok="t"/>
            </v:shape>
            <v:shape id="_x0000_s10879" style="position:absolute;left:4318;top:1947;width:3014;height:2291" coordorigin="4318,1947" coordsize="3014,2291" path="m6681,3823r4,-3l6697,3806r-1,102l6708,3893r9,-17l6722,3895r12,l6724,3911r-16,12l6698,3941r-6,-91l6686,3845r-5,-22xe" fillcolor="#0f0e0d" stroked="f">
              <v:path arrowok="t"/>
            </v:shape>
            <v:shape id="_x0000_s10878" style="position:absolute;left:4318;top:1947;width:3014;height:2291" coordorigin="4318,1947" coordsize="3014,2291" path="m6693,4034r-17,2l6679,3866r13,-16l6698,3941r-9,18l6690,4021r3,13xe" fillcolor="#0f0e0d" stroked="f">
              <v:path arrowok="t"/>
            </v:shape>
            <v:shape id="_x0000_s10877" style="position:absolute;left:4318;top:1947;width:3014;height:2291" coordorigin="4318,1947" coordsize="3014,2291" path="m6757,3804r-6,-19l6751,3777r11,-15l6760,3817r-5,21l6753,3816r4,-12xe" fillcolor="#0f0e0d" stroked="f">
              <v:path arrowok="t"/>
            </v:shape>
            <v:shape id="_x0000_s10876" style="position:absolute;left:4318;top:1947;width:3014;height:2291" coordorigin="4318,1947" coordsize="3014,2291" path="m6722,3479r11,-11l6746,3456r9,-12l6757,3433r-10,-9l6747,3423r-9,-11l6732,3405r-4,-72l6746,3328r-9,50l6737,3382r5,4l6747,3379r16,-63l6763,3452r-13,15l6735,3481r-13,-2xe" fillcolor="#0f0e0d" stroked="f">
              <v:path arrowok="t"/>
            </v:shape>
            <v:shape id="_x0000_s10875" style="position:absolute;left:4318;top:1947;width:3014;height:2291" coordorigin="4318,1947" coordsize="3014,2291" path="m6746,3328r17,-12l6747,3379r-3,-4l6739,3375r-2,3l6746,3328xe" fillcolor="#0f0e0d" stroked="f">
              <v:path arrowok="t"/>
            </v:shape>
            <v:shape id="_x0000_s10874" style="position:absolute;left:4318;top:1947;width:3014;height:2291" coordorigin="4318,1947" coordsize="3014,2291" path="m6728,3333r4,72l6722,3400r-14,-2l6691,3396r-18,l6654,3396r-17,1l6622,3398r-1,l6623,3383r20,-3l6663,3376r18,-5l6698,3364r14,-9l6724,3345r4,-12xe" fillcolor="#0f0e0d" stroked="f">
              <v:path arrowok="t"/>
            </v:shape>
            <v:shape id="_x0000_s10873" style="position:absolute;left:4318;top:1947;width:3014;height:2291" coordorigin="4318,1947" coordsize="3014,2291" path="m6649,3409r12,21l6643,3428r-7,18l6625,3429r-3,-12l6614,3409r-8,-9l6585,3399r-21,2l6554,3405r-4,12l6556,3384r23,1l6601,3384r22,-1l6621,3398r3,11l6629,3417r6,8l6646,3424r3,-15xe" fillcolor="#0f0e0d" stroked="f">
              <v:path arrowok="t"/>
            </v:shape>
            <v:shape id="_x0000_s10872" style="position:absolute;left:4318;top:1947;width:3014;height:2291" coordorigin="4318,1947" coordsize="3014,2291" path="m6533,3410r5,-9l6556,3384r-6,33l6555,3464r-14,9l6532,3485r-1,13l6543,3510r-7,22l6528,3537r4,-15l6531,3512r-4,-8l6536,3465r10,-13l6549,3437r-8,-15l6540,3421r-7,-11xe" fillcolor="#0f0e0d" stroked="f">
              <v:path arrowok="t"/>
            </v:shape>
            <v:shape id="_x0000_s10871" style="position:absolute;left:4318;top:1947;width:3014;height:2291" coordorigin="4318,1947" coordsize="3014,2291" path="m6533,3384r23,l6538,3401r-10,-2l6515,3397r-4,-14l6533,3384xe" fillcolor="#0f0e0d" stroked="f">
              <v:path arrowok="t"/>
            </v:shape>
            <v:shape id="_x0000_s10870" style="position:absolute;left:4318;top:1947;width:3014;height:2291" coordorigin="4318,1947" coordsize="3014,2291" path="m6484,3453r4,-10l6491,3408r3,-4l6496,3401r1,-37l6511,3383r4,14l6505,3399r1,13l6495,3414r-3,9l6488,3467r-4,-14xe" fillcolor="#0f0e0d" stroked="f">
              <v:path arrowok="t"/>
            </v:shape>
            <v:shape id="_x0000_s10869" style="position:absolute;left:4318;top:1947;width:3014;height:2291" coordorigin="4318,1947" coordsize="3014,2291" path="m5816,4041r9,-9l5842,4032r16,l5865,4026r-2,-8l5872,4015r-4,26l5849,4041r-21,l5816,4041xe" fillcolor="#0f0e0d" stroked="f">
              <v:path arrowok="t"/>
            </v:shape>
            <v:shape id="_x0000_s10868" style="position:absolute;left:4318;top:1947;width:3014;height:2291" coordorigin="4318,1947" coordsize="3014,2291" path="m5832,3580r1,-5l5837,3559r14,-10l5854,3547r10,-9l5866,3539r3,-1l5871,3582r-8,-28l5854,3550r-11,7l5838,3614r-6,-34xe" fillcolor="#0f0e0d" stroked="f">
              <v:path arrowok="t"/>
            </v:shape>
            <v:shape id="_x0000_s10867" style="position:absolute;left:4318;top:1947;width:3014;height:2291" coordorigin="4318,1947" coordsize="3014,2291" path="m5861,3576r-1,-13l5863,3554r8,28l5861,3576xe" fillcolor="#0f0e0d" stroked="f">
              <v:path arrowok="t"/>
            </v:shape>
            <v:shape id="_x0000_s10866" style="position:absolute;left:4318;top:1947;width:3014;height:2291" coordorigin="4318,1947" coordsize="3014,2291" path="m5867,2996r-7,-8l5861,2915r3,18l5865,2938r11,2l5878,2975r2,27l5866,3008r-7,-5l5867,2996xe" fillcolor="#0f0e0d" stroked="f">
              <v:path arrowok="t"/>
            </v:shape>
            <v:shape id="_x0000_s10865" style="position:absolute;left:4318;top:1947;width:3014;height:2291" coordorigin="4318,1947" coordsize="3014,2291" path="m6330,3175r1,-1l6341,3151r14,-1l6362,3150r8,-1l6369,3156r-15,13l6338,3182r-8,-7xe" fillcolor="#0f0e0d" stroked="f">
              <v:path arrowok="t"/>
            </v:shape>
            <v:shape id="_x0000_s10864" style="position:absolute;left:4318;top:1947;width:3014;height:2291" coordorigin="4318,1947" coordsize="3014,2291" path="m6321,3192r-19,8l6315,3188r15,-13l6338,3182r-17,10xe" fillcolor="#0f0e0d" stroked="f">
              <v:path arrowok="t"/>
            </v:shape>
            <v:shape id="_x0000_s10863" style="position:absolute;left:4318;top:1947;width:3014;height:2291" coordorigin="4318,1947" coordsize="3014,2291" path="m6368,3965r,1l6359,3968r11,-5l6370,3964r-2,1xe" fillcolor="#0f0e0d" stroked="f">
              <v:path arrowok="t"/>
            </v:shape>
            <v:shape id="_x0000_s10862" style="position:absolute;left:4318;top:1947;width:3014;height:2291" coordorigin="4318,1947" coordsize="3014,2291" path="m6352,3978r-16,12l6337,3977r13,-3l6359,3968r9,-2l6352,3978xe" fillcolor="#0f0e0d" stroked="f">
              <v:path arrowok="t"/>
            </v:shape>
            <v:shape id="_x0000_s10861" style="position:absolute;left:4318;top:1947;width:3014;height:2291" coordorigin="4318,1947" coordsize="3014,2291" path="m6407,3978r13,-14l6436,3951r16,-11l6465,3942r18,-7l6501,3926r12,-3l6496,3933r-17,11l6461,3955r-19,9l6424,3972r-17,6xe" fillcolor="#0f0e0d" stroked="f">
              <v:path arrowok="t"/>
            </v:shape>
            <v:shape id="_x0000_s10860" style="position:absolute;left:4318;top:1947;width:3014;height:2291" coordorigin="4318,1947" coordsize="3014,2291" path="m6526,3978r13,-14l6531,3986r20,-6l6569,3973r18,-8l6605,3958r13,-4l6600,3963r-17,10l6565,3983r-18,8l6527,3995r-1,-17xe" fillcolor="#0f0e0d" stroked="f">
              <v:path arrowok="t"/>
            </v:shape>
            <v:shape id="_x0000_s10859" style="position:absolute;left:4318;top:1947;width:3014;height:2291" coordorigin="4318,1947" coordsize="3014,2291" path="m6300,4057r20,-1l6338,4049r-6,-4l6351,4042r-6,17l6320,4060r-20,-3xe" fillcolor="#0f0e0d" stroked="f">
              <v:path arrowok="t"/>
            </v:shape>
            <v:shape id="_x0000_s10858" style="position:absolute;left:4318;top:1947;width:3014;height:2291" coordorigin="4318,1947" coordsize="3014,2291" path="m6254,3992r20,2l6269,4050r21,-1l6300,4057r20,3l6295,4061r-24,1l6262,4052r-8,-60xe" fillcolor="#0f0e0d" stroked="f">
              <v:path arrowok="t"/>
            </v:shape>
            <v:shape id="_x0000_s10857" style="position:absolute;left:4318;top:1947;width:3014;height:2291" coordorigin="4318,1947" coordsize="3014,2291" path="m6431,3001r4,14l6416,3024r-17,11l6383,3046r-15,13l6354,3073r-11,12l6340,3123r-4,-5l6339,3115r7,-59l6359,3041r14,-15l6388,3011r14,-14l6417,2984r14,17xe" fillcolor="#0f0e0d" stroked="f">
              <v:path arrowok="t"/>
            </v:shape>
            <v:shape id="_x0000_s10856" style="position:absolute;left:4318;top:1947;width:3014;height:2291" coordorigin="4318,1947" coordsize="3014,2291" path="m6394,2888r-11,10l6379,2909r-20,6l6341,2885r-18,3l6308,2896r-2,-24l6300,2871r-2,2l6306,2849r21,-2l6323,2881r21,-4l6350,2899r20,-8l6387,2881r7,7xe" fillcolor="#0f0e0d" stroked="f">
              <v:path arrowok="t"/>
            </v:shape>
            <v:shape id="_x0000_s10855" style="position:absolute;left:4318;top:1947;width:3014;height:2291" coordorigin="4318,1947" coordsize="3014,2291" path="m6329,2779r-20,l6326,2717r20,-2l6340,2760r-2,-4l6328,2753r,8l6329,2779xe" fillcolor="#0f0e0d" stroked="f">
              <v:path arrowok="t"/>
            </v:shape>
            <v:shape id="_x0000_s10854" style="position:absolute;left:4318;top:1947;width:3014;height:2291" coordorigin="4318,1947" coordsize="3014,2291" path="m6320,3407r3,8l6328,3419r6,16l6341,3450r11,l6355,3471r3,16l6350,3475r-3,-3l6339,3462r-6,-15l6324,3445r-4,-38xe" fillcolor="#0f0e0d" stroked="f">
              <v:path arrowok="t"/>
            </v:shape>
            <v:shape id="_x0000_s10853" style="position:absolute;left:4318;top:1947;width:3014;height:2291" coordorigin="4318,1947" coordsize="3014,2291" path="m5554,2941r-1,3l5554,2934r16,-12l5563,2934r-9,7xe" fillcolor="#0f0e0d" stroked="f">
              <v:path arrowok="t"/>
            </v:shape>
            <v:shape id="_x0000_s10852" style="position:absolute;left:4318;top:1947;width:3014;height:2291" coordorigin="4318,1947" coordsize="3014,2291" path="m5547,2931r1,4l5554,2934r-1,10l5551,2948r-1,2l5547,2931xe" fillcolor="#0f0e0d" stroked="f">
              <v:path arrowok="t"/>
            </v:shape>
            <v:shape id="_x0000_s10851" style="position:absolute;left:4318;top:1947;width:3014;height:2291" coordorigin="4318,1947" coordsize="3014,2291" path="m5511,2946r2,4l5516,2953r2,3l5529,2950r14,-3l5544,2930r3,1l5550,2950r-16,4l5525,2968r-2,16l5515,2977r-4,-31xe" fillcolor="#0f0e0d" stroked="f">
              <v:path arrowok="t"/>
            </v:shape>
            <v:shape id="_x0000_s10850" style="position:absolute;left:4318;top:1947;width:3014;height:2291" coordorigin="4318,1947" coordsize="3014,2291" path="m5508,2963r2,-1l5511,2949r-3,-3l5507,2923r10,-5l5512,2933r-1,13l5515,2977r-7,-14xe" fillcolor="#0f0e0d" stroked="f">
              <v:path arrowok="t"/>
            </v:shape>
            <v:shape id="_x0000_s10849" style="position:absolute;left:4318;top:1947;width:3014;height:2291" coordorigin="4318,1947" coordsize="3014,2291" path="m5477,2975r1,-4l5494,2973r14,-10l5515,2977r-9,1l5495,2985r-11,10l5477,2975xe" fillcolor="#0f0e0d" stroked="f">
              <v:path arrowok="t"/>
            </v:shape>
            <v:shape id="_x0000_s10848" style="position:absolute;left:4318;top:1947;width:3014;height:2291" coordorigin="4318,1947" coordsize="3014,2291" path="m5472,3004r-12,6l5467,2992r10,-17l5484,2995r-12,9xe" fillcolor="#0f0e0d" stroked="f">
              <v:path arrowok="t"/>
            </v:shape>
            <v:shape id="_x0000_s10847" style="position:absolute;left:4318;top:1947;width:3014;height:2291" coordorigin="4318,1947" coordsize="3014,2291" path="m5639,2240r11,-103l5648,2270r-10,16l5640,2334r-17,9l5630,2258r11,1l5645,2257r-6,-17xe" fillcolor="#0f0e0d" stroked="f">
              <v:path arrowok="t"/>
            </v:shape>
            <v:shape id="_x0000_s10846" style="position:absolute;left:4318;top:1947;width:3014;height:2291" coordorigin="4318,1947" coordsize="3014,2291" path="m5581,4014r11,-9l5605,4002r13,8l5638,4006r7,-2l5646,3999r5,12l5632,4015r-19,4l5593,4022r-12,-8xe" fillcolor="#0f0e0d" stroked="f">
              <v:path arrowok="t"/>
            </v:shape>
            <v:shape id="_x0000_s10845" style="position:absolute;left:4318;top:1947;width:3014;height:2291" coordorigin="4318,1947" coordsize="3014,2291" path="m5533,4017r20,-4l5552,4021r11,l5576,4022r5,-8l5593,4022r-20,4l5553,4028r-16,-5l5533,4017xe" fillcolor="#0f0e0d" stroked="f">
              <v:path arrowok="t"/>
            </v:shape>
            <v:shape id="_x0000_s10844" style="position:absolute;left:4318;top:1947;width:3014;height:2291" coordorigin="4318,1947" coordsize="3014,2291" path="m5533,4030r-20,l5518,4021r12,3l5537,4023r16,5l5533,4030xe" fillcolor="#0f0e0d" stroked="f">
              <v:path arrowok="t"/>
            </v:shape>
            <v:shape id="_x0000_s10843" style="position:absolute;left:4318;top:1947;width:3014;height:2291" coordorigin="4318,1947" coordsize="3014,2291" path="m5497,4022r21,-1l5513,4030r-21,-2l5478,4026r19,-4xe" fillcolor="#0f0e0d" stroked="f">
              <v:path arrowok="t"/>
            </v:shape>
            <v:shape id="_x0000_s10842" style="position:absolute;left:4318;top:1947;width:3014;height:2291" coordorigin="4318,1947" coordsize="3014,2291" path="m5643,3313r8,10l5650,3340r11,6l5664,3370r-7,-6l5653,3353r-8,-18l5643,3313xe" fillcolor="#0f0e0d" stroked="f">
              <v:path arrowok="t"/>
            </v:shape>
            <v:shape id="_x0000_s10841" style="position:absolute;left:4318;top:1947;width:3014;height:2291" coordorigin="4318,1947" coordsize="3014,2291" path="m5670,3311r-20,l5643,3313r-2,l5629,3308r-8,-35l5624,3272r16,-9l5643,3273r8,l5670,3311xe" fillcolor="#0f0e0d" stroked="f">
              <v:path arrowok="t"/>
            </v:shape>
            <v:shape id="_x0000_s10840" style="position:absolute;left:4318;top:1947;width:3014;height:2291" coordorigin="4318,1947" coordsize="3014,2291" path="m5645,3335r-5,-19l5641,3313r2,l5645,3335xe" fillcolor="#0f0e0d" stroked="f">
              <v:path arrowok="t"/>
            </v:shape>
            <v:shape id="_x0000_s10839" style="position:absolute;left:4318;top:1947;width:3014;height:2291" coordorigin="4318,1947" coordsize="3014,2291" path="m5946,3133r14,-14l5953,3141r3,4l5962,3137r2,4l5962,3148r-1,9l5956,3160r-10,-2l5946,3133xe" fillcolor="#0f0e0d" stroked="f">
              <v:path arrowok="t"/>
            </v:shape>
            <v:shape id="_x0000_s10838" style="position:absolute;left:4318;top:1947;width:3014;height:2291" coordorigin="4318,1947" coordsize="3014,2291" path="m5993,3184r-16,6l5983,3177r8,-1l5996,3173r8,-1l5993,3184xe" fillcolor="#0f0e0d" stroked="f">
              <v:path arrowok="t"/>
            </v:shape>
            <v:shape id="_x0000_s10837" style="position:absolute;left:4318;top:1947;width:3014;height:2291" coordorigin="4318,1947" coordsize="3014,2291" path="m6017,3229r14,-14l6029,3234r6,4l6039,3230r8,1l6040,3238r-7,6l6024,3247r-7,-18xe" fillcolor="#0f0e0d" stroked="f">
              <v:path arrowok="t"/>
            </v:shape>
            <v:shape id="_x0000_s10836" style="position:absolute;left:4318;top:1947;width:3014;height:2291" coordorigin="4318,1947" coordsize="3014,2291" path="m6026,3030r4,-1l6030,3043r-4,l6024,3032r2,-2xe" fillcolor="#0f0e0d" stroked="f">
              <v:path arrowok="t"/>
            </v:shape>
            <v:shape id="_x0000_s10835" style="position:absolute;left:4318;top:1947;width:3014;height:2291" coordorigin="4318,1947" coordsize="3014,2291" path="m6023,3008r-3,4l6016,3014r-2,12l6019,3032r-4,23l6013,2998r4,5l6023,3008xe" fillcolor="#0f0e0d" stroked="f">
              <v:path arrowok="t"/>
            </v:shape>
            <v:shape id="_x0000_s10834" style="position:absolute;left:4318;top:1947;width:3014;height:2291" coordorigin="4318,1947" coordsize="3014,2291" path="m6012,3047r-6,l6008,2971r2,12l6011,2991r2,7l6015,3055r-3,-8xe" fillcolor="#0f0e0d" stroked="f">
              <v:path arrowok="t"/>
            </v:shape>
            <v:shape id="_x0000_s10833" style="position:absolute;left:4318;top:1947;width:3014;height:2291" coordorigin="4318,1947" coordsize="3014,2291" path="m6006,3011r2,-40l6006,3047r-5,4l6006,3011xe" fillcolor="#0f0e0d" stroked="f">
              <v:path arrowok="t"/>
            </v:shape>
            <v:shape id="_x0000_s10832" style="position:absolute;left:4318;top:1947;width:3014;height:2291" coordorigin="4318,1947" coordsize="3014,2291" path="m5987,3085r-12,-6l5976,2979r6,-2l5984,2961r9,4l5991,3020r-4,65xe" fillcolor="#0f0e0d" stroked="f">
              <v:path arrowok="t"/>
            </v:shape>
            <v:shape id="_x0000_s10831" style="position:absolute;left:4318;top:1947;width:3014;height:2291" coordorigin="4318,1947" coordsize="3014,2291" path="m5975,3079r-5,9l5970,2949r8,1l5982,2955r11,10l5984,2961r-13,3l5971,2976r4,103xe" fillcolor="#0f0e0d" stroked="f">
              <v:path arrowok="t"/>
            </v:shape>
            <v:shape id="_x0000_s10830" style="position:absolute;left:4318;top:1947;width:3014;height:2291" coordorigin="4318,1947" coordsize="3014,2291" path="m5963,2937r7,12l5970,3088r-8,2l5955,3050r3,2l5964,3051r,-6l5963,2937xe" fillcolor="#0f0e0d" stroked="f">
              <v:path arrowok="t"/>
            </v:shape>
            <v:shape id="_x0000_s10829" style="position:absolute;left:4318;top:1947;width:3014;height:2291" coordorigin="4318,1947" coordsize="3014,2291" path="m5549,3074r-20,-2l5542,3035r18,-7l5566,3039r19,1l5604,3042r19,3l5642,3047r20,2l5681,3052r20,2l5721,3057r20,2l5761,3061r20,2l5801,3065r20,1l5842,3067r20,1l5882,3068r21,l5923,3067r20,-1l5962,3090r-20,5l5921,3098r-22,3l5877,3103r-22,1l5833,3104r-23,-1l5788,3102r-23,-1l5742,3098r-3,-24l5720,3071r-20,-3l5680,3065r-20,-3l5639,3059r-20,-3l5599,3054r-20,l5561,3054r-18,3l5542,3057r7,17xe" fillcolor="#0f0e0d" stroked="f">
              <v:path arrowok="t"/>
            </v:shape>
            <v:shape id="_x0000_s10828" style="position:absolute;left:4318;top:1947;width:3014;height:2291" coordorigin="4318,1947" coordsize="3014,2291" path="m5720,3096r-23,-3l5698,3075r21,l5739,3074r3,24l5720,3096xe" fillcolor="#0f0e0d" stroked="f">
              <v:path arrowok="t"/>
            </v:shape>
            <v:shape id="_x0000_s10827" style="position:absolute;left:4318;top:1947;width:3014;height:2291" coordorigin="4318,1947" coordsize="3014,2291" path="m5698,3075r-1,18l5675,3090r-22,-3l5631,3084r-21,-3l5589,3079r-21,-3l5549,3074r-7,-17l5561,3059r19,2l5600,3064r19,3l5638,3069r20,3l5678,3074r20,1xe" fillcolor="#0f0e0d" stroked="f">
              <v:path arrowok="t"/>
            </v:shape>
            <v:shape id="_x0000_s10826" style="position:absolute;left:4318;top:1947;width:3014;height:2291" coordorigin="4318,1947" coordsize="3014,2291" path="m5643,3273r-3,-10l5649,3265r3,2l5643,3273xe" fillcolor="#0f0e0d" stroked="f">
              <v:path arrowok="t"/>
            </v:shape>
            <v:shape id="_x0000_s10825" style="position:absolute;left:4318;top:1947;width:3014;height:2291" coordorigin="4318,1947" coordsize="3014,2291" path="m5605,3375r-9,-7l5602,3339r14,-10l5627,3315r2,-7l5641,3313r-14,12l5609,3340r-8,16l5605,3375xe" fillcolor="#0f0e0d" stroked="f">
              <v:path arrowok="t"/>
            </v:shape>
            <v:shape id="_x0000_s10824" style="position:absolute;left:4318;top:1947;width:3014;height:2291" coordorigin="4318,1947" coordsize="3014,2291" path="m5577,3319r9,-2l5584,3332r,1l5589,3342r13,-3l5596,3368r-10,-3l5582,3351r-2,-6l5577,3319xe" fillcolor="#0f0e0d" stroked="f">
              <v:path arrowok="t"/>
            </v:shape>
            <v:shape id="_x0000_s10823" style="position:absolute;left:4318;top:1947;width:3014;height:2291" coordorigin="4318,1947" coordsize="3014,2291" path="m5586,3365r-7,3l5579,3364r2,-6l5582,3351r4,14xe" fillcolor="#0f0e0d" stroked="f">
              <v:path arrowok="t"/>
            </v:shape>
            <v:shape id="_x0000_s10822" style="position:absolute;left:4318;top:1947;width:3014;height:2291" coordorigin="4318,1947" coordsize="3014,2291" path="m5576,3378r,11l5575,3367r4,-3l5579,3368r-3,10xe" fillcolor="#0f0e0d" stroked="f">
              <v:path arrowok="t"/>
            </v:shape>
            <v:shape id="_x0000_s10821" style="position:absolute;left:4318;top:1947;width:3014;height:2291" coordorigin="4318,1947" coordsize="3014,2291" path="m5596,3531r8,-1l5603,3541r7,12l5625,3563r18,-2l5644,3575r-23,-2l5603,3560r-2,-11l5596,3531xe" fillcolor="#0f0e0d" stroked="f">
              <v:path arrowok="t"/>
            </v:shape>
            <v:shape id="_x0000_s10820" style="position:absolute;left:4318;top:1947;width:3014;height:2291" coordorigin="4318,1947" coordsize="3014,2291" path="m5601,3574r-4,l5603,3560r18,13l5601,3574xe" fillcolor="#0f0e0d" stroked="f">
              <v:path arrowok="t"/>
            </v:shape>
            <v:shape id="_x0000_s10819" style="position:absolute;left:4318;top:1947;width:3014;height:2291" coordorigin="4318,1947" coordsize="3014,2291" path="m5641,3486r-2,-14l5639,3448r1,7l5642,3472r4,24l5633,3502r8,-16xe" fillcolor="#0f0e0d" stroked="f">
              <v:path arrowok="t"/>
            </v:shape>
            <v:shape id="_x0000_s10818" style="position:absolute;left:4318;top:1947;width:3014;height:2291" coordorigin="4318,1947" coordsize="3014,2291" path="m5618,3469r5,-11l5629,3450r1,1l5639,3448r,24l5627,3468r-9,1xe" fillcolor="#0f0e0d" stroked="f">
              <v:path arrowok="t"/>
            </v:shape>
            <v:shape id="_x0000_s10817" style="position:absolute;left:4318;top:1947;width:3014;height:2291" coordorigin="4318,1947" coordsize="3014,2291" path="m5615,3442r-12,-10l5605,3418r10,17l5629,3450r-6,8l5615,3442xe" fillcolor="#0f0e0d" stroked="f">
              <v:path arrowok="t"/>
            </v:shape>
            <v:shape id="_x0000_s10816" style="position:absolute;left:4318;top:1947;width:3014;height:2291" coordorigin="4318,1947" coordsize="3014,2291" path="m5753,2246r-9,15l5746,2216r7,-6l5757,2229r-4,17xe" fillcolor="#0f0e0d" stroked="f">
              <v:path arrowok="t"/>
            </v:shape>
            <v:shape id="_x0000_s10815" style="position:absolute;left:4318;top:1947;width:3014;height:2291" coordorigin="4318,1947" coordsize="3014,2291" path="m5731,2274r-13,13l5727,2259r,-1l5729,2227r17,-11l5744,2261r-13,13xe" fillcolor="#0f0e0d" stroked="f">
              <v:path arrowok="t"/>
            </v:shape>
            <v:shape id="_x0000_s10814" style="position:absolute;left:4318;top:1947;width:3014;height:2291" coordorigin="4318,1947" coordsize="3014,2291" path="m5713,2274r14,-15l5718,2287r-12,11l5704,2300r-8,-15l5713,2274xe" fillcolor="#0f0e0d" stroked="f">
              <v:path arrowok="t"/>
            </v:shape>
            <v:shape id="_x0000_s10813" style="position:absolute;left:4318;top:1947;width:3014;height:2291" coordorigin="4318,1947" coordsize="3014,2291" path="m5746,2286r7,23l5734,2315r-17,6l5696,2325r-2,-78l5711,2237r-15,48l5704,2300r19,1l5739,2292r7,-6xe" fillcolor="#0f0e0d" stroked="f">
              <v:path arrowok="t"/>
            </v:shape>
            <v:shape id="_x0000_s10812" style="position:absolute;left:4318;top:1947;width:3014;height:2291" coordorigin="4318,1947" coordsize="3014,2291" path="m5694,2247r2,78l5688,2325r-6,10l5680,2349r-3,-91l5694,2247xe" fillcolor="#0f0e0d" stroked="f">
              <v:path arrowok="t"/>
            </v:shape>
            <v:shape id="_x0000_s10811" style="position:absolute;left:4318;top:1947;width:3014;height:2291" coordorigin="4318,1947" coordsize="3014,2291" path="m5674,2359r10,-1l5677,2376r-8,15l5677,2258r3,91l5674,2359xe" fillcolor="#0f0e0d" stroked="f">
              <v:path arrowok="t"/>
            </v:shape>
            <v:shape id="_x0000_s10810" style="position:absolute;left:4318;top:1947;width:3014;height:2291" coordorigin="4318,1947" coordsize="3014,2291" path="m5687,2472r,9l5683,2495r-10,-3l5667,2488r-1,-10l5668,2452r8,7l5685,2442r2,30xe" fillcolor="#0f0e0d" stroked="f">
              <v:path arrowok="t"/>
            </v:shape>
            <v:shape id="_x0000_s10809" style="position:absolute;left:4318;top:1947;width:3014;height:2291" coordorigin="4318,1947" coordsize="3014,2291" path="m5669,2391r7,14l5670,2446r-2,6l5666,2478r-1,-10l5677,2258r-8,133xe" fillcolor="#0f0e0d" stroked="f">
              <v:path arrowok="t"/>
            </v:shape>
            <v:shape id="_x0000_s10808" style="position:absolute;left:4318;top:1947;width:3014;height:2291" coordorigin="4318,1947" coordsize="3014,2291" path="m5665,2468r-14,l5652,2406r4,4l5661,2407r,-136l5677,2258r-12,210xe" fillcolor="#0f0e0d" stroked="f">
              <v:path arrowok="t"/>
            </v:shape>
            <v:shape id="_x0000_s10807" style="position:absolute;left:4318;top:1947;width:3014;height:2291" coordorigin="4318,1947" coordsize="3014,2291" path="m5711,2237r18,-10l5727,2258r-17,11l5696,2284r,1l5711,2237xe" fillcolor="#0f0e0d" stroked="f">
              <v:path arrowok="t"/>
            </v:shape>
            <v:shape id="_x0000_s10806" style="position:absolute;left:4318;top:1947;width:3014;height:2291" coordorigin="4318,1947" coordsize="3014,2291" path="m5349,3863r-1,12l5344,3876r-2,-15l5341,3855r-8,-2l5342,3854r8,-29l5349,3852r,11xe" fillcolor="#0f0e0d" stroked="f">
              <v:path arrowok="t"/>
            </v:shape>
            <v:shape id="_x0000_s10805" style="position:absolute;left:4318;top:1947;width:3014;height:2291" coordorigin="4318,1947" coordsize="3014,2291" path="m5355,2826r5,-2l5360,2827r-19,l5344,2812r11,12l5355,2826xe" fillcolor="#0f0e0d" stroked="f">
              <v:path arrowok="t"/>
            </v:shape>
            <v:shape id="_x0000_s10804" style="position:absolute;left:4318;top:1947;width:3014;height:2291" coordorigin="4318,1947" coordsize="3014,2291" path="m5372,2811r-15,12l5355,2824r-11,-12l5355,2808r19,-8l5372,2811xe" fillcolor="#0f0e0d" stroked="f">
              <v:path arrowok="t"/>
            </v:shape>
            <v:shape id="_x0000_s10803" style="position:absolute;left:4318;top:1947;width:3014;height:2291" coordorigin="4318,1947" coordsize="3014,2291" path="m5360,2827r-20,8l5329,2852r-1,-9l5327,2835r1,-11l5341,2827r19,xe" fillcolor="#0f0e0d" stroked="f">
              <v:path arrowok="t"/>
            </v:shape>
            <v:shape id="_x0000_s10802" style="position:absolute;left:4318;top:1947;width:3014;height:2291" coordorigin="4318,1947" coordsize="3014,2291" path="m5327,2856r20,-5l5336,2861r-5,5l5329,3040r1,78l5324,3111r-1,-268l5328,2843r1,9l5327,2856xe" fillcolor="#0f0e0d" stroked="f">
              <v:path arrowok="t"/>
            </v:shape>
            <v:shape id="_x0000_s10801" style="position:absolute;left:4318;top:1947;width:3014;height:2291" coordorigin="4318,1947" coordsize="3014,2291" path="m5320,2846r3,-3l5324,3111r-5,-11l5319,2949r-1,-6l5318,2924r-1,-2l5317,2844r3,2xe" fillcolor="#0f0e0d" stroked="f">
              <v:path arrowok="t"/>
            </v:shape>
            <v:shape id="_x0000_s10800" style="position:absolute;left:4318;top:1947;width:3014;height:2291" coordorigin="4318,1947" coordsize="3014,2291" path="m5317,2922r-1,l5315,2905r-1,-5l5311,2824r-3,-6l5306,2811r-11,1l5306,2802r11,2l5313,2837r1,5l5317,2844r,78xe" fillcolor="#0f0e0d" stroked="f">
              <v:path arrowok="t"/>
            </v:shape>
            <v:shape id="_x0000_s10799" style="position:absolute;left:4318;top:1947;width:3014;height:2291" coordorigin="4318,1947" coordsize="3014,2291" path="m5336,3066r12,4l5347,3084r8,l5361,3074r4,4l5371,3077r16,-13l5402,3052r7,-7l5413,2998r-3,70l5394,3071r-12,16l5369,3102r-5,11l5361,3147r-7,-4l5345,3131r-9,-65xe" fillcolor="#0f0e0d" stroked="f">
              <v:path arrowok="t"/>
            </v:shape>
            <v:shape id="_x0000_s10798" style="position:absolute;left:4318;top:1947;width:3014;height:2291" coordorigin="4318,1947" coordsize="3014,2291" path="m5347,3150r7,-7l5361,3147r-15,10l5345,3158r-4,-8l5347,3150xe" fillcolor="#0f0e0d" stroked="f">
              <v:path arrowok="t"/>
            </v:shape>
            <v:shape id="_x0000_s10797" style="position:absolute;left:4318;top:1947;width:3014;height:2291" coordorigin="4318,1947" coordsize="3014,2291" path="m5341,3150r4,8l5345,3164r,7l5330,3170r,-23l5341,3150xe" fillcolor="#0f0e0d" stroked="f">
              <v:path arrowok="t"/>
            </v:shape>
            <v:shape id="_x0000_s10796" style="position:absolute;left:4318;top:1947;width:3014;height:2291" coordorigin="4318,1947" coordsize="3014,2291" path="m5355,3766r2,-2l5361,3749r20,4l5401,3756r20,4l5440,3763r-2,23l5431,3785r-2,4l5423,3789r2,-7l5435,3783r,-8l5421,3770r-16,-3l5389,3767r-16,2l5359,3773r-4,-7xe" fillcolor="#0f0e0d" stroked="f">
              <v:path arrowok="t"/>
            </v:shape>
            <v:shape id="_x0000_s10795" style="position:absolute;left:4318;top:1947;width:3014;height:2291" coordorigin="4318,1947" coordsize="3014,2291" path="m5338,3832r-3,-21l5339,3778r16,-12l5359,3773r-12,6l5340,3788r-2,11l5338,3832xe" fillcolor="#0f0e0d" stroked="f">
              <v:path arrowok="t"/>
            </v:shape>
            <v:shape id="_x0000_s10794" style="position:absolute;left:4318;top:1947;width:3014;height:2291" coordorigin="4318,1947" coordsize="3014,2291" path="m5367,3476r-3,5l5364,3489r-11,-6l5342,3496r-1,11l5348,3518r10,14l5372,3566r-21,-3l5352,3541r,-17l5339,3520r-5,-24l5347,3484r10,-14l5360,3470r7,6xe" fillcolor="#0f0e0d" stroked="f">
              <v:path arrowok="t"/>
            </v:shape>
            <v:shape id="_x0000_s10793" style="position:absolute;left:4318;top:1947;width:3014;height:2291" coordorigin="4318,1947" coordsize="3014,2291" path="m5385,3804r1,-3l5393,3801r4,4l5396,3822r-1,-1l5389,3812r-4,-8xe" fillcolor="#0f0e0d" stroked="f">
              <v:path arrowok="t"/>
            </v:shape>
            <v:shape id="_x0000_s10792" style="position:absolute;left:4318;top:1947;width:3014;height:2291" coordorigin="4318,1947" coordsize="3014,2291" path="m5378,3772r7,8l5385,3795r8,6l5386,3801r-3,-8l5378,3772xe" fillcolor="#0f0e0d" stroked="f">
              <v:path arrowok="t"/>
            </v:shape>
            <v:shape id="_x0000_s10791" style="position:absolute;left:4318;top:1947;width:3014;height:2291" coordorigin="4318,1947" coordsize="3014,2291" path="m5319,2949r,151l5315,3090r-8,-9l5289,3085r14,-12l5310,3058r7,-42l5319,2949xe" fillcolor="#0f0e0d" stroked="f">
              <v:path arrowok="t"/>
            </v:shape>
            <v:shape id="_x0000_s10790" style="position:absolute;left:4318;top:1947;width:3014;height:2291" coordorigin="4318,1947" coordsize="3014,2291" path="m5289,3091r-15,13l5274,3094r15,-9l5307,3081r-18,10xe" fillcolor="#0f0e0d" stroked="f">
              <v:path arrowok="t"/>
            </v:shape>
            <v:shape id="_x0000_s10789" style="position:absolute;left:4318;top:1947;width:3014;height:2291" coordorigin="4318,1947" coordsize="3014,2291" path="m5267,3114r6,1l5269,3124r-8,-18l5274,3094r,10l5267,3114xe" fillcolor="#0f0e0d" stroked="f">
              <v:path arrowok="t"/>
            </v:shape>
            <v:shape id="_x0000_s10788" style="position:absolute;left:4318;top:1947;width:3014;height:2291" coordorigin="4318,1947" coordsize="3014,2291" path="m5308,3917r2,-6l5320,3875r8,4l5339,3880r5,-4l5348,3875r2,9l5348,3906r-7,9l5334,3940r-12,l5315,3935r-7,-18xe" fillcolor="#0f0e0d" stroked="f">
              <v:path arrowok="t"/>
            </v:shape>
            <v:shape id="_x0000_s10787" style="position:absolute;left:4318;top:1947;width:3014;height:2291" coordorigin="4318,1947" coordsize="3014,2291" path="m5275,3879r20,1l5293,3912r5,2l5308,3917r7,18l5296,3937r-14,-36l5275,3879xe" fillcolor="#0f0e0d" stroked="f">
              <v:path arrowok="t"/>
            </v:shape>
            <v:shape id="_x0000_s10786" style="position:absolute;left:4318;top:1947;width:3014;height:2291" coordorigin="4318,1947" coordsize="3014,2291" path="m5276,3942r-18,2l5269,3936r,-13l5273,3903r9,-2l5296,3937r-20,5xe" fillcolor="#0f0e0d" stroked="f">
              <v:path arrowok="t"/>
            </v:shape>
            <v:shape id="_x0000_s10785" style="position:absolute;left:4318;top:1947;width:3014;height:2291" coordorigin="4318,1947" coordsize="3014,2291" path="m5258,3944r-14,-6l5251,3932r18,4l5258,3944xe" fillcolor="#0f0e0d" stroked="f">
              <v:path arrowok="t"/>
            </v:shape>
            <v:shape id="_x0000_s10784" style="position:absolute;left:4318;top:1947;width:3014;height:2291" coordorigin="4318,1947" coordsize="3014,2291" path="m5289,3044r2,-3l5291,3012r16,-11l5315,2983r4,-34l5317,3016r-2,-8l5311,3005r-7,4l5293,3053r-4,-9xe" fillcolor="#0f0e0d" stroked="f">
              <v:path arrowok="t"/>
            </v:shape>
            <v:shape id="_x0000_s10783" style="position:absolute;left:4318;top:1947;width:3014;height:2291" coordorigin="4318,1947" coordsize="3014,2291" path="m5243,3083r13,-15l5273,3057r16,-13l5293,3053r-16,13l5262,3078r-19,5xe" fillcolor="#0f0e0d" stroked="f">
              <v:path arrowok="t"/>
            </v:shape>
            <v:shape id="_x0000_s10782" style="position:absolute;left:4318;top:1947;width:3014;height:2291" coordorigin="4318,1947" coordsize="3014,2291" path="m5316,2922r-1,-1l5312,2925r-9,3l5296,2946r-6,-1l5294,2928r14,-10l5315,2905r1,17xe" fillcolor="#0f0e0d" stroked="f">
              <v:path arrowok="t"/>
            </v:shape>
            <v:shape id="_x0000_s10781" style="position:absolute;left:4318;top:1947;width:3014;height:2291" coordorigin="4318,1947" coordsize="3014,2291" path="m5303,2928r4,5l5307,2942r3,12l5300,2954r-4,-8l5303,2928xe" fillcolor="#0f0e0d" stroked="f">
              <v:path arrowok="t"/>
            </v:shape>
            <v:shape id="_x0000_s10780" style="position:absolute;left:4318;top:1947;width:3014;height:2291" coordorigin="4318,1947" coordsize="3014,2291" path="m5290,2945r-18,9l5272,2946r11,-9l5287,2923r2,4l5294,2928r-4,17xe" fillcolor="#0f0e0d" stroked="f">
              <v:path arrowok="t"/>
            </v:shape>
            <v:shape id="_x0000_s10779" style="position:absolute;left:4318;top:1947;width:3014;height:2291" coordorigin="4318,1947" coordsize="3014,2291" path="m5272,2954r-14,14l5261,2960r2,-6l5264,2944r8,2l5272,2954xe" fillcolor="#0f0e0d" stroked="f">
              <v:path arrowok="t"/>
            </v:shape>
            <v:shape id="_x0000_s10778" style="position:absolute;left:4318;top:1947;width:3014;height:2291" coordorigin="4318,1947" coordsize="3014,2291" path="m5238,2964r5,3l5252,2963r9,-3l5258,2968r-14,15l5238,2964xe" fillcolor="#0f0e0d" stroked="f">
              <v:path arrowok="t"/>
            </v:shape>
            <v:shape id="_x0000_s10777" style="position:absolute;left:4318;top:1947;width:3014;height:2291" coordorigin="4318,1947" coordsize="3014,2291" path="m5244,2983r-16,11l5229,2979r5,-5l5235,2966r3,-2l5244,2983xe" fillcolor="#0f0e0d" stroked="f">
              <v:path arrowok="t"/>
            </v:shape>
            <v:shape id="_x0000_s10776" style="position:absolute;left:4318;top:1947;width:3014;height:2291" coordorigin="4318,1947" coordsize="3014,2291" path="m5209,2947r1,26l5217,2985r7,-2l5229,2979r-1,15l5208,2997r1,-50xe" fillcolor="#0f0e0d" stroked="f">
              <v:path arrowok="t"/>
            </v:shape>
            <v:shape id="_x0000_s10775" style="position:absolute;left:4318;top:1947;width:3014;height:2291" coordorigin="4318,1947" coordsize="3014,2291" path="m5209,2947r-1,50l5200,2979r-6,-20l5191,2941r4,12l5202,2953r7,-6xe" fillcolor="#0f0e0d" stroked="f">
              <v:path arrowok="t"/>
            </v:shape>
            <v:shape id="_x0000_s10774" style="position:absolute;left:4318;top:1947;width:3014;height:2291" coordorigin="4318,1947" coordsize="3014,2291" path="m5310,3872r10,3l5310,3911r-1,-56l5311,3862r1,2l5310,3872xe" fillcolor="#0f0e0d" stroked="f">
              <v:path arrowok="t"/>
            </v:shape>
            <v:shape id="_x0000_s10773" style="position:absolute;left:4318;top:1947;width:3014;height:2291" coordorigin="4318,1947" coordsize="3014,2291" path="m5325,3314r-7,16l5315,3327r-5,-10l5305,3303r-7,-6l5295,3252r21,4l5304,3279r-3,11l5307,3301r7,5l5329,3293r-4,21xe" fillcolor="#0f0e0d" stroked="f">
              <v:path arrowok="t"/>
            </v:shape>
            <v:shape id="_x0000_s10772" style="position:absolute;left:4318;top:1947;width:3014;height:2291" coordorigin="4318,1947" coordsize="3014,2291" path="m5297,2847r-12,-12l5288,2807r7,5l5297,2819r5,43l5297,2847xe" fillcolor="#0f0e0d" stroked="f">
              <v:path arrowok="t"/>
            </v:shape>
            <v:shape id="_x0000_s10771" style="position:absolute;left:4318;top:1947;width:3014;height:2291" coordorigin="4318,1947" coordsize="3014,2291" path="m5269,2790r4,-1l5273,2801r15,6l5285,2835r-15,-8l5269,2790xe" fillcolor="#0f0e0d" stroked="f">
              <v:path arrowok="t"/>
            </v:shape>
            <v:shape id="_x0000_s10770" style="position:absolute;left:4318;top:1947;width:3014;height:2291" coordorigin="4318,1947" coordsize="3014,2291" path="m6737,3436r-16,16l6725,3434r2,-2l6736,3420r2,-8l6747,3423r-10,13xe" fillcolor="#0f0e0d" stroked="f">
              <v:path arrowok="t"/>
            </v:shape>
            <v:shape id="_x0000_s10769" style="position:absolute;left:4318;top:1947;width:3014;height:2291" coordorigin="4318,1947" coordsize="3014,2291" path="m6725,3434r-4,18l6703,3468r-17,16l6675,3499r-2,7l6678,3516r10,-3l6701,3502r-5,46l6696,3549r-4,17l6691,3555r-10,-4l6673,3525r-5,-34l6684,3479r14,-15l6712,3448r13,-14xe" fillcolor="#0f0e0d" stroked="f">
              <v:path arrowok="t"/>
            </v:shape>
            <v:shape id="_x0000_s10768" style="position:absolute;left:4318;top:1947;width:3014;height:2291" coordorigin="4318,1947" coordsize="3014,2291" path="m6757,3549r-8,-12l6744,3512r15,-13l6772,3488r,177l6767,3612r-2,l6765,3611r,-61l6769,3532r,-21l6768,3505r-17,10l6749,3530r8,19xe" fillcolor="#0f0e0d" stroked="f">
              <v:path arrowok="t"/>
            </v:shape>
            <v:shape id="_x0000_s10767" style="position:absolute;left:4318;top:1947;width:3014;height:2291" coordorigin="4318,1947" coordsize="3014,2291" path="m6757,3549r-19,9l6744,3546r5,-9l6757,3549xe" fillcolor="#0f0e0d" stroked="f">
              <v:path arrowok="t"/>
            </v:shape>
            <v:shape id="_x0000_s10766" style="position:absolute;left:4318;top:1947;width:3014;height:2291" coordorigin="4318,1947" coordsize="3014,2291" path="m6723,3597r-7,-10l6724,3557r20,-11l6738,3558r-12,14l6721,3590r2,7xe" fillcolor="#0f0e0d" stroked="f">
              <v:path arrowok="t"/>
            </v:shape>
            <v:shape id="_x0000_s10765" style="position:absolute;left:4318;top:1947;width:3014;height:2291" coordorigin="4318,1947" coordsize="3014,2291" path="m6749,3537r-6,-7l6729,3534r-15,11l6705,3558r1,9l6724,3557r-8,30l6709,3585r-9,-14l6713,3537r15,-12l6744,3512r5,25xe" fillcolor="#0f0e0d" stroked="f">
              <v:path arrowok="t"/>
            </v:shape>
            <v:shape id="_x0000_s10764" style="position:absolute;left:4318;top:1947;width:3014;height:2291" coordorigin="4318,1947" coordsize="3014,2291" path="m6683,3589r7,1l6699,3581r1,-10l6709,3585r-16,12l6683,3589xe" fillcolor="#0f0e0d" stroked="f">
              <v:path arrowok="t"/>
            </v:shape>
            <v:shape id="_x0000_s10763" style="position:absolute;left:4318;top:1947;width:3014;height:2291" coordorigin="4318,1947" coordsize="3014,2291" path="m6678,3610r-12,6l6667,3577r11,-5l6684,3564r-1,25l6693,3597r-15,13xe" fillcolor="#0f0e0d" stroked="f">
              <v:path arrowok="t"/>
            </v:shape>
            <v:shape id="_x0000_s10762" style="position:absolute;left:4318;top:1947;width:3014;height:2291" coordorigin="4318,1947" coordsize="3014,2291" path="m6542,2785r12,-3l6556,2668r20,6l6597,2679r20,5l6638,2689r20,6l6678,2700r20,5l6718,2711r19,6l6757,2723r19,7l6794,2738r3,67l6801,2806r-4,l6778,2802r-18,-1l6748,2790r-18,-2l6712,2787r-19,-1l6674,2786r-19,l6635,2786r-20,1l6595,2788r-20,1l6555,2790r-13,-5xe" fillcolor="#0f0e0d" stroked="f">
              <v:path arrowok="t"/>
            </v:shape>
            <v:shape id="_x0000_s10761" style="position:absolute;left:4318;top:1947;width:3014;height:2291" coordorigin="4318,1947" coordsize="3014,2291" path="m6556,2668r-2,114l6553,2778r-4,l6545,2778r-2,2l6541,2723r-5,-61l6556,2668xe" fillcolor="#0f0e0d" stroked="f">
              <v:path arrowok="t"/>
            </v:shape>
            <v:shape id="_x0000_s10760" style="position:absolute;left:4318;top:1947;width:3014;height:2291" coordorigin="4318,1947" coordsize="3014,2291" path="m6507,2719r5,9l6534,2728r7,-5l6543,2780r-1,5l6540,2755r-18,-1l6507,2719xe" fillcolor="#0f0e0d" stroked="f">
              <v:path arrowok="t"/>
            </v:shape>
            <v:shape id="_x0000_s10759" style="position:absolute;left:4318;top:1947;width:3014;height:2291" coordorigin="4318,1947" coordsize="3014,2291" path="m6531,2717r-13,7l6519,2658r17,4l6541,2723r-10,-6xe" fillcolor="#0f0e0d" stroked="f">
              <v:path arrowok="t"/>
            </v:shape>
            <v:shape id="_x0000_s10758" style="position:absolute;left:4318;top:1947;width:3014;height:2291" coordorigin="4318,1947" coordsize="3014,2291" path="m6471,2791r-9,l6478,2741r15,-5l6500,2653r19,5l6518,2724r-11,-5l6501,2752r-20,1l6474,2755r-3,36xe" fillcolor="#0f0e0d" stroked="f">
              <v:path arrowok="t"/>
            </v:shape>
            <v:shape id="_x0000_s10757" style="position:absolute;left:4318;top:1947;width:3014;height:2291" coordorigin="4318,1947" coordsize="3014,2291" path="m6462,2791r-2,-5l6460,2755r-19,-2l6421,2752r-10,-24l6432,2727r-15,15l6436,2742r22,1l6478,2741r-16,50xe" fillcolor="#0f0e0d" stroked="f">
              <v:path arrowok="t"/>
            </v:shape>
            <v:shape id="_x0000_s10756" style="position:absolute;left:4318;top:1947;width:3014;height:2291" coordorigin="4318,1947" coordsize="3014,2291" path="m6393,2740r1,2l6401,2743r,-4l6398,2740r-5,-3l6411,2728r10,24l6400,2754r-7,-14xe" fillcolor="#0f0e0d" stroked="f">
              <v:path arrowok="t"/>
            </v:shape>
            <v:shape id="_x0000_s10755" style="position:absolute;left:4318;top:1947;width:3014;height:2291" coordorigin="4318,1947" coordsize="3014,2291" path="m6380,2758r-18,5l6370,2728r20,-1l6393,2740r7,14l6380,2758xe" fillcolor="#0f0e0d" stroked="f">
              <v:path arrowok="t"/>
            </v:shape>
            <v:shape id="_x0000_s10754" style="position:absolute;left:4318;top:1947;width:3014;height:2291" coordorigin="4318,1947" coordsize="3014,2291" path="m6366,2713r19,-3l6370,2728r-8,35l6358,2764r-10,15l6346,2715r20,-2xe" fillcolor="#0f0e0d" stroked="f">
              <v:path arrowok="t"/>
            </v:shape>
            <v:shape id="_x0000_s10753" style="position:absolute;left:4318;top:1947;width:3014;height:2291" coordorigin="4318,1947" coordsize="3014,2291" path="m6348,2779r-19,l6331,2763r7,1l6340,2760r6,-45l6348,2779xe" fillcolor="#0f0e0d" stroked="f">
              <v:path arrowok="t"/>
            </v:shape>
            <v:shape id="_x0000_s10752" style="position:absolute;left:4318;top:1947;width:3014;height:2291" coordorigin="4318,1947" coordsize="3014,2291" path="m6243,2729r2,-1l6263,2719r21,l6305,2719r21,-2l6309,2779r-19,-41l6271,2737r-21,l6243,2729xe" fillcolor="#0f0e0d" stroked="f">
              <v:path arrowok="t"/>
            </v:shape>
            <v:shape id="_x0000_s10751" style="position:absolute;left:4318;top:1947;width:3014;height:2291" coordorigin="4318,1947" coordsize="3014,2291" path="m6289,2739r1,-1l6309,2779r-20,l6284,2753r-10,-8l6289,2739xe" fillcolor="#0f0e0d" stroked="f">
              <v:path arrowok="t"/>
            </v:shape>
            <v:shape id="_x0000_s10750" style="position:absolute;left:4318;top:1947;width:3014;height:2291" coordorigin="4318,1947" coordsize="3014,2291" path="m6097,2752r-18,-49l6100,2702r21,-3l6140,2694r4,-2l6147,2715r19,-3l6184,2709r9,40l6213,2748r21,l6255,2747r19,-2l6284,2753r-23,1l6240,2755r-21,l6199,2754r-19,l6168,2742r-3,-7l6142,2739r-1,-25l6123,2712r-22,1l6085,2718r12,34xe" fillcolor="#0f0e0d" stroked="f">
              <v:path arrowok="t"/>
            </v:shape>
            <v:shape id="_x0000_s10749" style="position:absolute;left:4318;top:1947;width:3014;height:2291" coordorigin="4318,1947" coordsize="3014,2291" path="m6193,2749r-9,-40l6192,2711r4,-156l6195,2636r3,97l6202,2737r7,6l6193,2749xe" fillcolor="#0f0e0d" stroked="f">
              <v:path arrowok="t"/>
            </v:shape>
            <v:shape id="_x0000_s10748" style="position:absolute;left:4318;top:1947;width:3014;height:2291" coordorigin="4318,1947" coordsize="3014,2291" path="m5772,2911r-15,-3l5748,2915r-7,-18l5725,2886r-8,-65l5730,2813r-3,22l5726,2870r16,12l5762,2888r10,23xe" fillcolor="#0f0e0d" stroked="f">
              <v:path arrowok="t"/>
            </v:shape>
            <v:shape id="_x0000_s10747" style="position:absolute;left:4318;top:1947;width:3014;height:2291" coordorigin="4318,1947" coordsize="3014,2291" path="m5735,3263r4,6l5740,3277r5,4l5756,3306r21,1l5761,3324r-17,-24l5739,3274r-4,-11xe" fillcolor="#0f0e0d" stroked="f">
              <v:path arrowok="t"/>
            </v:shape>
            <v:shape id="_x0000_s10746" style="position:absolute;left:4318;top:1947;width:3014;height:2291" coordorigin="4318,1947" coordsize="3014,2291" path="m5194,2887r8,l5187,2900r-9,-16l5194,2874r5,-17l5200,2850r6,9l5206,2877r-10,-3l5185,2888r,7l5191,2893r3,-6xe" fillcolor="#0f0e0d" stroked="f">
              <v:path arrowok="t"/>
            </v:shape>
            <v:shape id="_x0000_s10745" style="position:absolute;left:4318;top:1947;width:3014;height:2291" coordorigin="4318,1947" coordsize="3014,2291" path="m5171,2912r-5,5l5166,2897r4,-7l5178,2884r9,16l5171,2912xe" fillcolor="#0f0e0d" stroked="f">
              <v:path arrowok="t"/>
            </v:shape>
            <v:shape id="_x0000_s10744" style="position:absolute;left:4318;top:1947;width:3014;height:2291" coordorigin="4318,1947" coordsize="3014,2291" path="m5154,2868r,-13l5162,2846r6,12l5170,2874r8,10l5170,2890r-3,-16l5161,2867r-7,1xe" fillcolor="#0f0e0d" stroked="f">
              <v:path arrowok="t"/>
            </v:shape>
            <v:shape id="_x0000_s10743" style="position:absolute;left:4318;top:1947;width:3014;height:2291" coordorigin="4318,1947" coordsize="3014,2291" path="m5208,3381r-6,11l5197,3404r-12,-9l5180,3377r-8,-28l5178,3349r-3,8l5181,3373r10,13l5195,3389r13,-8xe" fillcolor="#0f0e0d" stroked="f">
              <v:path arrowok="t"/>
            </v:shape>
            <v:shape id="_x0000_s10742" style="position:absolute;left:4318;top:1947;width:3014;height:2291" coordorigin="4318,1947" coordsize="3014,2291" path="m5168,3347r4,2l5180,3377r-12,-12l5165,3358r-4,-13l5157,3333r11,14xe" fillcolor="#0f0e0d" stroked="f">
              <v:path arrowok="t"/>
            </v:shape>
            <v:shape id="_x0000_s10741" style="position:absolute;left:4318;top:1947;width:3014;height:2291" coordorigin="4318,1947" coordsize="3014,2291" path="m5132,3272r9,-6l5136,3294r6,11l5148,3307r7,11l5157,3333r-2,l5147,3325r-7,-17l5134,3293r-2,-21xe" fillcolor="#0f0e0d" stroked="f">
              <v:path arrowok="t"/>
            </v:shape>
            <v:shape id="_x0000_s10740" style="position:absolute;left:4318;top:1947;width:3014;height:2291" coordorigin="4318,1947" coordsize="3014,2291" path="m4992,2746r13,-7l5010,2750r25,-2l5026,2763r-15,10l4999,2779r4,23l4988,2799r7,-37l5000,2764r13,-2l5017,2758r-5,-6l4994,2751r-2,-5xe" fillcolor="#0f0e0d" stroked="f">
              <v:path arrowok="t"/>
            </v:shape>
            <v:shape id="_x0000_s10739" style="position:absolute;left:4318;top:1947;width:3014;height:2291" coordorigin="4318,1947" coordsize="3014,2291" path="m5092,3448r-8,1l5086,3448r6,-2l5092,3448xe" fillcolor="#0f0e0d" stroked="f">
              <v:path arrowok="t"/>
            </v:shape>
            <v:shape id="_x0000_s10738" style="position:absolute;left:4318;top:1947;width:3014;height:2291" coordorigin="4318,1947" coordsize="3014,2291" path="m5108,3305r-4,6l5100,3328r6,13l5114,3344r-4,17l5110,3363r-3,-1l5107,3348r-6,-13l5096,3310r12,-5xe" fillcolor="#0f0e0d" stroked="f">
              <v:path arrowok="t"/>
            </v:shape>
            <v:shape id="_x0000_s10737" style="position:absolute;left:4318;top:1947;width:3014;height:2291" coordorigin="4318,1947" coordsize="3014,2291" path="m5101,2853r-2,l5100,2851r,-2l5104,2831r,16l5104,2865r-3,-6l5101,2853xe" fillcolor="#0f0e0d" stroked="f">
              <v:path arrowok="t"/>
            </v:shape>
            <v:shape id="_x0000_s10736" style="position:absolute;left:4318;top:1947;width:3014;height:2291" coordorigin="4318,1947" coordsize="3014,2291" path="m5098,3728r2,-10l5120,3708r-2,17l5120,3736r7,28l5114,3764r-10,3l5098,3773r6,-8l5114,3760r6,-10l5118,3736r-4,-7l5101,3726r-3,2xe" fillcolor="#0f0e0d" stroked="f">
              <v:path arrowok="t"/>
            </v:shape>
            <v:shape id="_x0000_s10735" style="position:absolute;left:4318;top:1947;width:3014;height:2291" coordorigin="4318,1947" coordsize="3014,2291" path="m5070,3721r5,2l5073,3732r7,l5088,3729r10,-1l5101,3726r-12,9l5081,3742r-1,11l5072,3731r-2,-10xe" fillcolor="#0f0e0d" stroked="f">
              <v:path arrowok="t"/>
            </v:shape>
            <v:shape id="_x0000_s10734" style="position:absolute;left:4318;top:1947;width:3014;height:2291" coordorigin="4318,1947" coordsize="3014,2291" path="m5049,3751r10,-7l5070,3738r2,-7l5080,3753r-14,-6l5049,3751xe" fillcolor="#0f0e0d" stroked="f">
              <v:path arrowok="t"/>
            </v:shape>
            <v:shape id="_x0000_s10733" style="position:absolute;left:4318;top:1947;width:3014;height:2291" coordorigin="4318,1947" coordsize="3014,2291" path="m5066,3747r-17,4l5038,3761r-1,3l5040,3780r13,4l5053,3807r11,4l5062,3859r-7,-3l5059,3820r-2,-9l5051,3805r-7,-5l5038,3790r-2,-36l5049,3751r17,-4xe" fillcolor="#0f0e0d" stroked="f">
              <v:path arrowok="t"/>
            </v:shape>
            <v:shape id="_x0000_s10732" style="position:absolute;left:4318;top:1947;width:3014;height:2291" coordorigin="4318,1947" coordsize="3014,2291" path="m5082,2949r7,-3l5094,2941r1,-7l5101,2900r1,5l5105,2920r-8,3l5108,2955r-18,-1l5082,2949xe" fillcolor="#0f0e0d" stroked="f">
              <v:path arrowok="t"/>
            </v:shape>
            <v:shape id="_x0000_s10731" style="position:absolute;left:4318;top:1947;width:3014;height:2291" coordorigin="4318,1947" coordsize="3014,2291" path="m5094,2903r7,-3l5095,2934r-1,-5l5092,2925r-2,-26l5094,2903xe" fillcolor="#0f0e0d" stroked="f">
              <v:path arrowok="t"/>
            </v:shape>
            <v:shape id="_x0000_s10730" style="position:absolute;left:4318;top:1947;width:3014;height:2291" coordorigin="4318,1947" coordsize="3014,2291" path="m5090,2899r2,26l5080,2928r-8,7l5067,2951r-9,-7l5061,2933r16,-9l5084,2908r6,-9xe" fillcolor="#0f0e0d" stroked="f">
              <v:path arrowok="t"/>
            </v:shape>
            <v:shape id="_x0000_s10729" style="position:absolute;left:4318;top:1947;width:3014;height:2291" coordorigin="4318,1947" coordsize="3014,2291" path="m5100,2849r-11,2l5093,2850r2,-16l5096,2831r8,l5100,2849xe" fillcolor="#0f0e0d" stroked="f">
              <v:path arrowok="t"/>
            </v:shape>
            <v:shape id="_x0000_s10728" style="position:absolute;left:4318;top:1947;width:3014;height:2291" coordorigin="4318,1947" coordsize="3014,2291" path="m5035,2877r3,1l5039,2882r6,-1l5054,2874r9,11l5052,2891r-7,9l5041,2903r-6,-20l5035,2877xe" fillcolor="#0f0e0d" stroked="f">
              <v:path arrowok="t"/>
            </v:shape>
            <v:shape id="_x0000_s10727" style="position:absolute;left:4318;top:1947;width:3014;height:2291" coordorigin="4318,1947" coordsize="3014,2291" path="m5095,2834r-1,-16l5098,2821r-2,10l5095,2834xe" fillcolor="#0f0e0d" stroked="f">
              <v:path arrowok="t"/>
            </v:shape>
            <v:shape id="_x0000_s10726" style="position:absolute;left:4318;top:1947;width:3014;height:2291" coordorigin="4318,1947" coordsize="3014,2291" path="m5086,3419r-14,-10l5079,3384r12,-11l5093,3368r-7,-18l5074,3347r,-14l5061,3320r-6,-19l5054,3267r-8,3l5043,3256r6,-3l5056,3252r3,40l5067,3311r13,14l5081,3345r13,9l5099,3376r-15,10l5080,3401r6,18xe" fillcolor="#0f0e0d" stroked="f">
              <v:path arrowok="t"/>
            </v:shape>
            <v:shape id="_x0000_s10725" style="position:absolute;left:4318;top:1947;width:3014;height:2291" coordorigin="4318,1947" coordsize="3014,2291" path="m5129,3245r-6,4l5117,3253r-3,-4l5091,3250r-16,9l5070,3264r1,23l5061,3277r-2,15l5056,3252r2,6l5064,3259r4,-3l5074,3255r9,-21l5103,3234r12,-2l5126,3215r3,30xe" fillcolor="#0f0e0d" stroked="f">
              <v:path arrowok="t"/>
            </v:shape>
            <v:shape id="_x0000_s10724" style="position:absolute;left:4318;top:1947;width:3014;height:2291" coordorigin="4318,1947" coordsize="3014,2291" path="m4801,3846r6,3l4794,3862r-5,-13l4789,3780r5,1l4790,3813r,31l4794,3850r7,-4xe" fillcolor="#0f0e0d" stroked="f">
              <v:path arrowok="t"/>
            </v:shape>
            <v:shape id="_x0000_s10723" style="position:absolute;left:4318;top:1947;width:3014;height:2291" coordorigin="4318,1947" coordsize="3014,2291" path="m4809,3779r-1,2l4810,3830r-20,l4790,3844r,-31l4801,3813r3,-48l4809,3779xe" fillcolor="#0f0e0d" stroked="f">
              <v:path arrowok="t"/>
            </v:shape>
            <v:shape id="_x0000_s10722" style="position:absolute;left:4318;top:1947;width:3014;height:2291" coordorigin="4318,1947" coordsize="3014,2291" path="m4789,3849r5,13l4773,3870r-20,3l4748,3871r18,-8l4784,3855r5,-6xe" fillcolor="#0f0e0d" stroked="f">
              <v:path arrowok="t"/>
            </v:shape>
            <v:shape id="_x0000_s10721" style="position:absolute;left:4318;top:1947;width:3014;height:2291" coordorigin="4318,1947" coordsize="3014,2291" path="m5338,3799r3,13l5341,3841r-13,-3l5320,3852r-11,3l5317,3844r17,-11l5338,3832r,-33xe" fillcolor="#0f0e0d" stroked="f">
              <v:path arrowok="t"/>
            </v:shape>
            <v:shape id="_x0000_s10720" style="position:absolute;left:4318;top:1947;width:3014;height:2291" coordorigin="4318,1947" coordsize="3014,2291" path="m5295,3909r-2,3l5295,3880r4,l5306,3908r-11,1xe" fillcolor="#0f0e0d" stroked="f">
              <v:path arrowok="t"/>
            </v:shape>
            <v:shape id="_x0000_s10719" style="position:absolute;left:4318;top:1947;width:3014;height:2291" coordorigin="4318,1947" coordsize="3014,2291" path="m5265,3895r-22,3l5254,3877r21,2l5282,3901r-17,-6xe" fillcolor="#0f0e0d" stroked="f">
              <v:path arrowok="t"/>
            </v:shape>
            <v:shape id="_x0000_s10718" style="position:absolute;left:4318;top:1947;width:3014;height:2291" coordorigin="4318,1947" coordsize="3014,2291" path="m5233,3905r20,l5236,3912r-6,-10l5233,3900r21,-23l5243,3898r-10,7xe" fillcolor="#0f0e0d" stroked="f">
              <v:path arrowok="t"/>
            </v:shape>
            <v:shape id="_x0000_s10717" style="position:absolute;left:4318;top:1947;width:3014;height:2291" coordorigin="4318,1947" coordsize="3014,2291" path="m5208,3894r8,-3l5217,3887r15,-12l5254,3877r-21,23l5232,3892r-15,4l5217,3901r-9,-7xe" fillcolor="#0f0e0d" stroked="f">
              <v:path arrowok="t"/>
            </v:shape>
            <v:shape id="_x0000_s10716" style="position:absolute;left:4318;top:1947;width:3014;height:2291" coordorigin="4318,1947" coordsize="3014,2291" path="m5214,3887r-3,l5212,3872r20,3l5217,3887r-3,xe" fillcolor="#0f0e0d" stroked="f">
              <v:path arrowok="t"/>
            </v:shape>
            <v:shape id="_x0000_s10715" style="position:absolute;left:4318;top:1947;width:3014;height:2291" coordorigin="4318,1947" coordsize="3014,2291" path="m5208,3887r,7l5206,3905r-15,-37l5212,3872r-1,15l5208,3887xe" fillcolor="#0f0e0d" stroked="f">
              <v:path arrowok="t"/>
            </v:shape>
            <v:shape id="_x0000_s10714" style="position:absolute;left:4318;top:1947;width:3014;height:2291" coordorigin="4318,1947" coordsize="3014,2291" path="m5134,3872r4,-22l5154,3858r18,5l5191,3868r15,37l5187,3904r-17,-22l5153,3873r-19,-1xe" fillcolor="#0f0e0d" stroked="f">
              <v:path arrowok="t"/>
            </v:shape>
            <v:shape id="_x0000_s10713" style="position:absolute;left:4318;top:1947;width:3014;height:2291" coordorigin="4318,1947" coordsize="3014,2291" path="m5140,3900r5,-3l5161,3881r9,1l5187,3904r-18,6l5155,3915r-15,-15xe" fillcolor="#0f0e0d" stroked="f">
              <v:path arrowok="t"/>
            </v:shape>
            <v:shape id="_x0000_s10712" style="position:absolute;left:4318;top:1947;width:3014;height:2291" coordorigin="4318,1947" coordsize="3014,2291" path="m5112,3841r16,-11l5131,3877r14,l5161,3881r-16,16l5125,3898r-13,-57xe" fillcolor="#0f0e0d" stroked="f">
              <v:path arrowok="t"/>
            </v:shape>
            <v:shape id="_x0000_s10711" style="position:absolute;left:4318;top:1947;width:3014;height:2291" coordorigin="4318,1947" coordsize="3014,2291" path="m5110,3839r-3,l5107,3829r21,1l5112,3841r-2,-2xe" fillcolor="#0f0e0d" stroked="f">
              <v:path arrowok="t"/>
            </v:shape>
            <v:shape id="_x0000_s10710" style="position:absolute;left:4318;top:1947;width:3014;height:2291" coordorigin="4318,1947" coordsize="3014,2291" path="m5107,3839r-4,1l5092,3863r-12,-5l5071,3866r-8,-3l5062,3859r2,-48l5072,3819r16,4l5107,3829r,10xe" fillcolor="#0f0e0d" stroked="f">
              <v:path arrowok="t"/>
            </v:shape>
            <v:shape id="_x0000_s10709" style="position:absolute;left:4318;top:1947;width:3014;height:2291" coordorigin="4318,1947" coordsize="3014,2291" path="m5103,3840r,4l5105,3899r-20,2l5065,3902r-18,-38l5052,3865r1,5l5073,3869r19,-5l5092,3863r11,-23xe" fillcolor="#0f0e0d" stroked="f">
              <v:path arrowok="t"/>
            </v:shape>
            <v:shape id="_x0000_s10708" style="position:absolute;left:4318;top:1947;width:3014;height:2291" coordorigin="4318,1947" coordsize="3014,2291" path="m5362,3850r-13,2l5350,3825r19,-9l5385,3804r4,8l5369,3820r-15,12l5352,3836r10,14xe" fillcolor="#0f0e0d" stroked="f">
              <v:path arrowok="t"/>
            </v:shape>
            <v:shape id="_x0000_s10707" style="position:absolute;left:4318;top:1947;width:3014;height:2291" coordorigin="4318,1947" coordsize="3014,2291" path="m5388,2837r-10,4l5380,2828r2,-1l5384,2820r21,-6l5391,2850r-7,-2l5388,2837xe" fillcolor="#0f0e0d" stroked="f">
              <v:path arrowok="t"/>
            </v:shape>
            <v:shape id="_x0000_s10706" style="position:absolute;left:4318;top:1947;width:3014;height:2291" coordorigin="4318,1947" coordsize="3014,2291" path="m5364,2866r2,-6l5373,2850r11,-2l5391,2850r-10,18l5378,2871r-12,25l5364,2866xe" fillcolor="#0f0e0d" stroked="f">
              <v:path arrowok="t"/>
            </v:shape>
            <v:shape id="_x0000_s10705" style="position:absolute;left:4318;top:1947;width:3014;height:2291" coordorigin="4318,1947" coordsize="3014,2291" path="m5391,3957r-5,-11l5391,3938r17,-43l5397,3962r-13,1l5391,3957xe" fillcolor="#0f0e0d" stroked="f">
              <v:path arrowok="t"/>
            </v:shape>
            <v:shape id="_x0000_s10704" style="position:absolute;left:4318;top:1947;width:3014;height:2291" coordorigin="4318,1947" coordsize="3014,2291" path="m5361,3147r3,-34l5379,3100r14,-15l5398,3082r5,12l5388,3097r-9,56l5361,3147xe" fillcolor="#0f0e0d" stroked="f">
              <v:path arrowok="t"/>
            </v:shape>
            <v:shape id="_x0000_s10703" style="position:absolute;left:4318;top:1947;width:3014;height:2291" coordorigin="4318,1947" coordsize="3014,2291" path="m5359,2972r13,-5l5379,2957r6,-11l5383,2928r-17,1l5357,2945r15,-33l5386,2899r4,76l5373,2986r-14,-14xe" fillcolor="#0f0e0d" stroked="f">
              <v:path arrowok="t"/>
            </v:shape>
            <v:shape id="_x0000_s10702" style="position:absolute;left:4318;top:1947;width:3014;height:2291" coordorigin="4318,1947" coordsize="3014,2291" path="m5355,2924r17,-12l5357,2945r-2,8l5344,3013r-4,-77l5355,2924xe" fillcolor="#0f0e0d" stroked="f">
              <v:path arrowok="t"/>
            </v:shape>
            <v:shape id="_x0000_s10701" style="position:absolute;left:4318;top:1947;width:3014;height:2291" coordorigin="4318,1947" coordsize="3014,2291" path="m5395,2882r1,-14l5405,2845r1,-9l5410,2882r1,10l5428,2883r,-16l5440,2874r1,16l5423,2902r-13,16l5407,2932r2,113l5399,3021r-4,-139xe" fillcolor="#0f0e0d" stroked="f">
              <v:path arrowok="t"/>
            </v:shape>
            <v:shape id="_x0000_s10700" style="position:absolute;left:4318;top:1947;width:3014;height:2291" coordorigin="4318,1947" coordsize="3014,2291" path="m5394,2980r-4,-5l5395,2882r4,139l5394,3018r,-28l5394,2980xe" fillcolor="#0f0e0d" stroked="f">
              <v:path arrowok="t"/>
            </v:shape>
            <v:shape id="_x0000_s10699" style="position:absolute;left:4318;top:1947;width:3014;height:2291" coordorigin="4318,1947" coordsize="3014,2291" path="m5373,3033r4,-22l5393,3000r1,-1l5394,2990r,28l5384,3023r-11,10xe" fillcolor="#0f0e0d" stroked="f">
              <v:path arrowok="t"/>
            </v:shape>
            <v:shape id="_x0000_s10698" style="position:absolute;left:4318;top:1947;width:3014;height:2291" coordorigin="4318,1947" coordsize="3014,2291" path="m5372,3037r3,1l5375,3042r-3,1l5369,3045r8,-34l5373,3033r-1,4xe" fillcolor="#0f0e0d" stroked="f">
              <v:path arrowok="t"/>
            </v:shape>
            <v:shape id="_x0000_s10697" style="position:absolute;left:4318;top:1947;width:3014;height:2291" coordorigin="4318,1947" coordsize="3014,2291" path="m5360,3016r1,7l5377,3011r-8,34l5365,3045r-4,-5l5360,3016xe" fillcolor="#0f0e0d" stroked="f">
              <v:path arrowok="t"/>
            </v:shape>
            <v:shape id="_x0000_s10696" style="position:absolute;left:4318;top:1947;width:3014;height:2291" coordorigin="4318,1947" coordsize="3014,2291" path="m5360,3016r1,24l5357,3040r-4,-33l5365,3009r2,8l5360,3016xe" fillcolor="#0f0e0d" stroked="f">
              <v:path arrowok="t"/>
            </v:shape>
            <v:shape id="_x0000_s10695" style="position:absolute;left:4318;top:1947;width:3014;height:2291" coordorigin="4318,1947" coordsize="3014,2291" path="m5366,2896r12,-25l5394,2862r11,-17l5396,2868r-14,14l5366,2896xe" fillcolor="#0f0e0d" stroked="f">
              <v:path arrowok="t"/>
            </v:shape>
            <v:shape id="_x0000_s10694" style="position:absolute;left:4318;top:1947;width:3014;height:2291" coordorigin="4318,1947" coordsize="3014,2291" path="m5358,2861r6,-21l5363,2855r10,-5l5366,2860r-1,-3l5362,2857r-4,4xe" fillcolor="#0f0e0d" stroked="f">
              <v:path arrowok="t"/>
            </v:shape>
            <v:shape id="_x0000_s10693" style="position:absolute;left:4318;top:1947;width:3014;height:2291" coordorigin="4318,1947" coordsize="3014,2291" path="m5370,3364r6,-11l5380,3332r8,7l5395,3357r10,8l5406,3383r-17,10l5398,3385r,-13l5395,3361r-8,-3l5377,3362r-7,2xe" fillcolor="#0f0e0d" stroked="f">
              <v:path arrowok="t"/>
            </v:shape>
            <v:shape id="_x0000_s10692" style="position:absolute;left:4318;top:1947;width:3014;height:2291" coordorigin="4318,1947" coordsize="3014,2291" path="m5384,3509r6,4l5400,3503r1,14l5405,3538r6,4l5411,3575r-14,-32l5391,3529r-7,-20xe" fillcolor="#0f0e0d" stroked="f">
              <v:path arrowok="t"/>
            </v:shape>
            <v:shape id="_x0000_s10691" style="position:absolute;left:4318;top:1947;width:3014;height:2291" coordorigin="4318,1947" coordsize="3014,2291" path="m5367,3487r6,3l5376,3501r8,8l5391,3529r-9,-13l5372,3507r-5,-20xe" fillcolor="#0f0e0d" stroked="f">
              <v:path arrowok="t"/>
            </v:shape>
            <v:shape id="_x0000_s10690" style="position:absolute;left:4318;top:1947;width:3014;height:2291" coordorigin="4318,1947" coordsize="3014,2291" path="m5367,3487r5,20l5361,3505r-11,10l5348,3518r1,-11l5365,3504r2,-17xe" fillcolor="#0f0e0d" stroked="f">
              <v:path arrowok="t"/>
            </v:shape>
            <v:shape id="_x0000_s10689" style="position:absolute;left:4318;top:1947;width:3014;height:2291" coordorigin="4318,1947" coordsize="3014,2291" path="m5413,3797r-7,2l5411,3789r9,2l5413,3797xe" fillcolor="#0f0e0d" stroked="f">
              <v:path arrowok="t"/>
            </v:shape>
            <v:shape id="_x0000_s10688" style="position:absolute;left:4318;top:1947;width:3014;height:2291" coordorigin="4318,1947" coordsize="3014,2291" path="m5405,3802r-4,l5404,3800r2,-1l5405,3802xe" fillcolor="#0f0e0d" stroked="f">
              <v:path arrowok="t"/>
            </v:shape>
            <v:shape id="_x0000_s10687" style="position:absolute;left:4318;top:1947;width:3014;height:2291" coordorigin="4318,1947" coordsize="3014,2291" path="m4881,3418r1,22l4873,3435r-4,7l4869,3447r1,10l4861,3458r6,-25l4872,3423r4,-10l4881,3418xe" fillcolor="#0f0e0d" stroked="f">
              <v:path arrowok="t"/>
            </v:shape>
            <v:shape id="_x0000_s10686" style="position:absolute;left:4318;top:1947;width:3014;height:2291" coordorigin="4318,1947" coordsize="3014,2291" path="m4903,3408r-3,l4894,3392r-7,-16l4880,3363r-9,-11l4867,3347r11,-2l4882,3349r6,20l4901,3384r2,24xe" fillcolor="#0f0e0d" stroked="f">
              <v:path arrowok="t"/>
            </v:shape>
            <v:shape id="_x0000_s10685" style="position:absolute;left:4318;top:1947;width:3014;height:2291" coordorigin="4318,1947" coordsize="3014,2291" path="m4867,3347r-6,9l4864,3346r,-6l4866,3329r12,16l4867,3347xe" fillcolor="#0f0e0d" stroked="f">
              <v:path arrowok="t"/>
            </v:shape>
            <v:shape id="_x0000_s10684" style="position:absolute;left:4318;top:1947;width:3014;height:2291" coordorigin="4318,1947" coordsize="3014,2291" path="m4861,3356r-2,-3l4860,3348r4,-2l4861,3356xe" fillcolor="#0f0e0d" stroked="f">
              <v:path arrowok="t"/>
            </v:shape>
            <v:shape id="_x0000_s10683" style="position:absolute;left:4318;top:1947;width:3014;height:2291" coordorigin="4318,1947" coordsize="3014,2291" path="m4836,3464r-4,-10l4841,3451r4,47l4832,3501r-1,-5l4828,3496r-1,-30l4836,3464xe" fillcolor="#0f0e0d" stroked="f">
              <v:path arrowok="t"/>
            </v:shape>
            <v:shape id="_x0000_s10682" style="position:absolute;left:4318;top:1947;width:3014;height:2291" coordorigin="4318,1947" coordsize="3014,2291" path="m4826,3424r2,11l4829,3444r3,7l4841,3451r-9,3l4826,3447r,-23xe" fillcolor="#0f0e0d" stroked="f">
              <v:path arrowok="t"/>
            </v:shape>
            <v:shape id="_x0000_s10681" style="position:absolute;left:4318;top:1947;width:3014;height:2291" coordorigin="4318,1947" coordsize="3014,2291" path="m7252,3900r17,-9l7255,3964r-12,16l7229,3994r-9,9l7207,4013r-16,9l7174,4031r-19,8l7135,4046r-21,6l7135,4021r21,-6l7175,4007r19,-8l7211,3988r15,-12l7239,3961r12,-17l7255,3938r-3,-38xe" fillcolor="#0f0e0d" stroked="f">
              <v:path arrowok="t"/>
            </v:shape>
            <v:shape id="_x0000_s10680" style="position:absolute;left:4318;top:1947;width:3014;height:2291" coordorigin="4318,1947" coordsize="3014,2291" path="m7135,4021r-21,31l7093,4058r-18,4l7056,4067r-19,5l7019,4077r-19,5l7020,4048r24,-5l7067,4037r23,-5l7113,4026r22,-5xe" fillcolor="#0f0e0d" stroked="f">
              <v:path arrowok="t"/>
            </v:shape>
            <v:shape id="_x0000_s10679" style="position:absolute;left:4318;top:1947;width:3014;height:2291" coordorigin="4318,1947" coordsize="3014,2291" path="m6945,4081r-1,17l6924,4102r-20,4l6884,4109r-21,3l6847,4095r20,-1l6889,4093r21,-2l6930,4087r15,-6xe" fillcolor="#0f0e0d" stroked="f">
              <v:path arrowok="t"/>
            </v:shape>
            <v:shape id="_x0000_s10678" style="position:absolute;left:4318;top:1947;width:3014;height:2291" coordorigin="4318,1947" coordsize="3014,2291" path="m7264,3797r3,-16l7283,3791r8,6l7301,3784r10,14l7316,3810r2,23l7320,3839r-2,34l7312,3881r-11,15l7292,3849r-2,-22l7282,3814r-18,-17xe" fillcolor="#0f0e0d" stroked="f">
              <v:path arrowok="t"/>
            </v:shape>
            <v:shape id="_x0000_s10677" style="position:absolute;left:4318;top:1947;width:3014;height:2291" coordorigin="4318,1947" coordsize="3014,2291" path="m7290,3827r2,22l7277,3860r-13,17l7254,3896r-2,4l7259,3877r15,-21l7286,3838r4,-11xe" fillcolor="#0f0e0d" stroked="f">
              <v:path arrowok="t"/>
            </v:shape>
            <v:shape id="_x0000_s10676" style="position:absolute;left:4318;top:1947;width:3014;height:2291" coordorigin="4318,1947" coordsize="3014,2291" path="m7244,3895r15,-18l7252,3900r3,38l7237,3945r-3,-39l7244,3895xe" fillcolor="#0f0e0d" stroked="f">
              <v:path arrowok="t"/>
            </v:shape>
            <v:shape id="_x0000_s10675" style="position:absolute;left:4318;top:1947;width:3014;height:2291" coordorigin="4318,1947" coordsize="3014,2291" path="m7332,3866r-14,7l7322,3844r8,7l7330,3855r2,11xe" fillcolor="#0f0e0d" stroked="f">
              <v:path arrowok="t"/>
            </v:shape>
            <v:shape id="_x0000_s10674" style="position:absolute;left:4318;top:1947;width:3014;height:2291" coordorigin="4318,1947" coordsize="3014,2291" path="m7292,3849r9,47l7290,3912r-11,17l7267,3947r-12,17l7269,3891r15,-12l7291,3860r1,-11xe" fillcolor="#0f0e0d" stroked="f">
              <v:path arrowok="t"/>
            </v:shape>
            <v:shape id="_x0000_s10673" style="position:absolute;left:4318;top:1947;width:3014;height:2291" coordorigin="4318,1947" coordsize="3014,2291" path="m7203,3933r16,-12l7233,3907r1,-1l7237,3945r-18,7l7203,3933xe" fillcolor="#0f0e0d" stroked="f">
              <v:path arrowok="t"/>
            </v:shape>
            <v:shape id="_x0000_s10672" style="position:absolute;left:4318;top:1947;width:3014;height:2291" coordorigin="4318,1947" coordsize="3014,2291" path="m6991,4019r17,-5l7028,4008r18,-7l7065,3993r18,-8l7101,3977r19,-7l7129,3967r22,-7l7170,3952r18,-8l7203,3933r16,19l7200,3959r-18,6l7163,3972r-19,7l7125,3986r-19,7l7087,4000r-20,7l7048,4013r-19,7l7010,4026r-19,-7xe" fillcolor="#0f0e0d" stroked="f">
              <v:path arrowok="t"/>
            </v:shape>
            <v:shape id="_x0000_s10671" style="position:absolute;left:4318;top:1947;width:3014;height:2291" coordorigin="4318,1947" coordsize="3014,2291" path="m6953,4045r2,-16l6973,4024r18,-5l7010,4026r-19,7l6972,4039r-19,6xe" fillcolor="#0f0e0d" stroked="f">
              <v:path arrowok="t"/>
            </v:shape>
            <v:shape id="_x0000_s10670" style="position:absolute;left:4318;top:1947;width:3014;height:2291" coordorigin="4318,1947" coordsize="3014,2291" path="m6661,4066r18,-6l6696,4052r-1,20l6718,4072r22,-1l6762,4070r21,-2l6803,4065r20,-3l6843,4058r19,-4l6881,4049r19,-5l6918,4039r19,-5l6955,4029r-2,16l6939,4049r-18,6l6902,4059r-19,5l6864,4067r-19,3l6826,4073r-20,2l6786,4077r-20,2l6745,4081r-21,2l6703,4084r-21,2l6682,4086r-21,-20xe" fillcolor="#0f0e0d" stroked="f">
              <v:path arrowok="t"/>
            </v:shape>
            <v:shape id="_x0000_s10669" style="position:absolute;left:4318;top:1947;width:3014;height:2291" coordorigin="4318,1947" coordsize="3014,2291" path="m7301,3784r-10,13l7281,3780r-17,-11l7244,3761r-15,-19l7214,3730r-19,-9l7175,3715r-9,-1l7180,3704r21,9l7221,3722r20,11l7259,3745r16,12l7289,3770r12,14xe" fillcolor="#0f0e0d" stroked="f">
              <v:path arrowok="t"/>
            </v:shape>
            <v:shape id="_x0000_s10668" style="position:absolute;left:4318;top:1947;width:3014;height:2291" coordorigin="4318,1947" coordsize="3014,2291" path="m7220,3770r-18,-9l7220,3739r9,3l7244,3761r-20,-7l7214,3749r6,21xe" fillcolor="#0f0e0d" stroked="f">
              <v:path arrowok="t"/>
            </v:shape>
            <v:shape id="_x0000_s10667" style="position:absolute;left:4318;top:1947;width:3014;height:2291" coordorigin="4318,1947" coordsize="3014,2291" path="m7166,3714r17,10l7201,3732r19,7l7202,3761r-19,-7l7166,3714xe" fillcolor="#0f0e0d" stroked="f">
              <v:path arrowok="t"/>
            </v:shape>
            <v:shape id="_x0000_s10666" style="position:absolute;left:4318;top:1947;width:3014;height:2291" coordorigin="4318,1947" coordsize="3014,2291" path="m7150,3725r5,-2l7158,3696r8,18l7183,3754r-18,-8l7155,3742r-5,-17xe" fillcolor="#0f0e0d" stroked="f">
              <v:path arrowok="t"/>
            </v:shape>
            <v:shape id="_x0000_s10665" style="position:absolute;left:4318;top:1947;width:3014;height:2291" coordorigin="4318,1947" coordsize="3014,2291" path="m7220,3770r10,-10l7249,3771r18,10l7264,3797r-9,-7l7237,3779r-17,-9xe" fillcolor="#0f0e0d" stroked="f">
              <v:path arrowok="t"/>
            </v:shape>
            <v:shape id="_x0000_s10664" style="position:absolute;left:4318;top:1947;width:3014;height:2291" coordorigin="4318,1947" coordsize="3014,2291" path="m7158,3696r-3,27l7151,3719r-6,-1l7139,3716r-3,-26l7158,3696xe" fillcolor="#0f0e0d" stroked="f">
              <v:path arrowok="t"/>
            </v:shape>
            <v:shape id="_x0000_s10663" style="position:absolute;left:4318;top:1947;width:3014;height:2291" coordorigin="4318,1947" coordsize="3014,2291" path="m7013,3678r1,l7033,3679r20,-1l7073,3679r20,2l7115,3685r21,5l7139,3716r2,5l7137,3734r-18,-7l7100,3719r-18,-8l7064,3704r-19,-6l7025,3693r-12,-15xe" fillcolor="#0f0e0d" stroked="f">
              <v:path arrowok="t"/>
            </v:shape>
            <v:shape id="_x0000_s10662" style="position:absolute;left:4318;top:1947;width:3014;height:2291" coordorigin="4318,1947" coordsize="3014,2291" path="m6799,3629r,17l6803,3655r14,-4l6834,3649r18,l6873,3651r21,3l6915,3658r22,5l6958,3667r20,5l6996,3675r17,3l7025,3693r-20,-5l6984,3686r-12,-1l6952,3683r-20,-1l6911,3680r-21,-2l6869,3676r-20,-1l6829,3674r-18,-1l6799,3673r,-44xe" fillcolor="#0f0e0d" stroked="f">
              <v:path arrowok="t"/>
            </v:shape>
            <v:shape id="_x0000_s10661" style="position:absolute;left:4318;top:1947;width:3014;height:2291" coordorigin="4318,1947" coordsize="3014,2291" path="m4913,3740r2,13l4913,3763r-2,-5l4911,3751r-6,-14l4913,3740xe" fillcolor="#0f0e0d" stroked="f">
              <v:path arrowok="t"/>
            </v:shape>
            <v:shape id="_x0000_s10660" style="position:absolute;left:4318;top:1947;width:3014;height:2291" coordorigin="4318,1947" coordsize="3014,2291" path="m4903,3752r-5,9l4900,3746r5,-14l4905,3737r6,14l4903,3752xe" fillcolor="#0f0e0d" stroked="f">
              <v:path arrowok="t"/>
            </v:shape>
            <v:shape id="_x0000_s10659" style="position:absolute;left:4318;top:1947;width:3014;height:2291" coordorigin="4318,1947" coordsize="3014,2291" path="m4624,3744r-17,6l4597,3784r-3,-59l4610,3714r6,-9l4613,3702r-2,5l4608,3703r16,-12l4617,3726r-19,-2l4594,3737r14,-2l4624,3744xe" fillcolor="#0f0e0d" stroked="f">
              <v:path arrowok="t"/>
            </v:shape>
            <v:shape id="_x0000_s10658" style="position:absolute;left:4318;top:1947;width:3014;height:2291" coordorigin="4318,1947" coordsize="3014,2291" path="m4637,3741r-13,3l4628,3732r1,-11l4639,3707r-1,54l4636,3787r-2,-16l4632,3752r5,-11xe" fillcolor="#0f0e0d" stroked="f">
              <v:path arrowok="t"/>
            </v:shape>
            <v:shape id="_x0000_s10657" style="position:absolute;left:4318;top:1947;width:3014;height:2291" coordorigin="4318,1947" coordsize="3014,2291" path="m4597,3784r-19,4l4583,3775r9,-5l4592,3759r1,-4l4594,3725r3,59xe" fillcolor="#0f0e0d" stroked="f">
              <v:path arrowok="t"/>
            </v:shape>
            <v:shape id="_x0000_s10656" style="position:absolute;left:4318;top:1947;width:3014;height:2291" coordorigin="4318,1947" coordsize="3014,2291" path="m4578,3788r-10,l4575,3780r8,-5l4578,3788xe" fillcolor="#0f0e0d" stroked="f">
              <v:path arrowok="t"/>
            </v:shape>
            <v:shape id="_x0000_s10655" style="position:absolute;left:4318;top:1947;width:3014;height:2291" coordorigin="4318,1947" coordsize="3014,2291" path="m4634,3771r2,16l4619,3797r7,9l4609,3809r1,-18l4628,3783r6,-12xe" fillcolor="#0f0e0d" stroked="f">
              <v:path arrowok="t"/>
            </v:shape>
            <v:shape id="_x0000_s10654" style="position:absolute;left:4318;top:1947;width:3014;height:2291" coordorigin="4318,1947" coordsize="3014,2291" path="m4643,3819r-7,2l4636,3815r8,-6l4660,3838r-18,-2l4641,3826r2,-7xe" fillcolor="#0f0e0d" stroked="f">
              <v:path arrowok="t"/>
            </v:shape>
            <v:shape id="_x0000_s10653" style="position:absolute;left:4318;top:1947;width:3014;height:2291" coordorigin="4318,1947" coordsize="3014,2291" path="m4644,3809r14,-1l4659,3794r-16,5l4626,3806r-7,-9l4642,3793r21,-7l4660,3838r-16,-29xe" fillcolor="#0f0e0d" stroked="f">
              <v:path arrowok="t"/>
            </v:shape>
            <v:shape id="_x0000_s10652" style="position:absolute;left:4318;top:1947;width:3014;height:2291" coordorigin="4318,1947" coordsize="3014,2291" path="m4637,3842r-15,10l4623,3831r11,l4641,3826r1,10l4637,3842xe" fillcolor="#0f0e0d" stroked="f">
              <v:path arrowok="t"/>
            </v:shape>
            <v:shape id="_x0000_s10651" style="position:absolute;left:4318;top:1947;width:3014;height:2291" coordorigin="4318,1947" coordsize="3014,2291" path="m4659,3697r,-5l4660,3692r2,l4659,3697xe" fillcolor="#0f0e0d" stroked="f">
              <v:path arrowok="t"/>
            </v:shape>
            <v:shape id="_x0000_s10650" style="position:absolute;left:4318;top:1947;width:3014;height:2291" coordorigin="4318,1947" coordsize="3014,2291" path="m4664,3673r-14,14l4657,3669r5,-6l4677,3642r-3,20l4684,3667r-20,6xe" fillcolor="#0f0e0d" stroked="f">
              <v:path arrowok="t"/>
            </v:shape>
            <v:shape id="_x0000_s10649" style="position:absolute;left:4318;top:1947;width:3014;height:2291" coordorigin="4318,1947" coordsize="3014,2291" path="m4649,3688r21,-7l4651,3693r-10,-12l4657,3669r-7,18l4649,3688xe" fillcolor="#0f0e0d" stroked="f">
              <v:path arrowok="t"/>
            </v:shape>
            <v:shape id="_x0000_s10648" style="position:absolute;left:4318;top:1947;width:3014;height:2291" coordorigin="4318,1947" coordsize="3014,2291" path="m4658,3958r6,1l4668,3945r18,5l4706,3955r18,6l4736,3967r5,3l4743,3990r-19,-4l4704,3983r-19,-4l4665,3975r-7,-17xe" fillcolor="#0f0e0d" stroked="f">
              <v:path arrowok="t"/>
            </v:shape>
            <v:shape id="_x0000_s10647" style="position:absolute;left:4318;top:1947;width:3014;height:2291" coordorigin="4318,1947" coordsize="3014,2291" path="m4606,3959r13,-10l4639,3953r19,5l4665,3975r-20,-5l4626,3965r-20,-6xe" fillcolor="#0f0e0d" stroked="f">
              <v:path arrowok="t"/>
            </v:shape>
            <v:shape id="_x0000_s10646" style="position:absolute;left:4318;top:1947;width:3014;height:2291" coordorigin="4318,1947" coordsize="3014,2291" path="m4437,3875r19,5l4476,3885r19,5l4505,3911r18,7l4542,3924r19,7l4580,3937r20,6l4619,3949r-13,10l4603,3959r-19,-7l4566,3945r-19,-7l4533,3933r-19,-7l4495,3919r-19,-7l4457,3905r-20,-30xe" fillcolor="#0f0e0d" stroked="f">
              <v:path arrowok="t"/>
            </v:shape>
            <v:shape id="_x0000_s10645" style="position:absolute;left:4318;top:1947;width:3014;height:2291" coordorigin="4318,1947" coordsize="3014,2291" path="m4380,3887r3,-32l4400,3862r19,7l4437,3875r20,30l4437,3898r-19,-6l4399,3888r-19,-1xe" fillcolor="#0f0e0d" stroked="f">
              <v:path arrowok="t"/>
            </v:shape>
            <v:shape id="_x0000_s10644" style="position:absolute;left:4318;top:1947;width:3014;height:2291" coordorigin="4318,1947" coordsize="3014,2291" path="m4373,3887r-2,-4l4371,3877r,-6l4383,3855r-3,32l4373,3887xe" fillcolor="#0f0e0d" stroked="f">
              <v:path arrowok="t"/>
            </v:shape>
            <v:shape id="_x0000_s10643" style="position:absolute;left:4318;top:1947;width:3014;height:2291" coordorigin="4318,1947" coordsize="3014,2291" path="m4328,3739r6,20l4337,3791r10,18l4355,3828r9,17l4366,3847r17,8l4371,3871r-10,-11l4351,3846r-10,-16l4333,3813r-5,-74xe" fillcolor="#0f0e0d" stroked="f">
              <v:path arrowok="t"/>
            </v:shape>
            <v:shape id="_x0000_s10642" style="position:absolute;left:4318;top:1947;width:3014;height:2291" coordorigin="4318,1947" coordsize="3014,2291" path="m4318,3756r2,-37l4325,3702r3,14l4328,3739r-2,55l4321,3775r-3,-19xe" fillcolor="#0f0e0d" stroked="f">
              <v:path arrowok="t"/>
            </v:shape>
            <v:shape id="_x0000_s10641" style="position:absolute;left:4318;top:1947;width:3014;height:2291" coordorigin="4318,1947" coordsize="3014,2291" path="m4656,3702r3,-5l4659,3707r11,2l4674,3713r17,2l4683,3742r20,-6l4692,3789r17,31l4692,3826r-1,-41l4691,3762r-14,-5l4677,3729r-6,l4670,3710r-13,1l4656,3702xe" fillcolor="#0f0e0d" stroked="f">
              <v:path arrowok="t"/>
            </v:shape>
            <v:shape id="_x0000_s10640" style="position:absolute;left:4318;top:1947;width:3014;height:2291" coordorigin="4318,1947" coordsize="3014,2291" path="m4656,3753r-7,2l4641,3756r-2,-49l4656,3702r1,9l4646,3714r-5,10l4652,3726r4,27xe" fillcolor="#0f0e0d" stroked="f">
              <v:path arrowok="t"/>
            </v:shape>
            <v:shape id="_x0000_s10639" style="position:absolute;left:4318;top:1947;width:3014;height:2291" coordorigin="4318,1947" coordsize="3014,2291" path="m4681,3663r11,-5l4688,3691r-13,2l4662,3692r-2,l4670,3681r14,-14l4681,3663xe" fillcolor="#0f0e0d" stroked="f">
              <v:path arrowok="t"/>
            </v:shape>
            <v:shape id="_x0000_s10638" style="position:absolute;left:4318;top:1947;width:3014;height:2291" coordorigin="4318,1947" coordsize="3014,2291" path="m4659,3692r-8,1l4670,3681r-10,11l4659,3692xe" fillcolor="#0f0e0d" stroked="f">
              <v:path arrowok="t"/>
            </v:shape>
            <v:shape id="_x0000_s10637" style="position:absolute;left:4318;top:1947;width:3014;height:2291" coordorigin="4318,1947" coordsize="3014,2291" path="m4651,3693r-18,3l4627,3706r2,15l4617,3726r7,-35l4641,3681r10,12xe" fillcolor="#0f0e0d" stroked="f">
              <v:path arrowok="t"/>
            </v:shape>
            <v:shape id="_x0000_s10636" style="position:absolute;left:4318;top:1947;width:3014;height:2291" coordorigin="4318,1947" coordsize="3014,2291" path="m5083,2881r7,18l5084,2908r-2,-37l5090,2864r1,3l5083,2881xe" fillcolor="#0f0e0d" stroked="f">
              <v:path arrowok="t"/>
            </v:shape>
            <v:shape id="_x0000_s10635" style="position:absolute;left:4318;top:1947;width:3014;height:2291" coordorigin="4318,1947" coordsize="3014,2291" path="m4937,4045r-9,-32l4937,4013r19,-15l4976,4004r18,8l5010,4022r11,12l5029,4046r-20,-2l4989,4041r-19,-2l4951,4036r-16,-3l4937,4045xe" fillcolor="#0f0e0d" stroked="f">
              <v:path arrowok="t"/>
            </v:shape>
            <v:shape id="_x0000_s10634" style="position:absolute;left:4318;top:1947;width:3014;height:2291" coordorigin="4318,1947" coordsize="3014,2291" path="m4931,3730r8,3l4937,3745r7,12l4942,3774r-17,6l4924,3785r7,16l4912,3797r1,-19l4924,3777r9,-4l4939,3766r-2,-10l4933,3748r-2,-18xe" fillcolor="#0f0e0d" stroked="f">
              <v:path arrowok="t"/>
            </v:shape>
            <v:shape id="_x0000_s10633" style="position:absolute;left:4318;top:1947;width:3014;height:2291" coordorigin="4318,1947" coordsize="3014,2291" path="m4971,3386r-3,-3l4964,3374r-5,-7l4957,3359r-6,-5l4939,3361r-4,10l4933,3396r-1,-7l4931,3364r12,-11l4954,3338r6,1l4960,3356r9,9l4971,3386xe" fillcolor="#0f0e0d" stroked="f">
              <v:path arrowok="t"/>
            </v:shape>
            <v:shape id="_x0000_s10632" style="position:absolute;left:4318;top:1947;width:3014;height:2291" coordorigin="4318,1947" coordsize="3014,2291" path="m4918,3379r4,-7l4926,3359r5,5l4932,3389r-3,-4l4925,3384r-7,-5xe" fillcolor="#0f0e0d" stroked="f">
              <v:path arrowok="t"/>
            </v:shape>
            <v:shape id="_x0000_s10631" style="position:absolute;left:4318;top:1947;width:3014;height:2291" coordorigin="4318,1947" coordsize="3014,2291" path="m4926,3359r-4,13l4914,3354r-10,-17l4902,3332r3,-6l4915,3343r11,16xe" fillcolor="#0f0e0d" stroked="f">
              <v:path arrowok="t"/>
            </v:shape>
            <v:shape id="_x0000_s10630" style="position:absolute;left:4318;top:1947;width:3014;height:2291" coordorigin="4318,1947" coordsize="3014,2291" path="m4905,3326r-3,6l4896,3332r,-9l4896,3307r9,19xe" fillcolor="#0f0e0d" stroked="f">
              <v:path arrowok="t"/>
            </v:shape>
            <v:shape id="_x0000_s10629" style="position:absolute;left:4318;top:1947;width:3014;height:2291" coordorigin="4318,1947" coordsize="3014,2291" path="m4942,3477r1,-3l4945,3448r5,10l4961,3454r4,-8l4970,3436r5,4l4971,3458r-8,3l4957,3476r6,30l4944,3502r-2,-25xe" fillcolor="#0f0e0d" stroked="f">
              <v:path arrowok="t"/>
            </v:shape>
            <v:shape id="_x0000_s10628" style="position:absolute;left:4318;top:1947;width:3014;height:2291" coordorigin="4318,1947" coordsize="3014,2291" path="m4944,3502r-14,-27l4932,3479r6,1l4940,3478r2,-1l4944,3502xe" fillcolor="#0f0e0d" stroked="f">
              <v:path arrowok="t"/>
            </v:shape>
            <v:shape id="_x0000_s10627" style="position:absolute;left:4318;top:1947;width:3014;height:2291" coordorigin="4318,1947" coordsize="3014,2291" path="m4925,3498r-13,-29l4916,3475r8,2l4925,3498xe" fillcolor="#0f0e0d" stroked="f">
              <v:path arrowok="t"/>
            </v:shape>
            <v:shape id="_x0000_s10626" style="position:absolute;left:4318;top:1947;width:3014;height:2291" coordorigin="4318,1947" coordsize="3014,2291" path="m4906,3496r-20,-1l4887,3459r10,14l4899,3475r7,1l4925,3498r-19,-2xe" fillcolor="#0f0e0d" stroked="f">
              <v:path arrowok="t"/>
            </v:shape>
            <v:shape id="_x0000_s10625" style="position:absolute;left:4318;top:1947;width:3014;height:2291" coordorigin="4318,1947" coordsize="3014,2291" path="m4886,3495r-20,1l4871,3472r8,l4882,3465r5,-6l4886,3495xe" fillcolor="#0f0e0d" stroked="f">
              <v:path arrowok="t"/>
            </v:shape>
            <v:shape id="_x0000_s10624" style="position:absolute;left:4318;top:1947;width:3014;height:2291" coordorigin="4318,1947" coordsize="3014,2291" path="m4846,3414r14,15l4861,3466r3,5l4871,3472r-5,24l4851,3446r-5,-32xe" fillcolor="#0f0e0d" stroked="f">
              <v:path arrowok="t"/>
            </v:shape>
            <v:shape id="_x0000_s10623" style="position:absolute;left:4318;top:1947;width:3014;height:2291" coordorigin="4318,1947" coordsize="3014,2291" path="m4841,3440r4,1l4845,3447r6,-1l4866,3496r-21,2l4845,3448r-4,-8xe" fillcolor="#0f0e0d" stroked="f">
              <v:path arrowok="t"/>
            </v:shape>
            <v:shape id="_x0000_s10622" style="position:absolute;left:4318;top:1947;width:3014;height:2291" coordorigin="4318,1947" coordsize="3014,2291" path="m4828,3496r-5,18l4820,3533r-2,21l4818,3575r-1,-119l4827,3466r1,30xe" fillcolor="#0f0e0d" stroked="f">
              <v:path arrowok="t"/>
            </v:shape>
            <v:shape id="_x0000_s10621" style="position:absolute;left:4318;top:1947;width:3014;height:2291" coordorigin="4318,1947" coordsize="3014,2291" path="m4948,3861r10,6l4938,3860r-20,-3l4908,3844r11,-32l4939,3814r21,2l4951,3857r-6,-1l4949,3847r-8,-6l4925,3842r-10,l4914,3851r24,-2l4945,3859r3,2xe" fillcolor="#0f0e0d" stroked="f">
              <v:path arrowok="t"/>
            </v:shape>
            <v:shape id="_x0000_s10620" style="position:absolute;left:4318;top:1947;width:3014;height:2291" coordorigin="4318,1947" coordsize="3014,2291" path="m4945,3856r,3l4938,3849r11,-2l4945,3856xe" fillcolor="#0f0e0d" stroked="f">
              <v:path arrowok="t"/>
            </v:shape>
            <v:shape id="_x0000_s10619" style="position:absolute;left:4318;top:1947;width:3014;height:2291" coordorigin="4318,1947" coordsize="3014,2291" path="m5020,3802r-4,9l5010,3860r-20,1l4982,3863r-5,10l4958,3867r-4,-5l4955,3857r5,-41l4981,3816r7,1l4991,3806r18,-3l5020,3802xe" fillcolor="#0f0e0d" stroked="f">
              <v:path arrowok="t"/>
            </v:shape>
            <v:shape id="_x0000_s10618" style="position:absolute;left:4318;top:1947;width:3014;height:2291" coordorigin="4318,1947" coordsize="3014,2291" path="m4958,3867r-20,5l4934,3876r5,9l4919,3886r6,-19l4938,3860r20,7xe" fillcolor="#0f0e0d" stroked="f">
              <v:path arrowok="t"/>
            </v:shape>
            <v:shape id="_x0000_s10617" style="position:absolute;left:4318;top:1947;width:3014;height:2291" coordorigin="4318,1947" coordsize="3014,2291" path="m4928,4043r4,7l4938,4056r10,1l4947,4047r-10,-2l4950,4043r4,50l4935,4087r-7,-44xe" fillcolor="#0f0e0d" stroked="f">
              <v:path arrowok="t"/>
            </v:shape>
            <v:shape id="_x0000_s10616" style="position:absolute;left:4318;top:1947;width:3014;height:2291" coordorigin="4318,1947" coordsize="3014,2291" path="m4899,4031r,-5l4910,4013r18,l4937,4045r-9,-2l4918,4079r-17,-7l4899,4031xe" fillcolor="#0f0e0d" stroked="f">
              <v:path arrowok="t"/>
            </v:shape>
            <v:shape id="_x0000_s10615" style="position:absolute;left:4318;top:1947;width:3014;height:2291" coordorigin="4318,1947" coordsize="3014,2291" path="m4895,4046r-11,-1l4890,4011r20,2l4899,4026r-8,-5l4889,4027r6,19xe" fillcolor="#0f0e0d" stroked="f">
              <v:path arrowok="t"/>
            </v:shape>
            <v:shape id="_x0000_s10614" style="position:absolute;left:4318;top:1947;width:3014;height:2291" coordorigin="4318,1947" coordsize="3014,2291" path="m4884,4045r-2,-10l4873,4032r-2,32l4860,4048r11,-40l4890,4011r-6,34xe" fillcolor="#0f0e0d" stroked="f">
              <v:path arrowok="t"/>
            </v:shape>
            <v:shape id="_x0000_s10613" style="position:absolute;left:4318;top:1947;width:3014;height:2291" coordorigin="4318,1947" coordsize="3014,2291" path="m4851,4003r20,5l4860,4048r-11,-17l4839,4013r-9,-15l4851,4003xe" fillcolor="#0f0e0d" stroked="f">
              <v:path arrowok="t"/>
            </v:shape>
            <v:shape id="_x0000_s10612" style="position:absolute;left:4318;top:1947;width:3014;height:2291" coordorigin="4318,1947" coordsize="3014,2291" path="m4743,3977r5,3l4764,3987r21,4l4806,3994r21,3l4830,3998r9,15l4820,4007r-19,-5l4782,3998r-20,-4l4743,3977xe" fillcolor="#0f0e0d" stroked="f">
              <v:path arrowok="t"/>
            </v:shape>
            <v:shape id="_x0000_s10611" style="position:absolute;left:4318;top:1947;width:3014;height:2291" coordorigin="4318,1947" coordsize="3014,2291" path="m4743,3990r-2,-20l4743,3977r19,17l4743,3990xe" fillcolor="#0f0e0d" stroked="f">
              <v:path arrowok="t"/>
            </v:shape>
            <v:shape id="_x0000_s10610" style="position:absolute;left:4318;top:1947;width:3014;height:2291" coordorigin="4318,1947" coordsize="3014,2291" path="m4668,3945r-4,14l4649,3949r-17,-9l4614,3932r-20,-6l4573,3920r-21,-4l4532,3913r-21,-2l4505,3911r10,-17l4535,3898r21,4l4576,3905r20,4l4616,3913r20,4l4652,3935r16,10xe" fillcolor="#0f0e0d" stroked="f">
              <v:path arrowok="t"/>
            </v:shape>
            <v:shape id="_x0000_s10609" style="position:absolute;left:4318;top:1947;width:3014;height:2291" coordorigin="4318,1947" coordsize="3014,2291" path="m4994,2731r-1,-2l4992,2725r-19,2l4957,2738r-13,-15l4938,2721r13,-28l4971,2693r20,-1l5010,2691r-16,40xe" fillcolor="#0f0e0d" stroked="f">
              <v:path arrowok="t"/>
            </v:shape>
            <v:shape id="_x0000_s10608" style="position:absolute;left:4318;top:1947;width:3014;height:2291" coordorigin="4318,1947" coordsize="3014,2291" path="m4932,2727r-1,-35l4951,2693r-13,28l4937,2723r-4,l4932,2727xe" fillcolor="#0f0e0d" stroked="f">
              <v:path arrowok="t"/>
            </v:shape>
            <v:shape id="_x0000_s10607" style="position:absolute;left:4318;top:1947;width:3014;height:2291" coordorigin="4318,1947" coordsize="3014,2291" path="m4960,3262r-4,12l4950,3283r-2,-3l4942,3271r-3,-18l4938,3245r6,4l4944,3260r6,3l4960,3258r,4xe" fillcolor="#0f0e0d" stroked="f">
              <v:path arrowok="t"/>
            </v:shape>
            <v:shape id="_x0000_s10606" style="position:absolute;left:4318;top:1947;width:3014;height:2291" coordorigin="4318,1947" coordsize="3014,2291" path="m4908,3844r10,13l4899,3859r-19,4l4861,3868r-19,5l4832,3875r-1,-12l4833,3848r18,l4871,3849r19,1l4905,3846r3,-2xe" fillcolor="#0f0e0d" stroked="f">
              <v:path arrowok="t"/>
            </v:shape>
            <v:shape id="_x0000_s10605" style="position:absolute;left:4318;top:1947;width:3014;height:2291" coordorigin="4318,1947" coordsize="3014,2291" path="m4831,3863r-13,1l4829,3849r1,2l4831,3848r2,l4831,3863xe" fillcolor="#0f0e0d" stroked="f">
              <v:path arrowok="t"/>
            </v:shape>
            <v:shape id="_x0000_s10604" style="position:absolute;left:4318;top:1947;width:3014;height:2291" coordorigin="4318,1947" coordsize="3014,2291" path="m7155,3742r-18,-8l7141,3721r9,4l7155,3742xe" fillcolor="#0f0e0d" stroked="f">
              <v:path arrowok="t"/>
            </v:shape>
            <v:shape id="_x0000_s10603" style="position:absolute;left:4318;top:1947;width:3014;height:2291" coordorigin="4318,1947" coordsize="3014,2291" path="m4846,3766r-1,-4l4843,3760r-2,-2l4836,3759r-7,90l4820,3837r2,-2l4825,3756r13,-1l4841,3749r9,-19l4846,3766xe" fillcolor="#0f0e0d" stroked="f">
              <v:path arrowok="t"/>
            </v:shape>
            <v:shape id="_x0000_s10602" style="position:absolute;left:4318;top:1947;width:3014;height:2291" coordorigin="4318,1947" coordsize="3014,2291" path="m4845,3769r6,49l4838,3817r-2,6l4835,3834r-4,14l4836,3765r,6l4843,3770r2,-1xe" fillcolor="#0f0e0d" stroked="f">
              <v:path arrowok="t"/>
            </v:shape>
            <v:shape id="_x0000_s10601" style="position:absolute;left:4318;top:1947;width:3014;height:2291" coordorigin="4318,1947" coordsize="3014,2291" path="m4831,3848r-2,1l4836,3759r,6l4831,3848xe" fillcolor="#0f0e0d" stroked="f">
              <v:path arrowok="t"/>
            </v:shape>
            <v:shape id="_x0000_s10600" style="position:absolute;left:4318;top:1947;width:3014;height:2291" coordorigin="4318,1947" coordsize="3014,2291" path="m4825,3756r-3,79l4821,3831r-2,-54l4812,3776r-1,2l4819,3763r,-167l4822,3616r3,140xe" fillcolor="#0f0e0d" stroked="f">
              <v:path arrowok="t"/>
            </v:shape>
            <v:shape id="_x0000_s10599" style="position:absolute;left:4318;top:1947;width:3014;height:2291" coordorigin="4318,1947" coordsize="3014,2291" path="m4858,3329r-4,-13l4848,3306r-5,-1l4840,3312r-2,-4l4842,3304r6,-11l4856,3312r2,17xe" fillcolor="#0f0e0d" stroked="f">
              <v:path arrowok="t"/>
            </v:shape>
            <v:shape id="_x0000_s10598" style="position:absolute;left:4318;top:1947;width:3014;height:2291" coordorigin="4318,1947" coordsize="3014,2291" path="m4841,3361r-6,-16l4835,3336r9,18l4848,3375r-9,l4837,3382r-1,7l4834,3376r7,-15xe" fillcolor="#0f0e0d" stroked="f">
              <v:path arrowok="t"/>
            </v:shape>
            <v:shape id="_x0000_s10597" style="position:absolute;left:4318;top:1947;width:3014;height:2291" coordorigin="4318,1947" coordsize="3014,2291" path="m4824,3313r1,3l4832,3313r1,3l4835,3336r,9l4828,3333r-4,-20xe" fillcolor="#0f0e0d" stroked="f">
              <v:path arrowok="t"/>
            </v:shape>
            <v:shape id="_x0000_s10596" style="position:absolute;left:4318;top:1947;width:3014;height:2291" coordorigin="4318,1947" coordsize="3014,2291" path="m4814,3253r3,-6l4820,3204r9,3l4834,3285r,1l4826,3290r-2,11l4824,3313r-10,-60xe" fillcolor="#0f0e0d" stroked="f">
              <v:path arrowok="t"/>
            </v:shape>
            <v:shape id="_x0000_s10595" style="position:absolute;left:4318;top:1947;width:3014;height:2291" coordorigin="4318,1947" coordsize="3014,2291" path="m4802,3481r,-186l4805,3293r4,-21l4814,3253r10,60l4828,3333r-15,l4810,3345r-2,13l4802,3384r,97xe" fillcolor="#0f0e0d" stroked="f">
              <v:path arrowok="t"/>
            </v:shape>
            <v:shape id="_x0000_s10594" style="position:absolute;left:4318;top:1947;width:3014;height:2291" coordorigin="4318,1947" coordsize="3014,2291" path="m4837,3409r-11,-3l4832,3401r2,-25l4836,3389r2,1l4838,3393r7,37l4837,3412r,-3xe" fillcolor="#0f0e0d" stroked="f">
              <v:path arrowok="t"/>
            </v:shape>
            <v:shape id="_x0000_s10593" style="position:absolute;left:4318;top:1947;width:3014;height:2291" coordorigin="4318,1947" coordsize="3014,2291" path="m4821,3410r11,-9l4826,3406r,18l4826,3447r-8,-5l4817,3406r4,4xe" fillcolor="#0f0e0d" stroked="f">
              <v:path arrowok="t"/>
            </v:shape>
            <v:shape id="_x0000_s10592" style="position:absolute;left:4318;top:1947;width:3014;height:2291" coordorigin="4318,1947" coordsize="3014,2291" path="m4910,3397r7,12l4912,3418r-5,-28l4913,3385r5,4l4910,3397xe" fillcolor="#0f0e0d" stroked="f">
              <v:path arrowok="t"/>
            </v:shape>
            <v:shape id="_x0000_s10591" style="position:absolute;left:4318;top:1947;width:3014;height:2291" coordorigin="4318,1947" coordsize="3014,2291" path="m4903,3408r-2,-24l4907,3390r5,28l4903,3408xe" fillcolor="#0f0e0d" stroked="f">
              <v:path arrowok="t"/>
            </v:shape>
            <v:shape id="_x0000_s10590" style="position:absolute;left:4318;top:1947;width:3014;height:2291" coordorigin="4318,1947" coordsize="3014,2291" path="m4880,3363r-13,6l4870,3363r1,-11l4880,3363xe" fillcolor="#0f0e0d" stroked="f">
              <v:path arrowok="t"/>
            </v:shape>
            <v:shape id="_x0000_s10589" style="position:absolute;left:4318;top:1947;width:3014;height:2291" coordorigin="4318,1947" coordsize="3014,2291" path="m4907,3456r,-2l4912,3456r,l4907,3456xe" fillcolor="#0f0e0d" stroked="f">
              <v:path arrowok="t"/>
            </v:shape>
            <v:shape id="_x0000_s10588" style="position:absolute;left:4318;top:1947;width:3014;height:2291" coordorigin="4318,1947" coordsize="3014,2291" path="m4912,3456r,-8l4920,3448r1,11l4912,3456xe" fillcolor="#0f0e0d" stroked="f">
              <v:path arrowok="t"/>
            </v:shape>
            <v:shape id="_x0000_s10587" style="position:absolute;left:4318;top:1947;width:3014;height:2291" coordorigin="4318,1947" coordsize="3014,2291" path="m4891,3709r8,-3l4908,3698r-4,10l4906,3721r-1,16l4905,3732r-6,-18l4899,3712r-8,-3xe" fillcolor="#0f0e0d" stroked="f">
              <v:path arrowok="t"/>
            </v:shape>
            <v:shape id="_x0000_s10586" style="position:absolute;left:4318;top:1947;width:3014;height:2291" coordorigin="4318,1947" coordsize="3014,2291" path="m4895,3763r-17,l4880,3758r9,-6l4889,3739r5,-1l4900,3746r-2,15l4902,3781r-7,-18xe" fillcolor="#0f0e0d" stroked="f">
              <v:path arrowok="t"/>
            </v:shape>
            <v:shape id="_x0000_s10585" style="position:absolute;left:4318;top:1947;width:3014;height:2291" coordorigin="4318,1947" coordsize="3014,2291" path="m4873,3766r-2,4l4870,3763r10,-5l4878,3763r-5,3xe" fillcolor="#0f0e0d" stroked="f">
              <v:path arrowok="t"/>
            </v:shape>
            <v:shape id="_x0000_s10584" style="position:absolute;left:4318;top:1947;width:3014;height:2291" coordorigin="4318,1947" coordsize="3014,2291" path="m4850,3791r,5l4855,3798r4,-2l4870,3763r1,7l4871,3774r,58l4857,3820r-6,-2l4850,3791xe" fillcolor="#0f0e0d" stroked="f">
              <v:path arrowok="t"/>
            </v:shape>
            <v:shape id="_x0000_s10583" style="position:absolute;left:4318;top:1947;width:3014;height:2291" coordorigin="4318,1947" coordsize="3014,2291" path="m4853,3826r4,-6l4871,3832r-18,-2l4846,3831r-6,1l4853,3826xe" fillcolor="#0f0e0d" stroked="f">
              <v:path arrowok="t"/>
            </v:shape>
            <v:shape id="_x0000_s10582" style="position:absolute;left:4318;top:1947;width:3014;height:2291" coordorigin="4318,1947" coordsize="3014,2291" path="m4840,3832r6,-1l4835,3834r1,-11l4840,3832xe" fillcolor="#0f0e0d" stroked="f">
              <v:path arrowok="t"/>
            </v:shape>
            <v:shape id="_x0000_s10581" style="position:absolute;left:4318;top:1947;width:3014;height:2291" coordorigin="4318,1947" coordsize="3014,2291" path="m4859,3791r-4,-1l4856,3765r14,-2l4859,3796r,-5xe" fillcolor="#0f0e0d" stroked="f">
              <v:path arrowok="t"/>
            </v:shape>
            <v:shape id="_x0000_s10580" style="position:absolute;left:4318;top:1947;width:3014;height:2291" coordorigin="4318,1947" coordsize="3014,2291" path="m4854,3731r-2,9l4849,3744r,14l4856,3765r-1,25l4850,3791r-4,-25l4850,3730r4,1xe" fillcolor="#0f0e0d" stroked="f">
              <v:path arrowok="t"/>
            </v:shape>
            <v:shape id="_x0000_s10579" style="position:absolute;left:4318;top:1947;width:3014;height:2291" coordorigin="4318,1947" coordsize="3014,2291" path="m6599,4028r-9,-1l6586,4030r-1,6l6602,4039r8,-26l6621,4037r23,-4l6658,4020r4,-10l6664,3949r3,-20l6665,3907r-1,-3l6672,3853r4,183l6662,4043r-3,5l6659,4057r-19,5l6620,4067r-16,-5l6588,4057r-17,-47l6590,4011r9,17xe" fillcolor="#0f0e0d" stroked="f">
              <v:path arrowok="t"/>
            </v:shape>
            <v:shape id="_x0000_s10578" style="position:absolute;left:4318;top:1947;width:3014;height:2291" coordorigin="4318,1947" coordsize="3014,2291" path="m6647,3873r2,-8l6663,3831r1,73l6647,3915r-18,9l6610,3932r-19,9l6573,3950r18,-17l6611,3924r20,-8l6650,3907r12,-6l6656,3885r-9,-12xe" fillcolor="#0f0e0d" stroked="f">
              <v:path arrowok="t"/>
            </v:shape>
            <v:shape id="_x0000_s10577" style="position:absolute;left:4318;top:1947;width:3014;height:2291" coordorigin="4318,1947" coordsize="3014,2291" path="m6663,3831r-14,34l6631,3863r-20,1l6591,3865r37,-16l6645,3837r18,-6xe" fillcolor="#0f0e0d" stroked="f">
              <v:path arrowok="t"/>
            </v:shape>
            <v:shape id="_x0000_s10576" style="position:absolute;left:4318;top:1947;width:3014;height:2291" coordorigin="4318,1947" coordsize="3014,2291" path="m6628,3849r-37,16l6577,3864r-13,14l6548,3890r-17,11l6513,3911r-18,10l6478,3932r-13,10l6452,3940r17,-11l6487,3919r18,-10l6523,3899r16,-11l6555,3876r13,-12l6585,3848r43,1xe" fillcolor="#0f0e0d" stroked="f">
              <v:path arrowok="t"/>
            </v:shape>
            <v:shape id="_x0000_s10575" style="position:absolute;left:4318;top:1947;width:3014;height:2291" coordorigin="4318,1947" coordsize="3014,2291" path="m6548,3861r-19,-2l6542,3846r43,2l6568,3864r-20,-3xe" fillcolor="#0f0e0d" stroked="f">
              <v:path arrowok="t"/>
            </v:shape>
            <v:shape id="_x0000_s10574" style="position:absolute;left:4318;top:1947;width:3014;height:2291" coordorigin="4318,1947" coordsize="3014,2291" path="m6348,3965r2,-14l6366,3939r17,-11l6401,3918r19,-10l6438,3899r18,-10l6474,3878r16,-12l6500,3858r42,-12l6529,3859r-11,-1l6502,3869r-17,11l6467,3890r-18,10l6431,3909r-17,10l6396,3930r-17,11l6363,3952r-15,13xe" fillcolor="#0f0e0d" stroked="f">
              <v:path arrowok="t"/>
            </v:shape>
            <v:shape id="_x0000_s10573" style="position:absolute;left:4318;top:1947;width:3014;height:2291" coordorigin="4318,1947" coordsize="3014,2291" path="m6499,3845r43,1l6500,3858r-20,-1l6460,3856r-4,-13l6499,3845xe" fillcolor="#0f0e0d" stroked="f">
              <v:path arrowok="t"/>
            </v:shape>
            <v:shape id="_x0000_s10572" style="position:absolute;left:4318;top:1947;width:3014;height:2291" coordorigin="4318,1947" coordsize="3014,2291" path="m6460,3856r-20,-1l6420,3854r-20,-1l6379,3851r34,-10l6456,3843r4,13xe" fillcolor="#0f0e0d" stroked="f">
              <v:path arrowok="t"/>
            </v:shape>
            <v:shape id="_x0000_s10571" style="position:absolute;left:4318;top:1947;width:3014;height:2291" coordorigin="4318,1947" coordsize="3014,2291" path="m6369,3838r44,3l6379,3851r-20,-1l6339,3848r-13,-12l6369,3838xe" fillcolor="#0f0e0d" stroked="f">
              <v:path arrowok="t"/>
            </v:shape>
            <v:shape id="_x0000_s10570" style="position:absolute;left:4318;top:1947;width:3014;height:2291" coordorigin="4318,1947" coordsize="3014,2291" path="m6326,3836r13,12l6320,3846r-20,-2l6286,3842r-4,-9l6326,3836xe" fillcolor="#0f0e0d" stroked="f">
              <v:path arrowok="t"/>
            </v:shape>
            <v:shape id="_x0000_s10569" style="position:absolute;left:4318;top:1947;width:3014;height:2291" coordorigin="4318,1947" coordsize="3014,2291" path="m6211,3890r5,-12l6234,3868r16,-10l6267,3847r4,-4l6282,3833r4,9l6279,3850r-12,8l6253,3866r-16,8l6222,3882r-11,8xe" fillcolor="#0f0e0d" stroked="f">
              <v:path arrowok="t"/>
            </v:shape>
            <v:shape id="_x0000_s10568" style="position:absolute;left:4318;top:1947;width:3014;height:2291" coordorigin="4318,1947" coordsize="3014,2291" path="m6252,3842r-20,l6239,3830r43,3l6271,3843r-19,-1xe" fillcolor="#0f0e0d" stroked="f">
              <v:path arrowok="t"/>
            </v:shape>
            <v:shape id="_x0000_s10567" style="position:absolute;left:4318;top:1947;width:3014;height:2291" coordorigin="4318,1947" coordsize="3014,2291" path="m6137,3895r10,-15l6165,3870r17,-9l6199,3851r14,-9l6239,3830r-7,12l6223,3842r-16,12l6190,3864r-18,10l6154,3883r-17,12xe" fillcolor="#0f0e0d" stroked="f">
              <v:path arrowok="t"/>
            </v:shape>
            <v:shape id="_x0000_s10566" style="position:absolute;left:4318;top:1947;width:3014;height:2291" coordorigin="4318,1947" coordsize="3014,2291" path="m6196,3827r43,3l6213,3842r-20,-1l6173,3839r-20,-1l6152,3824r44,3xe" fillcolor="#0f0e0d" stroked="f">
              <v:path arrowok="t"/>
            </v:shape>
            <v:shape id="_x0000_s10565" style="position:absolute;left:4318;top:1947;width:3014;height:2291" coordorigin="4318,1947" coordsize="3014,2291" path="m6153,3838r-20,-2l6113,3834r-21,-2l6072,3831r37,-11l6152,3824r1,14xe" fillcolor="#0f0e0d" stroked="f">
              <v:path arrowok="t"/>
            </v:shape>
            <v:shape id="_x0000_s10564" style="position:absolute;left:4318;top:1947;width:3014;height:2291" coordorigin="4318,1947" coordsize="3014,2291" path="m6065,3817r44,3l6072,3831r-20,-2l6032,3827r-10,-14l6065,3817xe" fillcolor="#0f0e0d" stroked="f">
              <v:path arrowok="t"/>
            </v:shape>
            <v:shape id="_x0000_s10563" style="position:absolute;left:4318;top:1947;width:3014;height:2291" coordorigin="4318,1947" coordsize="3014,2291" path="m6032,3827r-20,-2l5991,3824r-20,-2l5951,3821r28,-11l6022,3813r10,14xe" fillcolor="#0f0e0d" stroked="f">
              <v:path arrowok="t"/>
            </v:shape>
            <v:shape id="_x0000_s10562" style="position:absolute;left:4318;top:1947;width:3014;height:2291" coordorigin="4318,1947" coordsize="3014,2291" path="m5936,3807r43,3l5951,3821r-19,-2l5912,3818r-19,-15l5936,3807xe" fillcolor="#0f0e0d" stroked="f">
              <v:path arrowok="t"/>
            </v:shape>
            <v:shape id="_x0000_s10561" style="position:absolute;left:4318;top:1947;width:3014;height:2291" coordorigin="4318,1947" coordsize="3014,2291" path="m5893,3803r19,15l5892,3817r-20,-1l5853,3815r-4,-15l5893,3803xe" fillcolor="#0f0e0d" stroked="f">
              <v:path arrowok="t"/>
            </v:shape>
            <v:shape id="_x0000_s10560" style="position:absolute;left:4318;top:1947;width:3014;height:2291" coordorigin="4318,1947" coordsize="3014,2291" path="m5849,3800r4,15l5834,3814r-18,-1l5808,3815r-1,-19l5849,3800xe" fillcolor="#0f0e0d" stroked="f">
              <v:path arrowok="t"/>
            </v:shape>
            <v:shape id="_x0000_s10559" style="position:absolute;left:4318;top:1947;width:3014;height:2291" coordorigin="4318,1947" coordsize="3014,2291" path="m5807,3796r1,19l5806,3811r-19,-3l5766,3806r-2,-13l5807,3796xe" fillcolor="#0f0e0d" stroked="f">
              <v:path arrowok="t"/>
            </v:shape>
            <v:shape id="_x0000_s10558" style="position:absolute;left:4318;top:1947;width:3014;height:2291" coordorigin="4318,1947" coordsize="3014,2291" path="m5739,3826r-11,-16l5743,3791r21,2l5766,3806r-20,-1l5733,3807r6,19xe" fillcolor="#0f0e0d" stroked="f">
              <v:path arrowok="t"/>
            </v:shape>
            <v:shape id="_x0000_s10557" style="position:absolute;left:4318;top:1947;width:3014;height:2291" coordorigin="4318,1947" coordsize="3014,2291" path="m5521,3788r2,-12l5542,3778r20,2l5581,3782r20,1l5621,3784r20,2l5662,3787r20,1l5702,3789r21,1l5743,3791r-15,19l5728,3805r-21,-2l5686,3801r-21,-2l5644,3798r-21,-1l5603,3799r-18,3l5579,3795r-19,-3l5540,3788r-19,xe" fillcolor="#0f0e0d" stroked="f">
              <v:path arrowok="t"/>
            </v:shape>
            <v:shape id="_x0000_s10556" style="position:absolute;left:4318;top:1947;width:3014;height:2291" coordorigin="4318,1947" coordsize="3014,2291" path="m5579,3795r6,7l5569,3808r-14,10l5553,3820r8,-10l5577,3800r2,-5xe" fillcolor="#0f0e0d" stroked="f">
              <v:path arrowok="t"/>
            </v:shape>
            <v:shape id="_x0000_s10555" style="position:absolute;left:4318;top:1947;width:3014;height:2291" coordorigin="4318,1947" coordsize="3014,2291" path="m5554,3842r-6,-12l5545,3824r-3,-4l5537,3810r3,-1l5561,3810r-8,10l5554,3842xe" fillcolor="#0f0e0d" stroked="f">
              <v:path arrowok="t"/>
            </v:shape>
            <v:shape id="_x0000_s10554" style="position:absolute;left:4318;top:1947;width:3014;height:2291" coordorigin="4318,1947" coordsize="3014,2291" path="m7024,3945r18,-4l7062,3937r17,2l7084,3941r-20,4l7044,3948r-20,-3xe" fillcolor="#0f0e0d" stroked="f">
              <v:path arrowok="t"/>
            </v:shape>
            <v:shape id="_x0000_s10553" style="position:absolute;left:4318;top:1947;width:3014;height:2291" coordorigin="4318,1947" coordsize="3014,2291" path="m6734,3991r8,-16l6762,3971r16,4l6797,3974r20,-2l6837,3970r20,-2l6877,3965r21,-2l6918,3961r20,-3l6958,3955r20,-2l6997,3950r19,-3l7024,3945r20,3l7024,3952r-20,4l6984,3959r-20,4l6944,3967r-20,3l6905,3974r-20,4l6865,3982r-11,-6l6833,3978r-20,3l6793,3984r-19,3l6754,3989r-20,2xe" fillcolor="#0f0e0d" stroked="f">
              <v:path arrowok="t"/>
            </v:shape>
            <v:shape id="_x0000_s10552" style="position:absolute;left:4318;top:1947;width:3014;height:2291" coordorigin="4318,1947" coordsize="3014,2291" path="m6750,4009r12,-12l6783,3994r20,-4l6823,3986r19,-5l6854,3976r11,6l6846,3986r-20,4l6807,3994r-19,5l6769,4004r-19,5xe" fillcolor="#0f0e0d" stroked="f">
              <v:path arrowok="t"/>
            </v:shape>
            <v:shape id="_x0000_s10551" style="position:absolute;left:4318;top:1947;width:3014;height:2291" coordorigin="4318,1947" coordsize="3014,2291" path="m6750,4009r-8,-8l6762,3997r-12,12xe" fillcolor="#0f0e0d" stroked="f">
              <v:path arrowok="t"/>
            </v:shape>
            <v:shape id="_x0000_s10550" style="position:absolute;left:4318;top:1947;width:3014;height:2291" coordorigin="4318,1947" coordsize="3014,2291" path="m6712,4033r-7,-21l6722,4006r20,-5l6734,4010r-6,1l6720,4010r-8,23xe" fillcolor="#0f0e0d" stroked="f">
              <v:path arrowok="t"/>
            </v:shape>
            <v:shape id="_x0000_s10549" style="position:absolute;left:4318;top:1947;width:3014;height:2291" coordorigin="4318,1947" coordsize="3014,2291" path="m6693,4034r-3,-13l6705,4012r7,21l6693,4034xe" fillcolor="#0f0e0d" stroked="f">
              <v:path arrowok="t"/>
            </v:shape>
            <v:shape id="_x0000_s10548" style="position:absolute;left:4318;top:1947;width:3014;height:2291" coordorigin="4318,1947" coordsize="3014,2291" path="m6676,4036r-4,-183l6673,3864r6,2l6676,4036xe" fillcolor="#0f0e0d" stroked="f">
              <v:path arrowok="t"/>
            </v:shape>
            <v:shape id="_x0000_s10547" style="position:absolute;left:4318;top:1947;width:3014;height:2291" coordorigin="4318,1947" coordsize="3014,2291" path="m6632,4015r8,-15l6649,3984r9,-17l6664,3949r-2,61l6644,4020r-12,-5xe" fillcolor="#0f0e0d" stroked="f">
              <v:path arrowok="t"/>
            </v:shape>
            <v:shape id="_x0000_s10546" style="position:absolute;left:4318;top:1947;width:3014;height:2291" coordorigin="4318,1947" coordsize="3014,2291" path="m6629,4014r3,1l6644,4020r-16,11l6621,4037r-11,-24l6629,4014xe" fillcolor="#0f0e0d" stroked="f">
              <v:path arrowok="t"/>
            </v:shape>
            <v:shape id="_x0000_s10545" style="position:absolute;left:4318;top:1947;width:3014;height:2291" coordorigin="4318,1947" coordsize="3014,2291" path="m6602,4073r-18,7l6596,4063r8,-1l6620,4067r-18,6xe" fillcolor="#0f0e0d" stroked="f">
              <v:path arrowok="t"/>
            </v:shape>
            <v:shape id="_x0000_s10544" style="position:absolute;left:4318;top:1947;width:3014;height:2291" coordorigin="4318,1947" coordsize="3014,2291" path="m6580,4082r22,-2l6583,4093r-8,-26l6596,4063r-12,17l6580,4082xe" fillcolor="#0f0e0d" stroked="f">
              <v:path arrowok="t"/>
            </v:shape>
            <v:shape id="_x0000_s10543" style="position:absolute;left:4318;top:1947;width:3014;height:2291" coordorigin="4318,1947" coordsize="3014,2291" path="m6784,3972r-6,3l6781,3968r17,l6792,3971r-8,1xe" fillcolor="#0f0e0d" stroked="f">
              <v:path arrowok="t"/>
            </v:shape>
            <v:shape id="_x0000_s10542" style="position:absolute;left:4318;top:1947;width:3014;height:2291" coordorigin="4318,1947" coordsize="3014,2291" path="m6709,3992r-8,8l6703,3944r11,-16l6714,3992r-5,xe" fillcolor="#0f0e0d" stroked="f">
              <v:path arrowok="t"/>
            </v:shape>
            <v:shape id="_x0000_s10541" style="position:absolute;left:4318;top:1947;width:3014;height:2291" coordorigin="4318,1947" coordsize="3014,2291" path="m6703,3944r-2,56l6694,4009r-4,12l6689,3959r14,-15xe" fillcolor="#0f0e0d" stroked="f">
              <v:path arrowok="t"/>
            </v:shape>
            <v:shape id="_x0000_s10540" style="position:absolute;left:4318;top:1947;width:3014;height:2291" coordorigin="4318,1947" coordsize="3014,2291" path="m6695,4072r1,-20l6701,4050r16,-10l6734,4044r3,2l6725,4055r-17,3l6696,4067r-1,5xe" fillcolor="#0f0e0d" stroked="f">
              <v:path arrowok="t"/>
            </v:shape>
            <v:shape id="_x0000_s10539" style="position:absolute;left:4318;top:1947;width:3014;height:2291" coordorigin="4318,1947" coordsize="3014,2291" path="m6660,4091r-20,6l6643,4072r18,-6l6682,4086r-22,5xe" fillcolor="#0f0e0d" stroked="f">
              <v:path arrowok="t"/>
            </v:shape>
            <v:shape id="_x0000_s10538" style="position:absolute;left:4318;top:1947;width:3014;height:2291" coordorigin="4318,1947" coordsize="3014,2291" path="m6623,4101r-2,l6623,4076r20,-4l6640,4097r-17,4xe" fillcolor="#0f0e0d" stroked="f">
              <v:path arrowok="t"/>
            </v:shape>
            <v:shape id="_x0000_s10537" style="position:absolute;left:4318;top:1947;width:3014;height:2291" coordorigin="4318,1947" coordsize="3014,2291" path="m6621,4101r-9,l6610,4096r-8,-1l6583,4093r19,-13l6623,4076r-2,25xe" fillcolor="#0f0e0d" stroked="f">
              <v:path arrowok="t"/>
            </v:shape>
            <v:shape id="_x0000_s10536" style="position:absolute;left:4318;top:1947;width:3014;height:2291" coordorigin="4318,1947" coordsize="3014,2291" path="m6505,4098r15,-10l6536,4078r18,-6l6575,4067r8,26l6564,4093r-20,1l6525,4096r-20,2xe" fillcolor="#0f0e0d" stroked="f">
              <v:path arrowok="t"/>
            </v:shape>
            <v:shape id="_x0000_s10535" style="position:absolute;left:4318;top:1947;width:3014;height:2291" coordorigin="4318,1947" coordsize="3014,2291" path="m6505,4098r-20,2l6465,4102r-20,1l6424,4104r39,-16l6520,4088r-15,10xe" fillcolor="#0f0e0d" stroked="f">
              <v:path arrowok="t"/>
            </v:shape>
            <v:shape id="_x0000_s10534" style="position:absolute;left:4318;top:1947;width:3014;height:2291" coordorigin="4318,1947" coordsize="3014,2291" path="m6406,4087r57,1l6424,4104r-20,1l6384,4104r,l6364,4102r-15,-15l6406,4087xe" fillcolor="#0f0e0d" stroked="f">
              <v:path arrowok="t"/>
            </v:shape>
            <v:shape id="_x0000_s10533" style="position:absolute;left:4318;top:1947;width:3014;height:2291" coordorigin="4318,1947" coordsize="3014,2291" path="m6349,4087r15,15l6344,4101r-20,l6304,4100r-13,-14l6349,4087xe" fillcolor="#0f0e0d" stroked="f">
              <v:path arrowok="t"/>
            </v:shape>
            <v:shape id="_x0000_s10532" style="position:absolute;left:4318;top:1947;width:3014;height:2291" coordorigin="4318,1947" coordsize="3014,2291" path="m6291,4086r13,14l6284,4100r-20,l6245,4099r-13,-14l6291,4086xe" fillcolor="#0f0e0d" stroked="f">
              <v:path arrowok="t"/>
            </v:shape>
            <v:shape id="_x0000_s10531" style="position:absolute;left:4318;top:1947;width:3014;height:2291" coordorigin="4318,1947" coordsize="3014,2291" path="m6232,4085r13,14l6225,4099r-20,l6185,4099r-11,-15l6232,4085xe" fillcolor="#0f0e0d" stroked="f">
              <v:path arrowok="t"/>
            </v:shape>
            <v:shape id="_x0000_s10530" style="position:absolute;left:4318;top:1947;width:3014;height:2291" coordorigin="4318,1947" coordsize="3014,2291" path="m6174,4084r11,15l6165,4099r-21,-1l6138,4098r-22,-15l6174,4084xe" fillcolor="#0f0e0d" stroked="f">
              <v:path arrowok="t"/>
            </v:shape>
            <v:shape id="_x0000_s10529" style="position:absolute;left:4318;top:1947;width:3014;height:2291" coordorigin="4318,1947" coordsize="3014,2291" path="m6138,4098r-35,-1l6067,4095r-36,-1l5995,4092r-36,-1l5999,4080r58,2l6116,4083r22,15xe" fillcolor="#0f0e0d" stroked="f">
              <v:path arrowok="t"/>
            </v:shape>
            <v:shape id="_x0000_s10528" style="position:absolute;left:4318;top:1947;width:3014;height:2291" coordorigin="4318,1947" coordsize="3014,2291" path="m5941,4078r58,2l5959,4091r-35,-2l5888,4087r-5,-12l5941,4078xe" fillcolor="#0f0e0d" stroked="f">
              <v:path arrowok="t"/>
            </v:shape>
            <v:shape id="_x0000_s10527" style="position:absolute;left:4318;top:1947;width:3014;height:2291" coordorigin="4318,1947" coordsize="3014,2291" path="m5852,4085r-36,-2l5825,4072r58,3l5888,4087r-36,-2xe" fillcolor="#0f0e0d" stroked="f">
              <v:path arrowok="t"/>
            </v:shape>
            <v:shape id="_x0000_s10526" style="position:absolute;left:4318;top:1947;width:3014;height:2291" coordorigin="4318,1947" coordsize="3014,2291" path="m5708,4075r3,-11l5768,4068r57,4l5816,4083r-36,-2l5744,4078r-36,-3xe" fillcolor="#0f0e0d" stroked="f">
              <v:path arrowok="t"/>
            </v:shape>
            <v:shape id="_x0000_s10525" style="position:absolute;left:4318;top:1947;width:3014;height:2291" coordorigin="4318,1947" coordsize="3014,2291" path="m5673,4072r-36,-3l5654,4060r57,4l5708,4075r-35,-3xe" fillcolor="#0f0e0d" stroked="f">
              <v:path arrowok="t"/>
            </v:shape>
            <v:shape id="_x0000_s10524" style="position:absolute;left:4318;top:1947;width:3014;height:2291" coordorigin="4318,1947" coordsize="3014,2291" path="m5531,4058r12,-9l5598,4055r56,5l5637,4069r-35,-3l5566,4062r-35,-4xe" fillcolor="#0f0e0d" stroked="f">
              <v:path arrowok="t"/>
            </v:shape>
            <v:shape id="_x0000_s10523" style="position:absolute;left:4318;top:1947;width:3014;height:2291" coordorigin="4318,1947" coordsize="3014,2291" path="m5425,4045r9,-10l5488,4043r55,6l5531,4058r-35,-4l5460,4050r-35,-5xe" fillcolor="#0f0e0d" stroked="f">
              <v:path arrowok="t"/>
            </v:shape>
            <v:shape id="_x0000_s10522" style="position:absolute;left:4318;top:1947;width:3014;height:2291" coordorigin="4318,1947" coordsize="3014,2291" path="m5395,4041r-30,-3l5371,4022r10,6l5434,4035r-9,10l5395,4041xe" fillcolor="#0f0e0d" stroked="f">
              <v:path arrowok="t"/>
            </v:shape>
            <v:shape id="_x0000_s10521" style="position:absolute;left:4318;top:1947;width:3014;height:2291" coordorigin="4318,1947" coordsize="3014,2291" path="m5371,4022r-6,16l5335,4034r-30,-3l5275,4027r-30,-3l5281,4017r51,4l5350,4023r21,-1xe" fillcolor="#0f0e0d" stroked="f">
              <v:path arrowok="t"/>
            </v:shape>
            <v:shape id="_x0000_s10520" style="position:absolute;left:4318;top:1947;width:3014;height:2291" coordorigin="4318,1947" coordsize="3014,2291" path="m5232,4013r49,4l5245,4024r-30,-3l5185,4018r-3,-10l5232,4013xe" fillcolor="#0f0e0d" stroked="f">
              <v:path arrowok="t"/>
            </v:shape>
            <v:shape id="_x0000_s10519" style="position:absolute;left:4318;top:1947;width:3014;height:2291" coordorigin="4318,1947" coordsize="3014,2291" path="m5156,4014r-30,-3l5133,4002r49,6l5185,4018r-29,-4xe" fillcolor="#0f0e0d" stroked="f">
              <v:path arrowok="t"/>
            </v:shape>
            <v:shape id="_x0000_s10518" style="position:absolute;left:4318;top:1947;width:3014;height:2291" coordorigin="4318,1947" coordsize="3014,2291" path="m5097,4007r-29,-3l5085,3995r48,7l5126,4011r-29,-4xe" fillcolor="#0f0e0d" stroked="f">
              <v:path arrowok="t"/>
            </v:shape>
            <v:shape id="_x0000_s10517" style="position:absolute;left:4318;top:1947;width:3014;height:2291" coordorigin="4318,1947" coordsize="3014,2291" path="m4982,3991r8,-12l5037,3988r48,7l5068,4004r-29,-4l5010,3995r-28,-4xe" fillcolor="#0f0e0d" stroked="f">
              <v:path arrowok="t"/>
            </v:shape>
            <v:shape id="_x0000_s10516" style="position:absolute;left:4318;top:1947;width:3014;height:2291" coordorigin="4318,1947" coordsize="3014,2291" path="m4953,3985r-28,-5l4943,3971r47,8l4982,3991r-29,-6xe" fillcolor="#0f0e0d" stroked="f">
              <v:path arrowok="t"/>
            </v:shape>
            <v:shape id="_x0000_s10515" style="position:absolute;left:4318;top:1947;width:3014;height:2291" coordorigin="4318,1947" coordsize="3014,2291" path="m4842,3961r8,-10l4896,3961r47,10l4925,3980r-28,-6l4869,3968r-27,-7xe" fillcolor="#0f0e0d" stroked="f">
              <v:path arrowok="t"/>
            </v:shape>
            <v:shape id="_x0000_s10514" style="position:absolute;left:4318;top:1947;width:3014;height:2291" coordorigin="4318,1947" coordsize="3014,2291" path="m4822,3956r-20,-4l4805,3941r45,10l4842,3961r-20,-5xe" fillcolor="#0f0e0d" stroked="f">
              <v:path arrowok="t"/>
            </v:shape>
            <v:shape id="_x0000_s10513" style="position:absolute;left:4318;top:1947;width:3014;height:2291" coordorigin="4318,1947" coordsize="3014,2291" path="m4802,3952r-20,-3l4762,3946r-19,-4l4723,3938r37,-8l4805,3941r-3,11xe" fillcolor="#0f0e0d" stroked="f">
              <v:path arrowok="t"/>
            </v:shape>
            <v:shape id="_x0000_s10512" style="position:absolute;left:4318;top:1947;width:3014;height:2291" coordorigin="4318,1947" coordsize="3014,2291" path="m4715,3918r45,12l4723,3938r-18,-5l4703,3932r-20,-6l4672,3906r43,12xe" fillcolor="#0f0e0d" stroked="f">
              <v:path arrowok="t"/>
            </v:shape>
            <v:shape id="_x0000_s10511" style="position:absolute;left:4318;top:1947;width:3014;height:2291" coordorigin="4318,1947" coordsize="3014,2291" path="m4683,3926r-20,-7l4643,3913r-20,-7l4603,3900r26,-6l4672,3906r11,20xe" fillcolor="#0f0e0d" stroked="f">
              <v:path arrowok="t"/>
            </v:shape>
            <v:shape id="_x0000_s10510" style="position:absolute;left:4318;top:1947;width:3014;height:2291" coordorigin="4318,1947" coordsize="3014,2291" path="m4586,3881r43,13l4603,3900r-19,-7l4564,3887r-19,-7l4544,3867r42,14xe" fillcolor="#0f0e0d" stroked="f">
              <v:path arrowok="t"/>
            </v:shape>
            <v:shape id="_x0000_s10509" style="position:absolute;left:4318;top:1947;width:3014;height:2291" coordorigin="4318,1947" coordsize="3014,2291" path="m4545,3880r-19,-6l4507,3867r-19,-7l4469,3853r34,1l4544,3867r1,13xe" fillcolor="#0f0e0d" stroked="f">
              <v:path arrowok="t"/>
            </v:shape>
            <v:shape id="_x0000_s10508" style="position:absolute;left:4318;top:1947;width:3014;height:2291" coordorigin="4318,1947" coordsize="3014,2291" path="m4462,3840r41,14l4469,3853r-18,-7l4433,3838r-11,-12l4462,3840xe" fillcolor="#0f0e0d" stroked="f">
              <v:path arrowok="t"/>
            </v:shape>
            <v:shape id="_x0000_s10507" style="position:absolute;left:4318;top:1947;width:3014;height:2291" coordorigin="4318,1947" coordsize="3014,2291" path="m4337,3791r8,-15l4358,3791r17,12l4392,3813r18,8l4422,3826r11,12l4415,3830r-18,-8l4380,3814r-17,-8l4347,3797r-10,-6xe" fillcolor="#0f0e0d" stroked="f">
              <v:path arrowok="t"/>
            </v:shape>
            <v:shape id="_x0000_s10506" style="position:absolute;left:4318;top:1947;width:3014;height:2291" coordorigin="4318,1947" coordsize="3014,2291" path="m6659,4048r19,-2l6698,4042r19,-2l6701,4050r-21,4l6659,4048xe" fillcolor="#0f0e0d" stroked="f">
              <v:path arrowok="t"/>
            </v:shape>
            <v:shape id="_x0000_s10505" style="position:absolute;left:4318;top:1947;width:3014;height:2291" coordorigin="4318,1947" coordsize="3014,2291" path="m4911,2692r20,l4914,2736r-8,16l4901,2764r-7,32l4891,2692r20,xe" fillcolor="#0f0e0d" stroked="f">
              <v:path arrowok="t"/>
            </v:shape>
            <v:shape id="_x0000_s10504" style="position:absolute;left:4318;top:1947;width:3014;height:2291" coordorigin="4318,1947" coordsize="3014,2291" path="m4900,2817r-2,-5l4898,2809r3,-45l4903,2810r2,28l4896,2843r,-10l4900,2817xe" fillcolor="#0f0e0d" stroked="f">
              <v:path arrowok="t"/>
            </v:shape>
            <v:shape id="_x0000_s10503" style="position:absolute;left:4318;top:1947;width:3014;height:2291" coordorigin="4318,1947" coordsize="3014,2291" path="m4886,2767r,-11l4891,2692r3,104l4882,2798r-8,7l4872,2777r14,-10xe" fillcolor="#0f0e0d" stroked="f">
              <v:path arrowok="t"/>
            </v:shape>
            <v:shape id="_x0000_s10502" style="position:absolute;left:4318;top:1947;width:3014;height:2291" coordorigin="4318,1947" coordsize="3014,2291" path="m4846,2833r4,-9l4866,2818r6,-41l4874,2805r-2,13l4869,2834r-15,13l4846,2833xe" fillcolor="#0f0e0d" stroked="f">
              <v:path arrowok="t"/>
            </v:shape>
            <v:shape id="_x0000_s10501" style="position:absolute;left:4318;top:1947;width:3014;height:2291" coordorigin="4318,1947" coordsize="3014,2291" path="m4923,3730r-4,-15l4917,3694r11,-3l4925,3695r-4,3l4920,3704r3,26xe" fillcolor="#0f0e0d" stroked="f">
              <v:path arrowok="t"/>
            </v:shape>
            <v:shape id="_x0000_s10500" style="position:absolute;left:4318;top:1947;width:3014;height:2291" coordorigin="4318,1947" coordsize="3014,2291" path="m4917,3694r2,21l4909,3693r-1,-4l4906,3687r-5,-1l4911,3666r-1,13l4909,3690r8,4xe" fillcolor="#0f0e0d" stroked="f">
              <v:path arrowok="t"/>
            </v:shape>
            <v:shape id="_x0000_s10499" style="position:absolute;left:4318;top:1947;width:3014;height:2291" coordorigin="4318,1947" coordsize="3014,2291" path="m4909,3706r-5,2l4908,3698r1,-5l4919,3715r-10,-9xe" fillcolor="#0f0e0d" stroked="f">
              <v:path arrowok="t"/>
            </v:shape>
            <v:shape id="_x0000_s10498" style="position:absolute;left:4318;top:1947;width:3014;height:2291" coordorigin="4318,1947" coordsize="3014,2291" path="m4878,3716r3,6l4871,3728r-4,26l4866,3748r1,-30l4874,3718r4,-2xe" fillcolor="#0f0e0d" stroked="f">
              <v:path arrowok="t"/>
            </v:shape>
            <v:shape id="_x0000_s10497" style="position:absolute;left:4318;top:1947;width:3014;height:2291" coordorigin="4318,1947" coordsize="3014,2291" path="m4880,2861r3,-18l4883,2858r1,5l4891,2862r1,5l4886,2875r-1,4l4883,2865r-3,-4xe" fillcolor="#0f0e0d" stroked="f">
              <v:path arrowok="t"/>
            </v:shape>
            <v:shape id="_x0000_s10496" style="position:absolute;left:4318;top:1947;width:3014;height:2291" coordorigin="4318,1947" coordsize="3014,2291" path="m4865,2863r-8,11l4860,2868r4,-15l4875,2851r5,10l4865,2863xe" fillcolor="#0f0e0d" stroked="f">
              <v:path arrowok="t"/>
            </v:shape>
            <v:shape id="_x0000_s10495" style="position:absolute;left:4318;top:1947;width:3014;height:2291" coordorigin="4318,1947" coordsize="3014,2291" path="m4845,2871r1,-8l4860,2868r-3,6l4850,2886r-2,-4l4845,2871xe" fillcolor="#0f0e0d" stroked="f">
              <v:path arrowok="t"/>
            </v:shape>
            <v:shape id="_x0000_s10494" style="position:absolute;left:4318;top:1947;width:3014;height:2291" coordorigin="4318,1947" coordsize="3014,2291" path="m4839,2874r6,-3l4848,2882r-10,5l4838,2881r1,-7xe" fillcolor="#0f0e0d" stroked="f">
              <v:path arrowok="t"/>
            </v:shape>
            <v:shape id="_x0000_s10493" style="position:absolute;left:4318;top:1947;width:3014;height:2291" coordorigin="4318,1947" coordsize="3014,2291" path="m4739,3834r-6,l4736,3816r11,-3l4742,3840r-5,4l4730,3843r9,-9xe" fillcolor="#0f0e0d" stroked="f">
              <v:path arrowok="t"/>
            </v:shape>
            <v:shape id="_x0000_s10492" style="position:absolute;left:4318;top:1947;width:3014;height:2291" coordorigin="4318,1947" coordsize="3014,2291" path="m4746,3742r-23,5l4724,3730r14,-12l4739,3715r4,-14l4759,3700r-10,54l4747,3813r-2,-9l4738,3753r8,-11xe" fillcolor="#0f0e0d" stroked="f">
              <v:path arrowok="t"/>
            </v:shape>
            <v:shape id="_x0000_s10491" style="position:absolute;left:4318;top:1947;width:3014;height:2291" coordorigin="4318,1947" coordsize="3014,2291" path="m4738,3753r7,51l4737,3804r-3,4l4732,3815r-5,4l4722,3765r16,-12xe" fillcolor="#0f0e0d" stroked="f">
              <v:path arrowok="t"/>
            </v:shape>
            <v:shape id="_x0000_s10490" style="position:absolute;left:4318;top:1947;width:3014;height:2291" coordorigin="4318,1947" coordsize="3014,2291" path="m4692,3789r11,-53l4701,3771r21,-6l4727,3819r-18,1l4709,3778r-8,1l4698,3785r-6,4xe" fillcolor="#0f0e0d" stroked="f">
              <v:path arrowok="t"/>
            </v:shape>
            <v:shape id="_x0000_s10489" style="position:absolute;left:4318;top:1947;width:3014;height:2291" coordorigin="4318,1947" coordsize="3014,2291" path="m4709,3820r-17,-31l4701,3788r7,-2l4709,3778r,42xe" fillcolor="#0f0e0d" stroked="f">
              <v:path arrowok="t"/>
            </v:shape>
            <v:shape id="_x0000_s10488" style="position:absolute;left:4318;top:1947;width:3014;height:2291" coordorigin="4318,1947" coordsize="3014,2291" path="m4765,3653r,-9l4758,3646r-11,-2l4746,3652r8,3l4765,3653r5,-41l4765,3689r-12,5l4741,3637r14,-12l4770,3612r-5,41xe" fillcolor="#0f0e0d" stroked="f">
              <v:path arrowok="t"/>
            </v:shape>
            <v:shape id="_x0000_s10487" style="position:absolute;left:4318;top:1947;width:3014;height:2291" coordorigin="4318,1947" coordsize="3014,2291" path="m4726,3693r2,-11l4735,3679r4,-9l4740,3639r1,-2l4753,3694r-17,l4728,3703r-2,-10xe" fillcolor="#0f0e0d" stroked="f">
              <v:path arrowok="t"/>
            </v:shape>
            <v:shape id="_x0000_s10486" style="position:absolute;left:4318;top:1947;width:3014;height:2291" coordorigin="4318,1947" coordsize="3014,2291" path="m4700,3669r16,-5l4711,3680r9,1l4735,3679r-7,3l4715,3683r-10,4l4700,3669xe" fillcolor="#0f0e0d" stroked="f">
              <v:path arrowok="t"/>
            </v:shape>
            <v:shape id="_x0000_s10485" style="position:absolute;left:4318;top:1947;width:3014;height:2291" coordorigin="4318,1947" coordsize="3014,2291" path="m4743,3701r-4,14l4725,3703r-4,-1l4719,3702r7,-9l4728,3703r15,-2xe" fillcolor="#0f0e0d" stroked="f">
              <v:path arrowok="t"/>
            </v:shape>
            <v:shape id="_x0000_s10484" style="position:absolute;left:4318;top:1947;width:3014;height:2291" coordorigin="4318,1947" coordsize="3014,2291" path="m4725,3703r14,12l4718,3721r-7,-19l4726,3693r-7,9l4715,3703r,8l4724,3706r1,-3xe" fillcolor="#0f0e0d" stroked="f">
              <v:path arrowok="t"/>
            </v:shape>
            <v:shape id="_x0000_s10483" style="position:absolute;left:4318;top:1947;width:3014;height:2291" coordorigin="4318,1947" coordsize="3014,2291" path="m4711,3702r7,19l4700,3730r-16,10l4683,3742r8,-27l4708,3706r3,-4xe" fillcolor="#0f0e0d" stroked="f">
              <v:path arrowok="t"/>
            </v:shape>
            <v:shape id="_x0000_s10482" style="position:absolute;left:4318;top:1947;width:3014;height:2291" coordorigin="4318,1947" coordsize="3014,2291" path="m4730,3668r-12,7l4721,3656r5,-6l4740,3639r-1,31l4730,3668xe" fillcolor="#0f0e0d" stroked="f">
              <v:path arrowok="t"/>
            </v:shape>
            <v:shape id="_x0000_s10481" style="position:absolute;left:4318;top:1947;width:3014;height:2291" coordorigin="4318,1947" coordsize="3014,2291" path="m4718,3675r-7,5l4716,3664r5,-8l4718,3675xe" fillcolor="#0f0e0d" stroked="f">
              <v:path arrowok="t"/>
            </v:shape>
            <v:shape id="_x0000_s10480" style="position:absolute;left:4318;top:1947;width:3014;height:2291" coordorigin="4318,1947" coordsize="3014,2291" path="m4698,3692r,3l4698,3698r-6,-29l4700,3669r5,18l4698,3692xe" fillcolor="#0f0e0d" stroked="f">
              <v:path arrowok="t"/>
            </v:shape>
            <v:shape id="_x0000_s10479" style="position:absolute;left:4318;top:1947;width:3014;height:2291" coordorigin="4318,1947" coordsize="3014,2291" path="m4710,3698r-7,2l4709,3690r17,3l4711,3702r-1,-4xe" fillcolor="#0f0e0d" stroked="f">
              <v:path arrowok="t"/>
            </v:shape>
            <v:shape id="_x0000_s10478" style="position:absolute;left:4318;top:1947;width:3014;height:2291" coordorigin="4318,1947" coordsize="3014,2291" path="m4695,3642r17,-2l4710,3649r16,1l4721,3656r-11,3l4696,3652r-1,-10xe" fillcolor="#0f0e0d" stroked="f">
              <v:path arrowok="t"/>
            </v:shape>
            <v:shape id="_x0000_s10477" style="position:absolute;left:4318;top:1947;width:3014;height:2291" coordorigin="4318,1947" coordsize="3014,2291" path="m4674,3713r-4,-4l4688,3700r,-9l4692,3658r4,-6l4710,3659r-15,-1l4692,3669r,38l4679,3705r-5,8xe" fillcolor="#0f0e0d" stroked="f">
              <v:path arrowok="t"/>
            </v:shape>
            <v:shape id="_x0000_s10476" style="position:absolute;left:4318;top:1947;width:3014;height:2291" coordorigin="4318,1947" coordsize="3014,2291" path="m4716,3828r11,-9l4724,3837r-1,11l4715,3840r-6,1l4698,3837r18,-9xe" fillcolor="#0f0e0d" stroked="f">
              <v:path arrowok="t"/>
            </v:shape>
            <v:shape id="_x0000_s10475" style="position:absolute;left:4318;top:1947;width:3014;height:2291" coordorigin="4318,1947" coordsize="3014,2291" path="m4698,3837r11,4l4696,3849r-12,2l4680,3847r18,-10xe" fillcolor="#0f0e0d" stroked="f">
              <v:path arrowok="t"/>
            </v:shape>
            <v:shape id="_x0000_s10474" style="position:absolute;left:4318;top:1947;width:3014;height:2291" coordorigin="4318,1947" coordsize="3014,2291" path="m4798,3806r-5,2l4794,3781r3,-2l4797,3774r4,-91l4799,3809r-1,-3xe" fillcolor="#0f0e0d" stroked="f">
              <v:path arrowok="t"/>
            </v:shape>
            <v:shape id="_x0000_s10473" style="position:absolute;left:4318;top:1947;width:3014;height:2291" coordorigin="4318,1947" coordsize="3014,2291" path="m4792,3809r-2,4l4794,3781r-1,27l4792,3809xe" fillcolor="#0f0e0d" stroked="f">
              <v:path arrowok="t"/>
            </v:shape>
            <v:shape id="_x0000_s10472" style="position:absolute;left:4318;top:1947;width:3014;height:2291" coordorigin="4318,1947" coordsize="3014,2291" path="m4781,3842r-11,2l4771,3830r7,-9l4792,3616r-3,164l4789,3849r-8,-7xe" fillcolor="#0f0e0d" stroked="f">
              <v:path arrowok="t"/>
            </v:shape>
            <v:shape id="_x0000_s10471" style="position:absolute;left:4318;top:1947;width:3014;height:2291" coordorigin="4318,1947" coordsize="3014,2291" path="m4801,3683r2,-4l4804,3765r-3,48l4799,3809r2,-126xe" fillcolor="#0f0e0d" stroked="f">
              <v:path arrowok="t"/>
            </v:shape>
            <v:shape id="_x0000_s10470" style="position:absolute;left:4318;top:1947;width:3014;height:2291" coordorigin="4318,1947" coordsize="3014,2291" path="m4790,3777r2,-161l4794,3659r1,24l4801,3683r-4,91l4793,3775r-3,2xe" fillcolor="#0f0e0d" stroked="f">
              <v:path arrowok="t"/>
            </v:shape>
            <v:shape id="_x0000_s10469" style="position:absolute;left:4318;top:1947;width:3014;height:2291" coordorigin="4318,1947" coordsize="3014,2291" path="m4795,3522r8,-1l4804,3545r-14,4l4791,3510r2,l4801,3509r-6,13xe" fillcolor="#0f0e0d" stroked="f">
              <v:path arrowok="t"/>
            </v:shape>
            <v:shape id="_x0000_s10468" style="position:absolute;left:4318;top:1947;width:3014;height:2291" coordorigin="4318,1947" coordsize="3014,2291" path="m4707,3553r-18,4l4686,3557r-22,3l4644,3564r-20,5l4605,3575r-18,7l4569,3589r-18,7l4533,3604r-16,6l4497,3617r-21,8l4456,3632r-18,-10l4455,3612r11,-7l4486,3581r21,-7l4518,3570r18,-6l4555,3558r20,-5l4594,3548r20,-4l4633,3540r20,-4l4673,3533r20,-4l4707,3553xe" fillcolor="#0f0e0d" stroked="f">
              <v:path arrowok="t"/>
            </v:shape>
            <v:shape id="_x0000_s10467" style="position:absolute;left:4318;top:1947;width:3014;height:2291" coordorigin="4318,1947" coordsize="3014,2291" path="m4399,3657r1,-19l4419,3630r19,-8l4456,3632r-19,8l4418,3648r-19,9xe" fillcolor="#0f0e0d" stroked="f">
              <v:path arrowok="t"/>
            </v:shape>
            <v:shape id="_x0000_s10466" style="position:absolute;left:4318;top:1947;width:3014;height:2291" coordorigin="4318,1947" coordsize="3014,2291" path="m4382,3667r-16,11l4372,3659r1,-29l4382,3646r18,-8l4399,3657r-17,10xe" fillcolor="#0f0e0d" stroked="f">
              <v:path arrowok="t"/>
            </v:shape>
            <v:shape id="_x0000_s10465" style="position:absolute;left:4318;top:1947;width:3014;height:2291" coordorigin="4318,1947" coordsize="3014,2291" path="m4366,3678r-15,12l4358,3660r3,3l4362,3660r10,-1l4366,3678xe" fillcolor="#0f0e0d" stroked="f">
              <v:path arrowok="t"/>
            </v:shape>
            <v:shape id="_x0000_s10464" style="position:absolute;left:4318;top:1947;width:3014;height:2291" coordorigin="4318,1947" coordsize="3014,2291" path="m4545,3739r5,-1l4552,3748r11,-3l4579,3746r4,-9l4582,3734r-6,3l4594,3725r-1,30l4574,3760r-18,9l4549,3760r-4,-21xe" fillcolor="#0f0e0d" stroked="f">
              <v:path arrowok="t"/>
            </v:shape>
            <v:shape id="_x0000_s10463" style="position:absolute;left:4318;top:1947;width:3014;height:2291" coordorigin="4318,1947" coordsize="3014,2291" path="m4527,3774r2,-10l4545,3768r4,-8l4556,3769r-17,6l4527,3774xe" fillcolor="#0f0e0d" stroked="f">
              <v:path arrowok="t"/>
            </v:shape>
            <v:shape id="_x0000_s10462" style="position:absolute;left:4318;top:1947;width:3014;height:2291" coordorigin="4318,1947" coordsize="3014,2291" path="m4563,3743r-12,-5l4565,3737r,l4563,3743xe" fillcolor="#0f0e0d" stroked="f">
              <v:path arrowok="t"/>
            </v:shape>
            <v:shape id="_x0000_s10461" style="position:absolute;left:4318;top:1947;width:3014;height:2291" coordorigin="4318,1947" coordsize="3014,2291" path="m4527,3761r-17,-6l4525,3745r20,-6l4549,3760r-22,1xe" fillcolor="#0f0e0d" stroked="f">
              <v:path arrowok="t"/>
            </v:shape>
            <v:shape id="_x0000_s10460" style="position:absolute;left:4318;top:1947;width:3014;height:2291" coordorigin="4318,1947" coordsize="3014,2291" path="m4372,3659r-4,-4l4366,3657r-8,3l4351,3690r7,-48l4373,3630r-1,29xe" fillcolor="#0f0e0d" stroked="f">
              <v:path arrowok="t"/>
            </v:shape>
            <v:shape id="_x0000_s10459" style="position:absolute;left:4318;top:1947;width:3014;height:2291" coordorigin="4318,1947" coordsize="3014,2291" path="m4328,3716r6,-29l4340,3680r5,-25l4358,3642r-7,48l4338,3704r-10,12xe" fillcolor="#0f0e0d" stroked="f">
              <v:path arrowok="t"/>
            </v:shape>
            <v:shape id="_x0000_s10458" style="position:absolute;left:4318;top:1947;width:3014;height:2291" coordorigin="4318,1947" coordsize="3014,2291" path="m4664,3733r3,3l4670,3734r5,-1l4677,3729r,28l4669,3761r-5,-28xe" fillcolor="#0f0e0d" stroked="f">
              <v:path arrowok="t"/>
            </v:shape>
            <v:shape id="_x0000_s10457" style="position:absolute;left:4318;top:1947;width:3014;height:2291" coordorigin="4318,1947" coordsize="3014,2291" path="m4656,3753r-4,-27l4667,3721r-3,12l4669,3761r-14,-1l4652,3770r,-13l4656,3753xe" fillcolor="#0f0e0d" stroked="f">
              <v:path arrowok="t"/>
            </v:shape>
            <v:shape id="_x0000_s10456" style="position:absolute;left:4318;top:1947;width:3014;height:2291" coordorigin="4318,1947" coordsize="3014,2291" path="m4756,3590r-1,11l4761,3608r-18,8l4729,3628r-4,12l4722,3645r-10,-2l4723,3626r3,-6l4734,3618r15,-13l4750,3595r6,-5xe" fillcolor="#0f0e0d" stroked="f">
              <v:path arrowok="t"/>
            </v:shape>
            <v:shape id="_x0000_s10455" style="position:absolute;left:4318;top:1947;width:3014;height:2291" coordorigin="4318,1947" coordsize="3014,2291" path="m4712,3643r-2,6l4712,3640r11,-14l4712,3643xe" fillcolor="#0f0e0d" stroked="f">
              <v:path arrowok="t"/>
            </v:shape>
            <v:shape id="_x0000_s10454" style="position:absolute;left:4318;top:1947;width:3014;height:2291" coordorigin="4318,1947" coordsize="3014,2291" path="m4688,3629r-8,-1l4683,3626r21,-8l4695,3642r1,10l4687,3649r-1,-16l4688,3629xe" fillcolor="#0f0e0d" stroked="f">
              <v:path arrowok="t"/>
            </v:shape>
            <v:shape id="_x0000_s10453" style="position:absolute;left:4318;top:1947;width:3014;height:2291" coordorigin="4318,1947" coordsize="3014,2291" path="m4680,3649r2,-4l4684,3642r-5,l4678,3644r-1,3l4677,3642r9,-9l4687,3649r-7,xe" fillcolor="#0f0e0d" stroked="f">
              <v:path arrowok="t"/>
            </v:shape>
            <v:shape id="_x0000_s10452" style="position:absolute;left:4318;top:1947;width:3014;height:2291" coordorigin="4318,1947" coordsize="3014,2291" path="m4676,3653r-2,9l4677,3642r,5l4680,3649r7,l4676,3653xe" fillcolor="#0f0e0d" stroked="f">
              <v:path arrowok="t"/>
            </v:shape>
            <v:shape id="_x0000_s10451" style="position:absolute;left:4318;top:1947;width:3014;height:2291" coordorigin="4318,1947" coordsize="3014,2291" path="m4790,3582r2,5l4780,3588r-10,-3l4777,3570r,8l4777,3581r4,3l4790,3582xe" fillcolor="#0f0e0d" stroked="f">
              <v:path arrowok="t"/>
            </v:shape>
            <v:shape id="_x0000_s10450" style="position:absolute;left:4318;top:1947;width:3014;height:2291" coordorigin="4318,1947" coordsize="3014,2291" path="m4779,3599r-18,9l4765,3603r9,-9l4780,3588r12,-1l4779,3599xe" fillcolor="#0f0e0d" stroked="f">
              <v:path arrowok="t"/>
            </v:shape>
            <v:shape id="_x0000_s10449" style="position:absolute;left:4318;top:1947;width:3014;height:2291" coordorigin="4318,1947" coordsize="3014,2291" path="m4721,3615r13,3l4726,3620r-17,1l4719,3606r2,-2l4723,3601r-2,14xe" fillcolor="#0f0e0d" stroked="f">
              <v:path arrowok="t"/>
            </v:shape>
            <v:shape id="_x0000_s10448" style="position:absolute;left:4318;top:1947;width:3014;height:2291" coordorigin="4318,1947" coordsize="3014,2291" path="m4704,3618r15,-12l4709,3621r-9,9l4695,3642r9,-24xe" fillcolor="#0f0e0d" stroked="f">
              <v:path arrowok="t"/>
            </v:shape>
            <v:shape id="_x0000_s10447" style="position:absolute;left:4318;top:1947;width:3014;height:2291" coordorigin="4318,1947" coordsize="3014,2291" path="m4759,3574r18,-4l4770,3585r-14,5l4750,3595r-8,-11l4759,3574xe" fillcolor="#0f0e0d" stroked="f">
              <v:path arrowok="t"/>
            </v:shape>
            <v:shape id="_x0000_s10446" style="position:absolute;left:4318;top:1947;width:3014;height:2291" coordorigin="4318,1947" coordsize="3014,2291" path="m4735,3597r-12,4l4726,3594r16,-10l4750,3595r-15,2xe" fillcolor="#0f0e0d" stroked="f">
              <v:path arrowok="t"/>
            </v:shape>
            <v:shape id="_x0000_s10445" style="position:absolute;left:4318;top:1947;width:3014;height:2291" coordorigin="4318,1947" coordsize="3014,2291" path="m4716,3593r4,-3l4720,3594r6,l4723,3601r-2,3l4720,3600r-4,-7xe" fillcolor="#0f0e0d" stroked="f">
              <v:path arrowok="t"/>
            </v:shape>
            <v:shape id="_x0000_s10444" style="position:absolute;left:4318;top:1947;width:3014;height:2291" coordorigin="4318,1947" coordsize="3014,2291" path="m4778,3821r-1,-109l4776,3708r-3,l4770,3709r1,3l4774,3713r3,-1l4778,3821r-5,-92l4765,3689r5,-77l4773,3620r19,-4l4778,3821xe" fillcolor="#0f0e0d" stroked="f">
              <v:path arrowok="t"/>
            </v:shape>
            <v:shape id="_x0000_s10443" style="position:absolute;left:4318;top:1947;width:3014;height:2291" coordorigin="4318,1947" coordsize="3014,2291" path="m4747,3813r2,-59l4762,3753r10,-20l4773,3729r5,92l4758,3829r-11,-16xe" fillcolor="#0f0e0d" stroked="f">
              <v:path arrowok="t"/>
            </v:shape>
            <v:shape id="_x0000_s10442" style="position:absolute;left:4318;top:1947;width:3014;height:2291" coordorigin="4318,1947" coordsize="3014,2291" path="m4733,3834r-9,3l4727,3819r5,-4l4736,3816r-3,18xe" fillcolor="#0f0e0d" stroked="f">
              <v:path arrowok="t"/>
            </v:shape>
            <v:shape id="_x0000_s10441" style="position:absolute;left:4318;top:1947;width:3014;height:2291" coordorigin="4318,1947" coordsize="3014,2291" path="m4713,3849r-3,-1l4715,3840r8,8l4713,3849xe" fillcolor="#0f0e0d" stroked="f">
              <v:path arrowok="t"/>
            </v:shape>
            <v:shape id="_x0000_s10440" style="position:absolute;left:4318;top:1947;width:3014;height:2291" coordorigin="4318,1947" coordsize="3014,2291" path="m4758,3847r-9,-5l4756,3832r15,-2l4770,3844r-12,3xe" fillcolor="#0f0e0d" stroked="f">
              <v:path arrowok="t"/>
            </v:shape>
            <v:shape id="_x0000_s10439" style="position:absolute;left:4318;top:1947;width:3014;height:2291" coordorigin="4318,1947" coordsize="3014,2291" path="m4765,3737r-13,4l4759,3700r6,-11l4773,3729r-8,8xe" fillcolor="#0f0e0d" stroked="f">
              <v:path arrowok="t"/>
            </v:shape>
            <v:shape id="_x0000_s10438" style="position:absolute;left:4318;top:1947;width:3014;height:2291" coordorigin="4318,1947" coordsize="3014,2291" path="m4707,3758r-6,13l4703,3736r21,-6l4723,3747r-16,11xe" fillcolor="#0f0e0d" stroked="f">
              <v:path arrowok="t"/>
            </v:shape>
            <v:shape id="_x0000_s10437" style="position:absolute;left:4318;top:1947;width:3014;height:2291" coordorigin="4318,1947" coordsize="3014,2291" path="m4672,3770r-18,9l4662,3767r10,-3l4677,3757r14,5l4672,3770xe" fillcolor="#0f0e0d" stroked="f">
              <v:path arrowok="t"/>
            </v:shape>
            <v:shape id="_x0000_s10436" style="position:absolute;left:4318;top:1947;width:3014;height:2291" coordorigin="4318,1947" coordsize="3014,2291" path="m4654,3779r-18,8l4638,3761r9,l4652,3770r10,-3l4654,3779xe" fillcolor="#0f0e0d" stroked="f">
              <v:path arrowok="t"/>
            </v:shape>
            <v:shape id="_x0000_s10435" style="position:absolute;left:4318;top:1947;width:3014;height:2291" coordorigin="4318,1947" coordsize="3014,2291" path="m4632,3752r2,19l4616,3777r-19,7l4607,3750r1,13l4620,3762r12,-10xe" fillcolor="#0f0e0d" stroked="f">
              <v:path arrowok="t"/>
            </v:shape>
            <v:shape id="_x0000_s10434" style="position:absolute;left:4318;top:1947;width:3014;height:2291" coordorigin="4318,1947" coordsize="3014,2291" path="m4814,3755r-6,1l4806,3676r-4,-70l4801,3596r-10,1l4793,3608r-12,-2l4793,3593r9,-16l4806,3557r2,-43l4814,3755xe" fillcolor="#0f0e0d" stroked="f">
              <v:path arrowok="t"/>
            </v:shape>
            <v:shape id="_x0000_s10433" style="position:absolute;left:4318;top:1947;width:3014;height:2291" coordorigin="4318,1947" coordsize="3014,2291" path="m4792,2937r1,-28l4794,2891r5,-110l4802,2817r2,4l4804,2992r-8,-17l4793,2956r-1,-19xe" fillcolor="#0f0e0d" stroked="f">
              <v:path arrowok="t"/>
            </v:shape>
            <v:shape id="_x0000_s10432" style="position:absolute;left:4318;top:1947;width:3014;height:2291" coordorigin="4318,1947" coordsize="3014,2291" path="m4793,3293r9,2l4796,3465r-4,-139l4792,3305r-1,-8l4793,3293xe" fillcolor="#0f0e0d" stroked="f">
              <v:path arrowok="t"/>
            </v:shape>
            <v:shape id="_x0000_s10431" style="position:absolute;left:4318;top:1947;width:3014;height:2291" coordorigin="4318,1947" coordsize="3014,2291" path="m4774,3614r-1,6l4770,3612r10,-6l4777,3610r-3,4xe" fillcolor="#0f0e0d" stroked="f">
              <v:path arrowok="t"/>
            </v:shape>
            <v:shape id="_x0000_s10430" style="position:absolute;left:4318;top:1947;width:3014;height:2291" coordorigin="4318,1947" coordsize="3014,2291" path="m4739,3636r-4,l4736,3633r19,-8l4741,3637r-2,-1xe" fillcolor="#0f0e0d" stroked="f">
              <v:path arrowok="t"/>
            </v:shape>
            <v:shape id="_x0000_s10429" style="position:absolute;left:4318;top:1947;width:3014;height:2291" coordorigin="4318,1947" coordsize="3014,2291" path="m4720,3594r,-4l4726,3590r,2l4720,3594xe" fillcolor="#0f0e0d" stroked="f">
              <v:path arrowok="t"/>
            </v:shape>
            <v:shape id="_x0000_s10428" style="position:absolute;left:4318;top:1947;width:3014;height:2291" coordorigin="4318,1947" coordsize="3014,2291" path="m4720,3600r-6,3l4715,3598r1,-5l4720,3600xe" fillcolor="#0f0e0d" stroked="f">
              <v:path arrowok="t"/>
            </v:shape>
            <v:shape id="_x0000_s10427" style="position:absolute;left:4318;top:1947;width:3014;height:2291" coordorigin="4318,1947" coordsize="3014,2291" path="m4698,3700r-6,7l4692,3669r6,29l4698,3700xe" fillcolor="#0f0e0d" stroked="f">
              <v:path arrowok="t"/>
            </v:shape>
            <v:shape id="_x0000_s10426" style="position:absolute;left:4318;top:1947;width:3014;height:2291" coordorigin="4318,1947" coordsize="3014,2291" path="m4671,3729r-7,4l4667,3721r3,-11l4671,3729xe" fillcolor="#0f0e0d" stroked="f">
              <v:path arrowok="t"/>
            </v:shape>
            <v:shape id="_x0000_s10425" style="position:absolute;left:4318;top:1947;width:3014;height:2291" coordorigin="4318,1947" coordsize="3014,2291" path="m4685,3788r7,38l4677,3833r-14,-47l4681,3776r10,-14l4691,3785r-7,2l4674,3787r-1,9l4682,3795r3,-7xe" fillcolor="#0f0e0d" stroked="f">
              <v:path arrowok="t"/>
            </v:shape>
            <v:shape id="_x0000_s10424" style="position:absolute;left:4318;top:1947;width:3014;height:2291" coordorigin="4318,1947" coordsize="3014,2291" path="m4595,3802r15,-11l4609,3809r-14,-7xe" fillcolor="#0f0e0d" stroked="f">
              <v:path arrowok="t"/>
            </v:shape>
            <v:shape id="_x0000_s10423" style="position:absolute;left:4318;top:1947;width:3014;height:2291" coordorigin="4318,1947" coordsize="3014,2291" path="m4662,3663r-19,4l4643,3662r18,-9l4677,3642r-15,21xe" fillcolor="#0f0e0d" stroked="f">
              <v:path arrowok="t"/>
            </v:shape>
            <v:shape id="_x0000_s10422" style="position:absolute;left:4318;top:1947;width:3014;height:2291" coordorigin="4318,1947" coordsize="3014,2291" path="m4584,3681r20,-6l4624,3669r19,-7l4643,3667r-18,7l4605,3679r-21,2xe" fillcolor="#0f0e0d" stroked="f">
              <v:path arrowok="t"/>
            </v:shape>
            <v:shape id="_x0000_s10421" style="position:absolute;left:4318;top:1947;width:3014;height:2291" coordorigin="4318,1947" coordsize="3014,2291" path="m6243,3943r-6,4l6227,3951r-11,-14l6208,3924r-2,-20l6216,3911r-4,4l6212,3919r12,10l6238,3929r5,14xe" fillcolor="#0f0e0d" stroked="f">
              <v:path arrowok="t"/>
            </v:shape>
            <v:shape id="_x0000_s10420" style="position:absolute;left:4318;top:1947;width:3014;height:2291" coordorigin="4318,1947" coordsize="3014,2291" path="m6237,3947r17,2l6241,3968r5,12l6240,3982r1,-13l6240,3959r-3,-12xe" fillcolor="#0f0e0d" stroked="f">
              <v:path arrowok="t"/>
            </v:shape>
            <v:shape id="_x0000_s10419" style="position:absolute;left:4318;top:1947;width:3014;height:2291" coordorigin="4318,1947" coordsize="3014,2291" path="m6258,3961r9,8l6285,3971r10,-4l6284,3977r-17,-3l6258,3961xe" fillcolor="#0f0e0d" stroked="f">
              <v:path arrowok="t"/>
            </v:shape>
            <v:shape id="_x0000_s10418" style="position:absolute;left:4318;top:1947;width:3014;height:2291" coordorigin="4318,1947" coordsize="3014,2291" path="m6258,3961r9,13l6251,3967r3,-18l6270,3941r1,6l6258,3961xe" fillcolor="#0f0e0d" stroked="f">
              <v:path arrowok="t"/>
            </v:shape>
            <v:shape id="_x0000_s10417" style="position:absolute;left:4318;top:1947;width:3014;height:2291" coordorigin="4318,1947" coordsize="3014,2291" path="m6246,3966r-5,2l6254,3949r-3,18l6246,3966xe" fillcolor="#0f0e0d" stroked="f">
              <v:path arrowok="t"/>
            </v:shape>
            <v:shape id="_x0000_s10416" style="position:absolute;left:4318;top:1947;width:3014;height:2291" coordorigin="4318,1947" coordsize="3014,2291" path="m6271,3947r14,-18l6296,3922r18,-10l6332,3903r18,-10l6369,3884r18,-8l6404,3869r7,-3l6395,3878r-18,10l6359,3898r-18,9l6322,3916r-18,9l6287,3936r-16,11xe" fillcolor="#0f0e0d" stroked="f">
              <v:path arrowok="t"/>
            </v:shape>
            <v:shape id="_x0000_s10415" style="position:absolute;left:4318;top:1947;width:3014;height:2291" coordorigin="4318,1947" coordsize="3014,2291" path="m6313,3902r1,-15l6333,3877r16,-9l6360,3865r-15,14l6330,3891r-17,11xe" fillcolor="#0f0e0d" stroked="f">
              <v:path arrowok="t"/>
            </v:shape>
            <v:shape id="_x0000_s10414" style="position:absolute;left:4318;top:1947;width:3014;height:2291" coordorigin="4318,1947" coordsize="3014,2291" path="m6295,3912r-18,10l6286,3903r9,-5l6314,3887r-1,15l6295,3912xe" fillcolor="#0f0e0d" stroked="f">
              <v:path arrowok="t"/>
            </v:shape>
            <v:shape id="_x0000_s10413" style="position:absolute;left:4318;top:1947;width:3014;height:2291" coordorigin="4318,1947" coordsize="3014,2291" path="m6286,3903r-9,19l6260,3932r-17,11l6238,3929r16,-6l6271,3913r15,-10xe" fillcolor="#0f0e0d" stroked="f">
              <v:path arrowok="t"/>
            </v:shape>
            <v:shape id="_x0000_s10412" style="position:absolute;left:4318;top:1947;width:3014;height:2291" coordorigin="4318,1947" coordsize="3014,2291" path="m6216,3938r,-1l6227,3951r-12,3l6202,3964r-1,-13l6216,3938xe" fillcolor="#0f0e0d" stroked="f">
              <v:path arrowok="t"/>
            </v:shape>
            <v:shape id="_x0000_s10411" style="position:absolute;left:4318;top:1947;width:3014;height:2291" coordorigin="4318,1947" coordsize="3014,2291" path="m6152,3928r8,10l6164,3949r9,5l6182,3960r19,-9l6202,3964r-14,8l6179,3973r-9,-14l6158,3948r-6,-20xe" fillcolor="#0f0e0d" stroked="f">
              <v:path arrowok="t"/>
            </v:shape>
            <v:shape id="_x0000_s10410" style="position:absolute;left:4318;top:1947;width:3014;height:2291" coordorigin="4318,1947" coordsize="3014,2291" path="m6215,3914r-3,1l6216,3911r,l6215,3914xe" fillcolor="#0f0e0d" stroked="f">
              <v:path arrowok="t"/>
            </v:shape>
            <v:shape id="_x0000_s10409" style="position:absolute;left:4318;top:1947;width:3014;height:2291" coordorigin="4318,1947" coordsize="3014,2291" path="m6204,3897r2,7l6208,3924r-9,-15l6197,3886r19,-8l6211,3890r-7,7xe" fillcolor="#0f0e0d" stroked="f">
              <v:path arrowok="t"/>
            </v:shape>
            <v:shape id="_x0000_s10408" style="position:absolute;left:4318;top:1947;width:3014;height:2291" coordorigin="4318,1947" coordsize="3014,2291" path="m6199,3909r9,15l6193,3923r-18,6l6161,3937r-1,1l6171,3925r19,-7l6198,3915r1,-6xe" fillcolor="#0f0e0d" stroked="f">
              <v:path arrowok="t"/>
            </v:shape>
            <v:shape id="_x0000_s10407" style="position:absolute;left:4318;top:1947;width:3014;height:2291" coordorigin="4318,1947" coordsize="3014,2291" path="m6144,3943r-18,7l6132,3926r3,-6l6141,3914r11,14l6158,3948r-14,-5xe" fillcolor="#0f0e0d" stroked="f">
              <v:path arrowok="t"/>
            </v:shape>
            <v:shape id="_x0000_s10406" style="position:absolute;left:4318;top:1947;width:3014;height:2291" coordorigin="4318,1947" coordsize="3014,2291" path="m6201,3153r5,30l6200,3177r,-5l6194,3171r-4,1l6186,3166r15,-13xe" fillcolor="#0f0e0d" stroked="f">
              <v:path arrowok="t"/>
            </v:shape>
            <v:shape id="_x0000_s10405" style="position:absolute;left:4318;top:1947;width:3014;height:2291" coordorigin="4318,1947" coordsize="3014,2291" path="m6190,3172r-1,4l6191,3381r-6,-71l6181,3308r-2,2l6176,3316r5,-39l6183,3271r2,-7l6186,3166r4,6xe" fillcolor="#0f0e0d" stroked="f">
              <v:path arrowok="t"/>
            </v:shape>
            <v:shape id="_x0000_s10404" style="position:absolute;left:4318;top:1947;width:3014;height:2291" coordorigin="4318,1947" coordsize="3014,2291" path="m6248,2938r-10,-2l6227,2942r-1,-24l6203,2920r-17,-17l6201,2905r1,3l6199,2909r1,5l6219,2913r21,-4l6239,2919r9,19xe" fillcolor="#0f0e0d" stroked="f">
              <v:path arrowok="t"/>
            </v:shape>
            <v:shape id="_x0000_s10403" style="position:absolute;left:4318;top:1947;width:3014;height:2291" coordorigin="4318,1947" coordsize="3014,2291" path="m6441,2763r16,-5l6448,2784r3,9l6440,2797r-3,-9l6426,2777r-5,-12l6441,2763xe" fillcolor="#0f0e0d" stroked="f">
              <v:path arrowok="t"/>
            </v:shape>
            <v:shape id="_x0000_s10402" style="position:absolute;left:4318;top:1947;width:3014;height:2291" coordorigin="4318,1947" coordsize="3014,2291" path="m6348,2779r10,-15l6377,2764r22,1l6421,2765r5,12l6407,2778r-20,1l6368,2779r-20,xe" fillcolor="#0f0e0d" stroked="f">
              <v:path arrowok="t"/>
            </v:shape>
            <v:shape id="_x0000_s10401" style="position:absolute;left:4318;top:1947;width:3014;height:2291" coordorigin="4318,1947" coordsize="3014,2291" path="m6458,2783r-6,1l6457,2758r3,-3l6460,2786r-2,-3xe" fillcolor="#0f0e0d" stroked="f">
              <v:path arrowok="t"/>
            </v:shape>
            <v:shape id="_x0000_s10400" style="position:absolute;left:4318;top:1947;width:3014;height:2291" coordorigin="4318,1947" coordsize="3014,2291" path="m6455,2791r-1,-4l6462,2791r9,l6455,2791xe" fillcolor="#0f0e0d" stroked="f">
              <v:path arrowok="t"/>
            </v:shape>
            <v:shape id="_x0000_s10399" style="position:absolute;left:4318;top:1947;width:3014;height:2291" coordorigin="4318,1947" coordsize="3014,2291" path="m6485,2798r,34l6479,2832r-6,l6471,2837r-5,56l6463,2838r-3,-6l6465,2800r5,17l6475,2820r1,5l6484,2824r1,-26xe" fillcolor="#0f0e0d" stroked="f">
              <v:path arrowok="t"/>
            </v:shape>
            <v:shape id="_x0000_s10398" style="position:absolute;left:4318;top:1947;width:3014;height:2291" coordorigin="4318,1947" coordsize="3014,2291" path="m6446,2802r19,-2l6460,2832r-14,6l6440,2838r-14,-34l6446,2802xe" fillcolor="#0f0e0d" stroked="f">
              <v:path arrowok="t"/>
            </v:shape>
            <v:shape id="_x0000_s10397" style="position:absolute;left:4318;top:1947;width:3014;height:2291" coordorigin="4318,1947" coordsize="3014,2291" path="m6403,2706r10,-3l6422,2631r19,6l6460,2642r20,5l6500,2653r-7,83l6475,2733r-18,-12l6433,2719r-19,-1l6403,2706xe" fillcolor="#0f0e0d" stroked="f">
              <v:path arrowok="t"/>
            </v:shape>
            <v:shape id="_x0000_s10396" style="position:absolute;left:4318;top:1947;width:3014;height:2291" coordorigin="4318,1947" coordsize="3014,2291" path="m6370,2701r17,-84l6404,2624r18,7l6413,2703r-22,-2l6370,2701xe" fillcolor="#0f0e0d" stroked="f">
              <v:path arrowok="t"/>
            </v:shape>
            <v:shape id="_x0000_s10395" style="position:absolute;left:4318;top:1947;width:3014;height:2291" coordorigin="4318,1947" coordsize="3014,2291" path="m6315,2591r-14,89l6282,2678r-13,-35l6264,2606r,-6l6265,2581r7,1l6295,2586r20,5xe" fillcolor="#0f0e0d" stroked="f">
              <v:path arrowok="t"/>
            </v:shape>
            <v:shape id="_x0000_s10394" style="position:absolute;left:4318;top:1947;width:3014;height:2291" coordorigin="4318,1947" coordsize="3014,2291" path="m6269,2643r13,35l6262,2680r-19,5l6238,2687r-6,-104l6228,2579r-8,l6231,2569r17,7l6242,2647r10,-1l6264,2648r5,-5xe" fillcolor="#0f0e0d" stroked="f">
              <v:path arrowok="t"/>
            </v:shape>
            <v:shape id="_x0000_s10393" style="position:absolute;left:4318;top:1947;width:3014;height:2291" coordorigin="4318,1947" coordsize="3014,2291" path="m6448,2959r8,-6l6460,2961r14,-12l6480,2931r13,-26l6498,2961r-8,l6484,2964r-1,8l6474,2999r-17,-20l6448,2959xe" fillcolor="#0f0e0d" stroked="f">
              <v:path arrowok="t"/>
            </v:shape>
            <v:shape id="_x0000_s10392" style="position:absolute;left:4318;top:1947;width:3014;height:2291" coordorigin="4318,1947" coordsize="3014,2291" path="m6457,2979r-12,-1l6437,2992r-6,9l6417,2984r15,-13l6448,2959r9,20xe" fillcolor="#0f0e0d" stroked="f">
              <v:path arrowok="t"/>
            </v:shape>
            <v:shape id="_x0000_s10391" style="position:absolute;left:4318;top:1947;width:3014;height:2291" coordorigin="4318,1947" coordsize="3014,2291" path="m6471,2951r-12,1l6464,2949r9,-6l6471,2951xe" fillcolor="#0f0e0d" stroked="f">
              <v:path arrowok="t"/>
            </v:shape>
            <v:shape id="_x0000_s10390" style="position:absolute;left:4318;top:1947;width:3014;height:2291" coordorigin="4318,1947" coordsize="3014,2291" path="m6488,3594r-12,15l6468,3629r,1l6468,3662r-20,-30l6447,3624r2,-1l6458,3625r10,-17l6478,3590r10,4xe" fillcolor="#0f0e0d" stroked="f">
              <v:path arrowok="t"/>
            </v:shape>
            <v:shape id="_x0000_s10389" style="position:absolute;left:4318;top:1947;width:3014;height:2291" coordorigin="4318,1947" coordsize="3014,2291" path="m6437,3614r1,-15l6443,3609r3,7l6449,3623r-2,1l6441,3619r-4,-5xe" fillcolor="#0f0e0d" stroked="f">
              <v:path arrowok="t"/>
            </v:shape>
            <v:shape id="_x0000_s10388" style="position:absolute;left:4318;top:1947;width:3014;height:2291" coordorigin="4318,1947" coordsize="3014,2291" path="m6428,3571r1,-4l6444,3552r1,-12l6444,3530r-7,-5l6428,3526r-10,5l6409,3538r-5,9l6403,3557r7,8l6416,3568r-3,26l6411,3601r2,-9l6412,3582r-7,-7l6399,3559r7,-31l6415,3518r7,-12l6431,3499r7,17l6449,3529r9,27l6442,3568r-14,3xe" fillcolor="#0f0e0d" stroked="f">
              <v:path arrowok="t"/>
            </v:shape>
            <v:shape id="_x0000_s10387" style="position:absolute;left:4318;top:1947;width:3014;height:2291" coordorigin="4318,1947" coordsize="3014,2291" path="m5662,3826r6,-5l5678,3826r1,24l5660,3854r-15,8l5638,3871r9,-13l5664,3849r9,-9l5669,3831r-7,-5xe" fillcolor="#0f0e0d" stroked="f">
              <v:path arrowok="t"/>
            </v:shape>
            <v:shape id="_x0000_s10386" style="position:absolute;left:4318;top:1947;width:3014;height:2291" coordorigin="4318,1947" coordsize="3014,2291" path="m6691,2974r-15,13l6685,2953r1,l6689,2897r1,-1l6692,2836r12,137l6691,2974xe" fillcolor="#0f0e0d" stroked="f">
              <v:path arrowok="t"/>
            </v:shape>
            <v:shape id="_x0000_s10385" style="position:absolute;left:4318;top:1947;width:3014;height:2291" coordorigin="4318,1947" coordsize="3014,2291" path="m6667,2958r18,-5l6676,2987r-15,13l6646,3012r-17,12l6613,3035r19,-24l6649,3000r15,-12l6676,2975r-9,-17xe" fillcolor="#0f0e0d" stroked="f">
              <v:path arrowok="t"/>
            </v:shape>
            <v:shape id="_x0000_s10384" style="position:absolute;left:4318;top:1947;width:3014;height:2291" coordorigin="4318,1947" coordsize="3014,2291" path="m6625,2930r19,-1l6647,2956r20,2l6676,2975r-18,7l6655,2974r-20,-2l6625,2930xe" fillcolor="#0f0e0d" stroked="f">
              <v:path arrowok="t"/>
            </v:shape>
            <v:shape id="_x0000_s10383" style="position:absolute;left:4318;top:1947;width:3014;height:2291" coordorigin="4318,1947" coordsize="3014,2291" path="m6551,2846r9,-2l6569,2850r5,-6l6583,2929r21,1l6625,2930r10,42l6618,2979r-12,9l6603,2975r-24,1l6571,2926r-3,-55l6551,2846xe" fillcolor="#0f0e0d" stroked="f">
              <v:path arrowok="t"/>
            </v:shape>
            <v:shape id="_x0000_s10382" style="position:absolute;left:4318;top:1947;width:3014;height:2291" coordorigin="4318,1947" coordsize="3014,2291" path="m6603,2975r3,13l6590,3000r-16,12l6558,3024r-16,13l6526,3049r-16,12l6494,3074r-16,12l6464,3097r7,20l6451,3116r3,-26l6472,3083r16,-10l6503,3061r15,-12l6530,3039r17,-13l6564,3013r15,-12l6593,2987r10,-12xe" fillcolor="#0f0e0d" stroked="f">
              <v:path arrowok="t"/>
            </v:shape>
            <v:shape id="_x0000_s10381" style="position:absolute;left:4318;top:1947;width:3014;height:2291" coordorigin="4318,1947" coordsize="3014,2291" path="m6684,3564r7,-9l6692,3566r-8,14l6683,3589r1,-25xe" fillcolor="#0f0e0d" stroked="f">
              <v:path arrowok="t"/>
            </v:shape>
            <v:shape id="_x0000_s10380" style="position:absolute;left:4318;top:1947;width:3014;height:2291" coordorigin="4318,1947" coordsize="3014,2291" path="m6666,3616r-4,-3l6665,3603r,-46l6667,3576r,1l6666,3616xe" fillcolor="#0f0e0d" stroked="f">
              <v:path arrowok="t"/>
            </v:shape>
            <v:shape id="_x0000_s10379" style="position:absolute;left:4318;top:1947;width:3014;height:2291" coordorigin="4318,1947" coordsize="3014,2291" path="m6647,2956r10,-29l6673,2905r16,-8l6686,2953r-11,-1l6657,2949r-10,7xe" fillcolor="#0f0e0d" stroked="f">
              <v:path arrowok="t"/>
            </v:shape>
            <v:shape id="_x0000_s10378" style="position:absolute;left:4318;top:1947;width:3014;height:2291" coordorigin="4318,1947" coordsize="3014,2291" path="m6657,2927r-20,-2l6641,2916r3,-1l6650,2918r1,-3l6652,2902r21,3l6657,2927xe" fillcolor="#0f0e0d" stroked="f">
              <v:path arrowok="t"/>
            </v:shape>
            <v:shape id="_x0000_s10377" style="position:absolute;left:4318;top:1947;width:3014;height:2291" coordorigin="4318,1947" coordsize="3014,2291" path="m6113,2894r,-13l6113,2907r-2,11l6107,2915r-6,3l6099,2901r14,-7xe" fillcolor="#0f0e0d" stroked="f">
              <v:path arrowok="t"/>
            </v:shape>
            <v:shape id="_x0000_s10376" style="position:absolute;left:4318;top:1947;width:3014;height:2291" coordorigin="4318,1947" coordsize="3014,2291" path="m6102,2924r4,33l6101,2940r-12,-2l6083,2949r-8,8l6075,2950r7,-18l6087,2928r12,-27l6101,2918r1,6xe" fillcolor="#0f0e0d" stroked="f">
              <v:path arrowok="t"/>
            </v:shape>
            <v:shape id="_x0000_s10375" style="position:absolute;left:4318;top:1947;width:3014;height:2291" coordorigin="4318,1947" coordsize="3014,2291" path="m6087,2928r-5,-8l6083,2875r2,20l6086,2896r13,5l6087,2928xe" fillcolor="#0f0e0d" stroked="f">
              <v:path arrowok="t"/>
            </v:shape>
            <v:shape id="_x0000_s10374" style="position:absolute;left:4318;top:1947;width:3014;height:2291" coordorigin="4318,1947" coordsize="3014,2291" path="m6073,2879r10,-4l6082,2920r-16,6l6065,2935r9,4l6082,2932r-7,18l6069,2950r-9,-29l6071,2903r4,-8l6073,2879xe" fillcolor="#0f0e0d" stroked="f">
              <v:path arrowok="t"/>
            </v:shape>
            <v:shape id="_x0000_s10373" style="position:absolute;left:4318;top:1947;width:3014;height:2291" coordorigin="4318,1947" coordsize="3014,2291" path="m6073,2879r2,16l6055,2899r-5,-29l6048,2866r-2,-3l6049,2858r14,-3l6066,2875r7,4xe" fillcolor="#0f0e0d" stroked="f">
              <v:path arrowok="t"/>
            </v:shape>
            <v:shape id="_x0000_s10372" style="position:absolute;left:4318;top:1947;width:3014;height:2291" coordorigin="4318,1947" coordsize="3014,2291" path="m6049,2858r-3,5l6022,2864r-14,-20l5989,2842r-18,1l5970,2843r16,-30l6006,2812r19,-2l6039,2852r10,6xe" fillcolor="#0f0e0d" stroked="f">
              <v:path arrowok="t"/>
            </v:shape>
            <v:shape id="_x0000_s10371" style="position:absolute;left:4318;top:1947;width:3014;height:2291" coordorigin="4318,1947" coordsize="3014,2291" path="m5970,2843r-15,13l5965,2814r21,-1l5970,2843xe" fillcolor="#0f0e0d" stroked="f">
              <v:path arrowok="t"/>
            </v:shape>
            <v:shape id="_x0000_s10370" style="position:absolute;left:4318;top:1947;width:3014;height:2291" coordorigin="4318,1947" coordsize="3014,2291" path="m5941,2814r2,2l5949,2843r-15,-1l5932,2813r11,-5l5943,2811r-2,3xe" fillcolor="#0f0e0d" stroked="f">
              <v:path arrowok="t"/>
            </v:shape>
            <v:shape id="_x0000_s10369" style="position:absolute;left:4318;top:1947;width:3014;height:2291" coordorigin="4318,1947" coordsize="3014,2291" path="m5819,3618r15,10l5825,3634r-11,-2l5814,3568r3,2l5821,3571r5,42l5819,3618xe" fillcolor="#0f0e0d" stroked="f">
              <v:path arrowok="t"/>
            </v:shape>
            <v:shape id="_x0000_s10368" style="position:absolute;left:4318;top:1947;width:3014;height:2291" coordorigin="4318,1947" coordsize="3014,2291" path="m5852,2896r,-4l5853,2889r-5,-1l5841,2957r-8,-2l5824,2954r-6,-93l5824,2871r1,-7l5834,2871r5,8l5858,2869r-2,103l5852,2896xe" fillcolor="#0f0e0d" stroked="f">
              <v:path arrowok="t"/>
            </v:shape>
            <v:shape id="_x0000_s10367" style="position:absolute;left:4318;top:1947;width:3014;height:2291" coordorigin="4318,1947" coordsize="3014,2291" path="m5830,2644r-8,-1l5825,2625r5,10l5835,2636r-5,16l5830,2644xe" fillcolor="#0f0e0d" stroked="f">
              <v:path arrowok="t"/>
            </v:shape>
            <v:shape id="_x0000_s10366" style="position:absolute;left:4318;top:1947;width:3014;height:2291" coordorigin="4318,1947" coordsize="3014,2291" path="m5819,2648r,6l5810,2754r-2,2l5806,2632r19,-7l5822,2643r-3,5xe" fillcolor="#0f0e0d" stroked="f">
              <v:path arrowok="t"/>
            </v:shape>
            <v:shape id="_x0000_s10365" style="position:absolute;left:4318;top:1947;width:3014;height:2291" coordorigin="4318,1947" coordsize="3014,2291" path="m5813,2761r2,-2l5816,2754r-6,l5819,2654r6,115l5813,2761xe" fillcolor="#0f0e0d" stroked="f">
              <v:path arrowok="t"/>
            </v:shape>
            <v:shape id="_x0000_s10364" style="position:absolute;left:4318;top:1947;width:3014;height:2291" coordorigin="4318,1947" coordsize="3014,2291" path="m5808,2760r5,1l5809,2771r-19,-2l5797,2655r4,-15l5806,2632r2,124l5808,2760xe" fillcolor="#0f0e0d" stroked="f">
              <v:path arrowok="t"/>
            </v:shape>
            <v:shape id="_x0000_s10363" style="position:absolute;left:4318;top:1947;width:3014;height:2291" coordorigin="4318,1947" coordsize="3014,2291" path="m5872,2587r15,-14l5902,2560r7,-6l5901,2572r-14,15l5872,2587xe" fillcolor="#0f0e0d" stroked="f">
              <v:path arrowok="t"/>
            </v:shape>
            <v:shape id="_x0000_s10362" style="position:absolute;left:4318;top:1947;width:3014;height:2291" coordorigin="4318,1947" coordsize="3014,2291" path="m5838,2625r4,-11l5858,2601r14,-14l5887,2587r-16,12l5854,2611r-16,14xe" fillcolor="#0f0e0d" stroked="f">
              <v:path arrowok="t"/>
            </v:shape>
            <v:shape id="_x0000_s10361" style="position:absolute;left:4318;top:1947;width:3014;height:2291" coordorigin="4318,1947" coordsize="3014,2291" path="m5830,2635r-5,-10l5842,2614r-4,11l5830,2635xe" fillcolor="#0f0e0d" stroked="f">
              <v:path arrowok="t"/>
            </v:shape>
            <v:shape id="_x0000_s10360" style="position:absolute;left:4318;top:1947;width:3014;height:2291" coordorigin="4318,1947" coordsize="3014,2291" path="m5829,3849r-10,-18l5820,3827r7,11l5837,3846r5,19l5829,3860r-11,-1l5829,3849xe" fillcolor="#0f0e0d" stroked="f">
              <v:path arrowok="t"/>
            </v:shape>
            <v:shape id="_x0000_s10359" style="position:absolute;left:4318;top:1947;width:3014;height:2291" coordorigin="4318,1947" coordsize="3014,2291" path="m5819,3831r-11,-16l5816,3813r4,14l5819,3831xe" fillcolor="#0f0e0d" stroked="f">
              <v:path arrowok="t"/>
            </v:shape>
            <v:shape id="_x0000_s10358" style="position:absolute;left:4318;top:1947;width:3014;height:2291" coordorigin="4318,1947" coordsize="3014,2291" path="m5790,2841r2,-2l5792,2856r13,2l5818,2861r6,93l5826,2961r7,8l5827,2974r-12,-55l5813,2908r-12,-18l5791,2891r-1,-50xe" fillcolor="#0f0e0d" stroked="f">
              <v:path arrowok="t"/>
            </v:shape>
            <v:shape id="_x0000_s10357" style="position:absolute;left:4318;top:1947;width:3014;height:2291" coordorigin="4318,1947" coordsize="3014,2291" path="m5815,2958r-15,-13l5801,2919r14,l5827,2974r-12,-16xe" fillcolor="#0f0e0d" stroked="f">
              <v:path arrowok="t"/>
            </v:shape>
            <v:shape id="_x0000_s10356" style="position:absolute;left:4318;top:1947;width:3014;height:2291" coordorigin="4318,1947" coordsize="3014,2291" path="m5796,2943r-15,12l5793,2935r,-1l5795,2910r6,9l5800,2945r-4,-2xe" fillcolor="#0f0e0d" stroked="f">
              <v:path arrowok="t"/>
            </v:shape>
            <v:shape id="_x0000_s10355" style="position:absolute;left:4318;top:1947;width:3014;height:2291" coordorigin="4318,1947" coordsize="3014,2291" path="m5793,2935r-12,20l5764,2966r-17,10l5729,2986r-14,8l5710,3006r-3,-5l5708,2989r19,-10l5745,2970r17,-11l5778,2948r15,-13xe" fillcolor="#0f0e0d" stroked="f">
              <v:path arrowok="t"/>
            </v:shape>
            <v:shape id="_x0000_s10354" style="position:absolute;left:4318;top:1947;width:3014;height:2291" coordorigin="4318,1947" coordsize="3014,2291" path="m5711,3004r-1,2l5715,2994r-1,8l5711,3004xe" fillcolor="#0f0e0d" stroked="f">
              <v:path arrowok="t"/>
            </v:shape>
            <v:shape id="_x0000_s10353" style="position:absolute;left:4318;top:1947;width:3014;height:2291" coordorigin="4318,1947" coordsize="3014,2291" path="m5707,3001r-4,-1l5700,3002r-2,5l5699,3019r-19,3l5693,2999r7,-9l5708,2989r-1,12xe" fillcolor="#0f0e0d" stroked="f">
              <v:path arrowok="t"/>
            </v:shape>
            <v:shape id="_x0000_s10352" style="position:absolute;left:4318;top:1947;width:3014;height:2291" coordorigin="4318,1947" coordsize="3014,2291" path="m5771,3366r3,-5l5779,3351r11,16l5796,3380r9,6l5809,3394r6,14l5823,3414r9,l5834,3430r10,16l5860,3460r-10,10l5845,3472r,-4l5842,3455r-8,-13l5824,3438r-5,-11l5814,3414r-7,-7l5798,3406r-3,-15l5789,3376r-13,-3l5771,3366xe" fillcolor="#0f0e0d" stroked="f">
              <v:path arrowok="t"/>
            </v:shape>
            <v:shape id="_x0000_s10351" style="position:absolute;left:4318;top:1947;width:3014;height:2291" coordorigin="4318,1947" coordsize="3014,2291" path="m5795,2227r9,-18l5809,2190r5,-38l5816,2131r-1,-5l5801,2111r12,-17l5816,2088r3,129l5812,2240r-7,15l5795,2227xe" fillcolor="#0f0e0d" stroked="f">
              <v:path arrowok="t"/>
            </v:shape>
            <v:shape id="_x0000_s10350" style="position:absolute;left:4318;top:1947;width:3014;height:2291" coordorigin="4318,1947" coordsize="3014,2291" path="m5702,2145r2,20l5707,2185r18,-9l5743,2165r16,-12l5774,2140r14,-14l5801,2111r14,15l5800,2138r-16,13l5767,2163r-16,11l5735,2186r-16,13l5703,2211r-1,-66xe" fillcolor="#0f0e0d" stroked="f">
              <v:path arrowok="t"/>
            </v:shape>
            <v:shape id="_x0000_s10349" style="position:absolute;left:4318;top:1947;width:3014;height:2291" coordorigin="4318,1947" coordsize="3014,2291" path="m5703,2211r-12,-130l5695,2102r4,22l5702,2145r1,66xe" fillcolor="#0f0e0d" stroked="f">
              <v:path arrowok="t"/>
            </v:shape>
            <v:shape id="_x0000_s10348" style="position:absolute;left:4318;top:1947;width:3014;height:2291" coordorigin="4318,1947" coordsize="3014,2291" path="m5660,2196r3,19l5665,2226r12,-9l5688,2224r-14,14l5660,2253r,-57xe" fillcolor="#0f0e0d" stroked="f">
              <v:path arrowok="t"/>
            </v:shape>
            <v:shape id="_x0000_s10347" style="position:absolute;left:4318;top:1947;width:3014;height:2291" coordorigin="4318,1947" coordsize="3014,2291" path="m5660,2253r-12,17l5650,2137r,l5655,2155r3,20l5660,2196r,57xe" fillcolor="#0f0e0d" stroked="f">
              <v:path arrowok="t"/>
            </v:shape>
            <v:shape id="_x0000_s10346" style="position:absolute;left:4318;top:1947;width:3014;height:2291" coordorigin="4318,1947" coordsize="3014,2291" path="m5630,2180r,-70l5634,2110r16,27l5639,2240r-3,-18l5633,2203r-3,-23xe" fillcolor="#0f0e0d" stroked="f">
              <v:path arrowok="t"/>
            </v:shape>
            <v:shape id="_x0000_s10345" style="position:absolute;left:4318;top:1947;width:3014;height:2291" coordorigin="4318,1947" coordsize="3014,2291" path="m5622,2132r2,-18l5630,2110r,70l5629,2173r-3,-17l5622,2132xe" fillcolor="#0f0e0d" stroked="f">
              <v:path arrowok="t"/>
            </v:shape>
            <v:shape id="_x0000_s10344" style="position:absolute;left:4318;top:1947;width:3014;height:2291" coordorigin="4318,1947" coordsize="3014,2291" path="m5800,2900r-12,3l5794,2897r5,l5801,2890r12,18l5800,2900xe" fillcolor="#0f0e0d" stroked="f">
              <v:path arrowok="t"/>
            </v:shape>
            <v:shape id="_x0000_s10343" style="position:absolute;left:4318;top:1947;width:3014;height:2291" coordorigin="4318,1947" coordsize="3014,2291" path="m5787,2899r7,-2l5788,2903r5,31l5785,2922r-2,-32l5788,2893r-1,6xe" fillcolor="#0f0e0d" stroked="f">
              <v:path arrowok="t"/>
            </v:shape>
            <v:shape id="_x0000_s10342" style="position:absolute;left:4318;top:1947;width:3014;height:2291" coordorigin="4318,1947" coordsize="3014,2291" path="m6506,2767r,-1l6513,2760r5,21l6505,2777r1,-7l6506,2769r,-2xe" fillcolor="#0f0e0d" stroked="f">
              <v:path arrowok="t"/>
            </v:shape>
            <v:shape id="_x0000_s10341" style="position:absolute;left:4318;top:1947;width:3014;height:2291" coordorigin="4318,1947" coordsize="3014,2291" path="m6502,2763r-5,4l6492,2759r21,1l6506,2766r-4,-3xe" fillcolor="#0f0e0d" stroked="f">
              <v:path arrowok="t"/>
            </v:shape>
            <v:shape id="_x0000_s10340" style="position:absolute;left:4318;top:1947;width:3014;height:2291" coordorigin="4318,1947" coordsize="3014,2291" path="m6492,2759r5,8l6496,2770r3,15l6492,2791r-18,-36l6492,2759xe" fillcolor="#0f0e0d" stroked="f">
              <v:path arrowok="t"/>
            </v:shape>
            <v:shape id="_x0000_s10339" style="position:absolute;left:4318;top:1947;width:3014;height:2291" coordorigin="4318,1947" coordsize="3014,2291" path="m6523,3565r-9,-1l6506,3569r-2,-23l6496,3530r-10,-27l6501,3501r-5,19l6501,3527r4,8l6514,3539r9,26xe" fillcolor="#0f0e0d" stroked="f">
              <v:path arrowok="t"/>
            </v:shape>
            <v:shape id="_x0000_s10338" style="position:absolute;left:4318;top:1947;width:3014;height:2291" coordorigin="4318,1947" coordsize="3014,2291" path="m6484,3453r-4,20l6475,3482r,9l6482,3500r4,3l6496,3530r-13,-1l6478,3509r-6,-14l6475,3461r9,-8xe" fillcolor="#0f0e0d" stroked="f">
              <v:path arrowok="t"/>
            </v:shape>
            <v:shape id="_x0000_s10337" style="position:absolute;left:4318;top:1947;width:3014;height:2291" coordorigin="4318,1947" coordsize="3014,2291" path="m6476,3518r2,-9l6483,3529r-13,9l6464,3547r,-18l6476,3518xe" fillcolor="#0f0e0d" stroked="f">
              <v:path arrowok="t"/>
            </v:shape>
            <v:shape id="_x0000_s10336" style="position:absolute;left:4318;top:1947;width:3014;height:2291" coordorigin="4318,1947" coordsize="3014,2291" path="m6337,3977r-1,13l6336,3965r14,-14l6348,3965r-11,12xe" fillcolor="#0f0e0d" stroked="f">
              <v:path arrowok="t"/>
            </v:shape>
            <v:shape id="_x0000_s10335" style="position:absolute;left:4318;top:1947;width:3014;height:2291" coordorigin="4318,1947" coordsize="3014,2291" path="m6284,4035r10,-39l6313,3998r10,-18l6336,3965r,25l6330,3996r-6,35l6304,4032r-20,3xe" fillcolor="#0f0e0d" stroked="f">
              <v:path arrowok="t"/>
            </v:shape>
            <v:shape id="_x0000_s10334" style="position:absolute;left:4318;top:1947;width:3014;height:2291" coordorigin="4318,1947" coordsize="3014,2291" path="m6277,4047r-6,-1l6274,3994r20,2l6284,4035r-8,3l6275,4043r2,4xe" fillcolor="#0f0e0d" stroked="f">
              <v:path arrowok="t"/>
            </v:shape>
            <v:shape id="_x0000_s10333" style="position:absolute;left:4318;top:1947;width:3014;height:2291" coordorigin="4318,1947" coordsize="3014,2291" path="m6050,4025r7,-4l6065,4029r21,l6106,4027r10,2l6096,4032r-19,4l6057,4040r-7,-15xe" fillcolor="#0f0e0d" stroked="f">
              <v:path arrowok="t"/>
            </v:shape>
            <v:shape id="_x0000_s10332" style="position:absolute;left:4318;top:1947;width:3014;height:2291" coordorigin="4318,1947" coordsize="3014,2291" path="m6113,3868r-17,11l6099,3863r3,-6l6119,3851r10,5l6113,3868xe" fillcolor="#0f0e0d" stroked="f">
              <v:path arrowok="t"/>
            </v:shape>
            <v:shape id="_x0000_s10331" style="position:absolute;left:4318;top:1947;width:3014;height:2291" coordorigin="4318,1947" coordsize="3014,2291" path="m6099,3863r-3,16l6079,3889r-16,12l6058,3905r10,-17l6085,3877r14,-14xe" fillcolor="#0f0e0d" stroked="f">
              <v:path arrowok="t"/>
            </v:shape>
            <v:shape id="_x0000_s10330" style="position:absolute;left:4318;top:1947;width:3014;height:2291" coordorigin="4318,1947" coordsize="3014,2291" path="m6052,3908r-12,1l6041,3897r2,-9l6048,3894r20,-6l6058,3905r-3,9l6052,3908xe" fillcolor="#0f0e0d" stroked="f">
              <v:path arrowok="t"/>
            </v:shape>
            <v:shape id="_x0000_s10329" style="position:absolute;left:4318;top:1947;width:3014;height:2291" coordorigin="4318,1947" coordsize="3014,2291" path="m6095,3863r-5,6l6087,3865r15,-8l6099,3863r-4,xe" fillcolor="#0f0e0d" stroked="f">
              <v:path arrowok="t"/>
            </v:shape>
            <v:shape id="_x0000_s10328" style="position:absolute;left:4318;top:1947;width:3014;height:2291" coordorigin="4318,1947" coordsize="3014,2291" path="m6043,3888r-2,9l6040,3883r12,-2l6052,3887r-9,1xe" fillcolor="#0f0e0d" stroked="f">
              <v:path arrowok="t"/>
            </v:shape>
            <v:shape id="_x0000_s10327" style="position:absolute;left:4318;top:1947;width:3014;height:2291" coordorigin="4318,1947" coordsize="3014,2291" path="m6020,3898r4,4l6019,3908r-3,-4l6008,3907r-6,-2l6020,3898xe" fillcolor="#0f0e0d" stroked="f">
              <v:path arrowok="t"/>
            </v:shape>
            <v:shape id="_x0000_s10326" style="position:absolute;left:4318;top:1947;width:3014;height:2291" coordorigin="4318,1947" coordsize="3014,2291" path="m6002,3905r6,2l6005,3909r-1,9l6001,3913r-12,-15l6002,3905xe" fillcolor="#0f0e0d" stroked="f">
              <v:path arrowok="t"/>
            </v:shape>
            <v:shape id="_x0000_s10325" style="position:absolute;left:4318;top:1947;width:3014;height:2291" coordorigin="4318,1947" coordsize="3014,2291" path="m6666,3538r7,-13l6671,3562r-4,14l6665,3557r3,-5l6670,3545r-4,-7xe" fillcolor="#0f0e0d" stroked="f">
              <v:path arrowok="t"/>
            </v:shape>
            <v:shape id="_x0000_s10324" style="position:absolute;left:4318;top:1947;width:3014;height:2291" coordorigin="4318,1947" coordsize="3014,2291" path="m5671,2702r3,-30l5681,2673r1,-31l5689,2644r-2,86l5670,2734r-4,4l5659,2630r3,-14l5663,2667r5,3l5671,2707r14,-2l5685,2702r-3,-2l5674,2699r-3,3xe" fillcolor="#0f0e0d" stroked="f">
              <v:path arrowok="t"/>
            </v:shape>
            <v:shape id="_x0000_s10323" style="position:absolute;left:4318;top:1947;width:3014;height:2291" coordorigin="4318,1947" coordsize="3014,2291" path="m5671,2707r-3,-37l5674,2672r-3,30l5671,2707xe" fillcolor="#0f0e0d" stroked="f">
              <v:path arrowok="t"/>
            </v:shape>
            <v:shape id="_x0000_s10322" style="position:absolute;left:4318;top:1947;width:3014;height:2291" coordorigin="4318,1947" coordsize="3014,2291" path="m5621,4175r26,2l5668,4179r21,2l5709,4183r20,2l5748,4187r19,2l5786,4191r7,32l5773,4221r-4,l5749,4218r-20,-2l5709,4214r-20,-2l5681,4192r-18,-4l5643,4186r-22,-11xe" fillcolor="#0f0e0d" stroked="f">
              <v:path arrowok="t"/>
            </v:shape>
            <v:shape id="_x0000_s10321" style="position:absolute;left:4318;top:1947;width:3014;height:2291" coordorigin="4318,1947" coordsize="3014,2291" path="m5621,4186r-21,l5600,4174r21,1l5643,4186r-22,xe" fillcolor="#0f0e0d" stroked="f">
              <v:path arrowok="t"/>
            </v:shape>
            <v:shape id="_x0000_s10320" style="position:absolute;left:4318;top:1947;width:3014;height:2291" coordorigin="4318,1947" coordsize="3014,2291" path="m5581,4186r-3,l5578,4173r22,1l5600,4186r-19,xe" fillcolor="#0f0e0d" stroked="f">
              <v:path arrowok="t"/>
            </v:shape>
            <v:shape id="_x0000_s10319" style="position:absolute;left:4318;top:1947;width:3014;height:2291" coordorigin="4318,1947" coordsize="3014,2291" path="m5552,4201r-17,-29l5557,4172r21,1l5578,4186r-14,-1l5549,4185r3,16xe" fillcolor="#0f0e0d" stroked="f">
              <v:path arrowok="t"/>
            </v:shape>
            <v:shape id="_x0000_s10318" style="position:absolute;left:4318;top:1947;width:3014;height:2291" coordorigin="4318,1947" coordsize="3014,2291" path="m6137,3620r16,l6161,3617r6,-17l6161,3593r-10,1l6144,3591r4,-7l6155,3573r12,4l6176,3634r-20,-2l6137,3620xe" fillcolor="#0f0e0d" stroked="f">
              <v:path arrowok="t"/>
            </v:shape>
            <v:shape id="_x0000_s10317" style="position:absolute;left:4318;top:1947;width:3014;height:2291" coordorigin="4318,1947" coordsize="3014,2291" path="m6136,3631r-8,l6130,3598r14,-7l6151,3594r-12,7l6132,3613r-1,2l6136,3631xe" fillcolor="#0f0e0d" stroked="f">
              <v:path arrowok="t"/>
            </v:shape>
            <v:shape id="_x0000_s10316" style="position:absolute;left:4318;top:1947;width:3014;height:2291" coordorigin="4318,1947" coordsize="3014,2291" path="m6108,3373r6,-15l6115,3318r3,8l6125,3329r15,3l6155,3359r-17,-4l6126,3358r-3,8l6124,3379r-9,-3l6108,3373xe" fillcolor="#0f0e0d" stroked="f">
              <v:path arrowok="t"/>
            </v:shape>
            <v:shape id="_x0000_s10315" style="position:absolute;left:4318;top:1947;width:3014;height:2291" coordorigin="4318,1947" coordsize="3014,2291" path="m6134,3379r6,12l6143,3402r6,8l6152,3434r-10,5l6133,3447r11,-16l6148,3422r-2,-12l6139,3405r-5,-26xe" fillcolor="#0f0e0d" stroked="f">
              <v:path arrowok="t"/>
            </v:shape>
            <v:shape id="_x0000_s10314" style="position:absolute;left:4318;top:1947;width:3014;height:2291" coordorigin="4318,1947" coordsize="3014,2291" path="m5970,3559r-2,34l5960,3577r-8,-24l5963,3550r1,7l5959,3560r,5l5968,3570r2,-11xe" fillcolor="#0f0e0d" stroked="f">
              <v:path arrowok="t"/>
            </v:shape>
            <v:shape id="_x0000_s10313" style="position:absolute;left:4318;top:1947;width:3014;height:2291" coordorigin="4318,1947" coordsize="3014,2291" path="m5772,3863r14,7l5779,3889r-16,5l5749,3906r2,15l5732,3918r10,-19l5760,3889r16,-11l5776,3877r-4,-14xe" fillcolor="#0f0e0d" stroked="f">
              <v:path arrowok="t"/>
            </v:shape>
            <v:shape id="_x0000_s10312" style="position:absolute;left:4318;top:1947;width:3014;height:2291" coordorigin="4318,1947" coordsize="3014,2291" path="m5808,3444r-6,13l5795,3462r,14l5786,3471r-9,1l5782,3462r5,-9l5791,3455r11,-9l5808,3444xe" fillcolor="#0f0e0d" stroked="f">
              <v:path arrowok="t"/>
            </v:shape>
            <v:shape id="_x0000_s10311" style="position:absolute;left:4318;top:1947;width:3014;height:2291" coordorigin="4318,1947" coordsize="3014,2291" path="m5773,3485r,15l5768,3501r-6,-22l5777,3472r9,-1l5773,3485xe" fillcolor="#0f0e0d" stroked="f">
              <v:path arrowok="t"/>
            </v:shape>
            <v:shape id="_x0000_s10310" style="position:absolute;left:4318;top:1947;width:3014;height:2291" coordorigin="4318,1947" coordsize="3014,2291" path="m5762,3479r6,22l5760,3502r-9,6l5750,3488r-3,-14l5762,3479xe" fillcolor="#0f0e0d" stroked="f">
              <v:path arrowok="t"/>
            </v:shape>
            <v:shape id="_x0000_s10309" style="position:absolute;left:4318;top:1947;width:3014;height:2291" coordorigin="4318,1947" coordsize="3014,2291" path="m5750,3438r4,4l5741,3454r-1,5l5747,3474r3,14l5742,3473r-7,-24l5743,3444r7,-6xe" fillcolor="#0f0e0d" stroked="f">
              <v:path arrowok="t"/>
            </v:shape>
            <v:shape id="_x0000_s10308" style="position:absolute;left:4318;top:1947;width:3014;height:2291" coordorigin="4318,1947" coordsize="3014,2291" path="m5713,3422r8,-5l5720,3435r11,13l5735,3449r7,24l5732,3466r-10,-9l5718,3448r-5,-26xe" fillcolor="#0f0e0d" stroked="f">
              <v:path arrowok="t"/>
            </v:shape>
            <v:shape id="_x0000_s10307" style="position:absolute;left:4318;top:1947;width:3014;height:2291" coordorigin="4318,1947" coordsize="3014,2291" path="m5711,3501r-10,-5l5714,3475r7,-9l5722,3457r10,9l5716,3477r-4,16l5711,3501xe" fillcolor="#0f0e0d" stroked="f">
              <v:path arrowok="t"/>
            </v:shape>
            <v:shape id="_x0000_s10306" style="position:absolute;left:4318;top:1947;width:3014;height:2291" coordorigin="4318,1947" coordsize="3014,2291" path="m5701,3496r-8,4l5695,3475r5,6l5714,3475r-13,21xe" fillcolor="#0f0e0d" stroked="f">
              <v:path arrowok="t"/>
            </v:shape>
            <v:shape id="_x0000_s10305" style="position:absolute;left:4318;top:1947;width:3014;height:2291" coordorigin="4318,1947" coordsize="3014,2291" path="m5685,3462r5,7l5689,3478r-11,-26l5690,3448r-3,9l5685,3462xe" fillcolor="#0f0e0d" stroked="f">
              <v:path arrowok="t"/>
            </v:shape>
            <v:shape id="_x0000_s10304" style="position:absolute;left:4318;top:1947;width:3014;height:2291" coordorigin="4318,1947" coordsize="3014,2291" path="m5689,3478r-15,-8l5674,3470r-7,-20l5659,3425r15,-6l5679,3404r9,-11l5692,3394r-4,20l5679,3417r-8,8l5667,3435r2,10l5678,3452r11,26xe" fillcolor="#0f0e0d" stroked="f">
              <v:path arrowok="t"/>
            </v:shape>
            <v:shape id="_x0000_s10303" style="position:absolute;left:4318;top:1947;width:3014;height:2291" coordorigin="4318,1947" coordsize="3014,2291" path="m5674,3470r-13,11l5666,3467r1,-17l5674,3470xe" fillcolor="#0f0e0d" stroked="f">
              <v:path arrowok="t"/>
            </v:shape>
            <v:shape id="_x0000_s10302" style="position:absolute;left:4318;top:1947;width:3014;height:2291" coordorigin="4318,1947" coordsize="3014,2291" path="m5646,3496r-4,-24l5654,3477r6,21l5646,3496xe" fillcolor="#0f0e0d" stroked="f">
              <v:path arrowok="t"/>
            </v:shape>
            <v:shape id="_x0000_s10301" style="position:absolute;left:4318;top:1947;width:3014;height:2291" coordorigin="4318,1947" coordsize="3014,2291" path="m5633,3504r-10,15l5633,3502r13,-6l5633,3504xe" fillcolor="#0f0e0d" stroked="f">
              <v:path arrowok="t"/>
            </v:shape>
            <v:shape id="_x0000_s10300" style="position:absolute;left:4318;top:1947;width:3014;height:2291" coordorigin="4318,1947" coordsize="3014,2291" path="m5805,3535r1,24l5804,3547r-12,-2l5790,3529r-9,-7l5776,3507r11,5l5792,3514r2,8l5804,3524r1,11xe" fillcolor="#0f0e0d" stroked="f">
              <v:path arrowok="t"/>
            </v:shape>
            <v:shape id="_x0000_s10299" style="position:absolute;left:4318;top:1947;width:3014;height:2291" coordorigin="4318,1947" coordsize="3014,2291" path="m5776,3507r-8,-6l5773,3500r14,12l5776,3507xe" fillcolor="#0f0e0d" stroked="f">
              <v:path arrowok="t"/>
            </v:shape>
            <v:shape id="_x0000_s10298" style="position:absolute;left:4318;top:1947;width:3014;height:2291" coordorigin="4318,1947" coordsize="3014,2291" path="m4340,3674r-8,3l4333,3670r12,-15l4340,3680r,-6xe" fillcolor="#0f0e0d" stroked="f">
              <v:path arrowok="t"/>
            </v:shape>
            <v:shape id="_x0000_s10297" style="position:absolute;left:4318;top:1947;width:3014;height:2291" coordorigin="4318,1947" coordsize="3014,2291" path="m6206,3183r-1,-15l6214,3167r,9l6206,3183xe" fillcolor="#0f0e0d" stroked="f">
              <v:path arrowok="t"/>
            </v:shape>
            <v:shape id="_x0000_s10296" style="position:absolute;left:4318;top:1947;width:3014;height:2291" coordorigin="4318,1947" coordsize="3014,2291" path="m6194,3176r6,1l6206,3183r-13,2l6190,3196r-1,-20l6194,3176xe" fillcolor="#0f0e0d" stroked="f">
              <v:path arrowok="t"/>
            </v:shape>
            <v:shape id="_x0000_s10295" style="position:absolute;left:4318;top:1947;width:3014;height:2291" coordorigin="4318,1947" coordsize="3014,2291" path="m6233,3209r7,-11l6247,3199r12,-4l6261,3199r-14,15l6233,3209xe" fillcolor="#0f0e0d" stroked="f">
              <v:path arrowok="t"/>
            </v:shape>
            <v:shape id="_x0000_s10294" style="position:absolute;left:4318;top:1947;width:3014;height:2291" coordorigin="4318,1947" coordsize="3014,2291" path="m6219,3372r-8,8l6206,3372r-3,-3l6199,3232r20,-9l6233,3209r14,5l6228,3225r-18,11l6201,3250r16,4l6216,3262r3,110xe" fillcolor="#0f0e0d" stroked="f">
              <v:path arrowok="t"/>
            </v:shape>
            <v:shape id="_x0000_s10293" style="position:absolute;left:4318;top:1947;width:3014;height:2291" coordorigin="4318,1947" coordsize="3014,2291" path="m6258,2875r12,-11l6272,2887r-16,10l6248,2898r-5,-9l6241,2882r17,-7xe" fillcolor="#0f0e0d" stroked="f">
              <v:path arrowok="t"/>
            </v:shape>
            <v:shape id="_x0000_s10292" style="position:absolute;left:4318;top:1947;width:3014;height:2291" coordorigin="4318,1947" coordsize="3014,2291" path="m6195,2894r5,-4l6221,2886r20,-4l6243,2889r-7,l6217,2892r-22,2xe" fillcolor="#0f0e0d" stroked="f">
              <v:path arrowok="t"/>
            </v:shape>
            <v:shape id="_x0000_s10291" style="position:absolute;left:4318;top:1947;width:3014;height:2291" coordorigin="4318,1947" coordsize="3014,2291" path="m6199,3909r-3,-2l6194,3903r-8,-28l6194,3875r-2,9l6197,3886r2,23xe" fillcolor="#0f0e0d" stroked="f">
              <v:path arrowok="t"/>
            </v:shape>
            <v:shape id="_x0000_s10290" style="position:absolute;left:4318;top:1947;width:3014;height:2291" coordorigin="4318,1947" coordsize="3014,2291" path="m6179,3878r7,-3l6194,3903r-21,6l6157,3921r-5,7l6162,3909r18,-12l6185,3888r-6,-10xe" fillcolor="#0f0e0d" stroked="f">
              <v:path arrowok="t"/>
            </v:shape>
            <v:shape id="_x0000_s10289" style="position:absolute;left:4318;top:1947;width:3014;height:2291" coordorigin="4318,1947" coordsize="3014,2291" path="m6107,3954r9,-1l6119,3933r6,1l6132,3926r-6,24l6125,3950r-1,7l6124,3967r-17,-13xe" fillcolor="#0f0e0d" stroked="f">
              <v:path arrowok="t"/>
            </v:shape>
            <v:shape id="_x0000_s10288" style="position:absolute;left:4318;top:1947;width:3014;height:2291" coordorigin="4318,1947" coordsize="3014,2291" path="m6263,2642r-18,-2l6253,2606r7,2l6264,2606r5,37l6263,2642xe" fillcolor="#0f0e0d" stroked="f">
              <v:path arrowok="t"/>
            </v:shape>
            <v:shape id="_x0000_s10287" style="position:absolute;left:4318;top:1947;width:3014;height:2291" coordorigin="4318,1947" coordsize="3014,2291" path="m6264,2600r-4,-1l6254,2600r-1,6l6245,2640r3,-64l6265,2581r-1,19xe" fillcolor="#0f0e0d" stroked="f">
              <v:path arrowok="t"/>
            </v:shape>
            <v:shape id="_x0000_s10286" style="position:absolute;left:4318;top:1947;width:3014;height:2291" coordorigin="4318,1947" coordsize="3014,2291" path="m6220,2579r1,7l6231,2635r-16,-4l6214,2561r17,8l6220,2579xe" fillcolor="#0f0e0d" stroked="f">
              <v:path arrowok="t"/>
            </v:shape>
            <v:shape id="_x0000_s10285" style="position:absolute;left:4318;top:1947;width:3014;height:2291" coordorigin="4318,1947" coordsize="3014,2291" path="m6196,2636r-1,l6196,2555r18,6l6215,2631r-19,5xe" fillcolor="#0f0e0d" stroked="f">
              <v:path arrowok="t"/>
            </v:shape>
            <v:shape id="_x0000_s10284" style="position:absolute;left:4318;top:1947;width:3014;height:2291" coordorigin="4318,1947" coordsize="3014,2291" path="m6196,2555r-4,156l6178,2703r-20,4l6147,2715r14,-168l6178,2549r18,6xe" fillcolor="#0f0e0d" stroked="f">
              <v:path arrowok="t"/>
            </v:shape>
            <v:shape id="_x0000_s10283" style="position:absolute;left:4318;top:1947;width:3014;height:2291" coordorigin="4318,1947" coordsize="3014,2291" path="m6144,2692r-21,l6126,2556r17,-7l6161,2547r-14,168l6144,2692xe" fillcolor="#0f0e0d" stroked="f">
              <v:path arrowok="t"/>
            </v:shape>
            <v:shape id="_x0000_s10282" style="position:absolute;left:4318;top:1947;width:3014;height:2291" coordorigin="4318,1947" coordsize="3014,2291" path="m6123,2692r-21,2l6111,2649r1,-13l6120,2630r3,-89l6126,2556r-3,136xe" fillcolor="#0f0e0d" stroked="f">
              <v:path arrowok="t"/>
            </v:shape>
            <v:shape id="_x0000_s10281" style="position:absolute;left:4318;top:1947;width:3014;height:2291" coordorigin="4318,1947" coordsize="3014,2291" path="m6098,2652r13,-3l6102,2694r-12,-116l6095,2587r6,-8l6103,2641r-5,11xe" fillcolor="#0f0e0d" stroked="f">
              <v:path arrowok="t"/>
            </v:shape>
            <v:shape id="_x0000_s10280" style="position:absolute;left:4318;top:1947;width:3014;height:2291" coordorigin="4318,1947" coordsize="3014,2291" path="m6102,2694r-19,6l6083,2594r-3,-3l6060,2599r1,-20l6071,2579r1,7l6075,2588r6,-2l6090,2578r12,116xe" fillcolor="#0f0e0d" stroked="f">
              <v:path arrowok="t"/>
            </v:shape>
            <v:shape id="_x0000_s10279" style="position:absolute;left:4318;top:1947;width:3014;height:2291" coordorigin="4318,1947" coordsize="3014,2291" path="m6060,2599r-13,14l6051,2588r,-1l6059,2585r2,-6l6060,2599xe" fillcolor="#0f0e0d" stroked="f">
              <v:path arrowok="t"/>
            </v:shape>
            <v:shape id="_x0000_s10278" style="position:absolute;left:4318;top:1947;width:3014;height:2291" coordorigin="4318,1947" coordsize="3014,2291" path="m6045,2616r8,-2l6048,2758r-5,10l6043,2603r8,-15l6047,2613r-2,3xe" fillcolor="#0f0e0d" stroked="f">
              <v:path arrowok="t"/>
            </v:shape>
            <v:shape id="_x0000_s10277" style="position:absolute;left:4318;top:1947;width:3014;height:2291" coordorigin="4318,1947" coordsize="3014,2291" path="m5903,2764r10,-9l5932,2756r20,l5973,2756r21,l6015,2756r20,1l6041,2757r2,-154l6043,2768r-20,-1l6003,2766r-20,-1l5963,2765r-20,-1l5923,2764r-20,xe" fillcolor="#0f0e0d" stroked="f">
              <v:path arrowok="t"/>
            </v:shape>
            <v:shape id="_x0000_s10276" style="position:absolute;left:4318;top:1947;width:3014;height:2291" coordorigin="4318,1947" coordsize="3014,2291" path="m6273,3555r-2,l6272,3551r2,-1l6273,3555xe" fillcolor="#0f0e0d" stroked="f">
              <v:path arrowok="t"/>
            </v:shape>
            <v:shape id="_x0000_s10275" style="position:absolute;left:4318;top:1947;width:3014;height:2291" coordorigin="4318,1947" coordsize="3014,2291" path="m6283,3510r2,20l6275,3535r-12,10l6263,3556r8,-1l6269,3561r-4,16l6262,3536r11,-5l6277,3519r6,-9xe" fillcolor="#0f0e0d" stroked="f">
              <v:path arrowok="t"/>
            </v:shape>
            <v:shape id="_x0000_s10274" style="position:absolute;left:4318;top:1947;width:3014;height:2291" coordorigin="4318,1947" coordsize="3014,2291" path="m6262,3536r3,41l6253,3575r-7,-8l6245,3554r7,-10l6255,3545r7,-9xe" fillcolor="#0f0e0d" stroked="f">
              <v:path arrowok="t"/>
            </v:shape>
            <v:shape id="_x0000_s10273" style="position:absolute;left:4318;top:1947;width:3014;height:2291" coordorigin="4318,1947" coordsize="3014,2291" path="m6253,3575r-10,8l6237,3601r-2,42l6224,3605r-6,-2l6226,3587r3,-14l6246,3567r7,8xe" fillcolor="#0f0e0d" stroked="f">
              <v:path arrowok="t"/>
            </v:shape>
            <v:shape id="_x0000_s10272" style="position:absolute;left:4318;top:1947;width:3014;height:2291" coordorigin="4318,1947" coordsize="3014,2291" path="m6206,3620r7,2l6222,3621r1,-4l6224,3605r11,38l6215,3639r-9,-19xe" fillcolor="#0f0e0d" stroked="f">
              <v:path arrowok="t"/>
            </v:shape>
            <v:shape id="_x0000_s10271" style="position:absolute;left:4318;top:1947;width:3014;height:2291" coordorigin="4318,1947" coordsize="3014,2291" path="m6206,3620r9,19l6195,3636r-19,-2l6167,3577r4,7l6174,3616r18,l6199,3619r7,1xe" fillcolor="#0f0e0d" stroked="f">
              <v:path arrowok="t"/>
            </v:shape>
            <v:shape id="_x0000_s10270" style="position:absolute;left:4318;top:1947;width:3014;height:2291" coordorigin="4318,1947" coordsize="3014,2291" path="m5490,3797r5,-14l5500,3772r4,1l5523,3776r-2,12l5505,3794r-5,5l5496,3802r-6,-5xe" fillcolor="#0f0e0d" stroked="f">
              <v:path arrowok="t"/>
            </v:shape>
            <v:shape id="_x0000_s10269" style="position:absolute;left:4318;top:1947;width:3014;height:2291" coordorigin="4318,1947" coordsize="3014,2291" path="m5476,3809r-16,11l5473,3809r17,-12l5496,3802r-20,7xe" fillcolor="#0f0e0d" stroked="f">
              <v:path arrowok="t"/>
            </v:shape>
            <v:shape id="_x0000_s10268" style="position:absolute;left:4318;top:1947;width:3014;height:2291" coordorigin="4318,1947" coordsize="3014,2291" path="m5455,3823r4,13l5459,3871r-4,-25l5454,3818r19,-9l5460,3820r-5,3xe" fillcolor="#0f0e0d" stroked="f">
              <v:path arrowok="t"/>
            </v:shape>
            <v:shape id="_x0000_s10267" style="position:absolute;left:4318;top:1947;width:3014;height:2291" coordorigin="4318,1947" coordsize="3014,2291" path="m5442,3797r4,13l5454,3818r1,28l5448,3829r,l5442,3797xe" fillcolor="#0f0e0d" stroked="f">
              <v:path arrowok="t"/>
            </v:shape>
            <v:shape id="_x0000_s10266" style="position:absolute;left:4318;top:1947;width:3014;height:2291" coordorigin="4318,1947" coordsize="3014,2291" path="m5441,3783r1,14l5448,3829r-19,4l5424,3844r6,12l5446,3863r4,l5455,3846r4,25l5448,3878r-7,-7l5425,3859r-13,-23l5434,3830r8,-15l5441,3783xe" fillcolor="#0f0e0d" stroked="f">
              <v:path arrowok="t"/>
            </v:shape>
            <v:shape id="_x0000_s10265" style="position:absolute;left:4318;top:1947;width:3014;height:2291" coordorigin="4318,1947" coordsize="3014,2291" path="m5575,2310r-20,1l5537,2316r-13,-9l5501,2302r-13,-22l5486,2246r7,-4l5496,2233r-2,-3l5491,2227r1,-6l5513,2218r-9,23l5490,2244r-2,13l5496,2267r17,11l5535,2287r23,5l5575,2310xe" fillcolor="#0f0e0d" stroked="f">
              <v:path arrowok="t"/>
            </v:shape>
            <v:shape id="_x0000_s10264" style="position:absolute;left:4318;top:1947;width:3014;height:2291" coordorigin="4318,1947" coordsize="3014,2291" path="m5534,3528r5,3l5548,3583r-17,-31l5522,3537r-13,-7l5507,3524r-6,-2l5493,3529r-5,11l5498,3512r6,-13l5509,3501r8,22l5522,3531r11,10l5538,3538r-4,-10xe" fillcolor="#0f0e0d" stroked="f">
              <v:path arrowok="t"/>
            </v:shape>
            <v:shape id="_x0000_s10263" style="position:absolute;left:4318;top:1947;width:3014;height:2291" coordorigin="4318,1947" coordsize="3014,2291" path="m5488,3540r16,-3l5494,3550r,1l5489,3577r-5,-54l5488,3523r10,-11l5488,3540xe" fillcolor="#0f0e0d" stroked="f">
              <v:path arrowok="t"/>
            </v:shape>
            <v:shape id="_x0000_s10262" style="position:absolute;left:4318;top:1947;width:3014;height:2291" coordorigin="4318,1947" coordsize="3014,2291" path="m5427,2694r5,-39l5448,2655r7,-9l5473,2632r19,-5l5510,2623r-9,93l5492,2716r-4,6l5498,2697r2,-7l5494,2688r-5,-9l5466,2679r-18,5l5441,2689r-14,5xe" fillcolor="#0f0e0d" stroked="f">
              <v:path arrowok="t"/>
            </v:shape>
            <v:shape id="_x0000_s10261" style="position:absolute;left:4318;top:1947;width:3014;height:2291" coordorigin="4318,1947" coordsize="3014,2291" path="m5487,2702r-20,3l5477,2694r8,-1l5498,2697r-10,25l5487,2702xe" fillcolor="#0f0e0d" stroked="f">
              <v:path arrowok="t"/>
            </v:shape>
            <v:shape id="_x0000_s10260" style="position:absolute;left:4318;top:1947;width:3014;height:2291" coordorigin="4318,1947" coordsize="3014,2291" path="m5463,3064r1,12l5469,3083r7,6l5486,3083r9,-6l5500,3067r-1,-28l5522,3039r-14,36l5492,3085r-14,13l5472,3104r-8,19l5463,3064xe" fillcolor="#0f0e0d" stroked="f">
              <v:path arrowok="t"/>
            </v:shape>
            <v:shape id="_x0000_s10259" style="position:absolute;left:4318;top:1947;width:3014;height:2291" coordorigin="4318,1947" coordsize="3014,2291" path="m5427,3030r8,5l5448,3039r13,-5l5463,3064r1,59l5455,3076r-13,-9l5427,3062r,-32xe" fillcolor="#0f0e0d" stroked="f">
              <v:path arrowok="t"/>
            </v:shape>
            <v:shape id="_x0000_s10258" style="position:absolute;left:4318;top:1947;width:3014;height:2291" coordorigin="4318,1947" coordsize="3014,2291" path="m5441,3088r4,-1l5451,3088r3,-2l5455,3076r9,47l5449,3138r-8,-50xe" fillcolor="#0f0e0d" stroked="f">
              <v:path arrowok="t"/>
            </v:shape>
            <v:shape id="_x0000_s10257" style="position:absolute;left:4318;top:1947;width:3014;height:2291" coordorigin="4318,1947" coordsize="3014,2291" path="m5412,3129r3,3l5422,3130r15,-57l5438,3077r3,11l5449,3138r-20,10l5418,3151r-6,-22xe" fillcolor="#0f0e0d" stroked="f">
              <v:path arrowok="t"/>
            </v:shape>
            <v:shape id="_x0000_s10256" style="position:absolute;left:4318;top:1947;width:3014;height:2291" coordorigin="4318,1947" coordsize="3014,2291" path="m5422,3125r-3,-3l5421,3086r16,-13l5422,3130r,-5xe" fillcolor="#0f0e0d" stroked="f">
              <v:path arrowok="t"/>
            </v:shape>
            <v:shape id="_x0000_s10255" style="position:absolute;left:4318;top:1947;width:3014;height:2291" coordorigin="4318,1947" coordsize="3014,2291" path="m5412,3124r,5l5404,3097r17,-11l5419,3122r-7,2xe" fillcolor="#0f0e0d" stroked="f">
              <v:path arrowok="t"/>
            </v:shape>
            <v:shape id="_x0000_s10254" style="position:absolute;left:4318;top:1947;width:3014;height:2291" coordorigin="4318,1947" coordsize="3014,2291" path="m5493,3491r,8l5483,3486r6,-32l5500,3441r-4,13l5490,3462r-3,9l5488,3481r5,10xe" fillcolor="#0f0e0d" stroked="f">
              <v:path arrowok="t"/>
            </v:shape>
            <v:shape id="_x0000_s10253" style="position:absolute;left:4318;top:1947;width:3014;height:2291" coordorigin="4318,1947" coordsize="3014,2291" path="m5477,3478r-16,12l5467,3472r,-4l5475,3460r14,-6l5483,3486r-6,-8xe" fillcolor="#0f0e0d" stroked="f">
              <v:path arrowok="t"/>
            </v:shape>
            <v:shape id="_x0000_s10252" style="position:absolute;left:4318;top:1947;width:3014;height:2291" coordorigin="4318,1947" coordsize="3014,2291" path="m5453,3486r14,-14l5461,3490r-13,15l5445,3510r-2,6l5433,3495r20,-9xe" fillcolor="#0f0e0d" stroked="f">
              <v:path arrowok="t"/>
            </v:shape>
            <v:shape id="_x0000_s10251" style="position:absolute;left:4318;top:1947;width:3014;height:2291" coordorigin="4318,1947" coordsize="3014,2291" path="m5433,3520r-5,-28l5432,3492r1,3l5443,3516r-10,4xe" fillcolor="#0f0e0d" stroked="f">
              <v:path arrowok="t"/>
            </v:shape>
            <v:shape id="_x0000_s10250" style="position:absolute;left:4318;top:1947;width:3014;height:2291" coordorigin="4318,1947" coordsize="3014,2291" path="m5424,3540r12,l5428,3580r-12,-49l5422,3521r6,-10l5425,3533r-1,7xe" fillcolor="#0f0e0d" stroked="f">
              <v:path arrowok="t"/>
            </v:shape>
            <v:shape id="_x0000_s10249" style="position:absolute;left:4318;top:1947;width:3014;height:2291" coordorigin="4318,1947" coordsize="3014,2291" path="m5519,2828r-4,-3l5508,2825r-11,1l5478,2823r-21,2l5437,2831r-2,-38l5443,2790r-4,11l5439,2816r20,-4l5480,2809r19,-5l5518,2800r1,28xe" fillcolor="#0f0e0d" stroked="f">
              <v:path arrowok="t"/>
            </v:shape>
            <v:shape id="_x0000_s10248" style="position:absolute;left:4318;top:1947;width:3014;height:2291" coordorigin="4318,1947" coordsize="3014,2291" path="m5496,2922r-2,-14l5500,2916r8,30l5490,2953r-1,-16l5496,2922xe" fillcolor="#0f0e0d" stroked="f">
              <v:path arrowok="t"/>
            </v:shape>
            <v:shape id="_x0000_s10247" style="position:absolute;left:4318;top:1947;width:3014;height:2291" coordorigin="4318,1947" coordsize="3014,2291" path="m5473,3032r4,8l5488,3039r4,-15l5503,3027r,5l5495,3034r5,33l5482,3060r-9,-28xe" fillcolor="#0f0e0d" stroked="f">
              <v:path arrowok="t"/>
            </v:shape>
            <v:shape id="_x0000_s10246" style="position:absolute;left:4318;top:1947;width:3014;height:2291" coordorigin="4318,1947" coordsize="3014,2291" path="m5506,3837r5,-10l5521,3830r-1,17l5523,3877r2,10l5523,3892r-7,-22l5513,3852r-7,-15xe" fillcolor="#0f0e0d" stroked="f">
              <v:path arrowok="t"/>
            </v:shape>
            <v:shape id="_x0000_s10245" style="position:absolute;left:4318;top:1947;width:3014;height:2291" coordorigin="4318,1947" coordsize="3014,2291" path="m5477,3777r-22,l5441,3783r1,32l5440,3792r,-29l5460,3766r17,11xe" fillcolor="#0f0e0d" stroked="f">
              <v:path arrowok="t"/>
            </v:shape>
            <v:shape id="_x0000_s10244" style="position:absolute;left:4318;top:1947;width:3014;height:2291" coordorigin="4318,1947" coordsize="3014,2291" path="m5361,3749r-4,15l5340,3757r-19,l5302,3760r20,-18l5341,3746r20,3xe" fillcolor="#0f0e0d" stroked="f">
              <v:path arrowok="t"/>
            </v:shape>
            <v:shape id="_x0000_s10243" style="position:absolute;left:4318;top:1947;width:3014;height:2291" coordorigin="4318,1947" coordsize="3014,2291" path="m5302,3760r-18,6l5297,3751r,l5302,3739r20,3l5302,3760xe" fillcolor="#0f0e0d" stroked="f">
              <v:path arrowok="t"/>
            </v:shape>
            <v:shape id="_x0000_s10242" style="position:absolute;left:4318;top:1947;width:3014;height:2291" coordorigin="4318,1947" coordsize="3014,2291" path="m5297,3751r-13,15l5274,3769r-6,17l5263,3775r3,-15l5282,3761r15,-10xe" fillcolor="#0f0e0d" stroked="f">
              <v:path arrowok="t"/>
            </v:shape>
            <v:shape id="_x0000_s10241" style="position:absolute;left:4318;top:1947;width:3014;height:2291" coordorigin="4318,1947" coordsize="3014,2291" path="m5273,3811r-3,-12l5274,3769r,52l5271,3821r-3,l5266,3822r,-5l5273,3811xe" fillcolor="#0f0e0d" stroked="f">
              <v:path arrowok="t"/>
            </v:shape>
            <v:shape id="_x0000_s10240" style="position:absolute;left:4318;top:1947;width:3014;height:2291" coordorigin="4318,1947" coordsize="3014,2291" path="m5266,3760r-3,15l5245,3777r-10,6l5230,3792r1,10l5223,3785r20,-7l5260,3767r6,-7xe" fillcolor="#0f0e0d" stroked="f">
              <v:path arrowok="t"/>
            </v:shape>
            <v:shape id="_x0000_s10239" style="position:absolute;left:4318;top:1947;width:3014;height:2291" coordorigin="4318,1947" coordsize="3014,2291" path="m5425,3859r-15,-12l5410,3847r-6,-7l5401,3829r5,-3l5412,3836r13,23xe" fillcolor="#0f0e0d" stroked="f">
              <v:path arrowok="t"/>
            </v:shape>
            <v:shape id="_x0000_s10238" style="position:absolute;left:4318;top:1947;width:3014;height:2291" coordorigin="4318,1947" coordsize="3014,2291" path="m5397,3845r7,-5l5410,3847r-15,6l5388,3872r-8,-20l5397,3845xe" fillcolor="#0f0e0d" stroked="f">
              <v:path arrowok="t"/>
            </v:shape>
            <v:shape id="_x0000_s10237" style="position:absolute;left:4318;top:1947;width:3014;height:2291" coordorigin="4318,1947" coordsize="3014,2291" path="m5358,3865r4,-15l5363,3850r17,2l5388,3872r-11,-2l5374,3869r-11,1l5358,3865xe" fillcolor="#0f0e0d" stroked="f">
              <v:path arrowok="t"/>
            </v:shape>
            <v:shape id="_x0000_s10236" style="position:absolute;left:4318;top:1947;width:3014;height:2291" coordorigin="4318,1947" coordsize="3014,2291" path="m5342,3854r-1,-13l5341,3812r9,13l5342,3854xe" fillcolor="#0f0e0d" stroked="f">
              <v:path arrowok="t"/>
            </v:shape>
            <v:shape id="_x0000_s10235" style="position:absolute;left:4318;top:1947;width:3014;height:2291" coordorigin="4318,1947" coordsize="3014,2291" path="m5432,4007r6,1l5439,4003r-6,-1l5428,4003r-1,5l5428,3998r21,-1l5450,4008r-18,-1xe" fillcolor="#0f0e0d" stroked="f">
              <v:path arrowok="t"/>
            </v:shape>
            <v:shape id="_x0000_s10234" style="position:absolute;left:4318;top:1947;width:3014;height:2291" coordorigin="4318,1947" coordsize="3014,2291" path="m5428,3998r-1,10l5430,4013r-19,6l5392,4024r-11,4l5392,4018r19,-6l5423,4007r5,-9xe" fillcolor="#0f0e0d" stroked="f">
              <v:path arrowok="t"/>
            </v:shape>
            <v:shape id="_x0000_s10233" style="position:absolute;left:4318;top:1947;width:3014;height:2291" coordorigin="4318,1947" coordsize="3014,2291" path="m5408,4000r20,-2l5423,4007r-16,-2l5391,4006r-3,-3l5408,4000xe" fillcolor="#0f0e0d" stroked="f">
              <v:path arrowok="t"/>
            </v:shape>
            <v:shape id="_x0000_s10232" style="position:absolute;left:4318;top:1947;width:3014;height:2291" coordorigin="4318,1947" coordsize="3014,2291" path="m6408,3597r5,-5l6408,3608r-1,14l6407,3618r-2,l6405,3616r-2,1l6401,3619r-1,-20l6408,3597xe" fillcolor="#0f0e0d" stroked="f">
              <v:path arrowok="t"/>
            </v:shape>
            <v:shape id="_x0000_s10231" style="position:absolute;left:4318;top:1947;width:3014;height:2291" coordorigin="4318,1947" coordsize="3014,2291" path="m6380,4047r10,l6400,4046r6,-6l6395,4041r-13,-2l6380,4047r9,-47l6409,4001r11,53l6395,4056r-15,-9xe" fillcolor="#0f0e0d" stroked="f">
              <v:path arrowok="t"/>
            </v:shape>
            <v:shape id="_x0000_s10230" style="position:absolute;left:4318;top:1947;width:3014;height:2291" coordorigin="4318,1947" coordsize="3014,2291" path="m6370,4057r-25,2l6354,4050r3,l6360,4050r1,-4l6363,4038r6,-39l6389,4000r-9,47l6395,4056r-25,1xe" fillcolor="#0f0e0d" stroked="f">
              <v:path arrowok="t"/>
            </v:shape>
            <v:shape id="_x0000_s10229" style="position:absolute;left:4318;top:1947;width:3014;height:2291" coordorigin="4318,1947" coordsize="3014,2291" path="m6361,4046r-3,l6355,4046r-1,4l6345,4059r6,-17l6363,4038r-2,8xe" fillcolor="#0f0e0d" stroked="f">
              <v:path arrowok="t"/>
            </v:shape>
            <v:shape id="_x0000_s10228" style="position:absolute;left:4318;top:1947;width:3014;height:2291" coordorigin="4318,1947" coordsize="3014,2291" path="m6323,4050r-14,l6311,4047r21,-2l6338,4049r-15,1xe" fillcolor="#0f0e0d" stroked="f">
              <v:path arrowok="t"/>
            </v:shape>
            <v:shape id="_x0000_s10227" style="position:absolute;left:4318;top:1947;width:3014;height:2291" coordorigin="4318,1947" coordsize="3014,2291" path="m6300,4057r-10,-8l6311,4047r-2,3l6300,4057xe" fillcolor="#0f0e0d" stroked="f">
              <v:path arrowok="t"/>
            </v:shape>
            <v:shape id="_x0000_s10226" style="position:absolute;left:4318;top:1947;width:3014;height:2291" coordorigin="4318,1947" coordsize="3014,2291" path="m6224,4057r20,-2l6262,4052r,l6271,4062r-25,1l6224,4057xe" fillcolor="#0f0e0d" stroked="f">
              <v:path arrowok="t"/>
            </v:shape>
            <v:shape id="_x0000_s10225" style="position:absolute;left:4318;top:1947;width:3014;height:2291" coordorigin="4318,1947" coordsize="3014,2291" path="m6099,4049r21,l6123,4062r19,1l6162,4062r20,-1l6203,4059r21,-2l6246,4063r-25,l6197,4064r-25,l6149,4065r-24,l6102,4066r-3,-17xe" fillcolor="#0f0e0d" stroked="f">
              <v:path arrowok="t"/>
            </v:shape>
            <v:shape id="_x0000_s10224" style="position:absolute;left:4318;top:1947;width:3014;height:2291" coordorigin="4318,1947" coordsize="3014,2291" path="m6040,4037r2,6l6058,4046r19,2l6099,4049r3,17l6083,4057r-20,-2l6043,4055r-3,-18xe" fillcolor="#0f0e0d" stroked="f">
              <v:path arrowok="t"/>
            </v:shape>
            <v:shape id="_x0000_s10223" style="position:absolute;left:4318;top:1947;width:3014;height:2291" coordorigin="4318,1947" coordsize="3014,2291" path="m6035,4066r21,-2l6076,4061r7,-4l6102,4066r-23,l6057,4066r-22,xe" fillcolor="#0f0e0d" stroked="f">
              <v:path arrowok="t"/>
            </v:shape>
            <v:shape id="_x0000_s10222" style="position:absolute;left:4318;top:1947;width:3014;height:2291" coordorigin="4318,1947" coordsize="3014,2291" path="m5587,3986r8,-9l5603,3973r-8,-1l5577,3972r-1,11l5585,3986r-19,2l5572,3924r20,6l5611,3928r-4,57l5587,3986xe" fillcolor="#0f0e0d" stroked="f">
              <v:path arrowok="t"/>
            </v:shape>
            <v:shape id="_x0000_s10221" style="position:absolute;left:4318;top:1947;width:3014;height:2291" coordorigin="4318,1947" coordsize="3014,2291" path="m5630,3820r-18,8l5619,3818r19,-6l5648,3810r-18,10xe" fillcolor="#0f0e0d" stroked="f">
              <v:path arrowok="t"/>
            </v:shape>
            <v:shape id="_x0000_s10220" style="position:absolute;left:4318;top:1947;width:3014;height:2291" coordorigin="4318,1947" coordsize="3014,2291" path="m5604,3835r12,17l5615,3855r-15,-10l5601,3828r18,-10l5612,3828r-8,7xe" fillcolor="#0f0e0d" stroked="f">
              <v:path arrowok="t"/>
            </v:shape>
            <v:shape id="_x0000_s10219" style="position:absolute;left:4318;top:1947;width:3014;height:2291" coordorigin="4318,1947" coordsize="3014,2291" path="m5531,2481r4,l5535,2476r-3,-3l5523,2474r-5,60l5509,2534r-1,-33l5509,2505r5,2l5516,2496r11,-45l5543,2441r-7,156l5531,2481xe" fillcolor="#0f0e0d" stroked="f">
              <v:path arrowok="t"/>
            </v:shape>
            <v:shape id="_x0000_s10218" style="position:absolute;left:4318;top:1947;width:3014;height:2291" coordorigin="4318,1947" coordsize="3014,2291" path="m5529,2542r-11,-8l5523,2474r3,7l5531,2481r5,116l5524,2582r-2,-33l5529,2542xe" fillcolor="#0f0e0d" stroked="f">
              <v:path arrowok="t"/>
            </v:shape>
            <v:shape id="_x0000_s10217" style="position:absolute;left:4318;top:1947;width:3014;height:2291" coordorigin="4318,1947" coordsize="3014,2291" path="m5516,2496r-5,1l5509,2500r-1,1l5510,2543r6,3l5522,2549r2,33l5512,2566r-6,-61l5508,2455r19,-4l5516,2496xe" fillcolor="#0f0e0d" stroked="f">
              <v:path arrowok="t"/>
            </v:shape>
            <v:shape id="_x0000_s10216" style="position:absolute;left:4318;top:1947;width:3014;height:2291" coordorigin="4318,1947" coordsize="3014,2291" path="m5495,2498r1,7l5496,2512r5,3l5503,2509r3,-4l5512,2566r-11,-16l5491,2533r4,-35xe" fillcolor="#0f0e0d" stroked="f">
              <v:path arrowok="t"/>
            </v:shape>
            <v:shape id="_x0000_s10215" style="position:absolute;left:4318;top:1947;width:3014;height:2291" coordorigin="4318,1947" coordsize="3014,2291" path="m5545,2413r-2,14l5543,2441r-19,3l5509,2452r-14,46l5491,2533r4,-91l5514,2437r17,-10l5543,2413r2,xe" fillcolor="#0f0e0d" stroked="f">
              <v:path arrowok="t"/>
            </v:shape>
            <v:shape id="_x0000_s10214" style="position:absolute;left:4318;top:1947;width:3014;height:2291" coordorigin="4318,1947" coordsize="3014,2291" path="m5483,2455r-20,l5475,2443r20,-1l5491,2533r-9,-18l5474,2495r-4,-16l5470,2458r13,-3xe" fillcolor="#0f0e0d" stroked="f">
              <v:path arrowok="t"/>
            </v:shape>
            <v:shape id="_x0000_s10213" style="position:absolute;left:4318;top:1947;width:3014;height:2291" coordorigin="4318,1947" coordsize="3014,2291" path="m5435,2440r7,4l5451,2439r6,-2l5475,2443r-12,12l5445,2453r-10,-13xe" fillcolor="#0f0e0d" stroked="f">
              <v:path arrowok="t"/>
            </v:shape>
            <v:shape id="_x0000_s10212" style="position:absolute;left:4318;top:1947;width:3014;height:2291" coordorigin="4318,1947" coordsize="3014,2291" path="m5445,2453r-14,4l5440,2418r12,-11l5447,2418r-6,12l5435,2440r10,13xe" fillcolor="#0f0e0d" stroked="f">
              <v:path arrowok="t"/>
            </v:shape>
            <v:shape id="_x0000_s10211" style="position:absolute;left:4318;top:1947;width:3014;height:2291" coordorigin="4318,1947" coordsize="3014,2291" path="m5534,2882r5,3l5536,2896r2,20l5529,2915r5,-11l5536,2895r-2,-13xe" fillcolor="#0f0e0d" stroked="f">
              <v:path arrowok="t"/>
            </v:shape>
            <v:shape id="_x0000_s10210" style="position:absolute;left:4318;top:1947;width:3014;height:2291" coordorigin="4318,1947" coordsize="3014,2291" path="m5522,3450r4,l5537,3462r8,20l5529,3492r7,-20l5530,3458r-8,-8xe" fillcolor="#0f0e0d" stroked="f">
              <v:path arrowok="t"/>
            </v:shape>
            <v:shape id="_x0000_s10209" style="position:absolute;left:4318;top:1947;width:3014;height:2291" coordorigin="4318,1947" coordsize="3014,2291" path="m5513,3447r-7,-22l5513,3427r9,23l5513,3447xe" fillcolor="#0f0e0d" stroked="f">
              <v:path arrowok="t"/>
            </v:shape>
            <v:shape id="_x0000_s10208" style="position:absolute;left:4318;top:1947;width:3014;height:2291" coordorigin="4318,1947" coordsize="3014,2291" path="m5533,3528r,-4l5534,3524r,4l5533,3528xe" fillcolor="#0f0e0d" stroked="f">
              <v:path arrowok="t"/>
            </v:shape>
            <v:shape id="_x0000_s10207" style="position:absolute;left:4318;top:1947;width:3014;height:2291" coordorigin="4318,1947" coordsize="3014,2291" path="m6620,3480r-2,-5l6619,3442r6,-13l6636,3446r-16,10l6620,3476r,4xe" fillcolor="#0f0e0d" stroked="f">
              <v:path arrowok="t"/>
            </v:shape>
            <v:shape id="_x0000_s10206" style="position:absolute;left:4318;top:1947;width:3014;height:2291" coordorigin="4318,1947" coordsize="3014,2291" path="m6618,3475r-2,-6l6614,3463r-11,2l6599,3475r8,-22l6619,3442r-1,33xe" fillcolor="#0f0e0d" stroked="f">
              <v:path arrowok="t"/>
            </v:shape>
            <v:shape id="_x0000_s10205" style="position:absolute;left:4318;top:1947;width:3014;height:2291" coordorigin="4318,1947" coordsize="3014,2291" path="m6594,3523r3,1l6598,3519r-6,-14l6583,3471r11,-8l6607,3453r-8,22l6591,3481r,14l6600,3501r,50l6594,3523xe" fillcolor="#0f0e0d" stroked="f">
              <v:path arrowok="t"/>
            </v:shape>
            <v:shape id="_x0000_s10204" style="position:absolute;left:4318;top:1947;width:3014;height:2291" coordorigin="4318,1947" coordsize="3014,2291" path="m6645,3610r-1,-23l6643,3577r-7,-11l6630,3560r-6,-5l6618,3561r-4,-18l6612,3537r-6,-1l6600,3538r6,-28l6613,3515r1,19l6624,3534r10,1l6632,3551r7,7l6644,3560r1,50xe" fillcolor="#0f0e0d" stroked="f">
              <v:path arrowok="t"/>
            </v:shape>
            <v:shape id="_x0000_s10203" style="position:absolute;left:4318;top:1947;width:3014;height:2291" coordorigin="4318,1947" coordsize="3014,2291" path="m6645,2894r-13,1l6637,2844r1,l6640,2841r8,32l6648,2914r-4,-6l6645,2894xe" fillcolor="#0f0e0d" stroked="f">
              <v:path arrowok="t"/>
            </v:shape>
            <v:shape id="_x0000_s10202" style="position:absolute;left:4318;top:1947;width:3014;height:2291" coordorigin="4318,1947" coordsize="3014,2291" path="m6594,2897r,5l6598,2902r4,-1l6615,2843r22,1l6632,2895r-17,-4l6614,2904r2,20l6596,2926r-2,-29xe" fillcolor="#0f0e0d" stroked="f">
              <v:path arrowok="t"/>
            </v:shape>
            <v:shape id="_x0000_s10201" style="position:absolute;left:4318;top:1947;width:3014;height:2291" coordorigin="4318,1947" coordsize="3014,2291" path="m6615,2843r-13,58l6601,2895r-5,l6594,2897r-1,-56l6615,2843xe" fillcolor="#0f0e0d" stroked="f">
              <v:path arrowok="t"/>
            </v:shape>
            <v:shape id="_x0000_s10200" style="position:absolute;left:4318;top:1947;width:3014;height:2291" coordorigin="4318,1947" coordsize="3014,2291" path="m6558,3609r-13,5l6547,3609r2,-7l6552,3591r4,3l6573,3587r-1,6l6572,3611r2,5l6558,3609xe" fillcolor="#0f0e0d" stroked="f">
              <v:path arrowok="t"/>
            </v:shape>
            <v:shape id="_x0000_s10199" style="position:absolute;left:4318;top:1947;width:3014;height:2291" coordorigin="4318,1947" coordsize="3014,2291" path="m6631,3624r-1,1l6628,3607r-5,-9l6616,3596r,3l6613,3598r2,15l6604,3609r-3,-26l6603,3592r2,3l6608,3596r6,-1l6614,3585r11,-7l6625,3591r7,16l6631,3624xe" fillcolor="#0f0e0d" stroked="f">
              <v:path arrowok="t"/>
            </v:shape>
            <v:shape id="_x0000_s10198" style="position:absolute;left:4318;top:1947;width:3014;height:2291" coordorigin="4318,1947" coordsize="3014,2291" path="m6607,3576r-6,7l6606,3569r1,-17l6614,3543r-2,25l6615,3580r-8,-4xe" fillcolor="#0f0e0d" stroked="f">
              <v:path arrowok="t"/>
            </v:shape>
            <v:shape id="_x0000_s10197" style="position:absolute;left:4318;top:1947;width:3014;height:2291" coordorigin="4318,1947" coordsize="3014,2291" path="m6613,3598r1,4l6616,3607r3,5l6626,3613r2,-6l6630,3625r-14,l6615,3613r-2,-15xe" fillcolor="#0f0e0d" stroked="f">
              <v:path arrowok="t"/>
            </v:shape>
            <v:shape id="_x0000_s10196" style="position:absolute;left:4318;top:1947;width:3014;height:2291" coordorigin="4318,1947" coordsize="3014,2291" path="m6591,3572r,7l6598,3585r3,-2l6604,3609r-4,2l6600,3617r-7,l6591,3572xe" fillcolor="#0f0e0d" stroked="f">
              <v:path arrowok="t"/>
            </v:shape>
            <v:shape id="_x0000_s10195" style="position:absolute;left:4318;top:1947;width:3014;height:2291" coordorigin="4318,1947" coordsize="3014,2291" path="m6626,3585r-1,6l6625,3578r6,l6630,3583r-4,2xe" fillcolor="#0f0e0d" stroked="f">
              <v:path arrowok="t"/>
            </v:shape>
            <v:shape id="_x0000_s10194" style="position:absolute;left:4318;top:1947;width:3014;height:2291" coordorigin="4318,1947" coordsize="3014,2291" path="m6588,4057r-18,l6552,4061r-19,5l6531,4007r20,1l6571,4010r17,47xe" fillcolor="#0f0e0d" stroked="f">
              <v:path arrowok="t"/>
            </v:shape>
            <v:shape id="_x0000_s10193" style="position:absolute;left:4318;top:1947;width:3014;height:2291" coordorigin="4318,1947" coordsize="3014,2291" path="m6517,4055r16,11l6513,4072r-20,3l6483,4076r-20,l6442,4076r-20,l6402,4075r-7,l6412,4071r19,-2l6452,4067r20,-1l6492,4063r19,-4l6513,4058r4,-3xe" fillcolor="#0f0e0d" stroked="f">
              <v:path arrowok="t"/>
            </v:shape>
            <v:shape id="_x0000_s10192" style="position:absolute;left:4318;top:1947;width:3014;height:2291" coordorigin="4318,1947" coordsize="3014,2291" path="m6579,3439r5,-17l6600,3410r6,-10l6614,3409r-11,9l6590,3429r-11,10xe" fillcolor="#0f0e0d" stroked="f">
              <v:path arrowok="t"/>
            </v:shape>
            <v:shape id="_x0000_s10191" style="position:absolute;left:4318;top:1947;width:3014;height:2291" coordorigin="4318,1947" coordsize="3014,2291" path="m6565,3486r-4,-16l6566,3432r18,-10l6579,3439r-5,13l6569,3463r-6,-4l6565,3486xe" fillcolor="#0f0e0d" stroked="f">
              <v:path arrowok="t"/>
            </v:shape>
            <v:shape id="_x0000_s10190" style="position:absolute;left:4318;top:1947;width:3014;height:2291" coordorigin="4318,1947" coordsize="3014,2291" path="m6559,3426r7,6l6561,3470r-6,-6l6550,3417r9,9xe" fillcolor="#0f0e0d" stroked="f">
              <v:path arrowok="t"/>
            </v:shape>
            <v:shape id="_x0000_s10189" style="position:absolute;left:4318;top:1947;width:3014;height:2291" coordorigin="4318,1947" coordsize="3014,2291" path="m6524,3474r12,-9l6527,3504r-8,-4l6514,3485r-1,-13l6524,3474xe" fillcolor="#0f0e0d" stroked="f">
              <v:path arrowok="t"/>
            </v:shape>
            <v:shape id="_x0000_s10188" style="position:absolute;left:4318;top:1947;width:3014;height:2291" coordorigin="4318,1947" coordsize="3014,2291" path="m6505,3438r2,15l6512,3460r1,12l6514,3485r-1,-13l6507,3465r-2,-27xe" fillcolor="#0f0e0d" stroked="f">
              <v:path arrowok="t"/>
            </v:shape>
            <v:shape id="_x0000_s10187" style="position:absolute;left:4318;top:1947;width:3014;height:2291" coordorigin="4318,1947" coordsize="3014,2291" path="m6498,3464r-10,3l6492,3423r4,5l6498,3436r7,2l6507,3465r-9,-1xe" fillcolor="#0f0e0d" stroked="f">
              <v:path arrowok="t"/>
            </v:shape>
            <v:shape id="_x0000_s10186" style="position:absolute;left:4318;top:1947;width:3014;height:2291" coordorigin="4318,1947" coordsize="3014,2291" path="m6475,3365r22,-1l6483,3401r,3l6485,3406r6,2l6488,3443r-5,-11l6479,3429r-3,-16l6475,3365xe" fillcolor="#0f0e0d" stroked="f">
              <v:path arrowok="t"/>
            </v:shape>
            <v:shape id="_x0000_s10185" style="position:absolute;left:4318;top:1947;width:3014;height:2291" coordorigin="4318,1947" coordsize="3014,2291" path="m6600,3567r-3,4l6600,3558r,-7l6600,3544r7,8l6606,3569r-6,-2xe" fillcolor="#0f0e0d" stroked="f">
              <v:path arrowok="t"/>
            </v:shape>
            <v:shape id="_x0000_s10184" style="position:absolute;left:4318;top:1947;width:3014;height:2291" coordorigin="4318,1947" coordsize="3014,2291" path="m6568,3547r11,-7l6578,3558r1,11l6585,3570r9,-5l6600,3558r-3,13l6591,3572r-4,13l6577,3571r-2,-3l6568,3547xe" fillcolor="#0f0e0d" stroked="f">
              <v:path arrowok="t"/>
            </v:shape>
            <v:shape id="_x0000_s10183" style="position:absolute;left:4318;top:1947;width:3014;height:2291" coordorigin="4318,1947" coordsize="3014,2291" path="m6588,3590r-1,-5l6591,3572r2,45l6587,3606r1,-16xe" fillcolor="#0f0e0d" stroked="f">
              <v:path arrowok="t"/>
            </v:shape>
            <v:shape id="_x0000_s10182" style="position:absolute;left:4318;top:1947;width:3014;height:2291" coordorigin="4318,1947" coordsize="3014,2291" path="m6587,3585r-15,8l6573,3587r4,-16l6587,3585xe" fillcolor="#0f0e0d" stroked="f">
              <v:path arrowok="t"/>
            </v:shape>
            <v:shape id="_x0000_s10181" style="position:absolute;left:4318;top:1947;width:3014;height:2291" coordorigin="4318,1947" coordsize="3014,2291" path="m6545,3614r-14,10l6532,3596r6,-9l6543,3576r11,-8l6552,3588r,3l6549,3602r-3,-6l6540,3595r-5,10l6534,3611r11,3xe" fillcolor="#0f0e0d" stroked="f">
              <v:path arrowok="t"/>
            </v:shape>
            <v:shape id="_x0000_s10180" style="position:absolute;left:4318;top:1947;width:3014;height:2291" coordorigin="4318,1947" coordsize="3014,2291" path="m6499,3595r8,9l6514,3608r11,-5l6532,3596r-1,28l6524,3627r-16,-12l6499,3595xe" fillcolor="#0f0e0d" stroked="f">
              <v:path arrowok="t"/>
            </v:shape>
            <v:shape id="_x0000_s10179" style="position:absolute;left:4318;top:1947;width:3014;height:2291" coordorigin="4318,1947" coordsize="3014,2291" path="m6471,3570r2,-8l6487,3563r13,-10l6497,3586r2,9l6496,3599r-8,-5l6480,3583r-9,-13xe" fillcolor="#0f0e0d" stroked="f">
              <v:path arrowok="t"/>
            </v:shape>
            <v:shape id="_x0000_s10178" style="position:absolute;left:4318;top:1947;width:3014;height:2291" coordorigin="4318,1947" coordsize="3014,2291" path="m6610,4013r-8,26l6601,4031r-2,-3l6590,4011r20,2xe" fillcolor="#0f0e0d" stroked="f">
              <v:path arrowok="t"/>
            </v:shape>
            <v:shape id="_x0000_s10177" style="position:absolute;left:4318;top:1947;width:3014;height:2291" coordorigin="4318,1947" coordsize="3014,2291" path="m6579,2976r-21,4l6559,2961r8,1l6570,2931r1,-5l6579,2976xe" fillcolor="#0f0e0d" stroked="f">
              <v:path arrowok="t"/>
            </v:shape>
            <v:shape id="_x0000_s10176" style="position:absolute;left:4318;top:1947;width:3014;height:2291" coordorigin="4318,1947" coordsize="3014,2291" path="m6538,2901r9,-8l6548,2963r8,1l6559,2961r-1,19l6538,2987r,-86xe" fillcolor="#0f0e0d" stroked="f">
              <v:path arrowok="t"/>
            </v:shape>
            <v:shape id="_x0000_s10175" style="position:absolute;left:4318;top:1947;width:3014;height:2291" coordorigin="4318,1947" coordsize="3014,2291" path="m6505,2996r10,-8l6529,2971r5,-6l6523,2966r-16,-3l6502,2970r16,-65l6538,2901r,86l6520,2996r-15,xe" fillcolor="#0f0e0d" stroked="f">
              <v:path arrowok="t"/>
            </v:shape>
            <v:shape id="_x0000_s10174" style="position:absolute;left:4318;top:1947;width:3014;height:2291" coordorigin="4318,1947" coordsize="3014,2291" path="m6515,2988r-21,5l6496,2967r6,3l6509,2970r20,1l6515,2988xe" fillcolor="#0f0e0d" stroked="f">
              <v:path arrowok="t"/>
            </v:shape>
            <v:shape id="_x0000_s10173" style="position:absolute;left:4318;top:1947;width:3014;height:2291" coordorigin="4318,1947" coordsize="3014,2291" path="m6498,2961r-5,-56l6518,2905r-16,65l6496,2967r2,-6xe" fillcolor="#0f0e0d" stroked="f">
              <v:path arrowok="t"/>
            </v:shape>
            <v:shape id="_x0000_s10172" style="position:absolute;left:4318;top:1947;width:3014;height:2291" coordorigin="4318,1947" coordsize="3014,2291" path="m6494,2993r-20,6l6483,2972r7,-2l6496,2967r-2,26xe" fillcolor="#0f0e0d" stroked="f">
              <v:path arrowok="t"/>
            </v:shape>
            <v:shape id="_x0000_s10171" style="position:absolute;left:4318;top:1947;width:3014;height:2291" coordorigin="4318,1947" coordsize="3014,2291" path="m6457,2979r17,20l6454,3007r-19,8l6431,3001r13,-3l6457,2995r,-16xe" fillcolor="#0f0e0d" stroked="f">
              <v:path arrowok="t"/>
            </v:shape>
            <v:shape id="_x0000_s10170" style="position:absolute;left:4318;top:1947;width:3014;height:2291" coordorigin="4318,1947" coordsize="3014,2291" path="m6379,3118r-5,14l6372,3117r-15,-1l6342,3123r-2,l6343,3085r17,3l6382,3088r-3,30xe" fillcolor="#0f0e0d" stroked="f">
              <v:path arrowok="t"/>
            </v:shape>
            <v:shape id="_x0000_s10169" style="position:absolute;left:4318;top:1947;width:3014;height:2291" coordorigin="4318,1947" coordsize="3014,2291" path="m6314,3123r5,-35l6332,3072r14,-16l6339,3115r-2,-5l6324,3112r-10,11xe" fillcolor="#0f0e0d" stroked="f">
              <v:path arrowok="t"/>
            </v:shape>
            <v:shape id="_x0000_s10168" style="position:absolute;left:4318;top:1947;width:3014;height:2291" coordorigin="4318,1947" coordsize="3014,2291" path="m6307,3142r-4,22l6306,3103r13,-15l6314,3123r-7,19xe" fillcolor="#0f0e0d" stroked="f">
              <v:path arrowok="t"/>
            </v:shape>
            <v:shape id="_x0000_s10167" style="position:absolute;left:4318;top:1947;width:3014;height:2291" coordorigin="4318,1947" coordsize="3014,2291" path="m6306,3103r-3,61l6300,3186r-2,18l6298,3208r-2,16l6293,3119r13,-16xe" fillcolor="#0f0e0d" stroked="f">
              <v:path arrowok="t"/>
            </v:shape>
            <v:shape id="_x0000_s10166" style="position:absolute;left:4318;top:1947;width:3014;height:2291" coordorigin="4318,1947" coordsize="3014,2291" path="m6540,2882r7,11l6528,2891r9,-18l6556,2873r-7,85l6548,2963r1,-81l6547,2880r-10,-1l6536,2883r4,-1xe" fillcolor="#0f0e0d" stroked="f">
              <v:path arrowok="t"/>
            </v:shape>
            <v:shape id="_x0000_s10165" style="position:absolute;left:4318;top:1947;width:3014;height:2291" coordorigin="4318,1947" coordsize="3014,2291" path="m6547,2893r-7,-11l6547,2885r2,-3l6548,2963r-1,-70xe" fillcolor="#0f0e0d" stroked="f">
              <v:path arrowok="t"/>
            </v:shape>
            <v:shape id="_x0000_s10164" style="position:absolute;left:4318;top:1947;width:3014;height:2291" coordorigin="4318,1947" coordsize="3014,2291" path="m6069,2431r2,8l6077,2445r6,-40l6090,2423r6,19l6102,2461r6,19l6108,2631r-5,10l6107,2570r-2,-12l6101,2539r-5,-19l6089,2500r-7,-20l6075,2461r-6,-30xe" fillcolor="#0f0e0d" stroked="f">
              <v:path arrowok="t"/>
            </v:shape>
            <v:shape id="_x0000_s10163" style="position:absolute;left:4318;top:1947;width:3014;height:2291" coordorigin="4318,1947" coordsize="3014,2291" path="m6108,3518r-2,-5l6120,3503r3,-2l6124,3508r-3,5l6112,3513r-4,5xe" fillcolor="#0f0e0d" stroked="f">
              <v:path arrowok="t"/>
            </v:shape>
            <v:shape id="_x0000_s10162" style="position:absolute;left:4318;top:1947;width:3014;height:2291" coordorigin="4318,1947" coordsize="3014,2291" path="m6124,3496r-8,-16l6120,3478r3,7l6133,3488r-1,15l6123,3501r-3,2l6124,3496xe" fillcolor="#0f0e0d" stroked="f">
              <v:path arrowok="t"/>
            </v:shape>
            <v:shape id="_x0000_s10161" style="position:absolute;left:4318;top:1947;width:3014;height:2291" coordorigin="4318,1947" coordsize="3014,2291" path="m6102,3574r,16l6090,3560r10,-7l6102,3542r4,-29l6108,3518r-2,7l6105,3557r-7,12l6097,3575r5,-1xe" fillcolor="#0f0e0d" stroked="f">
              <v:path arrowok="t"/>
            </v:shape>
            <v:shape id="_x0000_s10160" style="position:absolute;left:4318;top:1947;width:3014;height:2291" coordorigin="4318,1947" coordsize="3014,2291" path="m6097,3535r-9,1l6089,3528r2,-1l6092,3513r14,l6102,3542r-5,-7xe" fillcolor="#0f0e0d" stroked="f">
              <v:path arrowok="t"/>
            </v:shape>
            <v:shape id="_x0000_s10159" style="position:absolute;left:4318;top:1947;width:3014;height:2291" coordorigin="4318,1947" coordsize="3014,2291" path="m6081,3545r3,5l6083,3571r-9,-35l6081,3535r8,-7l6088,3536r-7,9xe" fillcolor="#0f0e0d" stroked="f">
              <v:path arrowok="t"/>
            </v:shape>
            <v:shape id="_x0000_s10158" style="position:absolute;left:4318;top:1947;width:3014;height:2291" coordorigin="4318,1947" coordsize="3014,2291" path="m6122,3918r-6,4l6104,3930r-11,3l6091,3937r5,8l6107,3954r17,13l6105,3960r-14,-13l6081,3928r21,-4l6120,3913r2,5xe" fillcolor="#0f0e0d" stroked="f">
              <v:path arrowok="t"/>
            </v:shape>
            <v:shape id="_x0000_s10157" style="position:absolute;left:4318;top:1947;width:3014;height:2291" coordorigin="4318,1947" coordsize="3014,2291" path="m6075,3935r-3,-4l6091,3911r-10,17l6091,3947r-17,-7l6070,3941r,-4l6075,3935xe" fillcolor="#0f0e0d" stroked="f">
              <v:path arrowok="t"/>
            </v:shape>
            <v:shape id="_x0000_s10156" style="position:absolute;left:4318;top:1947;width:3014;height:2291" coordorigin="4318,1947" coordsize="3014,2291" path="m6130,3598r-2,33l6128,3571r-8,2l6113,3575r6,-8l6125,3561r4,-10l6130,3598xe" fillcolor="#0f0e0d" stroked="f">
              <v:path arrowok="t"/>
            </v:shape>
            <v:shape id="_x0000_s10155" style="position:absolute;left:4318;top:1947;width:3014;height:2291" coordorigin="4318,1947" coordsize="3014,2291" path="m6117,3607r-8,-11l6102,3590r11,-15l6120,3573r-7,4l6110,3586r7,21xe" fillcolor="#0f0e0d" stroked="f">
              <v:path arrowok="t"/>
            </v:shape>
            <v:shape id="_x0000_s10154" style="position:absolute;left:4318;top:1947;width:3014;height:2291" coordorigin="4318,1947" coordsize="3014,2291" path="m6102,3590r,-16l6102,3576r11,-1l6102,3590xe" fillcolor="#0f0e0d" stroked="f">
              <v:path arrowok="t"/>
            </v:shape>
            <v:shape id="_x0000_s10153" style="position:absolute;left:4318;top:1947;width:3014;height:2291" coordorigin="4318,1947" coordsize="3014,2291" path="m6089,3599r-10,-2l6083,3571r1,-13l6090,3560r12,30l6089,3599xe" fillcolor="#0f0e0d" stroked="f">
              <v:path arrowok="t"/>
            </v:shape>
            <v:shape id="_x0000_s10152" style="position:absolute;left:4318;top:1947;width:3014;height:2291" coordorigin="4318,1947" coordsize="3014,2291" path="m6079,3597r-4,-8l6079,3575r4,-4l6079,3597xe" fillcolor="#0f0e0d" stroked="f">
              <v:path arrowok="t"/>
            </v:shape>
            <v:shape id="_x0000_s10151" style="position:absolute;left:4318;top:1947;width:3014;height:2291" coordorigin="4318,1947" coordsize="3014,2291" path="m6113,3259r7,-2l6115,3270r-4,-19l6122,3240r-5,10l6113,3259xe" fillcolor="#0f0e0d" stroked="f">
              <v:path arrowok="t"/>
            </v:shape>
            <v:shape id="_x0000_s10150" style="position:absolute;left:4318;top:1947;width:3014;height:2291" coordorigin="4318,1947" coordsize="3014,2291" path="m6150,4182r-20,-1l6145,4179r19,1l6169,4183r-19,-1xe" fillcolor="#0f0e0d" stroked="f">
              <v:path arrowok="t"/>
            </v:shape>
            <v:shape id="_x0000_s10149" style="position:absolute;left:4318;top:1947;width:3014;height:2291" coordorigin="4318,1947" coordsize="3014,2291" path="m6100,4161r,11l6101,4176r13,3l6130,4181r-19,-1l6091,4179r9,-18xe" fillcolor="#0f0e0d" stroked="f">
              <v:path arrowok="t"/>
            </v:shape>
            <v:shape id="_x0000_s10148" style="position:absolute;left:4318;top:1947;width:3014;height:2291" coordorigin="4318,1947" coordsize="3014,2291" path="m6080,4158r20,3l6091,4179r-20,-2l6051,4176r9,-20l6080,4158r-18,11l6064,4174r14,1l6082,4171r-2,-13xe" fillcolor="#0f0e0d" stroked="f">
              <v:path arrowok="t"/>
            </v:shape>
            <v:shape id="_x0000_s10147" style="position:absolute;left:4318;top:1947;width:3014;height:2291" coordorigin="4318,1947" coordsize="3014,2291" path="m6080,4158r2,13l6078,4167r-9,2l6062,4169r18,-11xe" fillcolor="#0f0e0d" stroked="f">
              <v:path arrowok="t"/>
            </v:shape>
            <v:shape id="_x0000_s10146" style="position:absolute;left:4318;top:1947;width:3014;height:2291" coordorigin="4318,1947" coordsize="3014,2291" path="m6128,3631r-21,1l6117,3615r7,-28l6125,3578r3,-7l6128,3631xe" fillcolor="#0f0e0d" stroked="f">
              <v:path arrowok="t"/>
            </v:shape>
            <v:shape id="_x0000_s10145" style="position:absolute;left:4318;top:1947;width:3014;height:2291" coordorigin="4318,1947" coordsize="3014,2291" path="m6107,3632r-21,1l6087,3613r18,3l6117,3615r-10,17xe" fillcolor="#0f0e0d" stroked="f">
              <v:path arrowok="t"/>
            </v:shape>
            <v:shape id="_x0000_s10144" style="position:absolute;left:4318;top:1947;width:3014;height:2291" coordorigin="4318,1947" coordsize="3014,2291" path="m6054,3593r12,15l6066,3612r21,1l6086,3633r-17,-1l6068,3632r-14,-22l6054,3593xe" fillcolor="#0f0e0d" stroked="f">
              <v:path arrowok="t"/>
            </v:shape>
            <v:shape id="_x0000_s10143" style="position:absolute;left:4318;top:1947;width:3014;height:2291" coordorigin="4318,1947" coordsize="3014,2291" path="m6054,3610r14,22l6049,3628r-19,l6010,3629r-14,2l6010,3613r21,-1l6052,3610r2,xe" fillcolor="#0f0e0d" stroked="f">
              <v:path arrowok="t"/>
            </v:shape>
            <v:shape id="_x0000_s10142" style="position:absolute;left:4318;top:1947;width:3014;height:2291" coordorigin="4318,1947" coordsize="3014,2291" path="m6010,3613r-14,18l5976,3632r-21,-1l5935,3629r-19,-3l5913,3602r18,4l5950,3609r20,2l5990,3612r20,1xe" fillcolor="#0f0e0d" stroked="f">
              <v:path arrowok="t"/>
            </v:shape>
            <v:shape id="_x0000_s10141" style="position:absolute;left:4318;top:1947;width:3014;height:2291" coordorigin="4318,1947" coordsize="3014,2291" path="m5936,3567r-2,9l5922,3585r-8,13l5913,3602r-1,-21l5913,3581r1,l5915,3583r15,-8l5936,3567xe" fillcolor="#0f0e0d" stroked="f">
              <v:path arrowok="t"/>
            </v:shape>
            <v:shape id="_x0000_s10140" style="position:absolute;left:4318;top:1947;width:3014;height:2291" coordorigin="4318,1947" coordsize="3014,2291" path="m5896,3622r-19,-3l5891,3599r,-3l5893,3580r,-37l5894,3549r4,3l5916,3626r-20,-4xe" fillcolor="#0f0e0d" stroked="f">
              <v:path arrowok="t"/>
            </v:shape>
            <v:shape id="_x0000_s10139" style="position:absolute;left:4318;top:1947;width:3014;height:2291" coordorigin="4318,1947" coordsize="3014,2291" path="m5838,3614r6,-46l5858,3582r15,12l5891,3599r-14,20l5857,3616r-19,-2xe" fillcolor="#0f0e0d" stroked="f">
              <v:path arrowok="t"/>
            </v:shape>
            <v:shape id="_x0000_s10138" style="position:absolute;left:4318;top:1947;width:3014;height:2291" coordorigin="4318,1947" coordsize="3014,2291" path="m6127,3905r-21,4l6108,3900r9,-8l6119,3887r4,l6128,3888r7,32l6122,3918r-2,-5l6127,3905xe" fillcolor="#0f0e0d" stroked="f">
              <v:path arrowok="t"/>
            </v:shape>
            <v:shape id="_x0000_s10137" style="position:absolute;left:4318;top:1947;width:3014;height:2291" coordorigin="4318,1947" coordsize="3014,2291" path="m6091,3911r17,-11l6106,3909r-17,11l6081,3928r10,-17xe" fillcolor="#0f0e0d" stroked="f">
              <v:path arrowok="t"/>
            </v:shape>
            <v:shape id="_x0000_s10136" style="position:absolute;left:4318;top:1947;width:3014;height:2291" coordorigin="4318,1947" coordsize="3014,2291" path="m6063,3924r6,-15l6069,3914r3,5l6091,3911r-19,20l6067,3933r-4,-9xe" fillcolor="#0f0e0d" stroked="f">
              <v:path arrowok="t"/>
            </v:shape>
            <v:shape id="_x0000_s10135" style="position:absolute;left:4318;top:1947;width:3014;height:2291" coordorigin="4318,1947" coordsize="3014,2291" path="m6061,3918r-6,-4l6058,3905r2,8l6069,3909r-6,15l6061,3918xe" fillcolor="#0f0e0d" stroked="f">
              <v:path arrowok="t"/>
            </v:shape>
            <v:shape id="_x0000_s10134" style="position:absolute;left:4318;top:1947;width:3014;height:2291" coordorigin="4318,1947" coordsize="3014,2291" path="m6128,2859r5,-22l6136,2832r-6,1l6127,2816r-20,-2l6086,2812r-17,-13l6061,2793r20,l6091,2805r19,2l6129,2810r17,4l6147,2855r-19,4xe" fillcolor="#0f0e0d" stroked="f">
              <v:path arrowok="t"/>
            </v:shape>
            <v:shape id="_x0000_s10133" style="position:absolute;left:4318;top:1947;width:3014;height:2291" coordorigin="4318,1947" coordsize="3014,2291" path="m6119,3887r-8,5l6113,3887r2,-2l6118,3880r7,-1l6123,3887r-4,xe" fillcolor="#0f0e0d" stroked="f">
              <v:path arrowok="t"/>
            </v:shape>
            <v:shape id="_x0000_s10132" style="position:absolute;left:4318;top:1947;width:3014;height:2291" coordorigin="4318,1947" coordsize="3014,2291" path="m6187,2978r-7,3l6176,2985r-2,7l6171,2996r-12,-1l6168,2992r5,-7l6176,2976r5,-25l6187,2978xe" fillcolor="#0f0e0d" stroked="f">
              <v:path arrowok="t"/>
            </v:shape>
            <v:shape id="_x0000_s10131" style="position:absolute;left:4318;top:1947;width:3014;height:2291" coordorigin="4318,1947" coordsize="3014,2291" path="m6180,3018r-1,5l6175,3027r2,5l6164,3043r-3,-28l6171,2997r-8,15l6166,3025r5,-2l6175,3020r5,-2xe" fillcolor="#0f0e0d" stroked="f">
              <v:path arrowok="t"/>
            </v:shape>
            <v:shape id="_x0000_s10130" style="position:absolute;left:4318;top:1947;width:3014;height:2291" coordorigin="4318,1947" coordsize="3014,2291" path="m5748,3572r1,44l5736,3556r7,-8l5743,3547r2,-8l5746,3555r-4,3l5743,3567r5,5xe" fillcolor="#0f0e0d" stroked="f">
              <v:path arrowok="t"/>
            </v:shape>
            <v:shape id="_x0000_s10129" style="position:absolute;left:4318;top:1947;width:3014;height:2291" coordorigin="4318,1947" coordsize="3014,2291" path="m5698,3007r11,-1l5707,3011r23,4l5750,3014r19,-4l5785,3002r2,11l5784,3016r-12,7l5757,3031r-13,-11l5721,3017r-22,2l5698,3007xe" fillcolor="#0f0e0d" stroked="f">
              <v:path arrowok="t"/>
            </v:shape>
            <v:shape id="_x0000_s10128" style="position:absolute;left:4318;top:1947;width:3014;height:2291" coordorigin="4318,1947" coordsize="3014,2291" path="m5702,3319r2,-16l5709,3299r10,-20l5734,3278r5,-4l5744,3300r-5,-3l5719,3292r-1,10l5721,3317r-19,2xe" fillcolor="#0f0e0d" stroked="f">
              <v:path arrowok="t"/>
            </v:shape>
            <v:shape id="_x0000_s10127" style="position:absolute;left:4318;top:1947;width:3014;height:2291" coordorigin="4318,1947" coordsize="3014,2291" path="m5703,3429r-6,-12l5692,3394r14,-5l5711,3375r-4,-18l5698,3340r-9,-9l5687,3317r-3,-47l5702,3275r17,4l5709,3299r,-8l5687,3291r,8l5694,3301r2,23l5706,3342r10,17l5711,3388r-7,7l5699,3405r4,24xe" fillcolor="#0f0e0d" stroked="f">
              <v:path arrowok="t"/>
            </v:shape>
            <v:shape id="_x0000_s10126" style="position:absolute;left:4318;top:1947;width:3014;height:2291" coordorigin="4318,1947" coordsize="3014,2291" path="m5746,2837r19,l5760,2846r-6,28l5742,2856r,-7l5728,2846r-1,-11l5746,2837xe" fillcolor="#0f0e0d" stroked="f">
              <v:path arrowok="t"/>
            </v:shape>
            <v:shape id="_x0000_s10125" style="position:absolute;left:4318;top:1947;width:3014;height:2291" coordorigin="4318,1947" coordsize="3014,2291" path="m5727,2855r6,l5735,2868r-9,2l5727,2835r1,11l5727,2855xe" fillcolor="#0f0e0d" stroked="f">
              <v:path arrowok="t"/>
            </v:shape>
            <v:shape id="_x0000_s10124" style="position:absolute;left:4318;top:1947;width:3014;height:2291" coordorigin="4318,1947" coordsize="3014,2291" path="m5733,2855r1,5l5741,2859r,-1l5741,2856r1,l5754,2874r-19,-6l5733,2855xe" fillcolor="#0f0e0d" stroked="f">
              <v:path arrowok="t"/>
            </v:shape>
            <v:shape id="_x0000_s10123" style="position:absolute;left:4318;top:1947;width:3014;height:2291" coordorigin="4318,1947" coordsize="3014,2291" path="m5552,4021r1,-8l5572,4009r20,-4l5581,4014r-7,-5l5558,4016r-6,5xe" fillcolor="#0f0e0d" stroked="f">
              <v:path arrowok="t"/>
            </v:shape>
            <v:shape id="_x0000_s10122" style="position:absolute;left:4318;top:1947;width:3014;height:2291" coordorigin="4318,1947" coordsize="3014,2291" path="m5714,3930r-5,5l5695,3990r-1,4l5689,3992r-1,12l5670,4007r12,-21l5691,3981r4,-57l5712,3916r2,14xe" fillcolor="#0f0e0d" stroked="f">
              <v:path arrowok="t"/>
            </v:shape>
            <v:shape id="_x0000_s10121" style="position:absolute;left:4318;top:1947;width:3014;height:2291" coordorigin="4318,1947" coordsize="3014,2291" path="m5689,3996r5,1l5705,4001r-17,3l5689,3992r,4xe" fillcolor="#0f0e0d" stroked="f">
              <v:path arrowok="t"/>
            </v:shape>
            <v:shape id="_x0000_s10120" style="position:absolute;left:4318;top:1947;width:3014;height:2291" coordorigin="4318,1947" coordsize="3014,2291" path="m5661,3988r21,-2l5670,4007r-19,4l5646,3999r,-21l5661,3988xe" fillcolor="#0f0e0d" stroked="f">
              <v:path arrowok="t"/>
            </v:shape>
            <v:shape id="_x0000_s10119" style="position:absolute;left:4318;top:1947;width:3014;height:2291" coordorigin="4318,1947" coordsize="3014,2291" path="m5646,3999r-11,-5l5636,3984r3,-2l5642,3980r4,-2l5646,3999xe" fillcolor="#0f0e0d" stroked="f">
              <v:path arrowok="t"/>
            </v:shape>
            <v:shape id="_x0000_s10118" style="position:absolute;left:4318;top:1947;width:3014;height:2291" coordorigin="4318,1947" coordsize="3014,2291" path="m5687,3317r2,14l5679,3339r-9,8l5664,3359r9,-20l5683,3331r4,-14xe" fillcolor="#0f0e0d" stroked="f">
              <v:path arrowok="t"/>
            </v:shape>
            <v:shape id="_x0000_s10117" style="position:absolute;left:4318;top:1947;width:3014;height:2291" coordorigin="4318,1947" coordsize="3014,2291" path="m5679,3404r-4,-19l5664,3370r-3,-24l5673,3339r-9,20l5675,3376r4,28xe" fillcolor="#0f0e0d" stroked="f">
              <v:path arrowok="t"/>
            </v:shape>
            <v:shape id="_x0000_s10116" style="position:absolute;left:4318;top:1947;width:3014;height:2291" coordorigin="4318,1947" coordsize="3014,2291" path="m5723,3884r1,4l5710,3882r-11,-13l5694,3854r-12,-19l5696,3827r12,-9l5717,3822r-8,9l5693,3831r-5,12l5697,3859r17,5l5717,3873r6,11xe" fillcolor="#0f0e0d" stroked="f">
              <v:path arrowok="t"/>
            </v:shape>
            <v:shape id="_x0000_s10115" style="position:absolute;left:4318;top:1947;width:3014;height:2291" coordorigin="4318,1947" coordsize="3014,2291" path="m6441,2878r-11,18l6433,2885r3,-4l6438,2875r2,-5l6446,2839r12,28l6441,2878xe" fillcolor="#0f0e0d" stroked="f">
              <v:path arrowok="t"/>
            </v:shape>
            <v:shape id="_x0000_s10114" style="position:absolute;left:4318;top:1947;width:3014;height:2291" coordorigin="4318,1947" coordsize="3014,2291" path="m6428,2900r15,l6433,2917r-7,-7l6420,2886r13,-1l6430,2896r-2,4xe" fillcolor="#0f0e0d" stroked="f">
              <v:path arrowok="t"/>
            </v:shape>
            <v:shape id="_x0000_s10113" style="position:absolute;left:4318;top:1947;width:3014;height:2291" coordorigin="4318,1947" coordsize="3014,2291" path="m6420,2886r6,24l6418,2911r,-5l6413,2906r-10,13l6403,2893r17,-7xe" fillcolor="#0f0e0d" stroked="f">
              <v:path arrowok="t"/>
            </v:shape>
            <v:shape id="_x0000_s10112" style="position:absolute;left:4318;top:1947;width:3014;height:2291" coordorigin="4318,1947" coordsize="3014,2291" path="m6431,3499r-9,7l6413,3497r10,-33l6431,3455r8,-8l6433,3430r-1,-20l6433,3423r7,11l6445,3459r-14,7l6421,3477r-1,13l6431,3499xe" fillcolor="#0f0e0d" stroked="f">
              <v:path arrowok="t"/>
            </v:shape>
            <v:shape id="_x0000_s10111" style="position:absolute;left:4318;top:1947;width:3014;height:2291" coordorigin="4318,1947" coordsize="3014,2291" path="m6376,3388r12,-24l6409,3365r22,l6432,3410r1,20l6422,3419r-9,-25l6396,3387r-20,1xe" fillcolor="#0f0e0d" stroked="f">
              <v:path arrowok="t"/>
            </v:shape>
            <v:shape id="_x0000_s10110" style="position:absolute;left:4318;top:1947;width:3014;height:2291" coordorigin="4318,1947" coordsize="3014,2291" path="m6373,3390r2,13l6377,3429r-4,-17l6367,3363r21,1l6376,3388r-3,2xe" fillcolor="#0f0e0d" stroked="f">
              <v:path arrowok="t"/>
            </v:shape>
            <v:shape id="_x0000_s10109" style="position:absolute;left:4318;top:1947;width:3014;height:2291" coordorigin="4318,1947" coordsize="3014,2291" path="m6373,3412r-9,-4l6363,3388r-21,-4l6325,3390r-7,10l6326,3382r20,-21l6367,3363r6,49xe" fillcolor="#0f0e0d" stroked="f">
              <v:path arrowok="t"/>
            </v:shape>
            <v:shape id="_x0000_s10108" style="position:absolute;left:4318;top:1947;width:3014;height:2291" coordorigin="4318,1947" coordsize="3014,2291" path="m6326,3382r-19,-5l6311,3346r8,3l6324,3352r2,7l6346,3361r-20,21xe" fillcolor="#0f0e0d" stroked="f">
              <v:path arrowok="t"/>
            </v:shape>
            <v:shape id="_x0000_s10107" style="position:absolute;left:4318;top:1947;width:3014;height:2291" coordorigin="4318,1947" coordsize="3014,2291" path="m5433,3580r-5,l5436,3540r3,7l5444,3551r15,l5448,3575r-11,-2l5432,3573r1,7xe" fillcolor="#0f0e0d" stroked="f">
              <v:path arrowok="t"/>
            </v:shape>
            <v:shape id="_x0000_s10106" style="position:absolute;left:4318;top:1947;width:3014;height:2291" coordorigin="4318,1947" coordsize="3014,2291" path="m5680,3565r7,4l5705,3572r-14,11l5699,3601r7,14l5698,3615r-11,-30l5687,3578r-7,-13xe" fillcolor="#0f0e0d" stroked="f">
              <v:path arrowok="t"/>
            </v:shape>
            <v:shape id="_x0000_s10105" style="position:absolute;left:4318;top:1947;width:3014;height:2291" coordorigin="4318,1947" coordsize="3014,2291" path="m5699,3869r11,13l5691,3884r-17,8l5665,3901r14,-17l5697,3874r2,-5xe" fillcolor="#0f0e0d" stroked="f">
              <v:path arrowok="t"/>
            </v:shape>
            <v:shape id="_x0000_s10104" style="position:absolute;left:4318;top:1947;width:3014;height:2291" coordorigin="4318,1947" coordsize="3014,2291" path="m5661,3894r18,-10l5665,3901r9,17l5659,3908r-6,-19l5661,3894xe" fillcolor="#0f0e0d" stroked="f">
              <v:path arrowok="t"/>
            </v:shape>
            <v:shape id="_x0000_s10103" style="position:absolute;left:4318;top:1947;width:3014;height:2291" coordorigin="4318,1947" coordsize="3014,2291" path="m6626,3514r-13,1l6617,3507r5,-8l6626,3489r15,-8l6634,3510r1,3l6626,3514xe" fillcolor="#0f0e0d" stroked="f">
              <v:path arrowok="t"/>
            </v:shape>
            <v:shape id="_x0000_s10102" style="position:absolute;left:4318;top:1947;width:3014;height:2291" coordorigin="4318,1947" coordsize="3014,2291" path="m5341,3355r9,14l5346,3393r-10,6l5328,3408r-5,10l5322,3428r-5,-17l5334,3401r8,-12l5342,3374r-1,-19xe" fillcolor="#0f0e0d" stroked="f">
              <v:path arrowok="t"/>
            </v:shape>
            <v:shape id="_x0000_s10101" style="position:absolute;left:4318;top:1947;width:3014;height:2291" coordorigin="4318,1947" coordsize="3014,2291" path="m5329,3851r13,3l5333,3853r-4,8l5324,3857r5,-6xe" fillcolor="#0f0e0d" stroked="f">
              <v:path arrowok="t"/>
            </v:shape>
            <v:shape id="_x0000_s10100" style="position:absolute;left:4318;top:1947;width:3014;height:2291" coordorigin="4318,1947" coordsize="3014,2291" path="m5359,3310r-9,-14l5348,3294r-4,-20l5327,3269r-13,3l5304,3279r12,-23l5337,3257r10,-1l5361,3243r-2,67xe" fillcolor="#0f0e0d" stroked="f">
              <v:path arrowok="t"/>
            </v:shape>
            <v:shape id="_x0000_s10099" style="position:absolute;left:4318;top:1947;width:3014;height:2291" coordorigin="4318,1947" coordsize="3014,2291" path="m5325,3314r4,-21l5342,3278r2,-4l5348,3294r-16,8l5325,3314xe" fillcolor="#0f0e0d" stroked="f">
              <v:path arrowok="t"/>
            </v:shape>
            <v:shape id="_x0000_s10098" style="position:absolute;left:4318;top:1947;width:3014;height:2291" coordorigin="4318,1947" coordsize="3014,2291" path="m5290,3384r-11,-11l5277,3355r14,-14l5304,3326r6,-9l5315,3327r-15,12l5284,3354r-3,7l5290,3384xe" fillcolor="#0f0e0d" stroked="f">
              <v:path arrowok="t"/>
            </v:shape>
            <v:shape id="_x0000_s10097" style="position:absolute;left:4318;top:1947;width:3014;height:2291" coordorigin="4318,1947" coordsize="3014,2291" path="m5273,3371r-13,8l5266,3369r3,-20l5277,3355r2,18l5273,3371xe" fillcolor="#0f0e0d" stroked="f">
              <v:path arrowok="t"/>
            </v:shape>
            <v:shape id="_x0000_s10096" style="position:absolute;left:4318;top:1947;width:3014;height:2291" coordorigin="4318,1947" coordsize="3014,2291" path="m5251,3397r-7,1l5245,3389r4,-10l5253,3382r6,27l5251,3397xe" fillcolor="#0f0e0d" stroked="f">
              <v:path arrowok="t"/>
            </v:shape>
            <v:shape id="_x0000_s10095" style="position:absolute;left:4318;top:1947;width:3014;height:2291" coordorigin="4318,1947" coordsize="3014,2291" path="m5237,3404r2,-5l5243,3395r2,-6l5244,3398r-1,5l5237,3404xe" fillcolor="#0f0e0d" stroked="f">
              <v:path arrowok="t"/>
            </v:shape>
            <v:shape id="_x0000_s10094" style="position:absolute;left:4318;top:1947;width:3014;height:2291" coordorigin="4318,1947" coordsize="3014,2291" path="m5332,3496r2,l5339,3520r-9,-7l5323,3494r-3,-11l5332,3496xe" fillcolor="#0f0e0d" stroked="f">
              <v:path arrowok="t"/>
            </v:shape>
            <v:shape id="_x0000_s10093" style="position:absolute;left:4318;top:1947;width:3014;height:2291" coordorigin="4318,1947" coordsize="3014,2291" path="m5322,3428r7,8l5336,3455r-14,11l5320,3483r3,11l5313,3468r13,-12l5326,3436r-4,-8xe" fillcolor="#0f0e0d" stroked="f">
              <v:path arrowok="t"/>
            </v:shape>
            <v:shape id="_x0000_s10092" style="position:absolute;left:4318;top:1947;width:3014;height:2291" coordorigin="4318,1947" coordsize="3014,2291" path="m5311,3488r-13,5l5301,3486r5,-12l5307,3466r6,2l5323,3494r-12,-6xe" fillcolor="#0f0e0d" stroked="f">
              <v:path arrowok="t"/>
            </v:shape>
            <v:shape id="_x0000_s10091" style="position:absolute;left:4318;top:1947;width:3014;height:2291" coordorigin="4318,1947" coordsize="3014,2291" path="m5301,3486r-3,7l5289,3507r-2,6l5299,3522r-14,1l5286,3519r-3,-15l5292,3495r9,-9xe" fillcolor="#0f0e0d" stroked="f">
              <v:path arrowok="t"/>
            </v:shape>
            <v:shape id="_x0000_s10090" style="position:absolute;left:4318;top:1947;width:3014;height:2291" coordorigin="4318,1947" coordsize="3014,2291" path="m5288,3559r-19,l5271,3521r5,-11l5283,3504r3,15l5278,3515r-6,8l5272,3531r16,28xe" fillcolor="#0f0e0d" stroked="f">
              <v:path arrowok="t"/>
            </v:shape>
            <v:shape id="_x0000_s10089" style="position:absolute;left:4318;top:1947;width:3014;height:2291" coordorigin="4318,1947" coordsize="3014,2291" path="m5256,3476r7,11l5270,3498r13,6l5276,3510r-9,-14l5256,3476xe" fillcolor="#0f0e0d" stroked="f">
              <v:path arrowok="t"/>
            </v:shape>
            <v:shape id="_x0000_s10088" style="position:absolute;left:4318;top:1947;width:3014;height:2291" coordorigin="4318,1947" coordsize="3014,2291" path="m5345,3164r3,1l5349,3169r15,l5371,3159r8,-6l5376,3166r-17,10l5345,3171r,-7xe" fillcolor="#0f0e0d" stroked="f">
              <v:path arrowok="t"/>
            </v:shape>
            <v:shape id="_x0000_s10087" style="position:absolute;left:4318;top:1947;width:3014;height:2291" coordorigin="4318,1947" coordsize="3014,2291" path="m5330,3147r,23l5318,3179r-12,10l5294,3196r-12,-3l5297,3180r19,-12l5328,3154r2,-7xe" fillcolor="#0f0e0d" stroked="f">
              <v:path arrowok="t"/>
            </v:shape>
            <v:shape id="_x0000_s10086" style="position:absolute;left:4318;top:1947;width:3014;height:2291" coordorigin="4318,1947" coordsize="3014,2291" path="m5971,4006r-2,4l5969,4018r-10,3l5958,4032r-16,-28l5946,4001r7,-16l5968,3985r3,-23l5971,4006xe" fillcolor="#0f0e0d" stroked="f">
              <v:path arrowok="t"/>
            </v:shape>
            <v:shape id="_x0000_s10085" style="position:absolute;left:4318;top:1947;width:3014;height:2291" coordorigin="4318,1947" coordsize="3014,2291" path="m6040,4037r-17,18l6003,4054r-18,-4l5977,4047r-8,-3l5966,4034r-8,-2l5959,4021r,7l5968,4024r3,3l5981,4040r18,3l6020,4041r20,-4xe" fillcolor="#0f0e0d" stroked="f">
              <v:path arrowok="t"/>
            </v:shape>
            <v:shape id="_x0000_s10084" style="position:absolute;left:4318;top:1947;width:3014;height:2291" coordorigin="4318,1947" coordsize="3014,2291" path="m5899,4041r5,-27l5925,4012r17,-8l5958,4032r-19,l5919,4037r-20,4xe" fillcolor="#0f0e0d" stroked="f">
              <v:path arrowok="t"/>
            </v:shape>
            <v:shape id="_x0000_s10083" style="position:absolute;left:4318;top:1947;width:3014;height:2291" coordorigin="4318,1947" coordsize="3014,2291" path="m5887,4042r-19,-1l5872,4015r1,-3l5875,3997r1,-3l5882,4013r22,1l5899,4041r-12,1xe" fillcolor="#0f0e0d" stroked="f">
              <v:path arrowok="t"/>
            </v:shape>
            <v:shape id="_x0000_s10082" style="position:absolute;left:4318;top:1947;width:3014;height:2291" coordorigin="4318,1947" coordsize="3014,2291" path="m5868,4012r,-2l5864,4012r-1,6l5865,4026r-19,-2l5826,4025r-19,2l5788,4030r-19,3l5749,4037r-19,3l5710,4042r-20,l5675,4042r18,-5l5713,4033r20,-3l5754,4027r21,-2l5795,4022r20,-4l5832,4012r16,-7l5850,4004r14,4l5875,3997r-7,15xe" fillcolor="#0f0e0d" stroked="f">
              <v:path arrowok="t"/>
            </v:shape>
            <v:shape id="_x0000_s10081" style="position:absolute;left:4318;top:1947;width:3014;height:2291" coordorigin="4318,1947" coordsize="3014,2291" path="m5967,3872r-1,-12l5986,3858r4,-1l5982,3862r-12,1l5967,3872xe" fillcolor="#0f0e0d" stroked="f">
              <v:path arrowok="t"/>
            </v:shape>
            <v:shape id="_x0000_s10080" style="position:absolute;left:4318;top:1947;width:3014;height:2291" coordorigin="4318,1947" coordsize="3014,2291" path="m5886,3483r8,-19l5900,3457r12,-10l5927,3438r12,-13l5941,3415r-1,-22l5955,3384r11,-19l5979,3347r4,46l5968,3401r-8,17l5962,3434r14,8l5983,3448r,5l5978,3461r-12,-13l5958,3434r3,-30l5974,3393r4,-14l5974,3374r-16,12l5946,3402r-2,4l5945,3431r-14,6l5920,3449r-8,24l5896,3475r-10,8xe" fillcolor="#0f0e0d" stroked="f">
              <v:path arrowok="t"/>
            </v:shape>
            <v:shape id="_x0000_s10079" style="position:absolute;left:4318;top:1947;width:3014;height:2291" coordorigin="4318,1947" coordsize="3014,2291" path="m5827,3536r5,-8l5834,3537r-9,13l5823,3555r-3,10l5819,3563r-2,1l5814,3568r-2,-26l5827,3536xe" fillcolor="#0f0e0d" stroked="f">
              <v:path arrowok="t"/>
            </v:shape>
            <v:shape id="_x0000_s10078" style="position:absolute;left:4318;top:1947;width:3014;height:2291" coordorigin="4318,1947" coordsize="3014,2291" path="m5832,3580r6,34l5826,3613r-4,-48l5820,3565r3,-10l5824,3582r6,l5832,3580xe" fillcolor="#0f0e0d" stroked="f">
              <v:path arrowok="t"/>
            </v:shape>
            <v:shape id="_x0000_s10077" style="position:absolute;left:4318;top:1947;width:3014;height:2291" coordorigin="4318,1947" coordsize="3014,2291" path="m5813,3615r-11,-4l5804,3572r2,-5l5807,3537r3,3l5812,3542r2,26l5814,3632r-1,-17xe" fillcolor="#0f0e0d" stroked="f">
              <v:path arrowok="t"/>
            </v:shape>
            <v:shape id="_x0000_s10076" style="position:absolute;left:4318;top:1947;width:3014;height:2291" coordorigin="4318,1947" coordsize="3014,2291" path="m5802,3611r-16,-2l5793,3571r2,3l5797,3576r4,l5804,3572r-2,39xe" fillcolor="#0f0e0d" stroked="f">
              <v:path arrowok="t"/>
            </v:shape>
            <v:shape id="_x0000_s10075" style="position:absolute;left:4318;top:1947;width:3014;height:2291" coordorigin="4318,1947" coordsize="3014,2291" path="m5825,3341r9,-1l5833,3350r3,4l5842,3366r8,6l5845,3380r-10,-8l5827,3354r-2,-13xe" fillcolor="#0f0e0d" stroked="f">
              <v:path arrowok="t"/>
            </v:shape>
            <v:shape id="_x0000_s10074" style="position:absolute;left:4318;top:1947;width:3014;height:2291" coordorigin="4318,1947" coordsize="3014,2291" path="m5824,3582r-1,-27l5837,3559r-4,16l5827,3575r-2,2l5824,3582xe" fillcolor="#0f0e0d" stroked="f">
              <v:path arrowok="t"/>
            </v:shape>
            <v:shape id="_x0000_s10073" style="position:absolute;left:4318;top:1947;width:3014;height:2291" coordorigin="4318,1947" coordsize="3014,2291" path="m5449,2922r1,5l5444,2933r-3,-4l5439,2925r10,-3xe" fillcolor="#0f0e0d" stroked="f">
              <v:path arrowok="t"/>
            </v:shape>
            <v:shape id="_x0000_s10072" style="position:absolute;left:4318;top:1947;width:3014;height:2291" coordorigin="4318,1947" coordsize="3014,2291" path="m5438,3077r-1,-4l5442,3067r13,9l5438,3077xe" fillcolor="#0f0e0d" stroked="f">
              <v:path arrowok="t"/>
            </v:shape>
            <v:shape id="_x0000_s10071" style="position:absolute;left:4318;top:1947;width:3014;height:2291" coordorigin="4318,1947" coordsize="3014,2291" path="m5418,3420r-11,13l5410,3425r8,-14l5429,3417r-11,3xe" fillcolor="#0f0e0d" stroked="f">
              <v:path arrowok="t"/>
            </v:shape>
            <v:shape id="_x0000_s10070" style="position:absolute;left:4318;top:1947;width:3014;height:2291" coordorigin="4318,1947" coordsize="3014,2291" path="m5400,3444r10,18l5404,3470r-6,-14l5396,3435r14,-10l5407,3433r-7,11xe" fillcolor="#0f0e0d" stroked="f">
              <v:path arrowok="t"/>
            </v:shape>
            <v:shape id="_x0000_s10069" style="position:absolute;left:4318;top:1947;width:3014;height:2291" coordorigin="4318,1947" coordsize="3014,2291" path="m5387,3456r-11,9l5383,3447r,-17l5385,3431r11,4l5398,3456r-11,xe" fillcolor="#0f0e0d" stroked="f">
              <v:path arrowok="t"/>
            </v:shape>
            <v:shape id="_x0000_s10068" style="position:absolute;left:4318;top:1947;width:3014;height:2291" coordorigin="4318,1947" coordsize="3014,2291" path="m5375,3463r8,-16l5376,3465r-9,11l5360,3470r15,-7xe" fillcolor="#0f0e0d" stroked="f">
              <v:path arrowok="t"/>
            </v:shape>
            <v:shape id="_x0000_s10067" style="position:absolute;left:4318;top:1947;width:3014;height:2291" coordorigin="4318,1947" coordsize="3014,2291" path="m5445,3510r3,7l5454,3521r8,1l5465,3534r10,1l5466,3548r-10,-13l5448,3528r-3,-18xe" fillcolor="#0f0e0d" stroked="f">
              <v:path arrowok="t"/>
            </v:shape>
            <v:shape id="_x0000_s10066" style="position:absolute;left:4318;top:1947;width:3014;height:2291" coordorigin="4318,1947" coordsize="3014,2291" path="m6068,3339r4,3l6080,3343r2,-5l6080,3322r19,2l6094,3355r-21,-1l6068,3339xe" fillcolor="#0f0e0d" stroked="f">
              <v:path arrowok="t"/>
            </v:shape>
            <v:shape id="_x0000_s10065" style="position:absolute;left:4318;top:1947;width:3014;height:2291" coordorigin="4318,1947" coordsize="3014,2291" path="m6115,3270r-9,-7l6100,3268r-10,19l6074,3299r-9,10l6068,3339r5,15l6053,3355r14,-74l6082,3271r15,-9l6111,3251r4,19xe" fillcolor="#0f0e0d" stroked="f">
              <v:path arrowok="t"/>
            </v:shape>
            <v:shape id="_x0000_s10064" style="position:absolute;left:4318;top:1947;width:3014;height:2291" coordorigin="4318,1947" coordsize="3014,2291" path="m5811,4147r15,3l5845,4153r19,2l5883,4157r20,1l5923,4158r20,l5963,4157r20,l6003,4156r21,l6044,4156r16,l6051,4176r-20,-1l6011,4173r-20,-1l5970,4170r-20,-1l5931,4168r-21,-2l5890,4164r-20,-3l5850,4159r-20,-2l5811,4147xe" fillcolor="#0f0e0d" stroked="f">
              <v:path arrowok="t"/>
            </v:shape>
            <v:shape id="_x0000_s10063" style="position:absolute;left:4318;top:1947;width:3014;height:2291" coordorigin="4318,1947" coordsize="3014,2291" path="m5737,4135r16,l5772,4138r20,4l5811,4147r19,10l5811,4156r-5,l5781,4155r-25,l5737,4135xe" fillcolor="#0f0e0d" stroked="f">
              <v:path arrowok="t"/>
            </v:shape>
            <v:shape id="_x0000_s10062" style="position:absolute;left:4318;top:1947;width:3014;height:2291" coordorigin="4318,1947" coordsize="3014,2291" path="m5657,4135r20,-1l5697,4134r20,l5737,4135r19,20l5731,4154r-26,l5678,4153r-21,-18xe" fillcolor="#0f0e0d" stroked="f">
              <v:path arrowok="t"/>
            </v:shape>
            <v:shape id="_x0000_s10061" style="position:absolute;left:4318;top:1947;width:3014;height:2291" coordorigin="4318,1947" coordsize="3014,2291" path="m5577,4138r20,-1l5617,4136r20,-1l5657,4135r21,18l5652,4152r-26,l5599,4151r-22,-13xe" fillcolor="#0f0e0d" stroked="f">
              <v:path arrowok="t"/>
            </v:shape>
            <v:shape id="_x0000_s10060" style="position:absolute;left:4318;top:1947;width:3014;height:2291" coordorigin="4318,1947" coordsize="3014,2291" path="m5500,4141r17,-1l5537,4139r20,l5577,4138r22,13l5572,4150r-26,-1l5519,4148r-19,-7xe" fillcolor="#0f0e0d" stroked="f">
              <v:path arrowok="t"/>
            </v:shape>
            <v:shape id="_x0000_s10059" style="position:absolute;left:4318;top:1947;width:3014;height:2291" coordorigin="4318,1947" coordsize="3014,2291" path="m5419,4138r21,1l5460,4140r20,1l5500,4141r19,7l5492,4147r-26,l5440,4146r-21,-8xe" fillcolor="#0f0e0d" stroked="f">
              <v:path arrowok="t"/>
            </v:shape>
            <v:shape id="_x0000_s10058" style="position:absolute;left:4318;top:1947;width:3014;height:2291" coordorigin="4318,1947" coordsize="3014,2291" path="m5340,4131r19,2l5379,4135r20,2l5419,4138r21,8l5413,4145r-26,-1l5362,4143r-22,-12xe" fillcolor="#0f0e0d" stroked="f">
              <v:path arrowok="t"/>
            </v:shape>
            <v:shape id="_x0000_s10057" style="position:absolute;left:4318;top:1947;width:3014;height:2291" coordorigin="4318,1947" coordsize="3014,2291" path="m5256,4149r7,-32l5281,4123r19,3l5320,4128r20,3l5362,4143r-26,l5311,4142r-24,-1l5275,4154r-19,-5xe" fillcolor="#0f0e0d" stroked="f">
              <v:path arrowok="t"/>
            </v:shape>
            <v:shape id="_x0000_s10056" style="position:absolute;left:4318;top:1947;width:3014;height:2291" coordorigin="4318,1947" coordsize="3014,2291" path="m6083,2594r,106l6079,2703r-1,46l6058,2749r-5,-135l6057,2618r,34l6069,2653r9,-3l6082,2608r1,-14xe" fillcolor="#0f0e0d" stroked="f">
              <v:path arrowok="t"/>
            </v:shape>
            <v:shape id="_x0000_s10055" style="position:absolute;left:4318;top:1947;width:3014;height:2291" coordorigin="4318,1947" coordsize="3014,2291" path="m6078,2638r-10,2l6068,2617r8,-4l6082,2608r-4,42l6078,2638xe" fillcolor="#0f0e0d" stroked="f">
              <v:path arrowok="t"/>
            </v:shape>
            <v:shape id="_x0000_s10054" style="position:absolute;left:4318;top:1947;width:3014;height:2291" coordorigin="4318,1947" coordsize="3014,2291" path="m6057,2652r,-34l6061,2621r7,-4l6068,2640r-9,2l6057,2652xe" fillcolor="#0f0e0d" stroked="f">
              <v:path arrowok="t"/>
            </v:shape>
            <v:shape id="_x0000_s10053" style="position:absolute;left:4318;top:1947;width:3014;height:2291" coordorigin="4318,1947" coordsize="3014,2291" path="m6101,2940r5,17l6093,2966r-6,10l6083,2949r3,8l6092,2952r6,-4l6101,2940xe" fillcolor="#0f0e0d" stroked="f">
              <v:path arrowok="t"/>
            </v:shape>
            <v:shape id="_x0000_s10052" style="position:absolute;left:4318;top:1947;width:3014;height:2291" coordorigin="4318,1947" coordsize="3014,2291" path="m6075,2957r8,-8l6087,2976r2,4l6074,2976r-3,-17l6075,2957xe" fillcolor="#0f0e0d" stroked="f">
              <v:path arrowok="t"/>
            </v:shape>
            <v:shape id="_x0000_s10051" style="position:absolute;left:4318;top:1947;width:3014;height:2291" coordorigin="4318,1947" coordsize="3014,2291" path="m6047,2978r8,-7l6060,2959r1,2l6068,2964r-4,5l6055,2972r-8,6xe" fillcolor="#0f0e0d" stroked="f">
              <v:path arrowok="t"/>
            </v:shape>
            <v:shape id="_x0000_s10050" style="position:absolute;left:4318;top:1947;width:3014;height:2291" coordorigin="4318,1947" coordsize="3014,2291" path="m6051,2962r-10,-1l6041,2941r10,9l6051,2961r9,-2l6055,2971r-4,-9xe" fillcolor="#0f0e0d" stroked="f">
              <v:path arrowok="t"/>
            </v:shape>
            <v:shape id="_x0000_s10049" style="position:absolute;left:4318;top:1947;width:3014;height:2291" coordorigin="4318,1947" coordsize="3014,2291" path="m6041,2941r,20l6040,2963r-2,-3l6036,2956r-9,3l6027,2954r14,-13xe" fillcolor="#0f0e0d" stroked="f">
              <v:path arrowok="t"/>
            </v:shape>
            <v:shape id="_x0000_s10048" style="position:absolute;left:4318;top:1947;width:3014;height:2291" coordorigin="4318,1947" coordsize="3014,2291" path="m6084,3073r-9,-14l6081,3062r8,-3l6084,3079r,-6xe" fillcolor="#0f0e0d" stroked="f">
              <v:path arrowok="t"/>
            </v:shape>
            <v:shape id="_x0000_s10047" style="position:absolute;left:4318;top:1947;width:3014;height:2291" coordorigin="4318,1947" coordsize="3014,2291" path="m6072,3559r-15,3l6062,3550r1,-16l6064,3527r4,l6070,3533r4,3l6083,3571r-11,-12xe" fillcolor="#0f0e0d" stroked="f">
              <v:path arrowok="t"/>
            </v:shape>
            <v:shape id="_x0000_s10046" style="position:absolute;left:4318;top:1947;width:3014;height:2291" coordorigin="4318,1947" coordsize="3014,2291" path="m6064,3496r-6,-11l6060,3474r10,12l6067,3520r1,7l6064,3527r,-25l6064,3496xe" fillcolor="#0f0e0d" stroked="f">
              <v:path arrowok="t"/>
            </v:shape>
            <v:shape id="_x0000_s10045" style="position:absolute;left:4318;top:1947;width:3014;height:2291" coordorigin="4318,1947" coordsize="3014,2291" path="m6050,3599r-9,-7l6032,3586r14,-16l6054,3561r8,-11l6057,3562r-12,11l6043,3579r7,20xe" fillcolor="#0f0e0d" stroked="f">
              <v:path arrowok="t"/>
            </v:shape>
            <v:shape id="_x0000_s10044" style="position:absolute;left:4318;top:1947;width:3014;height:2291" coordorigin="4318,1947" coordsize="3014,2291" path="m6032,3586r-12,9l6023,3584r1,-8l6028,3571r1,l6030,3572r16,-2l6032,3586xe" fillcolor="#0f0e0d" stroked="f">
              <v:path arrowok="t"/>
            </v:shape>
            <v:shape id="_x0000_s10043" style="position:absolute;left:4318;top:1947;width:3014;height:2291" coordorigin="4318,1947" coordsize="3014,2291" path="m6028,3571r-4,5l6020,3544r18,-6l6043,3538r-10,7l6027,3558r1,13xe" fillcolor="#0f0e0d" stroked="f">
              <v:path arrowok="t"/>
            </v:shape>
            <v:shape id="_x0000_s10042" style="position:absolute;left:4318;top:1947;width:3014;height:2291" coordorigin="4318,1947" coordsize="3014,2291" path="m6008,3567r7,-12l6015,3578r2,4l6023,3584r-3,11l6009,3593r-1,-26xe" fillcolor="#0f0e0d" stroked="f">
              <v:path arrowok="t"/>
            </v:shape>
            <v:shape id="_x0000_s10041" style="position:absolute;left:4318;top:1947;width:3014;height:2291" coordorigin="4318,1947" coordsize="3014,2291" path="m5983,3576r,-49l5994,3519r5,37l5991,3556r-6,8l5983,3576xe" fillcolor="#0f0e0d" stroked="f">
              <v:path arrowok="t"/>
            </v:shape>
            <v:shape id="_x0000_s10040" style="position:absolute;left:4318;top:1947;width:3014;height:2291" coordorigin="4318,1947" coordsize="3014,2291" path="m6083,3162r-16,12l6067,3165r6,-10l6074,3150r4,-64l6083,3084r9,88l6076,3179r-1,-5l6083,3162xe" fillcolor="#0f0e0d" stroked="f">
              <v:path arrowok="t"/>
            </v:shape>
            <v:shape id="_x0000_s10039" style="position:absolute;left:4318;top:1947;width:3014;height:2291" coordorigin="4318,1947" coordsize="3014,2291" path="m6067,3165r,9l6051,3188r-16,16l6023,3219r-6,10l6024,3247r-15,-7l6010,3215r10,-10l6032,3196r13,-10l6057,3175r10,-10xe" fillcolor="#0f0e0d" stroked="f">
              <v:path arrowok="t"/>
            </v:shape>
            <v:shape id="_x0000_s10038" style="position:absolute;left:4318;top:1947;width:3014;height:2291" coordorigin="4318,1947" coordsize="3014,2291" path="m5796,3957r-19,-2l5792,3917r16,-11l5808,3906r-3,-11l5822,3899r-6,16l5798,3921r-12,11l5796,3957xe" fillcolor="#0f0e0d" stroked="f">
              <v:path arrowok="t"/>
            </v:shape>
            <v:shape id="_x0000_s10037" style="position:absolute;left:4318;top:1947;width:3014;height:2291" coordorigin="4318,1947" coordsize="3014,2291" path="m5738,3986r-9,-49l5750,3937r14,-1l5775,3927r17,-10l5777,3955r-20,-1l5745,3953r-7,33xe" fillcolor="#0f0e0d" stroked="f">
              <v:path arrowok="t"/>
            </v:shape>
            <v:shape id="_x0000_s10036" style="position:absolute;left:4318;top:1947;width:3014;height:2291" coordorigin="4318,1947" coordsize="3014,2291" path="m5714,4012r-17,9l5698,4013r7,-12l5709,3935r20,2l5714,4012xe" fillcolor="#0f0e0d" stroked="f">
              <v:path arrowok="t"/>
            </v:shape>
            <v:shape id="_x0000_s10035" style="position:absolute;left:4318;top:1947;width:3014;height:2291" coordorigin="4318,1947" coordsize="3014,2291" path="m5679,4018r19,-5l5697,4021r-19,4l5660,4022r19,-4xe" fillcolor="#0f0e0d" stroked="f">
              <v:path arrowok="t"/>
            </v:shape>
            <v:shape id="_x0000_s10034" style="position:absolute;left:4318;top:1947;width:3014;height:2291" coordorigin="4318,1947" coordsize="3014,2291" path="m5766,2316r-6,-1l5771,2259r13,-16l5795,2227r10,28l5790,2271r-14,13l5766,2300r,16xe" fillcolor="#0f0e0d" stroked="f">
              <v:path arrowok="t"/>
            </v:shape>
            <v:shape id="_x0000_s10033" style="position:absolute;left:4318;top:1947;width:3014;height:2291" coordorigin="4318,1947" coordsize="3014,2291" path="m5758,2273r13,-14l5760,2315r-5,1l5753,2309r-7,-23l5758,2273xe" fillcolor="#0f0e0d" stroked="f">
              <v:path arrowok="t"/>
            </v:shape>
            <v:shape id="_x0000_s10032" style="position:absolute;left:4318;top:1947;width:3014;height:2291" coordorigin="4318,1947" coordsize="3014,2291" path="m5806,3559r-1,-24l5807,3537r-1,30l5806,3559xe" fillcolor="#0f0e0d" stroked="f">
              <v:path arrowok="t"/>
            </v:shape>
            <v:shape id="_x0000_s10031" style="position:absolute;left:4318;top:1947;width:3014;height:2291" coordorigin="4318,1947" coordsize="3014,2291" path="m5804,3547r2,12l5798,3560r-3,4l5793,3571r-8,-6l5800,3558r4,-11xe" fillcolor="#0f0e0d" stroked="f">
              <v:path arrowok="t"/>
            </v:shape>
            <v:shape id="_x0000_s10030" style="position:absolute;left:4318;top:1947;width:3014;height:2291" coordorigin="4318,1947" coordsize="3014,2291" path="m5759,3547r7,7l5775,3567r10,-2l5793,3571r-7,38l5768,3613r-9,-66xe" fillcolor="#0f0e0d" stroked="f">
              <v:path arrowok="t"/>
            </v:shape>
            <v:shape id="_x0000_s10029" style="position:absolute;left:4318;top:1947;width:3014;height:2291" coordorigin="4318,1947" coordsize="3014,2291" path="m5795,3476r,-14l5806,3478r16,10l5823,3493r3,3l5833,3496r3,-6l5838,3485r3,11l5831,3499r-1,22l5823,3517r-7,-14l5805,3489r-10,-13xe" fillcolor="#0f0e0d" stroked="f">
              <v:path arrowok="t"/>
            </v:shape>
            <v:shape id="_x0000_s10028" style="position:absolute;left:4318;top:1947;width:3014;height:2291" coordorigin="4318,1947" coordsize="3014,2291" path="m5655,3424r4,1l5667,3450r-14,-7l5649,3433r-6,-14l5641,3410r14,14xe" fillcolor="#0f0e0d" stroked="f">
              <v:path arrowok="t"/>
            </v:shape>
            <v:shape id="_x0000_s10027" style="position:absolute;left:4318;top:1947;width:3014;height:2291" coordorigin="4318,1947" coordsize="3014,2291" path="m5653,3353r4,11l5641,3376r-12,16l5628,3393r13,17l5643,3419r-13,-11l5620,3380r15,-4l5648,3365r5,-12xe" fillcolor="#0f0e0d" stroked="f">
              <v:path arrowok="t"/>
            </v:shape>
            <v:shape id="_x0000_s10026" style="position:absolute;left:4318;top:1947;width:3014;height:2291" coordorigin="4318,1947" coordsize="3014,2291" path="m5617,3403r-10,5l5611,3402r4,-8l5620,3380r10,28l5617,3403xe" fillcolor="#0f0e0d" stroked="f">
              <v:path arrowok="t"/>
            </v:shape>
            <v:shape id="_x0000_s10025" style="position:absolute;left:4318;top:1947;width:3014;height:2291" coordorigin="4318,1947" coordsize="3014,2291" path="m5612,3384r-7,-9l5606,3374r14,6l5615,3394r-3,-10xe" fillcolor="#0f0e0d" stroked="f">
              <v:path arrowok="t"/>
            </v:shape>
            <v:shape id="_x0000_s10024" style="position:absolute;left:4318;top:1947;width:3014;height:2291" coordorigin="4318,1947" coordsize="3014,2291" path="m5648,2849r-5,-18l5651,2822r5,9l5667,2835r12,32l5661,2868r-14,8l5643,2831r5,18l5661,2850r1,-6l5659,2840r-6,1l5648,2842r,7xe" fillcolor="#0f0e0d" stroked="f">
              <v:path arrowok="t"/>
            </v:shape>
            <v:shape id="_x0000_s10023" style="position:absolute;left:4318;top:1947;width:3014;height:2291" coordorigin="4318,1947" coordsize="3014,2291" path="m5670,2646r-5,5l5663,2667r-1,-51l5655,2615r-6,9l5660,2590r3,l5668,2608r2,38xe" fillcolor="#0f0e0d" stroked="f">
              <v:path arrowok="t"/>
            </v:shape>
            <v:shape id="_x0000_s10022" style="position:absolute;left:4318;top:1947;width:3014;height:2291" coordorigin="4318,1947" coordsize="3014,2291" path="m5647,2625r-11,12l5637,2569r10,13l5660,2590r-11,34l5652,2635r-5,-10xe" fillcolor="#0f0e0d" stroked="f">
              <v:path arrowok="t"/>
            </v:shape>
            <v:shape id="_x0000_s10021" style="position:absolute;left:4318;top:1947;width:3014;height:2291" coordorigin="4318,1947" coordsize="3014,2291" path="m5636,2555r1,14l5636,2637r-3,-26l5630,2600r-1,-46l5637,2552r12,-8l5636,2555xe" fillcolor="#0f0e0d" stroked="f">
              <v:path arrowok="t"/>
            </v:shape>
            <v:shape id="_x0000_s10020" style="position:absolute;left:4318;top:1947;width:3014;height:2291" coordorigin="4318,1947" coordsize="3014,2291" path="m6543,3576r-5,11l6531,3572r-8,-7l6514,3539r13,-8l6532,3522r-4,15l6522,3551r-1,2l6528,3561r5,10l6543,3576xe" fillcolor="#0f0e0d" stroked="f">
              <v:path arrowok="t"/>
            </v:shape>
            <v:shape id="_x0000_s10019" style="position:absolute;left:4318;top:1947;width:3014;height:2291" coordorigin="4318,1947" coordsize="3014,2291" path="m6451,2886r7,9l6472,2901r21,4l6480,2931r,-2l6461,2928r-10,-42xe" fillcolor="#0f0e0d" stroked="f">
              <v:path arrowok="t"/>
            </v:shape>
            <v:shape id="_x0000_s10018" style="position:absolute;left:4318;top:1947;width:3014;height:2291" coordorigin="4318,1947" coordsize="3014,2291" path="m6458,2895r-7,-9l6456,2870r2,-3l6463,2838r3,55l6458,2895xe" fillcolor="#0f0e0d" stroked="f">
              <v:path arrowok="t"/>
            </v:shape>
            <v:shape id="_x0000_s10017" style="position:absolute;left:4318;top:1947;width:3014;height:2291" coordorigin="4318,1947" coordsize="3014,2291" path="m6433,2917r10,-17l6451,2886r10,42l6450,2939r-3,5l6433,2917xe" fillcolor="#0f0e0d" stroked="f">
              <v:path arrowok="t"/>
            </v:shape>
            <v:shape id="_x0000_s10016" style="position:absolute;left:4318;top:1947;width:3014;height:2291" coordorigin="4318,1947" coordsize="3014,2291" path="m6419,2929r9,l6431,2924r2,-7l6447,2944r-17,11l6419,2929xe" fillcolor="#0f0e0d" stroked="f">
              <v:path arrowok="t"/>
            </v:shape>
            <v:shape id="_x0000_s10015" style="position:absolute;left:4318;top:1947;width:3014;height:2291" coordorigin="4318,1947" coordsize="3014,2291" path="m6414,2968r-15,13l6401,2922r2,-3l6412,2917r5,l6419,2929r11,26l6414,2968xe" fillcolor="#0f0e0d" stroked="f">
              <v:path arrowok="t"/>
            </v:shape>
            <v:shape id="_x0000_s10014" style="position:absolute;left:4318;top:1947;width:3014;height:2291" coordorigin="4318,1947" coordsize="3014,2291" path="m6201,3481r14,-5l6212,3490r-1,10l6216,3508r-6,-5l6201,3504r,-23xe" fillcolor="#0f0e0d" stroked="f">
              <v:path arrowok="t"/>
            </v:shape>
            <v:shape id="_x0000_s10013" style="position:absolute;left:4318;top:1947;width:3014;height:2291" coordorigin="4318,1947" coordsize="3014,2291" path="m6210,3037r,-2l6222,3006r-5,66l6207,3071r-6,7l6193,3067r14,-9l6210,3053r2,-15l6211,3037r-1,xe" fillcolor="#0f0e0d" stroked="f">
              <v:path arrowok="t"/>
            </v:shape>
            <v:shape id="_x0000_s10012" style="position:absolute;left:4318;top:1947;width:3014;height:2291" coordorigin="4318,1947" coordsize="3014,2291" path="m6131,3900r12,1l6135,3920r-7,-32l6147,3880r-10,15l6131,3900xe" fillcolor="#0f0e0d" stroked="f">
              <v:path arrowok="t"/>
            </v:shape>
            <v:shape id="_x0000_s10011" style="position:absolute;left:4318;top:1947;width:3014;height:2291" coordorigin="4318,1947" coordsize="3014,2291" path="m6235,3428r-3,7l6226,3444r-9,-14l6212,3429r-1,5l6205,3432r2,-5l6214,3427r10,-14l6237,3409r-2,19xe" fillcolor="#0f0e0d" stroked="f">
              <v:path arrowok="t"/>
            </v:shape>
            <v:shape id="_x0000_s10010" style="position:absolute;left:4318;top:1947;width:3014;height:2291" coordorigin="4318,1947" coordsize="3014,2291" path="m6203,2820r23,-3l6221,2871r-6,-18l6204,2850r-21,-1l6183,2863r12,3l6200,2886r-8,-1l6193,2876r-4,-5l6168,2873r18,-33l6205,2841r14,-6l6203,2820xe" fillcolor="#0f0e0d" stroked="f">
              <v:path arrowok="t"/>
            </v:shape>
            <v:shape id="_x0000_s10009" style="position:absolute;left:4318;top:1947;width:3014;height:2291" coordorigin="4318,1947" coordsize="3014,2291" path="m6167,2852r-20,3l6164,2818r3,21l6186,2840r-18,33l6166,2852r1,xe" fillcolor="#0f0e0d" stroked="f">
              <v:path arrowok="t"/>
            </v:shape>
            <v:shape id="_x0000_s10008" style="position:absolute;left:4318;top:1947;width:3014;height:2291" coordorigin="4318,1947" coordsize="3014,2291" path="m6121,2867r17,4l6126,2878r-3,7l6118,2890r2,-54l6133,2837r-5,22l6121,2867xe" fillcolor="#0f0e0d" stroked="f">
              <v:path arrowok="t"/>
            </v:shape>
            <v:shape id="_x0000_s10007" style="position:absolute;left:4318;top:1947;width:3014;height:2291" coordorigin="4318,1947" coordsize="3014,2291" path="m5605,3530r-2,11l5604,3530r2,-7l5605,3530xe" fillcolor="#0f0e0d" stroked="f">
              <v:path arrowok="t"/>
            </v:shape>
            <v:shape id="_x0000_s10006" style="position:absolute;left:4318;top:1947;width:3014;height:2291" coordorigin="4318,1947" coordsize="3014,2291" path="m5581,3553r4,-6l5585,3539r5,-13l5596,3531r5,18l5595,3543r-8,8l5586,3559r-5,-6xe" fillcolor="#0f0e0d" stroked="f">
              <v:path arrowok="t"/>
            </v:shape>
            <v:shape id="_x0000_s10005" style="position:absolute;left:4318;top:1947;width:3014;height:2291" coordorigin="4318,1947" coordsize="3014,2291" path="m5585,3521r5,5l5585,3539r-3,-8l5581,3515r4,6xe" fillcolor="#0f0e0d" stroked="f">
              <v:path arrowok="t"/>
            </v:shape>
            <v:shape id="_x0000_s10004" style="position:absolute;left:4318;top:1947;width:3014;height:2291" coordorigin="4318,1947" coordsize="3014,2291" path="m6574,3452r4,13l6576,3503r-6,2l6561,3505r-8,7l6549,3521r8,-21l6565,3486r8,-5l6574,3474r,-22xe" fillcolor="#0f0e0d" stroked="f">
              <v:path arrowok="t"/>
            </v:shape>
            <v:shape id="_x0000_s10003" style="position:absolute;left:4318;top:1947;width:3014;height:2291" coordorigin="4318,1947" coordsize="3014,2291" path="m6549,3521r5,9l6552,3539r-8,-6l6543,3510r14,-10l6549,3521xe" fillcolor="#0f0e0d" stroked="f">
              <v:path arrowok="t"/>
            </v:shape>
            <v:shape id="_x0000_s10002" style="position:absolute;left:4318;top:1947;width:3014;height:2291" coordorigin="4318,1947" coordsize="3014,2291" path="m6568,2871r-18,-2l6547,2860r-1,-6l6531,2854r-2,6l6529,2868r-22,l6518,2810r19,3l6538,2831r16,4l6551,2846r17,25xe" fillcolor="#0f0e0d" stroked="f">
              <v:path arrowok="t"/>
            </v:shape>
            <v:shape id="_x0000_s10001" style="position:absolute;left:4318;top:1947;width:3014;height:2291" coordorigin="4318,1947" coordsize="3014,2291" path="m6566,2955r-17,3l6557,2930r6,l6570,2931r-3,31l6566,2955xe" fillcolor="#0f0e0d" stroked="f">
              <v:path arrowok="t"/>
            </v:shape>
            <v:shape id="_x0000_s10000" style="position:absolute;left:4318;top:1947;width:3014;height:2291" coordorigin="4318,1947" coordsize="3014,2291" path="m6557,2930r-8,28l6556,2873r12,-2l6571,2926r-3,-2l6556,2923r1,7xe" fillcolor="#0f0e0d" stroked="f">
              <v:path arrowok="t"/>
            </v:shape>
            <v:shape id="_x0000_s9999" style="position:absolute;left:4318;top:1947;width:3014;height:2291" coordorigin="4318,1947" coordsize="3014,2291" path="m6565,3479r8,2l6565,3486r-2,-27l6566,3467r-1,12xe" fillcolor="#0f0e0d" stroked="f">
              <v:path arrowok="t"/>
            </v:shape>
            <v:shape id="_x0000_s9998" style="position:absolute;left:4318;top:1947;width:3014;height:2291" coordorigin="4318,1947" coordsize="3014,2291" path="m6453,3478r,-12l6448,3437r16,-8l6476,3414r3,15l6472,3437r-18,2l6453,3451r,27xe" fillcolor="#0f0e0d" stroked="f">
              <v:path arrowok="t"/>
            </v:shape>
            <v:shape id="_x0000_s9997" style="position:absolute;left:4318;top:1947;width:3014;height:2291" coordorigin="4318,1947" coordsize="3014,2291" path="m6445,3459r-5,-25l6448,3437r5,29l6445,3459xe" fillcolor="#0f0e0d" stroked="f">
              <v:path arrowok="t"/>
            </v:shape>
            <v:shape id="_x0000_s9996" style="position:absolute;left:4318;top:1947;width:3014;height:2291" coordorigin="4318,1947" coordsize="3014,2291" path="m6396,3482r1,-32l6408,3466r4,3l6423,3464r-10,33l6403,3496r-7,-14xe" fillcolor="#0f0e0d" stroked="f">
              <v:path arrowok="t"/>
            </v:shape>
            <v:shape id="_x0000_s9995" style="position:absolute;left:4318;top:1947;width:3014;height:2291" coordorigin="4318,1947" coordsize="3014,2291" path="m6386,3541r-4,-15l6375,3523r14,-25l6396,3482r7,14l6392,3501r-8,9l6382,3520r4,21xe" fillcolor="#0f0e0d" stroked="f">
              <v:path arrowok="t"/>
            </v:shape>
            <v:shape id="_x0000_s9994" style="position:absolute;left:4318;top:1947;width:3014;height:2291" coordorigin="4318,1947" coordsize="3014,2291" path="m6375,3523r-13,1l6362,3501r9,1l6373,3502r16,-4l6375,3523xe" fillcolor="#0f0e0d" stroked="f">
              <v:path arrowok="t"/>
            </v:shape>
            <v:shape id="_x0000_s9993" style="position:absolute;left:4318;top:1947;width:3014;height:2291" coordorigin="4318,1947" coordsize="3014,2291" path="m6362,3501r,23l6359,3534r-6,8l6354,3555r-9,-2l6350,3525r7,-5l6361,3512r1,-11xe" fillcolor="#0f0e0d" stroked="f">
              <v:path arrowok="t"/>
            </v:shape>
            <v:shape id="_x0000_s9992" style="position:absolute;left:4318;top:1947;width:3014;height:2291" coordorigin="4318,1947" coordsize="3014,2291" path="m6449,3596r10,-7l6468,3580r3,-10l6480,3583r-19,7l6449,3596xe" fillcolor="#0f0e0d" stroked="f">
              <v:path arrowok="t"/>
            </v:shape>
            <v:shape id="_x0000_s9991" style="position:absolute;left:4318;top:1947;width:3014;height:2291" coordorigin="4318,1947" coordsize="3014,2291" path="m6449,3596r12,-6l6446,3605r-3,4l6438,3599r11,-3xe" fillcolor="#0f0e0d" stroked="f">
              <v:path arrowok="t"/>
            </v:shape>
            <v:shape id="_x0000_s9990" style="position:absolute;left:4318;top:1947;width:3014;height:2291" coordorigin="4318,1947" coordsize="3014,2291" path="m6437,3614r-5,-1l6432,3609r-5,-9l6425,3574r3,-3l6426,3587r4,10l6438,3599r-1,15xe" fillcolor="#0f0e0d" stroked="f">
              <v:path arrowok="t"/>
            </v:shape>
            <v:shape id="_x0000_s9989" style="position:absolute;left:4318;top:1947;width:3014;height:2291" coordorigin="4318,1947" coordsize="3014,2291" path="m6429,3567r-6,l6421,3570r-1,5l6425,3574r2,26l6423,3594r-7,-26l6425,3560r4,7xe" fillcolor="#0f0e0d" stroked="f">
              <v:path arrowok="t"/>
            </v:shape>
            <v:shape id="_x0000_s9988" style="position:absolute;left:4318;top:1947;width:3014;height:2291" coordorigin="4318,1947" coordsize="3014,2291" path="m6379,3553r7,-12l6383,3573r9,13l6393,3586r12,-11l6412,3582r-9,l6394,3592r,20l6390,3604r-10,-12l6379,3553xe" fillcolor="#0f0e0d" stroked="f">
              <v:path arrowok="t"/>
            </v:shape>
            <v:shape id="_x0000_s9987" style="position:absolute;left:4318;top:1947;width:3014;height:2291" coordorigin="4318,1947" coordsize="3014,2291" path="m6393,3559r-10,14l6386,3541r1,-11l6393,3534r13,-6l6399,3559r-6,xe" fillcolor="#0f0e0d" stroked="f">
              <v:path arrowok="t"/>
            </v:shape>
            <v:shape id="_x0000_s9986" style="position:absolute;left:4318;top:1947;width:3014;height:2291" coordorigin="4318,1947" coordsize="3014,2291" path="m6379,3553r1,39l6375,3587r-7,2l6365,3600r-1,-22l6364,3556r15,-3xe" fillcolor="#0f0e0d" stroked="f">
              <v:path arrowok="t"/>
            </v:shape>
            <v:shape id="_x0000_s9985" style="position:absolute;left:4318;top:1947;width:3014;height:2291" coordorigin="4318,1947" coordsize="3014,2291" path="m6364,3556r,22l6364,3577r-1,-1l6361,3577r-1,-10l6354,3555r-1,-13l6364,3556xe" fillcolor="#0f0e0d" stroked="f">
              <v:path arrowok="t"/>
            </v:shape>
            <v:shape id="_x0000_s9984" style="position:absolute;left:4318;top:1947;width:3014;height:2291" coordorigin="4318,1947" coordsize="3014,2291" path="m6303,3485r11,l6315,3497r8,16l6332,3522r9,4l6350,3525r-5,28l6336,3540r-8,-13l6318,3516r-11,-6l6303,3485xe" fillcolor="#0f0e0d" stroked="f">
              <v:path arrowok="t"/>
            </v:shape>
            <v:shape id="_x0000_s9983" style="position:absolute;left:4318;top:1947;width:3014;height:2291" coordorigin="4318,1947" coordsize="3014,2291" path="m6336,3557r-7,8l6333,3549r3,-9l6345,3553r-9,4xe" fillcolor="#0f0e0d" stroked="f">
              <v:path arrowok="t"/>
            </v:shape>
            <v:shape id="_x0000_s9982" style="position:absolute;left:4318;top:1947;width:3014;height:2291" coordorigin="4318,1947" coordsize="3014,2291" path="m6327,3575r5,8l6335,3602r-9,-10l6326,3555r7,-6l6329,3565r-2,10xe" fillcolor="#0f0e0d" stroked="f">
              <v:path arrowok="t"/>
            </v:shape>
            <v:shape id="_x0000_s9981" style="position:absolute;left:4318;top:1947;width:3014;height:2291" coordorigin="4318,1947" coordsize="3014,2291" path="m6299,3549r3,-8l6314,3557r4,3l6326,3555r,37l6323,3585r-7,-3l6310,3566r-11,-17xe" fillcolor="#0f0e0d" stroked="f">
              <v:path arrowok="t"/>
            </v:shape>
            <v:shape id="_x0000_s9980" style="position:absolute;left:4318;top:1947;width:3014;height:2291" coordorigin="4318,1947" coordsize="3014,2291" path="m6300,3613r-1,-1l6298,3583r9,-8l6310,3566r6,16l6308,3586r-7,12l6301,3602r-1,11xe" fillcolor="#0f0e0d" stroked="f">
              <v:path arrowok="t"/>
            </v:shape>
            <v:shape id="_x0000_s9979" style="position:absolute;left:4318;top:1947;width:3014;height:2291" coordorigin="4318,1947" coordsize="3014,2291" path="m6298,3583r1,29l6295,3610r-1,2l6291,3613r-2,-29l6298,3583xe" fillcolor="#0f0e0d" stroked="f">
              <v:path arrowok="t"/>
            </v:shape>
            <v:shape id="_x0000_s9978" style="position:absolute;left:4318;top:1947;width:3014;height:2291" coordorigin="4318,1947" coordsize="3014,2291" path="m6280,3621r1,-8l6287,3609r2,-25l6291,3613r,3l6295,3653r-15,-32xe" fillcolor="#0f0e0d" stroked="f">
              <v:path arrowok="t"/>
            </v:shape>
            <v:shape id="_x0000_s9977" style="position:absolute;left:4318;top:1947;width:3014;height:2291" coordorigin="4318,1947" coordsize="3014,2291" path="m5943,2950r-5,-1l5941,2902r9,20l5945,2972r-3,-11l5943,2950xe" fillcolor="#0f0e0d" stroked="f">
              <v:path arrowok="t"/>
            </v:shape>
            <v:shape id="_x0000_s9976" style="position:absolute;left:4318;top:1947;width:3014;height:2291" coordorigin="4318,1947" coordsize="3014,2291" path="m6744,3639r-8,16l6730,3672r-1,172l6715,3855r-2,-107l6714,3726r4,-72l6729,3605r11,-13l6744,3639xe" fillcolor="#0f0e0d" stroked="f">
              <v:path arrowok="t"/>
            </v:shape>
            <v:shape id="_x0000_s9975" style="position:absolute;left:4318;top:1947;width:3014;height:2291" coordorigin="4318,1947" coordsize="3014,2291" path="m6696,3894r1,-88l6705,3789r6,-19l6713,3748r2,107l6703,3874r-7,20xe" fillcolor="#0f0e0d" stroked="f">
              <v:path arrowok="t"/>
            </v:shape>
            <v:shape id="_x0000_s9974" style="position:absolute;left:4318;top:1947;width:3014;height:2291" coordorigin="4318,1947" coordsize="3014,2291" path="m6664,3904r-1,-73l6681,3823r5,22l6678,3847r-6,6l6664,3904xe" fillcolor="#0f0e0d" stroked="f">
              <v:path arrowok="t"/>
            </v:shape>
            <v:shape id="_x0000_s9973" style="position:absolute;left:4318;top:1947;width:3014;height:2291" coordorigin="4318,1947" coordsize="3014,2291" path="m6531,3986r8,-22l6554,3952r18,-10l6591,3933r-18,17l6556,3961r-15,12l6531,3986xe" fillcolor="#0f0e0d" stroked="f">
              <v:path arrowok="t"/>
            </v:shape>
            <v:shape id="_x0000_s9972" style="position:absolute;left:4318;top:1947;width:3014;height:2291" coordorigin="4318,1947" coordsize="3014,2291" path="m6730,2934r-14,l6718,2901r10,3l6728,2898r3,-49l6743,2935r-13,-1xe" fillcolor="#0f0e0d" stroked="f">
              <v:path arrowok="t"/>
            </v:shape>
            <v:shape id="_x0000_s9971" style="position:absolute;left:4318;top:1947;width:3014;height:2291" coordorigin="4318,1947" coordsize="3014,2291" path="m6712,2936r16,3l6726,2973r-22,l6706,2851r4,43l6712,2902r6,-1l6716,2934r-4,2xe" fillcolor="#0f0e0d" stroked="f">
              <v:path arrowok="t"/>
            </v:shape>
            <v:shape id="_x0000_s9970" style="position:absolute;left:4318;top:1947;width:3014;height:2291" coordorigin="4318,1947" coordsize="3014,2291" path="m6730,3872r1,11l6729,3844r1,-172l6730,3690r7,15l6732,3872r-2,xe" fillcolor="#0f0e0d" stroked="f">
              <v:path arrowok="t"/>
            </v:shape>
            <v:shape id="_x0000_s9969" style="position:absolute;left:4318;top:1947;width:3014;height:2291" coordorigin="4318,1947" coordsize="3014,2291" path="m6725,3888r-3,7l6724,3856r5,-12l6731,3883r-6,5xe" fillcolor="#0f0e0d" stroked="f">
              <v:path arrowok="t"/>
            </v:shape>
            <v:shape id="_x0000_s9968" style="position:absolute;left:4318;top:1947;width:3014;height:2291" coordorigin="4318,1947" coordsize="3014,2291" path="m6761,2850r-10,8l6746,2856r-7,l6736,2860r-1,6l6731,2849r4,-5l6735,2834r1,-4l6740,2819r17,1l6761,2850xe" fillcolor="#0f0e0d" stroked="f">
              <v:path arrowok="t"/>
            </v:shape>
            <v:shape id="_x0000_s9967" style="position:absolute;left:4318;top:1947;width:3014;height:2291" coordorigin="4318,1947" coordsize="3014,2291" path="m6732,2843r-3,l6729,2840r2,-4l6735,2834r,10l6732,2843xe" fillcolor="#0f0e0d" stroked="f">
              <v:path arrowok="t"/>
            </v:shape>
            <v:shape id="_x0000_s9966" style="position:absolute;left:4318;top:1947;width:3014;height:2291" coordorigin="4318,1947" coordsize="3014,2291" path="m6743,2943r1,2l6744,2953r-10,l6728,2956r,-17l6743,2943xe" fillcolor="#0f0e0d" stroked="f">
              <v:path arrowok="t"/>
            </v:shape>
            <v:shape id="_x0000_s9965" style="position:absolute;left:4318;top:1947;width:3014;height:2291" coordorigin="4318,1947" coordsize="3014,2291" path="m6728,3333r-4,12l6706,3345r-19,5l6669,3358r-19,8l6671,3346r19,-4l6710,3338r18,-5xe" fillcolor="#0f0e0d" stroked="f">
              <v:path arrowok="t"/>
            </v:shape>
            <v:shape id="_x0000_s9964" style="position:absolute;left:4318;top:1947;width:3014;height:2291" coordorigin="4318,1947" coordsize="3014,2291" path="m6671,3346r-21,20l6631,3372r-10,2l6601,3376r-20,l6561,3375r-19,1l6523,3379r19,-17l6564,3360r22,-2l6608,3355r21,-3l6650,3349r21,-3xe" fillcolor="#0f0e0d" stroked="f">
              <v:path arrowok="t"/>
            </v:shape>
            <v:shape id="_x0000_s9963" style="position:absolute;left:4318;top:1947;width:3014;height:2291" coordorigin="4318,1947" coordsize="3014,2291" path="m6520,3363r22,-1l6523,3379r-12,4l6497,3364r23,-1xe" fillcolor="#0f0e0d" stroked="f">
              <v:path arrowok="t"/>
            </v:shape>
            <v:shape id="_x0000_s9962" style="position:absolute;left:4318;top:1947;width:3014;height:2291" coordorigin="4318,1947" coordsize="3014,2291" path="m6717,3646r-5,-3l6715,3615r14,-10l6718,3654r-1,-8xe" fillcolor="#0f0e0d" stroked="f">
              <v:path arrowok="t"/>
            </v:shape>
            <v:shape id="_x0000_s9961" style="position:absolute;left:4318;top:1947;width:3014;height:2291" coordorigin="4318,1947" coordsize="3014,2291" path="m6705,3648r1,7l6710,3690r-9,6l6700,3623r15,-8l6712,3643r-7,5xe" fillcolor="#0f0e0d" stroked="f">
              <v:path arrowok="t"/>
            </v:shape>
            <v:shape id="_x0000_s9960" style="position:absolute;left:4318;top:1947;width:3014;height:2291" coordorigin="4318,1947" coordsize="3014,2291" path="m6701,3696r-4,-22l6685,3665r-19,-4l6648,3660r-20,-2l6608,3658r-20,-1l6567,3658r-20,l6527,3659r-20,1l6488,3661r-20,1l6490,3631r23,1l6536,3633r22,2l6581,3636r22,l6625,3636r20,-1l6665,3632r18,-4l6700,3623r1,73xe" fillcolor="#0f0e0d" stroked="f">
              <v:path arrowok="t"/>
            </v:shape>
            <v:shape id="_x0000_s9959" style="position:absolute;left:4318;top:1947;width:3014;height:2291" coordorigin="4318,1947" coordsize="3014,2291" path="m6707,2832r-2,7l6699,2846r-1,3l6704,2973r-12,-137l6699,2830r10,-7l6707,2832xe" fillcolor="#0f0e0d" stroked="f">
              <v:path arrowok="t"/>
            </v:shape>
            <v:shape id="_x0000_s9958" style="position:absolute;left:4318;top:1947;width:3014;height:2291" coordorigin="4318,1947" coordsize="3014,2291" path="m6425,3616r3,14l6443,3634r5,-2l6468,3662r-20,l6428,3663r-3,-47xe" fillcolor="#0f0e0d" stroked="f">
              <v:path arrowok="t"/>
            </v:shape>
            <v:shape id="_x0000_s9957" style="position:absolute;left:4318;top:1947;width:3014;height:2291" coordorigin="4318,1947" coordsize="3014,2291" path="m6425,3616r3,47l6418,3644r-11,-22l6408,3608r1,8l6420,3616r5,xe" fillcolor="#0f0e0d" stroked="f">
              <v:path arrowok="t"/>
            </v:shape>
            <v:shape id="_x0000_s9956" style="position:absolute;left:4318;top:1947;width:3014;height:2291" coordorigin="4318,1947" coordsize="3014,2291" path="m6418,3644r10,19l6409,3663r-20,l6370,3662r-4,-16l6364,3639r7,-13l6374,3643r18,4l6412,3645r6,-1xe" fillcolor="#0f0e0d" stroked="f">
              <v:path arrowok="t"/>
            </v:shape>
            <v:shape id="_x0000_s9955" style="position:absolute;left:4318;top:1947;width:3014;height:2291" coordorigin="4318,1947" coordsize="3014,2291" path="m6364,3639r-22,1l6354,3628r1,l6355,3594r5,-7l6363,3624r8,2l6364,3639xe" fillcolor="#0f0e0d" stroked="f">
              <v:path arrowok="t"/>
            </v:shape>
            <v:shape id="_x0000_s9954" style="position:absolute;left:4318;top:1947;width:3014;height:2291" coordorigin="4318,1947" coordsize="3014,2291" path="m6337,3630r17,-2l6342,3640r-3,3l6335,3659r-10,-34l6337,3630xe" fillcolor="#0f0e0d" stroked="f">
              <v:path arrowok="t"/>
            </v:shape>
            <v:shape id="_x0000_s9953" style="position:absolute;left:4318;top:1947;width:3014;height:2291" coordorigin="4318,1947" coordsize="3014,2291" path="m5549,2498r7,3l5550,2515r3,201l5548,2612r-4,-136l5552,2479r-1,12l5549,2498xe" fillcolor="#0f0e0d" stroked="f">
              <v:path arrowok="t"/>
            </v:shape>
            <v:shape id="_x0000_s9952" style="position:absolute;left:4318;top:1947;width:3014;height:2291" coordorigin="4318,1947" coordsize="3014,2291" path="m5542,3969r7,l5556,3970r2,-5l5555,3910r15,-6l5559,3915r7,73l5549,3976r-7,-7xe" fillcolor="#0f0e0d" stroked="f">
              <v:path arrowok="t"/>
            </v:shape>
            <v:shape id="_x0000_s9951" style="position:absolute;left:4318;top:1947;width:3014;height:2291" coordorigin="4318,1947" coordsize="3014,2291" path="m5488,3948r5,-9l5501,3909r19,3l5538,3913r4,50l5542,3969r-3,8l5530,3962r-17,-6l5496,3955r-8,-7xe" fillcolor="#0f0e0d" stroked="f">
              <v:path arrowok="t"/>
            </v:shape>
            <v:shape id="_x0000_s9950" style="position:absolute;left:4318;top:1947;width:3014;height:2291" coordorigin="4318,1947" coordsize="3014,2291" path="m5577,2383r-18,9l5557,2393r-8,7l5531,2400r-18,-2l5510,2393r13,-15l5538,2365r16,-11l5572,2344r5,39xe" fillcolor="#0f0e0d" stroked="f">
              <v:path arrowok="t"/>
            </v:shape>
            <v:shape id="_x0000_s9949" style="position:absolute;left:4318;top:1947;width:3014;height:2291" coordorigin="4318,1947" coordsize="3014,2291" path="m6031,3142r-21,7l6025,3140r7,-3l6031,3142xe" fillcolor="#0f0e0d" stroked="f">
              <v:path arrowok="t"/>
            </v:shape>
            <v:shape id="_x0000_s9948" style="position:absolute;left:4318;top:1947;width:3014;height:2291" coordorigin="4318,1947" coordsize="3014,2291" path="m5997,3163r-14,14l5992,3155r10,-17l6010,3149r-13,14xe" fillcolor="#0f0e0d" stroked="f">
              <v:path arrowok="t"/>
            </v:shape>
            <v:shape id="_x0000_s9947" style="position:absolute;left:4318;top:1947;width:3014;height:2291" coordorigin="4318,1947" coordsize="3014,2291" path="m5977,3190r-13,-6l5976,3168r16,-13l5983,3177r-6,13xe" fillcolor="#0f0e0d" stroked="f">
              <v:path arrowok="t"/>
            </v:shape>
            <v:shape id="_x0000_s9946" style="position:absolute;left:4318;top:1947;width:3014;height:2291" coordorigin="4318,1947" coordsize="3014,2291" path="m6055,4213r5,l6074,4202r20,2l6114,4205r20,l6135,4205r20,l6151,4233r-21,l6110,4233r-21,l6069,4233r-14,-20xe" fillcolor="#0f0e0d" stroked="f">
              <v:path arrowok="t"/>
            </v:shape>
            <v:shape id="_x0000_s9945" style="position:absolute;left:4318;top:1947;width:3014;height:2291" coordorigin="4318,1947" coordsize="3014,2291" path="m5993,4237r1,-21l6015,4216r20,-1l6055,4213r14,20l6050,4233r-20,1l6012,4235r-19,2xe" fillcolor="#0f0e0d" stroked="f">
              <v:path arrowok="t"/>
            </v:shape>
            <v:shape id="_x0000_s9944" style="position:absolute;left:4318;top:1947;width:3014;height:2291" coordorigin="4318,1947" coordsize="3014,2291" path="m5793,4223r11,-31l5823,4194r19,1l5860,4197r20,l5899,4198r20,1l5939,4199r17,14l5975,4215r19,1l5993,4237r-4,1l5968,4236r-18,-6l5932,4226r-19,-2l5893,4223r-20,l5853,4223r-20,l5813,4223r-20,xe" fillcolor="#0f0e0d" stroked="f">
              <v:path arrowok="t"/>
            </v:shape>
            <v:shape id="_x0000_s9943" style="position:absolute;left:4318;top:1947;width:3014;height:2291" coordorigin="4318,1947" coordsize="3014,2291" path="m6048,2801r-7,-7l6060,2793r1,l6048,2801xe" fillcolor="#0f0e0d" stroked="f">
              <v:path arrowok="t"/>
            </v:shape>
            <v:shape id="_x0000_s9942" style="position:absolute;left:4318;top:1947;width:3014;height:2291" coordorigin="4318,1947" coordsize="3014,2291" path="m6061,3942r6,-2l6066,3944r-12,11l6058,3931r3,8l6061,3942xe" fillcolor="#0f0e0d" stroked="f">
              <v:path arrowok="t"/>
            </v:shape>
            <v:shape id="_x0000_s9941" style="position:absolute;left:4318;top:1947;width:3014;height:2291" coordorigin="4318,1947" coordsize="3014,2291" path="m6023,3926r3,9l6037,3935r7,4l6052,3936r6,-5l6054,3955r-13,-2l6027,3944r-4,-18xe" fillcolor="#0f0e0d" stroked="f">
              <v:path arrowok="t"/>
            </v:shape>
            <v:shape id="_x0000_s9940" style="position:absolute;left:4318;top:1947;width:3014;height:2291" coordorigin="4318,1947" coordsize="3014,2291" path="m6015,3920r7,-9l6023,3926r4,18l6015,3935r-1,-1l6010,3919r5,1xe" fillcolor="#0f0e0d" stroked="f">
              <v:path arrowok="t"/>
            </v:shape>
            <v:shape id="_x0000_s9939" style="position:absolute;left:4318;top:1947;width:3014;height:2291" coordorigin="4318,1947" coordsize="3014,2291" path="m5969,4010r11,l5985,3955r5,-6l5993,3943r9,-10l6005,3926r5,-7l6014,3934r-11,12l5995,3958r7,69l5985,4027r-4,-7l5969,4010xe" fillcolor="#0f0e0d" stroked="f">
              <v:path arrowok="t"/>
            </v:shape>
            <v:shape id="_x0000_s9938" style="position:absolute;left:4318;top:1947;width:3014;height:2291" coordorigin="4318,1947" coordsize="3014,2291" path="m5888,3577r-17,5l5872,3533r-6,-13l5858,3518r-3,-13l5854,3500r11,-5l5865,3514r9,14l5876,3557r12,20xe" fillcolor="#0f0e0d" stroked="f">
              <v:path arrowok="t"/>
            </v:shape>
            <v:shape id="_x0000_s9937" style="position:absolute;left:4318;top:1947;width:3014;height:2291" coordorigin="4318,1947" coordsize="3014,2291" path="m5865,3486r-6,-6l5860,3460r3,3l5872,3457r-7,57l5865,3495r,-9xe" fillcolor="#0f0e0d" stroked="f">
              <v:path arrowok="t"/>
            </v:shape>
            <v:shape id="_x0000_s9936" style="position:absolute;left:4318;top:1947;width:3014;height:2291" coordorigin="4318,1947" coordsize="3014,2291" path="m5258,2854r6,-2l5260,2873r-3,-7l5254,2849r6,-1l5258,2854xe" fillcolor="#0f0e0d" stroked="f">
              <v:path arrowok="t"/>
            </v:shape>
            <v:shape id="_x0000_s9935" style="position:absolute;left:4318;top:1947;width:3014;height:2291" coordorigin="4318,1947" coordsize="3014,2291" path="m6293,2930r-22,5l6258,2950r-8,19l6245,2981r-8,21l6229,2993r-2,l6230,2970r10,-17l6248,2938r8,-17l6275,2919r18,11xe" fillcolor="#0f0e0d" stroked="f">
              <v:path arrowok="t"/>
            </v:shape>
            <v:shape id="_x0000_s9934" style="position:absolute;left:4318;top:1947;width:3014;height:2291" coordorigin="4318,1947" coordsize="3014,2291" path="m6249,2994r,-5l6256,2978r1,35l6246,3025r-1,6l6243,3040r-1,-27l6249,2994xe" fillcolor="#0f0e0d" stroked="f">
              <v:path arrowok="t"/>
            </v:shape>
            <v:shape id="_x0000_s9933" style="position:absolute;left:4318;top:1947;width:3014;height:2291" coordorigin="4318,1947" coordsize="3014,2291" path="m6249,2989r-12,13l6245,2981r11,-3l6249,2989xe" fillcolor="#0f0e0d" stroked="f">
              <v:path arrowok="t"/>
            </v:shape>
            <v:shape id="_x0000_s9932" style="position:absolute;left:4318;top:1947;width:3014;height:2291" coordorigin="4318,1947" coordsize="3014,2291" path="m6226,3015r1,12l6224,3051r-2,-45l6229,2993r8,9l6226,3015xe" fillcolor="#0f0e0d" stroked="f">
              <v:path arrowok="t"/>
            </v:shape>
            <v:shape id="_x0000_s9931" style="position:absolute;left:4318;top:1947;width:3014;height:2291" coordorigin="4318,1947" coordsize="3014,2291" path="m6210,3021r12,-15l6210,3035r-5,l6200,3036r-6,-2l6210,3021xe" fillcolor="#0f0e0d" stroked="f">
              <v:path arrowok="t"/>
            </v:shape>
            <v:shape id="_x0000_s9930" style="position:absolute;left:4318;top:1947;width:3014;height:2291" coordorigin="4318,1947" coordsize="3014,2291" path="m6210,3053r-5,l6203,3049r-6,l6194,3034r6,2l6201,3042r4,2l6210,3053xe" fillcolor="#0f0e0d" stroked="f">
              <v:path arrowok="t"/>
            </v:shape>
            <v:shape id="_x0000_s9929" style="position:absolute;left:4318;top:1947;width:3014;height:2291" coordorigin="4318,1947" coordsize="3014,2291" path="m6227,2993r,-2l6225,2991r-12,15l6201,3022r-7,12l6197,3049r-6,2l6194,3018r13,-14l6219,2988r11,-18l6227,2993xe" fillcolor="#0f0e0d" stroked="f">
              <v:path arrowok="t"/>
            </v:shape>
            <v:shape id="_x0000_s9928" style="position:absolute;left:4318;top:1947;width:3014;height:2291" coordorigin="4318,1947" coordsize="3014,2291" path="m6298,2919r5,2l6295,2930r8,20l6287,2950r-4,9l6292,2930r1,l6296,2918r2,1xe" fillcolor="#0f0e0d" stroked="f">
              <v:path arrowok="t"/>
            </v:shape>
            <v:shape id="_x0000_s9927" style="position:absolute;left:4318;top:1947;width:3014;height:2291" coordorigin="4318,1947" coordsize="3014,2291" path="m5084,3772r1,-1l5091,3781r-10,l5076,3795r-2,-2l5073,3789r-3,-9l5084,3772xe" fillcolor="#0f0e0d" stroked="f">
              <v:path arrowok="t"/>
            </v:shape>
            <v:shape id="_x0000_s9926" style="position:absolute;left:4318;top:1947;width:3014;height:2291" coordorigin="4318,1947" coordsize="3014,2291" path="m5070,3780r3,9l5070,3786r-6,l5059,3787r-6,-3l5070,3780xe" fillcolor="#0f0e0d" stroked="f">
              <v:path arrowok="t"/>
            </v:shape>
            <v:shape id="_x0000_s9925" style="position:absolute;left:4318;top:1947;width:3014;height:2291" coordorigin="4318,1947" coordsize="3014,2291" path="m5055,3790r-2,17l5053,3784r6,3l5055,3790xe" fillcolor="#0f0e0d" stroked="f">
              <v:path arrowok="t"/>
            </v:shape>
            <v:shape id="_x0000_s9924" style="position:absolute;left:4318;top:1947;width:3014;height:2291" coordorigin="4318,1947" coordsize="3014,2291" path="m5078,3476r6,-5l5084,3489r7,3l5105,3497r2,3l5110,3510r3,29l5093,3538r-6,-35l5083,3491r-5,-15xe" fillcolor="#0f0e0d" stroked="f">
              <v:path arrowok="t"/>
            </v:shape>
            <v:shape id="_x0000_s9923" style="position:absolute;left:4318;top:1947;width:3014;height:2291" coordorigin="4318,1947" coordsize="3014,2291" path="m5071,3287r5,-2l5087,3305r4,24l5085,3333r1,-8l5082,3305r-11,-18xe" fillcolor="#0f0e0d" stroked="f">
              <v:path arrowok="t"/>
            </v:shape>
            <v:shape id="_x0000_s9922" style="position:absolute;left:4318;top:1947;width:3014;height:2291" coordorigin="4318,1947" coordsize="3014,2291" path="m5089,3478r-5,11l5084,3471r4,3l5089,3478xe" fillcolor="#0f0e0d" stroked="f">
              <v:path arrowok="t"/>
            </v:shape>
            <v:shape id="_x0000_s9921" style="position:absolute;left:4318;top:1947;width:3014;height:2291" coordorigin="4318,1947" coordsize="3014,2291" path="m5070,3459r8,-8l5074,3471r4,5l5083,3491r-5,-3l5075,3482r-5,-8l5070,3459xe" fillcolor="#0f0e0d" stroked="f">
              <v:path arrowok="t"/>
            </v:shape>
            <v:shape id="_x0000_s9920" style="position:absolute;left:4318;top:1947;width:3014;height:2291" coordorigin="4318,1947" coordsize="3014,2291" path="m5078,3488r-6,3l5068,3497r,6l5073,3538r-19,l5042,3538r-3,-11l5036,3522r6,-19l5047,3500r10,-20l5059,3488r8,l5075,3482r3,6xe" fillcolor="#0f0e0d" stroked="f">
              <v:path arrowok="t"/>
            </v:shape>
            <v:shape id="_x0000_s9919" style="position:absolute;left:4318;top:1947;width:3014;height:2291" coordorigin="4318,1947" coordsize="3014,2291" path="m5077,3456r-3,15l5078,3451r6,-2l5077,3456xe" fillcolor="#0f0e0d" stroked="f">
              <v:path arrowok="t"/>
            </v:shape>
            <v:shape id="_x0000_s9918" style="position:absolute;left:4318;top:1947;width:3014;height:2291" coordorigin="4318,1947" coordsize="3014,2291" path="m5059,3488r-2,-8l5062,3471r8,-12l5070,3474r-7,1l5059,3479r,9xe" fillcolor="#0f0e0d" stroked="f">
              <v:path arrowok="t"/>
            </v:shape>
            <v:shape id="_x0000_s9917" style="position:absolute;left:4318;top:1947;width:3014;height:2291" coordorigin="4318,1947" coordsize="3014,2291" path="m5061,3448r9,11l5062,3471r-1,-11l5055,3450r-8,-8l5047,3442r14,6xe" fillcolor="#0f0e0d" stroked="f">
              <v:path arrowok="t"/>
            </v:shape>
            <v:shape id="_x0000_s9916" style="position:absolute;left:4318;top:1947;width:3014;height:2291" coordorigin="4318,1947" coordsize="3014,2291" path="m5038,3437r-8,l5034,3426r4,-8l5044,3419r3,23l5047,3442r-9,-5xe" fillcolor="#0f0e0d" stroked="f">
              <v:path arrowok="t"/>
            </v:shape>
            <v:shape id="_x0000_s9915" style="position:absolute;left:4318;top:1947;width:3014;height:2291" coordorigin="4318,1947" coordsize="3014,2291" path="m5034,3426r-4,11l5024,3443r-2,9l5025,3467r-13,-6l5013,3437r8,4l5029,3437r5,-11xe" fillcolor="#0f0e0d" stroked="f">
              <v:path arrowok="t"/>
            </v:shape>
            <v:shape id="_x0000_s9914" style="position:absolute;left:4318;top:1947;width:3014;height:2291" coordorigin="4318,1947" coordsize="3014,2291" path="m5148,2706r1,28l5130,2736r-19,4l5105,2741r-15,-7l5078,2704r-3,-2l5083,2681r21,-2l5125,2676r-1,26l5133,2709r15,-3xe" fillcolor="#0f0e0d" stroked="f">
              <v:path arrowok="t"/>
            </v:shape>
            <v:shape id="_x0000_s9913" style="position:absolute;left:4318;top:1947;width:3014;height:2291" coordorigin="4318,1947" coordsize="3014,2291" path="m5057,2746r4,-20l5062,2684r21,-3l5075,2702r-7,-1l5072,2738r-15,8xe" fillcolor="#0f0e0d" stroked="f">
              <v:path arrowok="t"/>
            </v:shape>
            <v:shape id="_x0000_s9912" style="position:absolute;left:4318;top:1947;width:3014;height:2291" coordorigin="4318,1947" coordsize="3014,2291" path="m5467,2246r4,1l5474,2251r5,l5486,2246r2,34l5473,2267r-6,-21xe" fillcolor="#0f0e0d" stroked="f">
              <v:path arrowok="t"/>
            </v:shape>
            <v:shape id="_x0000_s9911" style="position:absolute;left:4318;top:1947;width:3014;height:2291" coordorigin="4318,1947" coordsize="3014,2291" path="m5458,2254r-17,-11l5452,2229r14,-9l5465,2232r1,7l5467,2246r6,21l5458,2254xe" fillcolor="#0f0e0d" stroked="f">
              <v:path arrowok="t"/>
            </v:shape>
            <v:shape id="_x0000_s9910" style="position:absolute;left:4318;top:1947;width:3014;height:2291" coordorigin="4318,1947" coordsize="3014,2291" path="m5147,3216r21,1l5160,3252r-12,12l5139,3279r-3,15l5141,3266r9,-6l5154,3247r-7,-31xe" fillcolor="#0f0e0d" stroked="f">
              <v:path arrowok="t"/>
            </v:shape>
            <v:shape id="_x0000_s9909" style="position:absolute;left:4318;top:1947;width:3014;height:2291" coordorigin="4318,1947" coordsize="3014,2291" path="m5129,3289r-13,6l5120,3289r3,-19l5123,3259r4,7l5132,3272r2,21l5129,3289xe" fillcolor="#0f0e0d" stroked="f">
              <v:path arrowok="t"/>
            </v:shape>
            <v:shape id="_x0000_s9908" style="position:absolute;left:4318;top:1947;width:3014;height:2291" coordorigin="4318,1947" coordsize="3014,2291" path="m5123,3270r-6,-17l5123,3249r,10l5123,3270xe" fillcolor="#0f0e0d" stroked="f">
              <v:path arrowok="t"/>
            </v:shape>
            <v:shape id="_x0000_s9907" style="position:absolute;left:4318;top:1947;width:3014;height:2291" coordorigin="4318,1947" coordsize="3014,2291" path="m6767,3799r-5,-37l6771,3744r7,-21l6778,3764r18,1l6817,3763r18,3l6839,3768r-20,1l6798,3769r-19,2l6774,3772r-1,5l6767,3784r,15xe" fillcolor="#0f0e0d" stroked="f">
              <v:path arrowok="t"/>
            </v:shape>
            <v:shape id="_x0000_s9906" style="position:absolute;left:4318;top:1947;width:3014;height:2291" coordorigin="4318,1947" coordsize="3014,2291" path="m5801,3998r11,-2l5811,4001r-15,8l5799,3987r4,-24l5806,3993r-5,5xe" fillcolor="#0f0e0d" stroked="f">
              <v:path arrowok="t"/>
            </v:shape>
            <v:shape id="_x0000_s9905" style="position:absolute;left:4318;top:1947;width:3014;height:2291" coordorigin="4318,1947" coordsize="3014,2291" path="m5753,4014r2,-12l5775,3997r19,-6l5799,3987r-3,22l5775,4014r-22,xe" fillcolor="#0f0e0d" stroked="f">
              <v:path arrowok="t"/>
            </v:shape>
            <v:shape id="_x0000_s9904" style="position:absolute;left:4318;top:1947;width:3014;height:2291" coordorigin="4318,1947" coordsize="3014,2291" path="m5794,3522r-2,-8l5803,3505r-1,11l5794,3522xe" fillcolor="#0f0e0d" stroked="f">
              <v:path arrowok="t"/>
            </v:shape>
            <v:shape id="_x0000_s9903" style="position:absolute;left:4318;top:1947;width:3014;height:2291" coordorigin="4318,1947" coordsize="3014,2291" path="m5790,3529r2,16l5781,3557r-6,10l5766,3554r15,-7l5790,3532r,-3xe" fillcolor="#0f0e0d" stroked="f">
              <v:path arrowok="t"/>
            </v:shape>
            <v:shape id="_x0000_s9902" style="position:absolute;left:4318;top:1947;width:3014;height:2291" coordorigin="4318,1947" coordsize="3014,2291" path="m5757,3560r-11,-5l5748,3541r6,1l5759,3542r,5l5768,3613r-11,-41l5757,3560xe" fillcolor="#0f0e0d" stroked="f">
              <v:path arrowok="t"/>
            </v:shape>
            <v:shape id="_x0000_s9901" style="position:absolute;left:4318;top:1947;width:3014;height:2291" coordorigin="4318,1947" coordsize="3014,2291" path="m5749,3616r-1,-44l5757,3572r11,41l5749,3616xe" fillcolor="#0f0e0d" stroked="f">
              <v:path arrowok="t"/>
            </v:shape>
            <v:shape id="_x0000_s9900" style="position:absolute;left:4318;top:1947;width:3014;height:2291" coordorigin="4318,1947" coordsize="3014,2291" path="m5736,3556r13,60l5733,3612r,l5733,3583r-5,-31l5736,3556xe" fillcolor="#0f0e0d" stroked="f">
              <v:path arrowok="t"/>
            </v:shape>
            <v:shape id="_x0000_s9899" style="position:absolute;left:4318;top:1947;width:3014;height:2291" coordorigin="4318,1947" coordsize="3014,2291" path="m5724,3542r4,10l5733,3583r-20,-3l5723,3521r7,-5l5732,3535r-8,7xe" fillcolor="#0f0e0d" stroked="f">
              <v:path arrowok="t"/>
            </v:shape>
            <v:shape id="_x0000_s9898" style="position:absolute;left:4318;top:1947;width:3014;height:2291" coordorigin="4318,1947" coordsize="3014,2291" path="m5713,3580r-19,1l5705,3572r7,-5l5712,3550r,-19l5723,3521r-10,59xe" fillcolor="#0f0e0d" stroked="f">
              <v:path arrowok="t"/>
            </v:shape>
            <v:shape id="_x0000_s9897" style="position:absolute;left:4318;top:1947;width:3014;height:2291" coordorigin="4318,1947" coordsize="3014,2291" path="m5788,2893r1,-6l5789,2882r-3,-1l5779,2881r11,-40l5791,2891r-3,2xe" fillcolor="#0f0e0d" stroked="f">
              <v:path arrowok="t"/>
            </v:shape>
            <v:shape id="_x0000_s9896" style="position:absolute;left:4318;top:1947;width:3014;height:2291" coordorigin="4318,1947" coordsize="3014,2291" path="m5783,2890r2,32l5772,2911r5,-58l5790,2841r-11,40l5780,2888r3,2xe" fillcolor="#0f0e0d" stroked="f">
              <v:path arrowok="t"/>
            </v:shape>
            <v:shape id="_x0000_s9895" style="position:absolute;left:4318;top:1947;width:3014;height:2291" coordorigin="4318,1947" coordsize="3014,2291" path="m5762,2888r-8,-14l5759,2853r18,l5772,2911r-10,-23xe" fillcolor="#0f0e0d" stroked="f">
              <v:path arrowok="t"/>
            </v:shape>
            <v:shape id="_x0000_s9894" style="position:absolute;left:4318;top:1947;width:3014;height:2291" coordorigin="4318,1947" coordsize="3014,2291" path="m5823,3493r-1,-5l5826,3488r1,4l5823,3493xe" fillcolor="#0f0e0d" stroked="f">
              <v:path arrowok="t"/>
            </v:shape>
            <v:shape id="_x0000_s9893" style="position:absolute;left:4318;top:1947;width:3014;height:2291" coordorigin="4318,1947" coordsize="3014,2291" path="m5815,3515r1,-12l5823,3517r-9,3l5807,3531r-3,-7l5815,3515xe" fillcolor="#0f0e0d" stroked="f">
              <v:path arrowok="t"/>
            </v:shape>
            <v:shape id="_x0000_s9892" style="position:absolute;left:4318;top:1947;width:3014;height:2291" coordorigin="4318,1947" coordsize="3014,2291" path="m6120,2630r-12,1l6108,2480r5,20l6118,2520r5,21l6120,2630xe" fillcolor="#0f0e0d" stroked="f">
              <v:path arrowok="t"/>
            </v:shape>
            <v:shape id="_x0000_s9891" style="position:absolute;left:4318;top:1947;width:3014;height:2291" coordorigin="4318,1947" coordsize="3014,2291" path="m6083,2405r-6,40l6076,2423r-7,-3l6069,2431r6,30l6067,2443r2,-74l6076,2386r7,19xe" fillcolor="#0f0e0d" stroked="f">
              <v:path arrowok="t"/>
            </v:shape>
            <v:shape id="_x0000_s9890" style="position:absolute;left:4318;top:1947;width:3014;height:2291" coordorigin="4318,1947" coordsize="3014,2291" path="m6104,3044r4,2l6114,3040r-3,44l6113,3090r12,4l6138,3124r-18,2l6120,3121r,-11l6109,3085r1,-8l6110,3068r-6,-24xe" fillcolor="#0f0e0d" stroked="f">
              <v:path arrowok="t"/>
            </v:shape>
            <v:shape id="_x0000_s9889" style="position:absolute;left:4318;top:1947;width:3014;height:2291" coordorigin="4318,1947" coordsize="3014,2291" path="m6102,3172r-7,-87l6104,3089r5,-4l6120,3110r-13,-3l6103,3118r-1,54xe" fillcolor="#0f0e0d" stroked="f">
              <v:path arrowok="t"/>
            </v:shape>
            <v:shape id="_x0000_s9888" style="position:absolute;left:4318;top:1947;width:3014;height:2291" coordorigin="4318,1947" coordsize="3014,2291" path="m6138,3314r-15,5l6126,3306r8,-15l6138,3273r,41xe" fillcolor="#0f0e0d" stroked="f">
              <v:path arrowok="t"/>
            </v:shape>
            <v:shape id="_x0000_s9887" style="position:absolute;left:4318;top:1947;width:3014;height:2291" coordorigin="4318,1947" coordsize="3014,2291" path="m6118,3326r-3,-8l6126,3306r-3,13l6118,3326xe" fillcolor="#0f0e0d" stroked="f">
              <v:path arrowok="t"/>
            </v:shape>
            <v:shape id="_x0000_s9886" style="position:absolute;left:4318;top:1947;width:3014;height:2291" coordorigin="4318,1947" coordsize="3014,2291" path="m6135,2740r10,1l6143,2755r-18,3l6125,2717r16,-3l6142,2739r-7,1xe" fillcolor="#0f0e0d" stroked="f">
              <v:path arrowok="t"/>
            </v:shape>
            <v:shape id="_x0000_s9885" style="position:absolute;left:4318;top:1947;width:3014;height:2291" coordorigin="4318,1947" coordsize="3014,2291" path="m6115,3135r-3,-13l6120,3121r,5l6115,3135xe" fillcolor="#0f0e0d" stroked="f">
              <v:path arrowok="t"/>
            </v:shape>
            <v:shape id="_x0000_s9884" style="position:absolute;left:4318;top:1947;width:3014;height:2291" coordorigin="4318,1947" coordsize="3014,2291" path="m6133,2959r5,-45l6141,2952r9,1l6147,2955r-5,2l6136,2957r-3,2xe" fillcolor="#0f0e0d" stroked="f">
              <v:path arrowok="t"/>
            </v:shape>
            <v:shape id="_x0000_s9883" style="position:absolute;left:4318;top:1947;width:3014;height:2291" coordorigin="4318,1947" coordsize="3014,2291" path="m6138,2903r-10,l6135,2898r20,-3l6141,2952r-3,-38l6138,2903xe" fillcolor="#0f0e0d" stroked="f">
              <v:path arrowok="t"/>
            </v:shape>
            <v:shape id="_x0000_s9882" style="position:absolute;left:4318;top:1947;width:3014;height:2291" coordorigin="4318,1947" coordsize="3014,2291" path="m6153,2969r-10,11l6123,2981r15,-67l6133,2959r-2,4l6128,2970r3,4l6153,2969xe" fillcolor="#0f0e0d" stroked="f">
              <v:path arrowok="t"/>
            </v:shape>
            <v:shape id="_x0000_s9881" style="position:absolute;left:4318;top:1947;width:3014;height:2291" coordorigin="4318,1947" coordsize="3014,2291" path="m6116,2918r22,-4l6123,2981r-9,-2l6102,2994r-6,-4l6093,2985r8,-1l6107,2976r7,-8l6118,2958r-2,-40xe" fillcolor="#0f0e0d" stroked="f">
              <v:path arrowok="t"/>
            </v:shape>
            <v:shape id="_x0000_s9880" style="position:absolute;left:4318;top:1947;width:3014;height:2291" coordorigin="4318,1947" coordsize="3014,2291" path="m6118,2958r-12,-1l6107,2924r3,-2l6111,2918r2,-11l6116,2918r2,40xe" fillcolor="#0f0e0d" stroked="f">
              <v:path arrowok="t"/>
            </v:shape>
            <v:shape id="_x0000_s9879" style="position:absolute;left:4318;top:1947;width:3014;height:2291" coordorigin="4318,1947" coordsize="3014,2291" path="m6151,3482r-7,1l6147,3473r10,l6151,3482xe" fillcolor="#0f0e0d" stroked="f">
              <v:path arrowok="t"/>
            </v:shape>
            <v:shape id="_x0000_s9878" style="position:absolute;left:4318;top:1947;width:3014;height:2291" coordorigin="4318,1947" coordsize="3014,2291" path="m6143,3488r-5,l6138,3484r6,-1l6143,3488xe" fillcolor="#0f0e0d" stroked="f">
              <v:path arrowok="t"/>
            </v:shape>
            <v:shape id="_x0000_s9877" style="position:absolute;left:4318;top:1947;width:3014;height:2291" coordorigin="4318,1947" coordsize="3014,2291" path="m6130,3532r5,-18l6136,3509r2,-21l6138,3499r-1,27l6136,3533r-6,-1xe" fillcolor="#0f0e0d" stroked="f">
              <v:path arrowok="t"/>
            </v:shape>
            <v:shape id="_x0000_s9876" style="position:absolute;left:4318;top:1947;width:3014;height:2291" coordorigin="4318,1947" coordsize="3014,2291" path="m6134,3506r-2,-3l6133,3488r,l6138,3488r-2,21l6134,3506xe" fillcolor="#0f0e0d" stroked="f">
              <v:path arrowok="t"/>
            </v:shape>
            <v:shape id="_x0000_s9875" style="position:absolute;left:4318;top:1947;width:3014;height:2291" coordorigin="4318,1947" coordsize="3014,2291" path="m5986,3597r-8,-5l5983,3576r6,13l5990,3591r-4,6xe" fillcolor="#0f0e0d" stroked="f">
              <v:path arrowok="t"/>
            </v:shape>
            <v:shape id="_x0000_s9874" style="position:absolute;left:4318;top:1947;width:3014;height:2291" coordorigin="4318,1947" coordsize="3014,2291" path="m5948,3572r-12,-27l5942,3550r10,3l5960,3577r-12,-5xe" fillcolor="#0f0e0d" stroked="f">
              <v:path arrowok="t"/>
            </v:shape>
            <v:shape id="_x0000_s9873" style="position:absolute;left:4318;top:1947;width:3014;height:2291" coordorigin="4318,1947" coordsize="3014,2291" path="m5954,3500r13,-3l5965,3512r6,5l5974,3525r9,2l5975,3537r-7,-11l5956,3520r-2,-20xe" fillcolor="#0f0e0d" stroked="f">
              <v:path arrowok="t"/>
            </v:shape>
            <v:shape id="_x0000_s9872" style="position:absolute;left:4318;top:1947;width:3014;height:2291" coordorigin="4318,1947" coordsize="3014,2291" path="m4902,3781r-4,-20l4906,3773r6,24l4894,3798r,-15l4902,3781xe" fillcolor="#0f0e0d" stroked="f">
              <v:path arrowok="t"/>
            </v:shape>
            <v:shape id="_x0000_s9871" style="position:absolute;left:4318;top:1947;width:3014;height:2291" coordorigin="4318,1947" coordsize="3014,2291" path="m5912,3447r-12,10l5896,3432r18,-11l5923,3406r,-16l5922,3374r12,17l5932,3413r-16,11l5903,3438r-3,5l5912,3447xe" fillcolor="#0f0e0d" stroked="f">
              <v:path arrowok="t"/>
            </v:shape>
            <v:shape id="_x0000_s9870" style="position:absolute;left:4318;top:1947;width:3014;height:2291" coordorigin="4318,1947" coordsize="3014,2291" path="m5935,3496r-14,7l5912,3515r2,25l5907,3530r4,-26l5923,3490r12,6xe" fillcolor="#0f0e0d" stroked="f">
              <v:path arrowok="t"/>
            </v:shape>
            <v:shape id="_x0000_s9869" style="position:absolute;left:4318;top:1947;width:3014;height:2291" coordorigin="4318,1947" coordsize="3014,2291" path="m5935,2631r3,-13l5956,2607r16,-11l5982,2594r-15,13l5951,2619r-16,12xe" fillcolor="#0f0e0d" stroked="f">
              <v:path arrowok="t"/>
            </v:shape>
            <v:shape id="_x0000_s9868" style="position:absolute;left:4318;top:1947;width:3014;height:2291" coordorigin="4318,1947" coordsize="3014,2291" path="m5938,2571r-6,8l5922,2585r-3,12l5927,2603r-1,20l5913,2588r14,-12l5938,2571xe" fillcolor="#0f0e0d" stroked="f">
              <v:path arrowok="t"/>
            </v:shape>
            <v:shape id="_x0000_s9867" style="position:absolute;left:4318;top:1947;width:3014;height:2291" coordorigin="4318,1947" coordsize="3014,2291" path="m5913,2588r13,35l5912,2624r-5,-9l5897,2611r-6,-21l5913,2588xe" fillcolor="#0f0e0d" stroked="f">
              <v:path arrowok="t"/>
            </v:shape>
            <v:shape id="_x0000_s9866" style="position:absolute;left:4318;top:1947;width:3014;height:2291" coordorigin="4318,1947" coordsize="3014,2291" path="m5891,2590r6,21l5880,2622r-16,12l5850,2649r-5,6l5861,2628r16,-12l5889,2600r2,-10xe" fillcolor="#0f0e0d" stroked="f">
              <v:path arrowok="t"/>
            </v:shape>
            <v:shape id="_x0000_s9865" style="position:absolute;left:4318;top:1947;width:3014;height:2291" coordorigin="4318,1947" coordsize="3014,2291" path="m5750,2642r6,9l5757,2661r13,5l5781,2655r3,-5l5797,2655r-7,114l5771,2768r-5,-78l5753,2680r-3,-38xe" fillcolor="#0f0e0d" stroked="f">
              <v:path arrowok="t"/>
            </v:shape>
            <v:shape id="_x0000_s9864" style="position:absolute;left:4318;top:1947;width:3014;height:2291" coordorigin="4318,1947" coordsize="3014,2291" path="m5735,2688r7,3l5757,2693r9,-3l5771,2768r-20,-2l5735,2688xe" fillcolor="#0f0e0d" stroked="f">
              <v:path arrowok="t"/>
            </v:shape>
            <v:shape id="_x0000_s9863" style="position:absolute;left:4318;top:1947;width:3014;height:2291" coordorigin="4318,1947" coordsize="3014,2291" path="m5701,2681r7,2l5718,2682r15,-28l5735,2688r16,78l5732,2764r-3,-32l5708,2730r-7,-49xe" fillcolor="#0f0e0d" stroked="f">
              <v:path arrowok="t"/>
            </v:shape>
            <v:shape id="_x0000_s9862" style="position:absolute;left:4318;top:1947;width:3014;height:2291" coordorigin="4318,1947" coordsize="3014,2291" path="m5716,2674r-16,-11l5704,2621r6,4l5714,2626r1,35l5733,2654r-15,28l5716,2674xe" fillcolor="#0f0e0d" stroked="f">
              <v:path arrowok="t"/>
            </v:shape>
            <v:shape id="_x0000_s9861" style="position:absolute;left:4318;top:1947;width:3014;height:2291" coordorigin="4318,1947" coordsize="3014,2291" path="m5689,2644r4,-3l5697,2639r3,-4l5699,2628r-1,-4l5704,2621r-4,42l5696,2677r-7,-33xe" fillcolor="#0f0e0d" stroked="f">
              <v:path arrowok="t"/>
            </v:shape>
            <v:shape id="_x0000_s9860" style="position:absolute;left:4318;top:1947;width:3014;height:2291" coordorigin="4318,1947" coordsize="3014,2291" path="m5050,3241r-11,4l5032,3244r-14,-7l5003,3236r-13,2l4982,3222r6,-2l4991,3209r14,11l5022,3223r20,4l5050,3241xe" fillcolor="#0f0e0d" stroked="f">
              <v:path arrowok="t"/>
            </v:shape>
            <v:shape id="_x0000_s9859" style="position:absolute;left:4318;top:1947;width:3014;height:2291" coordorigin="4318,1947" coordsize="3014,2291" path="m4990,3238r-12,6l4973,3240r-19,-1l4935,3238r-20,-2l4895,3233r-21,-1l4854,3231r-7,l4864,3216r19,3l4902,3222r20,2l4942,3225r20,l4982,3222r8,16xe" fillcolor="#0f0e0d" stroked="f">
              <v:path arrowok="t"/>
            </v:shape>
            <v:shape id="_x0000_s9858" style="position:absolute;left:4318;top:1947;width:3014;height:2291" coordorigin="4318,1947" coordsize="3014,2291" path="m4834,3285r-5,-78l4846,3199r-1,15l4864,3216r-17,15l4842,3249r-8,18l4834,3285xe" fillcolor="#0f0e0d" stroked="f">
              <v:path arrowok="t"/>
            </v:shape>
            <v:shape id="_x0000_s9857" style="position:absolute;left:4318;top:1947;width:3014;height:2291" coordorigin="4318,1947" coordsize="3014,2291" path="m4969,3307r8,4l4979,3330r7,9l4990,3358r-12,10l4983,3353r-3,-18l4976,3329r-7,-22xe" fillcolor="#0f0e0d" stroked="f">
              <v:path arrowok="t"/>
            </v:shape>
            <v:shape id="_x0000_s9856" style="position:absolute;left:4318;top:1947;width:3014;height:2291" coordorigin="4318,1947" coordsize="3014,2291" path="m5000,3295r-10,6l4983,3309r-5,10l4979,3330r-2,-19l4991,3298r9,-3xe" fillcolor="#0f0e0d" stroked="f">
              <v:path arrowok="t"/>
            </v:shape>
            <v:shape id="_x0000_s9855" style="position:absolute;left:4318;top:1947;width:3014;height:2291" coordorigin="4318,1947" coordsize="3014,2291" path="m4950,3283r6,2l4960,3296r9,11l4976,3329r-8,-11l4959,3300r-9,-17xe" fillcolor="#0f0e0d" stroked="f">
              <v:path arrowok="t"/>
            </v:shape>
            <v:shape id="_x0000_s9854" style="position:absolute;left:4318;top:1947;width:3014;height:2291" coordorigin="4318,1947" coordsize="3014,2291" path="m4976,3329r-16,10l4960,3333r5,-6l4968,3318r8,11xe" fillcolor="#0f0e0d" stroked="f">
              <v:path arrowok="t"/>
            </v:shape>
            <v:shape id="_x0000_s9853" style="position:absolute;left:4318;top:1947;width:3014;height:2291" coordorigin="4318,1947" coordsize="3014,2291" path="m4923,3291r3,4l4931,3288r1,22l4942,3326r12,12l4943,3353r,-14l4936,3324r-9,-14l4926,3308r-3,-17xe" fillcolor="#0f0e0d" stroked="f">
              <v:path arrowok="t"/>
            </v:shape>
            <v:shape id="_x0000_s9852" style="position:absolute;left:4318;top:1947;width:3014;height:2291" coordorigin="4318,1947" coordsize="3014,2291" path="m4922,3288r1,3l4926,3308r-4,-2l4922,3307r-5,1l4913,3288r-1,-17l4922,3288xe" fillcolor="#0f0e0d" stroked="f">
              <v:path arrowok="t"/>
            </v:shape>
            <v:shape id="_x0000_s9851" style="position:absolute;left:4318;top:1947;width:3014;height:2291" coordorigin="4318,1947" coordsize="3014,2291" path="m4906,3269r-5,-15l4912,3271r1,17l4906,3269xe" fillcolor="#0f0e0d" stroked="f">
              <v:path arrowok="t"/>
            </v:shape>
            <v:shape id="_x0000_s9850" style="position:absolute;left:4318;top:1947;width:3014;height:2291" coordorigin="4318,1947" coordsize="3014,2291" path="m4992,3438r-11,9l4982,3434r3,-8l4992,3420r,9l4995,3437r-3,1xe" fillcolor="#0f0e0d" stroked="f">
              <v:path arrowok="t"/>
            </v:shape>
            <v:shape id="_x0000_s9849" style="position:absolute;left:4318;top:1947;width:3014;height:2291" coordorigin="4318,1947" coordsize="3014,2291" path="m5029,3409r-7,-4l5012,3395r-7,-17l4995,3363r5,-29l5004,3332r-5,14l5002,3365r8,16l5023,3388r6,21xe" fillcolor="#0f0e0d" stroked="f">
              <v:path arrowok="t"/>
            </v:shape>
            <v:shape id="_x0000_s9848" style="position:absolute;left:4318;top:1947;width:3014;height:2291" coordorigin="4318,1947" coordsize="3014,2291" path="m4991,3342r9,-8l4995,3363r-5,-5l4986,3339r5,3xe" fillcolor="#0f0e0d" stroked="f">
              <v:path arrowok="t"/>
            </v:shape>
            <v:shape id="_x0000_s9847" style="position:absolute;left:4318;top:1947;width:3014;height:2291" coordorigin="4318,1947" coordsize="3014,2291" path="m4983,3353r-5,15l4977,3384r8,17l4996,3412r,17l4992,3429r,-9l4983,3402r-12,-16l4983,3353xe" fillcolor="#0f0e0d" stroked="f">
              <v:path arrowok="t"/>
            </v:shape>
            <v:shape id="_x0000_s9846" style="position:absolute;left:4318;top:1947;width:3014;height:2291" coordorigin="4318,1947" coordsize="3014,2291" path="m5035,2859r-1,8l5026,2868r-1,-9l5020,2836r-6,-19l5011,2813r-9,-1l5003,2802r17,-28l5018,2818r3,17l5028,2841r2,16l5035,2859xe" fillcolor="#0f0e0d" stroked="f">
              <v:path arrowok="t"/>
            </v:shape>
            <v:shape id="_x0000_s9845" style="position:absolute;left:4318;top:1947;width:3014;height:2291" coordorigin="4318,1947" coordsize="3014,2291" path="m4995,2815r7,-3l5011,2813r-17,9l4989,2839r-3,-22l4995,2815xe" fillcolor="#0f0e0d" stroked="f">
              <v:path arrowok="t"/>
            </v:shape>
            <v:shape id="_x0000_s9844" style="position:absolute;left:4318;top:1947;width:3014;height:2291" coordorigin="4318,1947" coordsize="3014,2291" path="m4975,2830r4,-17l4986,2817r3,22l4995,2857r8,36l4990,2908r-14,15l4976,2924r9,-18l4993,2896r1,-6l4993,2857r-5,-10l4985,2835r-10,-5xe" fillcolor="#0f0e0d" stroked="f">
              <v:path arrowok="t"/>
            </v:shape>
            <v:shape id="_x0000_s9843" style="position:absolute;left:4318;top:1947;width:3014;height:2291" coordorigin="4318,1947" coordsize="3014,2291" path="m4953,2829r-3,-20l4958,2756r6,-15l4977,2740r1,67l4986,2817r-7,-4l4974,2802r-5,-2l4960,2801r-7,l4953,2829xe" fillcolor="#0f0e0d" stroked="f">
              <v:path arrowok="t"/>
            </v:shape>
            <v:shape id="_x0000_s9842" style="position:absolute;left:4318;top:1947;width:3014;height:2291" coordorigin="4318,1947" coordsize="3014,2291" path="m4946,2801r-3,-50l4958,2756r-8,53l4946,2801xe" fillcolor="#0f0e0d" stroked="f">
              <v:path arrowok="t"/>
            </v:shape>
            <v:shape id="_x0000_s9841" style="position:absolute;left:4318;top:1947;width:3014;height:2291" coordorigin="4318,1947" coordsize="3014,2291" path="m4946,2801r-16,6l4931,2748r3,-5l4946,2801xe" fillcolor="#0f0e0d" stroked="f">
              <v:path arrowok="t"/>
            </v:shape>
            <v:shape id="_x0000_s9840" style="position:absolute;left:4318;top:1947;width:3014;height:2291" coordorigin="4318,1947" coordsize="3014,2291" path="m4904,2804r-1,6l4901,2764r17,-3l4904,2804xe" fillcolor="#0f0e0d" stroked="f">
              <v:path arrowok="t"/>
            </v:shape>
            <v:shape id="_x0000_s9839" style="position:absolute;left:4318;top:1947;width:3014;height:2291" coordorigin="4318,1947" coordsize="3014,2291" path="m4998,3451r-1,-6l5001,3448r-1,7l4998,3451xe" fillcolor="#0f0e0d" stroked="f">
              <v:path arrowok="t"/>
            </v:shape>
            <v:shape id="_x0000_s9838" style="position:absolute;left:4318;top:1947;width:3014;height:2291" coordorigin="4318,1947" coordsize="3014,2291" path="m4982,2886r4,-8l4992,2873r1,-16l4994,2890r-4,7l4982,2886xe" fillcolor="#0f0e0d" stroked="f">
              <v:path arrowok="t"/>
            </v:shape>
            <v:shape id="_x0000_s9837" style="position:absolute;left:4318;top:1947;width:3014;height:2291" coordorigin="4318,1947" coordsize="3014,2291" path="m4963,2924r5,-6l4971,2903r1,-15l4982,2886r8,11l4979,2894r-5,1l4972,2899r4,25l4963,2924xe" fillcolor="#0f0e0d" stroked="f">
              <v:path arrowok="t"/>
            </v:shape>
            <v:shape id="_x0000_s9836" style="position:absolute;left:4318;top:1947;width:3014;height:2291" coordorigin="4318,1947" coordsize="3014,2291" path="m4990,2732r,-4l4993,2729r1,2l4990,2732xe" fillcolor="#0f0e0d" stroked="f">
              <v:path arrowok="t"/>
            </v:shape>
            <v:shape id="_x0000_s9835" style="position:absolute;left:4318;top:1947;width:3014;height:2291" coordorigin="4318,1947" coordsize="3014,2291" path="m5222,3736r1,-10l5243,3729r19,3l5282,3736r20,3l5297,3751r-14,-5l5267,3745r-17,2l5235,3744r-13,-8xe" fillcolor="#0f0e0d" stroked="f">
              <v:path arrowok="t"/>
            </v:shape>
            <v:shape id="_x0000_s9834" style="position:absolute;left:4318;top:1947;width:3014;height:2291" coordorigin="4318,1947" coordsize="3014,2291" path="m5207,3780r,-20l5210,3757r1,1l5221,3755r11,-2l5235,3744r15,3l5234,3752r-12,7l5216,3768r-4,42l5209,3802r-2,-22xe" fillcolor="#0f0e0d" stroked="f">
              <v:path arrowok="t"/>
            </v:shape>
            <v:shape id="_x0000_s9833" style="position:absolute;left:4318;top:1947;width:3014;height:2291" coordorigin="4318,1947" coordsize="3014,2291" path="m5203,3743r7,14l5207,3760r-9,-14l5199,3722r5,1l5210,3736r-7,7xe" fillcolor="#0f0e0d" stroked="f">
              <v:path arrowok="t"/>
            </v:shape>
            <v:shape id="_x0000_s9832" style="position:absolute;left:4318;top:1947;width:3014;height:2291" coordorigin="4318,1947" coordsize="3014,2291" path="m5181,3717r14,-3l5197,3718r2,4l5198,3746r-1,-12l5181,3717xe" fillcolor="#0f0e0d" stroked="f">
              <v:path arrowok="t"/>
            </v:shape>
            <v:shape id="_x0000_s9831" style="position:absolute;left:4318;top:1947;width:3014;height:2291" coordorigin="4318,1947" coordsize="3014,2291" path="m5120,3724r,-16l5142,3713r21,3l5181,3717r16,17l5179,3730r-20,-5l5138,3722r-18,2xe" fillcolor="#0f0e0d" stroked="f">
              <v:path arrowok="t"/>
            </v:shape>
            <v:shape id="_x0000_s9830" style="position:absolute;left:4318;top:1947;width:3014;height:2291" coordorigin="4318,1947" coordsize="3014,2291" path="m5021,3705r6,-16l5046,3693r20,5l5087,3702r13,2l5120,3708r-20,10l5081,3714r-19,-4l5041,3707r-20,-2xe" fillcolor="#0f0e0d" stroked="f">
              <v:path arrowok="t"/>
            </v:shape>
            <v:shape id="_x0000_s9829" style="position:absolute;left:4318;top:1947;width:3014;height:2291" coordorigin="4318,1947" coordsize="3014,2291" path="m5021,3705r-5,l5011,3705r-16,-10l4976,3689r-8,-1l4966,3695r3,-20l4988,3679r19,5l5027,3689r-6,16xe" fillcolor="#0f0e0d" stroked="f">
              <v:path arrowok="t"/>
            </v:shape>
            <v:shape id="_x0000_s9828" style="position:absolute;left:4318;top:1947;width:3014;height:2291" coordorigin="4318,1947" coordsize="3014,2291" path="m5011,3705r5,l5017,3715r3,8l5029,3725r-8,l5012,3714r-1,-9xe" fillcolor="#0f0e0d" stroked="f">
              <v:path arrowok="t"/>
            </v:shape>
            <v:shape id="_x0000_s9827" style="position:absolute;left:4318;top:1947;width:3014;height:2291" coordorigin="4318,1947" coordsize="3014,2291" path="m4965,3713r,-12l4966,3695r5,25l4959,3728r-6,l4952,3718r13,-5xe" fillcolor="#0f0e0d" stroked="f">
              <v:path arrowok="t"/>
            </v:shape>
            <v:shape id="_x0000_s9826" style="position:absolute;left:4318;top:1947;width:3014;height:2291" coordorigin="4318,1947" coordsize="3014,2291" path="m4969,3675r-3,20l4965,3701r-5,-7l4958,3684r-9,-13l4969,3675xe" fillcolor="#0f0e0d" stroked="f">
              <v:path arrowok="t"/>
            </v:shape>
            <v:shape id="_x0000_s9825" style="position:absolute;left:4318;top:1947;width:3014;height:2291" coordorigin="4318,1947" coordsize="3014,2291" path="m4910,3679r1,-13l4930,3668r19,3l4958,3684r-18,-1l4922,3678r-12,1xe" fillcolor="#0f0e0d" stroked="f">
              <v:path arrowok="t"/>
            </v:shape>
            <v:shape id="_x0000_s9824" style="position:absolute;left:4318;top:1947;width:3014;height:2291" coordorigin="4318,1947" coordsize="3014,2291" path="m4897,3687r-1,-4l4911,3666r-10,20l4900,3690r-3,-3xe" fillcolor="#0f0e0d" stroked="f">
              <v:path arrowok="t"/>
            </v:shape>
            <v:shape id="_x0000_s9823" style="position:absolute;left:4318;top:1947;width:3014;height:2291" coordorigin="4318,1947" coordsize="3014,2291" path="m4896,3683r,-4l4893,3676r-6,1l4879,3671r13,-7l4911,3666r-15,17xe" fillcolor="#0f0e0d" stroked="f">
              <v:path arrowok="t"/>
            </v:shape>
            <v:shape id="_x0000_s9822" style="position:absolute;left:4318;top:1947;width:3014;height:2291" coordorigin="4318,1947" coordsize="3014,2291" path="m4874,3702r-1,-6l4873,3660r6,11l4878,3679r-2,28l4874,3702xe" fillcolor="#0f0e0d" stroked="f">
              <v:path arrowok="t"/>
            </v:shape>
            <v:shape id="_x0000_s9821" style="position:absolute;left:4318;top:1947;width:3014;height:2291" coordorigin="4318,1947" coordsize="3014,2291" path="m4854,3658r19,2l4873,3696r-15,-2l4857,3712r-17,5l4849,3697r17,-11l4868,3676r-14,-18xe" fillcolor="#0f0e0d" stroked="f">
              <v:path arrowok="t"/>
            </v:shape>
            <v:shape id="_x0000_s9820" style="position:absolute;left:4318;top:1947;width:3014;height:2291" coordorigin="4318,1947" coordsize="3014,2291" path="m4831,3653r1,4l4854,3658r14,18l4851,3673r-18,4l4831,3653xe" fillcolor="#0f0e0d" stroked="f">
              <v:path arrowok="t"/>
            </v:shape>
            <v:shape id="_x0000_s9819" style="position:absolute;left:4318;top:1947;width:3014;height:2291" coordorigin="4318,1947" coordsize="3014,2291" path="m4831,3736r-6,20l4826,3635r5,18l4833,3677r-5,4l4827,3701r4,35xe" fillcolor="#0f0e0d" stroked="f">
              <v:path arrowok="t"/>
            </v:shape>
            <v:shape id="_x0000_s9818" style="position:absolute;left:4318;top:1947;width:3014;height:2291" coordorigin="4318,1947" coordsize="3014,2291" path="m6255,3449r-7,9l6246,3468r-9,l6229,3464r5,-8l6239,3446r9,-2l6255,3449xe" fillcolor="#0f0e0d" stroked="f">
              <v:path arrowok="t"/>
            </v:shape>
            <v:shape id="_x0000_s9817" style="position:absolute;left:4318;top:1947;width:3014;height:2291" coordorigin="4318,1947" coordsize="3014,2291" path="m6212,3490r3,-14l6229,3464r8,4l6227,3473r-9,7l6212,3490xe" fillcolor="#0f0e0d" stroked="f">
              <v:path arrowok="t"/>
            </v:shape>
            <v:shape id="_x0000_s9816" style="position:absolute;left:4318;top:1947;width:3014;height:2291" coordorigin="4318,1947" coordsize="3014,2291" path="m6194,3471r7,10l6201,3504r-10,4l6182,3516r-7,9l6185,3504r7,-12l6195,3482r-1,-11xe" fillcolor="#0f0e0d" stroked="f">
              <v:path arrowok="t"/>
            </v:shape>
            <v:shape id="_x0000_s9815" style="position:absolute;left:4318;top:1947;width:3014;height:2291" coordorigin="4318,1947" coordsize="3014,2291" path="m6183,3574r-2,-5l6179,3558r-10,-14l6175,3514r10,-10l6175,3525r-3,9l6174,3543r9,7l6183,3574xe" fillcolor="#0f0e0d" stroked="f">
              <v:path arrowok="t"/>
            </v:shape>
            <v:shape id="_x0000_s9814" style="position:absolute;left:4318;top:1947;width:3014;height:2291" coordorigin="4318,1947" coordsize="3014,2291" path="m6142,3502r17,-12l6151,3513r5,8l6164,3521r11,-7l6169,3544r-13,-12l6146,3521r-4,-19xe" fillcolor="#0f0e0d" stroked="f">
              <v:path arrowok="t"/>
            </v:shape>
            <v:shape id="_x0000_s9813" style="position:absolute;left:4318;top:1947;width:3014;height:2291" coordorigin="4318,1947" coordsize="3014,2291" path="m6144,3579r-1,-33l6152,3542r4,-10l6169,3544r-15,2l6146,3560r-2,19xe" fillcolor="#0f0e0d" stroked="f">
              <v:path arrowok="t"/>
            </v:shape>
            <v:shape id="_x0000_s9812" style="position:absolute;left:4318;top:1947;width:3014;height:2291" coordorigin="4318,1947" coordsize="3014,2291" path="m6146,3561r9,12l6148,3584r-4,-5l6146,3560r,1xe" fillcolor="#0f0e0d" stroked="f">
              <v:path arrowok="t"/>
            </v:shape>
            <v:shape id="_x0000_s9811" style="position:absolute;left:4318;top:1947;width:3014;height:2291" coordorigin="4318,1947" coordsize="3014,2291" path="m6130,3598r-1,-47l6136,3553r7,-7l6144,3579r-7,l6131,3587r-1,11xe" fillcolor="#0f0e0d" stroked="f">
              <v:path arrowok="t"/>
            </v:shape>
            <v:shape id="_x0000_s9810" style="position:absolute;left:4318;top:1947;width:3014;height:2291" coordorigin="4318,1947" coordsize="3014,2291" path="m5479,3518r4,l5489,3577r-21,l5459,3551r7,-3l5475,3535r6,-10l5479,3518xe" fillcolor="#0f0e0d" stroked="f">
              <v:path arrowok="t"/>
            </v:shape>
            <v:shape id="_x0000_s9809" style="position:absolute;left:4318;top:1947;width:3014;height:2291" coordorigin="4318,1947" coordsize="3014,2291" path="m5468,2954r-7,-14l5471,2945r3,18l5459,2974r-5,-16l5468,2954xe" fillcolor="#0f0e0d" stroked="f">
              <v:path arrowok="t"/>
            </v:shape>
            <v:shape id="_x0000_s9808" style="position:absolute;left:4318;top:1947;width:3014;height:2291" coordorigin="4318,1947" coordsize="3014,2291" path="m5467,3468r-7,-7l5466,3452r9,8l5467,3468xe" fillcolor="#0f0e0d" stroked="f">
              <v:path arrowok="t"/>
            </v:shape>
            <v:shape id="_x0000_s9807" style="position:absolute;left:4318;top:1947;width:3014;height:2291" coordorigin="4318,1947" coordsize="3014,2291" path="m6388,2925r3,l6395,2925r4,56l6385,2995r-8,-68l6379,2909r4,-11l6381,2950r,8l6388,2956r5,-4l6393,2943r-5,-18xe" fillcolor="#0f0e0d" stroked="f">
              <v:path arrowok="t"/>
            </v:shape>
            <v:shape id="_x0000_s9806" style="position:absolute;left:4318;top:1947;width:3014;height:2291" coordorigin="4318,1947" coordsize="3014,2291" path="m6388,2925r5,18l6387,2941r-4,-43l6403,2893r-12,26l6388,2925xe" fillcolor="#0f0e0d" stroked="f">
              <v:path arrowok="t"/>
            </v:shape>
            <v:shape id="_x0000_s9805" style="position:absolute;left:4318;top:1947;width:3014;height:2291" coordorigin="4318,1947" coordsize="3014,2291" path="m6040,2964r-3,9l6037,2989r-7,l6025,2978r7,-9l6035,2967r5,-3xe" fillcolor="#0f0e0d" stroked="f">
              <v:path arrowok="t"/>
            </v:shape>
            <v:shape id="_x0000_s9804" style="position:absolute;left:4318;top:1947;width:3014;height:2291" coordorigin="4318,1947" coordsize="3014,2291" path="m6277,4047r-2,-4l6283,4040r-1,5l6277,4047xe" fillcolor="#0f0e0d" stroked="f">
              <v:path arrowok="t"/>
            </v:shape>
            <v:shape id="_x0000_s9803" style="position:absolute;left:4318;top:1947;width:3014;height:2291" coordorigin="4318,1947" coordsize="3014,2291" path="m6175,4029r2,-6l6194,3985r20,2l6234,3990r20,2l6262,4052r-16,-2l6227,4049r-21,l6183,4051r-8,-22xe" fillcolor="#0f0e0d" stroked="f">
              <v:path arrowok="t"/>
            </v:shape>
            <v:shape id="_x0000_s9802" style="position:absolute;left:4318;top:1947;width:3014;height:2291" coordorigin="4318,1947" coordsize="3014,2291" path="m6194,3985r-17,38l6158,4021r-19,4l6138,4025r17,-44l6175,3983r19,2xe" fillcolor="#0f0e0d" stroked="f">
              <v:path arrowok="t"/>
            </v:shape>
            <v:shape id="_x0000_s9801" style="position:absolute;left:4318;top:1947;width:3014;height:2291" coordorigin="4318,1947" coordsize="3014,2291" path="m6155,3981r-17,44l6122,4018r-21,l6080,4022r-4,-5l6056,4015r-18,3l6057,3970r20,2l6097,3974r19,2l6136,3979r19,2xe" fillcolor="#0f0e0d" stroked="f">
              <v:path arrowok="t"/>
            </v:shape>
            <v:shape id="_x0000_s9800" style="position:absolute;left:4318;top:1947;width:3014;height:2291" coordorigin="4318,1947" coordsize="3014,2291" path="m6073,4025r3,-8l6080,4022r-15,7l6057,4021r16,4xe" fillcolor="#0f0e0d" stroked="f">
              <v:path arrowok="t"/>
            </v:shape>
            <v:shape id="_x0000_s9799" style="position:absolute;left:4318;top:1947;width:3014;height:2291" coordorigin="4318,1947" coordsize="3014,2291" path="m6047,4027r3,-2l6057,4040r-15,3l6040,4037r7,-1l6050,4034r-3,-7xe" fillcolor="#0f0e0d" stroked="f">
              <v:path arrowok="t"/>
            </v:shape>
            <v:shape id="_x0000_s9798" style="position:absolute;left:4318;top:1947;width:3014;height:2291" coordorigin="4318,1947" coordsize="3014,2291" path="m6252,3116r14,1l6274,3111r1,52l6273,3143r-4,-10l6252,3116xe" fillcolor="#0f0e0d" stroked="f">
              <v:path arrowok="t"/>
            </v:shape>
            <v:shape id="_x0000_s9797" style="position:absolute;left:4318;top:1947;width:3014;height:2291" coordorigin="4318,1947" coordsize="3014,2291" path="m6247,3137r-18,9l6229,3136r16,-10l6252,3116r17,17l6247,3137xe" fillcolor="#0f0e0d" stroked="f">
              <v:path arrowok="t"/>
            </v:shape>
            <v:shape id="_x0000_s9796" style="position:absolute;left:4318;top:1947;width:3014;height:2291" coordorigin="4318,1947" coordsize="3014,2291" path="m6212,3156r-5,-15l6229,3136r,10l6212,3156xe" fillcolor="#0f0e0d" stroked="f">
              <v:path arrowok="t"/>
            </v:shape>
            <v:shape id="_x0000_s9795" style="position:absolute;left:4318;top:1947;width:3014;height:2291" coordorigin="4318,1947" coordsize="3014,2291" path="m6263,3230r,98l6261,3256r,-3l6261,3251r,-2l6256,3248r-5,-3l6263,3230xe" fillcolor="#0f0e0d" stroked="f">
              <v:path arrowok="t"/>
            </v:shape>
            <v:shape id="_x0000_s9794" style="position:absolute;left:4318;top:1947;width:3014;height:2291" coordorigin="4318,1947" coordsize="3014,2291" path="m6251,3245r5,3l6255,3251r,5l6263,3328r-19,9l6237,3260r14,-15xe" fillcolor="#0f0e0d" stroked="f">
              <v:path arrowok="t"/>
            </v:shape>
            <v:shape id="_x0000_s9793" style="position:absolute;left:4318;top:1947;width:3014;height:2291" coordorigin="4318,1947" coordsize="3014,2291" path="m6274,3473r3,-8l6280,3485r-6,8l6273,3502r,11l6272,3504r-2,-26l6274,3473xe" fillcolor="#0f0e0d" stroked="f">
              <v:path arrowok="t"/>
            </v:shape>
            <v:shape id="_x0000_s9792" style="position:absolute;left:4318;top:1947;width:3014;height:2291" coordorigin="4318,1947" coordsize="3014,2291" path="m6264,3501r-13,8l6255,3486r2,-13l6262,3479r8,-1l6272,3504r-8,-3xe" fillcolor="#0f0e0d" stroked="f">
              <v:path arrowok="t"/>
            </v:shape>
            <v:shape id="_x0000_s9791" style="position:absolute;left:4318;top:1947;width:3014;height:2291" coordorigin="4318,1947" coordsize="3014,2291" path="m6255,3486r-4,23l6241,3521r-1,13l6252,3544r-7,10l6240,3539r-11,-1l6244,3501r11,-15xe" fillcolor="#0f0e0d" stroked="f">
              <v:path arrowok="t"/>
            </v:shape>
            <v:shape id="_x0000_s9790" style="position:absolute;left:4318;top:1947;width:3014;height:2291" coordorigin="4318,1947" coordsize="3014,2291" path="m6229,3538r-13,7l6219,3523r,-2l6226,3514r18,-13l6229,3538xe" fillcolor="#0f0e0d" stroked="f">
              <v:path arrowok="t"/>
            </v:shape>
            <v:shape id="_x0000_s9789" style="position:absolute;left:4318;top:1947;width:3014;height:2291" coordorigin="4318,1947" coordsize="3014,2291" path="m6206,3537r13,-14l6216,3545r-11,13l6201,3568r-3,10l6189,3551r17,-14xe" fillcolor="#0f0e0d" stroked="f">
              <v:path arrowok="t"/>
            </v:shape>
            <v:shape id="_x0000_s9788" style="position:absolute;left:4318;top:1947;width:3014;height:2291" coordorigin="4318,1947" coordsize="3014,2291" path="m6183,3574r,-24l6189,3551r9,27l6188,3584r-4,12l6183,3574xe" fillcolor="#0f0e0d" stroked="f">
              <v:path arrowok="t"/>
            </v:shape>
            <v:shape id="_x0000_s9787" style="position:absolute;left:4318;top:1947;width:3014;height:2291" coordorigin="4318,1947" coordsize="3014,2291" path="m6290,2991r-4,-2l6285,2992r-4,-1l6280,2995r,-14l6271,2980r9,-34l6281,2960r3,10l6294,2970r-4,21xe" fillcolor="#0f0e0d" stroked="f">
              <v:path arrowok="t"/>
            </v:shape>
            <v:shape id="_x0000_s9786" style="position:absolute;left:4318;top:1947;width:3014;height:2291" coordorigin="4318,1947" coordsize="3014,2291" path="m6272,3008r-15,5l6266,2965r14,-19l6271,2980r-4,4l6267,2992r5,16xe" fillcolor="#0f0e0d" stroked="f">
              <v:path arrowok="t"/>
            </v:shape>
            <v:shape id="_x0000_s9785" style="position:absolute;left:4318;top:1947;width:3014;height:2291" coordorigin="4318,1947" coordsize="3014,2291" path="m6278,3017r4,4l6281,3043r-4,-30l6282,3010r1,5l6278,3017xe" fillcolor="#0f0e0d" stroked="f">
              <v:path arrowok="t"/>
            </v:shape>
            <v:shape id="_x0000_s9784" style="position:absolute;left:4318;top:1947;width:3014;height:2291" coordorigin="4318,1947" coordsize="3014,2291" path="m6277,3519r-4,-6l6273,3502r10,8l6277,3519xe" fillcolor="#0f0e0d" stroked="f">
              <v:path arrowok="t"/>
            </v:shape>
            <v:shape id="_x0000_s9783" style="position:absolute;left:4318;top:1947;width:3014;height:2291" coordorigin="4318,1947" coordsize="3014,2291" path="m6287,3512r5,-6l6287,3534r-2,-4l6283,3510r4,2xe" fillcolor="#0f0e0d" stroked="f">
              <v:path arrowok="t"/>
            </v:shape>
            <v:shape id="_x0000_s9782" style="position:absolute;left:4318;top:1947;width:3014;height:2291" coordorigin="4318,1947" coordsize="3014,2291" path="m4895,3345r-10,l4888,3337r4,-2l4895,3345xe" fillcolor="#0f0e0d" stroked="f">
              <v:path arrowok="t"/>
            </v:shape>
            <v:shape id="_x0000_s9781" style="position:absolute;left:4318;top:1947;width:3014;height:2291" coordorigin="4318,1947" coordsize="3014,2291" path="m4900,3408r-12,12l4894,3406r,-14l4900,3408xe" fillcolor="#0f0e0d" stroked="f">
              <v:path arrowok="t"/>
            </v:shape>
            <v:shape id="_x0000_s9780" style="position:absolute;left:4318;top:1947;width:3014;height:2291" coordorigin="4318,1947" coordsize="3014,2291" path="m4867,3408r-9,-12l4861,3384r5,16l4876,3413r-4,10l4867,3408xe" fillcolor="#0f0e0d" stroked="f">
              <v:path arrowok="t"/>
            </v:shape>
            <v:shape id="_x0000_s9779" style="position:absolute;left:4318;top:1947;width:3014;height:2291" coordorigin="4318,1947" coordsize="3014,2291" path="m4892,3335r-1,-3l4896,3332r,2l4892,3335xe" fillcolor="#0f0e0d" stroked="f">
              <v:path arrowok="t"/>
            </v:shape>
            <v:shape id="_x0000_s9778" style="position:absolute;left:4318;top:1947;width:3014;height:2291" coordorigin="4318,1947" coordsize="3014,2291" path="m4883,2819r-6,14l4882,2819r16,-10l4898,2812r-15,7xe" fillcolor="#0f0e0d" stroked="f">
              <v:path arrowok="t"/>
            </v:shape>
            <v:shape id="_x0000_s9777" style="position:absolute;left:4318;top:1947;width:3014;height:2291" coordorigin="4318,1947" coordsize="3014,2291" path="m4852,2693r20,-1l4864,2767r8,10l4866,2818r-2,-13l4858,2798r-6,-105xe" fillcolor="#0f0e0d" stroked="f">
              <v:path arrowok="t"/>
            </v:shape>
            <v:shape id="_x0000_s9776" style="position:absolute;left:4318;top:1947;width:3014;height:2291" coordorigin="4318,1947" coordsize="3014,2291" path="m4893,4032r6,-1l4901,4072r-18,-6l4873,4032r7,14l4892,4049r3,-3l4893,4032xe" fillcolor="#0f0e0d" stroked="f">
              <v:path arrowok="t"/>
            </v:shape>
            <v:shape id="_x0000_s9775" style="position:absolute;left:4318;top:1947;width:3014;height:2291" coordorigin="4318,1947" coordsize="3014,2291" path="m4893,4032r2,14l4889,4027r3,1l4893,4032xe" fillcolor="#0f0e0d" stroked="f">
              <v:path arrowok="t"/>
            </v:shape>
            <v:shape id="_x0000_s9774" style="position:absolute;left:4318;top:1947;width:3014;height:2291" coordorigin="4318,1947" coordsize="3014,2291" path="m4875,2756r-9,2l4872,2692r19,l4886,2756r-11,xe" fillcolor="#0f0e0d" stroked="f">
              <v:path arrowok="t"/>
            </v:shape>
            <v:shape id="_x0000_s9773" style="position:absolute;left:4318;top:1947;width:3014;height:2291" coordorigin="4318,1947" coordsize="3014,2291" path="m4849,2800r1,-88l4851,2708r-4,-2l4834,2704r18,-11l4858,2798r-9,2xe" fillcolor="#0f0e0d" stroked="f">
              <v:path arrowok="t"/>
            </v:shape>
            <v:shape id="_x0000_s9772" style="position:absolute;left:4318;top:1947;width:3014;height:2291" coordorigin="4318,1947" coordsize="3014,2291" path="m4823,2872r4,-18l4835,2839r2,-123l4850,2712r-1,88l4840,2808r-4,11l4841,2862r-18,10xe" fillcolor="#0f0e0d" stroked="f">
              <v:path arrowok="t"/>
            </v:shape>
            <v:shape id="_x0000_s9771" style="position:absolute;left:4318;top:1947;width:3014;height:2291" coordorigin="4318,1947" coordsize="3014,2291" path="m4835,2821r-3,-7l4833,2695r1,9l4834,2710r3,6l4835,2839r,-18xe" fillcolor="#0f0e0d" stroked="f">
              <v:path arrowok="t"/>
            </v:shape>
            <v:shape id="_x0000_s9770" style="position:absolute;left:4318;top:1947;width:3014;height:2291" coordorigin="4318,1947" coordsize="3014,2291" path="m4819,2809r6,-12l4829,2793r-6,-1l4821,2787r12,-92l4832,2814r-13,-5xe" fillcolor="#0f0e0d" stroked="f">
              <v:path arrowok="t"/>
            </v:shape>
            <v:shape id="_x0000_s9769" style="position:absolute;left:4318;top:1947;width:3014;height:2291" coordorigin="4318,1947" coordsize="3014,2291" path="m4818,2699r15,-4l4821,2787r-7,-1l4803,2789r,-78l4818,2699xe" fillcolor="#0f0e0d" stroked="f">
              <v:path arrowok="t"/>
            </v:shape>
            <v:shape id="_x0000_s9768" style="position:absolute;left:4318;top:1947;width:3014;height:2291" coordorigin="4318,1947" coordsize="3014,2291" path="m4803,2711r,78l4803,2804r-1,13l4799,2781r-6,-16l4792,2744r-2,-17l4803,2711xe" fillcolor="#0f0e0d" stroked="f">
              <v:path arrowok="t"/>
            </v:shape>
            <v:shape id="_x0000_s9767" style="position:absolute;left:4318;top:1947;width:3014;height:2291" coordorigin="4318,1947" coordsize="3014,2291" path="m6485,2798r-1,26l6484,2819r,-3l6481,2814r-11,-1l6465,2800r20,-2xe" fillcolor="#0f0e0d" stroked="f">
              <v:path arrowok="t"/>
            </v:shape>
            <v:shape id="_x0000_s9766" style="position:absolute;left:4318;top:1947;width:3014;height:2291" coordorigin="4318,1947" coordsize="3014,2291" path="m6458,2867r-12,-28l6457,2838r6,l6458,2867xe" fillcolor="#0f0e0d" stroked="f">
              <v:path arrowok="t"/>
            </v:shape>
            <v:shape id="_x0000_s9765" style="position:absolute;left:4318;top:1947;width:3014;height:2291" coordorigin="4318,1947" coordsize="3014,2291" path="m6394,2888r5,-18l6407,2806r19,-2l6440,2838r6,1l6440,2870r-19,-3l6406,2875r-12,13xe" fillcolor="#0f0e0d" stroked="f">
              <v:path arrowok="t"/>
            </v:shape>
            <v:shape id="_x0000_s9764" style="position:absolute;left:4318;top:1947;width:3014;height:2291" coordorigin="4318,1947" coordsize="3014,2291" path="m6355,2825r1,18l6357,2849r19,-1l6379,2844r7,-36l6407,2806r-8,64l6378,2872r-4,-6l6352,2863r3,-38xe" fillcolor="#0f0e0d" stroked="f">
              <v:path arrowok="t"/>
            </v:shape>
            <v:shape id="_x0000_s9763" style="position:absolute;left:4318;top:1947;width:3014;height:2291" coordorigin="4318,1947" coordsize="3014,2291" path="m6363,2872r11,-6l6378,2872r-19,6l6348,2883r-4,-6l6363,2872xe" fillcolor="#0f0e0d" stroked="f">
              <v:path arrowok="t"/>
            </v:shape>
            <v:shape id="_x0000_s9762" style="position:absolute;left:4318;top:1947;width:3014;height:2291" coordorigin="4318,1947" coordsize="3014,2291" path="m6487,2869r-13,2l6478,2837r5,-1l6485,2832r18,-35l6507,2868r-20,1xe" fillcolor="#0f0e0d" stroked="f">
              <v:path arrowok="t"/>
            </v:shape>
            <v:shape id="_x0000_s9761" style="position:absolute;left:4318;top:1947;width:3014;height:2291" coordorigin="4318,1947" coordsize="3014,2291" path="m6474,2871r20,1l6485,2891r-19,2l6471,2837r7,l6474,2871xe" fillcolor="#0f0e0d" stroked="f">
              <v:path arrowok="t"/>
            </v:shape>
            <v:shape id="_x0000_s9760" style="position:absolute;left:4318;top:1947;width:3014;height:2291" coordorigin="4318,1947" coordsize="3014,2291" path="m6453,3451r3,11l6465,3464r10,-3l6472,3495r-14,l6453,3451xe" fillcolor="#0f0e0d" stroked="f">
              <v:path arrowok="t"/>
            </v:shape>
            <v:shape id="_x0000_s9759" style="position:absolute;left:4318;top:1947;width:3014;height:2291" coordorigin="4318,1947" coordsize="3014,2291" path="m6453,3451r5,44l6445,3505r-7,11l6431,3499r12,-9l6453,3478r,-27xe" fillcolor="#0f0e0d" stroked="f">
              <v:path arrowok="t"/>
            </v:shape>
            <v:shape id="_x0000_s9758" style="position:absolute;left:4318;top:1947;width:3014;height:2291" coordorigin="4318,1947" coordsize="3014,2291" path="m6453,2733r-22,3l6432,2727r18,-3l6457,2721r18,12l6453,2733xe" fillcolor="#0f0e0d" stroked="f">
              <v:path arrowok="t"/>
            </v:shape>
            <v:shape id="_x0000_s9757" style="position:absolute;left:4318;top:1947;width:3014;height:2291" coordorigin="4318,1947" coordsize="3014,2291" path="m5749,3421r-3,-8l5743,3394r15,-13l5771,3366r5,7l5763,3379r-11,11l5747,3401r2,20xe" fillcolor="#0f0e0d" stroked="f">
              <v:path arrowok="t"/>
            </v:shape>
            <v:shape id="_x0000_s9756" style="position:absolute;left:4318;top:1947;width:3014;height:2291" coordorigin="4318,1947" coordsize="3014,2291" path="m5746,3413r-9,-4l5733,3402r-5,-12l5722,3367r16,-13l5731,3372r,12l5743,3394r3,19xe" fillcolor="#0f0e0d" stroked="f">
              <v:path arrowok="t"/>
            </v:shape>
            <v:shape id="_x0000_s9755" style="position:absolute;left:4318;top:1947;width:3014;height:2291" coordorigin="4318,1947" coordsize="3014,2291" path="m5847,2807r-18,4l5809,2812r-21,l5783,2812r-4,3l5786,2806r21,l5828,2807r19,xe" fillcolor="#0f0e0d" stroked="f">
              <v:path arrowok="t"/>
            </v:shape>
            <v:shape id="_x0000_s9754" style="position:absolute;left:4318;top:1947;width:3014;height:2291" coordorigin="4318,1947" coordsize="3014,2291" path="m5764,2806r22,l5779,2815r-3,5l5774,2825r1,6l5757,2826r-14,-20l5764,2806xe" fillcolor="#0f0e0d" stroked="f">
              <v:path arrowok="t"/>
            </v:shape>
            <v:shape id="_x0000_s9753" style="position:absolute;left:4318;top:1947;width:3014;height:2291" coordorigin="4318,1947" coordsize="3014,2291" path="m5154,2905r12,12l5188,2914r-14,37l5166,2957r-2,4l5164,2960r1,-20l5168,2936r5,-1l5173,2928r-19,-23xe" fillcolor="#0f0e0d" stroked="f">
              <v:path arrowok="t"/>
            </v:shape>
            <v:shape id="_x0000_s9752" style="position:absolute;left:4318;top:1947;width:3014;height:2291" coordorigin="4318,1947" coordsize="3014,2291" path="m5174,3478r7,12l5189,3493r-15,12l5158,3518r-8,-15l5151,3503r1,2l5167,3505r7,-5l5174,3493r,-15xe" fillcolor="#0f0e0d" stroked="f">
              <v:path arrowok="t"/>
            </v:shape>
            <v:shape id="_x0000_s9751" style="position:absolute;left:4318;top:1947;width:3014;height:2291" coordorigin="4318,1947" coordsize="3014,2291" path="m5158,3518r-8,-4l5149,3508r-2,l5146,3508r7,-18l5150,3503r8,15xe" fillcolor="#0f0e0d" stroked="f">
              <v:path arrowok="t"/>
            </v:shape>
            <v:shape id="_x0000_s9750" style="position:absolute;left:4318;top:1947;width:3014;height:2291" coordorigin="4318,1947" coordsize="3014,2291" path="m5145,3526r19,3l5154,3541r-21,-1l5135,3504r6,10l5144,3516r6,-2l5158,3518r-13,8xe" fillcolor="#0f0e0d" stroked="f">
              <v:path arrowok="t"/>
            </v:shape>
            <v:shape id="_x0000_s9749" style="position:absolute;left:4318;top:1947;width:3014;height:2291" coordorigin="4318,1947" coordsize="3014,2291" path="m5209,3802r-14,l5186,3809r-7,8l5179,3833r-3,-1l5177,3825r3,-17l5196,3801r13,1xe" fillcolor="#0f0e0d" stroked="f">
              <v:path arrowok="t"/>
            </v:shape>
            <v:shape id="_x0000_s9748" style="position:absolute;left:4318;top:1947;width:3014;height:2291" coordorigin="4318,1947" coordsize="3014,2291" path="m5064,4098r5,32l5086,4133r20,2l5127,4137r22,l5169,4136r17,-1l5203,4117r20,1l5243,4118r20,-1l5256,4149r-5,-1l5232,4145r-19,-3l5193,4141r-20,l5154,4141r-20,1l5115,4142r-19,l5077,4141r-19,-2l5064,4098xe" fillcolor="#0f0e0d" stroked="f">
              <v:path arrowok="t"/>
            </v:shape>
            <v:shape id="_x0000_s9747" style="position:absolute;left:4318;top:1947;width:3014;height:2291" coordorigin="4318,1947" coordsize="3014,2291" path="m5007,4124r-14,-55l5013,4071r20,1l5054,4074r2,l5064,4096r,2l5058,4139r-3,-43l5043,4083r-22,-4l5005,4084r2,40xe" fillcolor="#0f0e0d" stroked="f">
              <v:path arrowok="t"/>
            </v:shape>
            <v:shape id="_x0000_s9746" style="position:absolute;left:4318;top:1947;width:3014;height:2291" coordorigin="4318,1947" coordsize="3014,2291" path="m5178,3349r-1,-7l5183,3342r-8,15l5178,3349xe" fillcolor="#0f0e0d" stroked="f">
              <v:path arrowok="t"/>
            </v:shape>
            <v:shape id="_x0000_s9745" style="position:absolute;left:4318;top:1947;width:3014;height:2291" coordorigin="4318,1947" coordsize="3014,2291" path="m5058,3410r-2,1l5057,3409r1,l5058,3410xe" fillcolor="#0f0e0d" stroked="f">
              <v:path arrowok="t"/>
            </v:shape>
            <v:shape id="_x0000_s9744" style="position:absolute;left:4318;top:1947;width:3014;height:2291" coordorigin="4318,1947" coordsize="3014,2291" path="m5059,3820r-4,36l5048,3853r-11,1l5037,3859r8,44l5025,3903r-19,-2l4987,3898r-2,l4998,3873r20,-1l5026,3869r3,-40l5035,3836r6,-3l5055,3820r4,xe" fillcolor="#0f0e0d" stroked="f">
              <v:path arrowok="t"/>
            </v:shape>
            <v:shape id="_x0000_s9743" style="position:absolute;left:4318;top:1947;width:3014;height:2291" coordorigin="4318,1947" coordsize="3014,2291" path="m5040,3827r-13,l5034,3818r21,2l5041,3833r-1,-6xe" fillcolor="#0f0e0d" stroked="f">
              <v:path arrowok="t"/>
            </v:shape>
            <v:shape id="_x0000_s9742" style="position:absolute;left:4318;top:1947;width:3014;height:2291" coordorigin="4318,1947" coordsize="3014,2291" path="m5022,3829r7,l5026,3869r-10,-58l5034,3818r-7,9l5022,3829xe" fillcolor="#0f0e0d" stroked="f">
              <v:path arrowok="t"/>
            </v:shape>
            <v:shape id="_x0000_s9741" style="position:absolute;left:4318;top:1947;width:3014;height:2291" coordorigin="4318,1947" coordsize="3014,2291" path="m5037,3805r-17,-3l5026,3796r12,-6l5044,3800r-7,5xe" fillcolor="#0f0e0d" stroked="f">
              <v:path arrowok="t"/>
            </v:shape>
            <v:shape id="_x0000_s9740" style="position:absolute;left:4318;top:1947;width:3014;height:2291" coordorigin="4318,1947" coordsize="3014,2291" path="m4974,3800r17,6l4988,3817r-18,-5l4971,3778r4,17l4974,3800xe" fillcolor="#0f0e0d" stroked="f">
              <v:path arrowok="t"/>
            </v:shape>
            <v:shape id="_x0000_s9739" style="position:absolute;left:4318;top:1947;width:3014;height:2291" coordorigin="4318,1947" coordsize="3014,2291" path="m4971,3778r-1,34l4969,3775r-2,-22l4973,3753r3,-3l4979,3748r4,6l4970,3757r-2,3l4969,3773r2,5xe" fillcolor="#0f0e0d" stroked="f">
              <v:path arrowok="t"/>
            </v:shape>
            <v:shape id="_x0000_s9738" style="position:absolute;left:4318;top:1947;width:3014;height:2291" coordorigin="4318,1947" coordsize="3014,2291" path="m4970,3812r-20,-6l4954,3785r1,-14l4964,3780r1,-1l4969,3775r1,37xe" fillcolor="#0f0e0d" stroked="f">
              <v:path arrowok="t"/>
            </v:shape>
            <v:shape id="_x0000_s9737" style="position:absolute;left:4318;top:1947;width:3014;height:2291" coordorigin="4318,1947" coordsize="3014,2291" path="m4924,3785r6,7l4949,3793r5,-8l4950,3806r-19,-5l4924,3785xe" fillcolor="#0f0e0d" stroked="f">
              <v:path arrowok="t"/>
            </v:shape>
            <v:shape id="_x0000_s9736" style="position:absolute;left:4318;top:1947;width:3014;height:2291" coordorigin="4318,1947" coordsize="3014,2291" path="m4881,3803r18,5l4889,3839r-17,-59l4878,3783r16,l4894,3798r-13,5xe" fillcolor="#0f0e0d" stroked="f">
              <v:path arrowok="t"/>
            </v:shape>
            <v:shape id="_x0000_s9735" style="position:absolute;left:4318;top:1947;width:3014;height:2291" coordorigin="4318,1947" coordsize="3014,2291" path="m5039,3381r4,-14l5050,3351r6,14l5065,3382r14,2l5072,3409r-10,-18l5056,3377r-10,-2l5039,3381xe" fillcolor="#0f0e0d" stroked="f">
              <v:path arrowok="t"/>
            </v:shape>
            <v:shape id="_x0000_s9734" style="position:absolute;left:4318;top:1947;width:3014;height:2291" coordorigin="4318,1947" coordsize="3014,2291" path="m5005,2739r5,-48l5030,2689r11,-2l5062,2684r-1,42l5039,2728r-19,9l5010,2750r-5,-11xe" fillcolor="#0f0e0d" stroked="f">
              <v:path arrowok="t"/>
            </v:shape>
            <v:shape id="_x0000_s9733" style="position:absolute;left:4318;top:1947;width:3014;height:2291" coordorigin="4318,1947" coordsize="3014,2291" path="m5010,2691r-5,48l5004,2736r-4,-6l4995,2730r-1,1l5010,2691xe" fillcolor="#0f0e0d" stroked="f">
              <v:path arrowok="t"/>
            </v:shape>
            <v:shape id="_x0000_s9732" style="position:absolute;left:4318;top:1947;width:3014;height:2291" coordorigin="4318,1947" coordsize="3014,2291" path="m4944,2723r13,15l4944,2751r-1,l4937,2727r7,-4xe" fillcolor="#0f0e0d" stroked="f">
              <v:path arrowok="t"/>
            </v:shape>
            <v:shape id="_x0000_s9731" style="position:absolute;left:4318;top:1947;width:3014;height:2291" coordorigin="4318,1947" coordsize="3014,2291" path="m5057,2761r-15,43l5027,2805r-7,3l5018,2818r2,-44l5039,2769r18,-8xe" fillcolor="#0f0e0d" stroked="f">
              <v:path arrowok="t"/>
            </v:shape>
            <v:shape id="_x0000_s9730" style="position:absolute;left:4318;top:1947;width:3014;height:2291" coordorigin="4318,1947" coordsize="3014,2291" path="m4992,2746r2,5l4995,2762r-7,37l4978,2807r-1,-67l4992,2746xe" fillcolor="#0f0e0d" stroked="f">
              <v:path arrowok="t"/>
            </v:shape>
            <v:shape id="_x0000_s9729" style="position:absolute;left:4318;top:1947;width:3014;height:2291" coordorigin="4318,1947" coordsize="3014,2291" path="m5042,2756r-16,7l5035,2748r18,-7l5062,2758r-20,-2xe" fillcolor="#0f0e0d" stroked="f">
              <v:path arrowok="t"/>
            </v:shape>
            <v:shape id="_x0000_s9728" style="position:absolute;left:4318;top:1947;width:3014;height:2291" coordorigin="4318,1947" coordsize="3014,2291" path="m5606,2456r8,-5l5614,2455r-16,12l5603,2403r4,49l5606,2456xe" fillcolor="#0f0e0d" stroked="f">
              <v:path arrowok="t"/>
            </v:shape>
            <v:shape id="_x0000_s9727" style="position:absolute;left:4318;top:1947;width:3014;height:2291" coordorigin="4318,1947" coordsize="3014,2291" path="m5586,2414r17,-11l5598,2467r-14,10l5583,2477r-1,1l5578,2478r-7,8l5568,2467r-2,-45l5586,2414xe" fillcolor="#0f0e0d" stroked="f">
              <v:path arrowok="t"/>
            </v:shape>
            <v:shape id="_x0000_s9726" style="position:absolute;left:4318;top:1947;width:3014;height:2291" coordorigin="4318,1947" coordsize="3014,2291" path="m5575,2498r4,48l5568,2552r-2,-55l5564,2488r-7,1l5564,2473r4,-6l5571,2486r4,12xe" fillcolor="#0f0e0d" stroked="f">
              <v:path arrowok="t"/>
            </v:shape>
            <v:shape id="_x0000_s9725" style="position:absolute;left:4318;top:1947;width:3014;height:2291" coordorigin="4318,1947" coordsize="3014,2291" path="m5566,2422r2,45l5561,2466r-14,4l5544,2476r-1,-35l5543,2427r23,-5xe" fillcolor="#0f0e0d" stroked="f">
              <v:path arrowok="t"/>
            </v:shape>
            <v:shape id="_x0000_s9724" style="position:absolute;left:4318;top:1947;width:3014;height:2291" coordorigin="4318,1947" coordsize="3014,2291" path="m5508,2455r-2,50l5505,2498r-3,-4l5499,2496r-4,2l5509,2452r-1,3xe" fillcolor="#0f0e0d" stroked="f">
              <v:path arrowok="t"/>
            </v:shape>
            <v:shape id="_x0000_s9723" style="position:absolute;left:4318;top:1947;width:3014;height:2291" coordorigin="4318,1947" coordsize="3014,2291" path="m6578,4130r20,-2l6617,4127r19,-2l6655,4123r17,-2l6675,4136r-24,2l6627,4140r-25,1l6578,4130xe" fillcolor="#0f0e0d" stroked="f">
              <v:path arrowok="t"/>
            </v:shape>
            <v:shape id="_x0000_s9722" style="position:absolute;left:4318;top:1947;width:3014;height:2291" coordorigin="4318,1947" coordsize="3014,2291" path="m6453,4136r21,-2l6495,4134r21,-1l6537,4132r20,-1l6578,4130r24,11l6577,4143r-25,1l6526,4145r-25,1l6475,4147r-22,-11xe" fillcolor="#0f0e0d" stroked="f">
              <v:path arrowok="t"/>
            </v:shape>
            <v:shape id="_x0000_s9721" style="position:absolute;left:4318;top:1947;width:3014;height:2291" coordorigin="4318,1947" coordsize="3014,2291" path="m6399,4139r14,-1l6433,4137r20,-1l6475,4147r-26,1l6423,4148r-24,-9xe" fillcolor="#0f0e0d" stroked="f">
              <v:path arrowok="t"/>
            </v:shape>
            <v:shape id="_x0000_s9720" style="position:absolute;left:4318;top:1947;width:3014;height:2291" coordorigin="4318,1947" coordsize="3014,2291" path="m6299,4139r19,l6338,4139r21,l6379,4140r20,-1l6423,4148r-26,1l6372,4149r-26,l6321,4149r-22,-10xe" fillcolor="#0f0e0d" stroked="f">
              <v:path arrowok="t"/>
            </v:shape>
            <v:shape id="_x0000_s9719" style="position:absolute;left:4318;top:1947;width:3014;height:2291" coordorigin="4318,1947" coordsize="3014,2291" path="m6321,4149r-24,-1l6273,4148r-23,-1l6227,4146r-10,-3l6241,4138r29,l6299,4139r22,10xe" fillcolor="#0f0e0d" stroked="f">
              <v:path arrowok="t"/>
            </v:shape>
            <v:shape id="_x0000_s9718" style="position:absolute;left:4318;top:1947;width:3014;height:2291" coordorigin="4318,1947" coordsize="3014,2291" path="m6211,4137r30,1l6217,4143r2,8l6201,4147r-19,-11l6211,4137xe" fillcolor="#0f0e0d" stroked="f">
              <v:path arrowok="t"/>
            </v:shape>
            <v:shape id="_x0000_s9717" style="position:absolute;left:4318;top:1947;width:3014;height:2291" coordorigin="4318,1947" coordsize="3014,2291" path="m6579,3057r4,-15l6601,3031r12,-7l6632,3011r-19,24l6596,3046r-17,11xe" fillcolor="#0f0e0d" stroked="f">
              <v:path arrowok="t"/>
            </v:shape>
            <v:shape id="_x0000_s9716" style="position:absolute;left:4318;top:1947;width:3014;height:2291" coordorigin="4318,1947" coordsize="3014,2291" path="m6555,3081r1,-13l6566,3055r17,-13l6579,3057r-9,6l6566,3080r-11,1xe" fillcolor="#0f0e0d" stroked="f">
              <v:path arrowok="t"/>
            </v:shape>
            <v:shape id="_x0000_s9715" style="position:absolute;left:4318;top:1947;width:3014;height:2291" coordorigin="4318,1947" coordsize="3014,2291" path="m6645,3548r-5,-4l6652,3511r7,-15l6664,3482r4,9l6673,3525r-7,-13l6664,3511r-11,9l6646,3535r-1,13xe" fillcolor="#0f0e0d" stroked="f">
              <v:path arrowok="t"/>
            </v:shape>
            <v:shape id="_x0000_s9714" style="position:absolute;left:4318;top:1947;width:3014;height:2291" coordorigin="4318,1947" coordsize="3014,2291" path="m6662,3599r-8,1l6654,3570r2,-17l6659,3560r6,-3l6665,3603r-3,-4xe" fillcolor="#0f0e0d" stroked="f">
              <v:path arrowok="t"/>
            </v:shape>
            <v:shape id="_x0000_s9713" style="position:absolute;left:4318;top:1947;width:3014;height:2291" coordorigin="4318,1947" coordsize="3014,2291" path="m6654,3600r2,11l6649,3573r3,l6653,3571r1,-1l6654,3600xe" fillcolor="#0f0e0d" stroked="f">
              <v:path arrowok="t"/>
            </v:shape>
            <v:shape id="_x0000_s9712" style="position:absolute;left:4318;top:1947;width:3014;height:2291" coordorigin="4318,1947" coordsize="3014,2291" path="m6664,3482r-5,14l6672,3453r15,-15l6703,3427r15,-3l6708,3435r-15,12l6678,3458r-11,11l6664,3482xe" fillcolor="#0f0e0d" stroked="f">
              <v:path arrowok="t"/>
            </v:shape>
            <v:shape id="_x0000_s9711" style="position:absolute;left:4318;top:1947;width:3014;height:2291" coordorigin="4318,1947" coordsize="3014,2291" path="m6656,3486r-16,8l6641,3481r3,-18l6647,3460r9,5l6672,3453r-13,43l6656,3486xe" fillcolor="#0f0e0d" stroked="f">
              <v:path arrowok="t"/>
            </v:shape>
            <v:shape id="_x0000_s9710" style="position:absolute;left:4318;top:1947;width:3014;height:2291" coordorigin="4318,1947" coordsize="3014,2291" path="m6644,3463r-8,-17l6641,3440r5,9l6647,3460r-3,3xe" fillcolor="#0f0e0d" stroked="f">
              <v:path arrowok="t"/>
            </v:shape>
            <v:shape id="_x0000_s9709" style="position:absolute;left:4318;top:1947;width:3014;height:2291" coordorigin="4318,1947" coordsize="3014,2291" path="m6600,3501r6,9l6600,3538r,6l6600,3551r,-50xe" fillcolor="#0f0e0d" stroked="f">
              <v:path arrowok="t"/>
            </v:shape>
            <v:shape id="_x0000_s9708" style="position:absolute;left:4318;top:1947;width:3014;height:2291" coordorigin="4318,1947" coordsize="3014,2291" path="m6583,3493r-6,4l6578,3465r5,6l6592,3505r-9,-12xe" fillcolor="#0f0e0d" stroked="f">
              <v:path arrowok="t"/>
            </v:shape>
            <v:shape id="_x0000_s9707" style="position:absolute;left:4318;top:1947;width:3014;height:2291" coordorigin="4318,1947" coordsize="3014,2291" path="m6162,2754r-19,1l6145,2741r13,4l6168,2742r12,12l6162,2754xe" fillcolor="#0f0e0d" stroked="f">
              <v:path arrowok="t"/>
            </v:shape>
            <v:shape id="_x0000_s9706" style="position:absolute;left:4318;top:1947;width:3014;height:2291" coordorigin="4318,1947" coordsize="3014,2291" path="m6125,2758r-12,3l6104,2770r-7,-18l6085,2718r18,1l6125,2717r,41xe" fillcolor="#0f0e0d" stroked="f">
              <v:path arrowok="t"/>
            </v:shape>
            <v:shape id="_x0000_s9705" style="position:absolute;left:4318;top:1947;width:3014;height:2291" coordorigin="4318,1947" coordsize="3014,2291" path="m6043,2768r5,-10l6068,2761r21,-3l6097,2752r7,18l6084,2769r-21,l6043,2768xe" fillcolor="#0f0e0d" stroked="f">
              <v:path arrowok="t"/>
            </v:shape>
            <v:shape id="_x0000_s9704" style="position:absolute;left:4318;top:1947;width:3014;height:2291" coordorigin="4318,1947" coordsize="3014,2291" path="m6165,3466r1,-5l6171,3461r4,-12l6186,3460r17,-11l6194,3469r,2l6191,3477r-5,l6179,3463r-6,-3l6169,3464r-4,2xe" fillcolor="#0f0e0d" stroked="f">
              <v:path arrowok="t"/>
            </v:shape>
            <v:shape id="_x0000_s9703" style="position:absolute;left:4318;top:1947;width:3014;height:2291" coordorigin="4318,1947" coordsize="3014,2291" path="m6155,3008r-13,16l6151,3006r3,1l6155,3008xe" fillcolor="#0f0e0d" stroked="f">
              <v:path arrowok="t"/>
            </v:shape>
            <v:shape id="_x0000_s9702" style="position:absolute;left:4318;top:1947;width:3014;height:2291" coordorigin="4318,1947" coordsize="3014,2291" path="m6169,4033r-7,-3l6167,4028r8,1l6183,4051r-18,-13l6169,4033xe" fillcolor="#0f0e0d" stroked="f">
              <v:path arrowok="t"/>
            </v:shape>
            <v:shape id="_x0000_s9701" style="position:absolute;left:4318;top:1947;width:3014;height:2291" coordorigin="4318,1947" coordsize="3014,2291" path="m5963,2937r1,108l5959,3044r-4,2l5953,3029r10,-92xe" fillcolor="#0f0e0d" stroked="f">
              <v:path arrowok="t"/>
            </v:shape>
            <v:shape id="_x0000_s9700" style="position:absolute;left:4318;top:1947;width:3014;height:2291" coordorigin="4318,1947" coordsize="3014,2291" path="m5946,2977r-1,-5l5950,2922r1,59l5946,2977xe" fillcolor="#0f0e0d" stroked="f">
              <v:path arrowok="t"/>
            </v:shape>
            <v:shape id="_x0000_s9699" style="position:absolute;left:4318;top:1947;width:3014;height:2291" coordorigin="4318,1947" coordsize="3014,2291" path="m5941,2902r-3,47l5936,2951r-1,3l5933,2916r8,-14xe" fillcolor="#0f0e0d" stroked="f">
              <v:path arrowok="t"/>
            </v:shape>
            <v:shape id="_x0000_s9698" style="position:absolute;left:4318;top:1947;width:3014;height:2291" coordorigin="4318,1947" coordsize="3014,2291" path="m5496,3802r4,-3l5504,3814r7,13l5506,3837r-2,-13l5501,3812r-5,-10xe" fillcolor="#0f0e0d" stroked="f">
              <v:path arrowok="t"/>
            </v:shape>
            <v:shape id="_x0000_s9697" style="position:absolute;left:4318;top:1947;width:3014;height:2291" coordorigin="4318,1947" coordsize="3014,2291" path="m5480,3769r20,3l5495,3783r-18,-6l5460,3766r20,3xe" fillcolor="#0f0e0d" stroked="f">
              <v:path arrowok="t"/>
            </v:shape>
            <v:shape id="_x0000_s9696" style="position:absolute;left:4318;top:1947;width:3014;height:2291" coordorigin="4318,1947" coordsize="3014,2291" path="m6377,3441r-16,11l6364,3443r10,-11l6377,3429r1,-14l6378,3441r-1,xe" fillcolor="#0f0e0d" stroked="f">
              <v:path arrowok="t"/>
            </v:shape>
            <v:shape id="_x0000_s9695" style="position:absolute;left:4318;top:1947;width:3014;height:2291" coordorigin="4318,1947" coordsize="3014,2291" path="m6355,3471r-3,-21l6364,3443r-3,9l6355,3471xe" fillcolor="#0f0e0d" stroked="f">
              <v:path arrowok="t"/>
            </v:shape>
            <v:shape id="_x0000_s9694" style="position:absolute;left:4318;top:1947;width:3014;height:2291" coordorigin="4318,1947" coordsize="3014,2291" path="m6372,2822r-7,-1l6366,2808r20,l6379,2844r-7,-1l6372,2822r,xe" fillcolor="#0f0e0d" stroked="f">
              <v:path arrowok="t"/>
            </v:shape>
            <v:shape id="_x0000_s9693" style="position:absolute;left:4318;top:1947;width:3014;height:2291" coordorigin="4318,1947" coordsize="3014,2291" path="m6222,2801r20,-2l6262,2797r20,-2l6301,2793r4,11l6325,2807r21,1l6366,2808r-1,13l6364,2815r-7,-1l6339,2815r-18,l6302,2814r-19,-1l6263,2810r-20,-2l6222,2801xe" fillcolor="#0f0e0d" stroked="f">
              <v:path arrowok="t"/>
            </v:shape>
            <v:shape id="_x0000_s9692" style="position:absolute;left:4318;top:1947;width:3014;height:2291" coordorigin="4318,1947" coordsize="3014,2291" path="m6379,2909r-2,18l6358,2933r-18,11l6324,2956r-9,7l6315,2961r2,-15l6336,2937r18,-9l6370,2917r9,-8xe" fillcolor="#0f0e0d" stroked="f">
              <v:path arrowok="t"/>
            </v:shape>
            <v:shape id="_x0000_s9691" style="position:absolute;left:4318;top:1947;width:3014;height:2291" coordorigin="4318,1947" coordsize="3014,2291" path="m6248,2841r4,-13l6272,2828r21,l6315,2828r20,-1l6355,2825r-3,38l6347,2843r-19,-2l6305,2839r-22,-2l6263,2837r-15,4xe" fillcolor="#0f0e0d" stroked="f">
              <v:path arrowok="t"/>
            </v:shape>
            <v:shape id="_x0000_s9690" style="position:absolute;left:4318;top:1947;width:3014;height:2291" coordorigin="4318,1947" coordsize="3014,2291" path="m6247,2842r17,4l6254,2862r-12,-8l6233,2828r19,l6248,2841r-1,1xe" fillcolor="#0f0e0d" stroked="f">
              <v:path arrowok="t"/>
            </v:shape>
            <v:shape id="_x0000_s9689" style="position:absolute;left:4318;top:1947;width:3014;height:2291" coordorigin="4318,1947" coordsize="3014,2291" path="m6221,2871r5,-54l6230,2819r2,4l6233,2828r-5,33l6221,2871xe" fillcolor="#0f0e0d" stroked="f">
              <v:path arrowok="t"/>
            </v:shape>
            <v:shape id="_x0000_s9688" style="position:absolute;left:4318;top:1947;width:3014;height:2291" coordorigin="4318,1947" coordsize="3014,2291" path="m6199,2832r-20,1l6183,2820r20,l6219,2835r-20,-3xe" fillcolor="#0f0e0d" stroked="f">
              <v:path arrowok="t"/>
            </v:shape>
            <v:shape id="_x0000_s9687" style="position:absolute;left:4318;top:1947;width:3014;height:2291" coordorigin="4318,1947" coordsize="3014,2291" path="m6167,2839r-3,-21l6183,2820r-4,13l6167,2839xe" fillcolor="#0f0e0d" stroked="f">
              <v:path arrowok="t"/>
            </v:shape>
            <v:shape id="_x0000_s9686" style="position:absolute;left:4318;top:1947;width:3014;height:2291" coordorigin="4318,1947" coordsize="3014,2291" path="m6023,3302r20,2l6038,3353r-22,-4l6003,3301r20,1l6013,3334r8,3l6028,3336r-5,-34xe" fillcolor="#0f0e0d" stroked="f">
              <v:path arrowok="t"/>
            </v:shape>
            <v:shape id="_x0000_s9685" style="position:absolute;left:4318;top:1947;width:3014;height:2291" coordorigin="4318,1947" coordsize="3014,2291" path="m6016,3349r-19,2l5984,3364r-1,6l5983,3393r-4,-46l5983,3345r,-46l6003,3301r13,48xe" fillcolor="#0f0e0d" stroked="f">
              <v:path arrowok="t"/>
            </v:shape>
            <v:shape id="_x0000_s9684" style="position:absolute;left:4318;top:1947;width:3014;height:2291" coordorigin="4318,1947" coordsize="3014,2291" path="m5898,3314r5,-18l5923,3297r20,l5963,3298r20,1l5983,3345r-9,-28l5956,3315r-20,-4l5916,3310r-18,4xe" fillcolor="#0f0e0d" stroked="f">
              <v:path arrowok="t"/>
            </v:shape>
            <v:shape id="_x0000_s9683" style="position:absolute;left:4318;top:1947;width:3014;height:2291" coordorigin="4318,1947" coordsize="3014,2291" path="m5889,3319r17,3l5892,3339r-9,-44l5903,3296r-5,18l5889,3319xe" fillcolor="#0f0e0d" stroked="f">
              <v:path arrowok="t"/>
            </v:shape>
            <v:shape id="_x0000_s9682" style="position:absolute;left:4318;top:1947;width:3014;height:2291" coordorigin="4318,1947" coordsize="3014,2291" path="m6320,3407r-2,20l6317,3414r-7,-8l6297,3413r-13,10l6298,3403r16,-12l6318,3400r2,7xe" fillcolor="#0f0e0d" stroked="f">
              <v:path arrowok="t"/>
            </v:shape>
            <v:shape id="_x0000_s9681" style="position:absolute;left:4318;top:1947;width:3014;height:2291" coordorigin="4318,1947" coordsize="3014,2291" path="m5574,3873r-14,-14l5558,3859r-4,7l5552,3873r,-4l5552,3858r4,-9l5561,3838r13,35xe" fillcolor="#0f0e0d" stroked="f">
              <v:path arrowok="t"/>
            </v:shape>
            <v:shape id="_x0000_s9680" style="position:absolute;left:4318;top:1947;width:3014;height:2291" coordorigin="4318,1947" coordsize="3014,2291" path="m5552,3869r,-4l5543,3860r-5,17l5532,3874r-5,l5523,3877r8,-18l5532,3861r9,-3l5552,3858r,11xe" fillcolor="#0f0e0d" stroked="f">
              <v:path arrowok="t"/>
            </v:shape>
            <v:shape id="_x0000_s9679" style="position:absolute;left:4318;top:1947;width:3014;height:2291" coordorigin="4318,1947" coordsize="3014,2291" path="m5702,3993r-7,-3l5709,3935r-4,66l5694,3997r8,-4xe" fillcolor="#0f0e0d" stroked="f">
              <v:path arrowok="t"/>
            </v:shape>
            <v:shape id="_x0000_s9678" style="position:absolute;left:4318;top:1947;width:3014;height:2291" coordorigin="4318,1947" coordsize="3014,2291" path="m5377,2949r-19,5l5367,2947r9,-8l5383,2928r2,18l5377,2949xe" fillcolor="#0f0e0d" stroked="f">
              <v:path arrowok="t"/>
            </v:shape>
            <v:shape id="_x0000_s9677" style="position:absolute;left:4318;top:1947;width:3014;height:2291" coordorigin="4318,1947" coordsize="3014,2291" path="m5358,2954r1,18l5357,2999r-2,-46l5367,2947r-9,7xe" fillcolor="#0f0e0d" stroked="f">
              <v:path arrowok="t"/>
            </v:shape>
            <v:shape id="_x0000_s9676" style="position:absolute;left:4318;top:1947;width:3014;height:2291" coordorigin="4318,1947" coordsize="3014,2291" path="m5336,3024r15,2l5336,3040r-2,-1l5338,2878r2,58l5344,3013r-8,11xe" fillcolor="#0f0e0d" stroked="f">
              <v:path arrowok="t"/>
            </v:shape>
            <v:shape id="_x0000_s9675" style="position:absolute;left:4318;top:1947;width:3014;height:2291" coordorigin="4318,1947" coordsize="3014,2291" path="m5333,3038r-2,l5331,2866r1,6l5332,2878r6,l5334,3039r-1,-1xe" fillcolor="#0f0e0d" stroked="f">
              <v:path arrowok="t"/>
            </v:shape>
            <v:shape id="_x0000_s9674" style="position:absolute;left:4318;top:1947;width:3014;height:2291" coordorigin="4318,1947" coordsize="3014,2291" path="m5365,3407r,-10l5373,3401r3,10l5383,3419r2,12l5383,3430r-9,-11l5367,3419r-2,-12xe" fillcolor="#0f0e0d" stroked="f">
              <v:path arrowok="t"/>
            </v:shape>
            <v:shape id="_x0000_s9673" style="position:absolute;left:4318;top:1947;width:3014;height:2291" coordorigin="4318,1947" coordsize="3014,2291" path="m5378,2824r-10,6l5363,2826r21,-6l5382,2827r-4,-3xe" fillcolor="#0f0e0d" stroked="f">
              <v:path arrowok="t"/>
            </v:shape>
            <v:shape id="_x0000_s9672" style="position:absolute;left:4318;top:1947;width:3014;height:2291" coordorigin="4318,1947" coordsize="3014,2291" path="m5156,3438r-3,4l5151,3457r-2,-3l5137,3456r-6,7l5130,3475r7,20l5128,3492r1,-34l5136,3452r4,-9l5150,3439r4,-10l5156,3438xe" fillcolor="#0f0e0d" stroked="f">
              <v:path arrowok="t"/>
            </v:shape>
            <v:shape id="_x0000_s9671" style="position:absolute;left:4318;top:1947;width:3014;height:2291" coordorigin="4318,1947" coordsize="3014,2291" path="m5150,3503r3,-13l5161,3484r,-13l5160,3468r-5,-5l5151,3457r2,-15l5153,3449r5,6l5164,3460r-1,26l5156,3491r-6,12xe" fillcolor="#0f0e0d" stroked="f">
              <v:path arrowok="t"/>
            </v:shape>
            <v:shape id="_x0000_s9670" style="position:absolute;left:4318;top:1947;width:3014;height:2291" coordorigin="4318,1947" coordsize="3014,2291" path="m5123,3909r17,-9l5155,3915r1,l5158,3916r-1,2l5140,3923r-17,-14xe" fillcolor="#0f0e0d" stroked="f">
              <v:path arrowok="t"/>
            </v:shape>
            <v:shape id="_x0000_s9669" style="position:absolute;left:4318;top:1947;width:3014;height:2291" coordorigin="4318,1947" coordsize="3014,2291" path="m5120,3923r-21,-2l5104,3915r19,-6l5140,3923r-20,xe" fillcolor="#0f0e0d" stroked="f">
              <v:path arrowok="t"/>
            </v:shape>
            <v:shape id="_x0000_s9668" style="position:absolute;left:4318;top:1947;width:3014;height:2291" coordorigin="4318,1947" coordsize="3014,2291" path="m5135,2747r15,-8l5150,2738r,-2l5148,2736r1,-2l5154,2698r-2,55l5135,2747xe" fillcolor="#0f0e0d" stroked="f">
              <v:path arrowok="t"/>
            </v:shape>
            <v:shape id="_x0000_s9667" style="position:absolute;left:4318;top:1947;width:3014;height:2291" coordorigin="4318,1947" coordsize="3014,2291" path="m5152,2974r-5,-19l5150,2950r5,-4l5156,2943r8,17l5150,2959r2,15xe" fillcolor="#0f0e0d" stroked="f">
              <v:path arrowok="t"/>
            </v:shape>
            <v:shape id="_x0000_s9666" style="position:absolute;left:4318;top:1947;width:3014;height:2291" coordorigin="4318,1947" coordsize="3014,2291" path="m5144,2978r-18,2l5133,2965r2,-10l5141,2958r6,-3l5152,2974r-8,4xe" fillcolor="#0f0e0d" stroked="f">
              <v:path arrowok="t"/>
            </v:shape>
            <v:shape id="_x0000_s9665" style="position:absolute;left:4318;top:1947;width:3014;height:2291" coordorigin="4318,1947" coordsize="3014,2291" path="m5133,2965r-1,-9l5132,2938r2,7l5135,2955r-2,10xe" fillcolor="#0f0e0d" stroked="f">
              <v:path arrowok="t"/>
            </v:shape>
            <v:shape id="_x0000_s9664" style="position:absolute;left:4318;top:1947;width:3014;height:2291" coordorigin="4318,1947" coordsize="3014,2291" path="m5126,2980r-17,11l5110,2984r14,-11l5133,2965r-7,15xe" fillcolor="#0f0e0d" stroked="f">
              <v:path arrowok="t"/>
            </v:shape>
            <v:shape id="_x0000_s9663" style="position:absolute;left:4318;top:1947;width:3014;height:2291" coordorigin="4318,1947" coordsize="3014,2291" path="m5012,3018r4,-19l5037,3002r20,-1l5076,2998r18,-6l5110,2984r-1,7l5097,3002r-5,22l5072,3023r-20,-2l5032,3020r-20,-2xe" fillcolor="#0f0e0d" stroked="f">
              <v:path arrowok="t"/>
            </v:shape>
            <v:shape id="_x0000_s9662" style="position:absolute;left:4318;top:1947;width:3014;height:2291" coordorigin="4318,1947" coordsize="3014,2291" path="m5152,2753r-18,6l5125,2753r-20,1l5085,2753r-6,-2l5096,2748r20,l5135,2747r17,6xe" fillcolor="#0f0e0d" stroked="f">
              <v:path arrowok="t"/>
            </v:shape>
            <v:shape id="_x0000_s9661" style="position:absolute;left:4318;top:1947;width:3014;height:2291" coordorigin="4318,1947" coordsize="3014,2291" path="m5154,2905r-1,25l5147,2923r-4,-21l5141,2865r13,-10l5143,2883r1,11l5151,2904r3,1xe" fillcolor="#0f0e0d" stroked="f">
              <v:path arrowok="t"/>
            </v:shape>
            <v:shape id="_x0000_s9660" style="position:absolute;left:4318;top:1947;width:3014;height:2291" coordorigin="4318,1947" coordsize="3014,2291" path="m5139,2863r2,2l5143,2902r-7,-16l5134,2884r-1,l5132,2884r,l5131,2875r-1,-27l5139,2863xe" fillcolor="#0f0e0d" stroked="f">
              <v:path arrowok="t"/>
            </v:shape>
            <v:shape id="_x0000_s9659" style="position:absolute;left:4318;top:1947;width:3014;height:2291" coordorigin="4318,1947" coordsize="3014,2291" path="m5112,2821r4,-7l5134,2775r-7,60l5130,2848r1,27l5128,2854r-6,-18l5122,2832r-10,-11xe" fillcolor="#0f0e0d" stroked="f">
              <v:path arrowok="t"/>
            </v:shape>
            <v:shape id="_x0000_s9658" style="position:absolute;left:4318;top:1947;width:3014;height:2291" coordorigin="4318,1947" coordsize="3014,2291" path="m6263,3328r-8,-72l6257,3256r2,l6261,3256r2,72xe" fillcolor="#0f0e0d" stroked="f">
              <v:path arrowok="t"/>
            </v:shape>
            <v:shape id="_x0000_s9657" style="position:absolute;left:4318;top:1947;width:3014;height:2291" coordorigin="4318,1947" coordsize="3014,2291" path="m6236,3340r22,5l6240,3370r-3,23l6236,3379r-5,-10l6237,3260r7,77l6236,3340xe" fillcolor="#0f0e0d" stroked="f">
              <v:path arrowok="t"/>
            </v:shape>
            <v:shape id="_x0000_s9656" style="position:absolute;left:4318;top:1947;width:3014;height:2291" coordorigin="4318,1947" coordsize="3014,2291" path="m6219,3372r-3,-110l6218,3265r19,-5l6231,3369r-12,3xe" fillcolor="#0f0e0d" stroked="f">
              <v:path arrowok="t"/>
            </v:shape>
            <v:shape id="_x0000_s9655" style="position:absolute;left:4318;top:1947;width:3014;height:2291" coordorigin="4318,1947" coordsize="3014,2291" path="m6268,3205r-2,22l6247,3230r-15,11l6226,3245r11,-15l6252,3217r16,-12xe" fillcolor="#0f0e0d" stroked="f">
              <v:path arrowok="t"/>
            </v:shape>
            <v:shape id="_x0000_s9654" style="position:absolute;left:4318;top:1947;width:3014;height:2291" coordorigin="4318,1947" coordsize="3014,2291" path="m6221,3242r16,-12l6226,3245r-1,4l6225,3256r-8,-2l6201,3250r20,-8xe" fillcolor="#0f0e0d" stroked="f">
              <v:path arrowok="t"/>
            </v:shape>
            <v:shape id="_x0000_s9653" style="position:absolute;left:4318;top:1947;width:3014;height:2291" coordorigin="4318,1947" coordsize="3014,2291" path="m6252,3043r5,1l6261,3069r-14,4l6252,3035r2,6l6252,3043xe" fillcolor="#0f0e0d" stroked="f">
              <v:path arrowok="t"/>
            </v:shape>
            <v:shape id="_x0000_s9652" style="position:absolute;left:4318;top:1947;width:3014;height:2291" coordorigin="4318,1947" coordsize="3014,2291" path="m6235,3062r3,-12l6235,3073r-3,-4l6228,3070r-4,2l6235,3062xe" fillcolor="#0f0e0d" stroked="f">
              <v:path arrowok="t"/>
            </v:shape>
            <v:shape id="_x0000_s9651" style="position:absolute;left:4318;top:1947;width:3014;height:2291" coordorigin="4318,1947" coordsize="3014,2291" path="m6267,3403r1,-14l6285,3380r2,2l6290,3382r-1,5l6279,3395r-12,8xe" fillcolor="#0f0e0d" stroked="f">
              <v:path arrowok="t"/>
            </v:shape>
            <v:shape id="_x0000_s9650" style="position:absolute;left:4318;top:1947;width:3014;height:2291" coordorigin="4318,1947" coordsize="3014,2291" path="m6258,3412r1,10l6255,3449r,-13l6254,3426r-5,-30l6268,3389r-1,14l6258,3412xe" fillcolor="#0f0e0d" stroked="f">
              <v:path arrowok="t"/>
            </v:shape>
            <v:shape id="_x0000_s9649" style="position:absolute;left:4318;top:1947;width:3014;height:2291" coordorigin="4318,1947" coordsize="3014,2291" path="m6248,3420r-7,3l6242,3403r,-23l6244,3390r5,6l6254,3426r-6,-6xe" fillcolor="#0f0e0d" stroked="f">
              <v:path arrowok="t"/>
            </v:shape>
            <v:shape id="_x0000_s9648" style="position:absolute;left:4318;top:1947;width:3014;height:2291" coordorigin="4318,1947" coordsize="3014,2291" path="m6241,3423r-6,5l6237,3409r5,-6l6241,3423xe" fillcolor="#0f0e0d" stroked="f">
              <v:path arrowok="t"/>
            </v:shape>
            <v:shape id="_x0000_s9647" style="position:absolute;left:4318;top:1947;width:3014;height:2291" coordorigin="4318,1947" coordsize="3014,2291" path="m6217,3430r9,14l6214,3447r-13,11l6194,3469r9,-20l6215,3433r2,-3xe" fillcolor="#0f0e0d" stroked="f">
              <v:path arrowok="t"/>
            </v:shape>
            <v:shape id="_x0000_s9646" style="position:absolute;left:4318;top:1947;width:3014;height:2291" coordorigin="4318,1947" coordsize="3014,2291" path="m6179,3463r7,14l6172,3486r-17,19l6151,3513r8,-23l6172,3476r7,-13xe" fillcolor="#0f0e0d" stroked="f">
              <v:path arrowok="t"/>
            </v:shape>
            <v:shape id="_x0000_s9645" style="position:absolute;left:4318;top:1947;width:3014;height:2291" coordorigin="4318,1947" coordsize="3014,2291" path="m6146,3521r-9,5l6138,3499r1,1l6141,3500r1,2l6146,3521xe" fillcolor="#0f0e0d" stroked="f">
              <v:path arrowok="t"/>
            </v:shape>
            <v:shape id="_x0000_s9644" style="position:absolute;left:4318;top:1947;width:3014;height:2291" coordorigin="4318,1947" coordsize="3014,2291" path="m5717,3873r-3,-9l5732,3859r13,-10l5747,3843r-4,-18l5757,3837r-6,18l5735,3859r-15,11l5717,3873xe" fillcolor="#0f0e0d" stroked="f">
              <v:path arrowok="t"/>
            </v:shape>
            <v:shape id="_x0000_s9643" style="position:absolute;left:4318;top:1947;width:3014;height:2291" coordorigin="4318,1947" coordsize="3014,2291" path="m5746,3505r4,-17l5751,3508r-6,9l5741,3527r-5,7l5732,3535r-2,-19l5746,3505xe" fillcolor="#0f0e0d" stroked="f">
              <v:path arrowok="t"/>
            </v:shape>
            <v:shape id="_x0000_s9642" style="position:absolute;left:4318;top:1947;width:3014;height:2291" coordorigin="4318,1947" coordsize="3014,2291" path="m5711,3501r1,-8l5720,3508r10,8l5723,3521r-7,-9l5711,3501xe" fillcolor="#0f0e0d" stroked="f">
              <v:path arrowok="t"/>
            </v:shape>
            <v:shape id="_x0000_s9641" style="position:absolute;left:4318;top:1947;width:3014;height:2291" coordorigin="4318,1947" coordsize="3014,2291" path="m5754,3429r-5,-8l5751,3416r13,2l5772,3445r-18,-3l5750,3438r4,-9xe" fillcolor="#0f0e0d" stroked="f">
              <v:path arrowok="t"/>
            </v:shape>
            <v:shape id="_x0000_s9640" style="position:absolute;left:4318;top:1947;width:3014;height:2291" coordorigin="4318,1947" coordsize="3014,2291" path="m5018,2879r-15,14l5006,2886r6,-6l5015,2866r11,2l5034,2867r-16,12xe" fillcolor="#0f0e0d" stroked="f">
              <v:path arrowok="t"/>
            </v:shape>
            <v:shape id="_x0000_s9639" style="position:absolute;left:4318;top:1947;width:3014;height:2291" coordorigin="4318,1947" coordsize="3014,2291" path="m5003,2893r-8,-36l5000,2879r2,6l5006,2886r-3,7xe" fillcolor="#0f0e0d" stroked="f">
              <v:path arrowok="t"/>
            </v:shape>
            <v:shape id="_x0000_s9638" style="position:absolute;left:4318;top:1947;width:3014;height:2291" coordorigin="4318,1947" coordsize="3014,2291" path="m4976,2924r-4,-25l4973,2904r3,3l4985,2906r-9,18xe" fillcolor="#0f0e0d" stroked="f">
              <v:path arrowok="t"/>
            </v:shape>
            <v:shape id="_x0000_s9637" style="position:absolute;left:4318;top:1947;width:3014;height:2291" coordorigin="4318,1947" coordsize="3014,2291" path="m4947,2954r-19,8l4936,2946r15,-11l4963,2924r13,l4957,2932r-15,14l4935,2953r12,1xe" fillcolor="#0f0e0d" stroked="f">
              <v:path arrowok="t"/>
            </v:shape>
            <v:shape id="_x0000_s9636" style="position:absolute;left:4318;top:1947;width:3014;height:2291" coordorigin="4318,1947" coordsize="3014,2291" path="m4919,2957r17,-11l4928,2962r-17,11l4906,2979r13,-22xe" fillcolor="#0f0e0d" stroked="f">
              <v:path arrowok="t"/>
            </v:shape>
            <v:shape id="_x0000_s9635" style="position:absolute;left:4318;top:1947;width:3014;height:2291" coordorigin="4318,1947" coordsize="3014,2291" path="m5008,3295r,-21l5019,3267r5,-13l5032,3244r7,1l5030,3256r-10,13l5013,3282r-5,13xe" fillcolor="#0f0e0d" stroked="f">
              <v:path arrowok="t"/>
            </v:shape>
            <v:shape id="_x0000_s9634" style="position:absolute;left:4318;top:1947;width:3014;height:2291" coordorigin="4318,1947" coordsize="3014,2291" path="m4995,3262r6,-3l4998,3272r10,2l5008,3295r-8,l4997,3280r-2,-18xe" fillcolor="#0f0e0d" stroked="f">
              <v:path arrowok="t"/>
            </v:shape>
            <v:shape id="_x0000_s9633" style="position:absolute;left:4318;top:1947;width:3014;height:2291" coordorigin="4318,1947" coordsize="3014,2291" path="m5024,3389r12,-6l5033,3386r-4,18l5029,3409r-6,-21l5024,3389xe" fillcolor="#0f0e0d" stroked="f">
              <v:path arrowok="t"/>
            </v:shape>
            <v:shape id="_x0000_s9632" style="position:absolute;left:4318;top:1947;width:3014;height:2291" coordorigin="4318,1947" coordsize="3014,2291" path="m5031,3418r-2,-9l5029,3404r9,14l5034,3426r-3,-8xe" fillcolor="#0f0e0d" stroked="f">
              <v:path arrowok="t"/>
            </v:shape>
            <v:shape id="_x0000_s9631" style="position:absolute;left:4318;top:1947;width:3014;height:2291" coordorigin="4318,1947" coordsize="3014,2291" path="m5044,3419r12,-8l5048,3421r-1,8l5047,3442r-3,-23xe" fillcolor="#0f0e0d" stroked="f">
              <v:path arrowok="t"/>
            </v:shape>
            <v:shape id="_x0000_s9630" style="position:absolute;left:4318;top:1947;width:3014;height:2291" coordorigin="4318,1947" coordsize="3014,2291" path="m5031,2850r-1,7l5028,2841r15,-6l5039,2841r-8,9xe" fillcolor="#0f0e0d" stroked="f">
              <v:path arrowok="t"/>
            </v:shape>
            <v:shape id="_x0000_s9629" style="position:absolute;left:4318;top:1947;width:3014;height:2291" coordorigin="4318,1947" coordsize="3014,2291" path="m5049,3275r5,-8l5055,3301r-6,-10l5039,3297r-1,-5l5049,3275xe" fillcolor="#0f0e0d" stroked="f">
              <v:path arrowok="t"/>
            </v:shape>
            <v:shape id="_x0000_s9628" style="position:absolute;left:4318;top:1947;width:3014;height:2291" coordorigin="4318,1947" coordsize="3014,2291" path="m5029,3331r-9,-9l5024,3306r14,-14l5039,3297r-10,7l5026,3317r3,14xe" fillcolor="#0f0e0d" stroked="f">
              <v:path arrowok="t"/>
            </v:shape>
            <v:shape id="_x0000_s9627" style="position:absolute;left:4318;top:1947;width:3014;height:2291" coordorigin="4318,1947" coordsize="3014,2291" path="m5055,4096r3,43l5053,4124r-2,-1l5049,4120r-5,1l5041,4098r14,-2xe" fillcolor="#0f0e0d" stroked="f">
              <v:path arrowok="t"/>
            </v:shape>
            <v:shape id="_x0000_s9626" style="position:absolute;left:4318;top:1947;width:3014;height:2291" coordorigin="4318,1947" coordsize="3014,2291" path="m5041,4098r3,23l5042,4126r-1,9l5023,4131r-2,-38l5041,4098xe" fillcolor="#0f0e0d" stroked="f">
              <v:path arrowok="t"/>
            </v:shape>
            <v:shape id="_x0000_s9625" style="position:absolute;left:4318;top:1947;width:3014;height:2291" coordorigin="4318,1947" coordsize="3014,2291" path="m5036,3522r-18,-3l5024,3499r1,1l5031,3501r11,2l5036,3522xe" fillcolor="#0f0e0d" stroked="f">
              <v:path arrowok="t"/>
            </v:shape>
            <v:shape id="_x0000_s9624" style="position:absolute;left:4318;top:1947;width:3014;height:2291" coordorigin="4318,1947" coordsize="3014,2291" path="m5010,3451r1,l5011,3462r4,19l5024,3499r-6,20l5013,3483r-3,-4l5010,3451xe" fillcolor="#0f0e0d" stroked="f">
              <v:path arrowok="t"/>
            </v:shape>
            <v:shape id="_x0000_s9623" style="position:absolute;left:4318;top:1947;width:3014;height:2291" coordorigin="4318,1947" coordsize="3014,2291" path="m4984,3499r15,l5004,3483r8,8l5013,3483r5,36l5000,3515r-16,-16xe" fillcolor="#0f0e0d" stroked="f">
              <v:path arrowok="t"/>
            </v:shape>
            <v:shape id="_x0000_s9622" style="position:absolute;left:4318;top:1947;width:3014;height:2291" coordorigin="4318,1947" coordsize="3014,2291" path="m4975,3440r6,7l4982,3458r10,14l5004,3483r-5,16l4995,3488r-6,-13l4980,3464r-5,-24xe" fillcolor="#0f0e0d" stroked="f">
              <v:path arrowok="t"/>
            </v:shape>
            <v:shape id="_x0000_s9621" style="position:absolute;left:4318;top:1947;width:3014;height:2291" coordorigin="4318,1947" coordsize="3014,2291" path="m5034,3774r-10,-8l5026,3756r3,-7l5036,3754r2,36l5034,3774xe" fillcolor="#0f0e0d" stroked="f">
              <v:path arrowok="t"/>
            </v:shape>
            <v:shape id="_x0000_s9620" style="position:absolute;left:4318;top:1947;width:3014;height:2291" coordorigin="4318,1947" coordsize="3014,2291" path="m5008,3743r3,18l5012,3763r8,1l5023,3760r3,-4l5024,3766r-9,6l5013,3781r-5,-38xe" fillcolor="#0f0e0d" stroked="f">
              <v:path arrowok="t"/>
            </v:shape>
            <v:shape id="_x0000_s9619" style="position:absolute;left:4318;top:1947;width:3014;height:2291" coordorigin="4318,1947" coordsize="3014,2291" path="m5252,2885r8,-5l5262,2884r-11,3l5249,2894r,l5249,2880r3,5xe" fillcolor="#0f0e0d" stroked="f">
              <v:path arrowok="t"/>
            </v:shape>
            <v:shape id="_x0000_s9618" style="position:absolute;left:4318;top:1947;width:3014;height:2291" coordorigin="4318,1947" coordsize="3014,2291" path="m5249,2867r8,-1l5249,2874r,6l5249,2894r-6,-9l5240,2874r,-7l5249,2867xe" fillcolor="#0f0e0d" stroked="f">
              <v:path arrowok="t"/>
            </v:shape>
            <v:shape id="_x0000_s9617" style="position:absolute;left:4318;top:1947;width:3014;height:2291" coordorigin="4318,1947" coordsize="3014,2291" path="m5249,2894r-9,-2l5242,2889r1,-4l5249,2894xe" fillcolor="#0f0e0d" stroked="f">
              <v:path arrowok="t"/>
            </v:shape>
            <v:shape id="_x0000_s9616" style="position:absolute;left:4318;top:1947;width:3014;height:2291" coordorigin="4318,1947" coordsize="3014,2291" path="m4796,3678r2,-20l4802,3658r,-5l4798,3654r-3,1l4802,3606r4,70l4800,3676r-4,2xe" fillcolor="#0f0e0d" stroked="f">
              <v:path arrowok="t"/>
            </v:shape>
            <v:shape id="_x0000_s9615" style="position:absolute;left:4318;top:1947;width:3014;height:2291" coordorigin="4318,1947" coordsize="3014,2291" path="m4795,3683r-1,-24l4798,3658r-2,20l4795,3683xe" fillcolor="#0f0e0d" stroked="f">
              <v:path arrowok="t"/>
            </v:shape>
            <v:shape id="_x0000_s9614" style="position:absolute;left:4318;top:1947;width:3014;height:2291" coordorigin="4318,1947" coordsize="3014,2291" path="m4806,3676r2,80l4804,3759r,6l4803,3679r3,-3xe" fillcolor="#0f0e0d" stroked="f">
              <v:path arrowok="t"/>
            </v:shape>
            <v:shape id="_x0000_s9613" style="position:absolute;left:4318;top:1947;width:3014;height:2291" coordorigin="4318,1947" coordsize="3014,2291" path="m4811,3494r-9,-13l4802,3384r3,10l4810,3395r,-3l4814,3392r,363l4808,3514r-2,-14l4811,3494xe" fillcolor="#0f0e0d" stroked="f">
              <v:path arrowok="t"/>
            </v:shape>
            <v:shape id="_x0000_s9612" style="position:absolute;left:4318;top:1947;width:3014;height:2291" coordorigin="4318,1947" coordsize="3014,2291" path="m4793,2795r6,-14l4794,2891r-1,-19l4791,2852r,-39l4793,2795xe" fillcolor="#0f0e0d" stroked="f">
              <v:path arrowok="t"/>
            </v:shape>
            <v:shape id="_x0000_s9611" style="position:absolute;left:4318;top:1947;width:3014;height:2291" coordorigin="4318,1947" coordsize="3014,2291" path="m4794,3659r-2,-43l4802,3606r-7,49l4794,3659xe" fillcolor="#0f0e0d" stroked="f">
              <v:path arrowok="t"/>
            </v:shape>
            <v:shape id="_x0000_s9610" style="position:absolute;left:4318;top:1947;width:3014;height:2291" coordorigin="4318,1947" coordsize="3014,2291" path="m4810,3772r9,-9l4811,3778r-2,1l4804,3765r6,7xe" fillcolor="#0f0e0d" stroked="f">
              <v:path arrowok="t"/>
            </v:shape>
            <v:shape id="_x0000_s9609" style="position:absolute;left:4318;top:1947;width:3014;height:2291" coordorigin="4318,1947" coordsize="3014,2291" path="m4831,3736r-4,-35l4830,3707r19,-10l4837,3725r1,13l4831,3736xe" fillcolor="#0f0e0d" stroked="f">
              <v:path arrowok="t"/>
            </v:shape>
            <v:shape id="_x0000_s9608" style="position:absolute;left:4318;top:1947;width:3014;height:2291" coordorigin="4318,1947" coordsize="3014,2291" path="m4828,3387r-9,-14l4819,3361r4,11l4834,3376r-2,25l4828,3387xe" fillcolor="#0f0e0d" stroked="f">
              <v:path arrowok="t"/>
            </v:shape>
            <v:shape id="_x0000_s9607" style="position:absolute;left:4318;top:1947;width:3014;height:2291" coordorigin="4318,1947" coordsize="3014,2291" path="m4813,3367r-4,7l4808,3358r11,3l4819,3373r-6,-6xe" fillcolor="#0f0e0d" stroked="f">
              <v:path arrowok="t"/>
            </v:shape>
            <v:shape id="_x0000_s9606" style="position:absolute;left:4318;top:1947;width:3014;height:2291" coordorigin="4318,1947" coordsize="3014,2291" path="m4792,3448r-2,-18l4790,3369r1,-21l4792,3326r4,139l4792,3448xe" fillcolor="#0f0e0d" stroked="f">
              <v:path arrowok="t"/>
            </v:shape>
            <v:shape id="_x0000_s9605" style="position:absolute;left:4318;top:1947;width:3014;height:2291" coordorigin="4318,1947" coordsize="3014,2291" path="m4790,3430r-1,-20l4789,3390r1,-21l4790,3430xe" fillcolor="#0f0e0d" stroked="f">
              <v:path arrowok="t"/>
            </v:shape>
            <v:shape id="_x0000_s9604" style="position:absolute;left:4318;top:1947;width:3014;height:2291" coordorigin="4318,1947" coordsize="3014,2291" path="m4834,3422r3,4l4836,3433r-4,l4829,3433r-1,2l4826,3424r8,-2xe" fillcolor="#0f0e0d" stroked="f">
              <v:path arrowok="t"/>
            </v:shape>
            <v:shape id="_x0000_s9603" style="position:absolute;left:4318;top:1947;width:3014;height:2291" coordorigin="4318,1947" coordsize="3014,2291" path="m4817,3406r1,36l4817,3456r-3,299l4814,3392r4,4l4817,3406xe" fillcolor="#0f0e0d" stroked="f">
              <v:path arrowok="t"/>
            </v:shape>
            <v:shape id="_x0000_s9602" style="position:absolute;left:4318;top:1947;width:3014;height:2291" coordorigin="4318,1947" coordsize="3014,2291" path="m4811,3785r8,-8l4821,3831r-11,-1l4808,3781r3,4xe" fillcolor="#0f0e0d" stroked="f">
              <v:path arrowok="t"/>
            </v:shape>
            <v:shape id="_x0000_s9601" style="position:absolute;left:4318;top:1947;width:3014;height:2291" coordorigin="4318,1947" coordsize="3014,2291" path="m4819,3763r-5,-8l4817,3456r1,119l4819,3596r,167xe" fillcolor="#0f0e0d" stroked="f">
              <v:path arrowok="t"/>
            </v:shape>
            <v:shape id="_x0000_s9600" style="position:absolute;left:4318;top:1947;width:3014;height:2291" coordorigin="4318,1947" coordsize="3014,2291" path="m4817,3247r-9,-11l4808,3186r1,3l4816,3194r4,10l4817,3247xe" fillcolor="#0f0e0d" stroked="f">
              <v:path arrowok="t"/>
            </v:shape>
            <v:shape id="_x0000_s9599" style="position:absolute;left:4318;top:1947;width:3014;height:2291" coordorigin="4318,1947" coordsize="3014,2291" path="m4799,3036r2,-20l4805,3146r1,20l4808,3186r,50l4801,3221r-2,-185xe" fillcolor="#0f0e0d" stroked="f">
              <v:path arrowok="t"/>
            </v:shape>
            <v:shape id="_x0000_s9598" style="position:absolute;left:4318;top:1947;width:3014;height:2291" coordorigin="4318,1947" coordsize="3014,2291" path="m4805,3146r-4,-130l4803,2999r1,-7l4804,2821r1,305l4805,3146xe" fillcolor="#0f0e0d" stroked="f">
              <v:path arrowok="t"/>
            </v:shape>
            <v:shape id="_x0000_s9597" style="position:absolute;left:4318;top:1947;width:3014;height:2291" coordorigin="4318,1947" coordsize="3014,2291" path="m4792,3100r2,-22l4797,3057r2,-21l4801,3221r-5,-17l4792,3100xe" fillcolor="#0f0e0d" stroked="f">
              <v:path arrowok="t"/>
            </v:shape>
            <v:shape id="_x0000_s9596" style="position:absolute;left:4318;top:1947;width:3014;height:2291" coordorigin="4318,1947" coordsize="3014,2291" path="m4792,3186r-1,-20l4791,3123r1,-23l4796,3204r-4,-18xe" fillcolor="#0f0e0d" stroked="f">
              <v:path arrowok="t"/>
            </v:shape>
            <v:shape id="_x0000_s9595" style="position:absolute;left:4318;top:1947;width:3014;height:2291" coordorigin="4318,1947" coordsize="3014,2291" path="m4804,3545r-1,-24l4808,3514r-2,43l4804,3545xe" fillcolor="#0f0e0d" stroked="f">
              <v:path arrowok="t"/>
            </v:shape>
            <v:shape id="_x0000_s9594" style="position:absolute;left:4318;top:1947;width:3014;height:2291" coordorigin="4318,1947" coordsize="3014,2291" path="m4707,3553r5,-27l4732,3522r20,-4l4772,3514r19,-4l4790,3549r-11,-6l4767,3543r-21,1l4726,3548r-19,5xe" fillcolor="#0f0e0d" stroked="f">
              <v:path arrowok="t"/>
            </v:shape>
            <v:shape id="_x0000_s9593" style="position:absolute;left:4318;top:1947;width:3014;height:2291" coordorigin="4318,1947" coordsize="3014,2291" path="m4486,3581r-20,24l4445,3611r-20,7l4407,3627r-16,11l4382,3646r-9,-16l4389,3620r18,-9l4425,3603r20,-8l4465,3588r21,-7xe" fillcolor="#0f0e0d" stroked="f">
              <v:path arrowok="t"/>
            </v:shape>
            <v:shape id="_x0000_s9592" style="position:absolute;left:4318;top:1947;width:3014;height:2291" coordorigin="4318,1947" coordsize="3014,2291" path="m5870,2850r12,l5879,2923r-8,l5866,2927r-2,6l5861,2915r3,3l5869,2914r4,-1l5875,2895r-5,-45xe" fillcolor="#0f0e0d" stroked="f">
              <v:path arrowok="t"/>
            </v:shape>
            <v:shape id="_x0000_s9591" style="position:absolute;left:4318;top:1947;width:3014;height:2291" coordorigin="4318,1947" coordsize="3014,2291" path="m5874,3500r-9,14l5872,3457r8,-7l5885,3440r11,-8l5900,3457r-8,-7l5881,3455r-9,10l5870,3476r4,24xe" fillcolor="#0f0e0d" stroked="f">
              <v:path arrowok="t"/>
            </v:shape>
            <v:shape id="_x0000_s9590" style="position:absolute;left:4318;top:1947;width:3014;height:2291" coordorigin="4318,1947" coordsize="3014,2291" path="m5860,3460r-1,20l5851,3488r-1,4l5849,3497r-2,-2l5850,3480r,-4l5852,3472r8,-12xe" fillcolor="#0f0e0d" stroked="f">
              <v:path arrowok="t"/>
            </v:shape>
            <v:shape id="_x0000_s9589" style="position:absolute;left:4318;top:1947;width:3014;height:2291" coordorigin="4318,1947" coordsize="3014,2291" path="m5876,3557r1,-28l5888,3520r,36l5885,3555r2,-6l5880,3551r-4,6xe" fillcolor="#0f0e0d" stroked="f">
              <v:path arrowok="t"/>
            </v:shape>
            <v:shape id="_x0000_s9588" style="position:absolute;left:4318;top:1947;width:3014;height:2291" coordorigin="4318,1947" coordsize="3014,2291" path="m5888,3577r-12,-20l5886,3564r2,-8l5888,3520r5,60l5888,3577xe" fillcolor="#0f0e0d" stroked="f">
              <v:path arrowok="t"/>
            </v:shape>
            <v:shape id="_x0000_s9587" style="position:absolute;left:4318;top:1947;width:3014;height:2291" coordorigin="4318,1947" coordsize="3014,2291" path="m5869,3538r,-4l5872,3533r-1,49l5869,3538xe" fillcolor="#0f0e0d" stroked="f">
              <v:path arrowok="t"/>
            </v:shape>
            <v:shape id="_x0000_s9586" style="position:absolute;left:4318;top:1947;width:3014;height:2291" coordorigin="4318,1947" coordsize="3014,2291" path="m5892,3002r-12,l5882,2984r7,l5889,2977r5,-68l5896,2994r7,15l5892,3002xe" fillcolor="#0f0e0d" stroked="f">
              <v:path arrowok="t"/>
            </v:shape>
            <v:shape id="_x0000_s9585" style="position:absolute;left:4318;top:1947;width:3014;height:2291" coordorigin="4318,1947" coordsize="3014,2291" path="m5880,3002r-2,-27l5878,2981r4,3l5880,3002xe" fillcolor="#0f0e0d" stroked="f">
              <v:path arrowok="t"/>
            </v:shape>
            <v:shape id="_x0000_s9584" style="position:absolute;left:4318;top:1947;width:3014;height:2291" coordorigin="4318,1947" coordsize="3014,2291" path="m5852,3016r-14,9l5842,3014r17,-11l5866,3008r-14,8xe" fillcolor="#0f0e0d" stroked="f">
              <v:path arrowok="t"/>
            </v:shape>
            <v:shape id="_x0000_s9583" style="position:absolute;left:4318;top:1947;width:3014;height:2291" coordorigin="4318,1947" coordsize="3014,2291" path="m5826,3041r-5,5l5806,3053r17,-30l5842,3014r-4,11l5825,3034r-8,4l5816,3043r10,-2xe" fillcolor="#0f0e0d" stroked="f">
              <v:path arrowok="t"/>
            </v:shape>
            <v:shape id="_x0000_s9582" style="position:absolute;left:4318;top:1947;width:3014;height:2291" coordorigin="4318,1947" coordsize="3014,2291" path="m5806,3033r17,-10l5806,3053r-13,-3l5791,3046r15,-13xe" fillcolor="#0f0e0d" stroked="f">
              <v:path arrowok="t"/>
            </v:shape>
            <v:shape id="_x0000_s9581" style="position:absolute;left:4318;top:1947;width:3014;height:2291" coordorigin="4318,1947" coordsize="3014,2291" path="m5897,2843r1,7l5892,2862r-8,12l5883,2888r6,89l5882,2978r,-53l5882,2850r10,-2l5894,2839r3,4xe" fillcolor="#0f0e0d" stroked="f">
              <v:path arrowok="t"/>
            </v:shape>
            <v:shape id="_x0000_s9580" style="position:absolute;left:4318;top:1947;width:3014;height:2291" coordorigin="4318,1947" coordsize="3014,2291" path="m5870,2853r,-3l5875,2895r-6,-17l5862,2891r-4,-22l5870,2853xe" fillcolor="#0f0e0d" stroked="f">
              <v:path arrowok="t"/>
            </v:shape>
            <v:shape id="_x0000_s9579" style="position:absolute;left:4318;top:1947;width:3014;height:2291" coordorigin="4318,1947" coordsize="3014,2291" path="m5854,2978r2,-6l5858,2869r4,22l5862,2909r-1,6l5860,2988r-6,-10xe" fillcolor="#0f0e0d" stroked="f">
              <v:path arrowok="t"/>
            </v:shape>
            <v:shape id="_x0000_s9578" style="position:absolute;left:4318;top:1947;width:3014;height:2291" coordorigin="4318,1947" coordsize="3014,2291" path="m5841,2957r7,-69l5848,2892r-1,84l5851,2979r3,-1l5860,2988r-14,-1l5842,2966r-1,-9xe" fillcolor="#0f0e0d" stroked="f">
              <v:path arrowok="t"/>
            </v:shape>
            <v:shape id="_x0000_s9577" style="position:absolute;left:4318;top:1947;width:3014;height:2291" coordorigin="4318,1947" coordsize="3014,2291" path="m5905,3362r-16,8l5877,3383r-5,14l5873,3412r10,13l5896,3432r-11,8l5878,3423r-14,-10l5877,3376r16,-14l5905,3362xe" fillcolor="#0f0e0d" stroked="f">
              <v:path arrowok="t"/>
            </v:shape>
            <v:shape id="_x0000_s9576" style="position:absolute;left:4318;top:1947;width:3014;height:2291" coordorigin="4318,1947" coordsize="3014,2291" path="m5910,3859r-10,-2l5901,3857r6,-8l5911,3853r-1,6xe" fillcolor="#0f0e0d" stroked="f">
              <v:path arrowok="t"/>
            </v:shape>
            <v:shape id="_x0000_s9575" style="position:absolute;left:4318;top:1947;width:3014;height:2291" coordorigin="4318,1947" coordsize="3014,2291" path="m5880,3835r4,14l5883,3849r-3,-12l5871,3827r9,8xe" fillcolor="#0f0e0d" stroked="f">
              <v:path arrowok="t"/>
            </v:shape>
            <v:shape id="_x0000_s9574" style="position:absolute;left:4318;top:1947;width:3014;height:2291" coordorigin="4318,1947" coordsize="3014,2291" path="m5903,2854r,-1l5903,2853r2,-1l5903,2854xe" fillcolor="#0f0e0d" stroked="f">
              <v:path arrowok="t"/>
            </v:shape>
            <v:shape id="_x0000_s9573" style="position:absolute;left:4318;top:1947;width:3014;height:2291" coordorigin="4318,1947" coordsize="3014,2291" path="m5896,2994r4,2l5905,2997r1,-7l5901,2957r6,2l5912,3025r-9,-16l5896,2994xe" fillcolor="#0f0e0d" stroked="f">
              <v:path arrowok="t"/>
            </v:shape>
            <v:shape id="_x0000_s9572" style="position:absolute;left:4318;top:1947;width:3014;height:2291" coordorigin="4318,1947" coordsize="3014,2291" path="m5896,2988r,6l5894,2909r4,-8l5901,2985r-5,3xe" fillcolor="#0f0e0d" stroked="f">
              <v:path arrowok="t"/>
            </v:shape>
            <v:shape id="_x0000_s9571" style="position:absolute;left:4318;top:1947;width:3014;height:2291" coordorigin="4318,1947" coordsize="3014,2291" path="m5856,3344r4,-11l5876,3318r2,l5875,3301r-13,9l5851,3311r12,-17l5883,3295r-5,41l5861,3342r-5,2xe" fillcolor="#0f0e0d" stroked="f">
              <v:path arrowok="t"/>
            </v:shape>
            <v:shape id="_x0000_s9570" style="position:absolute;left:4318;top:1947;width:3014;height:2291" coordorigin="4318,1947" coordsize="3014,2291" path="m5771,3354r-1,-8l5777,3307r20,3l5818,3313r21,2l5858,3317r18,1l5860,3333r-17,-2l5821,3327r-22,-2l5781,3328r-8,11l5771,3354xe" fillcolor="#0f0e0d" stroked="f">
              <v:path arrowok="t"/>
            </v:shape>
            <v:shape id="_x0000_s9569" style="position:absolute;left:4318;top:1947;width:3014;height:2291" coordorigin="4318,1947" coordsize="3014,2291" path="m5773,3340r6,11l5774,3361r-3,-7l5773,3339r,1xe" fillcolor="#0f0e0d" stroked="f">
              <v:path arrowok="t"/>
            </v:shape>
            <v:shape id="_x0000_s9568" style="position:absolute;left:4318;top:1947;width:3014;height:2291" coordorigin="4318,1947" coordsize="3014,2291" path="m5763,3343r-12,8l5752,3340r9,-16l5777,3307r-7,39l5763,3343xe" fillcolor="#0f0e0d" stroked="f">
              <v:path arrowok="t"/>
            </v:shape>
            <v:shape id="_x0000_s9567" style="position:absolute;left:4318;top:1947;width:3014;height:2291" coordorigin="4318,1947" coordsize="3014,2291" path="m5756,3306r-11,-25l5756,3300r,2l5756,3306xe" fillcolor="#0f0e0d" stroked="f">
              <v:path arrowok="t"/>
            </v:shape>
            <v:shape id="_x0000_s9566" style="position:absolute;left:4318;top:1947;width:3014;height:2291" coordorigin="4318,1947" coordsize="3014,2291" path="m5743,3320r-22,-3l5722,3305r19,2l5744,3300r17,24l5743,3320xe" fillcolor="#0f0e0d" stroked="f">
              <v:path arrowok="t"/>
            </v:shape>
            <v:shape id="_x0000_s9565" style="position:absolute;left:4318;top:1947;width:3014;height:2291" coordorigin="4318,1947" coordsize="3014,2291" path="m5696,3324r-2,-23l5704,3303r-2,16l5696,3324xe" fillcolor="#0f0e0d" stroked="f">
              <v:path arrowok="t"/>
            </v:shape>
            <v:shape id="_x0000_s9564" style="position:absolute;left:4318;top:1947;width:3014;height:2291" coordorigin="4318,1947" coordsize="3014,2291" path="m5856,2671r1,-3l5858,2655r3,-10l5874,2644r2,11l5882,2655r-2,67l5874,2718r-14,-1l5857,2724r-1,-53xe" fillcolor="#0f0e0d" stroked="f">
              <v:path arrowok="t"/>
            </v:shape>
            <v:shape id="_x0000_s9563" style="position:absolute;left:4318;top:1947;width:3014;height:2291" coordorigin="4318,1947" coordsize="3014,2291" path="m5855,2665r-6,2l5858,2655r-1,13l5855,2665xe" fillcolor="#0f0e0d" stroked="f">
              <v:path arrowok="t"/>
            </v:shape>
            <v:shape id="_x0000_s9562" style="position:absolute;left:4318;top:1947;width:3014;height:2291" coordorigin="4318,1947" coordsize="3014,2291" path="m5224,3421r-4,2l5218,3436r-12,-5l5204,3414r-7,-10l5202,3392r-2,11l5204,3413r9,8l5215,3422r9,-1xe" fillcolor="#0f0e0d" stroked="f">
              <v:path arrowok="t"/>
            </v:shape>
            <v:shape id="_x0000_s9561" style="position:absolute;left:4318;top:1947;width:3014;height:2291" coordorigin="4318,1947" coordsize="3014,2291" path="m5177,3464r1,-4l5183,3456r16,-11l5206,3431r12,5l5200,3445r-8,12l5186,3471r-9,-7xe" fillcolor="#0f0e0d" stroked="f">
              <v:path arrowok="t"/>
            </v:shape>
            <v:shape id="_x0000_s9560" style="position:absolute;left:4318;top:1947;width:3014;height:2291" coordorigin="4318,1947" coordsize="3014,2291" path="m5165,3469r6,l5174,3469r2,-2l5177,3464r9,7l5174,3478r,15l5170,3487r-5,-18xe" fillcolor="#0f0e0d" stroked="f">
              <v:path arrowok="t"/>
            </v:shape>
            <v:shape id="_x0000_s9559" style="position:absolute;left:4318;top:1947;width:3014;height:2291" coordorigin="4318,1947" coordsize="3014,2291" path="m5163,3486r1,-26l5165,3469r5,18l5163,3486xe" fillcolor="#0f0e0d" stroked="f">
              <v:path arrowok="t"/>
            </v:shape>
            <v:shape id="_x0000_s9558" style="position:absolute;left:4318;top:1947;width:3014;height:2291" coordorigin="4318,1947" coordsize="3014,2291" path="m5154,3469r-2,-2l5155,3463r5,5l5154,3469xe" fillcolor="#0f0e0d" stroked="f">
              <v:path arrowok="t"/>
            </v:shape>
            <v:shape id="_x0000_s9557" style="position:absolute;left:4318;top:1947;width:3014;height:2291" coordorigin="4318,1947" coordsize="3014,2291" path="m5231,3418r-6,2l5226,3409r10,-2l5231,3418xe" fillcolor="#0f0e0d" stroked="f">
              <v:path arrowok="t"/>
            </v:shape>
            <v:shape id="_x0000_s9556" style="position:absolute;left:4318;top:1947;width:3014;height:2291" coordorigin="4318,1947" coordsize="3014,2291" path="m5118,3420r-1,-4l5114,3397r-12,-16l5107,3348r,14l5106,3363r4,20l5124,3398r-6,22xe" fillcolor="#0f0e0d" stroked="f">
              <v:path arrowok="t"/>
            </v:shape>
            <v:shape id="_x0000_s9555" style="position:absolute;left:4318;top:1947;width:3014;height:2291" coordorigin="4318,1947" coordsize="3014,2291" path="m5102,3359r5,-11l5102,3381r-3,-5l5094,3354r8,5xe" fillcolor="#0f0e0d" stroked="f">
              <v:path arrowok="t"/>
            </v:shape>
            <v:shape id="_x0000_s9554" style="position:absolute;left:4318;top:1947;width:3014;height:2291" coordorigin="4318,1947" coordsize="3014,2291" path="m4949,2846r4,-17l4960,2838r15,-8l4985,2835r-18,10l4952,2857r-3,-11xe" fillcolor="#0f0e0d" stroked="f">
              <v:path arrowok="t"/>
            </v:shape>
            <v:shape id="_x0000_s9553" style="position:absolute;left:4318;top:1947;width:3014;height:2291" coordorigin="4318,1947" coordsize="3014,2291" path="m4953,2829r,-28l4953,2816r1,13l4960,2838r-7,-9xe" fillcolor="#0f0e0d" stroked="f">
              <v:path arrowok="t"/>
            </v:shape>
            <v:shape id="_x0000_s9552" style="position:absolute;left:4318;top:1947;width:3014;height:2291" coordorigin="4318,1947" coordsize="3014,2291" path="m4938,2859r11,-13l4952,2857r-16,13l4922,2878r-2,-11l4938,2859xe" fillcolor="#0f0e0d" stroked="f">
              <v:path arrowok="t"/>
            </v:shape>
            <v:shape id="_x0000_s9551" style="position:absolute;left:4318;top:1947;width:3014;height:2291" coordorigin="4318,1947" coordsize="3014,2291" path="m4913,2836r1,19l4920,2867r2,11l4926,2886r12,12l4930,2909r-9,-16l4916,2874r-3,-38xe" fillcolor="#0f0e0d" stroked="f">
              <v:path arrowok="t"/>
            </v:shape>
            <v:shape id="_x0000_s9550" style="position:absolute;left:4318;top:1947;width:3014;height:2291" coordorigin="4318,1947" coordsize="3014,2291" path="m4903,2810r1,6l4906,2819r7,17l4916,2874r-5,-20l4905,2838r-2,-28xe" fillcolor="#0f0e0d" stroked="f">
              <v:path arrowok="t"/>
            </v:shape>
            <v:shape id="_x0000_s9549" style="position:absolute;left:4318;top:1947;width:3014;height:2291" coordorigin="4318,1947" coordsize="3014,2291" path="m4983,3754r-4,-6l4979,3736r-3,-28l4982,3709r3,-9l4988,3703r-9,8l4978,3721r3,11l4983,3754xe" fillcolor="#0f0e0d" stroked="f">
              <v:path arrowok="t"/>
            </v:shape>
            <v:shape id="_x0000_s9548" style="position:absolute;left:4318;top:1947;width:3014;height:2291" coordorigin="4318,1947" coordsize="3014,2291" path="m4966,3695r3,10l4976,3708r3,28l4975,3728r-4,-8l4966,3695xe" fillcolor="#0f0e0d" stroked="f">
              <v:path arrowok="t"/>
            </v:shape>
            <v:shape id="_x0000_s9547" style="position:absolute;left:4318;top:1947;width:3014;height:2291" coordorigin="4318,1947" coordsize="3014,2291" path="m4959,3728r3,17l4962,3752r-4,-17l4953,3728r6,xe" fillcolor="#0f0e0d" stroked="f">
              <v:path arrowok="t"/>
            </v:shape>
            <v:shape id="_x0000_s9546" style="position:absolute;left:4318;top:1947;width:3014;height:2291" coordorigin="4318,1947" coordsize="3014,2291" path="m4947,3729r5,-11l4953,3728r-14,5l4931,3730r16,-1xe" fillcolor="#0f0e0d" stroked="f">
              <v:path arrowok="t"/>
            </v:shape>
            <v:shape id="_x0000_s9545" style="position:absolute;left:4318;top:1947;width:3014;height:2291" coordorigin="4318,1947" coordsize="3014,2291" path="m4928,3741r-11,-2l4923,3730r1,-18l4925,3723r6,7l4933,3748r-5,-7xe" fillcolor="#0f0e0d" stroked="f">
              <v:path arrowok="t"/>
            </v:shape>
            <v:shape id="_x0000_s9544" style="position:absolute;left:4318;top:1947;width:3014;height:2291" coordorigin="4318,1947" coordsize="3014,2291" path="m5354,3374r7,4l5360,3389r5,8l5365,3407r-3,-12l5355,3391r-1,-17xe" fillcolor="#0f0e0d" stroked="f">
              <v:path arrowok="t"/>
            </v:shape>
            <v:shape id="_x0000_s9543" style="position:absolute;left:4318;top:1947;width:3014;height:2291" coordorigin="4318,1947" coordsize="3014,2291" path="m4936,3433r-5,-8l4935,3426r7,9l4943,3474r-7,-19l4932,3432r4,1xe" fillcolor="#0f0e0d" stroked="f">
              <v:path arrowok="t"/>
            </v:shape>
            <v:shape id="_x0000_s9542" style="position:absolute;left:4318;top:1947;width:3014;height:2291" coordorigin="4318,1947" coordsize="3014,2291" path="m6005,3926r-4,-13l6004,3918r6,1l6005,3926xe" fillcolor="#0f0e0d" stroked="f">
              <v:path arrowok="t"/>
            </v:shape>
            <v:shape id="_x0000_s9541" style="position:absolute;left:4318;top:1947;width:3014;height:2291" coordorigin="4318,1947" coordsize="3014,2291" path="m5965,3924r17,-10l5973,3925r-10,4l5959,3934r-11,-8l5965,3924xe" fillcolor="#0f0e0d" stroked="f">
              <v:path arrowok="t"/>
            </v:shape>
            <v:shape id="_x0000_s9540" style="position:absolute;left:4318;top:1947;width:3014;height:2291" coordorigin="4318,1947" coordsize="3014,2291" path="m5988,2903r6,-1l6000,2901r3,-5l5997,2897r-7,-2l6004,2885r14,42l5998,2925r-10,-22xe" fillcolor="#0f0e0d" stroked="f">
              <v:path arrowok="t"/>
            </v:shape>
            <v:shape id="_x0000_s9539" style="position:absolute;left:4318;top:1947;width:3014;height:2291" coordorigin="4318,1947" coordsize="3014,2291" path="m5984,2884r20,1l5990,2895r-4,3l5986,2900r-4,16l5976,2859r19,-3l5987,2879r-3,5xe" fillcolor="#0f0e0d" stroked="f">
              <v:path arrowok="t"/>
            </v:shape>
            <v:shape id="_x0000_s9538" style="position:absolute;left:4318;top:1947;width:3014;height:2291" coordorigin="4318,1947" coordsize="3014,2291" path="m5985,3373r2,2l5992,3384r4,10l6004,3402r6,8l6004,3437r-8,-25l5990,3396r-5,-23xe" fillcolor="#0f0e0d" stroked="f">
              <v:path arrowok="t"/>
            </v:shape>
            <v:shape id="_x0000_s9537" style="position:absolute;left:4318;top:1947;width:3014;height:2291" coordorigin="4318,1947" coordsize="3014,2291" path="m5990,2650r3,-6l5994,2637r-7,1l5981,2641r-1,7l5982,2628r16,-12l6005,2751r-15,-101xe" fillcolor="#0f0e0d" stroked="f">
              <v:path arrowok="t"/>
            </v:shape>
            <v:shape id="_x0000_s9536" style="position:absolute;left:4318;top:1947;width:3014;height:2291" coordorigin="4318,1947" coordsize="3014,2291" path="m5980,2648r1,l5985,2749r-19,-109l5982,2628r-2,20xe" fillcolor="#0f0e0d" stroked="f">
              <v:path arrowok="t"/>
            </v:shape>
            <v:shape id="_x0000_s9535" style="position:absolute;left:4318;top:1947;width:3014;height:2291" coordorigin="4318,1947" coordsize="3014,2291" path="m6015,3369r-16,3l6003,3364r15,-8l6020,3356r-5,13xe" fillcolor="#0f0e0d" stroked="f">
              <v:path arrowok="t"/>
            </v:shape>
            <v:shape id="_x0000_s9534" style="position:absolute;left:4318;top:1947;width:3014;height:2291" coordorigin="4318,1947" coordsize="3014,2291" path="m5992,3384r-5,-9l6003,3364r-4,8l5992,3384xe" fillcolor="#0f0e0d" stroked="f">
              <v:path arrowok="t"/>
            </v:shape>
            <v:shape id="_x0000_s9533" style="position:absolute;left:4318;top:1947;width:3014;height:2291" coordorigin="4318,1947" coordsize="3014,2291" path="m5985,3371r,2l5990,3396r-7,-3l5983,3370r2,1xe" fillcolor="#0f0e0d" stroked="f">
              <v:path arrowok="t"/>
            </v:shape>
            <v:shape id="_x0000_s9532" style="position:absolute;left:4318;top:1947;width:3014;height:2291" coordorigin="4318,1947" coordsize="3014,2291" path="m5946,3409r15,-5l5958,3434r-13,-3l5945,3406r1,1l5946,3409xe" fillcolor="#0f0e0d" stroked="f">
              <v:path arrowok="t"/>
            </v:shape>
            <v:shape id="_x0000_s9531" style="position:absolute;left:4318;top:1947;width:3014;height:2291" coordorigin="4318,1947" coordsize="3014,2291" path="m5917,3460r6,13l5924,3486r-12,-13l5920,3449r-3,11xe" fillcolor="#0f0e0d" stroked="f">
              <v:path arrowok="t"/>
            </v:shape>
            <v:shape id="_x0000_s9530" style="position:absolute;left:4318;top:1947;width:3014;height:2291" coordorigin="4318,1947" coordsize="3014,2291" path="m5893,3543r-5,-23l5885,3504r-9,-23l5886,3483r10,-8l5885,3486r-1,6l5893,3505r,38xe" fillcolor="#0f0e0d" stroked="f">
              <v:path arrowok="t"/>
            </v:shape>
            <v:shape id="_x0000_s9529" style="position:absolute;left:4318;top:1947;width:3014;height:2291" coordorigin="4318,1947" coordsize="3014,2291" path="m6513,3495r1,-10l6519,3500r-9,1l6502,3508r-1,-7l6513,3495xe" fillcolor="#0f0e0d" stroked="f">
              <v:path arrowok="t"/>
            </v:shape>
            <v:shape id="_x0000_s9528" style="position:absolute;left:4318;top:1947;width:3014;height:2291" coordorigin="4318,1947" coordsize="3014,2291" path="m6504,3008r-15,12l6490,3009r15,-13l6520,2996r-16,12xe" fillcolor="#0f0e0d" stroked="f">
              <v:path arrowok="t"/>
            </v:shape>
            <v:shape id="_x0000_s9527" style="position:absolute;left:4318;top:1947;width:3014;height:2291" coordorigin="4318,1947" coordsize="3014,2291" path="m6419,3088r5,-33l6441,3044r17,-11l6474,3021r16,-12l6489,3020r-15,14l6461,3048r-14,14l6433,3076r-14,12xe" fillcolor="#0f0e0d" stroked="f">
              <v:path arrowok="t"/>
            </v:shape>
            <v:shape id="_x0000_s9526" style="position:absolute;left:4318;top:1947;width:3014;height:2291" coordorigin="4318,1947" coordsize="3014,2291" path="m6416,3091r20,2l6431,3116r-20,l6413,3074r11,-19l6419,3088r-3,3xe" fillcolor="#0f0e0d" stroked="f">
              <v:path arrowok="t"/>
            </v:shape>
            <v:shape id="_x0000_s9525" style="position:absolute;left:4318;top:1947;width:3014;height:2291" coordorigin="4318,1947" coordsize="3014,2291" path="m6407,3065r17,-10l6413,3074r-10,2l6396,3080r-8,-6l6407,3065xe" fillcolor="#0f0e0d" stroked="f">
              <v:path arrowok="t"/>
            </v:shape>
            <v:shape id="_x0000_s9524" style="position:absolute;left:4318;top:1947;width:3014;height:2291" coordorigin="4318,1947" coordsize="3014,2291" path="m6394,3088r10,-1l6411,3116r-19,1l6388,3074r8,6l6394,3088xe" fillcolor="#0f0e0d" stroked="f">
              <v:path arrowok="t"/>
            </v:shape>
            <v:shape id="_x0000_s9523" style="position:absolute;left:4318;top:1947;width:3014;height:2291" coordorigin="4318,1947" coordsize="3014,2291" path="m6392,3117r-13,1l6382,3088r2,l6386,3084r2,-10l6392,3117xe" fillcolor="#0f0e0d" stroked="f">
              <v:path arrowok="t"/>
            </v:shape>
            <v:shape id="_x0000_s9522" style="position:absolute;left:4318;top:1947;width:3014;height:2291" coordorigin="4318,1947" coordsize="3014,2291" path="m6517,4044r-8,1l6510,4006r21,1l6518,4049r-1,-5xe" fillcolor="#0f0e0d" stroked="f">
              <v:path arrowok="t"/>
            </v:shape>
            <v:shape id="_x0000_s9521" style="position:absolute;left:4318;top:1947;width:3014;height:2291" coordorigin="4318,1947" coordsize="3014,2291" path="m6470,4004r-1,45l6445,4052r-25,2l6409,4001r21,1l6450,4003r20,1xe" fillcolor="#0f0e0d" stroked="f">
              <v:path arrowok="t"/>
            </v:shape>
            <v:shape id="_x0000_s9520" style="position:absolute;left:4318;top:1947;width:3014;height:2291" coordorigin="4318,1947" coordsize="3014,2291" path="m5483,3356r-5,2l5481,3354r3,-2l5483,3356xe" fillcolor="#0f0e0d" stroked="f">
              <v:path arrowok="t"/>
            </v:shape>
            <v:shape id="_x0000_s9519" style="position:absolute;left:4318;top:1947;width:3014;height:2291" coordorigin="4318,1947" coordsize="3014,2291" path="m5450,2458r20,l5470,2479r-21,-2l5429,2474r,-16l5450,2458xe" fillcolor="#0f0e0d" stroked="f">
              <v:path arrowok="t"/>
            </v:shape>
            <v:shape id="_x0000_s9518" style="position:absolute;left:4318;top:1947;width:3014;height:2291" coordorigin="4318,1947" coordsize="3014,2291" path="m5429,2458r,16l5413,2469r-10,-54l5405,2411r5,34l5426,2433r3,25xe" fillcolor="#0f0e0d" stroked="f">
              <v:path arrowok="t"/>
            </v:shape>
            <v:shape id="_x0000_s9517" style="position:absolute;left:4318;top:1947;width:3014;height:2291" coordorigin="4318,1947" coordsize="3014,2291" path="m5419,2416r-1,1l5411,2434r-1,11l5405,2411r5,-7l5426,2396r-7,20xe" fillcolor="#0f0e0d" stroked="f">
              <v:path arrowok="t"/>
            </v:shape>
            <v:shape id="_x0000_s9516" style="position:absolute;left:4318;top:1947;width:3014;height:2291" coordorigin="4318,1947" coordsize="3014,2291" path="m5402,2461r-6,-11l5396,2435r7,-20l5413,2469r-11,-8xe" fillcolor="#0f0e0d" stroked="f">
              <v:path arrowok="t"/>
            </v:shape>
            <v:shape id="_x0000_s9515" style="position:absolute;left:4318;top:1947;width:3014;height:2291" coordorigin="4318,1947" coordsize="3014,2291" path="m5511,3360r,6l5505,3356r-7,-6l5489,3349r-5,3l5489,3336r8,-11l5508,3323r-1,19l5511,3360xe" fillcolor="#0f0e0d" stroked="f">
              <v:path arrowok="t"/>
            </v:shape>
            <v:shape id="_x0000_s9514" style="position:absolute;left:4318;top:1947;width:3014;height:2291" coordorigin="4318,1947" coordsize="3014,2291" path="m5478,3396r-13,-15l5463,3380r-4,-10l5453,3353r7,3l5466,3365r12,31xe" fillcolor="#0f0e0d" stroked="f">
              <v:path arrowok="t"/>
            </v:shape>
            <v:shape id="_x0000_s9513" style="position:absolute;left:4318;top:1947;width:3014;height:2291" coordorigin="4318,1947" coordsize="3014,2291" path="m5434,3410r-3,-9l5447,3387r12,-15l5459,3370r4,10l5447,3393r-12,16l5434,3410xe" fillcolor="#0f0e0d" stroked="f">
              <v:path arrowok="t"/>
            </v:shape>
            <v:shape id="_x0000_s9512" style="position:absolute;left:4318;top:1947;width:3014;height:2291" coordorigin="4318,1947" coordsize="3014,2291" path="m5473,2632r-18,14l5435,2648r-18,7l5416,2656r18,-16l5454,2636r19,-4xe" fillcolor="#0f0e0d" stroked="f">
              <v:path arrowok="t"/>
            </v:shape>
            <v:shape id="_x0000_s9511" style="position:absolute;left:4318;top:1947;width:3014;height:2291" coordorigin="4318,1947" coordsize="3014,2291" path="m5434,2640r-18,16l5406,2681r,32l5386,2716r8,-69l5414,2643r20,-3xe" fillcolor="#0f0e0d" stroked="f">
              <v:path arrowok="t"/>
            </v:shape>
            <v:shape id="_x0000_s9510" style="position:absolute;left:4318;top:1947;width:3014;height:2291" coordorigin="4318,1947" coordsize="3014,2291" path="m5445,2737r2,-23l5466,2710r17,-6l5487,2702r-2,29l5464,2733r-19,4xe" fillcolor="#0f0e0d" stroked="f">
              <v:path arrowok="t"/>
            </v:shape>
            <v:shape id="_x0000_s9509" style="position:absolute;left:4318;top:1947;width:3014;height:2291" coordorigin="4318,1947" coordsize="3014,2291" path="m5433,2740r-6,-24l5447,2714r-2,23l5433,2740xe" fillcolor="#0f0e0d" stroked="f">
              <v:path arrowok="t"/>
            </v:shape>
            <v:shape id="_x0000_s9508" style="position:absolute;left:4318;top:1947;width:3014;height:2291" coordorigin="4318,1947" coordsize="3014,2291" path="m5360,2735r7,20l5346,2756r-21,l5305,2757r-18,1l5282,2755r8,-8l5310,2745r21,-2l5350,2739r10,-4xe" fillcolor="#0f0e0d" stroked="f">
              <v:path arrowok="t"/>
            </v:shape>
            <v:shape id="_x0000_s9507" style="position:absolute;left:4318;top:1947;width:3014;height:2291" coordorigin="4318,1947" coordsize="3014,2291" path="m5275,2753r-5,-3l5290,2747r-8,8l5275,2753xe" fillcolor="#0f0e0d" stroked="f">
              <v:path arrowok="t"/>
            </v:shape>
            <v:shape id="_x0000_s9506" style="position:absolute;left:4318;top:1947;width:3014;height:2291" coordorigin="4318,1947" coordsize="3014,2291" path="m5733,3583r,29l5723,3601r-14,-3l5705,3600r5,-13l5731,3584r2,-1xe" fillcolor="#0f0e0d" stroked="f">
              <v:path arrowok="t"/>
            </v:shape>
            <v:shape id="_x0000_s9505" style="position:absolute;left:4318;top:1947;width:3014;height:2291" coordorigin="4318,1947" coordsize="3014,2291" path="m5699,3601r-8,-18l5710,3587r-5,13l5699,3601xe" fillcolor="#0f0e0d" stroked="f">
              <v:path arrowok="t"/>
            </v:shape>
            <v:shape id="_x0000_s9504" style="position:absolute;left:4318;top:1947;width:3014;height:2291" coordorigin="4318,1947" coordsize="3014,2291" path="m5683,3607r-1,-19l5687,3585r11,30l5683,3607xe" fillcolor="#0f0e0d" stroked="f">
              <v:path arrowok="t"/>
            </v:shape>
            <v:shape id="_x0000_s9503" style="position:absolute;left:4318;top:1947;width:3014;height:2291" coordorigin="4318,1947" coordsize="3014,2291" path="m5720,3435r1,-18l5728,3411r5,-9l5737,3409r-14,11l5720,3435xe" fillcolor="#0f0e0d" stroked="f">
              <v:path arrowok="t"/>
            </v:shape>
            <v:shape id="_x0000_s9502" style="position:absolute;left:4318;top:1947;width:3014;height:2291" coordorigin="4318,1947" coordsize="3014,2291" path="m5698,3440r5,-11l5711,3421r2,1l5718,3448r-6,-5l5703,3441r-5,-1xe" fillcolor="#0f0e0d" stroked="f">
              <v:path arrowok="t"/>
            </v:shape>
            <v:shape id="_x0000_s9501" style="position:absolute;left:4318;top:1947;width:3014;height:2291" coordorigin="4318,1947" coordsize="3014,2291" path="m5703,3429r-4,-24l5701,3414r10,7l5703,3429xe" fillcolor="#0f0e0d" stroked="f">
              <v:path arrowok="t"/>
            </v:shape>
            <v:shape id="_x0000_s9500" style="position:absolute;left:4318;top:1947;width:3014;height:2291" coordorigin="4318,1947" coordsize="3014,2291" path="m6776,3682r-2,-7l6775,3374r3,64l6777,3682r-2,12l6771,3690r5,-8xe" fillcolor="#0f0e0d" stroked="f">
              <v:path arrowok="t"/>
            </v:shape>
            <v:shape id="_x0000_s9499" style="position:absolute;left:4318;top:1947;width:3014;height:2291" coordorigin="4318,1947" coordsize="3014,2291" path="m5565,2578r-10,l5558,2517r6,-5l5566,2497r6,220l5564,2583r1,-5xe" fillcolor="#0f0e0d" stroked="f">
              <v:path arrowok="t"/>
            </v:shape>
            <v:shape id="_x0000_s9498" style="position:absolute;left:4318;top:1947;width:3014;height:2291" coordorigin="4318,1947" coordsize="3014,2291" path="m5554,2589r7,3l5572,2717r-19,-1l5550,2515r8,2l5555,2578r-1,11xe" fillcolor="#0f0e0d" stroked="f">
              <v:path arrowok="t"/>
            </v:shape>
            <v:shape id="_x0000_s9497" style="position:absolute;left:4318;top:1947;width:3014;height:2291" coordorigin="4318,1947" coordsize="3014,2291" path="m5548,2612r5,104l5532,2719r-19,6l5510,2716r-9,l5510,2623r19,-5l5546,2613r2,-1xe" fillcolor="#0f0e0d" stroked="f">
              <v:path arrowok="t"/>
            </v:shape>
            <v:shape id="_x0000_s9496" style="position:absolute;left:4318;top:1947;width:3014;height:2291" coordorigin="4318,1947" coordsize="3014,2291" path="m5505,2720r5,-4l5513,2725r-13,5l5494,2724r11,-4xe" fillcolor="#0f0e0d" stroked="f">
              <v:path arrowok="t"/>
            </v:shape>
            <v:shape id="_x0000_s9495" style="position:absolute;left:4318;top:1947;width:3014;height:2291" coordorigin="4318,1947" coordsize="3014,2291" path="m5549,2790r5,-3l5566,2783r21,-2l5590,2825r5,l5597,2823r1,16l5577,2833r-6,l5563,2799r-14,-9xe" fillcolor="#0f0e0d" stroked="f">
              <v:path arrowok="t"/>
            </v:shape>
            <v:shape id="_x0000_s9494" style="position:absolute;left:4318;top:1947;width:3014;height:2291" coordorigin="4318,1947" coordsize="3014,2291" path="m5554,2787r-11,-2l5546,2784r20,-1l5554,2787xe" fillcolor="#0f0e0d" stroked="f">
              <v:path arrowok="t"/>
            </v:shape>
            <v:shape id="_x0000_s9493" style="position:absolute;left:4318;top:1947;width:3014;height:2291" coordorigin="4318,1947" coordsize="3014,2291" path="m5559,3356r3,21l5559,3367r-5,-20l5568,3336r-2,10l5559,3356xe" fillcolor="#0f0e0d" stroked="f">
              <v:path arrowok="t"/>
            </v:shape>
            <v:shape id="_x0000_s9492" style="position:absolute;left:4318;top:1947;width:3014;height:2291" coordorigin="4318,1947" coordsize="3014,2291" path="m6830,2876r-1,-5l6830,2846r11,45l6829,2899r-8,13l6821,2897r-3,l6818,2890r12,-14xe" fillcolor="#0f0e0d" stroked="f">
              <v:path arrowok="t"/>
            </v:shape>
            <v:shape id="_x0000_s9491" style="position:absolute;left:4318;top:1947;width:3014;height:2291" coordorigin="4318,1947" coordsize="3014,2291" path="m6829,2871r-9,5l6820,2860r3,-7l6829,2838r1,8l6829,2871xe" fillcolor="#0f0e0d" stroked="f">
              <v:path arrowok="t"/>
            </v:shape>
            <v:shape id="_x0000_s9490" style="position:absolute;left:4318;top:1947;width:3014;height:2291" coordorigin="4318,1947" coordsize="3014,2291" path="m6812,2910r3,16l6809,2938r,-61l6820,2860r,16l6811,2882r-2,13l6810,2908r2,2xe" fillcolor="#0f0e0d" stroked="f">
              <v:path arrowok="t"/>
            </v:shape>
            <v:shape id="_x0000_s9489" style="position:absolute;left:4318;top:1947;width:3014;height:2291" coordorigin="4318,1947" coordsize="3014,2291" path="m6809,2938r-6,-7l6800,2924r-10,-54l6801,2858r1,-3l6802,2853r-1,-1l6800,2852r1,-46l6805,2805r1,58l6795,2883r-1,8l6809,2877r,61xe" fillcolor="#0f0e0d" stroked="f">
              <v:path arrowok="t"/>
            </v:shape>
            <v:shape id="_x0000_s9488" style="position:absolute;left:4318;top:1947;width:3014;height:2291" coordorigin="4318,1947" coordsize="3014,2291" path="m6802,2945r-10,-1l6793,2937r10,-6l6809,2938r-7,7xe" fillcolor="#0f0e0d" stroked="f">
              <v:path arrowok="t"/>
            </v:shape>
            <v:shape id="_x0000_s9487" style="position:absolute;left:4318;top:1947;width:3014;height:2291" coordorigin="4318,1947" coordsize="3014,2291" path="m4962,3745r5,8l4963,3764r-8,7l4954,3785r-12,-11l4944,3757r13,3l4962,3752r,-7xe" fillcolor="#0f0e0d" stroked="f">
              <v:path arrowok="t"/>
            </v:shape>
            <v:shape id="_x0000_s9486" style="position:absolute;left:4318;top:1947;width:3014;height:2291" coordorigin="4318,1947" coordsize="3014,2291" path="m4958,3386r6,-12l4968,3383r-14,10l4950,3390r8,-4xe" fillcolor="#0f0e0d" stroked="f">
              <v:path arrowok="t"/>
            </v:shape>
            <v:shape id="_x0000_s9485" style="position:absolute;left:4318;top:1947;width:3014;height:2291" coordorigin="4318,1947" coordsize="3014,2291" path="m5004,3748r-3,-6l5003,3730r1,-3l5007,3729r-1,4l5008,3759r-4,-11xe" fillcolor="#0f0e0d" stroked="f">
              <v:path arrowok="t"/>
            </v:shape>
            <v:shape id="_x0000_s9484" style="position:absolute;left:4318;top:1947;width:3014;height:2291" coordorigin="4318,1947" coordsize="3014,2291" path="m5003,3730r-2,12l4991,3750r,18l4983,3754r5,-15l4996,3740r7,-10xe" fillcolor="#0f0e0d" stroked="f">
              <v:path arrowok="t"/>
            </v:shape>
            <v:shape id="_x0000_s9483" style="position:absolute;left:4318;top:1947;width:3014;height:2291" coordorigin="4318,1947" coordsize="3014,2291" path="m4949,3415r4,-8l4959,3423r11,13l4965,3446r-2,-11l4957,3424r-8,-9xe" fillcolor="#0f0e0d" stroked="f">
              <v:path arrowok="t"/>
            </v:shape>
            <v:shape id="_x0000_s9482" style="position:absolute;left:4318;top:1947;width:3014;height:2291" coordorigin="4318,1947" coordsize="3014,2291" path="m5850,3480r-3,15l5841,3496r-3,-11l5838,3481r-5,2l5833,3479r3,-1l5838,3474r1,7l5844,3479r6,1xe" fillcolor="#0f0e0d" stroked="f">
              <v:path arrowok="t"/>
            </v:shape>
            <v:shape id="_x0000_s9481" style="position:absolute;left:4318;top:1947;width:3014;height:2291" coordorigin="4318,1947" coordsize="3014,2291" path="m5824,3962r12,-1l5839,3942r15,37l5875,3982r-18,8l5836,3988r-12,-26xe" fillcolor="#0f0e0d" stroked="f">
              <v:path arrowok="t"/>
            </v:shape>
            <v:shape id="_x0000_s9480" style="position:absolute;left:4318;top:1947;width:3014;height:2291" coordorigin="4318,1947" coordsize="3014,2291" path="m5824,3962r12,26l5817,3990r-11,3l5803,3963r21,-1xe" fillcolor="#0f0e0d" stroked="f">
              <v:path arrowok="t"/>
            </v:shape>
            <v:shape id="_x0000_s9479" style="position:absolute;left:4318;top:1947;width:3014;height:2291" coordorigin="4318,1947" coordsize="3014,2291" path="m5738,3986r7,-33l5761,3958r20,3l5803,3963r-4,24l5780,3985r-22,-1l5738,3986xe" fillcolor="#0f0e0d" stroked="f">
              <v:path arrowok="t"/>
            </v:shape>
            <v:shape id="_x0000_s9478" style="position:absolute;left:4318;top:1947;width:3014;height:2291" coordorigin="4318,1947" coordsize="3014,2291" path="m5838,2981r-18,10l5827,2974r6,-5l5842,2966r4,21l5838,2981xe" fillcolor="#0f0e0d" stroked="f">
              <v:path arrowok="t"/>
            </v:shape>
            <v:shape id="_x0000_s9477" style="position:absolute;left:4318;top:1947;width:3014;height:2291" coordorigin="4318,1947" coordsize="3014,2291" path="m5827,2974r-7,17l5802,3001r-15,12l5785,3002r16,-9l5815,2983r12,-9xe" fillcolor="#0f0e0d" stroked="f">
              <v:path arrowok="t"/>
            </v:shape>
            <v:shape id="_x0000_s9476" style="position:absolute;left:4318;top:1947;width:3014;height:2291" coordorigin="4318,1947" coordsize="3014,2291" path="m5724,3041r3,-11l5742,3032r2,-12l5757,3031r-14,8l5730,3042r-6,-1xe" fillcolor="#0f0e0d" stroked="f">
              <v:path arrowok="t"/>
            </v:shape>
            <v:shape id="_x0000_s9475" style="position:absolute;left:4318;top:1947;width:3014;height:2291" coordorigin="4318,1947" coordsize="3014,2291" path="m5851,3849r-9,-1l5842,3847r5,-8l5852,3844r-1,5xe" fillcolor="#0f0e0d" stroked="f">
              <v:path arrowok="t"/>
            </v:shape>
            <v:shape id="_x0000_s9474" style="position:absolute;left:4318;top:1947;width:3014;height:2291" coordorigin="4318,1947" coordsize="3014,2291" path="m5841,3853r8,15l5842,3865r-5,-19l5842,3847r,1l5841,3853xe" fillcolor="#0f0e0d" stroked="f">
              <v:path arrowok="t"/>
            </v:shape>
            <v:shape id="_x0000_s9473" style="position:absolute;left:4318;top:1947;width:3014;height:2291" coordorigin="4318,1947" coordsize="3014,2291" path="m5825,2864r-6,-7l5825,2854r12,1l5834,2871r-9,-7xe" fillcolor="#0f0e0d" stroked="f">
              <v:path arrowok="t"/>
            </v:shape>
            <v:shape id="_x0000_s9472" style="position:absolute;left:4318;top:1947;width:3014;height:2291" coordorigin="4318,1947" coordsize="3014,2291" path="m5780,3526r-10,6l5773,3528r8,-6l5790,3529r-10,-3xe" fillcolor="#0f0e0d" stroked="f">
              <v:path arrowok="t"/>
            </v:shape>
            <v:shape id="_x0000_s9471" style="position:absolute;left:4318;top:1947;width:3014;height:2291" coordorigin="4318,1947" coordsize="3014,2291" path="m5817,3333r-13,10l5794,3355r-4,12l5779,3351r14,-4l5808,3338r9,-5xe" fillcolor="#0f0e0d" stroked="f">
              <v:path arrowok="t"/>
            </v:shape>
            <v:shape id="_x0000_s9470" style="position:absolute;left:4318;top:1947;width:3014;height:2291" coordorigin="4318,1947" coordsize="3014,2291" path="m5123,3493r-4,l5121,3492r2,l5123,3493xe" fillcolor="#0f0e0d" stroked="f">
              <v:path arrowok="t"/>
            </v:shape>
            <v:shape id="_x0000_s9469" style="position:absolute;left:4318;top:1947;width:3014;height:2291" coordorigin="4318,1947" coordsize="3014,2291" path="m5145,3507r-1,3l5141,3492r12,-2l5146,3508r-1,-1xe" fillcolor="#0f0e0d" stroked="f">
              <v:path arrowok="t"/>
            </v:shape>
            <v:shape id="_x0000_s9468" style="position:absolute;left:4318;top:1947;width:3014;height:2291" coordorigin="4318,1947" coordsize="3014,2291" path="m5144,3510r-4,-1l5137,3495r-7,-20l5137,3477r-1,10l5141,3492r3,18xe" fillcolor="#0f0e0d" stroked="f">
              <v:path arrowok="t"/>
            </v:shape>
            <v:shape id="_x0000_s9467" style="position:absolute;left:4318;top:1947;width:3014;height:2291" coordorigin="4318,1947" coordsize="3014,2291" path="m5109,3484r4,-16l5121,3460r8,-2l5128,3492r-1,l5124,3482r-9,-3l5109,3484xe" fillcolor="#0f0e0d" stroked="f">
              <v:path arrowok="t"/>
            </v:shape>
            <v:shape id="_x0000_s9466" style="position:absolute;left:4318;top:1947;width:3014;height:2291" coordorigin="4318,1947" coordsize="3014,2291" path="m5092,3446r6,-18l5105,3431r2,17l5113,3457r8,3l5113,3468r-6,-16l5101,3445r-9,1xe" fillcolor="#0f0e0d" stroked="f">
              <v:path arrowok="t"/>
            </v:shape>
            <v:shape id="_x0000_s9465" style="position:absolute;left:4318;top:1947;width:3014;height:2291" coordorigin="4318,1947" coordsize="3014,2291" path="m5080,3401r5,15l5098,3428r-6,18l5092,3435r-6,-16l5080,3401xe" fillcolor="#0f0e0d" stroked="f">
              <v:path arrowok="t"/>
            </v:shape>
            <v:shape id="_x0000_s9464" style="position:absolute;left:4318;top:1947;width:3014;height:2291" coordorigin="4318,1947" coordsize="3014,2291" path="m5168,3365r-8,2l5161,3366r4,-8l5168,3365xe" fillcolor="#0f0e0d" stroked="f">
              <v:path arrowok="t"/>
            </v:shape>
            <v:shape id="_x0000_s9463" style="position:absolute;left:4318;top:1947;width:3014;height:2291" coordorigin="4318,1947" coordsize="3014,2291" path="m5186,2976r-9,-9l5181,2963r4,7l5192,2986r-6,9l5181,2981r5,-5xe" fillcolor="#0f0e0d" stroked="f">
              <v:path arrowok="t"/>
            </v:shape>
            <v:shape id="_x0000_s9462" style="position:absolute;left:4318;top:1947;width:3014;height:2291" coordorigin="4318,1947" coordsize="3014,2291" path="m5166,2957r5,9l5173,2977r8,4l5186,2995r-15,-14l5166,2957xe" fillcolor="#0f0e0d" stroked="f">
              <v:path arrowok="t"/>
            </v:shape>
            <v:shape id="_x0000_s9461" style="position:absolute;left:4318;top:1947;width:3014;height:2291" coordorigin="4318,1947" coordsize="3014,2291" path="m5164,2960r-8,-17l5156,2934r4,6l5165,2940r-1,20xe" fillcolor="#0f0e0d" stroked="f">
              <v:path arrowok="t"/>
            </v:shape>
            <v:shape id="_x0000_s9460" style="position:absolute;left:4318;top:1947;width:3014;height:2291" coordorigin="4318,1947" coordsize="3014,2291" path="m5135,3794r1,-14l5141,3778r12,6l5156,3792r9,15l5170,3820r-10,1l5161,3814r-3,-8l5154,3799r-9,-2l5140,3809r-5,-15xe" fillcolor="#0f0e0d" stroked="f">
              <v:path arrowok="t"/>
            </v:shape>
            <v:shape id="_x0000_s9459" style="position:absolute;left:4318;top:1947;width:3014;height:2291" coordorigin="4318,1947" coordsize="3014,2291" path="m5133,3540r-20,-1l5119,3528r9,1l5131,3526r,-5l5135,3504r-2,36xe" fillcolor="#0f0e0d" stroked="f">
              <v:path arrowok="t"/>
            </v:shape>
            <v:shape id="_x0000_s9458" style="position:absolute;left:4318;top:1947;width:3014;height:2291" coordorigin="4318,1947" coordsize="3014,2291" path="m5131,3521r-8,-1l5120,3522r-1,6l5113,3539r5,-23l5127,3513r4,8xe" fillcolor="#0f0e0d" stroked="f">
              <v:path arrowok="t"/>
            </v:shape>
            <v:shape id="_x0000_s9457" style="position:absolute;left:4318;top:1947;width:3014;height:2291" coordorigin="4318,1947" coordsize="3014,2291" path="m5131,2893r-6,3l5125,2878r6,-3l5132,2884r-1,9xe" fillcolor="#0f0e0d" stroked="f">
              <v:path arrowok="t"/>
            </v:shape>
            <v:shape id="_x0000_s9456" style="position:absolute;left:4318;top:1947;width:3014;height:2291" coordorigin="4318,1947" coordsize="3014,2291" path="m5121,2901r1,10l5122,2923r-4,-13l5125,2878r,18l5121,2901xe" fillcolor="#0f0e0d" stroked="f">
              <v:path arrowok="t"/>
            </v:shape>
            <v:shape id="_x0000_s9455" style="position:absolute;left:4318;top:1947;width:3014;height:2291" coordorigin="4318,1947" coordsize="3014,2291" path="m5116,2908r-14,-3l5106,2896r3,-5l5114,2875r11,3l5118,2910r-2,-2xe" fillcolor="#0f0e0d" stroked="f">
              <v:path arrowok="t"/>
            </v:shape>
            <v:shape id="_x0000_s9454" style="position:absolute;left:4318;top:1947;width:3014;height:2291" coordorigin="4318,1947" coordsize="3014,2291" path="m5547,3990r-20,3l5529,3984r17,-6l5549,3976r17,12l5547,3990xe" fillcolor="#0f0e0d" stroked="f">
              <v:path arrowok="t"/>
            </v:shape>
            <v:shape id="_x0000_s9453" style="position:absolute;left:4318;top:1947;width:3014;height:2291" coordorigin="4318,1947" coordsize="3014,2291" path="m5529,3984r-2,9l5508,3996r-20,4l5469,4004r-19,4l5470,3995r20,-3l5510,3989r19,-5xe" fillcolor="#0f0e0d" stroked="f">
              <v:path arrowok="t"/>
            </v:shape>
            <v:shape id="_x0000_s9452" style="position:absolute;left:4318;top:1947;width:3014;height:2291" coordorigin="4318,1947" coordsize="3014,2291" path="m5430,4013r-3,-5l5432,4007r18,1l5430,4013xe" fillcolor="#0f0e0d" stroked="f">
              <v:path arrowok="t"/>
            </v:shape>
            <v:shape id="_x0000_s9451" style="position:absolute;left:4318;top:1947;width:3014;height:2291" coordorigin="4318,1947" coordsize="3014,2291" path="m5564,2240r15,12l5593,2263r15,11l5619,2280r-6,-46l5621,2249r-1,68l5596,2311r-17,-19l5564,2240xe" fillcolor="#0f0e0d" stroked="f">
              <v:path arrowok="t"/>
            </v:shape>
            <v:shape id="_x0000_s9450" style="position:absolute;left:4318;top:1947;width:3014;height:2291" coordorigin="4318,1947" coordsize="3014,2291" path="m5526,2263r6,-41l5549,2229r15,11l5579,2292r-17,-10l5546,2270r-20,-7xe" fillcolor="#0f0e0d" stroked="f">
              <v:path arrowok="t"/>
            </v:shape>
            <v:shape id="_x0000_s9449" style="position:absolute;left:4318;top:1947;width:3014;height:2291" coordorigin="4318,1947" coordsize="3014,2291" path="m5519,2248r-15,-7l5513,2218r19,4l5526,2263r-7,-15xe" fillcolor="#0f0e0d" stroked="f">
              <v:path arrowok="t"/>
            </v:shape>
            <v:shape id="_x0000_s9448" style="position:absolute;left:4318;top:1947;width:3014;height:2291" coordorigin="4318,1947" coordsize="3014,2291" path="m5135,3794r5,15l5130,3812r-13,l5108,3804r1,-2l5117,3798r16,-2l5135,3794xe" fillcolor="#0f0e0d" stroked="f">
              <v:path arrowok="t"/>
            </v:shape>
            <v:shape id="_x0000_s9447" style="position:absolute;left:4318;top:1947;width:3014;height:2291" coordorigin="4318,1947" coordsize="3014,2291" path="m5117,3812r-14,l5092,3817r-4,6l5072,3819r19,-6l5108,3804r9,8xe" fillcolor="#0f0e0d" stroked="f">
              <v:path arrowok="t"/>
            </v:shape>
            <v:shape id="_x0000_s9446" style="position:absolute;left:4318;top:1947;width:3014;height:2291" coordorigin="4318,1947" coordsize="3014,2291" path="m5071,3866r-12,l5060,3863r3,l5071,3866xe" fillcolor="#0f0e0d" stroked="f">
              <v:path arrowok="t"/>
            </v:shape>
            <v:shape id="_x0000_s9445" style="position:absolute;left:4318;top:1947;width:3014;height:2291" coordorigin="4318,1947" coordsize="3014,2291" path="m5108,2861r6,14l5109,2891r-2,-7l5107,2873r-3,-8l5104,2847r4,14xe" fillcolor="#0f0e0d" stroked="f">
              <v:path arrowok="t"/>
            </v:shape>
            <v:shape id="_x0000_s9444" style="position:absolute;left:4318;top:1947;width:3014;height:2291" coordorigin="4318,1947" coordsize="3014,2291" path="m5093,2865r2,-4l5101,2859r3,6l5100,2864r-3,l5093,2865xe" fillcolor="#0f0e0d" stroked="f">
              <v:path arrowok="t"/>
            </v:shape>
            <v:shape id="_x0000_s9443" style="position:absolute;left:4318;top:1947;width:3014;height:2291" coordorigin="4318,1947" coordsize="3014,2291" path="m5156,3792r-3,-8l5169,3781r17,-7l5190,3772r-18,9l5156,3792xe" fillcolor="#0f0e0d" stroked="f">
              <v:path arrowok="t"/>
            </v:shape>
            <v:shape id="_x0000_s9442" style="position:absolute;left:4318;top:1947;width:3014;height:2291" coordorigin="4318,1947" coordsize="3014,2291" path="m5141,3778r-5,2l5131,3751r18,-5l5164,3740r5,1l5159,3749r-16,l5135,3758r6,20xe" fillcolor="#0f0e0d" stroked="f">
              <v:path arrowok="t"/>
            </v:shape>
            <v:shape id="_x0000_s9441" style="position:absolute;left:4318;top:1947;width:3014;height:2291" coordorigin="4318,1947" coordsize="3014,2291" path="m5120,3736r6,7l5131,3751r5,29l5129,3774r-2,-10l5120,3736xe" fillcolor="#0f0e0d" stroked="f">
              <v:path arrowok="t"/>
            </v:shape>
            <v:shape id="_x0000_s9440" style="position:absolute;left:4318;top:1947;width:3014;height:2291" coordorigin="4318,1947" coordsize="3014,2291" path="m5093,3764r11,1l5098,3773r4,17l5091,3781r-6,-10l5085,3757r8,7xe" fillcolor="#0f0e0d" stroked="f">
              <v:path arrowok="t"/>
            </v:shape>
            <v:shape id="_x0000_s9439" style="position:absolute;left:4318;top:1947;width:3014;height:2291" coordorigin="4318,1947" coordsize="3014,2291" path="m5156,3381r-7,-1l5154,3372r6,-5l5156,3381xe" fillcolor="#0f0e0d" stroked="f">
              <v:path arrowok="t"/>
            </v:shape>
            <v:shape id="_x0000_s9438" style="position:absolute;left:4318;top:1947;width:3014;height:2291" coordorigin="4318,1947" coordsize="3014,2291" path="m5418,3396r-12,-13l5408,3365r11,-7l5428,3343r4,-16l5432,3317r11,9l5440,3348r-15,6l5413,3368r-3,7l5418,3396xe" fillcolor="#0f0e0d" stroked="f">
              <v:path arrowok="t"/>
            </v:shape>
            <v:shape id="_x0000_s9437" style="position:absolute;left:4318;top:1947;width:3014;height:2291" coordorigin="4318,1947" coordsize="3014,2291" path="m5432,3327r-6,-9l5433,3299r1,-9l5445,3290r-11,13l5432,3317r,10xe" fillcolor="#0f0e0d" stroked="f">
              <v:path arrowok="t"/>
            </v:shape>
            <v:shape id="_x0000_s9436" style="position:absolute;left:4318;top:1947;width:3014;height:2291" coordorigin="4318,1947" coordsize="3014,2291" path="m5412,3314r2,-17l5419,3293r5,7l5433,3299r-7,19l5419,3318r-7,-4xe" fillcolor="#0f0e0d" stroked="f">
              <v:path arrowok="t"/>
            </v:shape>
            <v:shape id="_x0000_s9435" style="position:absolute;left:4318;top:1947;width:3014;height:2291" coordorigin="4318,1947" coordsize="3014,2291" path="m5368,3275r12,-30l5399,3245r20,1l5411,3277r2,10l5419,3293r-5,4l5406,3280r-4,-5l5381,3272r-13,3xe" fillcolor="#0f0e0d" stroked="f">
              <v:path arrowok="t"/>
            </v:shape>
            <v:shape id="_x0000_s9434" style="position:absolute;left:4318;top:1947;width:3014;height:2291" coordorigin="4318,1947" coordsize="3014,2291" path="m5302,2862r7,26l5293,2885r-13,11l5278,2902r6,-21l5294,2875r8,-13xe" fillcolor="#0f0e0d" stroked="f">
              <v:path arrowok="t"/>
            </v:shape>
            <v:shape id="_x0000_s9433" style="position:absolute;left:4318;top:1947;width:3014;height:2291" coordorigin="4318,1947" coordsize="3014,2291" path="m5268,2877r7,5l5275,2905r-8,-3l5267,2894r-2,-27l5268,2877xe" fillcolor="#0f0e0d" stroked="f">
              <v:path arrowok="t"/>
            </v:shape>
            <v:shape id="_x0000_s9432" style="position:absolute;left:4318;top:1947;width:3014;height:2291" coordorigin="4318,1947" coordsize="3014,2291" path="m5264,2852r6,-3l5265,2867r2,27l5262,2884r-2,-4l5260,2873r4,-21xe" fillcolor="#0f0e0d" stroked="f">
              <v:path arrowok="t"/>
            </v:shape>
            <v:shape id="_x0000_s9431" style="position:absolute;left:4318;top:1947;width:3014;height:2291" coordorigin="4318,1947" coordsize="3014,2291" path="m5254,2869r-5,5l5257,2866r3,7l5254,2869xe" fillcolor="#0f0e0d" stroked="f">
              <v:path arrowok="t"/>
            </v:shape>
            <v:shape id="_x0000_s9430" style="position:absolute;left:4318;top:1947;width:3014;height:2291" coordorigin="4318,1947" coordsize="3014,2291" path="m5287,2727r5,-2l5301,2727r1,-6l5295,2721r-6,1l5287,2727r4,-72l5312,2654r6,82l5299,2738r-12,-11xe" fillcolor="#0f0e0d" stroked="f">
              <v:path arrowok="t"/>
            </v:shape>
            <v:shape id="_x0000_s9429" style="position:absolute;left:4318;top:1947;width:3014;height:2291" coordorigin="4318,1947" coordsize="3014,2291" path="m5291,2655r-4,72l5282,2742r-2,1l5276,2731r,-4l5272,2726r-2,-71l5291,2655xe" fillcolor="#0f0e0d" stroked="f">
              <v:path arrowok="t"/>
            </v:shape>
            <v:shape id="_x0000_s9428" style="position:absolute;left:4318;top:1947;width:3014;height:2291" coordorigin="4318,1947" coordsize="3014,2291" path="m5270,2655r2,71l5269,2726r,3l5262,2736r-2,-79l5270,2655xe" fillcolor="#0f0e0d" stroked="f">
              <v:path arrowok="t"/>
            </v:shape>
            <v:shape id="_x0000_s9427" style="position:absolute;left:4318;top:1947;width:3014;height:2291" coordorigin="4318,1947" coordsize="3014,2291" path="m5260,2657r2,79l5246,2742r-2,3l5243,2750r-1,-89l5260,2657xe" fillcolor="#0f0e0d" stroked="f">
              <v:path arrowok="t"/>
            </v:shape>
            <v:shape id="_x0000_s9426" style="position:absolute;left:4318;top:1947;width:3014;height:2291" coordorigin="4318,1947" coordsize="3014,2291" path="m5221,2912r3,4l5232,2954r-15,6l5210,2973r-1,-26l5217,2941r6,-7l5223,2925r-2,-13xe" fillcolor="#0f0e0d" stroked="f">
              <v:path arrowok="t"/>
            </v:shape>
            <v:shape id="_x0000_s9425" style="position:absolute;left:4318;top:1947;width:3014;height:2291" coordorigin="4318,1947" coordsize="3014,2291" path="m5220,2912r-19,9l5206,2904r5,-13l5212,2886r4,5l5229,2891r-8,21l5223,2925r-4,-5l5220,2912xe" fillcolor="#0f0e0d" stroked="f">
              <v:path arrowok="t"/>
            </v:shape>
            <v:shape id="_x0000_s9424" style="position:absolute;left:4318;top:1947;width:3014;height:2291" coordorigin="4318,1947" coordsize="3014,2291" path="m5207,3260r15,-16l5220,3261r2,8l5223,3300r-7,3l5221,3294r-1,-16l5211,3263r-4,-3xe" fillcolor="#0f0e0d" stroked="f">
              <v:path arrowok="t"/>
            </v:shape>
            <v:shape id="_x0000_s9423" style="position:absolute;left:4318;top:1947;width:3014;height:2291" coordorigin="4318,1947" coordsize="3014,2291" path="m5206,3304r3,2l5211,3328r13,12l5224,3369r-9,4l5208,3381r-13,8l5210,3378r9,-15l5221,3347r-7,-16l5206,3323r,-19xe" fillcolor="#0f0e0d" stroked="f">
              <v:path arrowok="t"/>
            </v:shape>
            <v:shape id="_x0000_s9422" style="position:absolute;left:4318;top:1947;width:3014;height:2291" coordorigin="4318,1947" coordsize="3014,2291" path="m5198,3319r-1,-17l5206,3304r,19l5198,3323r-4,12l5188,3334r10,-15xe" fillcolor="#0f0e0d" stroked="f">
              <v:path arrowok="t"/>
            </v:shape>
            <v:shape id="_x0000_s9421" style="position:absolute;left:4318;top:1947;width:3014;height:2291" coordorigin="4318,1947" coordsize="3014,2291" path="m5191,3255r-2,l5208,3222r-7,43l5191,3275r-1,10l5190,3258r1,-3xe" fillcolor="#0f0e0d" stroked="f">
              <v:path arrowok="t"/>
            </v:shape>
            <v:shape id="_x0000_s9420" style="position:absolute;left:4318;top:1947;width:3014;height:2291" coordorigin="4318,1947" coordsize="3014,2291" path="m5190,3258r,27l5188,3282r-10,-14l5185,3254r,6l5189,3260r1,-2xe" fillcolor="#0f0e0d" stroked="f">
              <v:path arrowok="t"/>
            </v:shape>
            <v:shape id="_x0000_s9419" style="position:absolute;left:4318;top:1947;width:3014;height:2291" coordorigin="4318,1947" coordsize="3014,2291" path="m5155,3318r5,-17l5171,3286r7,-18l5188,3282r-16,8l5161,3302r-6,16xe" fillcolor="#0f0e0d" stroked="f">
              <v:path arrowok="t"/>
            </v:shape>
            <v:shape id="_x0000_s9418" style="position:absolute;left:4318;top:1947;width:3014;height:2291" coordorigin="4318,1947" coordsize="3014,2291" path="m5147,3325r-17,10l5136,3326r4,-18l5147,3325xe" fillcolor="#0f0e0d" stroked="f">
              <v:path arrowok="t"/>
            </v:shape>
            <v:shape id="_x0000_s9417" style="position:absolute;left:4318;top:1947;width:3014;height:2291" coordorigin="4318,1947" coordsize="3014,2291" path="m5207,3276r-4,-1l5205,3267r6,5l5207,3276xe" fillcolor="#0f0e0d" stroked="f">
              <v:path arrowok="t"/>
            </v:shape>
            <v:shape id="_x0000_s9416" style="position:absolute;left:4318;top:1947;width:3014;height:2291" coordorigin="4318,1947" coordsize="3014,2291" path="m5235,2811r-7,8l5225,2820r-6,-8l5219,2707r-1,-9l5219,2694r5,-30l5223,2770r17,7l5235,2811xe" fillcolor="#0f0e0d" stroked="f">
              <v:path arrowok="t"/>
            </v:shape>
            <v:shape id="_x0000_s9415" style="position:absolute;left:4318;top:1947;width:3014;height:2291" coordorigin="4318,1947" coordsize="3014,2291" path="m5209,2702r,l5212,2698r6,l5219,2707r-5,1l5210,2709r-1,-7xe" fillcolor="#0f0e0d" stroked="f">
              <v:path arrowok="t"/>
            </v:shape>
            <v:shape id="_x0000_s9414" style="position:absolute;left:4318;top:1947;width:3014;height:2291" coordorigin="4318,1947" coordsize="3014,2291" path="m5210,2709r1,7l5215,2715r3,-3l5219,2707r,105l5214,2756r-4,-47xe" fillcolor="#0f0e0d" stroked="f">
              <v:path arrowok="t"/>
            </v:shape>
            <v:shape id="_x0000_s9413" style="position:absolute;left:4318;top:1947;width:3014;height:2291" coordorigin="4318,1947" coordsize="3014,2291" path="m5199,2857r-5,-20l5199,2810r5,-41l5214,2756r5,56l5212,2812r-7,5l5199,2826r-2,11l5199,2857xe" fillcolor="#0f0e0d" stroked="f">
              <v:path arrowok="t"/>
            </v:shape>
            <v:shape id="_x0000_s9412" style="position:absolute;left:4318;top:1947;width:3014;height:2291" coordorigin="4318,1947" coordsize="3014,2291" path="m5204,2769r-5,41l5181,2805r-17,-1l5149,2807r-11,7l5153,2771r18,-4l5187,2774r17,-5xe" fillcolor="#0f0e0d" stroked="f">
              <v:path arrowok="t"/>
            </v:shape>
            <v:shape id="_x0000_s9411" style="position:absolute;left:4318;top:1947;width:3014;height:2291" coordorigin="4318,1947" coordsize="3014,2291" path="m5134,2775r19,-4l5138,2814r-8,10l5127,2835r7,-60xe" fillcolor="#0f0e0d" stroked="f">
              <v:path arrowok="t"/>
            </v:shape>
            <v:shape id="_x0000_s9410" style="position:absolute;left:4318;top:1947;width:3014;height:2291" coordorigin="4318,1947" coordsize="3014,2291" path="m5115,2779r19,-4l5116,2814r-1,-5l5110,2806r-7,-1l5096,2781r19,-2xe" fillcolor="#0f0e0d" stroked="f">
              <v:path arrowok="t"/>
            </v:shape>
            <v:shape id="_x0000_s9409" style="position:absolute;left:4318;top:1947;width:3014;height:2291" coordorigin="4318,1947" coordsize="3014,2291" path="m5058,2809r-1,-33l5077,2780r-9,29l5068,2803r-7,-1l5058,2809xe" fillcolor="#0f0e0d" stroked="f">
              <v:path arrowok="t"/>
            </v:shape>
            <v:shape id="_x0000_s9408" style="position:absolute;left:4318;top:1947;width:3014;height:2291" coordorigin="4318,1947" coordsize="3014,2291" path="m5178,2698r14,3l5209,2702r1,7l5214,2756r-21,-4l5178,2698xe" fillcolor="#0f0e0d" stroked="f">
              <v:path arrowok="t"/>
            </v:shape>
            <v:shape id="_x0000_s9407" style="position:absolute;left:4318;top:1947;width:3014;height:2291" coordorigin="4318,1947" coordsize="3014,2291" path="m5178,2698r15,54l5172,2751r-6,-79l5185,2670r-6,26l5178,2698xe" fillcolor="#0f0e0d" stroked="f">
              <v:path arrowok="t"/>
            </v:shape>
            <v:shape id="_x0000_s9406" style="position:absolute;left:4318;top:1947;width:3014;height:2291" coordorigin="4318,1947" coordsize="3014,2291" path="m5212,2886r-1,5l5211,2886r-5,-5l5206,2877r3,-5l5212,2877r,9xe" fillcolor="#0f0e0d" stroked="f">
              <v:path arrowok="t"/>
            </v:shape>
            <v:shape id="_x0000_s9405" style="position:absolute;left:4318;top:1947;width:3014;height:2291" coordorigin="4318,1947" coordsize="3014,2291" path="m5205,2883r1,-2l5211,2886r-7,2l5203,2884r2,-1xe" fillcolor="#0f0e0d" stroked="f">
              <v:path arrowok="t"/>
            </v:shape>
            <v:shape id="_x0000_s9404" style="position:absolute;left:4318;top:1947;width:3014;height:2291" coordorigin="4318,1947" coordsize="3014,2291" path="m5240,2867r,l5240,2867r,l5240,2867xe" fillcolor="#0f0e0d" stroked="f">
              <v:path arrowok="t"/>
            </v:shape>
            <v:shape id="_x0000_s9403" style="position:absolute;left:4318;top:1947;width:3014;height:2291" coordorigin="4318,1947" coordsize="3014,2291" path="m5240,2874r3,11l5237,2884r-1,4l5234,2891r-1,-10l5240,2874xe" fillcolor="#0f0e0d" stroked="f">
              <v:path arrowok="t"/>
            </v:shape>
            <v:shape id="_x0000_s9402" style="position:absolute;left:4318;top:1947;width:3014;height:2291" coordorigin="4318,1947" coordsize="3014,2291" path="m5223,2770r1,-106l5242,2661r1,89l5252,2749r-4,4l5236,2752r-8,8l5223,2770xe" fillcolor="#0f0e0d" stroked="f">
              <v:path arrowok="t"/>
            </v:shape>
            <v:shape id="_x0000_s9401" style="position:absolute;left:4318;top:1947;width:3014;height:2291" coordorigin="4318,1947" coordsize="3014,2291" path="m5179,2696r6,-26l5205,2667r19,-3l5219,2694r-21,-2l5179,2696xe" fillcolor="#0f0e0d" stroked="f">
              <v:path arrowok="t"/>
            </v:shape>
            <v:shape id="_x0000_s9400" style="position:absolute;left:4318;top:1947;width:3014;height:2291" coordorigin="4318,1947" coordsize="3014,2291" path="m5124,2702r1,-26l5145,2674r21,-2l5172,2751r-20,2l5154,2698r-8,-2l5128,2696r-4,6xe" fillcolor="#0f0e0d" stroked="f">
              <v:path arrowok="t"/>
            </v:shape>
            <v:shape id="_x0000_s9399" style="position:absolute;left:4318;top:1947;width:3014;height:2291" coordorigin="4318,1947" coordsize="3014,2291" path="m5240,3312r-8,-8l5240,3276r4,-6l5246,3261r-2,-14l5262,3242r-13,27l5242,3281r-3,13l5240,3312xe" fillcolor="#0f0e0d" stroked="f">
              <v:path arrowok="t"/>
            </v:shape>
            <v:shape id="_x0000_s9398" style="position:absolute;left:4318;top:1947;width:3014;height:2291" coordorigin="4318,1947" coordsize="3014,2291" path="m5232,3304r-9,-4l5224,3276r7,3l5240,3276r-8,28xe" fillcolor="#0f0e0d" stroked="f">
              <v:path arrowok="t"/>
            </v:shape>
            <v:shape id="_x0000_s9397" style="position:absolute;left:4318;top:1947;width:3014;height:2291" coordorigin="4318,1947" coordsize="3014,2291" path="m5209,3306r12,-12l5216,3303r-4,9l5212,3316r-1,12l5209,3306xe" fillcolor="#0f0e0d" stroked="f">
              <v:path arrowok="t"/>
            </v:shape>
            <v:shape id="_x0000_s9396" style="position:absolute;left:4318;top:1947;width:3014;height:2291" coordorigin="4318,1947" coordsize="3014,2291" path="m5269,2790r1,37l5255,2825r-12,6l5235,2847r,3l5228,2837r-3,-17l5228,2819r5,10l5241,2829r5,-3l5259,2781r10,9xe" fillcolor="#0f0e0d" stroked="f">
              <v:path arrowok="t"/>
            </v:shape>
            <v:shape id="_x0000_s9395" style="position:absolute;left:4318;top:1947;width:3014;height:2291" coordorigin="4318,1947" coordsize="3014,2291" path="m5223,2849r-8,13l5217,2856r6,-9l5228,2837r7,13l5223,2849xe" fillcolor="#0f0e0d" stroked="f">
              <v:path arrowok="t"/>
            </v:shape>
            <v:shape id="_x0000_s9394" style="position:absolute;left:4318;top:1947;width:3014;height:2291" coordorigin="4318,1947" coordsize="3014,2291" path="m5209,2872r-3,5l5206,2859r11,-3l5215,2862r-6,10xe" fillcolor="#0f0e0d" stroked="f">
              <v:path arrowok="t"/>
            </v:shape>
            <v:shape id="_x0000_s9393" style="position:absolute;left:4318;top:1947;width:3014;height:2291" coordorigin="4318,1947" coordsize="3014,2291" path="m5246,3316r10,3l5253,3337r-14,11l5233,3369r-9,l5231,3348r12,-7l5248,3332r-2,-16xe" fillcolor="#0f0e0d" stroked="f">
              <v:path arrowok="t"/>
            </v:shape>
            <v:shape id="_x0000_s9392" style="position:absolute;left:4318;top:1947;width:3014;height:2291" coordorigin="4318,1947" coordsize="3014,2291" path="m5238,3365r11,14l5240,3375r-7,-6l5239,3348r-1,17xe" fillcolor="#0f0e0d" stroked="f">
              <v:path arrowok="t"/>
            </v:shape>
            <v:shape id="_x0000_s9391" style="position:absolute;left:4318;top:1947;width:3014;height:2291" coordorigin="4318,1947" coordsize="3014,2291" path="m5168,3446r-4,-7l5164,3424r15,-12l5185,3395r12,9l5179,3412r-9,15l5168,3446xe" fillcolor="#0f0e0d" stroked="f">
              <v:path arrowok="t"/>
            </v:shape>
            <v:shape id="_x0000_s9390" style="position:absolute;left:4318;top:1947;width:3014;height:2291" coordorigin="4318,1947" coordsize="3014,2291" path="m5160,3421r4,3l5164,3439r-8,-1l5154,3429r-3,-12l5148,3406r12,15xe" fillcolor="#0f0e0d" stroked="f">
              <v:path arrowok="t"/>
            </v:shape>
            <v:shape id="_x0000_s9389" style="position:absolute;left:4318;top:1947;width:3014;height:2291" coordorigin="4318,1947" coordsize="3014,2291" path="m5143,3406r-9,-3l5137,3384r7,3l5148,3406r3,11l5143,3406xe" fillcolor="#0f0e0d" stroked="f">
              <v:path arrowok="t"/>
            </v:shape>
            <v:shape id="_x0000_s9388" style="position:absolute;left:4318;top:1947;width:3014;height:2291" coordorigin="4318,1947" coordsize="3014,2291" path="m5137,3384r-3,19l5128,3412r-3,4l5121,3414r-3,6l5124,3398r4,3l5129,3384r8,xe" fillcolor="#0f0e0d" stroked="f">
              <v:path arrowok="t"/>
            </v:shape>
            <v:shape id="_x0000_s9387" style="position:absolute;left:4318;top:1947;width:3014;height:2291" coordorigin="4318,1947" coordsize="3014,2291" path="m5137,3384r-8,l5119,3368r-5,-24l5127,3339r-4,13l5125,3370r12,14xe" fillcolor="#0f0e0d" stroked="f">
              <v:path arrowok="t"/>
            </v:shape>
            <v:shape id="_x0000_s9386" style="position:absolute;left:4318;top:1947;width:3014;height:2291" coordorigin="4318,1947" coordsize="3014,2291" path="m5224,2916r2,5l5228,2927r12,-1l5244,2918r6,-6l5251,2904r-2,-10l5254,2900r2,21l5245,2921r-3,9l5236,2935r-4,19l5224,2916xe" fillcolor="#0f0e0d" stroked="f">
              <v:path arrowok="t"/>
            </v:shape>
            <v:shape id="_x0000_s9385" style="position:absolute;left:4318;top:1947;width:3014;height:2291" coordorigin="4318,1947" coordsize="3014,2291" path="m5251,2904r-3,-3l5249,2894r,l5251,2904xe" fillcolor="#0f0e0d" stroked="f">
              <v:path arrowok="t"/>
            </v:shape>
            <v:shape id="_x0000_s9384" style="position:absolute;left:4318;top:1947;width:3014;height:2291" coordorigin="4318,1947" coordsize="3014,2291" path="m5243,3000r1,-7l5248,3000r8,-1l5262,2995r8,20l5291,3012r-19,32l5259,3055r-8,-15l5248,3003r-5,-3xe" fillcolor="#0f0e0d" stroked="f">
              <v:path arrowok="t"/>
            </v:shape>
            <v:shape id="_x0000_s9383" style="position:absolute;left:4318;top:1947;width:3014;height:2291" coordorigin="4318,1947" coordsize="3014,2291" path="m5092,3024r5,-22l5116,3006r20,2l5156,3009r21,l5197,3008r20,l5236,3008r9,l5248,3003r3,37l5231,3037r-19,-3l5192,3032r-20,-2l5153,3028r-21,-1l5112,3025r-20,-1xe" fillcolor="#0f0e0d" stroked="f">
              <v:path arrowok="t"/>
            </v:shape>
            <v:shape id="_x0000_s9382" style="position:absolute;left:4318;top:1947;width:3014;height:2291" coordorigin="4318,1947" coordsize="3014,2291" path="m5212,3824r,-14l5216,3768r3,11l5223,3785r12,27l5219,3798r-1,-2l5217,3816r-5,8xe" fillcolor="#0f0e0d" stroked="f">
              <v:path arrowok="t"/>
            </v:shape>
            <v:shape id="_x0000_s9381" style="position:absolute;left:4318;top:1947;width:3014;height:2291" coordorigin="4318,1947" coordsize="3014,2291" path="m5184,3824r11,8l5207,3828r5,-4l5217,3816r-6,14l5198,3837r-14,-13xe" fillcolor="#0f0e0d" stroked="f">
              <v:path arrowok="t"/>
            </v:shape>
            <v:shape id="_x0000_s9380" style="position:absolute;left:4318;top:1947;width:3014;height:2291" coordorigin="4318,1947" coordsize="3014,2291" path="m5184,3824r14,13l5179,3833r,-16l5184,3824xe" fillcolor="#0f0e0d" stroked="f">
              <v:path arrowok="t"/>
            </v:shape>
            <v:shape id="_x0000_s9379" style="position:absolute;left:4318;top:1947;width:3014;height:2291" coordorigin="4318,1947" coordsize="3014,2291" path="m5240,2867r-7,-7l5238,2852r6,3l5240,2867xe" fillcolor="#0f0e0d" stroked="f">
              <v:path arrowok="t"/>
            </v:shape>
            <v:shape id="_x0000_s9378" style="position:absolute;left:4318;top:1947;width:3014;height:2291" coordorigin="4318,1947" coordsize="3014,2291" path="m5205,3771r-8,-4l5207,3760r,20l5205,3771xe" fillcolor="#0f0e0d" stroked="f">
              <v:path arrowok="t"/>
            </v:shape>
            <v:shape id="_x0000_s9377" style="position:absolute;left:4318;top:1947;width:3014;height:2291" coordorigin="4318,1947" coordsize="3014,2291" path="m5131,3420r-6,-4l5128,3412r8,8l5138,3432r-7,-12xe" fillcolor="#0f0e0d" stroked="f">
              <v:path arrowok="t"/>
            </v:shape>
            <v:shape id="_x0000_s9376" style="position:absolute;left:4318;top:1947;width:3014;height:2291" coordorigin="4318,1947" coordsize="3014,2291" path="m5105,3788r12,10l5109,3802r-7,-12l5098,3773r7,15xe" fillcolor="#0f0e0d" stroked="f">
              <v:path arrowok="t"/>
            </v:shape>
            <v:shape id="_x0000_s9375" style="position:absolute;left:4318;top:1947;width:3014;height:2291" coordorigin="4318,1947" coordsize="3014,2291" path="m5085,3771r-5,-18l5081,3742r4,15l5085,3771xe" fillcolor="#0f0e0d" stroked="f">
              <v:path arrowok="t"/>
            </v:shape>
            <v:shape id="_x0000_s9374" style="position:absolute;left:4318;top:1947;width:3014;height:2291" coordorigin="4318,1947" coordsize="3014,2291" path="m5024,3788r-8,5l5008,3759r-2,-26l5012,3732r-4,11l5013,3781r11,7xe" fillcolor="#0f0e0d" stroked="f">
              <v:path arrowok="t"/>
            </v:shape>
            <v:shape id="_x0000_s9373" style="position:absolute;left:4318;top:1947;width:3014;height:2291" coordorigin="4318,1947" coordsize="3014,2291" path="m5008,3759r8,34l5002,3782r-11,-14l4991,3750r6,14l5005,3767r3,-8xe" fillcolor="#0f0e0d" stroked="f">
              <v:path arrowok="t"/>
            </v:shape>
            <v:shape id="_x0000_s9372" style="position:absolute;left:4318;top:1947;width:3014;height:2291" coordorigin="4318,1947" coordsize="3014,2291" path="m4991,3768r11,14l4986,3782r-11,13l4971,3778r7,2l4989,3776r2,-8xe" fillcolor="#0f0e0d" stroked="f">
              <v:path arrowok="t"/>
            </v:shape>
            <v:shape id="_x0000_s9371" style="position:absolute;left:4318;top:1947;width:3014;height:2291" coordorigin="4318,1947" coordsize="3014,2291" path="m5015,3325r-11,7l5004,3330r11,-5l5015,3325xe" fillcolor="#0f0e0d" stroked="f">
              <v:path arrowok="t"/>
            </v:shape>
            <v:shape id="_x0000_s9370" style="position:absolute;left:4318;top:1947;width:3014;height:2291" coordorigin="4318,1947" coordsize="3014,2291" path="m5008,3295r5,-1l5024,3306r-4,16l5015,3325r1,-12l5014,3300r-6,-5xe" fillcolor="#0f0e0d" stroked="f">
              <v:path arrowok="t"/>
            </v:shape>
            <v:shape id="_x0000_s9369" style="position:absolute;left:4318;top:1947;width:3014;height:2291" coordorigin="4318,1947" coordsize="3014,2291" path="m5010,3451r,28l5008,3474r-2,-2l4999,3474r-2,-3l5005,3464r3,-10l5008,3452r2,-1xe" fillcolor="#0f0e0d" stroked="f">
              <v:path arrowok="t"/>
            </v:shape>
            <v:shape id="_x0000_s9368" style="position:absolute;left:4318;top:1947;width:3014;height:2291" coordorigin="4318,1947" coordsize="3014,2291" path="m6332,3226r16,l6343,3245r-16,9l6311,3263r-13,13l6298,3235r17,-4l6303,3251r,9l6316,3254r13,-5l6335,3236r-3,-10xe" fillcolor="#0f0e0d" stroked="f">
              <v:path arrowok="t"/>
            </v:shape>
            <v:shape id="_x0000_s9367" style="position:absolute;left:4318;top:1947;width:3014;height:2291" coordorigin="4318,1947" coordsize="3014,2291" path="m6317,3240r-14,11l6315,3231r17,-5l6335,3236r-18,4xe" fillcolor="#0f0e0d" stroked="f">
              <v:path arrowok="t"/>
            </v:shape>
            <v:shape id="_x0000_s9366" style="position:absolute;left:4318;top:1947;width:3014;height:2291" coordorigin="4318,1947" coordsize="3014,2291" path="m6298,3276r-5,19l6296,3229r2,6l6298,3276xe" fillcolor="#0f0e0d" stroked="f">
              <v:path arrowok="t"/>
            </v:shape>
            <v:shape id="_x0000_s9365" style="position:absolute;left:4318;top:1947;width:3014;height:2291" coordorigin="4318,1947" coordsize="3014,2291" path="m4936,3886r14,7l4957,3886r17,-11l4977,3873r5,-10l4985,3898r-15,6l4952,3900r-16,-14xe" fillcolor="#0f0e0d" stroked="f">
              <v:path arrowok="t"/>
            </v:shape>
            <v:shape id="_x0000_s9364" style="position:absolute;left:4318;top:1947;width:3014;height:2291" coordorigin="4318,1947" coordsize="3014,2291" path="m4934,3894r-7,-1l4936,3886r16,14l4934,3894xe" fillcolor="#0f0e0d" stroked="f">
              <v:path arrowok="t"/>
            </v:shape>
            <v:shape id="_x0000_s9363" style="position:absolute;left:4318;top:1947;width:3014;height:2291" coordorigin="4318,1947" coordsize="3014,2291" path="m5209,3802r-13,-1l5207,3792r,-12l5209,3802xe" fillcolor="#0f0e0d" stroked="f">
              <v:path arrowok="t"/>
            </v:shape>
            <v:shape id="_x0000_s9362" style="position:absolute;left:4318;top:1947;width:3014;height:2291" coordorigin="4318,1947" coordsize="3014,2291" path="m5180,3808r-3,17l5173,3823r-3,-3l5165,3807r15,1xe" fillcolor="#0f0e0d" stroked="f">
              <v:path arrowok="t"/>
            </v:shape>
            <v:shape id="_x0000_s9361" style="position:absolute;left:4318;top:1947;width:3014;height:2291" coordorigin="4318,1947" coordsize="3014,2291" path="m5160,3821r-6,4l5149,3831r-2,18l5138,3850r10,-25l5161,3814r-1,7xe" fillcolor="#0f0e0d" stroked="f">
              <v:path arrowok="t"/>
            </v:shape>
            <v:shape id="_x0000_s9360" style="position:absolute;left:4318;top:1947;width:3014;height:2291" coordorigin="4318,1947" coordsize="3014,2291" path="m6201,4147r-19,-1l6161,4146r-18,l6120,4145r-23,-2l6123,4133r30,2l6182,4136r19,11xe" fillcolor="#0f0e0d" stroked="f">
              <v:path arrowok="t"/>
            </v:shape>
            <v:shape id="_x0000_s9359" style="position:absolute;left:4318;top:1947;width:3014;height:2291" coordorigin="4318,1947" coordsize="3014,2291" path="m6123,4133r-26,10l6074,4142r-23,-1l6028,4139r-23,-1l5981,4137r24,-11l6035,4128r29,2l6094,4132r29,1xe" fillcolor="#0f0e0d" stroked="f">
              <v:path arrowok="t"/>
            </v:shape>
            <v:shape id="_x0000_s9358" style="position:absolute;left:4318;top:1947;width:3014;height:2291" coordorigin="4318,1947" coordsize="3014,2291" path="m6005,4126r-24,11l5958,4135r-24,-1l5910,4133r-23,-1l5916,4120r30,2l5975,4124r30,2xe" fillcolor="#0f0e0d" stroked="f">
              <v:path arrowok="t"/>
            </v:shape>
            <v:shape id="_x0000_s9357" style="position:absolute;left:4318;top:1947;width:3014;height:2291" coordorigin="4318,1947" coordsize="3014,2291" path="m5916,4120r-29,12l5863,4131r-23,-1l5816,4130r-23,-1l5770,4128r28,-13l5828,4116r29,1l5887,4119r29,1xe" fillcolor="#0f0e0d" stroked="f">
              <v:path arrowok="t"/>
            </v:shape>
            <v:shape id="_x0000_s9356" style="position:absolute;left:4318;top:1947;width:3014;height:2291" coordorigin="4318,1947" coordsize="3014,2291" path="m5679,4113r20,l5711,4113r29,l5769,4114r29,1l5770,4128r-24,l5723,4128r-22,-1l5679,4113xe" fillcolor="#0f0e0d" stroked="f">
              <v:path arrowok="t"/>
            </v:shape>
            <v:shape id="_x0000_s9355" style="position:absolute;left:4318;top:1947;width:3014;height:2291" coordorigin="4318,1947" coordsize="3014,2291" path="m5539,4101r20,2l5578,4106r20,2l5618,4109r20,2l5658,4112r21,1l5701,4127r-23,l5658,4127r-20,-1l5618,4125r-19,-1l5579,4123r-20,-2l5539,4101xe" fillcolor="#0f0e0d" stroked="f">
              <v:path arrowok="t"/>
            </v:shape>
            <v:shape id="_x0000_s9354" style="position:absolute;left:4318;top:1947;width:3014;height:2291" coordorigin="4318,1947" coordsize="3014,2291" path="m5299,4075r1,l5319,4077r20,3l5359,4084r20,3l5387,4088r20,1l5427,4090r21,l5467,4090r14,2l5500,4095r20,3l5539,4101r20,20l5539,4119r-20,-1l5499,4116r-20,-1l5460,4114r-20,-1l5422,4105r-19,-4l5383,4099r-19,-2l5343,4096r-20,-1l5303,4094r-4,-19xe" fillcolor="#0f0e0d" stroked="f">
              <v:path arrowok="t"/>
            </v:shape>
            <v:shape id="_x0000_s9353" style="position:absolute;left:4318;top:1947;width:3014;height:2291" coordorigin="4318,1947" coordsize="3014,2291" path="m5422,4105r18,8l5420,4112r-20,l5380,4112r-20,1l5340,4115r-19,2l5301,4120r-20,3l5263,4117r20,-1l5303,4114r20,-1l5343,4111r20,-2l5383,4107r19,-1l5421,4105r1,xe" fillcolor="#0f0e0d" stroked="f">
              <v:path arrowok="t"/>
            </v:shape>
            <v:shape id="_x0000_s9352" style="position:absolute;left:4318;top:1947;width:3014;height:2291" coordorigin="4318,1947" coordsize="3014,2291" path="m5186,4135r-18,-4l5170,4102r9,7l5183,4115r20,2l5186,4135xe" fillcolor="#0f0e0d" stroked="f">
              <v:path arrowok="t"/>
            </v:shape>
            <v:shape id="_x0000_s9351" style="position:absolute;left:4318;top:1947;width:3014;height:2291" coordorigin="4318,1947" coordsize="3014,2291" path="m5074,4096r1,-16l5095,4088r20,9l5134,4104r17,3l5154,4107r16,-5l5168,4131r-21,-4l5125,4123r-12,-16l5095,4100r-21,-4xe" fillcolor="#0f0e0d" stroked="f">
              <v:path arrowok="t"/>
            </v:shape>
            <v:shape id="_x0000_s9350" style="position:absolute;left:4318;top:1947;width:3014;height:2291" coordorigin="4318,1947" coordsize="3014,2291" path="m5070,4128r12,-21l5103,4110r10,-3l5125,4123r-22,-1l5085,4123r-15,5xe" fillcolor="#0f0e0d" stroked="f">
              <v:path arrowok="t"/>
            </v:shape>
            <v:shape id="_x0000_s9349" style="position:absolute;left:4318;top:1947;width:3014;height:2291" coordorigin="4318,1947" coordsize="3014,2291" path="m5069,4130r-5,-29l5082,4107r-12,21l5069,4130xe" fillcolor="#0f0e0d" stroked="f">
              <v:path arrowok="t"/>
            </v:shape>
            <v:shape id="_x0000_s9348" style="position:absolute;left:4318;top:1947;width:3014;height:2291" coordorigin="4318,1947" coordsize="3014,2291" path="m6226,3587r-8,16l6212,3609r-10,1l6199,3619r-7,-3l6207,3606r11,-9l6226,3587xe" fillcolor="#0f0e0d" stroked="f">
              <v:path arrowok="t"/>
            </v:shape>
            <v:shape id="_x0000_s9347" style="position:absolute;left:4318;top:1947;width:3014;height:2291" coordorigin="4318,1947" coordsize="3014,2291" path="m6136,3631r-5,-16l6137,3620r19,12l6136,3631xe" fillcolor="#0f0e0d" stroked="f">
              <v:path arrowok="t"/>
            </v:shape>
            <v:shape id="_x0000_s9346" style="position:absolute;left:4318;top:1947;width:3014;height:2291" coordorigin="4318,1947" coordsize="3014,2291" path="m6122,3548r7,3l6125,3561r-8,-10l6123,3527r1,11l6122,3548xe" fillcolor="#0f0e0d" stroked="f">
              <v:path arrowok="t"/>
            </v:shape>
            <v:shape id="_x0000_s9345" style="position:absolute;left:4318;top:1947;width:3014;height:2291" coordorigin="4318,1947" coordsize="3014,2291" path="m6217,3509r9,5l6219,3521r-2,-12xe" fillcolor="#0f0e0d" stroked="f">
              <v:path arrowok="t"/>
            </v:shape>
            <v:shape id="_x0000_s9344" style="position:absolute;left:4318;top:1947;width:3014;height:2291" coordorigin="4318,1947" coordsize="3014,2291" path="m6203,3377r1,-3l6205,3390r7,15l6224,3413r-10,14l6213,3420r-4,-9l6204,3404r-1,-27xe" fillcolor="#0f0e0d" stroked="f">
              <v:path arrowok="t"/>
            </v:shape>
            <v:shape id="_x0000_s9343" style="position:absolute;left:4318;top:1947;width:3014;height:2291" coordorigin="4318,1947" coordsize="3014,2291" path="m6199,3397r-20,8l6188,3388r3,-7l6197,3371r2,6l6203,3377r1,27l6199,3397xe" fillcolor="#0f0e0d" stroked="f">
              <v:path arrowok="t"/>
            </v:shape>
            <v:shape id="_x0000_s9342" style="position:absolute;left:4318;top:1947;width:3014;height:2291" coordorigin="4318,1947" coordsize="3014,2291" path="m6189,3176r1,20l6193,3218r3,7l6199,3232r-2,139l6191,3381r-2,-205xe" fillcolor="#0f0e0d" stroked="f">
              <v:path arrowok="t"/>
            </v:shape>
            <v:shape id="_x0000_s9341" style="position:absolute;left:4318;top:1947;width:3014;height:2291" coordorigin="4318,1947" coordsize="3014,2291" path="m6174,3402r14,-14l6179,3405r-10,13l6160,3434r-2,-19l6174,3402xe" fillcolor="#0f0e0d" stroked="f">
              <v:path arrowok="t"/>
            </v:shape>
            <v:shape id="_x0000_s9340" style="position:absolute;left:4318;top:1947;width:3014;height:2291" coordorigin="4318,1947" coordsize="3014,2291" path="m6160,3434r9,-16l6167,3433r8,16l6171,3461r-1,-6l6167,3440r-7,-6xe" fillcolor="#0f0e0d" stroked="f">
              <v:path arrowok="t"/>
            </v:shape>
            <v:shape id="_x0000_s9339" style="position:absolute;left:4318;top:1947;width:3014;height:2291" coordorigin="4318,1947" coordsize="3014,2291" path="m6152,3434r-3,-24l6158,3415r2,19l6152,3434xe" fillcolor="#0f0e0d" stroked="f">
              <v:path arrowok="t"/>
            </v:shape>
            <v:shape id="_x0000_s9338" style="position:absolute;left:4318;top:1947;width:3014;height:2291" coordorigin="4318,1947" coordsize="3014,2291" path="m6127,3444r17,-13l6133,3447r-7,10l6121,3468r-5,12l6110,3456r17,-12xe" fillcolor="#0f0e0d" stroked="f">
              <v:path arrowok="t"/>
            </v:shape>
            <v:shape id="_x0000_s9337" style="position:absolute;left:4318;top:1947;width:3014;height:2291" coordorigin="4318,1947" coordsize="3014,2291" path="m6107,3455r3,1l6116,3480r-12,-2l6100,3462r-1,-14l6107,3455xe" fillcolor="#0f0e0d" stroked="f">
              <v:path arrowok="t"/>
            </v:shape>
            <v:shape id="_x0000_s9336" style="position:absolute;left:4318;top:1947;width:3014;height:2291" coordorigin="4318,1947" coordsize="3014,2291" path="m6130,3406r-11,5l6109,3419r-8,10l6097,3439r2,9l6100,3462r-8,-35l6107,3414r14,-14l6130,3406xe" fillcolor="#0f0e0d" stroked="f">
              <v:path arrowok="t"/>
            </v:shape>
            <v:shape id="_x0000_s9335" style="position:absolute;left:4318;top:1947;width:3014;height:2291" coordorigin="4318,1947" coordsize="3014,2291" path="m6091,3450r-12,3l6081,3431r1,-12l6091,3427r1,l6100,3462r-9,-12xe" fillcolor="#0f0e0d" stroked="f">
              <v:path arrowok="t"/>
            </v:shape>
            <v:shape id="_x0000_s9334" style="position:absolute;left:4318;top:1947;width:3014;height:2291" coordorigin="4318,1947" coordsize="3014,2291" path="m6079,3453r-12,11l6068,3453r9,-12l6081,3431r-2,22xe" fillcolor="#0f0e0d" stroked="f">
              <v:path arrowok="t"/>
            </v:shape>
            <v:shape id="_x0000_s9333" style="position:absolute;left:4318;top:1947;width:3014;height:2291" coordorigin="4318,1947" coordsize="3014,2291" path="m6060,3474r-2,11l6057,3461r11,-8l6067,3464r-7,10xe" fillcolor="#0f0e0d" stroked="f">
              <v:path arrowok="t"/>
            </v:shape>
            <v:shape id="_x0000_s9332" style="position:absolute;left:4318;top:1947;width:3014;height:2291" coordorigin="4318,1947" coordsize="3014,2291" path="m6058,3485r-8,1l6046,3494r-4,-29l6035,3456r-8,-2l6025,3461r5,-25l6035,3447r11,13l6057,3461r1,24xe" fillcolor="#0f0e0d" stroked="f">
              <v:path arrowok="t"/>
            </v:shape>
            <v:shape id="_x0000_s9331" style="position:absolute;left:4318;top:1947;width:3014;height:2291" coordorigin="4318,1947" coordsize="3014,2291" path="m4859,3741r-10,3l4852,3740r7,-2l4859,3741xe" fillcolor="#0f0e0d" stroked="f">
              <v:path arrowok="t"/>
            </v:shape>
            <v:shape id="_x0000_s9330" style="position:absolute;left:4318;top:1947;width:3014;height:2291" coordorigin="4318,1947" coordsize="3014,2291" path="m4838,3738r-1,-13l4850,3730r-9,19l4838,3738xe" fillcolor="#0f0e0d" stroked="f">
              <v:path arrowok="t"/>
            </v:shape>
            <v:shape id="_x0000_s9329" style="position:absolute;left:4318;top:1947;width:3014;height:2291" coordorigin="4318,1947" coordsize="3014,2291" path="m4851,3818r-6,-49l4846,3766r4,25l4851,3818xe" fillcolor="#0f0e0d" stroked="f">
              <v:path arrowok="t"/>
            </v:shape>
            <v:shape id="_x0000_s9328" style="position:absolute;left:4318;top:1947;width:3014;height:2291" coordorigin="4318,1947" coordsize="3014,2291" path="m4845,3430r-7,-37l4843,3396r3,18l4851,3446r-6,-16xe" fillcolor="#0f0e0d" stroked="f">
              <v:path arrowok="t"/>
            </v:shape>
            <v:shape id="_x0000_s9327" style="position:absolute;left:4318;top:1947;width:3014;height:2291" coordorigin="4318,1947" coordsize="3014,2291" path="m4838,3393r5,-1l4847,3389r3,-8l4853,3373r11,-1l4858,3396r-10,-5l4843,3396r-5,-3xe" fillcolor="#0f0e0d" stroked="f">
              <v:path arrowok="t"/>
            </v:shape>
            <v:shape id="_x0000_s9326" style="position:absolute;left:4318;top:1947;width:3014;height:2291" coordorigin="4318,1947" coordsize="3014,2291" path="m4850,3368r3,5l4850,3381r-2,-6l4851,3360r5,4l4850,3368xe" fillcolor="#0f0e0d" stroked="f">
              <v:path arrowok="t"/>
            </v:shape>
            <v:shape id="_x0000_s9325" style="position:absolute;left:4318;top:1947;width:3014;height:2291" coordorigin="4318,1947" coordsize="3014,2291" path="m4856,3364r-5,-4l4854,3355r2,4l4856,3364xe" fillcolor="#0f0e0d" stroked="f">
              <v:path arrowok="t"/>
            </v:shape>
            <v:shape id="_x0000_s9324" style="position:absolute;left:4318;top:1947;width:3014;height:2291" coordorigin="4318,1947" coordsize="3014,2291" path="m4848,3375r-4,-21l4848,3359r3,1l4848,3375xe" fillcolor="#0f0e0d" stroked="f">
              <v:path arrowok="t"/>
            </v:shape>
            <v:shape id="_x0000_s9323" style="position:absolute;left:4318;top:1947;width:3014;height:2291" coordorigin="4318,1947" coordsize="3014,2291" path="m6805,3198r-1,4l6813,2979r-1,418l6808,3409r-2,13l6804,3610r-5,19l6799,3673r-6,18l6797,3572r5,-36l6804,3202r4,l6810,3200r,-7l6805,3194r,4xe" fillcolor="#0f0e0d" stroked="f">
              <v:path arrowok="t"/>
            </v:shape>
            <v:shape id="_x0000_s9322" style="position:absolute;left:4318;top:1947;width:3014;height:2291" coordorigin="4318,1947" coordsize="3014,2291" path="m6835,2954r1,-6l6844,2914r12,-17l6859,2892r10,-15l6871,2872r-1,-59l6859,2803r-20,2l6820,2808r3,45l6806,2863r6,-118l6829,2754r17,9l6863,2773r15,10l6877,2899r-11,15l6857,2932r-11,16l6840,2952r-5,2xe" fillcolor="#0f0e0d" stroked="f">
              <v:path arrowok="t"/>
            </v:shape>
            <v:shape id="_x0000_s9321" style="position:absolute;left:4318;top:1947;width:3014;height:2291" coordorigin="4318,1947" coordsize="3014,2291" path="m6832,2929r12,-15l6836,2948r-6,2l6823,2953r-3,-8l6832,2929xe" fillcolor="#0f0e0d" stroked="f">
              <v:path arrowok="t"/>
            </v:shape>
            <v:shape id="_x0000_s9320" style="position:absolute;left:4318;top:1947;width:3014;height:2291" coordorigin="4318,1947" coordsize="3014,2291" path="m6856,2944r12,-16l6864,2990r4,4l6871,2982r4,5l6870,2996r-8,6l6864,2965r-8,-21xe" fillcolor="#0f0e0d" stroked="f">
              <v:path arrowok="t"/>
            </v:shape>
            <v:shape id="_x0000_s9319" style="position:absolute;left:4318;top:1947;width:3014;height:2291" coordorigin="4318,1947" coordsize="3014,2291" path="m6860,3013r5,6l6863,3169r-4,10l6859,2976r5,-11l6862,3002r-2,11xe" fillcolor="#0f0e0d" stroked="f">
              <v:path arrowok="t"/>
            </v:shape>
            <v:shape id="_x0000_s9318" style="position:absolute;left:4318;top:1947;width:3014;height:2291" coordorigin="4318,1947" coordsize="3014,2291" path="m6862,3186r2,-6l6868,3169r8,-138l6878,3215r3,34l6889,3245r1,-16l6900,3232r-8,19l6883,3268r,7l6875,3310r-6,15l6868,3396r-6,-210xe" fillcolor="#0f0e0d" stroked="f">
              <v:path arrowok="t"/>
            </v:shape>
            <v:shape id="_x0000_s9317" style="position:absolute;left:4318;top:1947;width:3014;height:2291" coordorigin="4318,1947" coordsize="3014,2291" path="m6854,2986r5,-10l6859,3179r3,7l6868,3396r-12,-11l6854,2986xe" fillcolor="#0f0e0d" stroked="f">
              <v:path arrowok="t"/>
            </v:shape>
            <v:shape id="_x0000_s9316" style="position:absolute;left:4318;top:1947;width:3014;height:2291" coordorigin="4318,1947" coordsize="3014,2291" path="m6864,2990r4,-62l6869,2945r13,-16l6895,2913r10,-6l6897,2925r-10,18l6878,2960r-9,18l6864,2990xe" fillcolor="#0f0e0d" stroked="f">
              <v:path arrowok="t"/>
            </v:shape>
            <v:shape id="_x0000_s9315" style="position:absolute;left:4318;top:1947;width:3014;height:2291" coordorigin="4318,1947" coordsize="3014,2291" path="m6153,2863r13,-11l6168,2873r-17,7l6149,2881r-6,-6l6138,2871r15,-8xe" fillcolor="#0f0e0d" stroked="f">
              <v:path arrowok="t"/>
            </v:shape>
            <v:shape id="_x0000_s9314" style="position:absolute;left:4318;top:1947;width:3014;height:2291" coordorigin="4318,1947" coordsize="3014,2291" path="m6135,2874r-9,4l6138,2871r5,4l6135,2874xe" fillcolor="#0f0e0d" stroked="f">
              <v:path arrowok="t"/>
            </v:shape>
            <v:shape id="_x0000_s9313" style="position:absolute;left:4318;top:1947;width:3014;height:2291" coordorigin="4318,1947" coordsize="3014,2291" path="m6116,2897r19,1l6118,2902r-5,5l6116,2835r4,1l6118,2890r-2,7xe" fillcolor="#0f0e0d" stroked="f">
              <v:path arrowok="t"/>
            </v:shape>
            <v:shape id="_x0000_s9312" style="position:absolute;left:4318;top:1947;width:3014;height:2291" coordorigin="4318,1947" coordsize="3014,2291" path="m6866,2869r-10,l6859,2814r11,-1l6871,2872r-5,-3xe" fillcolor="#0f0e0d" stroked="f">
              <v:path arrowok="t"/>
            </v:shape>
            <v:shape id="_x0000_s9311" style="position:absolute;left:4318;top:1947;width:3014;height:2291" coordorigin="4318,1947" coordsize="3014,2291" path="m6856,2869r-2,6l6841,2891r-3,-54l6832,2833r6,-21l6859,2814r-3,55xe" fillcolor="#0f0e0d" stroked="f">
              <v:path arrowok="t"/>
            </v:shape>
            <v:shape id="_x0000_s9310" style="position:absolute;left:4318;top:1947;width:3014;height:2291" coordorigin="4318,1947" coordsize="3014,2291" path="m6841,2891r-11,-45l6836,2846r1,-4l6838,2837r3,54xe" fillcolor="#0f0e0d" stroked="f">
              <v:path arrowok="t"/>
            </v:shape>
            <v:shape id="_x0000_s9309" style="position:absolute;left:4318;top:1947;width:3014;height:2291" coordorigin="4318,1947" coordsize="3014,2291" path="m6810,2908r-1,-13l6818,2890r,7l6816,2897r-2,l6810,2908xe" fillcolor="#0f0e0d" stroked="f">
              <v:path arrowok="t"/>
            </v:shape>
            <v:shape id="_x0000_s9308" style="position:absolute;left:4318;top:1947;width:3014;height:2291" coordorigin="4318,1947" coordsize="3014,2291" path="m6859,2892r-18,-1l6854,2875r5,2l6869,2877r-10,15xe" fillcolor="#0f0e0d" stroked="f">
              <v:path arrowok="t"/>
            </v:shape>
            <v:shape id="_x0000_s9307" style="position:absolute;left:4318;top:1947;width:3014;height:2291" coordorigin="4318,1947" coordsize="3014,2291" path="m6875,3310r8,-35l6888,3269r1,-10l6898,3256r-4,18l6885,3291r-10,19xe" fillcolor="#0f0e0d" stroked="f">
              <v:path arrowok="t"/>
            </v:shape>
            <v:shape id="_x0000_s9306" style="position:absolute;left:4318;top:1947;width:3014;height:2291" coordorigin="4318,1947" coordsize="3014,2291" path="m6868,3169r-4,-7l6865,3019r1,10l6876,3031r-8,138xe" fillcolor="#0f0e0d" stroked="f">
              <v:path arrowok="t"/>
            </v:shape>
            <v:shape id="_x0000_s9305" style="position:absolute;left:4318;top:1947;width:3014;height:2291" coordorigin="4318,1947" coordsize="3014,2291" path="m6856,3385r-9,-14l6848,2996r,1l6854,2986r2,399xe" fillcolor="#0f0e0d" stroked="f">
              <v:path arrowok="t"/>
            </v:shape>
            <v:shape id="_x0000_s9304" style="position:absolute;left:4318;top:1947;width:3014;height:2291" coordorigin="4318,1947" coordsize="3014,2291" path="m6833,3423r3,-55l6838,3346r4,-240l6848,2996r-1,375l6846,3368r-5,17l6837,3404r-4,19xe" fillcolor="#0f0e0d" stroked="f">
              <v:path arrowok="t"/>
            </v:shape>
            <v:shape id="_x0000_s9303" style="position:absolute;left:4318;top:1947;width:3014;height:2291" coordorigin="4318,1947" coordsize="3014,2291" path="m6827,3462r-2,21l6831,2986r17,10l6842,3106r-6,-3l6833,3106r-3,3l6827,3462xe" fillcolor="#0f0e0d" stroked="f">
              <v:path arrowok="t"/>
            </v:shape>
            <v:shape id="_x0000_s9302" style="position:absolute;left:4318;top:1947;width:3014;height:2291" coordorigin="4318,1947" coordsize="3014,2291" path="m6836,3326r-1,-4l6832,3340r-1,19l6830,3382r-1,2l6830,3109r1,8l6836,3116r,210xe" fillcolor="#0f0e0d" stroked="f">
              <v:path arrowok="t"/>
            </v:shape>
            <v:shape id="_x0000_s9301" style="position:absolute;left:4318;top:1947;width:3014;height:2291" coordorigin="4318,1947" coordsize="3014,2291" path="m6829,3384r7,-16l6830,3442r-3,20l6830,3109r-1,275xe" fillcolor="#0f0e0d" stroked="f">
              <v:path arrowok="t"/>
            </v:shape>
            <v:shape id="_x0000_s9300" style="position:absolute;left:4318;top:1947;width:3014;height:2291" coordorigin="4318,1947" coordsize="3014,2291" path="m6825,3483r-3,20l6820,3524r-3,21l6814,3565r-3,20l6816,3408r2,-18l6831,2986r-6,497xe" fillcolor="#0f0e0d" stroked="f">
              <v:path arrowok="t"/>
            </v:shape>
            <v:shape id="_x0000_s9299" style="position:absolute;left:4318;top:1947;width:3014;height:2291" coordorigin="4318,1947" coordsize="3014,2291" path="m6817,3387r-5,10l6813,2979r18,7l6818,3390r-1,-3xe" fillcolor="#0f0e0d" stroked="f">
              <v:path arrowok="t"/>
            </v:shape>
            <v:shape id="_x0000_s9298" style="position:absolute;left:4318;top:1947;width:3014;height:2291" coordorigin="4318,1947" coordsize="3014,2291" path="m6813,2979r-9,223l6802,3536r-2,-37l6796,3339r,-5l6798,3026r3,-20l6802,2993r11,-14xe" fillcolor="#0f0e0d" stroked="f">
              <v:path arrowok="t"/>
            </v:shape>
            <v:shape id="_x0000_s9297" style="position:absolute;left:4318;top:1947;width:3014;height:2291" coordorigin="4318,1947" coordsize="3014,2291" path="m6796,2989r-8,-2l6794,2972r19,7l6802,2993r-6,-4xe" fillcolor="#0f0e0d" stroked="f">
              <v:path arrowok="t"/>
            </v:shape>
            <v:shape id="_x0000_s9296" style="position:absolute;left:4318;top:1947;width:3014;height:2291" coordorigin="4318,1947" coordsize="3014,2291" path="m6762,2990r7,l6773,2958r1,7l6794,2972r-6,15l6779,2986r-7,2l6771,2996r-9,-6xe" fillcolor="#0f0e0d" stroked="f">
              <v:path arrowok="t"/>
            </v:shape>
            <v:shape id="_x0000_s9295" style="position:absolute;left:4318;top:1947;width:3014;height:2291" coordorigin="4318,1947" coordsize="3014,2291" path="m6901,3181r9,-8l6910,3175r2,l6913,3177r-10,17l6901,3181xe" fillcolor="#0f0e0d" stroked="f">
              <v:path arrowok="t"/>
            </v:shape>
            <v:shape id="_x0000_s9294" style="position:absolute;left:4318;top:1947;width:3014;height:2291" coordorigin="4318,1947" coordsize="3014,2291" path="m6881,3249r-3,-34l6891,3199r10,-18l6903,3194r-10,18l6885,3230r-4,19xe" fillcolor="#0f0e0d" stroked="f">
              <v:path arrowok="t"/>
            </v:shape>
            <v:shape id="_x0000_s9293" style="position:absolute;left:4318;top:1947;width:3014;height:2291" coordorigin="4318,1947" coordsize="3014,2291" path="m6993,3367r4,-6l6998,3352r-1,-11l6982,3330r-14,-14l6956,3302r-2,-43l6956,3269r7,20l6977,3304r16,12l7008,3330r-8,63l6993,3367xe" fillcolor="#0f0e0d" stroked="f">
              <v:path arrowok="t"/>
            </v:shape>
            <v:shape id="_x0000_s9292" style="position:absolute;left:4318;top:1947;width:3014;height:2291" coordorigin="4318,1947" coordsize="3014,2291" path="m6987,3404r-15,8l6977,3367r7,-1l6985,3367r8,l7000,3393r-13,11xe" fillcolor="#0f0e0d" stroked="f">
              <v:path arrowok="t"/>
            </v:shape>
            <v:shape id="_x0000_s9291" style="position:absolute;left:4318;top:1947;width:3014;height:2291" coordorigin="4318,1947" coordsize="3014,2291" path="m6972,3412r-18,4l6956,3380r10,-15l6976,3361r1,6l6972,3412xe" fillcolor="#0f0e0d" stroked="f">
              <v:path arrowok="t"/>
            </v:shape>
            <v:shape id="_x0000_s9290" style="position:absolute;left:4318;top:1947;width:3014;height:2291" coordorigin="4318,1947" coordsize="3014,2291" path="m7009,3378r-9,15l7008,3330r6,8l7014,3360r-5,18xe" fillcolor="#0f0e0d" stroked="f">
              <v:path arrowok="t"/>
            </v:shape>
            <v:shape id="_x0000_s9289" style="position:absolute;left:4318;top:1947;width:3014;height:2291" coordorigin="4318,1947" coordsize="3014,2291" path="m6952,3172r2,20l6954,3259r-9,26l6946,2917r2,21l6949,2948r2,21l6953,2990r-1,165l6952,3172xe" fillcolor="#0f0e0d" stroked="f">
              <v:path arrowok="t"/>
            </v:shape>
            <v:shape id="_x0000_s9288" style="position:absolute;left:4318;top:1947;width:3014;height:2291" coordorigin="4318,1947" coordsize="3014,2291" path="m6946,2917r-1,368l6944,3227r-2,-3l6940,3226r-1,6l6940,3052r2,-175l6945,2896r1,21xe" fillcolor="#0f0e0d" stroked="f">
              <v:path arrowok="t"/>
            </v:shape>
            <v:shape id="_x0000_s9287" style="position:absolute;left:4318;top:1947;width:3014;height:2291" coordorigin="4318,1947" coordsize="3014,2291" path="m6945,3285r-9,-18l6939,3232r4,l6944,3229r,-2l6945,3285xe" fillcolor="#0f0e0d" stroked="f">
              <v:path arrowok="t"/>
            </v:shape>
            <v:shape id="_x0000_s9286" style="position:absolute;left:4318;top:1947;width:3014;height:2291" coordorigin="4318,1947" coordsize="3014,2291" path="m6939,3232r-3,35l6936,3079r-3,-3l6933,3080r-4,8l6931,3065r5,4l6936,3063r3,169xe" fillcolor="#0f0e0d" stroked="f">
              <v:path arrowok="t"/>
            </v:shape>
            <v:shape id="_x0000_s9285" style="position:absolute;left:4318;top:1947;width:3014;height:2291" coordorigin="4318,1947" coordsize="3014,2291" path="m6978,3351r4,5l6976,3361r-10,4l6978,3351xe" fillcolor="#0f0e0d" stroked="f">
              <v:path arrowok="t"/>
            </v:shape>
            <v:shape id="_x0000_s9284" style="position:absolute;left:4318;top:1947;width:3014;height:2291" coordorigin="4318,1947" coordsize="3014,2291" path="m6946,3356r3,4l6953,3352r4,4l6959,3363r-2,9l6956,3380r-2,36l6946,3356xe" fillcolor="#0f0e0d" stroked="f">
              <v:path arrowok="t"/>
            </v:shape>
            <v:shape id="_x0000_s9283" style="position:absolute;left:4318;top:1947;width:3014;height:2291" coordorigin="4318,1947" coordsize="3014,2291" path="m6943,3343r5,-3l6946,3350r,6l6954,3416r-18,2l6935,3359r8,-16xe" fillcolor="#0f0e0d" stroked="f">
              <v:path arrowok="t"/>
            </v:shape>
            <v:shape id="_x0000_s9282" style="position:absolute;left:4318;top:1947;width:3014;height:2291" coordorigin="4318,1947" coordsize="3014,2291" path="m6935,3359r1,59l6918,3416r5,-69l6934,3334r-11,32l6924,3372r11,-13xe" fillcolor="#0f0e0d" stroked="f">
              <v:path arrowok="t"/>
            </v:shape>
            <v:shape id="_x0000_s9281" style="position:absolute;left:4318;top:1947;width:3014;height:2291" coordorigin="4318,1947" coordsize="3014,2291" path="m6895,3373r6,-29l6904,3383r10,-17l6923,3347r-5,69l6899,3412r-4,-39xe" fillcolor="#0f0e0d" stroked="f">
              <v:path arrowok="t"/>
            </v:shape>
            <v:shape id="_x0000_s9280" style="position:absolute;left:4318;top:1947;width:3014;height:2291" coordorigin="4318,1947" coordsize="3014,2291" path="m6884,3312r10,-18l6887,3358r14,-14l6895,3373r-4,-3l6888,3375r-4,4l6884,3312xe" fillcolor="#0f0e0d" stroked="f">
              <v:path arrowok="t"/>
            </v:shape>
            <v:shape id="_x0000_s9279" style="position:absolute;left:4318;top:1947;width:3014;height:2291" coordorigin="4318,1947" coordsize="3014,2291" path="m6899,3330r-9,18l6895,3312r3,-1l6906,3306r2,6l6899,3330xe" fillcolor="#0f0e0d" stroked="f">
              <v:path arrowok="t"/>
            </v:shape>
            <v:shape id="_x0000_s9278" style="position:absolute;left:4318;top:1947;width:3014;height:2291" coordorigin="4318,1947" coordsize="3014,2291" path="m6894,3294r12,-12l6897,3300r-2,12l6890,3348r-3,10l6894,3294xe" fillcolor="#0f0e0d" stroked="f">
              <v:path arrowok="t"/>
            </v:shape>
            <v:shape id="_x0000_s9277" style="position:absolute;left:4318;top:1947;width:3014;height:2291" coordorigin="4318,1947" coordsize="3014,2291" path="m6306,2935r5,2l6319,2937r-6,24l6311,2961r1,-6l6312,2950r-6,-15xe" fillcolor="#0f0e0d" stroked="f">
              <v:path arrowok="t"/>
            </v:shape>
            <v:shape id="_x0000_s9276" style="position:absolute;left:4318;top:1947;width:3014;height:2291" coordorigin="4318,1947" coordsize="3014,2291" path="m6298,2984r17,-9l6312,2992r3,1l6318,2992r1,2l6306,3002r-8,-18xe" fillcolor="#0f0e0d" stroked="f">
              <v:path arrowok="t"/>
            </v:shape>
            <v:shape id="_x0000_s9275" style="position:absolute;left:4318;top:1947;width:3014;height:2291" coordorigin="4318,1947" coordsize="3014,2291" path="m6311,3346r,-16l6326,3322r16,-7l6359,3311r7,-1l6350,3322r-19,7l6315,3340r-4,6xe" fillcolor="#0f0e0d" stroked="f">
              <v:path arrowok="t"/>
            </v:shape>
            <v:shape id="_x0000_s9274" style="position:absolute;left:4318;top:1947;width:3014;height:2291" coordorigin="4318,1947" coordsize="3014,2291" path="m6246,3370r12,-25l6278,3343r17,-5l6311,3330r,16l6307,3377r-20,-3l6266,3371r-20,-1xe" fillcolor="#0f0e0d" stroked="f">
              <v:path arrowok="t"/>
            </v:shape>
            <v:shape id="_x0000_s9273" style="position:absolute;left:4318;top:1947;width:3014;height:2291" coordorigin="4318,1947" coordsize="3014,2291" path="m6838,3346r-2,-20l6836,3116r6,-10l6838,3346xe" fillcolor="#0f0e0d" stroked="f">
              <v:path arrowok="t"/>
            </v:shape>
            <v:shape id="_x0000_s9272" style="position:absolute;left:4318;top:1947;width:3014;height:2291" coordorigin="4318,1947" coordsize="3014,2291" path="m6838,2812r-6,21l6829,2838r-6,15l6820,2808r18,4xe" fillcolor="#0f0e0d" stroked="f">
              <v:path arrowok="t"/>
            </v:shape>
            <v:shape id="_x0000_s9271" style="position:absolute;left:4318;top:1947;width:3014;height:2291" coordorigin="4318,1947" coordsize="3014,2291" path="m6812,2745r-6,118l6805,2805r-1,-6l6800,2799r-2,1l6797,2801r-3,-63l6812,2745xe" fillcolor="#0f0e0d" stroked="f">
              <v:path arrowok="t"/>
            </v:shape>
            <v:shape id="_x0000_s9270" style="position:absolute;left:4318;top:1947;width:3014;height:2291" coordorigin="4318,1947" coordsize="3014,2291" path="m6205,3390r-1,-16l6206,3372r5,8l6205,3390xe" fillcolor="#0f0e0d" stroked="f">
              <v:path arrowok="t"/>
            </v:shape>
            <v:shape id="_x0000_s9269" style="position:absolute;left:4318;top:1947;width:3014;height:2291" coordorigin="4318,1947" coordsize="3014,2291" path="m6394,3592r6,7l6399,3642r-21,l6374,3643r-3,-17l6377,3636r12,-6l6394,3612r,-20xe" fillcolor="#0f0e0d" stroked="f">
              <v:path arrowok="t"/>
            </v:shape>
            <v:shape id="_x0000_s9268" style="position:absolute;left:4318;top:1947;width:3014;height:2291" coordorigin="4318,1947" coordsize="3014,2291" path="m6350,2899r-6,-22l6348,2883r1,5l6351,2892r-1,7xe" fillcolor="#0f0e0d" stroked="f">
              <v:path arrowok="t"/>
            </v:shape>
            <v:shape id="_x0000_s9267" style="position:absolute;left:4318;top:1947;width:3014;height:2291" coordorigin="4318,1947" coordsize="3014,2291" path="m6303,2950r-2,-22l6317,2916r17,-13l6341,2885r18,30l6340,2922r-18,8l6306,2935r-3,15xe" fillcolor="#0f0e0d" stroked="f">
              <v:path arrowok="t"/>
            </v:shape>
            <v:shape id="_x0000_s9266" style="position:absolute;left:4318;top:1947;width:3014;height:2291" coordorigin="4318,1947" coordsize="3014,2291" path="m6281,2960r-1,-14l6292,2930r-9,29l6281,2960xe" fillcolor="#0f0e0d" stroked="f">
              <v:path arrowok="t"/>
            </v:shape>
            <v:shape id="_x0000_s9265" style="position:absolute;left:4318;top:1947;width:3014;height:2291" coordorigin="4318,1947" coordsize="3014,2291" path="m6413,3394r9,25l6407,3417r-14,9l6391,3429r5,-16l6409,3408r4,-14xe" fillcolor="#0f0e0d" stroked="f">
              <v:path arrowok="t"/>
            </v:shape>
            <v:shape id="_x0000_s9264" style="position:absolute;left:4318;top:1947;width:3014;height:2291" coordorigin="4318,1947" coordsize="3014,2291" path="m6391,3429r6,21l6396,3464r-7,-16l6387,3421r9,-8l6391,3429xe" fillcolor="#0f0e0d" stroked="f">
              <v:path arrowok="t"/>
            </v:shape>
            <v:shape id="_x0000_s9263" style="position:absolute;left:4318;top:1947;width:3014;height:2291" coordorigin="4318,1947" coordsize="3014,2291" path="m6389,3448r-11,-7l6378,3415r9,6l6389,3448xe" fillcolor="#0f0e0d" stroked="f">
              <v:path arrowok="t"/>
            </v:shape>
            <v:shape id="_x0000_s9262" style="position:absolute;left:4318;top:1947;width:3014;height:2291" coordorigin="4318,1947" coordsize="3014,2291" path="m6397,2719r-17,4l6385,2710r18,-4l6414,2718r-17,1xe" fillcolor="#0f0e0d" stroked="f">
              <v:path arrowok="t"/>
            </v:shape>
            <v:shape id="_x0000_s9261" style="position:absolute;left:4318;top:1947;width:3014;height:2291" coordorigin="4318,1947" coordsize="3014,2291" path="m6393,2737r,3l6390,2727r21,1l6393,2737xe" fillcolor="#0f0e0d" stroked="f">
              <v:path arrowok="t"/>
            </v:shape>
            <v:shape id="_x0000_s9260" style="position:absolute;left:4318;top:1947;width:3014;height:2291" coordorigin="4318,1947" coordsize="3014,2291" path="m6106,3275r-16,12l6100,3268r5,l6106,3275xe" fillcolor="#0f0e0d" stroked="f">
              <v:path arrowok="t"/>
            </v:shape>
            <v:shape id="_x0000_s9259" style="position:absolute;left:4318;top:1947;width:3014;height:2291" coordorigin="4318,1947" coordsize="3014,2291" path="m6038,3392r8,-12l6047,3367r6,-75l6067,3281r-14,74l6050,3356r1,34l6038,3392xe" fillcolor="#0f0e0d" stroked="f">
              <v:path arrowok="t"/>
            </v:shape>
            <v:shape id="_x0000_s9258" style="position:absolute;left:4318;top:1947;width:3014;height:2291" coordorigin="4318,1947" coordsize="3014,2291" path="m6047,3367r-9,-14l6043,3304r1,1l6053,3292r-6,75xe" fillcolor="#0f0e0d" stroked="f">
              <v:path arrowok="t"/>
            </v:shape>
            <v:shape id="_x0000_s9257" style="position:absolute;left:4318;top:1947;width:3014;height:2291" coordorigin="4318,1947" coordsize="3014,2291" path="m6019,3331r-6,3l6023,3302r5,34l6019,3331xe" fillcolor="#0f0e0d" stroked="f">
              <v:path arrowok="t"/>
            </v:shape>
            <v:shape id="_x0000_s9256" style="position:absolute;left:4318;top:1947;width:3014;height:2291" coordorigin="4318,1947" coordsize="3014,2291" path="m6100,3462r4,16l6092,3486r-11,13l6081,3484r11,-11l6100,3462xe" fillcolor="#0f0e0d" stroked="f">
              <v:path arrowok="t"/>
            </v:shape>
            <v:shape id="_x0000_s9255" style="position:absolute;left:4318;top:1947;width:3014;height:2291" coordorigin="4318,1947" coordsize="3014,2291" path="m6092,3513r-9,1l6076,3509r-4,l6069,3513r-2,7l6070,3486r11,-2l6081,3499r11,14xe" fillcolor="#0f0e0d" stroked="f">
              <v:path arrowok="t"/>
            </v:shape>
            <v:shape id="_x0000_s9254" style="position:absolute;left:4318;top:1947;width:3014;height:2291" coordorigin="4318,1947" coordsize="3014,2291" path="m5995,3958r1,7l6017,3966r20,2l6057,3970r-19,48l6020,4023r-18,4l5995,3958xe" fillcolor="#0f0e0d" stroked="f">
              <v:path arrowok="t"/>
            </v:shape>
            <v:shape id="_x0000_s9253" style="position:absolute;left:4318;top:1947;width:3014;height:2291" coordorigin="4318,1947" coordsize="3014,2291" path="m5985,3955r-5,55l5978,4006r,-3l5972,4005r,-53l5985,3955xe" fillcolor="#0f0e0d" stroked="f">
              <v:path arrowok="t"/>
            </v:shape>
            <v:shape id="_x0000_s9252" style="position:absolute;left:4318;top:1947;width:3014;height:2291" coordorigin="4318,1947" coordsize="3014,2291" path="m5948,3926r11,8l5965,3944r7,8l5972,4005r-1,1l5971,3962r-10,-14l5948,3926xe" fillcolor="#0f0e0d" stroked="f">
              <v:path arrowok="t"/>
            </v:shape>
            <v:shape id="_x0000_s9251" style="position:absolute;left:4318;top:1947;width:3014;height:2291" coordorigin="4318,1947" coordsize="3014,2291" path="m5947,3942r-15,4l5934,3937r5,l5939,3932r9,-19l5948,3926r13,22l5947,3942xe" fillcolor="#0f0e0d" stroked="f">
              <v:path arrowok="t"/>
            </v:shape>
            <v:shape id="_x0000_s9250" style="position:absolute;left:4318;top:1947;width:3014;height:2291" coordorigin="4318,1947" coordsize="3014,2291" path="m6936,3267r-7,-19l6929,3088r4,3l6934,3088r2,-9l6936,3267xe" fillcolor="#0f0e0d" stroked="f">
              <v:path arrowok="t"/>
            </v:shape>
            <v:shape id="_x0000_s9249" style="position:absolute;left:4318;top:1947;width:3014;height:2291" coordorigin="4318,1947" coordsize="3014,2291" path="m6957,3213r1,21l6959,3247r-5,12l6954,3192r3,21xe" fillcolor="#0f0e0d" stroked="f">
              <v:path arrowok="t"/>
            </v:shape>
            <v:shape id="_x0000_s9248" style="position:absolute;left:4318;top:1947;width:3014;height:2291" coordorigin="4318,1947" coordsize="3014,2291" path="m6938,2860r4,17l6940,3052r-3,-6l6936,3053r-2,-201l6938,2860xe" fillcolor="#0f0e0d" stroked="f">
              <v:path arrowok="t"/>
            </v:shape>
            <v:shape id="_x0000_s9247" style="position:absolute;left:4318;top:1947;width:3014;height:2291" coordorigin="4318,1947" coordsize="3014,2291" path="m6934,2852r2,201l6933,2948r-1,-19l6930,2911r-4,-17l6922,2836r12,16xe" fillcolor="#0f0e0d" stroked="f">
              <v:path arrowok="t"/>
            </v:shape>
            <v:shape id="_x0000_s9246" style="position:absolute;left:4318;top:1947;width:3014;height:2291" coordorigin="4318,1947" coordsize="3014,2291" path="m6936,3053r-5,12l6931,2988r1,-21l6933,2948r3,105xe" fillcolor="#0f0e0d" stroked="f">
              <v:path arrowok="t"/>
            </v:shape>
            <v:shape id="_x0000_s9245" style="position:absolute;left:4318;top:1947;width:3014;height:2291" coordorigin="4318,1947" coordsize="3014,2291" path="m6918,3089r2,-20l6923,3049r2,-20l6928,3008r3,-20l6931,3065r-2,23l6929,3248r-6,-21l6922,3144r-4,-55xe" fillcolor="#0f0e0d" stroked="f">
              <v:path arrowok="t"/>
            </v:shape>
            <v:shape id="_x0000_s9244" style="position:absolute;left:4318;top:1947;width:3014;height:2291" coordorigin="4318,1947" coordsize="3014,2291" path="m6922,3166r,-22l6923,3227r-3,-23l6918,3180r,-4l6922,3166xe" fillcolor="#0f0e0d" stroked="f">
              <v:path arrowok="t"/>
            </v:shape>
            <v:shape id="_x0000_s9243" style="position:absolute;left:4318;top:1947;width:3014;height:2291" coordorigin="4318,1947" coordsize="3014,2291" path="m6902,2847r2,-10l6909,2821r13,15l6926,2894r-7,-16l6910,2864r-4,-6l6902,2847xe" fillcolor="#0f0e0d" stroked="f">
              <v:path arrowok="t"/>
            </v:shape>
            <v:shape id="_x0000_s9242" style="position:absolute;left:4318;top:1947;width:3014;height:2291" coordorigin="4318,1947" coordsize="3014,2291" path="m6909,2821r-5,16l6898,2823r-10,-3l6884,2832r9,-37l6901,2802r8,19xe" fillcolor="#0f0e0d" stroked="f">
              <v:path arrowok="t"/>
            </v:shape>
            <v:shape id="_x0000_s9241" style="position:absolute;left:4318;top:1947;width:3014;height:2291" coordorigin="4318,1947" coordsize="3014,2291" path="m6884,2832r9,11l6895,2890r-18,9l6878,2783r15,12l6884,2832xe" fillcolor="#0f0e0d" stroked="f">
              <v:path arrowok="t"/>
            </v:shape>
            <v:shape id="_x0000_s9240" style="position:absolute;left:4318;top:1947;width:3014;height:2291" coordorigin="4318,1947" coordsize="3014,2291" path="m5520,3847r1,-17l5527,3823r1,-5l5536,3820r6,l5545,3824r-12,-1l5536,3836r-15,-4l5520,3847xe" fillcolor="#0f0e0d" stroked="f">
              <v:path arrowok="t"/>
            </v:shape>
            <v:shape id="_x0000_s9239" style="position:absolute;left:4318;top:1947;width:3014;height:2291" coordorigin="4318,1947" coordsize="3014,2291" path="m5348,2866r4,-7l5355,2871r5,-2l5364,2866r2,30l5352,2911r-4,-45xe" fillcolor="#0f0e0d" stroked="f">
              <v:path arrowok="t"/>
            </v:shape>
            <v:shape id="_x0000_s9238" style="position:absolute;left:4318;top:1947;width:3014;height:2291" coordorigin="4318,1947" coordsize="3014,2291" path="m5345,2874r3,-8l5352,2911r-10,17l5340,2936r-2,-58l5345,2874xe" fillcolor="#0f0e0d" stroked="f">
              <v:path arrowok="t"/>
            </v:shape>
            <v:shape id="_x0000_s9237" style="position:absolute;left:4318;top:1947;width:3014;height:2291" coordorigin="4318,1947" coordsize="3014,2291" path="m5364,3489r,-8l5367,3487r-2,17l5364,3489xe" fillcolor="#0f0e0d" stroked="f">
              <v:path arrowok="t"/>
            </v:shape>
            <v:shape id="_x0000_s9236" style="position:absolute;left:4318;top:1947;width:3014;height:2291" coordorigin="4318,1947" coordsize="3014,2291" path="m5365,3407r2,12l5354,3428r-8,16l5345,3461r12,9l5347,3484r-1,-18l5338,3440r16,-14l5365,3411r,-4xe" fillcolor="#0f0e0d" stroked="f">
              <v:path arrowok="t"/>
            </v:shape>
            <v:shape id="_x0000_s9235" style="position:absolute;left:4318;top:1947;width:3014;height:2291" coordorigin="4318,1947" coordsize="3014,2291" path="m5336,3455r-7,-19l5338,3440r8,26l5336,3455xe" fillcolor="#0f0e0d" stroked="f">
              <v:path arrowok="t"/>
            </v:shape>
            <v:shape id="_x0000_s9234" style="position:absolute;left:4318;top:1947;width:3014;height:2291" coordorigin="4318,1947" coordsize="3014,2291" path="m6234,3456r-8,-12l6232,3435r7,11l6234,3456xe" fillcolor="#0f0e0d" stroked="f">
              <v:path arrowok="t"/>
            </v:shape>
            <v:shape id="_x0000_s9233" style="position:absolute;left:4318;top:1947;width:3014;height:2291" coordorigin="4318,1947" coordsize="3014,2291" path="m6181,4183r9,-3l6210,4180r19,l6250,4180r14,8l6243,4188r-20,-1l6202,4186r-21,-3xe" fillcolor="#0f0e0d" stroked="f">
              <v:path arrowok="t"/>
            </v:shape>
            <v:shape id="_x0000_s9232" style="position:absolute;left:4318;top:1947;width:3014;height:2291" coordorigin="4318,1947" coordsize="3014,2291" path="m6252,3474r-6,-6l6248,3458r3,9l6257,3473r-2,13l6252,3474xe" fillcolor="#0f0e0d" stroked="f">
              <v:path arrowok="t"/>
            </v:shape>
            <v:shape id="_x0000_s9231" style="position:absolute;left:4318;top:1947;width:3014;height:2291" coordorigin="4318,1947" coordsize="3014,2291" path="m6237,3601r5,2l6249,3605r5,2l6260,3605r4,-4l6272,3600r-4,9l6255,3608r-1,12l6255,3646r-18,-45xe" fillcolor="#0f0e0d" stroked="f">
              <v:path arrowok="t"/>
            </v:shape>
            <v:shape id="_x0000_s9230" style="position:absolute;left:4318;top:1947;width:3014;height:2291" coordorigin="4318,1947" coordsize="3014,2291" path="m6141,4047r20,-1l6164,4045r1,-7l6183,4051r-21,2l6141,4047xe" fillcolor="#0f0e0d" stroked="f">
              <v:path arrowok="t"/>
            </v:shape>
            <v:shape id="_x0000_s9229" style="position:absolute;left:4318;top:1947;width:3014;height:2291" coordorigin="4318,1947" coordsize="3014,2291" path="m6141,4047r21,6l6141,4057r-17,5l6123,4062r-3,-13l6141,4047xe" fillcolor="#0f0e0d" stroked="f">
              <v:path arrowok="t"/>
            </v:shape>
            <v:shape id="_x0000_s9228" style="position:absolute;left:4318;top:1947;width:3014;height:2291" coordorigin="4318,1947" coordsize="3014,2291" path="m6179,3888r-3,1l6178,3886r1,l6179,3888xe" fillcolor="#0f0e0d" stroked="f">
              <v:path arrowok="t"/>
            </v:shape>
            <v:shape id="_x0000_s9227" style="position:absolute;left:4318;top:1947;width:3014;height:2291" coordorigin="4318,1947" coordsize="3014,2291" path="m6177,3573r-10,4l6172,3570r7,-12l6181,3569r-4,4xe" fillcolor="#0f0e0d" stroked="f">
              <v:path arrowok="t"/>
            </v:shape>
            <v:shape id="_x0000_s9226" style="position:absolute;left:4318;top:1947;width:3014;height:2291" coordorigin="4318,1947" coordsize="3014,2291" path="m6176,2976r-12,l6171,2961r10,-10l6176,2976xe" fillcolor="#0f0e0d" stroked="f">
              <v:path arrowok="t"/>
            </v:shape>
            <v:shape id="_x0000_s9225" style="position:absolute;left:4318;top:1947;width:3014;height:2291" coordorigin="4318,1947" coordsize="3014,2291" path="m6191,3051r-3,4l6181,3056r-2,-3l6175,3051r-2,-4l6176,3044r5,-6l6194,3018r-3,33xe" fillcolor="#0f0e0d" stroked="f">
              <v:path arrowok="t"/>
            </v:shape>
            <v:shape id="_x0000_s9224" style="position:absolute;left:4318;top:1947;width:3014;height:2291" coordorigin="4318,1947" coordsize="3014,2291" path="m6162,3901r-13,-1l6162,3893r6,-2l6162,3901xe" fillcolor="#0f0e0d" stroked="f">
              <v:path arrowok="t"/>
            </v:shape>
            <v:shape id="_x0000_s9223" style="position:absolute;left:4318;top:1947;width:3014;height:2291" coordorigin="4318,1947" coordsize="3014,2291" path="m6146,3902r-3,-1l6143,3900r6,l6146,3902xe" fillcolor="#0f0e0d" stroked="f">
              <v:path arrowok="t"/>
            </v:shape>
            <v:shape id="_x0000_s9222" style="position:absolute;left:4318;top:1947;width:3014;height:2291" coordorigin="4318,1947" coordsize="3014,2291" path="m6104,3930r12,-8l6116,3928r3,5l6116,3953r-3,-13l6104,3930xe" fillcolor="#0f0e0d" stroked="f">
              <v:path arrowok="t"/>
            </v:shape>
            <v:shape id="_x0000_s9221" style="position:absolute;left:4318;top:1947;width:3014;height:2291" coordorigin="4318,1947" coordsize="3014,2291" path="m6127,3535r-3,3l6125,3517r10,-3l6130,3532r-3,3xe" fillcolor="#0f0e0d" stroked="f">
              <v:path arrowok="t"/>
            </v:shape>
            <v:shape id="_x0000_s9220" style="position:absolute;left:4318;top:1947;width:3014;height:2291" coordorigin="4318,1947" coordsize="3014,2291" path="m6117,3551r-12,6l6106,3525r2,4l6111,3532r5,l6123,3527r-6,24xe" fillcolor="#0f0e0d" stroked="f">
              <v:path arrowok="t"/>
            </v:shape>
            <v:shape id="_x0000_s9219" style="position:absolute;left:4318;top:1947;width:3014;height:2291" coordorigin="4318,1947" coordsize="3014,2291" path="m6113,2881r-15,-61l6117,2819r10,-3l6130,2833r-11,-5l6116,2835r-3,46xe" fillcolor="#0f0e0d" stroked="f">
              <v:path arrowok="t"/>
            </v:shape>
            <v:shape id="_x0000_s9218" style="position:absolute;left:4318;top:1947;width:3014;height:2291" coordorigin="4318,1947" coordsize="3014,2291" path="m6094,2882r-9,13l6090,2874r1,-4l6093,2867r5,-47l6113,2881r-19,1xe" fillcolor="#0f0e0d" stroked="f">
              <v:path arrowok="t"/>
            </v:shape>
            <v:shape id="_x0000_s9217" style="position:absolute;left:4318;top:1947;width:3014;height:2291" coordorigin="4318,1947" coordsize="3014,2291" path="m6092,2861r-15,-2l6077,2817r21,3l6093,2867r-1,-6xe" fillcolor="#0f0e0d" stroked="f">
              <v:path arrowok="t"/>
            </v:shape>
            <v:shape id="_x0000_s9216" style="position:absolute;left:4318;top:1947;width:3014;height:2291" coordorigin="4318,1947" coordsize="3014,2291" path="m6077,2817r,42l6071,2866r-2,-20l6058,2843r,-27l6077,2817xe" fillcolor="#0f0e0d" stroked="f">
              <v:path arrowok="t"/>
            </v:shape>
            <v:shape id="_x0000_s9215" style="position:absolute;left:4318;top:1947;width:3014;height:2291" coordorigin="4318,1947" coordsize="3014,2291" path="m6058,2843r-14,3l6061,2802r8,-3l6086,2812r-20,2l6058,2816r,27xe" fillcolor="#0f0e0d" stroked="f">
              <v:path arrowok="t"/>
            </v:shape>
            <v:shape id="_x0000_s9214" style="position:absolute;left:4318;top:1947;width:3014;height:2291" coordorigin="4318,1947" coordsize="3014,2291" path="m6307,3215r12,-10l6337,3198r18,-6l6375,3188r7,-1l6364,3195r-19,7l6326,3208r-19,7xe" fillcolor="#0f0e0d" stroked="f">
              <v:path arrowok="t"/>
            </v:shape>
            <v:shape id="_x0000_s9213" style="position:absolute;left:4318;top:1947;width:3014;height:2291" coordorigin="4318,1947" coordsize="3014,2291" path="m6298,3218r-2,6l6298,3208r21,-3l6307,3215r-9,3xe" fillcolor="#0f0e0d" stroked="f">
              <v:path arrowok="t"/>
            </v:shape>
            <v:shape id="_x0000_s9212" style="position:absolute;left:4318;top:1947;width:3014;height:2291" coordorigin="4318,1947" coordsize="3014,2291" path="m6308,2964r,10l6298,2973r,11l6306,3002r-17,3l6290,2991r4,-21l6301,2961r7,3xe" fillcolor="#0f0e0d" stroked="f">
              <v:path arrowok="t"/>
            </v:shape>
            <v:shape id="_x0000_s9211" style="position:absolute;left:4318;top:1947;width:3014;height:2291" coordorigin="4318,1947" coordsize="3014,2291" path="m5334,3940r7,-25l5350,3919r13,9l5373,3917r-5,-28l5387,3893r-11,38l5361,3931r-14,5l5334,3940xe" fillcolor="#0f0e0d" stroked="f">
              <v:path arrowok="t"/>
            </v:shape>
            <v:shape id="_x0000_s9210" style="position:absolute;left:4318;top:1947;width:3014;height:2291" coordorigin="4318,1947" coordsize="3014,2291" path="m5370,3364r7,-2l5368,3369r-7,9l5354,3374r16,-10xe" fillcolor="#0f0e0d" stroked="f">
              <v:path arrowok="t"/>
            </v:shape>
            <v:shape id="_x0000_s9209" style="position:absolute;left:4318;top:1947;width:3014;height:2291" coordorigin="4318,1947" coordsize="3014,2291" path="m5355,3391r-9,2l5350,3369r4,5l5355,3391xe" fillcolor="#0f0e0d" stroked="f">
              <v:path arrowok="t"/>
            </v:shape>
            <v:shape id="_x0000_s9208" style="position:absolute;left:4318;top:1947;width:3014;height:2291" coordorigin="4318,1947" coordsize="3014,2291" path="m5318,3330r8,-3l5332,3341r9,14l5342,3374r-5,-15l5329,3344r-11,-14xe" fillcolor="#0f0e0d" stroked="f">
              <v:path arrowok="t"/>
            </v:shape>
            <v:shape id="_x0000_s9207" style="position:absolute;left:4318;top:1947;width:3014;height:2291" coordorigin="4318,1947" coordsize="3014,2291" path="m5374,2649r20,-2l5386,2716r-18,5l5364,2722r5,-44l5376,2674r-2,-25xe" fillcolor="#0f0e0d" stroked="f">
              <v:path arrowok="t"/>
            </v:shape>
            <v:shape id="_x0000_s9206" style="position:absolute;left:4318;top:1947;width:3014;height:2291" coordorigin="4318,1947" coordsize="3014,2291" path="m5312,2654r20,-1l5328,2685r20,-2l5360,2735r-21,1l5318,2736r-6,-82xe" fillcolor="#0f0e0d" stroked="f">
              <v:path arrowok="t"/>
            </v:shape>
            <v:shape id="_x0000_s9205" style="position:absolute;left:4318;top:1947;width:3014;height:2291" coordorigin="4318,1947" coordsize="3014,2291" path="m6284,2753r5,26l6269,2779r-20,l6228,2779r-20,l6187,2779r-20,l6151,2780r-3,-2l6151,2770r2,-7l6173,2763r21,-1l6214,2761r21,-2l6254,2757r19,-2l6284,2753xe" fillcolor="#0f0e0d" stroked="f">
              <v:path arrowok="t"/>
            </v:shape>
            <v:shape id="_x0000_s9204" style="position:absolute;left:4318;top:1947;width:3014;height:2291" coordorigin="4318,1947" coordsize="3014,2291" path="m5695,3445r-8,12l5690,3448r8,-8l5703,3441r-8,4xe" fillcolor="#0f0e0d" stroked="f">
              <v:path arrowok="t"/>
            </v:shape>
            <v:shape id="_x0000_s9203" style="position:absolute;left:4318;top:1947;width:3014;height:2291" coordorigin="4318,1947" coordsize="3014,2291" path="m6226,2918r1,24l6217,2945r-2,7l6208,2961r6,-24l6225,2923r1,-5xe" fillcolor="#0f0e0d" stroked="f">
              <v:path arrowok="t"/>
            </v:shape>
            <v:shape id="_x0000_s9202" style="position:absolute;left:4318;top:1947;width:3014;height:2291" coordorigin="4318,1947" coordsize="3014,2291" path="m6200,2969r-5,10l6196,2943r18,-6l6208,2961r6,6l6200,2969xe" fillcolor="#0f0e0d" stroked="f">
              <v:path arrowok="t"/>
            </v:shape>
            <v:shape id="_x0000_s9201" style="position:absolute;left:4318;top:1947;width:3014;height:2291" coordorigin="4318,1947" coordsize="3014,2291" path="m6171,2996r3,-4l6181,2991r4,-5l6187,2978r9,-35l6195,2979r-4,12l6192,2996r-7,l6178,3005r-7,-9xe" fillcolor="#0f0e0d" stroked="f">
              <v:path arrowok="t"/>
            </v:shape>
            <v:shape id="_x0000_s9200" style="position:absolute;left:4318;top:1947;width:3014;height:2291" coordorigin="4318,1947" coordsize="3014,2291" path="m6181,2951r-9,-1l6175,2947r21,-4l6187,2978r-6,-27xe" fillcolor="#0f0e0d" stroked="f">
              <v:path arrowok="t"/>
            </v:shape>
            <v:shape id="_x0000_s9199" style="position:absolute;left:4318;top:1947;width:3014;height:2291" coordorigin="4318,1947" coordsize="3014,2291" path="m6162,2956r-7,-4l6175,2947r-3,3l6162,2956xe" fillcolor="#0f0e0d" stroked="f">
              <v:path arrowok="t"/>
            </v:shape>
            <v:shape id="_x0000_s9198" style="position:absolute;left:4318;top:1947;width:3014;height:2291" coordorigin="4318,1947" coordsize="3014,2291" path="m6231,2635r,91l6214,2724r-13,2l6198,2733r10,-88l6227,2639r4,-4xe" fillcolor="#0f0e0d" stroked="f">
              <v:path arrowok="t"/>
            </v:shape>
            <v:shape id="_x0000_s9197" style="position:absolute;left:4318;top:1947;width:3014;height:2291" coordorigin="4318,1947" coordsize="3014,2291" path="m6179,3031r15,-13l6181,3038r-4,-6l6175,3027r4,4xe" fillcolor="#0f0e0d" stroked="f">
              <v:path arrowok="t"/>
            </v:shape>
            <v:shape id="_x0000_s9196" style="position:absolute;left:4318;top:1947;width:3014;height:2291" coordorigin="4318,1947" coordsize="3014,2291" path="m6131,3104r-1,-63l6148,3030r13,-15l6164,3043r-16,10l6136,3065r-5,39xe" fillcolor="#0f0e0d" stroked="f">
              <v:path arrowok="t"/>
            </v:shape>
            <v:shape id="_x0000_s9195" style="position:absolute;left:4318;top:1947;width:3014;height:2291" coordorigin="4318,1947" coordsize="3014,2291" path="m6135,3081r1,4l6138,3102r-5,-2l6131,3104r5,-39l6135,3081xe" fillcolor="#0f0e0d" stroked="f">
              <v:path arrowok="t"/>
            </v:shape>
            <v:shape id="_x0000_s9194" style="position:absolute;left:4318;top:1947;width:3014;height:2291" coordorigin="4318,1947" coordsize="3014,2291" path="m6323,2881r4,-34l6345,2843r2,l6352,2863r-18,6l6323,2881xe" fillcolor="#0f0e0d" stroked="f">
              <v:path arrowok="t"/>
            </v:shape>
            <v:shape id="_x0000_s9193" style="position:absolute;left:4318;top:1947;width:3014;height:2291" coordorigin="4318,1947" coordsize="3014,2291" path="m6291,2880r-19,7l6284,2848r22,1l6298,2873r-1,4l6293,2905r-3,-17l6291,2880xe" fillcolor="#0f0e0d" stroked="f">
              <v:path arrowok="t"/>
            </v:shape>
            <v:shape id="_x0000_s9192" style="position:absolute;left:4318;top:1947;width:3014;height:2291" coordorigin="4318,1947" coordsize="3014,2291" path="m6270,2864r-19,3l6254,2862r10,-16l6284,2848r-12,39l6270,2864xe" fillcolor="#0f0e0d" stroked="f">
              <v:path arrowok="t"/>
            </v:shape>
            <v:shape id="_x0000_s9191" style="position:absolute;left:4318;top:1947;width:3014;height:2291" coordorigin="4318,1947" coordsize="3014,2291" path="m6211,2862r4,-9l6221,2871r13,-1l6243,2865r11,-3l6251,2867r-19,7l6213,2882r-2,-20xe" fillcolor="#0f0e0d" stroked="f">
              <v:path arrowok="t"/>
            </v:shape>
            <v:shape id="_x0000_s9190" style="position:absolute;left:4318;top:1947;width:3014;height:2291" coordorigin="4318,1947" coordsize="3014,2291" path="m6200,2886r-5,-20l6211,2862r2,20l6200,2886xe" fillcolor="#0f0e0d" stroked="f">
              <v:path arrowok="t"/>
            </v:shape>
            <v:shape id="_x0000_s9189" style="position:absolute;left:4318;top:1947;width:3014;height:2291" coordorigin="4318,1947" coordsize="3014,2291" path="m6339,3462r8,10l6330,3483r-14,14l6315,3497r11,-20l6336,3466r3,-4xe" fillcolor="#0f0e0d" stroked="f">
              <v:path arrowok="t"/>
            </v:shape>
            <v:shape id="_x0000_s9188" style="position:absolute;left:4318;top:1947;width:3014;height:2291" coordorigin="4318,1947" coordsize="3014,2291" path="m6339,3586r5,11l6350,3603r5,-9l6355,3628r-4,-12l6344,3608r-5,-22xe" fillcolor="#0f0e0d" stroked="f">
              <v:path arrowok="t"/>
            </v:shape>
            <v:shape id="_x0000_s9187" style="position:absolute;left:4318;top:1947;width:3014;height:2291" coordorigin="4318,1947" coordsize="3014,2291" path="m6335,3602r-3,-19l6339,3586r5,22l6335,3602xe" fillcolor="#0f0e0d" stroked="f">
              <v:path arrowok="t"/>
            </v:shape>
            <v:shape id="_x0000_s9186" style="position:absolute;left:4318;top:1947;width:3014;height:2291" coordorigin="4318,1947" coordsize="3014,2291" path="m6323,3601r3,-9l6335,3602r-14,6l6318,3617r-8,-8l6323,3601xe" fillcolor="#0f0e0d" stroked="f">
              <v:path arrowok="t"/>
            </v:shape>
            <v:shape id="_x0000_s9185" style="position:absolute;left:4318;top:1947;width:3014;height:2291" coordorigin="4318,1947" coordsize="3014,2291" path="m6315,3656r-20,-3l6298,3617r2,-4l6301,3602r1,4l6307,3607r3,2l6318,3617r17,42l6315,3656xe" fillcolor="#0f0e0d" stroked="f">
              <v:path arrowok="t"/>
            </v:shape>
            <v:shape id="_x0000_s9184" style="position:absolute;left:4318;top:1947;width:3014;height:2291" coordorigin="4318,1947" coordsize="3014,2291" path="m6295,3653r-4,-37l6293,3617r2,l6298,3617r-3,36xe" fillcolor="#0f0e0d" stroked="f">
              <v:path arrowok="t"/>
            </v:shape>
            <v:shape id="_x0000_s9183" style="position:absolute;left:4318;top:1947;width:3014;height:2291" coordorigin="4318,1947" coordsize="3014,2291" path="m6275,3650r-20,-4l6262,3622r11,l6280,3621r15,32l6275,3650xe" fillcolor="#0f0e0d" stroked="f">
              <v:path arrowok="t"/>
            </v:shape>
            <v:shape id="_x0000_s9182" style="position:absolute;left:4318;top:1947;width:3014;height:2291" coordorigin="4318,1947" coordsize="3014,2291" path="m6344,3044r-3,9l6345,2983r3,-10l6345,2970r-15,3l6320,2981r14,-16l6352,2955r4,68l6344,3032r,12xe" fillcolor="#0f0e0d" stroked="f">
              <v:path arrowok="t"/>
            </v:shape>
            <v:shape id="_x0000_s9181" style="position:absolute;left:4318;top:1947;width:3014;height:2291" coordorigin="4318,1947" coordsize="3014,2291" path="m6320,2981r-8,11l6315,2975r19,-10l6320,2981xe" fillcolor="#0f0e0d" stroked="f">
              <v:path arrowok="t"/>
            </v:shape>
            <v:shape id="_x0000_s9180" style="position:absolute;left:4318;top:1947;width:3014;height:2291" coordorigin="4318,1947" coordsize="3014,2291" path="m6290,2991r-1,14l6274,2991r5,-4l6280,2981r,14l6283,2998r7,-7xe" fillcolor="#0f0e0d" stroked="f">
              <v:path arrowok="t"/>
            </v:shape>
            <v:shape id="_x0000_s9179" style="position:absolute;left:4318;top:1947;width:3014;height:2291" coordorigin="4318,1947" coordsize="3014,2291" path="m6272,3008r-5,-16l6274,2991r15,14l6272,3008xe" fillcolor="#0f0e0d" stroked="f">
              <v:path arrowok="t"/>
            </v:shape>
            <v:shape id="_x0000_s9178" style="position:absolute;left:4318;top:1947;width:3014;height:2291" coordorigin="4318,1947" coordsize="3014,2291" path="m6230,3042r-6,9l6227,3027r15,-14l6243,3040r-13,2xe" fillcolor="#0f0e0d" stroked="f">
              <v:path arrowok="t"/>
            </v:shape>
            <v:shape id="_x0000_s9177" style="position:absolute;left:4318;top:1947;width:3014;height:2291" coordorigin="4318,1947" coordsize="3014,2291" path="m5992,3008r,-16l5993,2998r1,4l5992,3008xe" fillcolor="#0f0e0d" stroked="f">
              <v:path arrowok="t"/>
            </v:shape>
            <v:shape id="_x0000_s9176" style="position:absolute;left:4318;top:1947;width:3014;height:2291" coordorigin="4318,1947" coordsize="3014,2291" path="m4913,3740r,-2l4917,3739r-1,2l4913,3740xe" fillcolor="#0f0e0d" stroked="f">
              <v:path arrowok="t"/>
            </v:shape>
            <v:shape id="_x0000_s9175" style="position:absolute;left:4318;top:1947;width:3014;height:2291" coordorigin="4318,1947" coordsize="3014,2291" path="m4918,2819r-5,17l4906,2819r13,-1l4918,2819xe" fillcolor="#0f0e0d" stroked="f">
              <v:path arrowok="t"/>
            </v:shape>
            <v:shape id="_x0000_s9174" style="position:absolute;left:4318;top:1947;width:3014;height:2291" coordorigin="4318,1947" coordsize="3014,2291" path="m4887,2848r-4,10l4883,2843r13,-10l4896,2843r-9,5xe" fillcolor="#0f0e0d" stroked="f">
              <v:path arrowok="t"/>
            </v:shape>
            <v:shape id="_x0000_s9173" style="position:absolute;left:4318;top:1947;width:3014;height:2291" coordorigin="4318,1947" coordsize="3014,2291" path="m6082,3419r-1,12l6078,3416r-4,-19l6091,3385r-6,13l6081,3409r1,10xe" fillcolor="#0f0e0d" stroked="f">
              <v:path arrowok="t"/>
            </v:shape>
            <v:shape id="_x0000_s9172" style="position:absolute;left:4318;top:1947;width:3014;height:2291" coordorigin="4318,1947" coordsize="3014,2291" path="m6069,2369r-2,74l6060,2426r-8,-20l6044,2387r-10,-18l6024,2351r-11,-18l6002,2316r-11,-16l5979,2284r-13,-16l5954,2253r-13,-14l5928,2225r-6,-6l5910,2207r-16,-15l5876,2177r-17,-10l5846,2165r19,-13l5886,2158r18,9l5922,2177r16,12l5933,2213r14,14l5960,2242r13,16l5985,2275r12,18l6008,2310r11,18l6029,2344r11,16l6049,2373r8,-33l6062,2351r7,18xe" fillcolor="#0f0e0d" stroked="f">
              <v:path arrowok="t"/>
            </v:shape>
            <v:shape id="_x0000_s9171" style="position:absolute;left:4318;top:1947;width:3014;height:2291" coordorigin="4318,1947" coordsize="3014,2291" path="m6057,2340r-8,33l6042,2352r-8,-20l6025,2313r-10,-18l6003,2277r12,-7l6027,2288r11,17l6048,2323r9,17xe" fillcolor="#0f0e0d" stroked="f">
              <v:path arrowok="t"/>
            </v:shape>
            <v:shape id="_x0000_s9170" style="position:absolute;left:4318;top:1947;width:3014;height:2291" coordorigin="4318,1947" coordsize="3014,2291" path="m5981,2231r8,8l6002,2254r13,16l6003,2277r-12,-16l5981,2231xe" fillcolor="#0f0e0d" stroked="f">
              <v:path arrowok="t"/>
            </v:shape>
            <v:shape id="_x0000_s9169" style="position:absolute;left:4318;top:1947;width:3014;height:2291" coordorigin="4318,1947" coordsize="3014,2291" path="m5933,2213r5,-24l5953,2203r14,14l5981,2231r10,30l5978,2247r-15,-13l5948,2222r-15,-9xe" fillcolor="#0f0e0d" stroked="f">
              <v:path arrowok="t"/>
            </v:shape>
            <v:shape id="_x0000_s9168" style="position:absolute;left:4318;top:1947;width:3014;height:2291" coordorigin="4318,1947" coordsize="3014,2291" path="m5843,2149r22,3l5846,2165r-11,10l5840,2117r2,24l5843,2149xe" fillcolor="#0f0e0d" stroked="f">
              <v:path arrowok="t"/>
            </v:shape>
            <v:shape id="_x0000_s9167" style="position:absolute;left:4318;top:1947;width:3014;height:2291" coordorigin="4318,1947" coordsize="3014,2291" path="m5833,2098r7,19l5835,2175r-8,19l5819,2217r-3,-129l5833,2098xe" fillcolor="#0f0e0d" stroked="f">
              <v:path arrowok="t"/>
            </v:shape>
            <v:shape id="_x0000_s9166" style="position:absolute;left:4318;top:1947;width:3014;height:2291" coordorigin="4318,1947" coordsize="3014,2291" path="m6088,3023r-12,-3l6087,3006r9,-16l6094,3011r,9l6088,3023xe" fillcolor="#0f0e0d" stroked="f">
              <v:path arrowok="t"/>
            </v:shape>
            <v:shape id="_x0000_s9165" style="position:absolute;left:4318;top:1947;width:3014;height:2291" coordorigin="4318,1947" coordsize="3014,2291" path="m6485,2891r9,-19l6516,2873r21,l6528,2891r-22,-1l6485,2891xe" fillcolor="#0f0e0d" stroked="f">
              <v:path arrowok="t"/>
            </v:shape>
            <v:shape id="_x0000_s9164" style="position:absolute;left:4318;top:1947;width:3014;height:2291" coordorigin="4318,1947" coordsize="3014,2291" path="m5329,3043r,4l5335,3047r,-4l5336,3040r15,-14l5353,3007r4,33l5346,3045r-10,5l5336,3127r-6,-9l5329,3043xe" fillcolor="#0f0e0d" stroked="f">
              <v:path arrowok="t"/>
            </v:shape>
            <v:shape id="_x0000_s9163" style="position:absolute;left:4318;top:1947;width:3014;height:2291" coordorigin="4318,1947" coordsize="3014,2291" path="m6029,2624r-6,6l6020,2638r3,115l6005,2751r2,-121l6026,2618r3,6xe" fillcolor="#0f0e0d" stroked="f">
              <v:path arrowok="t"/>
            </v:shape>
            <v:shape id="_x0000_s9162" style="position:absolute;left:4318;top:1947;width:3014;height:2291" coordorigin="4318,1947" coordsize="3014,2291" path="m6007,2623r,7l6005,2751r-7,-135l6014,2604r1,9l6007,2623xe" fillcolor="#0f0e0d" stroked="f">
              <v:path arrowok="t"/>
            </v:shape>
            <v:shape id="_x0000_s9161" style="position:absolute;left:4318;top:1947;width:3014;height:2291" coordorigin="4318,1947" coordsize="3014,2291" path="m6040,3912r-3,l6040,3909r,3xe" fillcolor="#0f0e0d" stroked="f">
              <v:path arrowok="t"/>
            </v:shape>
            <v:shape id="_x0000_s9160" style="position:absolute;left:4318;top:1947;width:3014;height:2291" coordorigin="4318,1947" coordsize="3014,2291" path="m6029,2624r-3,-6l6043,2603r-4,20l6029,2624xe" fillcolor="#0f0e0d" stroked="f">
              <v:path arrowok="t"/>
            </v:shape>
            <v:shape id="_x0000_s9159" style="position:absolute;left:4318;top:1947;width:3014;height:2291" coordorigin="4318,1947" coordsize="3014,2291" path="m6363,3388r1,20l6354,3414r-11,10l6334,3435r11,-27l6359,3394r4,-6xe" fillcolor="#0f0e0d" stroked="f">
              <v:path arrowok="t"/>
            </v:shape>
            <v:shape id="_x0000_s9158" style="position:absolute;left:4318;top:1947;width:3014;height:2291" coordorigin="4318,1947" coordsize="3014,2291" path="m6295,3471r2,-21l6310,3439r8,-12l6320,3407r4,38l6312,3452r-10,11l6295,3471xe" fillcolor="#0f0e0d" stroked="f">
              <v:path arrowok="t"/>
            </v:shape>
            <v:shape id="_x0000_s9157" style="position:absolute;left:4318;top:1947;width:3014;height:2291" coordorigin="4318,1947" coordsize="3014,2291" path="m6285,3458r,l6289,3482r-9,3l6277,3465r-3,-19l6285,3458xe" fillcolor="#0f0e0d" stroked="f">
              <v:path arrowok="t"/>
            </v:shape>
            <v:shape id="_x0000_s9156" style="position:absolute;left:4318;top:1947;width:3014;height:2291" coordorigin="4318,1947" coordsize="3014,2291" path="m6268,3450r-13,-1l6259,3422r8,6l6283,3416r-8,18l6274,3446r3,19l6268,3450xe" fillcolor="#0f0e0d" stroked="f">
              <v:path arrowok="t"/>
            </v:shape>
            <v:shape id="_x0000_s9155" style="position:absolute;left:4318;top:1947;width:3014;height:2291" coordorigin="4318,1947" coordsize="3014,2291" path="m6339,3643r9,1l6358,3648r8,-2l6370,3662r-15,-1l6339,3643xe" fillcolor="#0f0e0d" stroked="f">
              <v:path arrowok="t"/>
            </v:shape>
            <v:shape id="_x0000_s9154" style="position:absolute;left:4318;top:1947;width:3014;height:2291" coordorigin="4318,1947" coordsize="3014,2291" path="m6368,2957r-5,1l6362,2960r-1,2l6362,2965r4,2l6368,2957r3,52l6356,3023r-4,-68l6368,2941r,16xe" fillcolor="#0f0e0d" stroked="f">
              <v:path arrowok="t"/>
            </v:shape>
            <v:shape id="_x0000_s9153" style="position:absolute;left:4318;top:1947;width:3014;height:2291" coordorigin="4318,1947" coordsize="3014,2291" path="m6372,3117r2,15l6362,3138r-7,12l6341,3151r15,-13l6369,3123r3,-6xe" fillcolor="#0f0e0d" stroked="f">
              <v:path arrowok="t"/>
            </v:shape>
            <v:shape id="_x0000_s9152" style="position:absolute;left:4318;top:1947;width:3014;height:2291" coordorigin="4318,1947" coordsize="3014,2291" path="m6324,3163r17,-12l6331,3174r-8,l6314,3185r-5,-10l6324,3163xe" fillcolor="#0f0e0d" stroked="f">
              <v:path arrowok="t"/>
            </v:shape>
            <v:shape id="_x0000_s9151" style="position:absolute;left:4318;top:1947;width:3014;height:2291" coordorigin="4318,1947" coordsize="3014,2291" path="m6372,2822r,21l6364,2842r-8,1l6355,2825r17,-3xe" fillcolor="#0f0e0d" stroked="f">
              <v:path arrowok="t"/>
            </v:shape>
            <v:shape id="_x0000_s9150" style="position:absolute;left:4318;top:1947;width:3014;height:2291" coordorigin="4318,1947" coordsize="3014,2291" path="m6324,4031r6,-35l6349,3998r20,1l6363,4038r-19,-5l6324,4031xe" fillcolor="#0f0e0d" stroked="f">
              <v:path arrowok="t"/>
            </v:shape>
            <v:shape id="_x0000_s9149" style="position:absolute;left:4318;top:1947;width:3014;height:2291" coordorigin="4318,1947" coordsize="3014,2291" path="m5946,2879r9,l5966,2875r5,-6l5966,2868r-7,3l5960,2865r16,-6l5973,2895r-11,-3l5946,2879xe" fillcolor="#0f0e0d" stroked="f">
              <v:path arrowok="t"/>
            </v:shape>
            <v:shape id="_x0000_s9148" style="position:absolute;left:4318;top:1947;width:3014;height:2291" coordorigin="4318,1947" coordsize="3014,2291" path="m5971,3962r-3,23l5953,3979r-19,-4l5920,3932r9,-5l5927,3954r18,5l5966,3962r5,xe" fillcolor="#0f0e0d" stroked="f">
              <v:path arrowok="t"/>
            </v:shape>
            <v:shape id="_x0000_s9147" style="position:absolute;left:4318;top:1947;width:3014;height:2291" coordorigin="4318,1947" coordsize="3014,2291" path="m5912,3974r-23,1l5893,3954r4,l5901,3950r5,-3l5906,3940r4,-8l5920,3932r14,43l5912,3974xe" fillcolor="#0f0e0d" stroked="f">
              <v:path arrowok="t"/>
            </v:shape>
            <v:shape id="_x0000_s9146" style="position:absolute;left:4318;top:1947;width:3014;height:2291" coordorigin="4318,1947" coordsize="3014,2291" path="m5873,3952r20,2l5889,3975r-20,2l5854,3979r,-31l5873,3952xe" fillcolor="#0f0e0d" stroked="f">
              <v:path arrowok="t"/>
            </v:shape>
            <v:shape id="_x0000_s9145" style="position:absolute;left:4318;top:1947;width:3014;height:2291" coordorigin="4318,1947" coordsize="3014,2291" path="m5973,3541r-3,3l5971,3539r3,l5973,3541xe" fillcolor="#0f0e0d" stroked="f">
              <v:path arrowok="t"/>
            </v:shape>
            <v:shape id="_x0000_s9144" style="position:absolute;left:4318;top:1947;width:3014;height:2291" coordorigin="4318,1947" coordsize="3014,2291" path="m5974,3317r9,28l5963,3342r-21,-2l5923,3342r-11,11l5927,3326r21,2l5966,3325r8,-8xe" fillcolor="#0f0e0d" stroked="f">
              <v:path arrowok="t"/>
            </v:shape>
            <v:shape id="_x0000_s9143" style="position:absolute;left:4318;top:1947;width:3014;height:2291" coordorigin="4318,1947" coordsize="3014,2291" path="m5911,3346r-2,-8l5927,3326r-15,27l5911,3356r-6,6l5903,3343r8,3xe" fillcolor="#0f0e0d" stroked="f">
              <v:path arrowok="t"/>
            </v:shape>
            <v:shape id="_x0000_s9142" style="position:absolute;left:4318;top:1947;width:3014;height:2291" coordorigin="4318,1947" coordsize="3014,2291" path="m5906,3322r21,4l5909,3338r-3,1l5900,3337r-8,2l5906,3322xe" fillcolor="#0f0e0d" stroked="f">
              <v:path arrowok="t"/>
            </v:shape>
            <v:shape id="_x0000_s9141" style="position:absolute;left:4318;top:1947;width:3014;height:2291" coordorigin="4318,1947" coordsize="3014,2291" path="m5897,3352r-5,-13l5900,3337r,4l5905,3362r-12,l5897,3352xe" fillcolor="#0f0e0d" stroked="f">
              <v:path arrowok="t"/>
            </v:shape>
            <v:shape id="_x0000_s9140" style="position:absolute;left:4318;top:1947;width:3014;height:2291" coordorigin="4318,1947" coordsize="3014,2291" path="m5863,3294r-12,17l5833,3311r-20,-3l5793,3304r-20,-3l5756,3300r-11,-19l5764,3284r20,3l5803,3290r20,1l5843,3293r20,1xe" fillcolor="#0f0e0d" stroked="f">
              <v:path arrowok="t"/>
            </v:shape>
            <v:shape id="_x0000_s9139" style="position:absolute;left:4318;top:1947;width:3014;height:2291" coordorigin="4318,1947" coordsize="3014,2291" path="m5982,2955r-4,-5l5982,2942r7,4l5982,2955xe" fillcolor="#0f0e0d" stroked="f">
              <v:path arrowok="t"/>
            </v:shape>
            <v:shape id="_x0000_s9138" style="position:absolute;left:4318;top:1947;width:3014;height:2291" coordorigin="4318,1947" coordsize="3014,2291" path="m5941,3415r-9,-2l5934,3391r6,2l5941,3415xe" fillcolor="#0f0e0d" stroked="f">
              <v:path arrowok="t"/>
            </v:shape>
            <v:shape id="_x0000_s9137" style="position:absolute;left:4318;top:1947;width:3014;height:2291" coordorigin="4318,1947" coordsize="3014,2291" path="m5915,3373r-10,-11l5911,3356r11,18l5923,3390r-8,-17xe" fillcolor="#0f0e0d" stroked="f">
              <v:path arrowok="t"/>
            </v:shape>
            <v:shape id="_x0000_s9136" style="position:absolute;left:4318;top:1947;width:3014;height:2291" coordorigin="4318,1947" coordsize="3014,2291" path="m5848,3391r2,-19l5852,3385r9,5l5877,3376r-13,37l5849,3410r-1,-19xe" fillcolor="#0f0e0d" stroked="f">
              <v:path arrowok="t"/>
            </v:shape>
            <v:shape id="_x0000_s9135" style="position:absolute;left:4318;top:1947;width:3014;height:2291" coordorigin="4318,1947" coordsize="3014,2291" path="m5822,3375r-6,10l5821,3373r6,-19l5835,3372r-13,3xe" fillcolor="#0f0e0d" stroked="f">
              <v:path arrowok="t"/>
            </v:shape>
            <v:shape id="_x0000_s9134" style="position:absolute;left:4318;top:1947;width:3014;height:2291" coordorigin="4318,1947" coordsize="3014,2291" path="m5809,3394r-4,-8l5821,3373r-5,12l5809,3394xe" fillcolor="#0f0e0d" stroked="f">
              <v:path arrowok="t"/>
            </v:shape>
            <v:shape id="_x0000_s9133" style="position:absolute;left:4318;top:1947;width:3014;height:2291" coordorigin="4318,1947" coordsize="3014,2291" path="m5791,3401r4,-10l5798,3406r-9,4l5781,3417r-2,-4l5791,3401xe" fillcolor="#0f0e0d" stroked="f">
              <v:path arrowok="t"/>
            </v:shape>
            <v:shape id="_x0000_s9132" style="position:absolute;left:4318;top:1947;width:3014;height:2291" coordorigin="4318,1947" coordsize="3014,2291" path="m5775,3426r-2,10l5772,3445r-8,-27l5779,3413r2,4l5775,3426xe" fillcolor="#0f0e0d" stroked="f">
              <v:path arrowok="t"/>
            </v:shape>
            <v:shape id="_x0000_s9131" style="position:absolute;left:4318;top:1947;width:3014;height:2291" coordorigin="4318,1947" coordsize="3014,2291" path="m5970,3914r-9,-3l5962,3905r10,-8l5973,3903r1,8l5970,3914xe" fillcolor="#0f0e0d" stroked="f">
              <v:path arrowok="t"/>
            </v:shape>
            <v:shape id="_x0000_s9130" style="position:absolute;left:4318;top:1947;width:3014;height:2291" coordorigin="4318,1947" coordsize="3014,2291" path="m5949,3917r-1,9l5948,3913r14,-8l5961,3911r-12,6xe" fillcolor="#0f0e0d" stroked="f">
              <v:path arrowok="t"/>
            </v:shape>
            <v:shape id="_x0000_s9129" style="position:absolute;left:4318;top:1947;width:3014;height:2291" coordorigin="4318,1947" coordsize="3014,2291" path="m5935,3913r13,l5939,3932r-6,-2l5930,3933r-1,-16l5925,3899r10,14xe" fillcolor="#0f0e0d" stroked="f">
              <v:path arrowok="t"/>
            </v:shape>
            <v:shape id="_x0000_s9128" style="position:absolute;left:4318;top:1947;width:3014;height:2291" coordorigin="4318,1947" coordsize="3014,2291" path="m5930,3939r4,-2l5932,3946r-5,8l5929,3927r,-10l5930,3933r,6xe" fillcolor="#0f0e0d" stroked="f">
              <v:path arrowok="t"/>
            </v:shape>
            <v:shape id="_x0000_s9127" style="position:absolute;left:4318;top:1947;width:3014;height:2291" coordorigin="4318,1947" coordsize="3014,2291" path="m5693,2999r-13,23l5663,3027r-17,5l5630,3036r11,-14l5658,3014r18,-7l5693,2999xe" fillcolor="#0f0e0d" stroked="f">
              <v:path arrowok="t"/>
            </v:shape>
            <v:shape id="_x0000_s9126" style="position:absolute;left:4318;top:1947;width:3014;height:2291" coordorigin="4318,1947" coordsize="3014,2291" path="m5680,3524r5,-8l5698,3526r14,5l5712,3550r-3,-5l5698,3541r-8,-15l5680,3524xe" fillcolor="#0f0e0d" stroked="f">
              <v:path arrowok="t"/>
            </v:shape>
            <v:shape id="_x0000_s9125" style="position:absolute;left:4318;top:1947;width:3014;height:2291" coordorigin="4318,1947" coordsize="3014,2291" path="m4982,3510r-19,-4l4970,3488r14,11l5000,3515r-18,-5xe" fillcolor="#0f0e0d" stroked="f">
              <v:path arrowok="t"/>
            </v:shape>
            <v:shape id="_x0000_s9124" style="position:absolute;left:4318;top:1947;width:3014;height:2291" coordorigin="4318,1947" coordsize="3014,2291" path="m5110,2935r3,13l5108,2955r-2,-21l5116,2933r10,7l5110,2935xe" fillcolor="#0f0e0d" stroked="f">
              <v:path arrowok="t"/>
            </v:shape>
            <v:shape id="_x0000_s9123" style="position:absolute;left:4318;top:1947;width:3014;height:2291" coordorigin="4318,1947" coordsize="3014,2291" path="m5112,3845r,-4l5125,3898r-20,1l5103,3844r9,1xe" fillcolor="#0f0e0d" stroked="f">
              <v:path arrowok="t"/>
            </v:shape>
            <v:shape id="_x0000_s9122" style="position:absolute;left:4318;top:1947;width:3014;height:2291" coordorigin="4318,1947" coordsize="3014,2291" path="m5045,3903r-8,-44l5039,3862r1,3l5047,3864r18,38l5045,3903xe" fillcolor="#0f0e0d" stroked="f">
              <v:path arrowok="t"/>
            </v:shape>
            <v:shape id="_x0000_s9121" style="position:absolute;left:4318;top:1947;width:3014;height:2291" coordorigin="4318,1947" coordsize="3014,2291" path="m4954,3878r20,-3l4957,3886r-18,-1l4934,3876r20,2xe" fillcolor="#0f0e0d" stroked="f">
              <v:path arrowok="t"/>
            </v:shape>
            <v:shape id="_x0000_s9120" style="position:absolute;left:4318;top:1947;width:3014;height:2291" coordorigin="4318,1947" coordsize="3014,2291" path="m4925,3867r-6,19l4898,3888r-20,l4860,3886r-11,-4l4866,3876r20,-2l4906,3871r19,-4xe" fillcolor="#0f0e0d" stroked="f">
              <v:path arrowok="t"/>
            </v:shape>
            <v:shape id="_x0000_s9119" style="position:absolute;left:4318;top:1947;width:3014;height:2291" coordorigin="4318,1947" coordsize="3014,2291" path="m5109,3484r6,-5l5108,3489r-3,8l5091,3492r18,-8xe" fillcolor="#0f0e0d" stroked="f">
              <v:path arrowok="t"/>
            </v:shape>
            <v:shape id="_x0000_s9118" style="position:absolute;left:4318;top:1947;width:3014;height:2291" coordorigin="4318,1947" coordsize="3014,2291" path="m5074,3506r13,-3l5093,3538r-20,l5068,3503r6,3xe" fillcolor="#0f0e0d" stroked="f">
              <v:path arrowok="t"/>
            </v:shape>
            <v:shape id="_x0000_s9117" style="position:absolute;left:4318;top:1947;width:3014;height:2291" coordorigin="4318,1947" coordsize="3014,2291" path="m5025,3467r5,3l5043,3485r1,2l5057,3480r-10,20l5037,3484r-12,-17xe" fillcolor="#0f0e0d" stroked="f">
              <v:path arrowok="t"/>
            </v:shape>
            <v:shape id="_x0000_s9116" style="position:absolute;left:4318;top:1947;width:3014;height:2291" coordorigin="4318,1947" coordsize="3014,2291" path="m5012,3461r-1,1l5011,3451r-4,-8l5005,3432r2,-3l5013,3437r-1,24xe" fillcolor="#0f0e0d" stroked="f">
              <v:path arrowok="t"/>
            </v:shape>
            <v:shape id="_x0000_s9115" style="position:absolute;left:4318;top:1947;width:3014;height:2291" coordorigin="4318,1947" coordsize="3014,2291" path="m5012,3395r10,10l5009,3410r-4,9l5007,3429r-2,3l5000,3414r12,-5l5012,3395xe" fillcolor="#0f0e0d" stroked="f">
              <v:path arrowok="t"/>
            </v:shape>
            <v:shape id="_x0000_s9114" style="position:absolute;left:4318;top:1947;width:3014;height:2291" coordorigin="4318,1947" coordsize="3014,2291" path="m4996,3429r,-17l5000,3414r5,18l4996,3429xe" fillcolor="#0f0e0d" stroked="f">
              <v:path arrowok="t"/>
            </v:shape>
            <v:shape id="_x0000_s9113" style="position:absolute;left:4318;top:1947;width:3014;height:2291" coordorigin="4318,1947" coordsize="3014,2291" path="m5107,3500r-2,-3l5114,3495r5,-2l5107,3500xe" fillcolor="#0f0e0d" stroked="f">
              <v:path arrowok="t"/>
            </v:shape>
            <v:shape id="_x0000_s9112" style="position:absolute;left:4318;top:1947;width:3014;height:2291" coordorigin="4318,1947" coordsize="3014,2291" path="m5110,3304r-2,1l5115,3296r1,-1l5110,3304xe" fillcolor="#0f0e0d" stroked="f">
              <v:path arrowok="t"/>
            </v:shape>
            <v:shape id="_x0000_s9111" style="position:absolute;left:4318;top:1947;width:3014;height:2291" coordorigin="4318,1947" coordsize="3014,2291" path="m5074,3255r,-7l5064,3243r-14,-2l5042,3227r20,4l5083,3234r-9,21xe" fillcolor="#0f0e0d" stroked="f">
              <v:path arrowok="t"/>
            </v:shape>
            <v:shape id="_x0000_s9110" style="position:absolute;left:4318;top:1947;width:3014;height:2291" coordorigin="4318,1947" coordsize="3014,2291" path="m5112,2821r10,11l5111,2832r-4,8l5104,2847r,-16l5112,2821xe" fillcolor="#0f0e0d" stroked="f">
              <v:path arrowok="t"/>
            </v:shape>
            <v:shape id="_x0000_s9109" style="position:absolute;left:4318;top:1947;width:3014;height:2291" coordorigin="4318,1947" coordsize="3014,2291" path="m5064,4096r-8,-22l5075,4080r-1,16l5064,4096xe" fillcolor="#0f0e0d" stroked="f">
              <v:path arrowok="t"/>
            </v:shape>
            <v:shape id="_x0000_s9108" style="position:absolute;left:4318;top:1947;width:3014;height:2291" coordorigin="4318,1947" coordsize="3014,2291" path="m5058,4139r-17,-4l5042,4126r10,1l5053,4124r5,15xe" fillcolor="#0f0e0d" stroked="f">
              <v:path arrowok="t"/>
            </v:shape>
            <v:shape id="_x0000_s9107" style="position:absolute;left:4318;top:1947;width:3014;height:2291" coordorigin="4318,1947" coordsize="3014,2291" path="m5007,4124r-2,-40l5021,4093r2,38l5007,4124xe" fillcolor="#0f0e0d" stroked="f">
              <v:path arrowok="t"/>
            </v:shape>
            <v:shape id="_x0000_s9106" style="position:absolute;left:4318;top:1947;width:3014;height:2291" coordorigin="4318,1947" coordsize="3014,2291" path="m4993,4069r14,55l4991,4115r-4,-3l4984,4106r-1,-8l4978,4094r-2,-29l4993,4069xe" fillcolor="#0f0e0d" stroked="f">
              <v:path arrowok="t"/>
            </v:shape>
            <v:shape id="_x0000_s9105" style="position:absolute;left:4318;top:1947;width:3014;height:2291" coordorigin="4318,1947" coordsize="3014,2291" path="m4966,4059r10,6l4978,4094r-24,-1l4950,4043r16,16xe" fillcolor="#0f0e0d" stroked="f">
              <v:path arrowok="t"/>
            </v:shape>
            <v:shape id="_x0000_s9104" style="position:absolute;left:4318;top:1947;width:3014;height:2291" coordorigin="4318,1947" coordsize="3014,2291" path="m6104,2770r9,-9l6133,2762r20,1l6151,2770r-7,l6124,2770r-20,xe" fillcolor="#0f0e0d" stroked="f">
              <v:path arrowok="t"/>
            </v:shape>
            <v:shape id="_x0000_s9103" style="position:absolute;left:4318;top:1947;width:3014;height:2291" coordorigin="4318,1947" coordsize="3014,2291" path="m6266,2906r5,-3l6278,2903r6,-2l6282,2889r8,-1l6293,2905r-19,3l6266,2906xe" fillcolor="#0f0e0d" stroked="f">
              <v:path arrowok="t"/>
            </v:shape>
            <v:shape id="_x0000_s9102" style="position:absolute;left:4318;top:1947;width:3014;height:2291" coordorigin="4318,1947" coordsize="3014,2291" path="m6600,3551r-10,-3l6584,3549r-6,4l6578,3558r1,-18l6584,3530r10,-7l6600,3551xe" fillcolor="#0f0e0d" stroked="f">
              <v:path arrowok="t"/>
            </v:shape>
            <v:shape id="_x0000_s9101" style="position:absolute;left:4318;top:1947;width:3014;height:2291" coordorigin="4318,1947" coordsize="3014,2291" path="m6562,3570r-7,7l6558,3558r2,-19l6568,3547r7,21l6562,3570xe" fillcolor="#0f0e0d" stroked="f">
              <v:path arrowok="t"/>
            </v:shape>
            <v:shape id="_x0000_s9100" style="position:absolute;left:4318;top:1947;width:3014;height:2291" coordorigin="4318,1947" coordsize="3014,2291" path="m6555,3577r-3,11l6554,3568r4,-10l6555,3577xe" fillcolor="#0f0e0d" stroked="f">
              <v:path arrowok="t"/>
            </v:shape>
            <v:shape id="_x0000_s9099" style="position:absolute;left:4318;top:1947;width:3014;height:2291" coordorigin="4318,1947" coordsize="3014,2291" path="m6500,3576r-3,10l6500,3553r4,-7l6506,3569r-6,7xe" fillcolor="#0f0e0d" stroked="f">
              <v:path arrowok="t"/>
            </v:shape>
            <v:shape id="_x0000_s9098" style="position:absolute;left:4318;top:1947;width:3014;height:2291" coordorigin="4318,1947" coordsize="3014,2291" path="m6584,3521r10,2l6584,3530r-1,-10l6578,3511r-2,-8l6584,3521xe" fillcolor="#0f0e0d" stroked="f">
              <v:path arrowok="t"/>
            </v:shape>
            <v:shape id="_x0000_s9097" style="position:absolute;left:4318;top:1947;width:3014;height:2291" coordorigin="4318,1947" coordsize="3014,2291" path="m6557,3548r-5,-9l6554,3530r6,9l6558,3558r-1,-10xe" fillcolor="#0f0e0d" stroked="f">
              <v:path arrowok="t"/>
            </v:shape>
            <v:shape id="_x0000_s9096" style="position:absolute;left:4318;top:1947;width:3014;height:2291" coordorigin="4318,1947" coordsize="3014,2291" path="m6277,3013r4,30l6276,3044r-2,2l6272,3050r-9,-24l6277,3013xe" fillcolor="#0f0e0d" stroked="f">
              <v:path arrowok="t"/>
            </v:shape>
            <v:shape id="_x0000_s9095" style="position:absolute;left:4318;top:1947;width:3014;height:2291" coordorigin="4318,1947" coordsize="3014,2291" path="m6245,2728r-14,-2l6242,2719r21,l6245,2728xe" fillcolor="#0f0e0d" stroked="f">
              <v:path arrowok="t"/>
            </v:shape>
            <v:shape id="_x0000_s9094" style="position:absolute;left:4318;top:1947;width:3014;height:2291" coordorigin="4318,1947" coordsize="3014,2291" path="m6269,3561r3,10l6280,3579r9,5l6287,3609r,-10l6277,3586r-8,-25xe" fillcolor="#0f0e0d" stroked="f">
              <v:path arrowok="t"/>
            </v:shape>
            <v:shape id="_x0000_s9093" style="position:absolute;left:4318;top:1947;width:3014;height:2291" coordorigin="4318,1947" coordsize="3014,2291" path="m5074,3333r,14l5062,3356r-6,9l5050,3351r10,2l5069,3344r5,-11xe" fillcolor="#0f0e0d" stroked="f">
              <v:path arrowok="t"/>
            </v:shape>
            <v:shape id="_x0000_s9092" style="position:absolute;left:4318;top:1947;width:3014;height:2291" coordorigin="4318,1947" coordsize="3014,2291" path="m5050,3351r-7,16l5039,3348r-10,-17l5026,3317r6,14l5041,3343r9,8xe" fillcolor="#0f0e0d" stroked="f">
              <v:path arrowok="t"/>
            </v:shape>
            <v:shape id="_x0000_s9091" style="position:absolute;left:4318;top:1947;width:3014;height:2291" coordorigin="4318,1947" coordsize="3014,2291" path="m5395,3357r-7,-18l5404,3328r8,-14l5419,3318r-11,8l5398,3342r-3,15xe" fillcolor="#0f0e0d" stroked="f">
              <v:path arrowok="t"/>
            </v:shape>
            <v:shape id="_x0000_s9090" style="position:absolute;left:4318;top:1947;width:3014;height:2291" coordorigin="4318,1947" coordsize="3014,2291" path="m5361,3294r4,13l5372,3320r8,12l5376,3353r-1,-14l5368,3324r-7,-30xe" fillcolor="#0f0e0d" stroked="f">
              <v:path arrowok="t"/>
            </v:shape>
            <v:shape id="_x0000_s9089" style="position:absolute;left:4318;top:1947;width:3014;height:2291" coordorigin="4318,1947" coordsize="3014,2291" path="m5368,3324r-9,-14l5361,3243r19,2l5368,3275r-6,8l5361,3294r7,30xe" fillcolor="#0f0e0d" stroked="f">
              <v:path arrowok="t"/>
            </v:shape>
            <v:shape id="_x0000_s9088" style="position:absolute;left:4318;top:1947;width:3014;height:2291" coordorigin="4318,1947" coordsize="3014,2291" path="m5220,3261r2,-17l5244,3247r2,14l5240,3259r-14,-1l5220,3261xe" fillcolor="#0f0e0d" stroked="f">
              <v:path arrowok="t"/>
            </v:shape>
            <v:shape id="_x0000_s9087" style="position:absolute;left:4318;top:1947;width:3014;height:2291" coordorigin="4318,1947" coordsize="3014,2291" path="m5410,3462r13,15l5421,3494r-13,9l5401,3517r10,-26l5414,3480r-4,-18xe" fillcolor="#0f0e0d" stroked="f">
              <v:path arrowok="t"/>
            </v:shape>
            <v:shape id="_x0000_s9086" style="position:absolute;left:4318;top:1947;width:3014;height:2291" coordorigin="4318,1947" coordsize="3014,2291" path="m5388,3097r2,14l5404,3097r8,32l5418,3151r-22,6l5388,3097xe" fillcolor="#0f0e0d" stroked="f">
              <v:path arrowok="t"/>
            </v:shape>
            <v:shape id="_x0000_s9085" style="position:absolute;left:4318;top:1947;width:3014;height:2291" coordorigin="4318,1947" coordsize="3014,2291" path="m5396,3157r-20,9l5379,3153r9,-56l5396,3157xe" fillcolor="#0f0e0d" stroked="f">
              <v:path arrowok="t"/>
            </v:shape>
            <v:shape id="_x0000_s9084" style="position:absolute;left:4318;top:1947;width:3014;height:2291" coordorigin="4318,1947" coordsize="3014,2291" path="m5345,3171r14,5l5342,3185r-16,8l5315,3197r13,-12l5343,3175r2,-4xe" fillcolor="#0f0e0d" stroked="f">
              <v:path arrowok="t"/>
            </v:shape>
            <v:shape id="_x0000_s9083" style="position:absolute;left:4318;top:1947;width:3014;height:2291" coordorigin="4318,1947" coordsize="3014,2291" path="m5405,3538r-4,-21l5410,3512r17,-3l5428,3500r,11l5415,3518r-11,9l5405,3538xe" fillcolor="#0f0e0d" stroked="f">
              <v:path arrowok="t"/>
            </v:shape>
            <v:shape id="_x0000_s9082" style="position:absolute;left:4318;top:1947;width:3014;height:2291" coordorigin="4318,1947" coordsize="3014,2291" path="m5372,2811r2,-11l5393,2791r19,-7l5431,2780r4,13l5437,2831r-7,-40l5409,2794r-20,7l5372,2811xe" fillcolor="#0f0e0d" stroked="f">
              <v:path arrowok="t"/>
            </v:shape>
            <v:shape id="_x0000_s9081" style="position:absolute;left:4318;top:1947;width:3014;height:2291" coordorigin="4318,1947" coordsize="3014,2291" path="m5428,2867r,16l5427,2865r-5,-61l5430,2791r-5,47l5427,2852r1,15xe" fillcolor="#0f0e0d" stroked="f">
              <v:path arrowok="t"/>
            </v:shape>
            <v:shape id="_x0000_s9080" style="position:absolute;left:4318;top:1947;width:3014;height:2291" coordorigin="4318,1947" coordsize="3014,2291" path="m5422,2804r5,61l5418,2857r-4,9l5410,2882r-4,-46l5405,2814r17,-10xe" fillcolor="#0f0e0d" stroked="f">
              <v:path arrowok="t"/>
            </v:shape>
            <v:shape id="_x0000_s9079" style="position:absolute;left:4318;top:1947;width:3014;height:2291" coordorigin="4318,1947" coordsize="3014,2291" path="m5365,2842r-2,13l5364,2840r16,-12l5378,2841r-13,1xe" fillcolor="#0f0e0d" stroked="f">
              <v:path arrowok="t"/>
            </v:shape>
            <v:shape id="_x0000_s9078" style="position:absolute;left:4318;top:1947;width:3014;height:2291" coordorigin="4318,1947" coordsize="3014,2291" path="m5358,2861r-3,3l5352,2859r-6,-6l5336,2861r11,-10l5364,2840r-6,21xe" fillcolor="#0f0e0d" stroked="f">
              <v:path arrowok="t"/>
            </v:shape>
            <v:shape id="_x0000_s9077" style="position:absolute;left:4318;top:1947;width:3014;height:2291" coordorigin="4318,1947" coordsize="3014,2291" path="m5428,3500r-7,-6l5423,3477r2,1l5428,3500xe" fillcolor="#0f0e0d" stroked="f">
              <v:path arrowok="t"/>
            </v:shape>
            <v:shape id="_x0000_s9076" style="position:absolute;left:4318;top:1947;width:3014;height:2291" coordorigin="4318,1947" coordsize="3014,2291" path="m5425,2680r-19,1l5416,2656r16,-1l5427,2694r-2,-14xe" fillcolor="#0f0e0d" stroked="f">
              <v:path arrowok="t"/>
            </v:shape>
            <v:shape id="_x0000_s9075" style="position:absolute;left:4318;top:1947;width:3014;height:2291" coordorigin="4318,1947" coordsize="3014,2291" path="m5328,2685r4,-32l5353,2652r21,-3l5376,2674r-23,1l5334,2679r-6,6xe" fillcolor="#0f0e0d" stroked="f">
              <v:path arrowok="t"/>
            </v:shape>
            <v:shape id="_x0000_s9074" style="position:absolute;left:4318;top:1947;width:3014;height:2291" coordorigin="4318,1947" coordsize="3014,2291" path="m5029,4046r12,-10l5061,4038r20,2l5102,4043r20,4l5142,4050r19,4l5181,4057r20,4l5221,4064r19,4l5260,4070r19,3l5299,4075r4,19l5282,4094r-20,-1l5242,4092r-12,-10l5212,4077r-18,-5l5174,4068r-20,-4l5134,4061r-21,-4l5092,4054r-21,-3l5050,4049r-21,-3xe" fillcolor="#0f0e0d" stroked="f">
              <v:path arrowok="t"/>
            </v:shape>
            <v:shape id="_x0000_s9073" style="position:absolute;left:4318;top:1947;width:3014;height:2291" coordorigin="4318,1947" coordsize="3014,2291" path="m5147,4079r8,-4l5173,4077r20,3l5213,4082r17,l5242,4092r-20,-1l5202,4089r-19,-2l5165,4083r-18,-4xe" fillcolor="#0f0e0d" stroked="f">
              <v:path arrowok="t"/>
            </v:shape>
            <v:shape id="_x0000_s9072" style="position:absolute;left:4318;top:1947;width:3014;height:2291" coordorigin="4318,1947" coordsize="3014,2291" path="m5418,3396r-8,-21l5416,3384r5,12l5418,3411r,-15xe" fillcolor="#0f0e0d" stroked="f">
              <v:path arrowok="t"/>
            </v:shape>
            <v:shape id="_x0000_s9071" style="position:absolute;left:4318;top:1947;width:3014;height:2291" coordorigin="4318,1947" coordsize="3014,2291" path="m5382,3391r16,-6l5389,3393r-12,17l5376,3411r-3,-10l5382,3391xe" fillcolor="#0f0e0d" stroked="f">
              <v:path arrowok="t"/>
            </v:shape>
            <v:shape id="_x0000_s9070" style="position:absolute;left:4318;top:1947;width:3014;height:2291" coordorigin="4318,1947" coordsize="3014,2291" path="m5435,2194r4,-14l5440,2179r6,13l5453,2193r9,-7l5462,2204r-17,13l5439,2213r-4,-19xe" fillcolor="#0f0e0d" stroked="f">
              <v:path arrowok="t"/>
            </v:shape>
            <v:shape id="_x0000_s9069" style="position:absolute;left:4318;top:1947;width:3014;height:2291" coordorigin="4318,1947" coordsize="3014,2291" path="m5408,3895r11,l5420,3953r18,2l5458,3951r6,-1l5471,3938r6,2l5480,3959r-18,5l5445,3968r-9,-8l5417,3961r-9,-66xe" fillcolor="#0f0e0d" stroked="f">
              <v:path arrowok="t"/>
            </v:shape>
            <v:shape id="_x0000_s9068" style="position:absolute;left:4318;top:1947;width:3014;height:2291" coordorigin="4318,1947" coordsize="3014,2291" path="m5391,3938r-15,-7l5387,3893r21,2l5391,3938xe" fillcolor="#0f0e0d" stroked="f">
              <v:path arrowok="t"/>
            </v:shape>
            <v:shape id="_x0000_s9067" style="position:absolute;left:4318;top:1947;width:3014;height:2291" coordorigin="4318,1947" coordsize="3014,2291" path="m5366,3913r-18,-7l5350,3884r18,5l5373,3917r-7,-4xe" fillcolor="#0f0e0d" stroked="f">
              <v:path arrowok="t"/>
            </v:shape>
            <v:shape id="_x0000_s9066" style="position:absolute;left:4318;top:1947;width:3014;height:2291" coordorigin="4318,1947" coordsize="3014,2291" path="m5451,3023r-12,2l5442,3015r13,-2l5451,3023xe" fillcolor="#0f0e0d" stroked="f">
              <v:path arrowok="t"/>
            </v:shape>
            <v:shape id="_x0000_s9065" style="position:absolute;left:4318;top:1947;width:3014;height:2291" coordorigin="4318,1947" coordsize="3014,2291" path="m5439,3026r-1,1l5439,3025r,l5439,3026xe" fillcolor="#0f0e0d" stroked="f">
              <v:path arrowok="t"/>
            </v:shape>
            <v:shape id="_x0000_s9064" style="position:absolute;left:4318;top:1947;width:3014;height:2291" coordorigin="4318,1947" coordsize="3014,2291" path="m5427,3062r-17,6l5413,2998r4,18l5427,3030r,32xe" fillcolor="#0f0e0d" stroked="f">
              <v:path arrowok="t"/>
            </v:shape>
            <v:shape id="_x0000_s9063" style="position:absolute;left:4318;top:1947;width:3014;height:2291" coordorigin="4318,1947" coordsize="3014,2291" path="m5450,2927r6,-13l5462,2923r-1,16l5460,2937r-4,-8l5450,2927xe" fillcolor="#0f0e0d" stroked="f">
              <v:path arrowok="t"/>
            </v:shape>
            <v:shape id="_x0000_s9062" style="position:absolute;left:4318;top:1947;width:3014;height:2291" coordorigin="4318,1947" coordsize="3014,2291" path="m6134,3379r5,26l6130,3406r-9,-6l6129,3389r2,-12l6134,3379xe" fillcolor="#0f0e0d" stroked="f">
              <v:path arrowok="t"/>
            </v:shape>
            <v:shape id="_x0000_s9061" style="position:absolute;left:4318;top:1947;width:3014;height:2291" coordorigin="4318,1947" coordsize="3014,2291" path="m5267,2894r,8l5259,2910r-1,10l5265,2924r-3,16l5259,2938r-3,-17l5260,2903r7,-9xe" fillcolor="#0f0e0d" stroked="f">
              <v:path arrowok="t"/>
            </v:shape>
            <v:shape id="_x0000_s9060" style="position:absolute;left:4318;top:1947;width:3014;height:2291" coordorigin="4318,1947" coordsize="3014,2291" path="m5256,2921r3,17l5251,2939r-9,4l5235,2950r-2,7l5236,2935r10,-1l5255,2931r1,-10xe" fillcolor="#0f0e0d" stroked="f">
              <v:path arrowok="t"/>
            </v:shape>
            <v:shape id="_x0000_s9059" style="position:absolute;left:4318;top:1947;width:3014;height:2291" coordorigin="4318,1947" coordsize="3014,2291" path="m5233,2957r5,7l5235,2966r-4,-4l5232,2954r4,-19l5233,2957xe" fillcolor="#0f0e0d" stroked="f">
              <v:path arrowok="t"/>
            </v:shape>
            <v:shape id="_x0000_s9058" style="position:absolute;left:4318;top:1947;width:3014;height:2291" coordorigin="4318,1947" coordsize="3014,2291" path="m5273,3116r-4,8l5273,3115r5,-7l5283,3112r-10,4xe" fillcolor="#0f0e0d" stroked="f">
              <v:path arrowok="t"/>
            </v:shape>
            <v:shape id="_x0000_s9057" style="position:absolute;left:4318;top:1947;width:3014;height:2291" coordorigin="4318,1947" coordsize="3014,2291" path="m5252,3125r,-4l5261,3106r8,18l5257,3125r-1,-2l5252,3125xe" fillcolor="#0f0e0d" stroked="f">
              <v:path arrowok="t"/>
            </v:shape>
            <v:shape id="_x0000_s9056" style="position:absolute;left:4318;top:1947;width:3014;height:2291" coordorigin="4318,1947" coordsize="3014,2291" path="m5266,3352r-12,-14l5256,3319r7,21l5269,3349r-3,20l5266,3352xe" fillcolor="#0f0e0d" stroked="f">
              <v:path arrowok="t"/>
            </v:shape>
            <v:shape id="_x0000_s9055" style="position:absolute;left:4318;top:1947;width:3014;height:2291" coordorigin="4318,1947" coordsize="3014,2291" path="m5239,3294r1,13l5246,3316r2,16l5246,3321r-6,-9l5239,3294xe" fillcolor="#0f0e0d" stroked="f">
              <v:path arrowok="t"/>
            </v:shape>
            <v:shape id="_x0000_s9054" style="position:absolute;left:4318;top:1947;width:3014;height:2291" coordorigin="4318,1947" coordsize="3014,2291" path="m5270,2849r1,-7l5279,2841r-11,14l5265,2867r5,-18xe" fillcolor="#0f0e0d" stroked="f">
              <v:path arrowok="t"/>
            </v:shape>
            <v:shape id="_x0000_s9053" style="position:absolute;left:4318;top:1947;width:3014;height:2291" coordorigin="4318,1947" coordsize="3014,2291" path="m5188,3219r20,3l5189,3255r-1,-2l5185,3254r-7,14l5175,3251r-2,-2l5168,3217r20,2xe" fillcolor="#0f0e0d" stroked="f">
              <v:path arrowok="t"/>
            </v:shape>
            <v:shape id="_x0000_s9052" style="position:absolute;left:4318;top:1947;width:3014;height:2291" coordorigin="4318,1947" coordsize="3014,2291" path="m5147,3216r7,31l5146,3245r-17,l5126,3215r21,1xe" fillcolor="#0f0e0d" stroked="f">
              <v:path arrowok="t"/>
            </v:shape>
            <v:shape id="_x0000_s9051" style="position:absolute;left:4318;top:1947;width:3014;height:2291" coordorigin="4318,1947" coordsize="3014,2291" path="m5126,3215r-11,17l5098,3227r-20,-3l5057,3222r-21,-1l5015,3221r-10,-1l4991,3209r20,1l5032,3212r20,1l5073,3214r21,l5104,3214r22,1xe" fillcolor="#0f0e0d" stroked="f">
              <v:path arrowok="t"/>
            </v:shape>
            <v:shape id="_x0000_s9050" style="position:absolute;left:4318;top:1947;width:3014;height:2291" coordorigin="4318,1947" coordsize="3014,2291" path="m4845,3214r1,-15l4865,3195r10,1l4893,3198r19,2l4931,3202r20,3l4971,3207r20,2l4988,3220r-20,l4948,3217r-21,-3l4907,3211r-20,-2l4869,3209r-18,3l4845,3214xe" fillcolor="#0f0e0d" stroked="f">
              <v:path arrowok="t"/>
            </v:shape>
            <v:shape id="_x0000_s9049" style="position:absolute;left:4318;top:1947;width:3014;height:2291" coordorigin="4318,1947" coordsize="3014,2291" path="m5264,2944r-3,l5262,2940r2,3l5264,2944xe" fillcolor="#0f0e0d" stroked="f">
              <v:path arrowok="t"/>
            </v:shape>
            <v:shape id="_x0000_s9048" style="position:absolute;left:4318;top:1947;width:3014;height:2291" coordorigin="4318,1947" coordsize="3014,2291" path="m5238,2895r-2,-2l5236,2892r4,l5238,2895xe" fillcolor="#0f0e0d" stroked="f">
              <v:path arrowok="t"/>
            </v:shape>
            <v:shape id="_x0000_s9047" style="position:absolute;left:4318;top:1947;width:3014;height:2291" coordorigin="4318,1947" coordsize="3014,2291" path="m6652,3566r-4,l6647,3567r-2,43l6644,3560r1,-12l6646,3535r7,13l6652,3566xe" fillcolor="#0f0e0d" stroked="f">
              <v:path arrowok="t"/>
            </v:shape>
            <v:shape id="_x0000_s9046" style="position:absolute;left:4318;top:1947;width:3014;height:2291" coordorigin="4318,1947" coordsize="3014,2291" path="m6642,2911r-1,5l6637,2925r-10,-20l6644,2908r4,6l6642,2911xe" fillcolor="#0f0e0d" stroked="f">
              <v:path arrowok="t"/>
            </v:shape>
            <v:shape id="_x0000_s9045" style="position:absolute;left:4318;top:1947;width:3014;height:2291" coordorigin="4318,1947" coordsize="3014,2291" path="m6616,2924r-2,-20l6627,2905r10,20l6616,2924xe" fillcolor="#0f0e0d" stroked="f">
              <v:path arrowok="t"/>
            </v:shape>
            <v:shape id="_x0000_s9044" style="position:absolute;left:4318;top:1947;width:3014;height:2291" coordorigin="4318,1947" coordsize="3014,2291" path="m6554,2838r,-3l6573,2839r20,2l6594,2897r2,29l6583,2929r-9,-85l6568,2843r-14,-5xe" fillcolor="#0f0e0d" stroked="f">
              <v:path arrowok="t"/>
            </v:shape>
            <v:shape id="_x0000_s9043" style="position:absolute;left:4318;top:1947;width:3014;height:2291" coordorigin="4318,1947" coordsize="3014,2291" path="m6399,2981r-4,-56l6399,2925r2,-3l6399,2981xe" fillcolor="#0f0e0d" stroked="f">
              <v:path arrowok="t"/>
            </v:shape>
            <v:shape id="_x0000_s9042" style="position:absolute;left:4318;top:1947;width:3014;height:2291" coordorigin="4318,1947" coordsize="3014,2291" path="m6377,2927r8,68l6371,3009r-3,-52l6368,2941r9,-14xe" fillcolor="#0f0e0d" stroked="f">
              <v:path arrowok="t"/>
            </v:shape>
            <v:shape id="_x0000_s9041" style="position:absolute;left:4318;top:1947;width:3014;height:2291" coordorigin="4318,1947" coordsize="3014,2291" path="m6335,2992r10,-9l6341,3053r-9,4l6327,3056r-1,-6l6326,3015r-8,-12l6335,2992xe" fillcolor="#0f0e0d" stroked="f">
              <v:path arrowok="t"/>
            </v:shape>
            <v:shape id="_x0000_s9040" style="position:absolute;left:4318;top:1947;width:3014;height:2291" coordorigin="4318,1947" coordsize="3014,2291" path="m6300,3057r-16,l6300,3012r18,-9l6326,3015r-13,-2l6302,3025r-5,11l6300,3057xe" fillcolor="#0f0e0d" stroked="f">
              <v:path arrowok="t"/>
            </v:shape>
            <v:shape id="_x0000_s9039" style="position:absolute;left:4318;top:1947;width:3014;height:2291" coordorigin="4318,1947" coordsize="3014,2291" path="m6303,4219r,-15l6323,4203r20,-1l6362,4200r19,-2l6398,4196r17,-3l6426,4218r-20,-1l6386,4216r-20,l6346,4216r-20,1l6322,4217r-19,2xe" fillcolor="#0f0e0d" stroked="f">
              <v:path arrowok="t"/>
            </v:shape>
            <v:shape id="_x0000_s9038" style="position:absolute;left:4318;top:1947;width:3014;height:2291" coordorigin="4318,1947" coordsize="3014,2291" path="m6151,4233r4,-28l6176,4205r21,l6218,4205r22,l6261,4205r21,l6303,4204r,15l6283,4222r-20,4l6243,4229r-10,1l6212,4231r-20,1l6171,4233r-20,xe" fillcolor="#0f0e0d" stroked="f">
              <v:path arrowok="t"/>
            </v:shape>
            <v:shape id="_x0000_s9037" style="position:absolute;left:4318;top:1947;width:3014;height:2291" coordorigin="4318,1947" coordsize="3014,2291" path="m5982,4198r12,l6014,4198r19,1l6053,4200r21,2l6060,4213r-19,-2l6021,4209r-22,-1l5982,4198xe" fillcolor="#0f0e0d" stroked="f">
              <v:path arrowok="t"/>
            </v:shape>
            <v:shape id="_x0000_s9036" style="position:absolute;left:4318;top:1947;width:3014;height:2291" coordorigin="4318,1947" coordsize="3014,2291" path="m5999,4208r-20,1l5961,4212r-5,1l5939,4199r21,l5982,4198r17,10xe" fillcolor="#0f0e0d" stroked="f">
              <v:path arrowok="t"/>
            </v:shape>
            <v:shape id="_x0000_s9035" style="position:absolute;left:4318;top:1947;width:3014;height:2291" coordorigin="4318,1947" coordsize="3014,2291" path="m5681,4192r8,20l5669,4210r-19,-2l5630,4206r-20,-1l5590,4203r-18,-1l5590,4192r21,2l5631,4195r20,l5671,4193r10,-1xe" fillcolor="#0f0e0d" stroked="f">
              <v:path arrowok="t"/>
            </v:shape>
            <v:shape id="_x0000_s9034" style="position:absolute;left:4318;top:1947;width:3014;height:2291" coordorigin="4318,1947" coordsize="3014,2291" path="m5549,4185r2,1l5571,4189r19,3l5572,4202r-20,-1l5549,4185xe" fillcolor="#0f0e0d" stroked="f">
              <v:path arrowok="t"/>
            </v:shape>
            <v:shape id="_x0000_s9033" style="position:absolute;left:4318;top:1947;width:3014;height:2291" coordorigin="4318,1947" coordsize="3014,2291" path="m5430,4185r,-17l5451,4169r21,1l5493,4171r21,l5535,4172r17,29l5531,4199r-20,-2l5490,4194r-20,-2l5450,4189r-20,-4xe" fillcolor="#0f0e0d" stroked="f">
              <v:path arrowok="t"/>
            </v:shape>
            <v:shape id="_x0000_s9032" style="position:absolute;left:4318;top:1947;width:3014;height:2291" coordorigin="4318,1947" coordsize="3014,2291" path="m5372,4163r19,2l5410,4167r20,1l5430,4185r-19,-3l5391,4178r-19,-15xe" fillcolor="#0f0e0d" stroked="f">
              <v:path arrowok="t"/>
            </v:shape>
            <v:shape id="_x0000_s9031" style="position:absolute;left:4318;top:1947;width:3014;height:2291" coordorigin="4318,1947" coordsize="3014,2291" path="m5275,4154r12,-13l5302,4147r16,5l5335,4157r18,3l5372,4163r19,15l5371,4174r-19,-3l5333,4167r-20,-5l5294,4158r-19,-4xe" fillcolor="#0f0e0d" stroked="f">
              <v:path arrowok="t"/>
            </v:shape>
            <v:shape id="_x0000_s9030" style="position:absolute;left:4318;top:1947;width:3014;height:2291" coordorigin="4318,1947" coordsize="3014,2291" path="m6413,2906r,6l6412,2917r-9,2l6413,2906xe" fillcolor="#0f0e0d" stroked="f">
              <v:path arrowok="t"/>
            </v:shape>
            <v:shape id="_x0000_s9029" style="position:absolute;left:4318;top:1947;width:3014;height:2291" coordorigin="4318,1947" coordsize="3014,2291" path="m6403,2893r,26l6403,2913r-8,1l6391,2919r12,-26xe" fillcolor="#0f0e0d" stroked="f">
              <v:path arrowok="t"/>
            </v:shape>
            <v:shape id="_x0000_s9028" style="position:absolute;left:4318;top:1947;width:3014;height:2291" coordorigin="4318,1947" coordsize="3014,2291" path="m6400,3599r1,20l6401,3622r4,l6407,3622r11,22l6399,3642r1,-43xe" fillcolor="#0f0e0d" stroked="f">
              <v:path arrowok="t"/>
            </v:shape>
            <v:shape id="_x0000_s9027" style="position:absolute;left:4318;top:1947;width:3014;height:2291" coordorigin="4318,1947" coordsize="3014,2291" path="m6364,3578r1,22l6365,3604r13,-5l6380,3592r10,12l6380,3605r-11,9l6363,3624r1,-46xe" fillcolor="#0f0e0d" stroked="f">
              <v:path arrowok="t"/>
            </v:shape>
            <v:shape id="_x0000_s9026" style="position:absolute;left:4318;top:1947;width:3014;height:2291" coordorigin="4318,1947" coordsize="3014,2291" path="m6313,2961r6,-24l6317,2946r-2,15l6313,2961xe" fillcolor="#0f0e0d" stroked="f">
              <v:path arrowok="t"/>
            </v:shape>
            <v:shape id="_x0000_s9025" style="position:absolute;left:4318;top:1947;width:3014;height:2291" coordorigin="4318,1947" coordsize="3014,2291" path="m5551,3530r6,7l5555,3544r1,10l5548,3583r-5,-46l5551,3530xe" fillcolor="#0f0e0d" stroked="f">
              <v:path arrowok="t"/>
            </v:shape>
            <v:shape id="_x0000_s9024" style="position:absolute;left:4318;top:1947;width:3014;height:2291" coordorigin="4318,1947" coordsize="3014,2291" path="m5507,3342r1,-19l5520,3314r11,-14l5532,3298r8,37l5531,3320r-2,-2l5512,3326r-5,16xe" fillcolor="#0f0e0d" stroked="f">
              <v:path arrowok="t"/>
            </v:shape>
            <v:shape id="_x0000_s9023" style="position:absolute;left:4318;top:1947;width:3014;height:2291" coordorigin="4318,1947" coordsize="3014,2291" path="m5469,3296r2,-4l5479,3274r2,23l5487,3317r10,8l5489,3336r-3,-21l5473,3305r-1,l5469,3296xe" fillcolor="#0f0e0d" stroked="f">
              <v:path arrowok="t"/>
            </v:shape>
            <v:shape id="_x0000_s9022" style="position:absolute;left:4318;top:1947;width:3014;height:2291" coordorigin="4318,1947" coordsize="3014,2291" path="m5479,3274r-8,18l5454,3285r-20,-5l5419,3246r20,-1l5425,3257r20,4l5462,3268r17,6xe" fillcolor="#0f0e0d" stroked="f">
              <v:path arrowok="t"/>
            </v:shape>
            <v:shape id="_x0000_s9021" style="position:absolute;left:4318;top:1947;width:3014;height:2291" coordorigin="4318,1947" coordsize="3014,2291" path="m5413,3277r-2,l5419,3246r15,34l5413,3277xe" fillcolor="#0f0e0d" stroked="f">
              <v:path arrowok="t"/>
            </v:shape>
            <v:shape id="_x0000_s9020" style="position:absolute;left:4318;top:1947;width:3014;height:2291" coordorigin="4318,1947" coordsize="3014,2291" path="m5396,2154r21,3l5438,2160r21,3l5479,2167r21,4l5519,2177r18,7l5555,2192r15,9l5569,2089r3,-20l5572,2221r-16,-12l5539,2198r-18,-9l5502,2182r-20,-6l5461,2172r-21,-2l5418,2169r-22,-15xe" fillcolor="#0f0e0d" stroked="f">
              <v:path arrowok="t"/>
            </v:shape>
            <v:shape id="_x0000_s9019" style="position:absolute;left:4318;top:1947;width:3014;height:2291" coordorigin="4318,1947" coordsize="3014,2291" path="m5396,2154r22,15l5395,2171r-3,l5377,2198r-1,-46l5396,2154xe" fillcolor="#0f0e0d" stroked="f">
              <v:path arrowok="t"/>
            </v:shape>
            <v:shape id="_x0000_s9018" style="position:absolute;left:4318;top:1947;width:3014;height:2291" coordorigin="4318,1947" coordsize="3014,2291" path="m5420,2231r7,31l5412,2248r-13,-16l5387,2216r-10,-18l5392,2171r10,17l5414,2204r6,27xe" fillcolor="#0f0e0d" stroked="f">
              <v:path arrowok="t"/>
            </v:shape>
            <v:shape id="_x0000_s9017" style="position:absolute;left:4318;top:1947;width:3014;height:2291" coordorigin="4318,1947" coordsize="3014,2291" path="m5376,2152r1,46l5368,2179r-8,-19l5356,2149r20,3xe" fillcolor="#0f0e0d" stroked="f">
              <v:path arrowok="t"/>
            </v:shape>
            <v:shape id="_x0000_s9016" style="position:absolute;left:4318;top:1947;width:3014;height:2291" coordorigin="4318,1947" coordsize="3014,2291" path="m5557,2489r-6,2l5552,2479r12,-6l5557,2489xe" fillcolor="#0f0e0d" stroked="f">
              <v:path arrowok="t"/>
            </v:shape>
            <v:shape id="_x0000_s9015" style="position:absolute;left:4318;top:1947;width:3014;height:2291" coordorigin="4318,1947" coordsize="3014,2291" path="m5544,2476r4,136l5536,2597r7,-156l5544,2476xe" fillcolor="#0f0e0d" stroked="f">
              <v:path arrowok="t"/>
            </v:shape>
            <v:shape id="_x0000_s9014" style="position:absolute;left:4318;top:1947;width:3014;height:2291" coordorigin="4318,1947" coordsize="3014,2291" path="m5772,3023r12,-7l5795,3016r11,l5813,3020r-23,-2l5772,3023xe" fillcolor="#0f0e0d" stroked="f">
              <v:path arrowok="t"/>
            </v:shape>
            <v:shape id="_x0000_s9013" style="position:absolute;left:4318;top:1947;width:3014;height:2291" coordorigin="4318,1947" coordsize="3014,2291" path="m5816,3503r-11,l5805,3503r,-14l5816,3503xe" fillcolor="#0f0e0d" stroked="f">
              <v:path arrowok="t"/>
            </v:shape>
            <v:shape id="_x0000_s9012" style="position:absolute;left:4318;top:1947;width:3014;height:2291" coordorigin="4318,1947" coordsize="3014,2291" path="m5670,2914r8,-15l5689,2885r9,-8l5717,2821r8,65l5709,2885r-14,5l5682,2900r-12,14xe" fillcolor="#0f0e0d" stroked="f">
              <v:path arrowok="t"/>
            </v:shape>
            <v:shape id="_x0000_s9011" style="position:absolute;left:4318;top:1947;width:3014;height:2291" coordorigin="4318,1947" coordsize="3014,2291" path="m5669,2916r4,9l5672,2938r-3,-9l5668,2902r10,-3l5670,2914r-1,2xe" fillcolor="#0f0e0d" stroked="f">
              <v:path arrowok="t"/>
            </v:shape>
            <v:shape id="_x0000_s9010" style="position:absolute;left:4318;top:1947;width:3014;height:2291" coordorigin="4318,1947" coordsize="3014,2291" path="m5665,2921r-17,11l5655,2914r5,-4l5668,2902r1,27l5665,2921xe" fillcolor="#0f0e0d" stroked="f">
              <v:path arrowok="t"/>
            </v:shape>
            <v:shape id="_x0000_s9009" style="position:absolute;left:4318;top:1947;width:3014;height:2291" coordorigin="4318,1947" coordsize="3014,2291" path="m5695,2981r-10,-12l5686,2960r11,6l5696,2983r-1,-2xe" fillcolor="#0f0e0d" stroked="f">
              <v:path arrowok="t"/>
            </v:shape>
            <v:shape id="_x0000_s9008" style="position:absolute;left:4318;top:1947;width:3014;height:2291" coordorigin="4318,1947" coordsize="3014,2291" path="m4832,2927r-9,-3l4828,2920r3,l4841,2928r-7,11l4832,2927xe" fillcolor="#0f0e0d" stroked="f">
              <v:path arrowok="t"/>
            </v:shape>
            <v:shape id="_x0000_s9007" style="position:absolute;left:4318;top:1947;width:3014;height:2291" coordorigin="4318,1947" coordsize="3014,2291" path="m4831,2920r-3,l4830,2909r10,2l4831,2920xe" fillcolor="#0f0e0d" stroked="f">
              <v:path arrowok="t"/>
            </v:shape>
            <v:shape id="_x0000_s9006" style="position:absolute;left:4318;top:1947;width:3014;height:2291" coordorigin="4318,1947" coordsize="3014,2291" path="m4842,2912r-2,-1l4844,2907r2,l4842,2912xe" fillcolor="#0f0e0d" stroked="f">
              <v:path arrowok="t"/>
            </v:shape>
            <v:shape id="_x0000_s9005" style="position:absolute;left:4318;top:1947;width:3014;height:2291" coordorigin="4318,1947" coordsize="3014,2291" path="m4847,2927r,l4847,2927r1,xe" fillcolor="#0f0e0d" stroked="f">
              <v:path arrowok="t"/>
            </v:shape>
            <v:shape id="_x0000_s9004" style="position:absolute;left:4318;top:1947;width:3014;height:2291" coordorigin="4318,1947" coordsize="3014,2291" path="m4859,2904r8,13l4863,2925r1,6l4859,2928r-1,-14l4856,2909r8,-15l4859,2904xe" fillcolor="#0f0e0d" stroked="f">
              <v:path arrowok="t"/>
            </v:shape>
            <v:shape id="_x0000_s9003" style="position:absolute;left:4318;top:1947;width:3014;height:2291" coordorigin="4318,1947" coordsize="3014,2291" path="m4895,2887r2,8l4901,2897r4,8l4913,2923r-3,8l4899,2916r-4,-29xe" fillcolor="#0f0e0d" stroked="f">
              <v:path arrowok="t"/>
            </v:shape>
            <v:shape id="_x0000_s9002" style="position:absolute;left:4318;top:1947;width:3014;height:2291" coordorigin="4318,1947" coordsize="3014,2291" path="m4905,2905r-4,-8l4904,2891r1,4l4905,2905xe" fillcolor="#0f0e0d" stroked="f">
              <v:path arrowok="t"/>
            </v:shape>
            <v:shape id="_x0000_s9001" style="position:absolute;left:4318;top:1947;width:3014;height:2291" coordorigin="4318,1947" coordsize="3014,2291" path="m4893,2896r-8,-17l4886,2875r9,12l4899,2916r-6,-20xe" fillcolor="#0f0e0d" stroked="f">
              <v:path arrowok="t"/>
            </v:shape>
            <v:shape id="_x0000_s9000" style="position:absolute;left:4318;top:1947;width:3014;height:2291" coordorigin="4318,1947" coordsize="3014,2291" path="m4968,3252r-8,10l4960,3258r6,-9l4973,3240r5,4l4968,3252xe" fillcolor="#0f0e0d" stroked="f">
              <v:path arrowok="t"/>
            </v:shape>
            <v:shape id="_x0000_s8999" style="position:absolute;left:4318;top:1947;width:3014;height:2291" coordorigin="4318,1947" coordsize="3014,2291" path="m4942,3279r,6l4936,3285r6,-14l4948,3280r-6,-1xe" fillcolor="#0f0e0d" stroked="f">
              <v:path arrowok="t"/>
            </v:shape>
            <v:shape id="_x0000_s8998" style="position:absolute;left:4318;top:1947;width:3014;height:2291" coordorigin="4318,1947" coordsize="3014,2291" path="m4908,3844r-19,-5l4899,3808r20,4l4908,3844xe" fillcolor="#0f0e0d" stroked="f">
              <v:path arrowok="t"/>
            </v:shape>
            <v:shape id="_x0000_s8997" style="position:absolute;left:4318;top:1947;width:3014;height:2291" coordorigin="4318,1947" coordsize="3014,2291" path="m4872,3780r17,59l4871,3832r,-58l4872,3780xe" fillcolor="#0f0e0d" stroked="f">
              <v:path arrowok="t"/>
            </v:shape>
            <v:shape id="_x0000_s8996" style="position:absolute;left:4318;top:1947;width:3014;height:2291" coordorigin="4318,1947" coordsize="3014,2291" path="m4967,2880r5,8l4971,2903r-4,-16l4963,2859r4,8l4967,2880xe" fillcolor="#0f0e0d" stroked="f">
              <v:path arrowok="t"/>
            </v:shape>
            <v:shape id="_x0000_s8995" style="position:absolute;left:4318;top:1947;width:3014;height:2291" coordorigin="4318,1947" coordsize="3014,2291" path="m4965,3767r-2,-3l4967,3753r2,22l4965,3767xe" fillcolor="#0f0e0d" stroked="f">
              <v:path arrowok="t"/>
            </v:shape>
            <v:shape id="_x0000_s8994" style="position:absolute;left:4318;top:1947;width:3014;height:2291" coordorigin="4318,1947" coordsize="3014,2291" path="m4918,3389r-5,-4l4918,3379r7,5l4918,3389xe" fillcolor="#0f0e0d" stroked="f">
              <v:path arrowok="t"/>
            </v:shape>
            <v:shape id="_x0000_s8993" style="position:absolute;left:4318;top:1947;width:3014;height:2291" coordorigin="4318,1947" coordsize="3014,2291" path="m4885,2879r-6,-5l4880,2869r3,-4l4885,2879xe" fillcolor="#0f0e0d" stroked="f">
              <v:path arrowok="t"/>
            </v:shape>
            <v:shape id="_x0000_s8992" style="position:absolute;left:4318;top:1947;width:3014;height:2291" coordorigin="4318,1947" coordsize="3014,2291" path="m4865,2891r,1l4864,2878r10,1l4865,2891xe" fillcolor="#0f0e0d" stroked="f">
              <v:path arrowok="t"/>
            </v:shape>
            <v:shape id="_x0000_s8991" style="position:absolute;left:4318;top:1947;width:3014;height:2291" coordorigin="4318,1947" coordsize="3014,2291" path="m4878,2928r-1,21l4875,2922r-7,-1l4867,2917r1,l4873,2917r2,-7l4878,2928xe" fillcolor="#0f0e0d" stroked="f">
              <v:path arrowok="t"/>
            </v:shape>
            <v:shape id="_x0000_s8990" style="position:absolute;left:4318;top:1947;width:3014;height:2291" coordorigin="4318,1947" coordsize="3014,2291" path="m4866,2939r6,l4875,2934r,-12l4877,2949r-4,5l4866,2939xe" fillcolor="#0f0e0d" stroked="f">
              <v:path arrowok="t"/>
            </v:shape>
            <v:shape id="_x0000_s8989" style="position:absolute;left:4318;top:1947;width:3014;height:2291" coordorigin="4318,1947" coordsize="3014,2291" path="m4865,2939r-1,-8l4868,2933r-2,6l4865,2939xe" fillcolor="#0f0e0d" stroked="f">
              <v:path arrowok="t"/>
            </v:shape>
            <v:shape id="_x0000_s8988" style="position:absolute;left:4318;top:1947;width:3014;height:2291" coordorigin="4318,1947" coordsize="3014,2291" path="m4853,2905r-7,2l4851,2900r2,-12l4864,2894r-8,15l4853,2905xe" fillcolor="#0f0e0d" stroked="f">
              <v:path arrowok="t"/>
            </v:shape>
            <v:shape id="_x0000_s8987" style="position:absolute;left:4318;top:1947;width:3014;height:2291" coordorigin="4318,1947" coordsize="3014,2291" path="m4859,2928r-11,-1l4852,2924r5,-3l4858,2914r1,14xe" fillcolor="#0f0e0d" stroked="f">
              <v:path arrowok="t"/>
            </v:shape>
            <v:shape id="_x0000_s8986" style="position:absolute;left:4318;top:1947;width:3014;height:2291" coordorigin="4318,1947" coordsize="3014,2291" path="m6781,2954r,7l6773,2958r-5,25l6759,2979r5,-21l6780,2954r1,xe" fillcolor="#0f0e0d" stroked="f">
              <v:path arrowok="t"/>
            </v:shape>
            <v:shape id="_x0000_s8985" style="position:absolute;left:4318;top:1947;width:3014;height:2291" coordorigin="4318,1947" coordsize="3014,2291" path="m6726,2973r2,-17l6746,2962r18,-4l6759,2979r-13,-1l6738,2983r-12,-10xe" fillcolor="#0f0e0d" stroked="f">
              <v:path arrowok="t"/>
            </v:shape>
            <v:shape id="_x0000_s8984" style="position:absolute;left:4318;top:1947;width:3014;height:2291" coordorigin="4318,1947" coordsize="3014,2291" path="m6704,2973r-6,-124l6702,2851r4,l6704,2973xe" fillcolor="#0f0e0d" stroked="f">
              <v:path arrowok="t"/>
            </v:shape>
            <v:shape id="_x0000_s8983" style="position:absolute;left:4318;top:1947;width:3014;height:2291" coordorigin="4318,1947" coordsize="3014,2291" path="m6692,2836r-2,60l6669,2894r-14,-22l6653,2870r5,-33l6677,2838r15,-2xe" fillcolor="#0f0e0d" stroked="f">
              <v:path arrowok="t"/>
            </v:shape>
            <v:shape id="_x0000_s8982" style="position:absolute;left:4318;top:1947;width:3014;height:2291" coordorigin="4318,1947" coordsize="3014,2291" path="m6655,2875r,-3l6669,2894r-16,7l6652,2902r-1,13l6650,2875r5,xe" fillcolor="#0f0e0d" stroked="f">
              <v:path arrowok="t"/>
            </v:shape>
            <v:shape id="_x0000_s8981" style="position:absolute;left:4318;top:1947;width:3014;height:2291" coordorigin="4318,1947" coordsize="3014,2291" path="m6651,2915r-3,-1l6648,2873r2,2l6651,2915xe" fillcolor="#0f0e0d" stroked="f">
              <v:path arrowok="t"/>
            </v:shape>
            <v:shape id="_x0000_s8980" style="position:absolute;left:4318;top:1947;width:3014;height:2291" coordorigin="4318,1947" coordsize="3014,2291" path="m5464,3950r-21,-2l5444,3932r6,l5456,3932r6,l5482,3905r-11,33l5464,3950xe" fillcolor="#0f0e0d" stroked="f">
              <v:path arrowok="t"/>
            </v:shape>
            <v:shape id="_x0000_s8979" style="position:absolute;left:4318;top:1947;width:3014;height:2291" coordorigin="4318,1947" coordsize="3014,2291" path="m5443,3948r-20,3l5425,3885r13,-2l5440,3887r3,9l5444,3929r,3l5443,3948xe" fillcolor="#0f0e0d" stroked="f">
              <v:path arrowok="t"/>
            </v:shape>
            <v:shape id="_x0000_s8978" style="position:absolute;left:4318;top:1947;width:3014;height:2291" coordorigin="4318,1947" coordsize="3014,2291" path="m5458,3313r11,-17l5472,3305r-15,14l5446,3336r-3,-10l5458,3313xe" fillcolor="#0f0e0d" stroked="f">
              <v:path arrowok="t"/>
            </v:shape>
            <v:shape id="_x0000_s8977" style="position:absolute;left:4318;top:1947;width:3014;height:2291" coordorigin="4318,1947" coordsize="3014,2291" path="m5453,3353r-13,-5l5443,3326r3,10l5445,3348r8,5xe" fillcolor="#0f0e0d" stroked="f">
              <v:path arrowok="t"/>
            </v:shape>
            <v:shape id="_x0000_s8976" style="position:absolute;left:4318;top:1947;width:3014;height:2291" coordorigin="4318,1947" coordsize="3014,2291" path="m5477,3040r-4,-8l5476,3033r1,3l5477,3040xe" fillcolor="#0f0e0d" stroked="f">
              <v:path arrowok="t"/>
            </v:shape>
            <v:shape id="_x0000_s8975" style="position:absolute;left:4318;top:1947;width:3014;height:2291" coordorigin="4318,1947" coordsize="3014,2291" path="m5834,3430r-2,-16l5840,3410r6,-9l5848,3391r1,19l5837,3418r-3,12xe" fillcolor="#0f0e0d" stroked="f">
              <v:path arrowok="t"/>
            </v:shape>
            <v:shape id="_x0000_s8974" style="position:absolute;left:4318;top:1947;width:3014;height:2291" coordorigin="4318,1947" coordsize="3014,2291" path="m5816,3446r-8,-2l5811,3438r8,-11l5824,3438r-8,8xe" fillcolor="#0f0e0d" stroked="f">
              <v:path arrowok="t"/>
            </v:shape>
            <v:shape id="_x0000_s8973" style="position:absolute;left:4318;top:1947;width:3014;height:2291" coordorigin="4318,1947" coordsize="3014,2291" path="m5782,3462r-10,-17l5773,3436r4,9l5787,3453r-5,9xe" fillcolor="#0f0e0d" stroked="f">
              <v:path arrowok="t"/>
            </v:shape>
            <v:shape id="_x0000_s8972" style="position:absolute;left:4318;top:1947;width:3014;height:2291" coordorigin="4318,1947" coordsize="3014,2291" path="m5852,3499r-3,-2l5850,3492r1,3l5852,3499xe" fillcolor="#0f0e0d" stroked="f">
              <v:path arrowok="t"/>
            </v:shape>
            <v:shape id="_x0000_s8971" style="position:absolute;left:4318;top:1947;width:3014;height:2291" coordorigin="4318,1947" coordsize="3014,2291" path="m5847,2976r1,-84l5848,2896r4,l5856,2972r-8,-1l5847,2976xe" fillcolor="#0f0e0d" stroked="f">
              <v:path arrowok="t"/>
            </v:shape>
            <v:shape id="_x0000_s8970" style="position:absolute;left:4318;top:1947;width:3014;height:2291" coordorigin="4318,1947" coordsize="3014,2291" path="m5826,3613r-5,-42l5822,3568r,-3l5826,3613xe" fillcolor="#0f0e0d" stroked="f">
              <v:path arrowok="t"/>
            </v:shape>
            <v:shape id="_x0000_s8969" style="position:absolute;left:4318;top:1947;width:3014;height:2291" coordorigin="4318,1947" coordsize="3014,2291" path="m5852,3523r1,8l5854,3547r-4,-33l5855,3505r3,13l5852,3523xe" fillcolor="#0f0e0d" stroked="f">
              <v:path arrowok="t"/>
            </v:shape>
            <v:shape id="_x0000_s8968" style="position:absolute;left:4318;top:1947;width:3014;height:2291" coordorigin="4318,1947" coordsize="3014,2291" path="m5847,3353r-5,13l5846,3349r10,-5l5861,3342r-14,11xe" fillcolor="#0f0e0d" stroked="f">
              <v:path arrowok="t"/>
            </v:shape>
            <v:shape id="_x0000_s8967" style="position:absolute;left:4318;top:1947;width:3014;height:2291" coordorigin="4318,1947" coordsize="3014,2291" path="m5813,3865r-14,10l5802,3867r16,-8l5829,3860r-16,5xe" fillcolor="#0f0e0d" stroked="f">
              <v:path arrowok="t"/>
            </v:shape>
            <v:shape id="_x0000_s8966" style="position:absolute;left:4318;top:1947;width:3014;height:2291" coordorigin="4318,1947" coordsize="3014,2291" path="m5794,3880r11,15l5795,3892r-9,-22l5802,3867r-3,8l5794,3880xe" fillcolor="#0f0e0d" stroked="f">
              <v:path arrowok="t"/>
            </v:shape>
            <v:shape id="_x0000_s8965" style="position:absolute;left:4318;top:1947;width:3014;height:2291" coordorigin="4318,1947" coordsize="3014,2291" path="m6524,3434r-14,14l6518,3422r15,-12l6540,3421r-16,13xe" fillcolor="#0f0e0d" stroked="f">
              <v:path arrowok="t"/>
            </v:shape>
            <v:shape id="_x0000_s8964" style="position:absolute;left:4318;top:1947;width:3014;height:2291" coordorigin="4318,1947" coordsize="3014,2291" path="m6507,3453r-2,-15l6518,3422r-8,26l6507,3453xe" fillcolor="#0f0e0d" stroked="f">
              <v:path arrowok="t"/>
            </v:shape>
            <v:shape id="_x0000_s8963" style="position:absolute;left:4318;top:1947;width:3014;height:2291" coordorigin="4318,1947" coordsize="3014,2291" path="m6550,2869r-21,-1l6529,2860r12,2l6547,2860r3,9xe" fillcolor="#0f0e0d" stroked="f">
              <v:path arrowok="t"/>
            </v:shape>
            <v:shape id="_x0000_s8962" style="position:absolute;left:4318;top:1947;width:3014;height:2291" coordorigin="4318,1947" coordsize="3014,2291" path="m5845,3534r-11,3l5834,3515r10,2l5850,3514r4,33l5845,3534xe" fillcolor="#0f0e0d" stroked="f">
              <v:path arrowok="t"/>
            </v:shape>
            <v:shape id="_x0000_s8961" style="position:absolute;left:4318;top:1947;width:3014;height:2291" coordorigin="4318,1947" coordsize="3014,2291" path="m5832,3528r-2,-7l5831,3499r3,16l5834,3537r-2,-9xe" fillcolor="#0f0e0d" stroked="f">
              <v:path arrowok="t"/>
            </v:shape>
            <v:shape id="_x0000_s8960" style="position:absolute;left:4318;top:1947;width:3014;height:2291" coordorigin="4318,1947" coordsize="3014,2291" path="m5856,3908r8,2l5862,3921r10,l5872,3919r3,l5879,3926r-14,8l5858,3914r-2,-6xe" fillcolor="#0f0e0d" stroked="f">
              <v:path arrowok="t"/>
            </v:shape>
            <v:shape id="_x0000_s8959" style="position:absolute;left:4318;top:1947;width:3014;height:2291" coordorigin="4318,1947" coordsize="3014,2291" path="m6809,3592r-5,18l6806,3422r10,-14l6811,3585r-2,7xe" fillcolor="#0f0e0d" stroked="f">
              <v:path arrowok="t"/>
            </v:shape>
            <v:shape id="_x0000_s8958" style="position:absolute;left:4318;top:1947;width:3014;height:2291" coordorigin="4318,1947" coordsize="3014,2291" path="m6821,2912r-6,14l6816,2906r4,-2l6821,2897r,15xe" fillcolor="#0f0e0d" stroked="f">
              <v:path arrowok="t"/>
            </v:shape>
            <v:shape id="_x0000_s8957" style="position:absolute;left:4318;top:1947;width:3014;height:2291" coordorigin="4318,1947" coordsize="3014,2291" path="m6820,2945r3,8l6824,2964r-10,1l6814,2964r-1,-1l6811,2964r9,-19xe" fillcolor="#0f0e0d" stroked="f">
              <v:path arrowok="t"/>
            </v:shape>
            <v:shape id="_x0000_s8956" style="position:absolute;left:4318;top:1947;width:3014;height:2291" coordorigin="4318,1947" coordsize="3014,2291" path="m6647,3571r2,2l6656,3611r-11,-1l6647,3567r,4xe" fillcolor="#0f0e0d" stroked="f">
              <v:path arrowok="t"/>
            </v:shape>
            <v:shape id="_x0000_s8955" style="position:absolute;left:4318;top:1947;width:3014;height:2291" coordorigin="4318,1947" coordsize="3014,2291" path="m6632,3551r2,-16l6637,3517r1,3l6652,3511r-12,33l6634,3546r-2,5xe" fillcolor="#0f0e0d" stroked="f">
              <v:path arrowok="t"/>
            </v:shape>
            <v:shape id="_x0000_s8954" style="position:absolute;left:4318;top:1947;width:3014;height:2291" coordorigin="4318,1947" coordsize="3014,2291" path="m6641,2992r-16,12l6625,3000r16,-13l6655,2974r3,8l6641,2992xe" fillcolor="#0f0e0d" stroked="f">
              <v:path arrowok="t"/>
            </v:shape>
            <v:shape id="_x0000_s8953" style="position:absolute;left:4318;top:1947;width:3014;height:2291" coordorigin="4318,1947" coordsize="3014,2291" path="m6609,3012r16,-12l6625,3004r-17,13l6598,3025r-6,-2l6609,3012xe" fillcolor="#0f0e0d" stroked="f">
              <v:path arrowok="t"/>
            </v:shape>
            <v:shape id="_x0000_s8952" style="position:absolute;left:4318;top:1947;width:3014;height:2291" coordorigin="4318,1947" coordsize="3014,2291" path="m6519,3078r5,-9l6540,3057r17,-11l6574,3035r18,-12l6598,3025r-17,11l6563,3047r-17,11l6530,3069r-11,9xe" fillcolor="#0f0e0d" stroked="f">
              <v:path arrowok="t"/>
            </v:shape>
            <v:shape id="_x0000_s8951" style="position:absolute;left:4318;top:1947;width:3014;height:2291" coordorigin="4318,1947" coordsize="3014,2291" path="m6512,3084r-2,16l6509,3081r15,-12l6519,3078r-7,6xe" fillcolor="#0f0e0d" stroked="f">
              <v:path arrowok="t"/>
            </v:shape>
            <v:shape id="_x0000_s8950" style="position:absolute;left:4318;top:1947;width:3014;height:2291" coordorigin="4318,1947" coordsize="3014,2291" path="m6541,2830r15,-17l6577,2812r21,-3l6618,2806r19,-3l6651,2801r3,-6l6663,2796r,2l6655,2801r-2,10l6640,2830r-21,-1l6599,2828r-20,-1l6559,2828r-18,2xe" fillcolor="#0f0e0d" stroked="f">
              <v:path arrowok="t"/>
            </v:shape>
            <v:shape id="_x0000_s8949" style="position:absolute;left:4318;top:1947;width:3014;height:2291" coordorigin="4318,1947" coordsize="3014,2291" path="m6658,2837r-5,33l6649,2871r-1,2l6640,2841r-2,-2l6658,2837xe" fillcolor="#0f0e0d" stroked="f">
              <v:path arrowok="t"/>
            </v:shape>
            <v:shape id="_x0000_s8948" style="position:absolute;left:4318;top:1947;width:3014;height:2291" coordorigin="4318,1947" coordsize="3014,2291" path="m6705,2839r6,3l6709,2845r-5,l6699,2846r6,-7xe" fillcolor="#0f0e0d" stroked="f">
              <v:path arrowok="t"/>
            </v:shape>
            <v:shape id="_x0000_s8947" style="position:absolute;left:4318;top:1947;width:3014;height:2291" coordorigin="4318,1947" coordsize="3014,2291" path="m6710,2829r-3,3l6709,2823r8,3l6716,2830r-6,-1xe" fillcolor="#0f0e0d" stroked="f">
              <v:path arrowok="t"/>
            </v:shape>
            <v:shape id="_x0000_s8946" style="position:absolute;left:4318;top:1947;width:3014;height:2291" coordorigin="4318,1947" coordsize="3014,2291" path="m6640,2830r13,-19l6671,2818r20,3l6709,2823r-10,7l6680,2831r-20,l6640,2830xe" fillcolor="#0f0e0d" stroked="f">
              <v:path arrowok="t"/>
            </v:shape>
            <v:shape id="_x0000_s8945" style="position:absolute;left:4318;top:1947;width:3014;height:2291" coordorigin="4318,1947" coordsize="3014,2291" path="m6538,2831r-1,-18l6556,2813r-15,17l6538,2831xe" fillcolor="#0f0e0d" stroked="f">
              <v:path arrowok="t"/>
            </v:shape>
            <v:shape id="_x0000_s8944" style="position:absolute;left:4318;top:1947;width:3014;height:2291" coordorigin="4318,1947" coordsize="3014,2291" path="m6427,3583r-1,4l6428,3571r14,-3l6427,3583xe" fillcolor="#0f0e0d" stroked="f">
              <v:path arrowok="t"/>
            </v:shape>
            <v:shape id="_x0000_s8943" style="position:absolute;left:4318;top:1947;width:3014;height:2291" coordorigin="4318,1947" coordsize="3014,2291" path="m6429,3614r-3,1l6432,3609r,4l6429,3614xe" fillcolor="#0f0e0d" stroked="f">
              <v:path arrowok="t"/>
            </v:shape>
            <v:shape id="_x0000_s8942" style="position:absolute;left:4318;top:1947;width:3014;height:2291" coordorigin="4318,1947" coordsize="3014,2291" path="m6284,3423r-9,11l6283,3416r15,-13l6284,3423xe" fillcolor="#0f0e0d" stroked="f">
              <v:path arrowok="t"/>
            </v:shape>
            <v:shape id="_x0000_s8941" style="position:absolute;left:4318;top:1947;width:3014;height:2291" coordorigin="4318,1947" coordsize="3014,2291" path="m6329,3350r8,3l6335,3357r-11,-5l6319,3349r10,1xe" fillcolor="#0f0e0d" stroked="f">
              <v:path arrowok="t"/>
            </v:shape>
            <v:shape id="_x0000_s8940" style="position:absolute;left:4318;top:1947;width:3014;height:2291" coordorigin="4318,1947" coordsize="3014,2291" path="m6142,3373r10,-3l6157,3386r-17,5l6134,3379r8,-6xe" fillcolor="#0f0e0d" stroked="f">
              <v:path arrowok="t"/>
            </v:shape>
            <v:shape id="_x0000_s8939" style="position:absolute;left:4318;top:1947;width:3014;height:2291" coordorigin="4318,1947" coordsize="3014,2291" path="m6124,3379r-1,-13l6131,3377r-2,12l6124,3379xe" fillcolor="#0f0e0d" stroked="f">
              <v:path arrowok="t"/>
            </v:shape>
            <v:shape id="_x0000_s8938" style="position:absolute;left:4318;top:1947;width:3014;height:2291" coordorigin="4318,1947" coordsize="3014,2291" path="m6114,3358r-20,-3l6099,3324r16,-6l6114,3358xe" fillcolor="#0f0e0d" stroked="f">
              <v:path arrowok="t"/>
            </v:shape>
            <v:shape id="_x0000_s8937" style="position:absolute;left:4318;top:1947;width:3014;height:2291" coordorigin="4318,1947" coordsize="3014,2291" path="m6079,3336r-11,-1l6072,3311r3,7l6080,3322r2,16l6079,3336xe" fillcolor="#0f0e0d" stroked="f">
              <v:path arrowok="t"/>
            </v:shape>
            <v:shape id="_x0000_s8936" style="position:absolute;left:4318;top:1947;width:3014;height:2291" coordorigin="4318,1947" coordsize="3014,2291" path="m6068,3335r,4l6065,3309r7,2l6068,3335xe" fillcolor="#0f0e0d" stroked="f">
              <v:path arrowok="t"/>
            </v:shape>
            <v:shape id="_x0000_s8935" style="position:absolute;left:4318;top:1947;width:3014;height:2291" coordorigin="4318,1947" coordsize="3014,2291" path="m6239,2919r1,-10l6257,2909r1,l6254,2915r-14,-5l6239,2919xe" fillcolor="#0f0e0d" stroked="f">
              <v:path arrowok="t"/>
            </v:shape>
            <v:shape id="_x0000_s8934" style="position:absolute;left:4318;top:1947;width:3014;height:2291" coordorigin="4318,1947" coordsize="3014,2291" path="m6144,2947r11,-52l6155,2918r16,-6l6186,2903r17,17l6182,2924r-19,7l6148,2942r-4,5xe" fillcolor="#0f0e0d" stroked="f">
              <v:path arrowok="t"/>
            </v:shape>
            <v:shape id="_x0000_s8933" style="position:absolute;left:4318;top:1947;width:3014;height:2291" coordorigin="4318,1947" coordsize="3014,2291" path="m6158,2908r-3,10l6155,2895r18,-1l6167,2903r-9,5xe" fillcolor="#0f0e0d" stroked="f">
              <v:path arrowok="t"/>
            </v:shape>
            <v:shape id="_x0000_s8932" style="position:absolute;left:4318;top:1947;width:3014;height:2291" coordorigin="4318,1947" coordsize="3014,2291" path="m5988,3487r-12,9l5978,3487r9,-13l5987,3473r4,-12l6001,3487r-13,xe" fillcolor="#0f0e0d" stroked="f">
              <v:path arrowok="t"/>
            </v:shape>
            <v:shape id="_x0000_s8931" style="position:absolute;left:4318;top:1947;width:3014;height:2291" coordorigin="4318,1947" coordsize="3014,2291" path="m5967,3497r11,-10l5976,3496r-10,13l5965,3512r2,-15xe" fillcolor="#0f0e0d" stroked="f">
              <v:path arrowok="t"/>
            </v:shape>
            <v:shape id="_x0000_s8930" style="position:absolute;left:4318;top:1947;width:3014;height:2291" coordorigin="4318,1947" coordsize="3014,2291" path="m5990,3949r-10,-8l5983,3937r10,6l5990,3949xe" fillcolor="#0f0e0d" stroked="f">
              <v:path arrowok="t"/>
            </v:shape>
            <v:shape id="_x0000_s8929" style="position:absolute;left:4318;top:1947;width:3014;height:2291" coordorigin="4318,1947" coordsize="3014,2291" path="m5959,3133r1,-14l5974,3105r12,-17l5984,3122r-8,2l5967,3128r-8,5xe" fillcolor="#0f0e0d" stroked="f">
              <v:path arrowok="t"/>
            </v:shape>
            <v:shape id="_x0000_s8928" style="position:absolute;left:4318;top:1947;width:3014;height:2291" coordorigin="4318,1947" coordsize="3014,2291" path="m5934,3160r,-11l5946,3133r,25l5934,3160xe" fillcolor="#0f0e0d" stroked="f">
              <v:path arrowok="t"/>
            </v:shape>
            <v:shape id="_x0000_s8927" style="position:absolute;left:4318;top:1947;width:3014;height:2291" coordorigin="4318,1947" coordsize="3014,2291" path="m5523,2811r21,-1l5528,2837r-19,10l5493,2860r-7,12l5481,2880r7,-25l5505,2845r16,-12l5526,2829r-3,-18xe" fillcolor="#0f0e0d" stroked="f">
              <v:path arrowok="t"/>
            </v:shape>
            <v:shape id="_x0000_s8926" style="position:absolute;left:4318;top:1947;width:3014;height:2291" coordorigin="4318,1947" coordsize="3014,2291" path="m5456,2862r16,-13l5469,2864r19,-9l5481,2880r-2,-8l5462,2881r-6,-19xe" fillcolor="#0f0e0d" stroked="f">
              <v:path arrowok="t"/>
            </v:shape>
            <v:shape id="_x0000_s8925" style="position:absolute;left:4318;top:1947;width:3014;height:2291" coordorigin="4318,1947" coordsize="3014,2291" path="m5536,2896r8,1l5541,2915r8,4l5552,2908r10,2l5547,2923r-9,-7l5536,2896xe" fillcolor="#0f0e0d" stroked="f">
              <v:path arrowok="t"/>
            </v:shape>
            <v:shape id="_x0000_s8924" style="position:absolute;left:4318;top:1947;width:3014;height:2291" coordorigin="4318,1947" coordsize="3014,2291" path="m5511,2946r1,-13l5523,2929r12,-2l5538,2916r9,7l5529,2932r-16,12l5511,2946xe" fillcolor="#0f0e0d" stroked="f">
              <v:path arrowok="t"/>
            </v:shape>
            <v:shape id="_x0000_s8923" style="position:absolute;left:4318;top:1947;width:3014;height:2291" coordorigin="4318,1947" coordsize="3014,2291" path="m5527,3523r-5,8l5526,3520r6,-1l5533,3524r-6,-1xe" fillcolor="#0f0e0d" stroked="f">
              <v:path arrowok="t"/>
            </v:shape>
            <v:shape id="_x0000_s8922" style="position:absolute;left:4318;top:1947;width:3014;height:2291" coordorigin="4318,1947" coordsize="3014,2291" path="m5529,3492r-12,18l5513,3512r4,11l5509,3501r15,-13l5529,3492xe" fillcolor="#0f0e0d" stroked="f">
              <v:path arrowok="t"/>
            </v:shape>
            <v:shape id="_x0000_s8921" style="position:absolute;left:4318;top:1947;width:3014;height:2291" coordorigin="4318,1947" coordsize="3014,2291" path="m5507,3537r-13,13l5504,3537r5,-7l5522,3537r-15,xe" fillcolor="#0f0e0d" stroked="f">
              <v:path arrowok="t"/>
            </v:shape>
            <v:shape id="_x0000_s8920" style="position:absolute;left:4318;top:1947;width:3014;height:2291" coordorigin="4318,1947" coordsize="3014,2291" path="m5443,3534r5,-6l5456,3535r-15,4l5439,3547r-3,-7l5443,3534xe" fillcolor="#0f0e0d" stroked="f">
              <v:path arrowok="t"/>
            </v:shape>
            <v:shape id="_x0000_s8919" style="position:absolute;left:4318;top:1947;width:3014;height:2291" coordorigin="4318,1947" coordsize="3014,2291" path="m5428,3580r-17,-5l5411,3542r5,-11l5428,3580xe" fillcolor="#0f0e0d" stroked="f">
              <v:path arrowok="t"/>
            </v:shape>
            <v:shape id="_x0000_s8918" style="position:absolute;left:4318;top:1947;width:3014;height:2291" coordorigin="4318,1947" coordsize="3014,2291" path="m5397,3543r14,32l5392,3570r-20,-4l5358,3532r14,11l5392,3544r5,-1xe" fillcolor="#0f0e0d" stroked="f">
              <v:path arrowok="t"/>
            </v:shape>
            <v:shape id="_x0000_s8917" style="position:absolute;left:4318;top:1947;width:3014;height:2291" coordorigin="4318,1947" coordsize="3014,2291" path="m5299,3522r2,1l5314,3534r18,7l5352,3541r-1,22l5329,3560r-21,-1l5299,3522xe" fillcolor="#0f0e0d" stroked="f">
              <v:path arrowok="t"/>
            </v:shape>
            <v:shape id="_x0000_s8916" style="position:absolute;left:4318;top:1947;width:3014;height:2291" coordorigin="4318,1947" coordsize="3014,2291" path="m5281,3535r4,2l5295,3537r3,-2l5299,3522r9,37l5288,3559r-7,-24xe" fillcolor="#0f0e0d" stroked="f">
              <v:path arrowok="t"/>
            </v:shape>
            <v:shape id="_x0000_s8915" style="position:absolute;left:4318;top:1947;width:3014;height:2291" coordorigin="4318,1947" coordsize="3014,2291" path="m5280,3531r1,-1l5281,3535r7,24l5272,3531r8,xe" fillcolor="#0f0e0d" stroked="f">
              <v:path arrowok="t"/>
            </v:shape>
            <v:shape id="_x0000_s8914" style="position:absolute;left:4318;top:1947;width:3014;height:2291" coordorigin="4318,1947" coordsize="3014,2291" path="m5269,3559r-18,3l5257,3535r7,-7l5271,3521r-2,38xe" fillcolor="#0f0e0d" stroked="f">
              <v:path arrowok="t"/>
            </v:shape>
            <v:shape id="_x0000_s8913" style="position:absolute;left:4318;top:1947;width:3014;height:2291" coordorigin="4318,1947" coordsize="3014,2291" path="m5257,3535r-6,27l5246,3556r-4,-2l5241,3536r16,-1xe" fillcolor="#0f0e0d" stroked="f">
              <v:path arrowok="t"/>
            </v:shape>
            <v:shape id="_x0000_s8912" style="position:absolute;left:4318;top:1947;width:3014;height:2291" coordorigin="4318,1947" coordsize="3014,2291" path="m5235,3552r-20,-4l5221,3531r7,2l5241,3536r1,18l5235,3552xe" fillcolor="#0f0e0d" stroked="f">
              <v:path arrowok="t"/>
            </v:shape>
            <v:shape id="_x0000_s8911" style="position:absolute;left:4318;top:1947;width:3014;height:2291" coordorigin="4318,1947" coordsize="3014,2291" path="m5154,3541r10,-12l5183,3530r21,1l5221,3531r-6,17l5195,3545r-20,-2l5154,3541xe" fillcolor="#0f0e0d" stroked="f">
              <v:path arrowok="t"/>
            </v:shape>
            <v:shape id="_x0000_s8910" style="position:absolute;left:4318;top:1947;width:3014;height:2291" coordorigin="4318,1947" coordsize="3014,2291" path="m5141,3514r-6,-10l5137,3495r3,14l5141,3514xe" fillcolor="#0f0e0d" stroked="f">
              <v:path arrowok="t"/>
            </v:shape>
            <v:shape id="_x0000_s8909" style="position:absolute;left:4318;top:1947;width:3014;height:2291" coordorigin="4318,1947" coordsize="3014,2291" path="m5474,3869r-1,-13l5486,3852r10,-8l5506,3837r7,15l5501,3847r-15,7l5479,3863r-5,6xe" fillcolor="#0f0e0d" stroked="f">
              <v:path arrowok="t"/>
            </v:shape>
            <v:shape id="_x0000_s8908" style="position:absolute;left:4318;top:1947;width:3014;height:2291" coordorigin="4318,1947" coordsize="3014,2291" path="m5474,3869r5,-6l5491,3882r-16,-4l5459,3886r-15,9l5443,3896r8,-8l5462,3878r14,-1l5477,3871r-3,-2xe" fillcolor="#0f0e0d" stroked="f">
              <v:path arrowok="t"/>
            </v:shape>
            <v:shape id="_x0000_s8907" style="position:absolute;left:4318;top:1947;width:3014;height:2291" coordorigin="4318,1947" coordsize="3014,2291" path="m5472,3867r-13,4l5459,3836r6,11l5473,3856r1,13l5472,3867xe" fillcolor="#0f0e0d" stroked="f">
              <v:path arrowok="t"/>
            </v:shape>
            <v:shape id="_x0000_s8906" style="position:absolute;left:4318;top:1947;width:3014;height:2291" coordorigin="4318,1947" coordsize="3014,2291" path="m5440,3887r-2,-4l5441,3871r7,7l5440,3887xe" fillcolor="#0f0e0d" stroked="f">
              <v:path arrowok="t"/>
            </v:shape>
            <v:shape id="_x0000_s8905" style="position:absolute;left:4318;top:1947;width:3014;height:2291" coordorigin="4318,1947" coordsize="3014,2291" path="m5487,3934r-10,-2l5482,3905r19,4l5493,3939r-6,-5xe" fillcolor="#0f0e0d" stroked="f">
              <v:path arrowok="t"/>
            </v:shape>
            <v:shape id="_x0000_s8904" style="position:absolute;left:4318;top:1947;width:3014;height:2291" coordorigin="4318,1947" coordsize="3014,2291" path="m5462,3900r20,5l5462,3932r-1,-7l5452,3927r-6,-2l5445,3927r-2,-31l5462,3900xe" fillcolor="#0f0e0d" stroked="f">
              <v:path arrowok="t"/>
            </v:shape>
            <v:shape id="_x0000_s8903" style="position:absolute;left:4318;top:1947;width:3014;height:2291" coordorigin="4318,1947" coordsize="3014,2291" path="m5420,3953r-1,-58l5425,3885r-2,66l5420,3953xe" fillcolor="#0f0e0d" stroked="f">
              <v:path arrowok="t"/>
            </v:shape>
            <v:shape id="_x0000_s8902" style="position:absolute;left:4318;top:1947;width:3014;height:2291" coordorigin="4318,1947" coordsize="3014,2291" path="m5559,2961r-2,12l5557,3008r-18,5l5529,3002r-6,-18l5525,2968r2,17l5537,2996r17,-11l5556,2966r3,-5xe" fillcolor="#0f0e0d" stroked="f">
              <v:path arrowok="t"/>
            </v:shape>
            <v:shape id="_x0000_s8901" style="position:absolute;left:4318;top:1947;width:3014;height:2291" coordorigin="4318,1947" coordsize="3014,2291" path="m5527,3823r-3,-8l5527,3799r5,5l5528,3818r-1,5xe" fillcolor="#0f0e0d" stroked="f">
              <v:path arrowok="t"/>
            </v:shape>
            <v:shape id="_x0000_s8900" style="position:absolute;left:4318;top:1947;width:3014;height:2291" coordorigin="4318,1947" coordsize="3014,2291" path="m5549,2400r8,-7l5560,2408r-15,5l5543,2413r6,-13xe" fillcolor="#0f0e0d" stroked="f">
              <v:path arrowok="t"/>
            </v:shape>
            <v:shape id="_x0000_s8899" style="position:absolute;left:4318;top:1947;width:3014;height:2291" coordorigin="4318,1947" coordsize="3014,2291" path="m5557,3455r,-15l5569,3439r,l5579,3433r8,-7l5591,3415r2,-16l5598,3408r5,24l5591,3430r-11,8l5573,3451r1,11l5566,3458r-9,-3xe" fillcolor="#0f0e0d" stroked="f">
              <v:path arrowok="t"/>
            </v:shape>
            <v:shape id="_x0000_s8898" style="position:absolute;left:4318;top:1947;width:3014;height:2291" coordorigin="4318,1947" coordsize="3014,2291" path="m5557,3460r-7,11l5557,3455r9,3l5557,3460xe" fillcolor="#0f0e0d" stroked="f">
              <v:path arrowok="t"/>
            </v:shape>
            <v:shape id="_x0000_s8897" style="position:absolute;left:4318;top:1947;width:3014;height:2291" coordorigin="4318,1947" coordsize="3014,2291" path="m5557,3556r15,1l5563,3589r-7,-35l5557,3554r1,1l5557,3556xe" fillcolor="#0f0e0d" stroked="f">
              <v:path arrowok="t"/>
            </v:shape>
            <v:shape id="_x0000_s8896" style="position:absolute;left:4318;top:1947;width:3014;height:2291" coordorigin="4318,1947" coordsize="3014,2291" path="m5660,2900r,xe" fillcolor="#0f0e0d" stroked="f">
              <v:path arrowok="t"/>
            </v:shape>
            <v:shape id="_x0000_s8895" style="position:absolute;left:4318;top:1947;width:3014;height:2291" coordorigin="4318,1947" coordsize="3014,2291" path="m5557,3008r,-35l5563,2977r20,-9l5599,2956r7,-13l5624,2940r16,-12l5655,2914r-7,18l5631,2943r-16,12l5599,2967r-15,13l5573,2989r3,10l5557,3008xe" fillcolor="#0f0e0d" stroked="f">
              <v:path arrowok="t"/>
            </v:shape>
            <v:shape id="_x0000_s8894" style="position:absolute;left:4318;top:1947;width:3014;height:2291" coordorigin="4318,1947" coordsize="3014,2291" path="m5660,2332r-20,2l5648,2301r7,-2l5660,2291r1,-20l5661,2407r-2,-6l5655,2400r,-58l5660,2332xe" fillcolor="#0f0e0d" stroked="f">
              <v:path arrowok="t"/>
            </v:shape>
            <v:shape id="_x0000_s8893" style="position:absolute;left:4318;top:1947;width:3014;height:2291" coordorigin="4318,1947" coordsize="3014,2291" path="m5640,2334r-2,-48l5645,2288r3,13l5640,2334xe" fillcolor="#0f0e0d" stroked="f">
              <v:path arrowok="t"/>
            </v:shape>
            <v:shape id="_x0000_s8892" style="position:absolute;left:4318;top:1947;width:3014;height:2291" coordorigin="4318,1947" coordsize="3014,2291" path="m5623,2343r-16,13l5608,2324r12,-7l5621,2249r9,9l5623,2343xe" fillcolor="#0f0e0d" stroked="f">
              <v:path arrowok="t"/>
            </v:shape>
            <v:shape id="_x0000_s8891" style="position:absolute;left:4318;top:1947;width:3014;height:2291" coordorigin="4318,1947" coordsize="3014,2291" path="m5593,2370r-16,13l5590,2334r18,-10l5607,2356r-14,14xe" fillcolor="#0f0e0d" stroked="f">
              <v:path arrowok="t"/>
            </v:shape>
            <v:shape id="_x0000_s8890" style="position:absolute;left:4318;top:1947;width:3014;height:2291" coordorigin="4318,1947" coordsize="3014,2291" path="m5659,2492r-1,4l5653,2497r-6,l5652,2406r-1,62l5657,2484r2,8xe" fillcolor="#0f0e0d" stroked="f">
              <v:path arrowok="t"/>
            </v:shape>
            <v:shape id="_x0000_s8889" style="position:absolute;left:4318;top:1947;width:3014;height:2291" coordorigin="4318,1947" coordsize="3014,2291" path="m5644,2359r11,-17l5647,2444r-7,-2l5639,2435r-7,-60l5644,2359xe" fillcolor="#0f0e0d" stroked="f">
              <v:path arrowok="t"/>
            </v:shape>
            <v:shape id="_x0000_s8888" style="position:absolute;left:4318;top:1947;width:3014;height:2291" coordorigin="4318,1947" coordsize="3014,2291" path="m5639,2435r-12,-3l5623,2445r-5,-3l5609,2447r9,-57l5632,2375r7,60xe" fillcolor="#0f0e0d" stroked="f">
              <v:path arrowok="t"/>
            </v:shape>
            <v:shape id="_x0000_s8887" style="position:absolute;left:4318;top:1947;width:3014;height:2291" coordorigin="4318,1947" coordsize="3014,2291" path="m5607,2452r-4,-49l5618,2390r-9,57l5607,2452xe" fillcolor="#0f0e0d" stroked="f">
              <v:path arrowok="t"/>
            </v:shape>
            <v:shape id="_x0000_s8886" style="position:absolute;left:4318;top:1947;width:3014;height:2291" coordorigin="4318,1947" coordsize="3014,2291" path="m5563,3589r9,-32l5581,3553r5,6l5592,3564r8,26l5580,3590r-17,-1xe" fillcolor="#0f0e0d" stroked="f">
              <v:path arrowok="t"/>
            </v:shape>
            <v:shape id="_x0000_s8885" style="position:absolute;left:4318;top:1947;width:3014;height:2291" coordorigin="4318,1947" coordsize="3014,2291" path="m5494,3551r10,5l5521,3556r10,-4l5548,3583r-18,-4l5510,3578r-16,-27xe" fillcolor="#0f0e0d" stroked="f">
              <v:path arrowok="t"/>
            </v:shape>
            <v:shape id="_x0000_s8884" style="position:absolute;left:4318;top:1947;width:3014;height:2291" coordorigin="4318,1947" coordsize="3014,2291" path="m5660,2291r-13,1l5648,2285r13,-14l5660,2291xe" fillcolor="#0f0e0d" stroked="f">
              <v:path arrowok="t"/>
            </v:shape>
            <v:shape id="_x0000_s8883" style="position:absolute;left:4318;top:1947;width:3014;height:2291" coordorigin="4318,1947" coordsize="3014,2291" path="m5655,2894r-1,-10l5662,2887r-2,12l5655,2894xe" fillcolor="#0f0e0d" stroked="f">
              <v:path arrowok="t"/>
            </v:shape>
            <v:shape id="_x0000_s8882" style="position:absolute;left:4318;top:1947;width:3014;height:2291" coordorigin="4318,1947" coordsize="3014,2291" path="m6893,2843r9,4l6898,2892r-8,18l6878,2927r-9,17l6880,2912r11,-16l6895,2890r-2,-47xe" fillcolor="#0f0e0d" stroked="f">
              <v:path arrowok="t"/>
            </v:shape>
            <v:shape id="_x0000_s8881" style="position:absolute;left:4318;top:1947;width:3014;height:2291" coordorigin="4318,1947" coordsize="3014,2291" path="m6869,2944r,1l6868,2928r12,-16l6869,2944xe" fillcolor="#0f0e0d" stroked="f">
              <v:path arrowok="t"/>
            </v:shape>
            <v:shape id="_x0000_s8880" style="position:absolute;left:4318;top:1947;width:3014;height:2291" coordorigin="4318,1947" coordsize="3014,2291" path="m6855,2969r-1,13l6846,2961r10,-17l6864,2965r-9,4xe" fillcolor="#0f0e0d" stroked="f">
              <v:path arrowok="t"/>
            </v:shape>
            <v:shape id="_x0000_s8879" style="position:absolute;left:4318;top:1947;width:3014;height:2291" coordorigin="4318,1947" coordsize="3014,2291" path="m6837,2984r,-4l6846,2961r8,21l6843,2984r,-3l6837,2984xe" fillcolor="#0f0e0d" stroked="f">
              <v:path arrowok="t"/>
            </v:shape>
            <v:shape id="_x0000_s8878" style="position:absolute;left:4318;top:1947;width:3014;height:2291" coordorigin="4318,1947" coordsize="3014,2291" path="m6884,3312r,67l6884,3387r9,2l6895,3373r4,39l6883,3405r1,-93xe" fillcolor="#0f0e0d" stroked="f">
              <v:path arrowok="t"/>
            </v:shape>
            <v:shape id="_x0000_s8877" style="position:absolute;left:4318;top:1947;width:3014;height:2291" coordorigin="4318,1947" coordsize="3014,2291" path="m6883,3405r-15,-9l6869,3325r15,-13l6883,3405xe" fillcolor="#0f0e0d" stroked="f">
              <v:path arrowok="t"/>
            </v:shape>
            <v:shape id="_x0000_s8876" style="position:absolute;left:4318;top:1947;width:3014;height:2291" coordorigin="4318,1947" coordsize="3014,2291" path="m6910,2883r-2,5l6900,2887r-2,5l6902,2847r-2,22l6912,2873r-2,10xe" fillcolor="#0f0e0d" stroked="f">
              <v:path arrowok="t"/>
            </v:shape>
            <v:shape id="_x0000_s8875" style="position:absolute;left:4318;top:1947;width:3014;height:2291" coordorigin="4318,1947" coordsize="3014,2291" path="m6922,3144r-8,-6l6914,3125r3,1l6917,3108r1,-19l6922,3144xe" fillcolor="#0f0e0d" stroked="f">
              <v:path arrowok="t"/>
            </v:shape>
            <v:shape id="_x0000_s8874" style="position:absolute;left:4318;top:1947;width:3014;height:2291" coordorigin="4318,1947" coordsize="3014,2291" path="m6883,3099r,9l6888,3139r12,-11l6914,3125r,13l6902,3153r-9,18l6886,3191r-3,-92xe" fillcolor="#0f0e0d" stroked="f">
              <v:path arrowok="t"/>
            </v:shape>
            <v:shape id="_x0000_s8873" style="position:absolute;left:4318;top:1947;width:3014;height:2291" coordorigin="4318,1947" coordsize="3014,2291" path="m6911,3326r9,-10l6916,3337r-7,18l6904,3373r-3,-29l6911,3326xe" fillcolor="#0f0e0d" stroked="f">
              <v:path arrowok="t"/>
            </v:shape>
            <v:shape id="_x0000_s8872" style="position:absolute;left:4318;top:1947;width:3014;height:2291" coordorigin="4318,1947" coordsize="3014,2291" path="m6889,3078r14,l6897,3113r-7,15l6888,3139r-5,-31l6889,3106r4,-5l6893,3093r-4,-15xe" fillcolor="#0f0e0d" stroked="f">
              <v:path arrowok="t"/>
            </v:shape>
            <v:shape id="_x0000_s8871" style="position:absolute;left:4318;top:1947;width:3014;height:2291" coordorigin="4318,1947" coordsize="3014,2291" path="m6899,3011r-9,18l6886,3041r-3,58l6886,3191r-6,20l6882,3028r9,-50l6899,3011xe" fillcolor="#0f0e0d" stroked="f">
              <v:path arrowok="t"/>
            </v:shape>
            <v:shape id="_x0000_s8870" style="position:absolute;left:4318;top:1947;width:3014;height:2291" coordorigin="4318,1947" coordsize="3014,2291" path="m6879,3029r3,-1l6880,3211r-2,4l6876,3031r3,-2xe" fillcolor="#0f0e0d" stroked="f">
              <v:path arrowok="t"/>
            </v:shape>
            <v:shape id="_x0000_s8869" style="position:absolute;left:4318;top:1947;width:3014;height:2291" coordorigin="4318,1947" coordsize="3014,2291" path="m6904,3098r-7,15l6903,3078r4,7l6904,3098xe" fillcolor="#0f0e0d" stroked="f">
              <v:path arrowok="t"/>
            </v:shape>
            <v:shape id="_x0000_s8868" style="position:absolute;left:4318;top:1947;width:3014;height:2291" coordorigin="4318,1947" coordsize="3014,2291" path="m6899,3054r-9,18l6889,3078r-6,14l6883,3099r3,-58l6899,3036r,18xe" fillcolor="#0f0e0d" stroked="f">
              <v:path arrowok="t"/>
            </v:shape>
            <v:shape id="_x0000_s8867" style="position:absolute;left:4318;top:1947;width:3014;height:2291" coordorigin="4318,1947" coordsize="3014,2291" path="m6908,3037r-9,17l6899,3036r13,-22l6912,3017r4,1l6908,3037xe" fillcolor="#0f0e0d" stroked="f">
              <v:path arrowok="t"/>
            </v:shape>
            <v:shape id="_x0000_s8866" style="position:absolute;left:4318;top:1947;width:3014;height:2291" coordorigin="4318,1947" coordsize="3014,2291" path="m6908,2987r,7l6899,3011r-8,-33l6901,2962r-4,25l6900,2989r8,-2xe" fillcolor="#0f0e0d" stroked="f">
              <v:path arrowok="t"/>
            </v:shape>
            <v:shape id="_x0000_s8865" style="position:absolute;left:4318;top:1947;width:3014;height:2291" coordorigin="4318,1947" coordsize="3014,2291" path="m6882,2996r9,-18l6882,3028r,-5l6882,3018r-7,-2l6882,2996xe" fillcolor="#0f0e0d" stroked="f">
              <v:path arrowok="t"/>
            </v:shape>
            <v:shape id="_x0000_s8864" style="position:absolute;left:4318;top:1947;width:3014;height:2291" coordorigin="4318,1947" coordsize="3014,2291" path="m6901,2962r4,-6l6908,2967r-9,10l6897,2987r4,-25xe" fillcolor="#0f0e0d" stroked="f">
              <v:path arrowok="t"/>
            </v:shape>
            <v:shape id="_x0000_s8863" style="position:absolute;left:4318;top:1947;width:3014;height:2291" coordorigin="4318,1947" coordsize="3014,2291" path="m6499,2785r9,2l6524,2786r7,-5l6518,2781r-5,-21l6533,2757r1,33l6513,2791r-14,-6xe" fillcolor="#0f0e0d" stroked="f">
              <v:path arrowok="t"/>
            </v:shape>
            <v:shape id="_x0000_s8862" style="position:absolute;left:4318;top:1947;width:3014;height:2291" coordorigin="4318,1947" coordsize="3014,2291" path="m6496,2770r2,2l6504,2772r2,-2l6505,2777r-6,8l6496,2770xe" fillcolor="#0f0e0d" stroked="f">
              <v:path arrowok="t"/>
            </v:shape>
            <v:shape id="_x0000_s8861" style="position:absolute;left:4318;top:1947;width:3014;height:2291" coordorigin="4318,1947" coordsize="3014,2291" path="m5010,2870r5,-4l5012,2880r-3,-2l5007,2881r-7,-17l5016,2854r-3,10l5010,2870xe" fillcolor="#0f0e0d" stroked="f">
              <v:path arrowok="t"/>
            </v:shape>
            <v:shape id="_x0000_s8860" style="position:absolute;left:4318;top:1947;width:3014;height:2291" coordorigin="4318,1947" coordsize="3014,2291" path="m6178,3606r-3,4l6177,3583r6,-9l6184,3596r2,12l6178,3606xe" fillcolor="#0f0e0d" stroked="f">
              <v:path arrowok="t"/>
            </v:shape>
            <v:shape id="_x0000_s8859" style="position:absolute;left:4318;top:1947;width:3014;height:2291" coordorigin="4318,1947" coordsize="3014,2291" path="m6174,3616r-3,-32l6177,3583r-2,27l6174,3616xe" fillcolor="#0f0e0d" stroked="f">
              <v:path arrowok="t"/>
            </v:shape>
            <v:shape id="_x0000_s8858" style="position:absolute;left:4318;top:1947;width:3014;height:2291" coordorigin="4318,1947" coordsize="3014,2291" path="m6201,2998r-9,-2l6194,2993r7,-2l6203,2994r-2,4xe" fillcolor="#0f0e0d" stroked="f">
              <v:path arrowok="t"/>
            </v:shape>
            <v:shape id="_x0000_s8857" style="position:absolute;left:4318;top:1947;width:3014;height:2291" coordorigin="4318,1947" coordsize="3014,2291" path="m6178,3005r-15,7l6171,2997r,-1l6178,3005xe" fillcolor="#0f0e0d" stroked="f">
              <v:path arrowok="t"/>
            </v:shape>
            <v:shape id="_x0000_s8856" style="position:absolute;left:4318;top:1947;width:3014;height:2291" coordorigin="4318,1947" coordsize="3014,2291" path="m6210,3053r-5,-9l6210,3042r2,-4l6210,3053xe" fillcolor="#0f0e0d" stroked="f">
              <v:path arrowok="t"/>
            </v:shape>
            <v:shape id="_x0000_s8855" style="position:absolute;left:4318;top:1947;width:3014;height:2291" coordorigin="4318,1947" coordsize="3014,2291" path="m6259,3174r-16,13l6245,3181r4,-3l6252,3172r7,-2l6259,3174xe" fillcolor="#0f0e0d" stroked="f">
              <v:path arrowok="t"/>
            </v:shape>
            <v:shape id="_x0000_s8854" style="position:absolute;left:4318;top:1947;width:3014;height:2291" coordorigin="4318,1947" coordsize="3014,2291" path="m6245,3181r-2,6l6223,3195r-19,7l6194,3207r17,-15l6228,3185r17,-4xe" fillcolor="#0f0e0d" stroked="f">
              <v:path arrowok="t"/>
            </v:shape>
            <v:shape id="_x0000_s8853" style="position:absolute;left:4318;top:1947;width:3014;height:2291" coordorigin="4318,1947" coordsize="3014,2291" path="m6194,3207r-1,11l6190,3196r21,-4l6194,3207xe" fillcolor="#0f0e0d" stroked="f">
              <v:path arrowok="t"/>
            </v:shape>
            <v:shape id="_x0000_s8852" style="position:absolute;left:4318;top:1947;width:3014;height:2291" coordorigin="4318,1947" coordsize="3014,2291" path="m6157,3363r2,13l6168,3379r16,-2l6185,3310r6,71l6175,3380r-18,6l6157,3363xe" fillcolor="#0f0e0d" stroked="f">
              <v:path arrowok="t"/>
            </v:shape>
            <v:shape id="_x0000_s8851" style="position:absolute;left:4318;top:1947;width:3014;height:2291" coordorigin="4318,1947" coordsize="3014,2291" path="m6249,3178r-7,-6l6248,3171r4,1l6249,3178xe" fillcolor="#0f0e0d" stroked="f">
              <v:path arrowok="t"/>
            </v:shape>
            <v:shape id="_x0000_s8850" style="position:absolute;left:4318;top:1947;width:3014;height:2291" coordorigin="4318,1947" coordsize="3014,2291" path="m6174,3072r19,-5l6192,3076r-19,7l6155,3090r-1,-13l6174,3072xe" fillcolor="#0f0e0d" stroked="f">
              <v:path arrowok="t"/>
            </v:shape>
            <v:shape id="_x0000_s8849" style="position:absolute;left:4318;top:1947;width:3014;height:2291" coordorigin="4318,1947" coordsize="3014,2291" path="m6146,3093r-4,19l6140,3107r-2,-5l6154,3077r1,13l6146,3093xe" fillcolor="#0f0e0d" stroked="f">
              <v:path arrowok="t"/>
            </v:shape>
            <v:shape id="_x0000_s8848" style="position:absolute;left:4318;top:1947;width:3014;height:2291" coordorigin="4318,1947" coordsize="3014,2291" path="m6168,3200r-4,-8l6167,3174r19,-8l6168,3200xe" fillcolor="#0f0e0d" stroked="f">
              <v:path arrowok="t"/>
            </v:shape>
            <v:shape id="_x0000_s8847" style="position:absolute;left:4318;top:1947;width:3014;height:2291" coordorigin="4318,1947" coordsize="3014,2291" path="m6180,3315r4,51l6177,3358r-6,-81l6181,3277r-5,39l6180,3318r,-3xe" fillcolor="#0f0e0d" stroked="f">
              <v:path arrowok="t"/>
            </v:shape>
            <v:shape id="_x0000_s8846" style="position:absolute;left:4318;top:1947;width:3014;height:2291" coordorigin="4318,1947" coordsize="3014,2291" path="m6184,3366r-4,-51l6185,3310r-1,67l6184,3366xe" fillcolor="#0f0e0d" stroked="f">
              <v:path arrowok="t"/>
            </v:shape>
            <v:shape id="_x0000_s8845" style="position:absolute;left:4318;top:1947;width:3014;height:2291" coordorigin="4318,1947" coordsize="3014,2291" path="m6534,2790r-1,-33l6540,2755r2,30l6555,2790r-21,xe" fillcolor="#0f0e0d" stroked="f">
              <v:path arrowok="t"/>
            </v:shape>
            <v:shape id="_x0000_s8844" style="position:absolute;left:4318;top:1947;width:3014;height:2291" coordorigin="4318,1947" coordsize="3014,2291" path="m5909,2955r,-10l5909,2888r5,20l5912,3025r-5,-66l5909,2955xe" fillcolor="#0f0e0d" stroked="f">
              <v:path arrowok="t"/>
            </v:shape>
            <v:shape id="_x0000_s8843" style="position:absolute;left:4318;top:1947;width:3014;height:2291" coordorigin="4318,1947" coordsize="3014,2291" path="m5889,2977r-6,-89l5888,2902r6,7l5889,2977xe" fillcolor="#0f0e0d" stroked="f">
              <v:path arrowok="t"/>
            </v:shape>
            <v:shape id="_x0000_s8842" style="position:absolute;left:4318;top:1947;width:3014;height:2291" coordorigin="4318,1947" coordsize="3014,2291" path="m5882,2978r-4,-3l5882,2937r,-6l5882,2925r,53xe" fillcolor="#0f0e0d" stroked="f">
              <v:path arrowok="t"/>
            </v:shape>
            <v:shape id="_x0000_s8841" style="position:absolute;left:4318;top:1947;width:3014;height:2291" coordorigin="4318,1947" coordsize="3014,2291" path="m5907,3530r-6,-2l5896,3531r-3,5l5893,3543r,-38l5911,3504r-4,26xe" fillcolor="#0f0e0d" stroked="f">
              <v:path arrowok="t"/>
            </v:shape>
            <v:shape id="_x0000_s8840" style="position:absolute;left:4318;top:1947;width:3014;height:2291" coordorigin="4318,1947" coordsize="3014,2291" path="m5874,3500r-4,-24l5876,3481r9,23l5874,3500xe" fillcolor="#0f0e0d" stroked="f">
              <v:path arrowok="t"/>
            </v:shape>
            <v:shape id="_x0000_s8839" style="position:absolute;left:4318;top:1947;width:3014;height:2291" coordorigin="4318,1947" coordsize="3014,2291" path="m5953,3985r-7,16l5924,4001r-19,3l5887,4010r-5,3l5894,3984r20,1l5933,3985r20,xe" fillcolor="#0f0e0d" stroked="f">
              <v:path arrowok="t"/>
            </v:shape>
            <v:shape id="_x0000_s8838" style="position:absolute;left:4318;top:1947;width:3014;height:2291" coordorigin="4318,1947" coordsize="3014,2291" path="m5876,3994r-19,-4l5875,3982r19,2l5882,4013r-6,-19xe" fillcolor="#0f0e0d" stroked="f">
              <v:path arrowok="t"/>
            </v:shape>
            <v:shape id="_x0000_s8837" style="position:absolute;left:4318;top:1947;width:3014;height:2291" coordorigin="4318,1947" coordsize="3014,2291" path="m5865,3934r-11,13l5854,3948r,31l5839,3942r12,-12l5851,3929r4,-11l5865,3934xe" fillcolor="#0f0e0d" stroked="f">
              <v:path arrowok="t"/>
            </v:shape>
            <v:shape id="_x0000_s8836" style="position:absolute;left:4318;top:1947;width:3014;height:2291" coordorigin="4318,1947" coordsize="3014,2291" path="m5839,3942r-3,19l5816,3959r-20,-2l5786,3932r13,12l5819,3947r20,-5xe" fillcolor="#0f0e0d" stroked="f">
              <v:path arrowok="t"/>
            </v:shape>
            <v:shape id="_x0000_s8835" style="position:absolute;left:4318;top:1947;width:3014;height:2291" coordorigin="4318,1947" coordsize="3014,2291" path="m5934,2655r,-3l5935,2644r8,-12l5952,2633r-5,4l5941,2644r3,39l5934,2655xe" fillcolor="#0f0e0d" stroked="f">
              <v:path arrowok="t"/>
            </v:shape>
            <v:shape id="_x0000_s8834" style="position:absolute;left:4318;top:1947;width:3014;height:2291" coordorigin="4318,1947" coordsize="3014,2291" path="m6308,2896r-15,9l6297,2877r2,2l6306,2876r,-4l6308,2896xe" fillcolor="#0f0e0d" stroked="f">
              <v:path arrowok="t"/>
            </v:shape>
            <v:shape id="_x0000_s8833" style="position:absolute;left:4318;top:1947;width:3014;height:2291" coordorigin="4318,1947" coordsize="3014,2291" path="m6533,2802r-14,5l6522,2796r18,1l6547,2798r-14,4xe" fillcolor="#0f0e0d" stroked="f">
              <v:path arrowok="t"/>
            </v:shape>
            <v:shape id="_x0000_s8832" style="position:absolute;left:4318;top:1947;width:3014;height:2291" coordorigin="4318,1947" coordsize="3014,2291" path="m6518,2810r-11,58l6503,2797r19,-1l6519,2807r-1,3xe" fillcolor="#0f0e0d" stroked="f">
              <v:path arrowok="t"/>
            </v:shape>
            <v:shape id="_x0000_s8831" style="position:absolute;left:4318;top:1947;width:3014;height:2291" coordorigin="4318,1947" coordsize="3014,2291" path="m6340,2800r-20,-1l6320,2792r19,1l6354,2794r-14,6xe" fillcolor="#0f0e0d" stroked="f">
              <v:path arrowok="t"/>
            </v:shape>
            <v:shape id="_x0000_s8830" style="position:absolute;left:4318;top:1947;width:3014;height:2291" coordorigin="4318,1947" coordsize="3014,2291" path="m6306,2802r-1,2l6301,2793r19,-1l6320,2799r-14,3xe" fillcolor="#0f0e0d" stroked="f">
              <v:path arrowok="t"/>
            </v:shape>
            <v:shape id="_x0000_s8829" style="position:absolute;left:4318;top:1947;width:3014;height:2291" coordorigin="4318,1947" coordsize="3014,2291" path="m6222,2805r-22,-2l6201,2802r21,-1l6243,2808r-21,-3xe" fillcolor="#0f0e0d" stroked="f">
              <v:path arrowok="t"/>
            </v:shape>
            <v:shape id="_x0000_s8828" style="position:absolute;left:4318;top:1947;width:3014;height:2291" coordorigin="4318,1947" coordsize="3014,2291" path="m6139,2799r-15,4l6108,2800r-15,3l6091,2805r11,-11l6122,2796r17,3xe" fillcolor="#0f0e0d" stroked="f">
              <v:path arrowok="t"/>
            </v:shape>
            <v:shape id="_x0000_s8827" style="position:absolute;left:4318;top:1947;width:3014;height:2291" coordorigin="4318,1947" coordsize="3014,2291" path="m6043,2807r18,-5l6044,2846r-5,6l6025,2810r18,-3xe" fillcolor="#0f0e0d" stroked="f">
              <v:path arrowok="t"/>
            </v:shape>
            <v:shape id="_x0000_s8826" style="position:absolute;left:4318;top:1947;width:3014;height:2291" coordorigin="4318,1947" coordsize="3014,2291" path="m6063,3924r4,9l6062,3934r-1,5l6058,3931r5,-7xe" fillcolor="#0f0e0d" stroked="f">
              <v:path arrowok="t"/>
            </v:shape>
            <v:shape id="_x0000_s8825" style="position:absolute;left:4318;top:1947;width:3014;height:2291" coordorigin="4318,1947" coordsize="3014,2291" path="m6023,3008r-6,-5l6039,2997r-8,12l6023,3008xe" fillcolor="#0f0e0d" stroked="f">
              <v:path arrowok="t"/>
            </v:shape>
            <v:shape id="_x0000_s8824" style="position:absolute;left:4318;top:1947;width:3014;height:2291" coordorigin="4318,1947" coordsize="3014,2291" path="m6029,3234r2,-19l6046,3202r15,-13l6075,3174r1,5l6061,3195r-14,20l6034,3230r-5,4xe" fillcolor="#0f0e0d" stroked="f">
              <v:path arrowok="t"/>
            </v:shape>
            <v:shape id="_x0000_s8823" style="position:absolute;left:4318;top:1947;width:3014;height:2291" coordorigin="4318,1947" coordsize="3014,2291" path="m6009,3240r-6,-8l6004,3224r6,-9l6009,3240xe" fillcolor="#0f0e0d" stroked="f">
              <v:path arrowok="t"/>
            </v:shape>
            <v:shape id="_x0000_s8822" style="position:absolute;left:4318;top:1947;width:3014;height:2291" coordorigin="4318,1947" coordsize="3014,2291" path="m6090,2981r-1,-1l6090,2980r3,5l6090,2981xe" fillcolor="#0f0e0d" stroked="f">
              <v:path arrowok="t"/>
            </v:shape>
            <v:shape id="_x0000_s8821" style="position:absolute;left:4318;top:1947;width:3014;height:2291" coordorigin="4318,1947" coordsize="3014,2291" path="m6067,3134r-17,-15l6057,3040r5,l6064,3038r,-4l6070,3016r4,134l6067,3134xe" fillcolor="#0f0e0d" stroked="f">
              <v:path arrowok="t"/>
            </v:shape>
            <v:shape id="_x0000_s8820" style="position:absolute;left:4318;top:1947;width:3014;height:2291" coordorigin="4318,1947" coordsize="3014,2291" path="m6045,3016r3,6l6057,3035r,2l6057,3040r-7,79l6045,3016xe" fillcolor="#0f0e0d" stroked="f">
              <v:path arrowok="t"/>
            </v:shape>
            <v:shape id="_x0000_s8819" style="position:absolute;left:4318;top:1947;width:3014;height:2291" coordorigin="4318,1947" coordsize="3014,2291" path="m6066,3374r-1,15l6061,3391r-2,-22l6075,3364r3,-2l6066,3374xe" fillcolor="#0f0e0d" stroked="f">
              <v:path arrowok="t"/>
            </v:shape>
            <v:shape id="_x0000_s8818" style="position:absolute;left:4318;top:1947;width:3014;height:2291" coordorigin="4318,1947" coordsize="3014,2291" path="m6061,3391r4,-2l6070,3415r-17,12l6039,3441r-4,6l6047,3424r15,-14l6064,3404r-3,-13xe" fillcolor="#0f0e0d" stroked="f">
              <v:path arrowok="t"/>
            </v:shape>
            <v:shape id="_x0000_s8817" style="position:absolute;left:4318;top:1947;width:3014;height:2291" coordorigin="4318,1947" coordsize="3014,2291" path="m6051,3390r-1,-34l6059,3369r2,22l6051,3390xe" fillcolor="#0f0e0d" stroked="f">
              <v:path arrowok="t"/>
            </v:shape>
            <v:shape id="_x0000_s8816" style="position:absolute;left:4318;top:1947;width:3014;height:2291" coordorigin="4318,1947" coordsize="3014,2291" path="m6014,3451r-2,-8l6010,3410r15,-8l6038,3392r13,-2l6037,3397r-12,12l6017,3420r,1l6014,3451xe" fillcolor="#0f0e0d" stroked="f">
              <v:path arrowok="t"/>
            </v:shape>
            <v:shape id="_x0000_s8815" style="position:absolute;left:4318;top:1947;width:3014;height:2291" coordorigin="4318,1947" coordsize="3014,2291" path="m6010,3459r4,-8l6017,3421r3,6l6023,3434r1,31l6015,3464r-5,-5xe" fillcolor="#0f0e0d" stroked="f">
              <v:path arrowok="t"/>
            </v:shape>
            <v:shape id="_x0000_s8814" style="position:absolute;left:4318;top:1947;width:3014;height:2291" coordorigin="4318,1947" coordsize="3014,2291" path="m5983,3448r-7,-6l5991,3432r5,-20l6004,3437r-9,-2l5987,3438r-4,10xe" fillcolor="#0f0e0d" stroked="f">
              <v:path arrowok="t"/>
            </v:shape>
            <v:shape id="_x0000_s8813" style="position:absolute;left:4318;top:1947;width:3014;height:2291" coordorigin="4318,1947" coordsize="3014,2291" path="m5944,3485r9,-18l5964,3455r2,-7l5978,3461r-12,2l5954,3472r-10,13xe" fillcolor="#0f0e0d" stroked="f">
              <v:path arrowok="t"/>
            </v:shape>
            <v:shape id="_x0000_s8812" style="position:absolute;left:4318;top:1947;width:3014;height:2291" coordorigin="4318,1947" coordsize="3014,2291" path="m5942,3490r-5,-15l5953,3467r-9,18l5942,3490xe" fillcolor="#0f0e0d" stroked="f">
              <v:path arrowok="t"/>
            </v:shape>
            <v:shape id="_x0000_s8811" style="position:absolute;left:4318;top:1947;width:3014;height:2291" coordorigin="4318,1947" coordsize="3014,2291" path="m6062,3550r-8,-12l6054,3531r4,2l6063,3534r-1,16xe" fillcolor="#0f0e0d" stroked="f">
              <v:path arrowok="t"/>
            </v:shape>
            <v:shape id="_x0000_s8810" style="position:absolute;left:4318;top:1947;width:3014;height:2291" coordorigin="4318,1947" coordsize="3014,2291" path="m6020,3544r4,32l6019,3575r-1,2l6015,3578r,-23l6020,3544xe" fillcolor="#0f0e0d" stroked="f">
              <v:path arrowok="t"/>
            </v:shape>
            <v:shape id="_x0000_s8809" style="position:absolute;left:4318;top:1947;width:3014;height:2291" coordorigin="4318,1947" coordsize="3014,2291" path="m5932,2813r2,29l5918,2846r-9,-3l5905,2840r-8,3l5911,2822r1,3l5921,2819r11,-6xe" fillcolor="#0f0e0d" stroked="f">
              <v:path arrowok="t"/>
            </v:shape>
            <v:shape id="_x0000_s8808" style="position:absolute;left:4318;top:1947;width:3014;height:2291" coordorigin="4318,1947" coordsize="3014,2291" path="m5918,2846r-13,6l5909,2848r,-5l5918,2846xe" fillcolor="#0f0e0d" stroked="f">
              <v:path arrowok="t"/>
            </v:shape>
            <v:shape id="_x0000_s8807" style="position:absolute;left:4318;top:1947;width:3014;height:2291" coordorigin="4318,1947" coordsize="3014,2291" path="m5913,2819r,l5913,2822r-2,l5897,2843r-3,-4l5893,2818r20,1xe" fillcolor="#0f0e0d" stroked="f">
              <v:path arrowok="t"/>
            </v:shape>
            <v:shape id="_x0000_s8806" style="position:absolute;left:4318;top:1947;width:3014;height:2291" coordorigin="4318,1947" coordsize="3014,2291" path="m5874,2838r-22,-2l5853,2820r20,-1l5893,2818r1,21l5874,2838xe" fillcolor="#0f0e0d" stroked="f">
              <v:path arrowok="t"/>
            </v:shape>
            <v:shape id="_x0000_s8805" style="position:absolute;left:4318;top:1947;width:3014;height:2291" coordorigin="4318,1947" coordsize="3014,2291" path="m5853,2820r-1,16l5831,2834r-18,2l5799,2843r15,-19l5834,2822r19,-2xe" fillcolor="#0f0e0d" stroked="f">
              <v:path arrowok="t"/>
            </v:shape>
            <v:shape id="_x0000_s8804" style="position:absolute;left:4318;top:1947;width:3014;height:2291" coordorigin="4318,1947" coordsize="3014,2291" path="m5794,2825r20,-1l5799,2843r-7,13l5792,2839r-17,-8l5774,2825r20,xe" fillcolor="#0f0e0d" stroked="f">
              <v:path arrowok="t"/>
            </v:shape>
            <v:shape id="_x0000_s8803" style="position:absolute;left:4318;top:1947;width:3014;height:2291" coordorigin="4318,1947" coordsize="3014,2291" path="m5757,2826r-18,2l5730,2813r-21,1l5689,2817r-20,3l5651,2822r-8,9l5662,2805r20,l5702,2805r21,l5743,2806r14,20xe" fillcolor="#0f0e0d" stroked="f">
              <v:path arrowok="t"/>
            </v:shape>
            <v:shape id="_x0000_s8802" style="position:absolute;left:4318;top:1947;width:3014;height:2291" coordorigin="4318,1947" coordsize="3014,2291" path="m5643,2805r19,l5643,2831r-2,-9l5634,2822r-9,-1l5624,2804r19,1xe" fillcolor="#0f0e0d" stroked="f">
              <v:path arrowok="t"/>
            </v:shape>
            <v:shape id="_x0000_s8801" style="position:absolute;left:4318;top:1947;width:3014;height:2291" coordorigin="4318,1947" coordsize="3014,2291" path="m5598,2839r-1,-16l5598,2819r15,29l5598,2839xe" fillcolor="#0f0e0d" stroked="f">
              <v:path arrowok="t"/>
            </v:shape>
            <v:shape id="_x0000_s8800" style="position:absolute;left:4318;top:1947;width:3014;height:2291" coordorigin="4318,1947" coordsize="3014,2291" path="m5571,2833r-16,6l5561,2800r2,-1l5571,2833xe" fillcolor="#0f0e0d" stroked="f">
              <v:path arrowok="t"/>
            </v:shape>
            <v:shape id="_x0000_s8799" style="position:absolute;left:4318;top:1947;width:3014;height:2291" coordorigin="4318,1947" coordsize="3014,2291" path="m5523,2811r3,18l5519,2828r-1,-28l5537,2794r-12,15l5523,2811xe" fillcolor="#0f0e0d" stroked="f">
              <v:path arrowok="t"/>
            </v:shape>
            <v:shape id="_x0000_s8798" style="position:absolute;left:4318;top:1947;width:3014;height:2291" coordorigin="4318,1947" coordsize="3014,2291" path="m5906,3940r-3,-28l5910,3919r,13l5906,3940xe" fillcolor="#0f0e0d" stroked="f">
              <v:path arrowok="t"/>
            </v:shape>
            <v:shape id="_x0000_s8797" style="position:absolute;left:4318;top:1947;width:3014;height:2291" coordorigin="4318,1947" coordsize="3014,2291" path="m5879,3926r-4,-7l5876,3918r,-14l5879,3926xe" fillcolor="#0f0e0d" stroked="f">
              <v:path arrowok="t"/>
            </v:shape>
            <v:shape id="_x0000_s8796" style="position:absolute;left:4318;top:1947;width:3014;height:2291" coordorigin="4318,1947" coordsize="3014,2291" path="m5830,3907r4,8l5844,3917r11,1l5851,3929r-17,-10l5830,3907xe" fillcolor="#0f0e0d" stroked="f">
              <v:path arrowok="t"/>
            </v:shape>
            <v:shape id="_x0000_s8795" style="position:absolute;left:4318;top:1947;width:3014;height:2291" coordorigin="4318,1947" coordsize="3014,2291" path="m5775,3840r-10,3l5762,3847r10,16l5776,3877r-10,-17l5757,3837r18,3xe" fillcolor="#0f0e0d" stroked="f">
              <v:path arrowok="t"/>
            </v:shape>
            <v:shape id="_x0000_s8794" style="position:absolute;left:4318;top:1947;width:3014;height:2291" coordorigin="4318,1947" coordsize="3014,2291" path="m5739,3826r-6,-19l5743,3825r4,18l5739,3826xe" fillcolor="#0f0e0d" stroked="f">
              <v:path arrowok="t"/>
            </v:shape>
            <v:shape id="_x0000_s8793" style="position:absolute;left:4318;top:1947;width:3014;height:2291" coordorigin="4318,1947" coordsize="3014,2291" path="m5631,3859r7,12l5637,3881r16,8l5648,3908r-1,4l5648,3900r-6,-14l5634,3880r-3,-21xe" fillcolor="#0f0e0d" stroked="f">
              <v:path arrowok="t"/>
            </v:shape>
            <v:shape id="_x0000_s8792" style="position:absolute;left:4318;top:1947;width:3014;height:2291" coordorigin="4318,1947" coordsize="3014,2291" path="m5653,3973r-19,l5635,3909r6,-6l5641,3913r-2,3l5638,3920r15,53xe" fillcolor="#0f0e0d" stroked="f">
              <v:path arrowok="t"/>
            </v:shape>
            <v:shape id="_x0000_s8791" style="position:absolute;left:4318;top:1947;width:3014;height:2291" coordorigin="4318,1947" coordsize="3014,2291" path="m6087,3006r-11,14l6073,3073r1,12l6078,3086r-4,64l6070,3016r17,-10xe" fillcolor="#0f0e0d" stroked="f">
              <v:path arrowok="t"/>
            </v:shape>
            <v:shape id="_x0000_s8790" style="position:absolute;left:4318;top:1947;width:3014;height:2291" coordorigin="4318,1947" coordsize="3014,2291" path="m6117,3607r-7,-21l6112,3588r,2l6116,3590r8,-3l6117,3615r,-8xe" fillcolor="#0f0e0d" stroked="f">
              <v:path arrowok="t"/>
            </v:shape>
            <v:shape id="_x0000_s8789" style="position:absolute;left:4318;top:1947;width:3014;height:2291" coordorigin="4318,1947" coordsize="3014,2291" path="m5480,3959r-3,-19l5488,3948r8,7l5480,3959xe" fillcolor="#0f0e0d" stroked="f">
              <v:path arrowok="t"/>
            </v:shape>
            <v:shape id="_x0000_s8788" style="position:absolute;left:4318;top:1947;width:3014;height:2291" coordorigin="4318,1947" coordsize="3014,2291" path="m5445,3968r-17,1l5428,3966r6,-2l5436,3960r9,8xe" fillcolor="#0f0e0d" stroked="f">
              <v:path arrowok="t"/>
            </v:shape>
            <v:shape id="_x0000_s8787" style="position:absolute;left:4318;top:1947;width:3014;height:2291" coordorigin="4318,1947" coordsize="3014,2291" path="m5494,2908r-3,-4l5491,2900r2,3l5494,2908xe" fillcolor="#0f0e0d" stroked="f">
              <v:path arrowok="t"/>
            </v:shape>
            <v:shape id="_x0000_s8786" style="position:absolute;left:4318;top:1947;width:3014;height:2291" coordorigin="4318,1947" coordsize="3014,2291" path="m5166,2917r-12,-12l5160,2901r6,-4l5166,2917xe" fillcolor="#0f0e0d" stroked="f">
              <v:path arrowok="t"/>
            </v:shape>
            <v:shape id="_x0000_s8785" style="position:absolute;left:4318;top:1947;width:3014;height:2291" coordorigin="4318,1947" coordsize="3014,2291" path="m6782,3687r-5,-5l6778,3438r4,145l6787,3581r-3,149l6781,3702r1,-15xe" fillcolor="#0f0e0d" stroked="f">
              <v:path arrowok="t"/>
            </v:shape>
            <v:shape id="_x0000_s8784" style="position:absolute;left:4318;top:1947;width:3014;height:2291" coordorigin="4318,1947" coordsize="3014,2291" path="m6781,3702r3,28l6780,3750r-2,14l6778,3723r3,-21xe" fillcolor="#0f0e0d" stroked="f">
              <v:path arrowok="t"/>
            </v:shape>
            <v:shape id="_x0000_s8783" style="position:absolute;left:4318;top:1947;width:3014;height:2291" coordorigin="4318,1947" coordsize="3014,2291" path="m6774,2867r16,3l6786,2923r3,15l6772,2935r,-80l6774,2823r1,38l6774,2867xe" fillcolor="#0f0e0d" stroked="f">
              <v:path arrowok="t"/>
            </v:shape>
            <v:shape id="_x0000_s8782" style="position:absolute;left:4318;top:1947;width:3014;height:2291" coordorigin="4318,1947" coordsize="3014,2291" path="m6791,3273r3,-16l6795,3241r-2,-16l6788,3208r-6,-15l6791,3043r7,-17l6796,3334r-5,-61xe" fillcolor="#0f0e0d" stroked="f">
              <v:path arrowok="t"/>
            </v:shape>
            <v:shape id="_x0000_s8781" style="position:absolute;left:4318;top:1947;width:3014;height:2291" coordorigin="4318,1947" coordsize="3014,2291" path="m6785,3289r6,-16l6796,3334r-12,15l6777,3368r-1,-65l6785,3289xe" fillcolor="#0f0e0d" stroked="f">
              <v:path arrowok="t"/>
            </v:shape>
            <v:shape id="_x0000_s8780" style="position:absolute;left:4318;top:1947;width:3014;height:2291" coordorigin="4318,1947" coordsize="3014,2291" path="m6776,3303r1,65l6775,3374r-1,301l6772,3665r,-207l6763,3452r,-136l6776,3303xe" fillcolor="#0f0e0d" stroked="f">
              <v:path arrowok="t"/>
            </v:shape>
            <v:shape id="_x0000_s8779" style="position:absolute;left:4318;top:1947;width:3014;height:2291" coordorigin="4318,1947" coordsize="3014,2291" path="m6722,3479r13,2l6720,3496r-12,16l6699,3529r-3,19l6701,3502r12,-13l6722,3479r,xe" fillcolor="#0f0e0d" stroked="f">
              <v:path arrowok="t"/>
            </v:shape>
            <v:shape id="_x0000_s8778" style="position:absolute;left:4318;top:1947;width:3014;height:2291" coordorigin="4318,1947" coordsize="3014,2291" path="m6652,3566r1,-18l6653,3548r13,-10l6670,3545r-7,1l6656,3553r-3,14l6652,3566xe" fillcolor="#0f0e0d" stroked="f">
              <v:path arrowok="t"/>
            </v:shape>
            <v:shape id="_x0000_s8777" style="position:absolute;left:4318;top:1947;width:3014;height:2291" coordorigin="4318,1947" coordsize="3014,2291" path="m6797,2831r,-8l6797,2806r4,l6800,2852r-6,4l6791,2831r6,xe" fillcolor="#0f0e0d" stroked="f">
              <v:path arrowok="t"/>
            </v:shape>
            <v:shape id="_x0000_s8776" style="position:absolute;left:4318;top:1947;width:3014;height:2291" coordorigin="4318,1947" coordsize="3014,2291" path="m6775,2861r-1,-38l6788,2822r8,-6l6797,2806r,17l6781,2824r-6,37xe" fillcolor="#0f0e0d" stroked="f">
              <v:path arrowok="t"/>
            </v:shape>
            <v:shape id="_x0000_s8775" style="position:absolute;left:4318;top:1947;width:3014;height:2291" coordorigin="4318,1947" coordsize="3014,2291" path="m6781,2824r1,9l6783,2853r-4,4l6775,2861r6,-37xe" fillcolor="#0f0e0d" stroked="f">
              <v:path arrowok="t"/>
            </v:shape>
            <v:shape id="_x0000_s8774" style="position:absolute;left:4318;top:1947;width:3014;height:2291" coordorigin="4318,1947" coordsize="3014,2291" path="m6761,2850r-4,-30l6774,2823r-2,32l6761,2850xe" fillcolor="#0f0e0d" stroked="f">
              <v:path arrowok="t"/>
            </v:shape>
            <v:shape id="_x0000_s8773" style="position:absolute;left:4318;top:1947;width:3014;height:2291" coordorigin="4318,1947" coordsize="3014,2291" path="m6735,2866r7,l6743,2861r3,-5l6751,2858r-1,11l6750,2924r-7,11l6735,2866xe" fillcolor="#0f0e0d" stroked="f">
              <v:path arrowok="t"/>
            </v:shape>
            <v:shape id="_x0000_s8772" style="position:absolute;left:4318;top:1947;width:3014;height:2291" coordorigin="4318,1947" coordsize="3014,2291" path="m6740,2819r-4,11l6734,2827r-7,1l6726,2823r14,-4xe" fillcolor="#0f0e0d" stroked="f">
              <v:path arrowok="t"/>
            </v:shape>
            <v:shape id="_x0000_s8771" style="position:absolute;left:4318;top:1947;width:3014;height:2291" coordorigin="4318,1947" coordsize="3014,2291" path="m6791,2853r-8,l6788,2834r3,-3l6794,2856r-3,-3xe" fillcolor="#0f0e0d" stroked="f">
              <v:path arrowok="t"/>
            </v:shape>
            <v:shape id="_x0000_s8770" style="position:absolute;left:4318;top:1947;width:3014;height:2291" coordorigin="4318,1947" coordsize="3014,2291" path="m6788,3710r-4,20l6787,3581r10,-9l6793,3691r-5,19xe" fillcolor="#0f0e0d" stroked="f">
              <v:path arrowok="t"/>
            </v:shape>
            <v:shape id="_x0000_s8769" style="position:absolute;left:4318;top:1947;width:3014;height:2291" coordorigin="4318,1947" coordsize="3014,2291" path="m6797,2805r-3,-67l6797,2801r,1l6797,2804r,1xe" fillcolor="#0f0e0d" stroked="f">
              <v:path arrowok="t"/>
            </v:shape>
            <v:shape id="_x0000_s8768" style="position:absolute;left:4318;top:1947;width:3014;height:2291" coordorigin="4318,1947" coordsize="3014,2291" path="m6753,3136r8,-1l6770,3071r12,-13l6791,3043r-9,150l6774,3178r-10,-14l6753,3136xe" fillcolor="#0f0e0d" stroked="f">
              <v:path arrowok="t"/>
            </v:shape>
            <v:shape id="_x0000_s8767" style="position:absolute;left:4318;top:1947;width:3014;height:2291" coordorigin="4318,1947" coordsize="3014,2291" path="m6770,3071r-9,64l6761,3133r,-5l6757,3127r,-46l6770,3071xe" fillcolor="#0f0e0d" stroked="f">
              <v:path arrowok="t"/>
            </v:shape>
            <v:shape id="_x0000_s8766" style="position:absolute;left:4318;top:1947;width:3014;height:2291" coordorigin="4318,1947" coordsize="3014,2291" path="m6752,3151r-13,-11l6741,3089r16,-8l6757,3127r-9,-3l6747,3129r5,22xe" fillcolor="#0f0e0d" stroked="f">
              <v:path arrowok="t"/>
            </v:shape>
            <v:shape id="_x0000_s8765" style="position:absolute;left:4318;top:1947;width:3014;height:2291" coordorigin="4318,1947" coordsize="3014,2291" path="m4947,2954r-12,-1l4946,2952r7,-12l4965,2944r-18,10xe" fillcolor="#0f0e0d" stroked="f">
              <v:path arrowok="t"/>
            </v:shape>
            <v:shape id="_x0000_s8764" style="position:absolute;left:4318;top:1947;width:3014;height:2291" coordorigin="4318,1947" coordsize="3014,2291" path="m5048,2920r-7,-17l5045,2900r5,11l5049,2926r-1,-6xe" fillcolor="#0f0e0d" stroked="f">
              <v:path arrowok="t"/>
            </v:shape>
            <v:shape id="_x0000_s8763" style="position:absolute;left:4318;top:1947;width:3014;height:2291" coordorigin="4318,1947" coordsize="3014,2291" path="m5031,2942r-3,-8l5031,2932r,7l5031,2942xe" fillcolor="#0f0e0d" stroked="f">
              <v:path arrowok="t"/>
            </v:shape>
            <v:shape id="_x0000_s8762" style="position:absolute;left:4318;top:1947;width:3014;height:2291" coordorigin="4318,1947" coordsize="3014,2291" path="m5739,3361r-8,11l5738,3354r14,-14l5751,3351r-12,10xe" fillcolor="#0f0e0d" stroked="f">
              <v:path arrowok="t"/>
            </v:shape>
            <v:shape id="_x0000_s8761" style="position:absolute;left:4318;top:1947;width:3014;height:2291" coordorigin="4318,1947" coordsize="3014,2291" path="m5720,3386r-9,2l5716,3359r6,8l5728,3390r-8,-4xe" fillcolor="#0f0e0d" stroked="f">
              <v:path arrowok="t"/>
            </v:shape>
            <v:shape id="_x0000_s8760" style="position:absolute;left:4318;top:1947;width:3014;height:2291" coordorigin="4318,1947" coordsize="3014,2291" path="m5670,3311r-19,-38l5668,3268r16,2l5687,3317r-17,-6xe" fillcolor="#0f0e0d" stroked="f">
              <v:path arrowok="t"/>
            </v:shape>
            <v:shape id="_x0000_s8759" style="position:absolute;left:4318;top:1947;width:3014;height:2291" coordorigin="4318,1947" coordsize="3014,2291" path="m5706,2933r3,-15l5725,2916r7,-10l5741,2897r7,18l5729,2925r-18,9l5706,2933xe" fillcolor="#0f0e0d" stroked="f">
              <v:path arrowok="t"/>
            </v:shape>
            <v:shape id="_x0000_s8758" style="position:absolute;left:4318;top:1947;width:3014;height:2291" coordorigin="4318,1947" coordsize="3014,2291" path="m5694,2945r-17,11l5680,2943r14,-5l5706,2933r5,1l5694,2945xe" fillcolor="#0f0e0d" stroked="f">
              <v:path arrowok="t"/>
            </v:shape>
            <v:shape id="_x0000_s8757" style="position:absolute;left:4318;top:1947;width:3014;height:2291" coordorigin="4318,1947" coordsize="3014,2291" path="m5677,2956r-16,11l5672,2950r4,-5l5677,2933r3,10l5677,2956xe" fillcolor="#0f0e0d" stroked="f">
              <v:path arrowok="t"/>
            </v:shape>
            <v:shape id="_x0000_s8756" style="position:absolute;left:4318;top:1947;width:3014;height:2291" coordorigin="4318,1947" coordsize="3014,2291" path="m5676,2945r-4,-7l5673,2925r4,8l5676,2945xe" fillcolor="#0f0e0d" stroked="f">
              <v:path arrowok="t"/>
            </v:shape>
            <v:shape id="_x0000_s8755" style="position:absolute;left:4318;top:1947;width:3014;height:2291" coordorigin="4318,1947" coordsize="3014,2291" path="m5759,3542r,-2l5770,3532r-6,10l5759,3542xe" fillcolor="#0f0e0d" stroked="f">
              <v:path arrowok="t"/>
            </v:shape>
            <v:shape id="_x0000_s8754" style="position:absolute;left:4318;top:1947;width:3014;height:2291" coordorigin="4318,1947" coordsize="3014,2291" path="m5764,3936r-13,-15l5756,3915r7,8l5775,3927r-11,9xe" fillcolor="#0f0e0d" stroked="f">
              <v:path arrowok="t"/>
            </v:shape>
            <v:shape id="_x0000_s8753" style="position:absolute;left:4318;top:1947;width:3014;height:2291" coordorigin="4318,1947" coordsize="3014,2291" path="m5732,3918r-11,1l5727,3906r1,-3l5731,3893r11,6l5732,3918xe" fillcolor="#0f0e0d" stroked="f">
              <v:path arrowok="t"/>
            </v:shape>
            <v:shape id="_x0000_s8752" style="position:absolute;left:4318;top:1947;width:3014;height:2291" coordorigin="4318,1947" coordsize="3014,2291" path="m5716,3923r-2,7l5712,3916r15,-10l5721,3919r-5,4xe" fillcolor="#0f0e0d" stroked="f">
              <v:path arrowok="t"/>
            </v:shape>
            <v:shape id="_x0000_s8751" style="position:absolute;left:4318;top:1947;width:3014;height:2291" coordorigin="4318,1947" coordsize="3014,2291" path="m5674,3918r-9,-17l5673,3911r8,9l5683,3928r-9,-10xe" fillcolor="#0f0e0d" stroked="f">
              <v:path arrowok="t"/>
            </v:shape>
            <v:shape id="_x0000_s8750" style="position:absolute;left:4318;top:1947;width:3014;height:2291" coordorigin="4318,1947" coordsize="3014,2291" path="m5771,2849r-11,-3l5765,2837r7,5l5771,2849xe" fillcolor="#0f0e0d" stroked="f">
              <v:path arrowok="t"/>
            </v:shape>
            <v:shape id="_x0000_s8749" style="position:absolute;left:4318;top:1947;width:3014;height:2291" coordorigin="4318,1947" coordsize="3014,2291" path="m5729,2732r3,32l5712,2763r-20,-2l5672,2760r-20,-1l5652,2642r,-7l5653,2631r13,107l5683,2740r21,-2l5724,2733r5,-1xe" fillcolor="#0f0e0d" stroked="f">
              <v:path arrowok="t"/>
            </v:shape>
            <v:shape id="_x0000_s8748" style="position:absolute;left:4318;top:1947;width:3014;height:2291" coordorigin="4318,1947" coordsize="3014,2291" path="m5652,2635r-3,-11l5651,2627r2,4l5652,2635xe" fillcolor="#0f0e0d" stroked="f">
              <v:path arrowok="t"/>
            </v:shape>
            <v:shape id="_x0000_s8747" style="position:absolute;left:4318;top:1947;width:3014;height:2291" coordorigin="4318,1947" coordsize="3014,2291" path="m5698,2877r-19,-10l5680,2837r17,-10l5717,2821r-19,56xe" fillcolor="#0f0e0d" stroked="f">
              <v:path arrowok="t"/>
            </v:shape>
            <v:shape id="_x0000_s8746" style="position:absolute;left:4318;top:1947;width:3014;height:2291" coordorigin="4318,1947" coordsize="3014,2291" path="m5724,3888r-1,-4l5731,3893r-3,10l5724,3888xe" fillcolor="#0f0e0d" stroked="f">
              <v:path arrowok="t"/>
            </v:shape>
            <v:shape id="_x0000_s8745" style="position:absolute;left:4318;top:1947;width:3014;height:2291" coordorigin="4318,1947" coordsize="3014,2291" path="m5679,3850r-1,-24l5682,3835r12,19l5679,3850xe" fillcolor="#0f0e0d" stroked="f">
              <v:path arrowok="t"/>
            </v:shape>
            <v:shape id="_x0000_s8744" style="position:absolute;left:4318;top:1947;width:3014;height:2291" coordorigin="4318,1947" coordsize="3014,2291" path="m5619,3911r,8l5606,3906r-6,-23l5615,3878r7,-10l5631,3859r3,21l5625,3879r-9,3l5609,3888r-3,8l5609,3904r10,7xe" fillcolor="#0f0e0d" stroked="f">
              <v:path arrowok="t"/>
            </v:shape>
            <v:shape id="_x0000_s8743" style="position:absolute;left:4318;top:1947;width:3014;height:2291" coordorigin="4318,1947" coordsize="3014,2291" path="m5622,3868r-7,-13l5616,3852r15,7l5622,3868xe" fillcolor="#0f0e0d" stroked="f">
              <v:path arrowok="t"/>
            </v:shape>
            <v:shape id="_x0000_s8742" style="position:absolute;left:4318;top:1947;width:3014;height:2291" coordorigin="4318,1947" coordsize="3014,2291" path="m5584,3838r17,-10l5600,3845r-16,-3l5572,3850r-7,-4l5584,3838xe" fillcolor="#0f0e0d" stroked="f">
              <v:path arrowok="t"/>
            </v:shape>
            <v:shape id="_x0000_s8741" style="position:absolute;left:4318;top:1947;width:3014;height:2291" coordorigin="4318,1947" coordsize="3014,2291" path="m5600,3883r-10,17l5585,3890r-11,-17l5565,3846r7,4l5571,3854r3,14l5585,3879r15,4xe" fillcolor="#0f0e0d" stroked="f">
              <v:path arrowok="t"/>
            </v:shape>
            <v:shape id="_x0000_s8740" style="position:absolute;left:4318;top:1947;width:3014;height:2291" coordorigin="4318,1947" coordsize="3014,2291" path="m5608,3308r-17,11l5592,3313r2,-9l5602,3273r19,l5629,3308r-21,xe" fillcolor="#0f0e0d" stroked="f">
              <v:path arrowok="t"/>
            </v:shape>
            <v:shape id="_x0000_s8739" style="position:absolute;left:4318;top:1947;width:3014;height:2291" coordorigin="4318,1947" coordsize="3014,2291" path="m5591,3319r-7,13l5586,3317r6,-4l5591,3319xe" fillcolor="#0f0e0d" stroked="f">
              <v:path arrowok="t"/>
            </v:shape>
            <v:shape id="_x0000_s8738" style="position:absolute;left:4318;top:1947;width:3014;height:2291" coordorigin="4318,1947" coordsize="3014,2291" path="m5577,3341r-5,-1l5574,3311r3,8l5580,3345r-3,-4xe" fillcolor="#0f0e0d" stroked="f">
              <v:path arrowok="t"/>
            </v:shape>
            <v:shape id="_x0000_s8737" style="position:absolute;left:4318;top:1947;width:3014;height:2291" coordorigin="4318,1947" coordsize="3014,2291" path="m6449,3529r15,l6464,3547r9,15l6471,3570r-3,-9l6458,3556r-9,-27xe" fillcolor="#0f0e0d" stroked="f">
              <v:path arrowok="t"/>
            </v:shape>
            <v:shape id="_x0000_s8736" style="position:absolute;left:4318;top:1947;width:3014;height:2291" coordorigin="4318,1947" coordsize="3014,2291" path="m5652,2759r-20,-1l5636,2637r6,8l5647,2644r5,-2l5652,2759xe" fillcolor="#0f0e0d" stroked="f">
              <v:path arrowok="t"/>
            </v:shape>
            <v:shape id="_x0000_s8735" style="position:absolute;left:4318;top:1947;width:3014;height:2291" coordorigin="4318,1947" coordsize="3014,2291" path="m5632,2758r-21,l5612,2642r11,-9l5624,2653r3,3l5630,2653r,-3l5633,2611r3,26l5632,2758xe" fillcolor="#0f0e0d" stroked="f">
              <v:path arrowok="t"/>
            </v:shape>
            <v:shape id="_x0000_s8734" style="position:absolute;left:4318;top:1947;width:3014;height:2291" coordorigin="4318,1947" coordsize="3014,2291" path="m5630,2627r3,-16l5630,2650r-2,-1l5624,2649r-1,-16l5630,2627xe" fillcolor="#0f0e0d" stroked="f">
              <v:path arrowok="t"/>
            </v:shape>
            <v:shape id="_x0000_s8733" style="position:absolute;left:4318;top:1947;width:3014;height:2291" coordorigin="4318,1947" coordsize="3014,2291" path="m5192,2835r-16,8l5177,2833r14,-15l5199,2810r-5,27l5192,2835xe" fillcolor="#0f0e0d" stroked="f">
              <v:path arrowok="t"/>
            </v:shape>
            <v:shape id="_x0000_s8732" style="position:absolute;left:4318;top:1947;width:3014;height:2291" coordorigin="4318,1947" coordsize="3014,2291" path="m5168,2858r-6,-12l5177,2833r-1,10l5168,2858xe" fillcolor="#0f0e0d" stroked="f">
              <v:path arrowok="t"/>
            </v:shape>
            <v:shape id="_x0000_s8731" style="position:absolute;left:4318;top:1947;width:3014;height:2291" coordorigin="4318,1947" coordsize="3014,2291" path="m5149,2820r6,6l5154,2841r8,5l5154,2855r-2,-17l5149,2820xe" fillcolor="#0f0e0d" stroked="f">
              <v:path arrowok="t"/>
            </v:shape>
            <v:shape id="_x0000_s8730" style="position:absolute;left:4318;top:1947;width:3014;height:2291" coordorigin="4318,1947" coordsize="3014,2291" path="m5197,3302r-7,-17l5191,3275r4,16l5206,3304r-9,-2xe" fillcolor="#0f0e0d" stroked="f">
              <v:path arrowok="t"/>
            </v:shape>
            <v:shape id="_x0000_s8729" style="position:absolute;left:4318;top:1947;width:3014;height:2291" coordorigin="4318,1947" coordsize="3014,2291" path="m5147,2874r-4,9l5154,2855r,13l5147,2874xe" fillcolor="#0f0e0d" stroked="f">
              <v:path arrowok="t"/>
            </v:shape>
            <v:shape id="_x0000_s8728" style="position:absolute;left:4318;top:1947;width:3014;height:2291" coordorigin="4318,1947" coordsize="3014,2291" path="m5140,3443r-2,-11l5139,3434r11,5l5140,3443xe" fillcolor="#0f0e0d" stroked="f">
              <v:path arrowok="t"/>
            </v:shape>
            <v:shape id="_x0000_s8727" style="position:absolute;left:4318;top:1947;width:3014;height:2291" coordorigin="4318,1947" coordsize="3014,2291" path="m5068,2701r1,7l5073,2708r4,-1l5078,2704r12,30l5072,2738r-4,-37xe" fillcolor="#0f0e0d" stroked="f">
              <v:path arrowok="t"/>
            </v:shape>
            <v:shape id="_x0000_s8726" style="position:absolute;left:4318;top:1947;width:3014;height:2291" coordorigin="4318,1947" coordsize="3014,2291" path="m5057,2747r-4,-6l5061,2726r-4,20l5057,2747xe" fillcolor="#0f0e0d" stroked="f">
              <v:path arrowok="t"/>
            </v:shape>
            <v:shape id="_x0000_s8725" style="position:absolute;left:4318;top:1947;width:3014;height:2291" coordorigin="4318,1947" coordsize="3014,2291" path="m5021,3733r8,16l5022,3740r-3,-6l5021,3725r8,l5021,3733xe" fillcolor="#0f0e0d" stroked="f">
              <v:path arrowok="t"/>
            </v:shape>
            <v:shape id="_x0000_s8724" style="position:absolute;left:4318;top:1947;width:3014;height:2291" coordorigin="4318,1947" coordsize="3014,2291" path="m5024,3748r-2,-8l5029,3749r-3,7l5024,3748xe" fillcolor="#0f0e0d" stroked="f">
              <v:path arrowok="t"/>
            </v:shape>
            <v:shape id="_x0000_s8723" style="position:absolute;left:4318;top:1947;width:3014;height:2291" coordorigin="4318,1947" coordsize="3014,2291" path="m5019,3734r-11,9l5012,3732r9,-7l5019,3734xe" fillcolor="#0f0e0d" stroked="f">
              <v:path arrowok="t"/>
            </v:shape>
            <v:shape id="_x0000_s8722" style="position:absolute;left:4318;top:1947;width:3014;height:2291" coordorigin="4318,1947" coordsize="3014,2291" path="m5017,2859r-4,5l5016,2854r4,-18l5025,2859r-8,xe" fillcolor="#0f0e0d" stroked="f">
              <v:path arrowok="t"/>
            </v:shape>
            <v:shape id="_x0000_s8721" style="position:absolute;left:4318;top:1947;width:3014;height:2291" coordorigin="4318,1947" coordsize="3014,2291" path="m5000,2879r-5,-22l5000,2864r7,17l5000,2879xe" fillcolor="#0f0e0d" stroked="f">
              <v:path arrowok="t"/>
            </v:shape>
            <v:shape id="_x0000_s8720" style="position:absolute;left:4318;top:1947;width:3014;height:2291" coordorigin="4318,1947" coordsize="3014,2291" path="m4811,2821r2,4l4812,2845r-2,20l4809,2885r2,-64xe" fillcolor="#0f0e0d" stroked="f">
              <v:path arrowok="t"/>
            </v:shape>
            <v:shape id="_x0000_s8719" style="position:absolute;left:4318;top:1947;width:3014;height:2291" coordorigin="4318,1947" coordsize="3014,2291" path="m6359,3490r-1,-3l6359,3488r1,3l6359,3490xe" fillcolor="#0f0e0d" stroked="f">
              <v:path arrowok="t"/>
            </v:shape>
            <v:shape id="_x0000_s8718" style="position:absolute;left:4318;top:1947;width:3014;height:2291" coordorigin="4318,1947" coordsize="3014,2291" path="m6360,3567r1,10l6351,3586r-7,11l6339,3586r7,-6l6357,3578r3,-11xe" fillcolor="#0f0e0d" stroked="f">
              <v:path arrowok="t"/>
            </v:shape>
            <v:shape id="_x0000_s8717" style="position:absolute;left:4318;top:1947;width:3014;height:2291" coordorigin="4318,1947" coordsize="3014,2291" path="m6127,3266r-12,4l6120,3257r7,-11l6131,3257r-4,9xe" fillcolor="#0f0e0d" stroked="f">
              <v:path arrowok="t"/>
            </v:shape>
            <v:shape id="_x0000_s8716" style="position:absolute;left:4318;top:1947;width:3014;height:2291" coordorigin="4318,1947" coordsize="3014,2291" path="m6085,3398r6,-13l6108,3373r7,3l6104,3380r-10,8l6085,3398xe" fillcolor="#0f0e0d" stroked="f">
              <v:path arrowok="t"/>
            </v:shape>
            <v:shape id="_x0000_s8715" style="position:absolute;left:4318;top:1947;width:3014;height:2291" coordorigin="4318,1947" coordsize="3014,2291" path="m6070,3415r-5,-26l6074,3397r4,19l6070,3415xe" fillcolor="#0f0e0d" stroked="f">
              <v:path arrowok="t"/>
            </v:shape>
            <v:shape id="_x0000_s8714" style="position:absolute;left:4318;top:1947;width:3014;height:2291" coordorigin="4318,1947" coordsize="3014,2291" path="m6023,3434r7,2l6025,3461r5,10l6037,3474r-6,2l6024,3465r-1,-31xe" fillcolor="#0f0e0d" stroked="f">
              <v:path arrowok="t"/>
            </v:shape>
            <v:shape id="_x0000_s8713" style="position:absolute;left:4318;top:1947;width:3014;height:2291" coordorigin="4318,1947" coordsize="3014,2291" path="m6117,3074r-6,10l6114,3040r1,-5l6117,3074xe" fillcolor="#0f0e0d" stroked="f">
              <v:path arrowok="t"/>
            </v:shape>
            <v:shape id="_x0000_s8712" style="position:absolute;left:4318;top:1947;width:3014;height:2291" coordorigin="4318,1947" coordsize="3014,2291" path="m6117,4163r-2,11l6111,4171r-6,5l6100,4172r,-11l6117,4163xe" fillcolor="#0f0e0d" stroked="f">
              <v:path arrowok="t"/>
            </v:shape>
            <v:shape id="_x0000_s8711" style="position:absolute;left:4318;top:1947;width:3014;height:2291" coordorigin="4318,1947" coordsize="3014,2291" path="m4864,3743r-4,-3l4863,3739r1,-7l4864,3716r2,32l4864,3743xe" fillcolor="#0f0e0d" stroked="f">
              <v:path arrowok="t"/>
            </v:shape>
            <v:shape id="_x0000_s8710" style="position:absolute;left:4318;top:1947;width:3014;height:2291" coordorigin="4318,1947" coordsize="3014,2291" path="m4862,3720r2,-4l4864,3732r-2,-2l4857,3730r-3,1l4850,3730r12,-10xe" fillcolor="#0f0e0d" stroked="f">
              <v:path arrowok="t"/>
            </v:shape>
            <v:shape id="_x0000_s8709" style="position:absolute;left:4318;top:1947;width:3014;height:2291" coordorigin="4318,1947" coordsize="3014,2291" path="m4865,3372r-1,l4864,3370r3,-1l4865,3372xe" fillcolor="#0f0e0d" stroked="f">
              <v:path arrowok="t"/>
            </v:shape>
            <v:shape id="_x0000_s8708" style="position:absolute;left:4318;top:1947;width:3014;height:2291" coordorigin="4318,1947" coordsize="3014,2291" path="m4841,2830r5,3l4854,2847r-13,15l4836,2819r5,11xe" fillcolor="#0f0e0d" stroked="f">
              <v:path arrowok="t"/>
            </v:shape>
            <v:shape id="_x0000_s8707" style="position:absolute;left:4318;top:1947;width:3014;height:2291" coordorigin="4318,1947" coordsize="3014,2291" path="m4827,2854r-4,18l4821,2871r-2,-1l4818,2868r9,-14xe" fillcolor="#0f0e0d" stroked="f">
              <v:path arrowok="t"/>
            </v:shape>
            <v:shape id="_x0000_s8706" style="position:absolute;left:4318;top:1947;width:3014;height:2291" coordorigin="4318,1947" coordsize="3014,2291" path="m4864,3716r-7,-4l4858,3694r12,16l4867,3718r-1,30l4864,3716xe" fillcolor="#0f0e0d" stroked="f">
              <v:path arrowok="t"/>
            </v:shape>
            <v:shape id="_x0000_s8705" style="position:absolute;left:4318;top:1947;width:3014;height:2291" coordorigin="4318,1947" coordsize="3014,2291" path="m4870,3457r-1,-10l4875,3446r-1,5l4870,3457xe" fillcolor="#0f0e0d" stroked="f">
              <v:path arrowok="t"/>
            </v:shape>
            <v:shape id="_x0000_s8704" style="position:absolute;left:4318;top:1947;width:3014;height:2291" coordorigin="4318,1947" coordsize="3014,2291" path="m4861,3458r,8l4860,3429r7,4l4861,3458xe" fillcolor="#0f0e0d" stroked="f">
              <v:path arrowok="t"/>
            </v:shape>
            <v:shape id="_x0000_s8703" style="position:absolute;left:4318;top:1947;width:3014;height:2291" coordorigin="4318,1947" coordsize="3014,2291" path="m4858,3329r-2,-17l4866,3329r-2,11l4858,3329xe" fillcolor="#0f0e0d" stroked="f">
              <v:path arrowok="t"/>
            </v:shape>
            <v:shape id="_x0000_s8702" style="position:absolute;left:4318;top:1947;width:3014;height:2291" coordorigin="4318,1947" coordsize="3014,2291" path="m5229,2891r4,-10l5234,2891r2,2l5228,2904r-7,8l5229,2891xe" fillcolor="#0f0e0d" stroked="f">
              <v:path arrowok="t"/>
            </v:shape>
            <v:shape id="_x0000_s8701" style="position:absolute;left:4318;top:1947;width:3014;height:2291" coordorigin="4318,1947" coordsize="3014,2291" path="m5188,2914r18,-10l5201,2921r-14,14l5174,2951r14,-37xe" fillcolor="#0f0e0d" stroked="f">
              <v:path arrowok="t"/>
            </v:shape>
            <v:shape id="_x0000_s8700" style="position:absolute;left:4318;top:1947;width:3014;height:2291" coordorigin="4318,1947" coordsize="3014,2291" path="m5153,2930r-19,7l5137,2928r5,-2l5147,2923r6,7xe" fillcolor="#0f0e0d" stroked="f">
              <v:path arrowok="t"/>
            </v:shape>
            <v:shape id="_x0000_s8699" style="position:absolute;left:4318;top:1947;width:3014;height:2291" coordorigin="4318,1947" coordsize="3014,2291" path="m5132,2938r,18l5130,2947r-1,-20l5137,2928r-3,9l5132,2938xe" fillcolor="#0f0e0d" stroked="f">
              <v:path arrowok="t"/>
            </v:shape>
            <v:shape id="_x0000_s8698" style="position:absolute;left:4318;top:1947;width:3014;height:2291" coordorigin="4318,1947" coordsize="3014,2291" path="m5126,2940r-10,-7l5122,2923r,-12l5125,2919r4,8l5130,2947r-4,-7xe" fillcolor="#0f0e0d" stroked="f">
              <v:path arrowok="t"/>
            </v:shape>
            <v:shape id="_x0000_s8697" style="position:absolute;left:4318;top:1947;width:3014;height:2291" coordorigin="4318,1947" coordsize="3014,2291" path="m5210,3736r-6,-13l5223,3726r-1,10l5210,3736xe" fillcolor="#0f0e0d" stroked="f">
              <v:path arrowok="t"/>
            </v:shape>
            <v:shape id="_x0000_s8696" style="position:absolute;left:4318;top:1947;width:3014;height:2291" coordorigin="4318,1947" coordsize="3014,2291" path="m4695,3931r10,3l4723,3939r18,5l4760,3949r20,6l4799,3960r20,5l4839,3970r20,6l4871,3978r20,5l4913,3988r21,4l4956,3998r-19,15l4918,4008r-20,-6l4879,3997r-19,-6l4841,3986r-20,-6l4802,3974r-19,-5l4764,3963r-20,-5l4725,3953r-19,-5l4695,3931xe" fillcolor="#0f0e0d" stroked="f">
              <v:path arrowok="t"/>
            </v:shape>
            <v:shape id="_x0000_s8695" style="position:absolute;left:4318;top:1947;width:3014;height:2291" coordorigin="4318,1947" coordsize="3014,2291" path="m4652,3935r4,-14l4676,3926r19,5l4706,3948r-19,-5l4667,3938r-15,-3xe" fillcolor="#0f0e0d" stroked="f">
              <v:path arrowok="t"/>
            </v:shape>
            <v:shape id="_x0000_s8694" style="position:absolute;left:4318;top:1947;width:3014;height:2291" coordorigin="4318,1947" coordsize="3014,2291" path="m5318,2943r-11,-1l5310,2929r7,1l5318,2924r,19xe" fillcolor="#0f0e0d" stroked="f">
              <v:path arrowok="t"/>
            </v:shape>
            <v:shape id="_x0000_s8693" style="position:absolute;left:4318;top:1947;width:3014;height:2291" coordorigin="4318,1947" coordsize="3014,2291" path="m5310,3042r-17,11l5304,3015r5,2l5317,3016r-7,42l5310,3042xe" fillcolor="#0f0e0d" stroked="f">
              <v:path arrowok="t"/>
            </v:shape>
            <v:shape id="_x0000_s8692" style="position:absolute;left:4318;top:1947;width:3014;height:2291" coordorigin="4318,1947" coordsize="3014,2291" path="m5315,2976r-17,11l5299,2979r14,-12l5319,2949r-4,34l5315,2976xe" fillcolor="#0f0e0d" stroked="f">
              <v:path arrowok="t"/>
            </v:shape>
            <v:shape id="_x0000_s8691" style="position:absolute;left:4318;top:1947;width:3014;height:2291" coordorigin="4318,1947" coordsize="3014,2291" path="m5283,3000r-13,15l5271,2983r3,-18l5280,2980r2,7l5299,2979r-1,8l5283,3000xe" fillcolor="#0f0e0d" stroked="f">
              <v:path arrowok="t"/>
            </v:shape>
            <v:shape id="_x0000_s8690" style="position:absolute;left:4318;top:1947;width:3014;height:2291" coordorigin="4318,1947" coordsize="3014,2291" path="m5270,3015r-8,-20l5270,2992r1,-9l5270,3015xe" fillcolor="#0f0e0d" stroked="f">
              <v:path arrowok="t"/>
            </v:shape>
            <v:shape id="_x0000_s8689" style="position:absolute;left:4318;top:1947;width:3014;height:2291" coordorigin="4318,1947" coordsize="3014,2291" path="m5323,2798r1,l5323,2804r-6,l5306,2802r17,-4xe" fillcolor="#0f0e0d" stroked="f">
              <v:path arrowok="t"/>
            </v:shape>
            <v:shape id="_x0000_s8688" style="position:absolute;left:4318;top:1947;width:3014;height:2291" coordorigin="4318,1947" coordsize="3014,2291" path="m5313,2837r4,-33l5317,2811r4,2l5330,2811r-8,25l5316,2834r-3,3xe" fillcolor="#0f0e0d" stroked="f">
              <v:path arrowok="t"/>
            </v:shape>
            <v:shape id="_x0000_s8687" style="position:absolute;left:4318;top:1947;width:3014;height:2291" coordorigin="4318,1947" coordsize="3014,2291" path="m5293,2796r-19,-7l5277,2789r11,-10l5295,2786r-2,10xe" fillcolor="#0f0e0d" stroked="f">
              <v:path arrowok="t"/>
            </v:shape>
            <v:shape id="_x0000_s8686" style="position:absolute;left:4318;top:1947;width:3014;height:2291" coordorigin="4318,1947" coordsize="3014,2291" path="m5246,2818r-11,-7l5240,2777r19,4l5246,2826r,-8xe" fillcolor="#0f0e0d" stroked="f">
              <v:path arrowok="t"/>
            </v:shape>
            <v:shape id="_x0000_s8685" style="position:absolute;left:4318;top:1947;width:3014;height:2291" coordorigin="4318,1947" coordsize="3014,2291" path="m5429,2458r-3,-25l5440,2418r-9,39l5429,2458xe" fillcolor="#0f0e0d" stroked="f">
              <v:path arrowok="t"/>
            </v:shape>
            <v:shape id="_x0000_s8684" style="position:absolute;left:4318;top:1947;width:3014;height:2291" coordorigin="4318,1947" coordsize="3014,2291" path="m5448,2780r-2,4l5439,2784r-3,3l5435,2793r-4,-13l5448,2780xe" fillcolor="#0f0e0d" stroked="f">
              <v:path arrowok="t"/>
            </v:shape>
            <v:shape id="_x0000_s8683" style="position:absolute;left:4318;top:1947;width:3014;height:2291" coordorigin="4318,1947" coordsize="3014,2291" path="m5280,2743r-18,-7l5269,2729r1,2l5276,2731r4,12xe" fillcolor="#0f0e0d" stroked="f">
              <v:path arrowok="t"/>
            </v:shape>
            <v:shape id="_x0000_s8682" style="position:absolute;left:4318;top:1947;width:3014;height:2291" coordorigin="4318,1947" coordsize="3014,2291" path="m5274,3821r,-52l5275,3784r,42l5274,3821xe" fillcolor="#0f0e0d" stroked="f">
              <v:path arrowok="t"/>
            </v:shape>
            <v:shape id="_x0000_s8681" style="position:absolute;left:4318;top:1947;width:3014;height:2291" coordorigin="4318,1947" coordsize="3014,2291" path="m5271,2983r-6,-6l5269,2971r5,-6l5271,2983xe" fillcolor="#0f0e0d" stroked="f">
              <v:path arrowok="t"/>
            </v:shape>
            <v:shape id="_x0000_s8680" style="position:absolute;left:4318;top:1947;width:3014;height:2291" coordorigin="4318,1947" coordsize="3014,2291" path="m5254,3914r-18,-2l5253,3905r20,-2l5269,3923r-15,-9xe" fillcolor="#0f0e0d" stroked="f">
              <v:path arrowok="t"/>
            </v:shape>
            <v:shape id="_x0000_s8679" style="position:absolute;left:4318;top:1947;width:3014;height:2291" coordorigin="4318,1947" coordsize="3014,2291" path="m5208,3894r9,7l5222,3901r8,1l5236,3912r-18,2l5208,3894xe" fillcolor="#0f0e0d" stroked="f">
              <v:path arrowok="t"/>
            </v:shape>
            <v:shape id="_x0000_s8678" style="position:absolute;left:4318;top:1947;width:3014;height:2291" coordorigin="4318,1947" coordsize="3014,2291" path="m5184,3920r3,-8l5204,3908r2,-3l5208,3894r10,20l5200,3918r-16,2xe" fillcolor="#0f0e0d" stroked="f">
              <v:path arrowok="t"/>
            </v:shape>
            <v:shape id="_x0000_s8677" style="position:absolute;left:4318;top:1947;width:3014;height:2291" coordorigin="4318,1947" coordsize="3014,2291" path="m5172,3918r-2,-1l5187,3912r-3,8l5172,3918xe" fillcolor="#0f0e0d" stroked="f">
              <v:path arrowok="t"/>
            </v:shape>
            <v:shape id="_x0000_s8676" style="position:absolute;left:4318;top:1947;width:3014;height:2291" coordorigin="4318,1947" coordsize="3014,2291" path="m5166,3848r-19,1l5149,3831r16,5l5187,3840r-2,10l5166,3848xe" fillcolor="#0f0e0d" stroked="f">
              <v:path arrowok="t"/>
            </v:shape>
            <v:shape id="_x0000_s8675" style="position:absolute;left:4318;top:1947;width:3014;height:2291" coordorigin="4318,1947" coordsize="3014,2291" path="m5138,3850r-4,22l5131,3877r-3,-47l5148,3825r-10,25xe" fillcolor="#0f0e0d" stroked="f">
              <v:path arrowok="t"/>
            </v:shape>
            <v:shape id="_x0000_s8674" style="position:absolute;left:4318;top:1947;width:3014;height:2291" coordorigin="4318,1947" coordsize="3014,2291" path="m5230,3065r,-15l5249,3053r2,-13l5259,3055r-13,9l5230,3065xe" fillcolor="#0f0e0d" stroked="f">
              <v:path arrowok="t"/>
            </v:shape>
            <v:shape id="_x0000_s8673" style="position:absolute;left:4318;top:1947;width:3014;height:2291" coordorigin="4318,1947" coordsize="3014,2291" path="m5125,2753r9,6l5117,2768r-7,6l5110,2772r2,-11l5122,2760r3,-7xe" fillcolor="#0f0e0d" stroked="f">
              <v:path arrowok="t"/>
            </v:shape>
            <v:shape id="_x0000_s8672" style="position:absolute;left:4318;top:1947;width:3014;height:2291" coordorigin="4318,1947" coordsize="3014,2291" path="m5110,2772r-4,l5108,2767r4,-6l5110,2772xe" fillcolor="#0f0e0d" stroked="f">
              <v:path arrowok="t"/>
            </v:shape>
            <v:shape id="_x0000_s8671" style="position:absolute;left:4318;top:1947;width:3014;height:2291" coordorigin="4318,1947" coordsize="3014,2291" path="m5091,3329r-4,-24l5096,3310r5,25l5091,3329xe" fillcolor="#0f0e0d" stroked="f">
              <v:path arrowok="t"/>
            </v:shape>
            <v:shape id="_x0000_s8670" style="position:absolute;left:4318;top:1947;width:3014;height:2291" coordorigin="4318,1947" coordsize="3014,2291" path="m5085,3333r-4,12l5084,3326r,-1l5085,3325r1,l5085,3333xe" fillcolor="#0f0e0d" stroked="f">
              <v:path arrowok="t"/>
            </v:shape>
            <v:shape id="_x0000_s8669" style="position:absolute;left:4318;top:1947;width:3014;height:2291" coordorigin="4318,1947" coordsize="3014,2291" path="m5186,4100r7,7l5192,4112r-13,-3l5170,4102r16,-2xe" fillcolor="#0f0e0d" stroked="f">
              <v:path arrowok="t"/>
            </v:shape>
            <v:shape id="_x0000_s8668" style="position:absolute;left:4318;top:1947;width:3014;height:2291" coordorigin="4318,1947" coordsize="3014,2291" path="m5168,3446r2,-19l5172,3443r11,13l5178,3460r-7,-5l5168,3446xe" fillcolor="#0f0e0d" stroked="f">
              <v:path arrowok="t"/>
            </v:shape>
            <v:shape id="_x0000_s8667" style="position:absolute;left:4318;top:1947;width:3014;height:2291" coordorigin="4318,1947" coordsize="3014,2291" path="m5326,3130r-11,6l5320,3114r4,-3l5330,3118r-7,l5321,3121r-1,4l5326,3130xe" fillcolor="#0f0e0d" stroked="f">
              <v:path arrowok="t"/>
            </v:shape>
            <v:shape id="_x0000_s8666" style="position:absolute;left:4318;top:1947;width:3014;height:2291" coordorigin="4318,1947" coordsize="3014,2291" path="m5284,3155r2,-19l5303,3125r17,-11l5315,3136r-10,8l5294,3151r-10,4xe" fillcolor="#0f0e0d" stroked="f">
              <v:path arrowok="t"/>
            </v:shape>
            <v:shape id="_x0000_s8665" style="position:absolute;left:4318;top:1947;width:3014;height:2291" coordorigin="4318,1947" coordsize="3014,2291" path="m5274,3152r-1,l5286,3136r-2,19l5274,3152xe" fillcolor="#0f0e0d" stroked="f">
              <v:path arrowok="t"/>
            </v:shape>
            <v:shape id="_x0000_s8664" style="position:absolute;left:4318;top:1947;width:3014;height:2291" coordorigin="4318,1947" coordsize="3014,2291" path="m5453,2810r-12,-1l5443,2805r5,1l5453,2800r4,5l5453,2810xe" fillcolor="#0f0e0d" stroked="f">
              <v:path arrowok="t"/>
            </v:shape>
            <v:shape id="_x0000_s8663" style="position:absolute;left:4318;top:1947;width:3014;height:2291" coordorigin="4318,1947" coordsize="3014,2291" path="m5441,2809r-2,7l5439,2801r4,4l5441,2809xe" fillcolor="#0f0e0d" stroked="f">
              <v:path arrowok="t"/>
            </v:shape>
            <v:shape id="_x0000_s8662" style="position:absolute;left:4318;top:1947;width:3014;height:2291" coordorigin="4318,1947" coordsize="3014,2291" path="m5445,2799r-6,2l5443,2790r1,4l5445,2799xe" fillcolor="#0f0e0d" stroked="f">
              <v:path arrowok="t"/>
            </v:shape>
            <v:shape id="_x0000_s8661" style="position:absolute;left:4318;top:1947;width:3014;height:2291" coordorigin="4318,1947" coordsize="3014,2291" path="m5327,2835r-5,1l5330,2811r3,4l5331,2818r-2,2l5327,2835xe" fillcolor="#0f0e0d" stroked="f">
              <v:path arrowok="t"/>
            </v:shape>
            <v:shape id="_x0000_s8660" style="position:absolute;left:4318;top:1947;width:3014;height:2291" coordorigin="4318,1947" coordsize="3014,2291" path="m5905,3056r5,-7l5920,3045r10,-4l5931,3050r-13,2l5905,3056xe" fillcolor="#0f0e0d" stroked="f">
              <v:path arrowok="t"/>
            </v:shape>
            <v:shape id="_x0000_s8659" style="position:absolute;left:4318;top:1947;width:3014;height:2291" coordorigin="4318,1947" coordsize="3014,2291" path="m5928,2651r-6,-7l5935,2644r-1,8l5932,2652r1,-3l5929,2650r-1,1xe" fillcolor="#0f0e0d" stroked="f">
              <v:path arrowok="t"/>
            </v:shape>
            <v:shape id="_x0000_s8658" style="position:absolute;left:4318;top:1947;width:3014;height:2291" coordorigin="4318,1947" coordsize="3014,2291" path="m6229,2739r-20,4l6224,2734r19,-5l6250,2737r-21,2xe" fillcolor="#0f0e0d" stroked="f">
              <v:path arrowok="t"/>
            </v:shape>
            <v:shape id="_x0000_s8657" style="position:absolute;left:4318;top:1947;width:3014;height:2291" coordorigin="4318,1947" coordsize="3014,2291" path="m6242,3403r-5,-10l6240,3370r2,10l6242,3403xe" fillcolor="#0f0e0d" stroked="f">
              <v:path arrowok="t"/>
            </v:shape>
            <v:shape id="_x0000_s8656" style="position:absolute;left:4318;top:1947;width:3014;height:2291" coordorigin="4318,1947" coordsize="3014,2291" path="m5723,2651r,5l5718,2655r-3,2l5714,2626r16,-13l5717,2639r,9l5719,2651r4,xe" fillcolor="#0f0e0d" stroked="f">
              <v:path arrowok="t"/>
            </v:shape>
            <v:shape id="_x0000_s8655" style="position:absolute;left:4318;top:1947;width:3014;height:2291" coordorigin="4318,1947" coordsize="3014,2291" path="m5726,2629r5,-1l5730,2632r-4,5l5717,2639r13,-26l5728,2624r-2,5xe" fillcolor="#0f0e0d" stroked="f">
              <v:path arrowok="t"/>
            </v:shape>
            <v:shape id="_x0000_s8654" style="position:absolute;left:4318;top:1947;width:3014;height:2291" coordorigin="4318,1947" coordsize="3014,2291" path="m5696,2677r5,4l5708,2730r-21,l5689,2644r7,33xe" fillcolor="#0f0e0d" stroked="f">
              <v:path arrowok="t"/>
            </v:shape>
            <v:shape id="_x0000_s8653" style="position:absolute;left:4318;top:1947;width:3014;height:2291" coordorigin="4318,1947" coordsize="3014,2291" path="m5645,3441r4,-8l5653,3443r-13,12l5639,3448r6,-7xe" fillcolor="#0f0e0d" stroked="f">
              <v:path arrowok="t"/>
            </v:shape>
            <v:shape id="_x0000_s8652" style="position:absolute;left:4318;top:1947;width:3014;height:2291" coordorigin="4318,1947" coordsize="3014,2291" path="m5541,2915r3,-18l5561,2886r16,-12l5593,2862r16,-11l5613,2848r2,3l5602,2866r-17,11l5568,2888r-16,13l5541,2915xe" fillcolor="#0f0e0d" stroked="f">
              <v:path arrowok="t"/>
            </v:shape>
            <v:shape id="_x0000_s8651" style="position:absolute;left:4318;top:1947;width:3014;height:2291" coordorigin="4318,1947" coordsize="3014,2291" path="m5512,2933r5,-15l5526,2911r8,-7l5529,2915r-12,9l5512,2933xe" fillcolor="#0f0e0d" stroked="f">
              <v:path arrowok="t"/>
            </v:shape>
            <v:shape id="_x0000_s8650" style="position:absolute;left:4318;top:1947;width:3014;height:2291" coordorigin="4318,1947" coordsize="3014,2291" path="m5474,2963r-3,-18l5489,2937r1,16l5474,2963xe" fillcolor="#0f0e0d" stroked="f">
              <v:path arrowok="t"/>
            </v:shape>
            <v:shape id="_x0000_s8649" style="position:absolute;left:4318;top:1947;width:3014;height:2291" coordorigin="4318,1947" coordsize="3014,2291" path="m5443,2982r-19,2l5437,2958r17,l5459,2974r-16,8xe" fillcolor="#0f0e0d" stroked="f">
              <v:path arrowok="t"/>
            </v:shape>
            <v:shape id="_x0000_s8648" style="position:absolute;left:4318;top:1947;width:3014;height:2291" coordorigin="4318,1947" coordsize="3014,2291" path="m5374,3051r12,-6l5394,3037r5,-9l5399,3021r10,24l5390,3051r-16,xe" fillcolor="#0f0e0d" stroked="f">
              <v:path arrowok="t"/>
            </v:shape>
            <v:shape id="_x0000_s8647" style="position:absolute;left:4318;top:1947;width:3014;height:2291" coordorigin="4318,1947" coordsize="3014,2291" path="m5348,3070r3,-15l5360,3052r14,-1l5390,3051r-19,9l5354,3073r-6,-3xe" fillcolor="#0f0e0d" stroked="f">
              <v:path arrowok="t"/>
            </v:shape>
            <v:shape id="_x0000_s8646" style="position:absolute;left:4318;top:1947;width:3014;height:2291" coordorigin="4318,1947" coordsize="3014,2291" path="m5336,3127r,-77l5336,3066r9,65l5336,3127xe" fillcolor="#0f0e0d" stroked="f">
              <v:path arrowok="t"/>
            </v:shape>
            <v:shape id="_x0000_s8645" style="position:absolute;left:4318;top:1947;width:3014;height:2291" coordorigin="4318,1947" coordsize="3014,2291" path="m5320,3125r4,3l5328,3122r2,-4l5336,3127r-10,3l5320,3125xe" fillcolor="#0f0e0d" stroked="f">
              <v:path arrowok="t"/>
            </v:shape>
            <v:shape id="_x0000_s8644" style="position:absolute;left:4318;top:1947;width:3014;height:2291" coordorigin="4318,1947" coordsize="3014,2291" path="m5598,3408r13,-6l5607,3408r-2,10l5603,3432r-5,-24xe" fillcolor="#0f0e0d" stroked="f">
              <v:path arrowok="t"/>
            </v:shape>
            <v:shape id="_x0000_s8643" style="position:absolute;left:4318;top:1947;width:3014;height:2291" coordorigin="4318,1947" coordsize="3014,2291" path="m5629,2554r1,46l5621,2600r-2,-21l5616,2516r-8,-5l5605,2514r-5,1l5597,2485r16,-7l5604,2491r,7l5608,2500r7,-5l5621,2459r,88l5624,2553r5,1xe" fillcolor="#0f0e0d" stroked="f">
              <v:path arrowok="t"/>
            </v:shape>
            <v:shape id="_x0000_s8642" style="position:absolute;left:4318;top:1947;width:3014;height:2291" coordorigin="4318,1947" coordsize="3014,2291" path="m5608,2632r-6,-16l5603,2529r13,-13l5619,2579r-12,l5604,2584r,7l5608,2632xe" fillcolor="#0f0e0d" stroked="f">
              <v:path arrowok="t"/>
            </v:shape>
            <v:shape id="_x0000_s8641" style="position:absolute;left:4318;top:1947;width:3014;height:2291" coordorigin="4318,1947" coordsize="3014,2291" path="m5577,2293r2,-1l5596,2311r-21,-1l5558,2292r19,1xe" fillcolor="#0f0e0d" stroked="f">
              <v:path arrowok="t"/>
            </v:shape>
            <v:shape id="_x0000_s8640" style="position:absolute;left:4318;top:1947;width:3014;height:2291" coordorigin="4318,1947" coordsize="3014,2291" path="m5523,2308r14,8l5520,2322r-15,9l5504,2315r19,-7xe" fillcolor="#0f0e0d" stroked="f">
              <v:path arrowok="t"/>
            </v:shape>
            <v:shape id="_x0000_s8639" style="position:absolute;left:4318;top:1947;width:3014;height:2291" coordorigin="4318,1947" coordsize="3014,2291" path="m5419,2416r7,-20l5434,2388r14,-15l5461,2357r13,-16l5488,2326r16,-11l5505,2331r-14,11l5477,2354r-12,12l5453,2379r-12,13l5430,2405r-11,11xe" fillcolor="#0f0e0d" stroked="f">
              <v:path arrowok="t"/>
            </v:shape>
            <v:shape id="_x0000_s8638" style="position:absolute;left:4318;top:1947;width:3014;height:2291" coordorigin="4318,1947" coordsize="3014,2291" path="m5559,3915r11,-11l5584,3892r1,-2l5590,3900r-17,3l5559,3915xe" fillcolor="#0f0e0d" stroked="f">
              <v:path arrowok="t"/>
            </v:shape>
            <v:shape id="_x0000_s8637" style="position:absolute;left:4318;top:1947;width:3014;height:2291" coordorigin="4318,1947" coordsize="3014,2291" path="m5555,3910r3,55l5553,3962r-11,1l5538,3913r17,-3xe" fillcolor="#0f0e0d" stroked="f">
              <v:path arrowok="t"/>
            </v:shape>
            <v:shape id="_x0000_s8636" style="position:absolute;left:4318;top:1947;width:3014;height:2291" coordorigin="4318,1947" coordsize="3014,2291" path="m5512,3973r5,-4l5528,3970r2,-8l5539,3977r-21,4l5512,3973xe" fillcolor="#0f0e0d" stroked="f">
              <v:path arrowok="t"/>
            </v:shape>
            <v:shape id="_x0000_s8635" style="position:absolute;left:4318;top:1947;width:3014;height:2291" coordorigin="4318,1947" coordsize="3014,2291" path="m5614,3476r-8,16l5609,3476r9,-7l5627,3468r-13,8xe" fillcolor="#0f0e0d" stroked="f">
              <v:path arrowok="t"/>
            </v:shape>
            <v:shape id="_x0000_s8634" style="position:absolute;left:4318;top:1947;width:3014;height:2291" coordorigin="4318,1947" coordsize="3014,2291" path="m5582,3461r5,21l5582,3471r-8,-9l5573,3451r9,10xe" fillcolor="#0f0e0d" stroked="f">
              <v:path arrowok="t"/>
            </v:shape>
            <v:shape id="_x0000_s8633" style="position:absolute;left:4318;top:1947;width:3014;height:2291" coordorigin="4318,1947" coordsize="3014,2291" path="m5622,3982r10,-1l5628,3984r-21,1l5611,3928r8,-9l5625,3931r-1,46l5622,3982xe" fillcolor="#0f0e0d" stroked="f">
              <v:path arrowok="t"/>
            </v:shape>
            <v:shape id="_x0000_s8632" style="position:absolute;left:4318;top:1947;width:3014;height:2291" coordorigin="4318,1947" coordsize="3014,2291" path="m5610,2263r-11,-15l5602,2194r5,21l5613,2234r6,46l5610,2263xe" fillcolor="#0f0e0d" stroked="f">
              <v:path arrowok="t"/>
            </v:shape>
            <v:shape id="_x0000_s8631" style="position:absolute;left:4318;top:1947;width:3014;height:2291" coordorigin="4318,1947" coordsize="3014,2291" path="m5599,2248r-13,-14l5587,2189r1,1l5591,1965r5,188l5598,2172r4,22l5599,2248xe" fillcolor="#0f0e0d" stroked="f">
              <v:path arrowok="t"/>
            </v:shape>
            <v:shape id="_x0000_s8630" style="position:absolute;left:4318;top:1947;width:3014;height:2291" coordorigin="4318,1947" coordsize="3014,2291" path="m5569,2089r1,112l5565,2183r-2,-18l5562,2147r1,-19l5566,2109r3,-20xe" fillcolor="#0f0e0d" stroked="f">
              <v:path arrowok="t"/>
            </v:shape>
            <v:shape id="_x0000_s8629" style="position:absolute;left:4318;top:1947;width:3014;height:2291" coordorigin="4318,1947" coordsize="3014,2291" path="m5623,2633r-11,9l5608,2632r-2,-35l5621,2600r-6,8l5612,2623r11,10xe" fillcolor="#0f0e0d" stroked="f">
              <v:path arrowok="t"/>
            </v:shape>
            <v:shape id="_x0000_s8628" style="position:absolute;left:4318;top:1947;width:3014;height:2291" coordorigin="4318,1947" coordsize="3014,2291" path="m6055,2899r-18,9l6044,2879r6,-2l6050,2870r5,29xe" fillcolor="#0f0e0d" stroked="f">
              <v:path arrowok="t"/>
            </v:shape>
            <v:shape id="_x0000_s8627" style="position:absolute;left:4318;top:1947;width:3014;height:2291" coordorigin="4318,1947" coordsize="3014,2291" path="m6033,2911r21,-3l6040,2925r-22,2l6025,2883r19,-4l6037,2908r-4,3xe" fillcolor="#0f0e0d" stroked="f">
              <v:path arrowok="t"/>
            </v:shape>
            <v:shape id="_x0000_s8626" style="position:absolute;left:4318;top:1947;width:3014;height:2291" coordorigin="4318,1947" coordsize="3014,2291" path="m6046,2981r-9,8l6039,2980r8,-2l6055,2972r-9,9xe" fillcolor="#0f0e0d" stroked="f">
              <v:path arrowok="t"/>
            </v:shape>
            <v:shape id="_x0000_s8625" style="position:absolute;left:4318;top:1947;width:3014;height:2291" coordorigin="4318,1947" coordsize="3014,2291" path="m6020,2963r12,6l6025,2978r-8,-1l6014,2981r-4,2l6008,2971r12,-8xe" fillcolor="#0f0e0d" stroked="f">
              <v:path arrowok="t"/>
            </v:shape>
            <v:shape id="_x0000_s8624" style="position:absolute;left:4318;top:1947;width:3014;height:2291" coordorigin="4318,1947" coordsize="3014,2291" path="m6050,3599r-7,-20l6054,3593r,17l6050,3599xe" fillcolor="#0f0e0d" stroked="f">
              <v:path arrowok="t"/>
            </v:shape>
            <v:shape id="_x0000_s8623" style="position:absolute;left:4318;top:1947;width:3014;height:2291" coordorigin="4318,1947" coordsize="3014,2291" path="m6048,3503r-11,-5l6038,3473r2,l6046,3494r6,10l6048,3516r,-13xe" fillcolor="#0f0e0d" stroked="f">
              <v:path arrowok="t"/>
            </v:shape>
            <v:shape id="_x0000_s8622" style="position:absolute;left:4318;top:1947;width:3014;height:2291" coordorigin="4318,1947" coordsize="3014,2291" path="m6037,3498r-6,7l6037,3474r,-1l6038,3473r-1,25xe" fillcolor="#0f0e0d" stroked="f">
              <v:path arrowok="t"/>
            </v:shape>
            <v:shape id="_x0000_s8621" style="position:absolute;left:4318;top:1947;width:3014;height:2291" coordorigin="4318,1947" coordsize="3014,2291" path="m6225,3256r,-7l6228,3248r,4l6225,3256xe" fillcolor="#0f0e0d" stroked="f">
              <v:path arrowok="t"/>
            </v:shape>
            <v:shape id="_x0000_s8620" style="position:absolute;left:4318;top:1947;width:3014;height:2291" coordorigin="4318,1947" coordsize="3014,2291" path="m6201,3568r7,7l6215,3583r11,4l6218,3597r-9,-15l6201,3568xe" fillcolor="#0f0e0d" stroked="f">
              <v:path arrowok="t"/>
            </v:shape>
            <v:shape id="_x0000_s8619" style="position:absolute;left:4318;top:1947;width:3014;height:2291" coordorigin="4318,1947" coordsize="3014,2291" path="m5561,3838r-5,11l5554,3847r-4,1l5546,3848r8,-6l5554,3831r7,7xe" fillcolor="#0f0e0d" stroked="f">
              <v:path arrowok="t"/>
            </v:shape>
            <v:shape id="_x0000_s8618" style="position:absolute;left:4318;top:1947;width:3014;height:2291" coordorigin="4318,1947" coordsize="3014,2291" path="m5542,2802r-17,7l5537,2794r12,-4l5563,2799r-21,3xe" fillcolor="#0f0e0d" stroked="f">
              <v:path arrowok="t"/>
            </v:shape>
            <v:shape id="_x0000_s8617" style="position:absolute;left:4318;top:1947;width:3014;height:2291" coordorigin="4318,1947" coordsize="3014,2291" path="m5469,2864r3,-15l5487,2836r10,-10l5508,2825r-15,14l5479,2853r-10,11xe" fillcolor="#0f0e0d" stroked="f">
              <v:path arrowok="t"/>
            </v:shape>
            <v:shape id="_x0000_s8616" style="position:absolute;left:4318;top:1947;width:3014;height:2291" coordorigin="4318,1947" coordsize="3014,2291" path="m5441,2890r-1,-16l5456,2862r6,19l5441,2890xe" fillcolor="#0f0e0d" stroked="f">
              <v:path arrowok="t"/>
            </v:shape>
            <v:shape id="_x0000_s8615" style="position:absolute;left:4318;top:1947;width:3014;height:2291" coordorigin="4318,1947" coordsize="3014,2291" path="m5560,3882r-15,1l5550,3875r2,-2l5554,3866r8,6l5560,3882xe" fillcolor="#0f0e0d" stroked="f">
              <v:path arrowok="t"/>
            </v:shape>
            <v:shape id="_x0000_s8614" style="position:absolute;left:4318;top:1947;width:3014;height:2291" coordorigin="4318,1947" coordsize="3014,2291" path="m5545,3883r-13,-9l5538,3877r12,-2l5545,3883xe" fillcolor="#0f0e0d" stroked="f">
              <v:path arrowok="t"/>
            </v:shape>
            <v:shape id="_x0000_s8613" style="position:absolute;left:4318;top:1947;width:3014;height:2291" coordorigin="4318,1947" coordsize="3014,2291" path="m5514,3895r-17,10l5507,3877r9,-7l5523,3892r-9,3xe" fillcolor="#0f0e0d" stroked="f">
              <v:path arrowok="t"/>
            </v:shape>
            <v:shape id="_x0000_s8612" style="position:absolute;left:4318;top:1947;width:3014;height:2291" coordorigin="4318,1947" coordsize="3014,2291" path="m5507,3877r-10,28l5491,3893r,-3l5491,3886r,-4l5490,3876r17,1xe" fillcolor="#0f0e0d" stroked="f">
              <v:path arrowok="t"/>
            </v:shape>
            <v:shape id="_x0000_s8611" style="position:absolute;left:4318;top:1947;width:3014;height:2291" coordorigin="4318,1947" coordsize="3014,2291" path="m5518,3014r1,-6l5526,3006r3,-4l5539,3013r-16,2l5518,3014xe" fillcolor="#0f0e0d" stroked="f">
              <v:path arrowok="t"/>
            </v:shape>
            <v:shape id="_x0000_s8610" style="position:absolute;left:4318;top:1947;width:3014;height:2291" coordorigin="4318,1947" coordsize="3014,2291" path="m5561,3545r,-7l5567,3538r-2,7l5556,3545r-1,-1l5561,3545xe" fillcolor="#0f0e0d" stroked="f">
              <v:path arrowok="t"/>
            </v:shape>
            <v:shape id="_x0000_s8609" style="position:absolute;left:4318;top:1947;width:3014;height:2291" coordorigin="4318,1947" coordsize="3014,2291" path="m5488,2280r13,22l5480,2295r-19,-10l5443,2274r-16,-12l5420,2231r10,17l5445,2261r18,10l5484,2279r4,1xe" fillcolor="#0f0e0d" stroked="f">
              <v:path arrowok="t"/>
            </v:shape>
            <v:shape id="_x0000_s8608" style="position:absolute;left:4318;top:1947;width:3014;height:2291" coordorigin="4318,1947" coordsize="3014,2291" path="m5481,2684r8,-5l5494,2688r-15,l5467,2705r-7,-15l5481,2684xe" fillcolor="#0f0e0d" stroked="f">
              <v:path arrowok="t"/>
            </v:shape>
            <v:shape id="_x0000_s8607" style="position:absolute;left:4318;top:1947;width:3014;height:2291" coordorigin="4318,1947" coordsize="3014,2291" path="m5446,2708r-20,2l5427,2694r14,-5l5460,2690r7,15l5446,2708xe" fillcolor="#0f0e0d" stroked="f">
              <v:path arrowok="t"/>
            </v:shape>
            <v:shape id="_x0000_s8606" style="position:absolute;left:4318;top:1947;width:3014;height:2291" coordorigin="4318,1947" coordsize="3014,2291" path="m5406,2681r1,16l5414,2702r9,-1l5427,2694r-1,16l5406,2713r,-32xe" fillcolor="#0f0e0d" stroked="f">
              <v:path arrowok="t"/>
            </v:shape>
            <v:shape id="_x0000_s8605" style="position:absolute;left:4318;top:1947;width:3014;height:2291" coordorigin="4318,1947" coordsize="3014,2291" path="m5493,3499r,-8l5504,3499r-6,13l5493,3499xe" fillcolor="#0f0e0d" stroked="f">
              <v:path arrowok="t"/>
            </v:shape>
            <v:shape id="_x0000_s8604" style="position:absolute;left:4318;top:1947;width:3014;height:2291" coordorigin="4318,1947" coordsize="3014,2291" path="m5646,2957r-15,9l5614,2977r-19,11l5576,2999r-3,-10l5593,2982r17,-8l5628,2964r18,-7xe" fillcolor="#0f0e0d" stroked="f">
              <v:path arrowok="t"/>
            </v:shape>
            <v:shape id="_x0000_s8603" style="position:absolute;left:4318;top:1947;width:3014;height:2291" coordorigin="4318,1947" coordsize="3014,2291" path="m5572,2717r-6,-220l5568,2552r1,6l5573,2559r-1,158xe" fillcolor="#0f0e0d" stroked="f">
              <v:path arrowok="t"/>
            </v:shape>
            <v:shape id="_x0000_s8602" style="position:absolute;left:4318;top:1947;width:3014;height:2291" coordorigin="4318,1947" coordsize="3014,2291" path="m5572,2717r-11,-125l5562,2587r2,-4l5572,2717xe" fillcolor="#0f0e0d" stroked="f">
              <v:path arrowok="t"/>
            </v:shape>
            <v:shape id="_x0000_s8601" style="position:absolute;left:4318;top:1947;width:3014;height:2291" coordorigin="4318,1947" coordsize="3014,2291" path="m5623,2453r4,1l5628,2500r7,7l5629,2510r-4,10l5623,2453xe" fillcolor="#0f0e0d" stroked="f">
              <v:path arrowok="t"/>
            </v:shape>
            <v:shape id="_x0000_s8600" style="position:absolute;left:4318;top:1947;width:3014;height:2291" coordorigin="4318,1947" coordsize="3014,2291" path="m5624,3977r1,-46l5633,3931r-1,-5l5628,3926r1,-2l5635,3909r-1,64l5624,3977xe" fillcolor="#0f0e0d" stroked="f">
              <v:path arrowok="t"/>
            </v:shape>
            <v:shape id="_x0000_s8599" style="position:absolute;left:4318;top:1947;width:3014;height:2291" coordorigin="4318,1947" coordsize="3014,2291" path="m5611,2758r-20,-1l5594,2630r8,7l5612,2642r-1,116xe" fillcolor="#0f0e0d" stroked="f">
              <v:path arrowok="t"/>
            </v:shape>
            <v:shape id="_x0000_s8598" style="position:absolute;left:4318;top:1947;width:3014;height:2291" coordorigin="4318,1947" coordsize="3014,2291" path="m5589,2746r-1,-125l5594,2630r-3,127l5589,2746xe" fillcolor="#0f0e0d" stroked="f">
              <v:path arrowok="t"/>
            </v:shape>
            <v:shape id="_x0000_s8597" style="position:absolute;left:4318;top:1947;width:3014;height:2291" coordorigin="4318,1947" coordsize="3014,2291" path="m5460,3244r1,-1l5480,3246r20,2l5520,3250r21,2l5561,3254r21,1l5602,3257r19,3l5640,3263r-16,9l5606,3268r-19,-4l5568,3262r-20,-2l5527,3259r-21,l5485,3258r-20,l5460,3244xe" fillcolor="#0f0e0d" stroked="f">
              <v:path arrowok="t"/>
            </v:shape>
            <v:shape id="_x0000_s8596" style="position:absolute;left:4318;top:1947;width:3014;height:2291" coordorigin="4318,1947" coordsize="3014,2291" path="m5444,3258r-19,-1l5439,3245r21,-1l5465,3258r-21,xe" fillcolor="#0f0e0d" stroked="f">
              <v:path arrowok="t"/>
            </v:shape>
            <v:shape id="_x0000_s8595" style="position:absolute;left:4318;top:1947;width:3014;height:2291" coordorigin="4318,1947" coordsize="3014,2291" path="m6066,2875r-3,-20l6069,2846r2,20l6066,2875xe" fillcolor="#0f0e0d" stroked="f">
              <v:path arrowok="t"/>
            </v:shape>
            <v:shape id="_x0000_s8594" style="position:absolute;left:4318;top:1947;width:3014;height:2291" coordorigin="4318,1947" coordsize="3014,2291" path="m6060,2921r-20,4l6054,2908r17,-5l6060,2921xe" fillcolor="#0f0e0d" stroked="f">
              <v:path arrowok="t"/>
            </v:shape>
            <v:shape id="_x0000_s8593" style="position:absolute;left:4318;top:1947;width:3014;height:2291" coordorigin="4318,1947" coordsize="3014,2291" path="m5987,2902r1,1l5998,2925r-16,-9l5986,2900r1,2xe" fillcolor="#0f0e0d" stroked="f">
              <v:path arrowok="t"/>
            </v:shape>
            <v:shape id="_x0000_s8592" style="position:absolute;left:4318;top:1947;width:3014;height:2291" coordorigin="4318,1947" coordsize="3014,2291" path="m6057,2928r3,-7l6069,2950r-18,l6041,2941r16,-13xe" fillcolor="#0f0e0d" stroked="f">
              <v:path arrowok="t"/>
            </v:shape>
            <v:shape id="_x0000_s8591" style="position:absolute;left:4318;top:1947;width:3014;height:2291" coordorigin="4318,1947" coordsize="3014,2291" path="m6070,3016r-6,18l6061,3034r-2,l6057,3035r-9,-13l6070,3016xe" fillcolor="#0f0e0d" stroked="f">
              <v:path arrowok="t"/>
            </v:shape>
            <v:shape id="_x0000_s8590" style="position:absolute;left:4318;top:1947;width:3014;height:2291" coordorigin="4318,1947" coordsize="3014,2291" path="m6045,3116r-6,5l6039,3011r6,5l6050,3119r-5,-3xe" fillcolor="#0f0e0d" stroked="f">
              <v:path arrowok="t"/>
            </v:shape>
            <v:shape id="_x0000_s8589" style="position:absolute;left:4318;top:1947;width:3014;height:2291" coordorigin="4318,1947" coordsize="3014,2291" path="m6069,3914r,-5l6076,3908r-2,4l6069,3914xe" fillcolor="#0f0e0d" stroked="f">
              <v:path arrowok="t"/>
            </v:shape>
            <v:shape id="_x0000_s8588" style="position:absolute;left:4318;top:1947;width:3014;height:2291" coordorigin="4318,1947" coordsize="3014,2291" path="m5758,2393r-7,-2l5752,2384r5,-4l5758,2368r5,43l5752,2405r6,-12xe" fillcolor="#0f0e0d" stroked="f">
              <v:path arrowok="t"/>
            </v:shape>
            <v:shape id="_x0000_s8587" style="position:absolute;left:4318;top:1947;width:3014;height:2291" coordorigin="4318,1947" coordsize="3014,2291" path="m5742,2407r-4,-16l5746,2389r6,-5l5751,2391r-1,5l5743,2395r-1,12xe" fillcolor="#0f0e0d" stroked="f">
              <v:path arrowok="t"/>
            </v:shape>
            <v:shape id="_x0000_s8586" style="position:absolute;left:4318;top:1947;width:3014;height:2291" coordorigin="4318,1947" coordsize="3014,2291" path="m5753,2355r2,10l5739,2370r-5,14l5738,2391r4,16l5735,2406r-4,-39l5746,2365r7,-10xe" fillcolor="#0f0e0d" stroked="f">
              <v:path arrowok="t"/>
            </v:shape>
            <v:shape id="_x0000_s8585" style="position:absolute;left:4318;top:1947;width:3014;height:2291" coordorigin="4318,1947" coordsize="3014,2291" path="m5718,2341r5,-2l5725,2327r2,30l5731,2367r4,39l5730,2412r-4,-38l5724,2351r-6,-10xe" fillcolor="#0f0e0d" stroked="f">
              <v:path arrowok="t"/>
            </v:shape>
            <v:shape id="_x0000_s8584" style="position:absolute;left:4318;top:1947;width:3014;height:2291" coordorigin="4318,1947" coordsize="3014,2291" path="m5767,2382r-2,-1l5762,2394r-4,-26l5755,2365r5,-21l5766,2347r1,35xe" fillcolor="#0f0e0d" stroked="f">
              <v:path arrowok="t"/>
            </v:shape>
            <v:shape id="_x0000_s8583" style="position:absolute;left:4318;top:1947;width:3014;height:2291" coordorigin="4318,1947" coordsize="3014,2291" path="m5743,2402r2,l5746,2405r6,l5763,2411r-11,3l5744,2414r-1,-12xe" fillcolor="#0f0e0d" stroked="f">
              <v:path arrowok="t"/>
            </v:shape>
            <v:shape id="_x0000_s8582" style="position:absolute;left:4318;top:1947;width:3014;height:2291" coordorigin="4318,1947" coordsize="3014,2291" path="m5743,2402r1,12l5742,2407r1,-12l5743,2402xe" fillcolor="#0f0e0d" stroked="f">
              <v:path arrowok="t"/>
            </v:shape>
            <v:shape id="_x0000_s8581" style="position:absolute;left:4318;top:1947;width:3014;height:2291" coordorigin="4318,1947" coordsize="3014,2291" path="m5766,2347r1,8l5768,2360r17,8l5798,2383r2,18l5798,2406r-18,-10l5767,2382r-1,-35xe" fillcolor="#0f0e0d" stroked="f">
              <v:path arrowok="t"/>
            </v:shape>
            <v:shape id="_x0000_s8580" style="position:absolute;left:4318;top:1947;width:3014;height:2291" coordorigin="4318,1947" coordsize="3014,2291" path="m5724,2351r-7,-3l5714,2353r-6,3l5707,2363r3,-22l5718,2341r6,10xe" fillcolor="#0f0e0d" stroked="f">
              <v:path arrowok="t"/>
            </v:shape>
            <v:shape id="_x0000_s8579" style="position:absolute;left:4318;top:1947;width:3014;height:2291" coordorigin="4318,1947" coordsize="3014,2291" path="m5724,2430r-8,-2l5713,2375r7,2l5726,2374r4,38l5734,2428r-10,2l5725,2388r-5,2l5718,2391r-1,8l5724,2430xe" fillcolor="#0f0e0d" stroked="f">
              <v:path arrowok="t"/>
            </v:shape>
            <v:shape id="_x0000_s8578" style="position:absolute;left:4318;top:1947;width:3014;height:2291" coordorigin="4318,1947" coordsize="3014,2291" path="m5724,2430r-7,-31l5721,2399r1,-1l5725,2388r-1,42xe" fillcolor="#0f0e0d" stroked="f">
              <v:path arrowok="t"/>
            </v:shape>
            <v:shape id="_x0000_s8577" style="position:absolute;left:4318;top:1947;width:3014;height:2291" coordorigin="4318,1947" coordsize="3014,2291" path="m5745,3539r-9,-5l5742,3535r6,6l5746,3555r-1,-16xe" fillcolor="#0f0e0d" stroked="f">
              <v:path arrowok="t"/>
            </v:shape>
            <v:shape id="_x0000_s8576" style="position:absolute;left:4318;top:1947;width:3014;height:2291" coordorigin="4318,1947" coordsize="3014,2291" path="m5762,2635r,-13l5776,2607r-13,31l5763,2648r-7,3l5750,2642r12,-7xe" fillcolor="#0f0e0d" stroked="f">
              <v:path arrowok="t"/>
            </v:shape>
            <v:shape id="_x0000_s8575" style="position:absolute;left:4318;top:1947;width:3014;height:2291" coordorigin="4318,1947" coordsize="3014,2291" path="m5750,2642r3,38l5738,2682r-3,6l5733,2654r17,-12xe" fillcolor="#0f0e0d" stroked="f">
              <v:path arrowok="t"/>
            </v:shape>
            <v:shape id="_x0000_s8574" style="position:absolute;left:4318;top:1947;width:3014;height:2291" coordorigin="4318,1947" coordsize="3014,2291" path="m5817,2589r13,-13l5842,2564r13,-11l5867,2547r4,-1l5863,2553r-5,7l5850,2567r-16,13l5817,2589xe" fillcolor="#0f0e0d" stroked="f">
              <v:path arrowok="t"/>
            </v:shape>
            <v:shape id="_x0000_s8573" style="position:absolute;left:4318;top:1947;width:3014;height:2291" coordorigin="4318,1947" coordsize="3014,2291" path="m5817,2593r-15,14l5804,2600r13,-11l5834,2580r-17,13xe" fillcolor="#0f0e0d" stroked="f">
              <v:path arrowok="t"/>
            </v:shape>
            <v:shape id="_x0000_s8572" style="position:absolute;left:4318;top:1947;width:3014;height:2291" coordorigin="4318,1947" coordsize="3014,2291" path="m5794,2622r,9l5790,2607r14,-7l5802,2607r-8,15xe" fillcolor="#0f0e0d" stroked="f">
              <v:path arrowok="t"/>
            </v:shape>
            <v:shape id="_x0000_s8571" style="position:absolute;left:4318;top:1947;width:3014;height:2291" coordorigin="4318,1947" coordsize="3014,2291" path="m5790,2640r-16,3l5776,2607r14,l5794,2631r-4,9xe" fillcolor="#0f0e0d" stroked="f">
              <v:path arrowok="t"/>
            </v:shape>
            <v:shape id="_x0000_s8570" style="position:absolute;left:4318;top:1947;width:3014;height:2291" coordorigin="4318,1947" coordsize="3014,2291" path="m5776,2607r-14,15l5749,2622r-2,-12l5737,2612r-3,8l5728,2624r2,-11l5745,2601r16,-13l5761,2599r15,8xe" fillcolor="#0f0e0d" stroked="f">
              <v:path arrowok="t"/>
            </v:shape>
            <v:shape id="_x0000_s8569" style="position:absolute;left:4318;top:1947;width:3014;height:2291" coordorigin="4318,1947" coordsize="3014,2291" path="m5790,2318r5,-10l5800,2295r5,-14l5808,2268r2,-7l5811,2274r-2,15l5806,2304r-4,14l5796,2329r-6,-11xe" fillcolor="#0f0e0d" stroked="f">
              <v:path arrowok="t"/>
            </v:shape>
            <v:shape id="_x0000_s8568" style="position:absolute;left:4318;top:1947;width:3014;height:2291" coordorigin="4318,1947" coordsize="3014,2291" path="m5768,2321r4,-4l5778,2324r6,l5790,2318r6,11l5789,2336r-7,2l5775,2333r-7,-12xe" fillcolor="#0f0e0d" stroked="f">
              <v:path arrowok="t"/>
            </v:shape>
            <v:shape id="_x0000_s8567" style="position:absolute;left:4318;top:1947;width:3014;height:2291" coordorigin="4318,1947" coordsize="3014,2291" path="m5766,2316r,-16l5772,2317r-4,4l5766,2316xe" fillcolor="#0f0e0d" stroked="f">
              <v:path arrowok="t"/>
            </v:shape>
            <v:shape id="_x0000_s8566" style="position:absolute;left:4318;top:1947;width:3014;height:2291" coordorigin="4318,1947" coordsize="3014,2291" path="m5987,2879r8,-23l6007,2848r1,-4l6022,2864r-20,4l5987,2879xe" fillcolor="#0f0e0d" stroked="f">
              <v:path arrowok="t"/>
            </v:shape>
            <v:shape id="_x0000_s8565" style="position:absolute;left:4318;top:1947;width:3014;height:2291" coordorigin="4318,1947" coordsize="3014,2291" path="m5973,2899r,-4l5976,2859r6,57l5973,2899xe" fillcolor="#0f0e0d" stroked="f">
              <v:path arrowok="t"/>
            </v:shape>
            <v:shape id="_x0000_s8564" style="position:absolute;left:4318;top:1947;width:3014;height:2291" coordorigin="4318,1947" coordsize="3014,2291" path="m6009,3593r-6,-9l6007,3569r1,-2l6009,3593xe" fillcolor="#0f0e0d" stroked="f">
              <v:path arrowok="t"/>
            </v:shape>
            <v:shape id="_x0000_s8563" style="position:absolute;left:4318;top:1947;width:3014;height:2291" coordorigin="4318,1947" coordsize="3014,2291" path="m6008,3470r-3,9l6010,3459r5,5l6008,3470xe" fillcolor="#0f0e0d" stroked="f">
              <v:path arrowok="t"/>
            </v:shape>
            <v:shape id="_x0000_s8562" style="position:absolute;left:4318;top:1947;width:3014;height:2291" coordorigin="4318,1947" coordsize="3014,2291" path="m5983,3459r8,2l5987,3473r-9,-12l5983,3453r,6xe" fillcolor="#0f0e0d" stroked="f">
              <v:path arrowok="t"/>
            </v:shape>
            <v:shape id="_x0000_s8561" style="position:absolute;left:4318;top:1947;width:3014;height:2291" coordorigin="4318,1947" coordsize="3014,2291" path="m6030,2593r6,-3l6038,2600r-10,7l6015,2613r-1,-9l6030,2593xe" fillcolor="#0f0e0d" stroked="f">
              <v:path arrowok="t"/>
            </v:shape>
            <v:shape id="_x0000_s8560" style="position:absolute;left:4318;top:1947;width:3014;height:2291" coordorigin="4318,1947" coordsize="3014,2291" path="m5985,2749r-4,-101l5982,2650r1,1l5990,2650r15,101l5985,2749xe" fillcolor="#0f0e0d" stroked="f">
              <v:path arrowok="t"/>
            </v:shape>
            <v:shape id="_x0000_s8559" style="position:absolute;left:4318;top:1947;width:3014;height:2291" coordorigin="4318,1947" coordsize="3014,2291" path="m5944,2683r-3,-39l5948,2649r11,35l5944,2683xe" fillcolor="#0f0e0d" stroked="f">
              <v:path arrowok="t"/>
            </v:shape>
            <v:shape id="_x0000_s8558" style="position:absolute;left:4318;top:1947;width:3014;height:2291" coordorigin="4318,1947" coordsize="3014,2291" path="m5934,2655r10,28l5932,2686r-10,5l5922,2644r6,7l5927,2653r1,3l5932,2658r2,-3xe" fillcolor="#0f0e0d" stroked="f">
              <v:path arrowok="t"/>
            </v:shape>
            <v:shape id="_x0000_s8557" style="position:absolute;left:4318;top:1947;width:3014;height:2291" coordorigin="4318,1947" coordsize="3014,2291" path="m5822,2536r15,-12l5853,2528r18,-4l5882,2524r-24,4l5837,2535r-15,1xe" fillcolor="#0f0e0d" stroked="f">
              <v:path arrowok="t"/>
            </v:shape>
            <v:shape id="_x0000_s8556" style="position:absolute;left:4318;top:1947;width:3014;height:2291" coordorigin="4318,1947" coordsize="3014,2291" path="m5790,2570r1,-8l5806,2549r16,-13l5837,2535r-17,10l5804,2557r-14,13xe" fillcolor="#0f0e0d" stroked="f">
              <v:path arrowok="t"/>
            </v:shape>
            <v:shape id="_x0000_s8555" style="position:absolute;left:4318;top:1947;width:3014;height:2291" coordorigin="4318,1947" coordsize="3014,2291" path="m5761,2599r,-11l5776,2575r15,-13l5790,2570r-14,14l5762,2598r-1,1xe" fillcolor="#0f0e0d" stroked="f">
              <v:path arrowok="t"/>
            </v:shape>
            <v:shape id="_x0000_s8554" style="position:absolute;left:4318;top:1947;width:3014;height:2291" coordorigin="4318,1947" coordsize="3014,2291" path="m5707,2363r6,3l5713,2375r3,53l5712,2423r-5,-4l5707,2363xe" fillcolor="#0f0e0d" stroked="f">
              <v:path arrowok="t"/>
            </v:shape>
            <v:shape id="_x0000_s8553" style="position:absolute;left:4318;top:1947;width:3014;height:2291" coordorigin="4318,1947" coordsize="3014,2291" path="m5694,2390r5,47l5706,2445r19,-8l5742,2427r17,-9l5768,2416r-17,10l5735,2437r-17,11l5700,2457r-6,-67xe" fillcolor="#0f0e0d" stroked="f">
              <v:path arrowok="t"/>
            </v:shape>
            <v:shape id="_x0000_s8552" style="position:absolute;left:4318;top:1947;width:3014;height:2291" coordorigin="4318,1947" coordsize="3014,2291" path="m5694,2390r6,67l5687,2464r,8l5685,2442r-8,-5l5685,2402r6,-49l5690,2383r4,7xe" fillcolor="#0f0e0d" stroked="f">
              <v:path arrowok="t"/>
            </v:shape>
            <v:shape id="_x0000_s8551" style="position:absolute;left:4318;top:1947;width:3014;height:2291" coordorigin="4318,1947" coordsize="3014,2291" path="m5704,2391r-4,-21l5701,2344r2,-12l5707,2363r,56l5708,2426r-9,11l5694,2390r10,1xe" fillcolor="#0f0e0d" stroked="f">
              <v:path arrowok="t"/>
            </v:shape>
            <v:shape id="_x0000_s8550" style="position:absolute;left:4318;top:1947;width:3014;height:2291" coordorigin="4318,1947" coordsize="3014,2291" path="m5480,2197r-18,7l5462,2186r12,4l5480,2197xe" fillcolor="#0f0e0d" stroked="f">
              <v:path arrowok="t"/>
            </v:shape>
            <v:shape id="_x0000_s8549" style="position:absolute;left:4318;top:1947;width:3014;height:2291" coordorigin="4318,1947" coordsize="3014,2291" path="m5470,2232r1,3l5470,2239r-4,l5465,2232r5,xe" fillcolor="#0f0e0d" stroked="f">
              <v:path arrowok="t"/>
            </v:shape>
            <v:shape id="_x0000_s8548" style="position:absolute;left:4318;top:1947;width:3014;height:2291" coordorigin="4318,1947" coordsize="3014,2291" path="m5467,2224r-2,4l5466,2220r6,-3l5471,2221r-4,3xe" fillcolor="#0f0e0d" stroked="f">
              <v:path arrowok="t"/>
            </v:shape>
            <v:shape id="_x0000_s8547" style="position:absolute;left:4318;top:1947;width:3014;height:2291" coordorigin="4318,1947" coordsize="3014,2291" path="m5438,2225r14,4l5441,2243r-12,-30l5439,2213r6,4l5438,2225xe" fillcolor="#0f0e0d" stroked="f">
              <v:path arrowok="t"/>
            </v:shape>
            <v:shape id="_x0000_s8546" style="position:absolute;left:4318;top:1947;width:3014;height:2291" coordorigin="4318,1947" coordsize="3014,2291" path="m5429,2213r12,30l5424,2232r-4,-1l5414,2204r15,9xe" fillcolor="#0f0e0d" stroked="f">
              <v:path arrowok="t"/>
            </v:shape>
            <v:shape id="_x0000_s8545" style="position:absolute;left:4318;top:1947;width:3014;height:2291" coordorigin="4318,1947" coordsize="3014,2291" path="m5671,2146r-2,5l5670,2107r1,20l5671,2146xe" fillcolor="#0f0e0d" stroked="f">
              <v:path arrowok="t"/>
            </v:shape>
            <v:shape id="_x0000_s8544" style="position:absolute;left:4318;top:1947;width:3014;height:2291" coordorigin="4318,1947" coordsize="3014,2291" path="m5677,2437r-2,6l5676,2405r1,l5685,2402r-8,35xe" fillcolor="#0f0e0d" stroked="f">
              <v:path arrowok="t"/>
            </v:shape>
            <v:shape id="_x0000_s8543" style="position:absolute;left:4318;top:1947;width:3014;height:2291" coordorigin="4318,1947" coordsize="3014,2291" path="m5653,3973r-15,-53l5642,3921r4,-1l5647,3915r6,58xe" fillcolor="#0f0e0d" stroked="f">
              <v:path arrowok="t"/>
            </v:shape>
            <v:shape id="_x0000_s8542" style="position:absolute;left:4318;top:1947;width:3014;height:2291" coordorigin="4318,1947" coordsize="3014,2291" path="m5629,3913r6,-4l5629,3924r-3,2l5619,3919r,-8l5629,3913xe" fillcolor="#0f0e0d" stroked="f">
              <v:path arrowok="t"/>
            </v:shape>
            <v:shape id="_x0000_s8541" style="position:absolute;left:4318;top:1947;width:3014;height:2291" coordorigin="4318,1947" coordsize="3014,2291" path="m5699,2488r-16,7l5687,2481r10,1l5698,2472r5,4l5704,2484r-5,4xe" fillcolor="#0f0e0d" stroked="f">
              <v:path arrowok="t"/>
            </v:shape>
            <v:shape id="_x0000_s8540" style="position:absolute;left:4318;top:1947;width:3014;height:2291" coordorigin="4318,1947" coordsize="3014,2291" path="m5710,2341r-3,22l5703,2332r8,l5710,2341xe" fillcolor="#0f0e0d" stroked="f">
              <v:path arrowok="t"/>
            </v:shape>
            <v:shape id="_x0000_s8539" style="position:absolute;left:4318;top:1947;width:3014;height:2291" coordorigin="4318,1947" coordsize="3014,2291" path="m5699,2350r2,-6l5700,2370r-5,-2l5693,2373r-2,-20l5699,2350xe" fillcolor="#0f0e0d" stroked="f">
              <v:path arrowok="t"/>
            </v:shape>
            <v:shape id="_x0000_s8538" style="position:absolute;left:4318;top:1947;width:3014;height:2291" coordorigin="4318,1947" coordsize="3014,2291" path="m5684,2358r7,-5l5685,2402r-1,-22l5677,2376r7,-18xe" fillcolor="#0f0e0d" stroked="f">
              <v:path arrowok="t"/>
            </v:shape>
            <v:shape id="_x0000_s8537" style="position:absolute;left:4318;top:1947;width:3014;height:2291" coordorigin="4318,1947" coordsize="3014,2291" path="m5662,2507r-21,14l5646,2515r16,-12l5673,2492r10,3l5662,2507xe" fillcolor="#0f0e0d" stroked="f">
              <v:path arrowok="t"/>
            </v:shape>
            <v:shape id="_x0000_s8536" style="position:absolute;left:4318;top:1947;width:3014;height:2291" coordorigin="4318,1947" coordsize="3014,2291" path="m5623,2453r2,67l5629,2527r17,-12l5641,2521r-15,13l5623,2453xe" fillcolor="#0f0e0d" stroked="f">
              <v:path arrowok="t"/>
            </v:shape>
            <v:shape id="_x0000_s8535" style="position:absolute;left:4318;top:1947;width:3014;height:2291" coordorigin="4318,1947" coordsize="3014,2291" path="m5621,2543r,4l5621,2459r2,-6l5626,2534r-5,9xe" fillcolor="#0f0e0d" stroked="f">
              <v:path arrowok="t"/>
            </v:shape>
            <v:shape id="_x0000_s8534" style="position:absolute;left:4318;top:1947;width:3014;height:2291" coordorigin="4318,1947" coordsize="3014,2291" path="m5614,2488r-5,1l5613,2478r8,-19l5615,2495r-1,-7xe" fillcolor="#0f0e0d" stroked="f">
              <v:path arrowok="t"/>
            </v:shape>
            <v:shape id="_x0000_s8533" style="position:absolute;left:4318;top:1947;width:3014;height:2291" coordorigin="4318,1947" coordsize="3014,2291" path="m5599,2521r4,8l5602,2616r-5,-131l5600,2515r-1,6xe" fillcolor="#0f0e0d" stroked="f">
              <v:path arrowok="t"/>
            </v:shape>
            <v:shape id="_x0000_s8532" style="position:absolute;left:4318;top:1947;width:3014;height:2291" coordorigin="4318,1947" coordsize="3014,2291" path="m5678,2649r-8,-3l5670,2613r2,5l5678,2631r6,2l5682,2642r-1,31l5678,2668r,-19xe" fillcolor="#0f0e0d" stroked="f">
              <v:path arrowok="t"/>
            </v:shape>
            <v:shape id="_x0000_s8531" style="position:absolute;left:4318;top:1947;width:3014;height:2291" coordorigin="4318,1947" coordsize="3014,2291" path="m5700,2610r-15,14l5678,2631r-6,-13l5678,2619r16,-12l5700,2610xe" fillcolor="#0f0e0d" stroked="f">
              <v:path arrowok="t"/>
            </v:shape>
            <v:shape id="_x0000_s8530" style="position:absolute;left:4318;top:1947;width:3014;height:2291" coordorigin="4318,1947" coordsize="3014,2291" path="m5672,2950r-11,17l5644,2978r-16,12l5613,3002r-16,13l5582,3027r-16,12l5560,3028r17,-10l5592,3007r15,-12l5621,2983r20,-8l5658,2964r14,-14xe" fillcolor="#0f0e0d" stroked="f">
              <v:path arrowok="t"/>
            </v:shape>
            <v:shape id="_x0000_s8529" style="position:absolute;left:4318;top:1947;width:3014;height:2291" coordorigin="4318,1947" coordsize="3014,2291" path="m5529,3072r-21,3l5522,3039r20,-4l5529,3072xe" fillcolor="#0f0e0d" stroked="f">
              <v:path arrowok="t"/>
            </v:shape>
            <v:shape id="_x0000_s8528" style="position:absolute;left:4318;top:1947;width:3014;height:2291" coordorigin="4318,1947" coordsize="3014,2291" path="m5473,3032r9,28l5463,3064r-2,-30l5473,3032xe" fillcolor="#0f0e0d" stroked="f">
              <v:path arrowok="t"/>
            </v:shape>
            <v:shape id="_x0000_s8527" style="position:absolute;left:4318;top:1947;width:3014;height:2291" coordorigin="4318,1947" coordsize="3014,2291" path="m5700,2610r10,-15l5726,2582r15,-14l5757,2556r16,-12l5790,2534r2,-1l5777,2546r-15,13l5746,2571r-16,13l5715,2597r-15,13xe" fillcolor="#0f0e0d" stroked="f">
              <v:path arrowok="t"/>
            </v:shape>
            <v:shape id="_x0000_s8526" style="position:absolute;left:4318;top:1947;width:3014;height:2291" coordorigin="4318,1947" coordsize="3014,2291" path="m5677,2591r2,-7l5695,2569r16,-16l5727,2540r11,-3l5723,2551r-16,13l5691,2576r-14,15xe" fillcolor="#0f0e0d" stroked="f">
              <v:path arrowok="t"/>
            </v:shape>
            <v:shape id="_x0000_s8525" style="position:absolute;left:4318;top:1947;width:3014;height:2291" coordorigin="4318,1947" coordsize="3014,2291" path="m5668,2608r-5,-18l5679,2584r-2,7l5668,2608xe" fillcolor="#0f0e0d" stroked="f">
              <v:path arrowok="t"/>
            </v:shape>
            <v:shape id="_x0000_s8524" style="position:absolute;left:4318;top:1947;width:3014;height:2291" coordorigin="4318,1947" coordsize="3014,2291" path="m5585,2499r7,-6l5588,2557r-9,-11l5575,2498r10,1xe" fillcolor="#0f0e0d" stroked="f">
              <v:path arrowok="t"/>
            </v:shape>
            <v:shape id="_x0000_s8523" style="position:absolute;left:4318;top:1947;width:3014;height:2291" coordorigin="4318,1947" coordsize="3014,2291" path="m6605,4223r-20,1l6595,4207r10,-3l6607,4208r1,11l6605,4223xe" fillcolor="#0f0e0d" stroked="f">
              <v:path arrowok="t"/>
            </v:shape>
            <v:shape id="_x0000_s8522" style="position:absolute;left:4318;top:1947;width:3014;height:2291" coordorigin="4318,1947" coordsize="3014,2291" path="m6952,3155r1,-70l6955,3106r2,19l6958,3141r,6l6953,3150r-1,5xe" fillcolor="#0f0e0d" stroked="f">
              <v:path arrowok="t"/>
            </v:shape>
            <v:shape id="_x0000_s8521" style="position:absolute;left:4318;top:1947;width:3014;height:2291" coordorigin="4318,1947" coordsize="3014,2291" path="m6955,3029r,19l6954,3064r-1,21l6952,3155r1,-165l6955,3009r,20xe" fillcolor="#0f0e0d" stroked="f">
              <v:path arrowok="t"/>
            </v:shape>
            <v:shape id="_x0000_s8520" style="position:absolute;left:4318;top:1947;width:3014;height:2291" coordorigin="4318,1947" coordsize="3014,2291" path="m6802,3536r-11,-4l6795,3516r4,-3l6800,3499r2,37xe" fillcolor="#0f0e0d" stroked="f">
              <v:path arrowok="t"/>
            </v:shape>
            <v:shape id="_x0000_s8519" style="position:absolute;left:4318;top:1947;width:3014;height:2291" coordorigin="4318,1947" coordsize="3014,2291" path="m6781,3431r8,-72l6789,3513r6,3l6791,3532r-1,7l6785,3432r-4,-1xe" fillcolor="#0f0e0d" stroked="f">
              <v:path arrowok="t"/>
            </v:shape>
            <v:shape id="_x0000_s8518" style="position:absolute;left:4318;top:1947;width:3014;height:2291" coordorigin="4318,1947" coordsize="3014,2291" path="m6785,3548r2,6l6786,3571r-3,5l6784,3437r1,-5l6790,3539r-5,9xe" fillcolor="#0f0e0d" stroked="f">
              <v:path arrowok="t"/>
            </v:shape>
            <v:shape id="_x0000_s8517" style="position:absolute;left:4318;top:1947;width:3014;height:2291" coordorigin="4318,1947" coordsize="3014,2291" path="m6786,3571r1,-17l6795,3552r7,-16l6797,3572r-7,-5l6786,3571xe" fillcolor="#0f0e0d" stroked="f">
              <v:path arrowok="t"/>
            </v:shape>
            <v:shape id="_x0000_s8516" style="position:absolute;left:4318;top:1947;width:3014;height:2291" coordorigin="4318,1947" coordsize="3014,2291" path="m6783,3438r1,-1l6783,3576r-1,7l6778,3438r5,xe" fillcolor="#0f0e0d" stroked="f">
              <v:path arrowok="t"/>
            </v:shape>
            <v:shape id="_x0000_s8515" style="position:absolute;left:4318;top:1947;width:3014;height:2291" coordorigin="4318,1947" coordsize="3014,2291" path="m6655,2801r7,l6681,2799r19,-3l6720,2792r20,-2l6748,2790r12,11l6741,2802r-19,3l6703,2808r-20,2l6662,2811r-7,-10xe" fillcolor="#0f0e0d" stroked="f">
              <v:path arrowok="t"/>
            </v:shape>
            <v:shape id="_x0000_s8514" style="position:absolute;left:4318;top:1947;width:3014;height:2291" coordorigin="4318,1947" coordsize="3014,2291" path="m6647,2798r-12,5l6644,2796r10,-1l6651,2801r-4,-3xe" fillcolor="#0f0e0d" stroked="f">
              <v:path arrowok="t"/>
            </v:shape>
            <v:shape id="_x0000_s8513" style="position:absolute;left:4318;top:1947;width:3014;height:2291" coordorigin="4318,1947" coordsize="3014,2291" path="m6789,3513r,-154l6796,3339r4,160l6795,3496r-2,4l6789,3513xe" fillcolor="#0f0e0d" stroked="f">
              <v:path arrowok="t"/>
            </v:shape>
            <v:shape id="_x0000_s8512" style="position:absolute;left:4318;top:1947;width:3014;height:2291" coordorigin="4318,1947" coordsize="3014,2291" path="m6778,3438r-3,-64l6789,3359r-8,72l6778,3438xe" fillcolor="#0f0e0d" stroked="f">
              <v:path arrowok="t"/>
            </v:shape>
            <v:shape id="_x0000_s8511" style="position:absolute;left:4318;top:1947;width:3014;height:2291" coordorigin="4318,1947" coordsize="3014,2291" path="m6752,3151r-5,-22l6751,3132r2,4l6764,3164r-12,-13xe" fillcolor="#0f0e0d" stroked="f">
              <v:path arrowok="t"/>
            </v:shape>
            <v:shape id="_x0000_s8510" style="position:absolute;left:4318;top:1947;width:3014;height:2291" coordorigin="4318,1947" coordsize="3014,2291" path="m6725,3131r-14,-7l6723,3096r18,-7l6739,3140r-14,-9xe" fillcolor="#0f0e0d" stroked="f">
              <v:path arrowok="t"/>
            </v:shape>
            <v:shape id="_x0000_s8509" style="position:absolute;left:4318;top:1947;width:3014;height:2291" coordorigin="4318,1947" coordsize="3014,2291" path="m6571,3123r1,-18l6595,3106r23,1l6641,3107r22,-1l6684,3104r20,-4l6723,3096r-12,28l6708,3123r-19,1l6670,3125r-19,1l6631,3126r-20,-1l6591,3124r-20,-1xe" fillcolor="#0f0e0d" stroked="f">
              <v:path arrowok="t"/>
            </v:shape>
            <v:shape id="_x0000_s8508" style="position:absolute;left:4318;top:1947;width:3014;height:2291" coordorigin="4318,1947" coordsize="3014,2291" path="m6471,3117r13,-18l6505,3100r22,2l6549,3103r23,2l6571,3123r-20,-2l6531,3120r-20,-1l6491,3118r-20,-1xe" fillcolor="#0f0e0d" stroked="f">
              <v:path arrowok="t"/>
            </v:shape>
            <v:shape id="_x0000_s8507" style="position:absolute;left:4318;top:1947;width:3014;height:2291" coordorigin="4318,1947" coordsize="3014,2291" path="m6451,3116r-20,l6436,3093r18,-3l6451,3116xe" fillcolor="#0f0e0d" stroked="f">
              <v:path arrowok="t"/>
            </v:shape>
            <v:shape id="_x0000_s8506" style="position:absolute;left:4318;top:1947;width:3014;height:2291" coordorigin="4318,1947" coordsize="3014,2291" path="m6411,3116r-7,-29l6409,3081r4,-7l6411,3116xe" fillcolor="#0f0e0d" stroked="f">
              <v:path arrowok="t"/>
            </v:shape>
            <v:shape id="_x0000_s8505" style="position:absolute;left:4318;top:1947;width:3014;height:2291" coordorigin="4318,1947" coordsize="3014,2291" path="m6770,3789r3,4l6784,3788r3,4l6782,3795r-8,1l6770,3789xe" fillcolor="#0f0e0d" stroked="f">
              <v:path arrowok="t"/>
            </v:shape>
            <v:shape id="_x0000_s8504" style="position:absolute;left:4318;top:1947;width:3014;height:2291" coordorigin="4318,1947" coordsize="3014,2291" path="m6767,3799r,-15l6770,3789r4,7l6767,3799xe" fillcolor="#0f0e0d" stroked="f">
              <v:path arrowok="t"/>
            </v:shape>
            <v:shape id="_x0000_s8503" style="position:absolute;left:4318;top:1947;width:3014;height:2291" coordorigin="4318,1947" coordsize="3014,2291" path="m6772,2935r-1,-9l6768,2922r-5,2l6757,2924r-7,l6761,2868r7,-6l6772,2855r,80xe" fillcolor="#0f0e0d" stroked="f">
              <v:path arrowok="t"/>
            </v:shape>
            <v:shape id="_x0000_s8502" style="position:absolute;left:4318;top:1947;width:3014;height:2291" coordorigin="4318,1947" coordsize="3014,2291" path="m6772,3665r,-177l6772,3473r,-15l6772,3665xe" fillcolor="#0f0e0d" stroked="f">
              <v:path arrowok="t"/>
            </v:shape>
            <v:shape id="_x0000_s8501" style="position:absolute;left:4318;top:1947;width:3014;height:2291" coordorigin="4318,1947" coordsize="3014,2291" path="m6745,3761r1,-72l6753,3671r5,-20l6763,3630r4,-18l6772,3665r-7,17l6758,3700r-5,20l6749,3740r-4,21xe" fillcolor="#0f0e0d" stroked="f">
              <v:path arrowok="t"/>
            </v:shape>
            <v:shape id="_x0000_s8500" style="position:absolute;left:4318;top:1947;width:3014;height:2291" coordorigin="4318,1947" coordsize="3014,2291" path="m6737,3705r-1,180l6735,3872r-2,l6732,3872r5,-167xe" fillcolor="#0f0e0d" stroked="f">
              <v:path arrowok="t"/>
            </v:shape>
            <v:shape id="_x0000_s8499" style="position:absolute;left:4318;top:1947;width:3014;height:2291" coordorigin="4318,1947" coordsize="3014,2291" path="m6718,2858r4,1l6728,2855r3,-6l6728,2898r-2,-5l6718,2858xe" fillcolor="#0f0e0d" stroked="f">
              <v:path arrowok="t"/>
            </v:shape>
            <v:shape id="_x0000_s8498" style="position:absolute;left:4318;top:1947;width:3014;height:2291" coordorigin="4318,1947" coordsize="3014,2291" path="m6706,2851r8,l6715,2855r3,3l6726,2893r-16,1l6706,2851xe" fillcolor="#0f0e0d" stroked="f">
              <v:path arrowok="t"/>
            </v:shape>
            <v:shape id="_x0000_s8497" style="position:absolute;left:4318;top:1947;width:3014;height:2291" coordorigin="4318,1947" coordsize="3014,2291" path="m6700,3571r-8,-5l6696,3549r17,-12l6700,3571xe" fillcolor="#0f0e0d" stroked="f">
              <v:path arrowok="t"/>
            </v:shape>
            <v:shape id="_x0000_s8496" style="position:absolute;left:4318;top:1947;width:3014;height:2291" coordorigin="4318,1947" coordsize="3014,2291" path="m6757,3552r3,l6763,3552r2,-2l6765,3611r-2,l6757,3552xe" fillcolor="#0f0e0d" stroked="f">
              <v:path arrowok="t"/>
            </v:shape>
            <v:shape id="_x0000_s8495" style="position:absolute;left:4318;top:1947;width:3014;height:2291" coordorigin="4318,1947" coordsize="3014,2291" path="m6757,3552r6,59l6754,3624r-10,15l6740,3592r9,-15l6755,3558r2,-6xe" fillcolor="#0f0e0d" stroked="f">
              <v:path arrowok="t"/>
            </v:shape>
            <v:shape id="_x0000_s8494" style="position:absolute;left:4318;top:1947;width:3014;height:2291" coordorigin="4318,1947" coordsize="3014,2291" path="m6714,3726r,-22l6713,3695r-3,-5l6706,3655r6,3l6718,3654r-4,72xe" fillcolor="#0f0e0d" stroked="f">
              <v:path arrowok="t"/>
            </v:shape>
            <v:shape id="_x0000_s8493" style="position:absolute;left:4318;top:1947;width:3014;height:2291" coordorigin="4318,1947" coordsize="3014,2291" path="m6497,3364r-1,37l6493,3399r-7,l6483,3401r14,-37xe" fillcolor="#0f0e0d" stroked="f">
              <v:path arrowok="t"/>
            </v:shape>
            <v:shape id="_x0000_s8492" style="position:absolute;left:4318;top:1947;width:3014;height:2291" coordorigin="4318,1947" coordsize="3014,2291" path="m6475,3365r1,48l6473,3410r,-8l6469,3398r-16,-33l6475,3365xe" fillcolor="#0f0e0d" stroked="f">
              <v:path arrowok="t"/>
            </v:shape>
            <v:shape id="_x0000_s8491" style="position:absolute;left:4318;top:1947;width:3014;height:2291" coordorigin="4318,1947" coordsize="3014,2291" path="m6432,3410r-1,-45l6453,3365r16,33l6450,3393r-13,5l6432,3410xe" fillcolor="#0f0e0d" stroked="f">
              <v:path arrowok="t"/>
            </v:shape>
            <v:shape id="_x0000_s8490" style="position:absolute;left:4318;top:1947;width:3014;height:2291" coordorigin="4318,1947" coordsize="3014,2291" path="m6743,2935r-12,-86l6735,2866r8,69xe" fillcolor="#0f0e0d" stroked="f">
              <v:path arrowok="t"/>
            </v:shape>
            <v:shape id="_x0000_s8489" style="position:absolute;left:4318;top:1947;width:3014;height:2291" coordorigin="4318,1947" coordsize="3014,2291" path="m6750,2924r,-55l6761,2868r-11,56xe" fillcolor="#0f0e0d" stroked="f">
              <v:path arrowok="t"/>
            </v:shape>
            <v:shape id="_x0000_s8488" style="position:absolute;left:4318;top:1947;width:3014;height:2291" coordorigin="4318,1947" coordsize="3014,2291" path="m6744,3766r2,-77l6745,3761r-1,5xe" fillcolor="#0f0e0d" stroked="f">
              <v:path arrowok="t"/>
            </v:shape>
            <v:shape id="_x0000_s8487" style="position:absolute;left:4318;top:1947;width:3014;height:2291" coordorigin="4318,1947" coordsize="3014,2291" path="m6771,2926r1,9l6769,2933r2,-7xe" fillcolor="#0f0e0d" stroked="f">
              <v:path arrowok="t"/>
            </v:shape>
            <v:shape id="_x0000_s8486" style="position:absolute;left:4318;top:1947;width:3014;height:2291" coordorigin="4318,1947" coordsize="3014,2291" path="m6762,2990r9,6l6760,2996r2,-6xe" fillcolor="#0f0e0d" stroked="f">
              <v:path arrowok="t"/>
            </v:shape>
            <v:shape id="_x0000_s8485" style="position:absolute;left:4318;top:1947;width:3014;height:2291" coordorigin="4318,1947" coordsize="3014,2291" path="m6760,3817r2,-55l6767,3799r-7,18xe" fillcolor="#0f0e0d" stroked="f">
              <v:path arrowok="t"/>
            </v:shape>
            <v:shape id="_x0000_s8484" style="position:absolute;left:4318;top:1947;width:3014;height:2291" coordorigin="4318,1947" coordsize="3014,2291" path="m6471,3117r-7,-20l6484,3099r-13,18xe" fillcolor="#0f0e0d" stroked="f">
              <v:path arrowok="t"/>
            </v:shape>
            <v:shape id="_x0000_s8483" style="position:absolute;left:4318;top:1947;width:3014;height:2291" coordorigin="4318,1947" coordsize="3014,2291" path="m6761,3133r,-3l6761,3128r,5xe" fillcolor="#0f0e0d" stroked="f">
              <v:path arrowok="t"/>
            </v:shape>
            <v:shape id="_x0000_s8482" style="position:absolute;left:4318;top:1947;width:3014;height:2291" coordorigin="4318,1947" coordsize="3014,2291" path="m6644,2796r-9,7l6634,2797r10,-1xe" fillcolor="#0f0e0d" stroked="f">
              <v:path arrowok="t"/>
            </v:shape>
            <v:shape id="_x0000_s8481" style="position:absolute;left:4318;top:1947;width:3014;height:2291" coordorigin="4318,1947" coordsize="3014,2291" path="m6653,2811r2,-10l6662,2811r-9,xe" fillcolor="#0f0e0d" stroked="f">
              <v:path arrowok="t"/>
            </v:shape>
            <v:shape id="_x0000_s8480" style="position:absolute;left:4318;top:1947;width:3014;height:2291" coordorigin="4318,1947" coordsize="3014,2291" path="m6786,2923r4,-53l6800,2924r-14,-1xe" fillcolor="#0f0e0d" stroked="f">
              <v:path arrowok="t"/>
            </v:shape>
            <v:shape id="_x0000_s8479" style="position:absolute;left:4318;top:1947;width:3014;height:2291" coordorigin="4318,1947" coordsize="3014,2291" path="m6785,3432r-1,5l6784,3433r1,-1xe" fillcolor="#0f0e0d" stroked="f">
              <v:path arrowok="t"/>
            </v:shape>
            <v:shape id="_x0000_s8478" style="position:absolute;left:4318;top:1947;width:3014;height:2291" coordorigin="4318,1947" coordsize="3014,2291" path="m5597,2482r,-5l5597,2480r,2xe" fillcolor="#0f0e0d" stroked="f">
              <v:path arrowok="t"/>
            </v:shape>
            <v:shape id="_x0000_s8477" style="position:absolute;left:4318;top:1947;width:3014;height:2291" coordorigin="4318,1947" coordsize="3014,2291" path="m5608,2632r-4,-41l5606,2597r2,35xe" fillcolor="#0f0e0d" stroked="f">
              <v:path arrowok="t"/>
            </v:shape>
            <v:shape id="_x0000_s8476" style="position:absolute;left:4318;top:1947;width:3014;height:2291" coordorigin="4318,1947" coordsize="3014,2291" path="m5615,2608r6,-8l5630,2600r-15,8xe" fillcolor="#0f0e0d" stroked="f">
              <v:path arrowok="t"/>
            </v:shape>
            <v:shape id="_x0000_s8475" style="position:absolute;left:4318;top:1947;width:3014;height:2291" coordorigin="4318,1947" coordsize="3014,2291" path="m5649,2544r-12,8l5640,2546r9,-2xe" fillcolor="#0f0e0d" stroked="f">
              <v:path arrowok="t"/>
            </v:shape>
            <v:shape id="_x0000_s8474" style="position:absolute;left:4318;top:1947;width:3014;height:2291" coordorigin="4318,1947" coordsize="3014,2291" path="m5663,2667r2,-16l5664,2659r-1,8xe" fillcolor="#0f0e0d" stroked="f">
              <v:path arrowok="t"/>
            </v:shape>
            <v:shape id="_x0000_s8473" style="position:absolute;left:4318;top:1947;width:3014;height:2291" coordorigin="4318,1947" coordsize="3014,2291" path="m5700,2610r-6,-3l5710,2595r-10,15xe" fillcolor="#0f0e0d" stroked="f">
              <v:path arrowok="t"/>
            </v:shape>
            <v:shape id="_x0000_s8472" style="position:absolute;left:4318;top:1947;width:3014;height:2291" coordorigin="4318,1947" coordsize="3014,2291" path="m5679,3404r-4,-28l5688,3393r-9,11xe" fillcolor="#0f0e0d" stroked="f">
              <v:path arrowok="t"/>
            </v:shape>
            <v:shape id="_x0000_s8471" style="position:absolute;left:4318;top:1947;width:3014;height:2291" coordorigin="4318,1947" coordsize="3014,2291" path="m5500,3067r-5,-33l5499,3039r1,28xe" fillcolor="#0f0e0d" stroked="f">
              <v:path arrowok="t"/>
            </v:shape>
            <v:shape id="_x0000_s8470" style="position:absolute;left:4318;top:1947;width:3014;height:2291" coordorigin="4318,1947" coordsize="3014,2291" path="m5670,2646r-2,-38l5670,2613r,33xe" fillcolor="#0f0e0d" stroked="f">
              <v:path arrowok="t"/>
            </v:shape>
            <v:shape id="_x0000_s8469" style="position:absolute;left:4318;top:1947;width:3014;height:2291" coordorigin="4318,1947" coordsize="3014,2291" path="m5604,2491r9,-13l5609,2489r-5,2xe" fillcolor="#0f0e0d" stroked="f">
              <v:path arrowok="t"/>
            </v:shape>
            <v:shape id="_x0000_s8468" style="position:absolute;left:4318;top:1947;width:3014;height:2291" coordorigin="4318,1947" coordsize="3014,2291" path="m5703,2476r-5,-4l5708,2472r-5,4xe" fillcolor="#0f0e0d" stroked="f">
              <v:path arrowok="t"/>
            </v:shape>
            <v:shape id="_x0000_s8467" style="position:absolute;left:4318;top:1947;width:3014;height:2291" coordorigin="4318,1947" coordsize="3014,2291" path="m5690,2383r1,-30l5693,2373r-3,10xe" fillcolor="#0f0e0d" stroked="f">
              <v:path arrowok="t"/>
            </v:shape>
            <v:shape id="_x0000_s8466" style="position:absolute;left:4318;top:1947;width:3014;height:2291" coordorigin="4318,1947" coordsize="3014,2291" path="m5619,3919r7,7l5625,3931r-6,-12xe" fillcolor="#0f0e0d" stroked="f">
              <v:path arrowok="t"/>
            </v:shape>
            <v:shape id="_x0000_s8465" style="position:absolute;left:4318;top:1947;width:3014;height:2291" coordorigin="4318,1947" coordsize="3014,2291" path="m5670,2446r6,-41l5675,2443r-5,3xe" fillcolor="#0f0e0d" stroked="f">
              <v:path arrowok="t"/>
            </v:shape>
            <v:shape id="_x0000_s8464" style="position:absolute;left:4318;top:1947;width:3014;height:2291" coordorigin="4318,1947" coordsize="3014,2291" path="m5689,2474r-2,7l5687,2472r2,2xe" fillcolor="#0f0e0d" stroked="f">
              <v:path arrowok="t"/>
            </v:shape>
            <v:shape id="_x0000_s8463" style="position:absolute;left:4318;top:1947;width:3014;height:2291" coordorigin="4318,1947" coordsize="3014,2291" path="m5357,2999r2,-27l5373,2986r-16,13xe" fillcolor="#0f0e0d" stroked="f">
              <v:path arrowok="t"/>
            </v:shape>
            <v:shape id="_x0000_s8462" style="position:absolute;left:4318;top:1947;width:3014;height:2291" coordorigin="4318,1947" coordsize="3014,2291" path="m5390,2975r-4,-76l5395,2882r-5,93xe" fillcolor="#0f0e0d" stroked="f">
              <v:path arrowok="t"/>
            </v:shape>
            <v:shape id="_x0000_s8461" style="position:absolute;left:4318;top:1947;width:3014;height:2291" coordorigin="4318,1947" coordsize="3014,2291" path="m5446,2192r-6,-13l5447,2181r-1,11xe" fillcolor="#0f0e0d" stroked="f">
              <v:path arrowok="t"/>
            </v:shape>
            <v:shape id="_x0000_s8460" style="position:absolute;left:4318;top:1947;width:3014;height:2291" coordorigin="4318,1947" coordsize="3014,2291" path="m5465,2232r1,-12l5465,2228r,4xe" fillcolor="#0f0e0d" stroked="f">
              <v:path arrowok="t"/>
            </v:shape>
            <v:shape id="_x0000_s8459" style="position:absolute;left:4318;top:1947;width:3014;height:2291" coordorigin="4318,1947" coordsize="3014,2291" path="m5703,2332r-2,12l5698,2335r5,-3xe" fillcolor="#0f0e0d" stroked="f">
              <v:path arrowok="t"/>
            </v:shape>
            <v:shape id="_x0000_s8458" style="position:absolute;left:4318;top:1947;width:3014;height:2291" coordorigin="4318,1947" coordsize="3014,2291" path="m5725,2327r-2,12l5719,2328r6,-1xe" fillcolor="#0f0e0d" stroked="f">
              <v:path arrowok="t"/>
            </v:shape>
            <v:shape id="_x0000_s8457" style="position:absolute;left:4318;top:1947;width:3014;height:2291" coordorigin="4318,1947" coordsize="3014,2291" path="m5727,2357r-2,-30l5729,2341r-2,16xe" fillcolor="#0f0e0d" stroked="f">
              <v:path arrowok="t"/>
            </v:shape>
            <v:shape id="_x0000_s8456" style="position:absolute;left:4318;top:1947;width:3014;height:2291" coordorigin="4318,1947" coordsize="3014,2291" path="m5714,2626r1,31l5715,2661r-1,-35xe" fillcolor="#0f0e0d" stroked="f">
              <v:path arrowok="t"/>
            </v:shape>
            <v:shape id="_x0000_s8455" style="position:absolute;left:4318;top:1947;width:3014;height:2291" coordorigin="4318,1947" coordsize="3014,2291" path="m5853,2528r-16,-4l5839,2523r14,5xe" fillcolor="#0f0e0d" stroked="f">
              <v:path arrowok="t"/>
            </v:shape>
            <v:shape id="_x0000_s8454" style="position:absolute;left:4318;top:1947;width:3014;height:2291" coordorigin="4318,1947" coordsize="3014,2291" path="m5965,2749r1,-109l5985,2749r-20,xe" fillcolor="#0f0e0d" stroked="f">
              <v:path arrowok="t"/>
            </v:shape>
            <v:shape id="_x0000_s8453" style="position:absolute;left:4318;top:1947;width:3014;height:2291" coordorigin="4318,1947" coordsize="3014,2291" path="m6017,3022r-3,4l6016,3014r1,8xe" fillcolor="#0f0e0d" stroked="f">
              <v:path arrowok="t"/>
            </v:shape>
            <v:shape id="_x0000_s8452" style="position:absolute;left:4318;top:1947;width:3014;height:2291" coordorigin="4318,1947" coordsize="3014,2291" path="m6012,3854r5,7l6011,3861r1,-7xe" fillcolor="#0f0e0d" stroked="f">
              <v:path arrowok="t"/>
            </v:shape>
            <v:shape id="_x0000_s8451" style="position:absolute;left:4318;top:1947;width:3014;height:2291" coordorigin="4318,1947" coordsize="3014,2291" path="m6001,3487r-10,-26l5995,3466r6,21xe" fillcolor="#0f0e0d" stroked="f">
              <v:path arrowok="t"/>
            </v:shape>
            <v:shape id="_x0000_s8450" style="position:absolute;left:4318;top:1947;width:3014;height:2291" coordorigin="4318,1947" coordsize="3014,2291" path="m5763,2638r13,-31l5774,2643r-11,-5xe" fillcolor="#0f0e0d" stroked="f">
              <v:path arrowok="t"/>
            </v:shape>
            <v:shape id="_x0000_s8449" style="position:absolute;left:4318;top:1947;width:3014;height:2291" coordorigin="4318,1947" coordsize="3014,2291" path="m5742,3535r-6,-1l5741,3527r1,8xe" fillcolor="#0f0e0d" stroked="f">
              <v:path arrowok="t"/>
            </v:shape>
            <v:shape id="_x0000_s8448" style="position:absolute;left:4318;top:1947;width:3014;height:2291" coordorigin="4318,1947" coordsize="3014,2291" path="m5758,2368r-1,12l5756,2375r2,-7xe" fillcolor="#0f0e0d" stroked="f">
              <v:path arrowok="t"/>
            </v:shape>
            <v:shape id="_x0000_s8447" style="position:absolute;left:4318;top:1947;width:3014;height:2291" coordorigin="4318,1947" coordsize="3014,2291" path="m5755,2365r-2,-10l5760,2344r-5,21xe" fillcolor="#0f0e0d" stroked="f">
              <v:path arrowok="t"/>
            </v:shape>
            <v:shape id="_x0000_s8446" style="position:absolute;left:4318;top:1947;width:3014;height:2291" coordorigin="4318,1947" coordsize="3014,2291" path="m5746,2405r-1,-3l5745,2403r1,2xe" fillcolor="#0f0e0d" stroked="f">
              <v:path arrowok="t"/>
            </v:shape>
            <v:shape id="_x0000_s8445" style="position:absolute;left:4318;top:1947;width:3014;height:2291" coordorigin="4318,1947" coordsize="3014,2291" path="m5763,2411r-5,-43l5762,2394r1,17xe" fillcolor="#0f0e0d" stroked="f">
              <v:path arrowok="t"/>
            </v:shape>
            <v:shape id="_x0000_s8444" style="position:absolute;left:4318;top:1947;width:3014;height:2291" coordorigin="4318,1947" coordsize="3014,2291" path="m6075,2579r-3,7l6071,2579r4,xe" fillcolor="#0f0e0d" stroked="f">
              <v:path arrowok="t"/>
            </v:shape>
            <v:shape id="_x0000_s8443" style="position:absolute;left:4318;top:1947;width:3014;height:2291" coordorigin="4318,1947" coordsize="3014,2291" path="m6018,2927r-14,-42l6025,2883r-7,44xe" fillcolor="#0f0e0d" stroked="f">
              <v:path arrowok="t"/>
            </v:shape>
            <v:shape id="_x0000_s8442" style="position:absolute;left:4318;top:1947;width:3014;height:2291" coordorigin="4318,1947" coordsize="3014,2291" path="m5587,2745r1,-159l5589,2746r-2,-1xe" fillcolor="#0f0e0d" stroked="f">
              <v:path arrowok="t"/>
            </v:shape>
            <v:shape id="_x0000_s8441" style="position:absolute;left:4318;top:1947;width:3014;height:2291" coordorigin="4318,1947" coordsize="3014,2291" path="m5624,2653r-1,-20l5624,2649r,4xe" fillcolor="#0f0e0d" stroked="f">
              <v:path arrowok="t"/>
            </v:shape>
            <v:shape id="_x0000_s8440" style="position:absolute;left:4318;top:1947;width:3014;height:2291" coordorigin="4318,1947" coordsize="3014,2291" path="m5629,2443r-6,2l5627,2432r2,11xe" fillcolor="#0f0e0d" stroked="f">
              <v:path arrowok="t"/>
            </v:shape>
            <v:shape id="_x0000_s8439" style="position:absolute;left:4318;top:1947;width:3014;height:2291" coordorigin="4318,1947" coordsize="3014,2291" path="m5554,3842r-1,-22l5554,3831r,11xe" fillcolor="#0f0e0d" stroked="f">
              <v:path arrowok="t"/>
            </v:shape>
            <v:shape id="_x0000_s8438" style="position:absolute;left:4318;top:1947;width:3014;height:2291" coordorigin="4318,1947" coordsize="3014,2291" path="m5574,3873r-13,-35l5565,3846r9,27xe" fillcolor="#0f0e0d" stroked="f">
              <v:path arrowok="t"/>
            </v:shape>
            <v:shape id="_x0000_s8437" style="position:absolute;left:4318;top:1947;width:3014;height:2291" coordorigin="4318,1947" coordsize="3014,2291" path="m5583,2478r-1,l5583,2477r,1xe" fillcolor="#0f0e0d" stroked="f">
              <v:path arrowok="t"/>
            </v:shape>
            <v:shape id="_x0000_s8436" style="position:absolute;left:4318;top:1947;width:3014;height:2291" coordorigin="4318,1947" coordsize="3014,2291" path="m5511,2949r-1,13l5509,2957r2,-8xe" fillcolor="#0f0e0d" stroked="f">
              <v:path arrowok="t"/>
            </v:shape>
            <v:shape id="_x0000_s8435" style="position:absolute;left:4318;top:1947;width:3014;height:2291" coordorigin="4318,1947" coordsize="3014,2291" path="m5467,2705r12,-17l5477,2694r-10,11xe" fillcolor="#0f0e0d" stroked="f">
              <v:path arrowok="t"/>
            </v:shape>
            <v:shape id="_x0000_s8434" style="position:absolute;left:4318;top:1947;width:3014;height:2291" coordorigin="4318,1947" coordsize="3014,2291" path="m5555,3544r1,1l5556,3554r-1,-10xe" fillcolor="#0f0e0d" stroked="f">
              <v:path arrowok="t"/>
            </v:shape>
            <v:shape id="_x0000_s8433" style="position:absolute;left:4318;top:1947;width:3014;height:2291" coordorigin="4318,1947" coordsize="3014,2291" path="m5451,3888r-8,8l5440,3887r11,1xe" fillcolor="#0f0e0d" stroked="f">
              <v:path arrowok="t"/>
            </v:shape>
            <v:shape id="_x0000_s8432" style="position:absolute;left:4318;top:1947;width:3014;height:2291" coordorigin="4318,1947" coordsize="3014,2291" path="m5491,3882r-12,-19l5490,3876r1,6xe" fillcolor="#0f0e0d" stroked="f">
              <v:path arrowok="t"/>
            </v:shape>
            <v:shape id="_x0000_s8431" style="position:absolute;left:4318;top:1947;width:3014;height:2291" coordorigin="4318,1947" coordsize="3014,2291" path="m5523,3877r-3,-30l5531,3859r-8,18xe" fillcolor="#0f0e0d" stroked="f">
              <v:path arrowok="t"/>
            </v:shape>
            <v:shape id="_x0000_s8430" style="position:absolute;left:4318;top:1947;width:3014;height:2291" coordorigin="4318,1947" coordsize="3014,2291" path="m6201,3568r8,14l6198,3578r3,-10xe" fillcolor="#0f0e0d" stroked="f">
              <v:path arrowok="t"/>
            </v:shape>
            <v:shape id="_x0000_s8429" style="position:absolute;left:4318;top:1947;width:3014;height:2291" coordorigin="4318,1947" coordsize="3014,2291" path="m6197,3371r2,-139l6203,3369r-6,2xe" fillcolor="#0f0e0d" stroked="f">
              <v:path arrowok="t"/>
            </v:shape>
            <v:shape id="_x0000_s8428" style="position:absolute;left:4318;top:1947;width:3014;height:2291" coordorigin="4318,1947" coordsize="3014,2291" path="m6216,3262r1,-8l6217,3260r-1,2xe" fillcolor="#0f0e0d" stroked="f">
              <v:path arrowok="t"/>
            </v:shape>
            <v:shape id="_x0000_s8427" style="position:absolute;left:4318;top:1947;width:3014;height:2291" coordorigin="4318,1947" coordsize="3014,2291" path="m6031,3476r6,-2l6031,3505r,-29xe" fillcolor="#0f0e0d" stroked="f">
              <v:path arrowok="t"/>
            </v:shape>
            <v:shape id="_x0000_s8426" style="position:absolute;left:4318;top:1947;width:3014;height:2291" coordorigin="4318,1947" coordsize="3014,2291" path="m6046,3494r-6,-21l6042,3465r4,29xe" fillcolor="#0f0e0d" stroked="f">
              <v:path arrowok="t"/>
            </v:shape>
            <v:shape id="_x0000_s8425" style="position:absolute;left:4318;top:1947;width:3014;height:2291" coordorigin="4318,1947" coordsize="3014,2291" path="m6037,2989r,-16l6039,2980r-2,9xe" fillcolor="#0f0e0d" stroked="f">
              <v:path arrowok="t"/>
            </v:shape>
            <v:shape id="_x0000_s8424" style="position:absolute;left:4318;top:1947;width:3014;height:2291" coordorigin="4318,1947" coordsize="3014,2291" path="m5586,2234r-8,-58l5587,2189r-1,45xe" fillcolor="#0f0e0d" stroked="f">
              <v:path arrowok="t"/>
            </v:shape>
            <v:shape id="_x0000_s8423" style="position:absolute;left:4318;top:1947;width:3014;height:2291" coordorigin="4318,1947" coordsize="3014,2291" path="m5596,2153r-5,-188l5596,2136r,17xe" fillcolor="#0f0e0d" stroked="f">
              <v:path arrowok="t"/>
            </v:shape>
            <v:shape id="_x0000_s8422" style="position:absolute;left:4318;top:1947;width:3014;height:2291" coordorigin="4318,1947" coordsize="3014,2291" path="m5589,3502r9,-20l5602,3503r-13,-1xe" fillcolor="#0f0e0d" stroked="f">
              <v:path arrowok="t"/>
            </v:shape>
            <v:shape id="_x0000_s8421" style="position:absolute;left:4318;top:1947;width:3014;height:2291" coordorigin="4318,1947" coordsize="3014,2291" path="m5590,3900r10,-17l5606,3906r-16,-6xe" fillcolor="#0f0e0d" stroked="f">
              <v:path arrowok="t"/>
            </v:shape>
            <v:shape id="_x0000_s8420" style="position:absolute;left:4318;top:1947;width:3014;height:2291" coordorigin="4318,1947" coordsize="3014,2291" path="m5411,2434r7,-17l5416,2427r-5,7xe" fillcolor="#0f0e0d" stroked="f">
              <v:path arrowok="t"/>
            </v:shape>
            <v:shape id="_x0000_s8419" style="position:absolute;left:4318;top:1947;width:3014;height:2291" coordorigin="4318,1947" coordsize="3014,2291" path="m5347,3084r1,-14l5354,3073r-7,11xe" fillcolor="#0f0e0d" stroked="f">
              <v:path arrowok="t"/>
            </v:shape>
            <v:shape id="_x0000_s8418" style="position:absolute;left:4318;top:1947;width:3014;height:2291" coordorigin="4318,1947" coordsize="3014,2291" path="m5424,2984r,-14l5437,2958r-13,26xe" fillcolor="#0f0e0d" stroked="f">
              <v:path arrowok="t"/>
            </v:shape>
            <v:shape id="_x0000_s8417" style="position:absolute;left:4318;top:1947;width:3014;height:2291" coordorigin="4318,1947" coordsize="3014,2291" path="m5508,2946r-8,-30l5507,2923r1,23xe" fillcolor="#0f0e0d" stroked="f">
              <v:path arrowok="t"/>
            </v:shape>
            <v:shape id="_x0000_s8416" style="position:absolute;left:4318;top:1947;width:3014;height:2291" coordorigin="4318,1947" coordsize="3014,2291" path="m6194,3471r1,11l6191,3477r3,-6xe" fillcolor="#0f0e0d" stroked="f">
              <v:path arrowok="t"/>
            </v:shape>
            <v:shape id="_x0000_s8415" style="position:absolute;left:4318;top:1947;width:3014;height:2291" coordorigin="4318,1947" coordsize="3014,2291" path="m6209,2743r-7,-6l6224,2734r-15,9xe" fillcolor="#0f0e0d" stroked="f">
              <v:path arrowok="t"/>
            </v:shape>
            <v:shape id="_x0000_s8414" style="position:absolute;left:4318;top:1947;width:3014;height:2291" coordorigin="4318,1947" coordsize="3014,2291" path="m6248,2898r-6,-1l6243,2889r5,9xe" fillcolor="#0f0e0d" stroked="f">
              <v:path arrowok="t"/>
            </v:shape>
            <v:shape id="_x0000_s8413" style="position:absolute;left:4318;top:1947;width:3014;height:2291" coordorigin="4318,1947" coordsize="3014,2291" path="m5327,2835r2,-15l5328,2824r-1,11xe" fillcolor="#0f0e0d" stroked="f">
              <v:path arrowok="t"/>
            </v:shape>
            <v:shape id="_x0000_s8412" style="position:absolute;left:4318;top:1947;width:3014;height:2291" coordorigin="4318,1947" coordsize="3014,2291" path="m5425,2838r5,-47l5437,2831r-12,7xe" fillcolor="#0f0e0d" stroked="f">
              <v:path arrowok="t"/>
            </v:shape>
            <v:shape id="_x0000_s8411" style="position:absolute;left:4318;top:1947;width:3014;height:2291" coordorigin="4318,1947" coordsize="3014,2291" path="m5330,3118r-1,-78l5329,3043r1,75xe" fillcolor="#0f0e0d" stroked="f">
              <v:path arrowok="t"/>
            </v:shape>
            <v:shape id="_x0000_s8410" style="position:absolute;left:4318;top:1947;width:3014;height:2291" coordorigin="4318,1947" coordsize="3014,2291" path="m5084,3326r-3,19l5080,3325r4,1xe" fillcolor="#0f0e0d" stroked="f">
              <v:path arrowok="t"/>
            </v:shape>
            <v:shape id="_x0000_s8409" style="position:absolute;left:4318;top:1947;width:3014;height:2291" coordorigin="4318,1947" coordsize="3014,2291" path="m5110,3361r4,-17l5119,3368r-9,-7xe" fillcolor="#0f0e0d" stroked="f">
              <v:path arrowok="t"/>
            </v:shape>
            <v:shape id="_x0000_s8408" style="position:absolute;left:4318;top:1947;width:3014;height:2291" coordorigin="4318,1947" coordsize="3014,2291" path="m5123,3352r4,-13l5130,3335r-7,17xe" fillcolor="#0f0e0d" stroked="f">
              <v:path arrowok="t"/>
            </v:shape>
            <v:shape id="_x0000_s8407" style="position:absolute;left:4318;top:1947;width:3014;height:2291" coordorigin="4318,1947" coordsize="3014,2291" path="m5127,3492r-4,l5124,3482r3,10xe" fillcolor="#0f0e0d" stroked="f">
              <v:path arrowok="t"/>
            </v:shape>
            <v:shape id="_x0000_s8406" style="position:absolute;left:4318;top:1947;width:3014;height:2291" coordorigin="4318,1947" coordsize="3014,2291" path="m5272,3044r19,-32l5291,3041r-19,3xe" fillcolor="#0f0e0d" stroked="f">
              <v:path arrowok="t"/>
            </v:shape>
            <v:shape id="_x0000_s8405" style="position:absolute;left:4318;top:1947;width:3014;height:2291" coordorigin="4318,1947" coordsize="3014,2291" path="m5300,2954r-5,-1l5296,2946r4,8xe" fillcolor="#0f0e0d" stroked="f">
              <v:path arrowok="t"/>
            </v:shape>
            <v:shape id="_x0000_s8404" style="position:absolute;left:4318;top:1947;width:3014;height:2291" coordorigin="4318,1947" coordsize="3014,2291" path="m5269,2924r,l5268,2924r1,xe" fillcolor="#0f0e0d" stroked="f">
              <v:path arrowok="t"/>
            </v:shape>
            <v:shape id="_x0000_s8403" style="position:absolute;left:4318;top:1947;width:3014;height:2291" coordorigin="4318,1947" coordsize="3014,2291" path="m5274,2789r-1,l5273,2789r1,xe" fillcolor="#0f0e0d" stroked="f">
              <v:path arrowok="t"/>
            </v:shape>
            <v:shape id="_x0000_s8402" style="position:absolute;left:4318;top:1947;width:3014;height:2291" coordorigin="4318,1947" coordsize="3014,2291" path="m5306,2802r-11,10l5288,2807r18,-5xe" fillcolor="#0f0e0d" stroked="f">
              <v:path arrowok="t"/>
            </v:shape>
            <v:shape id="_x0000_s8401" style="position:absolute;left:4318;top:1947;width:3014;height:2291" coordorigin="4318,1947" coordsize="3014,2291" path="m5280,2980r-6,-15l5278,2971r2,9xe" fillcolor="#0f0e0d" stroked="f">
              <v:path arrowok="t"/>
            </v:shape>
            <v:shape id="_x0000_s8400" style="position:absolute;left:4318;top:1947;width:3014;height:2291" coordorigin="4318,1947" coordsize="3014,2291" path="m5304,3015r-11,38l5304,3009r,6xe" fillcolor="#0f0e0d" stroked="f">
              <v:path arrowok="t"/>
            </v:shape>
            <v:shape id="_x0000_s8399" style="position:absolute;left:4318;top:1947;width:3014;height:2291" coordorigin="4318,1947" coordsize="3014,2291" path="m5310,2929r-3,13l5307,2933r3,-4xe" fillcolor="#0f0e0d" stroked="f">
              <v:path arrowok="t"/>
            </v:shape>
            <v:shape id="_x0000_s8398" style="position:absolute;left:4318;top:1947;width:3014;height:2291" coordorigin="4318,1947" coordsize="3014,2291" path="m4515,3894r-10,17l4495,3890r20,4xe" fillcolor="#0f0e0d" stroked="f">
              <v:path arrowok="t"/>
            </v:shape>
            <v:shape id="_x0000_s8397" style="position:absolute;left:4318;top:1947;width:3014;height:2291" coordorigin="4318,1947" coordsize="3014,2291" path="m4652,3935r-16,-18l4656,3921r-4,14xe" fillcolor="#0f0e0d" stroked="f">
              <v:path arrowok="t"/>
            </v:shape>
            <v:shape id="_x0000_s8396" style="position:absolute;left:4318;top:1947;width:3014;height:2291" coordorigin="4318,1947" coordsize="3014,2291" path="m5029,4046r-8,-12l5041,4036r-12,10xe" fillcolor="#0f0e0d" stroked="f">
              <v:path arrowok="t"/>
            </v:shape>
            <v:shape id="_x0000_s8395" style="position:absolute;left:4318;top:1947;width:3014;height:2291" coordorigin="4318,1947" coordsize="3014,2291" path="m5108,2955r-11,-32l5106,2934r2,21xe" fillcolor="#0f0e0d" stroked="f">
              <v:path arrowok="t"/>
            </v:shape>
            <v:shape id="_x0000_s8394" style="position:absolute;left:4318;top:1947;width:3014;height:2291" coordorigin="4318,1947" coordsize="3014,2291" path="m5153,2930r1,-25l5173,2928r-20,2xe" fillcolor="#0f0e0d" stroked="f">
              <v:path arrowok="t"/>
            </v:shape>
            <v:shape id="_x0000_s8393" style="position:absolute;left:4318;top:1947;width:3014;height:2291" coordorigin="4318,1947" coordsize="3014,2291" path="m5195,3483r6,13l5190,3490r5,-7xe" fillcolor="#0f0e0d" stroked="f">
              <v:path arrowok="t"/>
            </v:shape>
            <v:shape id="_x0000_s8392" style="position:absolute;left:4318;top:1947;width:3014;height:2291" coordorigin="4318,1947" coordsize="3014,2291" path="m4848,3293r-6,11l4842,3295r6,-2xe" fillcolor="#0f0e0d" stroked="f">
              <v:path arrowok="t"/>
            </v:shape>
            <v:shape id="_x0000_s8391" style="position:absolute;left:4318;top:1947;width:3014;height:2291" coordorigin="4318,1947" coordsize="3014,2291" path="m4837,3725r12,-28l4840,3717r-3,8xe" fillcolor="#0f0e0d" stroked="f">
              <v:path arrowok="t"/>
            </v:shape>
            <v:shape id="_x0000_s8390" style="position:absolute;left:4318;top:1947;width:3014;height:2291" coordorigin="4318,1947" coordsize="3014,2291" path="m4852,3740r2,-9l4853,3736r-1,4xe" fillcolor="#0f0e0d" stroked="f">
              <v:path arrowok="t"/>
            </v:shape>
            <v:shape id="_x0000_s8389" style="position:absolute;left:4318;top:1947;width:3014;height:2291" coordorigin="4318,1947" coordsize="3014,2291" path="m6118,3880r-3,5l6114,3880r4,xe" fillcolor="#0f0e0d" stroked="f">
              <v:path arrowok="t"/>
            </v:shape>
            <v:shape id="_x0000_s8388" style="position:absolute;left:4318;top:1947;width:3014;height:2291" coordorigin="4318,1947" coordsize="3014,2291" path="m6102,3069r2,-25l6110,3068r-8,1xe" fillcolor="#0f0e0d" stroked="f">
              <v:path arrowok="t"/>
            </v:shape>
            <v:shape id="_x0000_s8387" style="position:absolute;left:4318;top:1947;width:3014;height:2291" coordorigin="4318,1947" coordsize="3014,2291" path="m6035,3447r-5,-11l6047,3424r-12,23xe" fillcolor="#0f0e0d" stroked="f">
              <v:path arrowok="t"/>
            </v:shape>
            <v:shape id="_x0000_s8386" style="position:absolute;left:4318;top:1947;width:3014;height:2291" coordorigin="4318,1947" coordsize="3014,2291" path="m4983,3754r-2,-22l4988,3739r-5,15xe" fillcolor="#0f0e0d" stroked="f">
              <v:path arrowok="t"/>
            </v:shape>
            <v:shape id="_x0000_s8385" style="position:absolute;left:4318;top:1947;width:3014;height:2291" coordorigin="4318,1947" coordsize="3014,2291" path="m4971,3458r4,-18l4980,3464r-9,-6xe" fillcolor="#0f0e0d" stroked="f">
              <v:path arrowok="t"/>
            </v:shape>
            <v:shape id="_x0000_s8384" style="position:absolute;left:4318;top:1947;width:3014;height:2291" coordorigin="4318,1947" coordsize="3014,2291" path="m4981,3447r-6,-7l4982,3434r-1,13xe" fillcolor="#0f0e0d" stroked="f">
              <v:path arrowok="t"/>
            </v:shape>
            <v:shape id="_x0000_s8383" style="position:absolute;left:4318;top:1947;width:3014;height:2291" coordorigin="4318,1947" coordsize="3014,2291" path="m4823,2924r-1,l4823,2924r,xe" fillcolor="#0f0e0d" stroked="f">
              <v:path arrowok="t"/>
            </v:shape>
            <v:shape id="_x0000_s8382" style="position:absolute;left:4318;top:1947;width:3014;height:2291" coordorigin="4318,1947" coordsize="3014,2291" path="m5016,3811r10,58l5010,3860r6,-49xe" fillcolor="#0f0e0d" stroked="f">
              <v:path arrowok="t"/>
            </v:shape>
            <v:shape id="_x0000_s8381" style="position:absolute;left:4318;top:1947;width:3014;height:2291" coordorigin="4318,1947" coordsize="3014,2291" path="m5149,2820r3,18l5149,2820r,xe" fillcolor="#0f0e0d" stroked="f">
              <v:path arrowok="t"/>
            </v:shape>
            <v:shape id="_x0000_s8380" style="position:absolute;left:4318;top:1947;width:3014;height:2291" coordorigin="4318,1947" coordsize="3014,2291" path="m5199,2857r-2,-20l5200,2850r-1,7xe" fillcolor="#0f0e0d" stroked="f">
              <v:path arrowok="t"/>
            </v:shape>
            <v:shape id="_x0000_s8379" style="position:absolute;left:4318;top:1947;width:3014;height:2291" coordorigin="4318,1947" coordsize="3014,2291" path="m6429,3567r-4,-7l6444,3552r-15,15xe" fillcolor="#0f0e0d" stroked="f">
              <v:path arrowok="t"/>
            </v:shape>
            <v:shape id="_x0000_s8378" style="position:absolute;left:4318;top:1947;width:3014;height:2291" coordorigin="4318,1947" coordsize="3014,2291" path="m5638,3871r-7,-12l5647,3858r-9,13xe" fillcolor="#0f0e0d" stroked="f">
              <v:path arrowok="t"/>
            </v:shape>
            <v:shape id="_x0000_s8377" style="position:absolute;left:4318;top:1947;width:3014;height:2291" coordorigin="4318,1947" coordsize="3014,2291" path="m5679,2867r-12,-32l5680,2837r-1,30xe" fillcolor="#0f0e0d" stroked="f">
              <v:path arrowok="t"/>
            </v:shape>
            <v:shape id="_x0000_s8376" style="position:absolute;left:4318;top:1947;width:3014;height:2291" coordorigin="4318,1947" coordsize="3014,2291" path="m5727,2835r3,-22l5739,2828r-12,7xe" fillcolor="#0f0e0d" stroked="f">
              <v:path arrowok="t"/>
            </v:shape>
            <v:shape id="_x0000_s8375" style="position:absolute;left:4318;top:1947;width:3014;height:2291" coordorigin="4318,1947" coordsize="3014,2291" path="m5666,2738r-13,-107l5659,2630r7,108xe" fillcolor="#0f0e0d" stroked="f">
              <v:path arrowok="t"/>
            </v:shape>
            <v:shape id="_x0000_s8374" style="position:absolute;left:4318;top:1947;width:3014;height:2291" coordorigin="4318,1947" coordsize="3014,2291" path="m5754,2874r6,-28l5759,2853r-5,21xe" fillcolor="#0f0e0d" stroked="f">
              <v:path arrowok="t"/>
            </v:shape>
            <v:shape id="_x0000_s8373" style="position:absolute;left:4318;top:1947;width:3014;height:2291" coordorigin="4318,1947" coordsize="3014,2291" path="m5765,3843r10,-3l5773,3844r-8,-1xe" fillcolor="#0f0e0d" stroked="f">
              <v:path arrowok="t"/>
            </v:shape>
            <v:shape id="_x0000_s8372" style="position:absolute;left:4318;top:1947;width:3014;height:2291" coordorigin="4318,1947" coordsize="3014,2291" path="m5648,3908r5,-19l5659,3908r-11,xe" fillcolor="#0f0e0d" stroked="f">
              <v:path arrowok="t"/>
            </v:shape>
            <v:shape id="_x0000_s8371" style="position:absolute;left:4318;top:1947;width:3014;height:2291" coordorigin="4318,1947" coordsize="3014,2291" path="m5751,3921r-2,-15l5756,3915r-5,6xe" fillcolor="#0f0e0d" stroked="f">
              <v:path arrowok="t"/>
            </v:shape>
            <v:shape id="_x0000_s8370" style="position:absolute;left:4318;top:1947;width:3014;height:2291" coordorigin="4318,1947" coordsize="3014,2291" path="m5032,2943r-1,1l5031,2942r1,1xe" fillcolor="#0f0e0d" stroked="f">
              <v:path arrowok="t"/>
            </v:shape>
            <v:shape id="_x0000_s8369" style="position:absolute;left:4318;top:1947;width:3014;height:2291" coordorigin="4318,1947" coordsize="3014,2291" path="m6783,2853r-1,-20l6788,2834r-5,19xe" fillcolor="#0f0e0d" stroked="f">
              <v:path arrowok="t"/>
            </v:shape>
            <v:shape id="_x0000_s8368" style="position:absolute;left:4318;top:1947;width:3014;height:2291" coordorigin="4318,1947" coordsize="3014,2291" path="m6653,3567r3,-14l6654,3570r-1,-3xe" fillcolor="#0f0e0d" stroked="f">
              <v:path arrowok="t"/>
            </v:shape>
            <v:shape id="_x0000_s8367" style="position:absolute;left:4318;top:1947;width:3014;height:2291" coordorigin="4318,1947" coordsize="3014,2291" path="m6671,3562r2,-37l6681,3551r-10,11xe" fillcolor="#0f0e0d" stroked="f">
              <v:path arrowok="t"/>
            </v:shape>
            <v:shape id="_x0000_s8366" style="position:absolute;left:4318;top:1947;width:3014;height:2291" coordorigin="4318,1947" coordsize="3014,2291" path="m5428,3966r,3l5422,3968r6,-2xe" fillcolor="#0f0e0d" stroked="f">
              <v:path arrowok="t"/>
            </v:shape>
            <v:shape id="_x0000_s8365" style="position:absolute;left:4318;top:1947;width:3014;height:2291" coordorigin="4318,1947" coordsize="3014,2291" path="m6094,3011r2,-21l6102,2994r-8,17xe" fillcolor="#0f0e0d" stroked="f">
              <v:path arrowok="t"/>
            </v:shape>
            <v:shape id="_x0000_s8364" style="position:absolute;left:4318;top:1947;width:3014;height:2291" coordorigin="4318,1947" coordsize="3014,2291" path="m5751,3855r6,-18l5766,3860r-15,-5xe" fillcolor="#0f0e0d" stroked="f">
              <v:path arrowok="t"/>
            </v:shape>
            <v:shape id="_x0000_s8363" style="position:absolute;left:4318;top:1947;width:3014;height:2291" coordorigin="4318,1947" coordsize="3014,2291" path="m5779,3889r7,-19l5795,3892r-16,-3xe" fillcolor="#0f0e0d" stroked="f">
              <v:path arrowok="t"/>
            </v:shape>
            <v:shape id="_x0000_s8362" style="position:absolute;left:4318;top:1947;width:3014;height:2291" coordorigin="4318,1947" coordsize="3014,2291" path="m5795,3892r10,3l5808,3906r-13,-14xe" fillcolor="#0f0e0d" stroked="f">
              <v:path arrowok="t"/>
            </v:shape>
            <v:shape id="_x0000_s8361" style="position:absolute;left:4318;top:1947;width:3014;height:2291" coordorigin="4318,1947" coordsize="3014,2291" path="m5865,3934r-10,-16l5858,3914r7,20xe" fillcolor="#0f0e0d" stroked="f">
              <v:path arrowok="t"/>
            </v:shape>
            <v:shape id="_x0000_s8360" style="position:absolute;left:4318;top:1947;width:3014;height:2291" coordorigin="4318,1947" coordsize="3014,2291" path="m5528,2837r16,-27l5548,2832r-20,5xe" fillcolor="#0f0e0d" stroked="f">
              <v:path arrowok="t"/>
            </v:shape>
            <v:shape id="_x0000_s8359" style="position:absolute;left:4318;top:1947;width:3014;height:2291" coordorigin="4318,1947" coordsize="3014,2291" path="m5623,2827r1,-23l5625,2821r-2,6xe" fillcolor="#0f0e0d" stroked="f">
              <v:path arrowok="t"/>
            </v:shape>
            <v:shape id="_x0000_s8358" style="position:absolute;left:4318;top:1947;width:3014;height:2291" coordorigin="4318,1947" coordsize="3014,2291" path="m6061,2793r,l6061,2793xe" fillcolor="#0f0e0d" stroked="f">
              <v:path arrowok="t"/>
            </v:shape>
            <v:shape id="_x0000_s8357" style="position:absolute;left:4318;top:1947;width:3014;height:2291" coordorigin="4318,1947" coordsize="3014,2291" path="m6054,3538r,-13l6054,3531r,7xe" fillcolor="#0f0e0d" stroked="f">
              <v:path arrowok="t"/>
            </v:shape>
            <v:shape id="_x0000_s8356" style="position:absolute;left:4318;top:1947;width:3014;height:2291" coordorigin="4318,1947" coordsize="3014,2291" path="m5924,3486r-1,-13l5937,3475r-13,11xe" fillcolor="#0f0e0d" stroked="f">
              <v:path arrowok="t"/>
            </v:shape>
            <v:shape id="_x0000_s8355" style="position:absolute;left:4318;top:1947;width:3014;height:2291" coordorigin="4318,1947" coordsize="3014,2291" path="m6004,3437r6,-27l6012,3443r-8,-6xe" fillcolor="#0f0e0d" stroked="f">
              <v:path arrowok="t"/>
            </v:shape>
            <v:shape id="_x0000_s8354" style="position:absolute;left:4318;top:1947;width:3014;height:2291" coordorigin="4318,1947" coordsize="3014,2291" path="m6057,3007r8,-23l6068,2998r-11,9xe" fillcolor="#0f0e0d" stroked="f">
              <v:path arrowok="t"/>
            </v:shape>
            <v:shape id="_x0000_s8353" style="position:absolute;left:4318;top:1947;width:3014;height:2291" coordorigin="4318,1947" coordsize="3014,2291" path="m6091,2805r-10,-12l6102,2794r-11,11xe" fillcolor="#0f0e0d" stroked="f">
              <v:path arrowok="t"/>
            </v:shape>
            <v:shape id="_x0000_s8352" style="position:absolute;left:4318;top:1947;width:3014;height:2291" coordorigin="4318,1947" coordsize="3014,2291" path="m6201,2802r-1,1l6180,2802r21,xe" fillcolor="#0f0e0d" stroked="f">
              <v:path arrowok="t"/>
            </v:shape>
            <v:shape id="_x0000_s8351" style="position:absolute;left:4318;top:1947;width:3014;height:2291" coordorigin="4318,1947" coordsize="3014,2291" path="m6485,2832r,-34l6503,2797r-18,35xe" fillcolor="#0f0e0d" stroked="f">
              <v:path arrowok="t"/>
            </v:shape>
            <v:shape id="_x0000_s8350" style="position:absolute;left:4318;top:1947;width:3014;height:2291" coordorigin="4318,1947" coordsize="3014,2291" path="m6083,3514r9,-1l6091,3527r-8,-13xe" fillcolor="#0f0e0d" stroked="f">
              <v:path arrowok="t"/>
            </v:shape>
            <v:shape id="_x0000_s8349" style="position:absolute;left:4318;top:1947;width:3014;height:2291" coordorigin="4318,1947" coordsize="3014,2291" path="m6090,2874r-5,21l6083,2875r7,-1xe" fillcolor="#0f0e0d" stroked="f">
              <v:path arrowok="t"/>
            </v:shape>
            <v:shape id="_x0000_s8348" style="position:absolute;left:4318;top:1947;width:3014;height:2291" coordorigin="4318,1947" coordsize="3014,2291" path="m5888,3520r5,23l5893,3580r-5,-60xe" fillcolor="#0f0e0d" stroked="f">
              <v:path arrowok="t"/>
            </v:shape>
            <v:shape id="_x0000_s8347" style="position:absolute;left:4318;top:1947;width:3014;height:2291" coordorigin="4318,1947" coordsize="3014,2291" path="m5914,3540r-2,-25l5915,3527r-1,13xe" fillcolor="#0f0e0d" stroked="f">
              <v:path arrowok="t"/>
            </v:shape>
            <v:shape id="_x0000_s8346" style="position:absolute;left:4318;top:1947;width:3014;height:2291" coordorigin="4318,1947" coordsize="3014,2291" path="m5882,2937r-4,38l5876,2940r6,-3xe" fillcolor="#0f0e0d" stroked="f">
              <v:path arrowok="t"/>
            </v:shape>
            <v:shape id="_x0000_s8345" style="position:absolute;left:4318;top:1947;width:3014;height:2291" coordorigin="4318,1947" coordsize="3014,2291" path="m6474,2755r18,36l6471,2791r3,-36xe" fillcolor="#0f0e0d" stroked="f">
              <v:path arrowok="t"/>
            </v:shape>
            <v:shape id="_x0000_s8344" style="position:absolute;left:4318;top:1947;width:3014;height:2291" coordorigin="4318,1947" coordsize="3014,2291" path="m6492,2791r7,-6l6513,2791r-21,xe" fillcolor="#0f0e0d" stroked="f">
              <v:path arrowok="t"/>
            </v:shape>
            <v:shape id="_x0000_s8343" style="position:absolute;left:4318;top:1947;width:3014;height:2291" coordorigin="4318,1947" coordsize="3014,2291" path="m6179,3878r6,10l6179,3886r,-8xe" fillcolor="#0f0e0d" stroked="f">
              <v:path arrowok="t"/>
            </v:shape>
            <v:shape id="_x0000_s8342" style="position:absolute;left:4318;top:1947;width:3014;height:2291" coordorigin="4318,1947" coordsize="3014,2291" path="m6138,3102r-2,-17l6154,3077r-16,25xe" fillcolor="#0f0e0d" stroked="f">
              <v:path arrowok="t"/>
            </v:shape>
            <v:shape id="_x0000_s8341" style="position:absolute;left:4318;top:1947;width:3014;height:2291" coordorigin="4318,1947" coordsize="3014,2291" path="m6192,2996r-1,-5l6194,2993r-2,3xe" fillcolor="#0f0e0d" stroked="f">
              <v:path arrowok="t"/>
            </v:shape>
            <v:shape id="_x0000_s8340" style="position:absolute;left:4318;top:1947;width:3014;height:2291" coordorigin="4318,1947" coordsize="3014,2291" path="m6875,3016r7,2l6873,3022r2,-6xe" fillcolor="#0f0e0d" stroked="f">
              <v:path arrowok="t"/>
            </v:shape>
            <v:shape id="_x0000_s8339" style="position:absolute;left:4318;top:1947;width:3014;height:2291" coordorigin="4318,1947" coordsize="3014,2291" path="m6912,3014r-13,22l6898,3018r14,-4xe" fillcolor="#0f0e0d" stroked="f">
              <v:path arrowok="t"/>
            </v:shape>
            <v:shape id="_x0000_s8338" style="position:absolute;left:4318;top:1947;width:3014;height:2291" coordorigin="4318,1947" coordsize="3014,2291" path="m6916,3018r-4,-1l6917,3015r-1,3xe" fillcolor="#0f0e0d" stroked="f">
              <v:path arrowok="t"/>
            </v:shape>
            <v:shape id="_x0000_s8337" style="position:absolute;left:4318;top:1947;width:3014;height:2291" coordorigin="4318,1947" coordsize="3014,2291" path="m6883,3092r6,-14l6893,3093r-10,-1xe" fillcolor="#0f0e0d" stroked="f">
              <v:path arrowok="t"/>
            </v:shape>
            <v:shape id="_x0000_s8336" style="position:absolute;left:4318;top:1947;width:3014;height:2291" coordorigin="4318,1947" coordsize="3014,2291" path="m6901,3344r3,29l6904,3383r-3,-39xe" fillcolor="#0f0e0d" stroked="f">
              <v:path arrowok="t"/>
            </v:shape>
            <v:shape id="_x0000_s8335" style="position:absolute;left:4318;top:1947;width:3014;height:2291" coordorigin="4318,1947" coordsize="3014,2291" path="m6923,3366r11,-32l6930,3350r-7,16xe" fillcolor="#0f0e0d" stroked="f">
              <v:path arrowok="t"/>
            </v:shape>
            <v:shape id="_x0000_s8334" style="position:absolute;left:4318;top:1947;width:3014;height:2291" coordorigin="4318,1947" coordsize="3014,2291" path="m6900,2869r2,-22l6906,2858r-6,11xe" fillcolor="#0f0e0d" stroked="f">
              <v:path arrowok="t"/>
            </v:shape>
            <v:shape id="_x0000_s8333" style="position:absolute;left:4318;top:1947;width:3014;height:2291" coordorigin="4318,1947" coordsize="3014,2291" path="m5559,2961r-3,5l5554,2956r5,5xe" fillcolor="#0f0e0d" stroked="f">
              <v:path arrowok="t"/>
            </v:shape>
            <v:shape id="_x0000_s8332" style="position:absolute;left:4318;top:1947;width:3014;height:2291" coordorigin="4318,1947" coordsize="3014,2291" path="m5494,3551r16,27l5489,3577r5,-26xe" fillcolor="#0f0e0d" stroked="f">
              <v:path arrowok="t"/>
            </v:shape>
            <v:shape id="_x0000_s8331" style="position:absolute;left:4318;top:1947;width:3014;height:2291" coordorigin="4318,1947" coordsize="3014,2291" path="m5548,3583r-9,-52l5543,3537r5,46xe" fillcolor="#0f0e0d" stroked="f">
              <v:path arrowok="t"/>
            </v:shape>
            <v:shape id="_x0000_s8330" style="position:absolute;left:4318;top:1947;width:3014;height:2291" coordorigin="4318,1947" coordsize="3014,2291" path="m5548,3583r8,-29l5563,3589r-15,-6xe" fillcolor="#0f0e0d" stroked="f">
              <v:path arrowok="t"/>
            </v:shape>
            <v:shape id="_x0000_s8329" style="position:absolute;left:4318;top:1947;width:3014;height:2291" coordorigin="4318,1947" coordsize="3014,2291" path="m5652,2402r3,-60l5655,2400r-3,2xe" fillcolor="#0f0e0d" stroked="f">
              <v:path arrowok="t"/>
            </v:shape>
            <v:shape id="_x0000_s8328" style="position:absolute;left:4318;top:1947;width:3014;height:2291" coordorigin="4318,1947" coordsize="3014,2291" path="m5577,2383r-5,-39l5590,2334r-13,49xe" fillcolor="#0f0e0d" stroked="f">
              <v:path arrowok="t"/>
            </v:shape>
            <v:shape id="_x0000_s8327" style="position:absolute;left:4318;top:1947;width:3014;height:2291" coordorigin="4318,1947" coordsize="3014,2291" path="m5529,3492r-5,-4l5536,3472r-7,20xe" fillcolor="#0f0e0d" stroked="f">
              <v:path arrowok="t"/>
            </v:shape>
            <v:shape id="_x0000_s8326" style="position:absolute;left:4318;top:1947;width:3014;height:2291" coordorigin="4318,1947" coordsize="3014,2291" path="m5545,3482r-8,-20l5545,3467r,15xe" fillcolor="#0f0e0d" stroked="f">
              <v:path arrowok="t"/>
            </v:shape>
            <v:shape id="_x0000_s8325" style="position:absolute;left:4318;top:1947;width:3014;height:2291" coordorigin="4318,1947" coordsize="3014,2291" path="m5527,3799r-3,16l5521,3806r6,-7xe" fillcolor="#0f0e0d" stroked="f">
              <v:path arrowok="t"/>
            </v:shape>
            <v:shape id="_x0000_s8324" style="position:absolute;left:4318;top:1947;width:3014;height:2291" coordorigin="4318,1947" coordsize="3014,2291" path="m5444,3929r-1,-33l5445,3927r-1,2xe" fillcolor="#0f0e0d" stroked="f">
              <v:path arrowok="t"/>
            </v:shape>
            <v:shape id="_x0000_s8323" style="position:absolute;left:4318;top:1947;width:3014;height:2291" coordorigin="4318,1947" coordsize="3014,2291" path="m5471,3938r11,-33l5477,3932r-6,6xe" fillcolor="#0f0e0d" stroked="f">
              <v:path arrowok="t"/>
            </v:shape>
            <v:shape id="_x0000_s8322" style="position:absolute;left:4318;top:1947;width:3014;height:2291" coordorigin="4318,1947" coordsize="3014,2291" path="m5131,3521r-4,-8l5135,3504r-4,17xe" fillcolor="#0f0e0d" stroked="f">
              <v:path arrowok="t"/>
            </v:shape>
            <v:shape id="_x0000_s8321" style="position:absolute;left:4318;top:1947;width:3014;height:2291" coordorigin="4318,1947" coordsize="3014,2291" path="m5228,3533r-7,-2l5225,3520r3,13xe" fillcolor="#0f0e0d" stroked="f">
              <v:path arrowok="t"/>
            </v:shape>
            <v:shape id="_x0000_s8320" style="position:absolute;left:4318;top:1947;width:3014;height:2291" coordorigin="4318,1947" coordsize="3014,2291" path="m5489,3577r-6,-59l5484,3523r5,54xe" fillcolor="#0f0e0d" stroked="f">
              <v:path arrowok="t"/>
            </v:shape>
            <v:shape id="_x0000_s8319" style="position:absolute;left:4318;top:1947;width:3014;height:2291" coordorigin="4318,1947" coordsize="3014,2291" path="m5522,3531r-5,-8l5526,3520r-4,11xe" fillcolor="#0f0e0d" stroked="f">
              <v:path arrowok="t"/>
            </v:shape>
            <v:shape id="_x0000_s8318" style="position:absolute;left:4318;top:1947;width:3014;height:2291" coordorigin="4318,1947" coordsize="3014,2291" path="m5534,3528r4,10l5534,3534r,-6xe" fillcolor="#0f0e0d" stroked="f">
              <v:path arrowok="t"/>
            </v:shape>
            <v:shape id="_x0000_s8317" style="position:absolute;left:4318;top:1947;width:3014;height:2291" coordorigin="4318,1947" coordsize="3014,2291" path="m5953,3141r7,-22l5959,3133r-6,8xe" fillcolor="#0f0e0d" stroked="f">
              <v:path arrowok="t"/>
            </v:shape>
            <v:shape id="_x0000_s8316" style="position:absolute;left:4318;top:1947;width:3014;height:2291" coordorigin="4318,1947" coordsize="3014,2291" path="m5952,3530r2,-30l5956,3520r-4,10xe" fillcolor="#0f0e0d" stroked="f">
              <v:path arrowok="t"/>
            </v:shape>
            <v:shape id="_x0000_s8315" style="position:absolute;left:4318;top:1947;width:3014;height:2291" coordorigin="4318,1947" coordsize="3014,2291" path="m5975,3079r-4,-103l5976,2979r-1,100xe" fillcolor="#0f0e0d" stroked="f">
              <v:path arrowok="t"/>
            </v:shape>
            <v:shape id="_x0000_s8314" style="position:absolute;left:4318;top:1947;width:3014;height:2291" coordorigin="4318,1947" coordsize="3014,2291" path="m6118,2902r17,-4l6128,2903r-10,-1xe" fillcolor="#0f0e0d" stroked="f">
              <v:path arrowok="t"/>
            </v:shape>
            <v:shape id="_x0000_s8313" style="position:absolute;left:4318;top:1947;width:3014;height:2291" coordorigin="4318,1947" coordsize="3014,2291" path="m6141,2952r14,-57l6144,2947r-3,5xe" fillcolor="#0f0e0d" stroked="f">
              <v:path arrowok="t"/>
            </v:shape>
            <v:shape id="_x0000_s8312" style="position:absolute;left:4318;top:1947;width:3014;height:2291" coordorigin="4318,1947" coordsize="3014,2291" path="m6318,3400r-4,-9l6326,3382r-8,18xe" fillcolor="#0f0e0d" stroked="f">
              <v:path arrowok="t"/>
            </v:shape>
            <v:shape id="_x0000_s8311" style="position:absolute;left:4318;top:1947;width:3014;height:2291" coordorigin="4318,1947" coordsize="3014,2291" path="m6382,3526r4,15l6382,3535r,-9xe" fillcolor="#0f0e0d" stroked="f">
              <v:path arrowok="t"/>
            </v:shape>
            <v:shape id="_x0000_s8310" style="position:absolute;left:4318;top:1947;width:3014;height:2291" coordorigin="4318,1947" coordsize="3014,2291" path="m6386,3541r-4,-21l6387,3530r-1,11xe" fillcolor="#0f0e0d" stroked="f">
              <v:path arrowok="t"/>
            </v:shape>
            <v:shape id="_x0000_s8309" style="position:absolute;left:4318;top:1947;width:3014;height:2291" coordorigin="4318,1947" coordsize="3014,2291" path="m6388,3074r-2,10l6386,3078r2,-4xe" fillcolor="#0f0e0d" stroked="f">
              <v:path arrowok="t"/>
            </v:shape>
            <v:shape id="_x0000_s8308" style="position:absolute;left:4318;top:1947;width:3014;height:2291" coordorigin="4318,1947" coordsize="3014,2291" path="m6440,2797r-10,2l6437,2788r3,9xe" fillcolor="#0f0e0d" stroked="f">
              <v:path arrowok="t"/>
            </v:shape>
            <v:shape id="_x0000_s8307" style="position:absolute;left:4318;top:1947;width:3014;height:2291" coordorigin="4318,1947" coordsize="3014,2291" path="m6638,2839r2,2l6635,2839r3,xe" fillcolor="#0f0e0d" stroked="f">
              <v:path arrowok="t"/>
            </v:shape>
            <v:shape id="_x0000_s8306" style="position:absolute;left:4318;top:1947;width:3014;height:2291" coordorigin="4318,1947" coordsize="3014,2291" path="m6509,3081r1,19l6496,3095r13,-14xe" fillcolor="#0f0e0d" stroked="f">
              <v:path arrowok="t"/>
            </v:shape>
            <v:shape id="_x0000_s8305" style="position:absolute;left:4318;top:1947;width:3014;height:2291" coordorigin="4318,1947" coordsize="3014,2291" path="m6601,3583r-3,2l6606,3569r-5,14xe" fillcolor="#0f0e0d" stroked="f">
              <v:path arrowok="t"/>
            </v:shape>
            <v:shape id="_x0000_s8304" style="position:absolute;left:4318;top:1947;width:3014;height:2291" coordorigin="4318,1947" coordsize="3014,2291" path="m6612,3568r2,-25l6618,3561r-6,7xe" fillcolor="#0f0e0d" stroked="f">
              <v:path arrowok="t"/>
            </v:shape>
            <v:shape id="_x0000_s8303" style="position:absolute;left:4318;top:1947;width:3014;height:2291" coordorigin="4318,1947" coordsize="3014,2291" path="m6657,2927r-10,29l6644,2929r13,-2xe" fillcolor="#0f0e0d" stroked="f">
              <v:path arrowok="t"/>
            </v:shape>
            <v:shape id="_x0000_s8302" style="position:absolute;left:4318;top:1947;width:3014;height:2291" coordorigin="4318,1947" coordsize="3014,2291" path="m6815,2926r-3,-16l6816,2906r-1,20xe" fillcolor="#0f0e0d" stroked="f">
              <v:path arrowok="t"/>
            </v:shape>
            <v:shape id="_x0000_s8301" style="position:absolute;left:4318;top:1947;width:3014;height:2291" coordorigin="4318,1947" coordsize="3014,2291" path="m5856,3908r2,6l5853,3911r3,-3xe" fillcolor="#0f0e0d" stroked="f">
              <v:path arrowok="t"/>
            </v:shape>
            <v:shape id="_x0000_s8300" style="position:absolute;left:4318;top:1947;width:3014;height:2291" coordorigin="4318,1947" coordsize="3014,2291" path="m5854,3547r-1,-16l5864,3538r-10,9xe" fillcolor="#0f0e0d" stroked="f">
              <v:path arrowok="t"/>
            </v:shape>
            <v:shape id="_x0000_s8299" style="position:absolute;left:4318;top:1947;width:3014;height:2291" coordorigin="4318,1947" coordsize="3014,2291" path="m6507,2719r15,35l6501,2752r6,-33xe" fillcolor="#0f0e0d" stroked="f">
              <v:path arrowok="t"/>
            </v:shape>
            <v:shape id="_x0000_s8298" style="position:absolute;left:4318;top:1947;width:3014;height:2291" coordorigin="4318,1947" coordsize="3014,2291" path="m6541,2862r-12,-2l6538,2859r3,3xe" fillcolor="#0f0e0d" stroked="f">
              <v:path arrowok="t"/>
            </v:shape>
            <v:shape id="_x0000_s8297" style="position:absolute;left:4318;top:1947;width:3014;height:2291" coordorigin="4318,1947" coordsize="3014,2291" path="m5846,3349r-4,17l5836,3354r10,-5xe" fillcolor="#0f0e0d" stroked="f">
              <v:path arrowok="t"/>
            </v:shape>
            <v:shape id="_x0000_s8296" style="position:absolute;left:4318;top:1947;width:3014;height:2291" coordorigin="4318,1947" coordsize="3014,2291" path="m5808,3444r-6,2l5811,3438r-3,6xe" fillcolor="#0f0e0d" stroked="f">
              <v:path arrowok="t"/>
            </v:shape>
            <v:shape id="_x0000_s8295" style="position:absolute;left:4318;top:1947;width:3014;height:2291" coordorigin="4318,1947" coordsize="3014,2291" path="m5453,3353r-8,-5l5460,3356r-7,-3xe" fillcolor="#0f0e0d" stroked="f">
              <v:path arrowok="t"/>
            </v:shape>
            <v:shape id="_x0000_s8294" style="position:absolute;left:4318;top:1947;width:3014;height:2291" coordorigin="4318,1947" coordsize="3014,2291" path="m5461,2940r,l5461,2939r,1xe" fillcolor="#0f0e0d" stroked="f">
              <v:path arrowok="t"/>
            </v:shape>
            <v:shape id="_x0000_s8293" style="position:absolute;left:4318;top:1947;width:3014;height:2291" coordorigin="4318,1947" coordsize="3014,2291" path="m6726,2973r2,-34l6728,2956r-2,17xe" fillcolor="#0f0e0d" stroked="f">
              <v:path arrowok="t"/>
            </v:shape>
            <v:shape id="_x0000_s8292" style="position:absolute;left:4318;top:1947;width:3014;height:2291" coordorigin="4318,1947" coordsize="3014,2291" path="m6768,2983r5,-25l6769,2990r-1,-7xe" fillcolor="#0f0e0d" stroked="f">
              <v:path arrowok="t"/>
            </v:shape>
            <v:shape id="_x0000_s8291" style="position:absolute;left:4318;top:1947;width:3014;height:2291" coordorigin="4318,1947" coordsize="3014,2291" path="m4875,2910r-2,7l4870,2910r5,xe" fillcolor="#0f0e0d" stroked="f">
              <v:path arrowok="t"/>
            </v:shape>
            <v:shape id="_x0000_s8290" style="position:absolute;left:4318;top:1947;width:3014;height:2291" coordorigin="4318,1947" coordsize="3014,2291" path="m4866,2939r7,15l4864,2950r2,-11xe" fillcolor="#0f0e0d" stroked="f">
              <v:path arrowok="t"/>
            </v:shape>
            <v:shape id="_x0000_s8289" style="position:absolute;left:4318;top:1947;width:3014;height:2291" coordorigin="4318,1947" coordsize="3014,2291" path="m4863,2925r4,-8l4868,2921r-5,4xe" fillcolor="#0f0e0d" stroked="f">
              <v:path arrowok="t"/>
            </v:shape>
            <v:shape id="_x0000_s8288" style="position:absolute;left:4318;top:1947;width:3014;height:2291" coordorigin="4318,1947" coordsize="3014,2291" path="m4923,3730r-3,-26l4924,3712r-1,18xe" fillcolor="#0f0e0d" stroked="f">
              <v:path arrowok="t"/>
            </v:shape>
            <v:shape id="_x0000_s8287" style="position:absolute;left:4318;top:1947;width:3014;height:2291" coordorigin="4318,1947" coordsize="3014,2291" path="m4914,2736r17,-44l4916,2733r-2,3xe" fillcolor="#0f0e0d" stroked="f">
              <v:path arrowok="t"/>
            </v:shape>
            <v:shape id="_x0000_s8286" style="position:absolute;left:4318;top:1947;width:3014;height:2291" coordorigin="4318,1947" coordsize="3014,2291" path="m4963,2859r4,28l4962,2870r1,-11xe" fillcolor="#0f0e0d" stroked="f">
              <v:path arrowok="t"/>
            </v:shape>
            <v:shape id="_x0000_s8285" style="position:absolute;left:4318;top:1947;width:3014;height:2291" coordorigin="4318,1947" coordsize="3014,2291" path="m4969,3773r-1,-13l4969,3766r,7xe" fillcolor="#0f0e0d" stroked="f">
              <v:path arrowok="t"/>
            </v:shape>
            <v:shape id="_x0000_s8284" style="position:absolute;left:4318;top:1947;width:3014;height:2291" coordorigin="4318,1947" coordsize="3014,2291" path="m4951,3857r9,-41l4955,3857r-4,xe" fillcolor="#0f0e0d" stroked="f">
              <v:path arrowok="t"/>
            </v:shape>
            <v:shape id="_x0000_s8283" style="position:absolute;left:4318;top:1947;width:3014;height:2291" coordorigin="4318,1947" coordsize="3014,2291" path="m4950,3283r6,-9l4956,3285r-6,-2xe" fillcolor="#0f0e0d" stroked="f">
              <v:path arrowok="t"/>
            </v:shape>
            <v:shape id="_x0000_s8282" style="position:absolute;left:4318;top:1947;width:3014;height:2291" coordorigin="4318,1947" coordsize="3014,2291" path="m4866,2895r-2,-1l4865,2892r1,3xe" fillcolor="#0f0e0d" stroked="f">
              <v:path arrowok="t"/>
            </v:shape>
            <v:shape id="_x0000_s8281" style="position:absolute;left:4318;top:1947;width:3014;height:2291" coordorigin="4318,1947" coordsize="3014,2291" path="m4840,2940r1,-12l4847,2927r-7,13xe" fillcolor="#0f0e0d" stroked="f">
              <v:path arrowok="t"/>
            </v:shape>
            <v:shape id="_x0000_s8280" style="position:absolute;left:4318;top:1947;width:3014;height:2291" coordorigin="4318,1947" coordsize="3014,2291" path="m5668,2902r-8,8l5660,2900r8,2xe" fillcolor="#0f0e0d" stroked="f">
              <v:path arrowok="t"/>
            </v:shape>
            <v:shape id="_x0000_s8279" style="position:absolute;left:4318;top:1947;width:3014;height:2291" coordorigin="4318,1947" coordsize="3014,2291" path="m5709,3545r-13,-3l5698,3541r11,4xe" fillcolor="#0f0e0d" stroked="f">
              <v:path arrowok="t"/>
            </v:shape>
            <v:shape id="_x0000_s8278" style="position:absolute;left:4318;top:1947;width:3014;height:2291" coordorigin="4318,1947" coordsize="3014,2291" path="m5697,2984r-1,-1l5696,2983r1,1xe" fillcolor="#0f0e0d" stroked="f">
              <v:path arrowok="t"/>
            </v:shape>
            <v:shape id="_x0000_s8277" style="position:absolute;left:4318;top:1947;width:3014;height:2291" coordorigin="4318,1947" coordsize="3014,2291" path="m5559,3367r-6,-21l5554,3347r5,20xe" fillcolor="#0f0e0d" stroked="f">
              <v:path arrowok="t"/>
            </v:shape>
            <v:shape id="_x0000_s8276" style="position:absolute;left:4318;top:1947;width:3014;height:2291" coordorigin="4318,1947" coordsize="3014,2291" path="m6299,3549r-7,-26l6302,3541r-3,8xe" fillcolor="#0f0e0d" stroked="f">
              <v:path arrowok="t"/>
            </v:shape>
            <v:shape id="_x0000_s8275" style="position:absolute;left:4318;top:1947;width:3014;height:2291" coordorigin="4318,1947" coordsize="3014,2291" path="m6306,2935r6,15l6303,2950r3,-15xe" fillcolor="#0f0e0d" stroked="f">
              <v:path arrowok="t"/>
            </v:shape>
            <v:shape id="_x0000_s8274" style="position:absolute;left:4318;top:1947;width:3014;height:2291" coordorigin="4318,1947" coordsize="3014,2291" path="m6364,3578r-1,46l6360,3587r4,-9xe" fillcolor="#0f0e0d" stroked="f">
              <v:path arrowok="t"/>
            </v:shape>
            <v:shape id="_x0000_s8273" style="position:absolute;left:4318;top:1947;width:3014;height:2291" coordorigin="4318,1947" coordsize="3014,2291" path="m6383,2898r4,43l6381,2950r2,-52xe" fillcolor="#0f0e0d" stroked="f">
              <v:path arrowok="t"/>
            </v:shape>
            <v:shape id="_x0000_s8272" style="position:absolute;left:4318;top:1947;width:3014;height:2291" coordorigin="4318,1947" coordsize="3014,2291" path="m5793,4223r-7,-32l5804,4192r-11,31xe" fillcolor="#0f0e0d" stroked="f">
              <v:path arrowok="t"/>
            </v:shape>
            <v:shape id="_x0000_s8271" style="position:absolute;left:4318;top:1947;width:3014;height:2291" coordorigin="4318,1947" coordsize="3014,2291" path="m6418,2917r,xe" fillcolor="#0f0e0d" stroked="f">
              <v:path arrowok="t"/>
            </v:shape>
            <v:shape id="_x0000_s8270" style="position:absolute;left:4318;top:1947;width:3014;height:2291" coordorigin="4318,1947" coordsize="3014,2291" path="m6417,2917r-5,l6418,2917r-1,xe" fillcolor="#0f0e0d" stroked="f">
              <v:path arrowok="t"/>
            </v:shape>
            <v:shape id="_x0000_s8269" style="position:absolute;left:4318;top:1947;width:3014;height:2291" coordorigin="4318,1947" coordsize="3014,2291" path="m6636,3566r7,11l6633,3574r3,-8xe" fillcolor="#0f0e0d" stroked="f">
              <v:path arrowok="t"/>
            </v:shape>
            <v:shape id="_x0000_s8268" style="position:absolute;left:4318;top:1947;width:3014;height:2291" coordorigin="4318,1947" coordsize="3014,2291" path="m6551,2846r3,-11l6554,2838r-3,8xe" fillcolor="#0f0e0d" stroked="f">
              <v:path arrowok="t"/>
            </v:shape>
            <v:shape id="_x0000_s8267" style="position:absolute;left:4318;top:1947;width:3014;height:2291" coordorigin="4318,1947" coordsize="3014,2291" path="m6644,3587r1,23l6641,3600r3,-13xe" fillcolor="#0f0e0d" stroked="f">
              <v:path arrowok="t"/>
            </v:shape>
            <v:shape id="_x0000_s8266" style="position:absolute;left:4318;top:1947;width:3014;height:2291" coordorigin="4318,1947" coordsize="3014,2291" path="m5160,3252r8,-35l5173,3249r-13,3xe" fillcolor="#0f0e0d" stroked="f">
              <v:path arrowok="t"/>
            </v:shape>
            <v:shape id="_x0000_s8265" style="position:absolute;left:4318;top:1947;width:3014;height:2291" coordorigin="4318,1947" coordsize="3014,2291" path="m5253,3337r3,-18l5254,3338r-1,-1xe" fillcolor="#0f0e0d" stroked="f">
              <v:path arrowok="t"/>
            </v:shape>
            <v:shape id="_x0000_s8264" style="position:absolute;left:4318;top:1947;width:3014;height:2291" coordorigin="4318,1947" coordsize="3014,2291" path="m5256,2921r-2,-21l5260,2903r-4,18xe" fillcolor="#0f0e0d" stroked="f">
              <v:path arrowok="t"/>
            </v:shape>
            <v:shape id="_x0000_s8263" style="position:absolute;left:4318;top:1947;width:3014;height:2291" coordorigin="4318,1947" coordsize="3014,2291" path="m5265,2924r-7,-4l5268,2924r-3,xe" fillcolor="#0f0e0d" stroked="f">
              <v:path arrowok="t"/>
            </v:shape>
            <v:shape id="_x0000_s8262" style="position:absolute;left:4318;top:1947;width:3014;height:2291" coordorigin="4318,1947" coordsize="3014,2291" path="m5435,3035r-8,-5l5438,3027r-3,8xe" fillcolor="#0f0e0d" stroked="f">
              <v:path arrowok="t"/>
            </v:shape>
            <v:shape id="_x0000_s8261" style="position:absolute;left:4318;top:1947;width:3014;height:2291" coordorigin="4318,1947" coordsize="3014,2291" path="m5397,3962r11,-67l5417,3961r-20,1xe" fillcolor="#0f0e0d" stroked="f">
              <v:path arrowok="t"/>
            </v:shape>
            <v:shape id="_x0000_s8260" style="position:absolute;left:4318;top:1947;width:3014;height:2291" coordorigin="4318,1947" coordsize="3014,2291" path="m5406,3383r-1,-18l5408,3365r-2,18xe" fillcolor="#0f0e0d" stroked="f">
              <v:path arrowok="t"/>
            </v:shape>
            <v:shape id="_x0000_s8259" style="position:absolute;left:4318;top:1947;width:3014;height:2291" coordorigin="4318,1947" coordsize="3014,2291" path="m5155,4075r-8,4l5137,4075r18,xe" fillcolor="#0f0e0d" stroked="f">
              <v:path arrowok="t"/>
            </v:shape>
            <v:shape id="_x0000_s8258" style="position:absolute;left:4318;top:1947;width:3014;height:2291" coordorigin="4318,1947" coordsize="3014,2291" path="m5287,2727r12,11l5282,2742r5,-15xe" fillcolor="#0f0e0d" stroked="f">
              <v:path arrowok="t"/>
            </v:shape>
            <v:shape id="_x0000_s8257" style="position:absolute;left:4318;top:1947;width:3014;height:2291" coordorigin="4318,1947" coordsize="3014,2291" path="m5404,3470r6,-8l5414,3480r-10,-10xe" fillcolor="#0f0e0d" stroked="f">
              <v:path arrowok="t"/>
            </v:shape>
            <v:shape id="_x0000_s8256" style="position:absolute;left:4318;top:1947;width:3014;height:2291" coordorigin="4318,1947" coordsize="3014,2291" path="m5329,3040r2,-174l5331,3038r-2,2xe" fillcolor="#0f0e0d" stroked="f">
              <v:path arrowok="t"/>
            </v:shape>
            <v:shape id="_x0000_s8255" style="position:absolute;left:4318;top:1947;width:3014;height:2291" coordorigin="4318,1947" coordsize="3014,2291" path="m5352,2859r3,5l5355,2871r-3,-12xe" fillcolor="#0f0e0d" stroked="f">
              <v:path arrowok="t"/>
            </v:shape>
            <v:shape id="_x0000_s8254" style="position:absolute;left:4318;top:1947;width:3014;height:2291" coordorigin="4318,1947" coordsize="3014,2291" path="m5391,2850r14,-36l5406,2836r-15,14xe" fillcolor="#0f0e0d" stroked="f">
              <v:path arrowok="t"/>
            </v:shape>
            <v:shape id="_x0000_s8253" style="position:absolute;left:4318;top:1947;width:3014;height:2291" coordorigin="4318,1947" coordsize="3014,2291" path="m5411,3491r-10,26l5400,3503r11,-12xe" fillcolor="#0f0e0d" stroked="f">
              <v:path arrowok="t"/>
            </v:shape>
            <v:shape id="_x0000_s8252" style="position:absolute;left:4318;top:1947;width:3014;height:2291" coordorigin="4318,1947" coordsize="3014,2291" path="m5070,3721r2,10l5066,3725r4,-4xe" fillcolor="#0f0e0d" stroked="f">
              <v:path arrowok="t"/>
            </v:shape>
            <v:shape id="_x0000_s8251" style="position:absolute;left:4318;top:1947;width:3014;height:2291" coordorigin="4318,1947" coordsize="3014,2291" path="m5013,3294r-5,1l5013,3282r,12xe" fillcolor="#0f0e0d" stroked="f">
              <v:path arrowok="t"/>
            </v:shape>
            <v:shape id="_x0000_s8250" style="position:absolute;left:4318;top:1947;width:3014;height:2291" coordorigin="4318,1947" coordsize="3014,2291" path="m6284,2970r-3,-10l6285,2966r-1,4xe" fillcolor="#0f0e0d" stroked="f">
              <v:path arrowok="t"/>
            </v:shape>
            <v:shape id="_x0000_s8249" style="position:absolute;left:4318;top:1947;width:3014;height:2291" coordorigin="4318,1947" coordsize="3014,2291" path="m6269,3561r8,25l6265,3577r4,-16xe" fillcolor="#0f0e0d" stroked="f">
              <v:path arrowok="t"/>
            </v:shape>
            <v:shape id="_x0000_s8248" style="position:absolute;left:4318;top:1947;width:3014;height:2291" coordorigin="4318,1947" coordsize="3014,2291" path="m6238,2687r-6,-95l6232,2583r6,104xe" fillcolor="#0f0e0d" stroked="f">
              <v:path arrowok="t"/>
            </v:shape>
            <v:shape id="_x0000_s8247" style="position:absolute;left:4318;top:1947;width:3014;height:2291" coordorigin="4318,1947" coordsize="3014,2291" path="m6598,3519r-1,5l6596,3519r2,xe" fillcolor="#0f0e0d" stroked="f">
              <v:path arrowok="t"/>
            </v:shape>
            <v:shape id="_x0000_s8246" style="position:absolute;left:4318;top:1947;width:3014;height:2291" coordorigin="4318,1947" coordsize="3014,2291" path="m6570,3505r6,-2l6578,3511r-8,-6xe" fillcolor="#0f0e0d" stroked="f">
              <v:path arrowok="t"/>
            </v:shape>
            <v:shape id="_x0000_s8245" style="position:absolute;left:4318;top:1947;width:3014;height:2291" coordorigin="4318,1947" coordsize="3014,2291" path="m6488,3594r-10,-4l6480,3583r8,11xe" fillcolor="#0f0e0d" stroked="f">
              <v:path arrowok="t"/>
            </v:shape>
            <v:shape id="_x0000_s8244" style="position:absolute;left:4318;top:1947;width:3014;height:2291" coordorigin="4318,1947" coordsize="3014,2291" path="m4928,4043r7,44l4918,4079r10,-36xe" fillcolor="#0f0e0d" stroked="f">
              <v:path arrowok="t"/>
            </v:shape>
            <v:shape id="_x0000_s8243" style="position:absolute;left:4318;top:1947;width:3014;height:2291" coordorigin="4318,1947" coordsize="3014,2291" path="m5025,3467r-3,-15l5030,3470r-5,-3xe" fillcolor="#0f0e0d" stroked="f">
              <v:path arrowok="t"/>
            </v:shape>
            <v:shape id="_x0000_s8242" style="position:absolute;left:4318;top:1947;width:3014;height:2291" coordorigin="4318,1947" coordsize="3014,2291" path="m4985,3898r-3,-35l4998,3873r-13,25xe" fillcolor="#0f0e0d" stroked="f">
              <v:path arrowok="t"/>
            </v:shape>
            <v:shape id="_x0000_s8241" style="position:absolute;left:4318;top:1947;width:3014;height:2291" coordorigin="4318,1947" coordsize="3014,2291" path="m5001,3259r-6,3l4992,3256r9,3xe" fillcolor="#0f0e0d" stroked="f">
              <v:path arrowok="t"/>
            </v:shape>
            <v:shape id="_x0000_s8240" style="position:absolute;left:4318;top:1947;width:3014;height:2291" coordorigin="4318,1947" coordsize="3014,2291" path="m4943,3474r-1,-39l4945,3448r-2,26xe" fillcolor="#0f0e0d" stroked="f">
              <v:path arrowok="t"/>
            </v:shape>
            <v:shape id="_x0000_s8239" style="position:absolute;left:4318;top:1947;width:3014;height:2291" coordorigin="4318,1947" coordsize="3014,2291" path="m4963,3506r-6,-30l4970,3488r-7,18xe" fillcolor="#0f0e0d" stroked="f">
              <v:path arrowok="t"/>
            </v:shape>
            <v:shape id="_x0000_s8238" style="position:absolute;left:4318;top:1947;width:3014;height:2291" coordorigin="4318,1947" coordsize="3014,2291" path="m5712,3550r,17l5709,3561r3,-11xe" fillcolor="#0f0e0d" stroked="f">
              <v:path arrowok="t"/>
            </v:shape>
            <v:shape id="_x0000_s8237" style="position:absolute;left:4318;top:1947;width:3014;height:2291" coordorigin="4318,1947" coordsize="3014,2291" path="m5688,3414r4,-20l5697,3417r-9,-3xe" fillcolor="#0f0e0d" stroked="f">
              <v:path arrowok="t"/>
            </v:shape>
            <v:shape id="_x0000_s8236" style="position:absolute;left:4318;top:1947;width:3014;height:2291" coordorigin="4318,1947" coordsize="3014,2291" path="m5710,3006r-1,l5710,3006r,xe" fillcolor="#0f0e0d" stroked="f">
              <v:path arrowok="t"/>
            </v:shape>
            <v:shape id="_x0000_s8235" style="position:absolute;left:4318;top:1947;width:3014;height:2291" coordorigin="4318,1947" coordsize="3014,2291" path="m5845,3380r5,-8l5848,3391r-3,-11xe" fillcolor="#0f0e0d" stroked="f">
              <v:path arrowok="t"/>
            </v:shape>
            <v:shape id="_x0000_s8234" style="position:absolute;left:4318;top:1947;width:3014;height:2291" coordorigin="4318,1947" coordsize="3014,2291" path="m5905,3362r-5,-21l5903,3343r2,19xe" fillcolor="#0f0e0d" stroked="f">
              <v:path arrowok="t"/>
            </v:shape>
            <v:shape id="_x0000_s8233" style="position:absolute;left:4318;top:1947;width:3014;height:2291" coordorigin="4318,1947" coordsize="3014,2291" path="m5984,2961r-2,16l5982,2968r2,-7xe" fillcolor="#0f0e0d" stroked="f">
              <v:path arrowok="t"/>
            </v:shape>
            <v:shape id="_x0000_s8232" style="position:absolute;left:4318;top:1947;width:3014;height:2291" coordorigin="4318,1947" coordsize="3014,2291" path="m5969,4010r12,10l5969,4018r,-8xe" fillcolor="#0f0e0d" stroked="f">
              <v:path arrowok="t"/>
            </v:shape>
            <v:shape id="_x0000_s8231" style="position:absolute;left:4318;top:1947;width:3014;height:2291" coordorigin="4318,1947" coordsize="3014,2291" path="m5878,3336r5,-41l5892,3339r-14,-3xe" fillcolor="#0f0e0d" stroked="f">
              <v:path arrowok="t"/>
            </v:shape>
            <v:shape id="_x0000_s8230" style="position:absolute;left:4318;top:1947;width:3014;height:2291" coordorigin="4318,1947" coordsize="3014,2291" path="m5946,2879r16,13l5945,2894r1,-15xe" fillcolor="#0f0e0d" stroked="f">
              <v:path arrowok="t"/>
            </v:shape>
            <v:shape id="_x0000_s8229" style="position:absolute;left:4318;top:1947;width:3014;height:2291" coordorigin="4318,1947" coordsize="3014,2291" path="m6371,3502r-9,-1l6360,3491r11,11xe" fillcolor="#0f0e0d" stroked="f">
              <v:path arrowok="t"/>
            </v:shape>
            <v:shape id="_x0000_s8228" style="position:absolute;left:4318;top:1947;width:3014;height:2291" coordorigin="4318,1947" coordsize="3014,2291" path="m6335,3659r-17,-42l6325,3625r10,34xe" fillcolor="#0f0e0d" stroked="f">
              <v:path arrowok="t"/>
            </v:shape>
            <v:shape id="_x0000_s8227" style="position:absolute;left:4318;top:1947;width:3014;height:2291" coordorigin="4318,1947" coordsize="3014,2291" path="m6335,3659r4,-16l6355,3661r-20,-2xe" fillcolor="#0f0e0d" stroked="f">
              <v:path arrowok="t"/>
            </v:shape>
            <v:shape id="_x0000_s8226" style="position:absolute;left:4318;top:1947;width:3014;height:2291" coordorigin="4318,1947" coordsize="3014,2291" path="m6334,3435r-6,-16l6345,3408r-11,27xe" fillcolor="#0f0e0d" stroked="f">
              <v:path arrowok="t"/>
            </v:shape>
            <v:shape id="_x0000_s8225" style="position:absolute;left:4318;top:1947;width:3014;height:2291" coordorigin="4318,1947" coordsize="3014,2291" path="m6040,2963r,1l6040,2963r,xe" fillcolor="#0f0e0d" stroked="f">
              <v:path arrowok="t"/>
            </v:shape>
            <v:shape id="_x0000_s8224" style="position:absolute;left:4318;top:1947;width:3014;height:2291" coordorigin="4318,1947" coordsize="3014,2291" path="m5365,3045r-4,l5361,3040r4,5xe" fillcolor="#0f0e0d" stroked="f">
              <v:path arrowok="t"/>
            </v:shape>
            <v:shape id="_x0000_s8223" style="position:absolute;left:4318;top:1947;width:3014;height:2291" coordorigin="4318,1947" coordsize="3014,2291" path="m6571,3071r-5,9l6570,3063r1,8xe" fillcolor="#0f0e0d" stroked="f">
              <v:path arrowok="t"/>
            </v:shape>
            <v:shape id="_x0000_s8222" style="position:absolute;left:4318;top:1947;width:3014;height:2291" coordorigin="4318,1947" coordsize="3014,2291" path="m5814,2152r-5,38l5808,2170r6,-18xe" fillcolor="#0f0e0d" stroked="f">
              <v:path arrowok="t"/>
            </v:shape>
            <v:shape id="_x0000_s8221" style="position:absolute;left:4318;top:1947;width:3014;height:2291" coordorigin="4318,1947" coordsize="3014,2291" path="m6078,3416r3,15l6076,3427r2,-11xe" fillcolor="#0f0e0d" stroked="f">
              <v:path arrowok="t"/>
            </v:shape>
            <v:shape id="_x0000_s8220" style="position:absolute;left:4318;top:1947;width:3014;height:2291" coordorigin="4318,1947" coordsize="3014,2291" path="m4917,3011r-8,-1l4915,3003r2,8xe" fillcolor="#0f0e0d" stroked="f">
              <v:path arrowok="t"/>
            </v:shape>
            <v:shape id="_x0000_s8219" style="position:absolute;left:4318;top:1947;width:3014;height:2291" coordorigin="4318,1947" coordsize="3014,2291" path="m6348,2973r-3,10l6344,2977r4,-4xe" fillcolor="#0f0e0d" stroked="f">
              <v:path arrowok="t"/>
            </v:shape>
            <v:shape id="_x0000_s8218" style="position:absolute;left:4318;top:1947;width:3014;height:2291" coordorigin="4318,1947" coordsize="3014,2291" path="m6257,3013r-1,-35l6266,2965r-9,48xe" fillcolor="#0f0e0d" stroked="f">
              <v:path arrowok="t"/>
            </v:shape>
            <v:shape id="_x0000_s8217" style="position:absolute;left:4318;top:1947;width:3014;height:2291" coordorigin="4318,1947" coordsize="3014,2291" path="m6237,3601r18,45l6235,3643r2,-42xe" fillcolor="#0f0e0d" stroked="f">
              <v:path arrowok="t"/>
            </v:shape>
            <v:shape id="_x0000_s8216" style="position:absolute;left:4318;top:1947;width:3014;height:2291" coordorigin="4318,1947" coordsize="3014,2291" path="m6255,3646r-1,-26l6262,3622r-7,24xe" fillcolor="#0f0e0d" stroked="f">
              <v:path arrowok="t"/>
            </v:shape>
            <v:shape id="_x0000_s8215" style="position:absolute;left:4318;top:1947;width:3014;height:2291" coordorigin="4318,1947" coordsize="3014,2291" path="m6326,3477r-11,20l6314,3485r12,-8xe" fillcolor="#0f0e0d" stroked="f">
              <v:path arrowok="t"/>
            </v:shape>
            <v:shape id="_x0000_s8214" style="position:absolute;left:4318;top:1947;width:3014;height:2291" coordorigin="4318,1947" coordsize="3014,2291" path="m6208,2645r-10,88l6195,2636r13,9xe" fillcolor="#0f0e0d" stroked="f">
              <v:path arrowok="t"/>
            </v:shape>
            <v:shape id="_x0000_s8213" style="position:absolute;left:4318;top:1947;width:3014;height:2291" coordorigin="4318,1947" coordsize="3014,2291" path="m5703,3003r-3,-1l5703,3000r,3xe" fillcolor="#0f0e0d" stroked="f">
              <v:path arrowok="t"/>
            </v:shape>
            <v:shape id="_x0000_s8212" style="position:absolute;left:4318;top:1947;width:3014;height:2291" coordorigin="4318,1947" coordsize="3014,2291" path="m5378,3493r-2,8l5373,3490r5,3xe" fillcolor="#0f0e0d" stroked="f">
              <v:path arrowok="t"/>
            </v:shape>
            <v:shape id="_x0000_s8211" style="position:absolute;left:4318;top:1947;width:3014;height:2291" coordorigin="4318,1947" coordsize="3014,2291" path="m5326,3327r-8,3l5325,3314r1,13xe" fillcolor="#0f0e0d" stroked="f">
              <v:path arrowok="t"/>
            </v:shape>
            <v:shape id="_x0000_s8210" style="position:absolute;left:4318;top:1947;width:3014;height:2291" coordorigin="4318,1947" coordsize="3014,2291" path="m5309,3855r1,56l5306,3908r3,-53xe" fillcolor="#0f0e0d" stroked="f">
              <v:path arrowok="t"/>
            </v:shape>
            <v:shape id="_x0000_s8209" style="position:absolute;left:4318;top:1947;width:3014;height:2291" coordorigin="4318,1947" coordsize="3014,2291" path="m6113,2881r3,-46l6113,2907r,-26xe" fillcolor="#0f0e0d" stroked="f">
              <v:path arrowok="t"/>
            </v:shape>
            <v:shape id="_x0000_s8208" style="position:absolute;left:4318;top:1947;width:3014;height:2291" coordorigin="4318,1947" coordsize="3014,2291" path="m6124,3538r-1,-11l6125,3517r-1,21xe" fillcolor="#0f0e0d" stroked="f">
              <v:path arrowok="t"/>
            </v:shape>
            <v:shape id="_x0000_s8207" style="position:absolute;left:4318;top:1947;width:3014;height:2291" coordorigin="4318,1947" coordsize="3014,2291" path="m6135,3920r8,-19l6141,3914r-6,6xe" fillcolor="#0f0e0d" stroked="f">
              <v:path arrowok="t"/>
            </v:shape>
            <v:shape id="_x0000_s8206" style="position:absolute;left:4318;top:1947;width:3014;height:2291" coordorigin="4318,1947" coordsize="3014,2291" path="m6167,3577r-12,-4l6172,3570r-5,7xe" fillcolor="#0f0e0d" stroked="f">
              <v:path arrowok="t"/>
            </v:shape>
            <v:shape id="_x0000_s8205" style="position:absolute;left:4318;top:1947;width:3014;height:2291" coordorigin="4318,1947" coordsize="3014,2291" path="m6190,4180r-9,3l6170,4182r20,-2xe" fillcolor="#0f0e0d" stroked="f">
              <v:path arrowok="t"/>
            </v:shape>
            <v:shape id="_x0000_s8204" style="position:absolute;left:4318;top:1947;width:3014;height:2291" coordorigin="4318,1947" coordsize="3014,2291" path="m6255,3449r-7,-5l6255,3436r,13xe" fillcolor="#0f0e0d" stroked="f">
              <v:path arrowok="t"/>
            </v:shape>
            <v:shape id="_x0000_s8203" style="position:absolute;left:4318;top:1947;width:3014;height:2291" coordorigin="4318,1947" coordsize="3014,2291" path="m5365,3078r-4,-4l5367,3073r-2,5xe" fillcolor="#0f0e0d" stroked="f">
              <v:path arrowok="t"/>
            </v:shape>
            <v:shape id="_x0000_s8202" style="position:absolute;left:4318;top:1947;width:3014;height:2291" coordorigin="4318,1947" coordsize="3014,2291" path="m6946,3350r2,-10l6954,3344r-8,6xe" fillcolor="#0f0e0d" stroked="f">
              <v:path arrowok="t"/>
            </v:shape>
            <v:shape id="_x0000_s8201" style="position:absolute;left:4318;top:1947;width:3014;height:2291" coordorigin="4318,1947" coordsize="3014,2291" path="m6940,3052r-1,180l6936,3063r4,-11xe" fillcolor="#0f0e0d" stroked="f">
              <v:path arrowok="t"/>
            </v:shape>
            <v:shape id="_x0000_s8200" style="position:absolute;left:4318;top:1947;width:3014;height:2291" coordorigin="4318,1947" coordsize="3014,2291" path="m6048,2758r5,-144l6058,2749r-10,9xe" fillcolor="#0f0e0d" stroked="f">
              <v:path arrowok="t"/>
            </v:shape>
            <v:shape id="_x0000_s8199" style="position:absolute;left:4318;top:1947;width:3014;height:2291" coordorigin="4318,1947" coordsize="3014,2291" path="m6078,2749r1,-46l6097,2752r-19,-3xe" fillcolor="#0f0e0d" stroked="f">
              <v:path arrowok="t"/>
            </v:shape>
            <v:shape id="_x0000_s8198" style="position:absolute;left:4318;top:1947;width:3014;height:2291" coordorigin="4318,1947" coordsize="3014,2291" path="m6097,3575r1,-6l6098,3572r-1,3xe" fillcolor="#0f0e0d" stroked="f">
              <v:path arrowok="t"/>
            </v:shape>
            <v:shape id="_x0000_s8197" style="position:absolute;left:4318;top:1947;width:3014;height:2291" coordorigin="4318,1947" coordsize="3014,2291" path="m6396,3464r1,-14l6396,3482r,-18xe" fillcolor="#0f0e0d" stroked="f">
              <v:path arrowok="t"/>
            </v:shape>
            <v:shape id="_x0000_s8196" style="position:absolute;left:4318;top:1947;width:3014;height:2291" coordorigin="4318,1947" coordsize="3014,2291" path="m6370,2728r15,-18l6380,2723r-10,5xe" fillcolor="#0f0e0d" stroked="f">
              <v:path arrowok="t"/>
            </v:shape>
            <v:shape id="_x0000_s8195" style="position:absolute;left:4318;top:1947;width:3014;height:2291" coordorigin="4318,1947" coordsize="3014,2291" path="m6377,3429r-2,-26l6378,3415r-1,14xe" fillcolor="#0f0e0d" stroked="f">
              <v:path arrowok="t"/>
            </v:shape>
            <v:shape id="_x0000_s8194" style="position:absolute;left:4318;top:1947;width:3014;height:2291" coordorigin="4318,1947" coordsize="3014,2291" path="m6408,3608r5,-16l6411,3601r-3,7xe" fillcolor="#0f0e0d" stroked="f">
              <v:path arrowok="t"/>
            </v:shape>
            <v:shape id="_x0000_s8193" style="position:absolute;left:4318;top:1947;width:3014;height:2291" coordorigin="4318,1947" coordsize="3014,2291" path="m6303,2950r-8,-20l6301,2928r2,22xe" fillcolor="#0f0e0d" stroked="f">
              <v:path arrowok="t"/>
            </v:shape>
            <v:shape id="_x0000_s8192" style="position:absolute;left:4318;top:1947;width:3014;height:2291" coordorigin="4318,1947" coordsize="3014,2291" path="m6394,2888r-7,-7l6399,2870r-5,18xe" fillcolor="#0f0e0d" stroked="f">
              <v:path arrowok="t"/>
            </v:shape>
            <v:shape id="_x0000_s8191" style="position:absolute;left:4318;top:1947;width:3014;height:2291" coordorigin="4318,1947" coordsize="3014,2291" path="m6830,3442r6,-74l6833,3423r-3,19xe" fillcolor="#0f0e0d" stroked="f">
              <v:path arrowok="t"/>
            </v:shape>
            <v:shape id="_x0000_s8190" style="position:absolute;left:4318;top:1947;width:3014;height:2291" coordorigin="4318,1947" coordsize="3014,2291" path="m6240,3370r18,-25l6246,3370r-6,xe" fillcolor="#0f0e0d" stroked="f">
              <v:path arrowok="t"/>
            </v:shape>
            <v:shape id="_x0000_s8189" style="position:absolute;left:4318;top:1947;width:3014;height:2291" coordorigin="4318,1947" coordsize="3014,2291" path="m6312,2955r-1,6l6310,2956r2,-1xe" fillcolor="#0f0e0d" stroked="f">
              <v:path arrowok="t"/>
            </v:shape>
            <v:shape id="_x0000_s8188" style="position:absolute;left:4318;top:1947;width:3014;height:2291" coordorigin="4318,1947" coordsize="3014,2291" path="m6897,3300r9,-18l6905,3295r-8,5xe" fillcolor="#0f0e0d" stroked="f">
              <v:path arrowok="t"/>
            </v:shape>
            <v:shape id="_x0000_s8187" style="position:absolute;left:4318;top:1947;width:3014;height:2291" coordorigin="4318,1947" coordsize="3014,2291" path="m6945,3285r9,-26l6956,3302r-11,-17xe" fillcolor="#0f0e0d" stroked="f">
              <v:path arrowok="t"/>
            </v:shape>
            <v:shape id="_x0000_s8186" style="position:absolute;left:4318;top:1947;width:3014;height:2291" coordorigin="4318,1947" coordsize="3014,2291" path="m6863,3169r2,-150l6864,3162r-1,7xe" fillcolor="#0f0e0d" stroked="f">
              <v:path arrowok="t"/>
            </v:shape>
            <v:shape id="_x0000_s8185" style="position:absolute;left:4318;top:1947;width:3014;height:2291" coordorigin="4318,1947" coordsize="3014,2291" path="m6810,2908r4,-11l6814,2901r-4,7xe" fillcolor="#0f0e0d" stroked="f">
              <v:path arrowok="t"/>
            </v:shape>
            <v:shape id="_x0000_s8184" style="position:absolute;left:4318;top:1947;width:3014;height:2291" coordorigin="4318,1947" coordsize="3014,2291" path="m4841,3440r4,8l4840,3445r1,-5xe" fillcolor="#0f0e0d" stroked="f">
              <v:path arrowok="t"/>
            </v:shape>
            <v:shape id="_x0000_s8183" style="position:absolute;left:4318;top:1947;width:3014;height:2291" coordorigin="4318,1947" coordsize="3014,2291" path="m4858,3396r6,-24l4861,3384r-3,12xe" fillcolor="#0f0e0d" stroked="f">
              <v:path arrowok="t"/>
            </v:shape>
            <v:shape id="_x0000_s8182" style="position:absolute;left:4318;top:1947;width:3014;height:2291" coordorigin="4318,1947" coordsize="3014,2291" path="m4852,2693r-18,11l4833,2695r19,-2xe" fillcolor="#0f0e0d" stroked="f">
              <v:path arrowok="t"/>
            </v:shape>
            <v:shape id="_x0000_s8181" style="position:absolute;left:4318;top:1947;width:3014;height:2291" coordorigin="4318,1947" coordsize="3014,2291" path="m6116,3480r5,-12l6120,3478r-4,2xe" fillcolor="#0f0e0d" stroked="f">
              <v:path arrowok="t"/>
            </v:shape>
            <v:shape id="_x0000_s8180" style="position:absolute;left:4318;top:1947;width:3014;height:2291" coordorigin="4318,1947" coordsize="3014,2291" path="m6218,3263r,2l6216,3262r2,1xe" fillcolor="#0f0e0d" stroked="f">
              <v:path arrowok="t"/>
            </v:shape>
            <v:shape id="_x0000_s8179" style="position:absolute;left:4318;top:1947;width:3014;height:2291" coordorigin="4318,1947" coordsize="3014,2291" path="m6219,4151r-2,-8l6227,4153r-8,-2xe" fillcolor="#0f0e0d" stroked="f">
              <v:path arrowok="t"/>
            </v:shape>
            <v:shape id="_x0000_s8178" style="position:absolute;left:4318;top:1947;width:3014;height:2291" coordorigin="4318,1947" coordsize="3014,2291" path="m6343,3245r5,-19l6354,3232r-11,13xe" fillcolor="#0f0e0d" stroked="f">
              <v:path arrowok="t"/>
            </v:shape>
            <v:shape id="_x0000_s8177" style="position:absolute;left:4318;top:1947;width:3014;height:2291" coordorigin="4318,1947" coordsize="3014,2291" path="m5008,3454r-3,10l5000,3455r8,-1xe" fillcolor="#0f0e0d" stroked="f">
              <v:path arrowok="t"/>
            </v:shape>
            <v:shape id="_x0000_s8176" style="position:absolute;left:4318;top:1947;width:3014;height:2291" coordorigin="4318,1947" coordsize="3014,2291" path="m5240,3375r9,4l5245,3389r-5,-14xe" fillcolor="#0f0e0d" stroked="f">
              <v:path arrowok="t"/>
            </v:shape>
            <v:shape id="_x0000_s8175" style="position:absolute;left:4318;top:1947;width:3014;height:2291" coordorigin="4318,1947" coordsize="3014,2291" path="m5248,3000r-4,-7l5250,2993r-2,7xe" fillcolor="#0f0e0d" stroked="f">
              <v:path arrowok="t"/>
            </v:shape>
            <v:shape id="_x0000_s8174" style="position:absolute;left:4318;top:1947;width:3014;height:2291" coordorigin="4318,1947" coordsize="3014,2291" path="m5224,3369r,-29l5231,3348r-7,21xe" fillcolor="#0f0e0d" stroked="f">
              <v:path arrowok="t"/>
            </v:shape>
            <v:shape id="_x0000_s8173" style="position:absolute;left:4318;top:1947;width:3014;height:2291" coordorigin="4318,1947" coordsize="3014,2291" path="m5223,3300r-1,-31l5224,3276r-1,24xe" fillcolor="#0f0e0d" stroked="f">
              <v:path arrowok="t"/>
            </v:shape>
            <v:shape id="_x0000_s8172" style="position:absolute;left:4318;top:1947;width:3014;height:2291" coordorigin="4318,1947" coordsize="3014,2291" path="m5149,2734r-1,-28l5154,2698r-5,36xe" fillcolor="#0f0e0d" stroked="f">
              <v:path arrowok="t"/>
            </v:shape>
            <v:shape id="_x0000_s8171" style="position:absolute;left:4318;top:1947;width:3014;height:2291" coordorigin="4318,1947" coordsize="3014,2291" path="m5205,3266r,1l5204,3266r1,xe" fillcolor="#0f0e0d" stroked="f">
              <v:path arrowok="t"/>
            </v:shape>
            <v:shape id="_x0000_s8170" style="position:absolute;left:4318;top:1947;width:3014;height:2291" coordorigin="4318,1947" coordsize="3014,2291" path="m5155,3318r-7,-11l5160,3301r-5,17xe" fillcolor="#0f0e0d" stroked="f">
              <v:path arrowok="t"/>
            </v:shape>
            <v:shape id="_x0000_s8169" style="position:absolute;left:4318;top:1947;width:3014;height:2291" coordorigin="4318,1947" coordsize="3014,2291" path="m5156,2934r,9l5153,2936r3,-2xe" fillcolor="#0f0e0d" stroked="f">
              <v:path arrowok="t"/>
            </v:shape>
            <v:shape id="_x0000_s8168" style="position:absolute;left:4318;top:1947;width:3014;height:2291" coordorigin="4318,1947" coordsize="3014,2291" path="m5392,4018r-11,10l5371,4022r21,-4xe" fillcolor="#0f0e0d" stroked="f">
              <v:path arrowok="t"/>
            </v:shape>
            <v:shape id="_x0000_s8167" style="position:absolute;left:4318;top:1947;width:3014;height:2291" coordorigin="4318,1947" coordsize="3014,2291" path="m5450,4008r-1,-11l5470,3995r-20,13xe" fillcolor="#0f0e0d" stroked="f">
              <v:path arrowok="t"/>
            </v:shape>
            <v:shape id="_x0000_s8166" style="position:absolute;left:4318;top:1947;width:3014;height:2291" coordorigin="4318,1947" coordsize="3014,2291" path="m5566,3988r-7,-73l5572,3924r-6,64xe" fillcolor="#0f0e0d" stroked="f">
              <v:path arrowok="t"/>
            </v:shape>
            <v:shape id="_x0000_s8165" style="position:absolute;left:4318;top:1947;width:3014;height:2291" coordorigin="4318,1947" coordsize="3014,2291" path="m5004,2736r-6,1l5000,2730r4,6xe" fillcolor="#0f0e0d" stroked="f">
              <v:path arrowok="t"/>
            </v:shape>
            <v:shape id="_x0000_s8164" style="position:absolute;left:4318;top:1947;width:3014;height:2291" coordorigin="4318,1947" coordsize="3014,2291" path="m5106,2896r-4,9l5101,2900r5,-4xe" fillcolor="#0f0e0d" stroked="f">
              <v:path arrowok="t"/>
            </v:shape>
            <v:shape id="_x0000_s8163" style="position:absolute;left:4318;top:1947;width:3014;height:2291" coordorigin="4318,1947" coordsize="3014,2291" path="m5113,3539r-3,-29l5118,3516r-5,23xe" fillcolor="#0f0e0d" stroked="f">
              <v:path arrowok="t"/>
            </v:shape>
            <v:shape id="_x0000_s8162" style="position:absolute;left:4318;top:1947;width:3014;height:2291" coordorigin="4318,1947" coordsize="3014,2291" path="m5160,3367r,xe" fillcolor="#0f0e0d" stroked="f">
              <v:path arrowok="t"/>
            </v:shape>
            <v:shape id="_x0000_s8161" style="position:absolute;left:4318;top:1947;width:3014;height:2291" coordorigin="4318,1947" coordsize="3014,2291" path="m5160,2935r,5l5156,2934r4,1xe" fillcolor="#0f0e0d" stroked="f">
              <v:path arrowok="t"/>
            </v:shape>
            <v:shape id="_x0000_s8160" style="position:absolute;left:4318;top:1947;width:3014;height:2291" coordorigin="4318,1947" coordsize="3014,2291" path="m5195,2953r-4,-12l5197,2943r-2,10xe" fillcolor="#0f0e0d" stroked="f">
              <v:path arrowok="t"/>
            </v:shape>
            <v:shape id="_x0000_s8159" style="position:absolute;left:4318;top:1947;width:3014;height:2291" coordorigin="4318,1947" coordsize="3014,2291" path="m5164,2961r2,-4l5171,2981r-7,-20xe" fillcolor="#0f0e0d" stroked="f">
              <v:path arrowok="t"/>
            </v:shape>
            <v:shape id="_x0000_s8158" style="position:absolute;left:4318;top:1947;width:3014;height:2291" coordorigin="4318,1947" coordsize="3014,2291" path="m5062,3391r10,18l5058,3409r4,-18xe" fillcolor="#0f0e0d" stroked="f">
              <v:path arrowok="t"/>
            </v:shape>
            <v:shape id="_x0000_s8157" style="position:absolute;left:4318;top:1947;width:3014;height:2291" coordorigin="4318,1947" coordsize="3014,2291" path="m5130,3335r,l5130,3335xe" fillcolor="#0f0e0d" stroked="f">
              <v:path arrowok="t"/>
            </v:shape>
            <v:shape id="_x0000_s8156" style="position:absolute;left:4318;top:1947;width:3014;height:2291" coordorigin="4318,1947" coordsize="3014,2291" path="m5838,3474r-2,4l5833,3472r5,2xe" fillcolor="#0f0e0d" stroked="f">
              <v:path arrowok="t"/>
            </v:shape>
            <v:shape id="_x0000_s8155" style="position:absolute;left:4318;top:1947;width:3014;height:2291" coordorigin="4318,1947" coordsize="3014,2291" path="m5839,3481r-1,-7l5843,3473r-4,8xe" fillcolor="#0f0e0d" stroked="f">
              <v:path arrowok="t"/>
            </v:shape>
            <v:shape id="_x0000_s8154" style="position:absolute;left:4318;top:1947;width:3014;height:2291" coordorigin="4318,1947" coordsize="3014,2291" path="m5842,2634r,3l5841,2632r1,2xe" fillcolor="#0f0e0d" stroked="f">
              <v:path arrowok="t"/>
            </v:shape>
            <v:shape id="_x0000_s8153" style="position:absolute;left:4318;top:1947;width:3014;height:2291" coordorigin="4318,1947" coordsize="3014,2291" path="m6509,4049r8,6l6506,4056r3,-7xe" fillcolor="#0f0e0d" stroked="f">
              <v:path arrowok="t"/>
            </v:shape>
            <v:shape id="_x0000_s8152" style="position:absolute;left:4318;top:1947;width:3014;height:2291" coordorigin="4318,1947" coordsize="3014,2291" path="m6509,4045r1,-39l6509,4045r,xe" fillcolor="#0f0e0d" stroked="f">
              <v:path arrowok="t"/>
            </v:shape>
            <v:shape id="_x0000_s8151" style="position:absolute;left:4318;top:1947;width:3014;height:2291" coordorigin="4318,1947" coordsize="3014,2291" path="m6496,3520r5,-19l6502,3508r-6,12xe" fillcolor="#0f0e0d" stroked="f">
              <v:path arrowok="t"/>
            </v:shape>
            <v:shape id="_x0000_s8150" style="position:absolute;left:4318;top:1947;width:3014;height:2291" coordorigin="4318,1947" coordsize="3014,2291" path="m5945,3431r-1,-25l5945,3406r,25xe" fillcolor="#0f0e0d" stroked="f">
              <v:path arrowok="t"/>
            </v:shape>
            <v:shape id="_x0000_s8149" style="position:absolute;left:4318;top:1947;width:3014;height:2291" coordorigin="4318,1947" coordsize="3014,2291" path="m5366,2860r-2,l5365,2857r1,3xe" fillcolor="#0f0e0d" stroked="f">
              <v:path arrowok="t"/>
            </v:shape>
            <v:shape id="_x0000_s8148" style="position:absolute;left:4318;top:1947;width:3014;height:2291" coordorigin="4318,1947" coordsize="3014,2291" path="m5225,3420r,1l5224,3421r1,-1xe" fillcolor="#0f0e0d" stroked="f">
              <v:path arrowok="t"/>
            </v:shape>
            <v:shape id="_x0000_s8147" style="position:absolute;left:4318;top:1947;width:3014;height:2291" coordorigin="4318,1947" coordsize="3014,2291" path="m5868,4012r7,-15l5873,4012r-5,xe" fillcolor="#0f0e0d" stroked="f">
              <v:path arrowok="t"/>
            </v:shape>
            <v:shape id="_x0000_s8146" style="position:absolute;left:4318;top:1947;width:3014;height:2291" coordorigin="4318,1947" coordsize="3014,2291" path="m5877,2647r-1,8l5874,2644r3,3xe" fillcolor="#0f0e0d" stroked="f">
              <v:path arrowok="t"/>
            </v:shape>
            <v:shape id="_x0000_s8145" style="position:absolute;left:4318;top:1947;width:3014;height:2291" coordorigin="4318,1947" coordsize="3014,2291" path="m5721,3317r-3,-15l5722,3305r-1,12xe" fillcolor="#0f0e0d" stroked="f">
              <v:path arrowok="t"/>
            </v:shape>
            <v:shape id="_x0000_s8144" style="position:absolute;left:4318;top:1947;width:3014;height:2291" coordorigin="4318,1947" coordsize="3014,2291" path="m5901,2985r,-28l5906,2990r-5,-5xe" fillcolor="#0f0e0d" stroked="f">
              <v:path arrowok="t"/>
            </v:shape>
            <v:shape id="_x0000_s8143" style="position:absolute;left:4318;top:1947;width:3014;height:2291" coordorigin="4318,1947" coordsize="3014,2291" path="m5901,3857r-1,l5895,3856r6,1xe" fillcolor="#0f0e0d" stroked="f">
              <v:path arrowok="t"/>
            </v:shape>
            <v:shape id="_x0000_s8142" style="position:absolute;left:4318;top:1947;width:3014;height:2291" coordorigin="4318,1947" coordsize="3014,2291" path="m5851,2979r-4,-3l5850,2976r1,3xe" fillcolor="#0f0e0d" stroked="f">
              <v:path arrowok="t"/>
            </v:shape>
            <v:shape id="_x0000_s8141" style="position:absolute;left:4318;top:1947;width:3014;height:2291" coordorigin="4318,1947" coordsize="3014,2291" path="m5879,2923r3,-73l5882,2925r-3,-2xe" fillcolor="#0f0e0d" stroked="f">
              <v:path arrowok="t"/>
            </v:shape>
            <v:shape id="_x0000_s8140" style="position:absolute;left:4318;top:1947;width:3014;height:2291" coordorigin="4318,1947" coordsize="3014,2291" path="m5892,2862r6,-12l5903,2853r-11,9xe" fillcolor="#0f0e0d" stroked="f">
              <v:path arrowok="t"/>
            </v:shape>
            <v:shape id="_x0000_s8139" style="position:absolute;left:4318;top:1947;width:3014;height:2291" coordorigin="4318,1947" coordsize="3014,2291" path="m5877,3529r-1,28l5874,3528r3,1xe" fillcolor="#0f0e0d" stroked="f">
              <v:path arrowok="t"/>
            </v:shape>
            <v:shape id="_x0000_s8138" style="position:absolute;left:4318;top:1947;width:3014;height:2291" coordorigin="4318,1947" coordsize="3014,2291" path="m5850,3470r10,-10l5852,3472r-2,-2xe" fillcolor="#0f0e0d" stroked="f">
              <v:path arrowok="t"/>
            </v:shape>
            <v:shape id="_x0000_s8137" style="position:absolute;left:4318;top:1947;width:3014;height:2291" coordorigin="4318,1947" coordsize="3014,2291" path="m4707,3553r-14,-24l4712,3526r-5,27xe" fillcolor="#0f0e0d" stroked="f">
              <v:path arrowok="t"/>
            </v:shape>
            <v:shape id="_x0000_s8136" style="position:absolute;left:4318;top:1947;width:3014;height:2291" coordorigin="4318,1947" coordsize="3014,2291" path="m4791,3123r,43l4790,3145r1,-22xe" fillcolor="#0f0e0d" stroked="f">
              <v:path arrowok="t"/>
            </v:shape>
            <v:shape id="_x0000_s8135" style="position:absolute;left:4318;top:1947;width:3014;height:2291" coordorigin="4318,1947" coordsize="3014,2291" path="m4829,3689r-2,12l4828,3681r1,8xe" fillcolor="#0f0e0d" stroked="f">
              <v:path arrowok="t"/>
            </v:shape>
            <v:shape id="_x0000_s8134" style="position:absolute;left:4318;top:1947;width:3014;height:2291" coordorigin="4318,1947" coordsize="3014,2291" path="m4796,3465r6,-170l4802,3481r-6,-16xe" fillcolor="#0f0e0d" stroked="f">
              <v:path arrowok="t"/>
            </v:shape>
            <v:shape id="_x0000_s8133" style="position:absolute;left:4318;top:1947;width:3014;height:2291" coordorigin="4318,1947" coordsize="3014,2291" path="m4802,3384r6,-26l4809,3374r-7,10xe" fillcolor="#0f0e0d" stroked="f">
              <v:path arrowok="t"/>
            </v:shape>
            <v:shape id="_x0000_s8132" style="position:absolute;left:4318;top:1947;width:3014;height:2291" coordorigin="4318,1947" coordsize="3014,2291" path="m4826,3635r-1,121l4822,3616r4,19xe" fillcolor="#0f0e0d" stroked="f">
              <v:path arrowok="t"/>
            </v:shape>
            <v:shape id="_x0000_s8131" style="position:absolute;left:4318;top:1947;width:3014;height:2291" coordorigin="4318,1947" coordsize="3014,2291" path="m4825,3756r6,-20l4833,3745r-8,11xe" fillcolor="#0f0e0d" stroked="f">
              <v:path arrowok="t"/>
            </v:shape>
            <v:shape id="_x0000_s8130" style="position:absolute;left:4318;top:1947;width:3014;height:2291" coordorigin="4318,1947" coordsize="3014,2291" path="m4832,3501r-1,-2l4831,3496r1,5xe" fillcolor="#0f0e0d" stroked="f">
              <v:path arrowok="t"/>
            </v:shape>
            <v:shape id="_x0000_s8129" style="position:absolute;left:4318;top:1947;width:3014;height:2291" coordorigin="4318,1947" coordsize="3014,2291" path="m4831,3420r-5,4l4826,3406r5,14xe" fillcolor="#0f0e0d" stroked="f">
              <v:path arrowok="t"/>
            </v:shape>
            <v:shape id="_x0000_s8128" style="position:absolute;left:4318;top:1947;width:3014;height:2291" coordorigin="4318,1947" coordsize="3014,2291" path="m4789,3780r3,-164l4790,3777r-1,3xe" fillcolor="#0f0e0d" stroked="f">
              <v:path arrowok="t"/>
            </v:shape>
            <v:shape id="_x0000_s8127" style="position:absolute;left:4318;top:1947;width:3014;height:2291" coordorigin="4318,1947" coordsize="3014,2291" path="m4791,2813r,39l4790,2832r1,-19xe" fillcolor="#0f0e0d" stroked="f">
              <v:path arrowok="t"/>
            </v:shape>
            <v:shape id="_x0000_s8126" style="position:absolute;left:4318;top:1947;width:3014;height:2291" coordorigin="4318,1947" coordsize="3014,2291" path="m5050,2929r-1,l5049,2926r1,3xe" fillcolor="#0f0e0d" stroked="f">
              <v:path arrowok="t"/>
            </v:shape>
            <v:shape id="_x0000_s8125" style="position:absolute;left:4318;top:1947;width:3014;height:2291" coordorigin="4318,1947" coordsize="3014,2291" path="m5039,3527r3,11l5036,3536r3,-9xe" fillcolor="#0f0e0d" stroked="f">
              <v:path arrowok="t"/>
            </v:shape>
            <v:shape id="_x0000_s8124" style="position:absolute;left:4318;top:1947;width:3014;height:2291" coordorigin="4318,1947" coordsize="3014,2291" path="m5039,3381r,1l5036,3383r3,-2xe" fillcolor="#0f0e0d" stroked="f">
              <v:path arrowok="t"/>
            </v:shape>
            <v:shape id="_x0000_s8123" style="position:absolute;left:4318;top:1947;width:3014;height:2291" coordorigin="4318,1947" coordsize="3014,2291" path="m5031,2944r,4l5027,2944r4,xe" fillcolor="#0f0e0d" stroked="f">
              <v:path arrowok="t"/>
            </v:shape>
            <v:shape id="_x0000_s8122" style="position:absolute;left:4318;top:1947;width:3014;height:2291" coordorigin="4318,1947" coordsize="3014,2291" path="m5000,3295r-9,3l4997,3280r3,15xe" fillcolor="#0f0e0d" stroked="f">
              <v:path arrowok="t"/>
            </v:shape>
            <v:shape id="_x0000_s8121" style="position:absolute;left:4318;top:1947;width:3014;height:2291" coordorigin="4318,1947" coordsize="3014,2291" path="m5749,3421r-2,-20l5751,3416r-2,5xe" fillcolor="#0f0e0d" stroked="f">
              <v:path arrowok="t"/>
            </v:shape>
            <v:shape id="_x0000_s8120" style="position:absolute;left:4318;top:1947;width:3014;height:2291" coordorigin="4318,1947" coordsize="3014,2291" path="m6287,3382r-2,-2l6286,3380r1,2xe" fillcolor="#0f0e0d" stroked="f">
              <v:path arrowok="t"/>
            </v:shape>
            <v:shape id="_x0000_s8119" style="position:absolute;left:4318;top:1947;width:3014;height:2291" coordorigin="4318,1947" coordsize="3014,2291" path="m5152,3504r,1l5151,3503r1,1xe" fillcolor="#0f0e0d" stroked="f">
              <v:path arrowok="t"/>
            </v:shape>
            <v:shape id="_x0000_s8118" style="position:absolute;left:4318;top:1947;width:3014;height:2291" coordorigin="4318,1947" coordsize="3014,2291" path="m5104,3915r-5,6l5083,3920r21,-5xe" fillcolor="#0f0e0d" stroked="f">
              <v:path arrowok="t"/>
            </v:shape>
            <v:shape id="_x0000_s8117" style="position:absolute;left:4318;top:1947;width:3014;height:2291" coordorigin="4318,1947" coordsize="3014,2291" path="m5138,3432r,l5138,3432xe" fillcolor="#0f0e0d" stroked="f">
              <v:path arrowok="t"/>
            </v:shape>
            <v:shape id="_x0000_s8116" style="position:absolute;left:4318;top:1947;width:3014;height:2291" coordorigin="4318,1947" coordsize="3014,2291" path="m5344,3013r11,-60l5357,2999r-13,14xe" fillcolor="#0f0e0d" stroked="f">
              <v:path arrowok="t"/>
            </v:shape>
            <v:shape id="_x0000_s8115" style="position:absolute;left:4318;top:1947;width:3014;height:2291" coordorigin="4318,1947" coordsize="3014,2291" path="m6021,3047r-1,4l6017,3048r4,-1xe" fillcolor="#0f0e0d" stroked="f">
              <v:path arrowok="t"/>
            </v:shape>
            <v:shape id="_x0000_s8114" style="position:absolute;left:4318;top:1947;width:3014;height:2291" coordorigin="4318,1947" coordsize="3014,2291" path="m6228,2861r5,-33l6242,2854r-14,7xe" fillcolor="#0f0e0d" stroked="f">
              <v:path arrowok="t"/>
            </v:shape>
            <v:shape id="_x0000_s8113" style="position:absolute;left:4318;top:1947;width:3014;height:2291" coordorigin="4318,1947" coordsize="3014,2291" path="m5507,3273r-2,7l5502,3272r5,1xe" fillcolor="#0f0e0d" stroked="f">
              <v:path arrowok="t"/>
            </v:shape>
            <v:shape id="_x0000_s8112" style="position:absolute;left:4318;top:1947;width:3014;height:2291" coordorigin="4318,1947" coordsize="3014,2291" path="m6636,3446r7,-18l6641,3440r-5,6xe" fillcolor="#0f0e0d" stroked="f">
              <v:path arrowok="t"/>
            </v:shape>
            <v:shape id="_x0000_s8111" style="position:absolute;left:4318;top:1947;width:3014;height:2291" coordorigin="4318,1947" coordsize="3014,2291" path="m6661,3430r-12,-21l6661,3414r,16xe" fillcolor="#0f0e0d" stroked="f">
              <v:path arrowok="t"/>
            </v:shape>
            <v:shape id="_x0000_s8110" style="position:absolute;left:4318;top:1947;width:3014;height:2291" coordorigin="4318,1947" coordsize="3014,2291" path="m6574,3452r,22l6569,3463r5,-11xe" fillcolor="#0f0e0d" stroked="f">
              <v:path arrowok="t"/>
            </v:shape>
            <v:shape id="_x0000_s8109" style="position:absolute;left:4318;top:1947;width:3014;height:2291" coordorigin="4318,1947" coordsize="3014,2291" path="m6576,3503r2,-38l6577,3497r-1,6xe" fillcolor="#0f0e0d" stroked="f">
              <v:path arrowok="t"/>
            </v:shape>
            <v:shape id="_x0000_s8108" style="position:absolute;left:4318;top:1947;width:3014;height:2291" coordorigin="4318,1947" coordsize="3014,2291" path="m6613,3515r-7,-5l6617,3507r-4,8xe" fillcolor="#0f0e0d" stroked="f">
              <v:path arrowok="t"/>
            </v:shape>
            <v:shape id="_x0000_s8107" style="position:absolute;left:4318;top:1947;width:3014;height:2291" coordorigin="4318,1947" coordsize="3014,2291" path="m6634,3510r7,-29l6640,3494r-6,16xe" fillcolor="#0f0e0d" stroked="f">
              <v:path arrowok="t"/>
            </v:shape>
            <v:shape id="_x0000_s8106" style="position:absolute;left:4318;top:1947;width:3014;height:2291" coordorigin="4318,1947" coordsize="3014,2291" path="m5003,2802r-4,-23l5020,2774r-17,28xe" fillcolor="#0f0e0d" stroked="f">
              <v:path arrowok="t"/>
            </v:shape>
            <v:shape id="_x0000_s8105" style="position:absolute;left:4318;top:1947;width:3014;height:2291" coordorigin="4318,1947" coordsize="3014,2291" path="m4912,3797r-6,-24l4913,3778r-1,19xe" fillcolor="#0f0e0d" stroked="f">
              <v:path arrowok="t"/>
            </v:shape>
            <v:shape id="_x0000_s8104" style="position:absolute;left:4318;top:1947;width:3014;height:2291" coordorigin="4318,1947" coordsize="3014,2291" path="m5020,3802r-11,1l5026,3796r-6,6xe" fillcolor="#0f0e0d" stroked="f">
              <v:path arrowok="t"/>
            </v:shape>
            <v:shape id="_x0000_s8103" style="position:absolute;left:4318;top:1947;width:3014;height:2291" coordorigin="4318,1947" coordsize="3014,2291" path="m5064,4101r,-3l5064,4101xe" fillcolor="#0f0e0d" stroked="f">
              <v:path arrowok="t"/>
            </v:shape>
            <v:shape id="_x0000_s8102" style="position:absolute;left:4318;top:1947;width:3014;height:2291" coordorigin="4318,1947" coordsize="3014,2291" path="m6485,3406r-2,-2l6485,3404r,2xe" fillcolor="#0f0e0d" stroked="f">
              <v:path arrowok="t"/>
            </v:shape>
            <v:shape id="_x0000_s8101" style="position:absolute;left:4318;top:1947;width:3014;height:2291" coordorigin="4318,1947" coordsize="3014,2291" path="m6417,2742r15,-15l6431,2736r-14,6xe" fillcolor="#0f0e0d" stroked="f">
              <v:path arrowok="t"/>
            </v:shape>
            <v:shape id="_x0000_s8100" style="position:absolute;left:4318;top:1947;width:3014;height:2291" coordorigin="4318,1947" coordsize="3014,2291" path="m6480,3473r4,-20l6488,3467r-8,6xe" fillcolor="#0f0e0d" stroked="f">
              <v:path arrowok="t"/>
            </v:shape>
            <v:shape id="_x0000_s8099" style="position:absolute;left:4318;top:1947;width:3014;height:2291" coordorigin="4318,1947" coordsize="3014,2291" path="m6470,2817r-5,-17l6470,2813r,4xe" fillcolor="#0f0e0d" stroked="f">
              <v:path arrowok="t"/>
            </v:shape>
            <v:shape id="_x0000_s8098" style="position:absolute;left:4318;top:1947;width:3014;height:2291" coordorigin="4318,1947" coordsize="3014,2291" path="m4864,2767r8,-75l4866,2758r-2,9xe" fillcolor="#0f0e0d" stroked="f">
              <v:path arrowok="t"/>
            </v:shape>
            <v:shape id="_x0000_s8097" style="position:absolute;left:4318;top:1947;width:3014;height:2291" coordorigin="4318,1947" coordsize="3014,2291" path="m4888,3321r-2,2l4886,3320r2,1xe" fillcolor="#0f0e0d" stroked="f">
              <v:path arrowok="t"/>
            </v:shape>
            <v:shape id="_x0000_s8096" style="position:absolute;left:4318;top:1947;width:3014;height:2291" coordorigin="4318,1947" coordsize="3014,2291" path="m4873,4032r10,34l4871,4064r2,-32xe" fillcolor="#0f0e0d" stroked="f">
              <v:path arrowok="t"/>
            </v:shape>
            <v:shape id="_x0000_s8095" style="position:absolute;left:4318;top:1947;width:3014;height:2291" coordorigin="4318,1947" coordsize="3014,2291" path="m4877,2833r-5,-15l4882,2819r-5,14xe" fillcolor="#0f0e0d" stroked="f">
              <v:path arrowok="t"/>
            </v:shape>
            <v:shape id="_x0000_s8094" style="position:absolute;left:4318;top:1947;width:3014;height:2291" coordorigin="4318,1947" coordsize="3014,2291" path="m4888,3331r-7,l4886,3323r2,8xe" fillcolor="#0f0e0d" stroked="f">
              <v:path arrowok="t"/>
            </v:shape>
            <v:shape id="_x0000_s8093" style="position:absolute;left:4318;top:1947;width:3014;height:2291" coordorigin="4318,1947" coordsize="3014,2291" path="m6280,2946r-14,19l6261,2955r19,-9xe" fillcolor="#0f0e0d" stroked="f">
              <v:path arrowok="t"/>
            </v:shape>
            <v:shape id="_x0000_s8092" style="position:absolute;left:4318;top:1947;width:3014;height:2291" coordorigin="4318,1947" coordsize="3014,2291" path="m6269,4050r5,-56l6271,4046r-2,4xe" fillcolor="#0f0e0d" stroked="f">
              <v:path arrowok="t"/>
            </v:shape>
            <v:shape id="_x0000_s8091" style="position:absolute;left:4318;top:1947;width:3014;height:2291" coordorigin="4318,1947" coordsize="3014,2291" path="m5406,3826r-5,3l5396,3822r10,4xe" fillcolor="#0f0e0d" stroked="f">
              <v:path arrowok="t"/>
            </v:shape>
            <v:shape id="_x0000_s8090" style="position:absolute;left:4318;top:1947;width:3014;height:2291" coordorigin="4318,1947" coordsize="3014,2291" path="m5448,3575r11,-24l5468,3577r-20,-2xe" fillcolor="#0f0e0d" stroked="f">
              <v:path arrowok="t"/>
            </v:shape>
            <v:shape id="_x0000_s8089" style="position:absolute;left:4318;top:1947;width:3014;height:2291" coordorigin="4318,1947" coordsize="3014,2291" path="m4879,3671r-6,-11l4892,3664r-13,7xe" fillcolor="#0f0e0d" stroked="f">
              <v:path arrowok="t"/>
            </v:shape>
            <v:shape id="_x0000_s8088" style="position:absolute;left:4318;top:1947;width:3014;height:2291" coordorigin="4318,1947" coordsize="3014,2291" path="m5118,3725r2,-17l5120,3724r-2,1xe" fillcolor="#0f0e0d" stroked="f">
              <v:path arrowok="t"/>
            </v:shape>
            <v:shape id="_x0000_s8087" style="position:absolute;left:4318;top:1947;width:3014;height:2291" coordorigin="4318,1947" coordsize="3014,2291" path="m4971,3386r-2,-21l4983,3353r-12,33xe" fillcolor="#0f0e0d" stroked="f">
              <v:path arrowok="t"/>
            </v:shape>
            <v:shape id="_x0000_s8086" style="position:absolute;left:4318;top:1947;width:3014;height:2291" coordorigin="4318,1947" coordsize="3014,2291" path="m5000,3455r,xe" fillcolor="#0f0e0d" stroked="f">
              <v:path arrowok="t"/>
            </v:shape>
            <v:shape id="_x0000_s8085" style="position:absolute;left:4318;top:1947;width:3014;height:2291" coordorigin="4318,1947" coordsize="3014,2291" path="m4932,3310r-1,-22l4932,3291r,19xe" fillcolor="#0f0e0d" stroked="f">
              <v:path arrowok="t"/>
            </v:shape>
            <v:shape id="_x0000_s8084" style="position:absolute;left:4318;top:1947;width:3014;height:2291" coordorigin="4318,1947" coordsize="3014,2291" path="m4960,3339r-6,-1l4960,3333r,6xe" fillcolor="#0f0e0d" stroked="f">
              <v:path arrowok="t"/>
            </v:shape>
            <v:shape id="_x0000_s8083" style="position:absolute;left:4318;top:1947;width:3014;height:2291" coordorigin="4318,1947" coordsize="3014,2291" path="m5710,2625r-6,-4l5709,2621r1,4xe" fillcolor="#0f0e0d" stroked="f">
              <v:path arrowok="t"/>
            </v:shape>
            <v:shape id="_x0000_s8082" style="position:absolute;left:4318;top:1947;width:3014;height:2291" coordorigin="4318,1947" coordsize="3014,2291" path="m5809,2771r4,-10l5825,2769r-16,2xe" fillcolor="#0f0e0d" stroked="f">
              <v:path arrowok="t"/>
            </v:shape>
            <v:shape id="_x0000_s8081" style="position:absolute;left:4318;top:1947;width:3014;height:2291" coordorigin="4318,1947" coordsize="3014,2291" path="m5825,2769r-6,-115l5826,2655r-1,114xe" fillcolor="#0f0e0d" stroked="f">
              <v:path arrowok="t"/>
            </v:shape>
            <v:shape id="_x0000_s8080" style="position:absolute;left:4318;top:1947;width:3014;height:2291" coordorigin="4318,1947" coordsize="3014,2291" path="m5845,2655r-2,-16l5861,2628r-16,27xe" fillcolor="#0f0e0d" stroked="f">
              <v:path arrowok="t"/>
            </v:shape>
            <v:shape id="_x0000_s8079" style="position:absolute;left:4318;top:1947;width:3014;height:2291" coordorigin="4318,1947" coordsize="3014,2291" path="m5935,2631r,-23l5938,2618r-3,13xe" fillcolor="#0f0e0d" stroked="f">
              <v:path arrowok="t"/>
            </v:shape>
            <v:shape id="_x0000_s8078" style="position:absolute;left:4318;top:1947;width:3014;height:2291" coordorigin="4318,1947" coordsize="3014,2291" path="m5968,3593r2,-34l5978,3592r-10,1xe" fillcolor="#0f0e0d" stroked="f">
              <v:path arrowok="t"/>
            </v:shape>
            <v:shape id="_x0000_s8077" style="position:absolute;left:4318;top:1947;width:3014;height:2291" coordorigin="4318,1947" coordsize="3014,2291" path="m6106,2957r-4,-33l6107,2924r-1,33xe" fillcolor="#0f0e0d" stroked="f">
              <v:path arrowok="t"/>
            </v:shape>
            <v:shape id="_x0000_s8076" style="position:absolute;left:4318;top:1947;width:3014;height:2291" coordorigin="4318,1947" coordsize="3014,2291" path="m6095,3085r7,87l6092,3172r3,-87xe" fillcolor="#0f0e0d" stroked="f">
              <v:path arrowok="t"/>
            </v:shape>
            <v:shape id="_x0000_s8075" style="position:absolute;left:4318;top:1947;width:3014;height:2291" coordorigin="4318,1947" coordsize="3014,2291" path="m6076,2423r1,22l6075,2436r1,-13xe" fillcolor="#0f0e0d" stroked="f">
              <v:path arrowok="t"/>
            </v:shape>
            <v:shape id="_x0000_s8074" style="position:absolute;left:4318;top:1947;width:3014;height:2291" coordorigin="4318,1947" coordsize="3014,2291" path="m5804,3524r3,7l5805,3535r-1,-11xe" fillcolor="#0f0e0d" stroked="f">
              <v:path arrowok="t"/>
            </v:shape>
            <v:shape id="_x0000_s8073" style="position:absolute;left:4318;top:1947;width:3014;height:2291" coordorigin="4318,1947" coordsize="3014,2291" path="m5788,2893r-5,-3l5789,2887r-1,6xe" fillcolor="#0f0e0d" stroked="f">
              <v:path arrowok="t"/>
            </v:shape>
            <v:shape id="_x0000_s8072" style="position:absolute;left:4318;top:1947;width:3014;height:2291" coordorigin="4318,1947" coordsize="3014,2291" path="m5680,3565r7,13l5677,3576r3,-11xe" fillcolor="#0f0e0d" stroked="f">
              <v:path arrowok="t"/>
            </v:shape>
            <v:shape id="_x0000_s8071" style="position:absolute;left:4318;top:1947;width:3014;height:2291" coordorigin="4318,1947" coordsize="3014,2291" path="m5691,3583r14,-11l5694,3581r-3,2xe" fillcolor="#0f0e0d" stroked="f">
              <v:path arrowok="t"/>
            </v:shape>
            <v:shape id="_x0000_s8070" style="position:absolute;left:4318;top:1947;width:3014;height:2291" coordorigin="4318,1947" coordsize="3014,2291" path="m5755,4002r-2,12l5741,4012r14,-10xe" fillcolor="#0f0e0d" stroked="f">
              <v:path arrowok="t"/>
            </v:shape>
            <v:shape id="_x0000_s8069" style="position:absolute;left:4318;top:1947;width:3014;height:2291" coordorigin="4318,1947" coordsize="3014,2291" path="m5071,3287r-1,-23l5076,3285r-5,2xe" fillcolor="#0f0e0d" stroked="f">
              <v:path arrowok="t"/>
            </v:shape>
            <v:shape id="_x0000_s8068" style="position:absolute;left:4318;top:1947;width:3014;height:2291" coordorigin="4318,1947" coordsize="3014,2291" path="m5074,3793r2,2l5076,3797r-2,-4xe" fillcolor="#0f0e0d" stroked="f">
              <v:path arrowok="t"/>
            </v:shape>
            <v:shape id="_x0000_s8067" style="position:absolute;left:4318;top:1947;width:3014;height:2291" coordorigin="4318,1947" coordsize="3014,2291" path="m6248,2938r-9,-19l6256,2921r-8,17xe" fillcolor="#0f0e0d" stroked="f">
              <v:path arrowok="t"/>
            </v:shape>
            <v:shape id="_x0000_s8066" style="position:absolute;left:4318;top:1947;width:3014;height:2291" coordorigin="4318,1947" coordsize="3014,2291" path="m6293,2930r-18,-11l6296,2918r-3,12xe" fillcolor="#0f0e0d" stroked="f">
              <v:path arrowok="t"/>
            </v:shape>
            <v:shape id="_x0000_s8065" style="position:absolute;left:4318;top:1947;width:3014;height:2291" coordorigin="4318,1947" coordsize="3014,2291" path="m6217,3072r5,-66l6219,3074r-2,-2xe" fillcolor="#0f0e0d" stroked="f">
              <v:path arrowok="t"/>
            </v:shape>
            <v:shape id="_x0000_s8064" style="position:absolute;left:4318;top:1947;width:3014;height:2291" coordorigin="4318,1947" coordsize="3014,2291" path="m5254,2849r3,17l5251,2855r3,-6xe" fillcolor="#0f0e0d" stroked="f">
              <v:path arrowok="t"/>
            </v:shape>
            <v:shape id="_x0000_s8063" style="position:absolute;left:4318;top:1947;width:3014;height:2291" coordorigin="4318,1947" coordsize="3014,2291" path="m5539,3977r3,-8l5549,3976r-10,1xe" fillcolor="#0f0e0d" stroked="f">
              <v:path arrowok="t"/>
            </v:shape>
            <v:shape id="_x0000_s8062" style="position:absolute;left:4318;top:1947;width:3014;height:2291" coordorigin="4318,1947" coordsize="3014,2291" path="m6468,3662r,-32l6490,3631r-22,31xe" fillcolor="#0f0e0d" stroked="f">
              <v:path arrowok="t"/>
            </v:shape>
            <v:shape id="_x0000_s8061" style="position:absolute;left:4318;top:1947;width:3014;height:2291" coordorigin="4318,1947" coordsize="3014,2291" path="m6697,3674r4,22l6697,3693r,-19xe" fillcolor="#0f0e0d" stroked="f">
              <v:path arrowok="t"/>
            </v:shape>
            <v:shape id="_x0000_s8060" style="position:absolute;left:4318;top:1947;width:3014;height:2291" coordorigin="4318,1947" coordsize="3014,2291" path="m6724,3856r-2,39l6717,3876r7,-20xe" fillcolor="#0f0e0d" stroked="f">
              <v:path arrowok="t"/>
            </v:shape>
            <v:shape id="_x0000_s8059" style="position:absolute;left:4318;top:1947;width:3014;height:2291" coordorigin="4318,1947" coordsize="3014,2291" path="m6716,3587r7,10l6714,3597r2,-10xe" fillcolor="#0f0e0d" stroked="f">
              <v:path arrowok="t"/>
            </v:shape>
            <v:shape id="_x0000_s8058" style="position:absolute;left:4318;top:1947;width:3014;height:2291" coordorigin="4318,1947" coordsize="3014,2291" path="m6526,3978r1,17l6517,3996r9,-18xe" fillcolor="#0f0e0d" stroked="f">
              <v:path arrowok="t"/>
            </v:shape>
            <v:shape id="_x0000_s8057" style="position:absolute;left:4318;top:1947;width:3014;height:2291" coordorigin="4318,1947" coordsize="3014,2291" path="m6696,3908r1,-102l6696,3894r,14xe" fillcolor="#0f0e0d" stroked="f">
              <v:path arrowok="t"/>
            </v:shape>
            <v:shape id="_x0000_s8056" style="position:absolute;left:4318;top:1947;width:3014;height:2291" coordorigin="4318,1947" coordsize="3014,2291" path="m5942,2972r,-11l5945,2972r-3,xe" fillcolor="#0f0e0d" stroked="f">
              <v:path arrowok="t"/>
            </v:shape>
            <v:shape id="_x0000_s8055" style="position:absolute;left:4318;top:1947;width:3014;height:2291" coordorigin="4318,1947" coordsize="3014,2291" path="m6437,2788r-16,-1l6426,2777r11,11xe" fillcolor="#0f0e0d" stroked="f">
              <v:path arrowok="t"/>
            </v:shape>
            <v:shape id="_x0000_s8054" style="position:absolute;left:4318;top:1947;width:3014;height:2291" coordorigin="4318,1947" coordsize="3014,2291" path="m6413,3594r3,-26l6423,3594r-10,xe" fillcolor="#0f0e0d" stroked="f">
              <v:path arrowok="t"/>
            </v:shape>
            <v:shape id="_x0000_s8053" style="position:absolute;left:4318;top:1947;width:3014;height:2291" coordorigin="4318,1947" coordsize="3014,2291" path="m6536,3532r7,-22l6544,3533r-8,-1xe" fillcolor="#0f0e0d" stroked="f">
              <v:path arrowok="t"/>
            </v:shape>
            <v:shape id="_x0000_s8052" style="position:absolute;left:4318;top:1947;width:3014;height:2291" coordorigin="4318,1947" coordsize="3014,2291" path="m6147,2855r-1,-41l6164,2818r-17,37xe" fillcolor="#0f0e0d" stroked="f">
              <v:path arrowok="t"/>
            </v:shape>
            <v:shape id="_x0000_s8051" style="position:absolute;left:4318;top:1947;width:3014;height:2291" coordorigin="4318,1947" coordsize="3014,2291" path="m5605,3375r-4,-19l5606,3374r-1,1xe" fillcolor="#0f0e0d" stroked="f">
              <v:path arrowok="t"/>
            </v:shape>
            <v:shape id="_x0000_s8050" style="position:absolute;left:4318;top:1947;width:3014;height:2291" coordorigin="4318,1947" coordsize="3014,2291" path="m5729,3989r,-52l5738,3986r-9,3xe" fillcolor="#0f0e0d" stroked="f">
              <v:path arrowok="t"/>
            </v:shape>
            <v:shape id="_x0000_s8049" style="position:absolute;left:4318;top:1947;width:3014;height:2291" coordorigin="4318,1947" coordsize="3014,2291" path="m5805,3503r-2,2l5803,3504r2,-1xe" fillcolor="#0f0e0d" stroked="f">
              <v:path arrowok="t"/>
            </v:shape>
            <v:shape id="_x0000_s8048" style="position:absolute;left:4318;top:1947;width:3014;height:2291" coordorigin="4318,1947" coordsize="3014,2291" path="m6083,2594r-1,14l6081,2602r2,-8xe" fillcolor="#0f0e0d" stroked="f">
              <v:path arrowok="t"/>
            </v:shape>
            <v:shape id="_x0000_s8047" style="position:absolute;left:4318;top:1947;width:3014;height:2291" coordorigin="4318,1947" coordsize="3014,2291" path="m6008,3567r-1,-13l6015,3555r-7,12xe" fillcolor="#0f0e0d" stroked="f">
              <v:path arrowok="t"/>
            </v:shape>
            <v:shape id="_x0000_s8046" style="position:absolute;left:4318;top:1947;width:3014;height:2291" coordorigin="4318,1947" coordsize="3014,2291" path="m6030,3572r-1,-1l6030,3571r,1xe" fillcolor="#0f0e0d" stroked="f">
              <v:path arrowok="t"/>
            </v:shape>
            <v:shape id="_x0000_s8045" style="position:absolute;left:4318;top:1947;width:3014;height:2291" coordorigin="4318,1947" coordsize="3014,2291" path="m6023,4055r17,-18l6043,4055r-20,xe" fillcolor="#0f0e0d" stroked="f">
              <v:path arrowok="t"/>
            </v:shape>
            <v:shape id="_x0000_s8044" style="position:absolute;left:4318;top:1947;width:3014;height:2291" coordorigin="4318,1947" coordsize="3014,2291" path="m5445,3510r3,18l5443,3516r2,-6xe" fillcolor="#0f0e0d" stroked="f">
              <v:path arrowok="t"/>
            </v:shape>
            <v:shape id="_x0000_s8043" style="position:absolute;left:4318;top:1947;width:3014;height:2291" coordorigin="4318,1947" coordsize="3014,2291" path="m5814,3568r3,-4l5816,3567r-2,1xe" fillcolor="#0f0e0d" stroked="f">
              <v:path arrowok="t"/>
            </v:shape>
            <v:shape id="_x0000_s8042" style="position:absolute;left:4318;top:1947;width:3014;height:2291" coordorigin="4318,1947" coordsize="3014,2291" path="m6418,2911r8,-1l6418,2917r,-6xe" fillcolor="#0f0e0d" stroked="f">
              <v:path arrowok="t"/>
            </v:shape>
            <v:shape id="_x0000_s8041" style="position:absolute;left:4318;top:1947;width:3014;height:2291" coordorigin="4318,1947" coordsize="3014,2291" path="m5696,3542r-5,3l5695,3542r1,xe" fillcolor="#0f0e0d" stroked="f">
              <v:path arrowok="t"/>
            </v:shape>
            <v:shape id="_x0000_s8040" style="position:absolute;left:4318;top:1947;width:3014;height:2291" coordorigin="4318,1947" coordsize="3014,2291" path="m5584,3273r-3,9l5578,3274r6,-1xe" fillcolor="#0f0e0d" stroked="f">
              <v:path arrowok="t"/>
            </v:shape>
            <v:shape id="_x0000_s8039" style="position:absolute;left:4318;top:1947;width:3014;height:2291" coordorigin="4318,1947" coordsize="3014,2291" path="m5533,4017r4,6l5526,4019r7,-2xe" fillcolor="#0f0e0d" stroked="f">
              <v:path arrowok="t"/>
            </v:shape>
            <v:shape id="_x0000_s8038" style="position:absolute;left:4318;top:1947;width:3014;height:2291" coordorigin="4318,1947" coordsize="3014,2291" path="m6217,3508r-1,l6217,3508xe" fillcolor="#0f0e0d" stroked="f">
              <v:path arrowok="t"/>
            </v:shape>
            <v:shape id="_x0000_s8037" style="position:absolute;left:4318;top:1947;width:3014;height:2291" coordorigin="4318,1947" coordsize="3014,2291" path="m6176,3889r-3,3l6169,3889r7,xe" fillcolor="#0f0e0d" stroked="f">
              <v:path arrowok="t"/>
            </v:shape>
            <v:shape id="_x0000_s8036" style="position:absolute;left:4318;top:1947;width:3014;height:2291" coordorigin="4318,1947" coordsize="3014,2291" path="m5844,3568r-6,46l5843,3557r1,11xe" fillcolor="#0f0e0d" stroked="f">
              <v:path arrowok="t"/>
            </v:shape>
            <v:shape id="_x0000_s8035" style="position:absolute;left:4318;top:1947;width:3014;height:2291" coordorigin="4318,1947" coordsize="3014,2291" path="m6130,4181r-2,-4l6145,4179r-15,2xe" fillcolor="#0f0e0d" stroked="f">
              <v:path arrowok="t"/>
            </v:shape>
            <v:shape id="_x0000_s8034" style="position:absolute;left:4318;top:1947;width:3014;height:2291" coordorigin="4318,1947" coordsize="3014,2291" path="m6084,3558r-1,13l6084,3550r,8xe" fillcolor="#0f0e0d" stroked="f">
              <v:path arrowok="t"/>
            </v:shape>
            <v:shape id="_x0000_s8033" style="position:absolute;left:4318;top:1947;width:3014;height:2291" coordorigin="4318,1947" coordsize="3014,2291" path="m6124,3967r,-10l6130,3963r-6,4xe" fillcolor="#0f0e0d" stroked="f">
              <v:path arrowok="t"/>
            </v:shape>
            <v:shape id="_x0000_s8032" style="position:absolute;left:4318;top:1947;width:3014;height:2291" coordorigin="4318,1947" coordsize="3014,2291" path="m6103,2641r-2,-62l6107,2570r-4,71xe" fillcolor="#0f0e0d" stroked="f">
              <v:path arrowok="t"/>
            </v:shape>
            <v:shape id="_x0000_s8031" style="position:absolute;left:4318;top:1947;width:3014;height:2291" coordorigin="4318,1947" coordsize="3014,2291" path="m6496,3599r3,-4l6508,3615r-12,-16xe" fillcolor="#0f0e0d" stroked="f">
              <v:path arrowok="t"/>
            </v:shape>
            <v:shape id="_x0000_s8030" style="position:absolute;left:4318;top:1947;width:3014;height:2291" coordorigin="4318,1947" coordsize="3014,2291" path="m6545,3614r-11,-3l6547,3609r-2,5xe" fillcolor="#0f0e0d" stroked="f">
              <v:path arrowok="t"/>
            </v:shape>
            <v:shape id="_x0000_s8029" style="position:absolute;left:4318;top:1947;width:3014;height:2291" coordorigin="4318,1947" coordsize="3014,2291" path="m6556,3594r-4,-3l6555,3591r1,3xe" fillcolor="#0f0e0d" stroked="f">
              <v:path arrowok="t"/>
            </v:shape>
            <v:shape id="_x0000_s8028" style="position:absolute;left:4318;top:1947;width:3014;height:2291" coordorigin="4318,1947" coordsize="3014,2291" path="m6638,3512r-1,5l6635,3513r3,-1xe" fillcolor="#0f0e0d" stroked="f">
              <v:path arrowok="t"/>
            </v:shape>
            <v:shape id="_x0000_s8027" style="position:absolute;left:4318;top:1947;width:3014;height:2291" coordorigin="4318,1947" coordsize="3014,2291" path="m5534,2882r2,13l5530,2887r4,-5xe" fillcolor="#0f0e0d" stroked="f">
              <v:path arrowok="t"/>
            </v:shape>
            <v:shape id="_x0000_s8026" style="position:absolute;left:4318;top:1947;width:3014;height:2291" coordorigin="4318,1947" coordsize="3014,2291" path="m5510,2543r-2,-42l5509,2534r1,9xe" fillcolor="#0f0e0d" stroked="f">
              <v:path arrowok="t"/>
            </v:shape>
            <v:shape id="_x0000_s8025" style="position:absolute;left:4318;top:1947;width:3014;height:2291" coordorigin="4318,1947" coordsize="3014,2291" path="m6401,3619r2,-2l6402,3618r-1,1xe" fillcolor="#0f0e0d" stroked="f">
              <v:path arrowok="t"/>
            </v:shape>
            <v:shape id="_x0000_s8024" style="position:absolute;left:4318;top:1947;width:3014;height:2291" coordorigin="4318,1947" coordsize="3014,2291" path="m5362,3850r-10,-14l5363,3850r-1,xe" fillcolor="#0f0e0d" stroked="f">
              <v:path arrowok="t"/>
            </v:shape>
            <v:shape id="_x0000_s8023" style="position:absolute;left:4318;top:1947;width:3014;height:2291" coordorigin="4318,1947" coordsize="3014,2291" path="m5388,3872r7,-19l5390,3867r-2,5xe" fillcolor="#0f0e0d" stroked="f">
              <v:path arrowok="t"/>
            </v:shape>
            <v:shape id="_x0000_s8022" style="position:absolute;left:4318;top:1947;width:3014;height:2291" coordorigin="4318,1947" coordsize="3014,2291" path="m5268,3786r6,-17l5270,3799r-2,-13xe" fillcolor="#0f0e0d" stroked="f">
              <v:path arrowok="t"/>
            </v:shape>
            <v:shape id="_x0000_s8021" style="position:absolute;left:4318;top:1947;width:3014;height:2291" coordorigin="4318,1947" coordsize="3014,2291" path="m5438,3786r2,-23l5440,3792r-2,-6xe" fillcolor="#0f0e0d" stroked="f">
              <v:path arrowok="t"/>
            </v:shape>
            <v:shape id="_x0000_s8020" style="position:absolute;left:4318;top:1947;width:3014;height:2291" coordorigin="4318,1947" coordsize="3014,2291" path="m6282,3542r-8,8l6275,3546r7,-4xe" fillcolor="#0f0e0d" stroked="f">
              <v:path arrowok="t"/>
            </v:shape>
            <v:shape id="_x0000_s8019" style="position:absolute;left:4318;top:1947;width:3014;height:2291" coordorigin="4318,1947" coordsize="3014,2291" path="m5903,2764r-8,-11l5913,2755r-10,9xe" fillcolor="#0f0e0d" stroked="f">
              <v:path arrowok="t"/>
            </v:shape>
            <v:shape id="_x0000_s8018" style="position:absolute;left:4318;top:1947;width:3014;height:2291" coordorigin="4318,1947" coordsize="3014,2291" path="m6242,2647r6,-71l6245,2640r-3,7xe" fillcolor="#0f0e0d" stroked="f">
              <v:path arrowok="t"/>
            </v:shape>
            <v:shape id="_x0000_s8017" style="position:absolute;left:4318;top:1947;width:3014;height:2291" coordorigin="4318,1947" coordsize="3014,2291" path="m6152,3928r-11,-14l6162,3909r-10,19xe" fillcolor="#0f0e0d" stroked="f">
              <v:path arrowok="t"/>
            </v:shape>
            <v:shape id="_x0000_s8016" style="position:absolute;left:4318;top:1947;width:3014;height:2291" coordorigin="4318,1947" coordsize="3014,2291" path="m6200,2890r-5,4l6179,2894r21,-4xe" fillcolor="#0f0e0d" stroked="f">
              <v:path arrowok="t"/>
            </v:shape>
            <v:shape id="_x0000_s8015" style="position:absolute;left:4318;top:1947;width:3014;height:2291" coordorigin="4318,1947" coordsize="3014,2291" path="m6041,3897r-7,-23l6040,3883r1,14xe" fillcolor="#0f0e0d" stroked="f">
              <v:path arrowok="t"/>
            </v:shape>
            <v:shape id="_x0000_s8014" style="position:absolute;left:4318;top:1947;width:3014;height:2291" coordorigin="4318,1947" coordsize="3014,2291" path="m5793,2934r-5,-31l5795,2910r-2,24xe" fillcolor="#0f0e0d" stroked="f">
              <v:path arrowok="t"/>
            </v:shape>
            <v:shape id="_x0000_s8013" style="position:absolute;left:4318;top:1947;width:3014;height:2291" coordorigin="4318,1947" coordsize="3014,2291" path="m5707,2185r-3,-20l5706,2185r1,xe" fillcolor="#0f0e0d" stroked="f">
              <v:path arrowok="t"/>
            </v:shape>
            <v:shape id="_x0000_s8012" style="position:absolute;left:4318;top:1947;width:3014;height:2291" coordorigin="4318,1947" coordsize="3014,2291" path="m5708,2989r-8,1l5697,2984r11,5xe" fillcolor="#0f0e0d" stroked="f">
              <v:path arrowok="t"/>
            </v:shape>
            <v:shape id="_x0000_s8011" style="position:absolute;left:4318;top:1947;width:3014;height:2291" coordorigin="4318,1947" coordsize="3014,2291" path="m5668,3821r-6,5l5660,3815r8,6xe" fillcolor="#0f0e0d" stroked="f">
              <v:path arrowok="t"/>
            </v:shape>
            <v:shape id="_x0000_s8010" style="position:absolute;left:4318;top:1947;width:3014;height:2291" coordorigin="4318,1947" coordsize="3014,2291" path="m6459,2952r-3,1l6456,2952r3,xe" fillcolor="#0f0e0d" stroked="f">
              <v:path arrowok="t"/>
            </v:shape>
            <v:shape id="_x0000_s8009" style="position:absolute;left:4318;top:1947;width:3014;height:2291" coordorigin="4318,1947" coordsize="3014,2291" path="m6448,2784r9,-26l6452,2784r-4,xe" fillcolor="#0f0e0d" stroked="f">
              <v:path arrowok="t"/>
            </v:shape>
            <v:shape id="_x0000_s8008" style="position:absolute;left:4318;top:1947;width:3014;height:2291" coordorigin="4318,1947" coordsize="3014,2291" path="m6160,3938r-8,-10l6171,3925r-11,13xe" fillcolor="#0f0e0d" stroked="f">
              <v:path arrowok="t"/>
            </v:shape>
            <v:shape id="_x0000_s8007" style="position:absolute;left:4318;top:1947;width:3014;height:2291" coordorigin="4318,1947" coordsize="3014,2291" path="m6271,3947r-1,-6l6285,3929r-14,18xe" fillcolor="#0f0e0d" stroked="f">
              <v:path arrowok="t"/>
            </v:shape>
            <v:shape id="_x0000_s8006" style="position:absolute;left:4318;top:1947;width:3014;height:2291" coordorigin="4318,1947" coordsize="3014,2291" path="m6237,3947r3,12l6227,3951r10,-4xe" fillcolor="#0f0e0d" stroked="f">
              <v:path arrowok="t"/>
            </v:shape>
            <v:shape id="_x0000_s8005" style="position:absolute;left:4318;top:1947;width:3014;height:2291" coordorigin="4318,1947" coordsize="3014,2291" path="m6241,3969r-1,13l6229,3977r12,-8xe" fillcolor="#0f0e0d" stroked="f">
              <v:path arrowok="t"/>
            </v:shape>
            <v:shape id="_x0000_s8004" style="position:absolute;left:4318;top:1947;width:3014;height:2291" coordorigin="4318,1947" coordsize="3014,2291" path="m4604,3675r-20,6l4583,3681r21,-6xe" fillcolor="#0f0e0d" stroked="f">
              <v:path arrowok="t"/>
            </v:shape>
            <v:shape id="_x0000_s8003" style="position:absolute;left:4318;top:1947;width:3014;height:2291" coordorigin="4318,1947" coordsize="3014,2291" path="m4660,3838r3,-52l4677,3833r-17,5xe" fillcolor="#0f0e0d" stroked="f">
              <v:path arrowok="t"/>
            </v:shape>
            <v:shape id="_x0000_s8002" style="position:absolute;left:4318;top:1947;width:3014;height:2291" coordorigin="4318,1947" coordsize="3014,2291" path="m4692,3826r-7,-38l4691,3785r1,41xe" fillcolor="#0f0e0d" stroked="f">
              <v:path arrowok="t"/>
            </v:shape>
            <v:shape id="_x0000_s8001" style="position:absolute;left:4318;top:1947;width:3014;height:2291" coordorigin="4318,1947" coordsize="3014,2291" path="m4629,3721r-2,-15l4639,3707r-10,14xe" fillcolor="#0f0e0d" stroked="f">
              <v:path arrowok="t"/>
            </v:shape>
            <v:shape id="_x0000_s8000" style="position:absolute;left:4318;top:1947;width:3014;height:2291" coordorigin="4318,1947" coordsize="3014,2291" path="m4638,3761r1,-54l4641,3756r-3,5xe" fillcolor="#0f0e0d" stroked="f">
              <v:path arrowok="t"/>
            </v:shape>
            <v:shape id="_x0000_s7999" style="position:absolute;left:4318;top:1947;width:3014;height:2291" coordorigin="4318,1947" coordsize="3014,2291" path="m4793,2909r-1,28l4790,2926r3,-17xe" fillcolor="#0f0e0d" stroked="f">
              <v:path arrowok="t"/>
            </v:shape>
            <v:shape id="_x0000_s7998" style="position:absolute;left:4318;top:1947;width:3014;height:2291" coordorigin="4318,1947" coordsize="3014,2291" path="m4652,3770r-5,-9l4652,3757r,13xe" fillcolor="#0f0e0d" stroked="f">
              <v:path arrowok="t"/>
            </v:shape>
            <v:shape id="_x0000_s7997" style="position:absolute;left:4318;top:1947;width:3014;height:2291" coordorigin="4318,1947" coordsize="3014,2291" path="m4749,3754r10,-54l4752,3741r-3,13xe" fillcolor="#0f0e0d" stroked="f">
              <v:path arrowok="t"/>
            </v:shape>
            <v:shape id="_x0000_s7996" style="position:absolute;left:4318;top:1947;width:3014;height:2291" coordorigin="4318,1947" coordsize="3014,2291" path="m4756,3832r-7,10l4749,3841r7,-9xe" fillcolor="#0f0e0d" stroked="f">
              <v:path arrowok="t"/>
            </v:shape>
            <v:shape id="_x0000_s7995" style="position:absolute;left:4318;top:1947;width:3014;height:2291" coordorigin="4318,1947" coordsize="3014,2291" path="m4742,3840r5,-27l4758,3829r-16,11xe" fillcolor="#0f0e0d" stroked="f">
              <v:path arrowok="t"/>
            </v:shape>
            <v:shape id="_x0000_s7994" style="position:absolute;left:4318;top:1947;width:3014;height:2291" coordorigin="4318,1947" coordsize="3014,2291" path="m4761,3608r-6,-7l4765,3603r-4,5xe" fillcolor="#0f0e0d" stroked="f">
              <v:path arrowok="t"/>
            </v:shape>
            <v:shape id="_x0000_s7993" style="position:absolute;left:4318;top:1947;width:3014;height:2291" coordorigin="4318,1947" coordsize="3014,2291" path="m4662,3692r13,1l4662,3692xe" fillcolor="#0f0e0d" stroked="f">
              <v:path arrowok="t"/>
            </v:shape>
            <v:shape id="_x0000_s7992" style="position:absolute;left:4318;top:1947;width:3014;height:2291" coordorigin="4318,1947" coordsize="3014,2291" path="m4320,3719r-2,37l4318,3737r2,-18xe" fillcolor="#0f0e0d" stroked="f">
              <v:path arrowok="t"/>
            </v:shape>
            <v:shape id="_x0000_s7991" style="position:absolute;left:4318;top:1947;width:3014;height:2291" coordorigin="4318,1947" coordsize="3014,2291" path="m4328,3716r-3,-14l4334,3687r-6,29xe" fillcolor="#0f0e0d" stroked="f">
              <v:path arrowok="t"/>
            </v:shape>
            <v:shape id="_x0000_s7990" style="position:absolute;left:4318;top:1947;width:3014;height:2291" coordorigin="4318,1947" coordsize="3014,2291" path="m4525,3745r-15,10l4507,3754r18,-9xe" fillcolor="#0f0e0d" stroked="f">
              <v:path arrowok="t"/>
            </v:shape>
            <v:shape id="_x0000_s7989" style="position:absolute;left:4318;top:1947;width:3014;height:2291" coordorigin="4318,1947" coordsize="3014,2291" path="m4551,3738r,xe" fillcolor="#0f0e0d" stroked="f">
              <v:path arrowok="t"/>
            </v:shape>
            <v:shape id="_x0000_s7988" style="position:absolute;left:4318;top:1947;width:3014;height:2291" coordorigin="4318,1947" coordsize="3014,2291" path="m4592,3759r,11l4590,3764r2,-5xe" fillcolor="#0f0e0d" stroked="f">
              <v:path arrowok="t"/>
            </v:shape>
            <v:shape id="_x0000_s7987" style="position:absolute;left:4318;top:1947;width:3014;height:2291" coordorigin="4318,1947" coordsize="3014,2291" path="m4594,3725r-18,12l4575,3734r19,-9xe" fillcolor="#0f0e0d" stroked="f">
              <v:path arrowok="t"/>
            </v:shape>
            <v:shape id="_x0000_s7986" style="position:absolute;left:4318;top:1947;width:3014;height:2291" coordorigin="4318,1947" coordsize="3014,2291" path="m4684,3667r-10,-5l4681,3663r3,4xe" fillcolor="#0f0e0d" stroked="f">
              <v:path arrowok="t"/>
            </v:shape>
            <v:shape id="_x0000_s7985" style="position:absolute;left:4318;top:1947;width:3014;height:2291" coordorigin="4318,1947" coordsize="3014,2291" path="m4709,3690r-6,10l4703,3696r6,-6xe" fillcolor="#0f0e0d" stroked="f">
              <v:path arrowok="t"/>
            </v:shape>
            <v:shape id="_x0000_s7984" style="position:absolute;left:4318;top:1947;width:3014;height:2291" coordorigin="4318,1947" coordsize="3014,2291" path="m4880,2861r-3,-28l4883,2843r-3,18xe" fillcolor="#0f0e0d" stroked="f">
              <v:path arrowok="t"/>
            </v:shape>
            <v:shape id="_x0000_s7983" style="position:absolute;left:4318;top:1947;width:3014;height:2291" coordorigin="4318,1947" coordsize="3014,2291" path="m4867,3754r4,-26l4870,3744r-3,10xe" fillcolor="#0f0e0d" stroked="f">
              <v:path arrowok="t"/>
            </v:shape>
            <v:shape id="_x0000_s7982" style="position:absolute;left:4318;top:1947;width:3014;height:2291" coordorigin="4318,1947" coordsize="3014,2291" path="m4908,3698r-9,8l4898,3696r10,2xe" fillcolor="#0f0e0d" stroked="f">
              <v:path arrowok="t"/>
            </v:shape>
            <v:shape id="_x0000_s7981" style="position:absolute;left:4318;top:1947;width:3014;height:2291" coordorigin="4318,1947" coordsize="3014,2291" path="m4894,2796r7,-32l4898,2809r-4,-13xe" fillcolor="#0f0e0d" stroked="f">
              <v:path arrowok="t"/>
            </v:shape>
            <v:shape id="_x0000_s7980" style="position:absolute;left:4318;top:1947;width:3014;height:2291" coordorigin="4318,1947" coordsize="3014,2291" path="m4920,2817r,1l4919,2818r1,-1xe" fillcolor="#0f0e0d" stroked="f">
              <v:path arrowok="t"/>
            </v:shape>
            <v:shape id="_x0000_s7979" style="position:absolute;left:4318;top:1947;width:3014;height:2291" coordorigin="4318,1947" coordsize="3014,2291" path="m6659,4048r21,6l6659,4057r,-9xe" fillcolor="#0f0e0d" stroked="f">
              <v:path arrowok="t"/>
            </v:shape>
            <v:shape id="_x0000_s7978" style="position:absolute;left:4318;top:1947;width:3014;height:2291" coordorigin="4318,1947" coordsize="3014,2291" path="m4345,3776r-8,15l4334,3759r11,17xe" fillcolor="#0f0e0d" stroked="f">
              <v:path arrowok="t"/>
            </v:shape>
            <v:shape id="_x0000_s7977" style="position:absolute;left:4318;top:1947;width:3014;height:2291" coordorigin="4318,1947" coordsize="3014,2291" path="m6734,3991r-13,-14l6742,3975r-8,16xe" fillcolor="#0f0e0d" stroked="f">
              <v:path arrowok="t"/>
            </v:shape>
            <v:shape id="_x0000_s7976" style="position:absolute;left:4318;top:1947;width:3014;height:2291" coordorigin="4318,1947" coordsize="3014,2291" path="m6778,3975r-16,-4l6781,3968r-3,7xe" fillcolor="#0f0e0d" stroked="f">
              <v:path arrowok="t"/>
            </v:shape>
            <v:shape id="_x0000_s7975" style="position:absolute;left:4318;top:1947;width:3014;height:2291" coordorigin="4318,1947" coordsize="3014,2291" path="m6712,4033r8,-23l6719,4016r-7,17xe" fillcolor="#0f0e0d" stroked="f">
              <v:path arrowok="t"/>
            </v:shape>
            <v:shape id="_x0000_s7974" style="position:absolute;left:4318;top:1947;width:3014;height:2291" coordorigin="4318,1947" coordsize="3014,2291" path="m4820,3837r9,12l4819,3841r1,-4xe" fillcolor="#0f0e0d" stroked="f">
              <v:path arrowok="t"/>
            </v:shape>
            <v:shape id="_x0000_s7973" style="position:absolute;left:4318;top:1947;width:3014;height:2291" coordorigin="4318,1947" coordsize="3014,2291" path="m4829,3849r-11,15l4817,3853r12,-4xe" fillcolor="#0f0e0d" stroked="f">
              <v:path arrowok="t"/>
            </v:shape>
            <v:shape id="_x0000_s7972" style="position:absolute;left:4318;top:1947;width:3014;height:2291" coordorigin="4318,1947" coordsize="3014,2291" path="m4937,4045r-2,-12l4950,4043r-13,2xe" fillcolor="#0f0e0d" stroked="f">
              <v:path arrowok="t"/>
            </v:shape>
            <v:shape id="_x0000_s7971" style="position:absolute;left:4318;top:1947;width:3014;height:2291" coordorigin="4318,1947" coordsize="3014,2291" path="m4958,3867r-10,-6l4954,3862r4,5xe" fillcolor="#0f0e0d" stroked="f">
              <v:path arrowok="t"/>
            </v:shape>
            <v:shape id="_x0000_s7970" style="position:absolute;left:4318;top:1947;width:3014;height:2291" coordorigin="4318,1947" coordsize="3014,2291" path="m4845,3498r-4,-47l4845,3448r,50xe" fillcolor="#0f0e0d" stroked="f">
              <v:path arrowok="t"/>
            </v:shape>
            <v:shape id="_x0000_s7969" style="position:absolute;left:4318;top:1947;width:3014;height:2291" coordorigin="4318,1947" coordsize="3014,2291" path="m4326,3794r2,-55l4333,3813r-7,-19xe" fillcolor="#0f0e0d" stroked="f">
              <v:path arrowok="t"/>
            </v:shape>
            <v:shape id="_x0000_s7968" style="position:absolute;left:4318;top:1947;width:3014;height:2291" coordorigin="4318,1947" coordsize="3014,2291" path="m4623,3831r-1,21l4618,3839r5,-8xe" fillcolor="#0f0e0d" stroked="f">
              <v:path arrowok="t"/>
            </v:shape>
            <v:shape id="_x0000_s7967" style="position:absolute;left:4318;top:1947;width:3014;height:2291" coordorigin="4318,1947" coordsize="3014,2291" path="m4624,3744r-16,-9l4628,3732r-4,12xe" fillcolor="#0f0e0d" stroked="f">
              <v:path arrowok="t"/>
            </v:shape>
            <v:shape id="_x0000_s7966" style="position:absolute;left:4318;top:1947;width:3014;height:2291" coordorigin="4318,1947" coordsize="3014,2291" path="m7166,3714r-8,-18l7180,3704r-14,10xe" fillcolor="#0f0e0d" stroked="f">
              <v:path arrowok="t"/>
            </v:shape>
            <v:shape id="_x0000_s7965" style="position:absolute;left:4318;top:1947;width:3014;height:2291" coordorigin="4318,1947" coordsize="3014,2291" path="m7220,3770r-6,-21l7230,3760r-10,10xe" fillcolor="#0f0e0d" stroked="f">
              <v:path arrowok="t"/>
            </v:shape>
            <v:shape id="_x0000_s7964" style="position:absolute;left:4318;top:1947;width:3014;height:2291" coordorigin="4318,1947" coordsize="3014,2291" path="m7320,3821r-2,12l7316,3810r4,11xe" fillcolor="#0f0e0d" stroked="f">
              <v:path arrowok="t"/>
            </v:shape>
            <v:shape id="_x0000_s7963" style="position:absolute;left:4318;top:1947;width:3014;height:2291" coordorigin="4318,1947" coordsize="3014,2291" path="m7318,3873r2,-34l7322,3844r-4,29xe" fillcolor="#0f0e0d" stroked="f">
              <v:path arrowok="t"/>
            </v:shape>
            <v:shape id="_x0000_s7962" style="position:absolute;left:4318;top:1947;width:3014;height:2291" coordorigin="4318,1947" coordsize="3014,2291" path="m5378,3772r5,21l5370,3781r8,-9xe" fillcolor="#0f0e0d" stroked="f">
              <v:path arrowok="t"/>
            </v:shape>
            <v:shape id="_x0000_s7961" style="position:absolute;left:4318;top:1947;width:3014;height:2291" coordorigin="4318,1947" coordsize="3014,2291" path="m5349,3507r-1,11l5341,3507r8,xe" fillcolor="#0f0e0d" stroked="f">
              <v:path arrowok="t"/>
            </v:shape>
            <v:shape id="_x0000_s7960" style="position:absolute;left:4318;top:1947;width:3014;height:2291" coordorigin="4318,1947" coordsize="3014,2291" path="m5396,3822r,l5396,3822xe" fillcolor="#0f0e0d" stroked="f">
              <v:path arrowok="t"/>
            </v:shape>
            <v:shape id="_x0000_s7959" style="position:absolute;left:4318;top:1947;width:3014;height:2291" coordorigin="4318,1947" coordsize="3014,2291" path="m5361,3074r-6,10l5354,3075r7,-1xe" fillcolor="#0f0e0d" stroked="f">
              <v:path arrowok="t"/>
            </v:shape>
            <v:shape id="_x0000_s7958" style="position:absolute;left:4318;top:1947;width:3014;height:2291" coordorigin="4318,1947" coordsize="3014,2291" path="m5155,3333r2,l5161,3345r-6,-12xe" fillcolor="#0f0e0d" stroked="f">
              <v:path arrowok="t"/>
            </v:shape>
            <v:shape id="_x0000_s7957" style="position:absolute;left:4318;top:1947;width:3014;height:2291" coordorigin="4318,1947" coordsize="3014,2291" path="m5735,3263r4,11l5731,3266r4,-3xe" fillcolor="#0f0e0d" stroked="f">
              <v:path arrowok="t"/>
            </v:shape>
            <v:shape id="_x0000_s7956" style="position:absolute;left:4318;top:1947;width:3014;height:2291" coordorigin="4318,1947" coordsize="3014,2291" path="m6329,2779r-1,-18l6331,2763r-2,16xe" fillcolor="#0f0e0d" stroked="f">
              <v:path arrowok="t"/>
            </v:shape>
            <v:shape id="_x0000_s7955" style="position:absolute;left:4318;top:1947;width:3014;height:2291" coordorigin="4318,1947" coordsize="3014,2291" path="m5871,3827r-1,l5871,3827xe" fillcolor="#0f0e0d" stroked="f">
              <v:path arrowok="t"/>
            </v:shape>
            <v:shape id="_x0000_s7954" style="position:absolute;left:4318;top:1947;width:3014;height:2291" coordorigin="4318,1947" coordsize="3014,2291" path="m5256,3068r-13,15l5243,3083r13,-15xe" fillcolor="#0f0e0d" stroked="f">
              <v:path arrowok="t"/>
            </v:shape>
            <v:shape id="_x0000_s7953" style="position:absolute;left:4318;top:1947;width:3014;height:2291" coordorigin="4318,1947" coordsize="3014,2291" path="m5397,3805r-4,-4l5401,3802r-4,3xe" fillcolor="#0f0e0d" stroked="f">
              <v:path arrowok="t"/>
            </v:shape>
            <v:shape id="_x0000_s7952" style="position:absolute;left:4318;top:1947;width:3014;height:2291" coordorigin="4318,1947" coordsize="3014,2291" path="m6064,3270r-7,-3l6066,3263r-2,7xe" fillcolor="#0f0e0d" stroked="f">
              <v:path arrowok="t"/>
            </v:shape>
            <v:shape id="_x0000_s7951" style="position:absolute;left:4318;top:1947;width:3014;height:2291" coordorigin="4318,1947" coordsize="3014,2291" path="m5467,2992r-7,18l5459,3010r8,-18xe" fillcolor="#0f0e0d" stroked="f">
              <v:path arrowok="t"/>
            </v:shape>
            <v:shape id="_x0000_s7950" style="position:absolute;left:4318;top:1947;width:3014;height:2291" coordorigin="4318,1947" coordsize="3014,2291" path="m6315,3188r-13,12l6301,3200r14,-12xe" fillcolor="#0f0e0d" stroked="f">
              <v:path arrowok="t"/>
            </v:shape>
            <v:shape id="_x0000_s7949" style="position:absolute;left:4318;top:1947;width:3014;height:2291" coordorigin="4318,1947" coordsize="3014,2291" path="m6805,3800r-3,1l6803,3799r2,1xe" fillcolor="#0f0e0d" stroked="f">
              <v:path arrowok="t"/>
            </v:shape>
            <v:shape id="_x0000_s7948" style="position:absolute;left:4318;top:1947;width:3014;height:2291" coordorigin="4318,1947" coordsize="3014,2291" path="m6825,3781r-19,13l6805,3785r20,-4xe" fillcolor="#0f0e0d" stroked="f">
              <v:path arrowok="t"/>
            </v:shape>
            <v:shape id="_x0000_s7947" style="position:absolute;left:4318;top:1947;width:3014;height:2291" coordorigin="4318,1947" coordsize="3014,2291" path="m6819,3796r-6,8l6805,3800r14,-4xe" fillcolor="#0f0e0d" stroked="f">
              <v:path arrowok="t"/>
            </v:shape>
            <v:shape id="_x0000_s7946" style="position:absolute;left:4318;top:1947;width:3014;height:2291" coordorigin="4318,1947" coordsize="3014,2291" path="m6820,3827r-9,-20l6813,3804r7,23xe" fillcolor="#0f0e0d" stroked="f">
              <v:path arrowok="t"/>
            </v:shape>
            <v:shape id="_x0000_s7945" style="position:absolute;left:4318;top:1947;width:3014;height:2291" coordorigin="4318,1947" coordsize="3014,2291" path="m6751,3818r-3,46l6745,3816r6,2xe" fillcolor="#0f0e0d" stroked="f">
              <v:path arrowok="t"/>
            </v:shape>
            <v:shape id="_x0000_s7944" style="position:absolute;left:4318;top:1947;width:3014;height:2291" coordorigin="4318,1947" coordsize="3014,2291" path="m6806,3850r-16,-10l6802,3824r4,26xe" fillcolor="#0f0e0d" stroked="f">
              <v:path arrowok="t"/>
            </v:shape>
            <v:shape id="_x0000_s7943" style="position:absolute;left:4318;top:1947;width:3014;height:2291" coordorigin="4318,1947" coordsize="3014,2291" path="m5863,3040r1,20l5861,3052r2,-12xe" fillcolor="#0f0e0d" stroked="f">
              <v:path arrowok="t"/>
            </v:shape>
            <v:shape id="_x0000_s7942" style="position:absolute;left:4318;top:1947;width:3014;height:2291" coordorigin="4318,1947" coordsize="3014,2291" path="m5940,3035r-5,-81l5936,2959r4,76xe" fillcolor="#0f0e0d" stroked="f">
              <v:path arrowok="t"/>
            </v:shape>
            <v:shape id="_x0000_s7941" style="position:absolute;left:4318;top:1947;width:3014;height:2291" coordorigin="4318,1947" coordsize="3014,2291" path="m5936,3545r-1,-18l5943,3520r-7,25xe" fillcolor="#0f0e0d" stroked="f">
              <v:path arrowok="t"/>
            </v:shape>
            <v:shape id="_x0000_s7940" style="position:absolute;left:4318;top:1947;width:3014;height:2291" coordorigin="4318,1947" coordsize="3014,2291" path="m5581,2749r-9,-32l5580,2745r1,4xe" fillcolor="#0f0e0d" stroked="f">
              <v:path arrowok="t"/>
            </v:shape>
            <v:shape id="_x0000_s7939" style="position:absolute;left:4318;top:1947;width:3014;height:2291" coordorigin="4318,1947" coordsize="3014,2291" path="m5654,3556r4,-24l5659,3541r-5,15xe" fillcolor="#0f0e0d" stroked="f">
              <v:path arrowok="t"/>
            </v:shape>
            <v:shape id="_x0000_s7938" style="position:absolute;left:4318;top:1947;width:3014;height:2291" coordorigin="4318,1947" coordsize="3014,2291" path="m4929,3428r-1,5l4927,3428r2,xe" fillcolor="#0f0e0d" stroked="f">
              <v:path arrowok="t"/>
            </v:shape>
            <v:shape id="_x0000_s7937" style="position:absolute;left:4318;top:1947;width:3014;height:2291" coordorigin="4318,1947" coordsize="3014,2291" path="m4924,2729r-3,8l4921,2732r3,-3xe" fillcolor="#0f0e0d" stroked="f">
              <v:path arrowok="t"/>
            </v:shape>
            <v:shape id="_x0000_s7936" style="position:absolute;left:4318;top:1947;width:3014;height:2291" coordorigin="4318,1947" coordsize="3014,2291" path="m6044,3248r-13,14l6044,3248xe" fillcolor="#0f0e0d" stroked="f">
              <v:path arrowok="t"/>
            </v:shape>
            <v:shape id="_x0000_s7935" style="position:absolute;left:4318;top:1947;width:3014;height:2291" coordorigin="4318,1947" coordsize="3014,2291" path="m6147,3105r-1,-12l6147,3099r,6xe" fillcolor="#0f0e0d" stroked="f">
              <v:path arrowok="t"/>
            </v:shape>
            <v:shape id="_x0000_s7934" style="position:absolute;left:4318;top:1947;width:3014;height:2291" coordorigin="4318,1947" coordsize="3014,2291" path="m5277,2917r-2,6l5269,2924r8,-7xe" fillcolor="#0f0e0d" stroked="f">
              <v:path arrowok="t"/>
            </v:shape>
            <v:shape id="_x0000_s7933" style="position:absolute;left:4318;top:1947;width:3014;height:2291" coordorigin="4318,1947" coordsize="3014,2291" path="m5300,3522r-1,l5299,3522r1,xe" fillcolor="#0f0e0d" stroked="f">
              <v:path arrowok="t"/>
            </v:shape>
            <v:shape id="_x0000_s7932" style="position:absolute;left:4318;top:1947;width:3014;height:2291" coordorigin="4318,1947" coordsize="3014,2291" path="m5236,3501r3,4l5232,3508r-4,6l5225,3520r-4,11l5214,3512r-13,-16l5195,3483r-7,-7l5186,3471r6,-14l5193,3472r7,14l5212,3500r5,4l5226,3495r10,-8l5244,3476r-10,-17l5223,3442r-1,-3l5236,3455r14,13l5251,3468r18,-9l5281,3443r-7,-18l5259,3409r-6,-27l5266,3369r-6,10l5259,3393r7,17l5277,3425r11,9l5291,3434r12,-5l5305,3416r-5,-16l5290,3384r-9,-23l5287,3378r15,16l5316,3409r1,2l5322,3428r4,8l5313,3426r-15,9l5297,3452r10,14l5306,3474r-9,-16l5284,3454r-14,5l5258,3472r-2,4l5267,3496r-13,-9l5241,3486r-11,11l5228,3504r2,4l5236,3501xe" fillcolor="#0f0e0d" stroked="f">
              <v:path arrowok="t"/>
            </v:shape>
            <v:shape id="_x0000_s7931" style="position:absolute;left:4318;top:1947;width:3014;height:2291" coordorigin="4318,1947" coordsize="3014,2291" path="m5281,3530r,-6l5285,3523r,4l5281,3530xe" fillcolor="#0f0e0d" stroked="f">
              <v:path arrowok="t"/>
            </v:shape>
            <v:shape id="_x0000_s7930" style="position:absolute;left:4318;top:1947;width:3014;height:2291" coordorigin="4318,1947" coordsize="3014,2291" path="m5279,3796r6,10l5304,3797r18,-9l5339,3778r-4,33l5331,3792r,-3l5313,3797r-21,9l5285,3815r4,20l5300,3851r1,l5317,3844r-8,11l5306,3908r-7,-28l5282,3875r-19,-5l5244,3864r-19,-6l5205,3853r-20,-3l5187,3840r22,3l5229,3842r13,-8l5241,3836r-11,10l5248,3853r19,6l5286,3861r5,-1l5289,3850r-3,-8l5281,3835r-21,-1l5267,3828r5,l5275,3826r,-42l5279,3796xe" fillcolor="#0f0e0d" stroked="f">
              <v:path arrowok="t"/>
            </v:shape>
            <v:shape id="_x0000_s7929" style="position:absolute;left:4318;top:1947;width:3014;height:2291" coordorigin="4318,1947" coordsize="3014,2291" path="m5260,3834r-19,2l5242,3834r3,-7l5235,3812r-12,-27l5231,3802r5,9l5244,3817r10,3l5266,3817r,5l5266,3825r,2l5267,3828r-7,6xe" fillcolor="#0f0e0d" stroked="f">
              <v:path arrowok="t"/>
            </v:shape>
            <v:shape id="_x0000_s7928" style="position:absolute;left:4318;top:1947;width:3014;height:2291" coordorigin="4318,1947" coordsize="3014,2291" path="m5207,3260r-4,5l5204,3266r-3,-1l5208,3222r20,2l5247,3227r19,3l5285,3233r19,3l5323,3239r19,2l5361,3243r-14,13l5328,3251r-20,-5l5288,3243r-9,1l5295,3252r3,45l5290,3296r-9,4l5273,3308r-7,10l5263,3329r,11l5256,3319r13,-8l5281,3292r5,-21l5286,3266r-14,-7l5259,3261r-10,8l5262,3242r3,-3l5246,3236r-20,l5207,3236r15,8l5207,3260xe" fillcolor="#0f0e0d" stroked="f">
              <v:path arrowok="t"/>
            </v:shape>
            <v:shape id="_x0000_s7927" style="position:absolute;left:4318;top:1947;width:3014;height:2291" coordorigin="4318,1947" coordsize="3014,2291" path="m5278,2902r1,3l5282,2907r4,l5293,2900r13,-1l5309,2888r-7,-26l5297,2819r4,11l5311,2824r3,76l5299,2901r-4,10l5286,2917r1,6l5283,2937r-2,-13l5275,2923r2,-6l5275,2905r,-23l5284,2881r-6,21xe" fillcolor="#0f0e0d" stroked="f">
              <v:path arrowok="t"/>
            </v:shape>
            <v:shape id="_x0000_s7926" style="position:absolute;left:4318;top:1947;width:3014;height:2291" coordorigin="4318,1947" coordsize="3014,2291" path="m4822,2924r-6,11l4810,2941r9,2l4834,2939r7,-11l4840,2940r2,13l4836,2953r4,-12l4834,2941r-12,8l4825,2967r1,1l4844,2974r19,l4882,2971r19,-6l4919,2957r-13,22l4927,2984r22,2l4970,2985r19,-4l5006,2973r13,-12l5023,2957r-8,-18l5007,2921r-4,-17l5012,2920r5,19l5027,2944r4,4l5037,2950r5,1l5049,2944r4,-4l5050,2929r11,4l5058,2944r-13,9l5042,2961r11,-1l5062,2957r5,-6l5072,2935r,15l5082,2949r8,5l5071,2957r-19,7l5033,2973r-18,9l4999,2991r-4,2l5016,2999r-4,19l4992,3016r-20,-3l4953,3010r-19,-4l4922,3004r-7,-1l4909,3010r-14,-11l4876,2994r-21,-3l4832,2991r-5,l4823,3009r-5,19l4814,3047r-3,20l4808,3086r-2,20l4805,3126r-1,-305l4811,2821r-2,64l4808,2905r1,20l4809,2928r11,-2l4822,2924xe" fillcolor="#0f0e0d" stroked="f">
              <v:path arrowok="t"/>
            </v:shape>
            <v:shape id="_x0000_s7925" style="position:absolute;left:4318;top:1947;width:3014;height:2291" coordorigin="4318,1947" coordsize="3014,2291" path="m5058,2809r3,4l5066,2813r2,-4l5077,2780r19,1l5103,2805r-8,1l5085,2808r-8,4l5070,2817r-5,7l5063,2831r3,9l5074,2850r2,2l5093,2850r-4,1l5081,2856r-2,11l5082,2871r2,37l5081,2890r-5,-8l5064,2880r1,-3l5067,2875r-3,-3l5060,2875r,4l5064,2880r12,2l5063,2885r-9,-11l5062,2867r7,-9l5065,2839r-12,-5l5039,2841r4,-6l5051,2824r-1,-12l5042,2804r15,-43l5062,2758r-9,-17l5057,2747r8,-4l5070,2748r6,3l5068,2757r8,1l5077,2766r-7,3l5061,2770r-4,6l5058,2809xe" fillcolor="#0f0e0d" stroked="f">
              <v:path arrowok="t"/>
            </v:shape>
            <v:shape id="_x0000_s7924" style="position:absolute;left:4318;top:1947;width:3014;height:2291" coordorigin="4318,1947" coordsize="3014,2291" path="m6157,4160r20,-1l6192,4160r21,2l6233,4164r20,4l6273,4171r20,2l6312,4175r19,l6340,4174r18,-1l6377,4173r20,l6417,4173r21,1l6459,4175r21,2l6501,4178r21,1l6543,4179r21,l6584,4178r20,-1l6623,4174r19,-3l6660,4166r16,-6l6692,4152r15,-9l6720,4131r2,-23l6748,4104r26,-4l6799,4096r25,-5l6849,4086r25,-5l6899,4076r25,-5l6948,4065r24,-5l6996,4054r24,-6l7000,4082r-18,6l6963,4093r-19,5l6945,4081r-20,l6904,4083r-20,3l6864,4090r-17,5l6863,4112r-22,1l6833,4113r-21,l6791,4113r-17,4l6770,4119r-10,6l6761,4143r-9,10l6738,4164r-18,6l6700,4175r-19,6l6666,4191r-2,1l6645,4193r-20,1l6605,4194r-21,1l6563,4197r-20,2l6523,4202r-19,4l6493,4208r19,1l6533,4210r22,l6577,4209r18,-2l6585,4224r-19,l6546,4223r-20,l6507,4222r-20,-1l6467,4220r-20,-1l6426,4218r-11,-25l6419,4192r-18,-2l6383,4189r-19,-1l6345,4188r-20,l6305,4188r-20,1l6264,4188r-14,-8l6256,4180r-17,-5l6220,4172r-21,-2l6178,4169r-21,2l6137,4174r-9,3l6130,4181r-16,-2l6115,4174r2,-11l6137,4162r20,-2xe" fillcolor="#0f0e0d" stroked="f">
              <v:path arrowok="t"/>
            </v:shape>
            <v:shape id="_x0000_s7923" style="position:absolute;left:4318;top:1947;width:3014;height:2291" coordorigin="4318,1947" coordsize="3014,2291" path="m6257,3040r,-4l6252,3035r-5,38l6240,3084r-5,13l6230,3078r5,-5l6238,3050r5,-10l6245,3031r18,-5l6272,3050r6,l6280,3047r1,-4l6282,3021r18,-9l6284,3057r-10,13l6270,3079r14,-4l6294,3068r6,-11l6297,3036r17,l6320,3025r6,-10l6326,3050r-7,1l6314,3070r-5,20l6299,3102r-6,-1l6292,3094r-4,-3l6283,3109r,20l6286,3137r4,-5l6291,3124r2,-5l6296,3224r,5l6293,3295r,5l6299,3304r11,-7l6315,3299r-19,9l6279,3318r-16,10l6263,3230r3,-3l6268,3205r4,-2l6274,3184r1,-21l6274,3111r1,-11l6256,3100r,-18l6261,3069r-4,-25l6257,3040xe" fillcolor="#0f0e0d" stroked="f">
              <v:path arrowok="t"/>
            </v:shape>
            <v:shape id="_x0000_s7922" style="position:absolute;left:5662;top:2519;width:19;height:17" coordorigin="5662,2519" coordsize="19,17" path="m5662,2536r,-7l5677,2526r5,-7l5681,2525r-13,5l5662,2536xe" fillcolor="#0f0e0d" stroked="f">
              <v:path arrowok="t"/>
            </v:shape>
            <v:shape id="_x0000_s7921" style="position:absolute;left:5356;top:2781;width:20;height:8" coordorigin="5356,2781" coordsize="20,8" path="m5368,2783r4,-2l5376,2781r-13,6l5360,2788r-4,-5l5368,2783xe" fillcolor="#0f0e0d" stroked="f">
              <v:path arrowok="t"/>
            </v:shape>
            <v:shape id="_x0000_s7920" style="position:absolute;left:6867;top:3782;width:15;height:5" coordorigin="6867,3782" coordsize="15,5" path="m6876,3782r6,1l6880,3787r-8,-2l6868,3787r-1,-1l6876,3782xe" fillcolor="#0f0e0d" stroked="f">
              <v:path arrowok="t"/>
            </v:shape>
            <v:shape id="_x0000_s7919" style="position:absolute;left:6516;top:3902;width:39;height:19" coordorigin="6516,3902" coordsize="39,19" path="m6540,3912r-21,8l6516,3921r17,-10l6551,3903r3,-1l6540,3912xe" fillcolor="#0f0e0d" stroked="f">
              <v:path arrowok="t"/>
            </v:shape>
            <v:shape id="_x0000_s7918" style="position:absolute;left:6918;top:3908;width:32;height:7" coordorigin="6918,3908" coordsize="32,7" path="m6950,3908r-12,5l6928,3915r-10,l6926,3912r23,-4l6950,3908xe" fillcolor="#0f0e0d" stroked="f">
              <v:path arrowok="t"/>
            </v:shape>
            <v:shape id="_x0000_s7917" style="position:absolute;left:6894;top:3917;width:12;height:5" coordorigin="6894,3917" coordsize="12,5" path="m6906,3917r-12,5l6897,3918r9,-1xe" fillcolor="#0f0e0d" stroked="f">
              <v:path arrowok="t"/>
            </v:shape>
            <v:shape id="_x0000_s7916" style="position:absolute;left:4972;top:2925;width:24;height:32" coordorigin="4972,2925" coordsize="24,32" path="m4977,2940r-2,l4972,2940r1,-5l4978,2933r-1,-8l4981,2930r5,l4991,2931r-2,9l4996,2951r-6,6l4981,2956r3,-11l4980,2940r-3,xe" fillcolor="#0f0e0d" stroked="f">
              <v:path arrowok="t"/>
            </v:shape>
            <v:shape id="_x0000_s7915" style="position:absolute;left:6760;top:3902;width:331;height:47" coordorigin="6760,3902" coordsize="331,47" path="m6873,3925r,4l6894,3928r21,-2l6935,3923r20,-3l6974,3917r20,-4l7013,3910r19,-3l7051,3904r20,-1l7090,3902r-17,7l7054,3914r-20,4l7014,3922r-21,3l6987,3926r-1,-4l6992,3924r-1,-3l6972,3923r-19,2l6933,3928r-20,3l6893,3934r-20,4l6852,3940r-20,3l6812,3945r-20,2l6773,3949r-13,l6777,3942r20,-4l6818,3935r13,-4l6836,3927r-9,-2l6831,3921r19,2l6866,3925r16,-3l6881,3927r-8,-2xe" fillcolor="#0f0e0d" stroked="f">
              <v:path arrowok="t"/>
            </v:shape>
            <w10:wrap anchorx="page"/>
          </v:group>
        </w:pict>
      </w:r>
      <w:r>
        <w:pict>
          <v:group id="_x0000_s7912" style="position:absolute;left:0;text-align:left;margin-left:361.2pt;margin-top:216.55pt;width:4.8pt;height:.8pt;z-index:-2090;mso-position-horizontal-relative:page" coordorigin="7225,4331" coordsize="96,16">
            <v:shape id="_x0000_s7913" style="position:absolute;left:7225;top:4331;width:96;height:16" coordorigin="7225,4331" coordsize="96,16" path="m7225,4345r11,-11l7254,4331r22,1l7297,4336r19,3l7321,4340r-18,5l7283,4347r-22,l7241,4346r-16,-1xe" fillcolor="#0f0e0d" stroked="f">
              <v:path arrowok="t"/>
            </v:shape>
            <w10:wrap anchorx="page"/>
          </v:group>
        </w:pict>
      </w:r>
      <w:r w:rsidR="007F5944">
        <w:rPr>
          <w:w w:val="115"/>
          <w:sz w:val="24"/>
          <w:szCs w:val="24"/>
        </w:rPr>
        <w:t>Setiba</w:t>
      </w:r>
      <w:r w:rsidR="007F5944">
        <w:rPr>
          <w:spacing w:val="12"/>
          <w:w w:val="115"/>
          <w:sz w:val="24"/>
          <w:szCs w:val="24"/>
        </w:rPr>
        <w:t xml:space="preserve"> </w:t>
      </w:r>
      <w:r w:rsidR="007F5944">
        <w:rPr>
          <w:sz w:val="24"/>
          <w:szCs w:val="24"/>
        </w:rPr>
        <w:t>di</w:t>
      </w:r>
      <w:r w:rsidR="007F5944">
        <w:rPr>
          <w:spacing w:val="42"/>
          <w:sz w:val="24"/>
          <w:szCs w:val="24"/>
        </w:rPr>
        <w:t xml:space="preserve"> </w:t>
      </w:r>
      <w:r w:rsidR="007F5944">
        <w:rPr>
          <w:w w:val="117"/>
          <w:sz w:val="24"/>
          <w:szCs w:val="24"/>
        </w:rPr>
        <w:t>sekolah</w:t>
      </w:r>
      <w:r w:rsidR="007F5944">
        <w:rPr>
          <w:spacing w:val="11"/>
          <w:w w:val="117"/>
          <w:sz w:val="24"/>
          <w:szCs w:val="24"/>
        </w:rPr>
        <w:t xml:space="preserve"> </w:t>
      </w:r>
      <w:r w:rsidR="007F5944">
        <w:rPr>
          <w:sz w:val="24"/>
          <w:szCs w:val="24"/>
        </w:rPr>
        <w:t xml:space="preserve">aku </w:t>
      </w:r>
      <w:r w:rsidR="007F5944">
        <w:rPr>
          <w:spacing w:val="20"/>
          <w:sz w:val="24"/>
          <w:szCs w:val="24"/>
        </w:rPr>
        <w:t xml:space="preserve"> </w:t>
      </w:r>
      <w:r w:rsidR="007F5944">
        <w:rPr>
          <w:w w:val="119"/>
          <w:sz w:val="24"/>
          <w:szCs w:val="24"/>
        </w:rPr>
        <w:t>memberikan</w:t>
      </w:r>
      <w:r w:rsidR="007F5944">
        <w:rPr>
          <w:spacing w:val="10"/>
          <w:w w:val="119"/>
          <w:sz w:val="24"/>
          <w:szCs w:val="24"/>
        </w:rPr>
        <w:t xml:space="preserve"> </w:t>
      </w:r>
      <w:r w:rsidR="007F5944">
        <w:rPr>
          <w:sz w:val="24"/>
          <w:szCs w:val="24"/>
        </w:rPr>
        <w:t xml:space="preserve">kue </w:t>
      </w:r>
      <w:r w:rsidR="007F5944">
        <w:rPr>
          <w:spacing w:val="20"/>
          <w:sz w:val="24"/>
          <w:szCs w:val="24"/>
        </w:rPr>
        <w:t xml:space="preserve"> </w:t>
      </w:r>
      <w:r w:rsidR="007F5944">
        <w:rPr>
          <w:w w:val="124"/>
          <w:sz w:val="24"/>
          <w:szCs w:val="24"/>
        </w:rPr>
        <w:t>buatan</w:t>
      </w:r>
      <w:r w:rsidR="007F5944">
        <w:rPr>
          <w:spacing w:val="7"/>
          <w:w w:val="124"/>
          <w:sz w:val="24"/>
          <w:szCs w:val="24"/>
        </w:rPr>
        <w:t xml:space="preserve"> </w:t>
      </w:r>
      <w:r w:rsidR="007F5944">
        <w:rPr>
          <w:sz w:val="24"/>
          <w:szCs w:val="24"/>
        </w:rPr>
        <w:t xml:space="preserve">ibu </w:t>
      </w:r>
      <w:r w:rsidR="007F5944">
        <w:rPr>
          <w:spacing w:val="7"/>
          <w:sz w:val="24"/>
          <w:szCs w:val="24"/>
        </w:rPr>
        <w:t xml:space="preserve"> </w:t>
      </w:r>
      <w:r w:rsidR="007F5944">
        <w:rPr>
          <w:w w:val="121"/>
          <w:sz w:val="24"/>
          <w:szCs w:val="24"/>
        </w:rPr>
        <w:t>kepada</w:t>
      </w:r>
      <w:r w:rsidR="007F5944">
        <w:rPr>
          <w:spacing w:val="2"/>
          <w:w w:val="121"/>
          <w:sz w:val="24"/>
          <w:szCs w:val="24"/>
        </w:rPr>
        <w:t xml:space="preserve"> </w:t>
      </w:r>
      <w:r w:rsidR="007F5944">
        <w:rPr>
          <w:w w:val="121"/>
          <w:sz w:val="24"/>
          <w:szCs w:val="24"/>
        </w:rPr>
        <w:t>guru dan</w:t>
      </w:r>
      <w:r w:rsidR="007F5944">
        <w:rPr>
          <w:spacing w:val="16"/>
          <w:w w:val="121"/>
          <w:sz w:val="24"/>
          <w:szCs w:val="24"/>
        </w:rPr>
        <w:t xml:space="preserve"> </w:t>
      </w:r>
      <w:r w:rsidR="007F5944">
        <w:rPr>
          <w:w w:val="121"/>
          <w:sz w:val="24"/>
          <w:szCs w:val="24"/>
        </w:rPr>
        <w:t xml:space="preserve">teman-teman. </w:t>
      </w:r>
      <w:r w:rsidR="007F5944">
        <w:rPr>
          <w:sz w:val="24"/>
          <w:szCs w:val="24"/>
        </w:rPr>
        <w:t>Aku</w:t>
      </w:r>
      <w:r w:rsidR="007F5944">
        <w:rPr>
          <w:spacing w:val="33"/>
          <w:sz w:val="24"/>
          <w:szCs w:val="24"/>
        </w:rPr>
        <w:t xml:space="preserve"> </w:t>
      </w:r>
      <w:r w:rsidR="007F5944">
        <w:rPr>
          <w:w w:val="119"/>
          <w:sz w:val="24"/>
          <w:szCs w:val="24"/>
        </w:rPr>
        <w:t>sangat</w:t>
      </w:r>
      <w:r w:rsidR="007F5944">
        <w:rPr>
          <w:spacing w:val="26"/>
          <w:w w:val="119"/>
          <w:sz w:val="24"/>
          <w:szCs w:val="24"/>
        </w:rPr>
        <w:t xml:space="preserve"> </w:t>
      </w:r>
      <w:r w:rsidR="007F5944">
        <w:rPr>
          <w:w w:val="119"/>
          <w:sz w:val="24"/>
          <w:szCs w:val="24"/>
        </w:rPr>
        <w:t>gembira</w:t>
      </w:r>
      <w:r w:rsidR="007F5944">
        <w:rPr>
          <w:spacing w:val="6"/>
          <w:w w:val="119"/>
          <w:sz w:val="24"/>
          <w:szCs w:val="24"/>
        </w:rPr>
        <w:t xml:space="preserve"> </w:t>
      </w:r>
      <w:r w:rsidR="007F5944">
        <w:rPr>
          <w:w w:val="119"/>
          <w:sz w:val="24"/>
          <w:szCs w:val="24"/>
        </w:rPr>
        <w:t>melihat</w:t>
      </w:r>
      <w:r w:rsidR="007F5944">
        <w:rPr>
          <w:spacing w:val="-1"/>
          <w:w w:val="119"/>
          <w:sz w:val="24"/>
          <w:szCs w:val="24"/>
        </w:rPr>
        <w:t xml:space="preserve"> </w:t>
      </w:r>
      <w:r w:rsidR="007F5944">
        <w:rPr>
          <w:w w:val="119"/>
          <w:sz w:val="24"/>
          <w:szCs w:val="24"/>
        </w:rPr>
        <w:t>guru</w:t>
      </w:r>
      <w:r w:rsidR="007F5944">
        <w:rPr>
          <w:spacing w:val="14"/>
          <w:w w:val="119"/>
          <w:sz w:val="24"/>
          <w:szCs w:val="24"/>
        </w:rPr>
        <w:t xml:space="preserve"> </w:t>
      </w:r>
      <w:r w:rsidR="007F5944">
        <w:rPr>
          <w:w w:val="119"/>
          <w:sz w:val="24"/>
          <w:szCs w:val="24"/>
        </w:rPr>
        <w:t>dan</w:t>
      </w:r>
      <w:r w:rsidR="007F5944">
        <w:rPr>
          <w:spacing w:val="27"/>
          <w:w w:val="119"/>
          <w:sz w:val="24"/>
          <w:szCs w:val="24"/>
        </w:rPr>
        <w:t xml:space="preserve"> </w:t>
      </w:r>
      <w:r w:rsidR="007F5944">
        <w:rPr>
          <w:w w:val="119"/>
          <w:sz w:val="24"/>
          <w:szCs w:val="24"/>
        </w:rPr>
        <w:t>teman-teman</w:t>
      </w:r>
      <w:r w:rsidR="007F5944">
        <w:rPr>
          <w:spacing w:val="39"/>
          <w:w w:val="119"/>
          <w:sz w:val="24"/>
          <w:szCs w:val="24"/>
        </w:rPr>
        <w:t xml:space="preserve"> </w:t>
      </w:r>
      <w:r w:rsidR="007F5944">
        <w:rPr>
          <w:sz w:val="24"/>
          <w:szCs w:val="24"/>
        </w:rPr>
        <w:t>di</w:t>
      </w:r>
      <w:r w:rsidR="007F5944">
        <w:rPr>
          <w:spacing w:val="46"/>
          <w:sz w:val="24"/>
          <w:szCs w:val="24"/>
        </w:rPr>
        <w:t xml:space="preserve"> </w:t>
      </w:r>
      <w:r w:rsidR="007F5944">
        <w:rPr>
          <w:w w:val="115"/>
          <w:sz w:val="24"/>
          <w:szCs w:val="24"/>
        </w:rPr>
        <w:t xml:space="preserve">kelas </w:t>
      </w:r>
      <w:r w:rsidR="007F5944">
        <w:rPr>
          <w:spacing w:val="31"/>
          <w:w w:val="115"/>
          <w:sz w:val="24"/>
          <w:szCs w:val="24"/>
        </w:rPr>
        <w:t xml:space="preserve"> </w:t>
      </w:r>
      <w:r w:rsidR="007F5944">
        <w:rPr>
          <w:w w:val="115"/>
          <w:sz w:val="24"/>
          <w:szCs w:val="24"/>
        </w:rPr>
        <w:t>menyukai</w:t>
      </w:r>
      <w:r w:rsidR="007F5944">
        <w:rPr>
          <w:spacing w:val="23"/>
          <w:w w:val="115"/>
          <w:sz w:val="24"/>
          <w:szCs w:val="24"/>
        </w:rPr>
        <w:t xml:space="preserve"> </w:t>
      </w:r>
      <w:r w:rsidR="007F5944">
        <w:rPr>
          <w:sz w:val="24"/>
          <w:szCs w:val="24"/>
        </w:rPr>
        <w:t xml:space="preserve">kue </w:t>
      </w:r>
      <w:r w:rsidR="007F5944">
        <w:rPr>
          <w:spacing w:val="31"/>
          <w:sz w:val="24"/>
          <w:szCs w:val="24"/>
        </w:rPr>
        <w:t xml:space="preserve"> </w:t>
      </w:r>
      <w:r w:rsidR="007F5944">
        <w:rPr>
          <w:w w:val="124"/>
          <w:sz w:val="24"/>
          <w:szCs w:val="24"/>
        </w:rPr>
        <w:t xml:space="preserve">buatan </w:t>
      </w:r>
      <w:r w:rsidR="007F5944">
        <w:rPr>
          <w:w w:val="114"/>
          <w:sz w:val="24"/>
          <w:szCs w:val="24"/>
        </w:rPr>
        <w:t>ibu.</w:t>
      </w:r>
    </w:p>
    <w:p w:rsidR="00256EBE" w:rsidRDefault="00256EBE">
      <w:pPr>
        <w:spacing w:before="4" w:line="140" w:lineRule="exact"/>
        <w:rPr>
          <w:sz w:val="14"/>
          <w:szCs w:val="14"/>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E83221">
      <w:pPr>
        <w:spacing w:line="700" w:lineRule="exact"/>
        <w:ind w:left="1301"/>
        <w:rPr>
          <w:sz w:val="64"/>
          <w:szCs w:val="64"/>
        </w:rPr>
      </w:pPr>
      <w:r>
        <w:pict>
          <v:group id="_x0000_s7900" style="position:absolute;left:0;text-align:left;margin-left:254.55pt;margin-top:-109.95pt;width:65.65pt;height:81.2pt;z-index:-2089;mso-position-horizontal-relative:page" coordorigin="5091,-2199" coordsize="1313,1624">
            <v:shape id="_x0000_s7911" style="position:absolute;left:5586;top:-1998;width:732;height:733" coordorigin="5586,-1998" coordsize="732,733" path="m5784,-1957r25,-12l5836,-1979r28,-8l5892,-1993r30,-4l5951,-1998r30,1l6011,-1993r28,6l6067,-1979r27,10l6120,-1957r24,14l6168,-1927r22,17l6210,-1891r19,21l6247,-1848r16,24l6277,-1800r12,26l6299,-1747r8,28l6313,-1691r3,29l6318,-1631r-2,30l6313,-1572r-6,29l6299,-1516r-10,27l6277,-1463r-14,25l6247,-1415r-18,22l6210,-1372r-20,19l6168,-1335r-24,15l6120,-1306r-26,13l6067,-1283r-28,8l6011,-1269r-30,3l5951,-1265r-29,-1l5892,-1269r-28,-6l5836,-1283r-27,-10l5784,-1306r-25,-14l5736,-1335r-22,-18l5693,-1372r-19,-21l5657,-1415r-16,-23l5627,-1463r-12,-26l5605,-1516r-8,-27l5591,-1572r-4,-29l5586,-1631r1,-31l5591,-1691r6,-28l5605,-1747r10,-27l5627,-1800r14,-24l5657,-1848r17,-22l5667,-1702r-5,23l5660,-1656r-1,25l5660,-1607r2,23l5667,-1561r7,22l5682,-1517r9,21l5703,-1477r12,19l5729,-1440r15,16l5761,-1408r18,14l5797,-1382r20,12l5838,-1361r21,9l5881,-1346r23,5l5928,-1338r23,1l5976,-1338r23,-3l6022,-1346r22,-6l6066,-1361r20,-9l6106,-1382r19,-12l6142,-1408r17,-16l6174,-1440r14,-18l6201,-1477r11,-19l6222,-1517r8,-22l6236,-1561r5,-23l6244,-1607r1,-24l6244,-1656r-3,-23l6236,-1702r-6,-22l6222,-1746r-10,-20l6201,-1786r-13,-19l6174,-1822r-15,-17l6142,-1854r-17,-14l6106,-1881r-20,-11l6066,-1902r-22,-8l6022,-1917r-23,-4l5976,-1924r-25,-1l5928,-1924r-24,3l5881,-1917r-22,7l5838,-1902r-21,10l5797,-1881r-18,13l5761,-1854r-17,15l5729,-1822r-14,17l5703,-1786r-12,20l5682,-1746r11,-145l5714,-1910r22,-17l5759,-1943r25,-14xe" fillcolor="black" stroked="f">
              <v:path arrowok="t"/>
            </v:shape>
            <v:shape id="_x0000_s7910" style="position:absolute;left:5667;top:-1891;width:26;height:189" coordorigin="5667,-1891" coordsize="26,189" path="m5674,-1870r19,-21l5682,-1746r-8,22l5667,-1702r7,-168xe" fillcolor="black" stroked="f">
              <v:path arrowok="t"/>
            </v:shape>
            <v:shape id="_x0000_s7909" style="position:absolute;left:5768;top:-1816;width:368;height:369" coordorigin="5768,-1816" coordsize="368,369" path="m6136,-1630r-2,23l6130,-1585r-7,21l6114,-1544r-12,19l6089,-1508r-15,15l6057,-1480r-19,12l6018,-1459r-21,7l5975,-1448r-23,1l5951,-1447r-23,-1l5906,-1453r-21,-6l5865,-1469r-19,-11l5829,-1494r-15,-15l5800,-1526r-11,-19l5780,-1565r-7,-21l5769,-1608r-1,-23l5768,-1632r1,-23l5773,-1677r7,-21l5789,-1718r12,-19l5814,-1754r16,-15l5847,-1783r18,-11l5885,-1803r21,-7l5929,-1814r23,-2l5964,-1814r17,14l5988,-1779r-2,12l5973,-1750r-21,7l5932,-1741r-22,6l5891,-1725r-17,14l5860,-1695r-11,20l5843,-1654r-3,23l5842,-1611r6,21l5858,-1570r14,17l5889,-1539r19,10l5929,-1522r23,2l5962,-1520r22,-4l6003,-1532r18,-12l6036,-1558r12,-18l6057,-1595r-92,l5952,-1597r-17,-13l5929,-1631r2,-13l5944,-1661r21,-7l6099,-1668r13,2l6129,-1652r7,21l6136,-1630xe" fillcolor="black" stroked="f">
              <v:path arrowok="t"/>
            </v:shape>
            <v:shape id="_x0000_s7908" style="position:absolute;left:5166;top:-1909;width:1237;height:1469" coordorigin="5166,-1909" coordsize="1237,1469" path="m5468,-791r-19,11l5434,-765r15,-96l5471,-867r23,-1l5877,-868r525,72l5494,-796r-4,l5468,-791xe" fillcolor="black" stroked="f">
              <v:path arrowok="t"/>
            </v:shape>
            <v:shape id="_x0000_s7907" style="position:absolute;left:5166;top:-1909;width:1237;height:1469" coordorigin="5166,-1909" coordsize="1237,1469" path="m5432,-1538r14,218l5423,-1358r-21,-40l5384,-1439r-14,-44l5359,-1530r-6,-49l5351,-1632r2,-49l5358,-1729r10,-47l5381,-1822r17,-44l5418,-1909r7,234l5423,-1632r2,49l5432,-1538xe" fillcolor="black" stroked="f">
              <v:path arrowok="t"/>
            </v:shape>
            <v:shape id="_x0000_s7906" style="position:absolute;left:5166;top:-1909;width:1237;height:1469" coordorigin="5166,-1909" coordsize="1237,1469" path="m5434,-765r-9,20l5421,-723r,4l5436,-678r35,25l5494,-650r908,l6447,-665r25,-35l6475,-723r,-3l6460,-767r-35,-25l5877,-868r-34,-39l5809,-944r-35,-36l5738,-1015r-36,-34l5666,-1082r-35,-33l5597,-1148r-34,-33l5531,-1214r-30,-34l5473,-1283r-27,-37l5432,-1538r10,43l5457,-1455r17,39l5495,-1379r23,35l5544,-1310r29,34l5603,-1244r32,32l5669,-1179r34,32l5738,-1114r36,33l5810,-1046r36,36l5882,-973r35,39l5951,-892r7,-8l5971,-917r14,-15l5998,-948r14,-15l6026,-978r14,-15l6054,-1007r14,-14l6082,-1035r14,-14l6110,-1063r14,-13l6139,-1090r14,-13l6167,-1116r14,-13l6205,-1152r46,-43l6295,-1239r42,-44l6374,-1329r33,-47l6434,-1426r22,-53l6471,-1537r8,-62l6480,-1632r-2,-43l6473,-1717r-8,-42l6453,-1799r-14,-38l6421,-1875r-20,-35l6378,-1944r-25,-32l6325,-2006r-30,-27l6264,-2059r-34,-23l6194,-2102r-37,-17l6118,-2134r-40,-12l6037,-2154r-42,-5l5951,-2161r-43,2l5866,-2154r-41,8l5785,-2134r-39,15l5709,-2102r-36,20l5640,-2059r-32,26l5578,-2006r-27,30l5525,-1944r-23,34l5482,-1875r-17,38l5450,-1799r-11,40l5430,-1717r-5,42l5418,-1909r22,-40l5466,-1987r29,-37l5526,-2058r34,-31l5596,-2118r39,-26l5675,-2167r42,-20l5761,-2203r46,-13l5854,-2226r48,-6l5951,-2234r50,2l6049,-2226r47,10l6141,-2203r44,16l6228,-2167r40,23l6306,-2118r37,29l6377,-2057r31,34l6437,-1987r26,38l6486,-1908r20,42l6522,-1822r13,46l6545,-1729r6,48l6553,-1632r-2,53l6544,-1530r-11,47l6519,-1439r-18,41l6481,-1358r-24,38l6431,-1283r-29,35l6372,-1214r-32,33l6306,-1147r-34,32l6237,-1082r-36,33l6165,-1015r-36,35l6094,-944r-34,37l6026,-868r376,l6409,-868r23,3l6453,-859r20,9l6491,-838r16,15l6521,-807r11,19l6541,-767r5,21l6548,-723r-1,16l6543,-687r-6,19l6528,-650r179,l6719,-648r17,14l6743,-613r-2,12l6728,-584r-21,7l5202,-577r-13,-2l5172,-592r-6,-21l5168,-626r13,-17l5202,-650r166,l5361,-663r-7,-19l5350,-702r-2,-21l5349,-730r2,-22l5358,-774r9,-20l5379,-812r14,-16l5410,-842r19,-11l5449,-861r-15,96xe" fillcolor="black" stroked="f">
              <v:path arrowok="t"/>
            </v:shape>
            <v:shape id="_x0000_s7905" style="position:absolute;left:5241;top:-1177;width:143;height:219" coordorigin="5241,-1177" coordsize="143,219" path="m5384,-1068r-2,17l5377,-1030r-10,20l5354,-993r-17,14l5318,-968r-21,7l5275,-959r-17,-1l5241,-1055r13,17l5275,-1032r12,-2l5304,-1047r7,-21l5309,-1081r-13,-17l5275,-1104r-13,2l5245,-1089r7,-86l5275,-1177r16,1l5313,-1170r19,9l5349,-1147r15,16l5374,-1112r7,21l5384,-1068xe" fillcolor="black" stroked="f">
              <v:path arrowok="t"/>
            </v:shape>
            <v:shape id="_x0000_s7904" style="position:absolute;left:5166;top:-1175;width:93;height:215" coordorigin="5166,-1175" coordsize="93,215" path="m5166,-1068r1,-16l5172,-1106r10,-20l5195,-1143r17,-14l5231,-1168r21,-7l5245,-1089r-7,21l5241,-1055r17,95l5236,-966r-19,-9l5200,-989r-15,-16l5175,-1024r-7,-21l5166,-1068xe" fillcolor="black" stroked="f">
              <v:path arrowok="t"/>
            </v:shape>
            <v:shape id="_x0000_s7903" style="position:absolute;left:5093;top:-2197;width:363;height:73" coordorigin="5093,-2197" coordsize="363,73" path="m5129,-2125r-13,-2l5099,-2140r-6,-21l5095,-2174r13,-17l5129,-2197r291,l5433,-2195r17,13l5456,-2161r-2,13l5441,-2131r-21,6l5129,-2125xe" fillcolor="black" stroked="f">
              <v:path arrowok="t"/>
            </v:shape>
            <v:shape id="_x0000_s7902" style="position:absolute;left:5093;top:-2088;width:291;height:73" coordorigin="5093,-2088" coordsize="291,73" path="m5129,-2015r-13,-3l5099,-2031r-6,-21l5095,-2064r13,-18l5129,-2088r218,l5360,-2086r17,13l5384,-2052r-3,13l5368,-2022r-21,7l5129,-2015xe" fillcolor="black" stroked="f">
              <v:path arrowok="t"/>
            </v:shape>
            <v:shape id="_x0000_s7901" style="position:absolute;left:5093;top:-1979;width:218;height:73" coordorigin="5093,-1979" coordsize="218,73" path="m5311,-1942r-2,12l5296,-1913r-21,7l5129,-1906r-13,-2l5099,-1921r-6,-21l5095,-1955r13,-17l5129,-1979r146,l5287,-1977r17,14l5311,-1942xe" fillcolor="black" stroked="f">
              <v:path arrowok="t"/>
            </v:shape>
            <w10:wrap anchorx="page"/>
          </v:group>
        </w:pict>
      </w:r>
      <w:r>
        <w:pict>
          <v:group id="_x0000_s7897" style="position:absolute;left:0;text-align:left;margin-left:320pt;margin-top:-113.6pt;width:11.1pt;height:11.1pt;z-index:-2088;mso-position-horizontal-relative:page" coordorigin="6400,-2272" coordsize="222,222">
            <v:shape id="_x0000_s7899" style="position:absolute;left:6476;top:-2270;width:143;height:219" coordorigin="6476,-2270" coordsize="143,219" path="m6619,-2161r-1,16l6613,-2123r-10,20l6590,-2086r-17,14l6554,-2061r-21,7l6510,-2052r-16,-1l6476,-2148r13,17l6510,-2125r13,-2l6540,-2140r7,-21l6544,-2174r-13,-17l6510,-2197r-12,2l6481,-2182r7,-86l6510,-2270r17,1l6548,-2263r20,9l6585,-2240r14,16l6610,-2205r7,21l6619,-2161xe" fillcolor="black" stroked="f">
              <v:path arrowok="t"/>
            </v:shape>
            <v:shape id="_x0000_s7898" style="position:absolute;left:6401;top:-2268;width:93;height:215" coordorigin="6401,-2268" coordsize="93,215" path="m6401,-2161r2,-17l6408,-2199r10,-20l6431,-2236r17,-14l6467,-2261r21,-7l6481,-2182r-7,21l6476,-2148r18,95l6472,-2059r-19,-9l6435,-2082r-14,-16l6411,-2117r-7,-21l6401,-2161xe" fillcolor="black" stroked="f">
              <v:path arrowok="t"/>
            </v:shape>
            <w10:wrap anchorx="page"/>
          </v:group>
        </w:pict>
      </w:r>
      <w:r>
        <w:pict>
          <v:group id="_x0000_s7894" style="position:absolute;left:0;text-align:left;margin-left:325.45pt;margin-top:-69.9pt;width:14.7pt;height:14.75pt;z-index:-2087;mso-position-horizontal-relative:page" coordorigin="6509,-1398" coordsize="294,295">
            <v:shape id="_x0000_s7896" style="position:absolute;left:6510;top:-1396;width:291;height:291" coordorigin="6510,-1396" coordsize="291,291" path="m6630,-1318r-19,10l6596,-1292r-9,19l6591,-1380r20,-9l6633,-1394r23,-2l6663,-1396r22,3l6707,-1387r19,10l6745,-1365r16,14l6775,-1334r11,19l6794,-1295r5,22l6801,-1250r,7l6798,-1221r-6,22l6783,-1179r-12,18l6756,-1145r-17,14l6721,-1120r-21,9l6679,-1106r-23,2l6649,-1105r-23,-2l6605,-1114r-20,-9l6567,-1135r-16,-14l6537,-1166r-11,-19l6517,-1205r-5,-22l6510,-1250r1,-7l6513,-1280r7,-21l6529,-1321r12,-18l6555,-1355r17,-14l6583,-1250r,3l6588,-1225r10,19l6614,-1191r19,10l6656,-1177r3,l6681,-1182r19,-10l6715,-1208r10,-20l6728,-1250r,-4l6724,-1276r-11,-19l6698,-1310r-20,-9l6656,-1323r-4,l6630,-1318xe" fillcolor="black" stroked="f">
              <v:path arrowok="t"/>
            </v:shape>
            <v:shape id="_x0000_s7895" style="position:absolute;left:6572;top:-1380;width:19;height:130" coordorigin="6572,-1380" coordsize="19,130" path="m6583,-1250r-11,-119l6591,-1380r-4,107l6583,-1250xe" fillcolor="black" stroked="f">
              <v:path arrowok="t"/>
            </v:shape>
            <w10:wrap anchorx="page"/>
          </v:group>
        </w:pict>
      </w:r>
      <w:r w:rsidR="007F5944">
        <w:rPr>
          <w:w w:val="90"/>
          <w:sz w:val="64"/>
          <w:szCs w:val="64"/>
        </w:rPr>
        <w:t>T</w:t>
      </w:r>
      <w:r w:rsidR="007F5944">
        <w:rPr>
          <w:w w:val="109"/>
          <w:sz w:val="64"/>
          <w:szCs w:val="64"/>
        </w:rPr>
        <w:t>e</w:t>
      </w:r>
      <w:r w:rsidR="007F5944">
        <w:rPr>
          <w:w w:val="138"/>
          <w:sz w:val="64"/>
          <w:szCs w:val="64"/>
        </w:rPr>
        <w:t>r</w:t>
      </w:r>
      <w:r w:rsidR="007F5944">
        <w:rPr>
          <w:w w:val="106"/>
          <w:sz w:val="64"/>
          <w:szCs w:val="64"/>
        </w:rPr>
        <w:t>i</w:t>
      </w:r>
      <w:r w:rsidR="007F5944">
        <w:rPr>
          <w:w w:val="111"/>
          <w:sz w:val="64"/>
          <w:szCs w:val="64"/>
        </w:rPr>
        <w:t>m</w:t>
      </w:r>
      <w:r w:rsidR="007F5944">
        <w:rPr>
          <w:w w:val="127"/>
          <w:sz w:val="64"/>
          <w:szCs w:val="64"/>
        </w:rPr>
        <w:t>a</w:t>
      </w:r>
      <w:r w:rsidR="007F5944">
        <w:rPr>
          <w:spacing w:val="-32"/>
          <w:sz w:val="64"/>
          <w:szCs w:val="64"/>
        </w:rPr>
        <w:t xml:space="preserve"> </w:t>
      </w:r>
      <w:r w:rsidR="007F5944">
        <w:rPr>
          <w:w w:val="86"/>
          <w:sz w:val="64"/>
          <w:szCs w:val="64"/>
        </w:rPr>
        <w:t>K</w:t>
      </w:r>
      <w:r w:rsidR="007F5944">
        <w:rPr>
          <w:w w:val="127"/>
          <w:sz w:val="64"/>
          <w:szCs w:val="64"/>
        </w:rPr>
        <w:t>a</w:t>
      </w:r>
      <w:r w:rsidR="007F5944">
        <w:rPr>
          <w:w w:val="115"/>
          <w:sz w:val="64"/>
          <w:szCs w:val="64"/>
        </w:rPr>
        <w:t>s</w:t>
      </w:r>
      <w:r w:rsidR="007F5944">
        <w:rPr>
          <w:w w:val="106"/>
          <w:sz w:val="64"/>
          <w:szCs w:val="64"/>
        </w:rPr>
        <w:t>i</w:t>
      </w:r>
      <w:r w:rsidR="007F5944">
        <w:rPr>
          <w:w w:val="119"/>
          <w:sz w:val="64"/>
          <w:szCs w:val="64"/>
        </w:rPr>
        <w:t>h</w:t>
      </w:r>
      <w:r w:rsidR="007F5944">
        <w:rPr>
          <w:w w:val="96"/>
          <w:sz w:val="64"/>
          <w:szCs w:val="64"/>
        </w:rPr>
        <w:t>,</w:t>
      </w:r>
      <w:r w:rsidR="007F5944">
        <w:rPr>
          <w:spacing w:val="-32"/>
          <w:sz w:val="64"/>
          <w:szCs w:val="64"/>
        </w:rPr>
        <w:t xml:space="preserve"> </w:t>
      </w:r>
      <w:r w:rsidR="007F5944">
        <w:rPr>
          <w:sz w:val="64"/>
          <w:szCs w:val="64"/>
        </w:rPr>
        <w:t>Om</w:t>
      </w:r>
      <w:r w:rsidR="007F5944">
        <w:rPr>
          <w:spacing w:val="-19"/>
          <w:sz w:val="64"/>
          <w:szCs w:val="64"/>
        </w:rPr>
        <w:t xml:space="preserve"> </w:t>
      </w:r>
      <w:r w:rsidR="007F5944">
        <w:rPr>
          <w:w w:val="88"/>
          <w:sz w:val="64"/>
          <w:szCs w:val="64"/>
        </w:rPr>
        <w:t>G</w:t>
      </w:r>
      <w:r w:rsidR="007F5944">
        <w:rPr>
          <w:w w:val="105"/>
          <w:sz w:val="64"/>
          <w:szCs w:val="64"/>
        </w:rPr>
        <w:t>oo</w:t>
      </w:r>
      <w:r w:rsidR="007F5944">
        <w:rPr>
          <w:w w:val="108"/>
          <w:sz w:val="64"/>
          <w:szCs w:val="64"/>
        </w:rPr>
        <w:t>g</w:t>
      </w:r>
      <w:r w:rsidR="007F5944">
        <w:rPr>
          <w:w w:val="107"/>
          <w:sz w:val="64"/>
          <w:szCs w:val="64"/>
        </w:rPr>
        <w:t>l</w:t>
      </w:r>
      <w:r w:rsidR="007F5944">
        <w:rPr>
          <w:w w:val="109"/>
          <w:sz w:val="64"/>
          <w:szCs w:val="64"/>
        </w:rPr>
        <w:t>e</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82"/>
        <w:jc w:val="both"/>
        <w:rPr>
          <w:sz w:val="24"/>
          <w:szCs w:val="24"/>
        </w:rPr>
      </w:pPr>
      <w:r>
        <w:rPr>
          <w:sz w:val="24"/>
          <w:szCs w:val="24"/>
        </w:rPr>
        <w:t xml:space="preserve">Inilah </w:t>
      </w:r>
      <w:r>
        <w:rPr>
          <w:spacing w:val="3"/>
          <w:sz w:val="24"/>
          <w:szCs w:val="24"/>
        </w:rPr>
        <w:t xml:space="preserve"> </w:t>
      </w:r>
      <w:r>
        <w:rPr>
          <w:w w:val="121"/>
          <w:sz w:val="24"/>
          <w:szCs w:val="24"/>
        </w:rPr>
        <w:t>salah</w:t>
      </w:r>
      <w:r>
        <w:rPr>
          <w:spacing w:val="-17"/>
          <w:w w:val="121"/>
          <w:sz w:val="24"/>
          <w:szCs w:val="24"/>
        </w:rPr>
        <w:t xml:space="preserve"> </w:t>
      </w:r>
      <w:r>
        <w:rPr>
          <w:w w:val="121"/>
          <w:sz w:val="24"/>
          <w:szCs w:val="24"/>
        </w:rPr>
        <w:t>satu</w:t>
      </w:r>
      <w:r>
        <w:rPr>
          <w:spacing w:val="6"/>
          <w:w w:val="121"/>
          <w:sz w:val="24"/>
          <w:szCs w:val="24"/>
        </w:rPr>
        <w:t xml:space="preserve"> </w:t>
      </w:r>
      <w:r>
        <w:rPr>
          <w:w w:val="121"/>
          <w:sz w:val="24"/>
          <w:szCs w:val="24"/>
        </w:rPr>
        <w:t>pengalamanku</w:t>
      </w:r>
      <w:r>
        <w:rPr>
          <w:spacing w:val="-34"/>
          <w:w w:val="121"/>
          <w:sz w:val="24"/>
          <w:szCs w:val="24"/>
        </w:rPr>
        <w:t xml:space="preserve"> </w:t>
      </w:r>
      <w:r>
        <w:rPr>
          <w:w w:val="121"/>
          <w:sz w:val="24"/>
          <w:szCs w:val="24"/>
        </w:rPr>
        <w:t>saat</w:t>
      </w:r>
      <w:r>
        <w:rPr>
          <w:spacing w:val="9"/>
          <w:w w:val="121"/>
          <w:sz w:val="24"/>
          <w:szCs w:val="24"/>
        </w:rPr>
        <w:t xml:space="preserve"> </w:t>
      </w:r>
      <w:r>
        <w:rPr>
          <w:w w:val="121"/>
          <w:sz w:val="24"/>
          <w:szCs w:val="24"/>
        </w:rPr>
        <w:t>berkenalan</w:t>
      </w:r>
      <w:r>
        <w:rPr>
          <w:spacing w:val="-27"/>
          <w:w w:val="121"/>
          <w:sz w:val="24"/>
          <w:szCs w:val="24"/>
        </w:rPr>
        <w:t xml:space="preserve"> </w:t>
      </w:r>
      <w:r>
        <w:rPr>
          <w:w w:val="121"/>
          <w:sz w:val="24"/>
          <w:szCs w:val="24"/>
        </w:rPr>
        <w:t>dengan</w:t>
      </w:r>
      <w:r>
        <w:rPr>
          <w:spacing w:val="-6"/>
          <w:w w:val="121"/>
          <w:sz w:val="24"/>
          <w:szCs w:val="24"/>
        </w:rPr>
        <w:t xml:space="preserve"> </w:t>
      </w:r>
      <w:r>
        <w:rPr>
          <w:sz w:val="24"/>
          <w:szCs w:val="24"/>
        </w:rPr>
        <w:t>Om</w:t>
      </w:r>
      <w:r>
        <w:rPr>
          <w:spacing w:val="54"/>
          <w:sz w:val="24"/>
          <w:szCs w:val="24"/>
        </w:rPr>
        <w:t xml:space="preserve"> </w:t>
      </w:r>
      <w:r>
        <w:rPr>
          <w:w w:val="113"/>
          <w:sz w:val="24"/>
          <w:szCs w:val="24"/>
        </w:rPr>
        <w:t>Google.</w:t>
      </w:r>
      <w:r>
        <w:rPr>
          <w:spacing w:val="-16"/>
          <w:w w:val="113"/>
          <w:sz w:val="24"/>
          <w:szCs w:val="24"/>
        </w:rPr>
        <w:t xml:space="preserve"> </w:t>
      </w:r>
      <w:r>
        <w:rPr>
          <w:w w:val="113"/>
          <w:sz w:val="24"/>
          <w:szCs w:val="24"/>
        </w:rPr>
        <w:t>Menurutku</w:t>
      </w:r>
      <w:r>
        <w:rPr>
          <w:spacing w:val="42"/>
          <w:w w:val="113"/>
          <w:sz w:val="24"/>
          <w:szCs w:val="24"/>
        </w:rPr>
        <w:t xml:space="preserve"> </w:t>
      </w:r>
      <w:r>
        <w:rPr>
          <w:w w:val="113"/>
          <w:sz w:val="24"/>
          <w:szCs w:val="24"/>
        </w:rPr>
        <w:t xml:space="preserve">Om </w:t>
      </w:r>
      <w:r>
        <w:rPr>
          <w:w w:val="118"/>
          <w:sz w:val="24"/>
          <w:szCs w:val="24"/>
        </w:rPr>
        <w:t>Google</w:t>
      </w:r>
      <w:r>
        <w:rPr>
          <w:spacing w:val="-18"/>
          <w:w w:val="118"/>
          <w:sz w:val="24"/>
          <w:szCs w:val="24"/>
        </w:rPr>
        <w:t xml:space="preserve"> </w:t>
      </w:r>
      <w:r>
        <w:rPr>
          <w:w w:val="118"/>
          <w:sz w:val="24"/>
          <w:szCs w:val="24"/>
        </w:rPr>
        <w:t>sangat</w:t>
      </w:r>
      <w:r>
        <w:rPr>
          <w:spacing w:val="43"/>
          <w:w w:val="118"/>
          <w:sz w:val="24"/>
          <w:szCs w:val="24"/>
        </w:rPr>
        <w:t xml:space="preserve"> </w:t>
      </w:r>
      <w:r>
        <w:rPr>
          <w:w w:val="118"/>
          <w:sz w:val="24"/>
          <w:szCs w:val="24"/>
        </w:rPr>
        <w:t>membantu</w:t>
      </w:r>
      <w:r>
        <w:rPr>
          <w:spacing w:val="65"/>
          <w:w w:val="118"/>
          <w:sz w:val="24"/>
          <w:szCs w:val="24"/>
        </w:rPr>
        <w:t xml:space="preserve"> </w:t>
      </w:r>
      <w:r>
        <w:rPr>
          <w:w w:val="118"/>
          <w:sz w:val="24"/>
          <w:szCs w:val="24"/>
        </w:rPr>
        <w:t>dalam</w:t>
      </w:r>
      <w:r>
        <w:rPr>
          <w:spacing w:val="30"/>
          <w:w w:val="118"/>
          <w:sz w:val="24"/>
          <w:szCs w:val="24"/>
        </w:rPr>
        <w:t xml:space="preserve"> </w:t>
      </w:r>
      <w:r>
        <w:rPr>
          <w:w w:val="118"/>
          <w:sz w:val="24"/>
          <w:szCs w:val="24"/>
        </w:rPr>
        <w:t>banyak</w:t>
      </w:r>
      <w:r>
        <w:rPr>
          <w:spacing w:val="10"/>
          <w:w w:val="118"/>
          <w:sz w:val="24"/>
          <w:szCs w:val="24"/>
        </w:rPr>
        <w:t xml:space="preserve"> </w:t>
      </w:r>
      <w:r>
        <w:rPr>
          <w:sz w:val="24"/>
          <w:szCs w:val="24"/>
        </w:rPr>
        <w:t xml:space="preserve">hal, </w:t>
      </w:r>
      <w:r>
        <w:rPr>
          <w:spacing w:val="21"/>
          <w:sz w:val="24"/>
          <w:szCs w:val="24"/>
        </w:rPr>
        <w:t xml:space="preserve"> </w:t>
      </w:r>
      <w:r>
        <w:rPr>
          <w:w w:val="123"/>
          <w:sz w:val="24"/>
          <w:szCs w:val="24"/>
        </w:rPr>
        <w:t>terutama</w:t>
      </w:r>
      <w:r>
        <w:rPr>
          <w:spacing w:val="21"/>
          <w:w w:val="123"/>
          <w:sz w:val="24"/>
          <w:szCs w:val="24"/>
        </w:rPr>
        <w:t xml:space="preserve"> </w:t>
      </w:r>
      <w:r>
        <w:rPr>
          <w:sz w:val="24"/>
          <w:szCs w:val="24"/>
        </w:rPr>
        <w:t xml:space="preserve">bagi </w:t>
      </w:r>
      <w:r>
        <w:rPr>
          <w:spacing w:val="33"/>
          <w:sz w:val="24"/>
          <w:szCs w:val="24"/>
        </w:rPr>
        <w:t xml:space="preserve"> </w:t>
      </w:r>
      <w:r>
        <w:rPr>
          <w:w w:val="117"/>
          <w:sz w:val="24"/>
          <w:szCs w:val="24"/>
        </w:rPr>
        <w:t>anak-anak</w:t>
      </w:r>
      <w:r>
        <w:rPr>
          <w:spacing w:val="25"/>
          <w:w w:val="117"/>
          <w:sz w:val="24"/>
          <w:szCs w:val="24"/>
        </w:rPr>
        <w:t xml:space="preserve"> </w:t>
      </w:r>
      <w:r>
        <w:rPr>
          <w:sz w:val="24"/>
          <w:szCs w:val="24"/>
        </w:rPr>
        <w:t xml:space="preserve">yang </w:t>
      </w:r>
      <w:r>
        <w:rPr>
          <w:spacing w:val="40"/>
          <w:sz w:val="24"/>
          <w:szCs w:val="24"/>
        </w:rPr>
        <w:t xml:space="preserve"> </w:t>
      </w:r>
      <w:r>
        <w:rPr>
          <w:w w:val="123"/>
          <w:sz w:val="24"/>
          <w:szCs w:val="24"/>
        </w:rPr>
        <w:t xml:space="preserve">butuh </w:t>
      </w:r>
      <w:r>
        <w:rPr>
          <w:w w:val="119"/>
          <w:sz w:val="24"/>
          <w:szCs w:val="24"/>
        </w:rPr>
        <w:t>referensi</w:t>
      </w:r>
      <w:r>
        <w:rPr>
          <w:spacing w:val="-9"/>
          <w:w w:val="119"/>
          <w:sz w:val="24"/>
          <w:szCs w:val="24"/>
        </w:rPr>
        <w:t xml:space="preserve"> </w:t>
      </w:r>
      <w:r>
        <w:rPr>
          <w:w w:val="119"/>
          <w:sz w:val="24"/>
          <w:szCs w:val="24"/>
        </w:rPr>
        <w:t>untuk</w:t>
      </w:r>
      <w:r>
        <w:rPr>
          <w:spacing w:val="-9"/>
          <w:w w:val="119"/>
          <w:sz w:val="24"/>
          <w:szCs w:val="24"/>
        </w:rPr>
        <w:t xml:space="preserve"> </w:t>
      </w:r>
      <w:r>
        <w:rPr>
          <w:w w:val="119"/>
          <w:sz w:val="24"/>
          <w:szCs w:val="24"/>
        </w:rPr>
        <w:t>membuat</w:t>
      </w:r>
      <w:r>
        <w:rPr>
          <w:spacing w:val="17"/>
          <w:w w:val="119"/>
          <w:sz w:val="24"/>
          <w:szCs w:val="24"/>
        </w:rPr>
        <w:t xml:space="preserve"> </w:t>
      </w:r>
      <w:r>
        <w:rPr>
          <w:w w:val="119"/>
          <w:sz w:val="24"/>
          <w:szCs w:val="24"/>
        </w:rPr>
        <w:t>tugas</w:t>
      </w:r>
      <w:r>
        <w:rPr>
          <w:spacing w:val="-4"/>
          <w:w w:val="119"/>
          <w:sz w:val="24"/>
          <w:szCs w:val="24"/>
        </w:rPr>
        <w:t xml:space="preserve"> </w:t>
      </w:r>
      <w:r>
        <w:rPr>
          <w:w w:val="119"/>
          <w:sz w:val="24"/>
          <w:szCs w:val="24"/>
        </w:rPr>
        <w:t>sepertiku.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7"/>
        <w:jc w:val="both"/>
        <w:rPr>
          <w:sz w:val="24"/>
          <w:szCs w:val="24"/>
        </w:rPr>
      </w:pPr>
      <w:r>
        <w:rPr>
          <w:sz w:val="24"/>
          <w:szCs w:val="24"/>
        </w:rPr>
        <w:t>Hari  ini</w:t>
      </w:r>
      <w:r>
        <w:rPr>
          <w:spacing w:val="33"/>
          <w:sz w:val="24"/>
          <w:szCs w:val="24"/>
        </w:rPr>
        <w:t xml:space="preserve"> </w:t>
      </w:r>
      <w:r>
        <w:rPr>
          <w:sz w:val="24"/>
          <w:szCs w:val="24"/>
        </w:rPr>
        <w:t xml:space="preserve">aku </w:t>
      </w:r>
      <w:r>
        <w:rPr>
          <w:spacing w:val="17"/>
          <w:sz w:val="24"/>
          <w:szCs w:val="24"/>
        </w:rPr>
        <w:t xml:space="preserve"> </w:t>
      </w:r>
      <w:r>
        <w:rPr>
          <w:w w:val="121"/>
          <w:sz w:val="24"/>
          <w:szCs w:val="24"/>
        </w:rPr>
        <w:t>mendapatkan</w:t>
      </w:r>
      <w:r>
        <w:rPr>
          <w:spacing w:val="10"/>
          <w:w w:val="121"/>
          <w:sz w:val="24"/>
          <w:szCs w:val="24"/>
        </w:rPr>
        <w:t xml:space="preserve"> </w:t>
      </w:r>
      <w:r>
        <w:rPr>
          <w:w w:val="121"/>
          <w:sz w:val="24"/>
          <w:szCs w:val="24"/>
        </w:rPr>
        <w:t>tugas membuat</w:t>
      </w:r>
      <w:r>
        <w:rPr>
          <w:spacing w:val="14"/>
          <w:w w:val="121"/>
          <w:sz w:val="24"/>
          <w:szCs w:val="24"/>
        </w:rPr>
        <w:t xml:space="preserve"> </w:t>
      </w:r>
      <w:r>
        <w:rPr>
          <w:sz w:val="24"/>
          <w:szCs w:val="24"/>
        </w:rPr>
        <w:t xml:space="preserve">puisi. </w:t>
      </w:r>
      <w:r>
        <w:rPr>
          <w:spacing w:val="21"/>
          <w:sz w:val="24"/>
          <w:szCs w:val="24"/>
        </w:rPr>
        <w:t xml:space="preserve"> </w:t>
      </w:r>
      <w:r>
        <w:rPr>
          <w:sz w:val="24"/>
          <w:szCs w:val="24"/>
        </w:rPr>
        <w:t>Aku</w:t>
      </w:r>
      <w:r>
        <w:rPr>
          <w:spacing w:val="26"/>
          <w:sz w:val="24"/>
          <w:szCs w:val="24"/>
        </w:rPr>
        <w:t xml:space="preserve"> </w:t>
      </w:r>
      <w:r>
        <w:rPr>
          <w:w w:val="118"/>
          <w:sz w:val="24"/>
          <w:szCs w:val="24"/>
        </w:rPr>
        <w:t>belum</w:t>
      </w:r>
      <w:r>
        <w:rPr>
          <w:spacing w:val="7"/>
          <w:w w:val="118"/>
          <w:sz w:val="24"/>
          <w:szCs w:val="24"/>
        </w:rPr>
        <w:t xml:space="preserve"> </w:t>
      </w:r>
      <w:r>
        <w:rPr>
          <w:w w:val="118"/>
          <w:sz w:val="24"/>
          <w:szCs w:val="24"/>
        </w:rPr>
        <w:t>pernah</w:t>
      </w:r>
      <w:r>
        <w:rPr>
          <w:spacing w:val="39"/>
          <w:w w:val="118"/>
          <w:sz w:val="24"/>
          <w:szCs w:val="24"/>
        </w:rPr>
        <w:t xml:space="preserve"> </w:t>
      </w:r>
      <w:r>
        <w:rPr>
          <w:w w:val="118"/>
          <w:sz w:val="24"/>
          <w:szCs w:val="24"/>
        </w:rPr>
        <w:t>membuat</w:t>
      </w:r>
      <w:r>
        <w:rPr>
          <w:spacing w:val="43"/>
          <w:w w:val="118"/>
          <w:sz w:val="24"/>
          <w:szCs w:val="24"/>
        </w:rPr>
        <w:t xml:space="preserve"> </w:t>
      </w:r>
      <w:r>
        <w:rPr>
          <w:w w:val="118"/>
          <w:sz w:val="24"/>
          <w:szCs w:val="24"/>
        </w:rPr>
        <w:t>puisi, maka</w:t>
      </w:r>
      <w:r>
        <w:rPr>
          <w:spacing w:val="28"/>
          <w:w w:val="118"/>
          <w:sz w:val="24"/>
          <w:szCs w:val="24"/>
        </w:rPr>
        <w:t xml:space="preserve"> </w:t>
      </w:r>
      <w:r>
        <w:rPr>
          <w:sz w:val="24"/>
          <w:szCs w:val="24"/>
        </w:rPr>
        <w:t xml:space="preserve">aku </w:t>
      </w:r>
      <w:r>
        <w:rPr>
          <w:spacing w:val="38"/>
          <w:sz w:val="24"/>
          <w:szCs w:val="24"/>
        </w:rPr>
        <w:t xml:space="preserve"> </w:t>
      </w:r>
      <w:r>
        <w:rPr>
          <w:w w:val="117"/>
          <w:sz w:val="24"/>
          <w:szCs w:val="24"/>
        </w:rPr>
        <w:t>bingung</w:t>
      </w:r>
      <w:r>
        <w:rPr>
          <w:spacing w:val="13"/>
          <w:w w:val="117"/>
          <w:sz w:val="24"/>
          <w:szCs w:val="24"/>
        </w:rPr>
        <w:t xml:space="preserve"> </w:t>
      </w:r>
      <w:r>
        <w:rPr>
          <w:w w:val="117"/>
          <w:sz w:val="24"/>
          <w:szCs w:val="24"/>
        </w:rPr>
        <w:t>memikirkannya.</w:t>
      </w:r>
      <w:r>
        <w:rPr>
          <w:spacing w:val="-8"/>
          <w:w w:val="117"/>
          <w:sz w:val="24"/>
          <w:szCs w:val="24"/>
        </w:rPr>
        <w:t xml:space="preserve"> </w:t>
      </w:r>
      <w:r>
        <w:rPr>
          <w:w w:val="117"/>
          <w:sz w:val="24"/>
          <w:szCs w:val="24"/>
        </w:rPr>
        <w:t>Kepalaku</w:t>
      </w:r>
      <w:r>
        <w:rPr>
          <w:spacing w:val="-17"/>
          <w:w w:val="117"/>
          <w:sz w:val="24"/>
          <w:szCs w:val="24"/>
        </w:rPr>
        <w:t xml:space="preserve"> </w:t>
      </w:r>
      <w:r>
        <w:rPr>
          <w:w w:val="117"/>
          <w:sz w:val="24"/>
          <w:szCs w:val="24"/>
        </w:rPr>
        <w:t>sangat</w:t>
      </w:r>
      <w:r>
        <w:rPr>
          <w:spacing w:val="53"/>
          <w:w w:val="117"/>
          <w:sz w:val="24"/>
          <w:szCs w:val="24"/>
        </w:rPr>
        <w:t xml:space="preserve"> </w:t>
      </w:r>
      <w:r>
        <w:rPr>
          <w:w w:val="117"/>
          <w:sz w:val="24"/>
          <w:szCs w:val="24"/>
        </w:rPr>
        <w:t>pusing.</w:t>
      </w:r>
      <w:r>
        <w:rPr>
          <w:spacing w:val="15"/>
          <w:w w:val="117"/>
          <w:sz w:val="24"/>
          <w:szCs w:val="24"/>
        </w:rPr>
        <w:t xml:space="preserve"> </w:t>
      </w:r>
      <w:r>
        <w:rPr>
          <w:w w:val="117"/>
          <w:sz w:val="24"/>
          <w:szCs w:val="24"/>
        </w:rPr>
        <w:t>Sepulang</w:t>
      </w:r>
      <w:r>
        <w:rPr>
          <w:spacing w:val="11"/>
          <w:w w:val="117"/>
          <w:sz w:val="24"/>
          <w:szCs w:val="24"/>
        </w:rPr>
        <w:t xml:space="preserve"> </w:t>
      </w:r>
      <w:r>
        <w:rPr>
          <w:w w:val="117"/>
          <w:sz w:val="24"/>
          <w:szCs w:val="24"/>
        </w:rPr>
        <w:t>sekolah</w:t>
      </w:r>
      <w:r>
        <w:rPr>
          <w:spacing w:val="29"/>
          <w:w w:val="117"/>
          <w:sz w:val="24"/>
          <w:szCs w:val="24"/>
        </w:rPr>
        <w:t xml:space="preserve"> </w:t>
      </w:r>
      <w:r>
        <w:rPr>
          <w:w w:val="117"/>
          <w:sz w:val="24"/>
          <w:szCs w:val="24"/>
        </w:rPr>
        <w:t xml:space="preserve">aku </w:t>
      </w:r>
      <w:r>
        <w:rPr>
          <w:w w:val="120"/>
          <w:sz w:val="24"/>
          <w:szCs w:val="24"/>
        </w:rPr>
        <w:t>bertanya</w:t>
      </w:r>
      <w:r>
        <w:rPr>
          <w:spacing w:val="58"/>
          <w:w w:val="120"/>
          <w:sz w:val="24"/>
          <w:szCs w:val="24"/>
        </w:rPr>
        <w:t xml:space="preserve"> </w:t>
      </w:r>
      <w:r>
        <w:rPr>
          <w:w w:val="120"/>
          <w:sz w:val="24"/>
          <w:szCs w:val="24"/>
        </w:rPr>
        <w:t>kepada</w:t>
      </w:r>
      <w:r>
        <w:rPr>
          <w:spacing w:val="50"/>
          <w:w w:val="120"/>
          <w:sz w:val="24"/>
          <w:szCs w:val="24"/>
        </w:rPr>
        <w:t xml:space="preserve"> </w:t>
      </w:r>
      <w:r>
        <w:rPr>
          <w:w w:val="120"/>
          <w:sz w:val="24"/>
          <w:szCs w:val="24"/>
        </w:rPr>
        <w:t>bapak</w:t>
      </w:r>
      <w:r>
        <w:rPr>
          <w:spacing w:val="44"/>
          <w:w w:val="120"/>
          <w:sz w:val="24"/>
          <w:szCs w:val="24"/>
        </w:rPr>
        <w:t xml:space="preserve"> </w:t>
      </w:r>
      <w:r>
        <w:rPr>
          <w:w w:val="120"/>
          <w:sz w:val="24"/>
          <w:szCs w:val="24"/>
        </w:rPr>
        <w:t>cara</w:t>
      </w:r>
      <w:r>
        <w:rPr>
          <w:spacing w:val="50"/>
          <w:w w:val="120"/>
          <w:sz w:val="24"/>
          <w:szCs w:val="24"/>
        </w:rPr>
        <w:t xml:space="preserve"> </w:t>
      </w:r>
      <w:r>
        <w:rPr>
          <w:w w:val="120"/>
          <w:sz w:val="24"/>
          <w:szCs w:val="24"/>
        </w:rPr>
        <w:t>membuat</w:t>
      </w:r>
      <w:r>
        <w:rPr>
          <w:spacing w:val="68"/>
          <w:w w:val="120"/>
          <w:sz w:val="24"/>
          <w:szCs w:val="24"/>
        </w:rPr>
        <w:t xml:space="preserve"> </w:t>
      </w:r>
      <w:r>
        <w:rPr>
          <w:sz w:val="24"/>
          <w:szCs w:val="24"/>
        </w:rPr>
        <w:t xml:space="preserve">puisi,   </w:t>
      </w:r>
      <w:r>
        <w:rPr>
          <w:w w:val="116"/>
          <w:sz w:val="24"/>
          <w:szCs w:val="24"/>
        </w:rPr>
        <w:t>bapak  bilang</w:t>
      </w:r>
      <w:r>
        <w:rPr>
          <w:spacing w:val="35"/>
          <w:w w:val="116"/>
          <w:sz w:val="24"/>
          <w:szCs w:val="24"/>
        </w:rPr>
        <w:t xml:space="preserve"> </w:t>
      </w:r>
      <w:r>
        <w:rPr>
          <w:sz w:val="24"/>
          <w:szCs w:val="24"/>
        </w:rPr>
        <w:t xml:space="preserve">tidak  </w:t>
      </w:r>
      <w:r>
        <w:rPr>
          <w:spacing w:val="14"/>
          <w:sz w:val="24"/>
          <w:szCs w:val="24"/>
        </w:rPr>
        <w:t xml:space="preserve"> </w:t>
      </w:r>
      <w:r>
        <w:rPr>
          <w:w w:val="121"/>
          <w:sz w:val="24"/>
          <w:szCs w:val="24"/>
        </w:rPr>
        <w:t>tahu.</w:t>
      </w:r>
      <w:r>
        <w:rPr>
          <w:spacing w:val="49"/>
          <w:w w:val="121"/>
          <w:sz w:val="24"/>
          <w:szCs w:val="24"/>
        </w:rPr>
        <w:t xml:space="preserve"> </w:t>
      </w:r>
      <w:r>
        <w:rPr>
          <w:sz w:val="24"/>
          <w:szCs w:val="24"/>
        </w:rPr>
        <w:t xml:space="preserve">Aku </w:t>
      </w:r>
      <w:r>
        <w:rPr>
          <w:spacing w:val="10"/>
          <w:sz w:val="24"/>
          <w:szCs w:val="24"/>
        </w:rPr>
        <w:t xml:space="preserve"> </w:t>
      </w:r>
      <w:r>
        <w:rPr>
          <w:w w:val="115"/>
          <w:sz w:val="24"/>
          <w:szCs w:val="24"/>
        </w:rPr>
        <w:t xml:space="preserve">tidak </w:t>
      </w:r>
      <w:r>
        <w:rPr>
          <w:w w:val="121"/>
          <w:sz w:val="24"/>
          <w:szCs w:val="24"/>
        </w:rPr>
        <w:t>patah</w:t>
      </w:r>
      <w:r>
        <w:rPr>
          <w:spacing w:val="7"/>
          <w:w w:val="121"/>
          <w:sz w:val="24"/>
          <w:szCs w:val="24"/>
        </w:rPr>
        <w:t xml:space="preserve"> </w:t>
      </w:r>
      <w:r>
        <w:rPr>
          <w:w w:val="121"/>
          <w:sz w:val="24"/>
          <w:szCs w:val="24"/>
        </w:rPr>
        <w:t>semangat,</w:t>
      </w:r>
      <w:r>
        <w:rPr>
          <w:spacing w:val="-22"/>
          <w:w w:val="121"/>
          <w:sz w:val="24"/>
          <w:szCs w:val="24"/>
        </w:rPr>
        <w:t xml:space="preserve"> </w:t>
      </w:r>
      <w:r>
        <w:rPr>
          <w:w w:val="121"/>
          <w:sz w:val="24"/>
          <w:szCs w:val="24"/>
        </w:rPr>
        <w:t>bertanya</w:t>
      </w:r>
      <w:r>
        <w:rPr>
          <w:spacing w:val="-9"/>
          <w:w w:val="121"/>
          <w:sz w:val="24"/>
          <w:szCs w:val="24"/>
        </w:rPr>
        <w:t xml:space="preserve"> </w:t>
      </w:r>
      <w:r>
        <w:rPr>
          <w:w w:val="121"/>
          <w:sz w:val="24"/>
          <w:szCs w:val="24"/>
        </w:rPr>
        <w:t>kepada</w:t>
      </w:r>
      <w:r>
        <w:rPr>
          <w:spacing w:val="-15"/>
          <w:w w:val="121"/>
          <w:sz w:val="24"/>
          <w:szCs w:val="24"/>
        </w:rPr>
        <w:t xml:space="preserve"> </w:t>
      </w:r>
      <w:r>
        <w:rPr>
          <w:sz w:val="24"/>
          <w:szCs w:val="24"/>
        </w:rPr>
        <w:t>ibu,</w:t>
      </w:r>
      <w:r>
        <w:rPr>
          <w:spacing w:val="48"/>
          <w:sz w:val="24"/>
          <w:szCs w:val="24"/>
        </w:rPr>
        <w:t xml:space="preserve"> </w:t>
      </w:r>
      <w:r>
        <w:rPr>
          <w:sz w:val="24"/>
          <w:szCs w:val="24"/>
        </w:rPr>
        <w:t xml:space="preserve">tapi </w:t>
      </w:r>
      <w:r>
        <w:rPr>
          <w:spacing w:val="9"/>
          <w:sz w:val="24"/>
          <w:szCs w:val="24"/>
        </w:rPr>
        <w:t xml:space="preserve"> </w:t>
      </w:r>
      <w:r>
        <w:rPr>
          <w:w w:val="118"/>
          <w:sz w:val="24"/>
          <w:szCs w:val="24"/>
        </w:rPr>
        <w:t>jawabnya</w:t>
      </w:r>
      <w:r>
        <w:rPr>
          <w:spacing w:val="-34"/>
          <w:w w:val="118"/>
          <w:sz w:val="24"/>
          <w:szCs w:val="24"/>
        </w:rPr>
        <w:t xml:space="preserve"> </w:t>
      </w:r>
      <w:r>
        <w:rPr>
          <w:w w:val="118"/>
          <w:sz w:val="24"/>
          <w:szCs w:val="24"/>
        </w:rPr>
        <w:t>sama</w:t>
      </w:r>
      <w:r>
        <w:rPr>
          <w:spacing w:val="13"/>
          <w:w w:val="118"/>
          <w:sz w:val="24"/>
          <w:szCs w:val="24"/>
        </w:rPr>
        <w:t xml:space="preserve"> </w:t>
      </w:r>
      <w:r>
        <w:rPr>
          <w:sz w:val="24"/>
          <w:szCs w:val="24"/>
        </w:rPr>
        <w:t xml:space="preserve">saja </w:t>
      </w:r>
      <w:r>
        <w:rPr>
          <w:spacing w:val="11"/>
          <w:sz w:val="24"/>
          <w:szCs w:val="24"/>
        </w:rPr>
        <w:t xml:space="preserve"> </w:t>
      </w:r>
      <w:r>
        <w:rPr>
          <w:w w:val="116"/>
          <w:sz w:val="24"/>
          <w:szCs w:val="24"/>
        </w:rPr>
        <w:t>seperti</w:t>
      </w:r>
      <w:r>
        <w:rPr>
          <w:spacing w:val="24"/>
          <w:w w:val="116"/>
          <w:sz w:val="24"/>
          <w:szCs w:val="24"/>
        </w:rPr>
        <w:t xml:space="preserve"> </w:t>
      </w:r>
      <w:r>
        <w:rPr>
          <w:w w:val="116"/>
          <w:sz w:val="24"/>
          <w:szCs w:val="24"/>
        </w:rPr>
        <w:t>bapak.</w:t>
      </w:r>
      <w:r>
        <w:rPr>
          <w:spacing w:val="7"/>
          <w:w w:val="116"/>
          <w:sz w:val="24"/>
          <w:szCs w:val="24"/>
        </w:rPr>
        <w:t xml:space="preserve"> </w:t>
      </w:r>
      <w:r>
        <w:rPr>
          <w:w w:val="116"/>
          <w:sz w:val="24"/>
          <w:szCs w:val="24"/>
        </w:rPr>
        <w:t xml:space="preserve">Begitu </w:t>
      </w:r>
      <w:r>
        <w:rPr>
          <w:sz w:val="24"/>
          <w:szCs w:val="24"/>
        </w:rPr>
        <w:t>juga</w:t>
      </w:r>
      <w:r>
        <w:rPr>
          <w:spacing w:val="60"/>
          <w:sz w:val="24"/>
          <w:szCs w:val="24"/>
        </w:rPr>
        <w:t xml:space="preserve"> </w:t>
      </w:r>
      <w:r>
        <w:rPr>
          <w:w w:val="122"/>
          <w:sz w:val="24"/>
          <w:szCs w:val="24"/>
        </w:rPr>
        <w:t>saat bertanya</w:t>
      </w:r>
      <w:r>
        <w:rPr>
          <w:spacing w:val="-19"/>
          <w:w w:val="122"/>
          <w:sz w:val="24"/>
          <w:szCs w:val="24"/>
        </w:rPr>
        <w:t xml:space="preserve"> </w:t>
      </w:r>
      <w:r>
        <w:rPr>
          <w:w w:val="122"/>
          <w:sz w:val="24"/>
          <w:szCs w:val="24"/>
        </w:rPr>
        <w:t>kepada</w:t>
      </w:r>
      <w:r>
        <w:rPr>
          <w:spacing w:val="-25"/>
          <w:w w:val="122"/>
          <w:sz w:val="24"/>
          <w:szCs w:val="24"/>
        </w:rPr>
        <w:t xml:space="preserve"> </w:t>
      </w:r>
      <w:r>
        <w:rPr>
          <w:sz w:val="24"/>
          <w:szCs w:val="24"/>
        </w:rPr>
        <w:t xml:space="preserve">kakak, </w:t>
      </w:r>
      <w:r>
        <w:rPr>
          <w:spacing w:val="12"/>
          <w:sz w:val="24"/>
          <w:szCs w:val="24"/>
        </w:rPr>
        <w:t xml:space="preserve"> </w:t>
      </w:r>
      <w:r>
        <w:rPr>
          <w:sz w:val="24"/>
          <w:szCs w:val="24"/>
        </w:rPr>
        <w:t xml:space="preserve">aku </w:t>
      </w:r>
      <w:r>
        <w:rPr>
          <w:spacing w:val="1"/>
          <w:sz w:val="24"/>
          <w:szCs w:val="24"/>
        </w:rPr>
        <w:t xml:space="preserve"> </w:t>
      </w:r>
      <w:r>
        <w:rPr>
          <w:w w:val="119"/>
          <w:sz w:val="24"/>
          <w:szCs w:val="24"/>
        </w:rPr>
        <w:t>hanya</w:t>
      </w:r>
      <w:r>
        <w:rPr>
          <w:spacing w:val="-9"/>
          <w:w w:val="119"/>
          <w:sz w:val="24"/>
          <w:szCs w:val="24"/>
        </w:rPr>
        <w:t xml:space="preserve"> </w:t>
      </w:r>
      <w:r>
        <w:rPr>
          <w:w w:val="119"/>
          <w:sz w:val="24"/>
          <w:szCs w:val="24"/>
        </w:rPr>
        <w:t>mendapat</w:t>
      </w:r>
      <w:r>
        <w:rPr>
          <w:spacing w:val="28"/>
          <w:w w:val="119"/>
          <w:sz w:val="24"/>
          <w:szCs w:val="24"/>
        </w:rPr>
        <w:t xml:space="preserve"> </w:t>
      </w:r>
      <w:r>
        <w:rPr>
          <w:w w:val="119"/>
          <w:sz w:val="24"/>
          <w:szCs w:val="24"/>
        </w:rPr>
        <w:t>jawaban</w:t>
      </w:r>
      <w:r>
        <w:rPr>
          <w:spacing w:val="-25"/>
          <w:w w:val="119"/>
          <w:sz w:val="24"/>
          <w:szCs w:val="24"/>
        </w:rPr>
        <w:t xml:space="preserve"> </w:t>
      </w:r>
      <w:r>
        <w:rPr>
          <w:sz w:val="24"/>
          <w:szCs w:val="24"/>
        </w:rPr>
        <w:t xml:space="preserve">tidak </w:t>
      </w:r>
      <w:r>
        <w:rPr>
          <w:spacing w:val="14"/>
          <w:sz w:val="24"/>
          <w:szCs w:val="24"/>
        </w:rPr>
        <w:t xml:space="preserve"> </w:t>
      </w:r>
      <w:r>
        <w:rPr>
          <w:w w:val="121"/>
          <w:sz w:val="24"/>
          <w:szCs w:val="24"/>
        </w:rPr>
        <w:t>tahu.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2"/>
        <w:jc w:val="both"/>
        <w:rPr>
          <w:sz w:val="24"/>
          <w:szCs w:val="24"/>
        </w:rPr>
        <w:sectPr w:rsidR="00256EBE">
          <w:pgSz w:w="11900" w:h="16860"/>
          <w:pgMar w:top="1580" w:right="1080" w:bottom="280" w:left="1080" w:header="0" w:footer="1267" w:gutter="0"/>
          <w:cols w:space="720"/>
        </w:sectPr>
      </w:pPr>
      <w:r>
        <w:rPr>
          <w:sz w:val="24"/>
          <w:szCs w:val="24"/>
        </w:rPr>
        <w:t xml:space="preserve">Aku </w:t>
      </w:r>
      <w:r>
        <w:rPr>
          <w:spacing w:val="31"/>
          <w:sz w:val="24"/>
          <w:szCs w:val="24"/>
        </w:rPr>
        <w:t xml:space="preserve"> </w:t>
      </w:r>
      <w:r>
        <w:rPr>
          <w:w w:val="119"/>
          <w:sz w:val="24"/>
          <w:szCs w:val="24"/>
        </w:rPr>
        <w:t xml:space="preserve">benar-benar </w:t>
      </w:r>
      <w:r>
        <w:rPr>
          <w:spacing w:val="34"/>
          <w:w w:val="119"/>
          <w:sz w:val="24"/>
          <w:szCs w:val="24"/>
        </w:rPr>
        <w:t xml:space="preserve"> </w:t>
      </w:r>
      <w:r>
        <w:rPr>
          <w:w w:val="119"/>
          <w:sz w:val="24"/>
          <w:szCs w:val="24"/>
        </w:rPr>
        <w:t>bingung,</w:t>
      </w:r>
      <w:r>
        <w:rPr>
          <w:spacing w:val="29"/>
          <w:w w:val="119"/>
          <w:sz w:val="24"/>
          <w:szCs w:val="24"/>
        </w:rPr>
        <w:t xml:space="preserve"> </w:t>
      </w:r>
      <w:r>
        <w:rPr>
          <w:w w:val="119"/>
          <w:sz w:val="24"/>
          <w:szCs w:val="24"/>
        </w:rPr>
        <w:t>walaupun</w:t>
      </w:r>
      <w:r>
        <w:rPr>
          <w:spacing w:val="62"/>
          <w:w w:val="119"/>
          <w:sz w:val="24"/>
          <w:szCs w:val="24"/>
        </w:rPr>
        <w:t xml:space="preserve"> </w:t>
      </w:r>
      <w:r>
        <w:rPr>
          <w:w w:val="119"/>
          <w:sz w:val="24"/>
          <w:szCs w:val="24"/>
        </w:rPr>
        <w:t xml:space="preserve">guru  sudah </w:t>
      </w:r>
      <w:r>
        <w:rPr>
          <w:spacing w:val="22"/>
          <w:w w:val="119"/>
          <w:sz w:val="24"/>
          <w:szCs w:val="24"/>
        </w:rPr>
        <w:t xml:space="preserve"> </w:t>
      </w:r>
      <w:r>
        <w:rPr>
          <w:w w:val="119"/>
          <w:sz w:val="24"/>
          <w:szCs w:val="24"/>
        </w:rPr>
        <w:t>menjelaskan</w:t>
      </w:r>
      <w:r>
        <w:rPr>
          <w:spacing w:val="59"/>
          <w:w w:val="119"/>
          <w:sz w:val="24"/>
          <w:szCs w:val="24"/>
        </w:rPr>
        <w:t xml:space="preserve"> </w:t>
      </w:r>
      <w:r>
        <w:rPr>
          <w:sz w:val="24"/>
          <w:szCs w:val="24"/>
        </w:rPr>
        <w:t xml:space="preserve">tapi  </w:t>
      </w:r>
      <w:r>
        <w:rPr>
          <w:spacing w:val="27"/>
          <w:sz w:val="24"/>
          <w:szCs w:val="24"/>
        </w:rPr>
        <w:t xml:space="preserve"> </w:t>
      </w:r>
      <w:r>
        <w:rPr>
          <w:sz w:val="24"/>
          <w:szCs w:val="24"/>
        </w:rPr>
        <w:t xml:space="preserve">aku  </w:t>
      </w:r>
      <w:r>
        <w:rPr>
          <w:spacing w:val="22"/>
          <w:sz w:val="24"/>
          <w:szCs w:val="24"/>
        </w:rPr>
        <w:t xml:space="preserve"> </w:t>
      </w:r>
      <w:r>
        <w:rPr>
          <w:w w:val="123"/>
          <w:sz w:val="24"/>
          <w:szCs w:val="24"/>
        </w:rPr>
        <w:t xml:space="preserve">merasa </w:t>
      </w:r>
      <w:r>
        <w:rPr>
          <w:w w:val="115"/>
          <w:sz w:val="24"/>
          <w:szCs w:val="24"/>
        </w:rPr>
        <w:t>kesulitan.</w:t>
      </w:r>
      <w:r>
        <w:rPr>
          <w:spacing w:val="23"/>
          <w:w w:val="115"/>
          <w:sz w:val="24"/>
          <w:szCs w:val="24"/>
        </w:rPr>
        <w:t xml:space="preserve"> </w:t>
      </w:r>
      <w:r>
        <w:rPr>
          <w:sz w:val="24"/>
          <w:szCs w:val="24"/>
        </w:rPr>
        <w:t>Di</w:t>
      </w:r>
      <w:r>
        <w:rPr>
          <w:spacing w:val="27"/>
          <w:sz w:val="24"/>
          <w:szCs w:val="24"/>
        </w:rPr>
        <w:t xml:space="preserve"> </w:t>
      </w:r>
      <w:r>
        <w:rPr>
          <w:w w:val="125"/>
          <w:sz w:val="24"/>
          <w:szCs w:val="24"/>
        </w:rPr>
        <w:t>saat</w:t>
      </w:r>
      <w:r>
        <w:rPr>
          <w:spacing w:val="17"/>
          <w:w w:val="125"/>
          <w:sz w:val="24"/>
          <w:szCs w:val="24"/>
        </w:rPr>
        <w:t xml:space="preserve"> </w:t>
      </w:r>
      <w:r>
        <w:rPr>
          <w:sz w:val="24"/>
          <w:szCs w:val="24"/>
        </w:rPr>
        <w:t xml:space="preserve">aku </w:t>
      </w:r>
      <w:r>
        <w:rPr>
          <w:spacing w:val="31"/>
          <w:sz w:val="24"/>
          <w:szCs w:val="24"/>
        </w:rPr>
        <w:t xml:space="preserve"> </w:t>
      </w:r>
      <w:r>
        <w:rPr>
          <w:w w:val="118"/>
          <w:sz w:val="24"/>
          <w:szCs w:val="24"/>
        </w:rPr>
        <w:t>benar-benar</w:t>
      </w:r>
      <w:r>
        <w:rPr>
          <w:spacing w:val="67"/>
          <w:w w:val="118"/>
          <w:sz w:val="24"/>
          <w:szCs w:val="24"/>
        </w:rPr>
        <w:t xml:space="preserve"> </w:t>
      </w:r>
      <w:r>
        <w:rPr>
          <w:w w:val="118"/>
          <w:sz w:val="24"/>
          <w:szCs w:val="24"/>
        </w:rPr>
        <w:t>pusing</w:t>
      </w:r>
      <w:r>
        <w:rPr>
          <w:spacing w:val="8"/>
          <w:w w:val="118"/>
          <w:sz w:val="24"/>
          <w:szCs w:val="24"/>
        </w:rPr>
        <w:t xml:space="preserve"> </w:t>
      </w:r>
      <w:r>
        <w:rPr>
          <w:w w:val="118"/>
          <w:sz w:val="24"/>
          <w:szCs w:val="24"/>
        </w:rPr>
        <w:t>memikirkan</w:t>
      </w:r>
      <w:r>
        <w:rPr>
          <w:spacing w:val="-25"/>
          <w:w w:val="118"/>
          <w:sz w:val="24"/>
          <w:szCs w:val="24"/>
        </w:rPr>
        <w:t xml:space="preserve"> </w:t>
      </w:r>
      <w:r>
        <w:rPr>
          <w:w w:val="118"/>
          <w:sz w:val="24"/>
          <w:szCs w:val="24"/>
        </w:rPr>
        <w:t>tugas</w:t>
      </w:r>
      <w:r>
        <w:rPr>
          <w:spacing w:val="31"/>
          <w:w w:val="118"/>
          <w:sz w:val="24"/>
          <w:szCs w:val="24"/>
        </w:rPr>
        <w:t xml:space="preserve"> </w:t>
      </w:r>
      <w:r>
        <w:rPr>
          <w:sz w:val="24"/>
          <w:szCs w:val="24"/>
        </w:rPr>
        <w:t>ini,</w:t>
      </w:r>
      <w:r>
        <w:rPr>
          <w:spacing w:val="45"/>
          <w:sz w:val="24"/>
          <w:szCs w:val="24"/>
        </w:rPr>
        <w:t xml:space="preserve"> </w:t>
      </w:r>
      <w:r>
        <w:rPr>
          <w:w w:val="116"/>
          <w:sz w:val="24"/>
          <w:szCs w:val="24"/>
        </w:rPr>
        <w:t>tiba-tiba</w:t>
      </w:r>
      <w:r>
        <w:rPr>
          <w:spacing w:val="22"/>
          <w:w w:val="116"/>
          <w:sz w:val="24"/>
          <w:szCs w:val="24"/>
        </w:rPr>
        <w:t xml:space="preserve"> </w:t>
      </w:r>
      <w:r>
        <w:rPr>
          <w:sz w:val="24"/>
          <w:szCs w:val="24"/>
        </w:rPr>
        <w:t xml:space="preserve">aku </w:t>
      </w:r>
      <w:r>
        <w:rPr>
          <w:spacing w:val="31"/>
          <w:sz w:val="24"/>
          <w:szCs w:val="24"/>
        </w:rPr>
        <w:t xml:space="preserve"> </w:t>
      </w:r>
      <w:r>
        <w:rPr>
          <w:w w:val="116"/>
          <w:sz w:val="24"/>
          <w:szCs w:val="24"/>
        </w:rPr>
        <w:t xml:space="preserve">ingat </w:t>
      </w:r>
      <w:r>
        <w:rPr>
          <w:w w:val="124"/>
          <w:sz w:val="24"/>
          <w:szCs w:val="24"/>
        </w:rPr>
        <w:t>ada</w:t>
      </w:r>
      <w:r>
        <w:rPr>
          <w:spacing w:val="28"/>
          <w:w w:val="124"/>
          <w:sz w:val="24"/>
          <w:szCs w:val="24"/>
        </w:rPr>
        <w:t xml:space="preserve"> </w:t>
      </w:r>
      <w:r>
        <w:rPr>
          <w:sz w:val="24"/>
          <w:szCs w:val="24"/>
        </w:rPr>
        <w:t xml:space="preserve">Om </w:t>
      </w:r>
      <w:r>
        <w:rPr>
          <w:spacing w:val="30"/>
          <w:sz w:val="24"/>
          <w:szCs w:val="24"/>
        </w:rPr>
        <w:t xml:space="preserve"> </w:t>
      </w:r>
      <w:r>
        <w:rPr>
          <w:w w:val="112"/>
          <w:sz w:val="24"/>
          <w:szCs w:val="24"/>
        </w:rPr>
        <w:t>Google</w:t>
      </w:r>
      <w:r>
        <w:rPr>
          <w:spacing w:val="36"/>
          <w:w w:val="112"/>
          <w:sz w:val="24"/>
          <w:szCs w:val="24"/>
        </w:rPr>
        <w:t xml:space="preserve"> </w:t>
      </w:r>
      <w:r>
        <w:rPr>
          <w:sz w:val="24"/>
          <w:szCs w:val="24"/>
        </w:rPr>
        <w:t xml:space="preserve">yang </w:t>
      </w:r>
      <w:r>
        <w:rPr>
          <w:spacing w:val="48"/>
          <w:sz w:val="24"/>
          <w:szCs w:val="24"/>
        </w:rPr>
        <w:t xml:space="preserve"> </w:t>
      </w:r>
      <w:r>
        <w:rPr>
          <w:sz w:val="24"/>
          <w:szCs w:val="24"/>
        </w:rPr>
        <w:t xml:space="preserve">bisa </w:t>
      </w:r>
      <w:r>
        <w:rPr>
          <w:spacing w:val="48"/>
          <w:sz w:val="24"/>
          <w:szCs w:val="24"/>
        </w:rPr>
        <w:t xml:space="preserve"> </w:t>
      </w:r>
      <w:r>
        <w:rPr>
          <w:w w:val="121"/>
          <w:sz w:val="24"/>
          <w:szCs w:val="24"/>
        </w:rPr>
        <w:t>membantu.</w:t>
      </w:r>
      <w:r>
        <w:rPr>
          <w:spacing w:val="30"/>
          <w:w w:val="121"/>
          <w:sz w:val="24"/>
          <w:szCs w:val="24"/>
        </w:rPr>
        <w:t xml:space="preserve"> </w:t>
      </w:r>
      <w:r>
        <w:rPr>
          <w:sz w:val="24"/>
          <w:szCs w:val="24"/>
        </w:rPr>
        <w:t>Aku</w:t>
      </w:r>
      <w:r>
        <w:rPr>
          <w:spacing w:val="51"/>
          <w:sz w:val="24"/>
          <w:szCs w:val="24"/>
        </w:rPr>
        <w:t xml:space="preserve"> </w:t>
      </w:r>
      <w:r>
        <w:rPr>
          <w:w w:val="120"/>
          <w:sz w:val="24"/>
          <w:szCs w:val="24"/>
        </w:rPr>
        <w:t>meminjam handphone</w:t>
      </w:r>
      <w:r>
        <w:rPr>
          <w:spacing w:val="62"/>
          <w:w w:val="120"/>
          <w:sz w:val="24"/>
          <w:szCs w:val="24"/>
        </w:rPr>
        <w:t xml:space="preserve"> </w:t>
      </w:r>
      <w:r>
        <w:rPr>
          <w:sz w:val="24"/>
          <w:szCs w:val="24"/>
        </w:rPr>
        <w:t xml:space="preserve">ibu. </w:t>
      </w:r>
      <w:r>
        <w:rPr>
          <w:spacing w:val="34"/>
          <w:sz w:val="24"/>
          <w:szCs w:val="24"/>
        </w:rPr>
        <w:t xml:space="preserve"> </w:t>
      </w:r>
      <w:r>
        <w:rPr>
          <w:sz w:val="24"/>
          <w:szCs w:val="24"/>
        </w:rPr>
        <w:t>Aku</w:t>
      </w:r>
      <w:r>
        <w:rPr>
          <w:spacing w:val="51"/>
          <w:sz w:val="24"/>
          <w:szCs w:val="24"/>
        </w:rPr>
        <w:t xml:space="preserve"> </w:t>
      </w:r>
      <w:r>
        <w:rPr>
          <w:w w:val="114"/>
          <w:sz w:val="24"/>
          <w:szCs w:val="24"/>
        </w:rPr>
        <w:t xml:space="preserve">mulai </w:t>
      </w:r>
      <w:r>
        <w:rPr>
          <w:w w:val="120"/>
          <w:sz w:val="24"/>
          <w:szCs w:val="24"/>
        </w:rPr>
        <w:t>mencari cara</w:t>
      </w:r>
      <w:r>
        <w:rPr>
          <w:spacing w:val="15"/>
          <w:w w:val="120"/>
          <w:sz w:val="24"/>
          <w:szCs w:val="24"/>
        </w:rPr>
        <w:t xml:space="preserve"> </w:t>
      </w:r>
      <w:r>
        <w:rPr>
          <w:w w:val="120"/>
          <w:sz w:val="24"/>
          <w:szCs w:val="24"/>
        </w:rPr>
        <w:t>membuat</w:t>
      </w:r>
      <w:r>
        <w:rPr>
          <w:spacing w:val="33"/>
          <w:w w:val="120"/>
          <w:sz w:val="24"/>
          <w:szCs w:val="24"/>
        </w:rPr>
        <w:t xml:space="preserve"> </w:t>
      </w:r>
      <w:r>
        <w:rPr>
          <w:sz w:val="24"/>
          <w:szCs w:val="24"/>
        </w:rPr>
        <w:t xml:space="preserve">puisi. </w:t>
      </w:r>
      <w:r>
        <w:rPr>
          <w:spacing w:val="31"/>
          <w:sz w:val="24"/>
          <w:szCs w:val="24"/>
        </w:rPr>
        <w:t xml:space="preserve"> </w:t>
      </w:r>
      <w:r>
        <w:rPr>
          <w:w w:val="108"/>
          <w:sz w:val="24"/>
          <w:szCs w:val="24"/>
        </w:rPr>
        <w:t>Akhirnya</w:t>
      </w:r>
      <w:r>
        <w:rPr>
          <w:spacing w:val="23"/>
          <w:w w:val="108"/>
          <w:sz w:val="24"/>
          <w:szCs w:val="24"/>
        </w:rPr>
        <w:t xml:space="preserve"> </w:t>
      </w:r>
      <w:r>
        <w:rPr>
          <w:sz w:val="24"/>
          <w:szCs w:val="24"/>
        </w:rPr>
        <w:t xml:space="preserve">aku </w:t>
      </w:r>
      <w:r>
        <w:rPr>
          <w:spacing w:val="26"/>
          <w:sz w:val="24"/>
          <w:szCs w:val="24"/>
        </w:rPr>
        <w:t xml:space="preserve"> </w:t>
      </w:r>
      <w:r>
        <w:rPr>
          <w:sz w:val="24"/>
          <w:szCs w:val="24"/>
        </w:rPr>
        <w:t xml:space="preserve">bisa </w:t>
      </w:r>
      <w:r>
        <w:rPr>
          <w:spacing w:val="33"/>
          <w:sz w:val="24"/>
          <w:szCs w:val="24"/>
        </w:rPr>
        <w:t xml:space="preserve"> </w:t>
      </w:r>
      <w:r>
        <w:rPr>
          <w:w w:val="122"/>
          <w:sz w:val="24"/>
          <w:szCs w:val="24"/>
        </w:rPr>
        <w:t>membuat</w:t>
      </w:r>
      <w:r>
        <w:rPr>
          <w:spacing w:val="14"/>
          <w:w w:val="122"/>
          <w:sz w:val="24"/>
          <w:szCs w:val="24"/>
        </w:rPr>
        <w:t xml:space="preserve"> </w:t>
      </w:r>
      <w:r>
        <w:rPr>
          <w:sz w:val="24"/>
          <w:szCs w:val="24"/>
        </w:rPr>
        <w:t xml:space="preserve">puisi, </w:t>
      </w:r>
      <w:r>
        <w:rPr>
          <w:spacing w:val="25"/>
          <w:sz w:val="24"/>
          <w:szCs w:val="24"/>
        </w:rPr>
        <w:t xml:space="preserve"> </w:t>
      </w:r>
      <w:r>
        <w:rPr>
          <w:w w:val="120"/>
          <w:sz w:val="24"/>
          <w:szCs w:val="24"/>
        </w:rPr>
        <w:t>tugas</w:t>
      </w:r>
      <w:r>
        <w:rPr>
          <w:spacing w:val="17"/>
          <w:w w:val="120"/>
          <w:sz w:val="24"/>
          <w:szCs w:val="24"/>
        </w:rPr>
        <w:t xml:space="preserve"> </w:t>
      </w:r>
      <w:r>
        <w:rPr>
          <w:sz w:val="24"/>
          <w:szCs w:val="24"/>
        </w:rPr>
        <w:t xml:space="preserve">dari </w:t>
      </w:r>
      <w:r>
        <w:rPr>
          <w:spacing w:val="31"/>
          <w:sz w:val="24"/>
          <w:szCs w:val="24"/>
        </w:rPr>
        <w:t xml:space="preserve"> </w:t>
      </w:r>
      <w:r>
        <w:rPr>
          <w:w w:val="116"/>
          <w:sz w:val="24"/>
          <w:szCs w:val="24"/>
        </w:rPr>
        <w:t xml:space="preserve">guruku. </w:t>
      </w:r>
      <w:r>
        <w:rPr>
          <w:w w:val="115"/>
          <w:sz w:val="24"/>
          <w:szCs w:val="24"/>
        </w:rPr>
        <w:t>Sungguh</w:t>
      </w:r>
      <w:r>
        <w:rPr>
          <w:spacing w:val="-7"/>
          <w:w w:val="115"/>
          <w:sz w:val="24"/>
          <w:szCs w:val="24"/>
        </w:rPr>
        <w:t xml:space="preserve"> </w:t>
      </w:r>
      <w:r>
        <w:rPr>
          <w:sz w:val="24"/>
          <w:szCs w:val="24"/>
        </w:rPr>
        <w:t>Om</w:t>
      </w:r>
      <w:r>
        <w:rPr>
          <w:spacing w:val="49"/>
          <w:sz w:val="24"/>
          <w:szCs w:val="24"/>
        </w:rPr>
        <w:t xml:space="preserve"> </w:t>
      </w:r>
      <w:r>
        <w:rPr>
          <w:w w:val="115"/>
          <w:sz w:val="24"/>
          <w:szCs w:val="24"/>
        </w:rPr>
        <w:t>Google</w:t>
      </w:r>
      <w:r>
        <w:rPr>
          <w:spacing w:val="-28"/>
          <w:w w:val="115"/>
          <w:sz w:val="24"/>
          <w:szCs w:val="24"/>
        </w:rPr>
        <w:t xml:space="preserve"> </w:t>
      </w:r>
      <w:r>
        <w:rPr>
          <w:w w:val="115"/>
          <w:sz w:val="24"/>
          <w:szCs w:val="24"/>
        </w:rPr>
        <w:t>sangat</w:t>
      </w:r>
      <w:r>
        <w:rPr>
          <w:spacing w:val="30"/>
          <w:w w:val="115"/>
          <w:sz w:val="24"/>
          <w:szCs w:val="24"/>
        </w:rPr>
        <w:t xml:space="preserve"> </w:t>
      </w:r>
      <w:r>
        <w:rPr>
          <w:w w:val="115"/>
          <w:sz w:val="24"/>
          <w:szCs w:val="24"/>
        </w:rPr>
        <w:t>membantu.</w:t>
      </w:r>
      <w:r>
        <w:rPr>
          <w:spacing w:val="57"/>
          <w:w w:val="115"/>
          <w:sz w:val="24"/>
          <w:szCs w:val="24"/>
        </w:rPr>
        <w:t xml:space="preserve"> </w:t>
      </w:r>
      <w:r>
        <w:rPr>
          <w:w w:val="115"/>
          <w:sz w:val="24"/>
          <w:szCs w:val="24"/>
        </w:rPr>
        <w:t>Terimakasih,</w:t>
      </w:r>
      <w:r>
        <w:rPr>
          <w:spacing w:val="-32"/>
          <w:w w:val="115"/>
          <w:sz w:val="24"/>
          <w:szCs w:val="24"/>
        </w:rPr>
        <w:t xml:space="preserve"> </w:t>
      </w:r>
      <w:r>
        <w:rPr>
          <w:sz w:val="24"/>
          <w:szCs w:val="24"/>
        </w:rPr>
        <w:t>Om</w:t>
      </w:r>
      <w:r>
        <w:rPr>
          <w:spacing w:val="49"/>
          <w:sz w:val="24"/>
          <w:szCs w:val="24"/>
        </w:rPr>
        <w:t xml:space="preserve"> </w:t>
      </w:r>
      <w:r>
        <w:rPr>
          <w:w w:val="111"/>
          <w:sz w:val="24"/>
          <w:szCs w:val="24"/>
        </w:rPr>
        <w:t>Google.</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7" w:line="220" w:lineRule="exact"/>
        <w:rPr>
          <w:sz w:val="22"/>
          <w:szCs w:val="22"/>
        </w:rPr>
      </w:pPr>
    </w:p>
    <w:p w:rsidR="00256EBE" w:rsidRDefault="007F5944">
      <w:pPr>
        <w:spacing w:line="700" w:lineRule="exact"/>
        <w:ind w:left="2743" w:right="2746"/>
        <w:jc w:val="center"/>
        <w:rPr>
          <w:sz w:val="64"/>
          <w:szCs w:val="64"/>
        </w:rPr>
      </w:pPr>
      <w:r>
        <w:rPr>
          <w:w w:val="115"/>
          <w:sz w:val="64"/>
          <w:szCs w:val="64"/>
        </w:rPr>
        <w:t>Nasehat</w:t>
      </w:r>
      <w:r>
        <w:rPr>
          <w:spacing w:val="87"/>
          <w:w w:val="115"/>
          <w:sz w:val="64"/>
          <w:szCs w:val="64"/>
        </w:rPr>
        <w:t xml:space="preserve"> </w:t>
      </w:r>
      <w:r>
        <w:rPr>
          <w:w w:val="88"/>
          <w:sz w:val="64"/>
          <w:szCs w:val="64"/>
        </w:rPr>
        <w:t>G</w:t>
      </w:r>
      <w:r>
        <w:rPr>
          <w:w w:val="118"/>
          <w:sz w:val="64"/>
          <w:szCs w:val="64"/>
        </w:rPr>
        <w:t>u</w:t>
      </w:r>
      <w:r>
        <w:rPr>
          <w:w w:val="138"/>
          <w:sz w:val="64"/>
          <w:szCs w:val="64"/>
        </w:rPr>
        <w:t>r</w:t>
      </w:r>
      <w:r>
        <w:rPr>
          <w:w w:val="118"/>
          <w:sz w:val="64"/>
          <w:szCs w:val="64"/>
        </w:rPr>
        <w:t>u</w:t>
      </w:r>
    </w:p>
    <w:p w:rsidR="00256EBE" w:rsidRDefault="00256EBE">
      <w:pPr>
        <w:spacing w:line="200" w:lineRule="exact"/>
      </w:pPr>
    </w:p>
    <w:p w:rsidR="00256EBE" w:rsidRDefault="00256EBE">
      <w:pPr>
        <w:spacing w:before="17" w:line="200" w:lineRule="exact"/>
      </w:pPr>
    </w:p>
    <w:p w:rsidR="00256EBE" w:rsidRDefault="007F5944">
      <w:pPr>
        <w:ind w:left="110" w:right="82"/>
        <w:jc w:val="both"/>
        <w:rPr>
          <w:sz w:val="24"/>
          <w:szCs w:val="24"/>
        </w:rPr>
      </w:pPr>
      <w:r>
        <w:rPr>
          <w:sz w:val="24"/>
          <w:szCs w:val="24"/>
        </w:rPr>
        <w:t xml:space="preserve">“Jangan </w:t>
      </w:r>
      <w:r>
        <w:rPr>
          <w:spacing w:val="15"/>
          <w:sz w:val="24"/>
          <w:szCs w:val="24"/>
        </w:rPr>
        <w:t xml:space="preserve"> </w:t>
      </w:r>
      <w:r>
        <w:rPr>
          <w:w w:val="115"/>
          <w:sz w:val="24"/>
          <w:szCs w:val="24"/>
        </w:rPr>
        <w:t>menyakit</w:t>
      </w:r>
      <w:r>
        <w:rPr>
          <w:w w:val="91"/>
          <w:sz w:val="24"/>
          <w:szCs w:val="24"/>
        </w:rPr>
        <w:t>i</w:t>
      </w:r>
      <w:r>
        <w:rPr>
          <w:spacing w:val="13"/>
          <w:sz w:val="24"/>
          <w:szCs w:val="24"/>
        </w:rPr>
        <w:t xml:space="preserve"> </w:t>
      </w:r>
      <w:r>
        <w:rPr>
          <w:sz w:val="24"/>
          <w:szCs w:val="24"/>
        </w:rPr>
        <w:t xml:space="preserve">hati </w:t>
      </w:r>
      <w:r>
        <w:rPr>
          <w:spacing w:val="18"/>
          <w:sz w:val="24"/>
          <w:szCs w:val="24"/>
        </w:rPr>
        <w:t xml:space="preserve"> </w:t>
      </w:r>
      <w:r>
        <w:rPr>
          <w:w w:val="121"/>
          <w:sz w:val="24"/>
          <w:szCs w:val="24"/>
        </w:rPr>
        <w:t>teman, karena</w:t>
      </w:r>
      <w:r>
        <w:rPr>
          <w:spacing w:val="-3"/>
          <w:w w:val="121"/>
          <w:sz w:val="24"/>
          <w:szCs w:val="24"/>
        </w:rPr>
        <w:t xml:space="preserve"> </w:t>
      </w:r>
      <w:r>
        <w:rPr>
          <w:w w:val="121"/>
          <w:sz w:val="24"/>
          <w:szCs w:val="24"/>
        </w:rPr>
        <w:t>perbuatan</w:t>
      </w:r>
      <w:r>
        <w:rPr>
          <w:spacing w:val="19"/>
          <w:w w:val="121"/>
          <w:sz w:val="24"/>
          <w:szCs w:val="24"/>
        </w:rPr>
        <w:t xml:space="preserve"> </w:t>
      </w:r>
      <w:r>
        <w:rPr>
          <w:sz w:val="24"/>
          <w:szCs w:val="24"/>
        </w:rPr>
        <w:t>itu</w:t>
      </w:r>
      <w:r>
        <w:rPr>
          <w:spacing w:val="51"/>
          <w:sz w:val="24"/>
          <w:szCs w:val="24"/>
        </w:rPr>
        <w:t xml:space="preserve"> </w:t>
      </w:r>
      <w:r>
        <w:rPr>
          <w:sz w:val="24"/>
          <w:szCs w:val="24"/>
        </w:rPr>
        <w:t xml:space="preserve">tidak </w:t>
      </w:r>
      <w:r>
        <w:rPr>
          <w:spacing w:val="25"/>
          <w:sz w:val="24"/>
          <w:szCs w:val="24"/>
        </w:rPr>
        <w:t xml:space="preserve"> </w:t>
      </w:r>
      <w:r>
        <w:rPr>
          <w:w w:val="118"/>
          <w:sz w:val="24"/>
          <w:szCs w:val="24"/>
        </w:rPr>
        <w:t>terpuji,</w:t>
      </w:r>
      <w:r>
        <w:rPr>
          <w:spacing w:val="-18"/>
          <w:w w:val="118"/>
          <w:sz w:val="24"/>
          <w:szCs w:val="24"/>
        </w:rPr>
        <w:t xml:space="preserve"> </w:t>
      </w:r>
      <w:r>
        <w:rPr>
          <w:w w:val="118"/>
          <w:sz w:val="24"/>
          <w:szCs w:val="24"/>
        </w:rPr>
        <w:t>dan</w:t>
      </w:r>
      <w:r>
        <w:rPr>
          <w:spacing w:val="19"/>
          <w:w w:val="118"/>
          <w:sz w:val="24"/>
          <w:szCs w:val="24"/>
        </w:rPr>
        <w:t xml:space="preserve"> </w:t>
      </w:r>
      <w:r>
        <w:rPr>
          <w:w w:val="118"/>
          <w:sz w:val="24"/>
          <w:szCs w:val="24"/>
        </w:rPr>
        <w:t>sangat</w:t>
      </w:r>
      <w:r>
        <w:rPr>
          <w:spacing w:val="21"/>
          <w:w w:val="118"/>
          <w:sz w:val="24"/>
          <w:szCs w:val="24"/>
        </w:rPr>
        <w:t xml:space="preserve"> </w:t>
      </w:r>
      <w:r>
        <w:rPr>
          <w:w w:val="118"/>
          <w:sz w:val="24"/>
          <w:szCs w:val="24"/>
        </w:rPr>
        <w:t>dibenci</w:t>
      </w:r>
    </w:p>
    <w:p w:rsidR="00256EBE" w:rsidRDefault="007F5944">
      <w:pPr>
        <w:spacing w:before="53"/>
        <w:ind w:left="110" w:right="4822"/>
        <w:jc w:val="both"/>
        <w:rPr>
          <w:sz w:val="24"/>
          <w:szCs w:val="24"/>
        </w:rPr>
      </w:pPr>
      <w:r>
        <w:rPr>
          <w:sz w:val="24"/>
          <w:szCs w:val="24"/>
        </w:rPr>
        <w:t>Allah!”</w:t>
      </w:r>
      <w:r>
        <w:rPr>
          <w:spacing w:val="-20"/>
          <w:sz w:val="24"/>
          <w:szCs w:val="24"/>
        </w:rPr>
        <w:t xml:space="preserve"> </w:t>
      </w:r>
      <w:r>
        <w:rPr>
          <w:w w:val="121"/>
          <w:sz w:val="24"/>
          <w:szCs w:val="24"/>
        </w:rPr>
        <w:t>pesan guru</w:t>
      </w:r>
      <w:r>
        <w:rPr>
          <w:spacing w:val="-19"/>
          <w:w w:val="121"/>
          <w:sz w:val="24"/>
          <w:szCs w:val="24"/>
        </w:rPr>
        <w:t xml:space="preserve"> </w:t>
      </w:r>
      <w:r>
        <w:rPr>
          <w:sz w:val="24"/>
          <w:szCs w:val="24"/>
        </w:rPr>
        <w:t>di</w:t>
      </w:r>
      <w:r>
        <w:rPr>
          <w:spacing w:val="23"/>
          <w:sz w:val="24"/>
          <w:szCs w:val="24"/>
        </w:rPr>
        <w:t xml:space="preserve"> </w:t>
      </w:r>
      <w:r>
        <w:rPr>
          <w:w w:val="116"/>
          <w:sz w:val="24"/>
          <w:szCs w:val="24"/>
        </w:rPr>
        <w:t>sekolah kepada</w:t>
      </w:r>
      <w:r>
        <w:rPr>
          <w:spacing w:val="20"/>
          <w:w w:val="116"/>
          <w:sz w:val="24"/>
          <w:szCs w:val="24"/>
        </w:rPr>
        <w:t xml:space="preserve"> </w:t>
      </w:r>
      <w:r>
        <w:rPr>
          <w:w w:val="116"/>
          <w:sz w:val="24"/>
          <w:szCs w:val="24"/>
        </w:rPr>
        <w:t>kami.</w:t>
      </w:r>
    </w:p>
    <w:p w:rsidR="00256EBE" w:rsidRDefault="00256EBE">
      <w:pPr>
        <w:spacing w:before="3" w:line="180" w:lineRule="exact"/>
        <w:rPr>
          <w:sz w:val="18"/>
          <w:szCs w:val="18"/>
        </w:rPr>
      </w:pPr>
    </w:p>
    <w:p w:rsidR="00256EBE" w:rsidRDefault="00256EBE">
      <w:pPr>
        <w:spacing w:line="200" w:lineRule="exact"/>
      </w:pPr>
    </w:p>
    <w:p w:rsidR="00256EBE" w:rsidRDefault="007F5944">
      <w:pPr>
        <w:spacing w:line="286" w:lineRule="auto"/>
        <w:ind w:left="110" w:right="86"/>
        <w:jc w:val="both"/>
        <w:rPr>
          <w:sz w:val="24"/>
          <w:szCs w:val="24"/>
        </w:rPr>
      </w:pPr>
      <w:r>
        <w:rPr>
          <w:w w:val="119"/>
          <w:sz w:val="24"/>
          <w:szCs w:val="24"/>
        </w:rPr>
        <w:t>Nasehat</w:t>
      </w:r>
      <w:r>
        <w:rPr>
          <w:spacing w:val="2"/>
          <w:w w:val="119"/>
          <w:sz w:val="24"/>
          <w:szCs w:val="24"/>
        </w:rPr>
        <w:t xml:space="preserve"> </w:t>
      </w:r>
      <w:r>
        <w:rPr>
          <w:w w:val="119"/>
          <w:sz w:val="24"/>
          <w:szCs w:val="24"/>
        </w:rPr>
        <w:t>guru</w:t>
      </w:r>
      <w:r>
        <w:rPr>
          <w:spacing w:val="-5"/>
          <w:w w:val="119"/>
          <w:sz w:val="24"/>
          <w:szCs w:val="24"/>
        </w:rPr>
        <w:t xml:space="preserve"> </w:t>
      </w:r>
      <w:r>
        <w:rPr>
          <w:sz w:val="24"/>
          <w:szCs w:val="24"/>
        </w:rPr>
        <w:t>itu</w:t>
      </w:r>
      <w:r>
        <w:rPr>
          <w:spacing w:val="44"/>
          <w:sz w:val="24"/>
          <w:szCs w:val="24"/>
        </w:rPr>
        <w:t xml:space="preserve"> </w:t>
      </w:r>
      <w:r>
        <w:rPr>
          <w:w w:val="116"/>
          <w:sz w:val="24"/>
          <w:szCs w:val="24"/>
        </w:rPr>
        <w:t>selalu</w:t>
      </w:r>
      <w:r>
        <w:rPr>
          <w:spacing w:val="-4"/>
          <w:w w:val="116"/>
          <w:sz w:val="24"/>
          <w:szCs w:val="24"/>
        </w:rPr>
        <w:t xml:space="preserve"> </w:t>
      </w:r>
      <w:r>
        <w:rPr>
          <w:sz w:val="24"/>
          <w:szCs w:val="24"/>
        </w:rPr>
        <w:t xml:space="preserve">kami </w:t>
      </w:r>
      <w:r>
        <w:rPr>
          <w:spacing w:val="8"/>
          <w:sz w:val="24"/>
          <w:szCs w:val="24"/>
        </w:rPr>
        <w:t xml:space="preserve"> </w:t>
      </w:r>
      <w:r>
        <w:rPr>
          <w:w w:val="115"/>
          <w:sz w:val="24"/>
          <w:szCs w:val="24"/>
        </w:rPr>
        <w:t>ingat.</w:t>
      </w:r>
      <w:r>
        <w:rPr>
          <w:spacing w:val="-3"/>
          <w:w w:val="115"/>
          <w:sz w:val="24"/>
          <w:szCs w:val="24"/>
        </w:rPr>
        <w:t xml:space="preserve"> </w:t>
      </w:r>
      <w:r>
        <w:rPr>
          <w:sz w:val="24"/>
          <w:szCs w:val="24"/>
        </w:rPr>
        <w:t>Aku</w:t>
      </w:r>
      <w:r>
        <w:rPr>
          <w:spacing w:val="14"/>
          <w:sz w:val="24"/>
          <w:szCs w:val="24"/>
        </w:rPr>
        <w:t xml:space="preserve"> </w:t>
      </w:r>
      <w:r>
        <w:rPr>
          <w:w w:val="122"/>
          <w:sz w:val="24"/>
          <w:szCs w:val="24"/>
        </w:rPr>
        <w:t>dan</w:t>
      </w:r>
      <w:r>
        <w:rPr>
          <w:spacing w:val="-4"/>
          <w:w w:val="122"/>
          <w:sz w:val="24"/>
          <w:szCs w:val="24"/>
        </w:rPr>
        <w:t xml:space="preserve"> </w:t>
      </w:r>
      <w:r>
        <w:rPr>
          <w:w w:val="122"/>
          <w:sz w:val="24"/>
          <w:szCs w:val="24"/>
        </w:rPr>
        <w:t>teman-teman</w:t>
      </w:r>
      <w:r>
        <w:rPr>
          <w:spacing w:val="-20"/>
          <w:w w:val="122"/>
          <w:sz w:val="24"/>
          <w:szCs w:val="24"/>
        </w:rPr>
        <w:t xml:space="preserve"> </w:t>
      </w:r>
      <w:r>
        <w:rPr>
          <w:sz w:val="24"/>
          <w:szCs w:val="24"/>
        </w:rPr>
        <w:t>di</w:t>
      </w:r>
      <w:r>
        <w:rPr>
          <w:spacing w:val="27"/>
          <w:sz w:val="24"/>
          <w:szCs w:val="24"/>
        </w:rPr>
        <w:t xml:space="preserve"> </w:t>
      </w:r>
      <w:r>
        <w:rPr>
          <w:w w:val="119"/>
          <w:sz w:val="24"/>
          <w:szCs w:val="24"/>
        </w:rPr>
        <w:t>sekolah</w:t>
      </w:r>
      <w:r>
        <w:rPr>
          <w:spacing w:val="-20"/>
          <w:w w:val="119"/>
          <w:sz w:val="24"/>
          <w:szCs w:val="24"/>
        </w:rPr>
        <w:t xml:space="preserve"> </w:t>
      </w:r>
      <w:r>
        <w:rPr>
          <w:w w:val="119"/>
          <w:sz w:val="24"/>
          <w:szCs w:val="24"/>
        </w:rPr>
        <w:t>berusaha</w:t>
      </w:r>
      <w:r>
        <w:rPr>
          <w:spacing w:val="29"/>
          <w:w w:val="119"/>
          <w:sz w:val="24"/>
          <w:szCs w:val="24"/>
        </w:rPr>
        <w:t xml:space="preserve"> </w:t>
      </w:r>
      <w:r>
        <w:rPr>
          <w:w w:val="119"/>
          <w:sz w:val="24"/>
          <w:szCs w:val="24"/>
        </w:rPr>
        <w:t xml:space="preserve">untuk </w:t>
      </w:r>
      <w:r>
        <w:rPr>
          <w:sz w:val="24"/>
          <w:szCs w:val="24"/>
        </w:rPr>
        <w:t xml:space="preserve">tidak </w:t>
      </w:r>
      <w:r>
        <w:rPr>
          <w:spacing w:val="14"/>
          <w:sz w:val="24"/>
          <w:szCs w:val="24"/>
        </w:rPr>
        <w:t xml:space="preserve"> </w:t>
      </w:r>
      <w:r>
        <w:rPr>
          <w:w w:val="113"/>
          <w:sz w:val="24"/>
          <w:szCs w:val="24"/>
        </w:rPr>
        <w:t>saling</w:t>
      </w:r>
      <w:r>
        <w:rPr>
          <w:spacing w:val="-6"/>
          <w:w w:val="113"/>
          <w:sz w:val="24"/>
          <w:szCs w:val="24"/>
        </w:rPr>
        <w:t xml:space="preserve"> </w:t>
      </w:r>
      <w:r>
        <w:rPr>
          <w:w w:val="113"/>
          <w:sz w:val="24"/>
          <w:szCs w:val="24"/>
        </w:rPr>
        <w:t>menyakiti.</w:t>
      </w:r>
      <w:r>
        <w:rPr>
          <w:spacing w:val="-6"/>
          <w:w w:val="113"/>
          <w:sz w:val="24"/>
          <w:szCs w:val="24"/>
        </w:rPr>
        <w:t xml:space="preserve"> </w:t>
      </w:r>
      <w:r>
        <w:rPr>
          <w:sz w:val="24"/>
          <w:szCs w:val="24"/>
        </w:rPr>
        <w:t>Kami</w:t>
      </w:r>
      <w:r>
        <w:rPr>
          <w:spacing w:val="29"/>
          <w:sz w:val="24"/>
          <w:szCs w:val="24"/>
        </w:rPr>
        <w:t xml:space="preserve"> </w:t>
      </w:r>
      <w:r>
        <w:rPr>
          <w:w w:val="123"/>
          <w:sz w:val="24"/>
          <w:szCs w:val="24"/>
        </w:rPr>
        <w:t>berusaha</w:t>
      </w:r>
      <w:r>
        <w:rPr>
          <w:spacing w:val="-12"/>
          <w:w w:val="123"/>
          <w:sz w:val="24"/>
          <w:szCs w:val="24"/>
        </w:rPr>
        <w:t xml:space="preserve"> </w:t>
      </w:r>
      <w:r>
        <w:rPr>
          <w:sz w:val="24"/>
          <w:szCs w:val="24"/>
        </w:rPr>
        <w:t xml:space="preserve">tidak </w:t>
      </w:r>
      <w:r>
        <w:rPr>
          <w:spacing w:val="14"/>
          <w:sz w:val="24"/>
          <w:szCs w:val="24"/>
        </w:rPr>
        <w:t xml:space="preserve"> </w:t>
      </w:r>
      <w:r>
        <w:rPr>
          <w:w w:val="117"/>
          <w:sz w:val="24"/>
          <w:szCs w:val="24"/>
        </w:rPr>
        <w:t>saling</w:t>
      </w:r>
      <w:r>
        <w:rPr>
          <w:spacing w:val="-31"/>
          <w:w w:val="117"/>
          <w:sz w:val="24"/>
          <w:szCs w:val="24"/>
        </w:rPr>
        <w:t xml:space="preserve"> </w:t>
      </w:r>
      <w:r>
        <w:rPr>
          <w:w w:val="117"/>
          <w:sz w:val="24"/>
          <w:szCs w:val="24"/>
        </w:rPr>
        <w:t>mengejek</w:t>
      </w:r>
      <w:r>
        <w:rPr>
          <w:spacing w:val="-8"/>
          <w:w w:val="117"/>
          <w:sz w:val="24"/>
          <w:szCs w:val="24"/>
        </w:rPr>
        <w:t xml:space="preserve"> </w:t>
      </w:r>
      <w:r>
        <w:rPr>
          <w:w w:val="117"/>
          <w:sz w:val="24"/>
          <w:szCs w:val="24"/>
        </w:rPr>
        <w:t>atau</w:t>
      </w:r>
      <w:r>
        <w:rPr>
          <w:spacing w:val="20"/>
          <w:w w:val="117"/>
          <w:sz w:val="24"/>
          <w:szCs w:val="24"/>
        </w:rPr>
        <w:t xml:space="preserve"> </w:t>
      </w:r>
      <w:r>
        <w:rPr>
          <w:w w:val="117"/>
          <w:sz w:val="24"/>
          <w:szCs w:val="24"/>
        </w:rPr>
        <w:t>menganggu.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8"/>
        <w:jc w:val="both"/>
        <w:rPr>
          <w:sz w:val="24"/>
          <w:szCs w:val="24"/>
        </w:rPr>
      </w:pPr>
      <w:r>
        <w:rPr>
          <w:sz w:val="24"/>
          <w:szCs w:val="24"/>
        </w:rPr>
        <w:t>Aku</w:t>
      </w:r>
      <w:r>
        <w:rPr>
          <w:spacing w:val="43"/>
          <w:sz w:val="24"/>
          <w:szCs w:val="24"/>
        </w:rPr>
        <w:t xml:space="preserve"> </w:t>
      </w:r>
      <w:r>
        <w:rPr>
          <w:w w:val="119"/>
          <w:sz w:val="24"/>
          <w:szCs w:val="24"/>
        </w:rPr>
        <w:t>sadar</w:t>
      </w:r>
      <w:r>
        <w:rPr>
          <w:spacing w:val="44"/>
          <w:w w:val="119"/>
          <w:sz w:val="24"/>
          <w:szCs w:val="24"/>
        </w:rPr>
        <w:t xml:space="preserve"> </w:t>
      </w:r>
      <w:r>
        <w:rPr>
          <w:w w:val="119"/>
          <w:sz w:val="24"/>
          <w:szCs w:val="24"/>
        </w:rPr>
        <w:t>menyakiti</w:t>
      </w:r>
      <w:r>
        <w:rPr>
          <w:spacing w:val="-34"/>
          <w:w w:val="119"/>
          <w:sz w:val="24"/>
          <w:szCs w:val="24"/>
        </w:rPr>
        <w:t xml:space="preserve"> </w:t>
      </w:r>
      <w:r>
        <w:rPr>
          <w:w w:val="119"/>
          <w:sz w:val="24"/>
          <w:szCs w:val="24"/>
        </w:rPr>
        <w:t>teman</w:t>
      </w:r>
      <w:r>
        <w:rPr>
          <w:spacing w:val="47"/>
          <w:w w:val="119"/>
          <w:sz w:val="24"/>
          <w:szCs w:val="24"/>
        </w:rPr>
        <w:t xml:space="preserve"> </w:t>
      </w:r>
      <w:r>
        <w:rPr>
          <w:w w:val="119"/>
          <w:sz w:val="24"/>
          <w:szCs w:val="24"/>
        </w:rPr>
        <w:t>adalah</w:t>
      </w:r>
      <w:r>
        <w:rPr>
          <w:spacing w:val="32"/>
          <w:w w:val="119"/>
          <w:sz w:val="24"/>
          <w:szCs w:val="24"/>
        </w:rPr>
        <w:t xml:space="preserve"> </w:t>
      </w:r>
      <w:r>
        <w:rPr>
          <w:w w:val="119"/>
          <w:sz w:val="24"/>
          <w:szCs w:val="24"/>
        </w:rPr>
        <w:t>perbuatan</w:t>
      </w:r>
      <w:r>
        <w:rPr>
          <w:spacing w:val="61"/>
          <w:w w:val="119"/>
          <w:sz w:val="24"/>
          <w:szCs w:val="24"/>
        </w:rPr>
        <w:t xml:space="preserve"> </w:t>
      </w:r>
      <w:r>
        <w:rPr>
          <w:sz w:val="24"/>
          <w:szCs w:val="24"/>
        </w:rPr>
        <w:t xml:space="preserve">yang </w:t>
      </w:r>
      <w:r>
        <w:rPr>
          <w:spacing w:val="40"/>
          <w:sz w:val="24"/>
          <w:szCs w:val="24"/>
        </w:rPr>
        <w:t xml:space="preserve"> </w:t>
      </w:r>
      <w:r>
        <w:rPr>
          <w:sz w:val="24"/>
          <w:szCs w:val="24"/>
        </w:rPr>
        <w:t xml:space="preserve">tidak </w:t>
      </w:r>
      <w:r>
        <w:rPr>
          <w:spacing w:val="47"/>
          <w:sz w:val="24"/>
          <w:szCs w:val="24"/>
        </w:rPr>
        <w:t xml:space="preserve"> </w:t>
      </w:r>
      <w:r>
        <w:rPr>
          <w:w w:val="114"/>
          <w:sz w:val="24"/>
          <w:szCs w:val="24"/>
        </w:rPr>
        <w:t>terpuji</w:t>
      </w:r>
      <w:r>
        <w:rPr>
          <w:spacing w:val="45"/>
          <w:w w:val="114"/>
          <w:sz w:val="24"/>
          <w:szCs w:val="24"/>
        </w:rPr>
        <w:t xml:space="preserve"> </w:t>
      </w:r>
      <w:r>
        <w:rPr>
          <w:w w:val="114"/>
          <w:sz w:val="24"/>
          <w:szCs w:val="24"/>
        </w:rPr>
        <w:t>dan</w:t>
      </w:r>
      <w:r>
        <w:rPr>
          <w:spacing w:val="58"/>
          <w:w w:val="114"/>
          <w:sz w:val="24"/>
          <w:szCs w:val="24"/>
        </w:rPr>
        <w:t xml:space="preserve"> </w:t>
      </w:r>
      <w:r>
        <w:rPr>
          <w:w w:val="114"/>
          <w:sz w:val="24"/>
          <w:szCs w:val="24"/>
        </w:rPr>
        <w:t>dibenci</w:t>
      </w:r>
      <w:r>
        <w:rPr>
          <w:spacing w:val="27"/>
          <w:w w:val="114"/>
          <w:sz w:val="24"/>
          <w:szCs w:val="24"/>
        </w:rPr>
        <w:t xml:space="preserve"> </w:t>
      </w:r>
      <w:r>
        <w:rPr>
          <w:w w:val="114"/>
          <w:sz w:val="24"/>
          <w:szCs w:val="24"/>
        </w:rPr>
        <w:t xml:space="preserve">Allah. </w:t>
      </w:r>
      <w:r>
        <w:rPr>
          <w:w w:val="117"/>
          <w:sz w:val="24"/>
          <w:szCs w:val="24"/>
        </w:rPr>
        <w:t xml:space="preserve">Dengan </w:t>
      </w:r>
      <w:r>
        <w:rPr>
          <w:spacing w:val="4"/>
          <w:w w:val="117"/>
          <w:sz w:val="24"/>
          <w:szCs w:val="24"/>
        </w:rPr>
        <w:t xml:space="preserve"> </w:t>
      </w:r>
      <w:r>
        <w:rPr>
          <w:w w:val="117"/>
          <w:sz w:val="24"/>
          <w:szCs w:val="24"/>
        </w:rPr>
        <w:t>menyakiti</w:t>
      </w:r>
      <w:r>
        <w:rPr>
          <w:spacing w:val="43"/>
          <w:w w:val="117"/>
          <w:sz w:val="24"/>
          <w:szCs w:val="24"/>
        </w:rPr>
        <w:t xml:space="preserve"> </w:t>
      </w:r>
      <w:r>
        <w:rPr>
          <w:w w:val="117"/>
          <w:sz w:val="24"/>
          <w:szCs w:val="24"/>
        </w:rPr>
        <w:t xml:space="preserve">teman </w:t>
      </w:r>
      <w:r>
        <w:rPr>
          <w:spacing w:val="47"/>
          <w:w w:val="117"/>
          <w:sz w:val="24"/>
          <w:szCs w:val="24"/>
        </w:rPr>
        <w:t xml:space="preserve"> </w:t>
      </w:r>
      <w:r>
        <w:rPr>
          <w:w w:val="117"/>
          <w:sz w:val="24"/>
          <w:szCs w:val="24"/>
        </w:rPr>
        <w:t xml:space="preserve">berarti </w:t>
      </w:r>
      <w:r>
        <w:rPr>
          <w:spacing w:val="30"/>
          <w:w w:val="117"/>
          <w:sz w:val="24"/>
          <w:szCs w:val="24"/>
        </w:rPr>
        <w:t xml:space="preserve"> </w:t>
      </w:r>
      <w:r>
        <w:rPr>
          <w:w w:val="117"/>
          <w:sz w:val="24"/>
          <w:szCs w:val="24"/>
        </w:rPr>
        <w:t>menyakiti</w:t>
      </w:r>
      <w:r>
        <w:rPr>
          <w:spacing w:val="43"/>
          <w:w w:val="117"/>
          <w:sz w:val="24"/>
          <w:szCs w:val="24"/>
        </w:rPr>
        <w:t xml:space="preserve"> </w:t>
      </w:r>
      <w:r>
        <w:rPr>
          <w:sz w:val="24"/>
          <w:szCs w:val="24"/>
        </w:rPr>
        <w:t xml:space="preserve">diri  </w:t>
      </w:r>
      <w:r>
        <w:rPr>
          <w:spacing w:val="2"/>
          <w:sz w:val="24"/>
          <w:szCs w:val="24"/>
        </w:rPr>
        <w:t xml:space="preserve"> </w:t>
      </w:r>
      <w:r>
        <w:rPr>
          <w:w w:val="123"/>
          <w:sz w:val="24"/>
          <w:szCs w:val="24"/>
        </w:rPr>
        <w:t>sendiri,</w:t>
      </w:r>
      <w:r>
        <w:rPr>
          <w:spacing w:val="21"/>
          <w:w w:val="123"/>
          <w:sz w:val="24"/>
          <w:szCs w:val="24"/>
        </w:rPr>
        <w:t xml:space="preserve"> </w:t>
      </w:r>
      <w:r>
        <w:rPr>
          <w:w w:val="123"/>
          <w:sz w:val="24"/>
          <w:szCs w:val="24"/>
        </w:rPr>
        <w:t xml:space="preserve">dan </w:t>
      </w:r>
      <w:r>
        <w:rPr>
          <w:spacing w:val="4"/>
          <w:w w:val="123"/>
          <w:sz w:val="24"/>
          <w:szCs w:val="24"/>
        </w:rPr>
        <w:t xml:space="preserve"> </w:t>
      </w:r>
      <w:r>
        <w:rPr>
          <w:w w:val="123"/>
          <w:sz w:val="24"/>
          <w:szCs w:val="24"/>
        </w:rPr>
        <w:t>menyakiti</w:t>
      </w:r>
      <w:r>
        <w:rPr>
          <w:spacing w:val="-18"/>
          <w:w w:val="123"/>
          <w:sz w:val="24"/>
          <w:szCs w:val="24"/>
        </w:rPr>
        <w:t xml:space="preserve"> </w:t>
      </w:r>
      <w:r>
        <w:rPr>
          <w:w w:val="123"/>
          <w:sz w:val="24"/>
          <w:szCs w:val="24"/>
        </w:rPr>
        <w:t xml:space="preserve">saudara </w:t>
      </w:r>
      <w:r>
        <w:rPr>
          <w:w w:val="115"/>
          <w:sz w:val="24"/>
          <w:szCs w:val="24"/>
        </w:rPr>
        <w:t>sendiri.</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5"/>
        <w:jc w:val="both"/>
        <w:rPr>
          <w:sz w:val="24"/>
          <w:szCs w:val="24"/>
        </w:rPr>
      </w:pPr>
      <w:r>
        <w:rPr>
          <w:w w:val="114"/>
          <w:sz w:val="24"/>
          <w:szCs w:val="24"/>
        </w:rPr>
        <w:t>Menyakiti</w:t>
      </w:r>
      <w:r>
        <w:rPr>
          <w:spacing w:val="-16"/>
          <w:w w:val="114"/>
          <w:sz w:val="24"/>
          <w:szCs w:val="24"/>
        </w:rPr>
        <w:t xml:space="preserve"> </w:t>
      </w:r>
      <w:r>
        <w:rPr>
          <w:w w:val="114"/>
          <w:sz w:val="24"/>
          <w:szCs w:val="24"/>
        </w:rPr>
        <w:t>orang</w:t>
      </w:r>
      <w:r>
        <w:rPr>
          <w:spacing w:val="51"/>
          <w:w w:val="114"/>
          <w:sz w:val="24"/>
          <w:szCs w:val="24"/>
        </w:rPr>
        <w:t xml:space="preserve"> </w:t>
      </w:r>
      <w:r>
        <w:rPr>
          <w:sz w:val="24"/>
          <w:szCs w:val="24"/>
        </w:rPr>
        <w:t xml:space="preserve">lain </w:t>
      </w:r>
      <w:r>
        <w:rPr>
          <w:spacing w:val="12"/>
          <w:sz w:val="24"/>
          <w:szCs w:val="24"/>
        </w:rPr>
        <w:t xml:space="preserve"> </w:t>
      </w:r>
      <w:r>
        <w:rPr>
          <w:w w:val="117"/>
          <w:sz w:val="24"/>
          <w:szCs w:val="24"/>
        </w:rPr>
        <w:t>berarti</w:t>
      </w:r>
      <w:r>
        <w:rPr>
          <w:spacing w:val="41"/>
          <w:w w:val="117"/>
          <w:sz w:val="24"/>
          <w:szCs w:val="24"/>
        </w:rPr>
        <w:t xml:space="preserve"> </w:t>
      </w:r>
      <w:r>
        <w:rPr>
          <w:w w:val="117"/>
          <w:sz w:val="24"/>
          <w:szCs w:val="24"/>
        </w:rPr>
        <w:t>sudah</w:t>
      </w:r>
      <w:r>
        <w:rPr>
          <w:spacing w:val="55"/>
          <w:w w:val="117"/>
          <w:sz w:val="24"/>
          <w:szCs w:val="24"/>
        </w:rPr>
        <w:t xml:space="preserve"> </w:t>
      </w:r>
      <w:r>
        <w:rPr>
          <w:w w:val="117"/>
          <w:sz w:val="24"/>
          <w:szCs w:val="24"/>
        </w:rPr>
        <w:t>membuatnya</w:t>
      </w:r>
      <w:r>
        <w:rPr>
          <w:spacing w:val="59"/>
          <w:w w:val="117"/>
          <w:sz w:val="24"/>
          <w:szCs w:val="24"/>
        </w:rPr>
        <w:t xml:space="preserve"> </w:t>
      </w:r>
      <w:r>
        <w:rPr>
          <w:w w:val="117"/>
          <w:sz w:val="24"/>
          <w:szCs w:val="24"/>
        </w:rPr>
        <w:t>sedih</w:t>
      </w:r>
      <w:r>
        <w:rPr>
          <w:spacing w:val="32"/>
          <w:w w:val="117"/>
          <w:sz w:val="24"/>
          <w:szCs w:val="24"/>
        </w:rPr>
        <w:t xml:space="preserve"> </w:t>
      </w:r>
      <w:r>
        <w:rPr>
          <w:w w:val="117"/>
          <w:sz w:val="24"/>
          <w:szCs w:val="24"/>
        </w:rPr>
        <w:t>dan</w:t>
      </w:r>
      <w:r>
        <w:rPr>
          <w:spacing w:val="43"/>
          <w:w w:val="117"/>
          <w:sz w:val="24"/>
          <w:szCs w:val="24"/>
        </w:rPr>
        <w:t xml:space="preserve"> </w:t>
      </w:r>
      <w:r>
        <w:rPr>
          <w:w w:val="117"/>
          <w:sz w:val="24"/>
          <w:szCs w:val="24"/>
        </w:rPr>
        <w:t>terluka.</w:t>
      </w:r>
      <w:r>
        <w:rPr>
          <w:spacing w:val="15"/>
          <w:w w:val="117"/>
          <w:sz w:val="24"/>
          <w:szCs w:val="24"/>
        </w:rPr>
        <w:t xml:space="preserve"> </w:t>
      </w:r>
      <w:r>
        <w:rPr>
          <w:w w:val="117"/>
          <w:sz w:val="24"/>
          <w:szCs w:val="24"/>
        </w:rPr>
        <w:t>Bagaimana</w:t>
      </w:r>
      <w:r>
        <w:rPr>
          <w:spacing w:val="11"/>
          <w:w w:val="117"/>
          <w:sz w:val="24"/>
          <w:szCs w:val="24"/>
        </w:rPr>
        <w:t xml:space="preserve"> </w:t>
      </w:r>
      <w:r>
        <w:rPr>
          <w:w w:val="117"/>
          <w:sz w:val="24"/>
          <w:szCs w:val="24"/>
        </w:rPr>
        <w:t xml:space="preserve">jika </w:t>
      </w:r>
      <w:r>
        <w:rPr>
          <w:sz w:val="24"/>
          <w:szCs w:val="24"/>
        </w:rPr>
        <w:t xml:space="preserve">yang </w:t>
      </w:r>
      <w:r>
        <w:rPr>
          <w:spacing w:val="29"/>
          <w:sz w:val="24"/>
          <w:szCs w:val="24"/>
        </w:rPr>
        <w:t xml:space="preserve"> </w:t>
      </w:r>
      <w:r>
        <w:rPr>
          <w:w w:val="110"/>
          <w:sz w:val="24"/>
          <w:szCs w:val="24"/>
        </w:rPr>
        <w:t>disakiti</w:t>
      </w:r>
      <w:r>
        <w:rPr>
          <w:spacing w:val="22"/>
          <w:w w:val="110"/>
          <w:sz w:val="24"/>
          <w:szCs w:val="24"/>
        </w:rPr>
        <w:t xml:space="preserve"> </w:t>
      </w:r>
      <w:r>
        <w:rPr>
          <w:sz w:val="24"/>
          <w:szCs w:val="24"/>
        </w:rPr>
        <w:t xml:space="preserve">kita? </w:t>
      </w:r>
      <w:r>
        <w:rPr>
          <w:spacing w:val="1"/>
          <w:sz w:val="24"/>
          <w:szCs w:val="24"/>
        </w:rPr>
        <w:t xml:space="preserve"> </w:t>
      </w:r>
      <w:r>
        <w:rPr>
          <w:sz w:val="24"/>
          <w:szCs w:val="24"/>
        </w:rPr>
        <w:t xml:space="preserve">Akan  </w:t>
      </w:r>
      <w:r>
        <w:rPr>
          <w:w w:val="116"/>
          <w:sz w:val="24"/>
          <w:szCs w:val="24"/>
        </w:rPr>
        <w:t>terluka</w:t>
      </w:r>
      <w:r>
        <w:rPr>
          <w:spacing w:val="21"/>
          <w:w w:val="116"/>
          <w:sz w:val="24"/>
          <w:szCs w:val="24"/>
        </w:rPr>
        <w:t xml:space="preserve"> </w:t>
      </w:r>
      <w:r>
        <w:rPr>
          <w:w w:val="116"/>
          <w:sz w:val="24"/>
          <w:szCs w:val="24"/>
        </w:rPr>
        <w:t>bukan?</w:t>
      </w:r>
      <w:r>
        <w:rPr>
          <w:spacing w:val="14"/>
          <w:w w:val="116"/>
          <w:sz w:val="24"/>
          <w:szCs w:val="24"/>
        </w:rPr>
        <w:t xml:space="preserve"> </w:t>
      </w:r>
      <w:r>
        <w:rPr>
          <w:sz w:val="24"/>
          <w:szCs w:val="24"/>
        </w:rPr>
        <w:t xml:space="preserve">Nah, </w:t>
      </w:r>
      <w:r>
        <w:rPr>
          <w:spacing w:val="23"/>
          <w:sz w:val="24"/>
          <w:szCs w:val="24"/>
        </w:rPr>
        <w:t xml:space="preserve"> </w:t>
      </w:r>
      <w:r>
        <w:rPr>
          <w:w w:val="115"/>
          <w:sz w:val="24"/>
          <w:szCs w:val="24"/>
        </w:rPr>
        <w:t>sebaiknya</w:t>
      </w:r>
      <w:r>
        <w:rPr>
          <w:spacing w:val="24"/>
          <w:w w:val="115"/>
          <w:sz w:val="24"/>
          <w:szCs w:val="24"/>
        </w:rPr>
        <w:t xml:space="preserve"> </w:t>
      </w:r>
      <w:r>
        <w:rPr>
          <w:w w:val="115"/>
          <w:sz w:val="24"/>
          <w:szCs w:val="24"/>
        </w:rPr>
        <w:t>jangan</w:t>
      </w:r>
      <w:r>
        <w:rPr>
          <w:spacing w:val="28"/>
          <w:w w:val="115"/>
          <w:sz w:val="24"/>
          <w:szCs w:val="24"/>
        </w:rPr>
        <w:t xml:space="preserve"> </w:t>
      </w:r>
      <w:r>
        <w:rPr>
          <w:w w:val="115"/>
          <w:sz w:val="24"/>
          <w:szCs w:val="24"/>
        </w:rPr>
        <w:t>menyakiti orang</w:t>
      </w:r>
      <w:r>
        <w:rPr>
          <w:spacing w:val="37"/>
          <w:w w:val="115"/>
          <w:sz w:val="24"/>
          <w:szCs w:val="24"/>
        </w:rPr>
        <w:t xml:space="preserve"> </w:t>
      </w:r>
      <w:r>
        <w:rPr>
          <w:w w:val="115"/>
          <w:sz w:val="24"/>
          <w:szCs w:val="24"/>
        </w:rPr>
        <w:t xml:space="preserve">lain </w:t>
      </w:r>
      <w:r>
        <w:rPr>
          <w:sz w:val="24"/>
          <w:szCs w:val="24"/>
        </w:rPr>
        <w:t>jika</w:t>
      </w:r>
      <w:r>
        <w:rPr>
          <w:spacing w:val="20"/>
          <w:sz w:val="24"/>
          <w:szCs w:val="24"/>
        </w:rPr>
        <w:t xml:space="preserve"> </w:t>
      </w:r>
      <w:r>
        <w:rPr>
          <w:sz w:val="24"/>
          <w:szCs w:val="24"/>
        </w:rPr>
        <w:t xml:space="preserve">tidak </w:t>
      </w:r>
      <w:r>
        <w:rPr>
          <w:spacing w:val="14"/>
          <w:sz w:val="24"/>
          <w:szCs w:val="24"/>
        </w:rPr>
        <w:t xml:space="preserve"> </w:t>
      </w:r>
      <w:r>
        <w:rPr>
          <w:sz w:val="24"/>
          <w:szCs w:val="24"/>
        </w:rPr>
        <w:t>ingin</w:t>
      </w:r>
      <w:r>
        <w:rPr>
          <w:spacing w:val="51"/>
          <w:sz w:val="24"/>
          <w:szCs w:val="24"/>
        </w:rPr>
        <w:t xml:space="preserve"> </w:t>
      </w:r>
      <w:r>
        <w:rPr>
          <w:w w:val="111"/>
          <w:sz w:val="24"/>
          <w:szCs w:val="24"/>
        </w:rPr>
        <w:t>disakiti.</w:t>
      </w:r>
    </w:p>
    <w:p w:rsidR="00256EBE" w:rsidRDefault="00256EBE">
      <w:pPr>
        <w:spacing w:before="2" w:line="120" w:lineRule="exact"/>
        <w:rPr>
          <w:sz w:val="13"/>
          <w:szCs w:val="13"/>
        </w:rPr>
      </w:pPr>
    </w:p>
    <w:p w:rsidR="00256EBE" w:rsidRDefault="00256EBE">
      <w:pPr>
        <w:spacing w:line="200" w:lineRule="exact"/>
      </w:pPr>
    </w:p>
    <w:p w:rsidR="00256EBE" w:rsidRDefault="00E83221">
      <w:pPr>
        <w:spacing w:line="286" w:lineRule="auto"/>
        <w:ind w:left="110" w:right="72"/>
        <w:jc w:val="both"/>
        <w:rPr>
          <w:sz w:val="24"/>
          <w:szCs w:val="24"/>
        </w:rPr>
        <w:sectPr w:rsidR="00256EBE">
          <w:pgSz w:w="11900" w:h="16860"/>
          <w:pgMar w:top="1580" w:right="1080" w:bottom="280" w:left="1080" w:header="0" w:footer="1267" w:gutter="0"/>
          <w:cols w:space="720"/>
        </w:sectPr>
      </w:pPr>
      <w:r>
        <w:pict>
          <v:group id="_x0000_s7881" style="position:absolute;left:0;text-align:left;margin-left:200.55pt;margin-top:104pt;width:160.55pt;height:165.6pt;z-index:-2086;mso-position-horizontal-relative:page" coordorigin="4011,2080" coordsize="3211,3312">
            <v:shape id="_x0000_s7893" style="position:absolute;left:4011;top:2080;width:3211;height:3312" coordorigin="4011,2080" coordsize="3211,3312" path="m4597,2840r-42,-13l4519,2801r-25,-35l4479,2724r-1,-22l4478,2220r6,-43l4504,2138r30,-31l4573,2087r44,-7l5492,2080r39,5l5570,2103r31,29l5622,2169r7,21l6551,2190r13,l6586,2194r22,6l6628,2209r18,12l6639,2313r-11,-18l6613,2279r-18,-12l6574,2260r-23,-3l5481,2257r-23,3l5460,2192r23,-2l5553,2190r-8,-14l5531,2161r-17,-11l5492,2147r-878,l4572,2162r-24,35l4545,2220r,485l4560,2747r35,24l4617,2774r142,l4768,2776r18,11l4793,2808r,153l5008,2782r6,-5l5021,2774r298,l5319,2354r1,-13l5319,2943r,-101l5041,2842r-260,216l4779,3059r-18,7l4744,3062r-13,-12l4726,3032r,-190l4617,2842r-20,-2xe" fillcolor="black" stroked="f">
              <v:path arrowok="t"/>
            </v:shape>
            <v:shape id="_x0000_s7892" style="position:absolute;left:4011;top:2080;width:3211;height:3312" coordorigin="4011,2080" coordsize="3211,3312" path="m5560,2640r3,-17l5574,2609r19,-5l6440,2604r15,3l6469,2618r5,17l6471,2652r-11,14l6440,2671r-847,l5578,2668r-13,-11l5560,2640xe" fillcolor="black" stroked="f">
              <v:path arrowok="t"/>
            </v:shape>
            <v:shape id="_x0000_s7891" style="position:absolute;left:4011;top:2080;width:3211;height:3312" coordorigin="4011,2080" coordsize="3211,3312" path="m5560,2829r3,-17l5574,2798r19,-5l6123,2793r14,3l6151,2807r5,17l6153,2841r-11,14l6123,2860r-530,l5578,2857r-13,-11l5560,2829xe" fillcolor="black" stroked="f">
              <v:path arrowok="t"/>
            </v:shape>
            <v:shape id="_x0000_s7890" style="position:absolute;left:4011;top:2080;width:3211;height:3312" coordorigin="4011,2080" coordsize="3211,3312" path="m6300,2829r3,-17l6315,2798r19,-5l6440,2793r15,3l6469,2807r5,17l6471,2841r-11,14l6440,2860r-106,l6319,2857r-13,-11l6300,2829xe" fillcolor="black" stroked="f">
              <v:path arrowok="t"/>
            </v:shape>
            <v:shape id="_x0000_s7889" style="position:absolute;left:4011;top:2080;width:3211;height:3312" coordorigin="4011,2080" coordsize="3211,3312" path="m4401,3341r-18,20l4366,3383r-15,22l4354,3294r24,-22l4403,3252r27,-18l4458,3218r29,-14l4518,3193r32,-9l4582,3177r34,-4l4650,3171r34,2l4718,3177r33,7l4782,3193r31,11l4842,3218r28,16l4897,3252r25,20l4946,3294r22,24l4988,3343r18,27l5022,3398r14,30l5047,3458r10,32l5063,3523r4,33l5069,3591r-2,34l5063,3659r-6,32l5047,3723r-11,31l5022,3783r-16,28l4988,3838r-20,25l4946,3887r-24,22l4897,3929r-27,18l4842,3963r-29,14l4782,3989r-31,9l4718,4005r-34,4l4650,4010r-34,-1l4582,4005r-32,-7l4518,3989r-31,-12l4458,3963r-28,-16l4403,3929r-25,-20l4354,3887r-22,-24l4312,3838r-18,-27l4278,3783r-13,-29l4253,3723r-9,-32l4237,3659r-4,-34l4232,3591r1,-35l4237,3523r7,-33l4253,3458r12,-30l4278,3398r16,-28l4312,3343r-3,163l4303,3534r-3,28l4299,3591r1,29l4303,3648r6,27l4316,3702r10,26l4338,3753r13,23l4366,3799r17,21l4401,3840r20,18l4442,3875r23,15l4488,3904r25,11l4539,3925r27,8l4593,3938r28,4l4650,3943r29,-1l4707,3938r28,-5l4762,3925r25,-10l4812,3904r24,-14l4858,3875r21,-17l4899,3840r18,-20l4934,3799r15,-23l4963,3753r11,-25l4984,3702r8,-27l4997,3648r4,-28l5002,3591r-1,-29l4997,3534r-5,-28l4984,3479r-10,-26l4963,3429r-14,-24l4934,3383r-17,-22l4899,3341r-20,-18l4858,3306r-22,-15l4812,3278r-25,-12l4762,3256r-27,-7l4707,3243r-28,-3l4650,3238r-29,2l4593,3243r-27,6l4539,3256r-26,10l4488,3278r-23,13l4442,3306r-21,17l4401,3341xe" fillcolor="black" stroked="f">
              <v:path arrowok="t"/>
            </v:shape>
            <v:shape id="_x0000_s7888" style="position:absolute;left:4011;top:2080;width:3211;height:3312" coordorigin="4011,2080" coordsize="3211,3312" path="m4338,3429r-12,24l4316,3479r-7,27l4312,3343r20,-25l4354,3294r-3,111l4338,3429xe" fillcolor="black" stroked="f">
              <v:path arrowok="t"/>
            </v:shape>
            <v:shape id="_x0000_s7887" style="position:absolute;left:4011;top:2080;width:3211;height:3312" coordorigin="4011,2080" coordsize="3211,3312" path="m6746,3204r-26,62l6695,3256r-27,-7l6641,3243r-23,-70l6651,3177r33,7l6716,3193r30,11xe" fillcolor="black" stroked="f">
              <v:path arrowok="t"/>
            </v:shape>
            <v:shape id="_x0000_s7886" style="position:absolute;left:4011;top:2080;width:3211;height:3312" coordorigin="4011,2080" coordsize="3211,3312" path="m4096,4260r11,-16l4099,4416r-5,20l4089,4457r-3,-180l4096,4260xe" fillcolor="black" stroked="f">
              <v:path arrowok="t"/>
            </v:shape>
            <v:shape id="_x0000_s7885" style="position:absolute;left:4011;top:2080;width:3211;height:3312" coordorigin="4011,2080" coordsize="3211,3312" path="m6029,4260r11,-16l6051,4227r12,-15l6075,4197r22,-24l6112,4159r16,-14l6144,4132r17,-12l6178,4109r18,-10l6214,4089r19,-8l6252,4074r19,-5l6291,4064r20,-4l6332,4058r21,-1l6360,4057r19,1l6399,4060r184,25l6767,4060r78,6l6914,4086r65,30l7038,4157r53,50l7136,4266r36,66l7199,4404r17,77l7222,4562r,796l7221,5367r-12,18l7188,5392r-1210,l5969,5391r-18,-12l5944,5358r,-805l5949,4490r11,-61l5977,4369r23,-56l6011,4562r,763l7155,5325r,-763l7154,4526r-10,-70l7125,4391r-28,-59l7062,4278r-41,-47l6973,4192r-52,-31l6864,4140r-60,-12l6772,4127r-185,25l6584,4152r-5,l6391,4127r-13,-2l6365,4124r-12,l6338,4125r-20,2l6298,4131r-19,5l6260,4142r-18,8l6223,4159r-17,11l6189,4182r-17,13l6156,4209r-15,15l6126,4241r-12,15l6102,4272r-11,16l6081,4305r-10,17l6062,4340r-9,18l6046,4377r-7,19l6032,4416r-5,20l6022,4457r-3,-180l6029,4260xe" fillcolor="black" stroked="f">
              <v:path arrowok="t"/>
            </v:shape>
            <v:shape id="_x0000_s7884" style="position:absolute;left:4011;top:2080;width:3211;height:3312" coordorigin="4011,2080" coordsize="3211,3312" path="m6019,4277r3,180l6018,4477r-3,21l6013,4519r-2,21l6011,4562r-2,-267l6019,4277xe" fillcolor="black" stroked="f">
              <v:path arrowok="t"/>
            </v:shape>
            <v:shape id="_x0000_s7883" style="position:absolute;left:4011;top:2080;width:3211;height:3312" coordorigin="4011,2080" coordsize="3211,3312" path="m4011,4553r1,-21l4013,4511r2,-21l4018,4469r4,-20l4026,4429r6,-21l4037,4389r7,-20l4051,4350r8,-19l4067,4313r9,-18l4086,4277r3,180l4085,4477r-3,21l4080,4519r-2,21l4078,4562r,763l5222,5325r,-763l5217,4490r-15,-67l5179,4361r-31,-57l5109,4254r-44,-44l5014,4175r-54,-26l4901,4133r-62,-6l4654,4152r-3,l4645,4152r-188,-25l4445,4125r-13,-1l4420,4124r-15,1l4385,4127r-20,4l4346,4136r-19,6l4308,4150r-18,9l4273,4170r-17,12l4239,4195r-16,14l4208,4224r-15,17l4180,4256r-11,16l4158,4288r-11,17l4138,4322r-9,18l4120,4358r-8,19l4105,4396r-6,20l4107,4244r11,-17l4130,4212r12,-15l4164,4173r15,-14l4195,4145r16,-13l4228,4120r17,-11l4263,4099r18,-10l4299,4081r20,-7l4338,4069r20,-5l4378,4060r21,-2l4419,4057r7,l4446,4058r20,2l4650,4085r183,-25l4911,4066r70,20l5046,4116r59,41l5157,4207r45,59l5239,4332r27,72l5283,4481r6,81l5289,5358r-2,9l5276,5385r-21,7l4044,5392r-8,-1l4018,5379r-7,-21l4011,4553xe" fillcolor="black" stroked="f">
              <v:path arrowok="t"/>
            </v:shape>
            <v:shape id="_x0000_s7882" style="position:absolute;left:4011;top:2080;width:3211;height:3312" coordorigin="4011,2080" coordsize="3211,3312" path="m6345,3065r12,-18l6377,3040r174,l6570,3038r40,-17l6637,2987r10,-44l6647,2354r-2,-19l6639,2313r7,-92l6678,2251r22,37l6713,2331r1,23l6714,2943r-4,36l6695,3020r-25,36l6636,3083r-40,18l6551,3107r-140,l6411,3209r15,-7l6444,3195r19,-6l6482,3184r20,-5l6522,3176r20,-3l6563,3172r20,-1l6618,3173r23,70l6612,3240r-29,-2l6568,3239r-21,1l6527,3243r-21,4l6487,3252r-19,6l6449,3265r-18,8l6413,3282r-17,11l6396,3293r-17,11l6363,3317r-15,13l6343,3334r-28,29l6291,3395r-20,35l6254,3467r-12,40l6234,3548r-2,43l6233,3620r3,28l6242,3675r8,27l6259,3728r12,25l6284,3776r16,23l6316,3820r19,20l6354,3858r22,17l6398,3890r24,14l6446,3915r26,10l6499,3933r27,5l6555,3942r28,1l6612,3942r29,-4l6668,3933r27,-8l6720,3915r25,-11l6769,3890r22,-15l6812,3858r20,-18l6851,3820r16,-21l6882,3776r14,-23l6907,3728r10,-26l6925,3675r5,-27l6934,3620r1,-29l6934,3562r-4,-28l6925,3506r-8,-27l6907,3453r-11,-24l6882,3405r-15,-22l6851,3361r-19,-20l6812,3323r-21,-17l6769,3291r-24,-13l6720,3266r26,-62l6776,3218r28,16l6831,3252r25,20l6879,3294r22,24l6921,3343r18,27l6955,3398r14,30l6981,3458r9,32l6997,3523r4,33l7002,3591r-1,34l6997,3659r-7,32l6981,3723r-12,31l6955,3783r-16,28l6921,3838r-20,25l6879,3887r-23,22l6831,3929r-27,18l6776,3963r-30,14l6716,3989r-32,9l6651,4005r-33,4l6583,4010r-34,-1l6516,4005r-33,-7l6451,3989r-30,-12l6391,3963r-28,-16l6336,3929r-25,-20l6288,3887r-22,-24l6246,3838r-18,-27l6212,3783r-14,-29l6186,3723r-9,-32l6170,3659r-4,-34l6165,3591r,-5l6168,3543r6,-41l6185,3462r14,-38l6217,3388r22,-34l6263,3322r13,-15l6036,3107r-553,l5469,3107r-43,-10l5387,3076r-31,-29l5333,3009r-12,-43l5319,2943r1,-602l5329,2297r21,-39l5380,2227r37,-23l5460,2192r-2,68l5438,2268r-18,12l5395,2313r-8,27l5386,2347r,596l5395,2984r26,34l5460,3038r23,2l6056,3040r7,3l6069,3048r257,213l6332,3256r6,-4l6344,3247r,-173l6345,3065xe" fillcolor="black" stroked="f">
              <v:path arrowok="t"/>
            </v:shape>
            <w10:wrap anchorx="page"/>
          </v:group>
        </w:pict>
      </w:r>
      <w:r w:rsidR="007F5944">
        <w:rPr>
          <w:sz w:val="24"/>
          <w:szCs w:val="24"/>
        </w:rPr>
        <w:t xml:space="preserve">Guru </w:t>
      </w:r>
      <w:r w:rsidR="007F5944">
        <w:rPr>
          <w:spacing w:val="41"/>
          <w:sz w:val="24"/>
          <w:szCs w:val="24"/>
        </w:rPr>
        <w:t xml:space="preserve"> </w:t>
      </w:r>
      <w:r w:rsidR="007F5944">
        <w:rPr>
          <w:w w:val="120"/>
          <w:sz w:val="24"/>
          <w:szCs w:val="24"/>
        </w:rPr>
        <w:t>selalu</w:t>
      </w:r>
      <w:r w:rsidR="007F5944">
        <w:rPr>
          <w:spacing w:val="-2"/>
          <w:w w:val="120"/>
          <w:sz w:val="24"/>
          <w:szCs w:val="24"/>
        </w:rPr>
        <w:t xml:space="preserve"> </w:t>
      </w:r>
      <w:r w:rsidR="007F5944">
        <w:rPr>
          <w:w w:val="120"/>
          <w:sz w:val="24"/>
          <w:szCs w:val="24"/>
        </w:rPr>
        <w:t>berpesan</w:t>
      </w:r>
      <w:r w:rsidR="007F5944">
        <w:rPr>
          <w:spacing w:val="46"/>
          <w:w w:val="120"/>
          <w:sz w:val="24"/>
          <w:szCs w:val="24"/>
        </w:rPr>
        <w:t xml:space="preserve"> </w:t>
      </w:r>
      <w:r w:rsidR="007F5944">
        <w:rPr>
          <w:w w:val="120"/>
          <w:sz w:val="24"/>
          <w:szCs w:val="24"/>
        </w:rPr>
        <w:t>agar</w:t>
      </w:r>
      <w:r w:rsidR="007F5944">
        <w:rPr>
          <w:spacing w:val="20"/>
          <w:w w:val="120"/>
          <w:sz w:val="24"/>
          <w:szCs w:val="24"/>
        </w:rPr>
        <w:t xml:space="preserve"> </w:t>
      </w:r>
      <w:r w:rsidR="007F5944">
        <w:rPr>
          <w:w w:val="120"/>
          <w:sz w:val="24"/>
          <w:szCs w:val="24"/>
        </w:rPr>
        <w:t>menjaga</w:t>
      </w:r>
      <w:r w:rsidR="007F5944">
        <w:rPr>
          <w:spacing w:val="4"/>
          <w:w w:val="120"/>
          <w:sz w:val="24"/>
          <w:szCs w:val="24"/>
        </w:rPr>
        <w:t xml:space="preserve"> </w:t>
      </w:r>
      <w:r w:rsidR="007F5944">
        <w:rPr>
          <w:w w:val="120"/>
          <w:sz w:val="24"/>
          <w:szCs w:val="24"/>
        </w:rPr>
        <w:t>perasaan</w:t>
      </w:r>
      <w:r w:rsidR="007F5944">
        <w:rPr>
          <w:spacing w:val="54"/>
          <w:w w:val="120"/>
          <w:sz w:val="24"/>
          <w:szCs w:val="24"/>
        </w:rPr>
        <w:t xml:space="preserve"> </w:t>
      </w:r>
      <w:r w:rsidR="007F5944">
        <w:rPr>
          <w:w w:val="120"/>
          <w:sz w:val="24"/>
          <w:szCs w:val="24"/>
        </w:rPr>
        <w:t>teman</w:t>
      </w:r>
      <w:r w:rsidR="007F5944">
        <w:rPr>
          <w:spacing w:val="38"/>
          <w:w w:val="120"/>
          <w:sz w:val="24"/>
          <w:szCs w:val="24"/>
        </w:rPr>
        <w:t xml:space="preserve"> </w:t>
      </w:r>
      <w:r w:rsidR="007F5944">
        <w:rPr>
          <w:w w:val="120"/>
          <w:sz w:val="24"/>
          <w:szCs w:val="24"/>
        </w:rPr>
        <w:t>dan</w:t>
      </w:r>
      <w:r w:rsidR="007F5944">
        <w:rPr>
          <w:spacing w:val="30"/>
          <w:w w:val="120"/>
          <w:sz w:val="24"/>
          <w:szCs w:val="24"/>
        </w:rPr>
        <w:t xml:space="preserve"> </w:t>
      </w:r>
      <w:r w:rsidR="007F5944">
        <w:rPr>
          <w:w w:val="120"/>
          <w:sz w:val="24"/>
          <w:szCs w:val="24"/>
        </w:rPr>
        <w:t>orang</w:t>
      </w:r>
      <w:r w:rsidR="007F5944">
        <w:rPr>
          <w:spacing w:val="15"/>
          <w:w w:val="120"/>
          <w:sz w:val="24"/>
          <w:szCs w:val="24"/>
        </w:rPr>
        <w:t xml:space="preserve"> </w:t>
      </w:r>
      <w:r w:rsidR="007F5944">
        <w:rPr>
          <w:sz w:val="24"/>
          <w:szCs w:val="24"/>
        </w:rPr>
        <w:t xml:space="preserve">lain, </w:t>
      </w:r>
      <w:r w:rsidR="007F5944">
        <w:rPr>
          <w:spacing w:val="10"/>
          <w:sz w:val="24"/>
          <w:szCs w:val="24"/>
        </w:rPr>
        <w:t xml:space="preserve"> </w:t>
      </w:r>
      <w:r w:rsidR="007F5944">
        <w:rPr>
          <w:w w:val="117"/>
          <w:sz w:val="24"/>
          <w:szCs w:val="24"/>
        </w:rPr>
        <w:t>sehingga</w:t>
      </w:r>
      <w:r w:rsidR="007F5944">
        <w:rPr>
          <w:spacing w:val="22"/>
          <w:w w:val="117"/>
          <w:sz w:val="24"/>
          <w:szCs w:val="24"/>
        </w:rPr>
        <w:t xml:space="preserve"> </w:t>
      </w:r>
      <w:r w:rsidR="007F5944">
        <w:rPr>
          <w:w w:val="117"/>
          <w:sz w:val="24"/>
          <w:szCs w:val="24"/>
        </w:rPr>
        <w:t xml:space="preserve">bisa </w:t>
      </w:r>
      <w:r w:rsidR="007F5944">
        <w:rPr>
          <w:w w:val="119"/>
          <w:sz w:val="24"/>
          <w:szCs w:val="24"/>
        </w:rPr>
        <w:t xml:space="preserve">membuat </w:t>
      </w:r>
      <w:r w:rsidR="007F5944">
        <w:rPr>
          <w:spacing w:val="20"/>
          <w:w w:val="119"/>
          <w:sz w:val="24"/>
          <w:szCs w:val="24"/>
        </w:rPr>
        <w:t xml:space="preserve"> </w:t>
      </w:r>
      <w:r w:rsidR="007F5944">
        <w:rPr>
          <w:w w:val="119"/>
          <w:sz w:val="24"/>
          <w:szCs w:val="24"/>
        </w:rPr>
        <w:t xml:space="preserve">mereka  tersenyum </w:t>
      </w:r>
      <w:r w:rsidR="007F5944">
        <w:rPr>
          <w:spacing w:val="3"/>
          <w:w w:val="119"/>
          <w:sz w:val="24"/>
          <w:szCs w:val="24"/>
        </w:rPr>
        <w:t xml:space="preserve"> </w:t>
      </w:r>
      <w:r w:rsidR="007F5944">
        <w:rPr>
          <w:w w:val="119"/>
          <w:sz w:val="24"/>
          <w:szCs w:val="24"/>
        </w:rPr>
        <w:t>bahagia,</w:t>
      </w:r>
      <w:r w:rsidR="007F5944">
        <w:rPr>
          <w:spacing w:val="48"/>
          <w:w w:val="119"/>
          <w:sz w:val="24"/>
          <w:szCs w:val="24"/>
        </w:rPr>
        <w:t xml:space="preserve"> </w:t>
      </w:r>
      <w:r w:rsidR="007F5944">
        <w:rPr>
          <w:w w:val="119"/>
          <w:sz w:val="24"/>
          <w:szCs w:val="24"/>
        </w:rPr>
        <w:t>karena</w:t>
      </w:r>
      <w:r w:rsidR="007F5944">
        <w:rPr>
          <w:spacing w:val="71"/>
          <w:w w:val="119"/>
          <w:sz w:val="24"/>
          <w:szCs w:val="24"/>
        </w:rPr>
        <w:t xml:space="preserve"> </w:t>
      </w:r>
      <w:r w:rsidR="007F5944">
        <w:rPr>
          <w:sz w:val="24"/>
          <w:szCs w:val="24"/>
        </w:rPr>
        <w:t xml:space="preserve">itu </w:t>
      </w:r>
      <w:r w:rsidR="007F5944">
        <w:rPr>
          <w:spacing w:val="54"/>
          <w:sz w:val="24"/>
          <w:szCs w:val="24"/>
        </w:rPr>
        <w:t xml:space="preserve"> </w:t>
      </w:r>
      <w:r w:rsidR="007F5944">
        <w:rPr>
          <w:w w:val="121"/>
          <w:sz w:val="24"/>
          <w:szCs w:val="24"/>
        </w:rPr>
        <w:t>adalah</w:t>
      </w:r>
      <w:r w:rsidR="007F5944">
        <w:rPr>
          <w:spacing w:val="57"/>
          <w:w w:val="121"/>
          <w:sz w:val="24"/>
          <w:szCs w:val="24"/>
        </w:rPr>
        <w:t xml:space="preserve"> </w:t>
      </w:r>
      <w:r w:rsidR="007F5944">
        <w:rPr>
          <w:w w:val="121"/>
          <w:sz w:val="24"/>
          <w:szCs w:val="24"/>
        </w:rPr>
        <w:t xml:space="preserve">perbuatan </w:t>
      </w:r>
      <w:r w:rsidR="007F5944">
        <w:rPr>
          <w:spacing w:val="9"/>
          <w:w w:val="121"/>
          <w:sz w:val="24"/>
          <w:szCs w:val="24"/>
        </w:rPr>
        <w:t xml:space="preserve"> </w:t>
      </w:r>
      <w:r w:rsidR="007F5944">
        <w:rPr>
          <w:sz w:val="24"/>
          <w:szCs w:val="24"/>
        </w:rPr>
        <w:t xml:space="preserve">yang  </w:t>
      </w:r>
      <w:r w:rsidR="007F5944">
        <w:rPr>
          <w:spacing w:val="21"/>
          <w:sz w:val="24"/>
          <w:szCs w:val="24"/>
        </w:rPr>
        <w:t xml:space="preserve"> </w:t>
      </w:r>
      <w:r w:rsidR="007F5944">
        <w:rPr>
          <w:w w:val="113"/>
          <w:sz w:val="24"/>
          <w:szCs w:val="24"/>
        </w:rPr>
        <w:t xml:space="preserve">paling </w:t>
      </w:r>
      <w:r w:rsidR="007F5944">
        <w:rPr>
          <w:w w:val="114"/>
          <w:sz w:val="24"/>
          <w:szCs w:val="24"/>
        </w:rPr>
        <w:t>mulia</w:t>
      </w:r>
      <w:r w:rsidR="007F5944">
        <w:rPr>
          <w:spacing w:val="-6"/>
          <w:w w:val="114"/>
          <w:sz w:val="24"/>
          <w:szCs w:val="24"/>
        </w:rPr>
        <w:t xml:space="preserve"> </w:t>
      </w:r>
      <w:r w:rsidR="007F5944">
        <w:rPr>
          <w:sz w:val="24"/>
          <w:szCs w:val="24"/>
        </w:rPr>
        <w:t>di</w:t>
      </w:r>
      <w:r w:rsidR="007F5944">
        <w:rPr>
          <w:spacing w:val="23"/>
          <w:sz w:val="24"/>
          <w:szCs w:val="24"/>
        </w:rPr>
        <w:t xml:space="preserve"> </w:t>
      </w:r>
      <w:r w:rsidR="007F5944">
        <w:rPr>
          <w:w w:val="123"/>
          <w:sz w:val="24"/>
          <w:szCs w:val="24"/>
        </w:rPr>
        <w:t>mata</w:t>
      </w:r>
      <w:r w:rsidR="007F5944">
        <w:rPr>
          <w:spacing w:val="-12"/>
          <w:w w:val="123"/>
          <w:sz w:val="24"/>
          <w:szCs w:val="24"/>
        </w:rPr>
        <w:t xml:space="preserve"> </w:t>
      </w:r>
      <w:r w:rsidR="007F5944">
        <w:rPr>
          <w:sz w:val="24"/>
          <w:szCs w:val="24"/>
        </w:rPr>
        <w:t>Allah</w:t>
      </w:r>
      <w:r w:rsidR="007F5944">
        <w:rPr>
          <w:spacing w:val="18"/>
          <w:sz w:val="24"/>
          <w:szCs w:val="24"/>
        </w:rPr>
        <w:t xml:space="preserve"> </w:t>
      </w:r>
      <w:r w:rsidR="007F5944">
        <w:rPr>
          <w:sz w:val="24"/>
          <w:szCs w:val="24"/>
        </w:rPr>
        <w:t>SWT.</w:t>
      </w:r>
    </w:p>
    <w:p w:rsidR="00256EBE" w:rsidRDefault="00256EBE">
      <w:pPr>
        <w:spacing w:before="4" w:line="180" w:lineRule="exact"/>
        <w:rPr>
          <w:sz w:val="18"/>
          <w:szCs w:val="18"/>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spacing w:line="700" w:lineRule="exact"/>
        <w:ind w:left="318"/>
        <w:rPr>
          <w:sz w:val="64"/>
          <w:szCs w:val="64"/>
        </w:rPr>
      </w:pPr>
      <w:r>
        <w:rPr>
          <w:w w:val="108"/>
          <w:sz w:val="64"/>
          <w:szCs w:val="64"/>
        </w:rPr>
        <w:t>Rajin</w:t>
      </w:r>
      <w:r>
        <w:rPr>
          <w:spacing w:val="-34"/>
          <w:w w:val="108"/>
          <w:sz w:val="64"/>
          <w:szCs w:val="64"/>
        </w:rPr>
        <w:t xml:space="preserve"> </w:t>
      </w:r>
      <w:r>
        <w:rPr>
          <w:w w:val="90"/>
          <w:sz w:val="64"/>
          <w:szCs w:val="64"/>
        </w:rPr>
        <w:t>B</w:t>
      </w:r>
      <w:r>
        <w:rPr>
          <w:w w:val="109"/>
          <w:sz w:val="64"/>
          <w:szCs w:val="64"/>
        </w:rPr>
        <w:t>e</w:t>
      </w:r>
      <w:r>
        <w:rPr>
          <w:w w:val="107"/>
          <w:sz w:val="64"/>
          <w:szCs w:val="64"/>
        </w:rPr>
        <w:t>l</w:t>
      </w:r>
      <w:r>
        <w:rPr>
          <w:w w:val="127"/>
          <w:sz w:val="64"/>
          <w:szCs w:val="64"/>
        </w:rPr>
        <w:t>a</w:t>
      </w:r>
      <w:r>
        <w:rPr>
          <w:w w:val="102"/>
          <w:sz w:val="64"/>
          <w:szCs w:val="64"/>
        </w:rPr>
        <w:t>j</w:t>
      </w:r>
      <w:r>
        <w:rPr>
          <w:w w:val="127"/>
          <w:sz w:val="64"/>
          <w:szCs w:val="64"/>
        </w:rPr>
        <w:t>a</w:t>
      </w:r>
      <w:r>
        <w:rPr>
          <w:w w:val="138"/>
          <w:sz w:val="64"/>
          <w:szCs w:val="64"/>
        </w:rPr>
        <w:t>r</w:t>
      </w:r>
      <w:r>
        <w:rPr>
          <w:spacing w:val="-32"/>
          <w:sz w:val="64"/>
          <w:szCs w:val="64"/>
        </w:rPr>
        <w:t xml:space="preserve"> </w:t>
      </w:r>
      <w:r>
        <w:rPr>
          <w:w w:val="111"/>
          <w:sz w:val="64"/>
          <w:szCs w:val="64"/>
        </w:rPr>
        <w:t>untuk</w:t>
      </w:r>
      <w:r>
        <w:rPr>
          <w:spacing w:val="63"/>
          <w:w w:val="111"/>
          <w:sz w:val="64"/>
          <w:szCs w:val="64"/>
        </w:rPr>
        <w:t xml:space="preserve"> </w:t>
      </w:r>
      <w:r>
        <w:rPr>
          <w:w w:val="111"/>
          <w:sz w:val="64"/>
          <w:szCs w:val="64"/>
        </w:rPr>
        <w:t>Meraih</w:t>
      </w:r>
      <w:r>
        <w:rPr>
          <w:spacing w:val="-38"/>
          <w:w w:val="111"/>
          <w:sz w:val="64"/>
          <w:szCs w:val="64"/>
        </w:rPr>
        <w:t xml:space="preserve"> </w:t>
      </w:r>
      <w:r>
        <w:rPr>
          <w:w w:val="90"/>
          <w:sz w:val="64"/>
          <w:szCs w:val="64"/>
        </w:rPr>
        <w:t>C</w:t>
      </w:r>
      <w:r>
        <w:rPr>
          <w:w w:val="106"/>
          <w:sz w:val="64"/>
          <w:szCs w:val="64"/>
        </w:rPr>
        <w:t>i</w:t>
      </w:r>
      <w:r>
        <w:rPr>
          <w:w w:val="135"/>
          <w:sz w:val="64"/>
          <w:szCs w:val="64"/>
        </w:rPr>
        <w:t>t</w:t>
      </w:r>
      <w:r>
        <w:rPr>
          <w:w w:val="127"/>
          <w:sz w:val="64"/>
          <w:szCs w:val="64"/>
        </w:rPr>
        <w:t>a</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2"/>
        <w:jc w:val="both"/>
        <w:rPr>
          <w:sz w:val="24"/>
          <w:szCs w:val="24"/>
        </w:rPr>
      </w:pPr>
      <w:r>
        <w:rPr>
          <w:sz w:val="24"/>
          <w:szCs w:val="24"/>
        </w:rPr>
        <w:t xml:space="preserve">Ketika  </w:t>
      </w:r>
      <w:r>
        <w:rPr>
          <w:spacing w:val="6"/>
          <w:sz w:val="24"/>
          <w:szCs w:val="24"/>
        </w:rPr>
        <w:t xml:space="preserve"> </w:t>
      </w:r>
      <w:r>
        <w:rPr>
          <w:w w:val="120"/>
          <w:sz w:val="24"/>
          <w:szCs w:val="24"/>
        </w:rPr>
        <w:t xml:space="preserve">sudah </w:t>
      </w:r>
      <w:r>
        <w:rPr>
          <w:spacing w:val="12"/>
          <w:w w:val="120"/>
          <w:sz w:val="24"/>
          <w:szCs w:val="24"/>
        </w:rPr>
        <w:t xml:space="preserve"> </w:t>
      </w:r>
      <w:r>
        <w:rPr>
          <w:w w:val="120"/>
          <w:sz w:val="24"/>
          <w:szCs w:val="24"/>
        </w:rPr>
        <w:t xml:space="preserve">besar </w:t>
      </w:r>
      <w:r>
        <w:rPr>
          <w:spacing w:val="13"/>
          <w:w w:val="120"/>
          <w:sz w:val="24"/>
          <w:szCs w:val="24"/>
        </w:rPr>
        <w:t xml:space="preserve"> </w:t>
      </w:r>
      <w:r>
        <w:rPr>
          <w:w w:val="120"/>
          <w:sz w:val="24"/>
          <w:szCs w:val="24"/>
        </w:rPr>
        <w:t>nanti,</w:t>
      </w:r>
      <w:r>
        <w:rPr>
          <w:spacing w:val="53"/>
          <w:w w:val="120"/>
          <w:sz w:val="24"/>
          <w:szCs w:val="24"/>
        </w:rPr>
        <w:t xml:space="preserve"> </w:t>
      </w:r>
      <w:r>
        <w:rPr>
          <w:sz w:val="24"/>
          <w:szCs w:val="24"/>
        </w:rPr>
        <w:t xml:space="preserve">aku  </w:t>
      </w:r>
      <w:r>
        <w:rPr>
          <w:spacing w:val="20"/>
          <w:sz w:val="24"/>
          <w:szCs w:val="24"/>
        </w:rPr>
        <w:t xml:space="preserve"> </w:t>
      </w:r>
      <w:r>
        <w:rPr>
          <w:w w:val="117"/>
          <w:sz w:val="24"/>
          <w:szCs w:val="24"/>
        </w:rPr>
        <w:t>bercita-cita</w:t>
      </w:r>
      <w:r>
        <w:rPr>
          <w:spacing w:val="49"/>
          <w:w w:val="117"/>
          <w:sz w:val="24"/>
          <w:szCs w:val="24"/>
        </w:rPr>
        <w:t xml:space="preserve"> </w:t>
      </w:r>
      <w:r>
        <w:rPr>
          <w:w w:val="117"/>
          <w:sz w:val="24"/>
          <w:szCs w:val="24"/>
        </w:rPr>
        <w:t xml:space="preserve">menjadi </w:t>
      </w:r>
      <w:r>
        <w:rPr>
          <w:spacing w:val="1"/>
          <w:w w:val="117"/>
          <w:sz w:val="24"/>
          <w:szCs w:val="24"/>
        </w:rPr>
        <w:t xml:space="preserve"> </w:t>
      </w:r>
      <w:r>
        <w:rPr>
          <w:w w:val="117"/>
          <w:sz w:val="24"/>
          <w:szCs w:val="24"/>
        </w:rPr>
        <w:t xml:space="preserve">seorang </w:t>
      </w:r>
      <w:r>
        <w:rPr>
          <w:spacing w:val="31"/>
          <w:w w:val="117"/>
          <w:sz w:val="24"/>
          <w:szCs w:val="24"/>
        </w:rPr>
        <w:t xml:space="preserve"> </w:t>
      </w:r>
      <w:r>
        <w:rPr>
          <w:sz w:val="24"/>
          <w:szCs w:val="24"/>
        </w:rPr>
        <w:t xml:space="preserve">pilot.  </w:t>
      </w:r>
      <w:r>
        <w:rPr>
          <w:spacing w:val="22"/>
          <w:sz w:val="24"/>
          <w:szCs w:val="24"/>
        </w:rPr>
        <w:t xml:space="preserve"> </w:t>
      </w:r>
      <w:r>
        <w:rPr>
          <w:w w:val="117"/>
          <w:sz w:val="24"/>
          <w:szCs w:val="24"/>
        </w:rPr>
        <w:t xml:space="preserve">Mimpiku bisa </w:t>
      </w:r>
      <w:r>
        <w:rPr>
          <w:w w:val="115"/>
          <w:sz w:val="24"/>
          <w:szCs w:val="24"/>
        </w:rPr>
        <w:t xml:space="preserve">menerbangkan </w:t>
      </w:r>
      <w:r>
        <w:rPr>
          <w:spacing w:val="27"/>
          <w:w w:val="115"/>
          <w:sz w:val="24"/>
          <w:szCs w:val="24"/>
        </w:rPr>
        <w:t xml:space="preserve"> </w:t>
      </w:r>
      <w:r>
        <w:rPr>
          <w:w w:val="115"/>
          <w:sz w:val="24"/>
          <w:szCs w:val="24"/>
        </w:rPr>
        <w:t>pesawat</w:t>
      </w:r>
      <w:r>
        <w:rPr>
          <w:spacing w:val="64"/>
          <w:w w:val="115"/>
          <w:sz w:val="24"/>
          <w:szCs w:val="24"/>
        </w:rPr>
        <w:t xml:space="preserve"> </w:t>
      </w:r>
      <w:r>
        <w:rPr>
          <w:w w:val="115"/>
          <w:sz w:val="24"/>
          <w:szCs w:val="24"/>
        </w:rPr>
        <w:t>mengelilingi</w:t>
      </w:r>
      <w:r>
        <w:rPr>
          <w:spacing w:val="-23"/>
          <w:w w:val="115"/>
          <w:sz w:val="24"/>
          <w:szCs w:val="24"/>
        </w:rPr>
        <w:t xml:space="preserve"> </w:t>
      </w:r>
      <w:r>
        <w:rPr>
          <w:w w:val="115"/>
          <w:sz w:val="24"/>
          <w:szCs w:val="24"/>
        </w:rPr>
        <w:t>angkasa.</w:t>
      </w:r>
      <w:r>
        <w:rPr>
          <w:spacing w:val="50"/>
          <w:w w:val="115"/>
          <w:sz w:val="24"/>
          <w:szCs w:val="24"/>
        </w:rPr>
        <w:t xml:space="preserve"> </w:t>
      </w:r>
      <w:r>
        <w:rPr>
          <w:sz w:val="24"/>
          <w:szCs w:val="24"/>
        </w:rPr>
        <w:t xml:space="preserve">Saat </w:t>
      </w:r>
      <w:r>
        <w:rPr>
          <w:spacing w:val="44"/>
          <w:sz w:val="24"/>
          <w:szCs w:val="24"/>
        </w:rPr>
        <w:t xml:space="preserve"> </w:t>
      </w:r>
      <w:r>
        <w:rPr>
          <w:w w:val="119"/>
          <w:sz w:val="24"/>
          <w:szCs w:val="24"/>
        </w:rPr>
        <w:t>guru</w:t>
      </w:r>
      <w:r>
        <w:rPr>
          <w:spacing w:val="23"/>
          <w:w w:val="119"/>
          <w:sz w:val="24"/>
          <w:szCs w:val="24"/>
        </w:rPr>
        <w:t xml:space="preserve"> </w:t>
      </w:r>
      <w:r>
        <w:rPr>
          <w:sz w:val="24"/>
          <w:szCs w:val="24"/>
        </w:rPr>
        <w:t>di</w:t>
      </w:r>
      <w:r>
        <w:rPr>
          <w:spacing w:val="55"/>
          <w:sz w:val="24"/>
          <w:szCs w:val="24"/>
        </w:rPr>
        <w:t xml:space="preserve"> </w:t>
      </w:r>
      <w:r>
        <w:rPr>
          <w:w w:val="114"/>
          <w:sz w:val="24"/>
          <w:szCs w:val="24"/>
        </w:rPr>
        <w:t>kelas</w:t>
      </w:r>
      <w:r>
        <w:rPr>
          <w:spacing w:val="31"/>
          <w:w w:val="114"/>
          <w:sz w:val="24"/>
          <w:szCs w:val="24"/>
        </w:rPr>
        <w:t xml:space="preserve"> </w:t>
      </w:r>
      <w:r>
        <w:rPr>
          <w:w w:val="114"/>
          <w:sz w:val="24"/>
          <w:szCs w:val="24"/>
        </w:rPr>
        <w:t xml:space="preserve">menanyakan </w:t>
      </w:r>
      <w:r>
        <w:rPr>
          <w:spacing w:val="18"/>
          <w:w w:val="114"/>
          <w:sz w:val="24"/>
          <w:szCs w:val="24"/>
        </w:rPr>
        <w:t xml:space="preserve"> </w:t>
      </w:r>
      <w:r>
        <w:rPr>
          <w:w w:val="114"/>
          <w:sz w:val="24"/>
          <w:szCs w:val="24"/>
        </w:rPr>
        <w:t>cita- citaku,</w:t>
      </w:r>
      <w:r>
        <w:rPr>
          <w:spacing w:val="-19"/>
          <w:w w:val="114"/>
          <w:sz w:val="24"/>
          <w:szCs w:val="24"/>
        </w:rPr>
        <w:t xml:space="preserve"> </w:t>
      </w:r>
      <w:r>
        <w:rPr>
          <w:w w:val="114"/>
          <w:sz w:val="24"/>
          <w:szCs w:val="24"/>
        </w:rPr>
        <w:t>langsung</w:t>
      </w:r>
      <w:r>
        <w:rPr>
          <w:spacing w:val="11"/>
          <w:w w:val="114"/>
          <w:sz w:val="24"/>
          <w:szCs w:val="24"/>
        </w:rPr>
        <w:t xml:space="preserve"> </w:t>
      </w:r>
      <w:r>
        <w:rPr>
          <w:w w:val="114"/>
          <w:sz w:val="24"/>
          <w:szCs w:val="24"/>
        </w:rPr>
        <w:t>kujawab</w:t>
      </w:r>
      <w:r>
        <w:rPr>
          <w:spacing w:val="-6"/>
          <w:w w:val="114"/>
          <w:sz w:val="24"/>
          <w:szCs w:val="24"/>
        </w:rPr>
        <w:t xml:space="preserve"> </w:t>
      </w:r>
      <w:r>
        <w:rPr>
          <w:sz w:val="24"/>
          <w:szCs w:val="24"/>
        </w:rPr>
        <w:t>ingin</w:t>
      </w:r>
      <w:r>
        <w:rPr>
          <w:spacing w:val="51"/>
          <w:sz w:val="24"/>
          <w:szCs w:val="24"/>
        </w:rPr>
        <w:t xml:space="preserve"> </w:t>
      </w:r>
      <w:r>
        <w:rPr>
          <w:w w:val="114"/>
          <w:sz w:val="24"/>
          <w:szCs w:val="24"/>
        </w:rPr>
        <w:t>menjadi</w:t>
      </w:r>
      <w:r>
        <w:rPr>
          <w:spacing w:val="17"/>
          <w:w w:val="114"/>
          <w:sz w:val="24"/>
          <w:szCs w:val="24"/>
        </w:rPr>
        <w:t xml:space="preserve"> </w:t>
      </w:r>
      <w:r>
        <w:rPr>
          <w:w w:val="114"/>
          <w:sz w:val="24"/>
          <w:szCs w:val="24"/>
        </w:rPr>
        <w:t>pilot.</w:t>
      </w:r>
    </w:p>
    <w:p w:rsidR="00256EBE" w:rsidRDefault="00256EBE">
      <w:pPr>
        <w:spacing w:before="2" w:line="120" w:lineRule="exact"/>
        <w:rPr>
          <w:sz w:val="13"/>
          <w:szCs w:val="13"/>
        </w:rPr>
      </w:pPr>
    </w:p>
    <w:p w:rsidR="00256EBE" w:rsidRDefault="00256EBE">
      <w:pPr>
        <w:spacing w:line="200" w:lineRule="exact"/>
      </w:pPr>
    </w:p>
    <w:p w:rsidR="00256EBE" w:rsidRDefault="00E83221">
      <w:pPr>
        <w:spacing w:line="286" w:lineRule="auto"/>
        <w:ind w:left="110" w:right="77"/>
        <w:jc w:val="both"/>
        <w:rPr>
          <w:sz w:val="24"/>
          <w:szCs w:val="24"/>
        </w:rPr>
        <w:sectPr w:rsidR="00256EBE">
          <w:pgSz w:w="11900" w:h="16860"/>
          <w:pgMar w:top="1580" w:right="1080" w:bottom="280" w:left="1080" w:header="0" w:footer="1267" w:gutter="0"/>
          <w:cols w:space="720"/>
        </w:sectPr>
      </w:pPr>
      <w:r>
        <w:pict>
          <v:group id="_x0000_s7873" style="position:absolute;left:0;text-align:left;margin-left:223.3pt;margin-top:139.65pt;width:156.95pt;height:136.15pt;z-index:-2085;mso-position-horizontal-relative:page" coordorigin="4466,2793" coordsize="3139,2723">
            <v:shape id="_x0000_s7880" style="position:absolute;left:4466;top:2793;width:3139;height:2723" coordorigin="4466,2793" coordsize="3139,2723" path="m6661,4868r10,18l6680,4904r7,19l6693,4941r3,19l6699,4979r1,19l6700,5018r-2,19l6695,5055r-3,19l6687,5092r-6,18l6674,5128r-7,17l6658,5161r-18,30l6628,5208r-13,16l6602,5240r-15,14l6571,5268r-16,12l6538,5290r-18,10l6501,5307r-20,6l6461,5317r-21,2l6419,5319r,1l5719,5320r-4,l5674,5304r-23,-36l5648,5246r,-5l5664,5201r35,-24l5721,5174r698,l6421,5174r4,1l6435,5175r64,-40l6534,5084r15,-60l6549,5005r-3,-18l6542,4970r-1078,l5396,4972r-65,6l5271,4989r-74,25l5132,5052r-547,447l4568,5510r-18,5l4531,5516r-18,-4l4466,5455r,-19l4470,5418r555,-468l5084,4908r63,-31l5213,4853r68,-15l5351,4828r69,-4l6592,4823r6,1l6618,4828r18,10l6650,4853r11,15xe" fillcolor="#040505" stroked="f">
              <v:path arrowok="t"/>
            </v:shape>
            <v:shape id="_x0000_s7879" style="position:absolute;left:4466;top:2793;width:3139;height:2723" coordorigin="4466,2793" coordsize="3139,2723" path="m6802,4923r-16,-11l6774,4898r-8,-18l6762,4862r2,-19l6770,4825r11,-16l6797,4792r9,-9l6816,4772r11,-11l6840,4748r13,-14l6867,4720r15,-15l6898,4689r16,-16l6931,4656r17,-17l6965,4622r18,-18l7001,4586r18,-17l7037,4551r14,-15l7073,4515r21,-21l7114,4473r20,-19l7152,4436r18,-18l7185,4403r15,-15l7212,4376r11,-11l7232,4356r7,-6l7243,4346r4,-3l7261,4330r16,-13l7294,4306r18,-9l7331,4289r20,-5l7371,4280r22,-1l7406,4279r23,3l7450,4287r21,8l7490,4304r19,12l7526,4329r15,15l7555,4361r13,18l7579,4398r9,20l7595,4439r6,22l7604,4484r1,23l7605,4518r-2,21l7599,4559r-5,20l7587,4598r-8,18l7569,4634r-11,16l7557,4652r-49,59l7453,4777r-70,84l7343,4909r-43,51l7255,5013r-46,56l7161,5126r-48,57l7064,5241r-49,58l6967,5356r-47,55l6874,5465r-44,51l6786,5565r-53,49l6673,5659r-68,39l6529,5728r-85,18l6383,5749r-881,l5477,5750r-22,2l5435,5755r-19,5l5399,5766r-16,9l5368,5785r-15,13l5147,6000r-2,2l5130,6013r-18,7l5093,6023r-19,-3l5030,5985r-9,-37l5024,5930r226,-235l5286,5665r54,-31l5398,5616r60,-10l5517,5603r869,l6410,5602r44,-6l6496,5586r39,-16l6571,5551r34,-22l6637,5504r30,-26l6694,5450r26,-28l6763,5371r46,-54l6855,5262r48,-56l6951,5149r49,-58l7048,5034r47,-56l7141,4923r44,-53l7228,4819r40,-47l7304,4728r34,-40l7367,4652r26,-30l7428,4579r10,-12l7442,4563r,-1l7450,4548r7,-19l7459,4507r,-8l7454,4474r-11,-21l7428,4438r-17,-10l7393,4425r-7,l7368,4431r-17,14l7348,4446r-10,10l7330,4464r-10,10l7308,4486r-14,14l7278,4516r-17,17l7243,4551r-19,19l7204,4590r-21,21l7161,4633r-21,21l7126,4668r-19,19l7089,4705r-19,19l7052,4742r-17,17l7017,4777r-16,17l6985,4810r-16,15l6955,4840r-13,13l6929,4866r-10,11l6909,4887r-8,8l6894,4902r-4,5l6889,4907r-14,12l6858,4928r-19,3l6820,4930r-18,-7xe" fillcolor="#040505" stroked="f">
              <v:path arrowok="t"/>
            </v:shape>
            <v:shape id="_x0000_s7878" style="position:absolute;left:4466;top:2793;width:3139;height:2723" coordorigin="4466,2793" coordsize="3139,2723" path="m6343,3690r4,-26l6356,3644r14,-17l6387,3614r20,-9l6430,3602r4,l6456,3606r20,10l6493,3629r12,18l6514,3667r3,23l6517,3693r-4,22l6504,3735r-14,17l6473,3765r-21,9l6430,3777r-3,l6404,3773r-20,-9l6368,3750r-13,-17l6346,3712r-3,-22xe" fillcolor="#040505" stroked="f">
              <v:path arrowok="t"/>
            </v:shape>
            <v:shape id="_x0000_s7877" style="position:absolute;left:4466;top:2793;width:3139;height:2723" coordorigin="4466,2793" coordsize="3139,2723" path="m5948,3690r4,-26l5962,3644r13,-17l5993,3614r20,-9l6035,3602r4,l6061,3606r20,10l6098,3629r13,18l6119,3667r3,23l6122,3693r-4,22l6109,3735r-14,17l6078,3765r-20,9l6035,3777r-3,l6010,3773r-20,-9l5973,3750r-13,-17l5951,3712r-3,-22xe" fillcolor="#040505" stroked="f">
              <v:path arrowok="t"/>
            </v:shape>
            <v:shape id="_x0000_s7876" style="position:absolute;left:4466;top:2793;width:3139;height:2723" coordorigin="4466,2793" coordsize="3139,2723" path="m5554,3690r4,-26l5567,3644r13,-17l5598,3614r20,-9l5641,3602r3,l5667,3606r19,9l5703,3629r13,18l5724,3667r3,23l5727,3693r-4,22l5714,3735r-13,17l5684,3765r-21,9l5641,3777r-4,l5615,3773r-20,-9l5578,3750r-13,-17l5557,3712r-3,-22xe" fillcolor="#040505" stroked="f">
              <v:path arrowok="t"/>
            </v:shape>
            <v:shape id="_x0000_s7875" style="position:absolute;left:4466;top:2793;width:3139;height:2723" coordorigin="4466,2793" coordsize="3139,2723" path="m5355,3106r47,-51l5369,3344r-25,52l5324,3451r-17,57l5295,3567r-7,60l5313,3160r42,-54xe" fillcolor="#040505" stroked="f">
              <v:path arrowok="t"/>
            </v:shape>
            <v:shape id="_x0000_s7874" style="position:absolute;left:4466;top:2793;width:3139;height:2723" coordorigin="4466,2793" coordsize="3139,2723" path="m5141,4497r91,-417l5224,4063r-9,-19l5200,4008r-13,-38l5175,3932r-11,-39l5156,3853r-7,-40l5144,3772r-3,-41l5140,3689r3,-74l5151,3543r15,-69l5185,3406r25,-66l5240,3277r34,-60l5313,3160r-25,467l5286,3689r,23l5287,3733r1,21l5290,3774r3,20l5296,3815r4,20l5304,3854r4,20l5313,3893r6,20l5325,3932r7,18l5339,3969r8,18l5355,4005r8,18l5372,4040r5,11l5381,4071r-2,19l5307,4416r324,-72l5643,4342r20,2l5682,4351r4,2l5703,4362r54,24l5814,4406r58,16l5932,4433r61,6l6035,4440r62,-2l6157,4430r59,-12l6272,4402r55,-21l6380,4356r50,-28l6478,4295r45,-36l6565,4220r40,-42l6640,4133r33,-48l6701,4034r25,-53l6746,3926r17,-57l6775,3811r7,-61l6785,3689r-3,-62l6775,3567r-12,-59l6746,3451r-20,-55l6701,3344r-28,-51l6640,3245r-35,-45l6565,3158r-42,-39l6478,3083r-48,-32l6380,3022r-53,-24l6272,2977r-56,-16l6157,2949r-60,-8l6035,2939r-61,2l5913,2949r-58,12l5798,2977r-55,21l5690,3022r-50,29l5592,3083r-45,36l5505,3158r-39,42l5430,3245r-32,48l5369,3344r33,-289l5453,3009r54,-43l5564,2927r60,-34l5687,2863r65,-25l5820,2819r70,-15l5962,2796r73,-3l6109,2796r71,8l6250,2819r68,19l6384,2863r63,30l6507,2927r57,39l6618,3009r50,46l6715,3106r43,54l6796,3217r35,60l6860,3340r25,66l6905,3474r14,69l6928,3615r3,74l6928,3762r-9,72l6905,3904r-20,68l6860,4037r-29,64l6796,4161r-38,57l6715,4272r-47,51l6618,4370r-54,42l6507,4451r-60,35l6384,4515r-66,25l6250,4560r-70,14l6109,4583r-74,3l6014,4586r-62,-4l5891,4573r-60,-13l5772,4544r-56,-20l5661,4500r-18,-9l5229,4584r-11,2l5207,4586r-11,-2l5183,4580r-17,-11l5153,4555r-10,-18l5139,4518r2,-21xe" fillcolor="#040505" stroked="f">
              <v:path arrowok="t"/>
            </v:shape>
            <w10:wrap anchorx="page"/>
          </v:group>
        </w:pict>
      </w:r>
      <w:r w:rsidR="007F5944">
        <w:rPr>
          <w:w w:val="118"/>
          <w:sz w:val="24"/>
          <w:szCs w:val="24"/>
        </w:rPr>
        <w:t>Menurut</w:t>
      </w:r>
      <w:r w:rsidR="007F5944">
        <w:rPr>
          <w:spacing w:val="6"/>
          <w:w w:val="118"/>
          <w:sz w:val="24"/>
          <w:szCs w:val="24"/>
        </w:rPr>
        <w:t xml:space="preserve"> </w:t>
      </w:r>
      <w:r w:rsidR="007F5944">
        <w:rPr>
          <w:sz w:val="24"/>
          <w:szCs w:val="24"/>
        </w:rPr>
        <w:t xml:space="preserve">ibu </w:t>
      </w:r>
      <w:r w:rsidR="007F5944">
        <w:rPr>
          <w:spacing w:val="3"/>
          <w:sz w:val="24"/>
          <w:szCs w:val="24"/>
        </w:rPr>
        <w:t xml:space="preserve"> </w:t>
      </w:r>
      <w:r w:rsidR="007F5944">
        <w:rPr>
          <w:w w:val="114"/>
          <w:sz w:val="24"/>
          <w:szCs w:val="24"/>
        </w:rPr>
        <w:t>guru,</w:t>
      </w:r>
      <w:r w:rsidR="007F5944">
        <w:rPr>
          <w:spacing w:val="19"/>
          <w:w w:val="114"/>
          <w:sz w:val="24"/>
          <w:szCs w:val="24"/>
        </w:rPr>
        <w:t xml:space="preserve"> </w:t>
      </w:r>
      <w:r w:rsidR="007F5944">
        <w:rPr>
          <w:w w:val="114"/>
          <w:sz w:val="24"/>
          <w:szCs w:val="24"/>
        </w:rPr>
        <w:t>cita-cita</w:t>
      </w:r>
      <w:r w:rsidR="007F5944">
        <w:rPr>
          <w:spacing w:val="-15"/>
          <w:w w:val="114"/>
          <w:sz w:val="24"/>
          <w:szCs w:val="24"/>
        </w:rPr>
        <w:t xml:space="preserve"> </w:t>
      </w:r>
      <w:r w:rsidR="007F5944">
        <w:rPr>
          <w:w w:val="114"/>
          <w:sz w:val="24"/>
          <w:szCs w:val="24"/>
        </w:rPr>
        <w:t>menjadi</w:t>
      </w:r>
      <w:r w:rsidR="007F5944">
        <w:rPr>
          <w:spacing w:val="32"/>
          <w:w w:val="114"/>
          <w:sz w:val="24"/>
          <w:szCs w:val="24"/>
        </w:rPr>
        <w:t xml:space="preserve"> </w:t>
      </w:r>
      <w:r w:rsidR="007F5944">
        <w:rPr>
          <w:sz w:val="24"/>
          <w:szCs w:val="24"/>
        </w:rPr>
        <w:t xml:space="preserve">pilot </w:t>
      </w:r>
      <w:r w:rsidR="007F5944">
        <w:rPr>
          <w:spacing w:val="14"/>
          <w:sz w:val="24"/>
          <w:szCs w:val="24"/>
        </w:rPr>
        <w:t xml:space="preserve"> </w:t>
      </w:r>
      <w:r w:rsidR="007F5944">
        <w:rPr>
          <w:w w:val="119"/>
          <w:sz w:val="24"/>
          <w:szCs w:val="24"/>
        </w:rPr>
        <w:t>sangat</w:t>
      </w:r>
      <w:r w:rsidR="007F5944">
        <w:rPr>
          <w:spacing w:val="18"/>
          <w:w w:val="119"/>
          <w:sz w:val="24"/>
          <w:szCs w:val="24"/>
        </w:rPr>
        <w:t xml:space="preserve"> </w:t>
      </w:r>
      <w:r w:rsidR="007F5944">
        <w:rPr>
          <w:w w:val="119"/>
          <w:sz w:val="24"/>
          <w:szCs w:val="24"/>
        </w:rPr>
        <w:t>membanggakan.</w:t>
      </w:r>
      <w:r w:rsidR="007F5944">
        <w:rPr>
          <w:spacing w:val="-10"/>
          <w:w w:val="119"/>
          <w:sz w:val="24"/>
          <w:szCs w:val="24"/>
        </w:rPr>
        <w:t xml:space="preserve"> </w:t>
      </w:r>
      <w:r w:rsidR="007F5944">
        <w:rPr>
          <w:sz w:val="24"/>
          <w:szCs w:val="24"/>
        </w:rPr>
        <w:t>Ibu</w:t>
      </w:r>
      <w:r w:rsidR="007F5944">
        <w:rPr>
          <w:spacing w:val="55"/>
          <w:sz w:val="24"/>
          <w:szCs w:val="24"/>
        </w:rPr>
        <w:t xml:space="preserve"> </w:t>
      </w:r>
      <w:r w:rsidR="007F5944">
        <w:rPr>
          <w:w w:val="123"/>
          <w:sz w:val="24"/>
          <w:szCs w:val="24"/>
        </w:rPr>
        <w:t>guru</w:t>
      </w:r>
      <w:r w:rsidR="007F5944">
        <w:rPr>
          <w:spacing w:val="-14"/>
          <w:w w:val="123"/>
          <w:sz w:val="24"/>
          <w:szCs w:val="24"/>
        </w:rPr>
        <w:t xml:space="preserve"> </w:t>
      </w:r>
      <w:r w:rsidR="007F5944">
        <w:rPr>
          <w:w w:val="123"/>
          <w:sz w:val="24"/>
          <w:szCs w:val="24"/>
        </w:rPr>
        <w:t xml:space="preserve">berpesan </w:t>
      </w:r>
      <w:r w:rsidR="007F5944">
        <w:rPr>
          <w:w w:val="120"/>
          <w:sz w:val="24"/>
          <w:szCs w:val="24"/>
        </w:rPr>
        <w:t xml:space="preserve">agar </w:t>
      </w:r>
      <w:r w:rsidR="007F5944">
        <w:rPr>
          <w:sz w:val="24"/>
          <w:szCs w:val="24"/>
        </w:rPr>
        <w:t xml:space="preserve">aku </w:t>
      </w:r>
      <w:r w:rsidR="007F5944">
        <w:rPr>
          <w:spacing w:val="11"/>
          <w:sz w:val="24"/>
          <w:szCs w:val="24"/>
        </w:rPr>
        <w:t xml:space="preserve"> </w:t>
      </w:r>
      <w:r w:rsidR="007F5944">
        <w:rPr>
          <w:sz w:val="24"/>
          <w:szCs w:val="24"/>
        </w:rPr>
        <w:t xml:space="preserve">lebih </w:t>
      </w:r>
      <w:r w:rsidR="007F5944">
        <w:rPr>
          <w:spacing w:val="19"/>
          <w:sz w:val="24"/>
          <w:szCs w:val="24"/>
        </w:rPr>
        <w:t xml:space="preserve"> </w:t>
      </w:r>
      <w:r w:rsidR="007F5944">
        <w:rPr>
          <w:sz w:val="24"/>
          <w:szCs w:val="24"/>
        </w:rPr>
        <w:t xml:space="preserve">rajin </w:t>
      </w:r>
      <w:r w:rsidR="007F5944">
        <w:rPr>
          <w:spacing w:val="9"/>
          <w:sz w:val="24"/>
          <w:szCs w:val="24"/>
        </w:rPr>
        <w:t xml:space="preserve"> </w:t>
      </w:r>
      <w:r w:rsidR="007F5944">
        <w:rPr>
          <w:w w:val="116"/>
          <w:sz w:val="24"/>
          <w:szCs w:val="24"/>
        </w:rPr>
        <w:t>belajar.</w:t>
      </w:r>
      <w:r w:rsidR="007F5944">
        <w:rPr>
          <w:spacing w:val="2"/>
          <w:w w:val="116"/>
          <w:sz w:val="24"/>
          <w:szCs w:val="24"/>
        </w:rPr>
        <w:t xml:space="preserve"> </w:t>
      </w:r>
      <w:r w:rsidR="007F5944">
        <w:rPr>
          <w:sz w:val="24"/>
          <w:szCs w:val="24"/>
        </w:rPr>
        <w:t xml:space="preserve">Beliau </w:t>
      </w:r>
      <w:r w:rsidR="007F5944">
        <w:rPr>
          <w:spacing w:val="15"/>
          <w:sz w:val="24"/>
          <w:szCs w:val="24"/>
        </w:rPr>
        <w:t xml:space="preserve"> </w:t>
      </w:r>
      <w:r w:rsidR="007F5944">
        <w:rPr>
          <w:sz w:val="24"/>
          <w:szCs w:val="24"/>
        </w:rPr>
        <w:t xml:space="preserve">juga </w:t>
      </w:r>
      <w:r w:rsidR="007F5944">
        <w:rPr>
          <w:spacing w:val="10"/>
          <w:sz w:val="24"/>
          <w:szCs w:val="24"/>
        </w:rPr>
        <w:t xml:space="preserve"> </w:t>
      </w:r>
      <w:r w:rsidR="007F5944">
        <w:rPr>
          <w:w w:val="120"/>
          <w:sz w:val="24"/>
          <w:szCs w:val="24"/>
        </w:rPr>
        <w:t xml:space="preserve">meminta </w:t>
      </w:r>
      <w:r w:rsidR="007F5944">
        <w:rPr>
          <w:sz w:val="24"/>
          <w:szCs w:val="24"/>
        </w:rPr>
        <w:t xml:space="preserve">aku </w:t>
      </w:r>
      <w:r w:rsidR="007F5944">
        <w:rPr>
          <w:spacing w:val="11"/>
          <w:sz w:val="24"/>
          <w:szCs w:val="24"/>
        </w:rPr>
        <w:t xml:space="preserve"> </w:t>
      </w:r>
      <w:r w:rsidR="007F5944">
        <w:rPr>
          <w:sz w:val="24"/>
          <w:szCs w:val="24"/>
        </w:rPr>
        <w:t xml:space="preserve">tidak </w:t>
      </w:r>
      <w:r w:rsidR="007F5944">
        <w:rPr>
          <w:spacing w:val="24"/>
          <w:sz w:val="24"/>
          <w:szCs w:val="24"/>
        </w:rPr>
        <w:t xml:space="preserve"> </w:t>
      </w:r>
      <w:r w:rsidR="007F5944">
        <w:rPr>
          <w:w w:val="119"/>
          <w:sz w:val="24"/>
          <w:szCs w:val="24"/>
        </w:rPr>
        <w:t>boleh</w:t>
      </w:r>
      <w:r w:rsidR="007F5944">
        <w:rPr>
          <w:spacing w:val="1"/>
          <w:w w:val="119"/>
          <w:sz w:val="24"/>
          <w:szCs w:val="24"/>
        </w:rPr>
        <w:t xml:space="preserve"> </w:t>
      </w:r>
      <w:r w:rsidR="007F5944">
        <w:rPr>
          <w:w w:val="119"/>
          <w:sz w:val="24"/>
          <w:szCs w:val="24"/>
        </w:rPr>
        <w:t>malas,</w:t>
      </w:r>
      <w:r w:rsidR="007F5944">
        <w:rPr>
          <w:spacing w:val="-16"/>
          <w:w w:val="119"/>
          <w:sz w:val="24"/>
          <w:szCs w:val="24"/>
        </w:rPr>
        <w:t xml:space="preserve"> </w:t>
      </w:r>
      <w:r w:rsidR="007F5944">
        <w:rPr>
          <w:w w:val="119"/>
          <w:sz w:val="24"/>
          <w:szCs w:val="24"/>
        </w:rPr>
        <w:t>karena</w:t>
      </w:r>
      <w:r w:rsidR="007F5944">
        <w:rPr>
          <w:spacing w:val="7"/>
          <w:w w:val="119"/>
          <w:sz w:val="24"/>
          <w:szCs w:val="24"/>
        </w:rPr>
        <w:t xml:space="preserve"> </w:t>
      </w:r>
      <w:r w:rsidR="007F5944">
        <w:rPr>
          <w:w w:val="119"/>
          <w:sz w:val="24"/>
          <w:szCs w:val="24"/>
        </w:rPr>
        <w:t xml:space="preserve">akan </w:t>
      </w:r>
      <w:r w:rsidR="007F5944">
        <w:rPr>
          <w:w w:val="121"/>
          <w:sz w:val="24"/>
          <w:szCs w:val="24"/>
        </w:rPr>
        <w:t>menghambat</w:t>
      </w:r>
      <w:r w:rsidR="007F5944">
        <w:rPr>
          <w:spacing w:val="-11"/>
          <w:w w:val="121"/>
          <w:sz w:val="24"/>
          <w:szCs w:val="24"/>
        </w:rPr>
        <w:t xml:space="preserve"> </w:t>
      </w:r>
      <w:r w:rsidR="007F5944">
        <w:rPr>
          <w:w w:val="113"/>
          <w:sz w:val="24"/>
          <w:szCs w:val="24"/>
        </w:rPr>
        <w:t>cita-citaku</w:t>
      </w:r>
      <w:r w:rsidR="007F5944">
        <w:rPr>
          <w:spacing w:val="-16"/>
          <w:w w:val="113"/>
          <w:sz w:val="24"/>
          <w:szCs w:val="24"/>
        </w:rPr>
        <w:t xml:space="preserve"> </w:t>
      </w:r>
      <w:r w:rsidR="007F5944">
        <w:rPr>
          <w:w w:val="113"/>
          <w:sz w:val="24"/>
          <w:szCs w:val="24"/>
        </w:rPr>
        <w:t>itu.</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2" w:line="240" w:lineRule="exact"/>
        <w:rPr>
          <w:sz w:val="24"/>
          <w:szCs w:val="24"/>
        </w:rPr>
      </w:pPr>
    </w:p>
    <w:p w:rsidR="00256EBE" w:rsidRDefault="007F5944">
      <w:pPr>
        <w:spacing w:line="700" w:lineRule="exact"/>
        <w:ind w:left="3758" w:right="3889"/>
        <w:jc w:val="center"/>
        <w:rPr>
          <w:sz w:val="64"/>
          <w:szCs w:val="64"/>
        </w:rPr>
      </w:pPr>
      <w:r>
        <w:rPr>
          <w:w w:val="86"/>
          <w:sz w:val="64"/>
          <w:szCs w:val="64"/>
        </w:rPr>
        <w:t>K</w:t>
      </w:r>
      <w:r>
        <w:rPr>
          <w:w w:val="138"/>
          <w:sz w:val="64"/>
          <w:szCs w:val="64"/>
        </w:rPr>
        <w:t>r</w:t>
      </w:r>
      <w:r>
        <w:rPr>
          <w:w w:val="106"/>
          <w:sz w:val="64"/>
          <w:szCs w:val="64"/>
        </w:rPr>
        <w:t>i</w:t>
      </w:r>
      <w:r>
        <w:rPr>
          <w:w w:val="115"/>
          <w:sz w:val="64"/>
          <w:szCs w:val="64"/>
        </w:rPr>
        <w:t>s</w:t>
      </w:r>
      <w:r>
        <w:rPr>
          <w:w w:val="135"/>
          <w:sz w:val="64"/>
          <w:szCs w:val="64"/>
        </w:rPr>
        <w:t>t</w:t>
      </w:r>
      <w:r>
        <w:rPr>
          <w:w w:val="106"/>
          <w:sz w:val="64"/>
          <w:szCs w:val="64"/>
        </w:rPr>
        <w:t>i</w:t>
      </w:r>
      <w:r>
        <w:rPr>
          <w:w w:val="111"/>
          <w:sz w:val="64"/>
          <w:szCs w:val="64"/>
        </w:rPr>
        <w:t>k</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4"/>
        <w:jc w:val="both"/>
        <w:rPr>
          <w:sz w:val="24"/>
          <w:szCs w:val="24"/>
        </w:rPr>
      </w:pPr>
      <w:r>
        <w:rPr>
          <w:w w:val="117"/>
          <w:sz w:val="24"/>
          <w:szCs w:val="24"/>
        </w:rPr>
        <w:t>Suatu</w:t>
      </w:r>
      <w:r>
        <w:rPr>
          <w:spacing w:val="29"/>
          <w:w w:val="117"/>
          <w:sz w:val="24"/>
          <w:szCs w:val="24"/>
        </w:rPr>
        <w:t xml:space="preserve"> </w:t>
      </w:r>
      <w:r>
        <w:rPr>
          <w:sz w:val="24"/>
          <w:szCs w:val="24"/>
        </w:rPr>
        <w:t xml:space="preserve">pagi </w:t>
      </w:r>
      <w:r>
        <w:rPr>
          <w:spacing w:val="35"/>
          <w:sz w:val="24"/>
          <w:szCs w:val="24"/>
        </w:rPr>
        <w:t xml:space="preserve"> </w:t>
      </w:r>
      <w:r>
        <w:rPr>
          <w:w w:val="119"/>
          <w:sz w:val="24"/>
          <w:szCs w:val="24"/>
        </w:rPr>
        <w:t>kepala</w:t>
      </w:r>
      <w:r>
        <w:rPr>
          <w:spacing w:val="15"/>
          <w:w w:val="119"/>
          <w:sz w:val="24"/>
          <w:szCs w:val="24"/>
        </w:rPr>
        <w:t xml:space="preserve"> </w:t>
      </w:r>
      <w:r>
        <w:rPr>
          <w:w w:val="119"/>
          <w:sz w:val="24"/>
          <w:szCs w:val="24"/>
        </w:rPr>
        <w:t>sekolah</w:t>
      </w:r>
      <w:r>
        <w:rPr>
          <w:spacing w:val="13"/>
          <w:w w:val="119"/>
          <w:sz w:val="24"/>
          <w:szCs w:val="24"/>
        </w:rPr>
        <w:t xml:space="preserve"> </w:t>
      </w:r>
      <w:r>
        <w:rPr>
          <w:w w:val="119"/>
          <w:sz w:val="24"/>
          <w:szCs w:val="24"/>
        </w:rPr>
        <w:t>dan</w:t>
      </w:r>
      <w:r>
        <w:rPr>
          <w:spacing w:val="41"/>
          <w:w w:val="119"/>
          <w:sz w:val="24"/>
          <w:szCs w:val="24"/>
        </w:rPr>
        <w:t xml:space="preserve"> </w:t>
      </w:r>
      <w:r>
        <w:rPr>
          <w:sz w:val="24"/>
          <w:szCs w:val="24"/>
        </w:rPr>
        <w:t xml:space="preserve">ibu </w:t>
      </w:r>
      <w:r>
        <w:rPr>
          <w:spacing w:val="26"/>
          <w:sz w:val="24"/>
          <w:szCs w:val="24"/>
        </w:rPr>
        <w:t xml:space="preserve"> </w:t>
      </w:r>
      <w:r>
        <w:rPr>
          <w:w w:val="119"/>
          <w:sz w:val="24"/>
          <w:szCs w:val="24"/>
        </w:rPr>
        <w:t>guru</w:t>
      </w:r>
      <w:r>
        <w:rPr>
          <w:spacing w:val="28"/>
          <w:w w:val="119"/>
          <w:sz w:val="24"/>
          <w:szCs w:val="24"/>
        </w:rPr>
        <w:t xml:space="preserve"> </w:t>
      </w:r>
      <w:r>
        <w:rPr>
          <w:sz w:val="24"/>
          <w:szCs w:val="24"/>
        </w:rPr>
        <w:t>di</w:t>
      </w:r>
      <w:r>
        <w:rPr>
          <w:spacing w:val="60"/>
          <w:sz w:val="24"/>
          <w:szCs w:val="24"/>
        </w:rPr>
        <w:t xml:space="preserve"> </w:t>
      </w:r>
      <w:r>
        <w:rPr>
          <w:w w:val="116"/>
          <w:sz w:val="24"/>
          <w:szCs w:val="24"/>
        </w:rPr>
        <w:t>kelas</w:t>
      </w:r>
      <w:r>
        <w:rPr>
          <w:spacing w:val="24"/>
          <w:w w:val="116"/>
          <w:sz w:val="24"/>
          <w:szCs w:val="24"/>
        </w:rPr>
        <w:t xml:space="preserve"> </w:t>
      </w:r>
      <w:r>
        <w:rPr>
          <w:w w:val="116"/>
          <w:sz w:val="24"/>
          <w:szCs w:val="24"/>
        </w:rPr>
        <w:t>mengajari</w:t>
      </w:r>
      <w:r>
        <w:rPr>
          <w:spacing w:val="39"/>
          <w:w w:val="116"/>
          <w:sz w:val="24"/>
          <w:szCs w:val="24"/>
        </w:rPr>
        <w:t xml:space="preserve"> </w:t>
      </w:r>
      <w:r>
        <w:rPr>
          <w:sz w:val="24"/>
          <w:szCs w:val="24"/>
        </w:rPr>
        <w:t xml:space="preserve">kami </w:t>
      </w:r>
      <w:r>
        <w:rPr>
          <w:spacing w:val="41"/>
          <w:sz w:val="24"/>
          <w:szCs w:val="24"/>
        </w:rPr>
        <w:t xml:space="preserve"> </w:t>
      </w:r>
      <w:r>
        <w:rPr>
          <w:w w:val="122"/>
          <w:sz w:val="24"/>
          <w:szCs w:val="24"/>
        </w:rPr>
        <w:t>belajar</w:t>
      </w:r>
      <w:r>
        <w:rPr>
          <w:spacing w:val="-7"/>
          <w:w w:val="122"/>
          <w:sz w:val="24"/>
          <w:szCs w:val="24"/>
        </w:rPr>
        <w:t xml:space="preserve"> </w:t>
      </w:r>
      <w:r>
        <w:rPr>
          <w:w w:val="122"/>
          <w:sz w:val="24"/>
          <w:szCs w:val="24"/>
        </w:rPr>
        <w:t xml:space="preserve">membuat </w:t>
      </w:r>
      <w:r>
        <w:rPr>
          <w:w w:val="117"/>
          <w:sz w:val="24"/>
          <w:szCs w:val="24"/>
        </w:rPr>
        <w:t xml:space="preserve">jahitan </w:t>
      </w:r>
      <w:r>
        <w:rPr>
          <w:spacing w:val="1"/>
          <w:w w:val="117"/>
          <w:sz w:val="24"/>
          <w:szCs w:val="24"/>
        </w:rPr>
        <w:t xml:space="preserve"> </w:t>
      </w:r>
      <w:r>
        <w:rPr>
          <w:sz w:val="24"/>
          <w:szCs w:val="24"/>
        </w:rPr>
        <w:t xml:space="preserve">kristik.  </w:t>
      </w:r>
      <w:r>
        <w:rPr>
          <w:spacing w:val="16"/>
          <w:sz w:val="24"/>
          <w:szCs w:val="24"/>
        </w:rPr>
        <w:t xml:space="preserve"> </w:t>
      </w:r>
      <w:r>
        <w:rPr>
          <w:w w:val="117"/>
          <w:sz w:val="24"/>
          <w:szCs w:val="24"/>
        </w:rPr>
        <w:t>Kepala</w:t>
      </w:r>
      <w:r>
        <w:rPr>
          <w:spacing w:val="31"/>
          <w:w w:val="117"/>
          <w:sz w:val="24"/>
          <w:szCs w:val="24"/>
        </w:rPr>
        <w:t xml:space="preserve"> </w:t>
      </w:r>
      <w:r>
        <w:rPr>
          <w:w w:val="117"/>
          <w:sz w:val="24"/>
          <w:szCs w:val="24"/>
        </w:rPr>
        <w:t xml:space="preserve">sekolah </w:t>
      </w:r>
      <w:r>
        <w:rPr>
          <w:spacing w:val="1"/>
          <w:w w:val="117"/>
          <w:sz w:val="24"/>
          <w:szCs w:val="24"/>
        </w:rPr>
        <w:t xml:space="preserve"> </w:t>
      </w:r>
      <w:r>
        <w:rPr>
          <w:w w:val="117"/>
          <w:sz w:val="24"/>
          <w:szCs w:val="24"/>
        </w:rPr>
        <w:t xml:space="preserve">dan </w:t>
      </w:r>
      <w:r>
        <w:rPr>
          <w:spacing w:val="22"/>
          <w:w w:val="117"/>
          <w:sz w:val="24"/>
          <w:szCs w:val="24"/>
        </w:rPr>
        <w:t xml:space="preserve"> </w:t>
      </w:r>
      <w:r>
        <w:rPr>
          <w:sz w:val="24"/>
          <w:szCs w:val="24"/>
        </w:rPr>
        <w:t xml:space="preserve">ibu  </w:t>
      </w:r>
      <w:r>
        <w:rPr>
          <w:spacing w:val="8"/>
          <w:sz w:val="24"/>
          <w:szCs w:val="24"/>
        </w:rPr>
        <w:t xml:space="preserve"> </w:t>
      </w:r>
      <w:r>
        <w:rPr>
          <w:w w:val="118"/>
          <w:sz w:val="24"/>
          <w:szCs w:val="24"/>
        </w:rPr>
        <w:t xml:space="preserve">guru </w:t>
      </w:r>
      <w:r>
        <w:rPr>
          <w:spacing w:val="4"/>
          <w:w w:val="118"/>
          <w:sz w:val="24"/>
          <w:szCs w:val="24"/>
        </w:rPr>
        <w:t xml:space="preserve"> </w:t>
      </w:r>
      <w:r>
        <w:rPr>
          <w:w w:val="118"/>
          <w:sz w:val="24"/>
          <w:szCs w:val="24"/>
        </w:rPr>
        <w:t xml:space="preserve">membagi  </w:t>
      </w:r>
      <w:r>
        <w:rPr>
          <w:sz w:val="24"/>
          <w:szCs w:val="24"/>
        </w:rPr>
        <w:t xml:space="preserve">kami  </w:t>
      </w:r>
      <w:r>
        <w:rPr>
          <w:spacing w:val="24"/>
          <w:sz w:val="24"/>
          <w:szCs w:val="24"/>
        </w:rPr>
        <w:t xml:space="preserve"> </w:t>
      </w:r>
      <w:r>
        <w:rPr>
          <w:w w:val="124"/>
          <w:sz w:val="24"/>
          <w:szCs w:val="24"/>
        </w:rPr>
        <w:t>dalam</w:t>
      </w:r>
      <w:r>
        <w:rPr>
          <w:spacing w:val="38"/>
          <w:w w:val="124"/>
          <w:sz w:val="24"/>
          <w:szCs w:val="24"/>
        </w:rPr>
        <w:t xml:space="preserve"> </w:t>
      </w:r>
      <w:r>
        <w:rPr>
          <w:w w:val="124"/>
          <w:sz w:val="24"/>
          <w:szCs w:val="24"/>
        </w:rPr>
        <w:t xml:space="preserve">beberapa </w:t>
      </w:r>
      <w:r>
        <w:rPr>
          <w:w w:val="117"/>
          <w:sz w:val="24"/>
          <w:szCs w:val="24"/>
        </w:rPr>
        <w:t>kelompok, untuk</w:t>
      </w:r>
      <w:r>
        <w:rPr>
          <w:spacing w:val="42"/>
          <w:w w:val="117"/>
          <w:sz w:val="24"/>
          <w:szCs w:val="24"/>
        </w:rPr>
        <w:t xml:space="preserve"> </w:t>
      </w:r>
      <w:r>
        <w:rPr>
          <w:w w:val="117"/>
          <w:sz w:val="24"/>
          <w:szCs w:val="24"/>
        </w:rPr>
        <w:t>mengerjakan</w:t>
      </w:r>
      <w:r>
        <w:rPr>
          <w:spacing w:val="43"/>
          <w:w w:val="117"/>
          <w:sz w:val="24"/>
          <w:szCs w:val="24"/>
        </w:rPr>
        <w:t xml:space="preserve"> </w:t>
      </w:r>
      <w:r>
        <w:rPr>
          <w:sz w:val="24"/>
          <w:szCs w:val="24"/>
        </w:rPr>
        <w:t xml:space="preserve">kristik </w:t>
      </w:r>
      <w:r>
        <w:rPr>
          <w:spacing w:val="36"/>
          <w:sz w:val="24"/>
          <w:szCs w:val="24"/>
        </w:rPr>
        <w:t xml:space="preserve"> </w:t>
      </w:r>
      <w:r>
        <w:rPr>
          <w:sz w:val="24"/>
          <w:szCs w:val="24"/>
        </w:rPr>
        <w:t xml:space="preserve">itu. </w:t>
      </w:r>
      <w:r>
        <w:rPr>
          <w:spacing w:val="21"/>
          <w:sz w:val="24"/>
          <w:szCs w:val="24"/>
        </w:rPr>
        <w:t xml:space="preserve"> </w:t>
      </w:r>
      <w:r>
        <w:rPr>
          <w:w w:val="117"/>
          <w:sz w:val="24"/>
          <w:szCs w:val="24"/>
        </w:rPr>
        <w:t>Walaupun</w:t>
      </w:r>
      <w:r>
        <w:rPr>
          <w:spacing w:val="11"/>
          <w:w w:val="117"/>
          <w:sz w:val="24"/>
          <w:szCs w:val="24"/>
        </w:rPr>
        <w:t xml:space="preserve"> </w:t>
      </w:r>
      <w:r>
        <w:rPr>
          <w:w w:val="117"/>
          <w:sz w:val="24"/>
          <w:szCs w:val="24"/>
        </w:rPr>
        <w:t>kepala</w:t>
      </w:r>
      <w:r>
        <w:rPr>
          <w:spacing w:val="31"/>
          <w:w w:val="117"/>
          <w:sz w:val="24"/>
          <w:szCs w:val="24"/>
        </w:rPr>
        <w:t xml:space="preserve"> </w:t>
      </w:r>
      <w:r>
        <w:rPr>
          <w:w w:val="117"/>
          <w:sz w:val="24"/>
          <w:szCs w:val="24"/>
        </w:rPr>
        <w:t>sekolah</w:t>
      </w:r>
      <w:r>
        <w:rPr>
          <w:spacing w:val="30"/>
          <w:w w:val="117"/>
          <w:sz w:val="24"/>
          <w:szCs w:val="24"/>
        </w:rPr>
        <w:t xml:space="preserve"> </w:t>
      </w:r>
      <w:r>
        <w:rPr>
          <w:w w:val="117"/>
          <w:sz w:val="24"/>
          <w:szCs w:val="24"/>
        </w:rPr>
        <w:t>dan</w:t>
      </w:r>
      <w:r>
        <w:rPr>
          <w:spacing w:val="51"/>
          <w:w w:val="117"/>
          <w:sz w:val="24"/>
          <w:szCs w:val="24"/>
        </w:rPr>
        <w:t xml:space="preserve"> </w:t>
      </w:r>
      <w:r>
        <w:rPr>
          <w:sz w:val="24"/>
          <w:szCs w:val="24"/>
        </w:rPr>
        <w:t xml:space="preserve">ibu </w:t>
      </w:r>
      <w:r>
        <w:rPr>
          <w:spacing w:val="27"/>
          <w:sz w:val="24"/>
          <w:szCs w:val="24"/>
        </w:rPr>
        <w:t xml:space="preserve"> </w:t>
      </w:r>
      <w:r>
        <w:rPr>
          <w:w w:val="119"/>
          <w:sz w:val="24"/>
          <w:szCs w:val="24"/>
        </w:rPr>
        <w:t xml:space="preserve">guru </w:t>
      </w:r>
      <w:r>
        <w:rPr>
          <w:w w:val="120"/>
          <w:sz w:val="24"/>
          <w:szCs w:val="24"/>
        </w:rPr>
        <w:t>sudah</w:t>
      </w:r>
      <w:r>
        <w:rPr>
          <w:spacing w:val="59"/>
          <w:w w:val="120"/>
          <w:sz w:val="24"/>
          <w:szCs w:val="24"/>
        </w:rPr>
        <w:t xml:space="preserve"> </w:t>
      </w:r>
      <w:r>
        <w:rPr>
          <w:w w:val="120"/>
          <w:sz w:val="24"/>
          <w:szCs w:val="24"/>
        </w:rPr>
        <w:t>menjelaskan,</w:t>
      </w:r>
      <w:r>
        <w:rPr>
          <w:spacing w:val="5"/>
          <w:w w:val="120"/>
          <w:sz w:val="24"/>
          <w:szCs w:val="24"/>
        </w:rPr>
        <w:t xml:space="preserve"> </w:t>
      </w:r>
      <w:r>
        <w:rPr>
          <w:sz w:val="24"/>
          <w:szCs w:val="24"/>
        </w:rPr>
        <w:t xml:space="preserve">kami </w:t>
      </w:r>
      <w:r>
        <w:rPr>
          <w:spacing w:val="57"/>
          <w:sz w:val="24"/>
          <w:szCs w:val="24"/>
        </w:rPr>
        <w:t xml:space="preserve"> </w:t>
      </w:r>
      <w:r>
        <w:rPr>
          <w:w w:val="120"/>
          <w:sz w:val="24"/>
          <w:szCs w:val="24"/>
        </w:rPr>
        <w:t>masih</w:t>
      </w:r>
      <w:r>
        <w:rPr>
          <w:spacing w:val="31"/>
          <w:w w:val="120"/>
          <w:sz w:val="24"/>
          <w:szCs w:val="24"/>
        </w:rPr>
        <w:t xml:space="preserve"> </w:t>
      </w:r>
      <w:r>
        <w:rPr>
          <w:w w:val="120"/>
          <w:sz w:val="24"/>
          <w:szCs w:val="24"/>
        </w:rPr>
        <w:t>belum</w:t>
      </w:r>
      <w:r>
        <w:rPr>
          <w:spacing w:val="30"/>
          <w:w w:val="120"/>
          <w:sz w:val="24"/>
          <w:szCs w:val="24"/>
        </w:rPr>
        <w:t xml:space="preserve"> </w:t>
      </w:r>
      <w:r>
        <w:rPr>
          <w:w w:val="120"/>
          <w:sz w:val="24"/>
          <w:szCs w:val="24"/>
        </w:rPr>
        <w:t>paham</w:t>
      </w:r>
      <w:r>
        <w:rPr>
          <w:spacing w:val="55"/>
          <w:w w:val="120"/>
          <w:sz w:val="24"/>
          <w:szCs w:val="24"/>
        </w:rPr>
        <w:t xml:space="preserve"> </w:t>
      </w:r>
      <w:r>
        <w:rPr>
          <w:w w:val="120"/>
          <w:sz w:val="24"/>
          <w:szCs w:val="24"/>
        </w:rPr>
        <w:t>dan</w:t>
      </w:r>
      <w:r>
        <w:rPr>
          <w:spacing w:val="53"/>
          <w:w w:val="120"/>
          <w:sz w:val="24"/>
          <w:szCs w:val="24"/>
        </w:rPr>
        <w:t xml:space="preserve"> </w:t>
      </w:r>
      <w:r>
        <w:rPr>
          <w:sz w:val="24"/>
          <w:szCs w:val="24"/>
        </w:rPr>
        <w:t xml:space="preserve">tidak  </w:t>
      </w:r>
      <w:r>
        <w:rPr>
          <w:spacing w:val="6"/>
          <w:sz w:val="24"/>
          <w:szCs w:val="24"/>
        </w:rPr>
        <w:t xml:space="preserve"> </w:t>
      </w:r>
      <w:r>
        <w:rPr>
          <w:sz w:val="24"/>
          <w:szCs w:val="24"/>
        </w:rPr>
        <w:t xml:space="preserve">bisa   </w:t>
      </w:r>
      <w:r>
        <w:rPr>
          <w:w w:val="112"/>
          <w:sz w:val="24"/>
          <w:szCs w:val="24"/>
        </w:rPr>
        <w:t xml:space="preserve">menjahit. </w:t>
      </w:r>
      <w:r>
        <w:rPr>
          <w:spacing w:val="25"/>
          <w:w w:val="112"/>
          <w:sz w:val="24"/>
          <w:szCs w:val="24"/>
        </w:rPr>
        <w:t xml:space="preserve"> </w:t>
      </w:r>
      <w:r>
        <w:rPr>
          <w:w w:val="112"/>
          <w:sz w:val="24"/>
          <w:szCs w:val="24"/>
        </w:rPr>
        <w:t xml:space="preserve">Akhirnya </w:t>
      </w:r>
      <w:r>
        <w:rPr>
          <w:w w:val="115"/>
          <w:sz w:val="24"/>
          <w:szCs w:val="24"/>
        </w:rPr>
        <w:t>kelompok</w:t>
      </w:r>
      <w:r>
        <w:rPr>
          <w:spacing w:val="-7"/>
          <w:w w:val="115"/>
          <w:sz w:val="24"/>
          <w:szCs w:val="24"/>
        </w:rPr>
        <w:t xml:space="preserve"> </w:t>
      </w:r>
      <w:r>
        <w:rPr>
          <w:sz w:val="24"/>
          <w:szCs w:val="24"/>
        </w:rPr>
        <w:t xml:space="preserve">kami </w:t>
      </w:r>
      <w:r>
        <w:rPr>
          <w:spacing w:val="4"/>
          <w:sz w:val="24"/>
          <w:szCs w:val="24"/>
        </w:rPr>
        <w:t xml:space="preserve"> </w:t>
      </w:r>
      <w:r>
        <w:rPr>
          <w:w w:val="120"/>
          <w:sz w:val="24"/>
          <w:szCs w:val="24"/>
        </w:rPr>
        <w:t>meminta</w:t>
      </w:r>
      <w:r>
        <w:rPr>
          <w:spacing w:val="-10"/>
          <w:w w:val="120"/>
          <w:sz w:val="24"/>
          <w:szCs w:val="24"/>
        </w:rPr>
        <w:t xml:space="preserve"> </w:t>
      </w:r>
      <w:r>
        <w:rPr>
          <w:sz w:val="24"/>
          <w:szCs w:val="24"/>
        </w:rPr>
        <w:t>ibu</w:t>
      </w:r>
      <w:r>
        <w:rPr>
          <w:spacing w:val="48"/>
          <w:sz w:val="24"/>
          <w:szCs w:val="24"/>
        </w:rPr>
        <w:t xml:space="preserve"> </w:t>
      </w:r>
      <w:r>
        <w:rPr>
          <w:w w:val="117"/>
          <w:sz w:val="24"/>
          <w:szCs w:val="24"/>
        </w:rPr>
        <w:t>guru</w:t>
      </w:r>
      <w:r>
        <w:rPr>
          <w:spacing w:val="1"/>
          <w:w w:val="117"/>
          <w:sz w:val="24"/>
          <w:szCs w:val="24"/>
        </w:rPr>
        <w:t xml:space="preserve"> </w:t>
      </w:r>
      <w:r>
        <w:rPr>
          <w:w w:val="117"/>
          <w:sz w:val="24"/>
          <w:szCs w:val="24"/>
        </w:rPr>
        <w:t>menjelaskan</w:t>
      </w:r>
      <w:r>
        <w:rPr>
          <w:spacing w:val="4"/>
          <w:w w:val="117"/>
          <w:sz w:val="24"/>
          <w:szCs w:val="24"/>
        </w:rPr>
        <w:t xml:space="preserve"> </w:t>
      </w:r>
      <w:r>
        <w:rPr>
          <w:w w:val="117"/>
          <w:sz w:val="24"/>
          <w:szCs w:val="24"/>
        </w:rPr>
        <w:t>kembali.</w:t>
      </w:r>
    </w:p>
    <w:p w:rsidR="00256EBE" w:rsidRDefault="00256EBE">
      <w:pPr>
        <w:spacing w:before="2" w:line="120" w:lineRule="exact"/>
        <w:rPr>
          <w:sz w:val="13"/>
          <w:szCs w:val="13"/>
        </w:rPr>
      </w:pPr>
    </w:p>
    <w:p w:rsidR="00256EBE" w:rsidRDefault="00256EBE">
      <w:pPr>
        <w:spacing w:line="200" w:lineRule="exact"/>
      </w:pPr>
    </w:p>
    <w:p w:rsidR="00256EBE" w:rsidRDefault="00E83221">
      <w:pPr>
        <w:spacing w:line="286" w:lineRule="auto"/>
        <w:ind w:left="110" w:right="74"/>
        <w:jc w:val="both"/>
        <w:rPr>
          <w:sz w:val="24"/>
          <w:szCs w:val="24"/>
        </w:rPr>
        <w:sectPr w:rsidR="00256EBE">
          <w:pgSz w:w="11900" w:h="16860"/>
          <w:pgMar w:top="1580" w:right="1080" w:bottom="280" w:left="1080" w:header="0" w:footer="1267" w:gutter="0"/>
          <w:cols w:space="720"/>
        </w:sectPr>
      </w:pPr>
      <w:r>
        <w:pict>
          <v:group id="_x0000_s7804" style="position:absolute;left:0;text-align:left;margin-left:213.65pt;margin-top:158.75pt;width:167.1pt;height:143.05pt;z-index:-2084;mso-position-horizontal-relative:page" coordorigin="4273,3175" coordsize="3342,2861">
            <v:shape id="_x0000_s7872" style="position:absolute;left:4273;top:3175;width:3342;height:2861" coordorigin="4273,3175" coordsize="3342,2861" path="m4827,3281r6,-93l4827,3195r-2,88l4827,3281xe" fillcolor="black" stroked="f">
              <v:path arrowok="t"/>
            </v:shape>
            <v:shape id="_x0000_s7871" style="position:absolute;left:4273;top:3175;width:3342;height:2861" coordorigin="4273,3175" coordsize="3342,2861" path="m5673,5543r5,-3l5913,5386r,-498l5851,4930r3,73l5858,4999r4,-5l5913,4961r,140l5694,5244r-6,4l5684,5253r-2,6l5679,5266r,6l5681,5279r2,6l5687,5290r5,4l5698,5298r6,2l5717,5300r5,-1l5727,5295r186,-121l5913,5313r-269,176l5639,5493r-4,5l5632,5504r-2,6l5630,5517r2,6l5634,5530r3,5l5643,5539r5,4l5654,5545r13,l5673,5543xe" fillcolor="black" stroked="f">
              <v:path arrowok="t"/>
            </v:shape>
            <v:shape id="_x0000_s7870" style="position:absolute;left:4273;top:3175;width:3342;height:2861" coordorigin="4273,3175" coordsize="3342,2861" path="m5940,2684r-3,2l5935,2690r-7,18l5921,2727r-7,19l5911,2756r-3,10l5906,2775r-3,11l5900,2794r-2,11l5896,2814r-3,11l5891,2833r-3,11l5887,2853r-3,11l5883,2872r-2,12l5879,2892r-2,12l5876,2912r-2,12l5873,2931r-2,13l5870,2951r,2l5869,2964r-1,9l5867,2984r-1,9l5865,3005r-1,8l5864,3019r-1,6l5862,3039r,6l5861,3059r,6l5860,3079r,6l5861,3098r,l5863,3118r4,19l5872,3151r2,6l5879,3168r9,18l5889,3186r11,16l5901,3204r12,13l5913,3217r,106l5974,3323r,-106l5975,3217r11,-13l5988,3202r11,-16l5999,3186r10,-18l6014,3157r2,-6l6021,3137r4,-19l6028,3098r,l6028,3085r,-6l6027,3065r,-6l6026,3045r,-6l6025,3025r-1,-6l6024,3013r-1,-8l6022,2993r-1,-9l6020,2973r-1,-9l6018,2953r,-2l6017,2944r-2,-13l6014,2924r-2,-12l6011,2904r-2,-12l6008,2884r-2,-12l6004,2864r-2,-11l6000,2844r-2,-11l5996,2825r-3,-11l5991,2805r-3,-11l5986,2786r-3,-11l5980,2766r-3,-10l5974,2747r-7,-19l5960,2709r-7,-19l5951,2686r-3,-2e" fillcolor="black" stroked="f">
              <v:path arrowok="t"/>
            </v:shape>
            <v:shape id="_x0000_s7869" style="position:absolute;left:4273;top:3175;width:3342;height:2861" coordorigin="4273,3175" coordsize="3342,2861" path="m6224,3165r-1,l6220,3166r-3,l6214,3167r-1,1l6211,3169r-2,1l6207,3171r-3,2l6200,3176r-6,3l6189,3183r-5,3l6178,3190r-6,4l6166,3198r-5,4l6155,3206r-6,3l6144,3212r-5,4l6135,3219r-4,2l5974,3323r112,l6243,3221r8,-9l6255,3202r1,-4l6256,3194r-1,-4l6254,3186r-1,-3l6250,3179r-2,-3l6246,3173r-4,-2l6240,3170r-1,-1l6237,3168r-1,-1l6232,3166r,l6230,3166r-2,-1e" fillcolor="black" stroked="f">
              <v:path arrowok="t"/>
            </v:shape>
            <v:shape id="_x0000_s7868" style="position:absolute;left:4273;top:3175;width:3342;height:2861" coordorigin="4273,3175" coordsize="3342,2861" path="m5664,3166r-4,l5658,3166r-2,1l5656,3167r-4,l5651,3168r-2,1l5647,3170r-2,1l5642,3174r-2,2l5637,3180r-2,3l5634,3186r-1,4l5632,3194r,4l5633,3202r4,11l5645,3221r156,103l5913,3324,5757,3221r-4,-2l5749,3216r-5,-3l5739,3209r-6,-3l5727,3202r-6,-4l5716,3194r-6,-4l5704,3186r-6,-3l5693,3180r-5,-4l5684,3174r-3,-3l5678,3170r-1,-1l5675,3168r-1,-1l5671,3167r,l5668,3166r-3,e" fillcolor="black" stroked="f">
              <v:path arrowok="t"/>
            </v:shape>
            <v:shape id="_x0000_s7867" style="position:absolute;left:4273;top:3175;width:3342;height:2861" coordorigin="4273,3175" coordsize="3342,2861" path="m7003,3174r-9,2l6986,3180r-9,3l6970,3188r-1,7l6966,3236r136,l7061,3195r-7,-7l7047,3183r-9,-3l7030,3176r-9,-2e" fillcolor="black" stroked="f">
              <v:path arrowok="t"/>
            </v:shape>
            <v:shape id="_x0000_s7866" style="position:absolute;left:4273;top:3175;width:3342;height:2861" coordorigin="4273,3175" coordsize="3342,2861" path="m6963,3195r-43,43l6913,3244r-4,8l6905,3260r-3,9l6900,3277r,8l6900,3289r,2l6900,3292r,4l6902,3304r3,9l6909,3321r4,8l6920,3335r,l6918,3337r-1,1l7010,3338r-2,-1l7006,3335r,l7000,3329r-8,-8l6984,3313r-9,-9l6967,3296r-4,-4l6962,3291r-1,-2l6961,3285r,-8l6961,3269r1,-9l6962,3252r,-8l6962,3238e" fillcolor="black" stroked="f">
              <v:path arrowok="t"/>
            </v:shape>
            <v:shape id="_x0000_s7865" style="position:absolute;left:4273;top:3175;width:3342;height:2861" coordorigin="4273,3175" coordsize="3342,2861" path="m6966,3236r,1l6966,3238r-3,43l7006,3238r2,-1l7010,3236e" fillcolor="black" stroked="f">
              <v:path arrowok="t"/>
            </v:shape>
            <v:shape id="_x0000_s7864" style="position:absolute;left:4273;top:3175;width:3342;height:2861" coordorigin="4273,3175" coordsize="3342,2861" path="m7014,3236r2,1l7017,3238r6,6l7031,3252r8,8l7048,3269r8,8l7060,3281r2,2l7063,3285r,4l7062,3291r-2,1l7057,3296r-9,8l7040,3313r-9,8l7024,3329r-7,6l7017,3335r-1,2l7014,3338r87,l7102,3337r2,-2l7104,3335r6,-6l7115,3321r4,-8l7122,3304r2,-8l7124,3292r,-1l7124,3277r-2,-8l7119,3260r-4,-8l7110,3244r-6,-6l7104,3238r-1,-1l7102,3236e" fillcolor="black" stroked="f">
              <v:path arrowok="t"/>
            </v:shape>
            <v:shape id="_x0000_s7863" style="position:absolute;left:4273;top:3175;width:3342;height:2861" coordorigin="4273,3175" coordsize="3342,2861" path="m6757,3275r-4,l6750,3276r-1,l6746,3277r,l6743,3278r-1,l6739,3280r,l6736,3282r-1,1l6733,3285r,l6731,3288r-1,l6728,3291r,1l6727,3295r,l6726,3298r,1l6725,3302r-1,4l6724,3310r-36,195l6750,3505r36,-195l6786,3306r,-4l6785,3299r,-1l6784,3295r,l6783,3292r-1,-1l6781,3288r-1,l6778,3285r,l6775,3283r,-1l6772,3280r,l6769,3278r-1,l6765,3277r,l6762,3276r-1,l6757,3275e" fillcolor="black" stroked="f">
              <v:path arrowok="t"/>
            </v:shape>
            <v:shape id="_x0000_s7862" style="position:absolute;left:4273;top:3175;width:3342;height:2861" coordorigin="4273,3175" coordsize="3342,2861" path="m6591,3321r-4,l6584,3322r-1,l6581,3323r-2,l6576,3324r-1,1l6573,3327r-2,l6569,3329r-1,1l6566,3332r-1,1l6564,3335r-1,1l6562,3339r-1,1l6560,3343r,1l6559,3347r,1l6559,3351r-1,4l6557,3359r-62,339l6558,3698r61,-339l6620,3355r,-4l6620,3348r,-1l6619,3344r,-1l6618,3340r-1,-1l6616,3336r-1,-1l6614,3333r-1,-1l6611,3330r-1,-1l6608,3327r-2,l6604,3325r-1,-1l6600,3323r-1,l6597,3322r-2,l6591,3321e" fillcolor="black" stroked="f">
              <v:path arrowok="t"/>
            </v:shape>
            <v:shape id="_x0000_s7861" style="position:absolute;left:4273;top:3175;width:3342;height:2861" coordorigin="4273,3175" coordsize="3342,2861" path="m5913,3323r,1l6086,3324r,-1e" fillcolor="black" stroked="f">
              <v:path arrowok="t"/>
            </v:shape>
            <v:shape id="_x0000_s7860" style="position:absolute;left:4273;top:3175;width:3342;height:2861" coordorigin="4273,3175" coordsize="3342,2861" path="m5801,3324r112,73l5913,3397r,139l5974,3536r,-139l5974,3397r112,-73e" fillcolor="black" stroked="f">
              <v:path arrowok="t"/>
            </v:shape>
            <v:shape id="_x0000_s7859" style="position:absolute;left:4273;top:3175;width:3342;height:2861" coordorigin="4273,3175" coordsize="3342,2861" path="m6917,3338r-40,40l7061,3378r40,-40e" fillcolor="black" stroked="f">
              <v:path arrowok="t"/>
            </v:shape>
            <v:shape id="_x0000_s7858" style="position:absolute;left:4273;top:3175;width:3342;height:2861" coordorigin="4273,3175" coordsize="3342,2861" path="m6422,3362r-3,l6415,3363r,l6412,3363r-1,1l6408,3365r-1,l6404,3367r,l6401,3369r,l6398,3372r,l6396,3375r,l6394,3378r-1,l6392,3381r,1l6391,3385r-1,4l6390,3393r-1,4l6314,3810r62,l6451,3397r1,-4l6451,3389r,-3l6450,3385r,-3l6449,3381r-1,-3l6448,3378r-2,-3l6445,3375r-2,-3l6443,3372r-2,-3l6440,3369r-2,-2l6437,3367r-3,-2l6434,3365r-3,-1l6430,3363r-3,l6426,3363r-3,-1e" fillcolor="black" stroked="f">
              <v:path arrowok="t"/>
            </v:shape>
            <v:shape id="_x0000_s7857" style="position:absolute;left:4273;top:3175;width:3342;height:2861" coordorigin="4273,3175" coordsize="3342,2861" path="m6877,3378r-127,127l6837,3505r126,-127e" fillcolor="black" stroked="f">
              <v:path arrowok="t"/>
            </v:shape>
            <v:shape id="_x0000_s7856" style="position:absolute;left:4273;top:3175;width:3342;height:2861" coordorigin="4273,3175" coordsize="3342,2861" path="m6963,3378r7,7l6977,3390r9,3l6994,3397r9,2l7021,3399r9,-2l7038,3393r9,-3l7054,3385r7,-7e" fillcolor="black" stroked="f">
              <v:path arrowok="t"/>
            </v:shape>
            <v:shape id="_x0000_s7855" style="position:absolute;left:4273;top:3175;width:3342;height:2861" coordorigin="4273,3175" coordsize="3342,2861" path="m6179,3408r-4,l6172,3409r-1,l6169,3410r-2,l6165,3411r-2,1l6161,3414r-1,l6157,3416r-4,3l6148,3422r-6,4l6136,3430r-6,4l6124,3438r-7,4l6111,3446r-6,4l6099,3454r-5,3l6089,3461r-4,2l6082,3466r-108,70l6086,3536r107,-70l6197,3463r3,-2l6202,3457r3,-3l6207,3450r1,-4l6209,3442r,-4l6208,3434r-1,-4l6206,3426r-3,-4l6201,3419r-3,-3l6196,3414r-1,l6192,3412r-1,-1l6189,3410r-2,l6185,3409r-2,l6180,3408e" fillcolor="black" stroked="f">
              <v:path arrowok="t"/>
            </v:shape>
            <v:shape id="_x0000_s7854" style="position:absolute;left:4273;top:3175;width:3342;height:2861" coordorigin="4273,3175" coordsize="3342,2861" path="m5708,3408r,1l5704,3409r-1,l5700,3410r-1,l5696,3411r-1,1l5693,3414r-1,1l5689,3416r-2,3l5684,3423r-2,3l5680,3430r,4l5679,3438r,4l5680,3446r1,4l5683,3454r2,4l5688,3461r3,3l5695,3466r107,70l5913,3536r-107,-70l5803,3464r-4,-3l5794,3458r-6,-4l5783,3450r-7,-4l5770,3442r-6,-4l5758,3434r-7,-4l5745,3426r-5,-3l5735,3419r-5,-3l5728,3415r-1,-1l5725,3412r-2,-1l5721,3410r-2,l5717,3409r-1,l5713,3409e" fillcolor="black" stroked="f">
              <v:path arrowok="t"/>
            </v:shape>
            <v:shape id="_x0000_s7853" style="position:absolute;left:4273;top:3175;width:3342;height:2861" coordorigin="4273,3175" coordsize="3342,2861" path="m6688,3505r-8,43l6793,3548r44,-43e" fillcolor="black" stroked="f">
              <v:path arrowok="t"/>
            </v:shape>
            <v:shape id="_x0000_s7852" style="position:absolute;left:4273;top:3175;width:3342;height:2861" coordorigin="4273,3175" coordsize="3342,2861" path="m6993,3512r-2,1l6989,3513r-4,l6980,3514r-10,2l6958,3518r-13,3l6930,3524r-19,3l6893,3530r-20,4l6852,3538r-21,4l6810,3545r-17,3l7023,3548r,-3l7023,3542r,-4l7022,3534r-1,-4l7019,3527r-3,-3l7014,3521r-3,-3l7008,3516r-4,-2l7000,3513r-3,l6996,3513e" fillcolor="black" stroked="f">
              <v:path arrowok="t"/>
            </v:shape>
            <v:shape id="_x0000_s7851" style="position:absolute;left:4273;top:3175;width:3342;height:2861" coordorigin="4273,3175" coordsize="3342,2861" path="m5913,3536r,l6086,3536r,e" fillcolor="black" stroked="f">
              <v:path arrowok="t"/>
            </v:shape>
            <v:shape id="_x0000_s7850" style="position:absolute;left:4273;top:3175;width:3342;height:2861" coordorigin="4273,3175" coordsize="3342,2861" path="m5802,3536r111,73l5914,3609r,139l5974,3748r,-139l5974,3609r112,-73e" fillcolor="black" stroked="f">
              <v:path arrowok="t"/>
            </v:shape>
            <v:shape id="_x0000_s7849" style="position:absolute;left:4273;top:3175;width:3342;height:2861" coordorigin="4273,3175" coordsize="3342,2861" path="m6680,3548r,1l6679,3553r,4l6678,3560r-1,3l6677,3566r,2l6676,3570r,2l6676,3573r-2,8l6631,3625r-73,73l6644,3698r73,-73l6954,3581r46,-8l7003,3572r4,-2l7010,3568r3,-2l7016,3563r2,-3l7020,3557r2,-4l7023,3549r,-1e" fillcolor="black" stroked="f">
              <v:path arrowok="t"/>
            </v:shape>
            <v:shape id="_x0000_s7848" style="position:absolute;left:4273;top:3175;width:3342;height:2861" coordorigin="4273,3175" coordsize="3342,2861" path="m6122,3658r-4,1l6115,3659r-1,l6112,3660r-2,l6107,3661r-1,1l6104,3664r-1,1l6100,3666r-4,3l6090,3673r-5,3l6079,3680r-6,4l6066,3688r-6,4l6053,3696r-6,4l6044,3702r-2,1l6040,3703r-2,1l6033,3706r-2,2l6028,3710r,1l6026,3714r-1,1l6024,3716r-47,30l5974,3748r116,l6089,3746r47,-30l6138,3715r2,-1l6143,3711r,-1l6145,3708r1,-2l6148,3704r,-1l6148,3703r1,-1l6150,3700r,-4l6151,3692r1,-4l6151,3684r-1,-4l6149,3676r-3,-3l6144,3669r-3,-3l6139,3665r-1,-1l6135,3662r-1,-1l6131,3660r-1,l6128,3659r-2,l6123,3659e" fillcolor="black" stroked="f">
              <v:path arrowok="t"/>
            </v:shape>
            <v:shape id="_x0000_s7847" style="position:absolute;left:4273;top:3175;width:3342;height:2861" coordorigin="4273,3175" coordsize="3342,2861" path="m6943,3679r,l6939,3680r,l6934,3681r-9,1l6912,3684r-12,3l6884,3690r-19,3l6847,3696r-21,4l6805,3704r-22,4l6761,3712r-22,4l6717,3720r-20,4l6679,3727r-18,3l6645,3733r-12,2l6621,3738r-8,1l6609,3740r-9,1l6942,3741r8,-1l6954,3739r4,-1l6962,3735r3,-2l6968,3730r2,-3l6972,3724r2,-4l6975,3716r1,-4l6976,3708r-1,-4l6974,3700r-1,-4l6971,3693r-3,-3l6966,3687r-4,-3l6959,3682r-4,-1l6951,3680r,l6947,3679e" fillcolor="black" stroked="f">
              <v:path arrowok="t"/>
            </v:shape>
            <v:shape id="_x0000_s7846" style="position:absolute;left:4273;top:3175;width:3342;height:2861" coordorigin="4273,3175" coordsize="3342,2861" path="m6495,3698r-7,43l6600,3741r44,-43e" fillcolor="black" stroked="f">
              <v:path arrowok="t"/>
            </v:shape>
            <v:shape id="_x0000_s7845" style="position:absolute;left:4273;top:3175;width:3342;height:2861" coordorigin="4273,3175" coordsize="3342,2861" path="m5853,3703r,5l5853,3716r-1,32l5914,3748r-49,-32l5860,3708e" fillcolor="black" stroked="f">
              <v:path arrowok="t"/>
            </v:shape>
            <v:shape id="_x0000_s7844" style="position:absolute;left:4273;top:3175;width:3342;height:2861" coordorigin="4273,3175" coordsize="3342,2861" path="m6488,3741r-6,33l6438,3817r-78,78l6446,3895r78,-78l6762,3774r180,-33e" fillcolor="black" stroked="f">
              <v:path arrowok="t"/>
            </v:shape>
            <v:shape id="_x0000_s7843" style="position:absolute;left:4273;top:3175;width:3342;height:2861" coordorigin="4273,3175" coordsize="3342,2861" path="m5852,3748r122,e" fillcolor="black" stroked="f">
              <v:path arrowok="t"/>
            </v:shape>
            <v:shape id="_x0000_s7842" style="position:absolute;left:4273;top:3175;width:3342;height:2861" coordorigin="4273,3175" coordsize="3342,2861" path="m5852,3748r,32l6103,3780r-13,-32e" fillcolor="black" stroked="f">
              <v:path arrowok="t"/>
            </v:shape>
            <v:shape id="_x0000_s7841" style="position:absolute;left:4273;top:3175;width:3342;height:2861" coordorigin="4273,3175" coordsize="3342,2861" path="m5852,3780r-1,1l5913,3821r,380l5974,4201r,-380l6036,3781r1,-1e" fillcolor="black" stroked="f">
              <v:path arrowok="t"/>
            </v:shape>
            <v:shape id="_x0000_s7840" style="position:absolute;left:4273;top:3175;width:3342;height:2861" coordorigin="4273,3175" coordsize="3342,2861" path="m6037,3780r39,96l6143,3876r-40,-96e" fillcolor="black" stroked="f">
              <v:path arrowok="t"/>
            </v:shape>
            <v:shape id="_x0000_s7839" style="position:absolute;left:4273;top:3175;width:3342;height:2861" coordorigin="4273,3175" coordsize="3342,2861" path="m6308,3809r-5,1l6314,3810r-1,e" fillcolor="black" stroked="f">
              <v:path arrowok="t"/>
            </v:shape>
            <v:shape id="_x0000_s7838" style="position:absolute;left:4273;top:3175;width:3342;height:2861" coordorigin="4273,3175" coordsize="3342,2861" path="m6303,3810r-5,2l6143,3876r221,l6375,3812r1,-2e" fillcolor="black" stroked="f">
              <v:path arrowok="t"/>
            </v:shape>
            <v:shape id="_x0000_s7837" style="position:absolute;left:4273;top:3175;width:3342;height:2861" coordorigin="4273,3175" coordsize="3342,2861" path="m6906,3847r-2,1l6902,3848r-4,1l6893,3849r-9,2l6871,3853r-13,3l6843,3859r-18,3l6806,3865r-19,4l6765,3873r-21,4l6723,3880r-21,4l6681,3888r-20,4l6643,3895r-18,3l6610,3901r-12,2l6585,3905r-8,2l6572,3908r-169,31l6744,3939r169,-31l6929,3898r2,-3l6934,3892r1,-4l6936,3884r1,-4l6937,3877r-1,-4l6935,3869r-1,-4l6932,3862r-2,-3l6927,3856r-3,-3l6921,3851r-4,-2l6913,3849r-2,-1l6910,3848e" fillcolor="black" stroked="f">
              <v:path arrowok="t"/>
            </v:shape>
            <v:shape id="_x0000_s7836" style="position:absolute;left:4273;top:3175;width:3342;height:2861" coordorigin="4273,3175" coordsize="3342,2861" path="m6076,3876r1,1l6364,3877r,-1e" fillcolor="black" stroked="f">
              <v:path arrowok="t"/>
            </v:shape>
            <v:shape id="_x0000_s7835" style="position:absolute;left:4273;top:3175;width:3342;height:2861" coordorigin="4273,3175" coordsize="3342,2861" path="m6077,3877r16,39l6083,3940r-109,261l6040,4201r108,-261l6207,3916r94,-39e" fillcolor="black" stroked="f">
              <v:path arrowok="t"/>
            </v:shape>
            <v:shape id="_x0000_s7834" style="position:absolute;left:4273;top:3175;width:3342;height:2861" coordorigin="4273,3175" coordsize="3342,2861" path="m6301,3877r-3,18l6360,3895r4,-18e" fillcolor="black" stroked="f">
              <v:path arrowok="t"/>
            </v:shape>
            <v:shape id="_x0000_s7833" style="position:absolute;left:4273;top:3175;width:3342;height:2861" coordorigin="4273,3175" coordsize="3342,2861" path="m6298,3895r-8,44l6403,3939r43,-44e" fillcolor="black" stroked="f">
              <v:path arrowok="t"/>
            </v:shape>
            <v:shape id="_x0000_s7832" style="position:absolute;left:4273;top:3175;width:3342;height:2861" coordorigin="4273,3175" coordsize="3342,2861" path="m5795,3917r57,284l5913,4201e" fillcolor="black" stroked="f">
              <v:path arrowok="t"/>
            </v:shape>
            <v:shape id="_x0000_s7831" style="position:absolute;left:4273;top:3175;width:3342;height:2861" coordorigin="4273,3175" coordsize="3342,2861" path="m6290,3939r-6,32l6274,3985r-4,6l6266,3996r,1l6489,3997r,-1l6490,3991r-1,-6l6566,3971r178,-32e" fillcolor="black" stroked="f">
              <v:path arrowok="t"/>
            </v:shape>
            <v:shape id="_x0000_s7830" style="position:absolute;left:4273;top:3175;width:3342;height:2861" coordorigin="4273,3175" coordsize="3342,2861" path="m6266,3997r-13,18l6074,4268r253,-253l6423,3997e" fillcolor="black" stroked="f">
              <v:path arrowok="t"/>
            </v:shape>
            <v:shape id="_x0000_s7829" style="position:absolute;left:4273;top:3175;width:3342;height:2861" coordorigin="4273,3175" coordsize="3342,2861" path="m6423,3997r-2,5l6360,4149r3,8l6382,4206r10,5l6518,4263r34,-52l6542,4206r-119,-49l6426,4149r61,-147l6489,3997e" fillcolor="black" stroked="f">
              <v:path arrowok="t"/>
            </v:shape>
            <v:shape id="_x0000_s7828" style="position:absolute;left:4273;top:3175;width:3342;height:2861" coordorigin="4273,3175" coordsize="3342,2861" path="m5529,4150r-25,56l5654,4268r159,l5664,4206e" fillcolor="black" stroked="f">
              <v:path arrowok="t"/>
            </v:shape>
            <v:shape id="_x0000_s7827" style="position:absolute;left:4273;top:3175;width:3342;height:2861" coordorigin="4273,3175" coordsize="3342,2861" path="m5852,4201r5,23l5813,4268r209,l6031,4224r9,-23e" fillcolor="black" stroked="f">
              <v:path arrowok="t"/>
            </v:shape>
            <v:shape id="_x0000_s7826" style="position:absolute;left:4273;top:3175;width:3342;height:2861" coordorigin="4273,3175" coordsize="3342,2861" path="m5654,4268r136,56l6011,4324r11,-56e" fillcolor="black" stroked="f">
              <v:path arrowok="t"/>
            </v:shape>
            <v:shape id="_x0000_s7825" style="position:absolute;left:4273;top:3175;width:3342;height:2861" coordorigin="4273,3175" coordsize="3342,2861" path="m5410,4324r380,61l5654,4442r334,l5999,4385r12,-61e" fillcolor="black" stroked="f">
              <v:path arrowok="t"/>
            </v:shape>
            <v:shape id="_x0000_s7824" style="position:absolute;left:4273;top:3175;width:3342;height:2861" coordorigin="4273,3175" coordsize="3342,2861" path="m5654,4442r-149,61l5528,4560r137,-57l5813,4442e" fillcolor="black" stroked="f">
              <v:path arrowok="t"/>
            </v:shape>
            <v:shape id="_x0000_s7823" style="position:absolute;left:4273;top:3175;width:3342;height:2861" coordorigin="4273,3175" coordsize="3342,2861" path="m5813,4442r44,43l5847,4509r127,l5979,4485r9,-43e" fillcolor="black" stroked="f">
              <v:path arrowok="t"/>
            </v:shape>
            <v:shape id="_x0000_s7822" style="position:absolute;left:4273;top:3175;width:3342;height:2861" coordorigin="4273,3175" coordsize="3342,2861" path="m5847,4509r-108,261l5680,4794r-94,39l5586,4833r225,l5811,4833r-16,-39l5805,4770r108,-261e" fillcolor="black" stroked="f">
              <v:path arrowok="t"/>
            </v:shape>
            <v:shape id="_x0000_s7821" style="position:absolute;left:4273;top:3175;width:3342;height:2861" coordorigin="4273,3175" coordsize="3342,2861" path="m5913,4509r,379l5913,4929r,33l6036,4962r,-33l5974,4888r,-379e" fillcolor="black" stroked="f">
              <v:path arrowok="t"/>
            </v:shape>
            <v:shape id="_x0000_s7820" style="position:absolute;left:4273;top:3175;width:3342;height:2861" coordorigin="4273,3175" coordsize="3342,2861" path="m5586,4833r-4,64l5582,4899r,1l5586,4899r4,-2l5745,4833e" fillcolor="black" stroked="f">
              <v:path arrowok="t"/>
            </v:shape>
            <v:shape id="_x0000_s7819" style="position:absolute;left:4273;top:3175;width:3342;height:2861" coordorigin="4273,3175" coordsize="3342,2861" path="m5745,4833r40,97l5798,4963r-46,31l5748,4996r-3,2l5742,5002r,1l5740,5005r,1l5739,5006r,1l5738,5009r-1,4l5736,5017r,4l5737,5025r1,4l5739,5033r2,4l5744,5040r3,3l5749,5045r1,1l5753,5047r1,1l5756,5049r1,l5760,5050r2,l5765,5051r1,l5770,5051r3,-1l5774,5050r2,-1l5778,5049r2,-1l5782,5047r2,-1l5785,5045r2,-2l5792,5040r5,-3l5803,5033r5,-4l5815,5025r6,-4l5827,5017r7,-4l5840,5009r3,-2l5845,5006r2,l5849,5005r5,-2l5854,5002r,-4l5854,4996r,-2l5852,4963r-1,-33l5811,4833e" fillcolor="black" stroked="f">
              <v:path arrowok="t"/>
            </v:shape>
            <v:shape id="_x0000_s7818" style="position:absolute;left:4273;top:3175;width:3342;height:2861" coordorigin="4273,3175" coordsize="3342,2861" path="m5913,4962r,139l5913,5174r173,l5974,5101r,-139e" fillcolor="black" stroked="f">
              <v:path arrowok="t"/>
            </v:shape>
            <v:shape id="_x0000_s7817" style="position:absolute;left:4273;top:3175;width:3342;height:2861" coordorigin="4273,3175" coordsize="3342,2861" path="m5974,4962r49,31l6026,4999r5,4l6037,5006r,-3l6037,4999r,-6l6036,4962e" fillcolor="black" stroked="f">
              <v:path arrowok="t"/>
            </v:shape>
            <v:shape id="_x0000_s7816" style="position:absolute;left:4273;top:3175;width:3342;height:2861" coordorigin="4273,3175" coordsize="3342,2861" path="m5913,5174r,139l5913,5386r173,l5974,5313r,-139e" fillcolor="black" stroked="f">
              <v:path arrowok="t"/>
            </v:shape>
            <v:shape id="_x0000_s7815" style="position:absolute;left:4273;top:3175;width:3342;height:2861" coordorigin="4273,3175" coordsize="3342,2861" path="m5974,5174r107,70l6087,5248r8,5l6105,5259r9,7l6124,5272r10,7l6144,5285r8,5l6158,5294r2,1l6164,5298r1,1l6170,5300r13,l6188,5299r1,-1l6193,5295r2,-1l6200,5290r4,-5l6206,5279r2,-7l6207,5266r-2,-7l6203,5253r-4,-5l6193,5244r-107,-70e" fillcolor="black" stroked="f">
              <v:path arrowok="t"/>
            </v:shape>
            <v:shape id="_x0000_s7814" style="position:absolute;left:4273;top:3175;width:3342;height:2861" coordorigin="4273,3175" coordsize="3342,2861" path="m5913,5386r,l5913,5493r-1,l5901,5506r-2,2l5888,5523r,1l5878,5541r,1l5873,5553r-2,5l5866,5572r,l5862,5592r-2,19l5859,5625r,6l5860,5645r,6l5861,5665r,5l5862,5685r1,5l5863,5697r1,8l5865,5717r1,8l5867,5736r1,10l5869,5756r,3l5870,5766r2,12l5873,5786r2,12l5876,5806r2,12l5879,5826r2,12l5883,5846r2,11l5887,5865r3,12l5891,5885r3,11l5896,5905r3,11l5901,5924r4,11l5907,5944r3,10l5913,5963r1,1l5920,5982r,1l5927,6001r,1l5934,6020r2,4l5939,6026r8,l5952,6020r7,-18l5966,5983r7,-19l5976,5954r3,-10l5981,5935r3,-11l5987,5916r3,-11l5992,5896r2,-11l5996,5877r3,-12l6001,5857r2,-11l6005,5838r2,-12l6008,5818r2,-12l6011,5798r2,-12l6014,5778r2,-12l6017,5759r,-3l6018,5746r2,-10l6021,5725r1,-8l6023,5705r,-8l6024,5690r,-5l6025,5670r1,-5l6027,5651r,-6l6027,5631r,-6l6027,5612r,-1l6025,5592r-1,l6020,5572r,l6016,5558r-2,-5l6009,5542r,-1l5999,5524r-11,-16l5987,5506r-13,-13l5974,5493r,-107l5974,5386e" fillcolor="black" stroked="f">
              <v:path arrowok="t"/>
            </v:shape>
            <v:shape id="_x0000_s7813" style="position:absolute;left:4273;top:3175;width:3342;height:2861" coordorigin="4273,3175" coordsize="3342,2861" path="m5974,5386r157,103l6136,5492r8,5l6154,5504r10,6l6173,5517r10,6l6193,5530r8,5l6207,5539r2,1l6214,5543r,l6220,5545r13,l6238,5543r1,l6243,5540r1,-1l6249,5535r4,-5l6255,5523r2,-6l6257,5510r-2,-6l6252,5497r-4,-5l6243,5489,6086,5386e" fillcolor="black" stroked="f">
              <v:path arrowok="t"/>
            </v:shape>
            <v:shape id="_x0000_s7812" style="position:absolute;left:4273;top:3175;width:3342;height:2861" coordorigin="4273,3175" coordsize="3342,2861" path="m5974,3821r,1280l5974,3821xe" fillcolor="black" stroked="f">
              <v:path arrowok="t"/>
            </v:shape>
            <v:shape id="_x0000_s7811" style="position:absolute;left:4273;top:3175;width:3342;height:2861" coordorigin="4273,3175" coordsize="3342,2861" path="m5795,3917r56,-136l5853,3703r-10,-1l5786,3665r-3,-3l5779,3661r-4,-1l5771,3659r-4,l5763,3659r-5,1l5755,3662r-4,2l5748,3666r-3,3l5742,3673r-2,3l5739,3680r-1,4l5737,3688r,4l5738,3697r1,4l5741,3704r2,4l5746,3711r3,3l5753,3716r46,31l5746,3876r-155,-65l5585,3809r-5,l5586,3876r152,63l5857,4224r-62,-307xe" fillcolor="black" stroked="f">
              <v:path arrowok="t"/>
            </v:shape>
            <v:shape id="_x0000_s7810" style="position:absolute;left:4273;top:3175;width:3342;height:2861" coordorigin="4273,3175" coordsize="3342,2861" path="m7030,5533r8,-3l7047,5526r7,-5l7061,5515r43,-43l7110,5465r5,-7l7119,5449r3,-8l7124,5432r,-18l7122,5405r-3,-8l7115,5388r-5,-7l7104,5374r-43,-43l7054,5325r-7,-5l7038,5316r-8,-3l7021,5311r-9,l7003,5311r-9,2l6986,5316r-9,4l6970,5325r-7,6l6963,5418r43,-43l7008,5373r2,-1l7012,5372r2,l7016,5373r1,1l7061,5418r1,1l7063,5421r,4l7061,5429r-44,43l7014,5474r-4,l7008,5473r-2,-1l6963,5429r,86l6970,5521r7,5l6986,5530r8,3l7003,5535r18,l7030,5533xe" fillcolor="black" stroked="f">
              <v:path arrowok="t"/>
            </v:shape>
            <v:shape id="_x0000_s7809" style="position:absolute;left:4273;top:3175;width:3342;height:2861" coordorigin="4273,3175" coordsize="3342,2861" path="m6962,3283r1,-2l6970,3188r-7,7l6961,3285r1,-2xe" fillcolor="black" stroked="f">
              <v:path arrowok="t"/>
            </v:shape>
            <v:shape id="_x0000_s7808" style="position:absolute;left:4273;top:3175;width:3342;height:2861" coordorigin="4273,3175" coordsize="3342,2861" path="m6125,5051r4,-1l6133,5048r4,-2l6140,5044r3,-3l6145,5037r3,-3l6149,5030r1,-4l6151,5022r,-5l6150,5013r-1,-4l6147,5006r-3,-4l6142,4999r-3,-3l6135,4994r-47,-31l6142,4834r155,64l6301,4900r3,1l6301,4834r-152,-63l6031,4485r253,253l6074,4442r285,118l6422,4712r-39,-208l6097,4385r380,l6518,4448r-96,106l6552,4500r31,47l6589,4556r8,5l6608,4561r7,l6620,4559r5,-4l6629,4553r3,-3l6634,4547r2,-3l6638,4540r1,-4l6639,4532r,-4l6639,4524r-1,-4l6636,4516r-2,-3l6596,4455r,-2l6595,4451r-1,-2l6592,4444r-3,-4l6584,4436r-34,-51l6690,4385r143,219l6835,4608r3,2l6841,4612r4,2l6848,4616r4,l6856,4617r4,l6864,4616r4,l6871,4614r3,-2l6878,4610r3,-3l6883,4604r2,-3l6887,4597r1,-4l6888,4590r1,-4l6888,4582r-1,-4l6886,4574r-2,-3l6763,4386r139,l7078,4654r6,9l7092,4668r17,l7119,4663r9,-6l7130,4652r3,-5l7134,4642r,-6l7134,4630r-2,-5l7129,4620,6975,4386r107,l7097,4399r16,11l7131,4420r30,12l7181,4436r20,3l7213,4439r21,-1l7254,4437r20,-1l7294,4434r20,-2l7334,4430r21,-2l7375,4425r20,-3l7415,4419r20,-4l7454,4411r20,-4l7494,4402r19,-5l7533,4391r19,-6l7571,4378r19,-7l7609,4364r6,-5l7615,4351r-2,-3l7609,4346r-19,-8l7572,4331r-19,-6l7524,4316r-20,-5l7485,4306r-20,-4l7446,4298r-20,-4l7407,4290r-20,-3l7367,4284r-20,-2l7325,4279r-20,-2l7285,4275r-26,-2l7239,4272r-19,-1l7200,4272r-19,2l7161,4278r-31,12l7112,4300r-17,12l7082,4324r-107,l7129,4090r4,-11l7133,4075r,-4l7132,4067r-1,-4l7130,4060r-3,-3l7125,4053r-3,-2l7119,4049r-3,-3l7112,4045r-4,-1l7104,4043r-3,l7097,4044r-4,1l7089,4046r-3,2l7083,4050r-3,3l7078,4056r-176,269l6763,4325r121,-186l6886,4136r1,-4l6888,4128r1,-4l6888,4121r,-4l6887,4113r-2,-4l6883,4106r-2,-3l6878,4100r-4,-2l6871,4096r-3,-1l6864,4094r-4,-1l6856,4093r-4,1l6845,4096r-7,4l6833,4106r-143,218l6550,4324r32,-48l6588,4272r4,-5l6595,4261r1,-2l6596,4257r1,-3l6634,4197r2,-4l6637,4190r1,-4l6638,4182r,-4l6637,4174r-1,-3l6635,4167r-2,-3l6630,4161r-2,-3l6624,4156r-3,-2l6617,4152r-3,-1l6610,4151r-4,l6602,4151r-4,1l6595,4153r-4,3l6588,4158r-3,2l6583,4163r-31,48l6518,4263r-41,61l6097,4324r285,-118l6360,4149r-286,119l6284,3971r-253,253l5974,4509r118,284l6036,4929r1,77l6040,5007r2,l6045,5008r57,37l6105,5048r4,1l6113,5050r4,1l6121,5051r4,xe" fillcolor="black" stroked="f">
              <v:path arrowok="t"/>
            </v:shape>
            <v:shape id="_x0000_s7807" style="position:absolute;left:4273;top:3175;width:3342;height:2861" coordorigin="4273,3175" coordsize="3342,2861" path="m6963,5429r-1,-2l6961,5425r,-4l6962,5419r1,-1l6963,5331,6794,5161r195,36l6993,5197r3,l7000,5196r4,-1l7007,5194r4,-3l7014,5189r2,-3l7018,5183r3,-3l7022,5176r1,-4l7023,5168r,-4l7023,5160r-1,-3l7020,5153r-2,-3l7016,5147r-9,-8l6717,5085,6601,4969r339,61l6941,5031r2,l6949,5031r4,-1l6956,5029r4,-1l6963,5026r3,-3l6969,5020r2,-3l6973,5014r1,-3l6975,5007r1,-4l6976,4999r,-3l6975,4992r-1,-4l6972,4985r-3,-3l6967,4979r-3,-3l6961,4974r-3,-2l6954,4971r-3,-1l6525,4893,6403,4771r499,91l6906,4863r4,-1l6913,4861r4,-1l6921,4859r3,-2l6927,4854r3,-3l6932,4848r2,-3l6935,4841r1,-4l6937,4833r,-3l6936,4826r-1,-4l6927,4809r-14,-7l6489,4725r,-6l6489,4714r-2,-5l6422,4554r96,-106l6383,4504r39,208l6327,4695,6074,4442r210,296l6301,4834r3,67l6310,4901r2,l6313,4900r78,424l6392,5328r1,3l6395,5334r3,4l6400,5340r4,2l6407,5345r3,1l6414,5347r4,1l6422,5348r4,-1l6430,5346r3,-1l6437,5343r3,-2l6443,5338r2,-3l6447,5332r2,-4l6450,5324r1,-3l6451,5317r,-4l6360,4814r121,122l6559,5362r1,7l6564,5375r5,5l6575,5384r7,3l6591,5387r2,l6594,5386r4,-1l6602,5384r4,-2l6609,5380r3,-3l6614,5374r2,-4l6618,5367r1,-4l6620,5359r,-4l6619,5351r-62,-339l6674,5128r52,283l6727,5415r1,3l6730,5421r3,4l6735,5427r4,2l6742,5432r4,1l6749,5434r4,1l6757,5435r4,-1l6765,5433r3,-1l6772,5430r3,-2l6778,5425r2,-3l6782,5419r2,-4l6785,5411r1,-3l6786,5404r,-4l6750,5204r170,170l6914,5381r-5,7l6905,5397r-3,8l6900,5414r,18l6902,5441r3,8l6909,5458r5,7l6920,5472r43,43l6963,5429xe" fillcolor="black" stroked="f">
              <v:path arrowok="t"/>
            </v:shape>
            <v:shape id="_x0000_s7806" style="position:absolute;left:4273;top:3175;width:3342;height:2861" coordorigin="4273,3175" coordsize="3342,2861" path="m4825,5421r1,-2l4827,5418r43,-44l4866,5311r-8,2l4849,5316r-8,4l4833,5325r-6,6l4784,5375r-7,6l4772,5388r-3,9l4765,5405r-2,9l4763,5432r2,9l4769,5450r3,8l4777,5465r7,7l4825,5421xe" fillcolor="black" stroked="f">
              <v:path arrowok="t"/>
            </v:shape>
            <v:shape id="_x0000_s7805" style="position:absolute;left:4273;top:3175;width:3342;height:2861" coordorigin="4273,3175" coordsize="3342,2861" path="m4893,5534r9,-4l4910,5527r8,-5l4924,5515r44,-43l4974,5465r5,-7l4982,5450r4,-9l4988,5432r,-18l4986,5405r-4,-8l4979,5388r-5,-7l4968,5375r169,-170l5102,5400r-1,4l5101,5408r,4l5102,5416r2,4l5106,5424r2,3l5111,5430r4,2l5118,5435r4,1l5126,5437r4,1l5134,5438r4,-1l5142,5436r4,-2l5149,5431r4,-2l5156,5426r2,-4l5160,5419r1,-4l5162,5411r51,-283l5330,5012r-62,339l5268,5355r,4l5268,5363r1,4l5271,5370r2,4l5275,5377r3,3l5282,5382r3,2l5289,5386r4,l5295,5387r2,l5306,5387r6,-3l5318,5380r6,-5l5327,5369r1,-7l5406,4936r121,-122l5437,5313r-1,4l5436,5321r1,4l5438,5329r1,3l5442,5336r2,3l5447,5342r3,2l5454,5346r3,2l5461,5348r2,1l5465,5349r9,l5481,5347r5,-5l5492,5337r3,-6l5497,5324r77,-424l5577,4900r1,l5582,4900r4,-67l5603,4738r254,-253l5813,4442r-253,253l5465,4712r63,-152l5505,4503r-135,-56l5410,4385r380,l5410,4324r-41,-62l5504,4206r25,-56l5466,3998r94,17l5813,4268r44,-44l5604,3971r-18,-95l5580,3809r-6,l5497,3386r-1,-4l5494,3378r-2,-3l5490,3372r-3,-3l5484,3367r-3,-2l5477,3364r-4,-1l5469,3362r-4,l5462,3363r-4,l5454,3365r-3,2l5447,3369r-10,16l5436,3393r1,4l5528,3896,5406,3774r-77,-426l5328,3344r-2,-4l5324,3337r-2,-3l5319,3331r-3,-3l5313,3326r-4,-1l5305,3324r-4,-1l5297,3323r-4,1l5289,3324r-4,2l5282,3328r-4,2l5276,3333r-3,3l5271,3340r-2,3l5269,3347r-1,4l5268,3355r,4l5330,3698,5214,3581r-52,-282l5161,3295r-2,-3l5157,3288r-2,-3l5152,3282r-3,-2l5145,3278r-3,-1l5138,3276r-4,-1l5130,3275r-3,1l5123,3277r-4,1l5116,3280r-4,2l5110,3285r-3,3l5105,3291r-2,4l5102,3298r-1,4l5101,3306r1,4l5137,3505,4967,3335r7,-6l4979,3321r3,-8l4986,3305r1,-9l4987,3278r-1,-9l4982,3260r-3,-8l4974,3245r-7,-7l4924,3195r-6,-7l4910,3183r-8,-3l4893,3176r-9,-1l4866,3175r-9,1l4849,3180r-8,3l4833,3188r-6,93l4870,3238r2,-1l4873,3236r5,l4879,3237r2,1l4924,3281r2,2l4927,3285r,4l4926,3291r-2,1l4881,3335r-1,2l4878,3338r-5,l4872,3337r-2,-2l4827,3292r-2,-1l4825,3289r,-4l4825,3283r2,-88l4783,3238r-6,7l4772,3252r-3,8l4765,3269r-2,9l4763,3296r2,9l4769,3313r3,8l4777,3329r6,6l4827,3379r6,6l4841,3390r8,4l4857,3397r9,2l4884,3399r9,-2l4902,3394r8,-4l4918,3385r6,-6l5094,3549r-195,-36l4895,3512r-4,1l4887,3513r-4,1l4880,3516r-3,2l4874,3521r-3,3l4869,3527r-2,3l4865,3534r,4l4864,3542r,3l4865,3549r1,4l4867,3557r2,3l4871,3563r3,3l4877,3568r4,2l4884,3572r4,1l5170,3624r117,117l4948,3679r-4,-1l4940,3678r-4,1l4931,3680r-3,1l4924,3684r-3,2l4918,3689r-3,3l4913,3696r-1,4l4911,3704r-1,4l4910,3712r1,4l4912,3720r2,4l4916,3727r3,4l4922,3733r3,3l4929,3738r4,1l4937,3740r426,77l5484,3939r-498,-91l4982,3847r-4,l4974,3848r-4,1l4967,3851r-3,2l4960,3856r-2,2l4956,3862r-2,3l4952,3869r,3l4951,3876r,4l4952,3884r,4l4954,3891r2,4l4958,3898r3,3l4964,3903r3,2l4971,3907r4,1l5399,3985r-1,5l5399,3996r2,5l5465,4156r-130,53l5305,4163r-2,-4l5300,4156r-4,-3l5293,4151r-4,-2l5285,4148r-4,-1l5277,4147r-4,1l5269,4149r-4,1l5261,4152r-3,3l5255,4158r-2,3l5250,4165r-1,3l5248,4173r-1,4l5247,4181r1,4l5249,4189r2,4l5253,4196r38,58l5292,4256r,2l5293,4260r2,5l5299,4270r5,3l5337,4324r-139,l5054,4105r-2,-4l5050,4098r-4,-3l5043,4093r-4,-2l5035,4090r-4,-1l5027,4089r-4,1l5019,4091r-4,1l5011,4094r-3,3l5005,4100r-3,3l5000,4106r-1,4l4998,4114r-1,5l4997,4123r1,4l4999,4131r2,4l5003,4138r122,185l4986,4323,4810,4056r-2,-4l4805,4049r-3,-2l4798,4044r-4,-2l4790,4041r-4,-1l4782,4040r-4,1l4774,4042r-4,1l4767,4046r-4,2l4760,4051r-2,3l4755,4058r-1,4l4753,4066r-1,4l4752,4074r1,4l4754,4082r2,4l4759,4089r153,235l4806,4324r-15,-13l4775,4299r-18,-9l4726,4278r-19,-5l4687,4271r-13,l4654,4272r-20,1l4614,4274r-21,1l4573,4277r-20,2l4533,4282r-20,2l4493,4287r-20,4l4453,4294r-20,4l4414,4303r-20,5l4374,4313r-19,6l4336,4325r-20,6l4297,4338r-18,8l4273,4350r,9l4297,4371r19,7l4335,4384r29,9l4383,4398r19,5l4422,4408r19,4l4461,4416r20,3l4501,4423r19,3l4540,4428r22,3l4582,4433r20,2l4628,4436r20,2l4668,4438r19,l4707,4436r19,-5l4757,4420r18,-10l4793,4398r13,-13l4912,4385r-153,235l4757,4624r-1,3l4755,4631r-1,4l4755,4639r,4l4756,4646r2,4l4760,4653r2,3l4765,4659r3,2l4772,4663r3,2l4779,4666r4,l4787,4666r4,l4801,4661r9,-7l4986,4385r139,l5003,4571r-2,3l4999,4578r-1,4l4997,4586r,4l4998,4594r1,4l5000,4602r3,4l5005,4609r3,3l5011,4614r4,3l5019,4618r4,1l5027,4620r4,-1l5035,4618r4,-1l5043,4616r3,-3l5050,4611r3,-3l5055,4604r143,-219l5337,4385r-32,49l5300,4437r-4,5l5293,4448r-1,2l5291,4453r,2l5254,4512r-3,4l5250,4520r-1,4l5248,4528r,4l5249,4536r1,4l5251,4543r2,4l5256,4550r3,3l5262,4555r5,4l5273,4560r17,l5298,4556r6,-9l5336,4499r129,54l5400,4708r-2,5l5397,4719r1,5l4975,4802r-4,1l4967,4804r-3,2l4961,4809r-3,2l4956,4815r-2,3l4952,4822r,3l4951,4829r,4l4952,4837r,4l4954,4844r2,4l4958,4851r2,3l4964,4856r3,3l4970,4860r4,1l4978,4862r4,l4986,4862r498,-91l5363,4892r-426,78l4933,4971r-3,1l4927,4974r-4,2l4921,4979r-3,3l4916,4985r-2,3l4913,4992r-1,3l4912,4999r,4l4913,5007r1,3l4915,5014r2,3l4919,5020r3,3l4925,5025r3,2l4931,5029r4,1l4939,5031r5,l4946,5031r2,-1l5287,4968r-117,117l4888,5137r-4,1l4880,5139r-3,2l4874,5144r-3,3l4869,5150r-2,3l4866,5157r-1,3l4864,5164r,4l4865,5172r,4l4867,5180r2,3l4871,5186r3,3l4877,5191r3,3l4883,5195r4,1l4891,5197r4,l4899,5197r195,-36l4924,5331r-6,-6l4910,5320r-8,-4l4893,5313r-8,-2l4866,5311r4,63l4872,5373r2,-1l4878,5372r2,1l4881,5374r43,44l4926,5419r1,2l4926,5425r,2l4924,5428r-43,44l4880,5473r-2,1l4874,5474r-2,-1l4870,5472r-43,-44l4826,5427r-1,-2l4825,5421r-41,51l4827,5515r6,7l4841,5527r8,3l4858,5534r8,1l4885,5535r8,-1xe" fillcolor="black" stroked="f">
              <v:path arrowok="t"/>
            </v:shape>
            <w10:wrap anchorx="page"/>
          </v:group>
        </w:pict>
      </w:r>
      <w:r w:rsidR="007F5944">
        <w:rPr>
          <w:w w:val="110"/>
          <w:sz w:val="24"/>
          <w:szCs w:val="24"/>
        </w:rPr>
        <w:t>Alhamdulillah,</w:t>
      </w:r>
      <w:r w:rsidR="007F5944">
        <w:rPr>
          <w:spacing w:val="28"/>
          <w:w w:val="110"/>
          <w:sz w:val="24"/>
          <w:szCs w:val="24"/>
        </w:rPr>
        <w:t xml:space="preserve"> </w:t>
      </w:r>
      <w:r w:rsidR="007F5944">
        <w:rPr>
          <w:sz w:val="24"/>
          <w:szCs w:val="24"/>
        </w:rPr>
        <w:t xml:space="preserve">kami </w:t>
      </w:r>
      <w:r w:rsidR="007F5944">
        <w:rPr>
          <w:spacing w:val="36"/>
          <w:sz w:val="24"/>
          <w:szCs w:val="24"/>
        </w:rPr>
        <w:t xml:space="preserve"> </w:t>
      </w:r>
      <w:r w:rsidR="007F5944">
        <w:rPr>
          <w:sz w:val="24"/>
          <w:szCs w:val="24"/>
        </w:rPr>
        <w:t xml:space="preserve">bisa </w:t>
      </w:r>
      <w:r w:rsidR="007F5944">
        <w:rPr>
          <w:spacing w:val="40"/>
          <w:sz w:val="24"/>
          <w:szCs w:val="24"/>
        </w:rPr>
        <w:t xml:space="preserve"> </w:t>
      </w:r>
      <w:r w:rsidR="007F5944">
        <w:rPr>
          <w:w w:val="117"/>
          <w:sz w:val="24"/>
          <w:szCs w:val="24"/>
        </w:rPr>
        <w:t>menyelesaikan</w:t>
      </w:r>
      <w:r w:rsidR="007F5944">
        <w:rPr>
          <w:spacing w:val="24"/>
          <w:w w:val="117"/>
          <w:sz w:val="24"/>
          <w:szCs w:val="24"/>
        </w:rPr>
        <w:t xml:space="preserve"> </w:t>
      </w:r>
      <w:r w:rsidR="007F5944">
        <w:rPr>
          <w:sz w:val="24"/>
          <w:szCs w:val="24"/>
        </w:rPr>
        <w:t xml:space="preserve">kristik, </w:t>
      </w:r>
      <w:r w:rsidR="007F5944">
        <w:rPr>
          <w:spacing w:val="28"/>
          <w:sz w:val="24"/>
          <w:szCs w:val="24"/>
        </w:rPr>
        <w:t xml:space="preserve"> </w:t>
      </w:r>
      <w:r w:rsidR="007F5944">
        <w:rPr>
          <w:w w:val="117"/>
          <w:sz w:val="24"/>
          <w:szCs w:val="24"/>
        </w:rPr>
        <w:t>walaupun</w:t>
      </w:r>
      <w:r w:rsidR="007F5944">
        <w:rPr>
          <w:spacing w:val="33"/>
          <w:w w:val="117"/>
          <w:sz w:val="24"/>
          <w:szCs w:val="24"/>
        </w:rPr>
        <w:t xml:space="preserve"> </w:t>
      </w:r>
      <w:r w:rsidR="007F5944">
        <w:rPr>
          <w:w w:val="117"/>
          <w:sz w:val="24"/>
          <w:szCs w:val="24"/>
        </w:rPr>
        <w:t>jahitan</w:t>
      </w:r>
      <w:r w:rsidR="007F5944">
        <w:rPr>
          <w:spacing w:val="24"/>
          <w:w w:val="117"/>
          <w:sz w:val="24"/>
          <w:szCs w:val="24"/>
        </w:rPr>
        <w:t xml:space="preserve"> </w:t>
      </w:r>
      <w:r w:rsidR="007F5944">
        <w:rPr>
          <w:sz w:val="24"/>
          <w:szCs w:val="24"/>
        </w:rPr>
        <w:t xml:space="preserve">kami </w:t>
      </w:r>
      <w:r w:rsidR="007F5944">
        <w:rPr>
          <w:spacing w:val="36"/>
          <w:sz w:val="24"/>
          <w:szCs w:val="24"/>
        </w:rPr>
        <w:t xml:space="preserve"> </w:t>
      </w:r>
      <w:r w:rsidR="007F5944">
        <w:rPr>
          <w:sz w:val="24"/>
          <w:szCs w:val="24"/>
        </w:rPr>
        <w:t xml:space="preserve">tidak </w:t>
      </w:r>
      <w:r w:rsidR="007F5944">
        <w:rPr>
          <w:spacing w:val="46"/>
          <w:sz w:val="24"/>
          <w:szCs w:val="24"/>
        </w:rPr>
        <w:t xml:space="preserve"> </w:t>
      </w:r>
      <w:r w:rsidR="007F5944">
        <w:rPr>
          <w:w w:val="116"/>
          <w:sz w:val="24"/>
          <w:szCs w:val="24"/>
        </w:rPr>
        <w:t xml:space="preserve">sebaik </w:t>
      </w:r>
      <w:r w:rsidR="007F5944">
        <w:rPr>
          <w:w w:val="122"/>
          <w:sz w:val="24"/>
          <w:szCs w:val="24"/>
        </w:rPr>
        <w:t>dan</w:t>
      </w:r>
      <w:r w:rsidR="007F5944">
        <w:rPr>
          <w:spacing w:val="18"/>
          <w:w w:val="122"/>
          <w:sz w:val="24"/>
          <w:szCs w:val="24"/>
        </w:rPr>
        <w:t xml:space="preserve"> </w:t>
      </w:r>
      <w:r w:rsidR="007F5944">
        <w:rPr>
          <w:w w:val="122"/>
          <w:sz w:val="24"/>
          <w:szCs w:val="24"/>
        </w:rPr>
        <w:t>seindah harapan</w:t>
      </w:r>
      <w:r w:rsidR="007F5944">
        <w:rPr>
          <w:spacing w:val="22"/>
          <w:w w:val="122"/>
          <w:sz w:val="24"/>
          <w:szCs w:val="24"/>
        </w:rPr>
        <w:t xml:space="preserve"> </w:t>
      </w:r>
      <w:r w:rsidR="007F5944">
        <w:rPr>
          <w:sz w:val="24"/>
          <w:szCs w:val="24"/>
        </w:rPr>
        <w:t xml:space="preserve">ibu </w:t>
      </w:r>
      <w:r w:rsidR="007F5944">
        <w:rPr>
          <w:spacing w:val="14"/>
          <w:sz w:val="24"/>
          <w:szCs w:val="24"/>
        </w:rPr>
        <w:t xml:space="preserve"> </w:t>
      </w:r>
      <w:r w:rsidR="007F5944">
        <w:rPr>
          <w:w w:val="117"/>
          <w:sz w:val="24"/>
          <w:szCs w:val="24"/>
        </w:rPr>
        <w:t>guru.</w:t>
      </w:r>
      <w:r w:rsidR="007F5944">
        <w:rPr>
          <w:spacing w:val="18"/>
          <w:w w:val="117"/>
          <w:sz w:val="24"/>
          <w:szCs w:val="24"/>
        </w:rPr>
        <w:t xml:space="preserve"> </w:t>
      </w:r>
      <w:r w:rsidR="007F5944">
        <w:rPr>
          <w:w w:val="87"/>
          <w:sz w:val="24"/>
          <w:szCs w:val="24"/>
        </w:rPr>
        <w:t>A</w:t>
      </w:r>
      <w:r w:rsidR="007F5944">
        <w:rPr>
          <w:w w:val="123"/>
          <w:sz w:val="24"/>
          <w:szCs w:val="24"/>
        </w:rPr>
        <w:t>papun</w:t>
      </w:r>
      <w:r w:rsidR="007F5944">
        <w:rPr>
          <w:spacing w:val="28"/>
          <w:w w:val="123"/>
          <w:sz w:val="24"/>
          <w:szCs w:val="24"/>
        </w:rPr>
        <w:t xml:space="preserve"> </w:t>
      </w:r>
      <w:r w:rsidR="007F5944">
        <w:rPr>
          <w:w w:val="114"/>
          <w:sz w:val="24"/>
          <w:szCs w:val="24"/>
        </w:rPr>
        <w:t>hasilnya</w:t>
      </w:r>
      <w:r w:rsidR="007F5944">
        <w:rPr>
          <w:spacing w:val="19"/>
          <w:w w:val="114"/>
          <w:sz w:val="24"/>
          <w:szCs w:val="24"/>
        </w:rPr>
        <w:t xml:space="preserve"> </w:t>
      </w:r>
      <w:r w:rsidR="007F5944">
        <w:rPr>
          <w:w w:val="114"/>
          <w:sz w:val="24"/>
          <w:szCs w:val="24"/>
        </w:rPr>
        <w:t>kelompok</w:t>
      </w:r>
      <w:r w:rsidR="007F5944">
        <w:rPr>
          <w:spacing w:val="29"/>
          <w:w w:val="114"/>
          <w:sz w:val="24"/>
          <w:szCs w:val="24"/>
        </w:rPr>
        <w:t xml:space="preserve"> </w:t>
      </w:r>
      <w:r w:rsidR="007F5944">
        <w:rPr>
          <w:sz w:val="24"/>
          <w:szCs w:val="24"/>
        </w:rPr>
        <w:t xml:space="preserve">kami </w:t>
      </w:r>
      <w:r w:rsidR="007F5944">
        <w:rPr>
          <w:spacing w:val="30"/>
          <w:sz w:val="24"/>
          <w:szCs w:val="24"/>
        </w:rPr>
        <w:t xml:space="preserve"> </w:t>
      </w:r>
      <w:r w:rsidR="007F5944">
        <w:rPr>
          <w:w w:val="123"/>
          <w:sz w:val="24"/>
          <w:szCs w:val="24"/>
        </w:rPr>
        <w:t>sudah</w:t>
      </w:r>
      <w:r w:rsidR="007F5944">
        <w:rPr>
          <w:spacing w:val="14"/>
          <w:w w:val="123"/>
          <w:sz w:val="24"/>
          <w:szCs w:val="24"/>
        </w:rPr>
        <w:t xml:space="preserve"> </w:t>
      </w:r>
      <w:r w:rsidR="007F5944">
        <w:rPr>
          <w:w w:val="123"/>
          <w:sz w:val="24"/>
          <w:szCs w:val="24"/>
        </w:rPr>
        <w:t xml:space="preserve">berusaha </w:t>
      </w:r>
      <w:r w:rsidR="007F5944">
        <w:rPr>
          <w:w w:val="122"/>
          <w:sz w:val="24"/>
          <w:szCs w:val="24"/>
        </w:rPr>
        <w:t>membuat</w:t>
      </w:r>
      <w:r w:rsidR="007F5944">
        <w:rPr>
          <w:spacing w:val="-11"/>
          <w:w w:val="122"/>
          <w:sz w:val="24"/>
          <w:szCs w:val="24"/>
        </w:rPr>
        <w:t xml:space="preserve"> </w:t>
      </w:r>
      <w:r w:rsidR="007F5944">
        <w:rPr>
          <w:sz w:val="24"/>
          <w:szCs w:val="24"/>
        </w:rPr>
        <w:t xml:space="preserve">yang </w:t>
      </w:r>
      <w:r w:rsidR="007F5944">
        <w:rPr>
          <w:spacing w:val="7"/>
          <w:sz w:val="24"/>
          <w:szCs w:val="24"/>
        </w:rPr>
        <w:t xml:space="preserve"> </w:t>
      </w:r>
      <w:r w:rsidR="007F5944">
        <w:rPr>
          <w:w w:val="120"/>
          <w:sz w:val="24"/>
          <w:szCs w:val="24"/>
        </w:rPr>
        <w:t>terbaik</w:t>
      </w:r>
      <w:r w:rsidR="007F5944">
        <w:rPr>
          <w:spacing w:val="-30"/>
          <w:w w:val="120"/>
          <w:sz w:val="24"/>
          <w:szCs w:val="24"/>
        </w:rPr>
        <w:t xml:space="preserve"> </w:t>
      </w:r>
      <w:r w:rsidR="007F5944">
        <w:rPr>
          <w:w w:val="120"/>
          <w:sz w:val="24"/>
          <w:szCs w:val="24"/>
        </w:rPr>
        <w:t xml:space="preserve">dan </w:t>
      </w:r>
      <w:r w:rsidR="007F5944">
        <w:rPr>
          <w:sz w:val="24"/>
          <w:szCs w:val="24"/>
        </w:rPr>
        <w:t xml:space="preserve">bisa </w:t>
      </w:r>
      <w:r w:rsidR="007F5944">
        <w:rPr>
          <w:spacing w:val="8"/>
          <w:sz w:val="24"/>
          <w:szCs w:val="24"/>
        </w:rPr>
        <w:t xml:space="preserve"> </w:t>
      </w:r>
      <w:r w:rsidR="007F5944">
        <w:rPr>
          <w:w w:val="119"/>
          <w:sz w:val="24"/>
          <w:szCs w:val="24"/>
        </w:rPr>
        <w:t>membanggakan</w:t>
      </w:r>
      <w:r w:rsidR="007F5944">
        <w:rPr>
          <w:spacing w:val="-9"/>
          <w:w w:val="119"/>
          <w:sz w:val="24"/>
          <w:szCs w:val="24"/>
        </w:rPr>
        <w:t xml:space="preserve"> </w:t>
      </w:r>
      <w:r w:rsidR="007F5944">
        <w:rPr>
          <w:sz w:val="24"/>
          <w:szCs w:val="24"/>
        </w:rPr>
        <w:t>ibu</w:t>
      </w:r>
      <w:r w:rsidR="007F5944">
        <w:rPr>
          <w:spacing w:val="48"/>
          <w:sz w:val="24"/>
          <w:szCs w:val="24"/>
        </w:rPr>
        <w:t xml:space="preserve"> </w:t>
      </w:r>
      <w:r w:rsidR="007F5944">
        <w:rPr>
          <w:w w:val="117"/>
          <w:sz w:val="24"/>
          <w:szCs w:val="24"/>
        </w:rPr>
        <w:t>guru.</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15" w:line="280" w:lineRule="exact"/>
        <w:rPr>
          <w:sz w:val="28"/>
          <w:szCs w:val="28"/>
        </w:rPr>
      </w:pPr>
    </w:p>
    <w:p w:rsidR="00256EBE" w:rsidRDefault="007F5944">
      <w:pPr>
        <w:spacing w:line="700" w:lineRule="exact"/>
        <w:ind w:left="2404"/>
        <w:rPr>
          <w:sz w:val="64"/>
          <w:szCs w:val="64"/>
        </w:rPr>
      </w:pPr>
      <w:r>
        <w:rPr>
          <w:w w:val="115"/>
          <w:sz w:val="64"/>
          <w:szCs w:val="64"/>
        </w:rPr>
        <w:t>Nasehat</w:t>
      </w:r>
      <w:r>
        <w:rPr>
          <w:spacing w:val="-40"/>
          <w:w w:val="115"/>
          <w:sz w:val="64"/>
          <w:szCs w:val="64"/>
        </w:rPr>
        <w:t xml:space="preserve"> </w:t>
      </w:r>
      <w:r>
        <w:rPr>
          <w:w w:val="93"/>
          <w:sz w:val="64"/>
          <w:szCs w:val="64"/>
        </w:rPr>
        <w:t>S</w:t>
      </w:r>
      <w:r>
        <w:rPr>
          <w:w w:val="127"/>
          <w:sz w:val="64"/>
          <w:szCs w:val="64"/>
        </w:rPr>
        <w:t>a</w:t>
      </w:r>
      <w:r>
        <w:rPr>
          <w:w w:val="119"/>
          <w:sz w:val="64"/>
          <w:szCs w:val="64"/>
        </w:rPr>
        <w:t>h</w:t>
      </w:r>
      <w:r>
        <w:rPr>
          <w:w w:val="127"/>
          <w:sz w:val="64"/>
          <w:szCs w:val="64"/>
        </w:rPr>
        <w:t>a</w:t>
      </w:r>
      <w:r>
        <w:rPr>
          <w:w w:val="111"/>
          <w:sz w:val="64"/>
          <w:szCs w:val="64"/>
        </w:rPr>
        <w:t>b</w:t>
      </w:r>
      <w:r>
        <w:rPr>
          <w:w w:val="127"/>
          <w:sz w:val="64"/>
          <w:szCs w:val="64"/>
        </w:rPr>
        <w:t>a</w:t>
      </w:r>
      <w:r>
        <w:rPr>
          <w:w w:val="135"/>
          <w:sz w:val="64"/>
          <w:szCs w:val="64"/>
        </w:rPr>
        <w:t>t</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9"/>
        <w:jc w:val="both"/>
        <w:rPr>
          <w:sz w:val="24"/>
          <w:szCs w:val="24"/>
        </w:rPr>
      </w:pPr>
      <w:r>
        <w:rPr>
          <w:sz w:val="24"/>
          <w:szCs w:val="24"/>
        </w:rPr>
        <w:t xml:space="preserve">Jam   </w:t>
      </w:r>
      <w:r>
        <w:rPr>
          <w:w w:val="120"/>
          <w:sz w:val="24"/>
          <w:szCs w:val="24"/>
        </w:rPr>
        <w:t xml:space="preserve">istrahat </w:t>
      </w:r>
      <w:r>
        <w:rPr>
          <w:spacing w:val="12"/>
          <w:w w:val="120"/>
          <w:sz w:val="24"/>
          <w:szCs w:val="24"/>
        </w:rPr>
        <w:t xml:space="preserve"> </w:t>
      </w:r>
      <w:r>
        <w:rPr>
          <w:w w:val="120"/>
          <w:sz w:val="24"/>
          <w:szCs w:val="24"/>
        </w:rPr>
        <w:t xml:space="preserve">telah </w:t>
      </w:r>
      <w:r>
        <w:rPr>
          <w:spacing w:val="5"/>
          <w:w w:val="120"/>
          <w:sz w:val="24"/>
          <w:szCs w:val="24"/>
        </w:rPr>
        <w:t xml:space="preserve"> </w:t>
      </w:r>
      <w:r>
        <w:rPr>
          <w:sz w:val="24"/>
          <w:szCs w:val="24"/>
        </w:rPr>
        <w:t xml:space="preserve">tiba  </w:t>
      </w:r>
      <w:r>
        <w:rPr>
          <w:spacing w:val="34"/>
          <w:sz w:val="24"/>
          <w:szCs w:val="24"/>
        </w:rPr>
        <w:t xml:space="preserve"> </w:t>
      </w:r>
      <w:r>
        <w:rPr>
          <w:sz w:val="24"/>
          <w:szCs w:val="24"/>
        </w:rPr>
        <w:t xml:space="preserve">aku  </w:t>
      </w:r>
      <w:r>
        <w:rPr>
          <w:spacing w:val="28"/>
          <w:sz w:val="24"/>
          <w:szCs w:val="24"/>
        </w:rPr>
        <w:t xml:space="preserve"> </w:t>
      </w:r>
      <w:r>
        <w:rPr>
          <w:w w:val="117"/>
          <w:sz w:val="24"/>
          <w:szCs w:val="24"/>
        </w:rPr>
        <w:t xml:space="preserve">berlari </w:t>
      </w:r>
      <w:r>
        <w:rPr>
          <w:spacing w:val="9"/>
          <w:w w:val="117"/>
          <w:sz w:val="24"/>
          <w:szCs w:val="24"/>
        </w:rPr>
        <w:t xml:space="preserve"> </w:t>
      </w:r>
      <w:r>
        <w:rPr>
          <w:sz w:val="24"/>
          <w:szCs w:val="24"/>
        </w:rPr>
        <w:t xml:space="preserve">ke  </w:t>
      </w:r>
      <w:r>
        <w:rPr>
          <w:spacing w:val="3"/>
          <w:sz w:val="24"/>
          <w:szCs w:val="24"/>
        </w:rPr>
        <w:t xml:space="preserve"> </w:t>
      </w:r>
      <w:r>
        <w:rPr>
          <w:sz w:val="24"/>
          <w:szCs w:val="24"/>
        </w:rPr>
        <w:t xml:space="preserve">luar  </w:t>
      </w:r>
      <w:r>
        <w:rPr>
          <w:spacing w:val="32"/>
          <w:sz w:val="24"/>
          <w:szCs w:val="24"/>
        </w:rPr>
        <w:t xml:space="preserve"> </w:t>
      </w:r>
      <w:r>
        <w:rPr>
          <w:w w:val="112"/>
          <w:sz w:val="24"/>
          <w:szCs w:val="24"/>
        </w:rPr>
        <w:t xml:space="preserve">kelas. </w:t>
      </w:r>
      <w:r>
        <w:rPr>
          <w:spacing w:val="26"/>
          <w:w w:val="112"/>
          <w:sz w:val="24"/>
          <w:szCs w:val="24"/>
        </w:rPr>
        <w:t xml:space="preserve"> </w:t>
      </w:r>
      <w:r>
        <w:rPr>
          <w:w w:val="112"/>
          <w:sz w:val="24"/>
          <w:szCs w:val="24"/>
        </w:rPr>
        <w:t xml:space="preserve">Tiba-tiba </w:t>
      </w:r>
      <w:r>
        <w:rPr>
          <w:spacing w:val="6"/>
          <w:w w:val="112"/>
          <w:sz w:val="24"/>
          <w:szCs w:val="24"/>
        </w:rPr>
        <w:t xml:space="preserve"> </w:t>
      </w:r>
      <w:r>
        <w:rPr>
          <w:sz w:val="24"/>
          <w:szCs w:val="24"/>
        </w:rPr>
        <w:t xml:space="preserve">aku  </w:t>
      </w:r>
      <w:r>
        <w:rPr>
          <w:spacing w:val="28"/>
          <w:sz w:val="24"/>
          <w:szCs w:val="24"/>
        </w:rPr>
        <w:t xml:space="preserve"> </w:t>
      </w:r>
      <w:r>
        <w:rPr>
          <w:w w:val="120"/>
          <w:sz w:val="24"/>
          <w:szCs w:val="24"/>
        </w:rPr>
        <w:t xml:space="preserve">menabrak </w:t>
      </w:r>
      <w:r>
        <w:rPr>
          <w:spacing w:val="5"/>
          <w:w w:val="120"/>
          <w:sz w:val="24"/>
          <w:szCs w:val="24"/>
        </w:rPr>
        <w:t xml:space="preserve"> </w:t>
      </w:r>
      <w:r>
        <w:rPr>
          <w:sz w:val="24"/>
          <w:szCs w:val="24"/>
        </w:rPr>
        <w:t xml:space="preserve">Adi, </w:t>
      </w:r>
      <w:r>
        <w:rPr>
          <w:w w:val="121"/>
          <w:sz w:val="24"/>
          <w:szCs w:val="24"/>
        </w:rPr>
        <w:t>sahabatku</w:t>
      </w:r>
      <w:r>
        <w:rPr>
          <w:spacing w:val="6"/>
          <w:w w:val="121"/>
          <w:sz w:val="24"/>
          <w:szCs w:val="24"/>
        </w:rPr>
        <w:t xml:space="preserve"> </w:t>
      </w:r>
      <w:r>
        <w:rPr>
          <w:sz w:val="24"/>
          <w:szCs w:val="24"/>
        </w:rPr>
        <w:t xml:space="preserve">yang </w:t>
      </w:r>
      <w:r>
        <w:rPr>
          <w:spacing w:val="24"/>
          <w:sz w:val="24"/>
          <w:szCs w:val="24"/>
        </w:rPr>
        <w:t xml:space="preserve"> </w:t>
      </w:r>
      <w:r>
        <w:rPr>
          <w:w w:val="120"/>
          <w:sz w:val="24"/>
          <w:szCs w:val="24"/>
        </w:rPr>
        <w:t>sedang</w:t>
      </w:r>
      <w:r>
        <w:rPr>
          <w:spacing w:val="14"/>
          <w:w w:val="120"/>
          <w:sz w:val="24"/>
          <w:szCs w:val="24"/>
        </w:rPr>
        <w:t xml:space="preserve"> </w:t>
      </w:r>
      <w:r>
        <w:rPr>
          <w:w w:val="120"/>
          <w:sz w:val="24"/>
          <w:szCs w:val="24"/>
        </w:rPr>
        <w:t>membawa</w:t>
      </w:r>
      <w:r>
        <w:rPr>
          <w:spacing w:val="-3"/>
          <w:w w:val="120"/>
          <w:sz w:val="24"/>
          <w:szCs w:val="24"/>
        </w:rPr>
        <w:t xml:space="preserve"> </w:t>
      </w:r>
      <w:r>
        <w:rPr>
          <w:sz w:val="24"/>
          <w:szCs w:val="24"/>
        </w:rPr>
        <w:t xml:space="preserve">nasi </w:t>
      </w:r>
      <w:r>
        <w:rPr>
          <w:spacing w:val="25"/>
          <w:sz w:val="24"/>
          <w:szCs w:val="24"/>
        </w:rPr>
        <w:t xml:space="preserve"> </w:t>
      </w:r>
      <w:r>
        <w:rPr>
          <w:sz w:val="24"/>
          <w:szCs w:val="24"/>
        </w:rPr>
        <w:t xml:space="preserve">yang </w:t>
      </w:r>
      <w:r>
        <w:rPr>
          <w:spacing w:val="24"/>
          <w:sz w:val="24"/>
          <w:szCs w:val="24"/>
        </w:rPr>
        <w:t xml:space="preserve"> </w:t>
      </w:r>
      <w:r>
        <w:rPr>
          <w:w w:val="117"/>
          <w:sz w:val="24"/>
          <w:szCs w:val="24"/>
        </w:rPr>
        <w:t>baru</w:t>
      </w:r>
      <w:r>
        <w:rPr>
          <w:spacing w:val="34"/>
          <w:w w:val="117"/>
          <w:sz w:val="24"/>
          <w:szCs w:val="24"/>
        </w:rPr>
        <w:t xml:space="preserve"> </w:t>
      </w:r>
      <w:r>
        <w:rPr>
          <w:w w:val="117"/>
          <w:sz w:val="24"/>
          <w:szCs w:val="24"/>
        </w:rPr>
        <w:t>dibelinya</w:t>
      </w:r>
      <w:r>
        <w:rPr>
          <w:spacing w:val="-27"/>
          <w:w w:val="117"/>
          <w:sz w:val="24"/>
          <w:szCs w:val="24"/>
        </w:rPr>
        <w:t xml:space="preserve"> </w:t>
      </w:r>
      <w:r>
        <w:rPr>
          <w:sz w:val="24"/>
          <w:szCs w:val="24"/>
        </w:rPr>
        <w:t xml:space="preserve">dari </w:t>
      </w:r>
      <w:r>
        <w:rPr>
          <w:spacing w:val="22"/>
          <w:sz w:val="24"/>
          <w:szCs w:val="24"/>
        </w:rPr>
        <w:t xml:space="preserve"> </w:t>
      </w:r>
      <w:r>
        <w:rPr>
          <w:w w:val="112"/>
          <w:sz w:val="24"/>
          <w:szCs w:val="24"/>
        </w:rPr>
        <w:t>kantin</w:t>
      </w:r>
      <w:r>
        <w:rPr>
          <w:spacing w:val="37"/>
          <w:w w:val="112"/>
          <w:sz w:val="24"/>
          <w:szCs w:val="24"/>
        </w:rPr>
        <w:t xml:space="preserve"> </w:t>
      </w:r>
      <w:r>
        <w:rPr>
          <w:w w:val="112"/>
          <w:sz w:val="24"/>
          <w:szCs w:val="24"/>
        </w:rPr>
        <w:t>sekolah.</w:t>
      </w:r>
      <w:r>
        <w:rPr>
          <w:spacing w:val="43"/>
          <w:w w:val="112"/>
          <w:sz w:val="24"/>
          <w:szCs w:val="24"/>
        </w:rPr>
        <w:t xml:space="preserve"> </w:t>
      </w:r>
      <w:r>
        <w:rPr>
          <w:w w:val="112"/>
          <w:sz w:val="24"/>
          <w:szCs w:val="24"/>
        </w:rPr>
        <w:t xml:space="preserve">Dia </w:t>
      </w:r>
      <w:r>
        <w:rPr>
          <w:w w:val="119"/>
          <w:sz w:val="24"/>
          <w:szCs w:val="24"/>
        </w:rPr>
        <w:t>menangis</w:t>
      </w:r>
      <w:r>
        <w:rPr>
          <w:spacing w:val="24"/>
          <w:w w:val="119"/>
          <w:sz w:val="24"/>
          <w:szCs w:val="24"/>
        </w:rPr>
        <w:t xml:space="preserve"> </w:t>
      </w:r>
      <w:r>
        <w:rPr>
          <w:w w:val="119"/>
          <w:sz w:val="24"/>
          <w:szCs w:val="24"/>
        </w:rPr>
        <w:t>karena</w:t>
      </w:r>
      <w:r>
        <w:rPr>
          <w:spacing w:val="39"/>
          <w:w w:val="119"/>
          <w:sz w:val="24"/>
          <w:szCs w:val="24"/>
        </w:rPr>
        <w:t xml:space="preserve"> </w:t>
      </w:r>
      <w:r>
        <w:rPr>
          <w:w w:val="119"/>
          <w:sz w:val="24"/>
          <w:szCs w:val="24"/>
        </w:rPr>
        <w:t>jatuh</w:t>
      </w:r>
      <w:r>
        <w:rPr>
          <w:spacing w:val="33"/>
          <w:w w:val="119"/>
          <w:sz w:val="24"/>
          <w:szCs w:val="24"/>
        </w:rPr>
        <w:t xml:space="preserve"> </w:t>
      </w:r>
      <w:r>
        <w:rPr>
          <w:w w:val="119"/>
          <w:sz w:val="24"/>
          <w:szCs w:val="24"/>
        </w:rPr>
        <w:t>dan</w:t>
      </w:r>
      <w:r>
        <w:rPr>
          <w:spacing w:val="47"/>
          <w:w w:val="119"/>
          <w:sz w:val="24"/>
          <w:szCs w:val="24"/>
        </w:rPr>
        <w:t xml:space="preserve"> </w:t>
      </w:r>
      <w:r>
        <w:rPr>
          <w:w w:val="119"/>
          <w:sz w:val="24"/>
          <w:szCs w:val="24"/>
        </w:rPr>
        <w:t xml:space="preserve">bekalnya </w:t>
      </w:r>
      <w:r>
        <w:rPr>
          <w:sz w:val="24"/>
          <w:szCs w:val="24"/>
        </w:rPr>
        <w:t xml:space="preserve">juga </w:t>
      </w:r>
      <w:r>
        <w:rPr>
          <w:spacing w:val="42"/>
          <w:sz w:val="24"/>
          <w:szCs w:val="24"/>
        </w:rPr>
        <w:t xml:space="preserve"> </w:t>
      </w:r>
      <w:r>
        <w:rPr>
          <w:w w:val="119"/>
          <w:sz w:val="24"/>
          <w:szCs w:val="24"/>
        </w:rPr>
        <w:t>jatuh,</w:t>
      </w:r>
      <w:r>
        <w:rPr>
          <w:spacing w:val="22"/>
          <w:w w:val="119"/>
          <w:sz w:val="24"/>
          <w:szCs w:val="24"/>
        </w:rPr>
        <w:t xml:space="preserve"> </w:t>
      </w:r>
      <w:r>
        <w:rPr>
          <w:w w:val="119"/>
          <w:sz w:val="24"/>
          <w:szCs w:val="24"/>
        </w:rPr>
        <w:t>karena</w:t>
      </w:r>
      <w:r>
        <w:rPr>
          <w:spacing w:val="39"/>
          <w:w w:val="119"/>
          <w:sz w:val="24"/>
          <w:szCs w:val="24"/>
        </w:rPr>
        <w:t xml:space="preserve"> </w:t>
      </w:r>
      <w:r>
        <w:rPr>
          <w:w w:val="119"/>
          <w:sz w:val="24"/>
          <w:szCs w:val="24"/>
        </w:rPr>
        <w:t>takut</w:t>
      </w:r>
      <w:r>
        <w:rPr>
          <w:spacing w:val="38"/>
          <w:w w:val="119"/>
          <w:sz w:val="24"/>
          <w:szCs w:val="24"/>
        </w:rPr>
        <w:t xml:space="preserve"> </w:t>
      </w:r>
      <w:r>
        <w:rPr>
          <w:sz w:val="24"/>
          <w:szCs w:val="24"/>
        </w:rPr>
        <w:t xml:space="preserve">aku </w:t>
      </w:r>
      <w:r>
        <w:rPr>
          <w:spacing w:val="43"/>
          <w:sz w:val="24"/>
          <w:szCs w:val="24"/>
        </w:rPr>
        <w:t xml:space="preserve"> </w:t>
      </w:r>
      <w:r>
        <w:rPr>
          <w:sz w:val="24"/>
          <w:szCs w:val="24"/>
        </w:rPr>
        <w:t xml:space="preserve">lari </w:t>
      </w:r>
      <w:r>
        <w:rPr>
          <w:spacing w:val="16"/>
          <w:sz w:val="24"/>
          <w:szCs w:val="24"/>
        </w:rPr>
        <w:t xml:space="preserve"> </w:t>
      </w:r>
      <w:r>
        <w:rPr>
          <w:w w:val="119"/>
          <w:sz w:val="24"/>
          <w:szCs w:val="24"/>
        </w:rPr>
        <w:t>dan</w:t>
      </w:r>
      <w:r>
        <w:rPr>
          <w:spacing w:val="47"/>
          <w:w w:val="119"/>
          <w:sz w:val="24"/>
          <w:szCs w:val="24"/>
        </w:rPr>
        <w:t xml:space="preserve"> </w:t>
      </w:r>
      <w:r>
        <w:rPr>
          <w:w w:val="119"/>
          <w:sz w:val="24"/>
          <w:szCs w:val="24"/>
        </w:rPr>
        <w:t xml:space="preserve">tidak </w:t>
      </w:r>
      <w:r>
        <w:rPr>
          <w:w w:val="116"/>
          <w:sz w:val="24"/>
          <w:szCs w:val="24"/>
        </w:rPr>
        <w:t>menolongya.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3"/>
        <w:jc w:val="both"/>
        <w:rPr>
          <w:sz w:val="24"/>
          <w:szCs w:val="24"/>
        </w:rPr>
      </w:pPr>
      <w:r>
        <w:rPr>
          <w:sz w:val="24"/>
          <w:szCs w:val="24"/>
        </w:rPr>
        <w:t>Tidak</w:t>
      </w:r>
      <w:r>
        <w:rPr>
          <w:spacing w:val="54"/>
          <w:sz w:val="24"/>
          <w:szCs w:val="24"/>
        </w:rPr>
        <w:t xml:space="preserve"> </w:t>
      </w:r>
      <w:r>
        <w:rPr>
          <w:w w:val="119"/>
          <w:sz w:val="24"/>
          <w:szCs w:val="24"/>
        </w:rPr>
        <w:t>lama</w:t>
      </w:r>
      <w:r>
        <w:rPr>
          <w:spacing w:val="-1"/>
          <w:w w:val="119"/>
          <w:sz w:val="24"/>
          <w:szCs w:val="24"/>
        </w:rPr>
        <w:t xml:space="preserve"> </w:t>
      </w:r>
      <w:r>
        <w:rPr>
          <w:w w:val="119"/>
          <w:sz w:val="24"/>
          <w:szCs w:val="24"/>
        </w:rPr>
        <w:t>setelah</w:t>
      </w:r>
      <w:r>
        <w:rPr>
          <w:spacing w:val="18"/>
          <w:w w:val="119"/>
          <w:sz w:val="24"/>
          <w:szCs w:val="24"/>
        </w:rPr>
        <w:t xml:space="preserve"> </w:t>
      </w:r>
      <w:r>
        <w:rPr>
          <w:sz w:val="24"/>
          <w:szCs w:val="24"/>
        </w:rPr>
        <w:t>itu</w:t>
      </w:r>
      <w:r>
        <w:rPr>
          <w:spacing w:val="53"/>
          <w:sz w:val="24"/>
          <w:szCs w:val="24"/>
        </w:rPr>
        <w:t xml:space="preserve"> </w:t>
      </w:r>
      <w:r>
        <w:rPr>
          <w:sz w:val="24"/>
          <w:szCs w:val="24"/>
        </w:rPr>
        <w:t xml:space="preserve">ibu </w:t>
      </w:r>
      <w:r>
        <w:rPr>
          <w:spacing w:val="1"/>
          <w:sz w:val="24"/>
          <w:szCs w:val="24"/>
        </w:rPr>
        <w:t xml:space="preserve"> </w:t>
      </w:r>
      <w:r>
        <w:rPr>
          <w:w w:val="117"/>
          <w:sz w:val="24"/>
          <w:szCs w:val="24"/>
        </w:rPr>
        <w:t>guru</w:t>
      </w:r>
      <w:r>
        <w:rPr>
          <w:spacing w:val="14"/>
          <w:w w:val="117"/>
          <w:sz w:val="24"/>
          <w:szCs w:val="24"/>
        </w:rPr>
        <w:t xml:space="preserve"> </w:t>
      </w:r>
      <w:r>
        <w:rPr>
          <w:w w:val="117"/>
          <w:sz w:val="24"/>
          <w:szCs w:val="24"/>
        </w:rPr>
        <w:t>memanggil</w:t>
      </w:r>
      <w:r>
        <w:rPr>
          <w:spacing w:val="-17"/>
          <w:w w:val="117"/>
          <w:sz w:val="24"/>
          <w:szCs w:val="24"/>
        </w:rPr>
        <w:t xml:space="preserve"> </w:t>
      </w:r>
      <w:r>
        <w:rPr>
          <w:sz w:val="24"/>
          <w:szCs w:val="24"/>
        </w:rPr>
        <w:t xml:space="preserve">aku </w:t>
      </w:r>
      <w:r>
        <w:rPr>
          <w:spacing w:val="14"/>
          <w:sz w:val="24"/>
          <w:szCs w:val="24"/>
        </w:rPr>
        <w:t xml:space="preserve"> </w:t>
      </w:r>
      <w:r>
        <w:rPr>
          <w:w w:val="120"/>
          <w:sz w:val="24"/>
          <w:szCs w:val="24"/>
        </w:rPr>
        <w:t>dan</w:t>
      </w:r>
      <w:r>
        <w:rPr>
          <w:spacing w:val="13"/>
          <w:w w:val="120"/>
          <w:sz w:val="24"/>
          <w:szCs w:val="24"/>
        </w:rPr>
        <w:t xml:space="preserve"> </w:t>
      </w:r>
      <w:r>
        <w:rPr>
          <w:w w:val="120"/>
          <w:sz w:val="24"/>
          <w:szCs w:val="24"/>
        </w:rPr>
        <w:t>menanyakan</w:t>
      </w:r>
      <w:r>
        <w:rPr>
          <w:spacing w:val="-9"/>
          <w:w w:val="120"/>
          <w:sz w:val="24"/>
          <w:szCs w:val="24"/>
        </w:rPr>
        <w:t xml:space="preserve"> </w:t>
      </w:r>
      <w:r>
        <w:rPr>
          <w:w w:val="120"/>
          <w:sz w:val="24"/>
          <w:szCs w:val="24"/>
        </w:rPr>
        <w:t>semua,</w:t>
      </w:r>
      <w:r>
        <w:rPr>
          <w:spacing w:val="5"/>
          <w:w w:val="120"/>
          <w:sz w:val="24"/>
          <w:szCs w:val="24"/>
        </w:rPr>
        <w:t xml:space="preserve"> </w:t>
      </w:r>
      <w:r>
        <w:rPr>
          <w:sz w:val="24"/>
          <w:szCs w:val="24"/>
        </w:rPr>
        <w:t xml:space="preserve">aku </w:t>
      </w:r>
      <w:r>
        <w:rPr>
          <w:spacing w:val="14"/>
          <w:sz w:val="24"/>
          <w:szCs w:val="24"/>
        </w:rPr>
        <w:t xml:space="preserve"> </w:t>
      </w:r>
      <w:r>
        <w:rPr>
          <w:w w:val="122"/>
          <w:sz w:val="24"/>
          <w:szCs w:val="24"/>
        </w:rPr>
        <w:t xml:space="preserve">marah </w:t>
      </w:r>
      <w:r>
        <w:rPr>
          <w:w w:val="120"/>
          <w:sz w:val="24"/>
          <w:szCs w:val="24"/>
        </w:rPr>
        <w:t>karena</w:t>
      </w:r>
      <w:r>
        <w:rPr>
          <w:spacing w:val="-10"/>
          <w:w w:val="120"/>
          <w:sz w:val="24"/>
          <w:szCs w:val="24"/>
        </w:rPr>
        <w:t xml:space="preserve"> </w:t>
      </w:r>
      <w:r>
        <w:rPr>
          <w:sz w:val="24"/>
          <w:szCs w:val="24"/>
        </w:rPr>
        <w:t>Adi</w:t>
      </w:r>
      <w:r>
        <w:rPr>
          <w:spacing w:val="-2"/>
          <w:sz w:val="24"/>
          <w:szCs w:val="24"/>
        </w:rPr>
        <w:t xml:space="preserve"> </w:t>
      </w:r>
      <w:r>
        <w:rPr>
          <w:w w:val="121"/>
          <w:sz w:val="24"/>
          <w:szCs w:val="24"/>
        </w:rPr>
        <w:t>mengadu</w:t>
      </w:r>
      <w:r>
        <w:rPr>
          <w:spacing w:val="-19"/>
          <w:w w:val="121"/>
          <w:sz w:val="24"/>
          <w:szCs w:val="24"/>
        </w:rPr>
        <w:t xml:space="preserve"> </w:t>
      </w:r>
      <w:r>
        <w:rPr>
          <w:w w:val="121"/>
          <w:sz w:val="24"/>
          <w:szCs w:val="24"/>
        </w:rPr>
        <w:t>pada</w:t>
      </w:r>
      <w:r>
        <w:rPr>
          <w:spacing w:val="-2"/>
          <w:w w:val="121"/>
          <w:sz w:val="24"/>
          <w:szCs w:val="24"/>
        </w:rPr>
        <w:t xml:space="preserve"> </w:t>
      </w:r>
      <w:r>
        <w:rPr>
          <w:sz w:val="24"/>
          <w:szCs w:val="24"/>
        </w:rPr>
        <w:t>ibu</w:t>
      </w:r>
      <w:r>
        <w:rPr>
          <w:spacing w:val="48"/>
          <w:sz w:val="24"/>
          <w:szCs w:val="24"/>
        </w:rPr>
        <w:t xml:space="preserve"> </w:t>
      </w:r>
      <w:r>
        <w:rPr>
          <w:w w:val="117"/>
          <w:sz w:val="24"/>
          <w:szCs w:val="24"/>
        </w:rPr>
        <w:t>guru.</w:t>
      </w:r>
      <w:r>
        <w:rPr>
          <w:spacing w:val="-8"/>
          <w:w w:val="117"/>
          <w:sz w:val="24"/>
          <w:szCs w:val="24"/>
        </w:rPr>
        <w:t xml:space="preserve"> </w:t>
      </w:r>
      <w:r>
        <w:rPr>
          <w:sz w:val="24"/>
          <w:szCs w:val="24"/>
        </w:rPr>
        <w:t>Sejak</w:t>
      </w:r>
      <w:r>
        <w:rPr>
          <w:spacing w:val="55"/>
          <w:sz w:val="24"/>
          <w:szCs w:val="24"/>
        </w:rPr>
        <w:t xml:space="preserve"> </w:t>
      </w:r>
      <w:r>
        <w:rPr>
          <w:w w:val="125"/>
          <w:sz w:val="24"/>
          <w:szCs w:val="24"/>
        </w:rPr>
        <w:t>saat</w:t>
      </w:r>
      <w:r>
        <w:rPr>
          <w:spacing w:val="-13"/>
          <w:w w:val="125"/>
          <w:sz w:val="24"/>
          <w:szCs w:val="24"/>
        </w:rPr>
        <w:t xml:space="preserve"> </w:t>
      </w:r>
      <w:r>
        <w:rPr>
          <w:sz w:val="24"/>
          <w:szCs w:val="24"/>
        </w:rPr>
        <w:t>itu</w:t>
      </w:r>
      <w:r>
        <w:rPr>
          <w:spacing w:val="40"/>
          <w:sz w:val="24"/>
          <w:szCs w:val="24"/>
        </w:rPr>
        <w:t xml:space="preserve"> </w:t>
      </w:r>
      <w:r>
        <w:rPr>
          <w:sz w:val="24"/>
          <w:szCs w:val="24"/>
        </w:rPr>
        <w:t xml:space="preserve">aku </w:t>
      </w:r>
      <w:r>
        <w:rPr>
          <w:spacing w:val="1"/>
          <w:sz w:val="24"/>
          <w:szCs w:val="24"/>
        </w:rPr>
        <w:t xml:space="preserve"> </w:t>
      </w:r>
      <w:r>
        <w:rPr>
          <w:w w:val="119"/>
          <w:sz w:val="24"/>
          <w:szCs w:val="24"/>
        </w:rPr>
        <w:t>benci</w:t>
      </w:r>
      <w:r>
        <w:rPr>
          <w:spacing w:val="-25"/>
          <w:w w:val="119"/>
          <w:sz w:val="24"/>
          <w:szCs w:val="24"/>
        </w:rPr>
        <w:t xml:space="preserve"> </w:t>
      </w:r>
      <w:r>
        <w:rPr>
          <w:w w:val="119"/>
          <w:sz w:val="24"/>
          <w:szCs w:val="24"/>
        </w:rPr>
        <w:t>sama</w:t>
      </w:r>
      <w:r>
        <w:rPr>
          <w:spacing w:val="5"/>
          <w:w w:val="119"/>
          <w:sz w:val="24"/>
          <w:szCs w:val="24"/>
        </w:rPr>
        <w:t xml:space="preserve"> </w:t>
      </w:r>
      <w:r>
        <w:rPr>
          <w:sz w:val="24"/>
          <w:szCs w:val="24"/>
        </w:rPr>
        <w:t>Adi.</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8"/>
        <w:jc w:val="both"/>
        <w:rPr>
          <w:sz w:val="24"/>
          <w:szCs w:val="24"/>
        </w:rPr>
      </w:pPr>
      <w:r>
        <w:rPr>
          <w:sz w:val="24"/>
          <w:szCs w:val="24"/>
        </w:rPr>
        <w:t xml:space="preserve">Aku   </w:t>
      </w:r>
      <w:r>
        <w:rPr>
          <w:w w:val="117"/>
          <w:sz w:val="24"/>
          <w:szCs w:val="24"/>
        </w:rPr>
        <w:t xml:space="preserve">menceritakan </w:t>
      </w:r>
      <w:r>
        <w:rPr>
          <w:spacing w:val="56"/>
          <w:w w:val="117"/>
          <w:sz w:val="24"/>
          <w:szCs w:val="24"/>
        </w:rPr>
        <w:t xml:space="preserve"> </w:t>
      </w:r>
      <w:r>
        <w:rPr>
          <w:w w:val="117"/>
          <w:sz w:val="24"/>
          <w:szCs w:val="24"/>
        </w:rPr>
        <w:t xml:space="preserve">kejadian </w:t>
      </w:r>
      <w:r>
        <w:rPr>
          <w:spacing w:val="23"/>
          <w:w w:val="117"/>
          <w:sz w:val="24"/>
          <w:szCs w:val="24"/>
        </w:rPr>
        <w:t xml:space="preserve"> </w:t>
      </w:r>
      <w:r>
        <w:rPr>
          <w:sz w:val="24"/>
          <w:szCs w:val="24"/>
        </w:rPr>
        <w:t xml:space="preserve">itu  </w:t>
      </w:r>
      <w:r>
        <w:rPr>
          <w:spacing w:val="30"/>
          <w:sz w:val="24"/>
          <w:szCs w:val="24"/>
        </w:rPr>
        <w:t xml:space="preserve"> </w:t>
      </w:r>
      <w:r>
        <w:rPr>
          <w:w w:val="120"/>
          <w:sz w:val="24"/>
          <w:szCs w:val="24"/>
        </w:rPr>
        <w:t xml:space="preserve">kepada </w:t>
      </w:r>
      <w:r>
        <w:rPr>
          <w:spacing w:val="28"/>
          <w:w w:val="120"/>
          <w:sz w:val="24"/>
          <w:szCs w:val="24"/>
        </w:rPr>
        <w:t xml:space="preserve"> </w:t>
      </w:r>
      <w:r>
        <w:rPr>
          <w:sz w:val="24"/>
          <w:szCs w:val="24"/>
        </w:rPr>
        <w:t xml:space="preserve">Budi,  </w:t>
      </w:r>
      <w:r>
        <w:rPr>
          <w:spacing w:val="34"/>
          <w:sz w:val="24"/>
          <w:szCs w:val="24"/>
        </w:rPr>
        <w:t xml:space="preserve"> </w:t>
      </w:r>
      <w:r>
        <w:rPr>
          <w:w w:val="118"/>
          <w:sz w:val="24"/>
          <w:szCs w:val="24"/>
        </w:rPr>
        <w:t xml:space="preserve">sahabatku. </w:t>
      </w:r>
      <w:r>
        <w:rPr>
          <w:spacing w:val="51"/>
          <w:w w:val="118"/>
          <w:sz w:val="24"/>
          <w:szCs w:val="24"/>
        </w:rPr>
        <w:t xml:space="preserve"> </w:t>
      </w:r>
      <w:r>
        <w:rPr>
          <w:w w:val="118"/>
          <w:sz w:val="24"/>
          <w:szCs w:val="24"/>
        </w:rPr>
        <w:t xml:space="preserve">Namun </w:t>
      </w:r>
      <w:r>
        <w:rPr>
          <w:spacing w:val="23"/>
          <w:w w:val="118"/>
          <w:sz w:val="24"/>
          <w:szCs w:val="24"/>
        </w:rPr>
        <w:t xml:space="preserve"> </w:t>
      </w:r>
      <w:r>
        <w:rPr>
          <w:sz w:val="24"/>
          <w:szCs w:val="24"/>
        </w:rPr>
        <w:t xml:space="preserve">Budi  </w:t>
      </w:r>
      <w:r>
        <w:rPr>
          <w:spacing w:val="34"/>
          <w:sz w:val="24"/>
          <w:szCs w:val="24"/>
        </w:rPr>
        <w:t xml:space="preserve"> </w:t>
      </w:r>
      <w:r>
        <w:rPr>
          <w:w w:val="119"/>
          <w:sz w:val="24"/>
          <w:szCs w:val="24"/>
        </w:rPr>
        <w:t xml:space="preserve">malah </w:t>
      </w:r>
      <w:r>
        <w:rPr>
          <w:w w:val="121"/>
          <w:sz w:val="24"/>
          <w:szCs w:val="24"/>
        </w:rPr>
        <w:t>menasehati</w:t>
      </w:r>
      <w:r>
        <w:rPr>
          <w:spacing w:val="24"/>
          <w:w w:val="121"/>
          <w:sz w:val="24"/>
          <w:szCs w:val="24"/>
        </w:rPr>
        <w:t xml:space="preserve"> </w:t>
      </w:r>
      <w:r>
        <w:rPr>
          <w:sz w:val="24"/>
          <w:szCs w:val="24"/>
        </w:rPr>
        <w:t xml:space="preserve">aku </w:t>
      </w:r>
      <w:r>
        <w:rPr>
          <w:spacing w:val="36"/>
          <w:sz w:val="24"/>
          <w:szCs w:val="24"/>
        </w:rPr>
        <w:t xml:space="preserve"> </w:t>
      </w:r>
      <w:r>
        <w:rPr>
          <w:sz w:val="24"/>
          <w:szCs w:val="24"/>
        </w:rPr>
        <w:t xml:space="preserve">tidak </w:t>
      </w:r>
      <w:r>
        <w:rPr>
          <w:spacing w:val="49"/>
          <w:sz w:val="24"/>
          <w:szCs w:val="24"/>
        </w:rPr>
        <w:t xml:space="preserve"> </w:t>
      </w:r>
      <w:r>
        <w:rPr>
          <w:w w:val="118"/>
          <w:sz w:val="24"/>
          <w:szCs w:val="24"/>
        </w:rPr>
        <w:t>boleh</w:t>
      </w:r>
      <w:r>
        <w:rPr>
          <w:spacing w:val="32"/>
          <w:w w:val="118"/>
          <w:sz w:val="24"/>
          <w:szCs w:val="24"/>
        </w:rPr>
        <w:t xml:space="preserve"> </w:t>
      </w:r>
      <w:r>
        <w:rPr>
          <w:w w:val="118"/>
          <w:sz w:val="24"/>
          <w:szCs w:val="24"/>
        </w:rPr>
        <w:t>menyimpan</w:t>
      </w:r>
      <w:r>
        <w:rPr>
          <w:spacing w:val="26"/>
          <w:w w:val="118"/>
          <w:sz w:val="24"/>
          <w:szCs w:val="24"/>
        </w:rPr>
        <w:t xml:space="preserve"> </w:t>
      </w:r>
      <w:r>
        <w:rPr>
          <w:sz w:val="24"/>
          <w:szCs w:val="24"/>
        </w:rPr>
        <w:t xml:space="preserve">sifat </w:t>
      </w:r>
      <w:r>
        <w:rPr>
          <w:spacing w:val="35"/>
          <w:sz w:val="24"/>
          <w:szCs w:val="24"/>
        </w:rPr>
        <w:t xml:space="preserve"> </w:t>
      </w:r>
      <w:r>
        <w:rPr>
          <w:w w:val="119"/>
          <w:sz w:val="24"/>
          <w:szCs w:val="24"/>
        </w:rPr>
        <w:t>dendam.</w:t>
      </w:r>
      <w:r>
        <w:rPr>
          <w:spacing w:val="42"/>
          <w:w w:val="119"/>
          <w:sz w:val="24"/>
          <w:szCs w:val="24"/>
        </w:rPr>
        <w:t xml:space="preserve"> </w:t>
      </w:r>
      <w:r>
        <w:rPr>
          <w:w w:val="119"/>
          <w:sz w:val="24"/>
          <w:szCs w:val="24"/>
        </w:rPr>
        <w:t>Menurutnya dendam</w:t>
      </w:r>
      <w:r>
        <w:rPr>
          <w:spacing w:val="48"/>
          <w:w w:val="119"/>
          <w:sz w:val="24"/>
          <w:szCs w:val="24"/>
        </w:rPr>
        <w:t xml:space="preserve"> </w:t>
      </w:r>
      <w:r>
        <w:rPr>
          <w:w w:val="119"/>
          <w:sz w:val="24"/>
          <w:szCs w:val="24"/>
        </w:rPr>
        <w:t xml:space="preserve">akan </w:t>
      </w:r>
      <w:r>
        <w:rPr>
          <w:w w:val="117"/>
          <w:sz w:val="24"/>
          <w:szCs w:val="24"/>
        </w:rPr>
        <w:t>merugikan</w:t>
      </w:r>
      <w:r>
        <w:rPr>
          <w:spacing w:val="-8"/>
          <w:w w:val="117"/>
          <w:sz w:val="24"/>
          <w:szCs w:val="24"/>
        </w:rPr>
        <w:t xml:space="preserve"> </w:t>
      </w:r>
      <w:r>
        <w:rPr>
          <w:sz w:val="24"/>
          <w:szCs w:val="24"/>
        </w:rPr>
        <w:t>diri</w:t>
      </w:r>
      <w:r>
        <w:rPr>
          <w:spacing w:val="32"/>
          <w:sz w:val="24"/>
          <w:szCs w:val="24"/>
        </w:rPr>
        <w:t xml:space="preserve"> </w:t>
      </w:r>
      <w:r>
        <w:rPr>
          <w:w w:val="115"/>
          <w:sz w:val="24"/>
          <w:szCs w:val="24"/>
        </w:rPr>
        <w:t>sendiri.</w:t>
      </w:r>
    </w:p>
    <w:p w:rsidR="00256EBE" w:rsidRDefault="00256EBE">
      <w:pPr>
        <w:spacing w:before="2" w:line="120" w:lineRule="exact"/>
        <w:rPr>
          <w:sz w:val="13"/>
          <w:szCs w:val="13"/>
        </w:rPr>
      </w:pPr>
    </w:p>
    <w:p w:rsidR="00256EBE" w:rsidRDefault="00256EBE">
      <w:pPr>
        <w:spacing w:line="200" w:lineRule="exact"/>
      </w:pPr>
    </w:p>
    <w:p w:rsidR="00256EBE" w:rsidRDefault="00E83221">
      <w:pPr>
        <w:spacing w:line="286" w:lineRule="auto"/>
        <w:ind w:left="110" w:right="72"/>
        <w:jc w:val="both"/>
        <w:rPr>
          <w:sz w:val="24"/>
          <w:szCs w:val="24"/>
        </w:rPr>
        <w:sectPr w:rsidR="00256EBE">
          <w:pgSz w:w="11900" w:h="16860"/>
          <w:pgMar w:top="1580" w:right="1080" w:bottom="280" w:left="1080" w:header="0" w:footer="1267" w:gutter="0"/>
          <w:cols w:space="720"/>
        </w:sectPr>
      </w:pPr>
      <w:r>
        <w:pict>
          <v:group id="_x0000_s7795" style="position:absolute;left:0;text-align:left;margin-left:194.5pt;margin-top:94.35pt;width:206.1pt;height:121.4pt;z-index:-2083;mso-position-horizontal-relative:page" coordorigin="3890,1887" coordsize="4122,2428">
            <v:shape id="_x0000_s7803" style="position:absolute;left:3890;top:1887;width:4122;height:2428" coordorigin="3890,1887" coordsize="4122,2428" path="m3984,3935r,113l3989,4079r7,20l4007,4118r13,16l4035,4149r18,12l4073,4170r21,6l4118,4181r20,3l4158,4188r20,3l4197,4194r20,3l4237,4200r20,2l4277,4205r20,2l4317,4209r20,2l4357,4212r20,2l4397,4215r20,2l4436,4218r20,1l4476,4219r4,1l4499,4221r20,l4539,4222r46,l4607,4221r21,l4648,4220r19,l4685,4219r21,l4726,4218r20,-2l4766,4215r20,-1l4806,4212r20,-2l4846,4208r19,-2l4885,4204r20,-3l4925,4199r20,-3l4965,4193r20,-3l5005,4187r20,-3l5044,4181r30,-10l5093,4161r17,-13l5125,4133r12,-18l5146,4096r6,-21l5154,4053r2,-36l5157,3997r,-108l5159,3868r4,-20l5173,4214r-16,14l5139,4240r-18,10l5101,4259r-21,8l5058,4272r-35,6l5003,4281r-20,4l4963,4288r-19,2l4924,4293r-20,3l4884,4298r-20,2l4844,4302r-20,2l4804,4306r-20,1l4764,4309r-20,1l4724,4311r-19,1l4685,4313r-7,l4659,4314r-19,1l4620,4315r-90,l4510,4315r-20,-1l4470,4313r-17,-1l4434,4312r-20,-1l4394,4309r-20,-1l4354,4307r-20,-2l4314,4303r-20,-2l4274,4299r-19,-2l4235,4295r-20,-3l4195,4289r-20,-2l4155,4284r-20,-4l4115,4277r-20,-4l4076,4270r-26,-7l4029,4256r-19,-10l3991,4235r-17,-13l3984,3915r,20xe" fillcolor="black" stroked="f">
              <v:path arrowok="t"/>
            </v:shape>
            <v:shape id="_x0000_s7802" style="position:absolute;left:3890;top:1887;width:4122;height:2428" coordorigin="3890,1887" coordsize="4122,2428" path="m4195,2362r-20,-250l4196,2082r,248l4195,2362xe" fillcolor="black" stroked="f">
              <v:path arrowok="t"/>
            </v:shape>
            <v:shape id="_x0000_s7801" style="position:absolute;left:3890;top:1887;width:4122;height:2428" coordorigin="3890,1887" coordsize="4122,2428" path="m6136,2872r-9,19l6123,2914r2,52l6130,3018r8,51l6148,3119r14,50l6178,3217r18,48l6218,3311r24,45l6268,3400r28,42l6327,3483r33,38l6395,3559r38,35l6472,3627r41,31l6556,3687r45,27l6648,3738r8,4l6674,3753r16,14l6705,3782r13,16l6728,3816r8,18l6742,3854r3,21l6746,3895r,97l6747,4011r,20l6748,4051r-5,173l6727,4210r-14,-16l6700,4178r-11,-18l6679,4140r-8,-20l6665,4099r-4,-21l6659,4055r-1,-21l6657,4014r,-20l6657,3893r-1,-9l6651,3864r-9,-19l6628,3829r-17,-11l6560,3792r-50,-29l6463,3732r-45,-34l6374,3661r-41,-38l6294,3582r-36,-43l6224,3494r-31,-46l6164,3400r-26,-50l6114,3299r-20,-52l6076,3193r-15,-55l6050,3083r-9,-56l6036,2970r-2,-58l6036,2891r12,-43l6070,2811r30,-31l6138,2758r43,-11l6203,2745r19,97l6201,2839r-10,l6169,2845r-19,11l6136,2872xe" fillcolor="black" stroked="f">
              <v:path arrowok="t"/>
            </v:shape>
            <v:shape id="_x0000_s7800" style="position:absolute;left:3890;top:1887;width:4122;height:2428" coordorigin="3890,1887" coordsize="4122,2428" path="m7981,4159r-11,17l7957,4193r-15,15l7926,4222r-17,13l7891,4246r-20,9l7851,4262r-22,5l7811,4271r-20,3l7772,4277r-20,3l7732,4283r-20,3l7692,4289r-19,2l7653,4294r-20,2l7613,4298r-20,2l7573,4302r-20,2l7533,4305r-20,2l7493,4308r-20,1l7453,4310r-20,1l7425,4311r-20,1l7385,4313r-20,l7317,4313r-21,l7275,4312r-20,-1l7236,4311r-18,l7182,4309r-20,-2l7142,4306r-20,-1l7102,4303r-20,-2l7062,4299r-19,-2l7023,4295r-20,-2l6983,4291r-20,-3l6943,4286r-19,-3l6904,4280r-20,-3l6864,4273r-19,-3l6819,4264r-21,-8l6779,4247r-19,-11l6743,4224r5,-173l6749,4064r5,22l6762,4106r10,18l6785,4141r16,14l6819,4166r20,9l6861,4181r21,3l6902,4188r20,3l6941,4194r20,2l6981,4199r20,3l7021,4204r19,2l7060,4208r20,2l7100,4212r20,2l7140,4215r20,1l7180,4218r20,1l7220,4219r3,1l7241,4221r20,l7281,4222r86,l7387,4221r20,l7426,4219r8,l7454,4218r20,-1l7494,4215r20,-1l7534,4212r20,-2l7574,4209r20,-2l7614,4204r20,-2l7654,4200r20,-3l7693,4195r20,-3l7733,4189r19,-3l7772,4183r20,-3l7811,4176r30,-9l7860,4157r17,-13l7891,4128r12,-17l7912,4091r6,-20l7921,4048r,-47l7920,3979r-4,-17l7916,3932r,-20l7915,3892r,-20l7914,3852r-1,-19l7912,3813r-1,-20l7909,3773r-1,-20l7906,3733r-2,-20l7901,3693r-2,-20l7896,3653r-2,-20l7893,3630r-3,-20l7886,3590r-3,-19l7880,3551r-1,-4l7868,3508r-13,-37l7840,3439r-16,-31l7807,3379r-20,-28l7767,3324r-22,-25l7721,3275r-25,-23l7670,3231r-27,-19l7614,3194r-29,-16l7555,3164r-32,-13l7491,3140r-33,-9l7425,3124r-34,-5l7356,3116r-35,-1l7318,3115r-40,2l7238,3122r-29,3l7170,3133r-5,l7158,3136r-7,2l7145,3140r-10,2l7129,3145r-15,5l7095,3157r-18,8l7059,3173r-18,10l7024,3193r-18,10l6989,3215r-16,12l6969,3230r-16,11l6936,3253r-17,11l6902,3274r-17,10l6867,3293r-6,3l6843,3303r-18,7l6805,3316r-20,4l6774,3320r-10,3l6744,3323r-9,2l6723,3325r-9,2l6685,3327r-20,-1l6645,3325r-20,-3l6606,3318r-20,-5l6567,3308r-19,-7l6529,3294r-19,-8l6492,3277r-11,-7l6464,3259r-16,-11l6432,3236r-13,-12l6404,3211r-14,-15l6376,3181r-12,-15l6352,3150r-11,-17l6331,3118r-10,-18l6313,3082r-8,-19l6298,3044r-5,-19l6288,3005r-4,-17l6281,2968r-2,-20l6279,2928r,-5l6279,2919r-1,-20l6272,2880r-1,-2l6258,2862r-16,-12l6222,2842r-19,-97l6206,2745r17,1l6243,2750r20,6l6283,2764r18,10l6317,2787r15,15l6346,2818r11,19l6359,2839r2,6l6368,2864r4,19l6374,2903r1,20l6376,2944r2,20l6382,2983r8,25l6397,3027r7,19l6413,3064r10,17l6438,3103r13,15l6465,3133r14,14l6494,3161r12,10l6523,3183r17,10l6551,3198r18,9l6588,3214r19,6l6626,3225r20,4l6666,3231r21,2l6707,3234r7,l6719,3231r6,l6737,3229r5,-2l6760,3227r7,-2l6771,3225r3,-1l6794,3219r19,-7l6831,3204r8,-4l6857,3190r17,-10l6891,3169r17,-11l6925,3147r4,-3l6945,3132r17,-11l6979,3111r17,-10l7014,3091r18,-9l7050,3074r18,-8l7087,3058r19,-7l7115,3049r9,-2l7133,3044r7,-2l7145,3042r6,-2l7169,3035r20,-4l7209,3028r19,-3l7267,3021r40,-2l7328,3019r40,1l7409,3024r39,6l7487,3038r38,10l7562,3061r36,15l7634,3092r34,19l7701,3132r31,22l7763,3178r28,26l7819,3232r25,30l7868,3293r23,33l7911,3360r19,35l7946,3432r14,39l7971,3509r5,19l7976,3530r1,6l7983,3574r4,20l7990,3615r3,22l7998,3677r4,40l8005,3757r3,40l8010,3837r1,40l8012,3917r1,134l8012,4055r-2,22l8006,4099r-7,21l7991,4140r-10,19xe" fillcolor="black" stroked="f">
              <v:path arrowok="t"/>
            </v:shape>
            <v:shape id="_x0000_s7799" style="position:absolute;left:3890;top:1887;width:4122;height:2428" coordorigin="3890,1887" coordsize="4122,2428" path="m6941,2362r-20,-250l6942,2082r,248l6941,2362xe" fillcolor="black" stroked="f">
              <v:path arrowok="t"/>
            </v:shape>
            <v:shape id="_x0000_s7798" style="position:absolute;left:3890;top:1887;width:4122;height:2428" coordorigin="3890,1887" coordsize="4122,2428" path="m6851,2323r4,-38l6863,2248r11,-36l6887,2177r16,-33l6921,2112r20,250l6942,2394r4,30l6952,2454r8,29l6971,2511r13,27l6998,2564r17,25l7033,2612r20,21l7075,2653r23,19l7123,2688r26,15l7176,2715r28,11l7233,2734r30,6l7294,2744r32,1l7357,2744r31,-4l7418,2734r29,-8l7476,2715r27,-12l7528,2688r25,-16l7576,2653r22,-20l7618,2612r18,-23l7653,2564r14,-26l7680,2511r11,-28l7699,2454r6,-30l7709,2394r1,-32l7709,2330r-4,-30l7699,2270r-8,-29l7680,2213r-13,-27l7653,2160r-17,-25l7618,2112r-20,-21l7576,2071r-23,-19l7528,2036r-25,-15l7476,2009r-29,-11l7418,1990r-30,-6l7357,1980r-31,-1l7294,1980r-31,4l7233,1990r-29,8l7176,2009r-27,12l7123,2036r-25,16l7075,2071r-22,20l7033,2112r-18,23l6998,2160r-14,26l6971,2213r-11,28l6952,2270r-6,30l6942,2330r,-248l6965,2053r24,-27l7016,2002r29,-23l7075,1958r33,-18l7141,1925r35,-13l7212,1901r37,-7l7287,1889r39,-2l7364,1889r38,5l7439,1901r36,11l7510,1925r34,15l7576,1958r30,21l7635,2002r27,24l7687,2053r22,29l7730,2112r18,32l7764,2177r13,35l7788,2248r8,37l7800,2323r2,39l7800,2401r-4,38l7788,2476r-10,36l7765,2547r-16,33l7731,2612r-21,30l7687,2671r-25,27l7636,2722r-29,23l7577,2766r-32,18l7511,2799r-35,13l7440,2823r-37,7l7365,2835r-39,2l7286,2835r-38,-5l7211,2823r-36,-11l7140,2799r-34,-15l7074,2766r-30,-21l7015,2722r-26,-24l6964,2671r-23,-29l6920,2612r-18,-32l6887,2547r-14,-35l6863,2476r-8,-37l6851,2401r-2,-39l6851,2323xe" fillcolor="black" stroked="f">
              <v:path arrowok="t"/>
            </v:shape>
            <v:shape id="_x0000_s7797" style="position:absolute;left:3890;top:1887;width:4122;height:2428" coordorigin="3890,1887" coordsize="4122,2428" path="m4105,2323r4,-38l4117,2248r11,-36l4141,2177r16,-33l4175,2112r20,250l4196,2394r4,30l4206,2454r8,29l4225,2511r13,27l4252,2564r17,25l4287,2612r20,21l4329,2653r23,19l4377,2688r25,15l4430,2715r28,11l4487,2734r30,6l4548,2744r32,1l4611,2744r31,-4l4672,2734r29,-8l4730,2715r27,-12l4782,2688r25,-16l4830,2653r22,-20l4872,2612r18,-23l4907,2564r14,-26l4934,2511r11,-28l4953,2454r6,-30l4963,2394r1,-32l4963,2330r-4,-30l4953,2270r-8,-29l4934,2213r-13,-27l4907,2160r-17,-25l4872,2112r-20,-21l4830,2071r-23,-19l4782,2036r-25,-15l4730,2009r-29,-11l4672,1990r-30,-6l4611,1980r-31,-1l4548,1980r-31,4l4487,1990r-29,8l4430,2009r-28,12l4377,2036r-25,16l4329,2071r-22,20l4287,2112r-18,23l4252,2160r-14,26l4225,2213r-11,28l4206,2270r-6,30l4196,2330r,-248l4219,2053r24,-27l4270,2002r29,-23l4329,1958r32,-18l4395,1925r35,-13l4466,1901r37,-7l4541,1889r39,-2l4618,1889r38,5l4693,1901r36,11l4764,1925r34,15l4830,1958r30,21l4889,2002r27,24l4941,2053r22,29l4984,2112r18,32l5018,2177r13,35l5042,2248r8,37l5054,2323r2,39l5054,2401r-4,38l5042,2476r-10,36l5019,2547r-16,33l4985,2612r-21,30l4941,2671r-25,27l4890,2722r-29,23l4831,2766r-32,18l4765,2799r-35,13l4694,2823r-37,7l4619,2835r-39,2l4540,2835r-38,-5l4465,2823r-36,-11l4394,2799r-34,-15l4328,2766r-30,-21l4269,2722r-26,-24l4218,2671r-23,-29l4174,2612r-18,-32l4141,2547r-14,-35l4117,2476r-8,-37l4105,2401r-2,-39l4105,2323xe" fillcolor="black" stroked="f">
              <v:path arrowok="t"/>
            </v:shape>
            <v:shape id="_x0000_s7796" style="position:absolute;left:3890;top:1887;width:4122;height:2428" coordorigin="3890,1887" coordsize="4122,2428" path="m5530,2896r4,-19l5539,2858r7,-19l5548,2837r11,-17l5587,2788r34,-23l5660,2750r42,-5l5708,2745r41,7l5787,2768r32,25l5849,2833r15,38l5869,2912r-2,58l5862,3027r-9,56l5841,3138r-14,55l5809,3247r-21,52l5765,3350r-26,50l5710,3448r-31,47l5645,3540r-37,42l5570,3623r-41,39l5485,3699r-45,34l5392,3765r-49,29l5292,3820r-6,3l5270,3836r-13,17l5249,3872r-3,21l5246,3997r-1,20l5245,4037r-1,20l5243,4062r-2,22l5237,4105r-7,21l5222,4146r-10,19l5201,4182r-14,17l5173,4214r-10,-366l5170,3828r10,-19l5191,3792r14,-16l5220,3761r17,-12l5255,3738r47,-24l5347,3688r43,-29l5431,3628r39,-33l5508,3559r35,-37l5576,3483r31,-41l5636,3400r26,-44l5686,3310r21,-47l5726,3215r16,-49l5755,3116r11,-51l5773,3013r5,-52l5780,2907r-3,-17l5757,2855r-35,-21l5702,2832r-2,l5659,2844r-28,29l5624,2916r,5l5623,2940r-2,20l5618,2979r-3,20l5610,3019r-5,20l5598,3058r-8,18l5582,3094r-10,18l5562,3129r-10,14l5540,3160r-12,15l5515,3190r-14,14l5486,3218r-16,13l5445,3249r-17,11l5411,3270r-18,9l5375,3287r-18,8l5338,3301r-20,6l5299,3311r-20,4l5259,3318r-20,2l5218,3321r-32,-1l5177,3318r-9,l5159,3316r-30,l5118,3314r-26,-6l5072,3302r-19,-7l5035,3286r-20,-10l4997,3266r-17,-10l4963,3245r-16,-11l4930,3222r-16,-11l4898,3200r-17,-11l4864,3179r-18,-9l4828,3161r-18,-8l4791,3145r-19,-7l4767,3136r-9,-3l4751,3131r-7,l4738,3129r-7,-3l4722,3125r-20,-4l4683,3117r-19,-3l4644,3111r-20,-2l4604,3108r-20,l4580,3108r-36,1l4510,3112r-34,5l4442,3124r-33,9l4377,3144r-31,13l4316,3171r-30,16l4258,3205r-28,19l4204,3245r-24,23l4156,3292r-22,25l4113,3344r-19,28l4076,3402r-16,30l4046,3464r-9,23l4026,3525r-6,22l4014,3587r-4,19l4007,3626r-4,29l4000,3675r-2,20l3996,3714r-2,20l3992,3754r-1,20l3989,3794r-1,20l3987,3834r-1,21l3985,3875r,20l3984,3915r-10,307l3944,4193r-24,-35l3902,4119r-10,-42l3890,4055r,-119l3891,3896r1,-40l3894,3816r2,-40l3900,3736r3,-40l3908,3656r5,-39l3917,3589r7,-40l3927,3530r,-2l3937,3488r13,-38l3973,3395r19,-35l4012,3326r22,-33l4058,3262r26,-30l4111,3204r29,-26l4171,3154r31,-22l4235,3111r34,-19l4304,3076r37,-15l4378,3048r38,-10l4455,3030r39,-6l4534,3020r41,-1l4595,3019r40,2l4675,3025r19,3l4712,3031r20,4l4751,3040r7,2l4763,3042r7,2l4776,3047r10,2l4795,3051r6,2l4820,3060r19,8l4858,3076r18,9l4894,3094r17,9l4929,3114r16,10l4962,3135r16,12l4986,3153r17,11l5020,3175r17,10l5054,3195r18,9l5093,3213r19,7l5131,3225r5,2l5150,3227r4,2l5166,3229r11,2l5182,3234r14,l5210,3233r21,-1l5251,3230r20,-4l5291,3222r19,-6l5329,3209r18,-8l5365,3193r13,-7l5395,3175r16,-12l5431,3145r14,-15l5459,3115r12,-16l5482,3083r15,-26l5505,3039r8,-19l5519,3002r4,-19l5527,2963r2,-20l5530,2923r,-7l5530,2896xe" fillcolor="black" stroked="f">
              <v:path arrowok="t"/>
            </v:shape>
            <w10:wrap anchorx="page"/>
          </v:group>
        </w:pict>
      </w:r>
      <w:r w:rsidR="007F5944">
        <w:rPr>
          <w:sz w:val="24"/>
          <w:szCs w:val="24"/>
        </w:rPr>
        <w:t xml:space="preserve">Budi </w:t>
      </w:r>
      <w:r w:rsidR="007F5944">
        <w:rPr>
          <w:spacing w:val="8"/>
          <w:sz w:val="24"/>
          <w:szCs w:val="24"/>
        </w:rPr>
        <w:t xml:space="preserve"> </w:t>
      </w:r>
      <w:r w:rsidR="007F5944">
        <w:rPr>
          <w:w w:val="117"/>
          <w:sz w:val="24"/>
          <w:szCs w:val="24"/>
        </w:rPr>
        <w:t>menjelaskan,</w:t>
      </w:r>
      <w:r w:rsidR="007F5944">
        <w:rPr>
          <w:spacing w:val="16"/>
          <w:w w:val="117"/>
          <w:sz w:val="24"/>
          <w:szCs w:val="24"/>
        </w:rPr>
        <w:t xml:space="preserve"> </w:t>
      </w:r>
      <w:r w:rsidR="007F5944">
        <w:rPr>
          <w:w w:val="117"/>
          <w:sz w:val="24"/>
          <w:szCs w:val="24"/>
        </w:rPr>
        <w:t>kalau</w:t>
      </w:r>
      <w:r w:rsidR="007F5944">
        <w:rPr>
          <w:spacing w:val="5"/>
          <w:w w:val="117"/>
          <w:sz w:val="24"/>
          <w:szCs w:val="24"/>
        </w:rPr>
        <w:t xml:space="preserve"> </w:t>
      </w:r>
      <w:r w:rsidR="007F5944">
        <w:rPr>
          <w:w w:val="117"/>
          <w:sz w:val="24"/>
          <w:szCs w:val="24"/>
        </w:rPr>
        <w:t>selalu</w:t>
      </w:r>
      <w:r w:rsidR="007F5944">
        <w:rPr>
          <w:spacing w:val="10"/>
          <w:w w:val="117"/>
          <w:sz w:val="24"/>
          <w:szCs w:val="24"/>
        </w:rPr>
        <w:t xml:space="preserve"> </w:t>
      </w:r>
      <w:r w:rsidR="007F5944">
        <w:rPr>
          <w:w w:val="117"/>
          <w:sz w:val="24"/>
          <w:szCs w:val="24"/>
        </w:rPr>
        <w:t>dendam</w:t>
      </w:r>
      <w:r w:rsidR="007F5944">
        <w:rPr>
          <w:spacing w:val="54"/>
          <w:w w:val="117"/>
          <w:sz w:val="24"/>
          <w:szCs w:val="24"/>
        </w:rPr>
        <w:t xml:space="preserve"> </w:t>
      </w:r>
      <w:r w:rsidR="007F5944">
        <w:rPr>
          <w:sz w:val="24"/>
          <w:szCs w:val="24"/>
        </w:rPr>
        <w:t xml:space="preserve">aku </w:t>
      </w:r>
      <w:r w:rsidR="007F5944">
        <w:rPr>
          <w:spacing w:val="25"/>
          <w:sz w:val="24"/>
          <w:szCs w:val="24"/>
        </w:rPr>
        <w:t xml:space="preserve"> </w:t>
      </w:r>
      <w:r w:rsidR="007F5944">
        <w:rPr>
          <w:w w:val="118"/>
          <w:sz w:val="24"/>
          <w:szCs w:val="24"/>
        </w:rPr>
        <w:t>akan</w:t>
      </w:r>
      <w:r w:rsidR="007F5944">
        <w:rPr>
          <w:spacing w:val="20"/>
          <w:w w:val="118"/>
          <w:sz w:val="24"/>
          <w:szCs w:val="24"/>
        </w:rPr>
        <w:t xml:space="preserve"> </w:t>
      </w:r>
      <w:r w:rsidR="007F5944">
        <w:rPr>
          <w:w w:val="118"/>
          <w:sz w:val="24"/>
          <w:szCs w:val="24"/>
        </w:rPr>
        <w:t>dijauhi</w:t>
      </w:r>
      <w:r w:rsidR="007F5944">
        <w:rPr>
          <w:spacing w:val="-18"/>
          <w:w w:val="118"/>
          <w:sz w:val="24"/>
          <w:szCs w:val="24"/>
        </w:rPr>
        <w:t xml:space="preserve"> </w:t>
      </w:r>
      <w:r w:rsidR="007F5944">
        <w:rPr>
          <w:w w:val="118"/>
          <w:sz w:val="24"/>
          <w:szCs w:val="24"/>
        </w:rPr>
        <w:t>teman-teman.</w:t>
      </w:r>
      <w:r w:rsidR="007F5944">
        <w:rPr>
          <w:spacing w:val="55"/>
          <w:w w:val="118"/>
          <w:sz w:val="24"/>
          <w:szCs w:val="24"/>
        </w:rPr>
        <w:t xml:space="preserve"> </w:t>
      </w:r>
      <w:r w:rsidR="007F5944">
        <w:rPr>
          <w:w w:val="118"/>
          <w:sz w:val="24"/>
          <w:szCs w:val="24"/>
        </w:rPr>
        <w:t xml:space="preserve">Mendengar </w:t>
      </w:r>
      <w:r w:rsidR="007F5944">
        <w:rPr>
          <w:w w:val="124"/>
          <w:sz w:val="24"/>
          <w:szCs w:val="24"/>
        </w:rPr>
        <w:t>nasehat</w:t>
      </w:r>
      <w:r w:rsidR="007F5944">
        <w:rPr>
          <w:spacing w:val="3"/>
          <w:w w:val="124"/>
          <w:sz w:val="24"/>
          <w:szCs w:val="24"/>
        </w:rPr>
        <w:t xml:space="preserve"> </w:t>
      </w:r>
      <w:r w:rsidR="007F5944">
        <w:rPr>
          <w:sz w:val="24"/>
          <w:szCs w:val="24"/>
        </w:rPr>
        <w:t>Budi,</w:t>
      </w:r>
      <w:r w:rsidR="007F5944">
        <w:rPr>
          <w:spacing w:val="59"/>
          <w:sz w:val="24"/>
          <w:szCs w:val="24"/>
        </w:rPr>
        <w:t xml:space="preserve"> </w:t>
      </w:r>
      <w:r w:rsidR="007F5944">
        <w:rPr>
          <w:sz w:val="24"/>
          <w:szCs w:val="24"/>
        </w:rPr>
        <w:t xml:space="preserve">aku </w:t>
      </w:r>
      <w:r w:rsidR="007F5944">
        <w:rPr>
          <w:spacing w:val="16"/>
          <w:sz w:val="24"/>
          <w:szCs w:val="24"/>
        </w:rPr>
        <w:t xml:space="preserve"> </w:t>
      </w:r>
      <w:r w:rsidR="007F5944">
        <w:rPr>
          <w:w w:val="119"/>
          <w:sz w:val="24"/>
          <w:szCs w:val="24"/>
        </w:rPr>
        <w:t>memaafkan</w:t>
      </w:r>
      <w:r w:rsidR="007F5944">
        <w:rPr>
          <w:spacing w:val="6"/>
          <w:w w:val="119"/>
          <w:sz w:val="24"/>
          <w:szCs w:val="24"/>
        </w:rPr>
        <w:t xml:space="preserve"> </w:t>
      </w:r>
      <w:r w:rsidR="007F5944">
        <w:rPr>
          <w:sz w:val="24"/>
          <w:szCs w:val="24"/>
        </w:rPr>
        <w:t>Adi</w:t>
      </w:r>
      <w:r w:rsidR="007F5944">
        <w:rPr>
          <w:spacing w:val="13"/>
          <w:sz w:val="24"/>
          <w:szCs w:val="24"/>
        </w:rPr>
        <w:t xml:space="preserve"> </w:t>
      </w:r>
      <w:r w:rsidR="007F5944">
        <w:rPr>
          <w:w w:val="120"/>
          <w:sz w:val="24"/>
          <w:szCs w:val="24"/>
        </w:rPr>
        <w:t>dan</w:t>
      </w:r>
      <w:r w:rsidR="007F5944">
        <w:rPr>
          <w:spacing w:val="15"/>
          <w:w w:val="120"/>
          <w:sz w:val="24"/>
          <w:szCs w:val="24"/>
        </w:rPr>
        <w:t xml:space="preserve"> </w:t>
      </w:r>
      <w:r w:rsidR="007F5944">
        <w:rPr>
          <w:w w:val="120"/>
          <w:sz w:val="24"/>
          <w:szCs w:val="24"/>
        </w:rPr>
        <w:t>meminta</w:t>
      </w:r>
      <w:r w:rsidR="007F5944">
        <w:rPr>
          <w:spacing w:val="5"/>
          <w:w w:val="120"/>
          <w:sz w:val="24"/>
          <w:szCs w:val="24"/>
        </w:rPr>
        <w:t xml:space="preserve"> </w:t>
      </w:r>
      <w:r w:rsidR="007F5944">
        <w:rPr>
          <w:w w:val="120"/>
          <w:sz w:val="24"/>
          <w:szCs w:val="24"/>
        </w:rPr>
        <w:t>maaf padanya</w:t>
      </w:r>
      <w:r w:rsidR="007F5944">
        <w:rPr>
          <w:spacing w:val="5"/>
          <w:w w:val="120"/>
          <w:sz w:val="24"/>
          <w:szCs w:val="24"/>
        </w:rPr>
        <w:t xml:space="preserve"> </w:t>
      </w:r>
      <w:r w:rsidR="007F5944">
        <w:rPr>
          <w:w w:val="120"/>
          <w:sz w:val="24"/>
          <w:szCs w:val="24"/>
        </w:rPr>
        <w:t>atas</w:t>
      </w:r>
      <w:r w:rsidR="007F5944">
        <w:rPr>
          <w:spacing w:val="24"/>
          <w:w w:val="120"/>
          <w:sz w:val="24"/>
          <w:szCs w:val="24"/>
        </w:rPr>
        <w:t xml:space="preserve"> </w:t>
      </w:r>
      <w:r w:rsidR="007F5944">
        <w:rPr>
          <w:w w:val="120"/>
          <w:sz w:val="24"/>
          <w:szCs w:val="24"/>
        </w:rPr>
        <w:t>kesalahan</w:t>
      </w:r>
      <w:r w:rsidR="007F5944">
        <w:rPr>
          <w:spacing w:val="-4"/>
          <w:w w:val="120"/>
          <w:sz w:val="24"/>
          <w:szCs w:val="24"/>
        </w:rPr>
        <w:t xml:space="preserve"> </w:t>
      </w:r>
      <w:r w:rsidR="007F5944">
        <w:rPr>
          <w:w w:val="120"/>
          <w:sz w:val="24"/>
          <w:szCs w:val="24"/>
        </w:rPr>
        <w:t>yang kuperbuat.</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6" w:line="240" w:lineRule="exact"/>
        <w:rPr>
          <w:sz w:val="24"/>
          <w:szCs w:val="24"/>
        </w:rPr>
      </w:pPr>
    </w:p>
    <w:p w:rsidR="00256EBE" w:rsidRDefault="007F5944">
      <w:pPr>
        <w:spacing w:line="700" w:lineRule="exact"/>
        <w:ind w:left="2209"/>
        <w:rPr>
          <w:sz w:val="64"/>
          <w:szCs w:val="64"/>
        </w:rPr>
      </w:pPr>
      <w:r>
        <w:rPr>
          <w:w w:val="116"/>
          <w:sz w:val="64"/>
          <w:szCs w:val="64"/>
        </w:rPr>
        <w:t>Perlunya</w:t>
      </w:r>
      <w:r>
        <w:rPr>
          <w:spacing w:val="-41"/>
          <w:w w:val="116"/>
          <w:sz w:val="64"/>
          <w:szCs w:val="64"/>
        </w:rPr>
        <w:t xml:space="preserve"> </w:t>
      </w:r>
      <w:r>
        <w:rPr>
          <w:w w:val="90"/>
          <w:sz w:val="64"/>
          <w:szCs w:val="64"/>
        </w:rPr>
        <w:t>B</w:t>
      </w:r>
      <w:r>
        <w:rPr>
          <w:w w:val="109"/>
          <w:sz w:val="64"/>
          <w:szCs w:val="64"/>
        </w:rPr>
        <w:t>e</w:t>
      </w:r>
      <w:r>
        <w:rPr>
          <w:w w:val="138"/>
          <w:sz w:val="64"/>
          <w:szCs w:val="64"/>
        </w:rPr>
        <w:t>r</w:t>
      </w:r>
      <w:r>
        <w:rPr>
          <w:w w:val="135"/>
          <w:sz w:val="64"/>
          <w:szCs w:val="64"/>
        </w:rPr>
        <w:t>t</w:t>
      </w:r>
      <w:r>
        <w:rPr>
          <w:w w:val="105"/>
          <w:sz w:val="64"/>
          <w:szCs w:val="64"/>
        </w:rPr>
        <w:t>o</w:t>
      </w:r>
      <w:r>
        <w:rPr>
          <w:w w:val="111"/>
          <w:sz w:val="64"/>
          <w:szCs w:val="64"/>
        </w:rPr>
        <w:t>b</w:t>
      </w:r>
      <w:r>
        <w:rPr>
          <w:w w:val="127"/>
          <w:sz w:val="64"/>
          <w:szCs w:val="64"/>
        </w:rPr>
        <w:t>a</w:t>
      </w:r>
      <w:r>
        <w:rPr>
          <w:w w:val="135"/>
          <w:sz w:val="64"/>
          <w:szCs w:val="64"/>
        </w:rPr>
        <w:t>t</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3"/>
        <w:jc w:val="both"/>
        <w:rPr>
          <w:sz w:val="24"/>
          <w:szCs w:val="24"/>
        </w:rPr>
      </w:pPr>
      <w:r>
        <w:rPr>
          <w:w w:val="115"/>
          <w:sz w:val="24"/>
          <w:szCs w:val="24"/>
        </w:rPr>
        <w:t>Malam</w:t>
      </w:r>
      <w:r>
        <w:rPr>
          <w:spacing w:val="-6"/>
          <w:w w:val="115"/>
          <w:sz w:val="24"/>
          <w:szCs w:val="24"/>
        </w:rPr>
        <w:t xml:space="preserve"> </w:t>
      </w:r>
      <w:r>
        <w:rPr>
          <w:w w:val="115"/>
          <w:sz w:val="24"/>
          <w:szCs w:val="24"/>
        </w:rPr>
        <w:t>Sabtu</w:t>
      </w:r>
      <w:r>
        <w:rPr>
          <w:spacing w:val="28"/>
          <w:w w:val="115"/>
          <w:sz w:val="24"/>
          <w:szCs w:val="24"/>
        </w:rPr>
        <w:t xml:space="preserve"> </w:t>
      </w:r>
      <w:r>
        <w:rPr>
          <w:w w:val="115"/>
          <w:sz w:val="24"/>
          <w:szCs w:val="24"/>
        </w:rPr>
        <w:t>kemarin</w:t>
      </w:r>
      <w:r>
        <w:rPr>
          <w:spacing w:val="30"/>
          <w:w w:val="115"/>
          <w:sz w:val="24"/>
          <w:szCs w:val="24"/>
        </w:rPr>
        <w:t xml:space="preserve"> </w:t>
      </w:r>
      <w:r>
        <w:rPr>
          <w:sz w:val="24"/>
          <w:szCs w:val="24"/>
        </w:rPr>
        <w:t xml:space="preserve">aku </w:t>
      </w:r>
      <w:r>
        <w:rPr>
          <w:spacing w:val="22"/>
          <w:sz w:val="24"/>
          <w:szCs w:val="24"/>
        </w:rPr>
        <w:t xml:space="preserve"> </w:t>
      </w:r>
      <w:r>
        <w:rPr>
          <w:sz w:val="24"/>
          <w:szCs w:val="24"/>
        </w:rPr>
        <w:t xml:space="preserve">ikut </w:t>
      </w:r>
      <w:r>
        <w:rPr>
          <w:spacing w:val="8"/>
          <w:sz w:val="24"/>
          <w:szCs w:val="24"/>
        </w:rPr>
        <w:t xml:space="preserve"> </w:t>
      </w:r>
      <w:r>
        <w:rPr>
          <w:w w:val="118"/>
          <w:sz w:val="24"/>
          <w:szCs w:val="24"/>
        </w:rPr>
        <w:t>ayah</w:t>
      </w:r>
      <w:r>
        <w:rPr>
          <w:spacing w:val="12"/>
          <w:w w:val="118"/>
          <w:sz w:val="24"/>
          <w:szCs w:val="24"/>
        </w:rPr>
        <w:t xml:space="preserve"> </w:t>
      </w:r>
      <w:r>
        <w:rPr>
          <w:sz w:val="24"/>
          <w:szCs w:val="24"/>
        </w:rPr>
        <w:t>ke</w:t>
      </w:r>
      <w:r>
        <w:rPr>
          <w:spacing w:val="57"/>
          <w:sz w:val="24"/>
          <w:szCs w:val="24"/>
        </w:rPr>
        <w:t xml:space="preserve"> </w:t>
      </w:r>
      <w:r>
        <w:rPr>
          <w:w w:val="117"/>
          <w:sz w:val="24"/>
          <w:szCs w:val="24"/>
        </w:rPr>
        <w:t>masjid untuk</w:t>
      </w:r>
      <w:r>
        <w:rPr>
          <w:spacing w:val="24"/>
          <w:w w:val="117"/>
          <w:sz w:val="24"/>
          <w:szCs w:val="24"/>
        </w:rPr>
        <w:t xml:space="preserve"> </w:t>
      </w:r>
      <w:r>
        <w:rPr>
          <w:w w:val="117"/>
          <w:sz w:val="24"/>
          <w:szCs w:val="24"/>
        </w:rPr>
        <w:t>salat</w:t>
      </w:r>
      <w:r>
        <w:rPr>
          <w:spacing w:val="22"/>
          <w:w w:val="117"/>
          <w:sz w:val="24"/>
          <w:szCs w:val="24"/>
        </w:rPr>
        <w:t xml:space="preserve"> </w:t>
      </w:r>
      <w:r>
        <w:rPr>
          <w:sz w:val="24"/>
          <w:szCs w:val="24"/>
        </w:rPr>
        <w:t xml:space="preserve">isya </w:t>
      </w:r>
      <w:r>
        <w:rPr>
          <w:spacing w:val="5"/>
          <w:sz w:val="24"/>
          <w:szCs w:val="24"/>
        </w:rPr>
        <w:t xml:space="preserve"> </w:t>
      </w:r>
      <w:r>
        <w:rPr>
          <w:w w:val="120"/>
          <w:sz w:val="24"/>
          <w:szCs w:val="24"/>
        </w:rPr>
        <w:t>berjamaah.</w:t>
      </w:r>
      <w:r>
        <w:rPr>
          <w:spacing w:val="12"/>
          <w:w w:val="120"/>
          <w:sz w:val="24"/>
          <w:szCs w:val="24"/>
        </w:rPr>
        <w:t xml:space="preserve"> </w:t>
      </w:r>
      <w:r>
        <w:rPr>
          <w:sz w:val="24"/>
          <w:szCs w:val="24"/>
        </w:rPr>
        <w:t>Aku</w:t>
      </w:r>
      <w:r>
        <w:rPr>
          <w:spacing w:val="31"/>
          <w:sz w:val="24"/>
          <w:szCs w:val="24"/>
        </w:rPr>
        <w:t xml:space="preserve"> </w:t>
      </w:r>
      <w:r>
        <w:rPr>
          <w:w w:val="123"/>
          <w:sz w:val="24"/>
          <w:szCs w:val="24"/>
        </w:rPr>
        <w:t xml:space="preserve">dan </w:t>
      </w:r>
      <w:r>
        <w:rPr>
          <w:w w:val="118"/>
          <w:sz w:val="24"/>
          <w:szCs w:val="24"/>
        </w:rPr>
        <w:t xml:space="preserve">ayah </w:t>
      </w:r>
      <w:r>
        <w:rPr>
          <w:spacing w:val="12"/>
          <w:w w:val="118"/>
          <w:sz w:val="24"/>
          <w:szCs w:val="24"/>
        </w:rPr>
        <w:t xml:space="preserve"> </w:t>
      </w:r>
      <w:r>
        <w:rPr>
          <w:sz w:val="24"/>
          <w:szCs w:val="24"/>
        </w:rPr>
        <w:t xml:space="preserve">jalan  </w:t>
      </w:r>
      <w:r>
        <w:rPr>
          <w:spacing w:val="41"/>
          <w:sz w:val="24"/>
          <w:szCs w:val="24"/>
        </w:rPr>
        <w:t xml:space="preserve"> </w:t>
      </w:r>
      <w:r>
        <w:rPr>
          <w:sz w:val="24"/>
          <w:szCs w:val="24"/>
        </w:rPr>
        <w:t xml:space="preserve">kaki  </w:t>
      </w:r>
      <w:r>
        <w:rPr>
          <w:spacing w:val="2"/>
          <w:sz w:val="24"/>
          <w:szCs w:val="24"/>
        </w:rPr>
        <w:t xml:space="preserve"> </w:t>
      </w:r>
      <w:r>
        <w:rPr>
          <w:w w:val="117"/>
          <w:sz w:val="24"/>
          <w:szCs w:val="24"/>
        </w:rPr>
        <w:t xml:space="preserve">menuju </w:t>
      </w:r>
      <w:r>
        <w:rPr>
          <w:spacing w:val="27"/>
          <w:w w:val="117"/>
          <w:sz w:val="24"/>
          <w:szCs w:val="24"/>
        </w:rPr>
        <w:t xml:space="preserve"> </w:t>
      </w:r>
      <w:r>
        <w:rPr>
          <w:w w:val="117"/>
          <w:sz w:val="24"/>
          <w:szCs w:val="24"/>
        </w:rPr>
        <w:t xml:space="preserve">masjid  karena </w:t>
      </w:r>
      <w:r>
        <w:rPr>
          <w:spacing w:val="32"/>
          <w:w w:val="117"/>
          <w:sz w:val="24"/>
          <w:szCs w:val="24"/>
        </w:rPr>
        <w:t xml:space="preserve"> </w:t>
      </w:r>
      <w:r>
        <w:rPr>
          <w:w w:val="117"/>
          <w:sz w:val="24"/>
          <w:szCs w:val="24"/>
        </w:rPr>
        <w:t xml:space="preserve">masjid  dekat </w:t>
      </w:r>
      <w:r>
        <w:rPr>
          <w:spacing w:val="28"/>
          <w:w w:val="117"/>
          <w:sz w:val="24"/>
          <w:szCs w:val="24"/>
        </w:rPr>
        <w:t xml:space="preserve"> </w:t>
      </w:r>
      <w:r>
        <w:rPr>
          <w:sz w:val="24"/>
          <w:szCs w:val="24"/>
        </w:rPr>
        <w:t xml:space="preserve">dari  </w:t>
      </w:r>
      <w:r>
        <w:rPr>
          <w:spacing w:val="37"/>
          <w:sz w:val="24"/>
          <w:szCs w:val="24"/>
        </w:rPr>
        <w:t xml:space="preserve"> </w:t>
      </w:r>
      <w:r>
        <w:rPr>
          <w:w w:val="122"/>
          <w:sz w:val="24"/>
          <w:szCs w:val="24"/>
        </w:rPr>
        <w:t xml:space="preserve">rumah </w:t>
      </w:r>
      <w:r>
        <w:rPr>
          <w:spacing w:val="7"/>
          <w:w w:val="122"/>
          <w:sz w:val="24"/>
          <w:szCs w:val="24"/>
        </w:rPr>
        <w:t xml:space="preserve"> </w:t>
      </w:r>
      <w:r>
        <w:rPr>
          <w:sz w:val="24"/>
          <w:szCs w:val="24"/>
        </w:rPr>
        <w:t xml:space="preserve">kami.  </w:t>
      </w:r>
      <w:r>
        <w:rPr>
          <w:spacing w:val="38"/>
          <w:sz w:val="24"/>
          <w:szCs w:val="24"/>
        </w:rPr>
        <w:t xml:space="preserve"> </w:t>
      </w:r>
      <w:r>
        <w:rPr>
          <w:w w:val="113"/>
          <w:sz w:val="24"/>
          <w:szCs w:val="24"/>
        </w:rPr>
        <w:t xml:space="preserve">Dalam </w:t>
      </w:r>
      <w:r>
        <w:rPr>
          <w:w w:val="119"/>
          <w:sz w:val="24"/>
          <w:szCs w:val="24"/>
        </w:rPr>
        <w:t>perjalanan</w:t>
      </w:r>
      <w:r>
        <w:rPr>
          <w:spacing w:val="43"/>
          <w:w w:val="119"/>
          <w:sz w:val="24"/>
          <w:szCs w:val="24"/>
        </w:rPr>
        <w:t xml:space="preserve"> </w:t>
      </w:r>
      <w:r>
        <w:rPr>
          <w:sz w:val="24"/>
          <w:szCs w:val="24"/>
        </w:rPr>
        <w:t xml:space="preserve">ke </w:t>
      </w:r>
      <w:r>
        <w:rPr>
          <w:spacing w:val="29"/>
          <w:sz w:val="24"/>
          <w:szCs w:val="24"/>
        </w:rPr>
        <w:t xml:space="preserve"> </w:t>
      </w:r>
      <w:r>
        <w:rPr>
          <w:w w:val="115"/>
          <w:sz w:val="24"/>
          <w:szCs w:val="24"/>
        </w:rPr>
        <w:t>masjid</w:t>
      </w:r>
      <w:r>
        <w:rPr>
          <w:spacing w:val="46"/>
          <w:w w:val="115"/>
          <w:sz w:val="24"/>
          <w:szCs w:val="24"/>
        </w:rPr>
        <w:t xml:space="preserve"> </w:t>
      </w:r>
      <w:r>
        <w:rPr>
          <w:sz w:val="24"/>
          <w:szCs w:val="24"/>
        </w:rPr>
        <w:t xml:space="preserve">aku </w:t>
      </w:r>
      <w:r>
        <w:rPr>
          <w:spacing w:val="54"/>
          <w:sz w:val="24"/>
          <w:szCs w:val="24"/>
        </w:rPr>
        <w:t xml:space="preserve"> </w:t>
      </w:r>
      <w:r>
        <w:rPr>
          <w:w w:val="120"/>
          <w:sz w:val="24"/>
          <w:szCs w:val="24"/>
        </w:rPr>
        <w:t>bertanya</w:t>
      </w:r>
      <w:r>
        <w:rPr>
          <w:spacing w:val="51"/>
          <w:w w:val="120"/>
          <w:sz w:val="24"/>
          <w:szCs w:val="24"/>
        </w:rPr>
        <w:t xml:space="preserve"> </w:t>
      </w:r>
      <w:r>
        <w:rPr>
          <w:w w:val="120"/>
          <w:sz w:val="24"/>
          <w:szCs w:val="24"/>
        </w:rPr>
        <w:t>kepada</w:t>
      </w:r>
      <w:r>
        <w:rPr>
          <w:spacing w:val="43"/>
          <w:w w:val="120"/>
          <w:sz w:val="24"/>
          <w:szCs w:val="24"/>
        </w:rPr>
        <w:t xml:space="preserve"> </w:t>
      </w:r>
      <w:r>
        <w:rPr>
          <w:w w:val="120"/>
          <w:sz w:val="24"/>
          <w:szCs w:val="24"/>
        </w:rPr>
        <w:t>ayah,</w:t>
      </w:r>
      <w:r>
        <w:rPr>
          <w:spacing w:val="17"/>
          <w:w w:val="120"/>
          <w:sz w:val="24"/>
          <w:szCs w:val="24"/>
        </w:rPr>
        <w:t xml:space="preserve"> </w:t>
      </w:r>
      <w:r>
        <w:rPr>
          <w:w w:val="120"/>
          <w:sz w:val="24"/>
          <w:szCs w:val="24"/>
        </w:rPr>
        <w:t>mengapa</w:t>
      </w:r>
      <w:r>
        <w:rPr>
          <w:spacing w:val="51"/>
          <w:w w:val="120"/>
          <w:sz w:val="24"/>
          <w:szCs w:val="24"/>
        </w:rPr>
        <w:t xml:space="preserve"> </w:t>
      </w:r>
      <w:r>
        <w:rPr>
          <w:w w:val="120"/>
          <w:sz w:val="24"/>
          <w:szCs w:val="24"/>
        </w:rPr>
        <w:t>ada</w:t>
      </w:r>
      <w:r>
        <w:rPr>
          <w:spacing w:val="56"/>
          <w:w w:val="120"/>
          <w:sz w:val="24"/>
          <w:szCs w:val="24"/>
        </w:rPr>
        <w:t xml:space="preserve"> </w:t>
      </w:r>
      <w:r>
        <w:rPr>
          <w:w w:val="120"/>
          <w:sz w:val="24"/>
          <w:szCs w:val="24"/>
        </w:rPr>
        <w:t>orang</w:t>
      </w:r>
      <w:r>
        <w:rPr>
          <w:spacing w:val="38"/>
          <w:w w:val="120"/>
          <w:sz w:val="24"/>
          <w:szCs w:val="24"/>
        </w:rPr>
        <w:t xml:space="preserve"> </w:t>
      </w:r>
      <w:r>
        <w:rPr>
          <w:sz w:val="24"/>
          <w:szCs w:val="24"/>
        </w:rPr>
        <w:t xml:space="preserve">yang   </w:t>
      </w:r>
      <w:r>
        <w:rPr>
          <w:w w:val="118"/>
          <w:sz w:val="24"/>
          <w:szCs w:val="24"/>
        </w:rPr>
        <w:t xml:space="preserve">suka </w:t>
      </w:r>
      <w:r>
        <w:rPr>
          <w:w w:val="117"/>
          <w:sz w:val="24"/>
          <w:szCs w:val="24"/>
        </w:rPr>
        <w:t>mabuk,</w:t>
      </w:r>
      <w:r>
        <w:rPr>
          <w:spacing w:val="-8"/>
          <w:w w:val="117"/>
          <w:sz w:val="24"/>
          <w:szCs w:val="24"/>
        </w:rPr>
        <w:t xml:space="preserve"> </w:t>
      </w:r>
      <w:r>
        <w:rPr>
          <w:sz w:val="24"/>
          <w:szCs w:val="24"/>
        </w:rPr>
        <w:t xml:space="preserve">tapi </w:t>
      </w:r>
      <w:r>
        <w:rPr>
          <w:spacing w:val="7"/>
          <w:sz w:val="24"/>
          <w:szCs w:val="24"/>
        </w:rPr>
        <w:t xml:space="preserve"> </w:t>
      </w:r>
      <w:r>
        <w:rPr>
          <w:w w:val="118"/>
          <w:sz w:val="24"/>
          <w:szCs w:val="24"/>
        </w:rPr>
        <w:t>pada</w:t>
      </w:r>
      <w:r>
        <w:rPr>
          <w:spacing w:val="14"/>
          <w:w w:val="118"/>
          <w:sz w:val="24"/>
          <w:szCs w:val="24"/>
        </w:rPr>
        <w:t xml:space="preserve"> </w:t>
      </w:r>
      <w:r>
        <w:rPr>
          <w:w w:val="118"/>
          <w:sz w:val="24"/>
          <w:szCs w:val="24"/>
        </w:rPr>
        <w:t>akhirnya</w:t>
      </w:r>
      <w:r>
        <w:rPr>
          <w:spacing w:val="-34"/>
          <w:w w:val="118"/>
          <w:sz w:val="24"/>
          <w:szCs w:val="24"/>
        </w:rPr>
        <w:t xml:space="preserve"> </w:t>
      </w:r>
      <w:r>
        <w:rPr>
          <w:w w:val="118"/>
          <w:sz w:val="24"/>
          <w:szCs w:val="24"/>
        </w:rPr>
        <w:t>masuk</w:t>
      </w:r>
      <w:r>
        <w:rPr>
          <w:spacing w:val="-9"/>
          <w:w w:val="118"/>
          <w:sz w:val="24"/>
          <w:szCs w:val="24"/>
        </w:rPr>
        <w:t xml:space="preserve"> </w:t>
      </w:r>
      <w:r>
        <w:rPr>
          <w:w w:val="118"/>
          <w:sz w:val="24"/>
          <w:szCs w:val="24"/>
        </w:rPr>
        <w:t>surga.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0"/>
        <w:jc w:val="both"/>
        <w:rPr>
          <w:sz w:val="24"/>
          <w:szCs w:val="24"/>
        </w:rPr>
      </w:pPr>
      <w:r>
        <w:rPr>
          <w:sz w:val="24"/>
          <w:szCs w:val="24"/>
        </w:rPr>
        <w:t xml:space="preserve">Ayah  </w:t>
      </w:r>
      <w:r>
        <w:rPr>
          <w:w w:val="118"/>
          <w:sz w:val="24"/>
          <w:szCs w:val="24"/>
        </w:rPr>
        <w:t>menjelaskan</w:t>
      </w:r>
      <w:r>
        <w:rPr>
          <w:spacing w:val="12"/>
          <w:w w:val="118"/>
          <w:sz w:val="24"/>
          <w:szCs w:val="24"/>
        </w:rPr>
        <w:t xml:space="preserve"> </w:t>
      </w:r>
      <w:r>
        <w:rPr>
          <w:w w:val="118"/>
          <w:sz w:val="24"/>
          <w:szCs w:val="24"/>
        </w:rPr>
        <w:t>orang</w:t>
      </w:r>
      <w:r>
        <w:rPr>
          <w:spacing w:val="23"/>
          <w:w w:val="118"/>
          <w:sz w:val="24"/>
          <w:szCs w:val="24"/>
        </w:rPr>
        <w:t xml:space="preserve"> </w:t>
      </w:r>
      <w:r>
        <w:rPr>
          <w:sz w:val="24"/>
          <w:szCs w:val="24"/>
        </w:rPr>
        <w:t xml:space="preserve">yang </w:t>
      </w:r>
      <w:r>
        <w:rPr>
          <w:spacing w:val="34"/>
          <w:sz w:val="24"/>
          <w:szCs w:val="24"/>
        </w:rPr>
        <w:t xml:space="preserve"> </w:t>
      </w:r>
      <w:r>
        <w:rPr>
          <w:w w:val="118"/>
          <w:sz w:val="24"/>
          <w:szCs w:val="24"/>
        </w:rPr>
        <w:t>suka</w:t>
      </w:r>
      <w:r>
        <w:rPr>
          <w:spacing w:val="18"/>
          <w:w w:val="118"/>
          <w:sz w:val="24"/>
          <w:szCs w:val="24"/>
        </w:rPr>
        <w:t xml:space="preserve"> </w:t>
      </w:r>
      <w:r>
        <w:rPr>
          <w:w w:val="118"/>
          <w:sz w:val="24"/>
          <w:szCs w:val="24"/>
        </w:rPr>
        <w:t>mabuk</w:t>
      </w:r>
      <w:r>
        <w:rPr>
          <w:spacing w:val="18"/>
          <w:w w:val="118"/>
          <w:sz w:val="24"/>
          <w:szCs w:val="24"/>
        </w:rPr>
        <w:t xml:space="preserve"> </w:t>
      </w:r>
      <w:r>
        <w:rPr>
          <w:sz w:val="24"/>
          <w:szCs w:val="24"/>
        </w:rPr>
        <w:t xml:space="preserve">tapi </w:t>
      </w:r>
      <w:r>
        <w:rPr>
          <w:spacing w:val="33"/>
          <w:sz w:val="24"/>
          <w:szCs w:val="24"/>
        </w:rPr>
        <w:t xml:space="preserve"> </w:t>
      </w:r>
      <w:r>
        <w:rPr>
          <w:w w:val="116"/>
          <w:sz w:val="24"/>
          <w:szCs w:val="24"/>
        </w:rPr>
        <w:t>masuk</w:t>
      </w:r>
      <w:r>
        <w:rPr>
          <w:spacing w:val="32"/>
          <w:w w:val="116"/>
          <w:sz w:val="24"/>
          <w:szCs w:val="24"/>
        </w:rPr>
        <w:t xml:space="preserve"> </w:t>
      </w:r>
      <w:r>
        <w:rPr>
          <w:w w:val="116"/>
          <w:sz w:val="24"/>
          <w:szCs w:val="24"/>
        </w:rPr>
        <w:t>surga,</w:t>
      </w:r>
      <w:r>
        <w:rPr>
          <w:spacing w:val="25"/>
          <w:w w:val="116"/>
          <w:sz w:val="24"/>
          <w:szCs w:val="24"/>
        </w:rPr>
        <w:t xml:space="preserve"> </w:t>
      </w:r>
      <w:r>
        <w:rPr>
          <w:w w:val="116"/>
          <w:sz w:val="24"/>
          <w:szCs w:val="24"/>
        </w:rPr>
        <w:t>mungkin</w:t>
      </w:r>
      <w:r>
        <w:rPr>
          <w:spacing w:val="11"/>
          <w:w w:val="116"/>
          <w:sz w:val="24"/>
          <w:szCs w:val="24"/>
        </w:rPr>
        <w:t xml:space="preserve"> </w:t>
      </w:r>
      <w:r>
        <w:rPr>
          <w:w w:val="125"/>
          <w:sz w:val="24"/>
          <w:szCs w:val="24"/>
        </w:rPr>
        <w:t>pada</w:t>
      </w:r>
      <w:r>
        <w:rPr>
          <w:spacing w:val="5"/>
          <w:w w:val="125"/>
          <w:sz w:val="24"/>
          <w:szCs w:val="24"/>
        </w:rPr>
        <w:t xml:space="preserve"> </w:t>
      </w:r>
      <w:r>
        <w:rPr>
          <w:w w:val="125"/>
          <w:sz w:val="24"/>
          <w:szCs w:val="24"/>
        </w:rPr>
        <w:t xml:space="preserve">saat </w:t>
      </w:r>
      <w:r>
        <w:rPr>
          <w:w w:val="117"/>
          <w:sz w:val="24"/>
          <w:szCs w:val="24"/>
        </w:rPr>
        <w:t xml:space="preserve">sebelum </w:t>
      </w:r>
      <w:r>
        <w:rPr>
          <w:spacing w:val="44"/>
          <w:w w:val="117"/>
          <w:sz w:val="24"/>
          <w:szCs w:val="24"/>
        </w:rPr>
        <w:t xml:space="preserve"> </w:t>
      </w:r>
      <w:r>
        <w:rPr>
          <w:w w:val="117"/>
          <w:sz w:val="24"/>
          <w:szCs w:val="24"/>
        </w:rPr>
        <w:t xml:space="preserve">meninggal  </w:t>
      </w:r>
      <w:r>
        <w:rPr>
          <w:sz w:val="24"/>
          <w:szCs w:val="24"/>
        </w:rPr>
        <w:t xml:space="preserve">dia  </w:t>
      </w:r>
      <w:r>
        <w:rPr>
          <w:spacing w:val="27"/>
          <w:sz w:val="24"/>
          <w:szCs w:val="24"/>
        </w:rPr>
        <w:t xml:space="preserve"> </w:t>
      </w:r>
      <w:r>
        <w:rPr>
          <w:w w:val="120"/>
          <w:sz w:val="24"/>
          <w:szCs w:val="24"/>
        </w:rPr>
        <w:t xml:space="preserve">telah </w:t>
      </w:r>
      <w:r>
        <w:rPr>
          <w:spacing w:val="17"/>
          <w:w w:val="120"/>
          <w:sz w:val="24"/>
          <w:szCs w:val="24"/>
        </w:rPr>
        <w:t xml:space="preserve"> </w:t>
      </w:r>
      <w:r>
        <w:rPr>
          <w:w w:val="120"/>
          <w:sz w:val="24"/>
          <w:szCs w:val="24"/>
        </w:rPr>
        <w:t xml:space="preserve">beramal </w:t>
      </w:r>
      <w:r>
        <w:rPr>
          <w:spacing w:val="17"/>
          <w:w w:val="120"/>
          <w:sz w:val="24"/>
          <w:szCs w:val="24"/>
        </w:rPr>
        <w:t xml:space="preserve"> </w:t>
      </w:r>
      <w:r>
        <w:rPr>
          <w:w w:val="120"/>
          <w:sz w:val="24"/>
          <w:szCs w:val="24"/>
        </w:rPr>
        <w:t xml:space="preserve">dan </w:t>
      </w:r>
      <w:r>
        <w:rPr>
          <w:spacing w:val="27"/>
          <w:w w:val="120"/>
          <w:sz w:val="24"/>
          <w:szCs w:val="24"/>
        </w:rPr>
        <w:t xml:space="preserve"> </w:t>
      </w:r>
      <w:r>
        <w:rPr>
          <w:w w:val="120"/>
          <w:sz w:val="24"/>
          <w:szCs w:val="24"/>
        </w:rPr>
        <w:t xml:space="preserve">bertobat </w:t>
      </w:r>
      <w:r>
        <w:rPr>
          <w:spacing w:val="40"/>
          <w:w w:val="120"/>
          <w:sz w:val="24"/>
          <w:szCs w:val="24"/>
        </w:rPr>
        <w:t xml:space="preserve"> </w:t>
      </w:r>
      <w:r>
        <w:rPr>
          <w:w w:val="120"/>
          <w:sz w:val="24"/>
          <w:szCs w:val="24"/>
        </w:rPr>
        <w:t xml:space="preserve">dengan </w:t>
      </w:r>
      <w:r>
        <w:rPr>
          <w:spacing w:val="24"/>
          <w:w w:val="120"/>
          <w:sz w:val="24"/>
          <w:szCs w:val="24"/>
        </w:rPr>
        <w:t xml:space="preserve"> </w:t>
      </w:r>
      <w:r>
        <w:rPr>
          <w:w w:val="120"/>
          <w:sz w:val="24"/>
          <w:szCs w:val="24"/>
        </w:rPr>
        <w:t xml:space="preserve">sungguh-sungguh </w:t>
      </w:r>
      <w:r>
        <w:rPr>
          <w:w w:val="118"/>
          <w:sz w:val="24"/>
          <w:szCs w:val="24"/>
        </w:rPr>
        <w:t>sehingga</w:t>
      </w:r>
      <w:r>
        <w:rPr>
          <w:spacing w:val="-17"/>
          <w:w w:val="118"/>
          <w:sz w:val="24"/>
          <w:szCs w:val="24"/>
        </w:rPr>
        <w:t xml:space="preserve"> </w:t>
      </w:r>
      <w:r>
        <w:rPr>
          <w:w w:val="118"/>
          <w:sz w:val="24"/>
          <w:szCs w:val="24"/>
        </w:rPr>
        <w:t>tobatnya</w:t>
      </w:r>
      <w:r>
        <w:rPr>
          <w:spacing w:val="8"/>
          <w:w w:val="118"/>
          <w:sz w:val="24"/>
          <w:szCs w:val="24"/>
        </w:rPr>
        <w:t xml:space="preserve"> </w:t>
      </w:r>
      <w:r>
        <w:rPr>
          <w:sz w:val="24"/>
          <w:szCs w:val="24"/>
        </w:rPr>
        <w:t>di</w:t>
      </w:r>
      <w:r>
        <w:rPr>
          <w:spacing w:val="23"/>
          <w:sz w:val="24"/>
          <w:szCs w:val="24"/>
        </w:rPr>
        <w:t xml:space="preserve"> </w:t>
      </w:r>
      <w:r>
        <w:rPr>
          <w:w w:val="119"/>
          <w:sz w:val="24"/>
          <w:szCs w:val="24"/>
        </w:rPr>
        <w:t>terima</w:t>
      </w:r>
      <w:r>
        <w:rPr>
          <w:spacing w:val="-9"/>
          <w:w w:val="119"/>
          <w:sz w:val="24"/>
          <w:szCs w:val="24"/>
        </w:rPr>
        <w:t xml:space="preserve"> </w:t>
      </w:r>
      <w:r>
        <w:rPr>
          <w:sz w:val="24"/>
          <w:szCs w:val="24"/>
        </w:rPr>
        <w:t>Allah</w:t>
      </w:r>
      <w:r>
        <w:rPr>
          <w:spacing w:val="18"/>
          <w:sz w:val="24"/>
          <w:szCs w:val="24"/>
        </w:rPr>
        <w:t xml:space="preserve"> </w:t>
      </w:r>
      <w:r>
        <w:rPr>
          <w:sz w:val="24"/>
          <w:szCs w:val="24"/>
        </w:rPr>
        <w:t>SWT.</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2"/>
        <w:jc w:val="both"/>
        <w:rPr>
          <w:sz w:val="24"/>
          <w:szCs w:val="24"/>
        </w:rPr>
      </w:pPr>
      <w:r>
        <w:rPr>
          <w:sz w:val="24"/>
          <w:szCs w:val="24"/>
        </w:rPr>
        <w:t xml:space="preserve">Ayah </w:t>
      </w:r>
      <w:r>
        <w:rPr>
          <w:spacing w:val="6"/>
          <w:sz w:val="24"/>
          <w:szCs w:val="24"/>
        </w:rPr>
        <w:t xml:space="preserve"> </w:t>
      </w:r>
      <w:r>
        <w:rPr>
          <w:sz w:val="24"/>
          <w:szCs w:val="24"/>
        </w:rPr>
        <w:t xml:space="preserve">juga </w:t>
      </w:r>
      <w:r>
        <w:rPr>
          <w:spacing w:val="32"/>
          <w:sz w:val="24"/>
          <w:szCs w:val="24"/>
        </w:rPr>
        <w:t xml:space="preserve"> </w:t>
      </w:r>
      <w:r>
        <w:rPr>
          <w:w w:val="118"/>
          <w:sz w:val="24"/>
          <w:szCs w:val="24"/>
        </w:rPr>
        <w:t>menjelaskan</w:t>
      </w:r>
      <w:r>
        <w:rPr>
          <w:spacing w:val="24"/>
          <w:w w:val="118"/>
          <w:sz w:val="24"/>
          <w:szCs w:val="24"/>
        </w:rPr>
        <w:t xml:space="preserve"> </w:t>
      </w:r>
      <w:r>
        <w:rPr>
          <w:w w:val="118"/>
          <w:sz w:val="24"/>
          <w:szCs w:val="24"/>
        </w:rPr>
        <w:t>sebagai</w:t>
      </w:r>
      <w:r>
        <w:rPr>
          <w:spacing w:val="24"/>
          <w:w w:val="118"/>
          <w:sz w:val="24"/>
          <w:szCs w:val="24"/>
        </w:rPr>
        <w:t xml:space="preserve"> </w:t>
      </w:r>
      <w:r>
        <w:rPr>
          <w:w w:val="118"/>
          <w:sz w:val="24"/>
          <w:szCs w:val="24"/>
        </w:rPr>
        <w:t>manusia</w:t>
      </w:r>
      <w:r>
        <w:rPr>
          <w:spacing w:val="38"/>
          <w:w w:val="118"/>
          <w:sz w:val="24"/>
          <w:szCs w:val="24"/>
        </w:rPr>
        <w:t xml:space="preserve"> </w:t>
      </w:r>
      <w:r>
        <w:rPr>
          <w:sz w:val="24"/>
          <w:szCs w:val="24"/>
        </w:rPr>
        <w:t xml:space="preserve">kita </w:t>
      </w:r>
      <w:r>
        <w:rPr>
          <w:spacing w:val="17"/>
          <w:sz w:val="24"/>
          <w:szCs w:val="24"/>
        </w:rPr>
        <w:t xml:space="preserve"> </w:t>
      </w:r>
      <w:r>
        <w:rPr>
          <w:w w:val="120"/>
          <w:sz w:val="24"/>
          <w:szCs w:val="24"/>
        </w:rPr>
        <w:t>harus</w:t>
      </w:r>
      <w:r>
        <w:rPr>
          <w:spacing w:val="38"/>
          <w:w w:val="120"/>
          <w:sz w:val="24"/>
          <w:szCs w:val="24"/>
        </w:rPr>
        <w:t xml:space="preserve"> </w:t>
      </w:r>
      <w:r>
        <w:rPr>
          <w:w w:val="120"/>
          <w:sz w:val="24"/>
          <w:szCs w:val="24"/>
        </w:rPr>
        <w:t>selalu bertobat</w:t>
      </w:r>
      <w:r>
        <w:rPr>
          <w:spacing w:val="46"/>
          <w:w w:val="120"/>
          <w:sz w:val="24"/>
          <w:szCs w:val="24"/>
        </w:rPr>
        <w:t xml:space="preserve"> </w:t>
      </w:r>
      <w:r>
        <w:rPr>
          <w:w w:val="120"/>
          <w:sz w:val="24"/>
          <w:szCs w:val="24"/>
        </w:rPr>
        <w:t>atas</w:t>
      </w:r>
      <w:r>
        <w:rPr>
          <w:spacing w:val="41"/>
          <w:w w:val="120"/>
          <w:sz w:val="24"/>
          <w:szCs w:val="24"/>
        </w:rPr>
        <w:t xml:space="preserve"> </w:t>
      </w:r>
      <w:r>
        <w:rPr>
          <w:w w:val="120"/>
          <w:sz w:val="24"/>
          <w:szCs w:val="24"/>
        </w:rPr>
        <w:t>dosa</w:t>
      </w:r>
      <w:r>
        <w:rPr>
          <w:spacing w:val="31"/>
          <w:w w:val="120"/>
          <w:sz w:val="24"/>
          <w:szCs w:val="24"/>
        </w:rPr>
        <w:t xml:space="preserve"> </w:t>
      </w:r>
      <w:r>
        <w:rPr>
          <w:w w:val="120"/>
          <w:sz w:val="24"/>
          <w:szCs w:val="24"/>
        </w:rPr>
        <w:t>yang telah</w:t>
      </w:r>
      <w:r>
        <w:rPr>
          <w:spacing w:val="-10"/>
          <w:w w:val="120"/>
          <w:sz w:val="24"/>
          <w:szCs w:val="24"/>
        </w:rPr>
        <w:t xml:space="preserve"> </w:t>
      </w:r>
      <w:r>
        <w:rPr>
          <w:sz w:val="24"/>
          <w:szCs w:val="24"/>
        </w:rPr>
        <w:t>kita</w:t>
      </w:r>
      <w:r>
        <w:rPr>
          <w:spacing w:val="45"/>
          <w:sz w:val="24"/>
          <w:szCs w:val="24"/>
        </w:rPr>
        <w:t xml:space="preserve"> </w:t>
      </w:r>
      <w:r>
        <w:rPr>
          <w:w w:val="113"/>
          <w:sz w:val="24"/>
          <w:szCs w:val="24"/>
        </w:rPr>
        <w:t>lakukan,</w:t>
      </w:r>
      <w:r>
        <w:rPr>
          <w:spacing w:val="-6"/>
          <w:w w:val="113"/>
          <w:sz w:val="24"/>
          <w:szCs w:val="24"/>
        </w:rPr>
        <w:t xml:space="preserve"> </w:t>
      </w:r>
      <w:r>
        <w:rPr>
          <w:sz w:val="24"/>
          <w:szCs w:val="24"/>
        </w:rPr>
        <w:t>baik</w:t>
      </w:r>
      <w:r>
        <w:rPr>
          <w:spacing w:val="56"/>
          <w:sz w:val="24"/>
          <w:szCs w:val="24"/>
        </w:rPr>
        <w:t xml:space="preserve"> </w:t>
      </w:r>
      <w:r>
        <w:rPr>
          <w:w w:val="122"/>
          <w:sz w:val="24"/>
          <w:szCs w:val="24"/>
        </w:rPr>
        <w:t>dosa</w:t>
      </w:r>
      <w:r>
        <w:rPr>
          <w:spacing w:val="-11"/>
          <w:w w:val="122"/>
          <w:sz w:val="24"/>
          <w:szCs w:val="24"/>
        </w:rPr>
        <w:t xml:space="preserve"> </w:t>
      </w:r>
      <w:r>
        <w:rPr>
          <w:sz w:val="24"/>
          <w:szCs w:val="24"/>
        </w:rPr>
        <w:t>kecil</w:t>
      </w:r>
      <w:r>
        <w:rPr>
          <w:spacing w:val="30"/>
          <w:sz w:val="24"/>
          <w:szCs w:val="24"/>
        </w:rPr>
        <w:t xml:space="preserve"> </w:t>
      </w:r>
      <w:r>
        <w:rPr>
          <w:w w:val="122"/>
          <w:sz w:val="24"/>
          <w:szCs w:val="24"/>
        </w:rPr>
        <w:t>maupun</w:t>
      </w:r>
      <w:r>
        <w:rPr>
          <w:spacing w:val="-11"/>
          <w:w w:val="122"/>
          <w:sz w:val="24"/>
          <w:szCs w:val="24"/>
        </w:rPr>
        <w:t xml:space="preserve"> </w:t>
      </w:r>
      <w:r>
        <w:rPr>
          <w:w w:val="122"/>
          <w:sz w:val="24"/>
          <w:szCs w:val="24"/>
        </w:rPr>
        <w:t>dosa</w:t>
      </w:r>
      <w:r>
        <w:rPr>
          <w:spacing w:val="-11"/>
          <w:w w:val="122"/>
          <w:sz w:val="24"/>
          <w:szCs w:val="24"/>
        </w:rPr>
        <w:t xml:space="preserve"> </w:t>
      </w:r>
      <w:r>
        <w:rPr>
          <w:w w:val="122"/>
          <w:sz w:val="24"/>
          <w:szCs w:val="24"/>
        </w:rPr>
        <w:t>besar.</w:t>
      </w:r>
    </w:p>
    <w:p w:rsidR="00256EBE" w:rsidRDefault="00256EBE">
      <w:pPr>
        <w:spacing w:before="5" w:line="180" w:lineRule="exact"/>
        <w:rPr>
          <w:sz w:val="18"/>
          <w:szCs w:val="18"/>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AF0E8A">
      <w:pPr>
        <w:ind w:left="3911"/>
        <w:sectPr w:rsidR="00256EBE">
          <w:pgSz w:w="11900" w:h="16860"/>
          <w:pgMar w:top="1580" w:right="1080" w:bottom="280" w:left="1080" w:header="0" w:footer="1267" w:gutter="0"/>
          <w:cols w:space="720"/>
        </w:sectPr>
      </w:pPr>
      <w:r>
        <w:pict>
          <v:shape id="_x0000_i1035" type="#_x0000_t75" style="width:53.6pt;height:117.2pt">
            <v:imagedata r:id="rId45" o:title=""/>
          </v:shape>
        </w:pict>
      </w:r>
    </w:p>
    <w:p w:rsidR="00256EBE" w:rsidRDefault="00256EBE">
      <w:pPr>
        <w:spacing w:before="1" w:line="100" w:lineRule="exact"/>
        <w:rPr>
          <w:sz w:val="11"/>
          <w:szCs w:val="11"/>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spacing w:line="700" w:lineRule="exact"/>
        <w:ind w:left="3481" w:right="3862"/>
        <w:jc w:val="center"/>
        <w:rPr>
          <w:sz w:val="64"/>
          <w:szCs w:val="64"/>
        </w:rPr>
      </w:pPr>
      <w:r>
        <w:rPr>
          <w:sz w:val="64"/>
          <w:szCs w:val="64"/>
        </w:rPr>
        <w:t>Si</w:t>
      </w:r>
      <w:r>
        <w:rPr>
          <w:spacing w:val="-46"/>
          <w:sz w:val="64"/>
          <w:szCs w:val="64"/>
        </w:rPr>
        <w:t xml:space="preserve"> </w:t>
      </w:r>
      <w:r>
        <w:rPr>
          <w:w w:val="106"/>
          <w:sz w:val="64"/>
          <w:szCs w:val="64"/>
        </w:rPr>
        <w:t>P</w:t>
      </w:r>
      <w:r>
        <w:rPr>
          <w:w w:val="118"/>
          <w:sz w:val="64"/>
          <w:szCs w:val="64"/>
        </w:rPr>
        <w:t>u</w:t>
      </w:r>
      <w:r>
        <w:rPr>
          <w:w w:val="135"/>
          <w:sz w:val="64"/>
          <w:szCs w:val="64"/>
        </w:rPr>
        <w:t>t</w:t>
      </w:r>
      <w:r>
        <w:rPr>
          <w:w w:val="106"/>
          <w:sz w:val="64"/>
          <w:szCs w:val="64"/>
        </w:rPr>
        <w:t>i</w:t>
      </w:r>
      <w:r>
        <w:rPr>
          <w:w w:val="119"/>
          <w:sz w:val="64"/>
          <w:szCs w:val="64"/>
        </w:rPr>
        <w:t>h</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3"/>
        <w:jc w:val="both"/>
        <w:rPr>
          <w:sz w:val="24"/>
          <w:szCs w:val="24"/>
        </w:rPr>
      </w:pPr>
      <w:r>
        <w:rPr>
          <w:sz w:val="24"/>
          <w:szCs w:val="24"/>
        </w:rPr>
        <w:t xml:space="preserve">Aku </w:t>
      </w:r>
      <w:r>
        <w:rPr>
          <w:spacing w:val="19"/>
          <w:sz w:val="24"/>
          <w:szCs w:val="24"/>
        </w:rPr>
        <w:t xml:space="preserve"> </w:t>
      </w:r>
      <w:r>
        <w:rPr>
          <w:w w:val="114"/>
          <w:sz w:val="24"/>
          <w:szCs w:val="24"/>
        </w:rPr>
        <w:t>memiliki</w:t>
      </w:r>
      <w:r>
        <w:rPr>
          <w:spacing w:val="19"/>
          <w:w w:val="114"/>
          <w:sz w:val="24"/>
          <w:szCs w:val="24"/>
        </w:rPr>
        <w:t xml:space="preserve"> </w:t>
      </w:r>
      <w:r>
        <w:rPr>
          <w:w w:val="114"/>
          <w:sz w:val="24"/>
          <w:szCs w:val="24"/>
        </w:rPr>
        <w:t xml:space="preserve">seekor </w:t>
      </w:r>
      <w:r>
        <w:rPr>
          <w:spacing w:val="31"/>
          <w:w w:val="114"/>
          <w:sz w:val="24"/>
          <w:szCs w:val="24"/>
        </w:rPr>
        <w:t xml:space="preserve"> </w:t>
      </w:r>
      <w:r>
        <w:rPr>
          <w:sz w:val="24"/>
          <w:szCs w:val="24"/>
        </w:rPr>
        <w:t xml:space="preserve">kucing  </w:t>
      </w:r>
      <w:r>
        <w:rPr>
          <w:spacing w:val="22"/>
          <w:sz w:val="24"/>
          <w:szCs w:val="24"/>
        </w:rPr>
        <w:t xml:space="preserve"> </w:t>
      </w:r>
      <w:r>
        <w:rPr>
          <w:sz w:val="24"/>
          <w:szCs w:val="24"/>
        </w:rPr>
        <w:t xml:space="preserve">yang  </w:t>
      </w:r>
      <w:r>
        <w:rPr>
          <w:spacing w:val="16"/>
          <w:sz w:val="24"/>
          <w:szCs w:val="24"/>
        </w:rPr>
        <w:t xml:space="preserve"> </w:t>
      </w:r>
      <w:r>
        <w:rPr>
          <w:w w:val="115"/>
          <w:sz w:val="24"/>
          <w:szCs w:val="24"/>
        </w:rPr>
        <w:t>cantik,</w:t>
      </w:r>
      <w:r>
        <w:rPr>
          <w:spacing w:val="42"/>
          <w:w w:val="115"/>
          <w:sz w:val="24"/>
          <w:szCs w:val="24"/>
        </w:rPr>
        <w:t xml:space="preserve"> </w:t>
      </w:r>
      <w:r>
        <w:rPr>
          <w:w w:val="115"/>
          <w:sz w:val="24"/>
          <w:szCs w:val="24"/>
        </w:rPr>
        <w:t xml:space="preserve">warna </w:t>
      </w:r>
      <w:r>
        <w:rPr>
          <w:spacing w:val="16"/>
          <w:w w:val="115"/>
          <w:sz w:val="24"/>
          <w:szCs w:val="24"/>
        </w:rPr>
        <w:t xml:space="preserve"> </w:t>
      </w:r>
      <w:r>
        <w:rPr>
          <w:w w:val="115"/>
          <w:sz w:val="24"/>
          <w:szCs w:val="24"/>
        </w:rPr>
        <w:t xml:space="preserve">bulunya  putih </w:t>
      </w:r>
      <w:r>
        <w:rPr>
          <w:spacing w:val="7"/>
          <w:w w:val="115"/>
          <w:sz w:val="24"/>
          <w:szCs w:val="24"/>
        </w:rPr>
        <w:t xml:space="preserve"> </w:t>
      </w:r>
      <w:r>
        <w:rPr>
          <w:w w:val="115"/>
          <w:sz w:val="24"/>
          <w:szCs w:val="24"/>
        </w:rPr>
        <w:t xml:space="preserve">dan </w:t>
      </w:r>
      <w:r>
        <w:rPr>
          <w:spacing w:val="20"/>
          <w:w w:val="115"/>
          <w:sz w:val="24"/>
          <w:szCs w:val="24"/>
        </w:rPr>
        <w:t xml:space="preserve"> </w:t>
      </w:r>
      <w:r>
        <w:rPr>
          <w:w w:val="115"/>
          <w:sz w:val="24"/>
          <w:szCs w:val="24"/>
        </w:rPr>
        <w:t xml:space="preserve">bersih. </w:t>
      </w:r>
      <w:r>
        <w:rPr>
          <w:spacing w:val="12"/>
          <w:w w:val="115"/>
          <w:sz w:val="24"/>
          <w:szCs w:val="24"/>
        </w:rPr>
        <w:t xml:space="preserve"> </w:t>
      </w:r>
      <w:r>
        <w:rPr>
          <w:w w:val="115"/>
          <w:sz w:val="24"/>
          <w:szCs w:val="24"/>
        </w:rPr>
        <w:t xml:space="preserve">Aku </w:t>
      </w:r>
      <w:r>
        <w:rPr>
          <w:w w:val="117"/>
          <w:sz w:val="24"/>
          <w:szCs w:val="24"/>
        </w:rPr>
        <w:t>menamainya,</w:t>
      </w:r>
      <w:r>
        <w:rPr>
          <w:spacing w:val="7"/>
          <w:w w:val="117"/>
          <w:sz w:val="24"/>
          <w:szCs w:val="24"/>
        </w:rPr>
        <w:t xml:space="preserve"> </w:t>
      </w:r>
      <w:r>
        <w:rPr>
          <w:sz w:val="24"/>
          <w:szCs w:val="24"/>
        </w:rPr>
        <w:t>Si</w:t>
      </w:r>
      <w:r>
        <w:rPr>
          <w:spacing w:val="9"/>
          <w:sz w:val="24"/>
          <w:szCs w:val="24"/>
        </w:rPr>
        <w:t xml:space="preserve"> </w:t>
      </w:r>
      <w:r>
        <w:rPr>
          <w:w w:val="115"/>
          <w:sz w:val="24"/>
          <w:szCs w:val="24"/>
        </w:rPr>
        <w:t>Putih.</w:t>
      </w:r>
      <w:r>
        <w:rPr>
          <w:spacing w:val="2"/>
          <w:w w:val="115"/>
          <w:sz w:val="24"/>
          <w:szCs w:val="24"/>
        </w:rPr>
        <w:t xml:space="preserve"> </w:t>
      </w:r>
      <w:r>
        <w:rPr>
          <w:w w:val="115"/>
          <w:sz w:val="24"/>
          <w:szCs w:val="24"/>
        </w:rPr>
        <w:t>Badan</w:t>
      </w:r>
      <w:r>
        <w:rPr>
          <w:spacing w:val="14"/>
          <w:w w:val="115"/>
          <w:sz w:val="24"/>
          <w:szCs w:val="24"/>
        </w:rPr>
        <w:t xml:space="preserve"> </w:t>
      </w:r>
      <w:r>
        <w:rPr>
          <w:sz w:val="24"/>
          <w:szCs w:val="24"/>
        </w:rPr>
        <w:t>Si</w:t>
      </w:r>
      <w:r>
        <w:rPr>
          <w:spacing w:val="9"/>
          <w:sz w:val="24"/>
          <w:szCs w:val="24"/>
        </w:rPr>
        <w:t xml:space="preserve"> </w:t>
      </w:r>
      <w:r>
        <w:rPr>
          <w:w w:val="116"/>
          <w:sz w:val="24"/>
          <w:szCs w:val="24"/>
        </w:rPr>
        <w:t>Putih</w:t>
      </w:r>
      <w:r>
        <w:rPr>
          <w:spacing w:val="2"/>
          <w:w w:val="116"/>
          <w:sz w:val="24"/>
          <w:szCs w:val="24"/>
        </w:rPr>
        <w:t xml:space="preserve"> </w:t>
      </w:r>
      <w:r>
        <w:rPr>
          <w:w w:val="116"/>
          <w:sz w:val="24"/>
          <w:szCs w:val="24"/>
        </w:rPr>
        <w:t>semakin</w:t>
      </w:r>
      <w:r>
        <w:rPr>
          <w:spacing w:val="15"/>
          <w:w w:val="116"/>
          <w:sz w:val="24"/>
          <w:szCs w:val="24"/>
        </w:rPr>
        <w:t xml:space="preserve"> </w:t>
      </w:r>
      <w:r>
        <w:rPr>
          <w:sz w:val="24"/>
          <w:szCs w:val="24"/>
        </w:rPr>
        <w:t xml:space="preserve">hari </w:t>
      </w:r>
      <w:r>
        <w:rPr>
          <w:spacing w:val="20"/>
          <w:sz w:val="24"/>
          <w:szCs w:val="24"/>
        </w:rPr>
        <w:t xml:space="preserve"> </w:t>
      </w:r>
      <w:r>
        <w:rPr>
          <w:w w:val="117"/>
          <w:sz w:val="24"/>
          <w:szCs w:val="24"/>
        </w:rPr>
        <w:t>bertambah</w:t>
      </w:r>
      <w:r>
        <w:rPr>
          <w:spacing w:val="68"/>
          <w:w w:val="117"/>
          <w:sz w:val="24"/>
          <w:szCs w:val="24"/>
        </w:rPr>
        <w:t xml:space="preserve"> </w:t>
      </w:r>
      <w:r>
        <w:rPr>
          <w:w w:val="117"/>
          <w:sz w:val="24"/>
          <w:szCs w:val="24"/>
        </w:rPr>
        <w:t>gemuk.</w:t>
      </w:r>
      <w:r>
        <w:rPr>
          <w:spacing w:val="-7"/>
          <w:w w:val="117"/>
          <w:sz w:val="24"/>
          <w:szCs w:val="24"/>
        </w:rPr>
        <w:t xml:space="preserve"> </w:t>
      </w:r>
      <w:r>
        <w:rPr>
          <w:w w:val="117"/>
          <w:sz w:val="24"/>
          <w:szCs w:val="24"/>
        </w:rPr>
        <w:t>Mama,</w:t>
      </w:r>
      <w:r>
        <w:rPr>
          <w:spacing w:val="-20"/>
          <w:w w:val="117"/>
          <w:sz w:val="24"/>
          <w:szCs w:val="24"/>
        </w:rPr>
        <w:t xml:space="preserve"> </w:t>
      </w:r>
      <w:r>
        <w:rPr>
          <w:w w:val="123"/>
          <w:sz w:val="24"/>
          <w:szCs w:val="24"/>
        </w:rPr>
        <w:t>papa dan</w:t>
      </w:r>
      <w:r>
        <w:rPr>
          <w:spacing w:val="-12"/>
          <w:w w:val="123"/>
          <w:sz w:val="24"/>
          <w:szCs w:val="24"/>
        </w:rPr>
        <w:t xml:space="preserve"> </w:t>
      </w:r>
      <w:r>
        <w:rPr>
          <w:sz w:val="24"/>
          <w:szCs w:val="24"/>
        </w:rPr>
        <w:t xml:space="preserve">aku </w:t>
      </w:r>
      <w:r>
        <w:rPr>
          <w:spacing w:val="1"/>
          <w:sz w:val="24"/>
          <w:szCs w:val="24"/>
        </w:rPr>
        <w:t xml:space="preserve"> </w:t>
      </w:r>
      <w:r>
        <w:rPr>
          <w:sz w:val="24"/>
          <w:szCs w:val="24"/>
        </w:rPr>
        <w:t>rajin</w:t>
      </w:r>
      <w:r>
        <w:rPr>
          <w:spacing w:val="59"/>
          <w:sz w:val="24"/>
          <w:szCs w:val="24"/>
        </w:rPr>
        <w:t xml:space="preserve"> </w:t>
      </w:r>
      <w:r>
        <w:rPr>
          <w:w w:val="119"/>
          <w:sz w:val="24"/>
          <w:szCs w:val="24"/>
        </w:rPr>
        <w:t>memberinya</w:t>
      </w:r>
      <w:r>
        <w:rPr>
          <w:spacing w:val="-21"/>
          <w:w w:val="119"/>
          <w:sz w:val="24"/>
          <w:szCs w:val="24"/>
        </w:rPr>
        <w:t xml:space="preserve"> </w:t>
      </w:r>
      <w:r>
        <w:rPr>
          <w:w w:val="119"/>
          <w:sz w:val="24"/>
          <w:szCs w:val="24"/>
        </w:rPr>
        <w:t>makanan.</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1"/>
        <w:jc w:val="both"/>
        <w:rPr>
          <w:sz w:val="24"/>
          <w:szCs w:val="24"/>
        </w:rPr>
      </w:pPr>
      <w:r>
        <w:rPr>
          <w:w w:val="116"/>
          <w:sz w:val="24"/>
          <w:szCs w:val="24"/>
        </w:rPr>
        <w:t>Setiap</w:t>
      </w:r>
      <w:r>
        <w:rPr>
          <w:spacing w:val="9"/>
          <w:w w:val="116"/>
          <w:sz w:val="24"/>
          <w:szCs w:val="24"/>
        </w:rPr>
        <w:t xml:space="preserve"> </w:t>
      </w:r>
      <w:r>
        <w:rPr>
          <w:w w:val="116"/>
          <w:sz w:val="24"/>
          <w:szCs w:val="24"/>
        </w:rPr>
        <w:t>pulang</w:t>
      </w:r>
      <w:r>
        <w:rPr>
          <w:spacing w:val="22"/>
          <w:w w:val="116"/>
          <w:sz w:val="24"/>
          <w:szCs w:val="24"/>
        </w:rPr>
        <w:t xml:space="preserve"> </w:t>
      </w:r>
      <w:r>
        <w:rPr>
          <w:w w:val="116"/>
          <w:sz w:val="24"/>
          <w:szCs w:val="24"/>
        </w:rPr>
        <w:t>sekolah</w:t>
      </w:r>
      <w:r>
        <w:rPr>
          <w:spacing w:val="22"/>
          <w:w w:val="116"/>
          <w:sz w:val="24"/>
          <w:szCs w:val="24"/>
        </w:rPr>
        <w:t xml:space="preserve"> </w:t>
      </w:r>
      <w:r>
        <w:rPr>
          <w:sz w:val="24"/>
          <w:szCs w:val="24"/>
        </w:rPr>
        <w:t xml:space="preserve">aku </w:t>
      </w:r>
      <w:r>
        <w:rPr>
          <w:spacing w:val="24"/>
          <w:sz w:val="24"/>
          <w:szCs w:val="24"/>
        </w:rPr>
        <w:t xml:space="preserve"> </w:t>
      </w:r>
      <w:r>
        <w:rPr>
          <w:w w:val="121"/>
          <w:sz w:val="24"/>
          <w:szCs w:val="24"/>
        </w:rPr>
        <w:t>bermain bersama</w:t>
      </w:r>
      <w:r>
        <w:rPr>
          <w:spacing w:val="28"/>
          <w:w w:val="121"/>
          <w:sz w:val="24"/>
          <w:szCs w:val="24"/>
        </w:rPr>
        <w:t xml:space="preserve"> </w:t>
      </w:r>
      <w:r>
        <w:rPr>
          <w:sz w:val="24"/>
          <w:szCs w:val="24"/>
        </w:rPr>
        <w:t>Si</w:t>
      </w:r>
      <w:r>
        <w:rPr>
          <w:spacing w:val="17"/>
          <w:sz w:val="24"/>
          <w:szCs w:val="24"/>
        </w:rPr>
        <w:t xml:space="preserve"> </w:t>
      </w:r>
      <w:r>
        <w:rPr>
          <w:w w:val="116"/>
          <w:sz w:val="24"/>
          <w:szCs w:val="24"/>
        </w:rPr>
        <w:t>Putih.</w:t>
      </w:r>
      <w:r>
        <w:rPr>
          <w:spacing w:val="4"/>
          <w:w w:val="116"/>
          <w:sz w:val="24"/>
          <w:szCs w:val="24"/>
        </w:rPr>
        <w:t xml:space="preserve"> </w:t>
      </w:r>
      <w:r>
        <w:rPr>
          <w:w w:val="116"/>
          <w:sz w:val="24"/>
          <w:szCs w:val="24"/>
        </w:rPr>
        <w:t>Karena</w:t>
      </w:r>
      <w:r>
        <w:rPr>
          <w:spacing w:val="1"/>
          <w:w w:val="116"/>
          <w:sz w:val="24"/>
          <w:szCs w:val="24"/>
        </w:rPr>
        <w:t xml:space="preserve"> </w:t>
      </w:r>
      <w:r>
        <w:rPr>
          <w:w w:val="116"/>
          <w:sz w:val="24"/>
          <w:szCs w:val="24"/>
        </w:rPr>
        <w:t>takut</w:t>
      </w:r>
      <w:r>
        <w:rPr>
          <w:spacing w:val="34"/>
          <w:w w:val="116"/>
          <w:sz w:val="24"/>
          <w:szCs w:val="24"/>
        </w:rPr>
        <w:t xml:space="preserve"> </w:t>
      </w:r>
      <w:r>
        <w:rPr>
          <w:sz w:val="24"/>
          <w:szCs w:val="24"/>
        </w:rPr>
        <w:t xml:space="preserve">dia </w:t>
      </w:r>
      <w:r>
        <w:rPr>
          <w:spacing w:val="12"/>
          <w:sz w:val="24"/>
          <w:szCs w:val="24"/>
        </w:rPr>
        <w:t xml:space="preserve"> </w:t>
      </w:r>
      <w:r>
        <w:rPr>
          <w:w w:val="120"/>
          <w:sz w:val="24"/>
          <w:szCs w:val="24"/>
        </w:rPr>
        <w:t xml:space="preserve">membuang </w:t>
      </w:r>
      <w:r>
        <w:rPr>
          <w:w w:val="118"/>
          <w:sz w:val="24"/>
          <w:szCs w:val="24"/>
        </w:rPr>
        <w:t>kotorannya</w:t>
      </w:r>
      <w:r>
        <w:rPr>
          <w:spacing w:val="-7"/>
          <w:w w:val="118"/>
          <w:sz w:val="24"/>
          <w:szCs w:val="24"/>
        </w:rPr>
        <w:t xml:space="preserve"> </w:t>
      </w:r>
      <w:r>
        <w:rPr>
          <w:sz w:val="24"/>
          <w:szCs w:val="24"/>
        </w:rPr>
        <w:t>di</w:t>
      </w:r>
      <w:r>
        <w:rPr>
          <w:spacing w:val="24"/>
          <w:sz w:val="24"/>
          <w:szCs w:val="24"/>
        </w:rPr>
        <w:t xml:space="preserve"> </w:t>
      </w:r>
      <w:r>
        <w:rPr>
          <w:w w:val="120"/>
          <w:sz w:val="24"/>
          <w:szCs w:val="24"/>
        </w:rPr>
        <w:t>tempat</w:t>
      </w:r>
      <w:r>
        <w:rPr>
          <w:spacing w:val="12"/>
          <w:w w:val="120"/>
          <w:sz w:val="24"/>
          <w:szCs w:val="24"/>
        </w:rPr>
        <w:t xml:space="preserve"> </w:t>
      </w:r>
      <w:r>
        <w:rPr>
          <w:w w:val="120"/>
          <w:sz w:val="24"/>
          <w:szCs w:val="24"/>
        </w:rPr>
        <w:t>tidur,</w:t>
      </w:r>
      <w:r>
        <w:rPr>
          <w:spacing w:val="-29"/>
          <w:w w:val="120"/>
          <w:sz w:val="24"/>
          <w:szCs w:val="24"/>
        </w:rPr>
        <w:t xml:space="preserve"> </w:t>
      </w:r>
      <w:r>
        <w:rPr>
          <w:w w:val="120"/>
          <w:sz w:val="24"/>
          <w:szCs w:val="24"/>
        </w:rPr>
        <w:t>papa</w:t>
      </w:r>
      <w:r>
        <w:rPr>
          <w:spacing w:val="6"/>
          <w:w w:val="120"/>
          <w:sz w:val="24"/>
          <w:szCs w:val="24"/>
        </w:rPr>
        <w:t xml:space="preserve"> </w:t>
      </w:r>
      <w:r>
        <w:rPr>
          <w:w w:val="120"/>
          <w:sz w:val="24"/>
          <w:szCs w:val="24"/>
        </w:rPr>
        <w:t>membuat</w:t>
      </w:r>
      <w:r>
        <w:rPr>
          <w:spacing w:val="10"/>
          <w:w w:val="120"/>
          <w:sz w:val="24"/>
          <w:szCs w:val="24"/>
        </w:rPr>
        <w:t xml:space="preserve"> </w:t>
      </w:r>
      <w:r>
        <w:rPr>
          <w:w w:val="120"/>
          <w:sz w:val="24"/>
          <w:szCs w:val="24"/>
        </w:rPr>
        <w:t>kandang</w:t>
      </w:r>
      <w:r>
        <w:rPr>
          <w:spacing w:val="-24"/>
          <w:w w:val="120"/>
          <w:sz w:val="24"/>
          <w:szCs w:val="24"/>
        </w:rPr>
        <w:t xml:space="preserve"> </w:t>
      </w:r>
      <w:r>
        <w:rPr>
          <w:sz w:val="24"/>
          <w:szCs w:val="24"/>
        </w:rPr>
        <w:t>kecil</w:t>
      </w:r>
      <w:r>
        <w:rPr>
          <w:spacing w:val="32"/>
          <w:sz w:val="24"/>
          <w:szCs w:val="24"/>
        </w:rPr>
        <w:t xml:space="preserve"> </w:t>
      </w:r>
      <w:r>
        <w:rPr>
          <w:w w:val="124"/>
          <w:sz w:val="24"/>
          <w:szCs w:val="24"/>
        </w:rPr>
        <w:t>buat</w:t>
      </w:r>
      <w:r>
        <w:rPr>
          <w:spacing w:val="-10"/>
          <w:w w:val="124"/>
          <w:sz w:val="24"/>
          <w:szCs w:val="24"/>
        </w:rPr>
        <w:t xml:space="preserve"> </w:t>
      </w:r>
      <w:r>
        <w:rPr>
          <w:sz w:val="24"/>
          <w:szCs w:val="24"/>
        </w:rPr>
        <w:t>Si</w:t>
      </w:r>
      <w:r>
        <w:rPr>
          <w:spacing w:val="-4"/>
          <w:sz w:val="24"/>
          <w:szCs w:val="24"/>
        </w:rPr>
        <w:t xml:space="preserve"> </w:t>
      </w:r>
      <w:r>
        <w:rPr>
          <w:w w:val="116"/>
          <w:sz w:val="24"/>
          <w:szCs w:val="24"/>
        </w:rPr>
        <w:t>Putih.</w:t>
      </w:r>
      <w:r>
        <w:rPr>
          <w:spacing w:val="-17"/>
          <w:w w:val="116"/>
          <w:sz w:val="24"/>
          <w:szCs w:val="24"/>
        </w:rPr>
        <w:t xml:space="preserve"> </w:t>
      </w:r>
      <w:r>
        <w:rPr>
          <w:w w:val="116"/>
          <w:sz w:val="24"/>
          <w:szCs w:val="24"/>
        </w:rPr>
        <w:t>Mama</w:t>
      </w:r>
      <w:r>
        <w:rPr>
          <w:spacing w:val="-12"/>
          <w:w w:val="116"/>
          <w:sz w:val="24"/>
          <w:szCs w:val="24"/>
        </w:rPr>
        <w:t xml:space="preserve"> </w:t>
      </w:r>
      <w:r>
        <w:rPr>
          <w:w w:val="116"/>
          <w:sz w:val="24"/>
          <w:szCs w:val="24"/>
        </w:rPr>
        <w:t xml:space="preserve">selalu </w:t>
      </w:r>
      <w:r>
        <w:rPr>
          <w:w w:val="118"/>
          <w:sz w:val="24"/>
          <w:szCs w:val="24"/>
        </w:rPr>
        <w:t>menjaga</w:t>
      </w:r>
      <w:r>
        <w:rPr>
          <w:spacing w:val="21"/>
          <w:w w:val="118"/>
          <w:sz w:val="24"/>
          <w:szCs w:val="24"/>
        </w:rPr>
        <w:t xml:space="preserve"> </w:t>
      </w:r>
      <w:r>
        <w:rPr>
          <w:sz w:val="24"/>
          <w:szCs w:val="24"/>
        </w:rPr>
        <w:t>Si</w:t>
      </w:r>
      <w:r>
        <w:rPr>
          <w:spacing w:val="24"/>
          <w:sz w:val="24"/>
          <w:szCs w:val="24"/>
        </w:rPr>
        <w:t xml:space="preserve"> </w:t>
      </w:r>
      <w:r>
        <w:rPr>
          <w:w w:val="118"/>
          <w:sz w:val="24"/>
          <w:szCs w:val="24"/>
        </w:rPr>
        <w:t>Putih</w:t>
      </w:r>
      <w:r>
        <w:rPr>
          <w:spacing w:val="6"/>
          <w:w w:val="118"/>
          <w:sz w:val="24"/>
          <w:szCs w:val="24"/>
        </w:rPr>
        <w:t xml:space="preserve"> </w:t>
      </w:r>
      <w:r>
        <w:rPr>
          <w:w w:val="118"/>
          <w:sz w:val="24"/>
          <w:szCs w:val="24"/>
        </w:rPr>
        <w:t>dengan</w:t>
      </w:r>
      <w:r>
        <w:rPr>
          <w:spacing w:val="42"/>
          <w:w w:val="118"/>
          <w:sz w:val="24"/>
          <w:szCs w:val="24"/>
        </w:rPr>
        <w:t xml:space="preserve"> </w:t>
      </w:r>
      <w:r>
        <w:rPr>
          <w:sz w:val="24"/>
          <w:szCs w:val="24"/>
        </w:rPr>
        <w:t xml:space="preserve">baik </w:t>
      </w:r>
      <w:r>
        <w:rPr>
          <w:spacing w:val="26"/>
          <w:sz w:val="24"/>
          <w:szCs w:val="24"/>
        </w:rPr>
        <w:t xml:space="preserve"> </w:t>
      </w:r>
      <w:r>
        <w:rPr>
          <w:w w:val="125"/>
          <w:sz w:val="24"/>
          <w:szCs w:val="24"/>
        </w:rPr>
        <w:t>saat</w:t>
      </w:r>
      <w:r>
        <w:rPr>
          <w:spacing w:val="17"/>
          <w:w w:val="125"/>
          <w:sz w:val="24"/>
          <w:szCs w:val="24"/>
        </w:rPr>
        <w:t xml:space="preserve"> </w:t>
      </w:r>
      <w:r>
        <w:rPr>
          <w:sz w:val="24"/>
          <w:szCs w:val="24"/>
        </w:rPr>
        <w:t xml:space="preserve">aku </w:t>
      </w:r>
      <w:r>
        <w:rPr>
          <w:spacing w:val="31"/>
          <w:sz w:val="24"/>
          <w:szCs w:val="24"/>
        </w:rPr>
        <w:t xml:space="preserve"> </w:t>
      </w:r>
      <w:r>
        <w:rPr>
          <w:w w:val="124"/>
          <w:sz w:val="24"/>
          <w:szCs w:val="24"/>
        </w:rPr>
        <w:t>berada</w:t>
      </w:r>
      <w:r>
        <w:rPr>
          <w:spacing w:val="18"/>
          <w:w w:val="124"/>
          <w:sz w:val="24"/>
          <w:szCs w:val="24"/>
        </w:rPr>
        <w:t xml:space="preserve"> </w:t>
      </w:r>
      <w:r>
        <w:rPr>
          <w:sz w:val="24"/>
          <w:szCs w:val="24"/>
        </w:rPr>
        <w:t>di</w:t>
      </w:r>
      <w:r>
        <w:rPr>
          <w:spacing w:val="53"/>
          <w:sz w:val="24"/>
          <w:szCs w:val="24"/>
        </w:rPr>
        <w:t xml:space="preserve"> </w:t>
      </w:r>
      <w:r>
        <w:rPr>
          <w:w w:val="116"/>
          <w:sz w:val="24"/>
          <w:szCs w:val="24"/>
        </w:rPr>
        <w:t>sekolah.</w:t>
      </w:r>
      <w:r>
        <w:rPr>
          <w:spacing w:val="22"/>
          <w:w w:val="116"/>
          <w:sz w:val="24"/>
          <w:szCs w:val="24"/>
        </w:rPr>
        <w:t xml:space="preserve"> </w:t>
      </w:r>
      <w:r>
        <w:rPr>
          <w:sz w:val="24"/>
          <w:szCs w:val="24"/>
        </w:rPr>
        <w:t>Kami</w:t>
      </w:r>
      <w:r>
        <w:rPr>
          <w:spacing w:val="59"/>
          <w:sz w:val="24"/>
          <w:szCs w:val="24"/>
        </w:rPr>
        <w:t xml:space="preserve"> </w:t>
      </w:r>
      <w:r>
        <w:rPr>
          <w:w w:val="121"/>
          <w:sz w:val="24"/>
          <w:szCs w:val="24"/>
        </w:rPr>
        <w:t>sekeluarga</w:t>
      </w:r>
      <w:r>
        <w:rPr>
          <w:spacing w:val="-11"/>
          <w:w w:val="121"/>
          <w:sz w:val="24"/>
          <w:szCs w:val="24"/>
        </w:rPr>
        <w:t xml:space="preserve"> </w:t>
      </w:r>
      <w:r>
        <w:rPr>
          <w:w w:val="121"/>
          <w:sz w:val="24"/>
          <w:szCs w:val="24"/>
        </w:rPr>
        <w:t xml:space="preserve">sangat </w:t>
      </w:r>
      <w:r>
        <w:rPr>
          <w:w w:val="115"/>
          <w:sz w:val="24"/>
          <w:szCs w:val="24"/>
        </w:rPr>
        <w:t>menyayangi</w:t>
      </w:r>
      <w:r>
        <w:rPr>
          <w:spacing w:val="-7"/>
          <w:w w:val="115"/>
          <w:sz w:val="24"/>
          <w:szCs w:val="24"/>
        </w:rPr>
        <w:t xml:space="preserve"> </w:t>
      </w:r>
      <w:r>
        <w:rPr>
          <w:sz w:val="24"/>
          <w:szCs w:val="24"/>
        </w:rPr>
        <w:t>Si</w:t>
      </w:r>
      <w:r>
        <w:rPr>
          <w:spacing w:val="-6"/>
          <w:sz w:val="24"/>
          <w:szCs w:val="24"/>
        </w:rPr>
        <w:t xml:space="preserve"> </w:t>
      </w:r>
      <w:r>
        <w:rPr>
          <w:w w:val="114"/>
          <w:sz w:val="24"/>
          <w:szCs w:val="24"/>
        </w:rPr>
        <w:t>Putih.</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13" w:line="260" w:lineRule="exact"/>
        <w:rPr>
          <w:sz w:val="26"/>
          <w:szCs w:val="26"/>
        </w:rPr>
      </w:pPr>
    </w:p>
    <w:p w:rsidR="00256EBE" w:rsidRDefault="00AF0E8A">
      <w:pPr>
        <w:ind w:left="3212"/>
        <w:sectPr w:rsidR="00256EBE">
          <w:pgSz w:w="11900" w:h="16860"/>
          <w:pgMar w:top="1580" w:right="1120" w:bottom="280" w:left="1080" w:header="0" w:footer="1267" w:gutter="0"/>
          <w:cols w:space="720"/>
        </w:sectPr>
      </w:pPr>
      <w:r>
        <w:pict>
          <v:shape id="_x0000_i1036" type="#_x0000_t75" style="width:132.3pt;height:122.25pt">
            <v:imagedata r:id="rId46" o:title=""/>
          </v:shape>
        </w:pict>
      </w:r>
    </w:p>
    <w:p w:rsidR="00256EBE" w:rsidRDefault="00256EBE">
      <w:pPr>
        <w:spacing w:before="5" w:line="100" w:lineRule="exact"/>
        <w:rPr>
          <w:sz w:val="10"/>
          <w:szCs w:val="10"/>
        </w:rPr>
      </w:pPr>
    </w:p>
    <w:p w:rsidR="00256EBE" w:rsidRDefault="00AF0E8A">
      <w:pPr>
        <w:ind w:left="3536"/>
      </w:pPr>
      <w:r>
        <w:pict>
          <v:shape id="_x0000_i1037" type="#_x0000_t75" style="width:118.9pt;height:73.65pt">
            <v:imagedata r:id="rId47" o:title=""/>
          </v:shape>
        </w:pict>
      </w:r>
    </w:p>
    <w:p w:rsidR="00256EBE" w:rsidRDefault="007F5944">
      <w:pPr>
        <w:spacing w:before="35"/>
        <w:ind w:left="1985"/>
        <w:rPr>
          <w:sz w:val="64"/>
          <w:szCs w:val="64"/>
        </w:rPr>
      </w:pPr>
      <w:r>
        <w:rPr>
          <w:w w:val="111"/>
          <w:sz w:val="64"/>
          <w:szCs w:val="64"/>
        </w:rPr>
        <w:t>Number</w:t>
      </w:r>
      <w:r>
        <w:rPr>
          <w:spacing w:val="87"/>
          <w:w w:val="111"/>
          <w:sz w:val="64"/>
          <w:szCs w:val="64"/>
        </w:rPr>
        <w:t xml:space="preserve"> </w:t>
      </w:r>
      <w:r>
        <w:rPr>
          <w:w w:val="93"/>
          <w:sz w:val="64"/>
          <w:szCs w:val="64"/>
        </w:rPr>
        <w:t>S</w:t>
      </w:r>
      <w:r>
        <w:rPr>
          <w:w w:val="109"/>
          <w:sz w:val="64"/>
          <w:szCs w:val="64"/>
        </w:rPr>
        <w:t>e</w:t>
      </w:r>
      <w:r>
        <w:rPr>
          <w:w w:val="111"/>
          <w:sz w:val="64"/>
          <w:szCs w:val="64"/>
        </w:rPr>
        <w:t>k</w:t>
      </w:r>
      <w:r>
        <w:rPr>
          <w:w w:val="105"/>
          <w:sz w:val="64"/>
          <w:szCs w:val="64"/>
        </w:rPr>
        <w:t>o</w:t>
      </w:r>
      <w:r>
        <w:rPr>
          <w:w w:val="107"/>
          <w:sz w:val="64"/>
          <w:szCs w:val="64"/>
        </w:rPr>
        <w:t>l</w:t>
      </w:r>
      <w:r>
        <w:rPr>
          <w:w w:val="127"/>
          <w:sz w:val="64"/>
          <w:szCs w:val="64"/>
        </w:rPr>
        <w:t>a</w:t>
      </w:r>
      <w:r>
        <w:rPr>
          <w:w w:val="119"/>
          <w:sz w:val="64"/>
          <w:szCs w:val="64"/>
        </w:rPr>
        <w:t>h</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4"/>
        <w:jc w:val="both"/>
        <w:rPr>
          <w:sz w:val="24"/>
          <w:szCs w:val="24"/>
        </w:rPr>
      </w:pPr>
      <w:r>
        <w:rPr>
          <w:w w:val="118"/>
          <w:sz w:val="24"/>
          <w:szCs w:val="24"/>
        </w:rPr>
        <w:t>Sekolahku</w:t>
      </w:r>
      <w:r>
        <w:rPr>
          <w:spacing w:val="-3"/>
          <w:w w:val="118"/>
          <w:sz w:val="24"/>
          <w:szCs w:val="24"/>
        </w:rPr>
        <w:t xml:space="preserve"> </w:t>
      </w:r>
      <w:r>
        <w:rPr>
          <w:w w:val="118"/>
          <w:sz w:val="24"/>
          <w:szCs w:val="24"/>
        </w:rPr>
        <w:t>punya</w:t>
      </w:r>
      <w:r>
        <w:rPr>
          <w:spacing w:val="47"/>
          <w:w w:val="118"/>
          <w:sz w:val="24"/>
          <w:szCs w:val="24"/>
        </w:rPr>
        <w:t xml:space="preserve"> </w:t>
      </w:r>
      <w:r>
        <w:rPr>
          <w:w w:val="118"/>
          <w:sz w:val="24"/>
          <w:szCs w:val="24"/>
        </w:rPr>
        <w:t xml:space="preserve">number </w:t>
      </w:r>
      <w:r>
        <w:rPr>
          <w:spacing w:val="6"/>
          <w:w w:val="118"/>
          <w:sz w:val="24"/>
          <w:szCs w:val="24"/>
        </w:rPr>
        <w:t xml:space="preserve"> </w:t>
      </w:r>
      <w:r>
        <w:rPr>
          <w:w w:val="118"/>
          <w:sz w:val="24"/>
          <w:szCs w:val="24"/>
        </w:rPr>
        <w:t>baru,</w:t>
      </w:r>
      <w:r>
        <w:rPr>
          <w:spacing w:val="57"/>
          <w:w w:val="118"/>
          <w:sz w:val="24"/>
          <w:szCs w:val="24"/>
        </w:rPr>
        <w:t xml:space="preserve"> </w:t>
      </w:r>
      <w:r>
        <w:rPr>
          <w:sz w:val="24"/>
          <w:szCs w:val="24"/>
        </w:rPr>
        <w:t xml:space="preserve">kami   </w:t>
      </w:r>
      <w:r>
        <w:rPr>
          <w:w w:val="122"/>
          <w:sz w:val="24"/>
          <w:szCs w:val="24"/>
        </w:rPr>
        <w:t>semua</w:t>
      </w:r>
      <w:r>
        <w:rPr>
          <w:spacing w:val="45"/>
          <w:w w:val="122"/>
          <w:sz w:val="24"/>
          <w:szCs w:val="24"/>
        </w:rPr>
        <w:t xml:space="preserve"> </w:t>
      </w:r>
      <w:r>
        <w:rPr>
          <w:w w:val="122"/>
          <w:sz w:val="24"/>
          <w:szCs w:val="24"/>
        </w:rPr>
        <w:t>senang</w:t>
      </w:r>
      <w:r>
        <w:rPr>
          <w:spacing w:val="38"/>
          <w:w w:val="122"/>
          <w:sz w:val="24"/>
          <w:szCs w:val="24"/>
        </w:rPr>
        <w:t xml:space="preserve"> </w:t>
      </w:r>
      <w:r>
        <w:rPr>
          <w:w w:val="122"/>
          <w:sz w:val="24"/>
          <w:szCs w:val="24"/>
        </w:rPr>
        <w:t>dan</w:t>
      </w:r>
      <w:r>
        <w:rPr>
          <w:spacing w:val="48"/>
          <w:w w:val="122"/>
          <w:sz w:val="24"/>
          <w:szCs w:val="24"/>
        </w:rPr>
        <w:t xml:space="preserve"> </w:t>
      </w:r>
      <w:r>
        <w:rPr>
          <w:w w:val="122"/>
          <w:sz w:val="24"/>
          <w:szCs w:val="24"/>
        </w:rPr>
        <w:t>bahagia</w:t>
      </w:r>
      <w:r>
        <w:rPr>
          <w:spacing w:val="15"/>
          <w:w w:val="122"/>
          <w:sz w:val="24"/>
          <w:szCs w:val="24"/>
        </w:rPr>
        <w:t xml:space="preserve"> </w:t>
      </w:r>
      <w:r>
        <w:rPr>
          <w:w w:val="122"/>
          <w:sz w:val="24"/>
          <w:szCs w:val="24"/>
        </w:rPr>
        <w:t>punya</w:t>
      </w:r>
      <w:r>
        <w:rPr>
          <w:spacing w:val="21"/>
          <w:w w:val="122"/>
          <w:sz w:val="24"/>
          <w:szCs w:val="24"/>
        </w:rPr>
        <w:t xml:space="preserve"> </w:t>
      </w:r>
      <w:r>
        <w:rPr>
          <w:w w:val="122"/>
          <w:sz w:val="24"/>
          <w:szCs w:val="24"/>
        </w:rPr>
        <w:t xml:space="preserve">number </w:t>
      </w:r>
      <w:r>
        <w:rPr>
          <w:w w:val="117"/>
          <w:sz w:val="24"/>
          <w:szCs w:val="24"/>
        </w:rPr>
        <w:t xml:space="preserve">sekolah </w:t>
      </w:r>
      <w:r>
        <w:rPr>
          <w:spacing w:val="1"/>
          <w:w w:val="117"/>
          <w:sz w:val="24"/>
          <w:szCs w:val="24"/>
        </w:rPr>
        <w:t xml:space="preserve"> </w:t>
      </w:r>
      <w:r>
        <w:rPr>
          <w:sz w:val="24"/>
          <w:szCs w:val="24"/>
        </w:rPr>
        <w:t xml:space="preserve">yang  </w:t>
      </w:r>
      <w:r>
        <w:rPr>
          <w:spacing w:val="27"/>
          <w:sz w:val="24"/>
          <w:szCs w:val="24"/>
        </w:rPr>
        <w:t xml:space="preserve"> </w:t>
      </w:r>
      <w:r>
        <w:rPr>
          <w:w w:val="118"/>
          <w:sz w:val="24"/>
          <w:szCs w:val="24"/>
        </w:rPr>
        <w:t xml:space="preserve">baru. </w:t>
      </w:r>
      <w:r>
        <w:rPr>
          <w:spacing w:val="15"/>
          <w:w w:val="118"/>
          <w:sz w:val="24"/>
          <w:szCs w:val="24"/>
        </w:rPr>
        <w:t xml:space="preserve"> </w:t>
      </w:r>
      <w:r>
        <w:rPr>
          <w:w w:val="118"/>
          <w:sz w:val="24"/>
          <w:szCs w:val="24"/>
        </w:rPr>
        <w:t>Setiap</w:t>
      </w:r>
      <w:r>
        <w:rPr>
          <w:spacing w:val="53"/>
          <w:w w:val="118"/>
          <w:sz w:val="24"/>
          <w:szCs w:val="24"/>
        </w:rPr>
        <w:t xml:space="preserve"> </w:t>
      </w:r>
      <w:r>
        <w:rPr>
          <w:w w:val="118"/>
          <w:sz w:val="24"/>
          <w:szCs w:val="24"/>
        </w:rPr>
        <w:t xml:space="preserve">istirahat  </w:t>
      </w:r>
      <w:r>
        <w:rPr>
          <w:sz w:val="24"/>
          <w:szCs w:val="24"/>
        </w:rPr>
        <w:t xml:space="preserve">aku  </w:t>
      </w:r>
      <w:r>
        <w:rPr>
          <w:spacing w:val="20"/>
          <w:sz w:val="24"/>
          <w:szCs w:val="24"/>
        </w:rPr>
        <w:t xml:space="preserve"> </w:t>
      </w:r>
      <w:r>
        <w:rPr>
          <w:w w:val="120"/>
          <w:sz w:val="24"/>
          <w:szCs w:val="24"/>
        </w:rPr>
        <w:t xml:space="preserve">dan </w:t>
      </w:r>
      <w:r>
        <w:rPr>
          <w:spacing w:val="8"/>
          <w:w w:val="120"/>
          <w:sz w:val="24"/>
          <w:szCs w:val="24"/>
        </w:rPr>
        <w:t xml:space="preserve"> </w:t>
      </w:r>
      <w:r>
        <w:rPr>
          <w:w w:val="120"/>
          <w:sz w:val="24"/>
          <w:szCs w:val="24"/>
        </w:rPr>
        <w:t xml:space="preserve">teman-teman </w:t>
      </w:r>
      <w:r>
        <w:rPr>
          <w:spacing w:val="10"/>
          <w:w w:val="120"/>
          <w:sz w:val="24"/>
          <w:szCs w:val="24"/>
        </w:rPr>
        <w:t xml:space="preserve"> </w:t>
      </w:r>
      <w:r>
        <w:rPr>
          <w:w w:val="120"/>
          <w:sz w:val="24"/>
          <w:szCs w:val="24"/>
        </w:rPr>
        <w:t>berkumpul,</w:t>
      </w:r>
      <w:r>
        <w:rPr>
          <w:spacing w:val="37"/>
          <w:w w:val="120"/>
          <w:sz w:val="24"/>
          <w:szCs w:val="24"/>
        </w:rPr>
        <w:t xml:space="preserve"> </w:t>
      </w:r>
      <w:r>
        <w:rPr>
          <w:w w:val="120"/>
          <w:sz w:val="24"/>
          <w:szCs w:val="24"/>
        </w:rPr>
        <w:t xml:space="preserve">berfoto </w:t>
      </w:r>
      <w:r>
        <w:rPr>
          <w:w w:val="123"/>
          <w:sz w:val="24"/>
          <w:szCs w:val="24"/>
        </w:rPr>
        <w:t>bersama</w:t>
      </w:r>
      <w:r>
        <w:rPr>
          <w:spacing w:val="-12"/>
          <w:w w:val="123"/>
          <w:sz w:val="24"/>
          <w:szCs w:val="24"/>
        </w:rPr>
        <w:t xml:space="preserve"> </w:t>
      </w:r>
      <w:r>
        <w:rPr>
          <w:sz w:val="24"/>
          <w:szCs w:val="24"/>
        </w:rPr>
        <w:t>di</w:t>
      </w:r>
      <w:r>
        <w:rPr>
          <w:spacing w:val="23"/>
          <w:sz w:val="24"/>
          <w:szCs w:val="24"/>
        </w:rPr>
        <w:t xml:space="preserve"> </w:t>
      </w:r>
      <w:r>
        <w:rPr>
          <w:w w:val="115"/>
          <w:sz w:val="24"/>
          <w:szCs w:val="24"/>
        </w:rPr>
        <w:t>situ.</w:t>
      </w:r>
    </w:p>
    <w:p w:rsidR="00256EBE" w:rsidRDefault="00256EBE">
      <w:pPr>
        <w:spacing w:before="12" w:line="280" w:lineRule="exact"/>
        <w:rPr>
          <w:sz w:val="28"/>
          <w:szCs w:val="28"/>
        </w:rPr>
      </w:pPr>
    </w:p>
    <w:p w:rsidR="00256EBE" w:rsidRDefault="007F5944">
      <w:pPr>
        <w:spacing w:line="320" w:lineRule="exact"/>
        <w:ind w:left="110" w:right="79"/>
        <w:jc w:val="both"/>
        <w:rPr>
          <w:sz w:val="24"/>
          <w:szCs w:val="24"/>
        </w:rPr>
      </w:pPr>
      <w:r>
        <w:rPr>
          <w:w w:val="114"/>
          <w:sz w:val="24"/>
          <w:szCs w:val="24"/>
        </w:rPr>
        <w:t>Dulunya</w:t>
      </w:r>
      <w:r>
        <w:rPr>
          <w:spacing w:val="19"/>
          <w:w w:val="114"/>
          <w:sz w:val="24"/>
          <w:szCs w:val="24"/>
        </w:rPr>
        <w:t xml:space="preserve"> </w:t>
      </w:r>
      <w:r>
        <w:rPr>
          <w:w w:val="114"/>
          <w:sz w:val="24"/>
          <w:szCs w:val="24"/>
        </w:rPr>
        <w:t>sekolahku</w:t>
      </w:r>
      <w:r>
        <w:rPr>
          <w:spacing w:val="55"/>
          <w:w w:val="114"/>
          <w:sz w:val="24"/>
          <w:szCs w:val="24"/>
        </w:rPr>
        <w:t xml:space="preserve"> </w:t>
      </w:r>
      <w:r>
        <w:rPr>
          <w:w w:val="114"/>
          <w:sz w:val="24"/>
          <w:szCs w:val="24"/>
        </w:rPr>
        <w:t>memiliki</w:t>
      </w:r>
      <w:r>
        <w:rPr>
          <w:spacing w:val="-8"/>
          <w:w w:val="114"/>
          <w:sz w:val="24"/>
          <w:szCs w:val="24"/>
        </w:rPr>
        <w:t xml:space="preserve"> </w:t>
      </w:r>
      <w:r>
        <w:rPr>
          <w:w w:val="114"/>
          <w:sz w:val="24"/>
          <w:szCs w:val="24"/>
        </w:rPr>
        <w:t xml:space="preserve">number </w:t>
      </w:r>
      <w:r>
        <w:rPr>
          <w:spacing w:val="25"/>
          <w:w w:val="114"/>
          <w:sz w:val="24"/>
          <w:szCs w:val="24"/>
        </w:rPr>
        <w:t xml:space="preserve"> </w:t>
      </w:r>
      <w:r>
        <w:rPr>
          <w:sz w:val="24"/>
          <w:szCs w:val="24"/>
        </w:rPr>
        <w:t xml:space="preserve">yang </w:t>
      </w:r>
      <w:r>
        <w:rPr>
          <w:spacing w:val="49"/>
          <w:sz w:val="24"/>
          <w:szCs w:val="24"/>
        </w:rPr>
        <w:t xml:space="preserve"> </w:t>
      </w:r>
      <w:r>
        <w:rPr>
          <w:sz w:val="24"/>
          <w:szCs w:val="24"/>
        </w:rPr>
        <w:t xml:space="preserve">kecil </w:t>
      </w:r>
      <w:r>
        <w:rPr>
          <w:spacing w:val="12"/>
          <w:sz w:val="24"/>
          <w:szCs w:val="24"/>
        </w:rPr>
        <w:t xml:space="preserve"> </w:t>
      </w:r>
      <w:r>
        <w:rPr>
          <w:w w:val="123"/>
          <w:sz w:val="24"/>
          <w:szCs w:val="24"/>
        </w:rPr>
        <w:t>dan</w:t>
      </w:r>
      <w:r>
        <w:rPr>
          <w:spacing w:val="30"/>
          <w:w w:val="123"/>
          <w:sz w:val="24"/>
          <w:szCs w:val="24"/>
        </w:rPr>
        <w:t xml:space="preserve"> </w:t>
      </w:r>
      <w:r>
        <w:rPr>
          <w:sz w:val="24"/>
          <w:szCs w:val="24"/>
        </w:rPr>
        <w:t xml:space="preserve">tidak </w:t>
      </w:r>
      <w:r>
        <w:rPr>
          <w:spacing w:val="56"/>
          <w:sz w:val="24"/>
          <w:szCs w:val="24"/>
        </w:rPr>
        <w:t xml:space="preserve"> </w:t>
      </w:r>
      <w:r>
        <w:rPr>
          <w:w w:val="119"/>
          <w:sz w:val="24"/>
          <w:szCs w:val="24"/>
        </w:rPr>
        <w:t>bagus,</w:t>
      </w:r>
      <w:r>
        <w:rPr>
          <w:spacing w:val="26"/>
          <w:w w:val="119"/>
          <w:sz w:val="24"/>
          <w:szCs w:val="24"/>
        </w:rPr>
        <w:t xml:space="preserve"> </w:t>
      </w:r>
      <w:r>
        <w:rPr>
          <w:w w:val="119"/>
          <w:sz w:val="24"/>
          <w:szCs w:val="24"/>
        </w:rPr>
        <w:t>namun</w:t>
      </w:r>
      <w:r>
        <w:rPr>
          <w:spacing w:val="52"/>
          <w:w w:val="119"/>
          <w:sz w:val="24"/>
          <w:szCs w:val="24"/>
        </w:rPr>
        <w:t xml:space="preserve"> </w:t>
      </w:r>
      <w:r>
        <w:rPr>
          <w:w w:val="119"/>
          <w:sz w:val="24"/>
          <w:szCs w:val="24"/>
        </w:rPr>
        <w:t xml:space="preserve">sekarang </w:t>
      </w:r>
      <w:r>
        <w:rPr>
          <w:w w:val="122"/>
          <w:sz w:val="24"/>
          <w:szCs w:val="24"/>
        </w:rPr>
        <w:t>number</w:t>
      </w:r>
      <w:r>
        <w:rPr>
          <w:spacing w:val="-8"/>
          <w:w w:val="122"/>
          <w:sz w:val="24"/>
          <w:szCs w:val="24"/>
        </w:rPr>
        <w:t xml:space="preserve"> </w:t>
      </w:r>
      <w:r>
        <w:rPr>
          <w:sz w:val="24"/>
          <w:szCs w:val="24"/>
        </w:rPr>
        <w:t xml:space="preserve">kami </w:t>
      </w:r>
      <w:r>
        <w:rPr>
          <w:spacing w:val="7"/>
          <w:sz w:val="24"/>
          <w:szCs w:val="24"/>
        </w:rPr>
        <w:t xml:space="preserve"> </w:t>
      </w:r>
      <w:r>
        <w:rPr>
          <w:w w:val="116"/>
          <w:sz w:val="24"/>
          <w:szCs w:val="24"/>
        </w:rPr>
        <w:t>besar</w:t>
      </w:r>
      <w:r>
        <w:rPr>
          <w:spacing w:val="31"/>
          <w:w w:val="116"/>
          <w:sz w:val="24"/>
          <w:szCs w:val="24"/>
        </w:rPr>
        <w:t xml:space="preserve"> </w:t>
      </w:r>
      <w:r>
        <w:rPr>
          <w:w w:val="116"/>
          <w:sz w:val="24"/>
          <w:szCs w:val="24"/>
        </w:rPr>
        <w:t>dan</w:t>
      </w:r>
      <w:r>
        <w:rPr>
          <w:spacing w:val="20"/>
          <w:w w:val="116"/>
          <w:sz w:val="24"/>
          <w:szCs w:val="24"/>
        </w:rPr>
        <w:t xml:space="preserve"> </w:t>
      </w:r>
      <w:r>
        <w:rPr>
          <w:w w:val="116"/>
          <w:sz w:val="24"/>
          <w:szCs w:val="24"/>
        </w:rPr>
        <w:t>bagus</w:t>
      </w:r>
      <w:r>
        <w:rPr>
          <w:spacing w:val="18"/>
          <w:w w:val="116"/>
          <w:sz w:val="24"/>
          <w:szCs w:val="24"/>
        </w:rPr>
        <w:t xml:space="preserve"> </w:t>
      </w:r>
      <w:r>
        <w:rPr>
          <w:w w:val="116"/>
          <w:sz w:val="24"/>
          <w:szCs w:val="24"/>
        </w:rPr>
        <w:t>sekali.</w:t>
      </w:r>
      <w:r>
        <w:rPr>
          <w:spacing w:val="-31"/>
          <w:w w:val="116"/>
          <w:sz w:val="24"/>
          <w:szCs w:val="24"/>
        </w:rPr>
        <w:t xml:space="preserve"> </w:t>
      </w:r>
      <w:r>
        <w:rPr>
          <w:w w:val="116"/>
          <w:sz w:val="24"/>
          <w:szCs w:val="24"/>
        </w:rPr>
        <w:t>Semua</w:t>
      </w:r>
      <w:r>
        <w:rPr>
          <w:spacing w:val="2"/>
          <w:w w:val="116"/>
          <w:sz w:val="24"/>
          <w:szCs w:val="24"/>
        </w:rPr>
        <w:t xml:space="preserve"> </w:t>
      </w:r>
      <w:r>
        <w:rPr>
          <w:w w:val="116"/>
          <w:sz w:val="24"/>
          <w:szCs w:val="24"/>
        </w:rPr>
        <w:t>siswa</w:t>
      </w:r>
      <w:r>
        <w:rPr>
          <w:spacing w:val="-15"/>
          <w:w w:val="116"/>
          <w:sz w:val="24"/>
          <w:szCs w:val="24"/>
        </w:rPr>
        <w:t xml:space="preserve"> </w:t>
      </w:r>
      <w:r>
        <w:rPr>
          <w:w w:val="116"/>
          <w:sz w:val="24"/>
          <w:szCs w:val="24"/>
        </w:rPr>
        <w:t>senang</w:t>
      </w:r>
      <w:r>
        <w:rPr>
          <w:spacing w:val="29"/>
          <w:w w:val="116"/>
          <w:sz w:val="24"/>
          <w:szCs w:val="24"/>
        </w:rPr>
        <w:t xml:space="preserve"> </w:t>
      </w:r>
      <w:r>
        <w:rPr>
          <w:sz w:val="24"/>
          <w:szCs w:val="24"/>
        </w:rPr>
        <w:t>jika</w:t>
      </w:r>
      <w:r>
        <w:rPr>
          <w:spacing w:val="23"/>
          <w:sz w:val="24"/>
          <w:szCs w:val="24"/>
        </w:rPr>
        <w:t xml:space="preserve"> </w:t>
      </w:r>
      <w:r>
        <w:rPr>
          <w:sz w:val="24"/>
          <w:szCs w:val="24"/>
        </w:rPr>
        <w:t xml:space="preserve">foto </w:t>
      </w:r>
      <w:r>
        <w:rPr>
          <w:spacing w:val="11"/>
          <w:sz w:val="24"/>
          <w:szCs w:val="24"/>
        </w:rPr>
        <w:t xml:space="preserve"> </w:t>
      </w:r>
      <w:r>
        <w:rPr>
          <w:w w:val="123"/>
          <w:sz w:val="24"/>
          <w:szCs w:val="24"/>
        </w:rPr>
        <w:t>bersama</w:t>
      </w:r>
      <w:r>
        <w:rPr>
          <w:spacing w:val="-9"/>
          <w:w w:val="123"/>
          <w:sz w:val="24"/>
          <w:szCs w:val="24"/>
        </w:rPr>
        <w:t xml:space="preserve"> </w:t>
      </w:r>
      <w:r>
        <w:rPr>
          <w:sz w:val="24"/>
          <w:szCs w:val="24"/>
        </w:rPr>
        <w:t>di</w:t>
      </w:r>
      <w:r>
        <w:rPr>
          <w:spacing w:val="26"/>
          <w:sz w:val="24"/>
          <w:szCs w:val="24"/>
        </w:rPr>
        <w:t xml:space="preserve"> </w:t>
      </w:r>
      <w:r>
        <w:rPr>
          <w:w w:val="121"/>
          <w:sz w:val="24"/>
          <w:szCs w:val="24"/>
        </w:rPr>
        <w:t xml:space="preserve">sana. </w:t>
      </w:r>
      <w:r>
        <w:rPr>
          <w:sz w:val="24"/>
          <w:szCs w:val="24"/>
        </w:rPr>
        <w:t>Tidak</w:t>
      </w:r>
      <w:r>
        <w:rPr>
          <w:spacing w:val="41"/>
          <w:sz w:val="24"/>
          <w:szCs w:val="24"/>
        </w:rPr>
        <w:t xml:space="preserve"> </w:t>
      </w:r>
      <w:r>
        <w:rPr>
          <w:w w:val="119"/>
          <w:sz w:val="24"/>
          <w:szCs w:val="24"/>
        </w:rPr>
        <w:t>hanya</w:t>
      </w:r>
      <w:r>
        <w:rPr>
          <w:spacing w:val="-9"/>
          <w:w w:val="119"/>
          <w:sz w:val="24"/>
          <w:szCs w:val="24"/>
        </w:rPr>
        <w:t xml:space="preserve"> </w:t>
      </w:r>
      <w:r>
        <w:rPr>
          <w:sz w:val="24"/>
          <w:szCs w:val="24"/>
        </w:rPr>
        <w:t xml:space="preserve">kami, </w:t>
      </w:r>
      <w:r>
        <w:rPr>
          <w:spacing w:val="1"/>
          <w:sz w:val="24"/>
          <w:szCs w:val="24"/>
        </w:rPr>
        <w:t xml:space="preserve"> </w:t>
      </w:r>
      <w:r>
        <w:rPr>
          <w:w w:val="117"/>
          <w:sz w:val="24"/>
          <w:szCs w:val="24"/>
        </w:rPr>
        <w:t>guru-guru</w:t>
      </w:r>
      <w:r>
        <w:rPr>
          <w:spacing w:val="-8"/>
          <w:w w:val="117"/>
          <w:sz w:val="24"/>
          <w:szCs w:val="24"/>
        </w:rPr>
        <w:t xml:space="preserve"> </w:t>
      </w:r>
      <w:r>
        <w:rPr>
          <w:sz w:val="24"/>
          <w:szCs w:val="24"/>
        </w:rPr>
        <w:t>juga</w:t>
      </w:r>
      <w:r>
        <w:rPr>
          <w:spacing w:val="60"/>
          <w:sz w:val="24"/>
          <w:szCs w:val="24"/>
        </w:rPr>
        <w:t xml:space="preserve"> </w:t>
      </w:r>
      <w:r>
        <w:rPr>
          <w:w w:val="117"/>
          <w:sz w:val="24"/>
          <w:szCs w:val="24"/>
        </w:rPr>
        <w:t>sering</w:t>
      </w:r>
      <w:r>
        <w:rPr>
          <w:spacing w:val="-8"/>
          <w:w w:val="117"/>
          <w:sz w:val="24"/>
          <w:szCs w:val="24"/>
        </w:rPr>
        <w:t xml:space="preserve"> </w:t>
      </w:r>
      <w:r>
        <w:rPr>
          <w:sz w:val="24"/>
          <w:szCs w:val="24"/>
        </w:rPr>
        <w:t xml:space="preserve">foto </w:t>
      </w:r>
      <w:r>
        <w:rPr>
          <w:spacing w:val="8"/>
          <w:sz w:val="24"/>
          <w:szCs w:val="24"/>
        </w:rPr>
        <w:t xml:space="preserve"> </w:t>
      </w:r>
      <w:r>
        <w:rPr>
          <w:w w:val="123"/>
          <w:sz w:val="24"/>
          <w:szCs w:val="24"/>
        </w:rPr>
        <w:t>bersama</w:t>
      </w:r>
      <w:r>
        <w:rPr>
          <w:spacing w:val="-12"/>
          <w:w w:val="123"/>
          <w:sz w:val="24"/>
          <w:szCs w:val="24"/>
        </w:rPr>
        <w:t xml:space="preserve"> </w:t>
      </w:r>
      <w:r>
        <w:rPr>
          <w:sz w:val="24"/>
          <w:szCs w:val="24"/>
        </w:rPr>
        <w:t>di</w:t>
      </w:r>
      <w:r>
        <w:rPr>
          <w:spacing w:val="23"/>
          <w:sz w:val="24"/>
          <w:szCs w:val="24"/>
        </w:rPr>
        <w:t xml:space="preserve"> </w:t>
      </w:r>
      <w:r>
        <w:rPr>
          <w:w w:val="121"/>
          <w:sz w:val="24"/>
          <w:szCs w:val="24"/>
        </w:rPr>
        <w:t>sana.</w:t>
      </w:r>
    </w:p>
    <w:p w:rsidR="00256EBE" w:rsidRDefault="00256EBE">
      <w:pPr>
        <w:spacing w:before="3" w:line="120" w:lineRule="exact"/>
        <w:rPr>
          <w:sz w:val="12"/>
          <w:szCs w:val="12"/>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AF0E8A">
      <w:pPr>
        <w:ind w:left="3962"/>
        <w:rPr>
          <w:sz w:val="18"/>
          <w:szCs w:val="18"/>
        </w:rPr>
      </w:pPr>
      <w:r>
        <w:pict>
          <v:shape id="_x0000_i1038" type="#_x0000_t75" style="width:90.4pt;height:8.35pt">
            <v:imagedata r:id="rId48" o:title=""/>
          </v:shape>
        </w:pict>
      </w:r>
    </w:p>
    <w:p w:rsidR="00256EBE" w:rsidRDefault="00256EBE">
      <w:pPr>
        <w:spacing w:before="5" w:line="120" w:lineRule="exact"/>
        <w:rPr>
          <w:sz w:val="13"/>
          <w:szCs w:val="13"/>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spacing w:line="700" w:lineRule="exact"/>
        <w:ind w:left="3104"/>
        <w:rPr>
          <w:sz w:val="64"/>
          <w:szCs w:val="64"/>
        </w:rPr>
      </w:pPr>
      <w:r>
        <w:rPr>
          <w:w w:val="90"/>
          <w:sz w:val="64"/>
          <w:szCs w:val="64"/>
        </w:rPr>
        <w:t>B</w:t>
      </w:r>
      <w:r>
        <w:rPr>
          <w:w w:val="109"/>
          <w:sz w:val="64"/>
          <w:szCs w:val="64"/>
        </w:rPr>
        <w:t>e</w:t>
      </w:r>
      <w:r>
        <w:rPr>
          <w:w w:val="138"/>
          <w:sz w:val="64"/>
          <w:szCs w:val="64"/>
        </w:rPr>
        <w:t>r</w:t>
      </w:r>
      <w:r>
        <w:rPr>
          <w:w w:val="135"/>
          <w:sz w:val="64"/>
          <w:szCs w:val="64"/>
        </w:rPr>
        <w:t>t</w:t>
      </w:r>
      <w:r>
        <w:rPr>
          <w:w w:val="127"/>
          <w:sz w:val="64"/>
          <w:szCs w:val="64"/>
        </w:rPr>
        <w:t>a</w:t>
      </w:r>
      <w:r>
        <w:rPr>
          <w:w w:val="111"/>
          <w:sz w:val="64"/>
          <w:szCs w:val="64"/>
        </w:rPr>
        <w:t>m</w:t>
      </w:r>
      <w:r>
        <w:rPr>
          <w:w w:val="127"/>
          <w:sz w:val="64"/>
          <w:szCs w:val="64"/>
        </w:rPr>
        <w:t>a</w:t>
      </w:r>
      <w:r>
        <w:rPr>
          <w:w w:val="115"/>
          <w:sz w:val="64"/>
          <w:szCs w:val="64"/>
        </w:rPr>
        <w:t>s</w:t>
      </w:r>
      <w:r>
        <w:rPr>
          <w:w w:val="114"/>
          <w:sz w:val="64"/>
          <w:szCs w:val="64"/>
        </w:rPr>
        <w:t>y</w:t>
      </w:r>
      <w:r>
        <w:rPr>
          <w:w w:val="127"/>
          <w:sz w:val="64"/>
          <w:szCs w:val="64"/>
        </w:rPr>
        <w:t>a</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9"/>
        <w:jc w:val="both"/>
        <w:rPr>
          <w:sz w:val="24"/>
          <w:szCs w:val="24"/>
        </w:rPr>
      </w:pPr>
      <w:r>
        <w:rPr>
          <w:sz w:val="24"/>
          <w:szCs w:val="24"/>
        </w:rPr>
        <w:t xml:space="preserve">Hari </w:t>
      </w:r>
      <w:r>
        <w:rPr>
          <w:spacing w:val="9"/>
          <w:sz w:val="24"/>
          <w:szCs w:val="24"/>
        </w:rPr>
        <w:t xml:space="preserve"> </w:t>
      </w:r>
      <w:r>
        <w:rPr>
          <w:w w:val="114"/>
          <w:sz w:val="24"/>
          <w:szCs w:val="24"/>
        </w:rPr>
        <w:t>minggu</w:t>
      </w:r>
      <w:r>
        <w:rPr>
          <w:spacing w:val="18"/>
          <w:w w:val="114"/>
          <w:sz w:val="24"/>
          <w:szCs w:val="24"/>
        </w:rPr>
        <w:t xml:space="preserve"> </w:t>
      </w:r>
      <w:r>
        <w:rPr>
          <w:sz w:val="24"/>
          <w:szCs w:val="24"/>
        </w:rPr>
        <w:t xml:space="preserve">aku </w:t>
      </w:r>
      <w:r>
        <w:rPr>
          <w:spacing w:val="25"/>
          <w:sz w:val="24"/>
          <w:szCs w:val="24"/>
        </w:rPr>
        <w:t xml:space="preserve"> </w:t>
      </w:r>
      <w:r>
        <w:rPr>
          <w:sz w:val="24"/>
          <w:szCs w:val="24"/>
        </w:rPr>
        <w:t xml:space="preserve">diajak </w:t>
      </w:r>
      <w:r>
        <w:rPr>
          <w:spacing w:val="36"/>
          <w:sz w:val="24"/>
          <w:szCs w:val="24"/>
        </w:rPr>
        <w:t xml:space="preserve"> </w:t>
      </w:r>
      <w:r>
        <w:rPr>
          <w:w w:val="120"/>
          <w:sz w:val="24"/>
          <w:szCs w:val="24"/>
        </w:rPr>
        <w:t>ayah</w:t>
      </w:r>
      <w:r>
        <w:rPr>
          <w:spacing w:val="5"/>
          <w:w w:val="120"/>
          <w:sz w:val="24"/>
          <w:szCs w:val="24"/>
        </w:rPr>
        <w:t xml:space="preserve"> </w:t>
      </w:r>
      <w:r>
        <w:rPr>
          <w:w w:val="120"/>
          <w:sz w:val="24"/>
          <w:szCs w:val="24"/>
        </w:rPr>
        <w:t>dan</w:t>
      </w:r>
      <w:r>
        <w:rPr>
          <w:spacing w:val="24"/>
          <w:w w:val="120"/>
          <w:sz w:val="24"/>
          <w:szCs w:val="24"/>
        </w:rPr>
        <w:t xml:space="preserve"> </w:t>
      </w:r>
      <w:r>
        <w:rPr>
          <w:sz w:val="24"/>
          <w:szCs w:val="24"/>
        </w:rPr>
        <w:t xml:space="preserve">ibu </w:t>
      </w:r>
      <w:r>
        <w:rPr>
          <w:spacing w:val="12"/>
          <w:sz w:val="24"/>
          <w:szCs w:val="24"/>
        </w:rPr>
        <w:t xml:space="preserve"> </w:t>
      </w:r>
      <w:r>
        <w:rPr>
          <w:w w:val="118"/>
          <w:sz w:val="24"/>
          <w:szCs w:val="24"/>
        </w:rPr>
        <w:t>pergi bertamasya</w:t>
      </w:r>
      <w:r>
        <w:rPr>
          <w:spacing w:val="48"/>
          <w:w w:val="118"/>
          <w:sz w:val="24"/>
          <w:szCs w:val="24"/>
        </w:rPr>
        <w:t xml:space="preserve"> </w:t>
      </w:r>
      <w:r>
        <w:rPr>
          <w:sz w:val="24"/>
          <w:szCs w:val="24"/>
        </w:rPr>
        <w:t xml:space="preserve">ke  </w:t>
      </w:r>
      <w:r>
        <w:rPr>
          <w:w w:val="119"/>
          <w:sz w:val="24"/>
          <w:szCs w:val="24"/>
        </w:rPr>
        <w:t>pantai.</w:t>
      </w:r>
      <w:r>
        <w:rPr>
          <w:spacing w:val="15"/>
          <w:w w:val="119"/>
          <w:sz w:val="24"/>
          <w:szCs w:val="24"/>
        </w:rPr>
        <w:t xml:space="preserve"> </w:t>
      </w:r>
      <w:r>
        <w:rPr>
          <w:sz w:val="24"/>
          <w:szCs w:val="24"/>
        </w:rPr>
        <w:t>Aku</w:t>
      </w:r>
      <w:r>
        <w:rPr>
          <w:spacing w:val="34"/>
          <w:sz w:val="24"/>
          <w:szCs w:val="24"/>
        </w:rPr>
        <w:t xml:space="preserve"> </w:t>
      </w:r>
      <w:r>
        <w:rPr>
          <w:w w:val="119"/>
          <w:sz w:val="24"/>
          <w:szCs w:val="24"/>
        </w:rPr>
        <w:t>senang</w:t>
      </w:r>
      <w:r>
        <w:rPr>
          <w:spacing w:val="28"/>
          <w:w w:val="119"/>
          <w:sz w:val="24"/>
          <w:szCs w:val="24"/>
        </w:rPr>
        <w:t xml:space="preserve"> </w:t>
      </w:r>
      <w:r>
        <w:rPr>
          <w:w w:val="119"/>
          <w:sz w:val="24"/>
          <w:szCs w:val="24"/>
        </w:rPr>
        <w:t xml:space="preserve">bisa </w:t>
      </w:r>
      <w:r>
        <w:rPr>
          <w:w w:val="115"/>
          <w:sz w:val="24"/>
          <w:szCs w:val="24"/>
        </w:rPr>
        <w:t>jalan-jalan</w:t>
      </w:r>
      <w:r>
        <w:rPr>
          <w:spacing w:val="-25"/>
          <w:w w:val="115"/>
          <w:sz w:val="24"/>
          <w:szCs w:val="24"/>
        </w:rPr>
        <w:t xml:space="preserve"> </w:t>
      </w:r>
      <w:r>
        <w:rPr>
          <w:w w:val="115"/>
          <w:sz w:val="24"/>
          <w:szCs w:val="24"/>
        </w:rPr>
        <w:t>melihat</w:t>
      </w:r>
      <w:r>
        <w:rPr>
          <w:spacing w:val="9"/>
          <w:w w:val="115"/>
          <w:sz w:val="24"/>
          <w:szCs w:val="24"/>
        </w:rPr>
        <w:t xml:space="preserve"> </w:t>
      </w:r>
      <w:r>
        <w:rPr>
          <w:w w:val="115"/>
          <w:sz w:val="24"/>
          <w:szCs w:val="24"/>
        </w:rPr>
        <w:t>pantai</w:t>
      </w:r>
      <w:r>
        <w:rPr>
          <w:spacing w:val="24"/>
          <w:w w:val="115"/>
          <w:sz w:val="24"/>
          <w:szCs w:val="24"/>
        </w:rPr>
        <w:t xml:space="preserve"> </w:t>
      </w:r>
      <w:r>
        <w:rPr>
          <w:sz w:val="24"/>
          <w:szCs w:val="24"/>
        </w:rPr>
        <w:t xml:space="preserve">yang </w:t>
      </w:r>
      <w:r>
        <w:rPr>
          <w:spacing w:val="9"/>
          <w:sz w:val="24"/>
          <w:szCs w:val="24"/>
        </w:rPr>
        <w:t xml:space="preserve"> </w:t>
      </w:r>
      <w:r>
        <w:rPr>
          <w:w w:val="117"/>
          <w:sz w:val="24"/>
          <w:szCs w:val="24"/>
        </w:rPr>
        <w:t>indah.</w:t>
      </w:r>
      <w:r>
        <w:rPr>
          <w:spacing w:val="-4"/>
          <w:w w:val="117"/>
          <w:sz w:val="24"/>
          <w:szCs w:val="24"/>
        </w:rPr>
        <w:t xml:space="preserve"> </w:t>
      </w:r>
      <w:r>
        <w:rPr>
          <w:sz w:val="24"/>
          <w:szCs w:val="24"/>
        </w:rPr>
        <w:t>Di</w:t>
      </w:r>
      <w:r>
        <w:rPr>
          <w:spacing w:val="-1"/>
          <w:sz w:val="24"/>
          <w:szCs w:val="24"/>
        </w:rPr>
        <w:t xml:space="preserve"> </w:t>
      </w:r>
      <w:r>
        <w:rPr>
          <w:w w:val="124"/>
          <w:sz w:val="24"/>
          <w:szCs w:val="24"/>
        </w:rPr>
        <w:t>sana</w:t>
      </w:r>
      <w:r>
        <w:rPr>
          <w:spacing w:val="-10"/>
          <w:w w:val="124"/>
          <w:sz w:val="24"/>
          <w:szCs w:val="24"/>
        </w:rPr>
        <w:t xml:space="preserve"> </w:t>
      </w:r>
      <w:r>
        <w:rPr>
          <w:sz w:val="24"/>
          <w:szCs w:val="24"/>
        </w:rPr>
        <w:t xml:space="preserve">aku </w:t>
      </w:r>
      <w:r>
        <w:rPr>
          <w:spacing w:val="3"/>
          <w:sz w:val="24"/>
          <w:szCs w:val="24"/>
        </w:rPr>
        <w:t xml:space="preserve"> </w:t>
      </w:r>
      <w:r>
        <w:rPr>
          <w:w w:val="117"/>
          <w:sz w:val="24"/>
          <w:szCs w:val="24"/>
        </w:rPr>
        <w:t>melihat</w:t>
      </w:r>
      <w:r>
        <w:rPr>
          <w:spacing w:val="-6"/>
          <w:w w:val="117"/>
          <w:sz w:val="24"/>
          <w:szCs w:val="24"/>
        </w:rPr>
        <w:t xml:space="preserve"> </w:t>
      </w:r>
      <w:r>
        <w:rPr>
          <w:w w:val="117"/>
          <w:sz w:val="24"/>
          <w:szCs w:val="24"/>
        </w:rPr>
        <w:t>banyak</w:t>
      </w:r>
      <w:r>
        <w:rPr>
          <w:spacing w:val="-13"/>
          <w:w w:val="117"/>
          <w:sz w:val="24"/>
          <w:szCs w:val="24"/>
        </w:rPr>
        <w:t xml:space="preserve"> </w:t>
      </w:r>
      <w:r>
        <w:rPr>
          <w:w w:val="117"/>
          <w:sz w:val="24"/>
          <w:szCs w:val="24"/>
        </w:rPr>
        <w:t>orang</w:t>
      </w:r>
      <w:r>
        <w:rPr>
          <w:spacing w:val="5"/>
          <w:w w:val="117"/>
          <w:sz w:val="24"/>
          <w:szCs w:val="24"/>
        </w:rPr>
        <w:t xml:space="preserve"> </w:t>
      </w:r>
      <w:r>
        <w:rPr>
          <w:sz w:val="24"/>
          <w:szCs w:val="24"/>
        </w:rPr>
        <w:t xml:space="preserve">yang </w:t>
      </w:r>
      <w:r>
        <w:rPr>
          <w:spacing w:val="9"/>
          <w:sz w:val="24"/>
          <w:szCs w:val="24"/>
        </w:rPr>
        <w:t xml:space="preserve"> </w:t>
      </w:r>
      <w:r>
        <w:rPr>
          <w:w w:val="121"/>
          <w:sz w:val="24"/>
          <w:szCs w:val="24"/>
        </w:rPr>
        <w:t>sedang mandi</w:t>
      </w:r>
      <w:r>
        <w:rPr>
          <w:spacing w:val="-29"/>
          <w:w w:val="121"/>
          <w:sz w:val="24"/>
          <w:szCs w:val="24"/>
        </w:rPr>
        <w:t xml:space="preserve"> </w:t>
      </w:r>
      <w:r>
        <w:rPr>
          <w:w w:val="121"/>
          <w:sz w:val="24"/>
          <w:szCs w:val="24"/>
        </w:rPr>
        <w:t>dan</w:t>
      </w:r>
      <w:r>
        <w:rPr>
          <w:spacing w:val="-4"/>
          <w:w w:val="121"/>
          <w:sz w:val="24"/>
          <w:szCs w:val="24"/>
        </w:rPr>
        <w:t xml:space="preserve"> </w:t>
      </w:r>
      <w:r>
        <w:rPr>
          <w:w w:val="121"/>
          <w:sz w:val="24"/>
          <w:szCs w:val="24"/>
        </w:rPr>
        <w:t>berenang,</w:t>
      </w:r>
      <w:r>
        <w:rPr>
          <w:spacing w:val="-20"/>
          <w:w w:val="121"/>
          <w:sz w:val="24"/>
          <w:szCs w:val="24"/>
        </w:rPr>
        <w:t xml:space="preserve"> </w:t>
      </w:r>
      <w:r>
        <w:rPr>
          <w:w w:val="121"/>
          <w:sz w:val="24"/>
          <w:szCs w:val="24"/>
        </w:rPr>
        <w:t>ada</w:t>
      </w:r>
      <w:r>
        <w:rPr>
          <w:spacing w:val="-1"/>
          <w:w w:val="121"/>
          <w:sz w:val="24"/>
          <w:szCs w:val="24"/>
        </w:rPr>
        <w:t xml:space="preserve"> </w:t>
      </w:r>
      <w:r>
        <w:rPr>
          <w:sz w:val="24"/>
          <w:szCs w:val="24"/>
        </w:rPr>
        <w:t>juga</w:t>
      </w:r>
      <w:r>
        <w:rPr>
          <w:spacing w:val="60"/>
          <w:sz w:val="24"/>
          <w:szCs w:val="24"/>
        </w:rPr>
        <w:t xml:space="preserve"> </w:t>
      </w:r>
      <w:r>
        <w:rPr>
          <w:sz w:val="24"/>
          <w:szCs w:val="24"/>
        </w:rPr>
        <w:t xml:space="preserve">yang </w:t>
      </w:r>
      <w:r>
        <w:rPr>
          <w:spacing w:val="7"/>
          <w:sz w:val="24"/>
          <w:szCs w:val="24"/>
        </w:rPr>
        <w:t xml:space="preserve"> </w:t>
      </w:r>
      <w:r>
        <w:rPr>
          <w:w w:val="121"/>
          <w:sz w:val="24"/>
          <w:szCs w:val="24"/>
        </w:rPr>
        <w:t>sedang</w:t>
      </w:r>
      <w:r>
        <w:rPr>
          <w:spacing w:val="-11"/>
          <w:w w:val="121"/>
          <w:sz w:val="24"/>
          <w:szCs w:val="24"/>
        </w:rPr>
        <w:t xml:space="preserve"> </w:t>
      </w:r>
      <w:r>
        <w:rPr>
          <w:sz w:val="24"/>
          <w:szCs w:val="24"/>
        </w:rPr>
        <w:t xml:space="preserve">foto </w:t>
      </w:r>
      <w:r>
        <w:rPr>
          <w:spacing w:val="8"/>
          <w:sz w:val="24"/>
          <w:szCs w:val="24"/>
        </w:rPr>
        <w:t xml:space="preserve"> </w:t>
      </w:r>
      <w:r>
        <w:rPr>
          <w:w w:val="121"/>
          <w:sz w:val="24"/>
          <w:szCs w:val="24"/>
        </w:rPr>
        <w:t>bersama.</w:t>
      </w:r>
    </w:p>
    <w:p w:rsidR="00256EBE" w:rsidRDefault="00256EBE">
      <w:pPr>
        <w:spacing w:before="2" w:line="120" w:lineRule="exact"/>
        <w:rPr>
          <w:sz w:val="13"/>
          <w:szCs w:val="13"/>
        </w:rPr>
      </w:pPr>
    </w:p>
    <w:p w:rsidR="00256EBE" w:rsidRDefault="00256EBE">
      <w:pPr>
        <w:spacing w:line="200" w:lineRule="exact"/>
      </w:pPr>
    </w:p>
    <w:p w:rsidR="00256EBE" w:rsidRDefault="00E83221">
      <w:pPr>
        <w:spacing w:line="286" w:lineRule="auto"/>
        <w:ind w:left="110" w:right="75"/>
        <w:jc w:val="both"/>
        <w:rPr>
          <w:sz w:val="24"/>
          <w:szCs w:val="24"/>
        </w:rPr>
      </w:pPr>
      <w:r>
        <w:pict>
          <v:group id="_x0000_s7788" style="position:absolute;left:0;text-align:left;margin-left:3in;margin-top:109.3pt;width:23.15pt;height:4.4pt;z-index:-2081;mso-position-horizontal-relative:page" coordorigin="4320,2186" coordsize="463,88">
            <v:shape id="_x0000_s7790" style="position:absolute;left:4320;top:2186;width:463;height:88" coordorigin="4320,2186" coordsize="463,88" path="m4769,2233r-6,7l4764,2193r19,-7l4776,2226r-7,7xe" fillcolor="black" stroked="f">
              <v:path arrowok="t"/>
            </v:shape>
            <v:shape id="_x0000_s7789" style="position:absolute;left:4320;top:2186;width:463;height:88" coordorigin="4320,2186" coordsize="463,88" path="m4379,2203r1,3l4379,2211r,l4377,2216r-1,5l4375,2226r,5l4376,2237r3,5l4382,2250r5,3l4390,2254r6,4l4397,2263r5,1l4407,2260r,-4l4408,2251r-2,-5l4401,2238r-1,-4l4400,2230r1,-4l4403,2220r3,-7l4414,2219r15,14l4439,2251r2,5l4443,2261r3,5l4441,2271r-6,4l4430,2280r-5,4l4423,2287r-6,6l4405,2296r-10,3l4386,2303r-19,7l4360,2319r3,7l4375,2322r16,-1l4400,2320r10,-2l4422,2317r3,-1l4430,2314r4,-3l4438,2307r5,-4l4448,2299r5,-4l4458,2291r2,-2l4465,2284r5,-3l4477,2277r7,-4l4495,2271r20,-2l4535,2266r20,-4l4574,2257r20,-5l4613,2247r19,-6l4651,2234r19,-6l4689,2221r18,-7l4726,2207r19,-7l4764,2193r-1,47l4763,2245r4,7l4773,2250r7,-1l4786,2248r10,-2l4805,2243r10,-2l4824,2240r7,-2l4837,2237r5,-1l4846,2230r-4,-6l4834,2220r-9,-4l4813,2215r-13,2l4787,2220r-11,6l4783,2186r19,-6l4821,2173r19,-6l4859,2161r17,-4l4897,2154r19,-2l4936,2153r19,1l4974,2157r18,4l4989,2162r-5,1l4962,2170r-11,7l4952,2184r14,-1l4988,2181r1,l5006,2181r19,l5047,2181r23,1l5072,2183r4,l5085,2185r9,2l5103,2189r18,3l5141,2196r20,2l5180,2201r20,3l5220,2207r19,4l5258,2216r19,7l5296,2231r-2,l5272,2233r-20,4l5235,2242r-21,7l5203,2257r2,7l5219,2263r20,-2l5255,2259r20,-2l5296,2257r22,l5340,2259r19,4l5371,2267r11,4l5390,2276r16,10l5415,2296r6,-4l5418,2278r-17,-17l5397,2257r-6,-5l5384,2248r5,1l5409,2252r19,4l5448,2261r19,6l5486,2275r17,7l5521,2289r19,5l5558,2297r20,l5598,2295r1,12l5602,2327r2,21l5606,2367r1,20l5608,2395r1,20l5611,2435r-4,l5601,2436r-7,4l5588,2444r-6,4l5578,2451r-5,1l5569,2447r-3,-3l5560,2437r-5,-3l5550,2430r-4,-3l5540,2425r-6,-2l5529,2422r-5,-1l5528,2419r4,-2l5536,2415r9,-6l5552,2402r5,-8l5560,2387r3,-7l5563,2376r-1,-5l5561,2369r-5,-2l5551,2377r-9,5l5537,2386r-17,9l5498,2403r-25,6l5448,2415r-17,6l5425,2426r,l5433,2432r21,2l5483,2433r-9,7l5468,2450r-4,11l5459,2456r-5,-4l5448,2445r-12,-4l5424,2437r-12,4l5403,2445r-4,2l5394,2451r-5,3l5385,2459r-4,5l5379,2470r-5,12l5374,2491r-3,4l5369,2499r-5,2l5352,2508r-3,1l5342,2516r-4,4l5336,2525r-1,5l5335,2531r-4,l5326,2532r-5,1l5315,2535r-5,2l5305,2539r-6,-2l5279,2532r-18,-8l5243,2515r-17,-10l5209,2494r-17,-11l5175,2472r-17,-11l5154,2457r-3,-4l5145,2447r-4,-4l5136,2438r-4,-5l5130,2429r-4,-6l5122,2416r-3,-7l5116,2403r-3,-4l5111,2395r-2,-3l5104,2396r-1,5l5103,2406r,7l5104,2417r,5l5105,2426r2,5l5109,2436r1,3l5112,2444r-11,-2l5081,2439r-20,-6l5043,2426r-19,-8l5037,2415r11,-6l5057,2404r19,-13l5084,2380r-4,-6l5067,2380r-19,7l5039,2390r-12,4l5015,2396r-6,l5003,2397r-5,-1l4994,2396r-4,l4984,2395r-2,l4976,2394r-4,-2l4954,2383r-18,-9l4917,2367r-3,-3l4906,2358r-13,-12l4878,2332r-12,-12l4863,2316r-3,-4l4855,2305r-6,-4l4845,2305r,5l4845,2315r1,4l4848,2324r2,6l4860,2346r13,17l4872,2363r-7,5l4847,2378r-18,7l4811,2389r-19,3l4774,2393r-19,l4736,2392r-19,-2l4697,2388r-19,-2l4659,2385r-20,-1l4619,2384r-20,1l4580,2388r-19,3l4543,2396r-18,4l4508,2405r-18,4l4473,2413r-18,2l4438,2416r-19,-1l4401,2412r-20,-6l4361,2397r-2,l4354,2383r-7,-19l4340,2345r-6,-19l4328,2307r-5,-19l4320,2267r2,-19l4330,2233r13,-11l4359,2212r20,-9xe" fillcolor="black" stroked="f">
              <v:path arrowok="t"/>
            </v:shape>
            <w10:wrap anchorx="page"/>
          </v:group>
        </w:pict>
      </w:r>
      <w:r w:rsidR="007F5944">
        <w:rPr>
          <w:sz w:val="24"/>
          <w:szCs w:val="24"/>
        </w:rPr>
        <w:t>Tak</w:t>
      </w:r>
      <w:r w:rsidR="007F5944">
        <w:rPr>
          <w:spacing w:val="58"/>
          <w:sz w:val="24"/>
          <w:szCs w:val="24"/>
        </w:rPr>
        <w:t xml:space="preserve"> </w:t>
      </w:r>
      <w:r w:rsidR="007F5944">
        <w:rPr>
          <w:w w:val="120"/>
          <w:sz w:val="24"/>
          <w:szCs w:val="24"/>
        </w:rPr>
        <w:t>tahan</w:t>
      </w:r>
      <w:r w:rsidR="007F5944">
        <w:rPr>
          <w:spacing w:val="45"/>
          <w:w w:val="120"/>
          <w:sz w:val="24"/>
          <w:szCs w:val="24"/>
        </w:rPr>
        <w:t xml:space="preserve"> </w:t>
      </w:r>
      <w:r w:rsidR="007F5944">
        <w:rPr>
          <w:w w:val="120"/>
          <w:sz w:val="24"/>
          <w:szCs w:val="24"/>
        </w:rPr>
        <w:t>melihat</w:t>
      </w:r>
      <w:r w:rsidR="007F5944">
        <w:rPr>
          <w:spacing w:val="6"/>
          <w:w w:val="120"/>
          <w:sz w:val="24"/>
          <w:szCs w:val="24"/>
        </w:rPr>
        <w:t xml:space="preserve"> </w:t>
      </w:r>
      <w:r w:rsidR="007F5944">
        <w:rPr>
          <w:sz w:val="24"/>
          <w:szCs w:val="24"/>
        </w:rPr>
        <w:t xml:space="preserve">air </w:t>
      </w:r>
      <w:r w:rsidR="007F5944">
        <w:rPr>
          <w:spacing w:val="17"/>
          <w:sz w:val="24"/>
          <w:szCs w:val="24"/>
        </w:rPr>
        <w:t xml:space="preserve"> </w:t>
      </w:r>
      <w:r w:rsidR="007F5944">
        <w:rPr>
          <w:sz w:val="24"/>
          <w:szCs w:val="24"/>
        </w:rPr>
        <w:t xml:space="preserve">laut </w:t>
      </w:r>
      <w:r w:rsidR="007F5944">
        <w:rPr>
          <w:spacing w:val="44"/>
          <w:sz w:val="24"/>
          <w:szCs w:val="24"/>
        </w:rPr>
        <w:t xml:space="preserve"> </w:t>
      </w:r>
      <w:r w:rsidR="007F5944">
        <w:rPr>
          <w:sz w:val="24"/>
          <w:szCs w:val="24"/>
        </w:rPr>
        <w:t xml:space="preserve">yang </w:t>
      </w:r>
      <w:r w:rsidR="007F5944">
        <w:rPr>
          <w:spacing w:val="44"/>
          <w:sz w:val="24"/>
          <w:szCs w:val="24"/>
        </w:rPr>
        <w:t xml:space="preserve"> </w:t>
      </w:r>
      <w:r w:rsidR="007F5944">
        <w:rPr>
          <w:w w:val="119"/>
          <w:sz w:val="24"/>
          <w:szCs w:val="24"/>
        </w:rPr>
        <w:t>sangat</w:t>
      </w:r>
      <w:r w:rsidR="007F5944">
        <w:rPr>
          <w:spacing w:val="40"/>
          <w:w w:val="119"/>
          <w:sz w:val="24"/>
          <w:szCs w:val="24"/>
        </w:rPr>
        <w:t xml:space="preserve"> </w:t>
      </w:r>
      <w:r w:rsidR="007F5944">
        <w:rPr>
          <w:w w:val="119"/>
          <w:sz w:val="24"/>
          <w:szCs w:val="24"/>
        </w:rPr>
        <w:t>indah,</w:t>
      </w:r>
      <w:r w:rsidR="007F5944">
        <w:rPr>
          <w:spacing w:val="16"/>
          <w:w w:val="119"/>
          <w:sz w:val="24"/>
          <w:szCs w:val="24"/>
        </w:rPr>
        <w:t xml:space="preserve"> </w:t>
      </w:r>
      <w:r w:rsidR="007F5944">
        <w:rPr>
          <w:sz w:val="24"/>
          <w:szCs w:val="24"/>
        </w:rPr>
        <w:t xml:space="preserve">aku </w:t>
      </w:r>
      <w:r w:rsidR="007F5944">
        <w:rPr>
          <w:spacing w:val="38"/>
          <w:sz w:val="24"/>
          <w:szCs w:val="24"/>
        </w:rPr>
        <w:t xml:space="preserve"> </w:t>
      </w:r>
      <w:r w:rsidR="007F5944">
        <w:rPr>
          <w:w w:val="122"/>
          <w:sz w:val="24"/>
          <w:szCs w:val="24"/>
        </w:rPr>
        <w:t>mengajak</w:t>
      </w:r>
      <w:r w:rsidR="007F5944">
        <w:rPr>
          <w:spacing w:val="-30"/>
          <w:w w:val="122"/>
          <w:sz w:val="24"/>
          <w:szCs w:val="24"/>
        </w:rPr>
        <w:t xml:space="preserve"> </w:t>
      </w:r>
      <w:r w:rsidR="007F5944">
        <w:rPr>
          <w:w w:val="122"/>
          <w:sz w:val="24"/>
          <w:szCs w:val="24"/>
        </w:rPr>
        <w:t>ayah</w:t>
      </w:r>
      <w:r w:rsidR="007F5944">
        <w:rPr>
          <w:spacing w:val="8"/>
          <w:w w:val="122"/>
          <w:sz w:val="24"/>
          <w:szCs w:val="24"/>
        </w:rPr>
        <w:t xml:space="preserve"> </w:t>
      </w:r>
      <w:r w:rsidR="007F5944">
        <w:rPr>
          <w:w w:val="122"/>
          <w:sz w:val="24"/>
          <w:szCs w:val="24"/>
        </w:rPr>
        <w:t>untuk</w:t>
      </w:r>
      <w:r w:rsidR="007F5944">
        <w:rPr>
          <w:spacing w:val="9"/>
          <w:w w:val="122"/>
          <w:sz w:val="24"/>
          <w:szCs w:val="24"/>
        </w:rPr>
        <w:t xml:space="preserve"> </w:t>
      </w:r>
      <w:r w:rsidR="007F5944">
        <w:rPr>
          <w:w w:val="122"/>
          <w:sz w:val="24"/>
          <w:szCs w:val="24"/>
        </w:rPr>
        <w:t xml:space="preserve">berenang </w:t>
      </w:r>
      <w:r w:rsidR="007F5944">
        <w:rPr>
          <w:w w:val="120"/>
          <w:sz w:val="24"/>
          <w:szCs w:val="24"/>
        </w:rPr>
        <w:t>dan</w:t>
      </w:r>
      <w:r w:rsidR="007F5944">
        <w:rPr>
          <w:spacing w:val="27"/>
          <w:w w:val="120"/>
          <w:sz w:val="24"/>
          <w:szCs w:val="24"/>
        </w:rPr>
        <w:t xml:space="preserve"> </w:t>
      </w:r>
      <w:r w:rsidR="007F5944">
        <w:rPr>
          <w:w w:val="120"/>
          <w:sz w:val="24"/>
          <w:szCs w:val="24"/>
        </w:rPr>
        <w:t>mandi</w:t>
      </w:r>
      <w:r w:rsidR="007F5944">
        <w:rPr>
          <w:spacing w:val="5"/>
          <w:w w:val="120"/>
          <w:sz w:val="24"/>
          <w:szCs w:val="24"/>
        </w:rPr>
        <w:t xml:space="preserve"> </w:t>
      </w:r>
      <w:r w:rsidR="007F5944">
        <w:rPr>
          <w:w w:val="120"/>
          <w:sz w:val="24"/>
          <w:szCs w:val="24"/>
        </w:rPr>
        <w:t>bersama.</w:t>
      </w:r>
      <w:r w:rsidR="007F5944">
        <w:rPr>
          <w:spacing w:val="25"/>
          <w:w w:val="120"/>
          <w:sz w:val="24"/>
          <w:szCs w:val="24"/>
        </w:rPr>
        <w:t xml:space="preserve"> </w:t>
      </w:r>
      <w:r w:rsidR="007F5944">
        <w:rPr>
          <w:sz w:val="24"/>
          <w:szCs w:val="24"/>
        </w:rPr>
        <w:t xml:space="preserve">Ayah  </w:t>
      </w:r>
      <w:r w:rsidR="007F5944">
        <w:rPr>
          <w:w w:val="116"/>
          <w:sz w:val="24"/>
          <w:szCs w:val="24"/>
        </w:rPr>
        <w:t>memelukku,</w:t>
      </w:r>
      <w:r w:rsidR="007F5944">
        <w:rPr>
          <w:spacing w:val="12"/>
          <w:w w:val="116"/>
          <w:sz w:val="24"/>
          <w:szCs w:val="24"/>
        </w:rPr>
        <w:t xml:space="preserve"> </w:t>
      </w:r>
      <w:r w:rsidR="007F5944">
        <w:rPr>
          <w:w w:val="116"/>
          <w:sz w:val="24"/>
          <w:szCs w:val="24"/>
        </w:rPr>
        <w:t>sesekali</w:t>
      </w:r>
      <w:r w:rsidR="007F5944">
        <w:rPr>
          <w:spacing w:val="12"/>
          <w:w w:val="116"/>
          <w:sz w:val="24"/>
          <w:szCs w:val="24"/>
        </w:rPr>
        <w:t xml:space="preserve"> </w:t>
      </w:r>
      <w:r w:rsidR="007F5944">
        <w:rPr>
          <w:w w:val="116"/>
          <w:sz w:val="24"/>
          <w:szCs w:val="24"/>
        </w:rPr>
        <w:t>mengangkat</w:t>
      </w:r>
      <w:r w:rsidR="007F5944">
        <w:rPr>
          <w:spacing w:val="43"/>
          <w:w w:val="116"/>
          <w:sz w:val="24"/>
          <w:szCs w:val="24"/>
        </w:rPr>
        <w:t xml:space="preserve"> </w:t>
      </w:r>
      <w:r w:rsidR="007F5944">
        <w:rPr>
          <w:sz w:val="24"/>
          <w:szCs w:val="24"/>
        </w:rPr>
        <w:t xml:space="preserve">aku   </w:t>
      </w:r>
      <w:r w:rsidR="007F5944">
        <w:rPr>
          <w:spacing w:val="10"/>
          <w:sz w:val="24"/>
          <w:szCs w:val="24"/>
        </w:rPr>
        <w:t xml:space="preserve"> </w:t>
      </w:r>
      <w:r w:rsidR="007F5944">
        <w:rPr>
          <w:sz w:val="24"/>
          <w:szCs w:val="24"/>
        </w:rPr>
        <w:t xml:space="preserve">dari </w:t>
      </w:r>
      <w:r w:rsidR="007F5944">
        <w:rPr>
          <w:spacing w:val="35"/>
          <w:sz w:val="24"/>
          <w:szCs w:val="24"/>
        </w:rPr>
        <w:t xml:space="preserve"> </w:t>
      </w:r>
      <w:r w:rsidR="007F5944">
        <w:rPr>
          <w:w w:val="116"/>
          <w:sz w:val="24"/>
          <w:szCs w:val="24"/>
        </w:rPr>
        <w:t>dalam</w:t>
      </w:r>
      <w:r w:rsidR="007F5944">
        <w:rPr>
          <w:spacing w:val="40"/>
          <w:w w:val="116"/>
          <w:sz w:val="24"/>
          <w:szCs w:val="24"/>
        </w:rPr>
        <w:t xml:space="preserve"> </w:t>
      </w:r>
      <w:r w:rsidR="007F5944">
        <w:rPr>
          <w:w w:val="116"/>
          <w:sz w:val="24"/>
          <w:szCs w:val="24"/>
        </w:rPr>
        <w:t>air. Senangnya</w:t>
      </w:r>
      <w:r w:rsidR="007F5944">
        <w:rPr>
          <w:spacing w:val="-8"/>
          <w:w w:val="116"/>
          <w:sz w:val="24"/>
          <w:szCs w:val="24"/>
        </w:rPr>
        <w:t xml:space="preserve"> </w:t>
      </w:r>
      <w:r w:rsidR="007F5944">
        <w:rPr>
          <w:w w:val="116"/>
          <w:sz w:val="24"/>
          <w:szCs w:val="24"/>
        </w:rPr>
        <w:t>hatiku</w:t>
      </w:r>
      <w:r w:rsidR="007F5944">
        <w:rPr>
          <w:spacing w:val="-8"/>
          <w:w w:val="116"/>
          <w:sz w:val="24"/>
          <w:szCs w:val="24"/>
        </w:rPr>
        <w:t xml:space="preserve"> </w:t>
      </w:r>
      <w:r w:rsidR="007F5944">
        <w:rPr>
          <w:sz w:val="24"/>
          <w:szCs w:val="24"/>
        </w:rPr>
        <w:t xml:space="preserve">bisa </w:t>
      </w:r>
      <w:r w:rsidR="007F5944">
        <w:rPr>
          <w:spacing w:val="8"/>
          <w:sz w:val="24"/>
          <w:szCs w:val="24"/>
        </w:rPr>
        <w:t xml:space="preserve"> </w:t>
      </w:r>
      <w:r w:rsidR="007F5944">
        <w:rPr>
          <w:w w:val="120"/>
          <w:sz w:val="24"/>
          <w:szCs w:val="24"/>
        </w:rPr>
        <w:t>berenang</w:t>
      </w:r>
      <w:r w:rsidR="007F5944">
        <w:rPr>
          <w:spacing w:val="8"/>
          <w:w w:val="120"/>
          <w:sz w:val="24"/>
          <w:szCs w:val="24"/>
        </w:rPr>
        <w:t xml:space="preserve"> </w:t>
      </w:r>
      <w:r w:rsidR="007F5944">
        <w:rPr>
          <w:w w:val="120"/>
          <w:sz w:val="24"/>
          <w:szCs w:val="24"/>
        </w:rPr>
        <w:t>dan mandi</w:t>
      </w:r>
      <w:r w:rsidR="007F5944">
        <w:rPr>
          <w:spacing w:val="-22"/>
          <w:w w:val="120"/>
          <w:sz w:val="24"/>
          <w:szCs w:val="24"/>
        </w:rPr>
        <w:t xml:space="preserve"> </w:t>
      </w:r>
      <w:r w:rsidR="007F5944">
        <w:rPr>
          <w:w w:val="120"/>
          <w:sz w:val="24"/>
          <w:szCs w:val="24"/>
        </w:rPr>
        <w:t>bersama</w:t>
      </w:r>
      <w:r w:rsidR="007F5944">
        <w:rPr>
          <w:spacing w:val="14"/>
          <w:w w:val="120"/>
          <w:sz w:val="24"/>
          <w:szCs w:val="24"/>
        </w:rPr>
        <w:t xml:space="preserve"> </w:t>
      </w:r>
      <w:r w:rsidR="007F5944">
        <w:rPr>
          <w:w w:val="120"/>
          <w:sz w:val="24"/>
          <w:szCs w:val="24"/>
        </w:rPr>
        <w:t>ayah.</w:t>
      </w:r>
    </w:p>
    <w:p w:rsidR="00256EBE" w:rsidRDefault="00256EBE">
      <w:pPr>
        <w:spacing w:before="2" w:line="100" w:lineRule="exact"/>
        <w:rPr>
          <w:sz w:val="10"/>
          <w:szCs w:val="10"/>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E83221">
      <w:pPr>
        <w:ind w:left="3500"/>
        <w:rPr>
          <w:sz w:val="19"/>
          <w:szCs w:val="19"/>
        </w:rPr>
        <w:sectPr w:rsidR="00256EBE">
          <w:pgSz w:w="11900" w:h="16860"/>
          <w:pgMar w:top="1080" w:right="1080" w:bottom="280" w:left="1080" w:header="0" w:footer="1267" w:gutter="0"/>
          <w:cols w:space="720"/>
        </w:sectPr>
      </w:pPr>
      <w:r>
        <w:pict>
          <v:shape id="_x0000_s7787" type="#_x0000_t75" style="position:absolute;left:0;text-align:left;margin-left:281.35pt;margin-top:-37.5pt;width:97.45pt;height:39.4pt;z-index:-2082;mso-position-horizontal-relative:page">
            <v:imagedata r:id="rId49" o:title=""/>
            <w10:wrap anchorx="page"/>
          </v:shape>
        </w:pict>
      </w:r>
      <w:r w:rsidR="00AF0E8A">
        <w:pict>
          <v:shape id="_x0000_i1039" type="#_x0000_t75" style="width:20.1pt;height:10.05pt">
            <v:imagedata r:id="rId50" o:title=""/>
          </v:shape>
        </w:pict>
      </w:r>
    </w:p>
    <w:p w:rsidR="00256EBE" w:rsidRDefault="00256EBE">
      <w:pPr>
        <w:spacing w:line="200" w:lineRule="exact"/>
      </w:pPr>
    </w:p>
    <w:p w:rsidR="00256EBE" w:rsidRDefault="00256EBE">
      <w:pPr>
        <w:spacing w:line="200" w:lineRule="exact"/>
      </w:pPr>
    </w:p>
    <w:p w:rsidR="00256EBE" w:rsidRDefault="00256EBE">
      <w:pPr>
        <w:spacing w:before="13" w:line="200" w:lineRule="exact"/>
      </w:pPr>
    </w:p>
    <w:p w:rsidR="00256EBE" w:rsidRDefault="007F5944">
      <w:pPr>
        <w:spacing w:line="700" w:lineRule="exact"/>
        <w:ind w:left="2765"/>
        <w:rPr>
          <w:sz w:val="64"/>
          <w:szCs w:val="64"/>
        </w:rPr>
      </w:pPr>
      <w:r>
        <w:rPr>
          <w:w w:val="108"/>
          <w:sz w:val="64"/>
          <w:szCs w:val="64"/>
        </w:rPr>
        <w:t>Ulang</w:t>
      </w:r>
      <w:r>
        <w:rPr>
          <w:spacing w:val="-36"/>
          <w:w w:val="108"/>
          <w:sz w:val="64"/>
          <w:szCs w:val="64"/>
        </w:rPr>
        <w:t xml:space="preserve"> </w:t>
      </w:r>
      <w:r>
        <w:rPr>
          <w:w w:val="90"/>
          <w:sz w:val="64"/>
          <w:szCs w:val="64"/>
        </w:rPr>
        <w:t>T</w:t>
      </w:r>
      <w:r>
        <w:rPr>
          <w:w w:val="127"/>
          <w:sz w:val="64"/>
          <w:szCs w:val="64"/>
        </w:rPr>
        <w:t>a</w:t>
      </w:r>
      <w:r>
        <w:rPr>
          <w:w w:val="119"/>
          <w:sz w:val="64"/>
          <w:szCs w:val="64"/>
        </w:rPr>
        <w:t>h</w:t>
      </w:r>
      <w:r>
        <w:rPr>
          <w:w w:val="118"/>
          <w:sz w:val="64"/>
          <w:szCs w:val="64"/>
        </w:rPr>
        <w:t>u</w:t>
      </w:r>
      <w:r>
        <w:rPr>
          <w:w w:val="119"/>
          <w:sz w:val="64"/>
          <w:szCs w:val="64"/>
        </w:rPr>
        <w:t>n</w:t>
      </w:r>
    </w:p>
    <w:p w:rsidR="00256EBE" w:rsidRDefault="00256EBE">
      <w:pPr>
        <w:spacing w:before="1" w:line="160" w:lineRule="exact"/>
        <w:rPr>
          <w:sz w:val="17"/>
          <w:szCs w:val="17"/>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spacing w:line="286" w:lineRule="auto"/>
        <w:ind w:left="110" w:right="73"/>
        <w:jc w:val="both"/>
        <w:rPr>
          <w:sz w:val="24"/>
          <w:szCs w:val="24"/>
        </w:rPr>
      </w:pPr>
      <w:r>
        <w:rPr>
          <w:sz w:val="24"/>
          <w:szCs w:val="24"/>
        </w:rPr>
        <w:t xml:space="preserve">Hari </w:t>
      </w:r>
      <w:r>
        <w:rPr>
          <w:spacing w:val="3"/>
          <w:sz w:val="24"/>
          <w:szCs w:val="24"/>
        </w:rPr>
        <w:t xml:space="preserve"> </w:t>
      </w:r>
      <w:r>
        <w:rPr>
          <w:w w:val="119"/>
          <w:sz w:val="24"/>
          <w:szCs w:val="24"/>
        </w:rPr>
        <w:t>ulang</w:t>
      </w:r>
      <w:r>
        <w:rPr>
          <w:spacing w:val="-8"/>
          <w:w w:val="119"/>
          <w:sz w:val="24"/>
          <w:szCs w:val="24"/>
        </w:rPr>
        <w:t xml:space="preserve"> </w:t>
      </w:r>
      <w:r>
        <w:rPr>
          <w:w w:val="119"/>
          <w:sz w:val="24"/>
          <w:szCs w:val="24"/>
        </w:rPr>
        <w:t>tahunku</w:t>
      </w:r>
      <w:r>
        <w:rPr>
          <w:spacing w:val="16"/>
          <w:w w:val="119"/>
          <w:sz w:val="24"/>
          <w:szCs w:val="24"/>
        </w:rPr>
        <w:t xml:space="preserve"> </w:t>
      </w:r>
      <w:r>
        <w:rPr>
          <w:w w:val="119"/>
          <w:sz w:val="24"/>
          <w:szCs w:val="24"/>
        </w:rPr>
        <w:t>sudah</w:t>
      </w:r>
      <w:r>
        <w:rPr>
          <w:spacing w:val="31"/>
          <w:w w:val="119"/>
          <w:sz w:val="24"/>
          <w:szCs w:val="24"/>
        </w:rPr>
        <w:t xml:space="preserve"> </w:t>
      </w:r>
      <w:r>
        <w:rPr>
          <w:w w:val="119"/>
          <w:sz w:val="24"/>
          <w:szCs w:val="24"/>
        </w:rPr>
        <w:t>dekat,</w:t>
      </w:r>
      <w:r>
        <w:rPr>
          <w:spacing w:val="3"/>
          <w:w w:val="119"/>
          <w:sz w:val="24"/>
          <w:szCs w:val="24"/>
        </w:rPr>
        <w:t xml:space="preserve"> </w:t>
      </w:r>
      <w:r>
        <w:rPr>
          <w:sz w:val="24"/>
          <w:szCs w:val="24"/>
        </w:rPr>
        <w:t xml:space="preserve">aku </w:t>
      </w:r>
      <w:r>
        <w:rPr>
          <w:spacing w:val="18"/>
          <w:sz w:val="24"/>
          <w:szCs w:val="24"/>
        </w:rPr>
        <w:t xml:space="preserve"> </w:t>
      </w:r>
      <w:r>
        <w:rPr>
          <w:sz w:val="24"/>
          <w:szCs w:val="24"/>
        </w:rPr>
        <w:t xml:space="preserve">ingin </w:t>
      </w:r>
      <w:r>
        <w:rPr>
          <w:spacing w:val="9"/>
          <w:sz w:val="24"/>
          <w:szCs w:val="24"/>
        </w:rPr>
        <w:t xml:space="preserve"> </w:t>
      </w:r>
      <w:r>
        <w:rPr>
          <w:w w:val="118"/>
          <w:sz w:val="24"/>
          <w:szCs w:val="24"/>
        </w:rPr>
        <w:t>merayakannya</w:t>
      </w:r>
      <w:r>
        <w:rPr>
          <w:spacing w:val="9"/>
          <w:w w:val="118"/>
          <w:sz w:val="24"/>
          <w:szCs w:val="24"/>
        </w:rPr>
        <w:t xml:space="preserve"> </w:t>
      </w:r>
      <w:r>
        <w:rPr>
          <w:w w:val="118"/>
          <w:sz w:val="24"/>
          <w:szCs w:val="24"/>
        </w:rPr>
        <w:t>bersama</w:t>
      </w:r>
      <w:r>
        <w:rPr>
          <w:spacing w:val="49"/>
          <w:w w:val="118"/>
          <w:sz w:val="24"/>
          <w:szCs w:val="24"/>
        </w:rPr>
        <w:t xml:space="preserve"> </w:t>
      </w:r>
      <w:r>
        <w:rPr>
          <w:w w:val="118"/>
          <w:sz w:val="24"/>
          <w:szCs w:val="24"/>
        </w:rPr>
        <w:t>teman-teman</w:t>
      </w:r>
      <w:r>
        <w:rPr>
          <w:spacing w:val="47"/>
          <w:w w:val="118"/>
          <w:sz w:val="24"/>
          <w:szCs w:val="24"/>
        </w:rPr>
        <w:t xml:space="preserve"> </w:t>
      </w:r>
      <w:r>
        <w:rPr>
          <w:w w:val="118"/>
          <w:sz w:val="24"/>
          <w:szCs w:val="24"/>
        </w:rPr>
        <w:t xml:space="preserve">di </w:t>
      </w:r>
      <w:r>
        <w:rPr>
          <w:w w:val="114"/>
          <w:sz w:val="24"/>
          <w:szCs w:val="24"/>
        </w:rPr>
        <w:t>sekolah.</w:t>
      </w:r>
      <w:r>
        <w:rPr>
          <w:spacing w:val="41"/>
          <w:w w:val="114"/>
          <w:sz w:val="24"/>
          <w:szCs w:val="24"/>
        </w:rPr>
        <w:t xml:space="preserve"> </w:t>
      </w:r>
      <w:r>
        <w:rPr>
          <w:w w:val="114"/>
          <w:sz w:val="24"/>
          <w:szCs w:val="24"/>
        </w:rPr>
        <w:t>Malam</w:t>
      </w:r>
      <w:r>
        <w:rPr>
          <w:spacing w:val="12"/>
          <w:w w:val="114"/>
          <w:sz w:val="24"/>
          <w:szCs w:val="24"/>
        </w:rPr>
        <w:t xml:space="preserve"> </w:t>
      </w:r>
      <w:r>
        <w:rPr>
          <w:sz w:val="24"/>
          <w:szCs w:val="24"/>
        </w:rPr>
        <w:t xml:space="preserve">itu </w:t>
      </w:r>
      <w:r>
        <w:rPr>
          <w:spacing w:val="12"/>
          <w:sz w:val="24"/>
          <w:szCs w:val="24"/>
        </w:rPr>
        <w:t xml:space="preserve"> </w:t>
      </w:r>
      <w:r>
        <w:rPr>
          <w:sz w:val="24"/>
          <w:szCs w:val="24"/>
        </w:rPr>
        <w:t xml:space="preserve">aku </w:t>
      </w:r>
      <w:r>
        <w:rPr>
          <w:spacing w:val="33"/>
          <w:sz w:val="24"/>
          <w:szCs w:val="24"/>
        </w:rPr>
        <w:t xml:space="preserve"> </w:t>
      </w:r>
      <w:r>
        <w:rPr>
          <w:w w:val="119"/>
          <w:sz w:val="24"/>
          <w:szCs w:val="24"/>
        </w:rPr>
        <w:t>sampaikan</w:t>
      </w:r>
      <w:r>
        <w:rPr>
          <w:spacing w:val="12"/>
          <w:w w:val="119"/>
          <w:sz w:val="24"/>
          <w:szCs w:val="24"/>
        </w:rPr>
        <w:t xml:space="preserve"> </w:t>
      </w:r>
      <w:r>
        <w:rPr>
          <w:w w:val="119"/>
          <w:sz w:val="24"/>
          <w:szCs w:val="24"/>
        </w:rPr>
        <w:t>kepada</w:t>
      </w:r>
      <w:r>
        <w:rPr>
          <w:spacing w:val="29"/>
          <w:w w:val="119"/>
          <w:sz w:val="24"/>
          <w:szCs w:val="24"/>
        </w:rPr>
        <w:t xml:space="preserve"> </w:t>
      </w:r>
      <w:r>
        <w:rPr>
          <w:sz w:val="24"/>
          <w:szCs w:val="24"/>
        </w:rPr>
        <w:t xml:space="preserve">ibu </w:t>
      </w:r>
      <w:r>
        <w:rPr>
          <w:spacing w:val="20"/>
          <w:sz w:val="24"/>
          <w:szCs w:val="24"/>
        </w:rPr>
        <w:t xml:space="preserve"> </w:t>
      </w:r>
      <w:r>
        <w:rPr>
          <w:w w:val="117"/>
          <w:sz w:val="24"/>
          <w:szCs w:val="24"/>
        </w:rPr>
        <w:t>keinginanku,</w:t>
      </w:r>
      <w:r>
        <w:rPr>
          <w:spacing w:val="-26"/>
          <w:w w:val="117"/>
          <w:sz w:val="24"/>
          <w:szCs w:val="24"/>
        </w:rPr>
        <w:t xml:space="preserve"> </w:t>
      </w:r>
      <w:r>
        <w:rPr>
          <w:w w:val="117"/>
          <w:sz w:val="24"/>
          <w:szCs w:val="24"/>
        </w:rPr>
        <w:t>namun</w:t>
      </w:r>
      <w:r>
        <w:rPr>
          <w:spacing w:val="56"/>
          <w:w w:val="117"/>
          <w:sz w:val="24"/>
          <w:szCs w:val="24"/>
        </w:rPr>
        <w:t xml:space="preserve"> </w:t>
      </w:r>
      <w:r>
        <w:rPr>
          <w:sz w:val="24"/>
          <w:szCs w:val="24"/>
        </w:rPr>
        <w:t xml:space="preserve">ibu </w:t>
      </w:r>
      <w:r>
        <w:rPr>
          <w:spacing w:val="20"/>
          <w:sz w:val="24"/>
          <w:szCs w:val="24"/>
        </w:rPr>
        <w:t xml:space="preserve"> </w:t>
      </w:r>
      <w:r>
        <w:rPr>
          <w:w w:val="116"/>
          <w:sz w:val="24"/>
          <w:szCs w:val="24"/>
        </w:rPr>
        <w:t>diam</w:t>
      </w:r>
      <w:r>
        <w:rPr>
          <w:spacing w:val="29"/>
          <w:w w:val="116"/>
          <w:sz w:val="24"/>
          <w:szCs w:val="24"/>
        </w:rPr>
        <w:t xml:space="preserve"> </w:t>
      </w:r>
      <w:r>
        <w:rPr>
          <w:w w:val="116"/>
          <w:sz w:val="24"/>
          <w:szCs w:val="24"/>
        </w:rPr>
        <w:t xml:space="preserve">tidak </w:t>
      </w:r>
      <w:r>
        <w:rPr>
          <w:w w:val="120"/>
          <w:sz w:val="24"/>
          <w:szCs w:val="24"/>
        </w:rPr>
        <w:t>memberi</w:t>
      </w:r>
      <w:r>
        <w:rPr>
          <w:spacing w:val="-19"/>
          <w:w w:val="120"/>
          <w:sz w:val="24"/>
          <w:szCs w:val="24"/>
        </w:rPr>
        <w:t xml:space="preserve"> </w:t>
      </w:r>
      <w:r>
        <w:rPr>
          <w:w w:val="120"/>
          <w:sz w:val="24"/>
          <w:szCs w:val="24"/>
        </w:rPr>
        <w:t>komentar</w:t>
      </w:r>
      <w:r>
        <w:rPr>
          <w:spacing w:val="-10"/>
          <w:w w:val="120"/>
          <w:sz w:val="24"/>
          <w:szCs w:val="24"/>
        </w:rPr>
        <w:t xml:space="preserve"> </w:t>
      </w:r>
      <w:r>
        <w:rPr>
          <w:w w:val="120"/>
          <w:sz w:val="24"/>
          <w:szCs w:val="24"/>
        </w:rPr>
        <w:t>apa-apa.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9"/>
        <w:jc w:val="both"/>
        <w:rPr>
          <w:sz w:val="24"/>
          <w:szCs w:val="24"/>
        </w:rPr>
      </w:pPr>
      <w:r>
        <w:rPr>
          <w:w w:val="114"/>
          <w:sz w:val="24"/>
          <w:szCs w:val="24"/>
        </w:rPr>
        <w:t>Besoknya</w:t>
      </w:r>
      <w:r>
        <w:rPr>
          <w:spacing w:val="-5"/>
          <w:w w:val="114"/>
          <w:sz w:val="24"/>
          <w:szCs w:val="24"/>
        </w:rPr>
        <w:t xml:space="preserve"> </w:t>
      </w:r>
      <w:r>
        <w:rPr>
          <w:w w:val="114"/>
          <w:sz w:val="24"/>
          <w:szCs w:val="24"/>
        </w:rPr>
        <w:t>waktu</w:t>
      </w:r>
      <w:r>
        <w:rPr>
          <w:spacing w:val="10"/>
          <w:w w:val="114"/>
          <w:sz w:val="24"/>
          <w:szCs w:val="24"/>
        </w:rPr>
        <w:t xml:space="preserve"> </w:t>
      </w:r>
      <w:r>
        <w:rPr>
          <w:sz w:val="24"/>
          <w:szCs w:val="24"/>
        </w:rPr>
        <w:t>ke</w:t>
      </w:r>
      <w:r>
        <w:rPr>
          <w:spacing w:val="47"/>
          <w:sz w:val="24"/>
          <w:szCs w:val="24"/>
        </w:rPr>
        <w:t xml:space="preserve"> </w:t>
      </w:r>
      <w:r>
        <w:rPr>
          <w:w w:val="119"/>
          <w:sz w:val="24"/>
          <w:szCs w:val="24"/>
        </w:rPr>
        <w:t>sekolah</w:t>
      </w:r>
      <w:r>
        <w:rPr>
          <w:spacing w:val="-13"/>
          <w:w w:val="119"/>
          <w:sz w:val="24"/>
          <w:szCs w:val="24"/>
        </w:rPr>
        <w:t xml:space="preserve"> </w:t>
      </w:r>
      <w:r>
        <w:rPr>
          <w:w w:val="119"/>
          <w:sz w:val="24"/>
          <w:szCs w:val="24"/>
        </w:rPr>
        <w:t>bersama</w:t>
      </w:r>
      <w:r>
        <w:rPr>
          <w:spacing w:val="29"/>
          <w:w w:val="119"/>
          <w:sz w:val="24"/>
          <w:szCs w:val="24"/>
        </w:rPr>
        <w:t xml:space="preserve"> </w:t>
      </w:r>
      <w:r>
        <w:rPr>
          <w:sz w:val="24"/>
          <w:szCs w:val="24"/>
        </w:rPr>
        <w:t xml:space="preserve">kakak, </w:t>
      </w:r>
      <w:r>
        <w:rPr>
          <w:spacing w:val="23"/>
          <w:sz w:val="24"/>
          <w:szCs w:val="24"/>
        </w:rPr>
        <w:t xml:space="preserve"> </w:t>
      </w:r>
      <w:r>
        <w:rPr>
          <w:sz w:val="24"/>
          <w:szCs w:val="24"/>
        </w:rPr>
        <w:t xml:space="preserve">aku </w:t>
      </w:r>
      <w:r>
        <w:rPr>
          <w:spacing w:val="12"/>
          <w:sz w:val="24"/>
          <w:szCs w:val="24"/>
        </w:rPr>
        <w:t xml:space="preserve"> </w:t>
      </w:r>
      <w:r>
        <w:rPr>
          <w:w w:val="119"/>
          <w:sz w:val="24"/>
          <w:szCs w:val="24"/>
        </w:rPr>
        <w:t>ceritakan</w:t>
      </w:r>
      <w:r>
        <w:rPr>
          <w:spacing w:val="-16"/>
          <w:w w:val="119"/>
          <w:sz w:val="24"/>
          <w:szCs w:val="24"/>
        </w:rPr>
        <w:t xml:space="preserve"> </w:t>
      </w:r>
      <w:r>
        <w:rPr>
          <w:w w:val="119"/>
          <w:sz w:val="24"/>
          <w:szCs w:val="24"/>
        </w:rPr>
        <w:t>semua</w:t>
      </w:r>
      <w:r>
        <w:rPr>
          <w:spacing w:val="20"/>
          <w:w w:val="119"/>
          <w:sz w:val="24"/>
          <w:szCs w:val="24"/>
        </w:rPr>
        <w:t xml:space="preserve"> </w:t>
      </w:r>
      <w:r>
        <w:rPr>
          <w:w w:val="119"/>
          <w:sz w:val="24"/>
          <w:szCs w:val="24"/>
        </w:rPr>
        <w:t>kepada</w:t>
      </w:r>
      <w:r>
        <w:rPr>
          <w:spacing w:val="11"/>
          <w:w w:val="119"/>
          <w:sz w:val="24"/>
          <w:szCs w:val="24"/>
        </w:rPr>
        <w:t xml:space="preserve"> </w:t>
      </w:r>
      <w:r>
        <w:rPr>
          <w:sz w:val="24"/>
          <w:szCs w:val="24"/>
        </w:rPr>
        <w:t xml:space="preserve">kakak, </w:t>
      </w:r>
      <w:r>
        <w:rPr>
          <w:spacing w:val="23"/>
          <w:sz w:val="24"/>
          <w:szCs w:val="24"/>
        </w:rPr>
        <w:t xml:space="preserve"> </w:t>
      </w:r>
      <w:r>
        <w:rPr>
          <w:w w:val="123"/>
          <w:sz w:val="24"/>
          <w:szCs w:val="24"/>
        </w:rPr>
        <w:t xml:space="preserve">dan </w:t>
      </w:r>
      <w:r>
        <w:rPr>
          <w:sz w:val="24"/>
          <w:szCs w:val="24"/>
        </w:rPr>
        <w:t xml:space="preserve">kakak  </w:t>
      </w:r>
      <w:r>
        <w:rPr>
          <w:spacing w:val="25"/>
          <w:sz w:val="24"/>
          <w:szCs w:val="24"/>
        </w:rPr>
        <w:t xml:space="preserve"> </w:t>
      </w:r>
      <w:r>
        <w:rPr>
          <w:w w:val="117"/>
          <w:sz w:val="24"/>
          <w:szCs w:val="24"/>
        </w:rPr>
        <w:t xml:space="preserve">menjelaskan  </w:t>
      </w:r>
      <w:r>
        <w:rPr>
          <w:sz w:val="24"/>
          <w:szCs w:val="24"/>
        </w:rPr>
        <w:t xml:space="preserve">jika </w:t>
      </w:r>
      <w:r>
        <w:rPr>
          <w:spacing w:val="35"/>
          <w:sz w:val="24"/>
          <w:szCs w:val="24"/>
        </w:rPr>
        <w:t xml:space="preserve"> </w:t>
      </w:r>
      <w:r>
        <w:rPr>
          <w:w w:val="120"/>
          <w:sz w:val="24"/>
          <w:szCs w:val="24"/>
        </w:rPr>
        <w:t>ayah</w:t>
      </w:r>
      <w:r>
        <w:rPr>
          <w:spacing w:val="56"/>
          <w:w w:val="120"/>
          <w:sz w:val="24"/>
          <w:szCs w:val="24"/>
        </w:rPr>
        <w:t xml:space="preserve"> </w:t>
      </w:r>
      <w:r>
        <w:rPr>
          <w:w w:val="120"/>
          <w:sz w:val="24"/>
          <w:szCs w:val="24"/>
        </w:rPr>
        <w:t xml:space="preserve">dan </w:t>
      </w:r>
      <w:r>
        <w:rPr>
          <w:spacing w:val="3"/>
          <w:w w:val="120"/>
          <w:sz w:val="24"/>
          <w:szCs w:val="24"/>
        </w:rPr>
        <w:t xml:space="preserve"> </w:t>
      </w:r>
      <w:r>
        <w:rPr>
          <w:sz w:val="24"/>
          <w:szCs w:val="24"/>
        </w:rPr>
        <w:t xml:space="preserve">ibu  </w:t>
      </w:r>
      <w:r>
        <w:rPr>
          <w:spacing w:val="3"/>
          <w:sz w:val="24"/>
          <w:szCs w:val="24"/>
        </w:rPr>
        <w:t xml:space="preserve"> </w:t>
      </w:r>
      <w:r>
        <w:rPr>
          <w:w w:val="115"/>
          <w:sz w:val="24"/>
          <w:szCs w:val="24"/>
        </w:rPr>
        <w:t xml:space="preserve">belum </w:t>
      </w:r>
      <w:r>
        <w:rPr>
          <w:spacing w:val="17"/>
          <w:w w:val="115"/>
          <w:sz w:val="24"/>
          <w:szCs w:val="24"/>
        </w:rPr>
        <w:t xml:space="preserve"> </w:t>
      </w:r>
      <w:r>
        <w:rPr>
          <w:w w:val="115"/>
          <w:sz w:val="24"/>
          <w:szCs w:val="24"/>
        </w:rPr>
        <w:t>memiliki</w:t>
      </w:r>
      <w:r>
        <w:rPr>
          <w:spacing w:val="16"/>
          <w:w w:val="115"/>
          <w:sz w:val="24"/>
          <w:szCs w:val="24"/>
        </w:rPr>
        <w:t xml:space="preserve"> </w:t>
      </w:r>
      <w:r>
        <w:rPr>
          <w:w w:val="115"/>
          <w:sz w:val="24"/>
          <w:szCs w:val="24"/>
        </w:rPr>
        <w:t xml:space="preserve">uang </w:t>
      </w:r>
      <w:r>
        <w:rPr>
          <w:spacing w:val="17"/>
          <w:w w:val="115"/>
          <w:sz w:val="24"/>
          <w:szCs w:val="24"/>
        </w:rPr>
        <w:t xml:space="preserve"> </w:t>
      </w:r>
      <w:r>
        <w:rPr>
          <w:sz w:val="24"/>
          <w:szCs w:val="24"/>
        </w:rPr>
        <w:t xml:space="preserve">yang  </w:t>
      </w:r>
      <w:r>
        <w:rPr>
          <w:spacing w:val="19"/>
          <w:sz w:val="24"/>
          <w:szCs w:val="24"/>
        </w:rPr>
        <w:t xml:space="preserve"> </w:t>
      </w:r>
      <w:r>
        <w:rPr>
          <w:w w:val="119"/>
          <w:sz w:val="24"/>
          <w:szCs w:val="24"/>
        </w:rPr>
        <w:t>cukup</w:t>
      </w:r>
      <w:r>
        <w:rPr>
          <w:spacing w:val="48"/>
          <w:w w:val="119"/>
          <w:sz w:val="24"/>
          <w:szCs w:val="24"/>
        </w:rPr>
        <w:t xml:space="preserve"> </w:t>
      </w:r>
      <w:r>
        <w:rPr>
          <w:w w:val="119"/>
          <w:sz w:val="24"/>
          <w:szCs w:val="24"/>
        </w:rPr>
        <w:t xml:space="preserve">untuk </w:t>
      </w:r>
      <w:r>
        <w:rPr>
          <w:w w:val="118"/>
          <w:sz w:val="24"/>
          <w:szCs w:val="24"/>
        </w:rPr>
        <w:t>merayakan</w:t>
      </w:r>
      <w:r>
        <w:rPr>
          <w:spacing w:val="-9"/>
          <w:w w:val="118"/>
          <w:sz w:val="24"/>
          <w:szCs w:val="24"/>
        </w:rPr>
        <w:t xml:space="preserve"> </w:t>
      </w:r>
      <w:r>
        <w:rPr>
          <w:w w:val="118"/>
          <w:sz w:val="24"/>
          <w:szCs w:val="24"/>
        </w:rPr>
        <w:t>ulang</w:t>
      </w:r>
      <w:r>
        <w:rPr>
          <w:spacing w:val="-19"/>
          <w:w w:val="118"/>
          <w:sz w:val="24"/>
          <w:szCs w:val="24"/>
        </w:rPr>
        <w:t xml:space="preserve"> </w:t>
      </w:r>
      <w:r>
        <w:rPr>
          <w:w w:val="118"/>
          <w:sz w:val="24"/>
          <w:szCs w:val="24"/>
        </w:rPr>
        <w:t>tahunku</w:t>
      </w:r>
      <w:r>
        <w:rPr>
          <w:spacing w:val="7"/>
          <w:w w:val="118"/>
          <w:sz w:val="24"/>
          <w:szCs w:val="24"/>
        </w:rPr>
        <w:t xml:space="preserve"> </w:t>
      </w:r>
      <w:r>
        <w:rPr>
          <w:sz w:val="24"/>
          <w:szCs w:val="24"/>
        </w:rPr>
        <w:t>kali</w:t>
      </w:r>
      <w:r>
        <w:rPr>
          <w:spacing w:val="20"/>
          <w:sz w:val="24"/>
          <w:szCs w:val="24"/>
        </w:rPr>
        <w:t xml:space="preserve"> </w:t>
      </w:r>
      <w:r>
        <w:rPr>
          <w:w w:val="106"/>
          <w:sz w:val="24"/>
          <w:szCs w:val="24"/>
        </w:rPr>
        <w:t>ini.</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4"/>
        <w:jc w:val="both"/>
        <w:rPr>
          <w:sz w:val="24"/>
          <w:szCs w:val="24"/>
        </w:rPr>
      </w:pPr>
      <w:r>
        <w:rPr>
          <w:sz w:val="24"/>
          <w:szCs w:val="24"/>
        </w:rPr>
        <w:t xml:space="preserve">Aku </w:t>
      </w:r>
      <w:r>
        <w:rPr>
          <w:spacing w:val="5"/>
          <w:sz w:val="24"/>
          <w:szCs w:val="24"/>
        </w:rPr>
        <w:t xml:space="preserve"> </w:t>
      </w:r>
      <w:r>
        <w:rPr>
          <w:w w:val="116"/>
          <w:sz w:val="24"/>
          <w:szCs w:val="24"/>
        </w:rPr>
        <w:t>sedih,</w:t>
      </w:r>
      <w:r>
        <w:rPr>
          <w:spacing w:val="51"/>
          <w:w w:val="116"/>
          <w:sz w:val="24"/>
          <w:szCs w:val="24"/>
        </w:rPr>
        <w:t xml:space="preserve"> </w:t>
      </w:r>
      <w:r>
        <w:rPr>
          <w:sz w:val="24"/>
          <w:szCs w:val="24"/>
        </w:rPr>
        <w:t xml:space="preserve">tapi  </w:t>
      </w:r>
      <w:r>
        <w:rPr>
          <w:spacing w:val="1"/>
          <w:sz w:val="24"/>
          <w:szCs w:val="24"/>
        </w:rPr>
        <w:t xml:space="preserve"> </w:t>
      </w:r>
      <w:r>
        <w:rPr>
          <w:sz w:val="24"/>
          <w:szCs w:val="24"/>
        </w:rPr>
        <w:t xml:space="preserve">aku </w:t>
      </w:r>
      <w:r>
        <w:rPr>
          <w:spacing w:val="56"/>
          <w:sz w:val="24"/>
          <w:szCs w:val="24"/>
        </w:rPr>
        <w:t xml:space="preserve"> </w:t>
      </w:r>
      <w:r>
        <w:rPr>
          <w:w w:val="119"/>
          <w:sz w:val="24"/>
          <w:szCs w:val="24"/>
        </w:rPr>
        <w:t>sayang</w:t>
      </w:r>
      <w:r>
        <w:rPr>
          <w:spacing w:val="32"/>
          <w:w w:val="119"/>
          <w:sz w:val="24"/>
          <w:szCs w:val="24"/>
        </w:rPr>
        <w:t xml:space="preserve"> </w:t>
      </w:r>
      <w:r>
        <w:rPr>
          <w:w w:val="119"/>
          <w:sz w:val="24"/>
          <w:szCs w:val="24"/>
        </w:rPr>
        <w:t>sama</w:t>
      </w:r>
      <w:r>
        <w:rPr>
          <w:spacing w:val="60"/>
          <w:w w:val="119"/>
          <w:sz w:val="24"/>
          <w:szCs w:val="24"/>
        </w:rPr>
        <w:t xml:space="preserve"> </w:t>
      </w:r>
      <w:r>
        <w:rPr>
          <w:sz w:val="24"/>
          <w:szCs w:val="24"/>
        </w:rPr>
        <w:t xml:space="preserve">ibu </w:t>
      </w:r>
      <w:r>
        <w:rPr>
          <w:spacing w:val="43"/>
          <w:sz w:val="24"/>
          <w:szCs w:val="24"/>
        </w:rPr>
        <w:t xml:space="preserve"> </w:t>
      </w:r>
      <w:r>
        <w:rPr>
          <w:w w:val="123"/>
          <w:sz w:val="24"/>
          <w:szCs w:val="24"/>
        </w:rPr>
        <w:t>dan</w:t>
      </w:r>
      <w:r>
        <w:rPr>
          <w:spacing w:val="43"/>
          <w:w w:val="123"/>
          <w:sz w:val="24"/>
          <w:szCs w:val="24"/>
        </w:rPr>
        <w:t xml:space="preserve"> </w:t>
      </w:r>
      <w:r>
        <w:rPr>
          <w:sz w:val="24"/>
          <w:szCs w:val="24"/>
        </w:rPr>
        <w:t xml:space="preserve">tidak  </w:t>
      </w:r>
      <w:r>
        <w:rPr>
          <w:spacing w:val="9"/>
          <w:sz w:val="24"/>
          <w:szCs w:val="24"/>
        </w:rPr>
        <w:t xml:space="preserve"> </w:t>
      </w:r>
      <w:r>
        <w:rPr>
          <w:w w:val="118"/>
          <w:sz w:val="24"/>
          <w:szCs w:val="24"/>
        </w:rPr>
        <w:t>mau</w:t>
      </w:r>
      <w:r>
        <w:rPr>
          <w:spacing w:val="58"/>
          <w:w w:val="118"/>
          <w:sz w:val="24"/>
          <w:szCs w:val="24"/>
        </w:rPr>
        <w:t xml:space="preserve"> </w:t>
      </w:r>
      <w:r>
        <w:rPr>
          <w:w w:val="118"/>
          <w:sz w:val="24"/>
          <w:szCs w:val="24"/>
        </w:rPr>
        <w:t>membuatnya  sedih.</w:t>
      </w:r>
      <w:r>
        <w:rPr>
          <w:spacing w:val="40"/>
          <w:w w:val="118"/>
          <w:sz w:val="24"/>
          <w:szCs w:val="24"/>
        </w:rPr>
        <w:t xml:space="preserve"> </w:t>
      </w:r>
      <w:r>
        <w:rPr>
          <w:w w:val="118"/>
          <w:sz w:val="24"/>
          <w:szCs w:val="24"/>
        </w:rPr>
        <w:t xml:space="preserve">Pulang </w:t>
      </w:r>
      <w:r>
        <w:rPr>
          <w:w w:val="117"/>
          <w:sz w:val="24"/>
          <w:szCs w:val="24"/>
        </w:rPr>
        <w:t>sekolah</w:t>
      </w:r>
      <w:r>
        <w:rPr>
          <w:spacing w:val="-5"/>
          <w:w w:val="117"/>
          <w:sz w:val="24"/>
          <w:szCs w:val="24"/>
        </w:rPr>
        <w:t xml:space="preserve"> </w:t>
      </w:r>
      <w:r>
        <w:rPr>
          <w:sz w:val="24"/>
          <w:szCs w:val="24"/>
        </w:rPr>
        <w:t xml:space="preserve">aku </w:t>
      </w:r>
      <w:r>
        <w:rPr>
          <w:spacing w:val="3"/>
          <w:sz w:val="24"/>
          <w:szCs w:val="24"/>
        </w:rPr>
        <w:t xml:space="preserve"> </w:t>
      </w:r>
      <w:r>
        <w:rPr>
          <w:w w:val="117"/>
          <w:sz w:val="24"/>
          <w:szCs w:val="24"/>
        </w:rPr>
        <w:t>langsung</w:t>
      </w:r>
      <w:r>
        <w:rPr>
          <w:spacing w:val="-14"/>
          <w:w w:val="117"/>
          <w:sz w:val="24"/>
          <w:szCs w:val="24"/>
        </w:rPr>
        <w:t xml:space="preserve"> </w:t>
      </w:r>
      <w:r>
        <w:rPr>
          <w:w w:val="117"/>
          <w:sz w:val="24"/>
          <w:szCs w:val="24"/>
        </w:rPr>
        <w:t>mencari</w:t>
      </w:r>
      <w:r>
        <w:rPr>
          <w:spacing w:val="3"/>
          <w:w w:val="117"/>
          <w:sz w:val="24"/>
          <w:szCs w:val="24"/>
        </w:rPr>
        <w:t xml:space="preserve"> </w:t>
      </w:r>
      <w:r>
        <w:rPr>
          <w:sz w:val="24"/>
          <w:szCs w:val="24"/>
        </w:rPr>
        <w:t>ibu,</w:t>
      </w:r>
      <w:r>
        <w:rPr>
          <w:spacing w:val="49"/>
          <w:sz w:val="24"/>
          <w:szCs w:val="24"/>
        </w:rPr>
        <w:t xml:space="preserve"> </w:t>
      </w:r>
      <w:r>
        <w:rPr>
          <w:w w:val="115"/>
          <w:sz w:val="24"/>
          <w:szCs w:val="24"/>
        </w:rPr>
        <w:t>mencium</w:t>
      </w:r>
      <w:r>
        <w:rPr>
          <w:spacing w:val="14"/>
          <w:w w:val="115"/>
          <w:sz w:val="24"/>
          <w:szCs w:val="24"/>
        </w:rPr>
        <w:t xml:space="preserve"> </w:t>
      </w:r>
      <w:r>
        <w:rPr>
          <w:w w:val="115"/>
          <w:sz w:val="24"/>
          <w:szCs w:val="24"/>
        </w:rPr>
        <w:t>dan</w:t>
      </w:r>
      <w:r>
        <w:rPr>
          <w:spacing w:val="24"/>
          <w:w w:val="115"/>
          <w:sz w:val="24"/>
          <w:szCs w:val="24"/>
        </w:rPr>
        <w:t xml:space="preserve"> </w:t>
      </w:r>
      <w:r>
        <w:rPr>
          <w:w w:val="115"/>
          <w:sz w:val="24"/>
          <w:szCs w:val="24"/>
        </w:rPr>
        <w:t>memeluknya</w:t>
      </w:r>
      <w:r>
        <w:rPr>
          <w:spacing w:val="21"/>
          <w:w w:val="115"/>
          <w:sz w:val="24"/>
          <w:szCs w:val="24"/>
        </w:rPr>
        <w:t xml:space="preserve"> </w:t>
      </w:r>
      <w:r>
        <w:rPr>
          <w:w w:val="115"/>
          <w:sz w:val="24"/>
          <w:szCs w:val="24"/>
        </w:rPr>
        <w:t>erat.</w:t>
      </w:r>
      <w:r>
        <w:rPr>
          <w:spacing w:val="25"/>
          <w:w w:val="115"/>
          <w:sz w:val="24"/>
          <w:szCs w:val="24"/>
        </w:rPr>
        <w:t xml:space="preserve"> </w:t>
      </w:r>
      <w:r>
        <w:rPr>
          <w:w w:val="115"/>
          <w:sz w:val="24"/>
          <w:szCs w:val="24"/>
        </w:rPr>
        <w:t>Sambil</w:t>
      </w:r>
      <w:r>
        <w:rPr>
          <w:spacing w:val="-31"/>
          <w:w w:val="115"/>
          <w:sz w:val="24"/>
          <w:szCs w:val="24"/>
        </w:rPr>
        <w:t xml:space="preserve"> </w:t>
      </w:r>
      <w:r>
        <w:rPr>
          <w:w w:val="117"/>
          <w:sz w:val="24"/>
          <w:szCs w:val="24"/>
        </w:rPr>
        <w:t xml:space="preserve">memeluk </w:t>
      </w:r>
      <w:r>
        <w:rPr>
          <w:sz w:val="24"/>
          <w:szCs w:val="24"/>
        </w:rPr>
        <w:t>ibu</w:t>
      </w:r>
      <w:r>
        <w:rPr>
          <w:spacing w:val="48"/>
          <w:sz w:val="24"/>
          <w:szCs w:val="24"/>
        </w:rPr>
        <w:t xml:space="preserve"> </w:t>
      </w:r>
      <w:r>
        <w:rPr>
          <w:sz w:val="24"/>
          <w:szCs w:val="24"/>
        </w:rPr>
        <w:t xml:space="preserve">aku </w:t>
      </w:r>
      <w:r>
        <w:rPr>
          <w:spacing w:val="1"/>
          <w:sz w:val="24"/>
          <w:szCs w:val="24"/>
        </w:rPr>
        <w:t xml:space="preserve"> </w:t>
      </w:r>
      <w:r>
        <w:rPr>
          <w:w w:val="116"/>
          <w:sz w:val="24"/>
          <w:szCs w:val="24"/>
        </w:rPr>
        <w:t>meminta</w:t>
      </w:r>
      <w:r>
        <w:rPr>
          <w:spacing w:val="26"/>
          <w:w w:val="116"/>
          <w:sz w:val="24"/>
          <w:szCs w:val="24"/>
        </w:rPr>
        <w:t xml:space="preserve"> </w:t>
      </w:r>
      <w:r>
        <w:rPr>
          <w:w w:val="116"/>
          <w:sz w:val="24"/>
          <w:szCs w:val="24"/>
        </w:rPr>
        <w:t>maaf</w:t>
      </w:r>
      <w:r>
        <w:rPr>
          <w:spacing w:val="7"/>
          <w:w w:val="116"/>
          <w:sz w:val="24"/>
          <w:szCs w:val="24"/>
        </w:rPr>
        <w:t xml:space="preserve"> </w:t>
      </w:r>
      <w:r>
        <w:rPr>
          <w:w w:val="116"/>
          <w:sz w:val="24"/>
          <w:szCs w:val="24"/>
        </w:rPr>
        <w:t>sudah</w:t>
      </w:r>
      <w:r>
        <w:rPr>
          <w:spacing w:val="32"/>
          <w:w w:val="116"/>
          <w:sz w:val="24"/>
          <w:szCs w:val="24"/>
        </w:rPr>
        <w:t xml:space="preserve"> </w:t>
      </w:r>
      <w:r>
        <w:rPr>
          <w:w w:val="116"/>
          <w:sz w:val="24"/>
          <w:szCs w:val="24"/>
        </w:rPr>
        <w:t>membuatnya</w:t>
      </w:r>
      <w:r>
        <w:rPr>
          <w:spacing w:val="42"/>
          <w:w w:val="116"/>
          <w:sz w:val="24"/>
          <w:szCs w:val="24"/>
        </w:rPr>
        <w:t xml:space="preserve"> </w:t>
      </w:r>
      <w:r>
        <w:rPr>
          <w:w w:val="116"/>
          <w:sz w:val="24"/>
          <w:szCs w:val="24"/>
        </w:rPr>
        <w:t>sedih</w:t>
      </w:r>
      <w:r>
        <w:rPr>
          <w:spacing w:val="8"/>
          <w:w w:val="116"/>
          <w:sz w:val="24"/>
          <w:szCs w:val="24"/>
        </w:rPr>
        <w:t xml:space="preserve"> </w:t>
      </w:r>
      <w:r>
        <w:rPr>
          <w:w w:val="116"/>
          <w:sz w:val="24"/>
          <w:szCs w:val="24"/>
        </w:rPr>
        <w:t>memikirkan</w:t>
      </w:r>
      <w:r>
        <w:rPr>
          <w:spacing w:val="-31"/>
          <w:w w:val="116"/>
          <w:sz w:val="24"/>
          <w:szCs w:val="24"/>
        </w:rPr>
        <w:t xml:space="preserve"> </w:t>
      </w:r>
      <w:r>
        <w:rPr>
          <w:w w:val="116"/>
          <w:sz w:val="24"/>
          <w:szCs w:val="24"/>
        </w:rPr>
        <w:t>ulang</w:t>
      </w:r>
      <w:r>
        <w:rPr>
          <w:spacing w:val="-8"/>
          <w:w w:val="116"/>
          <w:sz w:val="24"/>
          <w:szCs w:val="24"/>
        </w:rPr>
        <w:t xml:space="preserve"> </w:t>
      </w:r>
      <w:r>
        <w:rPr>
          <w:w w:val="119"/>
          <w:sz w:val="24"/>
          <w:szCs w:val="24"/>
        </w:rPr>
        <w:t>tahunku.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7"/>
        <w:jc w:val="both"/>
        <w:rPr>
          <w:sz w:val="24"/>
          <w:szCs w:val="24"/>
        </w:rPr>
      </w:pPr>
      <w:r>
        <w:rPr>
          <w:w w:val="117"/>
          <w:sz w:val="24"/>
          <w:szCs w:val="24"/>
        </w:rPr>
        <w:t>Ibupun</w:t>
      </w:r>
      <w:r>
        <w:rPr>
          <w:spacing w:val="34"/>
          <w:w w:val="117"/>
          <w:sz w:val="24"/>
          <w:szCs w:val="24"/>
        </w:rPr>
        <w:t xml:space="preserve"> </w:t>
      </w:r>
      <w:r>
        <w:rPr>
          <w:w w:val="117"/>
          <w:sz w:val="24"/>
          <w:szCs w:val="24"/>
        </w:rPr>
        <w:t>memeluk</w:t>
      </w:r>
      <w:r>
        <w:rPr>
          <w:spacing w:val="38"/>
          <w:w w:val="117"/>
          <w:sz w:val="24"/>
          <w:szCs w:val="24"/>
        </w:rPr>
        <w:t xml:space="preserve"> </w:t>
      </w:r>
      <w:r>
        <w:rPr>
          <w:sz w:val="24"/>
          <w:szCs w:val="24"/>
        </w:rPr>
        <w:t xml:space="preserve">aku </w:t>
      </w:r>
      <w:r>
        <w:rPr>
          <w:spacing w:val="43"/>
          <w:sz w:val="24"/>
          <w:szCs w:val="24"/>
        </w:rPr>
        <w:t xml:space="preserve"> </w:t>
      </w:r>
      <w:r>
        <w:rPr>
          <w:w w:val="119"/>
          <w:sz w:val="24"/>
          <w:szCs w:val="24"/>
        </w:rPr>
        <w:t>dan</w:t>
      </w:r>
      <w:r>
        <w:rPr>
          <w:spacing w:val="46"/>
          <w:w w:val="119"/>
          <w:sz w:val="24"/>
          <w:szCs w:val="24"/>
        </w:rPr>
        <w:t xml:space="preserve"> </w:t>
      </w:r>
      <w:r>
        <w:rPr>
          <w:w w:val="119"/>
          <w:sz w:val="24"/>
          <w:szCs w:val="24"/>
        </w:rPr>
        <w:t>menciumku.</w:t>
      </w:r>
      <w:r>
        <w:rPr>
          <w:spacing w:val="-3"/>
          <w:w w:val="119"/>
          <w:sz w:val="24"/>
          <w:szCs w:val="24"/>
        </w:rPr>
        <w:t xml:space="preserve"> </w:t>
      </w:r>
      <w:r>
        <w:rPr>
          <w:sz w:val="24"/>
          <w:szCs w:val="24"/>
        </w:rPr>
        <w:t xml:space="preserve">Ibu </w:t>
      </w:r>
      <w:r>
        <w:rPr>
          <w:spacing w:val="22"/>
          <w:sz w:val="24"/>
          <w:szCs w:val="24"/>
        </w:rPr>
        <w:t xml:space="preserve"> </w:t>
      </w:r>
      <w:r>
        <w:rPr>
          <w:w w:val="115"/>
          <w:sz w:val="24"/>
          <w:szCs w:val="24"/>
        </w:rPr>
        <w:t>membisikkan</w:t>
      </w:r>
      <w:r>
        <w:rPr>
          <w:spacing w:val="35"/>
          <w:w w:val="115"/>
          <w:sz w:val="24"/>
          <w:szCs w:val="24"/>
        </w:rPr>
        <w:t xml:space="preserve"> </w:t>
      </w:r>
      <w:r>
        <w:rPr>
          <w:sz w:val="24"/>
          <w:szCs w:val="24"/>
        </w:rPr>
        <w:t xml:space="preserve">janji, </w:t>
      </w:r>
      <w:r>
        <w:rPr>
          <w:spacing w:val="18"/>
          <w:sz w:val="24"/>
          <w:szCs w:val="24"/>
        </w:rPr>
        <w:t xml:space="preserve"> </w:t>
      </w:r>
      <w:r>
        <w:rPr>
          <w:sz w:val="24"/>
          <w:szCs w:val="24"/>
        </w:rPr>
        <w:t xml:space="preserve">jika </w:t>
      </w:r>
      <w:r>
        <w:rPr>
          <w:spacing w:val="2"/>
          <w:sz w:val="24"/>
          <w:szCs w:val="24"/>
        </w:rPr>
        <w:t xml:space="preserve"> </w:t>
      </w:r>
      <w:r>
        <w:rPr>
          <w:w w:val="116"/>
          <w:sz w:val="24"/>
          <w:szCs w:val="24"/>
        </w:rPr>
        <w:t xml:space="preserve">sudah </w:t>
      </w:r>
      <w:r>
        <w:rPr>
          <w:spacing w:val="4"/>
          <w:w w:val="116"/>
          <w:sz w:val="24"/>
          <w:szCs w:val="24"/>
        </w:rPr>
        <w:t xml:space="preserve"> </w:t>
      </w:r>
      <w:r>
        <w:rPr>
          <w:w w:val="116"/>
          <w:sz w:val="24"/>
          <w:szCs w:val="24"/>
        </w:rPr>
        <w:t>memiliki uang</w:t>
      </w:r>
      <w:r>
        <w:rPr>
          <w:spacing w:val="6"/>
          <w:w w:val="116"/>
          <w:sz w:val="24"/>
          <w:szCs w:val="24"/>
        </w:rPr>
        <w:t xml:space="preserve"> </w:t>
      </w:r>
      <w:r>
        <w:rPr>
          <w:w w:val="116"/>
          <w:sz w:val="24"/>
          <w:szCs w:val="24"/>
        </w:rPr>
        <w:t>akan</w:t>
      </w:r>
      <w:r>
        <w:rPr>
          <w:spacing w:val="6"/>
          <w:w w:val="116"/>
          <w:sz w:val="24"/>
          <w:szCs w:val="24"/>
        </w:rPr>
        <w:t xml:space="preserve"> </w:t>
      </w:r>
      <w:r>
        <w:rPr>
          <w:w w:val="116"/>
          <w:sz w:val="24"/>
          <w:szCs w:val="24"/>
        </w:rPr>
        <w:t>merayakan</w:t>
      </w:r>
      <w:r>
        <w:rPr>
          <w:spacing w:val="13"/>
          <w:w w:val="116"/>
          <w:sz w:val="24"/>
          <w:szCs w:val="24"/>
        </w:rPr>
        <w:t xml:space="preserve"> </w:t>
      </w:r>
      <w:r>
        <w:rPr>
          <w:w w:val="116"/>
          <w:sz w:val="24"/>
          <w:szCs w:val="24"/>
        </w:rPr>
        <w:t>ulang</w:t>
      </w:r>
      <w:r>
        <w:rPr>
          <w:spacing w:val="-8"/>
          <w:w w:val="116"/>
          <w:sz w:val="24"/>
          <w:szCs w:val="24"/>
        </w:rPr>
        <w:t xml:space="preserve"> </w:t>
      </w:r>
      <w:r>
        <w:rPr>
          <w:w w:val="116"/>
          <w:sz w:val="24"/>
          <w:szCs w:val="24"/>
        </w:rPr>
        <w:t>tahunku.</w:t>
      </w:r>
      <w:r>
        <w:rPr>
          <w:spacing w:val="17"/>
          <w:w w:val="116"/>
          <w:sz w:val="24"/>
          <w:szCs w:val="24"/>
        </w:rPr>
        <w:t xml:space="preserve"> </w:t>
      </w:r>
      <w:r>
        <w:rPr>
          <w:w w:val="116"/>
          <w:sz w:val="24"/>
          <w:szCs w:val="24"/>
        </w:rPr>
        <w:t>Terima</w:t>
      </w:r>
      <w:r>
        <w:rPr>
          <w:spacing w:val="-28"/>
          <w:w w:val="116"/>
          <w:sz w:val="24"/>
          <w:szCs w:val="24"/>
        </w:rPr>
        <w:t xml:space="preserve"> </w:t>
      </w:r>
      <w:r>
        <w:rPr>
          <w:w w:val="116"/>
          <w:sz w:val="24"/>
          <w:szCs w:val="24"/>
        </w:rPr>
        <w:t>kasih,</w:t>
      </w:r>
      <w:r>
        <w:rPr>
          <w:spacing w:val="-25"/>
          <w:w w:val="116"/>
          <w:sz w:val="24"/>
          <w:szCs w:val="24"/>
        </w:rPr>
        <w:t xml:space="preserve"> </w:t>
      </w:r>
      <w:r>
        <w:rPr>
          <w:w w:val="116"/>
          <w:sz w:val="24"/>
          <w:szCs w:val="24"/>
        </w:rPr>
        <w:t>ibu.</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7" w:line="240" w:lineRule="exact"/>
        <w:rPr>
          <w:sz w:val="24"/>
          <w:szCs w:val="24"/>
        </w:rPr>
      </w:pPr>
    </w:p>
    <w:p w:rsidR="00256EBE" w:rsidRDefault="00AF0E8A">
      <w:pPr>
        <w:ind w:left="3074"/>
        <w:sectPr w:rsidR="00256EBE">
          <w:pgSz w:w="11900" w:h="16860"/>
          <w:pgMar w:top="1580" w:right="1080" w:bottom="280" w:left="1080" w:header="0" w:footer="1267" w:gutter="0"/>
          <w:cols w:space="720"/>
        </w:sectPr>
      </w:pPr>
      <w:r>
        <w:pict>
          <v:shape id="_x0000_i1040" type="#_x0000_t75" style="width:145.65pt;height:169.1pt">
            <v:imagedata r:id="rId51" o:title=""/>
          </v:shape>
        </w:pict>
      </w:r>
    </w:p>
    <w:p w:rsidR="00256EBE" w:rsidRDefault="00E83221">
      <w:pPr>
        <w:spacing w:line="200" w:lineRule="exact"/>
      </w:pPr>
      <w:r>
        <w:lastRenderedPageBreak/>
        <w:pict>
          <v:group id="_x0000_s7741" style="position:absolute;margin-left:233.65pt;margin-top:59.15pt;width:105pt;height:106.4pt;z-index:-2080;mso-position-horizontal-relative:page;mso-position-vertical-relative:page" coordorigin="4673,1183" coordsize="2100,2128">
            <v:shape id="_x0000_s7784" style="position:absolute;left:5562;top:1936;width:133;height:154" coordorigin="5562,1936" coordsize="133,154" path="m5694,1936r-19,50l5658,2000r-15,15l5629,2033r-11,18l5609,2071r14,-86l5639,1970r17,-13l5675,1945r19,-9xe" fillcolor="black" stroked="f">
              <v:path arrowok="t"/>
            </v:shape>
            <v:shape id="_x0000_s7783" style="position:absolute;left:5562;top:1936;width:133;height:154" coordorigin="5562,1936" coordsize="133,154" path="m5963,2012r12,18l5984,2050r8,21l5998,2092r3,23l6003,2138r-1,13l6000,2174r-5,22l5988,2217r-9,20l5968,2256r-13,18l5941,2290r-16,15l5908,2318r-18,12l5870,2340r-21,7l5828,2353r-23,4l5782,2358r-13,l5746,2355r-22,-5l5703,2343r-20,-9l5664,2323r-18,-12l5630,2297r-15,-16l5601,2264r-11,-19l5580,2225r-8,-20l5566,2183r-3,-22l5562,2138r,-14l5565,2101r5,-21l5576,2058r9,-20l5596,2019r13,-17l5623,1985r-14,86l5602,2092r-4,23l5597,2138r,2l5598,2163r5,22l5610,2206r9,20l5631,2245r13,17l5660,2277r17,13l5696,2302r20,9l5737,2317r22,5l5782,2323r3,l5808,2321r22,-4l5851,2310r20,-10l5889,2289r17,-14l5922,2260r13,-17l5946,2224r9,-20l5962,2183r4,-22l5968,2138r,-3l5966,2112r-5,-22l5954,2069r-9,-20l5934,2031r-14,-17l5904,1998r-17,-13l5869,1974r-20,-9l5827,1958r-22,-4l5782,1952r-3,l5757,1954r-23,4l5713,1965r-20,10l5675,1986r19,-50l5715,1928r22,-6l5759,1919r23,-2l5796,1918r22,2l5840,1925r21,7l5882,1941r19,11l5918,1965r17,14l5950,1995r13,17xe" fillcolor="black" stroked="f">
              <v:path arrowok="t"/>
            </v:shape>
            <v:shape id="_x0000_s7782" style="position:absolute;left:5700;top:1978;width:100;height:235" coordorigin="5700,1978" coordsize="100,235" path="m5765,2130r,-144l5773,1978r19,l5800,1986r,156l5798,2147r-4,3l5731,2209r-3,3l5723,2213r-9,l5710,2212r-4,-4l5700,2201r,-11l5707,2183r58,-53xe" fillcolor="black" stroked="f">
              <v:path arrowok="t"/>
            </v:shape>
            <v:shape id="_x0000_s7781" style="position:absolute;left:4862;top:2865;width:192;height:279" coordorigin="4862,2865" coordsize="192,279" path="m5036,3144r-157,l4897,2899r,210l5019,3109r,-135l4897,2974r,135l4897,2939r122,l5036,2865r10,l5054,2872r,264l5046,3144r-10,xe" fillcolor="black" stroked="f">
              <v:path arrowok="t"/>
            </v:shape>
            <v:shape id="_x0000_s7780" style="position:absolute;left:4862;top:2865;width:192;height:279" coordorigin="4862,2865" coordsize="192,279" path="m5019,2939r,-40l4897,2899r-18,245l4869,3144r-7,-8l4862,2872r7,-7l5036,2865r-17,74xe" fillcolor="black" stroked="f">
              <v:path arrowok="t"/>
            </v:shape>
            <v:shape id="_x0000_s7779" style="position:absolute;left:5084;top:2865;width:192;height:279" coordorigin="5084,2865" coordsize="192,279" path="m5119,3109r-17,35l5119,2974r,135xe" fillcolor="black" stroked="f">
              <v:path arrowok="t"/>
            </v:shape>
            <v:shape id="_x0000_s7778" style="position:absolute;left:5084;top:2865;width:192;height:279" coordorigin="5084,2865" coordsize="192,279" path="m5241,2939r,-40l5119,2899r-17,-34l5268,2865r8,7l5276,3136r-8,8l5259,3144r-18,-205xe" fillcolor="black" stroked="f">
              <v:path arrowok="t"/>
            </v:shape>
            <v:shape id="_x0000_s7777" style="position:absolute;left:5084;top:2865;width:192;height:279" coordorigin="5084,2865" coordsize="192,279" path="m5102,3144r17,-35l5241,3109r,-135l5119,2974r-17,170l5092,3144r-8,-8l5084,2872r8,-7l5102,2865r17,34l5119,2939r122,l5259,3144r-157,xe" fillcolor="black" stroked="f">
              <v:path arrowok="t"/>
            </v:shape>
            <v:shape id="_x0000_s7776" style="position:absolute;left:5019;top:2218;width:175;height:279" coordorigin="5019,2218" coordsize="175,279" path="m5054,2463r,-210l5054,2463xe" fillcolor="black" stroked="f">
              <v:path arrowok="t"/>
            </v:shape>
            <v:shape id="_x0000_s7775" style="position:absolute;left:5019;top:2218;width:175;height:279" coordorigin="5019,2218" coordsize="175,279" path="m5176,2253r-122,l5193,2218r-17,75l5176,2253xe" fillcolor="black" stroked="f">
              <v:path arrowok="t"/>
            </v:shape>
            <v:shape id="_x0000_s7774" style="position:absolute;left:5019;top:2218;width:175;height:279" coordorigin="5019,2218" coordsize="175,279" path="m5026,2218r167,l5054,2253r,210l5176,2463r,-135l5054,2328r,135l5054,2293r122,l5193,2218r10,l5211,2226r,264l5203,2498r-177,l5019,2490r,-264l5026,2218xe" fillcolor="black" stroked="f">
              <v:path arrowok="t"/>
            </v:shape>
            <v:shape id="_x0000_s7773" style="position:absolute;left:5054;top:2273;width:122;height:0" coordorigin="5054,2273" coordsize="122,0" path="m5054,2273r122,e" filled="f" strokeweight=".73986mm">
              <v:path arrowok="t"/>
            </v:shape>
            <v:shape id="_x0000_s7772" style="position:absolute;left:5054;top:2328;width:122;height:135" coordorigin="5054,2328" coordsize="122,135" path="m5054,2463r,-135l5176,2328r,135l5054,2463xe" fillcolor="black" stroked="f">
              <v:path arrowok="t"/>
            </v:shape>
            <v:shape id="_x0000_s7771" style="position:absolute;left:4682;top:1192;width:2082;height:2113" coordorigin="4682,1192" coordsize="2082,2113" path="m6318,2103r303,-1l6695,2102r20,l6698,2137r-32,l6666,2565r90,l6764,2573r,677l6756,3257r-493,l6263,3222r466,l6729,2781r-466,l6263,2746r466,l6729,2600r-466,l6263,2565r368,l6631,2137r-89,l6295,2137r-18,l6267,2102r36,1l6318,2103xe" fillcolor="black" stroked="f">
              <v:path arrowok="t"/>
            </v:shape>
            <v:shape id="_x0000_s7770" style="position:absolute;left:4682;top:1192;width:2082;height:2113" coordorigin="4682,1192" coordsize="2082,2113" path="m5932,1295r-17,-13l5908,1277r-16,-11l5876,1254r-18,-10l5840,1236r-19,-7l5800,1226r13,-34l5834,1197r20,7l5872,1212r18,10l5906,1232r15,11l5936,1254r13,53l5932,1295xe" fillcolor="black" stroked="f">
              <v:path arrowok="t"/>
            </v:shape>
            <v:shape id="_x0000_s7769" style="position:absolute;left:4682;top:1192;width:2082;height:2113" coordorigin="4682,1192" coordsize="2082,2113" path="m4682,2122r,-6l4685,2110r239,-395l4927,1710r5,-4l5642,1706r123,-146l5765,1197r8,-7l5790,1190r23,2l5800,1226r,195l5812,1422r21,5l5853,1434r19,8l5889,1452r16,10l5921,1474r15,11l5937,1485r18,14l5973,1511r16,9l6006,1525r14,1l6043,1527r22,-3l6085,1521r16,-5l6114,1512r,-194l6102,1322r-17,4l6066,1329r-21,2l6023,1331r-23,-2l5984,1325r-18,-8l5949,1307r-13,-53l5937,1255r18,14l5973,1280r16,9l6006,1294r33,3l6066,1294r23,-5l6107,1284r12,-5l6129,1275r6,l6141,1278r5,3l6149,1287r,243l6139,1539r-10,4l6113,1549r-22,6l6064,1560r-30,2l6023,1562r-11,-1l6000,1559r-16,-4l5966,1547r-17,-10l5932,1525r-17,-12l5908,1508r-16,-12l5858,1475r-37,-15l5800,1456r,104l5922,1706r710,l6638,1710r3,5l6879,2110r3,5l6882,2122r-3,6l6876,2133r-5,4l6807,2137r-78,l6698,2137r17,-35l6775,2102r58,l6616,1741r-665,l6254,2102r13,l6277,2137r-14,l6263,3295r-8,8l6009,3303r10,-785l6027,2526r,742l6228,3268r,-1143l5782,1594r-446,531l5613,1741r-665,l4731,2102r63,l4854,2102r82,l5017,2103r13,34l4933,2137r,428l5302,2565r,-428l5288,2137r-18,l5203,2138r-132,l5094,2103r190,-1l5304,2102r-2,644l5302,2600r-467,l4835,3222r-17,35l4808,3257r-8,-7l4800,2573r8,-8l4898,2565r,-428l4809,2137r-70,l4694,2137r-9,-9l4682,2122xe" fillcolor="black" stroked="f">
              <v:path arrowok="t"/>
            </v:shape>
            <v:shape id="_x0000_s7768" style="position:absolute;left:4682;top:1192;width:2082;height:2113" coordorigin="4682,1192" coordsize="2082,2113" path="m5538,2535r,-9l5546,2518r9,l5573,2553r,146l5992,2699r-192,35l5800,3268r192,l5992,2734r-192,l5992,2699r17,-181l6019,2518r-10,785l5765,3268r,-534l5573,2734r,534l6009,3303r-700,l5302,3295r,-38l4818,3257r17,-35l5302,3222r,-441l4835,2781r,441l4835,2746r467,l5304,2102r6,l5613,1741r-277,384l5336,3268r202,l5538,2535xe" fillcolor="black" stroked="f">
              <v:path arrowok="t"/>
            </v:shape>
            <v:shape id="_x0000_s7767" style="position:absolute;left:4682;top:1192;width:2082;height:2113" coordorigin="4682,1192" coordsize="2082,2113" path="m6009,3303r-436,-35l5765,3268r244,35xe" fillcolor="black" stroked="f">
              <v:path arrowok="t"/>
            </v:shape>
            <v:shape id="_x0000_s7766" style="position:absolute;left:4682;top:1192;width:2082;height:2113" coordorigin="4682,1192" coordsize="2082,2113" path="m4835,3222r,-441l4835,3222r467,l4835,3222xe" fillcolor="black" stroked="f">
              <v:path arrowok="t"/>
            </v:shape>
            <v:shape id="_x0000_s7765" style="position:absolute;left:4682;top:1192;width:2082;height:2113" coordorigin="4682,1192" coordsize="2082,2113" path="m6009,2518r-17,181l5992,2553r-419,l5555,2518r454,xe" fillcolor="black" stroked="f">
              <v:path arrowok="t"/>
            </v:shape>
            <v:shape id="_x0000_s7764" style="position:absolute;left:4682;top:1192;width:2082;height:2113" coordorigin="4682,1192" coordsize="2082,2113" path="m5094,2103r-23,35l5030,2137r-13,-34l5094,2103xe" fillcolor="black" stroked="f">
              <v:path arrowok="t"/>
            </v:shape>
            <v:shape id="_x0000_s7763" style="position:absolute;left:4835;top:2600;width:466;height:146" coordorigin="4835,2600" coordsize="466,146" path="m5302,2600r,146l4835,2746r,-146l5302,2600xe" fillcolor="black" stroked="f">
              <v:path arrowok="t"/>
            </v:shape>
            <v:shape id="_x0000_s7762" style="position:absolute;left:4835;top:2781;width:466;height:442" coordorigin="4835,2781" coordsize="466,442" path="m4835,3222r,-441l5302,2781r,441l4835,3222xe" fillcolor="black" stroked="f">
              <v:path arrowok="t"/>
            </v:shape>
            <v:shape id="_x0000_s7761" style="position:absolute;left:5573;top:2553;width:419;height:146" coordorigin="5573,2553" coordsize="419,146" path="m5992,2699r-419,l5573,2553r419,l5992,2699xe" fillcolor="black" stroked="f">
              <v:path arrowok="t"/>
            </v:shape>
            <v:shape id="_x0000_s7760" style="position:absolute;left:5573;top:2734;width:192;height:534" coordorigin="5573,2734" coordsize="192,534" path="m5573,2734r192,l5765,3268r-192,l5573,2734xe" fillcolor="black" stroked="f">
              <v:path arrowok="t"/>
            </v:shape>
            <v:shape id="_x0000_s7759" style="position:absolute;left:5800;top:2734;width:192;height:534" coordorigin="5800,2734" coordsize="192,534" path="m5800,3268r,-534l5992,2734r,534l5800,3268xe" fillcolor="black" stroked="f">
              <v:path arrowok="t"/>
            </v:shape>
            <v:shape id="_x0000_s7758" style="position:absolute;left:6263;top:2781;width:466;height:442" coordorigin="6263,2781" coordsize="466,442" path="m6263,3222r,-441l6729,2781r,441l6263,3222xe" fillcolor="black" stroked="f">
              <v:path arrowok="t"/>
            </v:shape>
            <v:shape id="_x0000_s7757" style="position:absolute;left:6263;top:2600;width:466;height:146" coordorigin="6263,2600" coordsize="466,146" path="m6729,2746r-466,l6263,2600r466,l6729,2746xe" fillcolor="black" stroked="f">
              <v:path arrowok="t"/>
            </v:shape>
            <v:shape id="_x0000_s7756" style="position:absolute;left:6511;top:2865;width:175;height:279" coordorigin="6511,2865" coordsize="175,279" path="m6546,3109r,-210l6546,3109xe" fillcolor="black" stroked="f">
              <v:path arrowok="t"/>
            </v:shape>
            <v:shape id="_x0000_s7755" style="position:absolute;left:6511;top:2865;width:175;height:279" coordorigin="6511,2865" coordsize="175,279" path="m6668,2899r-122,l6685,2865r-17,74l6668,2899xe" fillcolor="black" stroked="f">
              <v:path arrowok="t"/>
            </v:shape>
            <v:shape id="_x0000_s7754" style="position:absolute;left:6511;top:2865;width:175;height:279" coordorigin="6511,2865" coordsize="175,279" path="m6519,2865r166,l6546,2899r,210l6668,3109r,-135l6546,2974r,135l6546,2939r122,l6685,2865r10,l6703,2872r,264l6695,3144r-176,l6511,3136r,-264l6519,2865xe" fillcolor="black" stroked="f">
              <v:path arrowok="t"/>
            </v:shape>
            <v:shape id="_x0000_s7753" style="position:absolute;left:6546;top:2919;width:122;height:0" coordorigin="6546,2919" coordsize="122,0" path="m6546,2919r122,e" filled="f" strokeweight=".73986mm">
              <v:path arrowok="t"/>
            </v:shape>
            <v:shape id="_x0000_s7752" style="position:absolute;left:6546;top:2974;width:122;height:135" coordorigin="6546,2974" coordsize="122,135" path="m6546,3109r,-135l6668,2974r,135l6546,3109xe" fillcolor="black" stroked="f">
              <v:path arrowok="t"/>
            </v:shape>
            <v:shape id="_x0000_s7751" style="position:absolute;left:6288;top:2865;width:175;height:279" coordorigin="6288,2865" coordsize="175,279" path="m6323,3109r,-210l6323,3109xe" fillcolor="black" stroked="f">
              <v:path arrowok="t"/>
            </v:shape>
            <v:shape id="_x0000_s7750" style="position:absolute;left:6288;top:2865;width:175;height:279" coordorigin="6288,2865" coordsize="175,279" path="m6445,2899r-122,l6463,2865r-18,74l6445,2899xe" fillcolor="black" stroked="f">
              <v:path arrowok="t"/>
            </v:shape>
            <v:shape id="_x0000_s7749" style="position:absolute;left:6288;top:2865;width:175;height:279" coordorigin="6288,2865" coordsize="175,279" path="m6296,2865r167,l6323,2899r,210l6445,3109r,-135l6323,2974r,135l6323,2939r122,l6463,2865r9,l6480,2872r,264l6472,3144r-176,l6288,3136r,-264l6296,2865xe" fillcolor="black" stroked="f">
              <v:path arrowok="t"/>
            </v:shape>
            <v:shape id="_x0000_s7748" style="position:absolute;left:6323;top:2919;width:122;height:0" coordorigin="6323,2919" coordsize="122,0" path="m6323,2919r122,e" filled="f" strokeweight=".73986mm">
              <v:path arrowok="t"/>
            </v:shape>
            <v:shape id="_x0000_s7747" style="position:absolute;left:6323;top:2974;width:122;height:135" coordorigin="6323,2974" coordsize="122,135" path="m6323,3109r,-135l6445,2974r,135l6323,3109xe" fillcolor="black" stroked="f">
              <v:path arrowok="t"/>
            </v:shape>
            <v:shape id="_x0000_s7746" style="position:absolute;left:6354;top:2218;width:175;height:279" coordorigin="6354,2218" coordsize="175,279" path="m6389,2463r,-210l6389,2463xe" fillcolor="black" stroked="f">
              <v:path arrowok="t"/>
            </v:shape>
            <v:shape id="_x0000_s7745" style="position:absolute;left:6354;top:2218;width:175;height:279" coordorigin="6354,2218" coordsize="175,279" path="m6511,2253r-122,l6528,2218r-17,75l6511,2253xe" fillcolor="black" stroked="f">
              <v:path arrowok="t"/>
            </v:shape>
            <v:shape id="_x0000_s7744" style="position:absolute;left:6354;top:2218;width:175;height:279" coordorigin="6354,2218" coordsize="175,279" path="m6362,2218r166,l6389,2253r,210l6511,2463r,-135l6389,2328r,135l6389,2293r122,l6528,2218r10,l6546,2226r,264l6538,2498r-176,l6354,2490r,-264l6362,2218xe" fillcolor="black" stroked="f">
              <v:path arrowok="t"/>
            </v:shape>
            <v:shape id="_x0000_s7743" style="position:absolute;left:6389;top:2273;width:122;height:0" coordorigin="6389,2273" coordsize="122,0" path="m6389,2273r122,e" filled="f" strokeweight=".73986mm">
              <v:path arrowok="t"/>
            </v:shape>
            <v:shape id="_x0000_s7742" style="position:absolute;left:6389;top:2328;width:122;height:135" coordorigin="6389,2328" coordsize="122,135" path="m6389,2463r,-135l6511,2328r,135l6389,2463xe" fillcolor="black" stroked="f">
              <v:path arrowok="t"/>
            </v:shape>
            <w10:wrap anchorx="page" anchory="page"/>
          </v:group>
        </w:pic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7" w:line="260" w:lineRule="exact"/>
        <w:rPr>
          <w:sz w:val="26"/>
          <w:szCs w:val="26"/>
        </w:rPr>
      </w:pPr>
    </w:p>
    <w:p w:rsidR="00256EBE" w:rsidRDefault="007F5944">
      <w:pPr>
        <w:spacing w:line="700" w:lineRule="exact"/>
        <w:ind w:left="2576"/>
        <w:rPr>
          <w:sz w:val="64"/>
          <w:szCs w:val="64"/>
        </w:rPr>
      </w:pPr>
      <w:r>
        <w:rPr>
          <w:w w:val="109"/>
          <w:sz w:val="64"/>
          <w:szCs w:val="64"/>
        </w:rPr>
        <w:t>Sekolah</w:t>
      </w:r>
      <w:r>
        <w:rPr>
          <w:spacing w:val="-30"/>
          <w:w w:val="109"/>
          <w:sz w:val="64"/>
          <w:szCs w:val="64"/>
        </w:rPr>
        <w:t xml:space="preserve"> </w:t>
      </w:r>
      <w:r>
        <w:rPr>
          <w:w w:val="92"/>
          <w:sz w:val="64"/>
          <w:szCs w:val="64"/>
        </w:rPr>
        <w:t>I</w:t>
      </w:r>
      <w:r>
        <w:rPr>
          <w:w w:val="113"/>
          <w:sz w:val="64"/>
          <w:szCs w:val="64"/>
        </w:rPr>
        <w:t>d</w:t>
      </w:r>
      <w:r>
        <w:rPr>
          <w:w w:val="105"/>
          <w:sz w:val="64"/>
          <w:szCs w:val="64"/>
        </w:rPr>
        <w:t>o</w:t>
      </w:r>
      <w:r>
        <w:rPr>
          <w:w w:val="107"/>
          <w:sz w:val="64"/>
          <w:szCs w:val="64"/>
        </w:rPr>
        <w:t>l</w:t>
      </w:r>
      <w:r>
        <w:rPr>
          <w:w w:val="127"/>
          <w:sz w:val="64"/>
          <w:szCs w:val="64"/>
        </w:rPr>
        <w:t>a</w:t>
      </w:r>
      <w:r>
        <w:rPr>
          <w:w w:val="111"/>
          <w:sz w:val="64"/>
          <w:szCs w:val="64"/>
        </w:rPr>
        <w:t>k</w:t>
      </w:r>
      <w:r>
        <w:rPr>
          <w:w w:val="118"/>
          <w:sz w:val="64"/>
          <w:szCs w:val="64"/>
        </w:rPr>
        <w:t>u</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4"/>
        <w:jc w:val="both"/>
        <w:rPr>
          <w:sz w:val="24"/>
          <w:szCs w:val="24"/>
        </w:rPr>
      </w:pPr>
      <w:r>
        <w:rPr>
          <w:sz w:val="24"/>
          <w:szCs w:val="24"/>
        </w:rPr>
        <w:t xml:space="preserve">SDN  11 </w:t>
      </w:r>
      <w:r>
        <w:rPr>
          <w:spacing w:val="29"/>
          <w:sz w:val="24"/>
          <w:szCs w:val="24"/>
        </w:rPr>
        <w:t xml:space="preserve"> </w:t>
      </w:r>
      <w:r>
        <w:rPr>
          <w:sz w:val="24"/>
          <w:szCs w:val="24"/>
        </w:rPr>
        <w:t xml:space="preserve">Tibawa  </w:t>
      </w:r>
      <w:r>
        <w:rPr>
          <w:spacing w:val="7"/>
          <w:sz w:val="24"/>
          <w:szCs w:val="24"/>
        </w:rPr>
        <w:t xml:space="preserve"> </w:t>
      </w:r>
      <w:r>
        <w:rPr>
          <w:w w:val="116"/>
          <w:sz w:val="24"/>
          <w:szCs w:val="24"/>
        </w:rPr>
        <w:t xml:space="preserve">adalah </w:t>
      </w:r>
      <w:r>
        <w:rPr>
          <w:spacing w:val="1"/>
          <w:w w:val="116"/>
          <w:sz w:val="24"/>
          <w:szCs w:val="24"/>
        </w:rPr>
        <w:t xml:space="preserve"> </w:t>
      </w:r>
      <w:r>
        <w:rPr>
          <w:w w:val="116"/>
          <w:sz w:val="24"/>
          <w:szCs w:val="24"/>
        </w:rPr>
        <w:t>sekolah</w:t>
      </w:r>
      <w:r>
        <w:rPr>
          <w:spacing w:val="53"/>
          <w:w w:val="116"/>
          <w:sz w:val="24"/>
          <w:szCs w:val="24"/>
        </w:rPr>
        <w:t xml:space="preserve"> </w:t>
      </w:r>
      <w:r>
        <w:rPr>
          <w:w w:val="116"/>
          <w:sz w:val="24"/>
          <w:szCs w:val="24"/>
        </w:rPr>
        <w:t>idolaku.</w:t>
      </w:r>
      <w:r>
        <w:rPr>
          <w:spacing w:val="22"/>
          <w:w w:val="116"/>
          <w:sz w:val="24"/>
          <w:szCs w:val="24"/>
        </w:rPr>
        <w:t xml:space="preserve"> </w:t>
      </w:r>
      <w:r>
        <w:rPr>
          <w:sz w:val="24"/>
          <w:szCs w:val="24"/>
        </w:rPr>
        <w:t xml:space="preserve">Aku </w:t>
      </w:r>
      <w:r>
        <w:rPr>
          <w:spacing w:val="3"/>
          <w:sz w:val="24"/>
          <w:szCs w:val="24"/>
        </w:rPr>
        <w:t xml:space="preserve"> </w:t>
      </w:r>
      <w:r>
        <w:rPr>
          <w:w w:val="117"/>
          <w:sz w:val="24"/>
          <w:szCs w:val="24"/>
        </w:rPr>
        <w:t>bangga</w:t>
      </w:r>
      <w:r>
        <w:rPr>
          <w:spacing w:val="52"/>
          <w:w w:val="117"/>
          <w:sz w:val="24"/>
          <w:szCs w:val="24"/>
        </w:rPr>
        <w:t xml:space="preserve"> </w:t>
      </w:r>
      <w:r>
        <w:rPr>
          <w:w w:val="117"/>
          <w:sz w:val="24"/>
          <w:szCs w:val="24"/>
        </w:rPr>
        <w:t>sekolah</w:t>
      </w:r>
      <w:r>
        <w:rPr>
          <w:spacing w:val="45"/>
          <w:w w:val="117"/>
          <w:sz w:val="24"/>
          <w:szCs w:val="24"/>
        </w:rPr>
        <w:t xml:space="preserve"> </w:t>
      </w:r>
      <w:r>
        <w:rPr>
          <w:sz w:val="24"/>
          <w:szCs w:val="24"/>
        </w:rPr>
        <w:t xml:space="preserve">di </w:t>
      </w:r>
      <w:r>
        <w:rPr>
          <w:spacing w:val="16"/>
          <w:sz w:val="24"/>
          <w:szCs w:val="24"/>
        </w:rPr>
        <w:t xml:space="preserve"> </w:t>
      </w:r>
      <w:r>
        <w:rPr>
          <w:sz w:val="24"/>
          <w:szCs w:val="24"/>
        </w:rPr>
        <w:t xml:space="preserve">sini. </w:t>
      </w:r>
      <w:r>
        <w:rPr>
          <w:spacing w:val="32"/>
          <w:sz w:val="24"/>
          <w:szCs w:val="24"/>
        </w:rPr>
        <w:t xml:space="preserve"> </w:t>
      </w:r>
      <w:r>
        <w:rPr>
          <w:sz w:val="24"/>
          <w:szCs w:val="24"/>
        </w:rPr>
        <w:t xml:space="preserve">Selain  </w:t>
      </w:r>
      <w:r>
        <w:rPr>
          <w:spacing w:val="1"/>
          <w:sz w:val="24"/>
          <w:szCs w:val="24"/>
        </w:rPr>
        <w:t xml:space="preserve"> </w:t>
      </w:r>
      <w:r>
        <w:rPr>
          <w:w w:val="120"/>
          <w:sz w:val="24"/>
          <w:szCs w:val="24"/>
        </w:rPr>
        <w:t xml:space="preserve">dekat </w:t>
      </w:r>
      <w:r>
        <w:rPr>
          <w:w w:val="119"/>
          <w:sz w:val="24"/>
          <w:szCs w:val="24"/>
        </w:rPr>
        <w:t>dengan</w:t>
      </w:r>
      <w:r>
        <w:rPr>
          <w:spacing w:val="45"/>
          <w:w w:val="119"/>
          <w:sz w:val="24"/>
          <w:szCs w:val="24"/>
        </w:rPr>
        <w:t xml:space="preserve"> </w:t>
      </w:r>
      <w:r>
        <w:rPr>
          <w:w w:val="119"/>
          <w:sz w:val="24"/>
          <w:szCs w:val="24"/>
        </w:rPr>
        <w:t>rumahku,</w:t>
      </w:r>
      <w:r>
        <w:rPr>
          <w:spacing w:val="17"/>
          <w:w w:val="119"/>
          <w:sz w:val="24"/>
          <w:szCs w:val="24"/>
        </w:rPr>
        <w:t xml:space="preserve"> </w:t>
      </w:r>
      <w:r>
        <w:rPr>
          <w:w w:val="119"/>
          <w:sz w:val="24"/>
          <w:szCs w:val="24"/>
        </w:rPr>
        <w:t>kepala</w:t>
      </w:r>
      <w:r>
        <w:rPr>
          <w:spacing w:val="19"/>
          <w:w w:val="119"/>
          <w:sz w:val="24"/>
          <w:szCs w:val="24"/>
        </w:rPr>
        <w:t xml:space="preserve"> </w:t>
      </w:r>
      <w:r>
        <w:rPr>
          <w:w w:val="119"/>
          <w:sz w:val="24"/>
          <w:szCs w:val="24"/>
        </w:rPr>
        <w:t>sekolah</w:t>
      </w:r>
      <w:r>
        <w:rPr>
          <w:spacing w:val="17"/>
          <w:w w:val="119"/>
          <w:sz w:val="24"/>
          <w:szCs w:val="24"/>
        </w:rPr>
        <w:t xml:space="preserve"> </w:t>
      </w:r>
      <w:r>
        <w:rPr>
          <w:w w:val="119"/>
          <w:sz w:val="24"/>
          <w:szCs w:val="24"/>
        </w:rPr>
        <w:t>orangnya</w:t>
      </w:r>
      <w:r>
        <w:rPr>
          <w:spacing w:val="23"/>
          <w:w w:val="119"/>
          <w:sz w:val="24"/>
          <w:szCs w:val="24"/>
        </w:rPr>
        <w:t xml:space="preserve"> </w:t>
      </w:r>
      <w:r>
        <w:rPr>
          <w:w w:val="119"/>
          <w:sz w:val="24"/>
          <w:szCs w:val="24"/>
        </w:rPr>
        <w:t>ramah</w:t>
      </w:r>
      <w:r>
        <w:rPr>
          <w:spacing w:val="50"/>
          <w:w w:val="119"/>
          <w:sz w:val="24"/>
          <w:szCs w:val="24"/>
        </w:rPr>
        <w:t xml:space="preserve"> </w:t>
      </w:r>
      <w:r>
        <w:rPr>
          <w:w w:val="119"/>
          <w:sz w:val="24"/>
          <w:szCs w:val="24"/>
        </w:rPr>
        <w:t>dan</w:t>
      </w:r>
      <w:r>
        <w:rPr>
          <w:spacing w:val="45"/>
          <w:w w:val="119"/>
          <w:sz w:val="24"/>
          <w:szCs w:val="24"/>
        </w:rPr>
        <w:t xml:space="preserve"> </w:t>
      </w:r>
      <w:r>
        <w:rPr>
          <w:sz w:val="24"/>
          <w:szCs w:val="24"/>
        </w:rPr>
        <w:t xml:space="preserve">baik </w:t>
      </w:r>
      <w:r>
        <w:rPr>
          <w:spacing w:val="37"/>
          <w:sz w:val="24"/>
          <w:szCs w:val="24"/>
        </w:rPr>
        <w:t xml:space="preserve"> </w:t>
      </w:r>
      <w:r>
        <w:rPr>
          <w:sz w:val="24"/>
          <w:szCs w:val="24"/>
        </w:rPr>
        <w:t xml:space="preserve">sekali, </w:t>
      </w:r>
      <w:r>
        <w:rPr>
          <w:spacing w:val="51"/>
          <w:sz w:val="24"/>
          <w:szCs w:val="24"/>
        </w:rPr>
        <w:t xml:space="preserve"> </w:t>
      </w:r>
      <w:r>
        <w:rPr>
          <w:w w:val="115"/>
          <w:sz w:val="24"/>
          <w:szCs w:val="24"/>
        </w:rPr>
        <w:t>guru-guru</w:t>
      </w:r>
      <w:r>
        <w:rPr>
          <w:spacing w:val="53"/>
          <w:w w:val="115"/>
          <w:sz w:val="24"/>
          <w:szCs w:val="24"/>
        </w:rPr>
        <w:t xml:space="preserve"> </w:t>
      </w:r>
      <w:r>
        <w:rPr>
          <w:w w:val="115"/>
          <w:sz w:val="24"/>
          <w:szCs w:val="24"/>
        </w:rPr>
        <w:t xml:space="preserve">juga </w:t>
      </w:r>
      <w:r>
        <w:rPr>
          <w:sz w:val="24"/>
          <w:szCs w:val="24"/>
        </w:rPr>
        <w:t>baik</w:t>
      </w:r>
      <w:r>
        <w:rPr>
          <w:spacing w:val="56"/>
          <w:sz w:val="24"/>
          <w:szCs w:val="24"/>
        </w:rPr>
        <w:t xml:space="preserve"> </w:t>
      </w:r>
      <w:r>
        <w:rPr>
          <w:w w:val="119"/>
          <w:sz w:val="24"/>
          <w:szCs w:val="24"/>
        </w:rPr>
        <w:t>dan</w:t>
      </w:r>
      <w:r>
        <w:rPr>
          <w:spacing w:val="4"/>
          <w:w w:val="119"/>
          <w:sz w:val="24"/>
          <w:szCs w:val="24"/>
        </w:rPr>
        <w:t xml:space="preserve"> </w:t>
      </w:r>
      <w:r>
        <w:rPr>
          <w:w w:val="119"/>
          <w:sz w:val="24"/>
          <w:szCs w:val="24"/>
        </w:rPr>
        <w:t>sayang</w:t>
      </w:r>
      <w:r>
        <w:rPr>
          <w:spacing w:val="-23"/>
          <w:w w:val="119"/>
          <w:sz w:val="24"/>
          <w:szCs w:val="24"/>
        </w:rPr>
        <w:t xml:space="preserve"> </w:t>
      </w:r>
      <w:r>
        <w:rPr>
          <w:w w:val="119"/>
          <w:sz w:val="24"/>
          <w:szCs w:val="24"/>
        </w:rPr>
        <w:t>sama</w:t>
      </w:r>
      <w:r>
        <w:rPr>
          <w:spacing w:val="5"/>
          <w:w w:val="119"/>
          <w:sz w:val="24"/>
          <w:szCs w:val="24"/>
        </w:rPr>
        <w:t xml:space="preserve"> </w:t>
      </w:r>
      <w:r>
        <w:rPr>
          <w:w w:val="119"/>
          <w:sz w:val="24"/>
          <w:szCs w:val="24"/>
        </w:rPr>
        <w:t>aku.</w:t>
      </w:r>
    </w:p>
    <w:p w:rsidR="00256EBE" w:rsidRDefault="00256EBE">
      <w:pPr>
        <w:spacing w:before="12" w:line="280" w:lineRule="exact"/>
        <w:rPr>
          <w:sz w:val="28"/>
          <w:szCs w:val="28"/>
        </w:rPr>
      </w:pPr>
    </w:p>
    <w:p w:rsidR="00256EBE" w:rsidRDefault="007F5944">
      <w:pPr>
        <w:spacing w:line="320" w:lineRule="exact"/>
        <w:ind w:left="110" w:right="76"/>
        <w:jc w:val="both"/>
        <w:rPr>
          <w:sz w:val="24"/>
          <w:szCs w:val="24"/>
        </w:rPr>
      </w:pPr>
      <w:r>
        <w:rPr>
          <w:w w:val="113"/>
          <w:sz w:val="24"/>
          <w:szCs w:val="24"/>
        </w:rPr>
        <w:t>Sekolah</w:t>
      </w:r>
      <w:r>
        <w:rPr>
          <w:spacing w:val="16"/>
          <w:w w:val="113"/>
          <w:sz w:val="24"/>
          <w:szCs w:val="24"/>
        </w:rPr>
        <w:t xml:space="preserve"> </w:t>
      </w:r>
      <w:r>
        <w:rPr>
          <w:sz w:val="24"/>
          <w:szCs w:val="24"/>
        </w:rPr>
        <w:t>ini</w:t>
      </w:r>
      <w:r>
        <w:rPr>
          <w:spacing w:val="39"/>
          <w:sz w:val="24"/>
          <w:szCs w:val="24"/>
        </w:rPr>
        <w:t xml:space="preserve"> </w:t>
      </w:r>
      <w:r>
        <w:rPr>
          <w:sz w:val="24"/>
          <w:szCs w:val="24"/>
        </w:rPr>
        <w:t xml:space="preserve">juga </w:t>
      </w:r>
      <w:r>
        <w:rPr>
          <w:spacing w:val="22"/>
          <w:sz w:val="24"/>
          <w:szCs w:val="24"/>
        </w:rPr>
        <w:t xml:space="preserve"> </w:t>
      </w:r>
      <w:r>
        <w:rPr>
          <w:w w:val="114"/>
          <w:sz w:val="24"/>
          <w:szCs w:val="24"/>
        </w:rPr>
        <w:t>memiliki</w:t>
      </w:r>
      <w:r>
        <w:rPr>
          <w:spacing w:val="-28"/>
          <w:w w:val="114"/>
          <w:sz w:val="24"/>
          <w:szCs w:val="24"/>
        </w:rPr>
        <w:t xml:space="preserve"> </w:t>
      </w:r>
      <w:r>
        <w:rPr>
          <w:w w:val="114"/>
          <w:sz w:val="24"/>
          <w:szCs w:val="24"/>
        </w:rPr>
        <w:t>halaman</w:t>
      </w:r>
      <w:r>
        <w:rPr>
          <w:spacing w:val="64"/>
          <w:w w:val="114"/>
          <w:sz w:val="24"/>
          <w:szCs w:val="24"/>
        </w:rPr>
        <w:t xml:space="preserve"> </w:t>
      </w:r>
      <w:r>
        <w:rPr>
          <w:sz w:val="24"/>
          <w:szCs w:val="24"/>
        </w:rPr>
        <w:t xml:space="preserve">yang </w:t>
      </w:r>
      <w:r>
        <w:rPr>
          <w:spacing w:val="29"/>
          <w:sz w:val="24"/>
          <w:szCs w:val="24"/>
        </w:rPr>
        <w:t xml:space="preserve"> </w:t>
      </w:r>
      <w:r>
        <w:rPr>
          <w:sz w:val="24"/>
          <w:szCs w:val="24"/>
        </w:rPr>
        <w:t xml:space="preserve">luas. </w:t>
      </w:r>
      <w:r>
        <w:rPr>
          <w:spacing w:val="35"/>
          <w:sz w:val="24"/>
          <w:szCs w:val="24"/>
        </w:rPr>
        <w:t xml:space="preserve"> </w:t>
      </w:r>
      <w:r>
        <w:rPr>
          <w:w w:val="116"/>
          <w:sz w:val="24"/>
          <w:szCs w:val="24"/>
        </w:rPr>
        <w:t>Tempat</w:t>
      </w:r>
      <w:r>
        <w:rPr>
          <w:spacing w:val="14"/>
          <w:w w:val="116"/>
          <w:sz w:val="24"/>
          <w:szCs w:val="24"/>
        </w:rPr>
        <w:t xml:space="preserve"> </w:t>
      </w:r>
      <w:r>
        <w:rPr>
          <w:sz w:val="24"/>
          <w:szCs w:val="24"/>
        </w:rPr>
        <w:t xml:space="preserve">aku </w:t>
      </w:r>
      <w:r>
        <w:rPr>
          <w:spacing w:val="23"/>
          <w:sz w:val="24"/>
          <w:szCs w:val="24"/>
        </w:rPr>
        <w:t xml:space="preserve"> </w:t>
      </w:r>
      <w:r>
        <w:rPr>
          <w:w w:val="121"/>
          <w:sz w:val="24"/>
          <w:szCs w:val="24"/>
        </w:rPr>
        <w:t>bermain</w:t>
      </w:r>
      <w:r>
        <w:rPr>
          <w:spacing w:val="4"/>
          <w:w w:val="121"/>
          <w:sz w:val="24"/>
          <w:szCs w:val="24"/>
        </w:rPr>
        <w:t xml:space="preserve"> </w:t>
      </w:r>
      <w:r>
        <w:rPr>
          <w:w w:val="121"/>
          <w:sz w:val="24"/>
          <w:szCs w:val="24"/>
        </w:rPr>
        <w:t>bersama</w:t>
      </w:r>
      <w:r>
        <w:rPr>
          <w:spacing w:val="27"/>
          <w:w w:val="121"/>
          <w:sz w:val="24"/>
          <w:szCs w:val="24"/>
        </w:rPr>
        <w:t xml:space="preserve"> </w:t>
      </w:r>
      <w:r>
        <w:rPr>
          <w:w w:val="121"/>
          <w:sz w:val="24"/>
          <w:szCs w:val="24"/>
        </w:rPr>
        <w:t xml:space="preserve">teman- </w:t>
      </w:r>
      <w:r>
        <w:rPr>
          <w:w w:val="114"/>
          <w:sz w:val="24"/>
          <w:szCs w:val="24"/>
        </w:rPr>
        <w:t>teman,</w:t>
      </w:r>
      <w:r>
        <w:rPr>
          <w:spacing w:val="60"/>
          <w:w w:val="114"/>
          <w:sz w:val="24"/>
          <w:szCs w:val="24"/>
        </w:rPr>
        <w:t xml:space="preserve"> </w:t>
      </w:r>
      <w:r>
        <w:rPr>
          <w:w w:val="114"/>
          <w:sz w:val="24"/>
          <w:szCs w:val="24"/>
        </w:rPr>
        <w:t>dan</w:t>
      </w:r>
      <w:r>
        <w:rPr>
          <w:spacing w:val="45"/>
          <w:w w:val="114"/>
          <w:sz w:val="24"/>
          <w:szCs w:val="24"/>
        </w:rPr>
        <w:t xml:space="preserve"> </w:t>
      </w:r>
      <w:r>
        <w:rPr>
          <w:w w:val="114"/>
          <w:sz w:val="24"/>
          <w:szCs w:val="24"/>
        </w:rPr>
        <w:t>kakak-kakak</w:t>
      </w:r>
      <w:r>
        <w:rPr>
          <w:spacing w:val="-23"/>
          <w:w w:val="114"/>
          <w:sz w:val="24"/>
          <w:szCs w:val="24"/>
        </w:rPr>
        <w:t xml:space="preserve"> </w:t>
      </w:r>
      <w:r>
        <w:rPr>
          <w:w w:val="114"/>
          <w:sz w:val="24"/>
          <w:szCs w:val="24"/>
        </w:rPr>
        <w:t>tingkat</w:t>
      </w:r>
      <w:r>
        <w:rPr>
          <w:spacing w:val="21"/>
          <w:w w:val="114"/>
          <w:sz w:val="24"/>
          <w:szCs w:val="24"/>
        </w:rPr>
        <w:t xml:space="preserve"> </w:t>
      </w:r>
      <w:r>
        <w:rPr>
          <w:sz w:val="24"/>
          <w:szCs w:val="24"/>
        </w:rPr>
        <w:t>SMP.</w:t>
      </w:r>
      <w:r>
        <w:rPr>
          <w:spacing w:val="34"/>
          <w:sz w:val="24"/>
          <w:szCs w:val="24"/>
        </w:rPr>
        <w:t xml:space="preserve"> </w:t>
      </w:r>
      <w:r>
        <w:rPr>
          <w:sz w:val="24"/>
          <w:szCs w:val="24"/>
        </w:rPr>
        <w:t>Aku</w:t>
      </w:r>
      <w:r>
        <w:rPr>
          <w:spacing w:val="31"/>
          <w:sz w:val="24"/>
          <w:szCs w:val="24"/>
        </w:rPr>
        <w:t xml:space="preserve"> </w:t>
      </w:r>
      <w:r>
        <w:rPr>
          <w:w w:val="121"/>
          <w:sz w:val="24"/>
          <w:szCs w:val="24"/>
        </w:rPr>
        <w:t>senang</w:t>
      </w:r>
      <w:r>
        <w:rPr>
          <w:spacing w:val="10"/>
          <w:w w:val="121"/>
          <w:sz w:val="24"/>
          <w:szCs w:val="24"/>
        </w:rPr>
        <w:t xml:space="preserve"> </w:t>
      </w:r>
      <w:r>
        <w:rPr>
          <w:sz w:val="24"/>
          <w:szCs w:val="24"/>
        </w:rPr>
        <w:t xml:space="preserve">bisa </w:t>
      </w:r>
      <w:r>
        <w:rPr>
          <w:spacing w:val="29"/>
          <w:sz w:val="24"/>
          <w:szCs w:val="24"/>
        </w:rPr>
        <w:t xml:space="preserve"> </w:t>
      </w:r>
      <w:r>
        <w:rPr>
          <w:w w:val="114"/>
          <w:sz w:val="24"/>
          <w:szCs w:val="24"/>
        </w:rPr>
        <w:t>memiliki</w:t>
      </w:r>
      <w:r>
        <w:rPr>
          <w:spacing w:val="-29"/>
          <w:w w:val="114"/>
          <w:sz w:val="24"/>
          <w:szCs w:val="24"/>
        </w:rPr>
        <w:t xml:space="preserve"> </w:t>
      </w:r>
      <w:r>
        <w:rPr>
          <w:w w:val="114"/>
          <w:sz w:val="24"/>
          <w:szCs w:val="24"/>
        </w:rPr>
        <w:t>teman</w:t>
      </w:r>
      <w:r>
        <w:rPr>
          <w:spacing w:val="67"/>
          <w:w w:val="114"/>
          <w:sz w:val="24"/>
          <w:szCs w:val="24"/>
        </w:rPr>
        <w:t xml:space="preserve"> </w:t>
      </w:r>
      <w:r>
        <w:rPr>
          <w:sz w:val="24"/>
          <w:szCs w:val="24"/>
        </w:rPr>
        <w:t xml:space="preserve">yang </w:t>
      </w:r>
      <w:r>
        <w:rPr>
          <w:spacing w:val="28"/>
          <w:sz w:val="24"/>
          <w:szCs w:val="24"/>
        </w:rPr>
        <w:t xml:space="preserve"> </w:t>
      </w:r>
      <w:r>
        <w:rPr>
          <w:w w:val="116"/>
          <w:sz w:val="24"/>
          <w:szCs w:val="24"/>
        </w:rPr>
        <w:t xml:space="preserve">banyak </w:t>
      </w:r>
      <w:r>
        <w:rPr>
          <w:w w:val="123"/>
          <w:sz w:val="24"/>
          <w:szCs w:val="24"/>
        </w:rPr>
        <w:t>dan</w:t>
      </w:r>
      <w:r>
        <w:rPr>
          <w:spacing w:val="38"/>
          <w:w w:val="123"/>
          <w:sz w:val="24"/>
          <w:szCs w:val="24"/>
        </w:rPr>
        <w:t xml:space="preserve"> </w:t>
      </w:r>
      <w:r>
        <w:rPr>
          <w:sz w:val="24"/>
          <w:szCs w:val="24"/>
        </w:rPr>
        <w:t xml:space="preserve">baik </w:t>
      </w:r>
      <w:r>
        <w:rPr>
          <w:spacing w:val="45"/>
          <w:sz w:val="24"/>
          <w:szCs w:val="24"/>
        </w:rPr>
        <w:t xml:space="preserve"> </w:t>
      </w:r>
      <w:r>
        <w:rPr>
          <w:sz w:val="24"/>
          <w:szCs w:val="24"/>
        </w:rPr>
        <w:t xml:space="preserve">hati </w:t>
      </w:r>
      <w:r>
        <w:rPr>
          <w:spacing w:val="56"/>
          <w:sz w:val="24"/>
          <w:szCs w:val="24"/>
        </w:rPr>
        <w:t xml:space="preserve"> </w:t>
      </w:r>
      <w:r>
        <w:rPr>
          <w:sz w:val="24"/>
          <w:szCs w:val="24"/>
        </w:rPr>
        <w:t xml:space="preserve">di </w:t>
      </w:r>
      <w:r>
        <w:rPr>
          <w:spacing w:val="12"/>
          <w:sz w:val="24"/>
          <w:szCs w:val="24"/>
        </w:rPr>
        <w:t xml:space="preserve"> </w:t>
      </w:r>
      <w:r>
        <w:rPr>
          <w:w w:val="117"/>
          <w:sz w:val="24"/>
          <w:szCs w:val="24"/>
        </w:rPr>
        <w:t>sekolah</w:t>
      </w:r>
      <w:r>
        <w:rPr>
          <w:spacing w:val="42"/>
          <w:w w:val="117"/>
          <w:sz w:val="24"/>
          <w:szCs w:val="24"/>
        </w:rPr>
        <w:t xml:space="preserve"> </w:t>
      </w:r>
      <w:r>
        <w:rPr>
          <w:sz w:val="24"/>
          <w:szCs w:val="24"/>
        </w:rPr>
        <w:t xml:space="preserve">ini. </w:t>
      </w:r>
      <w:r>
        <w:rPr>
          <w:spacing w:val="11"/>
          <w:sz w:val="24"/>
          <w:szCs w:val="24"/>
        </w:rPr>
        <w:t xml:space="preserve"> </w:t>
      </w:r>
      <w:r>
        <w:rPr>
          <w:sz w:val="24"/>
          <w:szCs w:val="24"/>
        </w:rPr>
        <w:t xml:space="preserve">Aku  juga </w:t>
      </w:r>
      <w:r>
        <w:rPr>
          <w:spacing w:val="50"/>
          <w:sz w:val="24"/>
          <w:szCs w:val="24"/>
        </w:rPr>
        <w:t xml:space="preserve"> </w:t>
      </w:r>
      <w:r>
        <w:rPr>
          <w:w w:val="120"/>
          <w:sz w:val="24"/>
          <w:szCs w:val="24"/>
        </w:rPr>
        <w:t>senang</w:t>
      </w:r>
      <w:r>
        <w:rPr>
          <w:spacing w:val="46"/>
          <w:w w:val="120"/>
          <w:sz w:val="24"/>
          <w:szCs w:val="24"/>
        </w:rPr>
        <w:t xml:space="preserve"> </w:t>
      </w:r>
      <w:r>
        <w:rPr>
          <w:w w:val="120"/>
          <w:sz w:val="24"/>
          <w:szCs w:val="24"/>
        </w:rPr>
        <w:t>karena</w:t>
      </w:r>
      <w:r>
        <w:rPr>
          <w:spacing w:val="40"/>
          <w:w w:val="120"/>
          <w:sz w:val="24"/>
          <w:szCs w:val="24"/>
        </w:rPr>
        <w:t xml:space="preserve"> </w:t>
      </w:r>
      <w:r>
        <w:rPr>
          <w:w w:val="120"/>
          <w:sz w:val="24"/>
          <w:szCs w:val="24"/>
        </w:rPr>
        <w:t>mendapatkan</w:t>
      </w:r>
      <w:r>
        <w:rPr>
          <w:spacing w:val="53"/>
          <w:w w:val="120"/>
          <w:sz w:val="24"/>
          <w:szCs w:val="24"/>
        </w:rPr>
        <w:t xml:space="preserve"> </w:t>
      </w:r>
      <w:r>
        <w:rPr>
          <w:w w:val="120"/>
          <w:sz w:val="24"/>
          <w:szCs w:val="24"/>
        </w:rPr>
        <w:t>bantuan</w:t>
      </w:r>
      <w:r>
        <w:rPr>
          <w:spacing w:val="63"/>
          <w:w w:val="120"/>
          <w:sz w:val="24"/>
          <w:szCs w:val="24"/>
        </w:rPr>
        <w:t xml:space="preserve"> </w:t>
      </w:r>
      <w:r>
        <w:rPr>
          <w:w w:val="120"/>
          <w:sz w:val="24"/>
          <w:szCs w:val="24"/>
        </w:rPr>
        <w:t xml:space="preserve">dari </w:t>
      </w:r>
      <w:r>
        <w:rPr>
          <w:w w:val="114"/>
          <w:sz w:val="24"/>
          <w:szCs w:val="24"/>
        </w:rPr>
        <w:t>sekolah.</w:t>
      </w:r>
      <w:r>
        <w:rPr>
          <w:spacing w:val="9"/>
          <w:w w:val="114"/>
          <w:sz w:val="24"/>
          <w:szCs w:val="24"/>
        </w:rPr>
        <w:t xml:space="preserve"> </w:t>
      </w:r>
      <w:r>
        <w:rPr>
          <w:w w:val="114"/>
          <w:sz w:val="24"/>
          <w:szCs w:val="24"/>
        </w:rPr>
        <w:t>Pokoknya</w:t>
      </w:r>
      <w:r>
        <w:rPr>
          <w:spacing w:val="-16"/>
          <w:w w:val="114"/>
          <w:sz w:val="24"/>
          <w:szCs w:val="24"/>
        </w:rPr>
        <w:t xml:space="preserve"> </w:t>
      </w:r>
      <w:r>
        <w:rPr>
          <w:sz w:val="24"/>
          <w:szCs w:val="24"/>
        </w:rPr>
        <w:t xml:space="preserve">aku </w:t>
      </w:r>
      <w:r>
        <w:rPr>
          <w:spacing w:val="1"/>
          <w:sz w:val="24"/>
          <w:szCs w:val="24"/>
        </w:rPr>
        <w:t xml:space="preserve"> </w:t>
      </w:r>
      <w:r>
        <w:rPr>
          <w:w w:val="117"/>
          <w:sz w:val="24"/>
          <w:szCs w:val="24"/>
        </w:rPr>
        <w:t>senang</w:t>
      </w:r>
      <w:r>
        <w:rPr>
          <w:spacing w:val="18"/>
          <w:w w:val="117"/>
          <w:sz w:val="24"/>
          <w:szCs w:val="24"/>
        </w:rPr>
        <w:t xml:space="preserve"> </w:t>
      </w:r>
      <w:r>
        <w:rPr>
          <w:w w:val="117"/>
          <w:sz w:val="24"/>
          <w:szCs w:val="24"/>
        </w:rPr>
        <w:t>menjadi</w:t>
      </w:r>
      <w:r>
        <w:rPr>
          <w:spacing w:val="-8"/>
          <w:w w:val="117"/>
          <w:sz w:val="24"/>
          <w:szCs w:val="24"/>
        </w:rPr>
        <w:t xml:space="preserve"> </w:t>
      </w:r>
      <w:r>
        <w:rPr>
          <w:w w:val="117"/>
          <w:sz w:val="24"/>
          <w:szCs w:val="24"/>
        </w:rPr>
        <w:t>siswa</w:t>
      </w:r>
      <w:r>
        <w:rPr>
          <w:spacing w:val="-24"/>
          <w:w w:val="117"/>
          <w:sz w:val="24"/>
          <w:szCs w:val="24"/>
        </w:rPr>
        <w:t xml:space="preserve"> </w:t>
      </w:r>
      <w:r>
        <w:rPr>
          <w:sz w:val="24"/>
          <w:szCs w:val="24"/>
        </w:rPr>
        <w:t>SDN</w:t>
      </w:r>
      <w:r>
        <w:rPr>
          <w:spacing w:val="7"/>
          <w:sz w:val="24"/>
          <w:szCs w:val="24"/>
        </w:rPr>
        <w:t xml:space="preserve"> </w:t>
      </w:r>
      <w:r>
        <w:rPr>
          <w:sz w:val="24"/>
          <w:szCs w:val="24"/>
        </w:rPr>
        <w:t>11</w:t>
      </w:r>
      <w:r>
        <w:rPr>
          <w:spacing w:val="36"/>
          <w:sz w:val="24"/>
          <w:szCs w:val="24"/>
        </w:rPr>
        <w:t xml:space="preserve"> </w:t>
      </w:r>
      <w:r>
        <w:rPr>
          <w:w w:val="110"/>
          <w:sz w:val="24"/>
          <w:szCs w:val="24"/>
        </w:rPr>
        <w:t>Tibawa.</w:t>
      </w:r>
    </w:p>
    <w:p w:rsidR="00256EBE" w:rsidRDefault="00256EBE">
      <w:pPr>
        <w:spacing w:before="6" w:line="100" w:lineRule="exact"/>
        <w:rPr>
          <w:sz w:val="11"/>
          <w:szCs w:val="11"/>
        </w:rPr>
      </w:pPr>
    </w:p>
    <w:p w:rsidR="00256EBE" w:rsidRDefault="00256EBE">
      <w:pPr>
        <w:spacing w:line="200" w:lineRule="exact"/>
      </w:pPr>
    </w:p>
    <w:p w:rsidR="00256EBE" w:rsidRDefault="00256EBE">
      <w:pPr>
        <w:spacing w:line="200" w:lineRule="exact"/>
      </w:pPr>
    </w:p>
    <w:p w:rsidR="00256EBE" w:rsidRDefault="00AF0E8A">
      <w:pPr>
        <w:ind w:left="3764"/>
      </w:pPr>
      <w:r>
        <w:pict>
          <v:shape id="_x0000_i1041" type="#_x0000_t75" style="width:110.5pt;height:15.05pt">
            <v:imagedata r:id="rId52" o:title=""/>
          </v:shape>
        </w:pict>
      </w:r>
    </w:p>
    <w:p w:rsidR="00256EBE" w:rsidRDefault="00256EBE">
      <w:pPr>
        <w:spacing w:before="2" w:line="120" w:lineRule="exact"/>
        <w:rPr>
          <w:sz w:val="12"/>
          <w:szCs w:val="12"/>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spacing w:line="700" w:lineRule="exact"/>
        <w:ind w:left="3196" w:right="3200"/>
        <w:jc w:val="center"/>
        <w:rPr>
          <w:sz w:val="64"/>
          <w:szCs w:val="64"/>
        </w:rPr>
      </w:pPr>
      <w:r>
        <w:rPr>
          <w:w w:val="86"/>
          <w:sz w:val="64"/>
          <w:szCs w:val="64"/>
        </w:rPr>
        <w:t>K</w:t>
      </w:r>
      <w:r>
        <w:rPr>
          <w:w w:val="109"/>
          <w:sz w:val="64"/>
          <w:szCs w:val="64"/>
        </w:rPr>
        <w:t>e</w:t>
      </w:r>
      <w:r>
        <w:rPr>
          <w:w w:val="138"/>
          <w:sz w:val="64"/>
          <w:szCs w:val="64"/>
        </w:rPr>
        <w:t>r</w:t>
      </w:r>
      <w:r>
        <w:rPr>
          <w:w w:val="102"/>
          <w:sz w:val="64"/>
          <w:szCs w:val="64"/>
        </w:rPr>
        <w:t>j</w:t>
      </w:r>
      <w:r>
        <w:rPr>
          <w:w w:val="127"/>
          <w:sz w:val="64"/>
          <w:szCs w:val="64"/>
        </w:rPr>
        <w:t>a</w:t>
      </w:r>
      <w:r>
        <w:rPr>
          <w:spacing w:val="-32"/>
          <w:sz w:val="64"/>
          <w:szCs w:val="64"/>
        </w:rPr>
        <w:t xml:space="preserve"> </w:t>
      </w:r>
      <w:r>
        <w:rPr>
          <w:w w:val="90"/>
          <w:sz w:val="64"/>
          <w:szCs w:val="64"/>
        </w:rPr>
        <w:t>B</w:t>
      </w:r>
      <w:r>
        <w:rPr>
          <w:w w:val="127"/>
          <w:sz w:val="64"/>
          <w:szCs w:val="64"/>
        </w:rPr>
        <w:t>a</w:t>
      </w:r>
      <w:r>
        <w:rPr>
          <w:w w:val="111"/>
          <w:sz w:val="64"/>
          <w:szCs w:val="64"/>
        </w:rPr>
        <w:t>k</w:t>
      </w:r>
      <w:r>
        <w:rPr>
          <w:w w:val="135"/>
          <w:sz w:val="64"/>
          <w:szCs w:val="64"/>
        </w:rPr>
        <w:t>t</w:t>
      </w:r>
      <w:r>
        <w:rPr>
          <w:w w:val="106"/>
          <w:sz w:val="64"/>
          <w:szCs w:val="64"/>
        </w:rPr>
        <w:t>i</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8"/>
        <w:jc w:val="both"/>
        <w:rPr>
          <w:sz w:val="24"/>
          <w:szCs w:val="24"/>
        </w:rPr>
      </w:pPr>
      <w:r>
        <w:rPr>
          <w:sz w:val="24"/>
          <w:szCs w:val="24"/>
        </w:rPr>
        <w:t>Hari  ini</w:t>
      </w:r>
      <w:r>
        <w:rPr>
          <w:spacing w:val="33"/>
          <w:sz w:val="24"/>
          <w:szCs w:val="24"/>
        </w:rPr>
        <w:t xml:space="preserve"> </w:t>
      </w:r>
      <w:r>
        <w:rPr>
          <w:sz w:val="24"/>
          <w:szCs w:val="24"/>
        </w:rPr>
        <w:t xml:space="preserve">kami </w:t>
      </w:r>
      <w:r>
        <w:rPr>
          <w:spacing w:val="20"/>
          <w:sz w:val="24"/>
          <w:szCs w:val="24"/>
        </w:rPr>
        <w:t xml:space="preserve"> </w:t>
      </w:r>
      <w:r>
        <w:rPr>
          <w:sz w:val="24"/>
          <w:szCs w:val="24"/>
        </w:rPr>
        <w:t xml:space="preserve">diajak </w:t>
      </w:r>
      <w:r>
        <w:rPr>
          <w:spacing w:val="29"/>
          <w:sz w:val="24"/>
          <w:szCs w:val="24"/>
        </w:rPr>
        <w:t xml:space="preserve"> </w:t>
      </w:r>
      <w:r>
        <w:rPr>
          <w:w w:val="119"/>
          <w:sz w:val="24"/>
          <w:szCs w:val="24"/>
        </w:rPr>
        <w:t>guru</w:t>
      </w:r>
      <w:r>
        <w:rPr>
          <w:spacing w:val="6"/>
          <w:w w:val="119"/>
          <w:sz w:val="24"/>
          <w:szCs w:val="24"/>
        </w:rPr>
        <w:t xml:space="preserve"> </w:t>
      </w:r>
      <w:r>
        <w:rPr>
          <w:w w:val="119"/>
          <w:sz w:val="24"/>
          <w:szCs w:val="24"/>
        </w:rPr>
        <w:t>untuk</w:t>
      </w:r>
      <w:r>
        <w:rPr>
          <w:spacing w:val="6"/>
          <w:w w:val="119"/>
          <w:sz w:val="24"/>
          <w:szCs w:val="24"/>
        </w:rPr>
        <w:t xml:space="preserve"> </w:t>
      </w:r>
      <w:r>
        <w:rPr>
          <w:sz w:val="24"/>
          <w:szCs w:val="24"/>
        </w:rPr>
        <w:t xml:space="preserve">kerja </w:t>
      </w:r>
      <w:r>
        <w:rPr>
          <w:spacing w:val="29"/>
          <w:sz w:val="24"/>
          <w:szCs w:val="24"/>
        </w:rPr>
        <w:t xml:space="preserve"> </w:t>
      </w:r>
      <w:r>
        <w:rPr>
          <w:sz w:val="24"/>
          <w:szCs w:val="24"/>
        </w:rPr>
        <w:t xml:space="preserve">bakti </w:t>
      </w:r>
      <w:r>
        <w:rPr>
          <w:spacing w:val="29"/>
          <w:sz w:val="24"/>
          <w:szCs w:val="24"/>
        </w:rPr>
        <w:t xml:space="preserve"> </w:t>
      </w:r>
      <w:r>
        <w:rPr>
          <w:w w:val="114"/>
          <w:sz w:val="24"/>
          <w:szCs w:val="24"/>
        </w:rPr>
        <w:t xml:space="preserve">membersihkan </w:t>
      </w:r>
      <w:r>
        <w:rPr>
          <w:spacing w:val="11"/>
          <w:w w:val="114"/>
          <w:sz w:val="24"/>
          <w:szCs w:val="24"/>
        </w:rPr>
        <w:t xml:space="preserve"> </w:t>
      </w:r>
      <w:r>
        <w:rPr>
          <w:w w:val="114"/>
          <w:sz w:val="24"/>
          <w:szCs w:val="24"/>
        </w:rPr>
        <w:t>lingkungan</w:t>
      </w:r>
      <w:r>
        <w:rPr>
          <w:spacing w:val="9"/>
          <w:w w:val="114"/>
          <w:sz w:val="24"/>
          <w:szCs w:val="24"/>
        </w:rPr>
        <w:t xml:space="preserve"> </w:t>
      </w:r>
      <w:r>
        <w:rPr>
          <w:w w:val="114"/>
          <w:sz w:val="24"/>
          <w:szCs w:val="24"/>
        </w:rPr>
        <w:t>sekolah.</w:t>
      </w:r>
      <w:r>
        <w:rPr>
          <w:spacing w:val="25"/>
          <w:w w:val="114"/>
          <w:sz w:val="24"/>
          <w:szCs w:val="24"/>
        </w:rPr>
        <w:t xml:space="preserve"> </w:t>
      </w:r>
      <w:r>
        <w:rPr>
          <w:w w:val="114"/>
          <w:sz w:val="24"/>
          <w:szCs w:val="24"/>
        </w:rPr>
        <w:t xml:space="preserve">Kami </w:t>
      </w:r>
      <w:r>
        <w:rPr>
          <w:w w:val="119"/>
          <w:sz w:val="24"/>
          <w:szCs w:val="24"/>
        </w:rPr>
        <w:t>mendapatkan</w:t>
      </w:r>
      <w:r>
        <w:rPr>
          <w:spacing w:val="22"/>
          <w:w w:val="119"/>
          <w:sz w:val="24"/>
          <w:szCs w:val="24"/>
        </w:rPr>
        <w:t xml:space="preserve"> </w:t>
      </w:r>
      <w:r>
        <w:rPr>
          <w:w w:val="119"/>
          <w:sz w:val="24"/>
          <w:szCs w:val="24"/>
        </w:rPr>
        <w:t>tugas</w:t>
      </w:r>
      <w:r>
        <w:rPr>
          <w:spacing w:val="2"/>
          <w:w w:val="119"/>
          <w:sz w:val="24"/>
          <w:szCs w:val="24"/>
        </w:rPr>
        <w:t xml:space="preserve"> </w:t>
      </w:r>
      <w:r>
        <w:rPr>
          <w:w w:val="119"/>
          <w:sz w:val="24"/>
          <w:szCs w:val="24"/>
        </w:rPr>
        <w:t>membersihkan</w:t>
      </w:r>
      <w:r>
        <w:rPr>
          <w:spacing w:val="-3"/>
          <w:w w:val="119"/>
          <w:sz w:val="24"/>
          <w:szCs w:val="24"/>
        </w:rPr>
        <w:t xml:space="preserve"> </w:t>
      </w:r>
      <w:r>
        <w:rPr>
          <w:w w:val="119"/>
          <w:sz w:val="24"/>
          <w:szCs w:val="24"/>
        </w:rPr>
        <w:t>halaman</w:t>
      </w:r>
      <w:r>
        <w:rPr>
          <w:spacing w:val="5"/>
          <w:w w:val="119"/>
          <w:sz w:val="24"/>
          <w:szCs w:val="24"/>
        </w:rPr>
        <w:t xml:space="preserve"> </w:t>
      </w:r>
      <w:r>
        <w:rPr>
          <w:w w:val="119"/>
          <w:sz w:val="24"/>
          <w:szCs w:val="24"/>
        </w:rPr>
        <w:t>depan</w:t>
      </w:r>
      <w:r>
        <w:rPr>
          <w:spacing w:val="19"/>
          <w:w w:val="119"/>
          <w:sz w:val="24"/>
          <w:szCs w:val="24"/>
        </w:rPr>
        <w:t xml:space="preserve"> </w:t>
      </w:r>
      <w:r>
        <w:rPr>
          <w:w w:val="119"/>
          <w:sz w:val="24"/>
          <w:szCs w:val="24"/>
        </w:rPr>
        <w:t>sekolah,</w:t>
      </w:r>
      <w:r>
        <w:rPr>
          <w:spacing w:val="-27"/>
          <w:w w:val="119"/>
          <w:sz w:val="24"/>
          <w:szCs w:val="24"/>
        </w:rPr>
        <w:t xml:space="preserve"> </w:t>
      </w:r>
      <w:r>
        <w:rPr>
          <w:w w:val="119"/>
          <w:sz w:val="24"/>
          <w:szCs w:val="24"/>
        </w:rPr>
        <w:t>senangnya</w:t>
      </w:r>
      <w:r>
        <w:rPr>
          <w:spacing w:val="-3"/>
          <w:w w:val="119"/>
          <w:sz w:val="24"/>
          <w:szCs w:val="24"/>
        </w:rPr>
        <w:t xml:space="preserve"> </w:t>
      </w:r>
      <w:r>
        <w:rPr>
          <w:sz w:val="24"/>
          <w:szCs w:val="24"/>
        </w:rPr>
        <w:t xml:space="preserve">bisa </w:t>
      </w:r>
      <w:r>
        <w:rPr>
          <w:spacing w:val="14"/>
          <w:sz w:val="24"/>
          <w:szCs w:val="24"/>
        </w:rPr>
        <w:t xml:space="preserve"> </w:t>
      </w:r>
      <w:r>
        <w:rPr>
          <w:w w:val="118"/>
          <w:sz w:val="24"/>
          <w:szCs w:val="24"/>
        </w:rPr>
        <w:t xml:space="preserve">bekerja </w:t>
      </w:r>
      <w:r>
        <w:rPr>
          <w:w w:val="119"/>
          <w:sz w:val="24"/>
          <w:szCs w:val="24"/>
        </w:rPr>
        <w:t>membantu</w:t>
      </w:r>
      <w:r>
        <w:rPr>
          <w:spacing w:val="21"/>
          <w:w w:val="119"/>
          <w:sz w:val="24"/>
          <w:szCs w:val="24"/>
        </w:rPr>
        <w:t xml:space="preserve"> </w:t>
      </w:r>
      <w:r>
        <w:rPr>
          <w:w w:val="119"/>
          <w:sz w:val="24"/>
          <w:szCs w:val="24"/>
        </w:rPr>
        <w:t>guru.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0"/>
        <w:jc w:val="both"/>
        <w:rPr>
          <w:sz w:val="24"/>
          <w:szCs w:val="24"/>
        </w:rPr>
      </w:pPr>
      <w:r>
        <w:rPr>
          <w:w w:val="116"/>
          <w:sz w:val="24"/>
          <w:szCs w:val="24"/>
        </w:rPr>
        <w:t>Walaupun</w:t>
      </w:r>
      <w:r>
        <w:rPr>
          <w:spacing w:val="24"/>
          <w:w w:val="116"/>
          <w:sz w:val="24"/>
          <w:szCs w:val="24"/>
        </w:rPr>
        <w:t xml:space="preserve"> </w:t>
      </w:r>
      <w:r>
        <w:rPr>
          <w:w w:val="116"/>
          <w:sz w:val="24"/>
          <w:szCs w:val="24"/>
        </w:rPr>
        <w:t xml:space="preserve">sampahnya </w:t>
      </w:r>
      <w:r>
        <w:rPr>
          <w:spacing w:val="7"/>
          <w:w w:val="116"/>
          <w:sz w:val="24"/>
          <w:szCs w:val="24"/>
        </w:rPr>
        <w:t xml:space="preserve"> </w:t>
      </w:r>
      <w:r>
        <w:rPr>
          <w:w w:val="116"/>
          <w:sz w:val="24"/>
          <w:szCs w:val="24"/>
        </w:rPr>
        <w:t>banyak,</w:t>
      </w:r>
      <w:r>
        <w:rPr>
          <w:spacing w:val="26"/>
          <w:w w:val="116"/>
          <w:sz w:val="24"/>
          <w:szCs w:val="24"/>
        </w:rPr>
        <w:t xml:space="preserve"> </w:t>
      </w:r>
      <w:r>
        <w:rPr>
          <w:sz w:val="24"/>
          <w:szCs w:val="24"/>
        </w:rPr>
        <w:t xml:space="preserve">kami </w:t>
      </w:r>
      <w:r>
        <w:rPr>
          <w:spacing w:val="46"/>
          <w:sz w:val="24"/>
          <w:szCs w:val="24"/>
        </w:rPr>
        <w:t xml:space="preserve"> </w:t>
      </w:r>
      <w:r>
        <w:rPr>
          <w:w w:val="121"/>
          <w:sz w:val="24"/>
          <w:szCs w:val="24"/>
        </w:rPr>
        <w:t>tetap</w:t>
      </w:r>
      <w:r>
        <w:rPr>
          <w:spacing w:val="49"/>
          <w:w w:val="121"/>
          <w:sz w:val="24"/>
          <w:szCs w:val="24"/>
        </w:rPr>
        <w:t xml:space="preserve"> </w:t>
      </w:r>
      <w:r>
        <w:rPr>
          <w:w w:val="121"/>
          <w:sz w:val="24"/>
          <w:szCs w:val="24"/>
        </w:rPr>
        <w:t>semangat</w:t>
      </w:r>
      <w:r>
        <w:rPr>
          <w:spacing w:val="31"/>
          <w:w w:val="121"/>
          <w:sz w:val="24"/>
          <w:szCs w:val="24"/>
        </w:rPr>
        <w:t xml:space="preserve"> </w:t>
      </w:r>
      <w:r>
        <w:rPr>
          <w:w w:val="121"/>
          <w:sz w:val="24"/>
          <w:szCs w:val="24"/>
        </w:rPr>
        <w:t xml:space="preserve">bekerja. </w:t>
      </w:r>
      <w:r>
        <w:rPr>
          <w:sz w:val="24"/>
          <w:szCs w:val="24"/>
        </w:rPr>
        <w:t xml:space="preserve">Kami </w:t>
      </w:r>
      <w:r>
        <w:rPr>
          <w:spacing w:val="10"/>
          <w:sz w:val="24"/>
          <w:szCs w:val="24"/>
        </w:rPr>
        <w:t xml:space="preserve"> </w:t>
      </w:r>
      <w:r>
        <w:rPr>
          <w:w w:val="117"/>
          <w:sz w:val="24"/>
          <w:szCs w:val="24"/>
        </w:rPr>
        <w:t>menyelesaikan pekerjaan</w:t>
      </w:r>
      <w:r>
        <w:rPr>
          <w:spacing w:val="10"/>
          <w:w w:val="117"/>
          <w:sz w:val="24"/>
          <w:szCs w:val="24"/>
        </w:rPr>
        <w:t xml:space="preserve"> </w:t>
      </w:r>
      <w:r>
        <w:rPr>
          <w:w w:val="117"/>
          <w:sz w:val="24"/>
          <w:szCs w:val="24"/>
        </w:rPr>
        <w:t>dengan</w:t>
      </w:r>
      <w:r>
        <w:rPr>
          <w:spacing w:val="19"/>
          <w:w w:val="117"/>
          <w:sz w:val="24"/>
          <w:szCs w:val="24"/>
        </w:rPr>
        <w:t xml:space="preserve"> </w:t>
      </w:r>
      <w:r>
        <w:rPr>
          <w:w w:val="117"/>
          <w:sz w:val="24"/>
          <w:szCs w:val="24"/>
        </w:rPr>
        <w:t>bergotong-royong.</w:t>
      </w:r>
      <w:r>
        <w:rPr>
          <w:spacing w:val="-26"/>
          <w:w w:val="117"/>
          <w:sz w:val="24"/>
          <w:szCs w:val="24"/>
        </w:rPr>
        <w:t xml:space="preserve"> </w:t>
      </w:r>
      <w:r>
        <w:rPr>
          <w:sz w:val="24"/>
          <w:szCs w:val="24"/>
        </w:rPr>
        <w:t>Tidak</w:t>
      </w:r>
      <w:r>
        <w:rPr>
          <w:spacing w:val="41"/>
          <w:sz w:val="24"/>
          <w:szCs w:val="24"/>
        </w:rPr>
        <w:t xml:space="preserve"> </w:t>
      </w:r>
      <w:r>
        <w:rPr>
          <w:w w:val="121"/>
          <w:sz w:val="24"/>
          <w:szCs w:val="24"/>
        </w:rPr>
        <w:t>sampai</w:t>
      </w:r>
      <w:r>
        <w:rPr>
          <w:spacing w:val="-24"/>
          <w:w w:val="121"/>
          <w:sz w:val="24"/>
          <w:szCs w:val="24"/>
        </w:rPr>
        <w:t xml:space="preserve"> </w:t>
      </w:r>
      <w:r>
        <w:rPr>
          <w:w w:val="121"/>
          <w:sz w:val="24"/>
          <w:szCs w:val="24"/>
        </w:rPr>
        <w:t>satu</w:t>
      </w:r>
      <w:r>
        <w:rPr>
          <w:spacing w:val="1"/>
          <w:w w:val="121"/>
          <w:sz w:val="24"/>
          <w:szCs w:val="24"/>
        </w:rPr>
        <w:t xml:space="preserve"> </w:t>
      </w:r>
      <w:r>
        <w:rPr>
          <w:sz w:val="24"/>
          <w:szCs w:val="24"/>
        </w:rPr>
        <w:t>jam</w:t>
      </w:r>
      <w:r>
        <w:rPr>
          <w:spacing w:val="59"/>
          <w:sz w:val="24"/>
          <w:szCs w:val="24"/>
        </w:rPr>
        <w:t xml:space="preserve"> </w:t>
      </w:r>
      <w:r>
        <w:rPr>
          <w:w w:val="119"/>
          <w:sz w:val="24"/>
          <w:szCs w:val="24"/>
        </w:rPr>
        <w:t>pekerjaan</w:t>
      </w:r>
      <w:r>
        <w:rPr>
          <w:spacing w:val="-9"/>
          <w:w w:val="119"/>
          <w:sz w:val="24"/>
          <w:szCs w:val="24"/>
        </w:rPr>
        <w:t xml:space="preserve"> </w:t>
      </w:r>
      <w:r>
        <w:rPr>
          <w:sz w:val="24"/>
          <w:szCs w:val="24"/>
        </w:rPr>
        <w:t xml:space="preserve">kami </w:t>
      </w:r>
      <w:r>
        <w:rPr>
          <w:spacing w:val="4"/>
          <w:sz w:val="24"/>
          <w:szCs w:val="24"/>
        </w:rPr>
        <w:t xml:space="preserve"> </w:t>
      </w:r>
      <w:r>
        <w:rPr>
          <w:w w:val="116"/>
          <w:sz w:val="24"/>
          <w:szCs w:val="24"/>
        </w:rPr>
        <w:t>selesai.</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8"/>
        <w:jc w:val="both"/>
        <w:rPr>
          <w:sz w:val="24"/>
          <w:szCs w:val="24"/>
        </w:rPr>
        <w:sectPr w:rsidR="00256EBE">
          <w:pgSz w:w="11900" w:h="16860"/>
          <w:pgMar w:top="1580" w:right="1080" w:bottom="280" w:left="1080" w:header="0" w:footer="1267" w:gutter="0"/>
          <w:cols w:space="720"/>
        </w:sectPr>
      </w:pPr>
      <w:r>
        <w:rPr>
          <w:w w:val="116"/>
          <w:sz w:val="24"/>
          <w:szCs w:val="24"/>
        </w:rPr>
        <w:t>Senangnya</w:t>
      </w:r>
      <w:r>
        <w:rPr>
          <w:spacing w:val="11"/>
          <w:w w:val="116"/>
          <w:sz w:val="24"/>
          <w:szCs w:val="24"/>
        </w:rPr>
        <w:t xml:space="preserve"> </w:t>
      </w:r>
      <w:r>
        <w:rPr>
          <w:sz w:val="24"/>
          <w:szCs w:val="24"/>
        </w:rPr>
        <w:t xml:space="preserve">hati </w:t>
      </w:r>
      <w:r>
        <w:rPr>
          <w:spacing w:val="26"/>
          <w:sz w:val="24"/>
          <w:szCs w:val="24"/>
        </w:rPr>
        <w:t xml:space="preserve"> </w:t>
      </w:r>
      <w:r>
        <w:rPr>
          <w:sz w:val="24"/>
          <w:szCs w:val="24"/>
        </w:rPr>
        <w:t xml:space="preserve">kami </w:t>
      </w:r>
      <w:r>
        <w:rPr>
          <w:spacing w:val="23"/>
          <w:sz w:val="24"/>
          <w:szCs w:val="24"/>
        </w:rPr>
        <w:t xml:space="preserve"> </w:t>
      </w:r>
      <w:r>
        <w:rPr>
          <w:w w:val="118"/>
          <w:sz w:val="24"/>
          <w:szCs w:val="24"/>
        </w:rPr>
        <w:t>mendapatkan</w:t>
      </w:r>
      <w:r>
        <w:rPr>
          <w:spacing w:val="50"/>
          <w:w w:val="118"/>
          <w:sz w:val="24"/>
          <w:szCs w:val="24"/>
        </w:rPr>
        <w:t xml:space="preserve"> </w:t>
      </w:r>
      <w:r>
        <w:rPr>
          <w:w w:val="118"/>
          <w:sz w:val="24"/>
          <w:szCs w:val="24"/>
        </w:rPr>
        <w:t>pujian</w:t>
      </w:r>
      <w:r>
        <w:rPr>
          <w:spacing w:val="-2"/>
          <w:w w:val="118"/>
          <w:sz w:val="24"/>
          <w:szCs w:val="24"/>
        </w:rPr>
        <w:t xml:space="preserve"> </w:t>
      </w:r>
      <w:r>
        <w:rPr>
          <w:sz w:val="24"/>
          <w:szCs w:val="24"/>
        </w:rPr>
        <w:t xml:space="preserve">dari </w:t>
      </w:r>
      <w:r>
        <w:rPr>
          <w:spacing w:val="24"/>
          <w:sz w:val="24"/>
          <w:szCs w:val="24"/>
        </w:rPr>
        <w:t xml:space="preserve"> </w:t>
      </w:r>
      <w:r>
        <w:rPr>
          <w:w w:val="118"/>
          <w:sz w:val="24"/>
          <w:szCs w:val="24"/>
        </w:rPr>
        <w:t>guru, karena</w:t>
      </w:r>
      <w:r>
        <w:rPr>
          <w:spacing w:val="23"/>
          <w:w w:val="118"/>
          <w:sz w:val="24"/>
          <w:szCs w:val="24"/>
        </w:rPr>
        <w:t xml:space="preserve"> </w:t>
      </w:r>
      <w:r>
        <w:rPr>
          <w:w w:val="118"/>
          <w:sz w:val="24"/>
          <w:szCs w:val="24"/>
        </w:rPr>
        <w:t>mampu</w:t>
      </w:r>
      <w:r>
        <w:rPr>
          <w:spacing w:val="32"/>
          <w:w w:val="118"/>
          <w:sz w:val="24"/>
          <w:szCs w:val="24"/>
        </w:rPr>
        <w:t xml:space="preserve"> </w:t>
      </w:r>
      <w:r>
        <w:rPr>
          <w:w w:val="118"/>
          <w:sz w:val="24"/>
          <w:szCs w:val="24"/>
        </w:rPr>
        <w:t>menyelesaikan pekerjaan</w:t>
      </w:r>
      <w:r>
        <w:rPr>
          <w:spacing w:val="58"/>
          <w:w w:val="118"/>
          <w:sz w:val="24"/>
          <w:szCs w:val="24"/>
        </w:rPr>
        <w:t xml:space="preserve"> </w:t>
      </w:r>
      <w:r>
        <w:rPr>
          <w:w w:val="118"/>
          <w:sz w:val="24"/>
          <w:szCs w:val="24"/>
        </w:rPr>
        <w:t>dengan</w:t>
      </w:r>
      <w:r>
        <w:rPr>
          <w:spacing w:val="70"/>
          <w:w w:val="118"/>
          <w:sz w:val="24"/>
          <w:szCs w:val="24"/>
        </w:rPr>
        <w:t xml:space="preserve"> </w:t>
      </w:r>
      <w:r>
        <w:rPr>
          <w:w w:val="118"/>
          <w:sz w:val="24"/>
          <w:szCs w:val="24"/>
        </w:rPr>
        <w:t>cepat.</w:t>
      </w:r>
      <w:r>
        <w:rPr>
          <w:spacing w:val="54"/>
          <w:w w:val="118"/>
          <w:sz w:val="24"/>
          <w:szCs w:val="24"/>
        </w:rPr>
        <w:t xml:space="preserve"> </w:t>
      </w:r>
      <w:r>
        <w:rPr>
          <w:w w:val="118"/>
          <w:sz w:val="24"/>
          <w:szCs w:val="24"/>
        </w:rPr>
        <w:t>Ternyata</w:t>
      </w:r>
      <w:r>
        <w:rPr>
          <w:spacing w:val="23"/>
          <w:w w:val="118"/>
          <w:sz w:val="24"/>
          <w:szCs w:val="24"/>
        </w:rPr>
        <w:t xml:space="preserve"> </w:t>
      </w:r>
      <w:r>
        <w:rPr>
          <w:w w:val="118"/>
          <w:sz w:val="24"/>
          <w:szCs w:val="24"/>
        </w:rPr>
        <w:t>pekerjaan</w:t>
      </w:r>
      <w:r>
        <w:rPr>
          <w:spacing w:val="58"/>
          <w:w w:val="118"/>
          <w:sz w:val="24"/>
          <w:szCs w:val="24"/>
        </w:rPr>
        <w:t xml:space="preserve"> </w:t>
      </w:r>
      <w:r>
        <w:rPr>
          <w:sz w:val="24"/>
          <w:szCs w:val="24"/>
        </w:rPr>
        <w:t xml:space="preserve">bila </w:t>
      </w:r>
      <w:r>
        <w:rPr>
          <w:spacing w:val="39"/>
          <w:sz w:val="24"/>
          <w:szCs w:val="24"/>
        </w:rPr>
        <w:t xml:space="preserve"> </w:t>
      </w:r>
      <w:r>
        <w:rPr>
          <w:w w:val="121"/>
          <w:sz w:val="24"/>
          <w:szCs w:val="24"/>
        </w:rPr>
        <w:t>dikerjakan</w:t>
      </w:r>
      <w:r>
        <w:rPr>
          <w:spacing w:val="-14"/>
          <w:w w:val="121"/>
          <w:sz w:val="24"/>
          <w:szCs w:val="24"/>
        </w:rPr>
        <w:t xml:space="preserve"> </w:t>
      </w:r>
      <w:r>
        <w:rPr>
          <w:w w:val="121"/>
          <w:sz w:val="24"/>
          <w:szCs w:val="24"/>
        </w:rPr>
        <w:t>bersama</w:t>
      </w:r>
      <w:r>
        <w:rPr>
          <w:spacing w:val="62"/>
          <w:w w:val="121"/>
          <w:sz w:val="24"/>
          <w:szCs w:val="24"/>
        </w:rPr>
        <w:t xml:space="preserve"> </w:t>
      </w:r>
      <w:r>
        <w:rPr>
          <w:w w:val="121"/>
          <w:sz w:val="24"/>
          <w:szCs w:val="24"/>
        </w:rPr>
        <w:t>akan</w:t>
      </w:r>
      <w:r>
        <w:rPr>
          <w:spacing w:val="37"/>
          <w:w w:val="121"/>
          <w:sz w:val="24"/>
          <w:szCs w:val="24"/>
        </w:rPr>
        <w:t xml:space="preserve"> </w:t>
      </w:r>
      <w:r>
        <w:rPr>
          <w:w w:val="121"/>
          <w:sz w:val="24"/>
          <w:szCs w:val="24"/>
        </w:rPr>
        <w:t xml:space="preserve">cepat </w:t>
      </w:r>
      <w:r>
        <w:rPr>
          <w:w w:val="116"/>
          <w:sz w:val="24"/>
          <w:szCs w:val="24"/>
        </w:rPr>
        <w:t>selesai.</w:t>
      </w:r>
    </w:p>
    <w:p w:rsidR="00256EBE" w:rsidRDefault="00256EBE">
      <w:pPr>
        <w:spacing w:before="2" w:line="100" w:lineRule="exact"/>
        <w:rPr>
          <w:sz w:val="10"/>
          <w:szCs w:val="10"/>
        </w:rPr>
      </w:pPr>
    </w:p>
    <w:p w:rsidR="00256EBE" w:rsidRDefault="00AF0E8A">
      <w:pPr>
        <w:ind w:left="913"/>
      </w:pPr>
      <w:r>
        <w:pict>
          <v:shape id="_x0000_i1042" type="#_x0000_t75" style="width:100.45pt;height:88.75pt">
            <v:imagedata r:id="rId53" o:title=""/>
          </v:shape>
        </w:pic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15" w:line="280" w:lineRule="exact"/>
        <w:rPr>
          <w:sz w:val="28"/>
          <w:szCs w:val="28"/>
        </w:rPr>
      </w:pPr>
    </w:p>
    <w:p w:rsidR="00256EBE" w:rsidRDefault="007F5944">
      <w:pPr>
        <w:spacing w:line="700" w:lineRule="exact"/>
        <w:ind w:left="2462"/>
        <w:rPr>
          <w:sz w:val="64"/>
          <w:szCs w:val="64"/>
        </w:rPr>
      </w:pPr>
      <w:r>
        <w:rPr>
          <w:w w:val="93"/>
          <w:sz w:val="64"/>
          <w:szCs w:val="64"/>
        </w:rPr>
        <w:t>S</w:t>
      </w:r>
      <w:r>
        <w:rPr>
          <w:w w:val="109"/>
          <w:sz w:val="64"/>
          <w:szCs w:val="64"/>
        </w:rPr>
        <w:t>e</w:t>
      </w:r>
      <w:r>
        <w:rPr>
          <w:w w:val="111"/>
          <w:sz w:val="64"/>
          <w:szCs w:val="64"/>
        </w:rPr>
        <w:t>b</w:t>
      </w:r>
      <w:r>
        <w:rPr>
          <w:w w:val="118"/>
          <w:sz w:val="64"/>
          <w:szCs w:val="64"/>
        </w:rPr>
        <w:t>u</w:t>
      </w:r>
      <w:r>
        <w:rPr>
          <w:w w:val="127"/>
          <w:sz w:val="64"/>
          <w:szCs w:val="64"/>
        </w:rPr>
        <w:t>a</w:t>
      </w:r>
      <w:r>
        <w:rPr>
          <w:w w:val="119"/>
          <w:sz w:val="64"/>
          <w:szCs w:val="64"/>
        </w:rPr>
        <w:t>h</w:t>
      </w:r>
      <w:r>
        <w:rPr>
          <w:spacing w:val="-32"/>
          <w:sz w:val="64"/>
          <w:szCs w:val="64"/>
        </w:rPr>
        <w:t xml:space="preserve"> </w:t>
      </w:r>
      <w:r>
        <w:rPr>
          <w:w w:val="90"/>
          <w:sz w:val="64"/>
          <w:szCs w:val="64"/>
        </w:rPr>
        <w:t>C</w:t>
      </w:r>
      <w:r>
        <w:rPr>
          <w:w w:val="106"/>
          <w:sz w:val="64"/>
          <w:szCs w:val="64"/>
        </w:rPr>
        <w:t>i</w:t>
      </w:r>
      <w:r>
        <w:rPr>
          <w:w w:val="135"/>
          <w:sz w:val="64"/>
          <w:szCs w:val="64"/>
        </w:rPr>
        <w:t>t</w:t>
      </w:r>
      <w:r>
        <w:rPr>
          <w:w w:val="127"/>
          <w:sz w:val="64"/>
          <w:szCs w:val="64"/>
        </w:rPr>
        <w:t>a</w:t>
      </w:r>
      <w:r>
        <w:rPr>
          <w:w w:val="96"/>
          <w:sz w:val="64"/>
          <w:szCs w:val="64"/>
        </w:rPr>
        <w:t>-</w:t>
      </w:r>
      <w:r>
        <w:rPr>
          <w:w w:val="90"/>
          <w:sz w:val="64"/>
          <w:szCs w:val="64"/>
        </w:rPr>
        <w:t>C</w:t>
      </w:r>
      <w:r>
        <w:rPr>
          <w:w w:val="106"/>
          <w:sz w:val="64"/>
          <w:szCs w:val="64"/>
        </w:rPr>
        <w:t>i</w:t>
      </w:r>
      <w:r>
        <w:rPr>
          <w:w w:val="135"/>
          <w:sz w:val="64"/>
          <w:szCs w:val="64"/>
        </w:rPr>
        <w:t>t</w:t>
      </w:r>
      <w:r>
        <w:rPr>
          <w:w w:val="127"/>
          <w:sz w:val="64"/>
          <w:szCs w:val="64"/>
        </w:rPr>
        <w:t>a</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4"/>
        <w:jc w:val="both"/>
        <w:rPr>
          <w:sz w:val="24"/>
          <w:szCs w:val="24"/>
        </w:rPr>
      </w:pPr>
      <w:r>
        <w:rPr>
          <w:w w:val="116"/>
          <w:sz w:val="24"/>
          <w:szCs w:val="24"/>
        </w:rPr>
        <w:t>Dokter.</w:t>
      </w:r>
      <w:r>
        <w:rPr>
          <w:spacing w:val="3"/>
          <w:w w:val="116"/>
          <w:sz w:val="24"/>
          <w:szCs w:val="24"/>
        </w:rPr>
        <w:t xml:space="preserve"> </w:t>
      </w:r>
      <w:r>
        <w:rPr>
          <w:w w:val="116"/>
          <w:sz w:val="24"/>
          <w:szCs w:val="24"/>
        </w:rPr>
        <w:t>Sebuah</w:t>
      </w:r>
      <w:r>
        <w:rPr>
          <w:spacing w:val="46"/>
          <w:w w:val="116"/>
          <w:sz w:val="24"/>
          <w:szCs w:val="24"/>
        </w:rPr>
        <w:t xml:space="preserve"> </w:t>
      </w:r>
      <w:r>
        <w:rPr>
          <w:w w:val="116"/>
          <w:sz w:val="24"/>
          <w:szCs w:val="24"/>
        </w:rPr>
        <w:t>profesi</w:t>
      </w:r>
      <w:r>
        <w:rPr>
          <w:spacing w:val="31"/>
          <w:w w:val="116"/>
          <w:sz w:val="24"/>
          <w:szCs w:val="24"/>
        </w:rPr>
        <w:t xml:space="preserve"> </w:t>
      </w:r>
      <w:r>
        <w:rPr>
          <w:sz w:val="24"/>
          <w:szCs w:val="24"/>
        </w:rPr>
        <w:t xml:space="preserve">yang </w:t>
      </w:r>
      <w:r>
        <w:rPr>
          <w:spacing w:val="39"/>
          <w:sz w:val="24"/>
          <w:szCs w:val="24"/>
        </w:rPr>
        <w:t xml:space="preserve"> </w:t>
      </w:r>
      <w:r>
        <w:rPr>
          <w:w w:val="117"/>
          <w:sz w:val="24"/>
          <w:szCs w:val="24"/>
        </w:rPr>
        <w:t>mulia,</w:t>
      </w:r>
      <w:r>
        <w:rPr>
          <w:spacing w:val="-6"/>
          <w:w w:val="117"/>
          <w:sz w:val="24"/>
          <w:szCs w:val="24"/>
        </w:rPr>
        <w:t xml:space="preserve"> </w:t>
      </w:r>
      <w:r>
        <w:rPr>
          <w:w w:val="117"/>
          <w:sz w:val="24"/>
          <w:szCs w:val="24"/>
        </w:rPr>
        <w:t>karena</w:t>
      </w:r>
      <w:r>
        <w:rPr>
          <w:spacing w:val="43"/>
          <w:w w:val="117"/>
          <w:sz w:val="24"/>
          <w:szCs w:val="24"/>
        </w:rPr>
        <w:t xml:space="preserve"> </w:t>
      </w:r>
      <w:r>
        <w:rPr>
          <w:w w:val="117"/>
          <w:sz w:val="24"/>
          <w:szCs w:val="24"/>
        </w:rPr>
        <w:t>banyak</w:t>
      </w:r>
      <w:r>
        <w:rPr>
          <w:spacing w:val="17"/>
          <w:w w:val="117"/>
          <w:sz w:val="24"/>
          <w:szCs w:val="24"/>
        </w:rPr>
        <w:t xml:space="preserve"> </w:t>
      </w:r>
      <w:r>
        <w:rPr>
          <w:w w:val="117"/>
          <w:sz w:val="24"/>
          <w:szCs w:val="24"/>
        </w:rPr>
        <w:t xml:space="preserve">membantu </w:t>
      </w:r>
      <w:r>
        <w:rPr>
          <w:spacing w:val="4"/>
          <w:w w:val="117"/>
          <w:sz w:val="24"/>
          <w:szCs w:val="24"/>
        </w:rPr>
        <w:t xml:space="preserve"> </w:t>
      </w:r>
      <w:r>
        <w:rPr>
          <w:w w:val="117"/>
          <w:sz w:val="24"/>
          <w:szCs w:val="24"/>
        </w:rPr>
        <w:t>orang.</w:t>
      </w:r>
      <w:r>
        <w:rPr>
          <w:spacing w:val="30"/>
          <w:w w:val="117"/>
          <w:sz w:val="24"/>
          <w:szCs w:val="24"/>
        </w:rPr>
        <w:t xml:space="preserve"> </w:t>
      </w:r>
      <w:r>
        <w:rPr>
          <w:sz w:val="24"/>
          <w:szCs w:val="24"/>
        </w:rPr>
        <w:t xml:space="preserve">Saya </w:t>
      </w:r>
      <w:r>
        <w:rPr>
          <w:spacing w:val="25"/>
          <w:sz w:val="24"/>
          <w:szCs w:val="24"/>
        </w:rPr>
        <w:t xml:space="preserve"> </w:t>
      </w:r>
      <w:r>
        <w:rPr>
          <w:w w:val="116"/>
          <w:sz w:val="24"/>
          <w:szCs w:val="24"/>
        </w:rPr>
        <w:t xml:space="preserve">bercita- </w:t>
      </w:r>
      <w:r>
        <w:rPr>
          <w:sz w:val="24"/>
          <w:szCs w:val="24"/>
        </w:rPr>
        <w:t>cita</w:t>
      </w:r>
      <w:r>
        <w:rPr>
          <w:spacing w:val="58"/>
          <w:sz w:val="24"/>
          <w:szCs w:val="24"/>
        </w:rPr>
        <w:t xml:space="preserve"> </w:t>
      </w:r>
      <w:r>
        <w:rPr>
          <w:w w:val="118"/>
          <w:sz w:val="24"/>
          <w:szCs w:val="24"/>
        </w:rPr>
        <w:t>untuk</w:t>
      </w:r>
      <w:r>
        <w:rPr>
          <w:spacing w:val="8"/>
          <w:w w:val="118"/>
          <w:sz w:val="24"/>
          <w:szCs w:val="24"/>
        </w:rPr>
        <w:t xml:space="preserve"> </w:t>
      </w:r>
      <w:r>
        <w:rPr>
          <w:w w:val="118"/>
          <w:sz w:val="24"/>
          <w:szCs w:val="24"/>
        </w:rPr>
        <w:t>menjadi</w:t>
      </w:r>
      <w:r>
        <w:rPr>
          <w:spacing w:val="-6"/>
          <w:w w:val="118"/>
          <w:sz w:val="24"/>
          <w:szCs w:val="24"/>
        </w:rPr>
        <w:t xml:space="preserve"> </w:t>
      </w:r>
      <w:r>
        <w:rPr>
          <w:w w:val="118"/>
          <w:sz w:val="24"/>
          <w:szCs w:val="24"/>
        </w:rPr>
        <w:t>seorang</w:t>
      </w:r>
      <w:r>
        <w:rPr>
          <w:spacing w:val="25"/>
          <w:w w:val="118"/>
          <w:sz w:val="24"/>
          <w:szCs w:val="24"/>
        </w:rPr>
        <w:t xml:space="preserve"> </w:t>
      </w:r>
      <w:r>
        <w:rPr>
          <w:w w:val="118"/>
          <w:sz w:val="24"/>
          <w:szCs w:val="24"/>
        </w:rPr>
        <w:t>dokter.</w:t>
      </w:r>
      <w:r>
        <w:rPr>
          <w:spacing w:val="1"/>
          <w:w w:val="118"/>
          <w:sz w:val="24"/>
          <w:szCs w:val="24"/>
        </w:rPr>
        <w:t xml:space="preserve"> </w:t>
      </w:r>
      <w:r>
        <w:rPr>
          <w:sz w:val="24"/>
          <w:szCs w:val="24"/>
        </w:rPr>
        <w:t>Bagi</w:t>
      </w:r>
      <w:r>
        <w:rPr>
          <w:spacing w:val="40"/>
          <w:sz w:val="24"/>
          <w:szCs w:val="24"/>
        </w:rPr>
        <w:t xml:space="preserve"> </w:t>
      </w:r>
      <w:r>
        <w:rPr>
          <w:w w:val="118"/>
          <w:sz w:val="24"/>
          <w:szCs w:val="24"/>
        </w:rPr>
        <w:t>saya</w:t>
      </w:r>
      <w:r>
        <w:rPr>
          <w:spacing w:val="-2"/>
          <w:w w:val="118"/>
          <w:sz w:val="24"/>
          <w:szCs w:val="24"/>
        </w:rPr>
        <w:t xml:space="preserve"> </w:t>
      </w:r>
      <w:r>
        <w:rPr>
          <w:w w:val="118"/>
          <w:sz w:val="24"/>
          <w:szCs w:val="24"/>
        </w:rPr>
        <w:t>dokter</w:t>
      </w:r>
      <w:r>
        <w:rPr>
          <w:spacing w:val="8"/>
          <w:w w:val="118"/>
          <w:sz w:val="24"/>
          <w:szCs w:val="24"/>
        </w:rPr>
        <w:t xml:space="preserve"> </w:t>
      </w:r>
      <w:r>
        <w:rPr>
          <w:w w:val="118"/>
          <w:sz w:val="24"/>
          <w:szCs w:val="24"/>
        </w:rPr>
        <w:t>adalah</w:t>
      </w:r>
      <w:r>
        <w:rPr>
          <w:spacing w:val="15"/>
          <w:w w:val="118"/>
          <w:sz w:val="24"/>
          <w:szCs w:val="24"/>
        </w:rPr>
        <w:t xml:space="preserve"> </w:t>
      </w:r>
      <w:r>
        <w:rPr>
          <w:w w:val="118"/>
          <w:sz w:val="24"/>
          <w:szCs w:val="24"/>
        </w:rPr>
        <w:t>seorang</w:t>
      </w:r>
      <w:r>
        <w:rPr>
          <w:spacing w:val="25"/>
          <w:w w:val="118"/>
          <w:sz w:val="24"/>
          <w:szCs w:val="24"/>
        </w:rPr>
        <w:t xml:space="preserve"> </w:t>
      </w:r>
      <w:r>
        <w:rPr>
          <w:w w:val="118"/>
          <w:sz w:val="24"/>
          <w:szCs w:val="24"/>
        </w:rPr>
        <w:t>pahlawan,</w:t>
      </w:r>
      <w:r>
        <w:rPr>
          <w:spacing w:val="-8"/>
          <w:w w:val="118"/>
          <w:sz w:val="24"/>
          <w:szCs w:val="24"/>
        </w:rPr>
        <w:t xml:space="preserve"> </w:t>
      </w:r>
      <w:r>
        <w:rPr>
          <w:w w:val="118"/>
          <w:sz w:val="24"/>
          <w:szCs w:val="24"/>
        </w:rPr>
        <w:t>yang sangat</w:t>
      </w:r>
      <w:r>
        <w:rPr>
          <w:spacing w:val="30"/>
          <w:w w:val="118"/>
          <w:sz w:val="24"/>
          <w:szCs w:val="24"/>
        </w:rPr>
        <w:t xml:space="preserve"> </w:t>
      </w:r>
      <w:r>
        <w:rPr>
          <w:w w:val="118"/>
          <w:sz w:val="24"/>
          <w:szCs w:val="24"/>
        </w:rPr>
        <w:t>besar</w:t>
      </w:r>
      <w:r>
        <w:rPr>
          <w:spacing w:val="39"/>
          <w:w w:val="118"/>
          <w:sz w:val="24"/>
          <w:szCs w:val="24"/>
        </w:rPr>
        <w:t xml:space="preserve"> </w:t>
      </w:r>
      <w:r>
        <w:rPr>
          <w:w w:val="118"/>
          <w:sz w:val="24"/>
          <w:szCs w:val="24"/>
        </w:rPr>
        <w:t>jasanya.</w:t>
      </w:r>
      <w:r>
        <w:rPr>
          <w:spacing w:val="-4"/>
          <w:w w:val="118"/>
          <w:sz w:val="24"/>
          <w:szCs w:val="24"/>
        </w:rPr>
        <w:t xml:space="preserve"> </w:t>
      </w:r>
      <w:r>
        <w:rPr>
          <w:w w:val="118"/>
          <w:sz w:val="24"/>
          <w:szCs w:val="24"/>
        </w:rPr>
        <w:t>Dokter</w:t>
      </w:r>
      <w:r>
        <w:rPr>
          <w:spacing w:val="-15"/>
          <w:w w:val="118"/>
          <w:sz w:val="24"/>
          <w:szCs w:val="24"/>
        </w:rPr>
        <w:t xml:space="preserve"> </w:t>
      </w:r>
      <w:r>
        <w:rPr>
          <w:w w:val="118"/>
          <w:sz w:val="24"/>
          <w:szCs w:val="24"/>
        </w:rPr>
        <w:t>adalah</w:t>
      </w:r>
      <w:r>
        <w:rPr>
          <w:spacing w:val="24"/>
          <w:w w:val="118"/>
          <w:sz w:val="24"/>
          <w:szCs w:val="24"/>
        </w:rPr>
        <w:t xml:space="preserve"> </w:t>
      </w:r>
      <w:r>
        <w:rPr>
          <w:w w:val="118"/>
          <w:sz w:val="24"/>
          <w:szCs w:val="24"/>
        </w:rPr>
        <w:t>orang</w:t>
      </w:r>
      <w:r>
        <w:rPr>
          <w:spacing w:val="17"/>
          <w:w w:val="118"/>
          <w:sz w:val="24"/>
          <w:szCs w:val="24"/>
        </w:rPr>
        <w:t xml:space="preserve"> </w:t>
      </w:r>
      <w:r>
        <w:rPr>
          <w:sz w:val="24"/>
          <w:szCs w:val="24"/>
        </w:rPr>
        <w:t xml:space="preserve">yang </w:t>
      </w:r>
      <w:r>
        <w:rPr>
          <w:spacing w:val="27"/>
          <w:sz w:val="24"/>
          <w:szCs w:val="24"/>
        </w:rPr>
        <w:t xml:space="preserve"> </w:t>
      </w:r>
      <w:r>
        <w:rPr>
          <w:w w:val="119"/>
          <w:sz w:val="24"/>
          <w:szCs w:val="24"/>
        </w:rPr>
        <w:t>memberikan</w:t>
      </w:r>
      <w:r>
        <w:rPr>
          <w:spacing w:val="11"/>
          <w:w w:val="119"/>
          <w:sz w:val="24"/>
          <w:szCs w:val="24"/>
        </w:rPr>
        <w:t xml:space="preserve"> </w:t>
      </w:r>
      <w:r>
        <w:rPr>
          <w:w w:val="119"/>
          <w:sz w:val="24"/>
          <w:szCs w:val="24"/>
        </w:rPr>
        <w:t>pelayanan</w:t>
      </w:r>
      <w:r>
        <w:rPr>
          <w:spacing w:val="11"/>
          <w:w w:val="119"/>
          <w:sz w:val="24"/>
          <w:szCs w:val="24"/>
        </w:rPr>
        <w:t xml:space="preserve"> </w:t>
      </w:r>
      <w:r>
        <w:rPr>
          <w:sz w:val="24"/>
          <w:szCs w:val="24"/>
        </w:rPr>
        <w:t xml:space="preserve">bagi </w:t>
      </w:r>
      <w:r>
        <w:rPr>
          <w:spacing w:val="20"/>
          <w:sz w:val="24"/>
          <w:szCs w:val="24"/>
        </w:rPr>
        <w:t xml:space="preserve"> </w:t>
      </w:r>
      <w:r>
        <w:rPr>
          <w:w w:val="119"/>
          <w:sz w:val="24"/>
          <w:szCs w:val="24"/>
        </w:rPr>
        <w:t xml:space="preserve">orang </w:t>
      </w:r>
      <w:r>
        <w:rPr>
          <w:sz w:val="24"/>
          <w:szCs w:val="24"/>
        </w:rPr>
        <w:t xml:space="preserve">sakit, </w:t>
      </w:r>
      <w:r>
        <w:rPr>
          <w:spacing w:val="3"/>
          <w:sz w:val="24"/>
          <w:szCs w:val="24"/>
        </w:rPr>
        <w:t xml:space="preserve"> </w:t>
      </w:r>
      <w:r>
        <w:rPr>
          <w:w w:val="120"/>
          <w:sz w:val="24"/>
          <w:szCs w:val="24"/>
        </w:rPr>
        <w:t>agar</w:t>
      </w:r>
      <w:r>
        <w:rPr>
          <w:spacing w:val="-10"/>
          <w:w w:val="120"/>
          <w:sz w:val="24"/>
          <w:szCs w:val="24"/>
        </w:rPr>
        <w:t xml:space="preserve"> </w:t>
      </w:r>
      <w:r>
        <w:rPr>
          <w:sz w:val="24"/>
          <w:szCs w:val="24"/>
        </w:rPr>
        <w:t xml:space="preserve">bisa </w:t>
      </w:r>
      <w:r>
        <w:rPr>
          <w:spacing w:val="8"/>
          <w:sz w:val="24"/>
          <w:szCs w:val="24"/>
        </w:rPr>
        <w:t xml:space="preserve"> </w:t>
      </w:r>
      <w:r>
        <w:rPr>
          <w:w w:val="122"/>
          <w:sz w:val="24"/>
          <w:szCs w:val="24"/>
        </w:rPr>
        <w:t>sembuh</w:t>
      </w:r>
      <w:r>
        <w:rPr>
          <w:spacing w:val="-11"/>
          <w:w w:val="122"/>
          <w:sz w:val="24"/>
          <w:szCs w:val="24"/>
        </w:rPr>
        <w:t xml:space="preserve"> </w:t>
      </w:r>
      <w:r>
        <w:rPr>
          <w:sz w:val="24"/>
          <w:szCs w:val="24"/>
        </w:rPr>
        <w:t xml:space="preserve">dari </w:t>
      </w:r>
      <w:r>
        <w:rPr>
          <w:spacing w:val="5"/>
          <w:sz w:val="24"/>
          <w:szCs w:val="24"/>
        </w:rPr>
        <w:t xml:space="preserve"> </w:t>
      </w:r>
      <w:r>
        <w:rPr>
          <w:w w:val="114"/>
          <w:sz w:val="24"/>
          <w:szCs w:val="24"/>
        </w:rPr>
        <w:t>sakitnya.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4"/>
        <w:jc w:val="both"/>
        <w:rPr>
          <w:sz w:val="24"/>
          <w:szCs w:val="24"/>
        </w:rPr>
      </w:pPr>
      <w:r>
        <w:rPr>
          <w:w w:val="116"/>
          <w:sz w:val="24"/>
          <w:szCs w:val="24"/>
        </w:rPr>
        <w:t>Seandainya</w:t>
      </w:r>
      <w:r>
        <w:rPr>
          <w:spacing w:val="62"/>
          <w:w w:val="116"/>
          <w:sz w:val="24"/>
          <w:szCs w:val="24"/>
        </w:rPr>
        <w:t xml:space="preserve"> </w:t>
      </w:r>
      <w:r>
        <w:rPr>
          <w:w w:val="124"/>
          <w:sz w:val="24"/>
          <w:szCs w:val="24"/>
        </w:rPr>
        <w:t>nant</w:t>
      </w:r>
      <w:r>
        <w:rPr>
          <w:w w:val="91"/>
          <w:sz w:val="24"/>
          <w:szCs w:val="24"/>
        </w:rPr>
        <w:t xml:space="preserve">i </w:t>
      </w:r>
      <w:r>
        <w:rPr>
          <w:spacing w:val="11"/>
          <w:w w:val="91"/>
          <w:sz w:val="24"/>
          <w:szCs w:val="24"/>
        </w:rPr>
        <w:t xml:space="preserve"> </w:t>
      </w:r>
      <w:r>
        <w:rPr>
          <w:w w:val="117"/>
          <w:sz w:val="24"/>
          <w:szCs w:val="24"/>
        </w:rPr>
        <w:t>saya</w:t>
      </w:r>
      <w:r>
        <w:rPr>
          <w:spacing w:val="61"/>
          <w:w w:val="117"/>
          <w:sz w:val="24"/>
          <w:szCs w:val="24"/>
        </w:rPr>
        <w:t xml:space="preserve"> </w:t>
      </w:r>
      <w:r>
        <w:rPr>
          <w:sz w:val="24"/>
          <w:szCs w:val="24"/>
        </w:rPr>
        <w:t xml:space="preserve">bisa  </w:t>
      </w:r>
      <w:r>
        <w:rPr>
          <w:spacing w:val="17"/>
          <w:sz w:val="24"/>
          <w:szCs w:val="24"/>
        </w:rPr>
        <w:t xml:space="preserve"> </w:t>
      </w:r>
      <w:r>
        <w:rPr>
          <w:w w:val="117"/>
          <w:sz w:val="24"/>
          <w:szCs w:val="24"/>
        </w:rPr>
        <w:t>menjadi</w:t>
      </w:r>
      <w:r>
        <w:rPr>
          <w:spacing w:val="61"/>
          <w:w w:val="117"/>
          <w:sz w:val="24"/>
          <w:szCs w:val="24"/>
        </w:rPr>
        <w:t xml:space="preserve"> </w:t>
      </w:r>
      <w:r>
        <w:rPr>
          <w:w w:val="117"/>
          <w:sz w:val="24"/>
          <w:szCs w:val="24"/>
        </w:rPr>
        <w:t>dokter,</w:t>
      </w:r>
      <w:r>
        <w:rPr>
          <w:spacing w:val="61"/>
          <w:w w:val="117"/>
          <w:sz w:val="24"/>
          <w:szCs w:val="24"/>
        </w:rPr>
        <w:t xml:space="preserve"> </w:t>
      </w:r>
      <w:r>
        <w:rPr>
          <w:w w:val="117"/>
          <w:sz w:val="24"/>
          <w:szCs w:val="24"/>
        </w:rPr>
        <w:t>saya</w:t>
      </w:r>
      <w:r>
        <w:rPr>
          <w:spacing w:val="61"/>
          <w:w w:val="117"/>
          <w:sz w:val="24"/>
          <w:szCs w:val="24"/>
        </w:rPr>
        <w:t xml:space="preserve"> </w:t>
      </w:r>
      <w:r>
        <w:rPr>
          <w:w w:val="117"/>
          <w:sz w:val="24"/>
          <w:szCs w:val="24"/>
        </w:rPr>
        <w:t xml:space="preserve">akan  mengabdi  </w:t>
      </w:r>
      <w:r>
        <w:rPr>
          <w:sz w:val="24"/>
          <w:szCs w:val="24"/>
        </w:rPr>
        <w:t xml:space="preserve">di </w:t>
      </w:r>
      <w:r>
        <w:rPr>
          <w:spacing w:val="32"/>
          <w:sz w:val="24"/>
          <w:szCs w:val="24"/>
        </w:rPr>
        <w:t xml:space="preserve"> </w:t>
      </w:r>
      <w:r>
        <w:rPr>
          <w:w w:val="114"/>
          <w:sz w:val="24"/>
          <w:szCs w:val="24"/>
        </w:rPr>
        <w:t xml:space="preserve">lingkungan </w:t>
      </w:r>
      <w:r>
        <w:rPr>
          <w:w w:val="119"/>
          <w:sz w:val="24"/>
          <w:szCs w:val="24"/>
        </w:rPr>
        <w:t>masyarakat,</w:t>
      </w:r>
      <w:r>
        <w:rPr>
          <w:spacing w:val="-3"/>
          <w:w w:val="119"/>
          <w:sz w:val="24"/>
          <w:szCs w:val="24"/>
        </w:rPr>
        <w:t xml:space="preserve"> </w:t>
      </w:r>
      <w:r>
        <w:rPr>
          <w:w w:val="119"/>
          <w:sz w:val="24"/>
          <w:szCs w:val="24"/>
        </w:rPr>
        <w:t>dan</w:t>
      </w:r>
      <w:r>
        <w:rPr>
          <w:spacing w:val="22"/>
          <w:w w:val="119"/>
          <w:sz w:val="24"/>
          <w:szCs w:val="24"/>
        </w:rPr>
        <w:t xml:space="preserve"> </w:t>
      </w:r>
      <w:r>
        <w:rPr>
          <w:w w:val="119"/>
          <w:sz w:val="24"/>
          <w:szCs w:val="24"/>
        </w:rPr>
        <w:t>memberikan</w:t>
      </w:r>
      <w:r>
        <w:rPr>
          <w:spacing w:val="9"/>
          <w:w w:val="119"/>
          <w:sz w:val="24"/>
          <w:szCs w:val="24"/>
        </w:rPr>
        <w:t xml:space="preserve"> </w:t>
      </w:r>
      <w:r>
        <w:rPr>
          <w:w w:val="119"/>
          <w:sz w:val="24"/>
          <w:szCs w:val="24"/>
        </w:rPr>
        <w:t>pelayanan</w:t>
      </w:r>
      <w:r>
        <w:rPr>
          <w:spacing w:val="9"/>
          <w:w w:val="119"/>
          <w:sz w:val="24"/>
          <w:szCs w:val="24"/>
        </w:rPr>
        <w:t xml:space="preserve"> </w:t>
      </w:r>
      <w:r>
        <w:rPr>
          <w:sz w:val="24"/>
          <w:szCs w:val="24"/>
        </w:rPr>
        <w:t xml:space="preserve">yang </w:t>
      </w:r>
      <w:r>
        <w:rPr>
          <w:spacing w:val="25"/>
          <w:sz w:val="24"/>
          <w:szCs w:val="24"/>
        </w:rPr>
        <w:t xml:space="preserve"> </w:t>
      </w:r>
      <w:r>
        <w:rPr>
          <w:sz w:val="24"/>
          <w:szCs w:val="24"/>
        </w:rPr>
        <w:t xml:space="preserve">baik. </w:t>
      </w:r>
      <w:r>
        <w:rPr>
          <w:spacing w:val="17"/>
          <w:sz w:val="24"/>
          <w:szCs w:val="24"/>
        </w:rPr>
        <w:t xml:space="preserve"> </w:t>
      </w:r>
      <w:r>
        <w:rPr>
          <w:sz w:val="24"/>
          <w:szCs w:val="24"/>
        </w:rPr>
        <w:t>Agar</w:t>
      </w:r>
      <w:r>
        <w:rPr>
          <w:spacing w:val="54"/>
          <w:sz w:val="24"/>
          <w:szCs w:val="24"/>
        </w:rPr>
        <w:t xml:space="preserve"> </w:t>
      </w:r>
      <w:r>
        <w:rPr>
          <w:sz w:val="24"/>
          <w:szCs w:val="24"/>
        </w:rPr>
        <w:t xml:space="preserve">bisa </w:t>
      </w:r>
      <w:r>
        <w:rPr>
          <w:spacing w:val="26"/>
          <w:sz w:val="24"/>
          <w:szCs w:val="24"/>
        </w:rPr>
        <w:t xml:space="preserve"> </w:t>
      </w:r>
      <w:r>
        <w:rPr>
          <w:w w:val="114"/>
          <w:sz w:val="24"/>
          <w:szCs w:val="24"/>
        </w:rPr>
        <w:t>mencapai</w:t>
      </w:r>
      <w:r>
        <w:rPr>
          <w:spacing w:val="58"/>
          <w:w w:val="114"/>
          <w:sz w:val="24"/>
          <w:szCs w:val="24"/>
        </w:rPr>
        <w:t xml:space="preserve"> </w:t>
      </w:r>
      <w:r>
        <w:rPr>
          <w:w w:val="114"/>
          <w:sz w:val="24"/>
          <w:szCs w:val="24"/>
        </w:rPr>
        <w:t>cita-cita</w:t>
      </w:r>
      <w:r>
        <w:rPr>
          <w:spacing w:val="-12"/>
          <w:w w:val="114"/>
          <w:sz w:val="24"/>
          <w:szCs w:val="24"/>
        </w:rPr>
        <w:t xml:space="preserve"> </w:t>
      </w:r>
      <w:r>
        <w:rPr>
          <w:w w:val="114"/>
          <w:sz w:val="24"/>
          <w:szCs w:val="24"/>
        </w:rPr>
        <w:t xml:space="preserve">itu, </w:t>
      </w:r>
      <w:r>
        <w:rPr>
          <w:w w:val="125"/>
          <w:sz w:val="24"/>
          <w:szCs w:val="24"/>
        </w:rPr>
        <w:t>saat</w:t>
      </w:r>
      <w:r>
        <w:rPr>
          <w:spacing w:val="1"/>
          <w:w w:val="125"/>
          <w:sz w:val="24"/>
          <w:szCs w:val="24"/>
        </w:rPr>
        <w:t xml:space="preserve"> </w:t>
      </w:r>
      <w:r>
        <w:rPr>
          <w:sz w:val="24"/>
          <w:szCs w:val="24"/>
        </w:rPr>
        <w:t>ini</w:t>
      </w:r>
      <w:r>
        <w:rPr>
          <w:spacing w:val="31"/>
          <w:sz w:val="24"/>
          <w:szCs w:val="24"/>
        </w:rPr>
        <w:t xml:space="preserve"> </w:t>
      </w:r>
      <w:r>
        <w:rPr>
          <w:w w:val="119"/>
          <w:sz w:val="24"/>
          <w:szCs w:val="24"/>
        </w:rPr>
        <w:t>saya</w:t>
      </w:r>
      <w:r>
        <w:rPr>
          <w:spacing w:val="-4"/>
          <w:w w:val="119"/>
          <w:sz w:val="24"/>
          <w:szCs w:val="24"/>
        </w:rPr>
        <w:t xml:space="preserve"> </w:t>
      </w:r>
      <w:r>
        <w:rPr>
          <w:w w:val="119"/>
          <w:sz w:val="24"/>
          <w:szCs w:val="24"/>
        </w:rPr>
        <w:t>berusaha</w:t>
      </w:r>
      <w:r>
        <w:rPr>
          <w:spacing w:val="39"/>
          <w:w w:val="119"/>
          <w:sz w:val="24"/>
          <w:szCs w:val="24"/>
        </w:rPr>
        <w:t xml:space="preserve"> </w:t>
      </w:r>
      <w:r>
        <w:rPr>
          <w:w w:val="119"/>
          <w:sz w:val="24"/>
          <w:szCs w:val="24"/>
        </w:rPr>
        <w:t>belajar</w:t>
      </w:r>
      <w:r>
        <w:rPr>
          <w:spacing w:val="-8"/>
          <w:w w:val="119"/>
          <w:sz w:val="24"/>
          <w:szCs w:val="24"/>
        </w:rPr>
        <w:t xml:space="preserve"> </w:t>
      </w:r>
      <w:r>
        <w:rPr>
          <w:sz w:val="24"/>
          <w:szCs w:val="24"/>
        </w:rPr>
        <w:t xml:space="preserve">lebih </w:t>
      </w:r>
      <w:r>
        <w:rPr>
          <w:spacing w:val="23"/>
          <w:sz w:val="24"/>
          <w:szCs w:val="24"/>
        </w:rPr>
        <w:t xml:space="preserve"> </w:t>
      </w:r>
      <w:r>
        <w:rPr>
          <w:sz w:val="24"/>
          <w:szCs w:val="24"/>
        </w:rPr>
        <w:t xml:space="preserve">rajin, </w:t>
      </w:r>
      <w:r>
        <w:rPr>
          <w:spacing w:val="11"/>
          <w:sz w:val="24"/>
          <w:szCs w:val="24"/>
        </w:rPr>
        <w:t xml:space="preserve"> </w:t>
      </w:r>
      <w:r>
        <w:rPr>
          <w:sz w:val="24"/>
          <w:szCs w:val="24"/>
        </w:rPr>
        <w:t xml:space="preserve">tidak </w:t>
      </w:r>
      <w:r>
        <w:rPr>
          <w:spacing w:val="28"/>
          <w:sz w:val="24"/>
          <w:szCs w:val="24"/>
        </w:rPr>
        <w:t xml:space="preserve"> </w:t>
      </w:r>
      <w:r>
        <w:rPr>
          <w:w w:val="120"/>
          <w:sz w:val="24"/>
          <w:szCs w:val="24"/>
        </w:rPr>
        <w:t>malas,</w:t>
      </w:r>
      <w:r>
        <w:rPr>
          <w:spacing w:val="-21"/>
          <w:w w:val="120"/>
          <w:sz w:val="24"/>
          <w:szCs w:val="24"/>
        </w:rPr>
        <w:t xml:space="preserve"> </w:t>
      </w:r>
      <w:r>
        <w:rPr>
          <w:w w:val="120"/>
          <w:sz w:val="24"/>
          <w:szCs w:val="24"/>
        </w:rPr>
        <w:t>dan</w:t>
      </w:r>
      <w:r>
        <w:rPr>
          <w:spacing w:val="14"/>
          <w:w w:val="120"/>
          <w:sz w:val="24"/>
          <w:szCs w:val="24"/>
        </w:rPr>
        <w:t xml:space="preserve"> </w:t>
      </w:r>
      <w:r>
        <w:rPr>
          <w:w w:val="120"/>
          <w:sz w:val="24"/>
          <w:szCs w:val="24"/>
        </w:rPr>
        <w:t>selalu</w:t>
      </w:r>
      <w:r>
        <w:rPr>
          <w:spacing w:val="-18"/>
          <w:w w:val="120"/>
          <w:sz w:val="24"/>
          <w:szCs w:val="24"/>
        </w:rPr>
        <w:t xml:space="preserve"> </w:t>
      </w:r>
      <w:r>
        <w:rPr>
          <w:w w:val="120"/>
          <w:sz w:val="24"/>
          <w:szCs w:val="24"/>
        </w:rPr>
        <w:t>mengerjakan</w:t>
      </w:r>
      <w:r>
        <w:rPr>
          <w:spacing w:val="-18"/>
          <w:w w:val="120"/>
          <w:sz w:val="24"/>
          <w:szCs w:val="24"/>
        </w:rPr>
        <w:t xml:space="preserve"> </w:t>
      </w:r>
      <w:r>
        <w:rPr>
          <w:w w:val="120"/>
          <w:sz w:val="24"/>
          <w:szCs w:val="24"/>
        </w:rPr>
        <w:t xml:space="preserve">tugas </w:t>
      </w:r>
      <w:r>
        <w:rPr>
          <w:sz w:val="24"/>
          <w:szCs w:val="24"/>
        </w:rPr>
        <w:t xml:space="preserve">dari </w:t>
      </w:r>
      <w:r>
        <w:rPr>
          <w:spacing w:val="5"/>
          <w:sz w:val="24"/>
          <w:szCs w:val="24"/>
        </w:rPr>
        <w:t xml:space="preserve"> </w:t>
      </w:r>
      <w:r>
        <w:rPr>
          <w:w w:val="117"/>
          <w:sz w:val="24"/>
          <w:szCs w:val="24"/>
        </w:rPr>
        <w:t>guru.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5"/>
        <w:jc w:val="both"/>
        <w:rPr>
          <w:sz w:val="24"/>
          <w:szCs w:val="24"/>
        </w:rPr>
        <w:sectPr w:rsidR="00256EBE">
          <w:pgSz w:w="11900" w:h="16860"/>
          <w:pgMar w:top="1100" w:right="1080" w:bottom="280" w:left="1080" w:header="0" w:footer="1267" w:gutter="0"/>
          <w:cols w:space="720"/>
        </w:sectPr>
      </w:pPr>
      <w:r>
        <w:rPr>
          <w:sz w:val="24"/>
          <w:szCs w:val="24"/>
        </w:rPr>
        <w:t xml:space="preserve">Saya </w:t>
      </w:r>
      <w:r>
        <w:rPr>
          <w:spacing w:val="14"/>
          <w:sz w:val="24"/>
          <w:szCs w:val="24"/>
        </w:rPr>
        <w:t xml:space="preserve"> </w:t>
      </w:r>
      <w:r>
        <w:rPr>
          <w:sz w:val="24"/>
          <w:szCs w:val="24"/>
        </w:rPr>
        <w:t xml:space="preserve">juga </w:t>
      </w:r>
      <w:r>
        <w:rPr>
          <w:spacing w:val="21"/>
          <w:sz w:val="24"/>
          <w:szCs w:val="24"/>
        </w:rPr>
        <w:t xml:space="preserve"> </w:t>
      </w:r>
      <w:r>
        <w:rPr>
          <w:w w:val="117"/>
          <w:sz w:val="24"/>
          <w:szCs w:val="24"/>
        </w:rPr>
        <w:t>berdoa</w:t>
      </w:r>
      <w:r>
        <w:rPr>
          <w:spacing w:val="52"/>
          <w:w w:val="117"/>
          <w:sz w:val="24"/>
          <w:szCs w:val="24"/>
        </w:rPr>
        <w:t xml:space="preserve"> </w:t>
      </w:r>
      <w:r>
        <w:rPr>
          <w:w w:val="117"/>
          <w:sz w:val="24"/>
          <w:szCs w:val="24"/>
        </w:rPr>
        <w:t>agar</w:t>
      </w:r>
      <w:r>
        <w:rPr>
          <w:spacing w:val="25"/>
          <w:w w:val="117"/>
          <w:sz w:val="24"/>
          <w:szCs w:val="24"/>
        </w:rPr>
        <w:t xml:space="preserve"> </w:t>
      </w:r>
      <w:r>
        <w:rPr>
          <w:w w:val="117"/>
          <w:sz w:val="24"/>
          <w:szCs w:val="24"/>
        </w:rPr>
        <w:t>Tuhan</w:t>
      </w:r>
      <w:r>
        <w:rPr>
          <w:spacing w:val="1"/>
          <w:w w:val="117"/>
          <w:sz w:val="24"/>
          <w:szCs w:val="24"/>
        </w:rPr>
        <w:t xml:space="preserve"> </w:t>
      </w:r>
      <w:r>
        <w:rPr>
          <w:w w:val="117"/>
          <w:sz w:val="24"/>
          <w:szCs w:val="24"/>
        </w:rPr>
        <w:t>mengabulkan</w:t>
      </w:r>
      <w:r>
        <w:rPr>
          <w:spacing w:val="25"/>
          <w:w w:val="117"/>
          <w:sz w:val="24"/>
          <w:szCs w:val="24"/>
        </w:rPr>
        <w:t xml:space="preserve"> </w:t>
      </w:r>
      <w:r>
        <w:rPr>
          <w:w w:val="117"/>
          <w:sz w:val="24"/>
          <w:szCs w:val="24"/>
        </w:rPr>
        <w:t>cita-cita</w:t>
      </w:r>
      <w:r>
        <w:rPr>
          <w:spacing w:val="-33"/>
          <w:w w:val="117"/>
          <w:sz w:val="24"/>
          <w:szCs w:val="24"/>
        </w:rPr>
        <w:t xml:space="preserve"> </w:t>
      </w:r>
      <w:r>
        <w:rPr>
          <w:sz w:val="24"/>
          <w:szCs w:val="24"/>
        </w:rPr>
        <w:t xml:space="preserve">itu. </w:t>
      </w:r>
      <w:r>
        <w:rPr>
          <w:spacing w:val="4"/>
          <w:sz w:val="24"/>
          <w:szCs w:val="24"/>
        </w:rPr>
        <w:t xml:space="preserve"> </w:t>
      </w:r>
      <w:r>
        <w:rPr>
          <w:sz w:val="24"/>
          <w:szCs w:val="24"/>
        </w:rPr>
        <w:t>Agar</w:t>
      </w:r>
      <w:r>
        <w:rPr>
          <w:spacing w:val="57"/>
          <w:sz w:val="24"/>
          <w:szCs w:val="24"/>
        </w:rPr>
        <w:t xml:space="preserve"> </w:t>
      </w:r>
      <w:r>
        <w:rPr>
          <w:w w:val="117"/>
          <w:sz w:val="24"/>
          <w:szCs w:val="24"/>
        </w:rPr>
        <w:t>nantinya</w:t>
      </w:r>
      <w:r>
        <w:rPr>
          <w:spacing w:val="21"/>
          <w:w w:val="117"/>
          <w:sz w:val="24"/>
          <w:szCs w:val="24"/>
        </w:rPr>
        <w:t xml:space="preserve"> </w:t>
      </w:r>
      <w:r>
        <w:rPr>
          <w:w w:val="117"/>
          <w:sz w:val="24"/>
          <w:szCs w:val="24"/>
        </w:rPr>
        <w:t>cita-cita</w:t>
      </w:r>
      <w:r>
        <w:rPr>
          <w:spacing w:val="-33"/>
          <w:w w:val="117"/>
          <w:sz w:val="24"/>
          <w:szCs w:val="24"/>
        </w:rPr>
        <w:t xml:space="preserve"> </w:t>
      </w:r>
      <w:r>
        <w:rPr>
          <w:w w:val="117"/>
          <w:sz w:val="24"/>
          <w:szCs w:val="24"/>
        </w:rPr>
        <w:t xml:space="preserve">saya </w:t>
      </w:r>
      <w:r>
        <w:rPr>
          <w:sz w:val="24"/>
          <w:szCs w:val="24"/>
        </w:rPr>
        <w:t>ini</w:t>
      </w:r>
      <w:r>
        <w:rPr>
          <w:spacing w:val="37"/>
          <w:sz w:val="24"/>
          <w:szCs w:val="24"/>
        </w:rPr>
        <w:t xml:space="preserve"> </w:t>
      </w:r>
      <w:r>
        <w:rPr>
          <w:sz w:val="24"/>
          <w:szCs w:val="24"/>
        </w:rPr>
        <w:t xml:space="preserve">bisa </w:t>
      </w:r>
      <w:r>
        <w:rPr>
          <w:spacing w:val="28"/>
          <w:sz w:val="24"/>
          <w:szCs w:val="24"/>
        </w:rPr>
        <w:t xml:space="preserve"> </w:t>
      </w:r>
      <w:r>
        <w:rPr>
          <w:w w:val="117"/>
          <w:sz w:val="24"/>
          <w:szCs w:val="24"/>
        </w:rPr>
        <w:t>tercapai,</w:t>
      </w:r>
      <w:r>
        <w:rPr>
          <w:spacing w:val="12"/>
          <w:w w:val="117"/>
          <w:sz w:val="24"/>
          <w:szCs w:val="24"/>
        </w:rPr>
        <w:t xml:space="preserve"> </w:t>
      </w:r>
      <w:r>
        <w:rPr>
          <w:sz w:val="24"/>
          <w:szCs w:val="24"/>
        </w:rPr>
        <w:t xml:space="preserve">tidak </w:t>
      </w:r>
      <w:r>
        <w:rPr>
          <w:spacing w:val="34"/>
          <w:sz w:val="24"/>
          <w:szCs w:val="24"/>
        </w:rPr>
        <w:t xml:space="preserve"> </w:t>
      </w:r>
      <w:r>
        <w:rPr>
          <w:w w:val="119"/>
          <w:sz w:val="24"/>
          <w:szCs w:val="24"/>
        </w:rPr>
        <w:t>membebani</w:t>
      </w:r>
      <w:r>
        <w:rPr>
          <w:spacing w:val="22"/>
          <w:w w:val="119"/>
          <w:sz w:val="24"/>
          <w:szCs w:val="24"/>
        </w:rPr>
        <w:t xml:space="preserve"> </w:t>
      </w:r>
      <w:r>
        <w:rPr>
          <w:w w:val="119"/>
          <w:sz w:val="24"/>
          <w:szCs w:val="24"/>
        </w:rPr>
        <w:t>orang</w:t>
      </w:r>
      <w:r>
        <w:rPr>
          <w:spacing w:val="11"/>
          <w:w w:val="119"/>
          <w:sz w:val="24"/>
          <w:szCs w:val="24"/>
        </w:rPr>
        <w:t xml:space="preserve"> </w:t>
      </w:r>
      <w:r>
        <w:rPr>
          <w:sz w:val="24"/>
          <w:szCs w:val="24"/>
        </w:rPr>
        <w:t xml:space="preserve">tua, </w:t>
      </w:r>
      <w:r>
        <w:rPr>
          <w:spacing w:val="33"/>
          <w:sz w:val="24"/>
          <w:szCs w:val="24"/>
        </w:rPr>
        <w:t xml:space="preserve"> </w:t>
      </w:r>
      <w:r>
        <w:rPr>
          <w:w w:val="119"/>
          <w:sz w:val="24"/>
          <w:szCs w:val="24"/>
        </w:rPr>
        <w:t>mulai</w:t>
      </w:r>
      <w:r>
        <w:rPr>
          <w:spacing w:val="-17"/>
          <w:w w:val="119"/>
          <w:sz w:val="24"/>
          <w:szCs w:val="24"/>
        </w:rPr>
        <w:t xml:space="preserve"> </w:t>
      </w:r>
      <w:r>
        <w:rPr>
          <w:w w:val="119"/>
          <w:sz w:val="24"/>
          <w:szCs w:val="24"/>
        </w:rPr>
        <w:t>saat</w:t>
      </w:r>
      <w:r>
        <w:rPr>
          <w:spacing w:val="33"/>
          <w:w w:val="119"/>
          <w:sz w:val="24"/>
          <w:szCs w:val="24"/>
        </w:rPr>
        <w:t xml:space="preserve"> </w:t>
      </w:r>
      <w:r>
        <w:rPr>
          <w:sz w:val="24"/>
          <w:szCs w:val="24"/>
        </w:rPr>
        <w:t>ini</w:t>
      </w:r>
      <w:r>
        <w:rPr>
          <w:spacing w:val="37"/>
          <w:sz w:val="24"/>
          <w:szCs w:val="24"/>
        </w:rPr>
        <w:t xml:space="preserve"> </w:t>
      </w:r>
      <w:r>
        <w:rPr>
          <w:w w:val="123"/>
          <w:sz w:val="24"/>
          <w:szCs w:val="24"/>
        </w:rPr>
        <w:t>saya</w:t>
      </w:r>
      <w:r>
        <w:rPr>
          <w:spacing w:val="-17"/>
          <w:w w:val="123"/>
          <w:sz w:val="24"/>
          <w:szCs w:val="24"/>
        </w:rPr>
        <w:t xml:space="preserve"> </w:t>
      </w:r>
      <w:r>
        <w:rPr>
          <w:w w:val="123"/>
          <w:sz w:val="24"/>
          <w:szCs w:val="24"/>
        </w:rPr>
        <w:t>belajar</w:t>
      </w:r>
      <w:r>
        <w:rPr>
          <w:spacing w:val="-31"/>
          <w:w w:val="123"/>
          <w:sz w:val="24"/>
          <w:szCs w:val="24"/>
        </w:rPr>
        <w:t xml:space="preserve"> </w:t>
      </w:r>
      <w:r>
        <w:rPr>
          <w:w w:val="123"/>
          <w:sz w:val="24"/>
          <w:szCs w:val="24"/>
        </w:rPr>
        <w:t>hemat</w:t>
      </w:r>
      <w:r>
        <w:rPr>
          <w:spacing w:val="8"/>
          <w:w w:val="123"/>
          <w:sz w:val="24"/>
          <w:szCs w:val="24"/>
        </w:rPr>
        <w:t xml:space="preserve"> </w:t>
      </w:r>
      <w:r>
        <w:rPr>
          <w:w w:val="123"/>
          <w:sz w:val="24"/>
          <w:szCs w:val="24"/>
        </w:rPr>
        <w:t xml:space="preserve">dan </w:t>
      </w:r>
      <w:r>
        <w:rPr>
          <w:w w:val="120"/>
          <w:sz w:val="24"/>
          <w:szCs w:val="24"/>
        </w:rPr>
        <w:t>menabung.</w:t>
      </w:r>
    </w:p>
    <w:p w:rsidR="00256EBE" w:rsidRDefault="00256EBE">
      <w:pPr>
        <w:spacing w:before="1" w:line="120" w:lineRule="exact"/>
        <w:rPr>
          <w:sz w:val="12"/>
          <w:szCs w:val="12"/>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AF0E8A">
      <w:pPr>
        <w:ind w:left="3412"/>
      </w:pPr>
      <w:r>
        <w:pict>
          <v:shape id="_x0000_i1043" type="#_x0000_t75" style="width:112.2pt;height:98.8pt">
            <v:imagedata r:id="rId54" o:title=""/>
          </v:shape>
        </w:pict>
      </w:r>
    </w:p>
    <w:p w:rsidR="00256EBE" w:rsidRDefault="00256EBE">
      <w:pPr>
        <w:spacing w:line="200" w:lineRule="exact"/>
      </w:pPr>
    </w:p>
    <w:p w:rsidR="00256EBE" w:rsidRDefault="00256EBE">
      <w:pPr>
        <w:spacing w:before="6" w:line="260" w:lineRule="exact"/>
        <w:rPr>
          <w:sz w:val="26"/>
          <w:szCs w:val="26"/>
        </w:rPr>
      </w:pPr>
    </w:p>
    <w:p w:rsidR="00256EBE" w:rsidRDefault="007F5944">
      <w:pPr>
        <w:spacing w:line="700" w:lineRule="exact"/>
        <w:ind w:left="2005"/>
        <w:rPr>
          <w:sz w:val="64"/>
          <w:szCs w:val="64"/>
        </w:rPr>
      </w:pPr>
      <w:r>
        <w:rPr>
          <w:w w:val="90"/>
          <w:sz w:val="64"/>
          <w:szCs w:val="64"/>
        </w:rPr>
        <w:t>B</w:t>
      </w:r>
      <w:r>
        <w:rPr>
          <w:w w:val="109"/>
          <w:sz w:val="64"/>
          <w:szCs w:val="64"/>
        </w:rPr>
        <w:t>e</w:t>
      </w:r>
      <w:r>
        <w:rPr>
          <w:w w:val="107"/>
          <w:sz w:val="64"/>
          <w:szCs w:val="64"/>
        </w:rPr>
        <w:t>l</w:t>
      </w:r>
      <w:r>
        <w:rPr>
          <w:w w:val="127"/>
          <w:sz w:val="64"/>
          <w:szCs w:val="64"/>
        </w:rPr>
        <w:t>a</w:t>
      </w:r>
      <w:r>
        <w:rPr>
          <w:w w:val="102"/>
          <w:sz w:val="64"/>
          <w:szCs w:val="64"/>
        </w:rPr>
        <w:t>j</w:t>
      </w:r>
      <w:r>
        <w:rPr>
          <w:w w:val="127"/>
          <w:sz w:val="64"/>
          <w:szCs w:val="64"/>
        </w:rPr>
        <w:t>a</w:t>
      </w:r>
      <w:r>
        <w:rPr>
          <w:w w:val="138"/>
          <w:sz w:val="64"/>
          <w:szCs w:val="64"/>
        </w:rPr>
        <w:t>r</w:t>
      </w:r>
      <w:r>
        <w:rPr>
          <w:spacing w:val="-32"/>
          <w:sz w:val="64"/>
          <w:szCs w:val="64"/>
        </w:rPr>
        <w:t xml:space="preserve"> </w:t>
      </w:r>
      <w:r>
        <w:rPr>
          <w:w w:val="93"/>
          <w:sz w:val="64"/>
          <w:szCs w:val="64"/>
        </w:rPr>
        <w:t>M</w:t>
      </w:r>
      <w:r>
        <w:rPr>
          <w:w w:val="127"/>
          <w:sz w:val="64"/>
          <w:szCs w:val="64"/>
        </w:rPr>
        <w:t>a</w:t>
      </w:r>
      <w:r>
        <w:rPr>
          <w:w w:val="135"/>
          <w:sz w:val="64"/>
          <w:szCs w:val="64"/>
        </w:rPr>
        <w:t>t</w:t>
      </w:r>
      <w:r>
        <w:rPr>
          <w:w w:val="109"/>
          <w:sz w:val="64"/>
          <w:szCs w:val="64"/>
        </w:rPr>
        <w:t>e</w:t>
      </w:r>
      <w:r>
        <w:rPr>
          <w:w w:val="111"/>
          <w:sz w:val="64"/>
          <w:szCs w:val="64"/>
        </w:rPr>
        <w:t>m</w:t>
      </w:r>
      <w:r>
        <w:rPr>
          <w:w w:val="127"/>
          <w:sz w:val="64"/>
          <w:szCs w:val="64"/>
        </w:rPr>
        <w:t>a</w:t>
      </w:r>
      <w:r>
        <w:rPr>
          <w:w w:val="135"/>
          <w:sz w:val="64"/>
          <w:szCs w:val="64"/>
        </w:rPr>
        <w:t>t</w:t>
      </w:r>
      <w:r>
        <w:rPr>
          <w:w w:val="106"/>
          <w:sz w:val="64"/>
          <w:szCs w:val="64"/>
        </w:rPr>
        <w:t>i</w:t>
      </w:r>
      <w:r>
        <w:rPr>
          <w:w w:val="111"/>
          <w:sz w:val="64"/>
          <w:szCs w:val="64"/>
        </w:rPr>
        <w:t>k</w:t>
      </w:r>
      <w:r>
        <w:rPr>
          <w:w w:val="127"/>
          <w:sz w:val="64"/>
          <w:szCs w:val="64"/>
        </w:rPr>
        <w:t>a</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3"/>
        <w:jc w:val="both"/>
        <w:rPr>
          <w:sz w:val="24"/>
          <w:szCs w:val="24"/>
        </w:rPr>
      </w:pPr>
      <w:r>
        <w:rPr>
          <w:sz w:val="24"/>
          <w:szCs w:val="24"/>
        </w:rPr>
        <w:t xml:space="preserve">Siang </w:t>
      </w:r>
      <w:r>
        <w:rPr>
          <w:spacing w:val="40"/>
          <w:sz w:val="24"/>
          <w:szCs w:val="24"/>
        </w:rPr>
        <w:t xml:space="preserve"> </w:t>
      </w:r>
      <w:r>
        <w:rPr>
          <w:sz w:val="24"/>
          <w:szCs w:val="24"/>
        </w:rPr>
        <w:t xml:space="preserve">ini  aku </w:t>
      </w:r>
      <w:r>
        <w:rPr>
          <w:spacing w:val="44"/>
          <w:sz w:val="24"/>
          <w:szCs w:val="24"/>
        </w:rPr>
        <w:t xml:space="preserve"> </w:t>
      </w:r>
      <w:r>
        <w:rPr>
          <w:sz w:val="24"/>
          <w:szCs w:val="24"/>
        </w:rPr>
        <w:t xml:space="preserve">tidak </w:t>
      </w:r>
      <w:r>
        <w:rPr>
          <w:spacing w:val="54"/>
          <w:sz w:val="24"/>
          <w:szCs w:val="24"/>
        </w:rPr>
        <w:t xml:space="preserve"> </w:t>
      </w:r>
      <w:r>
        <w:rPr>
          <w:w w:val="117"/>
          <w:sz w:val="24"/>
          <w:szCs w:val="24"/>
        </w:rPr>
        <w:t>dijemput</w:t>
      </w:r>
      <w:r>
        <w:rPr>
          <w:spacing w:val="35"/>
          <w:w w:val="117"/>
          <w:sz w:val="24"/>
          <w:szCs w:val="24"/>
        </w:rPr>
        <w:t xml:space="preserve"> </w:t>
      </w:r>
      <w:r>
        <w:rPr>
          <w:w w:val="117"/>
          <w:sz w:val="24"/>
          <w:szCs w:val="24"/>
        </w:rPr>
        <w:t>ayah,</w:t>
      </w:r>
      <w:r>
        <w:rPr>
          <w:spacing w:val="25"/>
          <w:w w:val="117"/>
          <w:sz w:val="24"/>
          <w:szCs w:val="24"/>
        </w:rPr>
        <w:t xml:space="preserve"> </w:t>
      </w:r>
      <w:r>
        <w:rPr>
          <w:w w:val="117"/>
          <w:sz w:val="24"/>
          <w:szCs w:val="24"/>
        </w:rPr>
        <w:t>terpaksa</w:t>
      </w:r>
      <w:r>
        <w:rPr>
          <w:spacing w:val="67"/>
          <w:w w:val="117"/>
          <w:sz w:val="24"/>
          <w:szCs w:val="24"/>
        </w:rPr>
        <w:t xml:space="preserve"> </w:t>
      </w:r>
      <w:r>
        <w:rPr>
          <w:sz w:val="24"/>
          <w:szCs w:val="24"/>
        </w:rPr>
        <w:t xml:space="preserve">aku </w:t>
      </w:r>
      <w:r>
        <w:rPr>
          <w:spacing w:val="44"/>
          <w:sz w:val="24"/>
          <w:szCs w:val="24"/>
        </w:rPr>
        <w:t xml:space="preserve"> </w:t>
      </w:r>
      <w:r>
        <w:rPr>
          <w:w w:val="119"/>
          <w:sz w:val="24"/>
          <w:szCs w:val="24"/>
        </w:rPr>
        <w:t>pulang</w:t>
      </w:r>
      <w:r>
        <w:rPr>
          <w:spacing w:val="21"/>
          <w:w w:val="119"/>
          <w:sz w:val="24"/>
          <w:szCs w:val="24"/>
        </w:rPr>
        <w:t xml:space="preserve"> </w:t>
      </w:r>
      <w:r>
        <w:rPr>
          <w:w w:val="119"/>
          <w:sz w:val="24"/>
          <w:szCs w:val="24"/>
        </w:rPr>
        <w:t>sendiri.</w:t>
      </w:r>
      <w:r>
        <w:rPr>
          <w:spacing w:val="5"/>
          <w:w w:val="119"/>
          <w:sz w:val="24"/>
          <w:szCs w:val="24"/>
        </w:rPr>
        <w:t xml:space="preserve"> </w:t>
      </w:r>
      <w:r>
        <w:rPr>
          <w:w w:val="119"/>
          <w:sz w:val="24"/>
          <w:szCs w:val="24"/>
        </w:rPr>
        <w:t>Sambil</w:t>
      </w:r>
      <w:r>
        <w:rPr>
          <w:spacing w:val="-23"/>
          <w:w w:val="119"/>
          <w:sz w:val="24"/>
          <w:szCs w:val="24"/>
        </w:rPr>
        <w:t xml:space="preserve"> </w:t>
      </w:r>
      <w:r>
        <w:rPr>
          <w:w w:val="119"/>
          <w:sz w:val="24"/>
          <w:szCs w:val="24"/>
        </w:rPr>
        <w:t xml:space="preserve">menunggu </w:t>
      </w:r>
      <w:r>
        <w:rPr>
          <w:w w:val="123"/>
          <w:sz w:val="24"/>
          <w:szCs w:val="24"/>
        </w:rPr>
        <w:t>bentor</w:t>
      </w:r>
      <w:r>
        <w:rPr>
          <w:spacing w:val="63"/>
          <w:w w:val="123"/>
          <w:sz w:val="24"/>
          <w:szCs w:val="24"/>
        </w:rPr>
        <w:t xml:space="preserve"> </w:t>
      </w:r>
      <w:r>
        <w:rPr>
          <w:sz w:val="24"/>
          <w:szCs w:val="24"/>
        </w:rPr>
        <w:t xml:space="preserve">yang  </w:t>
      </w:r>
      <w:r>
        <w:rPr>
          <w:spacing w:val="22"/>
          <w:sz w:val="24"/>
          <w:szCs w:val="24"/>
        </w:rPr>
        <w:t xml:space="preserve"> </w:t>
      </w:r>
      <w:r>
        <w:rPr>
          <w:w w:val="118"/>
          <w:sz w:val="24"/>
          <w:szCs w:val="24"/>
        </w:rPr>
        <w:t xml:space="preserve">akan  mengantar </w:t>
      </w:r>
      <w:r>
        <w:rPr>
          <w:spacing w:val="26"/>
          <w:w w:val="118"/>
          <w:sz w:val="24"/>
          <w:szCs w:val="24"/>
        </w:rPr>
        <w:t xml:space="preserve"> </w:t>
      </w:r>
      <w:r>
        <w:rPr>
          <w:w w:val="118"/>
          <w:sz w:val="24"/>
          <w:szCs w:val="24"/>
        </w:rPr>
        <w:t>pulang</w:t>
      </w:r>
      <w:r>
        <w:rPr>
          <w:spacing w:val="59"/>
          <w:w w:val="118"/>
          <w:sz w:val="24"/>
          <w:szCs w:val="24"/>
        </w:rPr>
        <w:t xml:space="preserve"> </w:t>
      </w:r>
      <w:r>
        <w:rPr>
          <w:sz w:val="24"/>
          <w:szCs w:val="24"/>
        </w:rPr>
        <w:t xml:space="preserve">ke </w:t>
      </w:r>
      <w:r>
        <w:rPr>
          <w:spacing w:val="51"/>
          <w:sz w:val="24"/>
          <w:szCs w:val="24"/>
        </w:rPr>
        <w:t xml:space="preserve"> </w:t>
      </w:r>
      <w:r>
        <w:rPr>
          <w:w w:val="118"/>
          <w:sz w:val="24"/>
          <w:szCs w:val="24"/>
        </w:rPr>
        <w:t xml:space="preserve">rumah, </w:t>
      </w:r>
      <w:r>
        <w:rPr>
          <w:spacing w:val="9"/>
          <w:w w:val="118"/>
          <w:sz w:val="24"/>
          <w:szCs w:val="24"/>
        </w:rPr>
        <w:t xml:space="preserve"> </w:t>
      </w:r>
      <w:r>
        <w:rPr>
          <w:w w:val="118"/>
          <w:sz w:val="24"/>
          <w:szCs w:val="24"/>
        </w:rPr>
        <w:t>tiba-tiba</w:t>
      </w:r>
      <w:r>
        <w:rPr>
          <w:spacing w:val="50"/>
          <w:w w:val="118"/>
          <w:sz w:val="24"/>
          <w:szCs w:val="24"/>
        </w:rPr>
        <w:t xml:space="preserve"> </w:t>
      </w:r>
      <w:r>
        <w:rPr>
          <w:w w:val="118"/>
          <w:sz w:val="24"/>
          <w:szCs w:val="24"/>
        </w:rPr>
        <w:t xml:space="preserve">temanku </w:t>
      </w:r>
      <w:r>
        <w:rPr>
          <w:spacing w:val="12"/>
          <w:w w:val="118"/>
          <w:sz w:val="24"/>
          <w:szCs w:val="24"/>
        </w:rPr>
        <w:t xml:space="preserve"> </w:t>
      </w:r>
      <w:r>
        <w:rPr>
          <w:sz w:val="24"/>
          <w:szCs w:val="24"/>
        </w:rPr>
        <w:t xml:space="preserve">Diffa </w:t>
      </w:r>
      <w:r>
        <w:rPr>
          <w:spacing w:val="42"/>
          <w:sz w:val="24"/>
          <w:szCs w:val="24"/>
        </w:rPr>
        <w:t xml:space="preserve"> </w:t>
      </w:r>
      <w:r>
        <w:rPr>
          <w:w w:val="121"/>
          <w:sz w:val="24"/>
          <w:szCs w:val="24"/>
        </w:rPr>
        <w:t xml:space="preserve">datang </w:t>
      </w:r>
      <w:r>
        <w:rPr>
          <w:w w:val="118"/>
          <w:sz w:val="24"/>
          <w:szCs w:val="24"/>
        </w:rPr>
        <w:t>menghampiri</w:t>
      </w:r>
      <w:r>
        <w:rPr>
          <w:spacing w:val="-22"/>
          <w:w w:val="118"/>
          <w:sz w:val="24"/>
          <w:szCs w:val="24"/>
        </w:rPr>
        <w:t xml:space="preserve"> </w:t>
      </w:r>
      <w:r>
        <w:rPr>
          <w:w w:val="118"/>
          <w:sz w:val="24"/>
          <w:szCs w:val="24"/>
        </w:rPr>
        <w:t>bersama</w:t>
      </w:r>
      <w:r>
        <w:rPr>
          <w:spacing w:val="31"/>
          <w:w w:val="118"/>
          <w:sz w:val="24"/>
          <w:szCs w:val="24"/>
        </w:rPr>
        <w:t xml:space="preserve"> </w:t>
      </w:r>
      <w:r>
        <w:rPr>
          <w:w w:val="118"/>
          <w:sz w:val="24"/>
          <w:szCs w:val="24"/>
        </w:rPr>
        <w:t>ayahnya.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2"/>
        <w:jc w:val="both"/>
        <w:rPr>
          <w:sz w:val="24"/>
          <w:szCs w:val="24"/>
        </w:rPr>
      </w:pPr>
      <w:r>
        <w:rPr>
          <w:sz w:val="24"/>
          <w:szCs w:val="24"/>
        </w:rPr>
        <w:t xml:space="preserve">Diffa </w:t>
      </w:r>
      <w:r>
        <w:rPr>
          <w:spacing w:val="40"/>
          <w:sz w:val="24"/>
          <w:szCs w:val="24"/>
        </w:rPr>
        <w:t xml:space="preserve"> </w:t>
      </w:r>
      <w:r>
        <w:rPr>
          <w:w w:val="116"/>
          <w:sz w:val="24"/>
          <w:szCs w:val="24"/>
        </w:rPr>
        <w:t xml:space="preserve">mengajak  </w:t>
      </w:r>
      <w:r>
        <w:rPr>
          <w:sz w:val="24"/>
          <w:szCs w:val="24"/>
        </w:rPr>
        <w:t xml:space="preserve">aku  </w:t>
      </w:r>
      <w:r>
        <w:rPr>
          <w:spacing w:val="13"/>
          <w:sz w:val="24"/>
          <w:szCs w:val="24"/>
        </w:rPr>
        <w:t xml:space="preserve"> </w:t>
      </w:r>
      <w:r>
        <w:rPr>
          <w:w w:val="118"/>
          <w:sz w:val="24"/>
          <w:szCs w:val="24"/>
        </w:rPr>
        <w:t>pulang</w:t>
      </w:r>
      <w:r>
        <w:rPr>
          <w:spacing w:val="57"/>
          <w:w w:val="118"/>
          <w:sz w:val="24"/>
          <w:szCs w:val="24"/>
        </w:rPr>
        <w:t xml:space="preserve"> </w:t>
      </w:r>
      <w:r>
        <w:rPr>
          <w:w w:val="118"/>
          <w:sz w:val="24"/>
          <w:szCs w:val="24"/>
        </w:rPr>
        <w:t xml:space="preserve">bersamanya. </w:t>
      </w:r>
      <w:r>
        <w:rPr>
          <w:spacing w:val="17"/>
          <w:w w:val="118"/>
          <w:sz w:val="24"/>
          <w:szCs w:val="24"/>
        </w:rPr>
        <w:t xml:space="preserve"> </w:t>
      </w:r>
      <w:r>
        <w:rPr>
          <w:sz w:val="24"/>
          <w:szCs w:val="24"/>
        </w:rPr>
        <w:t xml:space="preserve">Aku </w:t>
      </w:r>
      <w:r>
        <w:rPr>
          <w:spacing w:val="23"/>
          <w:sz w:val="24"/>
          <w:szCs w:val="24"/>
        </w:rPr>
        <w:t xml:space="preserve"> </w:t>
      </w:r>
      <w:r>
        <w:rPr>
          <w:w w:val="121"/>
          <w:sz w:val="24"/>
          <w:szCs w:val="24"/>
        </w:rPr>
        <w:t>senang</w:t>
      </w:r>
      <w:r>
        <w:rPr>
          <w:spacing w:val="62"/>
          <w:w w:val="121"/>
          <w:sz w:val="24"/>
          <w:szCs w:val="24"/>
        </w:rPr>
        <w:t xml:space="preserve"> </w:t>
      </w:r>
      <w:r>
        <w:rPr>
          <w:sz w:val="24"/>
          <w:szCs w:val="24"/>
        </w:rPr>
        <w:t xml:space="preserve">sekali  </w:t>
      </w:r>
      <w:r>
        <w:rPr>
          <w:spacing w:val="21"/>
          <w:sz w:val="24"/>
          <w:szCs w:val="24"/>
        </w:rPr>
        <w:t xml:space="preserve"> </w:t>
      </w:r>
      <w:r>
        <w:rPr>
          <w:w w:val="120"/>
          <w:sz w:val="24"/>
          <w:szCs w:val="24"/>
        </w:rPr>
        <w:t>karena</w:t>
      </w:r>
      <w:r>
        <w:rPr>
          <w:spacing w:val="62"/>
          <w:w w:val="120"/>
          <w:sz w:val="24"/>
          <w:szCs w:val="24"/>
        </w:rPr>
        <w:t xml:space="preserve"> </w:t>
      </w:r>
      <w:r>
        <w:rPr>
          <w:sz w:val="24"/>
          <w:szCs w:val="24"/>
        </w:rPr>
        <w:t xml:space="preserve">bisa  </w:t>
      </w:r>
      <w:r>
        <w:rPr>
          <w:spacing w:val="20"/>
          <w:sz w:val="24"/>
          <w:szCs w:val="24"/>
        </w:rPr>
        <w:t xml:space="preserve"> </w:t>
      </w:r>
      <w:r>
        <w:rPr>
          <w:w w:val="117"/>
          <w:sz w:val="24"/>
          <w:szCs w:val="24"/>
        </w:rPr>
        <w:t>pulang bersama</w:t>
      </w:r>
      <w:r>
        <w:rPr>
          <w:spacing w:val="44"/>
          <w:w w:val="117"/>
          <w:sz w:val="24"/>
          <w:szCs w:val="24"/>
        </w:rPr>
        <w:t xml:space="preserve"> </w:t>
      </w:r>
      <w:r>
        <w:rPr>
          <w:w w:val="117"/>
          <w:sz w:val="24"/>
          <w:szCs w:val="24"/>
        </w:rPr>
        <w:t>temanku.</w:t>
      </w:r>
      <w:r>
        <w:rPr>
          <w:spacing w:val="14"/>
          <w:w w:val="117"/>
          <w:sz w:val="24"/>
          <w:szCs w:val="24"/>
        </w:rPr>
        <w:t xml:space="preserve"> </w:t>
      </w:r>
      <w:r>
        <w:rPr>
          <w:w w:val="117"/>
          <w:sz w:val="24"/>
          <w:szCs w:val="24"/>
        </w:rPr>
        <w:t>Dalam</w:t>
      </w:r>
      <w:r>
        <w:rPr>
          <w:spacing w:val="-30"/>
          <w:w w:val="117"/>
          <w:sz w:val="24"/>
          <w:szCs w:val="24"/>
        </w:rPr>
        <w:t xml:space="preserve"> </w:t>
      </w:r>
      <w:r>
        <w:rPr>
          <w:w w:val="117"/>
          <w:sz w:val="24"/>
          <w:szCs w:val="24"/>
        </w:rPr>
        <w:t>perjalanan</w:t>
      </w:r>
      <w:r>
        <w:rPr>
          <w:spacing w:val="16"/>
          <w:w w:val="117"/>
          <w:sz w:val="24"/>
          <w:szCs w:val="24"/>
        </w:rPr>
        <w:t xml:space="preserve"> </w:t>
      </w:r>
      <w:r>
        <w:rPr>
          <w:w w:val="117"/>
          <w:sz w:val="24"/>
          <w:szCs w:val="24"/>
        </w:rPr>
        <w:t>pulang</w:t>
      </w:r>
      <w:r>
        <w:rPr>
          <w:spacing w:val="-4"/>
          <w:w w:val="117"/>
          <w:sz w:val="24"/>
          <w:szCs w:val="24"/>
        </w:rPr>
        <w:t xml:space="preserve"> </w:t>
      </w:r>
      <w:r>
        <w:rPr>
          <w:sz w:val="24"/>
          <w:szCs w:val="24"/>
        </w:rPr>
        <w:t xml:space="preserve">kami </w:t>
      </w:r>
      <w:r>
        <w:rPr>
          <w:spacing w:val="8"/>
          <w:sz w:val="24"/>
          <w:szCs w:val="24"/>
        </w:rPr>
        <w:t xml:space="preserve"> </w:t>
      </w:r>
      <w:r>
        <w:rPr>
          <w:w w:val="119"/>
          <w:sz w:val="24"/>
          <w:szCs w:val="24"/>
        </w:rPr>
        <w:t>bercerita</w:t>
      </w:r>
      <w:r>
        <w:rPr>
          <w:spacing w:val="-5"/>
          <w:w w:val="119"/>
          <w:sz w:val="24"/>
          <w:szCs w:val="24"/>
        </w:rPr>
        <w:t xml:space="preserve"> </w:t>
      </w:r>
      <w:r>
        <w:rPr>
          <w:w w:val="119"/>
          <w:sz w:val="24"/>
          <w:szCs w:val="24"/>
        </w:rPr>
        <w:t>tentang</w:t>
      </w:r>
      <w:r>
        <w:rPr>
          <w:spacing w:val="16"/>
          <w:w w:val="119"/>
          <w:sz w:val="24"/>
          <w:szCs w:val="24"/>
        </w:rPr>
        <w:t xml:space="preserve"> </w:t>
      </w:r>
      <w:r>
        <w:rPr>
          <w:w w:val="119"/>
          <w:sz w:val="24"/>
          <w:szCs w:val="24"/>
        </w:rPr>
        <w:t>materi</w:t>
      </w:r>
      <w:r>
        <w:rPr>
          <w:spacing w:val="-5"/>
          <w:w w:val="119"/>
          <w:sz w:val="24"/>
          <w:szCs w:val="24"/>
        </w:rPr>
        <w:t xml:space="preserve"> </w:t>
      </w:r>
      <w:r>
        <w:rPr>
          <w:w w:val="119"/>
          <w:sz w:val="24"/>
          <w:szCs w:val="24"/>
        </w:rPr>
        <w:t xml:space="preserve">pelajaran </w:t>
      </w:r>
      <w:r>
        <w:rPr>
          <w:sz w:val="24"/>
          <w:szCs w:val="24"/>
        </w:rPr>
        <w:t>di</w:t>
      </w:r>
      <w:r>
        <w:rPr>
          <w:spacing w:val="23"/>
          <w:sz w:val="24"/>
          <w:szCs w:val="24"/>
        </w:rPr>
        <w:t xml:space="preserve"> </w:t>
      </w:r>
      <w:r>
        <w:rPr>
          <w:w w:val="116"/>
          <w:sz w:val="24"/>
          <w:szCs w:val="24"/>
        </w:rPr>
        <w:t>sekolah.</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3"/>
        <w:jc w:val="both"/>
        <w:rPr>
          <w:sz w:val="24"/>
          <w:szCs w:val="24"/>
        </w:rPr>
        <w:sectPr w:rsidR="00256EBE">
          <w:pgSz w:w="11900" w:h="16860"/>
          <w:pgMar w:top="1580" w:right="1080" w:bottom="280" w:left="1080" w:header="0" w:footer="1267" w:gutter="0"/>
          <w:cols w:space="720"/>
        </w:sectPr>
      </w:pPr>
      <w:r>
        <w:rPr>
          <w:sz w:val="24"/>
          <w:szCs w:val="24"/>
        </w:rPr>
        <w:t>Aku</w:t>
      </w:r>
      <w:r>
        <w:rPr>
          <w:spacing w:val="26"/>
          <w:sz w:val="24"/>
          <w:szCs w:val="24"/>
        </w:rPr>
        <w:t xml:space="preserve"> </w:t>
      </w:r>
      <w:r>
        <w:rPr>
          <w:w w:val="118"/>
          <w:sz w:val="24"/>
          <w:szCs w:val="24"/>
        </w:rPr>
        <w:t>malas</w:t>
      </w:r>
      <w:r>
        <w:rPr>
          <w:spacing w:val="7"/>
          <w:w w:val="118"/>
          <w:sz w:val="24"/>
          <w:szCs w:val="24"/>
        </w:rPr>
        <w:t xml:space="preserve"> </w:t>
      </w:r>
      <w:r>
        <w:rPr>
          <w:w w:val="118"/>
          <w:sz w:val="24"/>
          <w:szCs w:val="24"/>
        </w:rPr>
        <w:t>belajar matematika,</w:t>
      </w:r>
      <w:r>
        <w:rPr>
          <w:spacing w:val="7"/>
          <w:w w:val="118"/>
          <w:sz w:val="24"/>
          <w:szCs w:val="24"/>
        </w:rPr>
        <w:t xml:space="preserve"> </w:t>
      </w:r>
      <w:r>
        <w:rPr>
          <w:w w:val="118"/>
          <w:sz w:val="24"/>
          <w:szCs w:val="24"/>
        </w:rPr>
        <w:t>ternyata</w:t>
      </w:r>
      <w:r>
        <w:rPr>
          <w:spacing w:val="29"/>
          <w:w w:val="118"/>
          <w:sz w:val="24"/>
          <w:szCs w:val="24"/>
        </w:rPr>
        <w:t xml:space="preserve"> </w:t>
      </w:r>
      <w:r>
        <w:rPr>
          <w:sz w:val="24"/>
          <w:szCs w:val="24"/>
        </w:rPr>
        <w:t>Diffa</w:t>
      </w:r>
      <w:r>
        <w:rPr>
          <w:spacing w:val="43"/>
          <w:sz w:val="24"/>
          <w:szCs w:val="24"/>
        </w:rPr>
        <w:t xml:space="preserve"> </w:t>
      </w:r>
      <w:r>
        <w:rPr>
          <w:sz w:val="24"/>
          <w:szCs w:val="24"/>
        </w:rPr>
        <w:t xml:space="preserve">juga </w:t>
      </w:r>
      <w:r>
        <w:rPr>
          <w:spacing w:val="15"/>
          <w:sz w:val="24"/>
          <w:szCs w:val="24"/>
        </w:rPr>
        <w:t xml:space="preserve"> </w:t>
      </w:r>
      <w:r>
        <w:rPr>
          <w:w w:val="115"/>
          <w:sz w:val="24"/>
          <w:szCs w:val="24"/>
        </w:rPr>
        <w:t>malas</w:t>
      </w:r>
      <w:r>
        <w:rPr>
          <w:spacing w:val="25"/>
          <w:w w:val="115"/>
          <w:sz w:val="24"/>
          <w:szCs w:val="24"/>
        </w:rPr>
        <w:t xml:space="preserve"> </w:t>
      </w:r>
      <w:r>
        <w:rPr>
          <w:w w:val="115"/>
          <w:sz w:val="24"/>
          <w:szCs w:val="24"/>
        </w:rPr>
        <w:t>belajar</w:t>
      </w:r>
      <w:r>
        <w:rPr>
          <w:spacing w:val="21"/>
          <w:w w:val="115"/>
          <w:sz w:val="24"/>
          <w:szCs w:val="24"/>
        </w:rPr>
        <w:t xml:space="preserve"> </w:t>
      </w:r>
      <w:r>
        <w:rPr>
          <w:w w:val="115"/>
          <w:sz w:val="24"/>
          <w:szCs w:val="24"/>
        </w:rPr>
        <w:t>matematika.</w:t>
      </w:r>
      <w:r>
        <w:rPr>
          <w:spacing w:val="44"/>
          <w:w w:val="115"/>
          <w:sz w:val="24"/>
          <w:szCs w:val="24"/>
        </w:rPr>
        <w:t xml:space="preserve"> </w:t>
      </w:r>
      <w:r>
        <w:rPr>
          <w:w w:val="115"/>
          <w:sz w:val="24"/>
          <w:szCs w:val="24"/>
        </w:rPr>
        <w:t xml:space="preserve">Wajar </w:t>
      </w:r>
      <w:r>
        <w:rPr>
          <w:sz w:val="24"/>
          <w:szCs w:val="24"/>
        </w:rPr>
        <w:t>nilai</w:t>
      </w:r>
      <w:r>
        <w:rPr>
          <w:spacing w:val="39"/>
          <w:sz w:val="24"/>
          <w:szCs w:val="24"/>
        </w:rPr>
        <w:t xml:space="preserve"> </w:t>
      </w:r>
      <w:r>
        <w:rPr>
          <w:w w:val="119"/>
          <w:sz w:val="24"/>
          <w:szCs w:val="24"/>
        </w:rPr>
        <w:t>matematika</w:t>
      </w:r>
      <w:r>
        <w:rPr>
          <w:spacing w:val="-3"/>
          <w:w w:val="119"/>
          <w:sz w:val="24"/>
          <w:szCs w:val="24"/>
        </w:rPr>
        <w:t xml:space="preserve"> </w:t>
      </w:r>
      <w:r>
        <w:rPr>
          <w:sz w:val="24"/>
          <w:szCs w:val="24"/>
        </w:rPr>
        <w:t xml:space="preserve">kami </w:t>
      </w:r>
      <w:r>
        <w:rPr>
          <w:spacing w:val="7"/>
          <w:sz w:val="24"/>
          <w:szCs w:val="24"/>
        </w:rPr>
        <w:t xml:space="preserve"> </w:t>
      </w:r>
      <w:r>
        <w:rPr>
          <w:w w:val="122"/>
          <w:sz w:val="24"/>
          <w:szCs w:val="24"/>
        </w:rPr>
        <w:t>rendah.</w:t>
      </w:r>
      <w:r>
        <w:rPr>
          <w:spacing w:val="-8"/>
          <w:w w:val="122"/>
          <w:sz w:val="24"/>
          <w:szCs w:val="24"/>
        </w:rPr>
        <w:t xml:space="preserve"> </w:t>
      </w:r>
      <w:r>
        <w:rPr>
          <w:w w:val="108"/>
          <w:sz w:val="24"/>
          <w:szCs w:val="24"/>
        </w:rPr>
        <w:t xml:space="preserve">Akhirnya </w:t>
      </w:r>
      <w:r>
        <w:rPr>
          <w:sz w:val="24"/>
          <w:szCs w:val="24"/>
        </w:rPr>
        <w:t xml:space="preserve">kami </w:t>
      </w:r>
      <w:r>
        <w:rPr>
          <w:spacing w:val="7"/>
          <w:sz w:val="24"/>
          <w:szCs w:val="24"/>
        </w:rPr>
        <w:t xml:space="preserve"> </w:t>
      </w:r>
      <w:r>
        <w:rPr>
          <w:w w:val="118"/>
          <w:sz w:val="24"/>
          <w:szCs w:val="24"/>
        </w:rPr>
        <w:t>berdua</w:t>
      </w:r>
      <w:r>
        <w:rPr>
          <w:spacing w:val="27"/>
          <w:w w:val="118"/>
          <w:sz w:val="24"/>
          <w:szCs w:val="24"/>
        </w:rPr>
        <w:t xml:space="preserve"> </w:t>
      </w:r>
      <w:r>
        <w:rPr>
          <w:w w:val="118"/>
          <w:sz w:val="24"/>
          <w:szCs w:val="24"/>
        </w:rPr>
        <w:t>berjanji</w:t>
      </w:r>
      <w:r>
        <w:rPr>
          <w:spacing w:val="-28"/>
          <w:w w:val="118"/>
          <w:sz w:val="24"/>
          <w:szCs w:val="24"/>
        </w:rPr>
        <w:t xml:space="preserve"> </w:t>
      </w:r>
      <w:r>
        <w:rPr>
          <w:w w:val="118"/>
          <w:sz w:val="24"/>
          <w:szCs w:val="24"/>
        </w:rPr>
        <w:t>untuk belajar</w:t>
      </w:r>
      <w:r>
        <w:rPr>
          <w:spacing w:val="-12"/>
          <w:w w:val="118"/>
          <w:sz w:val="24"/>
          <w:szCs w:val="24"/>
        </w:rPr>
        <w:t xml:space="preserve"> </w:t>
      </w:r>
      <w:r>
        <w:rPr>
          <w:w w:val="121"/>
          <w:sz w:val="24"/>
          <w:szCs w:val="24"/>
        </w:rPr>
        <w:t xml:space="preserve">bersama, </w:t>
      </w:r>
      <w:r>
        <w:rPr>
          <w:w w:val="120"/>
          <w:sz w:val="24"/>
          <w:szCs w:val="24"/>
        </w:rPr>
        <w:t>agar</w:t>
      </w:r>
      <w:r>
        <w:rPr>
          <w:spacing w:val="-10"/>
          <w:w w:val="120"/>
          <w:sz w:val="24"/>
          <w:szCs w:val="24"/>
        </w:rPr>
        <w:t xml:space="preserve"> </w:t>
      </w:r>
      <w:r>
        <w:rPr>
          <w:sz w:val="24"/>
          <w:szCs w:val="24"/>
        </w:rPr>
        <w:t>nilai</w:t>
      </w:r>
      <w:r>
        <w:rPr>
          <w:spacing w:val="36"/>
          <w:sz w:val="24"/>
          <w:szCs w:val="24"/>
        </w:rPr>
        <w:t xml:space="preserve"> </w:t>
      </w:r>
      <w:r>
        <w:rPr>
          <w:w w:val="119"/>
          <w:sz w:val="24"/>
          <w:szCs w:val="24"/>
        </w:rPr>
        <w:t>matematika</w:t>
      </w:r>
      <w:r>
        <w:rPr>
          <w:spacing w:val="-9"/>
          <w:w w:val="119"/>
          <w:sz w:val="24"/>
          <w:szCs w:val="24"/>
        </w:rPr>
        <w:t xml:space="preserve"> </w:t>
      </w:r>
      <w:r>
        <w:rPr>
          <w:sz w:val="24"/>
          <w:szCs w:val="24"/>
        </w:rPr>
        <w:t xml:space="preserve">kami </w:t>
      </w:r>
      <w:r>
        <w:rPr>
          <w:spacing w:val="4"/>
          <w:sz w:val="24"/>
          <w:szCs w:val="24"/>
        </w:rPr>
        <w:t xml:space="preserve"> </w:t>
      </w:r>
      <w:r>
        <w:rPr>
          <w:w w:val="117"/>
          <w:sz w:val="24"/>
          <w:szCs w:val="24"/>
        </w:rPr>
        <w:t>menjadi</w:t>
      </w:r>
      <w:r>
        <w:rPr>
          <w:spacing w:val="-8"/>
          <w:w w:val="117"/>
          <w:sz w:val="24"/>
          <w:szCs w:val="24"/>
        </w:rPr>
        <w:t xml:space="preserve"> </w:t>
      </w:r>
      <w:r>
        <w:rPr>
          <w:sz w:val="24"/>
          <w:szCs w:val="24"/>
        </w:rPr>
        <w:t xml:space="preserve">lebih </w:t>
      </w:r>
      <w:r>
        <w:rPr>
          <w:spacing w:val="9"/>
          <w:sz w:val="24"/>
          <w:szCs w:val="24"/>
        </w:rPr>
        <w:t xml:space="preserve"> </w:t>
      </w:r>
      <w:r>
        <w:rPr>
          <w:w w:val="112"/>
          <w:sz w:val="24"/>
          <w:szCs w:val="24"/>
        </w:rPr>
        <w:t>baik.</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9" w:line="200" w:lineRule="exact"/>
      </w:pPr>
    </w:p>
    <w:p w:rsidR="00256EBE" w:rsidRDefault="007F5944">
      <w:pPr>
        <w:spacing w:line="700" w:lineRule="exact"/>
        <w:ind w:left="3003"/>
        <w:rPr>
          <w:sz w:val="64"/>
          <w:szCs w:val="64"/>
        </w:rPr>
      </w:pPr>
      <w:r>
        <w:rPr>
          <w:w w:val="108"/>
          <w:sz w:val="64"/>
          <w:szCs w:val="64"/>
        </w:rPr>
        <w:t>Rajin</w:t>
      </w:r>
      <w:r>
        <w:rPr>
          <w:spacing w:val="-34"/>
          <w:w w:val="108"/>
          <w:sz w:val="64"/>
          <w:szCs w:val="64"/>
        </w:rPr>
        <w:t xml:space="preserve"> </w:t>
      </w:r>
      <w:r>
        <w:rPr>
          <w:w w:val="90"/>
          <w:sz w:val="64"/>
          <w:szCs w:val="64"/>
        </w:rPr>
        <w:t>B</w:t>
      </w:r>
      <w:r>
        <w:rPr>
          <w:w w:val="109"/>
          <w:sz w:val="64"/>
          <w:szCs w:val="64"/>
        </w:rPr>
        <w:t>e</w:t>
      </w:r>
      <w:r>
        <w:rPr>
          <w:w w:val="107"/>
          <w:sz w:val="64"/>
          <w:szCs w:val="64"/>
        </w:rPr>
        <w:t>l</w:t>
      </w:r>
      <w:r>
        <w:rPr>
          <w:w w:val="127"/>
          <w:sz w:val="64"/>
          <w:szCs w:val="64"/>
        </w:rPr>
        <w:t>a</w:t>
      </w:r>
      <w:r>
        <w:rPr>
          <w:w w:val="102"/>
          <w:sz w:val="64"/>
          <w:szCs w:val="64"/>
        </w:rPr>
        <w:t>j</w:t>
      </w:r>
      <w:r>
        <w:rPr>
          <w:w w:val="127"/>
          <w:sz w:val="64"/>
          <w:szCs w:val="64"/>
        </w:rPr>
        <w:t>a</w:t>
      </w:r>
      <w:r>
        <w:rPr>
          <w:w w:val="138"/>
          <w:sz w:val="64"/>
          <w:szCs w:val="64"/>
        </w:rPr>
        <w:t>r</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7"/>
        <w:jc w:val="both"/>
        <w:rPr>
          <w:sz w:val="24"/>
          <w:szCs w:val="24"/>
        </w:rPr>
      </w:pPr>
      <w:r>
        <w:rPr>
          <w:w w:val="119"/>
          <w:sz w:val="24"/>
          <w:szCs w:val="24"/>
        </w:rPr>
        <w:t>Temanku</w:t>
      </w:r>
      <w:r>
        <w:rPr>
          <w:spacing w:val="36"/>
          <w:w w:val="119"/>
          <w:sz w:val="24"/>
          <w:szCs w:val="24"/>
        </w:rPr>
        <w:t xml:space="preserve"> </w:t>
      </w:r>
      <w:r>
        <w:rPr>
          <w:w w:val="119"/>
          <w:sz w:val="24"/>
          <w:szCs w:val="24"/>
        </w:rPr>
        <w:t xml:space="preserve">bernama </w:t>
      </w:r>
      <w:r>
        <w:rPr>
          <w:spacing w:val="34"/>
          <w:w w:val="119"/>
          <w:sz w:val="24"/>
          <w:szCs w:val="24"/>
        </w:rPr>
        <w:t xml:space="preserve"> </w:t>
      </w:r>
      <w:r>
        <w:rPr>
          <w:sz w:val="24"/>
          <w:szCs w:val="24"/>
        </w:rPr>
        <w:t xml:space="preserve">Arif. </w:t>
      </w:r>
      <w:r>
        <w:rPr>
          <w:spacing w:val="19"/>
          <w:sz w:val="24"/>
          <w:szCs w:val="24"/>
        </w:rPr>
        <w:t xml:space="preserve"> </w:t>
      </w:r>
      <w:r>
        <w:rPr>
          <w:sz w:val="24"/>
          <w:szCs w:val="24"/>
        </w:rPr>
        <w:t xml:space="preserve">Ia </w:t>
      </w:r>
      <w:r>
        <w:rPr>
          <w:spacing w:val="37"/>
          <w:sz w:val="24"/>
          <w:szCs w:val="24"/>
        </w:rPr>
        <w:t xml:space="preserve"> </w:t>
      </w:r>
      <w:r>
        <w:rPr>
          <w:w w:val="120"/>
          <w:sz w:val="24"/>
          <w:szCs w:val="24"/>
        </w:rPr>
        <w:t xml:space="preserve">sangat </w:t>
      </w:r>
      <w:r>
        <w:rPr>
          <w:spacing w:val="6"/>
          <w:w w:val="120"/>
          <w:sz w:val="24"/>
          <w:szCs w:val="24"/>
        </w:rPr>
        <w:t xml:space="preserve"> </w:t>
      </w:r>
      <w:r>
        <w:rPr>
          <w:w w:val="120"/>
          <w:sz w:val="24"/>
          <w:szCs w:val="24"/>
        </w:rPr>
        <w:t xml:space="preserve">pandai  </w:t>
      </w:r>
      <w:r>
        <w:rPr>
          <w:sz w:val="24"/>
          <w:szCs w:val="24"/>
        </w:rPr>
        <w:t xml:space="preserve">di </w:t>
      </w:r>
      <w:r>
        <w:rPr>
          <w:spacing w:val="45"/>
          <w:sz w:val="24"/>
          <w:szCs w:val="24"/>
        </w:rPr>
        <w:t xml:space="preserve"> </w:t>
      </w:r>
      <w:r>
        <w:rPr>
          <w:sz w:val="24"/>
          <w:szCs w:val="24"/>
        </w:rPr>
        <w:t xml:space="preserve">kelas,  </w:t>
      </w:r>
      <w:r>
        <w:rPr>
          <w:spacing w:val="36"/>
          <w:sz w:val="24"/>
          <w:szCs w:val="24"/>
        </w:rPr>
        <w:t xml:space="preserve"> </w:t>
      </w:r>
      <w:r>
        <w:rPr>
          <w:w w:val="119"/>
          <w:sz w:val="24"/>
          <w:szCs w:val="24"/>
        </w:rPr>
        <w:t xml:space="preserve">setiap </w:t>
      </w:r>
      <w:r>
        <w:rPr>
          <w:spacing w:val="7"/>
          <w:w w:val="119"/>
          <w:sz w:val="24"/>
          <w:szCs w:val="24"/>
        </w:rPr>
        <w:t xml:space="preserve"> </w:t>
      </w:r>
      <w:r>
        <w:rPr>
          <w:w w:val="119"/>
          <w:sz w:val="24"/>
          <w:szCs w:val="24"/>
        </w:rPr>
        <w:t xml:space="preserve">pelajaran </w:t>
      </w:r>
      <w:r>
        <w:rPr>
          <w:spacing w:val="1"/>
          <w:w w:val="119"/>
          <w:sz w:val="24"/>
          <w:szCs w:val="24"/>
        </w:rPr>
        <w:t xml:space="preserve"> </w:t>
      </w:r>
      <w:r>
        <w:rPr>
          <w:sz w:val="24"/>
          <w:szCs w:val="24"/>
        </w:rPr>
        <w:t xml:space="preserve">Arif </w:t>
      </w:r>
      <w:r>
        <w:rPr>
          <w:spacing w:val="12"/>
          <w:sz w:val="24"/>
          <w:szCs w:val="24"/>
        </w:rPr>
        <w:t xml:space="preserve"> </w:t>
      </w:r>
      <w:r>
        <w:rPr>
          <w:w w:val="116"/>
          <w:sz w:val="24"/>
          <w:szCs w:val="24"/>
        </w:rPr>
        <w:t xml:space="preserve">selalu </w:t>
      </w:r>
      <w:r>
        <w:rPr>
          <w:w w:val="121"/>
          <w:sz w:val="24"/>
          <w:szCs w:val="24"/>
        </w:rPr>
        <w:t>mendapatkan</w:t>
      </w:r>
      <w:r>
        <w:rPr>
          <w:spacing w:val="27"/>
          <w:w w:val="121"/>
          <w:sz w:val="24"/>
          <w:szCs w:val="24"/>
        </w:rPr>
        <w:t xml:space="preserve"> </w:t>
      </w:r>
      <w:r>
        <w:rPr>
          <w:sz w:val="24"/>
          <w:szCs w:val="24"/>
        </w:rPr>
        <w:t xml:space="preserve">nilai </w:t>
      </w:r>
      <w:r>
        <w:rPr>
          <w:spacing w:val="14"/>
          <w:sz w:val="24"/>
          <w:szCs w:val="24"/>
        </w:rPr>
        <w:t xml:space="preserve"> </w:t>
      </w:r>
      <w:r>
        <w:rPr>
          <w:w w:val="122"/>
          <w:sz w:val="24"/>
          <w:szCs w:val="24"/>
        </w:rPr>
        <w:t>seratus.</w:t>
      </w:r>
      <w:r>
        <w:rPr>
          <w:spacing w:val="27"/>
          <w:w w:val="122"/>
          <w:sz w:val="24"/>
          <w:szCs w:val="24"/>
        </w:rPr>
        <w:t xml:space="preserve"> </w:t>
      </w:r>
      <w:r>
        <w:rPr>
          <w:sz w:val="24"/>
          <w:szCs w:val="24"/>
        </w:rPr>
        <w:t>Aku</w:t>
      </w:r>
      <w:r>
        <w:rPr>
          <w:spacing w:val="48"/>
          <w:sz w:val="24"/>
          <w:szCs w:val="24"/>
        </w:rPr>
        <w:t xml:space="preserve"> </w:t>
      </w:r>
      <w:r>
        <w:rPr>
          <w:sz w:val="24"/>
          <w:szCs w:val="24"/>
        </w:rPr>
        <w:t>iri</w:t>
      </w:r>
      <w:r>
        <w:rPr>
          <w:spacing w:val="44"/>
          <w:sz w:val="24"/>
          <w:szCs w:val="24"/>
        </w:rPr>
        <w:t xml:space="preserve"> </w:t>
      </w:r>
      <w:r>
        <w:rPr>
          <w:w w:val="117"/>
          <w:sz w:val="24"/>
          <w:szCs w:val="24"/>
        </w:rPr>
        <w:t>melihat</w:t>
      </w:r>
      <w:r>
        <w:rPr>
          <w:spacing w:val="30"/>
          <w:w w:val="117"/>
          <w:sz w:val="24"/>
          <w:szCs w:val="24"/>
        </w:rPr>
        <w:t xml:space="preserve"> </w:t>
      </w:r>
      <w:r>
        <w:rPr>
          <w:sz w:val="24"/>
          <w:szCs w:val="24"/>
        </w:rPr>
        <w:t>Arif</w:t>
      </w:r>
      <w:r>
        <w:rPr>
          <w:spacing w:val="28"/>
          <w:sz w:val="24"/>
          <w:szCs w:val="24"/>
        </w:rPr>
        <w:t xml:space="preserve"> </w:t>
      </w:r>
      <w:r>
        <w:rPr>
          <w:sz w:val="24"/>
          <w:szCs w:val="24"/>
        </w:rPr>
        <w:t xml:space="preserve">yang </w:t>
      </w:r>
      <w:r>
        <w:rPr>
          <w:spacing w:val="45"/>
          <w:sz w:val="24"/>
          <w:szCs w:val="24"/>
        </w:rPr>
        <w:t xml:space="preserve"> </w:t>
      </w:r>
      <w:r>
        <w:rPr>
          <w:w w:val="116"/>
          <w:sz w:val="24"/>
          <w:szCs w:val="24"/>
        </w:rPr>
        <w:t>selalu</w:t>
      </w:r>
      <w:r>
        <w:rPr>
          <w:spacing w:val="30"/>
          <w:w w:val="116"/>
          <w:sz w:val="24"/>
          <w:szCs w:val="24"/>
        </w:rPr>
        <w:t xml:space="preserve"> </w:t>
      </w:r>
      <w:r>
        <w:rPr>
          <w:sz w:val="24"/>
          <w:szCs w:val="24"/>
        </w:rPr>
        <w:t xml:space="preserve">dipuji </w:t>
      </w:r>
      <w:r>
        <w:rPr>
          <w:spacing w:val="42"/>
          <w:sz w:val="24"/>
          <w:szCs w:val="24"/>
        </w:rPr>
        <w:t xml:space="preserve"> </w:t>
      </w:r>
      <w:r>
        <w:rPr>
          <w:w w:val="117"/>
          <w:sz w:val="24"/>
          <w:szCs w:val="24"/>
        </w:rPr>
        <w:t>guru.</w:t>
      </w:r>
      <w:r>
        <w:rPr>
          <w:spacing w:val="30"/>
          <w:w w:val="117"/>
          <w:sz w:val="24"/>
          <w:szCs w:val="24"/>
        </w:rPr>
        <w:t xml:space="preserve"> </w:t>
      </w:r>
      <w:r>
        <w:rPr>
          <w:w w:val="117"/>
          <w:sz w:val="24"/>
          <w:szCs w:val="24"/>
        </w:rPr>
        <w:t>Setiap</w:t>
      </w:r>
      <w:r>
        <w:rPr>
          <w:spacing w:val="18"/>
          <w:w w:val="117"/>
          <w:sz w:val="24"/>
          <w:szCs w:val="24"/>
        </w:rPr>
        <w:t xml:space="preserve"> </w:t>
      </w:r>
      <w:r>
        <w:rPr>
          <w:w w:val="117"/>
          <w:sz w:val="24"/>
          <w:szCs w:val="24"/>
        </w:rPr>
        <w:t xml:space="preserve">hari </w:t>
      </w:r>
      <w:r>
        <w:rPr>
          <w:sz w:val="24"/>
          <w:szCs w:val="24"/>
        </w:rPr>
        <w:t xml:space="preserve">aku </w:t>
      </w:r>
      <w:r>
        <w:rPr>
          <w:spacing w:val="15"/>
          <w:sz w:val="24"/>
          <w:szCs w:val="24"/>
        </w:rPr>
        <w:t xml:space="preserve"> </w:t>
      </w:r>
      <w:r>
        <w:rPr>
          <w:w w:val="119"/>
          <w:sz w:val="24"/>
          <w:szCs w:val="24"/>
        </w:rPr>
        <w:t>belajar</w:t>
      </w:r>
      <w:r>
        <w:rPr>
          <w:spacing w:val="-5"/>
          <w:w w:val="119"/>
          <w:sz w:val="24"/>
          <w:szCs w:val="24"/>
        </w:rPr>
        <w:t xml:space="preserve"> </w:t>
      </w:r>
      <w:r>
        <w:rPr>
          <w:w w:val="119"/>
          <w:sz w:val="24"/>
          <w:szCs w:val="24"/>
        </w:rPr>
        <w:t>dengan</w:t>
      </w:r>
      <w:r>
        <w:rPr>
          <w:spacing w:val="20"/>
          <w:w w:val="119"/>
          <w:sz w:val="24"/>
          <w:szCs w:val="24"/>
        </w:rPr>
        <w:t xml:space="preserve"> </w:t>
      </w:r>
      <w:r>
        <w:rPr>
          <w:sz w:val="24"/>
          <w:szCs w:val="24"/>
        </w:rPr>
        <w:t xml:space="preserve">rajin </w:t>
      </w:r>
      <w:r>
        <w:rPr>
          <w:spacing w:val="13"/>
          <w:sz w:val="24"/>
          <w:szCs w:val="24"/>
        </w:rPr>
        <w:t xml:space="preserve"> </w:t>
      </w:r>
      <w:r>
        <w:rPr>
          <w:w w:val="120"/>
          <w:sz w:val="24"/>
          <w:szCs w:val="24"/>
        </w:rPr>
        <w:t>agar</w:t>
      </w:r>
      <w:r>
        <w:rPr>
          <w:spacing w:val="4"/>
          <w:w w:val="120"/>
          <w:sz w:val="24"/>
          <w:szCs w:val="24"/>
        </w:rPr>
        <w:t xml:space="preserve"> </w:t>
      </w:r>
      <w:r>
        <w:rPr>
          <w:sz w:val="24"/>
          <w:szCs w:val="24"/>
        </w:rPr>
        <w:t xml:space="preserve">bisa </w:t>
      </w:r>
      <w:r>
        <w:rPr>
          <w:spacing w:val="22"/>
          <w:sz w:val="24"/>
          <w:szCs w:val="24"/>
        </w:rPr>
        <w:t xml:space="preserve"> </w:t>
      </w:r>
      <w:r>
        <w:rPr>
          <w:w w:val="120"/>
          <w:sz w:val="24"/>
          <w:szCs w:val="24"/>
        </w:rPr>
        <w:t>pandai</w:t>
      </w:r>
      <w:r>
        <w:rPr>
          <w:spacing w:val="4"/>
          <w:w w:val="120"/>
          <w:sz w:val="24"/>
          <w:szCs w:val="24"/>
        </w:rPr>
        <w:t xml:space="preserve"> </w:t>
      </w:r>
      <w:r>
        <w:rPr>
          <w:w w:val="120"/>
          <w:sz w:val="24"/>
          <w:szCs w:val="24"/>
        </w:rPr>
        <w:t>seperti</w:t>
      </w:r>
      <w:r>
        <w:rPr>
          <w:spacing w:val="10"/>
          <w:w w:val="120"/>
          <w:sz w:val="24"/>
          <w:szCs w:val="24"/>
        </w:rPr>
        <w:t xml:space="preserve"> </w:t>
      </w:r>
      <w:r>
        <w:rPr>
          <w:sz w:val="24"/>
          <w:szCs w:val="24"/>
        </w:rPr>
        <w:t>Arif.</w:t>
      </w:r>
      <w:r>
        <w:rPr>
          <w:spacing w:val="11"/>
          <w:sz w:val="24"/>
          <w:szCs w:val="24"/>
        </w:rPr>
        <w:t xml:space="preserve"> </w:t>
      </w:r>
      <w:r>
        <w:rPr>
          <w:w w:val="116"/>
          <w:sz w:val="24"/>
          <w:szCs w:val="24"/>
        </w:rPr>
        <w:t>Sepulang</w:t>
      </w:r>
      <w:r>
        <w:rPr>
          <w:spacing w:val="-3"/>
          <w:w w:val="116"/>
          <w:sz w:val="24"/>
          <w:szCs w:val="24"/>
        </w:rPr>
        <w:t xml:space="preserve"> </w:t>
      </w:r>
      <w:r>
        <w:rPr>
          <w:w w:val="116"/>
          <w:sz w:val="24"/>
          <w:szCs w:val="24"/>
        </w:rPr>
        <w:t>sekolah</w:t>
      </w:r>
      <w:r>
        <w:rPr>
          <w:spacing w:val="15"/>
          <w:w w:val="116"/>
          <w:sz w:val="24"/>
          <w:szCs w:val="24"/>
        </w:rPr>
        <w:t xml:space="preserve"> </w:t>
      </w:r>
      <w:r>
        <w:rPr>
          <w:sz w:val="24"/>
          <w:szCs w:val="24"/>
        </w:rPr>
        <w:t xml:space="preserve">aku </w:t>
      </w:r>
      <w:r>
        <w:rPr>
          <w:spacing w:val="15"/>
          <w:sz w:val="24"/>
          <w:szCs w:val="24"/>
        </w:rPr>
        <w:t xml:space="preserve"> </w:t>
      </w:r>
      <w:r>
        <w:rPr>
          <w:w w:val="116"/>
          <w:sz w:val="24"/>
          <w:szCs w:val="24"/>
        </w:rPr>
        <w:t xml:space="preserve">belajar, </w:t>
      </w:r>
      <w:r>
        <w:rPr>
          <w:w w:val="117"/>
          <w:sz w:val="24"/>
          <w:szCs w:val="24"/>
        </w:rPr>
        <w:t>begitu</w:t>
      </w:r>
      <w:r>
        <w:rPr>
          <w:spacing w:val="-8"/>
          <w:w w:val="117"/>
          <w:sz w:val="24"/>
          <w:szCs w:val="24"/>
        </w:rPr>
        <w:t xml:space="preserve"> </w:t>
      </w:r>
      <w:r>
        <w:rPr>
          <w:sz w:val="24"/>
          <w:szCs w:val="24"/>
        </w:rPr>
        <w:t>juga</w:t>
      </w:r>
      <w:r>
        <w:rPr>
          <w:spacing w:val="60"/>
          <w:sz w:val="24"/>
          <w:szCs w:val="24"/>
        </w:rPr>
        <w:t xml:space="preserve"> </w:t>
      </w:r>
      <w:r>
        <w:rPr>
          <w:w w:val="118"/>
          <w:sz w:val="24"/>
          <w:szCs w:val="24"/>
        </w:rPr>
        <w:t>malam</w:t>
      </w:r>
      <w:r>
        <w:rPr>
          <w:spacing w:val="-9"/>
          <w:w w:val="118"/>
          <w:sz w:val="24"/>
          <w:szCs w:val="24"/>
        </w:rPr>
        <w:t xml:space="preserve"> </w:t>
      </w:r>
      <w:r>
        <w:rPr>
          <w:sz w:val="24"/>
          <w:szCs w:val="24"/>
        </w:rPr>
        <w:t xml:space="preserve">hari </w:t>
      </w:r>
      <w:r>
        <w:rPr>
          <w:spacing w:val="5"/>
          <w:sz w:val="24"/>
          <w:szCs w:val="24"/>
        </w:rPr>
        <w:t xml:space="preserve"> </w:t>
      </w:r>
      <w:r>
        <w:rPr>
          <w:sz w:val="24"/>
          <w:szCs w:val="24"/>
        </w:rPr>
        <w:t xml:space="preserve">aku </w:t>
      </w:r>
      <w:r>
        <w:rPr>
          <w:spacing w:val="1"/>
          <w:sz w:val="24"/>
          <w:szCs w:val="24"/>
        </w:rPr>
        <w:t xml:space="preserve"> </w:t>
      </w:r>
      <w:r>
        <w:rPr>
          <w:w w:val="117"/>
          <w:sz w:val="24"/>
          <w:szCs w:val="24"/>
        </w:rPr>
        <w:t>belajar</w:t>
      </w:r>
      <w:r>
        <w:rPr>
          <w:spacing w:val="-8"/>
          <w:w w:val="117"/>
          <w:sz w:val="24"/>
          <w:szCs w:val="24"/>
        </w:rPr>
        <w:t xml:space="preserve"> </w:t>
      </w:r>
      <w:r>
        <w:rPr>
          <w:sz w:val="24"/>
          <w:szCs w:val="24"/>
        </w:rPr>
        <w:t xml:space="preserve">lebih </w:t>
      </w:r>
      <w:r>
        <w:rPr>
          <w:spacing w:val="9"/>
          <w:sz w:val="24"/>
          <w:szCs w:val="24"/>
        </w:rPr>
        <w:t xml:space="preserve"> </w:t>
      </w:r>
      <w:r>
        <w:rPr>
          <w:w w:val="121"/>
          <w:sz w:val="24"/>
          <w:szCs w:val="24"/>
        </w:rPr>
        <w:t>bersemangat.</w:t>
      </w:r>
    </w:p>
    <w:p w:rsidR="00256EBE" w:rsidRDefault="00256EBE">
      <w:pPr>
        <w:spacing w:before="2" w:line="120" w:lineRule="exact"/>
        <w:rPr>
          <w:sz w:val="13"/>
          <w:szCs w:val="13"/>
        </w:rPr>
      </w:pPr>
    </w:p>
    <w:p w:rsidR="00256EBE" w:rsidRDefault="00256EBE">
      <w:pPr>
        <w:spacing w:line="200" w:lineRule="exact"/>
      </w:pPr>
    </w:p>
    <w:p w:rsidR="00256EBE" w:rsidRDefault="00E83221">
      <w:pPr>
        <w:spacing w:line="286" w:lineRule="auto"/>
        <w:ind w:left="110" w:right="74"/>
        <w:jc w:val="both"/>
        <w:rPr>
          <w:sz w:val="24"/>
          <w:szCs w:val="24"/>
        </w:rPr>
        <w:sectPr w:rsidR="00256EBE">
          <w:pgSz w:w="11900" w:h="16860"/>
          <w:pgMar w:top="1580" w:right="1080" w:bottom="280" w:left="1080" w:header="0" w:footer="1267" w:gutter="0"/>
          <w:cols w:space="720"/>
        </w:sectPr>
      </w:pPr>
      <w:r>
        <w:pict>
          <v:group id="_x0000_s1450" style="position:absolute;left:0;text-align:left;margin-left:186.35pt;margin-top:132.4pt;width:188.8pt;height:177.95pt;z-index:-2079;mso-position-horizontal-relative:page" coordorigin="3727,2648" coordsize="3776,3559">
            <v:shape id="_x0000_s7737" style="position:absolute;left:3727;top:2648;width:3776;height:3559" coordorigin="3727,2648" coordsize="3776,3559" path="m4076,5454r-1,-2l4074,5451r1,-55l4074,5394r,61l4075,5455r1,-1xe" fillcolor="black" stroked="f">
              <v:path arrowok="t"/>
            </v:shape>
            <v:shape id="_x0000_s7736" style="position:absolute;left:3727;top:2648;width:3776;height:3559" coordorigin="3727,2648" coordsize="3776,3559" path="m4237,3852r-4,5l4233,4080r2,-4l4237,4077r1,6l4237,3756r-1,80l4237,3852xe" fillcolor="black" stroked="f">
              <v:path arrowok="t"/>
            </v:shape>
            <v:shape id="_x0000_s7735" style="position:absolute;left:3727;top:2648;width:3776;height:3559" coordorigin="3727,2648" coordsize="3776,3559" path="m4224,3867r1,1l4227,3872r2,206l4231,4086r1,-3l4232,4082r1,-2l4233,3857r-2,8l4230,3866r-4,l4224,3867xe" fillcolor="black" stroked="f">
              <v:path arrowok="t"/>
            </v:shape>
            <v:shape id="_x0000_s7734" style="position:absolute;left:3727;top:2648;width:3776;height:3559" coordorigin="3727,2648" coordsize="3776,3559" path="m4230,3859r-1,3l4230,3864r1,1l4233,3857r-3,2xe" fillcolor="black" stroked="f">
              <v:path arrowok="t"/>
            </v:shape>
            <v:shape id="_x0000_s7733" style="position:absolute;left:3727;top:2648;width:3776;height:3559" coordorigin="3727,2648" coordsize="3776,3559" path="m4241,3245r-1,l4238,3246r-2,-1l4234,3244r-2,-24l4232,3214r-3,-1l4230,3314r4,-5l4235,3307r2,-1l4244,3309r-3,-64xe" fillcolor="black" stroked="f">
              <v:path arrowok="t"/>
            </v:shape>
            <v:shape id="_x0000_s7732" style="position:absolute;left:3727;top:2648;width:3776;height:3559" coordorigin="3727,2648" coordsize="3776,3559" path="m4227,3831r,-2l4228,3829r2,2l4236,3836r1,-80l4234,3753r-5,l4227,3752r,-5l4227,3831xe" fillcolor="black" stroked="f">
              <v:path arrowok="t"/>
            </v:shape>
            <v:shape id="_x0000_s7731" style="position:absolute;left:3727;top:2648;width:3776;height:3559" coordorigin="3727,2648" coordsize="3776,3559" path="m4238,4083r1,2l4241,4096r2,1l4246,4099r1,1l4247,3763r-5,-2l4240,3758r-2,325xe" fillcolor="black" stroked="f">
              <v:path arrowok="t"/>
            </v:shape>
            <v:shape id="_x0000_s7730" style="position:absolute;left:3727;top:2648;width:3776;height:3559" coordorigin="3727,2648" coordsize="3776,3559" path="m4233,4089r3,4l4235,4087r,-2l4237,4084r1,-1l4237,4077r-2,4l4234,4084r-1,5xe" fillcolor="black" stroked="f">
              <v:path arrowok="t"/>
            </v:shape>
            <v:shape id="_x0000_s7729" style="position:absolute;left:3727;top:2648;width:3776;height:3559" coordorigin="3727,2648" coordsize="3776,3559" path="m4235,3243r3,l4240,3243r2,1l4244,3309r6,-5l4253,3301r-3,-97l4242,3208r-2,5l4239,3218r-4,25xe" fillcolor="black" stroked="f">
              <v:path arrowok="t"/>
            </v:shape>
            <v:shape id="_x0000_s7728" style="position:absolute;left:3727;top:2648;width:3776;height:3559" coordorigin="3727,2648" coordsize="3776,3559" path="m4239,3218r-7,2l4234,3244r1,-1l4239,3218xe" fillcolor="black" stroked="f">
              <v:path arrowok="t"/>
            </v:shape>
            <v:shape id="_x0000_s7727" style="position:absolute;left:3727;top:2648;width:3776;height:3559" coordorigin="3727,2648" coordsize="3776,3559" path="m4261,3977r,-8l4260,3767r-2,-2l4254,3763r-7,l4247,4100r4,8l4255,4113r4,4l4260,4119r1,-142xe" fillcolor="black" stroked="f">
              <v:path arrowok="t"/>
            </v:shape>
            <v:shape id="_x0000_s7726" style="position:absolute;left:3727;top:2648;width:3776;height:3559" coordorigin="3727,2648" coordsize="3776,3559" path="m4239,4089r,3l4241,4096r-2,-11l4239,4089xe" fillcolor="black" stroked="f">
              <v:path arrowok="t"/>
            </v:shape>
            <v:shape id="_x0000_s7725" style="position:absolute;left:3727;top:2648;width:3776;height:3559" coordorigin="3727,2648" coordsize="3776,3559" path="m4247,4835r1,3l4248,4840r2,90l4256,4926r4,l4267,4925r-5,-99l4252,4834r-4,l4247,4835xe" fillcolor="black" stroked="f">
              <v:path arrowok="t"/>
            </v:shape>
            <v:shape id="_x0000_s7724" style="position:absolute;left:3727;top:2648;width:3776;height:3559" coordorigin="3727,2648" coordsize="3776,3559" path="m4249,5506r,2l4252,5510r-1,-65l4245,5445r-4,-2l4241,5442r-1,-3l4239,5440r-2,2l4234,5445r,l4232,5500r17,6xe" fillcolor="black" stroked="f">
              <v:path arrowok="t"/>
            </v:shape>
            <v:shape id="_x0000_s7723" style="position:absolute;left:3727;top:2648;width:3776;height:3559" coordorigin="3727,2648" coordsize="3776,3559" path="m4234,5434r-20,-2l4215,5494r2,-1l4219,5493r2,5l4223,5497r2,-1l4227,5497r1,6l4229,5502r3,-2l4234,5445r1,-5l4235,5434r-1,xe" fillcolor="black" stroked="f">
              <v:path arrowok="t"/>
            </v:shape>
            <v:shape id="_x0000_s7722" style="position:absolute;left:3727;top:2648;width:3776;height:3559" coordorigin="3727,2648" coordsize="3776,3559" path="m4211,5427r-2,l4211,5488r1,l4213,5494r2,l4214,5432r-3,-1l4210,5430r1,-3xe" fillcolor="black" stroked="f">
              <v:path arrowok="t"/>
            </v:shape>
            <v:shape id="_x0000_s7721" style="position:absolute;left:3727;top:2648;width:3776;height:3559" coordorigin="3727,2648" coordsize="3776,3559" path="m4205,5430r1,62l4208,5490r3,-2l4209,5427r-1,l4206,5429r-1,1xe" fillcolor="black" stroked="f">
              <v:path arrowok="t"/>
            </v:shape>
            <v:shape id="_x0000_s7720" style="position:absolute;left:3727;top:2648;width:3776;height:3559" coordorigin="3727,2648" coordsize="3776,3559" path="m4206,5492r-1,-62l4204,5432r,60l4206,5492xe" fillcolor="black" stroked="f">
              <v:path arrowok="t"/>
            </v:shape>
            <v:shape id="_x0000_s7719" style="position:absolute;left:3727;top:2648;width:3776;height:3559" coordorigin="3727,2648" coordsize="3776,3559" path="m4247,3464r1,l4252,3467r2,-49l4254,3410r-4,-1l4247,3464xe" fillcolor="black" stroked="f">
              <v:path arrowok="t"/>
            </v:shape>
            <v:shape id="_x0000_s7718" style="position:absolute;left:3727;top:2648;width:3776;height:3559" coordorigin="3727,2648" coordsize="3776,3559" path="m4250,3409r-16,1l4236,3460r5,l4244,3461r1,3l4247,3464r3,-55xe" fillcolor="black" stroked="f">
              <v:path arrowok="t"/>
            </v:shape>
            <v:shape id="_x0000_s7717" style="position:absolute;left:3727;top:2648;width:3776;height:3559" coordorigin="3727,2648" coordsize="3776,3559" path="m4229,3459r7,1l4234,3410r-12,1l4221,3411r-3,-10l4217,3400r-1,-2l4214,3399r-3,47l4210,3446r-2,3l4229,3459xe" fillcolor="black" stroked="f">
              <v:path arrowok="t"/>
            </v:shape>
            <v:shape id="_x0000_s7716" style="position:absolute;left:3727;top:2648;width:3776;height:3559" coordorigin="3727,2648" coordsize="3776,3559" path="m4224,3398r,2l4222,3401r-4,l4221,3411r6,-3l4224,3398xe" fillcolor="black" stroked="f">
              <v:path arrowok="t"/>
            </v:shape>
            <v:shape id="_x0000_s7715" style="position:absolute;left:3727;top:2648;width:3776;height:3559" coordorigin="3727,2648" coordsize="3776,3559" path="m4262,5199r-5,1l4261,5244r1,-41l4263,5202r1,-2l4262,5199xe" fillcolor="black" stroked="f">
              <v:path arrowok="t"/>
            </v:shape>
            <v:shape id="_x0000_s7714" style="position:absolute;left:3727;top:2648;width:3776;height:3559" coordorigin="3727,2648" coordsize="3776,3559" path="m4257,5244r4,l4257,5200r-4,l4249,5199r-3,-1l4246,5240r11,4xe" fillcolor="black" stroked="f">
              <v:path arrowok="t"/>
            </v:shape>
            <v:shape id="_x0000_s7713" style="position:absolute;left:3727;top:2648;width:3776;height:3559" coordorigin="3727,2648" coordsize="3776,3559" path="m4229,5238r2,-1l4238,5238r8,2l4246,5198r-4,-2l4231,5194r-2,44xe" fillcolor="black" stroked="f">
              <v:path arrowok="t"/>
            </v:shape>
            <v:shape id="_x0000_s7712" style="position:absolute;left:3727;top:2648;width:3776;height:3559" coordorigin="3727,2648" coordsize="3776,3559" path="m4220,5189r-2,1l4220,5233r3,3l4225,5238r3,l4229,5238r2,-44l4223,5194r-2,l4220,5193r,-4xe" fillcolor="black" stroked="f">
              <v:path arrowok="t"/>
            </v:shape>
            <v:shape id="_x0000_s7711" style="position:absolute;left:3727;top:2648;width:3776;height:3559" coordorigin="3727,2648" coordsize="3776,3559" path="m4216,5232r4,1l4218,5190r-3,1l4213,5190r-2,-2l4210,5186r-1,l4209,5190r,4l4209,5233r7,-1xe" fillcolor="black" stroked="f">
              <v:path arrowok="t"/>
            </v:shape>
            <v:shape id="_x0000_s7710" style="position:absolute;left:3727;top:2648;width:3776;height:3559" coordorigin="3727,2648" coordsize="3776,3559" path="m4209,5233r,-39l4209,5194r-3,-3l4204,5188r-3,40l4200,5234r9,-1xe" fillcolor="black" stroked="f">
              <v:path arrowok="t"/>
            </v:shape>
            <v:shape id="_x0000_s7709" style="position:absolute;left:3727;top:2648;width:3776;height:3559" coordorigin="3727,2648" coordsize="3776,3559" path="m4200,5231r-1,3l4200,5234r1,-6l4200,5231xe" fillcolor="black" stroked="f">
              <v:path arrowok="t"/>
            </v:shape>
            <v:shape id="_x0000_s7708" style="position:absolute;left:3727;top:2648;width:3776;height:3559" coordorigin="3727,2648" coordsize="3776,3559" path="m4254,3301r,5l4255,3306r2,-3l4265,3202r-11,1l4254,3203r2,3l4257,3208r-1,l4254,3207r,94xe" fillcolor="black" stroked="f">
              <v:path arrowok="t"/>
            </v:shape>
            <v:shape id="_x0000_s7707" style="position:absolute;left:3727;top:2648;width:3776;height:3559" coordorigin="3727,2648" coordsize="3776,3559" path="m4254,3207r-4,-3l4253,3301r1,l4254,3207xe" fillcolor="black" stroked="f">
              <v:path arrowok="t"/>
            </v:shape>
            <v:shape id="_x0000_s7706" style="position:absolute;left:3727;top:2648;width:3776;height:3559" coordorigin="3727,2648" coordsize="3776,3559" path="m4237,3308r,3l4244,3309r-7,-3l4237,3308xe" fillcolor="black" stroked="f">
              <v:path arrowok="t"/>
            </v:shape>
            <v:shape id="_x0000_s7705" style="position:absolute;left:3727;top:2648;width:3776;height:3559" coordorigin="3727,2648" coordsize="3776,3559" path="m4284,3769r-3,l4282,3930r1,-1l4284,3923r,-154xe" fillcolor="black" stroked="f">
              <v:path arrowok="t"/>
            </v:shape>
            <v:shape id="_x0000_s7704" style="position:absolute;left:3727;top:2648;width:3776;height:3559" coordorigin="3727,2648" coordsize="3776,3559" path="m4289,3927r,-3l4288,3922r-1,1l4285,3924r2,7l4288,3929r1,-2xe" fillcolor="black" stroked="f">
              <v:path arrowok="t"/>
            </v:shape>
            <v:shape id="_x0000_s7703" style="position:absolute;left:3727;top:2648;width:3776;height:3559" coordorigin="3727,2648" coordsize="3776,3559" path="m4285,3930r2,1l4285,3924r-1,-1l4283,3929r2,1xe" fillcolor="black" stroked="f">
              <v:path arrowok="t"/>
            </v:shape>
            <v:shape id="_x0000_s7702" style="position:absolute;left:3727;top:2648;width:3776;height:3559" coordorigin="3727,2648" coordsize="3776,3559" path="m4343,3879r4,l4349,3803r,-3l4346,3799r-3,80xe" fillcolor="black" stroked="f">
              <v:path arrowok="t"/>
            </v:shape>
            <v:shape id="_x0000_s7701" style="position:absolute;left:3727;top:2648;width:3776;height:3559" coordorigin="3727,2648" coordsize="3776,3559" path="m4342,3799r-4,l4340,3874r1,3l4343,3879r3,-80l4342,3799xe" fillcolor="black" stroked="f">
              <v:path arrowok="t"/>
            </v:shape>
            <v:shape id="_x0000_s7700" style="position:absolute;left:3727;top:2648;width:3776;height:3559" coordorigin="3727,2648" coordsize="3776,3559" path="m4338,3799r-4,-1l4334,3866r4,2l4340,3874r-2,-75xe" fillcolor="black" stroked="f">
              <v:path arrowok="t"/>
            </v:shape>
            <v:shape id="_x0000_s7699" style="position:absolute;left:3727;top:2648;width:3776;height:3559" coordorigin="3727,2648" coordsize="3776,3559" path="m4334,3866r,-68l4333,3796r-1,-1l4329,3792r,77l4334,3866xe" fillcolor="black" stroked="f">
              <v:path arrowok="t"/>
            </v:shape>
            <v:shape id="_x0000_s7698" style="position:absolute;left:3727;top:2648;width:3776;height:3559" coordorigin="3727,2648" coordsize="3776,3559" path="m4321,3792r,74l4324,3870r2,1l4329,3869r,-77l4326,3791r-2,2l4323,3793r-2,-1xe" fillcolor="black" stroked="f">
              <v:path arrowok="t"/>
            </v:shape>
            <v:shape id="_x0000_s7697" style="position:absolute;left:3727;top:2648;width:3776;height:3559" coordorigin="3727,2648" coordsize="3776,3559" path="m4323,3789r-1,l4323,3791r1,2l4326,3791r-3,-2xe" fillcolor="black" stroked="f">
              <v:path arrowok="t"/>
            </v:shape>
            <v:shape id="_x0000_s7696" style="position:absolute;left:3727;top:2648;width:3776;height:3559" coordorigin="3727,2648" coordsize="3776,3559" path="m4348,4249r,3l4349,4255r2,-152l4346,4098r-1,145l4348,4249xe" fillcolor="black" stroked="f">
              <v:path arrowok="t"/>
            </v:shape>
            <v:shape id="_x0000_s7695" style="position:absolute;left:3727;top:2648;width:3776;height:3559" coordorigin="3727,2648" coordsize="3776,3559" path="m4373,3517r1,-2l4376,3512r3,l4379,3514r-2,3l4375,3521r,1l4378,3521r2,-1l4379,3467r-3,1l4374,3469r-1,48xe" fillcolor="black" stroked="f">
              <v:path arrowok="t"/>
            </v:shape>
            <v:shape id="_x0000_s7694" style="position:absolute;left:3727;top:2648;width:3776;height:3559" coordorigin="3727,2648" coordsize="3776,3559" path="m4369,3519r1,1l4371,3522r1,-2l4373,3517r1,-48l4370,3468r-1,51xe" fillcolor="black" stroked="f">
              <v:path arrowok="t"/>
            </v:shape>
            <v:shape id="_x0000_s7693" style="position:absolute;left:3727;top:2648;width:3776;height:3559" coordorigin="3727,2648" coordsize="3776,3559" path="m4370,3468r-2,-2l4366,3464r-3,-2l4362,3463r2,54l4369,3519r1,-51xe" fillcolor="black" stroked="f">
              <v:path arrowok="t"/>
            </v:shape>
            <v:shape id="_x0000_s7692" style="position:absolute;left:3727;top:2648;width:3776;height:3559" coordorigin="3727,2648" coordsize="3776,3559" path="m4360,3464r-1,-1l4359,3516r5,1l4362,3463r-2,1xe" fillcolor="black" stroked="f">
              <v:path arrowok="t"/>
            </v:shape>
            <v:shape id="_x0000_s7691" style="position:absolute;left:3727;top:2648;width:3776;height:3559" coordorigin="3727,2648" coordsize="3776,3559" path="m4350,3505r1,1l4354,3514r5,2l4359,3463r-1,-2l4357,3458r-4,-1l4350,3505xe" fillcolor="black" stroked="f">
              <v:path arrowok="t"/>
            </v:shape>
            <v:shape id="_x0000_s7690" style="position:absolute;left:3727;top:2648;width:3776;height:3559" coordorigin="3727,2648" coordsize="3776,3559" path="m4351,3509r,3l4354,3514r-3,-8l4351,3509xe" fillcolor="black" stroked="f">
              <v:path arrowok="t"/>
            </v:shape>
            <v:shape id="_x0000_s7689" style="position:absolute;left:3727;top:2648;width:3776;height:3559" coordorigin="3727,2648" coordsize="3776,3559" path="m4377,3811r1,77l4379,3890r1,-76l4380,3812r-2,-1l4377,3811xe" fillcolor="black" stroked="f">
              <v:path arrowok="t"/>
            </v:shape>
            <v:shape id="_x0000_s7688" style="position:absolute;left:3727;top:2648;width:3776;height:3559" coordorigin="3727,2648" coordsize="3776,3559" path="m4366,3887r8,l4378,3888r-1,-77l4375,3811r-5,-2l4366,3887xe" fillcolor="black" stroked="f">
              <v:path arrowok="t"/>
            </v:shape>
            <v:shape id="_x0000_s7687" style="position:absolute;left:3727;top:2648;width:3776;height:3559" coordorigin="3727,2648" coordsize="3776,3559" path="m4370,3809r-4,-2l4362,3805r-4,-1l4357,3805r3,80l4366,3887r4,-78xe" fillcolor="black" stroked="f">
              <v:path arrowok="t"/>
            </v:shape>
            <v:shape id="_x0000_s7686" style="position:absolute;left:3727;top:2648;width:3776;height:3559" coordorigin="3727,2648" coordsize="3776,3559" path="m4356,3883r4,2l4357,3805r-2,1l4354,3805r-1,-3l4352,3881r4,2xe" fillcolor="black" stroked="f">
              <v:path arrowok="t"/>
            </v:shape>
            <v:shape id="_x0000_s7685" style="position:absolute;left:3727;top:2648;width:3776;height:3559" coordorigin="3727,2648" coordsize="3776,3559" path="m4352,3881r1,-79l4352,3802r-1,1l4349,3803r-2,76l4352,3881xe" fillcolor="black" stroked="f">
              <v:path arrowok="t"/>
            </v:shape>
            <v:shape id="_x0000_s7684" style="position:absolute;left:3727;top:2648;width:3776;height:3559" coordorigin="3727,2648" coordsize="3776,3559" path="m4381,3472r1,48l4384,3525r6,l4389,3474r,-3l4389,3471r-1,3l4386,3478r-3,l4381,3472xe" fillcolor="black" stroked="f">
              <v:path arrowok="t"/>
            </v:shape>
            <v:shape id="_x0000_s7683" style="position:absolute;left:3727;top:2648;width:3776;height:3559" coordorigin="3727,2648" coordsize="3776,3559" path="m4381,3469r-2,-2l4380,3520r2,l4381,3472r,-3xe" fillcolor="black" stroked="f">
              <v:path arrowok="t"/>
            </v:shape>
            <v:shape id="_x0000_s7682" style="position:absolute;left:3727;top:2648;width:3776;height:3559" coordorigin="3727,2648" coordsize="3776,3559" path="m4390,3475r,50l4392,3526r3,-43l4396,3480r,-2l4395,3477r-4,l4390,3475xe" fillcolor="black" stroked="f">
              <v:path arrowok="t"/>
            </v:shape>
            <v:shape id="_x0000_s7681" style="position:absolute;left:3727;top:2648;width:3776;height:3559" coordorigin="3727,2648" coordsize="3776,3559" path="m4402,5488r-10,-3l4392,5545r5,-3l4398,5541r2,l4410,5556r-1,-65l4402,5488xe" fillcolor="black" stroked="f">
              <v:path arrowok="t"/>
            </v:shape>
            <v:shape id="_x0000_s7680" style="position:absolute;left:3727;top:2648;width:3776;height:3559" coordorigin="3727,2648" coordsize="3776,3559" path="m4358,5536r2,-1l4365,5537r3,2l4375,5543r17,2l4392,5485r-7,-1l4379,5483r-9,-3l4365,5477r-4,-2l4358,5536xe" fillcolor="black" stroked="f">
              <v:path arrowok="t"/>
            </v:shape>
            <v:shape id="_x0000_s7679" style="position:absolute;left:3727;top:2648;width:3776;height:3559" coordorigin="3727,2648" coordsize="3776,3559" path="m4356,5537r2,-1l4361,5475r-7,-2l4354,5537r2,xe" fillcolor="black" stroked="f">
              <v:path arrowok="t"/>
            </v:shape>
            <v:shape id="_x0000_s7678" style="position:absolute;left:3727;top:2648;width:3776;height:3559" coordorigin="3727,2648" coordsize="3776,3559" path="m4384,3243r1,l4389,3245r5,3l4397,3243r,-2l4397,3240r-2,-91l4388,3151r-4,92xe" fillcolor="black" stroked="f">
              <v:path arrowok="t"/>
            </v:shape>
            <v:shape id="_x0000_s7677" style="position:absolute;left:3727;top:2648;width:3776;height:3559" coordorigin="3727,2648" coordsize="3776,3559" path="m4480,3518r,-2l4478,3515r3,50l4481,3519r-1,-1xe" fillcolor="black" stroked="f">
              <v:path arrowok="t"/>
            </v:shape>
            <v:shape id="_x0000_s7676" style="position:absolute;left:3727;top:2648;width:3776;height:3559" coordorigin="3727,2648" coordsize="3776,3559" path="m4540,3541r,-3l4537,3538r7,59l4541,3541r-1,xe" fillcolor="black" stroked="f">
              <v:path arrowok="t"/>
            </v:shape>
            <v:shape id="_x0000_s7675" style="position:absolute;left:3727;top:2648;width:3776;height:3559" coordorigin="3727,2648" coordsize="3776,3559" path="m4550,3551r1,l4553,3548r-6,-9l4556,3597r-5,-45l4550,3551xe" fillcolor="black" stroked="f">
              <v:path arrowok="t"/>
            </v:shape>
            <v:shape id="_x0000_s7674" style="position:absolute;left:3727;top:2648;width:3776;height:3559" coordorigin="3727,2648" coordsize="3776,3559" path="m4585,3901r-1,-1l4583,3900r-4,-1l4576,3897r-4,-2l4570,3895r,1l4571,3965r1,1l4576,3977r9,l4585,3901xe" fillcolor="black" stroked="f">
              <v:path arrowok="t"/>
            </v:shape>
            <v:shape id="_x0000_s7673" style="position:absolute;left:3727;top:2648;width:3776;height:3559" coordorigin="3727,2648" coordsize="3776,3559" path="m4564,3967r4,-1l4571,3965r-1,-69l4570,3898r-2,l4564,3967xe" fillcolor="black" stroked="f">
              <v:path arrowok="t"/>
            </v:shape>
            <v:shape id="_x0000_s7672" style="position:absolute;left:3727;top:2648;width:3776;height:3559" coordorigin="3727,2648" coordsize="3776,3559" path="m4557,3890r,73l4558,3958r4,l4564,3967r4,-69l4564,3896r-4,-1l4557,3892r,-2xe" fillcolor="black" stroked="f">
              <v:path arrowok="t"/>
            </v:shape>
            <v:shape id="_x0000_s7671" style="position:absolute;left:3727;top:2648;width:3776;height:3559" coordorigin="3727,2648" coordsize="3776,3559" path="m4562,3963r,3l4564,3967r-2,-9l4562,3963xe" fillcolor="black" stroked="f">
              <v:path arrowok="t"/>
            </v:shape>
            <v:shape id="_x0000_s7670" style="position:absolute;left:3727;top:2648;width:3776;height:3559" coordorigin="3727,2648" coordsize="3776,3559" path="m4575,5278r1,-1l4577,5275r-10,-1l4570,5315r2,-1l4576,5314r,-35l4575,5278xe" fillcolor="black" stroked="f">
              <v:path arrowok="t"/>
            </v:shape>
            <v:shape id="_x0000_s7669" style="position:absolute;left:3727;top:2648;width:3776;height:3559" coordorigin="3727,2648" coordsize="3776,3559" path="m4570,5317r,-2l4567,5274r-2,3l4563,5279r3,38l4570,5318r,-1xe" fillcolor="black" stroked="f">
              <v:path arrowok="t"/>
            </v:shape>
            <v:shape id="_x0000_s7668" style="position:absolute;left:3727;top:2648;width:3776;height:3559" coordorigin="3727,2648" coordsize="3776,3559" path="m4563,5279r-16,-5l4550,5312r6,1l4561,5315r5,2l4563,5279xe" fillcolor="black" stroked="f">
              <v:path arrowok="t"/>
            </v:shape>
            <v:shape id="_x0000_s7667" style="position:absolute;left:3727;top:2648;width:3776;height:3559" coordorigin="3727,2648" coordsize="3776,3559" path="m4547,5313r3,-1l4547,5274r,-4l4545,5270r,44l4547,5313xe" fillcolor="black" stroked="f">
              <v:path arrowok="t"/>
            </v:shape>
            <v:shape id="_x0000_s7666" style="position:absolute;left:3727;top:2648;width:3776;height:3559" coordorigin="3727,2648" coordsize="3776,3559" path="m4568,3092r1,72l4571,3153r5,l4576,3155r1,-78l4573,3081r-4,1l4568,3092xe" fillcolor="black" stroked="f">
              <v:path arrowok="t"/>
            </v:shape>
            <v:shape id="_x0000_s7665" style="position:absolute;left:3727;top:2648;width:3776;height:3559" coordorigin="3727,2648" coordsize="3776,3559" path="m4577,5279r,36l4580,5319r5,l4589,5321r2,2l4594,5325r-2,-38l4585,5285r-2,-2l4581,5281r-3,-2l4577,5279xe" fillcolor="black" stroked="f">
              <v:path arrowok="t"/>
            </v:shape>
            <v:shape id="_x0000_s7664" style="position:absolute;left:3727;top:2648;width:3776;height:3559" coordorigin="3727,2648" coordsize="3776,3559" path="m4576,5279r,35l4577,5315r,-36l4576,5279xe" fillcolor="black" stroked="f">
              <v:path arrowok="t"/>
            </v:shape>
            <v:shape id="_x0000_s7663" style="position:absolute;left:3727;top:2648;width:3776;height:3559" coordorigin="3727,2648" coordsize="3776,3559" path="m4583,3072r-6,5l4578,3159r3,-1l4582,3159r1,-83l4584,3075r2,-5l4583,3072xe" fillcolor="black" stroked="f">
              <v:path arrowok="t"/>
            </v:shape>
            <v:shape id="_x0000_s7662" style="position:absolute;left:3727;top:2648;width:3776;height:3559" coordorigin="3727,2648" coordsize="3776,3559" path="m4574,3160r1,1l4578,3159r-1,-82l4576,3155r,2l4574,3160xe" fillcolor="black" stroked="f">
              <v:path arrowok="t"/>
            </v:shape>
            <v:shape id="_x0000_s7661" style="position:absolute;left:3727;top:2648;width:3776;height:3559" coordorigin="3727,2648" coordsize="3776,3559" path="m4848,2969r,-2l4847,2967r-1,l4846,2968r-3,l4846,3046r5,l4848,2970r,-1xe" fillcolor="black" stroked="f">
              <v:path arrowok="t"/>
            </v:shape>
            <v:shape id="_x0000_s7660" style="position:absolute;left:3727;top:2648;width:3776;height:3559" coordorigin="3727,2648" coordsize="3776,3559" path="m4921,2937r,-2l4919,2935r4,79l4924,2938r-3,-1xe" fillcolor="black" stroked="f">
              <v:path arrowok="t"/>
            </v:shape>
            <v:shape id="_x0000_s7659" style="position:absolute;left:3727;top:2648;width:3776;height:3559" coordorigin="3727,2648" coordsize="3776,3559" path="m4982,2915r,1l4994,2984r-3,-74l4992,2909r2,-4l4992,2905r-6,4l4983,2910r-1,5xe" fillcolor="black" stroked="f">
              <v:path arrowok="t"/>
            </v:shape>
            <v:shape id="_x0000_s7658" style="position:absolute;left:3727;top:2648;width:3776;height:3559" coordorigin="3727,2648" coordsize="3776,3559" path="m5057,2963r-1,-6l5055,2954r-1,-65l5055,2888r2,-3l5052,2884r-9,3l5057,2963xe" fillcolor="black" stroked="f">
              <v:path arrowok="t"/>
            </v:shape>
            <v:shape id="_x0000_s7657" style="position:absolute;left:3727;top:2648;width:3776;height:3559" coordorigin="3727,2648" coordsize="3776,3559" path="m5069,2956r3,-2l5071,2881r2,-3l5074,2874r-1,-1l5070,2874r-1,82xe" fillcolor="black" stroked="f">
              <v:path arrowok="t"/>
            </v:shape>
            <v:shape id="_x0000_s7656" style="position:absolute;left:3727;top:2648;width:3776;height:3559" coordorigin="3727,2648" coordsize="3776,3559" path="m5302,2780r,-5l5301,2775r2,82l5304,2780r-2,xe" fillcolor="black" stroked="f">
              <v:path arrowok="t"/>
            </v:shape>
            <v:shape id="_x0000_s7655" style="position:absolute;left:3727;top:2648;width:3776;height:3559" coordorigin="3727,2648" coordsize="3776,3559" path="m5555,2670r,-2l5554,2667r-1,7l5552,2675r-1,-1l5549,2673r-4,1l5541,2675r6,73l5552,2748r,1l5555,2755r,-84l5555,2670xe" fillcolor="black" stroked="f">
              <v:path arrowok="t"/>
            </v:shape>
            <v:shape id="_x0000_s7654" style="position:absolute;left:3727;top:2648;width:3776;height:3559" coordorigin="3727,2648" coordsize="3776,3559" path="m5678,2670r,-3l5680,2662r-3,-2l5679,2732r-1,-60l5678,2670xe" fillcolor="black" stroked="f">
              <v:path arrowok="t"/>
            </v:shape>
            <v:shape id="_x0000_s7653" style="position:absolute;left:3727;top:2648;width:3776;height:3559" coordorigin="3727,2648" coordsize="3776,3559" path="m5899,2806r3,2l5901,2734r1,-3l5903,2728r-1,l5899,2729r,77xe" fillcolor="black" stroked="f">
              <v:path arrowok="t"/>
            </v:shape>
            <v:shape id="_x0000_s7652" style="position:absolute;left:3727;top:2648;width:3776;height:3559" coordorigin="3727,2648" coordsize="3776,3559" path="m5904,4353r-6,1l5900,4429r4,-68l5905,4356r,-3l5904,4353xe" fillcolor="black" stroked="f">
              <v:path arrowok="t"/>
            </v:shape>
            <v:shape id="_x0000_s7651" style="position:absolute;left:3727;top:2648;width:3776;height:3559" coordorigin="3727,2648" coordsize="3776,3559" path="m5918,4358r,-1l5917,4356r-1,2l5913,4362r-9,-1l5916,4429r3,1l5918,4360r,-2xe" fillcolor="black" stroked="f">
              <v:path arrowok="t"/>
            </v:shape>
            <v:shape id="_x0000_s7650" style="position:absolute;left:3727;top:2648;width:3776;height:3559" coordorigin="3727,2648" coordsize="3776,3559" path="m5946,2745r3,-2l5949,2743r-6,l5943,2747r3,-2xe" fillcolor="black" stroked="f">
              <v:path arrowok="t"/>
            </v:shape>
            <v:shape id="_x0000_s7649" style="position:absolute;left:3727;top:2648;width:3776;height:3559" coordorigin="3727,2648" coordsize="3776,3559" path="m5943,2747r,-4l5941,2744r,4l5953,2820r-10,-72l5943,2747xe" fillcolor="black" stroked="f">
              <v:path arrowok="t"/>
            </v:shape>
            <v:shape id="_x0000_s7648" style="position:absolute;left:3727;top:2648;width:3776;height:3559" coordorigin="3727,2648" coordsize="3776,3559" path="m5963,4372r,-3l5958,4368r19,90l5968,4374r-5,-2xe" fillcolor="black" stroked="f">
              <v:path arrowok="t"/>
            </v:shape>
            <v:shape id="_x0000_s7647" style="position:absolute;left:3727;top:2648;width:3776;height:3559" coordorigin="3727,2648" coordsize="3776,3559" path="m6001,6075r-5,-2l5996,6140r1,-1l6000,6139r1,1l6001,6076r,-1xe" fillcolor="black" stroked="f">
              <v:path arrowok="t"/>
            </v:shape>
            <v:shape id="_x0000_s7646" style="position:absolute;left:3727;top:2648;width:3776;height:3559" coordorigin="3727,2648" coordsize="3776,3559" path="m5997,4468r3,-1l6001,4468r-1,2l6000,4471r3,3l6012,4389r-15,79xe" fillcolor="black" stroked="f">
              <v:path arrowok="t"/>
            </v:shape>
            <v:shape id="_x0000_s7645" style="position:absolute;left:3727;top:2648;width:3776;height:3559" coordorigin="3727,2648" coordsize="3776,3559" path="m6029,2777r,-3l6027,2773r7,80l6030,2778r-1,-1xe" fillcolor="black" stroked="f">
              <v:path arrowok="t"/>
            </v:shape>
            <v:shape id="_x0000_s7644" style="position:absolute;left:3727;top:2648;width:3776;height:3559" coordorigin="3727,2648" coordsize="3776,3559" path="m6100,2875r3,-1l6102,2803r1,-2l6104,2799r,-1l6103,2799r-1,l6100,2875xe" fillcolor="black" stroked="f">
              <v:path arrowok="t"/>
            </v:shape>
            <v:shape id="_x0000_s7643" style="position:absolute;left:3727;top:2648;width:3776;height:3559" coordorigin="3727,2648" coordsize="3776,3559" path="m6131,6194r6,2l6137,6072r1,-2l6139,6067r-1,-3l6135,6061r-4,133xe" fillcolor="black" stroked="f">
              <v:path arrowok="t"/>
            </v:shape>
            <v:shape id="_x0000_s7642" style="position:absolute;left:3727;top:2648;width:3776;height:3559" coordorigin="3727,2648" coordsize="3776,3559" path="m6124,6047r,146l6127,6193r4,1l6135,6061r-7,-7l6125,6050r-1,-3xe" fillcolor="black" stroked="f">
              <v:path arrowok="t"/>
            </v:shape>
            <v:shape id="_x0000_s7641" style="position:absolute;left:3727;top:2648;width:3776;height:3559" coordorigin="3727,2648" coordsize="3776,3559" path="m6139,6199r,3l6140,6207r-1,-135l6137,6073r,-1l6137,6196r2,3xe" fillcolor="black" stroked="f">
              <v:path arrowok="t"/>
            </v:shape>
            <v:shape id="_x0000_s7640" style="position:absolute;left:3727;top:2648;width:3776;height:3559" coordorigin="3727,2648" coordsize="3776,3559" path="m6149,6085r1,-2l6152,6080r-10,-10l6143,6202r1,l6145,6204r1,2l6148,6206r2,l6150,6086r-1,-1xe" fillcolor="black" stroked="f">
              <v:path arrowok="t"/>
            </v:shape>
            <v:shape id="_x0000_s7639" style="position:absolute;left:3727;top:2648;width:3776;height:3559" coordorigin="3727,2648" coordsize="3776,3559" path="m6142,6070r-3,2l6140,6207r1,-3l6143,6202r-1,-132xe" fillcolor="black" stroked="f">
              <v:path arrowok="t"/>
            </v:shape>
            <v:shape id="_x0000_s7638" style="position:absolute;left:3727;top:2648;width:3776;height:3559" coordorigin="3727,2648" coordsize="3776,3559" path="m6155,6086r-2,l6154,6205r1,-116l6156,6088r,-1l6155,6086xe" fillcolor="black" stroked="f">
              <v:path arrowok="t"/>
            </v:shape>
            <v:shape id="_x0000_s7637" style="position:absolute;left:3727;top:2648;width:3776;height:3559" coordorigin="3727,2648" coordsize="3776,3559" path="m6152,6205r2,l6153,6086r-3,l6150,6206r2,-1xe" fillcolor="black" stroked="f">
              <v:path arrowok="t"/>
            </v:shape>
            <v:shape id="_x0000_s7636" style="position:absolute;left:3727;top:2648;width:3776;height:3559" coordorigin="3727,2648" coordsize="3776,3559" path="m6194,5742r,-2l6195,5739r1,-2l6196,5737r-2,1l6194,5742xe" fillcolor="black" stroked="f">
              <v:path arrowok="t"/>
            </v:shape>
            <v:shape id="_x0000_s7635" style="position:absolute;left:3727;top:2648;width:3776;height:3559" coordorigin="3727,2648" coordsize="3776,3559" path="m6204,5732r,3l6198,5742r-4,l6194,5738r-1,1l6194,5802r2,-2l6196,5795r15,-13l6204,5732xe" fillcolor="black" stroked="f">
              <v:path arrowok="t"/>
            </v:shape>
            <v:shape id="_x0000_s7634" style="position:absolute;left:3727;top:2648;width:3776;height:3559" coordorigin="3727,2648" coordsize="3776,3559" path="m6192,5803r2,-1l6193,5739r-2,2l6191,5744r-2,3l6186,5805r6,-2xe" fillcolor="black" stroked="f">
              <v:path arrowok="t"/>
            </v:shape>
            <v:shape id="_x0000_s7633" style="position:absolute;left:3727;top:2648;width:3776;height:3559" coordorigin="3727,2648" coordsize="3776,3559" path="m6189,5747r-4,2l6182,5750r-3,3l6179,5754r1,55l6186,5805r3,-58xe" fillcolor="black" stroked="f">
              <v:path arrowok="t"/>
            </v:shape>
            <v:shape id="_x0000_s7632" style="position:absolute;left:3727;top:2648;width:3776;height:3559" coordorigin="3727,2648" coordsize="3776,3559" path="m6180,5809r-1,-55l6179,5756r-1,l6176,5755r-4,-3l6168,5820r12,-11xe" fillcolor="black" stroked="f">
              <v:path arrowok="t"/>
            </v:shape>
            <v:shape id="_x0000_s7631" style="position:absolute;left:3727;top:2648;width:3776;height:3559" coordorigin="3727,2648" coordsize="3776,3559" path="m6163,5825r5,-5l6172,5752r-11,11l6160,5764r-3,l6156,5830r7,-5xe" fillcolor="black" stroked="f">
              <v:path arrowok="t"/>
            </v:shape>
            <v:shape id="_x0000_s7630" style="position:absolute;left:3727;top:2648;width:3776;height:3559" coordorigin="3727,2648" coordsize="3776,3559" path="m6172,5752r-14,7l6161,5762r,1l6172,5752xe" fillcolor="black" stroked="f">
              <v:path arrowok="t"/>
            </v:shape>
            <v:shape id="_x0000_s7629" style="position:absolute;left:3727;top:2648;width:3776;height:3559" coordorigin="3727,2648" coordsize="3776,3559" path="m6214,5725r1,57l6217,5782r6,-4l6228,5772r-1,-58l6225,5714r1,6l6224,5721r-4,1l6217,5723r-3,2xe" fillcolor="black" stroked="f">
              <v:path arrowok="t"/>
            </v:shape>
            <v:shape id="_x0000_s7628" style="position:absolute;left:3727;top:2648;width:3776;height:3559" coordorigin="3727,2648" coordsize="3776,3559" path="m6225,5714r-1,1l6225,5717r1,3l6225,5714xe" fillcolor="black" stroked="f">
              <v:path arrowok="t"/>
            </v:shape>
            <v:shape id="_x0000_s7627" style="position:absolute;left:3727;top:2648;width:3776;height:3559" coordorigin="3727,2648" coordsize="3776,3559" path="m6219,6052r1,117l6222,6169r3,-4l6228,6161r-1,-116l6224,6043r,l6225,6047r1,2l6226,6051r-5,l6219,6052xe" fillcolor="black" stroked="f">
              <v:path arrowok="t"/>
            </v:shape>
            <v:shape id="_x0000_s7626" style="position:absolute;left:3727;top:2648;width:3776;height:3559" coordorigin="3727,2648" coordsize="3776,3559" path="m6237,5763r,l6239,5765r-1,-57l6237,5708r-1,-1l6234,5708r-1,2l6233,5767r4,-4xe" fillcolor="black" stroked="f">
              <v:path arrowok="t"/>
            </v:shape>
            <v:shape id="_x0000_s7625" style="position:absolute;left:3727;top:2648;width:3776;height:3559" coordorigin="3727,2648" coordsize="3776,3559" path="m6227,5714r1,58l6233,5767r,-57l6232,5712r-2,2l6227,5714xe" fillcolor="black" stroked="f">
              <v:path arrowok="t"/>
            </v:shape>
            <v:shape id="_x0000_s7624" style="position:absolute;left:3727;top:2648;width:3776;height:3559" coordorigin="3727,2648" coordsize="3776,3559" path="m6215,5782r-1,-57l6214,5728r-1,l6211,5728r,54l6215,5782xe" fillcolor="black" stroked="f">
              <v:path arrowok="t"/>
            </v:shape>
            <v:shape id="_x0000_s7623" style="position:absolute;left:3727;top:2648;width:3776;height:3559" coordorigin="3727,2648" coordsize="3776,3559" path="m6211,5782r,-54l6210,5727r-1,l6209,5730r-1,1l6206,5730r-1,-1l6204,5730r,2l6211,5782xe" fillcolor="black" stroked="f">
              <v:path arrowok="t"/>
            </v:shape>
            <v:shape id="_x0000_s7622" style="position:absolute;left:3727;top:2648;width:3776;height:3559" coordorigin="3727,2648" coordsize="3776,3559" path="m6252,4519r-27,-2l6235,4586r12,-1l6249,4584r1,l6252,4584r1,4l6265,4518r-13,1xe" fillcolor="black" stroked="f">
              <v:path arrowok="t"/>
            </v:shape>
            <v:shape id="_x0000_s7621" style="position:absolute;left:3727;top:2648;width:3776;height:3559" coordorigin="3727,2648" coordsize="3776,3559" path="m6235,4586r-10,-69l6199,4514r-14,-3l6185,4511r13,77l6223,4587r12,-1xe" fillcolor="black" stroked="f">
              <v:path arrowok="t"/>
            </v:shape>
            <v:shape id="_x0000_s7620" style="position:absolute;left:3727;top:2648;width:3776;height:3559" coordorigin="3727,2648" coordsize="3776,3559" path="m6170,4597r2,-3l6178,4591r20,-3l6185,4511r-9,-14l6170,4597xe" fillcolor="black" stroked="f">
              <v:path arrowok="t"/>
            </v:shape>
            <v:shape id="_x0000_s7619" style="position:absolute;left:3727;top:2648;width:3776;height:3559" coordorigin="3727,2648" coordsize="3776,3559" path="m6176,4497r-18,-21l6159,4602r2,l6164,4596r,-1l6166,4596r2,2l6170,4597r6,-100xe" fillcolor="black" stroked="f">
              <v:path arrowok="t"/>
            </v:shape>
            <v:shape id="_x0000_s7618" style="position:absolute;left:3727;top:2648;width:3776;height:3559" coordorigin="3727,2648" coordsize="3776,3559" path="m6158,4476r-12,-11l6148,4613r3,-3l6155,4610r1,-5l6159,4602r-1,-126xe" fillcolor="black" stroked="f">
              <v:path arrowok="t"/>
            </v:shape>
            <v:shape id="_x0000_s7617" style="position:absolute;left:3727;top:2648;width:3776;height:3559" coordorigin="3727,2648" coordsize="3776,3559" path="m6156,4605r-1,5l6156,4609r,-4xe" fillcolor="black" stroked="f">
              <v:path arrowok="t"/>
            </v:shape>
            <v:shape id="_x0000_s7616" style="position:absolute;left:3727;top:2648;width:3776;height:3559" coordorigin="3727,2648" coordsize="3776,3559" path="m6137,4621r2,l6143,4618r2,-3l6148,4613r-2,-148l6145,4465r-5,-4l6137,4621xe" fillcolor="black" stroked="f">
              <v:path arrowok="t"/>
            </v:shape>
            <v:shape id="_x0000_s7615" style="position:absolute;left:3727;top:2648;width:3776;height:3559" coordorigin="3727,2648" coordsize="3776,3559" path="m6128,4450r2,175l6136,4621r1,l6140,4461r-4,-4l6132,4453r-4,-3xe" fillcolor="black" stroked="f">
              <v:path arrowok="t"/>
            </v:shape>
            <v:shape id="_x0000_s7614" style="position:absolute;left:3727;top:2648;width:3776;height:3559" coordorigin="3727,2648" coordsize="3776,3559" path="m6113,4641r3,l6121,4636r5,-5l6130,4625r-2,-175l6126,4450r-3,-3l6119,4443r-4,-4l6113,4641xe" fillcolor="black" stroked="f">
              <v:path arrowok="t"/>
            </v:shape>
            <v:shape id="_x0000_s7613" style="position:absolute;left:3727;top:2648;width:3776;height:3559" coordorigin="3727,2648" coordsize="3776,3559" path="m6102,4571r1,79l6106,4647r3,-4l6113,4641r2,-202l6110,4436r-4,l6103,4555r-1,16xe" fillcolor="black" stroked="f">
              <v:path arrowok="t"/>
            </v:shape>
            <v:shape id="_x0000_s7612" style="position:absolute;left:3727;top:2648;width:3776;height:3559" coordorigin="3727,2648" coordsize="3776,3559" path="m6106,4436r-5,l6099,4435r,-8l6089,4422r8,118l6103,4555r3,-119xe" fillcolor="black" stroked="f">
              <v:path arrowok="t"/>
            </v:shape>
            <v:shape id="_x0000_s7611" style="position:absolute;left:3727;top:2648;width:3776;height:3559" coordorigin="3727,2648" coordsize="3776,3559" path="m6243,6038r-4,-1l6236,6036r-1,2l6234,6041r-1,3l6234,6154r2,l6245,6146r-2,-108xe" fillcolor="black" stroked="f">
              <v:path arrowok="t"/>
            </v:shape>
            <v:shape id="_x0000_s7610" style="position:absolute;left:3727;top:2648;width:3776;height:3559" coordorigin="3727,2648" coordsize="3776,3559" path="m6233,6154r1,l6233,6044r-2,3l6230,6048r,109l6233,6154xe" fillcolor="black" stroked="f">
              <v:path arrowok="t"/>
            </v:shape>
            <v:shape id="_x0000_s7609" style="position:absolute;left:3727;top:2648;width:3776;height:3559" coordorigin="3727,2648" coordsize="3776,3559" path="m6230,6048r-3,-3l6228,6161r2,-4l6230,6048xe" fillcolor="black" stroked="f">
              <v:path arrowok="t"/>
            </v:shape>
            <v:shape id="_x0000_s7608" style="position:absolute;left:3727;top:2648;width:3776;height:3559" coordorigin="3727,2648" coordsize="3776,3559" path="m6219,6052r,2l6217,6056r-3,l6218,6169r2,l6219,6052xe" fillcolor="black" stroked="f">
              <v:path arrowok="t"/>
            </v:shape>
            <v:shape id="_x0000_s7607" style="position:absolute;left:3727;top:2648;width:3776;height:3559" coordorigin="3727,2648" coordsize="3776,3559" path="m6218,6169r-4,-113l6210,6056r-2,2l6207,6063r2,116l6213,6173r5,-4xe" fillcolor="black" stroked="f">
              <v:path arrowok="t"/>
            </v:shape>
            <v:shape id="_x0000_s7606" style="position:absolute;left:3727;top:2648;width:3776;height:3559" coordorigin="3727,2648" coordsize="3776,3559" path="m6190,6191r3,-1l6197,6189r7,-5l6209,6179r-2,-116l6206,6069r-2,2l6202,6070r-5,l6190,6191xe" fillcolor="black" stroked="f">
              <v:path arrowok="t"/>
            </v:shape>
            <v:shape id="_x0000_s7605" style="position:absolute;left:3727;top:2648;width:3776;height:3559" coordorigin="3727,2648" coordsize="3776,3559" path="m6187,6083r-2,l6186,6195r,-2l6190,6191r7,-121l6186,6082r1,1xe" fillcolor="black" stroked="f">
              <v:path arrowok="t"/>
            </v:shape>
            <v:shape id="_x0000_s7604" style="position:absolute;left:3727;top:2648;width:3776;height:3559" coordorigin="3727,2648" coordsize="3776,3559" path="m6186,6195r-1,-112l6182,6082r-5,-1l6176,6081r,9l6176,6091r-4,116l6186,6195xe" fillcolor="black" stroked="f">
              <v:path arrowok="t"/>
            </v:shape>
            <v:shape id="_x0000_s7603" style="position:absolute;left:3727;top:2648;width:3776;height:3559" coordorigin="3727,2648" coordsize="3776,3559" path="m6172,6207r4,-116l6171,6088r-2,-1l6166,6087r,2l6164,6090r-4,l6157,6090r-2,117l6172,6207xe" fillcolor="black" stroked="f">
              <v:path arrowok="t"/>
            </v:shape>
            <v:shape id="_x0000_s7602" style="position:absolute;left:3727;top:2648;width:3776;height:3559" coordorigin="3727,2648" coordsize="3776,3559" path="m6155,6089r-1,116l6155,6207r2,-117l6155,6089xe" fillcolor="black" stroked="f">
              <v:path arrowok="t"/>
            </v:shape>
            <v:shape id="_x0000_s7601" style="position:absolute;left:3727;top:2648;width:3776;height:3559" coordorigin="3727,2648" coordsize="3776,3559" path="m6164,4601r2,-2l6165,4597r-1,-1l6161,4602r3,-1xe" fillcolor="black" stroked="f">
              <v:path arrowok="t"/>
            </v:shape>
            <v:shape id="_x0000_s7600" style="position:absolute;left:3727;top:2648;width:3776;height:3559" coordorigin="3727,2648" coordsize="3776,3559" path="m6154,5764r-3,2l6154,5830r2,l6157,5764r-3,xe" fillcolor="black" stroked="f">
              <v:path arrowok="t"/>
            </v:shape>
            <v:shape id="_x0000_s7599" style="position:absolute;left:3727;top:2648;width:3776;height:3559" coordorigin="3727,2648" coordsize="3776,3559" path="m6151,5766r,4l6150,5771r-1,-1l6151,5830r3,l6151,5766xe" fillcolor="black" stroked="f">
              <v:path arrowok="t"/>
            </v:shape>
            <v:shape id="_x0000_s7598" style="position:absolute;left:3727;top:2648;width:3776;height:3559" coordorigin="3727,2648" coordsize="3776,3559" path="m6148,5770r-2,l6147,5832r4,-2l6149,5770r-1,xe" fillcolor="black" stroked="f">
              <v:path arrowok="t"/>
            </v:shape>
            <v:shape id="_x0000_s7597" style="position:absolute;left:3727;top:2648;width:3776;height:3559" coordorigin="3727,2648" coordsize="3776,3559" path="m6147,5832r-1,-62l6146,5773r-2,1l6144,5836r3,-4xe" fillcolor="black" stroked="f">
              <v:path arrowok="t"/>
            </v:shape>
            <v:shape id="_x0000_s7596" style="position:absolute;left:3727;top:2648;width:3776;height:3559" coordorigin="3727,2648" coordsize="3776,3559" path="m6133,5781r,64l6137,5843r5,-4l6144,5836r,-62l6140,5774r-5,3l6133,5781xe" fillcolor="black" stroked="f">
              <v:path arrowok="t"/>
            </v:shape>
            <v:shape id="_x0000_s7595" style="position:absolute;left:3727;top:2648;width:3776;height:3559" coordorigin="3727,2648" coordsize="3776,3559" path="m6125,5852r1,-2l6129,5847r4,-2l6133,5781r-3,3l6126,5787r-1,65xe" fillcolor="black" stroked="f">
              <v:path arrowok="t"/>
            </v:shape>
            <v:shape id="_x0000_s7594" style="position:absolute;left:3727;top:2648;width:3776;height:3559" coordorigin="3727,2648" coordsize="3776,3559" path="m6120,5789r1,69l6124,5854r1,-2l6126,5787r-3,l6120,5789xe" fillcolor="black" stroked="f">
              <v:path arrowok="t"/>
            </v:shape>
            <v:shape id="_x0000_s7593" style="position:absolute;left:3727;top:2648;width:3776;height:3559" coordorigin="3727,2648" coordsize="3776,3559" path="m6118,5792r-1,4l6117,5860r4,-2l6120,5789r-2,3xe" fillcolor="black" stroked="f">
              <v:path arrowok="t"/>
            </v:shape>
            <v:shape id="_x0000_s7592" style="position:absolute;left:3727;top:2648;width:3776;height:3559" coordorigin="3727,2648" coordsize="3776,3559" path="m6117,5796r-2,1l6114,5795r,-2l6112,5793r2,68l6117,5860r,-64xe" fillcolor="black" stroked="f">
              <v:path arrowok="t"/>
            </v:shape>
            <v:shape id="_x0000_s7591" style="position:absolute;left:3727;top:2648;width:3776;height:3559" coordorigin="3727,2648" coordsize="3776,3559" path="m6101,5797r-2,72l6101,5867r7,l6111,5864r3,-3l6112,5793r-5,3l6104,5798r-3,1l6101,5797xe" fillcolor="black" stroked="f">
              <v:path arrowok="t"/>
            </v:shape>
            <v:shape id="_x0000_s7590" style="position:absolute;left:3727;top:2648;width:3776;height:3559" coordorigin="3727,2648" coordsize="3776,3559" path="m6111,5864r-3,3l6111,5866r,-2xe" fillcolor="black" stroked="f">
              <v:path arrowok="t"/>
            </v:shape>
            <v:shape id="_x0000_s7589" style="position:absolute;left:3727;top:2648;width:3776;height:3559" coordorigin="3727,2648" coordsize="3776,3559" path="m6269,6116r5,1l6269,6012r-2,1l6265,6016r,1l6267,6020r2,3l6269,6024r,92xe" fillcolor="black" stroked="f">
              <v:path arrowok="t"/>
            </v:shape>
            <v:shape id="_x0000_s7588" style="position:absolute;left:3727;top:2648;width:3776;height:3559" coordorigin="3727,2648" coordsize="3776,3559" path="m6273,6013r1,104l6279,6112r-4,-105l6272,6005r,1l6273,6010r1,2l6274,6014r-1,-1xe" fillcolor="black" stroked="f">
              <v:path arrowok="t"/>
            </v:shape>
            <v:shape id="_x0000_s7587" style="position:absolute;left:3727;top:2648;width:3776;height:3559" coordorigin="3727,2648" coordsize="3776,3559" path="m6272,2853r,-1l6270,2851r-1,l6267,2851r-4,l6261,2850r3,73l6268,2926r5,1l6272,2854r,-1xe" fillcolor="black" stroked="f">
              <v:path arrowok="t"/>
            </v:shape>
            <v:shape id="_x0000_s7586" style="position:absolute;left:3727;top:2648;width:3776;height:3559" coordorigin="3727,2648" coordsize="3776,3559" path="m6289,5673r-2,1l6281,5674r-2,1l6281,5677r1,2l6288,5729r1,-56xe" fillcolor="black" stroked="f">
              <v:path arrowok="t"/>
            </v:shape>
            <v:shape id="_x0000_s7585" style="position:absolute;left:3727;top:2648;width:3776;height:3559" coordorigin="3727,2648" coordsize="3776,3559" path="m6296,5720r2,-55l6292,5667r-3,6l6288,5729r3,-2l6295,5723r1,-3xe" fillcolor="black" stroked="f">
              <v:path arrowok="t"/>
            </v:shape>
            <v:shape id="_x0000_s7584" style="position:absolute;left:3727;top:2648;width:3776;height:3559" coordorigin="3727,2648" coordsize="3776,3559" path="m6281,5679r-3,-3l6279,5734r9,-5l6282,5679r-1,xe" fillcolor="black" stroked="f">
              <v:path arrowok="t"/>
            </v:shape>
            <v:shape id="_x0000_s7583" style="position:absolute;left:3727;top:2648;width:3776;height:3559" coordorigin="3727,2648" coordsize="3776,3559" path="m6279,5734r-1,-58l6275,5674r-1,l6273,5678r-2,61l6279,5734xe" fillcolor="black" stroked="f">
              <v:path arrowok="t"/>
            </v:shape>
            <v:shape id="_x0000_s7582" style="position:absolute;left:3727;top:2648;width:3776;height:3559" coordorigin="3727,2648" coordsize="3776,3559" path="m6271,5739r2,-61l6269,5688r-3,6l6263,5693r-2,-1l6259,5750r12,-11xe" fillcolor="black" stroked="f">
              <v:path arrowok="t"/>
            </v:shape>
            <v:shape id="_x0000_s7581" style="position:absolute;left:3727;top:2648;width:3776;height:3559" coordorigin="3727,2648" coordsize="3776,3559" path="m6250,5754r2,l6256,5752r3,-2l6261,5692r-3,2l6256,5697r-1,2l6252,5701r-2,53xe" fillcolor="black" stroked="f">
              <v:path arrowok="t"/>
            </v:shape>
            <v:shape id="_x0000_s7580" style="position:absolute;left:3727;top:2648;width:3776;height:3559" coordorigin="3727,2648" coordsize="3776,3559" path="m6245,5703r4,57l6249,5756r1,-2l6252,5701r-4,l6245,5703xe" fillcolor="black" stroked="f">
              <v:path arrowok="t"/>
            </v:shape>
            <v:shape id="_x0000_s7579" style="position:absolute;left:3727;top:2648;width:3776;height:3559" coordorigin="3727,2648" coordsize="3776,3559" path="m6238,5708r1,57l6249,5760r-4,-57l6242,5705r-2,2l6238,5708xe" fillcolor="black" stroked="f">
              <v:path arrowok="t"/>
            </v:shape>
            <v:shape id="_x0000_s7578" style="position:absolute;left:3727;top:2648;width:3776;height:3559" coordorigin="3727,2648" coordsize="3776,3559" path="m6299,2937r3,4l6304,2872r1,-6l6306,2863r,-2l6305,2863r-2,3l6299,2937xe" fillcolor="black" stroked="f">
              <v:path arrowok="t"/>
            </v:shape>
            <v:shape id="_x0000_s7577" style="position:absolute;left:3727;top:2648;width:3776;height:3559" coordorigin="3727,2648" coordsize="3776,3559" path="m6329,5639r2,4l6332,5646r-1,l6330,5645r10,45l6334,5634r-5,5xe" fillcolor="black" stroked="f">
              <v:path arrowok="t"/>
            </v:shape>
            <v:shape id="_x0000_s7576" style="position:absolute;left:3727;top:2648;width:3776;height:3559" coordorigin="3727,2648" coordsize="3776,3559" path="m6354,4585r2,3l6355,4524r-4,1l6347,4526r-3,l6344,4524r-2,l6344,4580r3,9l6351,4585r3,-2l6354,4583r,2xe" fillcolor="black" stroked="f">
              <v:path arrowok="t"/>
            </v:shape>
            <v:shape id="_x0000_s7575" style="position:absolute;left:3727;top:2648;width:3776;height:3559" coordorigin="3727,2648" coordsize="3776,3559" path="m6344,4584r,5l6347,4589r-3,-9l6344,4584xe" fillcolor="black" stroked="f">
              <v:path arrowok="t"/>
            </v:shape>
            <v:shape id="_x0000_s7574" style="position:absolute;left:3727;top:2648;width:3776;height:3559" coordorigin="3727,2648" coordsize="3776,3559" path="m6389,5597r-1,2l6385,5599r-2,1l6382,5602r1,1l6384,5605r7,39l6389,5597xe" fillcolor="black" stroked="f">
              <v:path arrowok="t"/>
            </v:shape>
            <v:shape id="_x0000_s7573" style="position:absolute;left:3727;top:2648;width:3776;height:3559" coordorigin="3727,2648" coordsize="3776,3559" path="m6388,5596r1,1l6391,5644r6,l6397,5590r-8,1l6388,5596xe" fillcolor="black" stroked="f">
              <v:path arrowok="t"/>
            </v:shape>
            <v:shape id="_x0000_s7572" style="position:absolute;left:3727;top:2648;width:3776;height:3559" coordorigin="3727,2648" coordsize="3776,3559" path="m6392,6024r1,-1l6396,6023r1,-114l6397,5908r-2,1l6393,5911r-1,113xe" fillcolor="black" stroked="f">
              <v:path arrowok="t"/>
            </v:shape>
            <v:shape id="_x0000_s7571" style="position:absolute;left:3727;top:2648;width:3776;height:3559" coordorigin="3727,2648" coordsize="3776,3559" path="m6392,6026r,-2l6391,5913r-2,3l6389,5917r2,111l6392,6027r,-1xe" fillcolor="black" stroked="f">
              <v:path arrowok="t"/>
            </v:shape>
            <v:shape id="_x0000_s7570" style="position:absolute;left:3727;top:2648;width:3776;height:3559" coordorigin="3727,2648" coordsize="3776,3559" path="m6389,5919r-1,1l6389,6028r2,l6389,5917r,2xe" fillcolor="black" stroked="f">
              <v:path arrowok="t"/>
            </v:shape>
            <v:shape id="_x0000_s7569" style="position:absolute;left:3727;top:2648;width:3776;height:3559" coordorigin="3727,2648" coordsize="3776,3559" path="m6386,5920r-2,l6386,6028r3,l6388,5920r-2,xe" fillcolor="black" stroked="f">
              <v:path arrowok="t"/>
            </v:shape>
            <v:shape id="_x0000_s7568" style="position:absolute;left:3727;top:2648;width:3776;height:3559" coordorigin="3727,2648" coordsize="3776,3559" path="m6386,6028r-2,-108l6382,5922r,5l6381,5928r-5,110l6386,6028xe" fillcolor="black" stroked="f">
              <v:path arrowok="t"/>
            </v:shape>
            <v:shape id="_x0000_s7567" style="position:absolute;left:3727;top:2648;width:3776;height:3559" coordorigin="3727,2648" coordsize="3776,3559" path="m6373,6043r6,-2l6376,6038r5,-110l6372,5929r-2,l6368,5930r,4l6366,5937r-2,2l6364,6048r9,-5xe" fillcolor="black" stroked="f">
              <v:path arrowok="t"/>
            </v:shape>
            <v:shape id="_x0000_s7566" style="position:absolute;left:3727;top:2648;width:3776;height:3559" coordorigin="3727,2648" coordsize="3776,3559" path="m6364,6048r,-109l6361,5940r-2,3l6359,5946r-1,2l6356,5948r-1,110l6364,6048xe" fillcolor="black" stroked="f">
              <v:path arrowok="t"/>
            </v:shape>
            <v:shape id="_x0000_s7565" style="position:absolute;left:3727;top:2648;width:3776;height:3559" coordorigin="3727,2648" coordsize="3776,3559" path="m6357,6063r-1,-1l6355,6058r1,-110l6354,5948r,114l6356,6063r1,xe" fillcolor="black" stroked="f">
              <v:path arrowok="t"/>
            </v:shape>
            <v:shape id="_x0000_s7564" style="position:absolute;left:3727;top:2648;width:3776;height:3559" coordorigin="3727,2648" coordsize="3776,3559" path="m6353,6061r1,1l6354,5948r-2,1l6352,5951r-3,2l6348,6063r5,-2xe" fillcolor="black" stroked="f">
              <v:path arrowok="t"/>
            </v:shape>
            <v:shape id="_x0000_s7563" style="position:absolute;left:3727;top:2648;width:3776;height:3559" coordorigin="3727,2648" coordsize="3776,3559" path="m6346,5953r-5,l6343,6067r5,-4l6349,5953r-3,xe" fillcolor="black" stroked="f">
              <v:path arrowok="t"/>
            </v:shape>
            <v:shape id="_x0000_s7562" style="position:absolute;left:3727;top:2648;width:3776;height:3559" coordorigin="3727,2648" coordsize="3776,3559" path="m6343,6067r-2,-114l6339,5954r,6l6339,6070r4,-3xe" fillcolor="black" stroked="f">
              <v:path arrowok="t"/>
            </v:shape>
            <v:shape id="_x0000_s7561" style="position:absolute;left:3727;top:2648;width:3776;height:3559" coordorigin="3727,2648" coordsize="3776,3559" path="m6333,6073r1,l6339,6070r,-110l6338,5963r-1,l6333,6073xe" fillcolor="black" stroked="f">
              <v:path arrowok="t"/>
            </v:shape>
            <v:shape id="_x0000_s7560" style="position:absolute;left:3727;top:2648;width:3776;height:3559" coordorigin="3727,2648" coordsize="3776,3559" path="m6327,6077r3,-2l6332,6073r1,l6337,5963r-5,1l6330,5964r-3,113xe" fillcolor="black" stroked="f">
              <v:path arrowok="t"/>
            </v:shape>
            <v:shape id="_x0000_s7559" style="position:absolute;left:3727;top:2648;width:3776;height:3559" coordorigin="3727,2648" coordsize="3776,3559" path="m6320,6078r1,1l6323,6080r2,-1l6327,6077r3,-113l6322,5969r-2,109xe" fillcolor="black" stroked="f">
              <v:path arrowok="t"/>
            </v:shape>
            <v:shape id="_x0000_s7558" style="position:absolute;left:3727;top:2648;width:3776;height:3559" coordorigin="3727,2648" coordsize="3776,3559" path="m6319,6079r1,-1l6322,5969r-4,3l6314,5975r,2l6313,5977r-1,l6310,5976r-1,1l6309,5981r-1,115l6320,6080r-1,-1xe" fillcolor="black" stroked="f">
              <v:path arrowok="t"/>
            </v:shape>
            <v:shape id="_x0000_s7557" style="position:absolute;left:3727;top:2648;width:3776;height:3559" coordorigin="3727,2648" coordsize="3776,3559" path="m6417,4598r2,-1l6422,4596r2,1l6424,4601r12,2l6424,4528r-4,1l6417,4598xe" fillcolor="black" stroked="f">
              <v:path arrowok="t"/>
            </v:shape>
            <v:shape id="_x0000_s7556" style="position:absolute;left:3727;top:2648;width:3776;height:3559" coordorigin="3727,2648" coordsize="3776,3559" path="m6406,4592r5,3l6413,4597r4,1l6420,4529r-4,l6415,4527r-3,-3l6406,4592xe" fillcolor="black" stroked="f">
              <v:path arrowok="t"/>
            </v:shape>
            <v:shape id="_x0000_s7555" style="position:absolute;left:3727;top:2648;width:3776;height:3559" coordorigin="3727,2648" coordsize="3776,3559" path="m6377,4593r,-4l6406,4592r6,-68l6384,4522r-7,2l6377,4593xe" fillcolor="black" stroked="f">
              <v:path arrowok="t"/>
            </v:shape>
            <v:shape id="_x0000_s7554" style="position:absolute;left:3727;top:2648;width:3776;height:3559" coordorigin="3727,2648" coordsize="3776,3559" path="m6377,4596r,-72l6373,4526r-5,l6368,4593r9,3xe" fillcolor="black" stroked="f">
              <v:path arrowok="t"/>
            </v:shape>
            <v:shape id="_x0000_s7553" style="position:absolute;left:3727;top:2648;width:3776;height:3559" coordorigin="3727,2648" coordsize="3776,3559" path="m6364,4525r-3,-1l6363,4587r1,2l6368,4593r,-67l6364,4525xe" fillcolor="black" stroked="f">
              <v:path arrowok="t"/>
            </v:shape>
            <v:shape id="_x0000_s7552" style="position:absolute;left:3727;top:2648;width:3776;height:3559" coordorigin="3727,2648" coordsize="3776,3559" path="m6361,4524r-6,l6356,4588r2,-1l6360,4586r3,1l6361,4524xe" fillcolor="black" stroked="f">
              <v:path arrowok="t"/>
            </v:shape>
            <v:shape id="_x0000_s7551" style="position:absolute;left:3727;top:2648;width:3776;height:3559" coordorigin="3727,2648" coordsize="3776,3559" path="m6442,5556r-2,2l6438,5557r-3,-1l6434,5557r1,2l6436,5562r13,41l6442,5556xe" fillcolor="black" stroked="f">
              <v:path arrowok="t"/>
            </v:shape>
            <v:shape id="_x0000_s7550" style="position:absolute;left:3727;top:2648;width:3776;height:3559" coordorigin="3727,2648" coordsize="3776,3559" path="m6445,5870r-1,l6441,5872r-3,2l6434,5877r,1l6437,5880r3,2l6449,5981r-4,-111xe" fillcolor="black" stroked="f">
              <v:path arrowok="t"/>
            </v:shape>
            <v:shape id="_x0000_s7549" style="position:absolute;left:3727;top:2648;width:3776;height:3559" coordorigin="3727,2648" coordsize="3776,3559" path="m6473,4608r1,1l6476,4610r1,-1l6479,4608r1,1l6481,4540r-4,-1l6474,4539r-1,69xe" fillcolor="black" stroked="f">
              <v:path arrowok="t"/>
            </v:shape>
            <v:shape id="_x0000_s7548" style="position:absolute;left:3727;top:2648;width:3776;height:3559" coordorigin="3727,2648" coordsize="3776,3559" path="m6473,4540r-1,2l6472,4606r1,2l6474,4539r-1,1xe" fillcolor="black" stroked="f">
              <v:path arrowok="t"/>
            </v:shape>
            <v:shape id="_x0000_s7547" style="position:absolute;left:3727;top:2648;width:3776;height:3559" coordorigin="3727,2648" coordsize="3776,3559" path="m6471,4542r-2,-2l6470,4606r2,l6472,4542r-1,xe" fillcolor="black" stroked="f">
              <v:path arrowok="t"/>
            </v:shape>
            <v:shape id="_x0000_s7546" style="position:absolute;left:3727;top:2648;width:3776;height:3559" coordorigin="3727,2648" coordsize="3776,3559" path="m6467,4539r-8,-3l6460,4605r1,1l6462,4607r3,l6467,4607r3,-1l6469,4540r-2,-1xe" fillcolor="black" stroked="f">
              <v:path arrowok="t"/>
            </v:shape>
            <v:shape id="_x0000_s7545" style="position:absolute;left:3727;top:2648;width:3776;height:3559" coordorigin="3727,2648" coordsize="3776,3559" path="m6460,4605r-1,-69l6451,4534r-8,-3l6435,4529r-2,-1l6436,4603r13,l6455,4603r5,2xe" fillcolor="black" stroked="f">
              <v:path arrowok="t"/>
            </v:shape>
            <v:shape id="_x0000_s7544" style="position:absolute;left:3727;top:2648;width:3776;height:3559" coordorigin="3727,2648" coordsize="3776,3559" path="m6436,4603r-3,-75l6432,4526r-4,l6424,4528r12,75xe" fillcolor="black" stroked="f">
              <v:path arrowok="t"/>
            </v:shape>
            <v:shape id="_x0000_s7543" style="position:absolute;left:3727;top:2648;width:3776;height:3559" coordorigin="3727,2648" coordsize="3776,3559" path="m6478,5958r11,-11l6488,5944r-1,-1l6498,5832r-22,12l6476,5956r2,2xe" fillcolor="black" stroked="f">
              <v:path arrowok="t"/>
            </v:shape>
            <v:shape id="_x0000_s7542" style="position:absolute;left:3727;top:2648;width:3776;height:3559" coordorigin="3727,2648" coordsize="3776,3559" path="m6445,5865r1,2l6447,5869r,1l6445,5870r4,111l6453,5861r-8,4xe" fillcolor="black" stroked="f">
              <v:path arrowok="t"/>
            </v:shape>
            <v:shape id="_x0000_s7541" style="position:absolute;left:3727;top:2648;width:3776;height:3559" coordorigin="3727,2648" coordsize="3776,3559" path="m6436,5998r1,l6437,5996r12,-15l6440,5882r,1l6436,5881r,117xe" fillcolor="black" stroked="f">
              <v:path arrowok="t"/>
            </v:shape>
            <v:shape id="_x0000_s7540" style="position:absolute;left:3727;top:2648;width:3776;height:3559" coordorigin="3727,2648" coordsize="3776,3559" path="m6435,5996r1,2l6436,5881r-2,l6432,5881r,3l6431,5991r4,5xe" fillcolor="black" stroked="f">
              <v:path arrowok="t"/>
            </v:shape>
            <v:shape id="_x0000_s7539" style="position:absolute;left:3727;top:2648;width:3776;height:3559" coordorigin="3727,2648" coordsize="3776,3559" path="m6431,5991r1,-107l6430,5885r-3,l6424,5887r,107l6431,5991xe" fillcolor="black" stroked="f">
              <v:path arrowok="t"/>
            </v:shape>
            <v:shape id="_x0000_s7538" style="position:absolute;left:3727;top:2648;width:3776;height:3559" coordorigin="3727,2648" coordsize="3776,3559" path="m6424,5994r,-107l6422,5890r-1,3l6418,5895r-2,l6419,6000r2,-1l6424,6001r,-7xe" fillcolor="black" stroked="f">
              <v:path arrowok="t"/>
            </v:shape>
            <v:shape id="_x0000_s7537" style="position:absolute;left:3727;top:2648;width:3776;height:3559" coordorigin="3727,2648" coordsize="3776,3559" path="m6407,6017r1,l6411,6014r4,-6l6419,6000r-3,-105l6414,5895r-5,3l6407,6017xe" fillcolor="black" stroked="f">
              <v:path arrowok="t"/>
            </v:shape>
            <v:shape id="_x0000_s7536" style="position:absolute;left:3727;top:2648;width:3776;height:3559" coordorigin="3727,2648" coordsize="3776,3559" path="m6401,6019r2,-2l6406,6016r1,1l6409,5898r-5,4l6401,6019xe" fillcolor="black" stroked="f">
              <v:path arrowok="t"/>
            </v:shape>
            <v:shape id="_x0000_s7535" style="position:absolute;left:3727;top:2648;width:3776;height:3559" coordorigin="3727,2648" coordsize="3776,3559" path="m6400,5906r-3,3l6399,6021r2,-2l6404,5902r-4,4xe" fillcolor="black" stroked="f">
              <v:path arrowok="t"/>
            </v:shape>
            <v:shape id="_x0000_s7534" style="position:absolute;left:3727;top:2648;width:3776;height:3559" coordorigin="3727,2648" coordsize="3776,3559" path="m6427,6004r,-1l6426,6000r-2,-6l6424,6001r3,3xe" fillcolor="black" stroked="f">
              <v:path arrowok="t"/>
            </v:shape>
            <v:shape id="_x0000_s7533" style="position:absolute;left:3727;top:2648;width:3776;height:3559" coordorigin="3727,2648" coordsize="3776,3559" path="m6413,5632r2,l6417,5633r,l6416,5631r-1,-1l6413,5632xe" fillcolor="black" stroked="f">
              <v:path arrowok="t"/>
            </v:shape>
            <v:shape id="_x0000_s7532" style="position:absolute;left:3727;top:2648;width:3776;height:3559" coordorigin="3727,2648" coordsize="3776,3559" path="m6384,5660r-1,-1l6382,5656r1,-50l6380,5606r1,54l6383,5661r1,-1xe" fillcolor="black" stroked="f">
              <v:path arrowok="t"/>
            </v:shape>
            <v:shape id="_x0000_s7531" style="position:absolute;left:3727;top:2648;width:3776;height:3559" coordorigin="3727,2648" coordsize="3776,3559" path="m6380,6038r-4,l6379,6041r3,-3l6380,6038xe" fillcolor="black" stroked="f">
              <v:path arrowok="t"/>
            </v:shape>
            <v:shape id="_x0000_s7530" style="position:absolute;left:3727;top:2648;width:3776;height:3559" coordorigin="3727,2648" coordsize="3776,3559" path="m6366,5669r-2,l6368,5615r-7,8l6363,5672r3,-2l6366,5669xe" fillcolor="black" stroked="f">
              <v:path arrowok="t"/>
            </v:shape>
            <v:shape id="_x0000_s7529" style="position:absolute;left:3727;top:2648;width:3776;height:3559" coordorigin="3727,2648" coordsize="3776,3559" path="m6336,4584r2,-1l6341,4579r3,1l6342,4524r-4,l6336,4584xe" fillcolor="black" stroked="f">
              <v:path arrowok="t"/>
            </v:shape>
            <v:shape id="_x0000_s7528" style="position:absolute;left:3727;top:2648;width:3776;height:3559" coordorigin="3727,2648" coordsize="3776,3559" path="m6338,4524r-4,1l6325,4524r-8,-3l6294,4517r-22,-1l6265,4518r19,67l6304,4585r18,l6336,4584r2,-60xe" fillcolor="black" stroked="f">
              <v:path arrowok="t"/>
            </v:shape>
            <v:shape id="_x0000_s7527" style="position:absolute;left:3727;top:2648;width:3776;height:3559" coordorigin="3727,2648" coordsize="3776,3559" path="m6265,4518r-12,70l6254,4587r7,-2l6284,4585r-19,-67xe" fillcolor="black" stroked="f">
              <v:path arrowok="t"/>
            </v:shape>
            <v:shape id="_x0000_s7526" style="position:absolute;left:3727;top:2648;width:3776;height:3559" coordorigin="3727,2648" coordsize="3776,3559" path="m6252,4586r,1l6253,4588r-1,-4l6252,4586xe" fillcolor="black" stroked="f">
              <v:path arrowok="t"/>
            </v:shape>
            <v:shape id="_x0000_s7525" style="position:absolute;left:3727;top:2648;width:3776;height:3559" coordorigin="3727,2648" coordsize="3776,3559" path="m6452,2913r,-1l6451,2912r-1,1l6448,2914r-4,-2l6448,3163r17,-10l6452,2914r,-1xe" fillcolor="black" stroked="f">
              <v:path arrowok="t"/>
            </v:shape>
            <v:shape id="_x0000_s7524" style="position:absolute;left:3727;top:2648;width:3776;height:3559" coordorigin="3727,2648" coordsize="3776,3559" path="m6528,5918r2,-7l6531,5910r1,1l6534,5912r,-1l6533,5908r-1,-3l6533,5802r-5,116xe" fillcolor="black" stroked="f">
              <v:path arrowok="t"/>
            </v:shape>
            <v:shape id="_x0000_s7523" style="position:absolute;left:3727;top:2648;width:3776;height:3559" coordorigin="3727,2648" coordsize="3776,3559" path="m6528,5918r-1,-102l6525,5816r-3,103l6522,5920r1,2l6526,5920r2,-2xe" fillcolor="black" stroked="f">
              <v:path arrowok="t"/>
            </v:shape>
            <v:shape id="_x0000_s7522" style="position:absolute;left:3727;top:2648;width:3776;height:3559" coordorigin="3727,2648" coordsize="3776,3559" path="m6522,5816r-4,-1l6519,5920r3,-1l6525,5816r-3,xe" fillcolor="black" stroked="f">
              <v:path arrowok="t"/>
            </v:shape>
            <v:shape id="_x0000_s7521" style="position:absolute;left:3727;top:2648;width:3776;height:3559" coordorigin="3727,2648" coordsize="3776,3559" path="m6506,5934r1,-4l6511,5926r4,-3l6519,5920r-1,-105l6515,5817r-3,4l6509,5824r-3,110xe" fillcolor="black" stroked="f">
              <v:path arrowok="t"/>
            </v:shape>
            <v:shape id="_x0000_s7520" style="position:absolute;left:3727;top:2648;width:3776;height:3559" coordorigin="3727,2648" coordsize="3776,3559" path="m6507,5930r-1,4l6507,5934r,-4xe" fillcolor="black" stroked="f">
              <v:path arrowok="t"/>
            </v:shape>
            <v:shape id="_x0000_s7519" style="position:absolute;left:3727;top:2648;width:3776;height:3559" coordorigin="3727,2648" coordsize="3776,3559" path="m6495,5939r1,-1l6499,5938r,-5l6500,5932r3,1l6506,5934r3,-110l6505,5827r-3,l6500,5828r-1,1l6498,5832r-3,107xe" fillcolor="black" stroked="f">
              <v:path arrowok="t"/>
            </v:shape>
            <v:shape id="_x0000_s7518" style="position:absolute;left:3727;top:2648;width:3776;height:3559" coordorigin="3727,2648" coordsize="3776,3559" path="m6537,4553r,-2l6536,4550r-1,1l6534,4552r4,77l6537,4555r,-2xe" fillcolor="black" stroked="f">
              <v:path arrowok="t"/>
            </v:shape>
            <v:shape id="_x0000_s7517" style="position:absolute;left:3727;top:2648;width:3776;height:3559" coordorigin="3727,2648" coordsize="3776,3559" path="m6556,5784r-2,3l6550,5789r-6,l6543,5791r,4l6545,5898r3,1l6555,5895r1,-111xe" fillcolor="black" stroked="f">
              <v:path arrowok="t"/>
            </v:shape>
            <v:shape id="_x0000_s7516" style="position:absolute;left:3727;top:2648;width:3776;height:3559" coordorigin="3727,2648" coordsize="3776,3559" path="m6540,5907r2,l6542,5906r-1,-6l6543,5795r-4,7l6537,5906r3,1xe" fillcolor="black" stroked="f">
              <v:path arrowok="t"/>
            </v:shape>
            <v:shape id="_x0000_s7515" style="position:absolute;left:3727;top:2648;width:3776;height:3559" coordorigin="3727,2648" coordsize="3776,3559" path="m6501,5938r1,-2l6501,5935r-2,-2l6499,5938r2,xe" fillcolor="black" stroked="f">
              <v:path arrowok="t"/>
            </v:shape>
            <v:shape id="_x0000_s7514" style="position:absolute;left:3727;top:2648;width:3776;height:3559" coordorigin="3727,2648" coordsize="3776,3559" path="m6489,5943r4,l6495,5941r,-2l6498,5832r-9,111xe" fillcolor="black" stroked="f">
              <v:path arrowok="t"/>
            </v:shape>
            <v:shape id="_x0000_s7513" style="position:absolute;left:3727;top:2648;width:3776;height:3559" coordorigin="3727,2648" coordsize="3776,3559" path="m6472,5961r1,-2l6474,5956r1,-1l6476,5956r,-112l6474,5844r-1,l6472,5961xe" fillcolor="black" stroked="f">
              <v:path arrowok="t"/>
            </v:shape>
            <v:shape id="_x0000_s7512" style="position:absolute;left:3727;top:2648;width:3776;height:3559" coordorigin="3727,2648" coordsize="3776,3559" path="m6472,5961r1,-117l6470,5846r-2,3l6466,5852r-3,2l6467,5964r3,-1l6471,5963r1,-2xe" fillcolor="black" stroked="f">
              <v:path arrowok="t"/>
            </v:shape>
            <v:shape id="_x0000_s7511" style="position:absolute;left:3727;top:2648;width:3776;height:3559" coordorigin="3727,2648" coordsize="3776,3559" path="m6467,5964r-4,-110l6462,5853r-1,-1l6460,5854r,6l6459,5862r-1,l6453,5861r-4,120l6467,5964xe" fillcolor="black" stroked="f">
              <v:path arrowok="t"/>
            </v:shape>
            <v:shape id="_x0000_s7510" style="position:absolute;left:3727;top:2648;width:3776;height:3559" coordorigin="3727,2648" coordsize="3776,3559" path="m6459,3194r-15,9l6446,3483r1,6l6448,3497r1,16l6450,3516r1,4l6457,3575r5,l6461,3192r-2,-1l6458,3192r1,2xe" fillcolor="black" stroked="f">
              <v:path arrowok="t"/>
            </v:shape>
            <v:shape id="_x0000_s7509" style="position:absolute;left:3727;top:2648;width:3776;height:3559" coordorigin="3727,2648" coordsize="3776,3559" path="m6458,3190r-1,1l6458,3192r1,-1l6458,3190xe" fillcolor="black" stroked="f">
              <v:path arrowok="t"/>
            </v:shape>
            <v:shape id="_x0000_s7508" style="position:absolute;left:3727;top:2648;width:3776;height:3559" coordorigin="3727,2648" coordsize="3776,3559" path="m6467,3517r,-2l6466,3512r-1,-1l6463,3510r-1,-3l6465,3576r2,7l6467,3525r,-8xe" fillcolor="black" stroked="f">
              <v:path arrowok="t"/>
            </v:shape>
            <v:shape id="_x0000_s7507" style="position:absolute;left:3727;top:2648;width:3776;height:3559" coordorigin="3727,2648" coordsize="3776,3559" path="m6463,3192r-2,l6462,3575r3,1l6462,3507r,-4l6463,3192xe" fillcolor="black" stroked="f">
              <v:path arrowok="t"/>
            </v:shape>
            <v:shape id="_x0000_s7506" style="position:absolute;left:3727;top:2648;width:3776;height:3559" coordorigin="3727,2648" coordsize="3776,3559" path="m6465,3470r1,-1l6469,3469r,-1l6466,3465r-1,5xe" fillcolor="black" stroked="f">
              <v:path arrowok="t"/>
            </v:shape>
            <v:shape id="_x0000_s7505" style="position:absolute;left:3727;top:2648;width:3776;height:3559" coordorigin="3727,2648" coordsize="3776,3559" path="m6462,3503r,-14l6463,3484r1,-4l6465,3470r1,-5l6463,3461r,-2l6463,3192r-1,311xe" fillcolor="black" stroked="f">
              <v:path arrowok="t"/>
            </v:shape>
            <v:shape id="_x0000_s7504" style="position:absolute;left:3727;top:2648;width:3776;height:3559" coordorigin="3727,2648" coordsize="3776,3559" path="m6466,3477r1,-4l6466,3472r-1,-2l6464,3480r2,-3xe" fillcolor="black" stroked="f">
              <v:path arrowok="t"/>
            </v:shape>
            <v:shape id="_x0000_s7503" style="position:absolute;left:3727;top:2648;width:3776;height:3559" coordorigin="3727,2648" coordsize="3776,3559" path="m6467,3505r,-6l6463,3491r-1,-2l6462,3503r1,-1l6465,3503r2,2xe" fillcolor="black" stroked="f">
              <v:path arrowok="t"/>
            </v:shape>
            <v:shape id="_x0000_s7502" style="position:absolute;left:3727;top:2648;width:3776;height:3559" coordorigin="3727,2648" coordsize="3776,3559" path="m6308,6096r1,-115l6307,5983r-3,1l6301,5985r,111l6308,6096xe" fillcolor="black" stroked="f">
              <v:path arrowok="t"/>
            </v:shape>
            <v:shape id="_x0000_s7501" style="position:absolute;left:3727;top:2648;width:3776;height:3559" coordorigin="3727,2648" coordsize="3776,3559" path="m6301,6096r,-111l6299,5987r,2l6299,6096r2,xe" fillcolor="black" stroked="f">
              <v:path arrowok="t"/>
            </v:shape>
            <v:shape id="_x0000_s7500" style="position:absolute;left:3727;top:2648;width:3776;height:3559" coordorigin="3727,2648" coordsize="3776,3559" path="m6294,6102r1,-2l6296,6098r3,-2l6299,5989r-2,1l6295,5990r-1,112xe" fillcolor="black" stroked="f">
              <v:path arrowok="t"/>
            </v:shape>
            <v:shape id="_x0000_s7499" style="position:absolute;left:3727;top:2648;width:3776;height:3559" coordorigin="3727,2648" coordsize="3776,3559" path="m6286,6109r1,-3l6289,6104r3,l6294,6102r1,-112l6293,5990r-2,2l6290,5995r-3,8l6286,6109xe" fillcolor="black" stroked="f">
              <v:path arrowok="t"/>
            </v:shape>
            <v:shape id="_x0000_s7498" style="position:absolute;left:3727;top:2648;width:3776;height:3559" coordorigin="3727,2648" coordsize="3776,3559" path="m6287,6003r-9,7l6279,6112r,-1l6281,6112r2,1l6285,6112r1,-3l6287,6003xe" fillcolor="black" stroked="f">
              <v:path arrowok="t"/>
            </v:shape>
            <v:shape id="_x0000_s7497" style="position:absolute;left:3727;top:2648;width:3776;height:3559" coordorigin="3727,2648" coordsize="3776,3559" path="m6312,3969r2,l6332,3812r-22,149l6310,3968r2,1xe" fillcolor="black" stroked="f">
              <v:path arrowok="t"/>
            </v:shape>
            <v:shape id="_x0000_s7496" style="position:absolute;left:3727;top:2648;width:3776;height:3559" coordorigin="3727,2648" coordsize="3776,3559" path="m6280,6118r1,l6280,6114r-1,-2l6274,6117r6,1xe" fillcolor="black" stroked="f">
              <v:path arrowok="t"/>
            </v:shape>
            <v:shape id="_x0000_s7495" style="position:absolute;left:3727;top:2648;width:3776;height:3559" coordorigin="3727,2648" coordsize="3776,3559" path="m6272,6012r-3,l6274,6117r-1,-104l6272,6012xe" fillcolor="black" stroked="f">
              <v:path arrowok="t"/>
            </v:shape>
            <v:shape id="_x0000_s7494" style="position:absolute;left:3727;top:2648;width:3776;height:3559" coordorigin="3727,2648" coordsize="3776,3559" path="m6270,6120r-2,1l6267,6120r,-3l6269,6116r,-92l6268,6023r-3,-3l6265,6126r5,-6xe" fillcolor="black" stroked="f">
              <v:path arrowok="t"/>
            </v:shape>
            <v:shape id="_x0000_s7493" style="position:absolute;left:3727;top:2648;width:3776;height:3559" coordorigin="3727,2648" coordsize="3776,3559" path="m6270,3409r,3l6271,3413r2,l6273,3420r1,19l6275,3439r-1,-158l6273,3282r-1,119l6271,3406r-1,3xe" fillcolor="black" stroked="f">
              <v:path arrowok="t"/>
            </v:shape>
            <v:shape id="_x0000_s7492" style="position:absolute;left:3727;top:2648;width:3776;height:3559" coordorigin="3727,2648" coordsize="3776,3559" path="m6255,6136r10,-10l6265,6020r-12,7l6248,6033r-2,4l6245,6146r10,-10xe" fillcolor="black" stroked="f">
              <v:path arrowok="t"/>
            </v:shape>
            <v:shape id="_x0000_s7491" style="position:absolute;left:3727;top:2648;width:3776;height:3559" coordorigin="3727,2648" coordsize="3776,3559" path="m6236,6036r-2,l6234,6037r1,1l6236,6036xe" fillcolor="black" stroked="f">
              <v:path arrowok="t"/>
            </v:shape>
            <v:shape id="_x0000_s7490" style="position:absolute;left:3727;top:2648;width:3776;height:3559" coordorigin="3727,2648" coordsize="3776,3559" path="m6124,6193r,-146l6123,6042r-4,51l6119,6099r-2,2l6116,6100r-2,l6112,6103r-1,3l6109,6113r-1,78l6125,6194r-1,-1xe" fillcolor="black" stroked="f">
              <v:path arrowok="t"/>
            </v:shape>
            <v:shape id="_x0000_s7489" style="position:absolute;left:3727;top:2648;width:3776;height:3559" coordorigin="3727,2648" coordsize="3776,3559" path="m6108,6191r1,-78l6101,6117r-5,-4l6094,6111r-2,-1l6092,6110r1,74l6096,6184r5,1l6103,6187r5,4xe" fillcolor="black" stroked="f">
              <v:path arrowok="t"/>
            </v:shape>
            <v:shape id="_x0000_s7488" style="position:absolute;left:3727;top:2648;width:3776;height:3559" coordorigin="3727,2648" coordsize="3776,3559" path="m6092,6110r-3,2l6089,6179r-2,2l6086,6183r3,1l6093,6184r-1,-74xe" fillcolor="black" stroked="f">
              <v:path arrowok="t"/>
            </v:shape>
            <v:shape id="_x0000_s7487" style="position:absolute;left:3727;top:2648;width:3776;height:3559" coordorigin="3727,2648" coordsize="3776,3559" path="m6116,2804r-4,2l6111,2805r-1,-4l6108,2804r-1,1l6103,2805r3,69l6107,2876r1,1l6111,2878r2,-1l6116,2804xe" fillcolor="black" stroked="f">
              <v:path arrowok="t"/>
            </v:shape>
            <v:shape id="_x0000_s7486" style="position:absolute;left:3727;top:2648;width:3776;height:3559" coordorigin="3727,2648" coordsize="3776,3559" path="m6103,2805r-1,-2l6103,2874r3,l6103,2805xe" fillcolor="black" stroked="f">
              <v:path arrowok="t"/>
            </v:shape>
            <v:shape id="_x0000_s7485" style="position:absolute;left:3727;top:2648;width:3776;height:3559" coordorigin="3727,2648" coordsize="3776,3559" path="m6096,2799r-5,-2l6091,2870r1,2l6093,2875r2,1l6100,2875r2,-76l6096,2799xe" fillcolor="black" stroked="f">
              <v:path arrowok="t"/>
            </v:shape>
            <v:shape id="_x0000_s7484" style="position:absolute;left:3727;top:2648;width:3776;height:3559" coordorigin="3727,2648" coordsize="3776,3559" path="m6079,2793r4,77l6088,2869r1,l6091,2870r,-73l6085,2795r-6,-2xe" fillcolor="black" stroked="f">
              <v:path arrowok="t"/>
            </v:shape>
            <v:shape id="_x0000_s7483" style="position:absolute;left:3727;top:2648;width:3776;height:3559" coordorigin="3727,2648" coordsize="3776,3559" path="m6083,2870r-4,-77l6078,2794r-4,l6074,2866r9,4xe" fillcolor="black" stroked="f">
              <v:path arrowok="t"/>
            </v:shape>
            <v:shape id="_x0000_s7482" style="position:absolute;left:3727;top:2648;width:3776;height:3559" coordorigin="3727,2648" coordsize="3776,3559" path="m6045,3648r1,11l6048,3670r2,10l6048,3537r-2,7l6044,3551r,6l6046,3564r2,6l6048,3591r,1l6046,3601r-1,47xe" fillcolor="black" stroked="f">
              <v:path arrowok="t"/>
            </v:shape>
            <v:shape id="_x0000_s7481" style="position:absolute;left:3727;top:2648;width:3776;height:3559" coordorigin="3727,2648" coordsize="3776,3559" path="m6047,4218r,4l6048,4225r6,64l6050,3854r-1,208l6048,4086r,4l6049,4097r1,9l6050,4212r-1,6l6047,4218xe" fillcolor="black" stroked="f">
              <v:path arrowok="t"/>
            </v:shape>
            <v:shape id="_x0000_s7480" style="position:absolute;left:3727;top:2648;width:3776;height:3559" coordorigin="3727,2648" coordsize="3776,3559" path="m6050,3697r,-1l6049,3696r,58l6050,3753r-1,-51l6050,3699r,-2xe" fillcolor="black" stroked="f">
              <v:path arrowok="t"/>
            </v:shape>
            <v:shape id="_x0000_s7479" style="position:absolute;left:3727;top:2648;width:3776;height:3559" coordorigin="3727,2648" coordsize="3776,3559" path="m6049,3696r-2,l6049,3757r,-61xe" fillcolor="black" stroked="f">
              <v:path arrowok="t"/>
            </v:shape>
            <v:shape id="_x0000_s7478" style="position:absolute;left:3727;top:2648;width:3776;height:3559" coordorigin="3727,2648" coordsize="3776,3559" path="m6049,3757r-2,-61l6046,3697r,4l6045,3703r-1,55l6049,3757xe" fillcolor="black" stroked="f">
              <v:path arrowok="t"/>
            </v:shape>
            <v:shape id="_x0000_s7477" style="position:absolute;left:3727;top:2648;width:3776;height:3559" coordorigin="3727,2648" coordsize="3776,3559" path="m6044,3758r1,-55l6042,3703r-1,2l6041,3709r-2,49l6044,3758xe" fillcolor="black" stroked="f">
              <v:path arrowok="t"/>
            </v:shape>
            <v:shape id="_x0000_s7476" style="position:absolute;left:3727;top:2648;width:3776;height:3559" coordorigin="3727,2648" coordsize="3776,3559" path="m6039,3758r2,-49l6038,3712r-3,1l6032,3714r-3,2l6028,3718r,1l6027,3758r12,xe" fillcolor="black" stroked="f">
              <v:path arrowok="t"/>
            </v:shape>
            <v:shape id="_x0000_s7475" style="position:absolute;left:3727;top:2648;width:3776;height:3559" coordorigin="3727,2648" coordsize="3776,3559" path="m6024,3721r-3,l6022,3771r1,-11l6027,3758r1,-39l6024,3721xe" fillcolor="black" stroked="f">
              <v:path arrowok="t"/>
            </v:shape>
            <v:shape id="_x0000_s7474" style="position:absolute;left:3727;top:2648;width:3776;height:3559" coordorigin="3727,2648" coordsize="3776,3559" path="m6023,3760r-1,11l6023,3769r,-9xe" fillcolor="black" stroked="f">
              <v:path arrowok="t"/>
            </v:shape>
            <v:shape id="_x0000_s7473" style="position:absolute;left:3727;top:2648;width:3776;height:3559" coordorigin="3727,2648" coordsize="3776,3559" path="m5999,3778r5,-1l6007,3775r3,-2l6015,3771r7,l6021,3721r-4,1l6012,3724r-4,2l6005,3728r-6,50xe" fillcolor="black" stroked="f">
              <v:path arrowok="t"/>
            </v:shape>
            <v:shape id="_x0000_s7472" style="position:absolute;left:3727;top:2648;width:3776;height:3559" coordorigin="3727,2648" coordsize="3776,3559" path="m5999,3731r-5,l5995,3777r2,1l5999,3778r6,-50l5999,3731xe" fillcolor="black" stroked="f">
              <v:path arrowok="t"/>
            </v:shape>
            <v:shape id="_x0000_s7471" style="position:absolute;left:3727;top:2648;width:3776;height:3559" coordorigin="3727,2648" coordsize="3776,3559" path="m5984,3734r,49l5989,3781r1,-2l5992,3778r3,-1l5994,3731r-4,1l5985,3733r-1,1xe" fillcolor="black" stroked="f">
              <v:path arrowok="t"/>
            </v:shape>
            <v:shape id="_x0000_s7470" style="position:absolute;left:3727;top:2648;width:3776;height:3559" coordorigin="3727,2648" coordsize="3776,3559" path="m5981,3698r-5,l5980,3784r4,-1l5984,3734r-4,2l5979,3731r2,-33xe" fillcolor="black" stroked="f">
              <v:path arrowok="t"/>
            </v:shape>
            <v:shape id="_x0000_s7469" style="position:absolute;left:3727;top:2648;width:3776;height:3559" coordorigin="3727,2648" coordsize="3776,3559" path="m5965,3742r4,49l5972,3791r1,-1l5973,3787r3,-2l5980,3784r-4,-86l5973,3711r-1,9l5971,3733r-1,4l5965,3742xe" fillcolor="black" stroked="f">
              <v:path arrowok="t"/>
            </v:shape>
            <v:shape id="_x0000_s7468" style="position:absolute;left:3727;top:2648;width:3776;height:3559" coordorigin="3727,2648" coordsize="3776,3559" path="m5972,3698r4,-2l5973,3685r-1,2l5972,3703r1,8l5976,3698r-4,xe" fillcolor="black" stroked="f">
              <v:path arrowok="t"/>
            </v:shape>
            <v:shape id="_x0000_s7467" style="position:absolute;left:3727;top:2648;width:3776;height:3559" coordorigin="3727,2648" coordsize="3776,3559" path="m6047,3855r-2,1l6045,4035r1,8l6047,4045r2,17l6050,3854r-3,1xe" fillcolor="black" stroked="f">
              <v:path arrowok="t"/>
            </v:shape>
            <v:shape id="_x0000_s7466" style="position:absolute;left:3727;top:2648;width:3776;height:3559" coordorigin="3727,2648" coordsize="3776,3559" path="m6037,3859r3,136l6044,4020r1,7l6045,4035r,-179l6040,3858r-3,1xe" fillcolor="black" stroked="f">
              <v:path arrowok="t"/>
            </v:shape>
            <v:shape id="_x0000_s7465" style="position:absolute;left:3727;top:2648;width:3776;height:3559" coordorigin="3727,2648" coordsize="3776,3559" path="m6009,3989r4,-10l6025,3982r7,3l6040,3995r-3,-136l6035,3860r-10,1l6017,3861r-8,128xe" fillcolor="black" stroked="f">
              <v:path arrowok="t"/>
            </v:shape>
            <v:shape id="_x0000_s7464" style="position:absolute;left:3727;top:2648;width:3776;height:3559" coordorigin="3727,2648" coordsize="3776,3559" path="m6013,3979r-4,10l6013,3986r2,-3l6014,3982r-1,-3xe" fillcolor="black" stroked="f">
              <v:path arrowok="t"/>
            </v:shape>
            <v:shape id="_x0000_s7463" style="position:absolute;left:3727;top:2648;width:3776;height:3559" coordorigin="3727,2648" coordsize="3776,3559" path="m6009,3861r-8,2l6002,4022r1,-26l6004,3994r5,-5l6017,3861r-8,xe" fillcolor="black" stroked="f">
              <v:path arrowok="t"/>
            </v:shape>
            <v:shape id="_x0000_s7462" style="position:absolute;left:3727;top:2648;width:3776;height:3559" coordorigin="3727,2648" coordsize="3776,3559" path="m5992,4026r1,-4l6002,4022r-1,-159l5999,3864r-3,1l5992,4026xe" fillcolor="black" stroked="f">
              <v:path arrowok="t"/>
            </v:shape>
            <v:shape id="_x0000_s7461" style="position:absolute;left:3727;top:2648;width:3776;height:3559" coordorigin="3727,2648" coordsize="3776,3559" path="m5990,3866r-5,l5986,4175r,-9l5987,4162r2,-3l5994,4155r-2,-129l5996,3865r-6,1xe" fillcolor="black" stroked="f">
              <v:path arrowok="t"/>
            </v:shape>
            <v:shape id="_x0000_s7460" style="position:absolute;left:3727;top:2648;width:3776;height:3559" coordorigin="3727,2648" coordsize="3776,3559" path="m6060,2856r-2,l6057,2854r,-67l6052,2782r2,75l6057,2860r4,-1l6060,2856xe" fillcolor="black" stroked="f">
              <v:path arrowok="t"/>
            </v:shape>
            <v:shape id="_x0000_s7459" style="position:absolute;left:3727;top:2648;width:3776;height:3559" coordorigin="3727,2648" coordsize="3776,3559" path="m6046,2849r2,1l6050,2852r2,2l6054,2857r-2,-75l6049,2779r-3,70xe" fillcolor="black" stroked="f">
              <v:path arrowok="t"/>
            </v:shape>
            <v:shape id="_x0000_s7458" style="position:absolute;left:3727;top:2648;width:3776;height:3559" coordorigin="3727,2648" coordsize="3776,3559" path="m6046,2850r,-1l6040,2777r-8,1l6030,2778r4,75l6046,2854r,-4xe" fillcolor="black" stroked="f">
              <v:path arrowok="t"/>
            </v:shape>
            <v:shape id="_x0000_s7457" style="position:absolute;left:3727;top:2648;width:3776;height:3559" coordorigin="3727,2648" coordsize="3776,3559" path="m6027,2849r7,4l6027,2773r-4,l6023,2847r4,2xe" fillcolor="black" stroked="f">
              <v:path arrowok="t"/>
            </v:shape>
            <v:shape id="_x0000_s7456" style="position:absolute;left:3727;top:2648;width:3776;height:3559" coordorigin="3727,2648" coordsize="3776,3559" path="m6018,2851r1,-2l6021,2847r2,l6023,2773r-2,-1l6021,2770r-3,81xe" fillcolor="black" stroked="f">
              <v:path arrowok="t"/>
            </v:shape>
            <v:shape id="_x0000_s7455" style="position:absolute;left:3727;top:2648;width:3776;height:3559" coordorigin="3727,2648" coordsize="3776,3559" path="m6048,3537r2,143l6051,3681r3,3l6057,3664r-2,-8l6054,3651r4,-272l6048,3537xe" fillcolor="black" stroked="f">
              <v:path arrowok="t"/>
            </v:shape>
            <v:shape id="_x0000_s7454" style="position:absolute;left:3727;top:2648;width:3776;height:3559" coordorigin="3727,2648" coordsize="3776,3559" path="m6049,4127r,28l6049,4194r,10l6050,4212r,-106l6049,4127xe" fillcolor="black" stroked="f">
              <v:path arrowok="t"/>
            </v:shape>
            <v:shape id="_x0000_s7453" style="position:absolute;left:3727;top:2648;width:3776;height:3559" coordorigin="3727,2648" coordsize="3776,3559" path="m6044,4100r,l6046,4099r3,-2l6048,4090r,2l6046,4095r-1,2l6044,4100xe" fillcolor="black" stroked="f">
              <v:path arrowok="t"/>
            </v:shape>
            <v:shape id="_x0000_s7452" style="position:absolute;left:3727;top:2648;width:3776;height:3559" coordorigin="3727,2648" coordsize="3776,3559" path="m6046,3601r2,-9l6041,3592r,1l6043,3595r3,1l6046,3601xe" fillcolor="black" stroked="f">
              <v:path arrowok="t"/>
            </v:shape>
            <v:shape id="_x0000_s7451" style="position:absolute;left:3727;top:2648;width:3776;height:3559" coordorigin="3727,2648" coordsize="3776,3559" path="m6048,3570r,4l6046,3575r-1,1l6045,3579r1,5l6048,3591r,-21xe" fillcolor="black" stroked="f">
              <v:path arrowok="t"/>
            </v:shape>
            <v:shape id="_x0000_s7450" style="position:absolute;left:3727;top:2648;width:3776;height:3559" coordorigin="3727,2648" coordsize="3776,3559" path="m6043,3635r,2l6045,3648r1,-47l6045,3614r-1,10l6043,3635xe" fillcolor="black" stroked="f">
              <v:path arrowok="t"/>
            </v:shape>
            <v:shape id="_x0000_s7449" style="position:absolute;left:3727;top:2648;width:3776;height:3559" coordorigin="3727,2648" coordsize="3776,3559" path="m6042,3516r2,6l6045,3527r-1,l6044,3529r2,2l6046,3384r-4,132xe" fillcolor="black" stroked="f">
              <v:path arrowok="t"/>
            </v:shape>
            <v:shape id="_x0000_s7448" style="position:absolute;left:3727;top:2648;width:3776;height:3559" coordorigin="3727,2648" coordsize="3776,3559" path="m6040,3504r,6l6042,3516r4,-132l6040,3495r-1,2l6041,3501r1,1l6041,3503r-1,1xe" fillcolor="black" stroked="f">
              <v:path arrowok="t"/>
            </v:shape>
            <v:shape id="_x0000_s7447" style="position:absolute;left:3727;top:2648;width:3776;height:3559" coordorigin="3727,2648" coordsize="3776,3559" path="m6044,3337r,-176l6038,3342r4,1l6046,3344r,-1l6044,3342r-3,-2l6041,3339r3,-2xe" fillcolor="black" stroked="f">
              <v:path arrowok="t"/>
            </v:shape>
            <v:shape id="_x0000_s7446" style="position:absolute;left:3727;top:2648;width:3776;height:3559" coordorigin="3727,2648" coordsize="3776,3559" path="m6036,3497r,1l6039,3499r2,2l6039,3497r-3,xe" fillcolor="black" stroked="f">
              <v:path arrowok="t"/>
            </v:shape>
            <v:shape id="_x0000_s7445" style="position:absolute;left:3727;top:2648;width:3776;height:3559" coordorigin="3727,2648" coordsize="3776,3559" path="m5995,6144r4,1l5997,6141r-1,-1l5996,6073r-7,l5986,6140r9,4xe" fillcolor="black" stroked="f">
              <v:path arrowok="t"/>
            </v:shape>
            <v:shape id="_x0000_s7444" style="position:absolute;left:3727;top:2648;width:3776;height:3559" coordorigin="3727,2648" coordsize="3776,3559" path="m5982,6139r4,1l5989,6073r-7,l5981,6134r-1,1l5979,6136r3,3xe" fillcolor="black" stroked="f">
              <v:path arrowok="t"/>
            </v:shape>
            <v:shape id="_x0000_s7443" style="position:absolute;left:3727;top:2648;width:3776;height:3559" coordorigin="3727,2648" coordsize="3776,3559" path="m5966,6067r,-5l5965,6129r5,1l5968,6067r-2,xe" fillcolor="black" stroked="f">
              <v:path arrowok="t"/>
            </v:shape>
            <v:shape id="_x0000_s7442" style="position:absolute;left:3727;top:2648;width:3776;height:3559" coordorigin="3727,2648" coordsize="3776,3559" path="m5965,6129r1,-67l5965,6061r-2,1l5962,6063r-1,-1l5961,6128r4,1xe" fillcolor="black" stroked="f">
              <v:path arrowok="t"/>
            </v:shape>
            <v:shape id="_x0000_s7441" style="position:absolute;left:3727;top:2648;width:3776;height:3559" coordorigin="3727,2648" coordsize="3776,3559" path="m5966,5817r-2,l5965,5882r1,l5966,5821r1,-2l5968,5818r-2,-1xe" fillcolor="black" stroked="f">
              <v:path arrowok="t"/>
            </v:shape>
            <v:shape id="_x0000_s7440" style="position:absolute;left:3727;top:2648;width:3776;height:3559" coordorigin="3727,2648" coordsize="3776,3559" path="m5964,5817r-3,l5961,5871r1,5l5963,5879r2,3l5964,5817xe" fillcolor="black" stroked="f">
              <v:path arrowok="t"/>
            </v:shape>
            <v:shape id="_x0000_s7439" style="position:absolute;left:3727;top:2648;width:3776;height:3559" coordorigin="3727,2648" coordsize="3776,3559" path="m5961,5871r,-54l5958,5816r,-3l5955,5811r1,61l5960,5870r1,1xe" fillcolor="black" stroked="f">
              <v:path arrowok="t"/>
            </v:shape>
            <v:shape id="_x0000_s7438" style="position:absolute;left:3727;top:2648;width:3776;height:3559" coordorigin="3727,2648" coordsize="3776,3559" path="m5978,6072r-1,-3l5976,6067r-3,-1l5971,6067r-3,l5970,6130r3,2l5975,6135r3,-1l5978,6072xe" fillcolor="black" stroked="f">
              <v:path arrowok="t"/>
            </v:shape>
            <v:shape id="_x0000_s7437" style="position:absolute;left:3727;top:2648;width:3776;height:3559" coordorigin="3727,2648" coordsize="3776,3559" path="m5980,6134r1,l5982,6073r-4,-1l5978,6134r2,xe" fillcolor="black" stroked="f">
              <v:path arrowok="t"/>
            </v:shape>
            <v:shape id="_x0000_s7436" style="position:absolute;left:3727;top:2648;width:3776;height:3559" coordorigin="3727,2648" coordsize="3776,3559" path="m5973,6134r,1l5975,6135r-2,-3l5973,6134xe" fillcolor="black" stroked="f">
              <v:path arrowok="t"/>
            </v:shape>
            <v:shape id="_x0000_s7435" style="position:absolute;left:3727;top:2648;width:3776;height:3559" coordorigin="3727,2648" coordsize="3776,3559" path="m5995,4469r2,-1l6012,4389r-19,77l5993,4469r2,xe" fillcolor="black" stroked="f">
              <v:path arrowok="t"/>
            </v:shape>
            <v:shape id="_x0000_s7434" style="position:absolute;left:3727;top:2648;width:3776;height:3559" coordorigin="3727,2648" coordsize="3776,3559" path="m5984,5891r,1l5986,5892r3,-61l5984,5829r1,60l5984,5890r,1xe" fillcolor="black" stroked="f">
              <v:path arrowok="t"/>
            </v:shape>
            <v:shape id="_x0000_s7433" style="position:absolute;left:3727;top:2648;width:3776;height:3559" coordorigin="3727,2648" coordsize="3776,3559" path="m5978,5883r1,-59l5975,5822r-2,61l5973,5887r1,4l5976,5887r2,-4xe" fillcolor="black" stroked="f">
              <v:path arrowok="t"/>
            </v:shape>
            <v:shape id="_x0000_s7432" style="position:absolute;left:3727;top:2648;width:3776;height:3559" coordorigin="3727,2648" coordsize="3776,3559" path="m5945,4238r4,65l5946,4230r-2,2l5944,4234r1,2l5945,4237r,1xe" fillcolor="black" stroked="f">
              <v:path arrowok="t"/>
            </v:shape>
            <v:shape id="_x0000_s7431" style="position:absolute;left:3727;top:2648;width:3776;height:3559" coordorigin="3727,2648" coordsize="3776,3559" path="m5950,4164r-2,3l5948,4191r-1,10l5946,4206r-2,7l5944,4217r2,4l5948,4225r1,78l5950,4164xe" fillcolor="black" stroked="f">
              <v:path arrowok="t"/>
            </v:shape>
            <v:shape id="_x0000_s7430" style="position:absolute;left:3727;top:2648;width:3776;height:3559" coordorigin="3727,2648" coordsize="3776,3559" path="m5948,4167r-1,7l5947,4183r1,8l5948,4167xe" fillcolor="black" stroked="f">
              <v:path arrowok="t"/>
            </v:shape>
            <v:shape id="_x0000_s7429" style="position:absolute;left:3727;top:2648;width:3776;height:3559" coordorigin="3727,2648" coordsize="3776,3559" path="m5953,4100r,9l5952,4113r-1,2l5950,4117r,5l5951,4126r1,4l5953,4157r4,80l5953,4100xe" fillcolor="black" stroked="f">
              <v:path arrowok="t"/>
            </v:shape>
            <v:shape id="_x0000_s7428" style="position:absolute;left:3727;top:2648;width:3776;height:3559" coordorigin="3727,2648" coordsize="3776,3559" path="m5952,4136r-1,5l5951,4153r2,4l5952,4130r,6xe" fillcolor="black" stroked="f">
              <v:path arrowok="t"/>
            </v:shape>
            <v:shape id="_x0000_s7427" style="position:absolute;left:3727;top:2648;width:3776;height:3559" coordorigin="3727,2648" coordsize="3776,3559" path="m5949,4146r,4l5951,4153r,-12l5949,4146xe" fillcolor="black" stroked="f">
              <v:path arrowok="t"/>
            </v:shape>
            <v:shape id="_x0000_s7426" style="position:absolute;left:3727;top:2648;width:3776;height:3559" coordorigin="3727,2648" coordsize="3776,3559" path="m5947,4070r,3l5950,4076r2,4l5953,4084r,16l5953,4100r,-231l5952,3870r-1,200l5947,4070xe" fillcolor="black" stroked="f">
              <v:path arrowok="t"/>
            </v:shape>
            <v:shape id="_x0000_s7425" style="position:absolute;left:3727;top:2648;width:3776;height:3559" coordorigin="3727,2648" coordsize="3776,3559" path="m5952,3870r-7,2l5945,4011r1,4l5947,4015r1,2l5949,4050r1,10l5951,4070r1,-200xe" fillcolor="black" stroked="f">
              <v:path arrowok="t"/>
            </v:shape>
            <v:shape id="_x0000_s7424" style="position:absolute;left:3727;top:2648;width:3776;height:3559" coordorigin="3727,2648" coordsize="3776,3559" path="m5945,3872r-9,1l5936,4001r2,-2l5940,4001r2,3l5944,4007r1,4l5945,3872xe" fillcolor="black" stroked="f">
              <v:path arrowok="t"/>
            </v:shape>
            <v:shape id="_x0000_s7423" style="position:absolute;left:3727;top:2648;width:3776;height:3559" coordorigin="3727,2648" coordsize="3776,3559" path="m5938,3999r-2,2l5938,4002r,-3xe" fillcolor="black" stroked="f">
              <v:path arrowok="t"/>
            </v:shape>
            <v:shape id="_x0000_s7422" style="position:absolute;left:3727;top:2648;width:3776;height:3559" coordorigin="3727,2648" coordsize="3776,3559" path="m5936,3873r-8,1l5929,3995r5,4l5936,4001r,-128xe" fillcolor="black" stroked="f">
              <v:path arrowok="t"/>
            </v:shape>
            <v:shape id="_x0000_s7421" style="position:absolute;left:3727;top:2648;width:3776;height:3559" coordorigin="3727,2648" coordsize="3776,3559" path="m5929,3995r-1,-121l5921,3875r,2l5916,3878r,120l5929,3995xe" fillcolor="black" stroked="f">
              <v:path arrowok="t"/>
            </v:shape>
            <v:shape id="_x0000_s7420" style="position:absolute;left:3727;top:2648;width:3776;height:3559" coordorigin="3727,2648" coordsize="3776,3559" path="m5907,4020r4,-13l5915,4007r1,-1l5916,3998r,-120l5911,3878r-4,142xe" fillcolor="black" stroked="f">
              <v:path arrowok="t"/>
            </v:shape>
            <v:shape id="_x0000_s7419" style="position:absolute;left:3727;top:2648;width:3776;height:3559" coordorigin="3727,2648" coordsize="3776,3559" path="m5907,4020r4,-142l5902,4165r1,-15l5904,4148r4,-16l5908,4024r-1,-4xe" fillcolor="black" stroked="f">
              <v:path arrowok="t"/>
            </v:shape>
            <v:shape id="_x0000_s7418" style="position:absolute;left:3727;top:2648;width:3776;height:3559" coordorigin="3727,2648" coordsize="3776,3559" path="m5911,3878r-16,2l5895,4183r3,-3l5901,4177r,-7l5902,4165r9,-287xe" fillcolor="black" stroked="f">
              <v:path arrowok="t"/>
            </v:shape>
            <v:shape id="_x0000_s7417" style="position:absolute;left:3727;top:2648;width:3776;height:3559" coordorigin="3727,2648" coordsize="3776,3559" path="m5895,3880r-19,3l5878,4226r3,-13l5884,4208r3,-5l5890,4198r3,-11l5895,4183r,-303xe" fillcolor="black" stroked="f">
              <v:path arrowok="t"/>
            </v:shape>
            <v:shape id="_x0000_s7416" style="position:absolute;left:3727;top:2648;width:3776;height:3559" coordorigin="3727,2648" coordsize="3776,3559" path="m5893,4187r-3,11l5893,4191r,-4xe" fillcolor="black" stroked="f">
              <v:path arrowok="t"/>
            </v:shape>
            <v:shape id="_x0000_s7415" style="position:absolute;left:3727;top:2648;width:3776;height:3559" coordorigin="3727,2648" coordsize="3776,3559" path="m5881,4213r-3,13l5881,4220r2,-5l5882,4214r-1,-1xe" fillcolor="black" stroked="f">
              <v:path arrowok="t"/>
            </v:shape>
            <v:shape id="_x0000_s7414" style="position:absolute;left:3727;top:2648;width:3776;height:3559" coordorigin="3727,2648" coordsize="3776,3559" path="m5876,3883r-21,5l5862,4015r5,16l5869,4045r,42l5871,4215r2,26l5874,4238r2,-6l5878,4226r-2,-343xe" fillcolor="black" stroked="f">
              <v:path arrowok="t"/>
            </v:shape>
            <v:shape id="_x0000_s7413" style="position:absolute;left:3727;top:2648;width:3776;height:3559" coordorigin="3727,2648" coordsize="3776,3559" path="m5855,3888r-19,6l5838,4018r7,-6l5846,4011r9,3l5862,4015r-7,-127xe" fillcolor="black" stroked="f">
              <v:path arrowok="t"/>
            </v:shape>
            <v:shape id="_x0000_s7412" style="position:absolute;left:3727;top:2648;width:3776;height:3559" coordorigin="3727,2648" coordsize="3776,3559" path="m5830,4036r1,-10l5832,4023r6,-5l5836,3894r-4,1l5830,4036xe" fillcolor="black" stroked="f">
              <v:path arrowok="t"/>
            </v:shape>
            <v:shape id="_x0000_s7411" style="position:absolute;left:3727;top:2648;width:3776;height:3559" coordorigin="3727,2648" coordsize="3776,3559" path="m5832,3895r-13,2l5820,4177r,-8l5821,4162r1,-2l5823,4159r1,-11l5825,4136r,-12l5826,4113r1,-20l5829,4073r1,-30l5830,4036r2,-141xe" fillcolor="black" stroked="f">
              <v:path arrowok="t"/>
            </v:shape>
            <v:shape id="_x0000_s7410" style="position:absolute;left:3727;top:2648;width:3776;height:3559" coordorigin="3727,2648" coordsize="3776,3559" path="m5819,3897r-11,1l5809,4214r1,-9l5812,4200r2,-3l5817,4193r2,-9l5820,4177r-1,-280xe" fillcolor="black" stroked="f">
              <v:path arrowok="t"/>
            </v:shape>
            <v:shape id="_x0000_s7409" style="position:absolute;left:3727;top:2648;width:3776;height:3559" coordorigin="3727,2648" coordsize="3776,3559" path="m5810,4205r-1,9l5810,4210r,-5xe" fillcolor="black" stroked="f">
              <v:path arrowok="t"/>
            </v:shape>
            <v:shape id="_x0000_s7408" style="position:absolute;left:3727;top:2648;width:3776;height:3559" coordorigin="3727,2648" coordsize="3776,3559" path="m5808,3898r-10,1l5799,4243r1,-3l5801,4235r2,-13l5804,4218r3,-3l5809,4214r-1,-316xe" fillcolor="black" stroked="f">
              <v:path arrowok="t"/>
            </v:shape>
            <v:shape id="_x0000_s7407" style="position:absolute;left:3727;top:2648;width:3776;height:3559" coordorigin="3727,2648" coordsize="3776,3559" path="m5798,3899r-11,1l5788,4145r1,3l5790,4149r4,105l5795,4251r,-2l5796,4244r,-1l5799,4243r-1,-344xe" fillcolor="black" stroked="f">
              <v:path arrowok="t"/>
            </v:shape>
            <v:shape id="_x0000_s7406" style="position:absolute;left:3727;top:2648;width:3776;height:3559" coordorigin="3727,2648" coordsize="3776,3559" path="m5783,4094r1,1l5785,4098r1,24l5788,4145r-1,-245l5785,3901r-2,193xe" fillcolor="black" stroked="f">
              <v:path arrowok="t"/>
            </v:shape>
            <v:shape id="_x0000_s7405" style="position:absolute;left:3727;top:2648;width:3776;height:3559" coordorigin="3727,2648" coordsize="3776,3559" path="m5782,3901r-2,l5781,4049r,44l5783,4094r2,-193l5782,3901xe" fillcolor="black" stroked="f">
              <v:path arrowok="t"/>
            </v:shape>
            <v:shape id="_x0000_s7404" style="position:absolute;left:3727;top:2648;width:3776;height:3559" coordorigin="3727,2648" coordsize="3776,3559" path="m5775,4040r1,4l5778,4046r3,3l5780,3901r,-3l5775,4040xe" fillcolor="black" stroked="f">
              <v:path arrowok="t"/>
            </v:shape>
            <v:shape id="_x0000_s7403" style="position:absolute;left:3727;top:2648;width:3776;height:3559" coordorigin="3727,2648" coordsize="3776,3559" path="m5953,2820r,5l5974,2832r-20,-82l5952,2750r-3,l5947,2749r-4,-1l5953,2820xe" fillcolor="black" stroked="f">
              <v:path arrowok="t"/>
            </v:shape>
            <v:shape id="_x0000_s7402" style="position:absolute;left:3727;top:2648;width:3776;height:3559" coordorigin="3727,2648" coordsize="3776,3559" path="m5924,2815r2,2l5930,2818r3,-1l5940,2815r13,5l5941,2748r-10,-2l5926,2741r-2,74xe" fillcolor="black" stroked="f">
              <v:path arrowok="t"/>
            </v:shape>
            <v:shape id="_x0000_s7401" style="position:absolute;left:3727;top:2648;width:3776;height:3559" coordorigin="3727,2648" coordsize="3776,3559" path="m5922,2738r-8,-2l5917,2817r3,1l5920,2813r,-1l5924,2815r2,-74l5922,2738xe" fillcolor="black" stroked="f">
              <v:path arrowok="t"/>
            </v:shape>
            <v:shape id="_x0000_s7400" style="position:absolute;left:3727;top:2648;width:3776;height:3559" coordorigin="3727,2648" coordsize="3776,3559" path="m5914,2736r-9,l5906,2816r7,l5917,2817r-3,-81xe" fillcolor="black" stroked="f">
              <v:path arrowok="t"/>
            </v:shape>
            <v:shape id="_x0000_s7399" style="position:absolute;left:3727;top:2648;width:3776;height:3559" coordorigin="3727,2648" coordsize="3776,3559" path="m5901,2734r1,74l5902,2811r1,3l5906,2816r-1,-80l5902,2735r-1,-1xe" fillcolor="black" stroked="f">
              <v:path arrowok="t"/>
            </v:shape>
            <v:shape id="_x0000_s7398" style="position:absolute;left:3727;top:2648;width:3776;height:3559" coordorigin="3727,2648" coordsize="3776,3559" path="m5899,2729r-20,l5881,2801r,l5883,2803r2,-3l5886,2800r3,3l5890,2804r4,2l5899,2806r,-77xe" fillcolor="black" stroked="f">
              <v:path arrowok="t"/>
            </v:shape>
            <v:shape id="_x0000_s7397" style="position:absolute;left:3727;top:2648;width:3776;height:3559" coordorigin="3727,2648" coordsize="3776,3559" path="m5879,2729r-20,-6l5862,2793r1,3l5865,2798r1,l5869,2796r4,-3l5873,2793r3,8l5881,2801r-2,-72xe" fillcolor="black" stroked="f">
              <v:path arrowok="t"/>
            </v:shape>
            <v:shape id="_x0000_s7396" style="position:absolute;left:3727;top:2648;width:3776;height:3559" coordorigin="3727,2648" coordsize="3776,3559" path="m5857,2722r-6,-6l5852,2732r,l5855,2792r7,1l5859,2723r-2,-1xe" fillcolor="black" stroked="f">
              <v:path arrowok="t"/>
            </v:shape>
            <v:shape id="_x0000_s7395" style="position:absolute;left:3727;top:2648;width:3776;height:3559" coordorigin="3727,2648" coordsize="3776,3559" path="m5851,2740r-3,l5847,2737r3,-2l5852,2732r-1,-16l5843,2714r12,78l5851,2740xe" fillcolor="black" stroked="f">
              <v:path arrowok="t"/>
            </v:shape>
            <v:shape id="_x0000_s7394" style="position:absolute;left:3727;top:2648;width:3776;height:3559" coordorigin="3727,2648" coordsize="3776,3559" path="m5948,4101r1,5l5951,4103r2,-3l5953,4084r-2,6l5949,4095r-1,6xe" fillcolor="black" stroked="f">
              <v:path arrowok="t"/>
            </v:shape>
            <v:shape id="_x0000_s7393" style="position:absolute;left:3727;top:2648;width:3776;height:3559" coordorigin="3727,2648" coordsize="3776,3559" path="m5948,4103r,3l5949,4106r-1,-5l5948,4103xe" fillcolor="black" stroked="f">
              <v:path arrowok="t"/>
            </v:shape>
            <v:shape id="_x0000_s7392" style="position:absolute;left:3727;top:2648;width:3776;height:3559" coordorigin="3727,2648" coordsize="3776,3559" path="m5949,4050r-1,l5946,4049r-2,-2l5944,4048r2,5l5950,4060r-1,-10xe" fillcolor="black" stroked="f">
              <v:path arrowok="t"/>
            </v:shape>
            <v:shape id="_x0000_s7391" style="position:absolute;left:3727;top:2648;width:3776;height:3559" coordorigin="3727,2648" coordsize="3776,3559" path="m5947,4020r-2,11l5947,4047r2,3l5948,4017r-1,3xe" fillcolor="black" stroked="f">
              <v:path arrowok="t"/>
            </v:shape>
            <v:shape id="_x0000_s7390" style="position:absolute;left:3727;top:2648;width:3776;height:3559" coordorigin="3727,2648" coordsize="3776,3559" path="m5945,4012r-1,2l5944,4015r2,l5945,4011r,1xe" fillcolor="black" stroked="f">
              <v:path arrowok="t"/>
            </v:shape>
            <v:shape id="_x0000_s7389" style="position:absolute;left:3727;top:2648;width:3776;height:3559" coordorigin="3727,2648" coordsize="3776,3559" path="m5941,5865r4,4l5950,5874r2,1l5956,5872r-1,-61l5950,5809r-4,-1l5941,5865xe" fillcolor="black" stroked="f">
              <v:path arrowok="t"/>
            </v:shape>
            <v:shape id="_x0000_s7388" style="position:absolute;left:3727;top:2648;width:3776;height:3559" coordorigin="3727,2648" coordsize="3776,3559" path="m5936,5865r2,2l5938,5864r3,1l5946,5808r-6,-3l5938,5804r-2,61xe" fillcolor="black" stroked="f">
              <v:path arrowok="t"/>
            </v:shape>
            <v:shape id="_x0000_s7387" style="position:absolute;left:3727;top:2648;width:3776;height:3559" coordorigin="3727,2648" coordsize="3776,3559" path="m5938,5804r-3,-1l5932,5802r-1,1l5930,5804r2,57l5936,5865r2,-61xe" fillcolor="black" stroked="f">
              <v:path arrowok="t"/>
            </v:shape>
            <v:shape id="_x0000_s7386" style="position:absolute;left:3727;top:2648;width:3776;height:3559" coordorigin="3727,2648" coordsize="3776,3559" path="m5923,5855r2,l5929,5858r3,3l5930,5804r-4,-2l5923,5855xe" fillcolor="black" stroked="f">
              <v:path arrowok="t"/>
            </v:shape>
            <v:shape id="_x0000_s7385" style="position:absolute;left:3727;top:2648;width:3776;height:3559" coordorigin="3727,2648" coordsize="3776,3559" path="m5922,5798r-4,-3l5919,5855r4,l5926,5802r-4,-4xe" fillcolor="black" stroked="f">
              <v:path arrowok="t"/>
            </v:shape>
            <v:shape id="_x0000_s7384" style="position:absolute;left:3727;top:2648;width:3776;height:3559" coordorigin="3727,2648" coordsize="3776,3559" path="m5901,5841r1,2l5905,5847r14,8l5918,5795r-8,-4l5903,5789r-2,52xe" fillcolor="black" stroked="f">
              <v:path arrowok="t"/>
            </v:shape>
            <v:shape id="_x0000_s7383" style="position:absolute;left:3727;top:2648;width:3776;height:3559" coordorigin="3727,2648" coordsize="3776,3559" path="m5895,5840r4,l5901,5841r2,-52l5897,5787r-2,53xe" fillcolor="black" stroked="f">
              <v:path arrowok="t"/>
            </v:shape>
            <v:shape id="_x0000_s7382" style="position:absolute;left:3727;top:2648;width:3776;height:3559" coordorigin="3727,2648" coordsize="3776,3559" path="m5890,5783r,53l5892,5835r1,1l5893,5838r2,2l5897,5787r-6,-2l5890,5783xe" fillcolor="black" stroked="f">
              <v:path arrowok="t"/>
            </v:shape>
            <v:shape id="_x0000_s7381" style="position:absolute;left:3727;top:2648;width:3776;height:3559" coordorigin="3727,2648" coordsize="3776,3559" path="m5889,5781r-4,-2l5885,5828r1,4l5887,5835r2,2l5890,5836r,-53l5889,5781xe" fillcolor="black" stroked="f">
              <v:path arrowok="t"/>
            </v:shape>
            <v:shape id="_x0000_s7380" style="position:absolute;left:3727;top:2648;width:3776;height:3559" coordorigin="3727,2648" coordsize="3776,3559" path="m5885,5779r-4,l5881,5833r2,-3l5884,5827r1,1l5885,5779xe" fillcolor="black" stroked="f">
              <v:path arrowok="t"/>
            </v:shape>
            <v:shape id="_x0000_s7379" style="position:absolute;left:3727;top:2648;width:3776;height:3559" coordorigin="3727,2648" coordsize="3776,3559" path="m5881,5779r-5,l5878,5829r1,1l5880,5833r1,l5881,5779xe" fillcolor="black" stroked="f">
              <v:path arrowok="t"/>
            </v:shape>
            <v:shape id="_x0000_s7378" style="position:absolute;left:3727;top:2648;width:3776;height:3559" coordorigin="3727,2648" coordsize="3776,3559" path="m5867,5821r2,4l5872,5827r4,l5878,5829r-2,-50l5873,5778r,-5l5867,5821xe" fillcolor="black" stroked="f">
              <v:path arrowok="t"/>
            </v:shape>
            <v:shape id="_x0000_s7377" style="position:absolute;left:3727;top:2648;width:3776;height:3559" coordorigin="3727,2648" coordsize="3776,3559" path="m5961,6055r-4,-1l5958,6123r3,5l5961,6055xe" fillcolor="black" stroked="f">
              <v:path arrowok="t"/>
            </v:shape>
            <v:shape id="_x0000_s7376" style="position:absolute;left:3727;top:2648;width:3776;height:3559" coordorigin="3727,2648" coordsize="3776,3559" path="m5956,6122r2,1l5957,6054r-2,4l5955,6060r-1,62l5956,6122xe" fillcolor="black" stroked="f">
              <v:path arrowok="t"/>
            </v:shape>
            <v:shape id="_x0000_s7375" style="position:absolute;left:3727;top:2648;width:3776;height:3559" coordorigin="3727,2648" coordsize="3776,3559" path="m5947,6117r2,3l5952,6122r2,l5955,6060r-3,-1l5949,6056r-2,61xe" fillcolor="black" stroked="f">
              <v:path arrowok="t"/>
            </v:shape>
            <v:shape id="_x0000_s7374" style="position:absolute;left:3727;top:2648;width:3776;height:3559" coordorigin="3727,2648" coordsize="3776,3559" path="m5946,6053r-5,-2l5943,6113r2,1l5947,6117r2,-61l5946,6053xe" fillcolor="black" stroked="f">
              <v:path arrowok="t"/>
            </v:shape>
            <v:shape id="_x0000_s7373" style="position:absolute;left:3727;top:2648;width:3776;height:3559" coordorigin="3727,2648" coordsize="3776,3559" path="m5938,6113r5,l5941,6051r-5,l5932,6051r-3,63l5938,6113xe" fillcolor="black" stroked="f">
              <v:path arrowok="t"/>
            </v:shape>
            <v:shape id="_x0000_s7372" style="position:absolute;left:3727;top:2648;width:3776;height:3559" coordorigin="3727,2648" coordsize="3776,3559" path="m5929,6114r3,-63l5926,6049r-2,-2l5921,6045r-4,-2l5916,6044r,63l5929,6114xe" fillcolor="black" stroked="f">
              <v:path arrowok="t"/>
            </v:shape>
            <v:shape id="_x0000_s7371" style="position:absolute;left:3727;top:2648;width:3776;height:3559" coordorigin="3727,2648" coordsize="3776,3559" path="m5915,6101r1,6l5916,6044r-2,1l5914,6044r1,54l5915,6099r,2xe" fillcolor="black" stroked="f">
              <v:path arrowok="t"/>
            </v:shape>
            <v:shape id="_x0000_s7370" style="position:absolute;left:3727;top:2648;width:3776;height:3559" coordorigin="3727,2648" coordsize="3776,3559" path="m5914,6044r1,-3l5915,6039r-2,1l5914,6100r1,-2l5914,6044xe" fillcolor="black" stroked="f">
              <v:path arrowok="t"/>
            </v:shape>
            <v:shape id="_x0000_s7369" style="position:absolute;left:3727;top:2648;width:3776;height:3559" coordorigin="3727,2648" coordsize="3776,3559" path="m5958,6124r-1,2l5961,6128r-3,-5l5958,6124xe" fillcolor="black" stroked="f">
              <v:path arrowok="t"/>
            </v:shape>
            <v:shape id="_x0000_s7368" style="position:absolute;left:3727;top:2648;width:3776;height:3559" coordorigin="3727,2648" coordsize="3776,3559" path="m5942,4776r1,-1l5943,4773r-1,-1l5942,4709r-1,2l5941,4776r1,xe" fillcolor="black" stroked="f">
              <v:path arrowok="t"/>
            </v:shape>
            <v:shape id="_x0000_s7367" style="position:absolute;left:3727;top:2648;width:3776;height:3559" coordorigin="3727,2648" coordsize="3776,3559" path="m5916,6038r-1,1l5915,6041r1,-2l5916,6038xe" fillcolor="black" stroked="f">
              <v:path arrowok="t"/>
            </v:shape>
            <v:shape id="_x0000_s7366" style="position:absolute;left:3727;top:2648;width:3776;height:3559" coordorigin="3727,2648" coordsize="3776,3559" path="m5913,6040r-5,-2l5909,6101r3,2l5913,6103r1,-3l5913,6040xe" fillcolor="black" stroked="f">
              <v:path arrowok="t"/>
            </v:shape>
            <v:shape id="_x0000_s7365" style="position:absolute;left:3727;top:2648;width:3776;height:3559" coordorigin="3727,2648" coordsize="3776,3559" path="m5908,6038r-5,-3l5904,6103r2,-4l5907,6099r2,2l5908,6038xe" fillcolor="black" stroked="f">
              <v:path arrowok="t"/>
            </v:shape>
            <v:shape id="_x0000_s7364" style="position:absolute;left:3727;top:2648;width:3776;height:3559" coordorigin="3727,2648" coordsize="3776,3559" path="m5906,6099r-2,4l5906,6103r,-4xe" fillcolor="black" stroked="f">
              <v:path arrowok="t"/>
            </v:shape>
            <v:shape id="_x0000_s7363" style="position:absolute;left:3727;top:2648;width:3776;height:3559" coordorigin="3727,2648" coordsize="3776,3559" path="m5883,6089r1,5l5889,6096r4,1l5899,6100r2,1l5904,6103r-1,-68l5898,6033r-7,-3l5887,6030r-4,59xe" fillcolor="black" stroked="f">
              <v:path arrowok="t"/>
            </v:shape>
            <v:shape id="_x0000_s7362" style="position:absolute;left:3727;top:2648;width:3776;height:3559" coordorigin="3727,2648" coordsize="3776,3559" path="m5883,6030r-5,-1l5879,6088r4,1l5887,6030r-4,xe" fillcolor="black" stroked="f">
              <v:path arrowok="t"/>
            </v:shape>
            <v:shape id="_x0000_s7361" style="position:absolute;left:3727;top:2648;width:3776;height:3559" coordorigin="3727,2648" coordsize="3776,3559" path="m5878,6029r-1,-1l5876,6027r-3,-1l5871,6026r3,62l5879,6088r-1,-59xe" fillcolor="black" stroked="f">
              <v:path arrowok="t"/>
            </v:shape>
            <v:shape id="_x0000_s7360" style="position:absolute;left:3727;top:2648;width:3776;height:3559" coordorigin="3727,2648" coordsize="3776,3559" path="m5874,6088r-3,-62l5869,6026r-12,-4l5846,6016r-8,48l5838,6068r1,8l5851,6082r8,4l5869,6088r5,xe" fillcolor="black" stroked="f">
              <v:path arrowok="t"/>
            </v:shape>
            <v:shape id="_x0000_s7359" style="position:absolute;left:3727;top:2648;width:3776;height:3559" coordorigin="3727,2648" coordsize="3776,3559" path="m5834,6010r-10,-4l5830,6074r2,-4l5833,6066r5,-2l5846,6016r-12,-6xe" fillcolor="black" stroked="f">
              <v:path arrowok="t"/>
            </v:shape>
            <v:shape id="_x0000_s7358" style="position:absolute;left:3727;top:2648;width:3776;height:3559" coordorigin="3727,2648" coordsize="3776,3559" path="m5830,6074r-6,-68l5822,6007r-1,1l5821,6007r,61l5823,6069r7,5xe" fillcolor="black" stroked="f">
              <v:path arrowok="t"/>
            </v:shape>
            <v:shape id="_x0000_s7357" style="position:absolute;left:3727;top:2648;width:3776;height:3559" coordorigin="3727,2648" coordsize="3776,3559" path="m5823,6071r,4l5830,6074r-7,-5l5823,6071xe" fillcolor="black" stroked="f">
              <v:path arrowok="t"/>
            </v:shape>
            <v:shape id="_x0000_s7356" style="position:absolute;left:3727;top:2648;width:3776;height:3559" coordorigin="3727,2648" coordsize="3776,3559" path="m5911,3734r-1,-2l5909,3731r7,-291l5905,3645r-1,3l5903,3687r,2l5904,3707r1,14l5906,3724r2,12l5909,3736r2,-2xe" fillcolor="black" stroked="f">
              <v:path arrowok="t"/>
            </v:shape>
            <v:shape id="_x0000_s7355" style="position:absolute;left:3727;top:2648;width:3776;height:3559" coordorigin="3727,2648" coordsize="3776,3559" path="m5903,3687r1,-39l5901,3651r,8l5900,3659r1,7l5903,3669r,18xe" fillcolor="black" stroked="f">
              <v:path arrowok="t"/>
            </v:shape>
            <v:shape id="_x0000_s7354" style="position:absolute;left:3727;top:2648;width:3776;height:3559" coordorigin="3727,2648" coordsize="3776,3559" path="m5901,3651r-4,4l5898,3658r2,l5901,3659r,-8xe" fillcolor="black" stroked="f">
              <v:path arrowok="t"/>
            </v:shape>
            <v:shape id="_x0000_s7353" style="position:absolute;left:3727;top:2648;width:3776;height:3559" coordorigin="3727,2648" coordsize="3776,3559" path="m5923,2819r1,-1l5922,2816r-2,-3l5920,2818r3,1xe" fillcolor="black" stroked="f">
              <v:path arrowok="t"/>
            </v:shape>
            <v:shape id="_x0000_s7352" style="position:absolute;left:3727;top:2648;width:3776;height:3559" coordorigin="3727,2648" coordsize="3776,3559" path="m5911,4084r,-23l5911,4052r-2,-25l5911,4109r,-1l5911,4084xe" fillcolor="black" stroked="f">
              <v:path arrowok="t"/>
            </v:shape>
            <v:shape id="_x0000_s7351" style="position:absolute;left:3727;top:2648;width:3776;height:3559" coordorigin="3727,2648" coordsize="3776,3559" path="m5909,4027r-1,-3l5908,4132r3,-23l5909,4027xe" fillcolor="black" stroked="f">
              <v:path arrowok="t"/>
            </v:shape>
            <v:shape id="_x0000_s7350" style="position:absolute;left:3727;top:2648;width:3776;height:3559" coordorigin="3727,2648" coordsize="3776,3559" path="m5905,3728r-1,5l5905,3736r3,l5906,3724r-1,4xe" fillcolor="black" stroked="f">
              <v:path arrowok="t"/>
            </v:shape>
            <v:shape id="_x0000_s7349" style="position:absolute;left:3727;top:2648;width:3776;height:3559" coordorigin="3727,2648" coordsize="3776,3559" path="m5904,3711r-3,-2l5901,3713r1,l5903,3715r,6l5905,3721r-1,-14l5904,3711xe" fillcolor="black" stroked="f">
              <v:path arrowok="t"/>
            </v:shape>
            <v:shape id="_x0000_s7348" style="position:absolute;left:3727;top:2648;width:3776;height:3559" coordorigin="3727,2648" coordsize="3776,3559" path="m5899,3709r-1,l5899,3713r2,l5901,3709r-2,xe" fillcolor="black" stroked="f">
              <v:path arrowok="t"/>
            </v:shape>
            <v:shape id="_x0000_s7347" style="position:absolute;left:3727;top:2648;width:3776;height:3559" coordorigin="3727,2648" coordsize="3776,3559" path="m5898,3710r,2l5899,3713r-1,-4l5898,3710xe" fillcolor="black" stroked="f">
              <v:path arrowok="t"/>
            </v:shape>
            <v:shape id="_x0000_s7346" style="position:absolute;left:3727;top:2648;width:3776;height:3559" coordorigin="3727,2648" coordsize="3776,3559" path="m5901,3695r-2,4l5901,3704r3,3l5903,3689r-2,6xe" fillcolor="black" stroked="f">
              <v:path arrowok="t"/>
            </v:shape>
            <v:shape id="_x0000_s7345" style="position:absolute;left:3727;top:2648;width:3776;height:3559" coordorigin="3727,2648" coordsize="3776,3559" path="m5902,3717r-1,2l5902,3721r1,l5903,3715r-1,2xe" fillcolor="black" stroked="f">
              <v:path arrowok="t"/>
            </v:shape>
            <v:shape id="_x0000_s7344" style="position:absolute;left:3727;top:2648;width:3776;height:3559" coordorigin="3727,2648" coordsize="3776,3559" path="m5905,4149r-2,1l5904,4160r5,-11l5909,4147r-4,2xe" fillcolor="black" stroked="f">
              <v:path arrowok="t"/>
            </v:shape>
            <v:shape id="_x0000_s7343" style="position:absolute;left:3727;top:2648;width:3776;height:3559" coordorigin="3727,2648" coordsize="3776,3559" path="m5903,4150r-1,15l5904,4160r-1,-10l5903,4150xe" fillcolor="black" stroked="f">
              <v:path arrowok="t"/>
            </v:shape>
            <v:shape id="_x0000_s7342" style="position:absolute;left:3727;top:2648;width:3776;height:3559" coordorigin="3727,2648" coordsize="3776,3559" path="m5903,3669r,1l5901,3669r-4,-2l5896,3680r4,4l5903,3687r,-18xe" fillcolor="black" stroked="f">
              <v:path arrowok="t"/>
            </v:shape>
            <v:shape id="_x0000_s7341" style="position:absolute;left:3727;top:2648;width:3776;height:3559" coordorigin="3727,2648" coordsize="3776,3559" path="m5901,4170r,7l5902,4174r,-2l5901,4170xe" fillcolor="black" stroked="f">
              <v:path arrowok="t"/>
            </v:shape>
            <v:shape id="_x0000_s7340" style="position:absolute;left:3727;top:2648;width:3776;height:3559" coordorigin="3727,2648" coordsize="3776,3559" path="m5685,5946r,-6l5685,6014r4,l5686,5947r-1,-1xe" fillcolor="black" stroked="f">
              <v:path arrowok="t"/>
            </v:shape>
            <v:shape id="_x0000_s7339" style="position:absolute;left:3727;top:2648;width:3776;height:3559" coordorigin="3727,2648" coordsize="3776,3559" path="m5675,6011r1,2l5681,6014r4,l5685,5940r,l5683,5942r-3,5l5675,6011xe" fillcolor="black" stroked="f">
              <v:path arrowok="t"/>
            </v:shape>
            <v:shape id="_x0000_s7338" style="position:absolute;left:3727;top:2648;width:3776;height:3559" coordorigin="3727,2648" coordsize="3776,3559" path="m5665,6008r5,l5673,6010r2,1l5680,5947r-13,l5665,6008xe" fillcolor="black" stroked="f">
              <v:path arrowok="t"/>
            </v:shape>
            <v:shape id="_x0000_s7337" style="position:absolute;left:3727;top:2648;width:3776;height:3559" coordorigin="3727,2648" coordsize="3776,3559" path="m5662,5942r-2,-2l5660,6004r1,1l5662,6007r3,1l5667,5947r-5,-5xe" fillcolor="black" stroked="f">
              <v:path arrowok="t"/>
            </v:shape>
            <v:shape id="_x0000_s7336" style="position:absolute;left:3727;top:2648;width:3776;height:3559" coordorigin="3727,2648" coordsize="3776,3559" path="m5652,5999r1,5l5656,6003r2,l5660,6004r,-64l5655,5938r-3,61xe" fillcolor="black" stroked="f">
              <v:path arrowok="t"/>
            </v:shape>
            <v:shape id="_x0000_s7335" style="position:absolute;left:3727;top:2648;width:3776;height:3559" coordorigin="3727,2648" coordsize="3776,3559" path="m5651,5938r-4,l5647,6000r2,-1l5651,5999r1,l5655,5938r-4,xe" fillcolor="black" stroked="f">
              <v:path arrowok="t"/>
            </v:shape>
            <v:shape id="_x0000_s7334" style="position:absolute;left:3727;top:2648;width:3776;height:3559" coordorigin="3727,2648" coordsize="3776,3559" path="m5643,5995r1,2l5645,5999r2,1l5647,5938r-2,-2l5645,5927r-2,68xe" fillcolor="black" stroked="f">
              <v:path arrowok="t"/>
            </v:shape>
            <v:shape id="_x0000_s7333" style="position:absolute;left:3727;top:2648;width:3776;height:3559" coordorigin="3727,2648" coordsize="3776,3559" path="m5684,2730r1,1l5685,2669r-1,-1l5683,2668r,3l5681,2672r,59l5684,2730xe" fillcolor="black" stroked="f">
              <v:path arrowok="t"/>
            </v:shape>
            <v:shape id="_x0000_s7332" style="position:absolute;left:3727;top:2648;width:3776;height:3559" coordorigin="3727,2648" coordsize="3776,3559" path="m5680,2672r-2,l5679,2732r2,-1l5681,2672r-1,xe" fillcolor="black" stroked="f">
              <v:path arrowok="t"/>
            </v:shape>
            <v:shape id="_x0000_s7331" style="position:absolute;left:3727;top:2648;width:3776;height:3559" coordorigin="3727,2648" coordsize="3776,3559" path="m5679,2732r-2,-72l5674,2665r-2,4l5665,2668r-2,-13l5660,2728r4,1l5665,2731r2,2l5666,2723r-4,l5662,2722r3,-2l5670,2717r3,l5675,2732r4,xe" fillcolor="black" stroked="f">
              <v:path arrowok="t"/>
            </v:shape>
            <v:shape id="_x0000_s7330" style="position:absolute;left:3727;top:2648;width:3776;height:3559" coordorigin="3727,2648" coordsize="3776,3559" path="m5672,2730r3,2l5673,2717r-2,3l5671,2722r-2,6l5672,2730xe" fillcolor="black" stroked="f">
              <v:path arrowok="t"/>
            </v:shape>
            <v:shape id="_x0000_s7329" style="position:absolute;left:3727;top:2648;width:3776;height:3559" coordorigin="3727,2648" coordsize="3776,3559" path="m5668,2723r-2,l5667,2733r1,-4l5669,2728r2,-6l5668,2723xe" fillcolor="black" stroked="f">
              <v:path arrowok="t"/>
            </v:shape>
            <v:shape id="_x0000_s7328" style="position:absolute;left:3727;top:2648;width:3776;height:3559" coordorigin="3727,2648" coordsize="3776,3559" path="m5668,2729r-1,4l5668,2733r,-4xe" fillcolor="black" stroked="f">
              <v:path arrowok="t"/>
            </v:shape>
            <v:shape id="_x0000_s7327" style="position:absolute;left:3727;top:2648;width:3776;height:3559" coordorigin="3727,2648" coordsize="3776,3559" path="m5687,4204r,6l5688,4215r1,34l5691,3862r-4,293l5687,4157r1,8l5688,4169r,13l5687,4192r,12xe" fillcolor="black" stroked="f">
              <v:path arrowok="t"/>
            </v:shape>
            <v:shape id="_x0000_s7326" style="position:absolute;left:3727;top:2648;width:3776;height:3559" coordorigin="3727,2648" coordsize="3776,3559" path="m5689,4249r-1,-34l5688,4242r1,7xe" fillcolor="black" stroked="f">
              <v:path arrowok="t"/>
            </v:shape>
            <v:shape id="_x0000_s7325" style="position:absolute;left:3727;top:2648;width:3776;height:3559" coordorigin="3727,2648" coordsize="3776,3559" path="m5684,3821r2,-4l5687,3813r1,-4l5688,3808r,-1l5691,3543r-7,278xe" fillcolor="black" stroked="f">
              <v:path arrowok="t"/>
            </v:shape>
            <v:shape id="_x0000_s7324" style="position:absolute;left:3727;top:2648;width:3776;height:3559" coordorigin="3727,2648" coordsize="3776,3559" path="m5685,4163r3,2l5687,4157r-2,1l5682,4160r,1l5685,4163xe" fillcolor="black" stroked="f">
              <v:path arrowok="t"/>
            </v:shape>
            <v:shape id="_x0000_s7323" style="position:absolute;left:3727;top:2648;width:3776;height:3559" coordorigin="3727,2648" coordsize="3776,3559" path="m5684,4154r2,1l5691,3862r-8,244l5683,4141r1,13xe" fillcolor="black" stroked="f">
              <v:path arrowok="t"/>
            </v:shape>
            <v:shape id="_x0000_s7322" style="position:absolute;left:3727;top:2648;width:3776;height:3559" coordorigin="3727,2648" coordsize="3776,3559" path="m5685,3828r-1,-2l5683,3825r8,-282l5680,3819r,3l5681,3829r3,l5685,3828xe" fillcolor="black" stroked="f">
              <v:path arrowok="t"/>
            </v:shape>
            <v:shape id="_x0000_s7321" style="position:absolute;left:3727;top:2648;width:3776;height:3559" coordorigin="3727,2648" coordsize="3776,3559" path="m5678,3510r4,-2l5681,3507r-1,-1l5691,3316r-14,7l5672,3512r6,-2xe" fillcolor="black" stroked="f">
              <v:path arrowok="t"/>
            </v:shape>
            <v:shape id="_x0000_s7320" style="position:absolute;left:3727;top:2648;width:3776;height:3559" coordorigin="3727,2648" coordsize="3776,3559" path="m5671,4074r1,2l5678,4090r4,9l5683,4106r8,-244l5683,3863r-5,208l5676,4072r-5,2xe" fillcolor="black" stroked="f">
              <v:path arrowok="t"/>
            </v:shape>
            <v:shape id="_x0000_s7319" style="position:absolute;left:3727;top:2648;width:3776;height:3559" coordorigin="3727,2648" coordsize="3776,3559" path="m5581,5668r-2,l5576,5666r-2,-1l5570,5663r-3,-1l5564,5662r4,29l5572,5693r4,2l5580,5694r1,-26xe" fillcolor="black" stroked="f">
              <v:path arrowok="t"/>
            </v:shape>
            <v:shape id="_x0000_s7318" style="position:absolute;left:3727;top:2648;width:3776;height:3559" coordorigin="3727,2648" coordsize="3776,3559" path="m5562,5689r6,2l5564,5662r-5,-3l5557,5656r,31l5562,5689xe" fillcolor="black" stroked="f">
              <v:path arrowok="t"/>
            </v:shape>
            <v:shape id="_x0000_s7317" style="position:absolute;left:3727;top:2648;width:3776;height:3559" coordorigin="3727,2648" coordsize="3776,3559" path="m5557,5687r,-31l5555,5653r-3,-1l5552,5684r5,3xe" fillcolor="black" stroked="f">
              <v:path arrowok="t"/>
            </v:shape>
            <v:shape id="_x0000_s7316" style="position:absolute;left:3727;top:2648;width:3776;height:3559" coordorigin="3727,2648" coordsize="3776,3559" path="m5572,3705r,2l5574,3711r-1,-111l5569,3600r,101l5572,3705xe" fillcolor="black" stroked="f">
              <v:path arrowok="t"/>
            </v:shape>
            <v:shape id="_x0000_s7315" style="position:absolute;left:3727;top:2648;width:3776;height:3559" coordorigin="3727,2648" coordsize="3776,3559" path="m5569,3701r,-101l5567,3601r,2l5565,3697r4,4xe" fillcolor="black" stroked="f">
              <v:path arrowok="t"/>
            </v:shape>
            <v:shape id="_x0000_s7314" style="position:absolute;left:3727;top:2648;width:3776;height:3559" coordorigin="3727,2648" coordsize="3776,3559" path="m5558,3691r,l5565,3697r2,-94l5564,3604r-4,-1l5558,3691xe" fillcolor="black" stroked="f">
              <v:path arrowok="t"/>
            </v:shape>
            <v:shape id="_x0000_s7313" style="position:absolute;left:3727;top:2648;width:3776;height:3559" coordorigin="3727,2648" coordsize="3776,3559" path="m5555,3602r-4,2l5551,3698r3,-2l5558,3691r2,-88l5555,3602xe" fillcolor="black" stroked="f">
              <v:path arrowok="t"/>
            </v:shape>
            <v:shape id="_x0000_s7312" style="position:absolute;left:3727;top:2648;width:3776;height:3559" coordorigin="3727,2648" coordsize="3776,3559" path="m5544,3609r1,89l5547,3699r1,1l5551,3698r,-94l5547,3607r-3,2xe" fillcolor="black" stroked="f">
              <v:path arrowok="t"/>
            </v:shape>
            <v:shape id="_x0000_s7311" style="position:absolute;left:3727;top:2648;width:3776;height:3559" coordorigin="3727,2648" coordsize="3776,3559" path="m5545,3698r-1,-89l5540,3611r-2,1l5536,3612r-1,105l5545,3698xe" fillcolor="black" stroked="f">
              <v:path arrowok="t"/>
            </v:shape>
            <v:shape id="_x0000_s7310" style="position:absolute;left:3727;top:2648;width:3776;height:3559" coordorigin="3727,2648" coordsize="3776,3559" path="m5535,3822r-1,1l5532,3822r,-4l5534,3816r1,-33l5537,3783r-2,-66l5536,3612r-4,212l5535,3829r,-7xe" fillcolor="black" stroked="f">
              <v:path arrowok="t"/>
            </v:shape>
            <v:shape id="_x0000_s7309" style="position:absolute;left:3727;top:2648;width:3776;height:3559" coordorigin="3727,2648" coordsize="3776,3559" path="m5536,3612r-12,5l5525,3882r2,-17l5528,3859r2,-1l5532,3826r,-2l5536,3612xe" fillcolor="black" stroked="f">
              <v:path arrowok="t"/>
            </v:shape>
            <v:shape id="_x0000_s7308" style="position:absolute;left:3727;top:2648;width:3776;height:3559" coordorigin="3727,2648" coordsize="3776,3559" path="m5531,3856r2,-7l5532,3842r,-16l5530,3858r1,-2xe" fillcolor="black" stroked="f">
              <v:path arrowok="t"/>
            </v:shape>
            <v:shape id="_x0000_s7307" style="position:absolute;left:3727;top:2648;width:3776;height:3559" coordorigin="3727,2648" coordsize="3776,3559" path="m5527,3865r-2,17l5527,3874r,-5l5527,3865xe" fillcolor="black" stroked="f">
              <v:path arrowok="t"/>
            </v:shape>
            <v:shape id="_x0000_s7306" style="position:absolute;left:3727;top:2648;width:3776;height:3559" coordorigin="3727,2648" coordsize="3776,3559" path="m5524,3617r-12,7l5513,3897r3,3l5517,3897r2,-6l5522,3887r3,-5l5524,3617xe" fillcolor="black" stroked="f">
              <v:path arrowok="t"/>
            </v:shape>
            <v:shape id="_x0000_s7305" style="position:absolute;left:3727;top:2648;width:3776;height:3559" coordorigin="3727,2648" coordsize="3776,3559" path="m5517,3897r-1,3l5517,3901r,-4xe" fillcolor="black" stroked="f">
              <v:path arrowok="t"/>
            </v:shape>
            <v:shape id="_x0000_s7304" style="position:absolute;left:3727;top:2648;width:3776;height:3559" coordorigin="3727,2648" coordsize="3776,3559" path="m5512,3624r-13,6l5501,3784r1,10l5504,3837r1,2l5507,3840r,37l5509,3882r1,5l5511,3893r2,4l5512,3624xe" fillcolor="black" stroked="f">
              <v:path arrowok="t"/>
            </v:shape>
            <v:shape id="_x0000_s7303" style="position:absolute;left:3727;top:2648;width:3776;height:3559" coordorigin="3727,2648" coordsize="3776,3559" path="m5499,3630r-12,5l5488,3742r2,6l5492,3771r3,-1l5496,3769r1,3l5497,3784r1,l5501,3784r-2,-154xe" fillcolor="black" stroked="f">
              <v:path arrowok="t"/>
            </v:shape>
            <v:shape id="_x0000_s7302" style="position:absolute;left:3727;top:2648;width:3776;height:3559" coordorigin="3727,2648" coordsize="3776,3559" path="m5485,3739r3,3l5487,3635r-5,l5481,3734r4,5xe" fillcolor="black" stroked="f">
              <v:path arrowok="t"/>
            </v:shape>
            <v:shape id="_x0000_s7301" style="position:absolute;left:3727;top:2648;width:3776;height:3559" coordorigin="3727,2648" coordsize="3776,3559" path="m5481,3734r1,-99l5480,3636r-1,1l5478,3638r-2,1l5475,3639r-5,93l5481,3734xe" fillcolor="black" stroked="f">
              <v:path arrowok="t"/>
            </v:shape>
            <v:shape id="_x0000_s7300" style="position:absolute;left:3727;top:2648;width:3776;height:3559" coordorigin="3727,2648" coordsize="3776,3559" path="m5470,3732r5,-93l5469,3738r1,-1l5470,3732xe" fillcolor="black" stroked="f">
              <v:path arrowok="t"/>
            </v:shape>
            <v:shape id="_x0000_s7299" style="position:absolute;left:3727;top:2648;width:3776;height:3559" coordorigin="3727,2648" coordsize="3776,3559" path="m5468,3641r-6,3l5463,3740r,-2l5464,3737r2,-1l5467,3737r2,1l5475,3639r-7,2xe" fillcolor="black" stroked="f">
              <v:path arrowok="t"/>
            </v:shape>
            <v:shape id="_x0000_s7298" style="position:absolute;left:3727;top:2648;width:3776;height:3559" coordorigin="3727,2648" coordsize="3776,3559" path="m5580,2658r-5,3l5575,2731r1,2l5577,2734r8,5l5582,2686r,-4l5591,2656r-11,2xe" fillcolor="black" stroked="f">
              <v:path arrowok="t"/>
            </v:shape>
            <v:shape id="_x0000_s7297" style="position:absolute;left:3727;top:2648;width:3776;height:3559" coordorigin="3727,2648" coordsize="3776,3559" path="m5573,2730r1,l5575,2731r,-70l5575,2669r-2,61xe" fillcolor="black" stroked="f">
              <v:path arrowok="t"/>
            </v:shape>
            <v:shape id="_x0000_s7296" style="position:absolute;left:3727;top:2648;width:3776;height:3559" coordorigin="3727,2648" coordsize="3776,3559" path="m5575,2735r-1,l5572,2734r,-3l5573,2730r,l5575,2669r-6,69l5576,2738r-1,-3xe" fillcolor="black" stroked="f">
              <v:path arrowok="t"/>
            </v:shape>
            <v:shape id="_x0000_s7295" style="position:absolute;left:3727;top:2648;width:3776;height:3559" coordorigin="3727,2648" coordsize="3776,3559" path="m5567,2674r-6,-1l5564,2753r1,l5565,2751r1,-10l5569,2738r6,-69l5567,2674xe" fillcolor="black" stroked="f">
              <v:path arrowok="t"/>
            </v:shape>
            <v:shape id="_x0000_s7294" style="position:absolute;left:3727;top:2648;width:3776;height:3559" coordorigin="3727,2648" coordsize="3776,3559" path="m5556,2749r2,-1l5561,2750r3,3l5561,2673r-3,-1l5556,2749xe" fillcolor="black" stroked="f">
              <v:path arrowok="t"/>
            </v:shape>
            <v:shape id="_x0000_s7293" style="position:absolute;left:3727;top:2648;width:3776;height:3559" coordorigin="3727,2648" coordsize="3776,3559" path="m5555,2755r2,l5556,2749r2,-77l5555,2671r,84xe" fillcolor="black" stroked="f">
              <v:path arrowok="t"/>
            </v:shape>
            <v:shape id="_x0000_s7292" style="position:absolute;left:3727;top:2648;width:3776;height:3559" coordorigin="3727,2648" coordsize="3776,3559" path="m5552,2749r,3l5551,2752r-1,l5552,2755r3,l5552,2749xe" fillcolor="black" stroked="f">
              <v:path arrowok="t"/>
            </v:shape>
            <v:shape id="_x0000_s7291" style="position:absolute;left:3727;top:2648;width:3776;height:3559" coordorigin="3727,2648" coordsize="3776,3559" path="m5550,2755r2,l5550,2752r-1,-1l5547,2751r,3l5550,2755xe" fillcolor="black" stroked="f">
              <v:path arrowok="t"/>
            </v:shape>
            <v:shape id="_x0000_s7290" style="position:absolute;left:3727;top:2648;width:3776;height:3559" coordorigin="3727,2648" coordsize="3776,3559" path="m5566,3560r,l5570,3559r4,-2l5580,3555r,-1l5577,3552r-3,-2l5574,3549r2,-180l5566,3560xe" fillcolor="black" stroked="f">
              <v:path arrowok="t"/>
            </v:shape>
            <v:shape id="_x0000_s7289" style="position:absolute;left:3727;top:2648;width:3776;height:3559" coordorigin="3727,2648" coordsize="3776,3559" path="m5554,4051r2,l5557,4052r-2,2l5551,4058r4,2l5559,4057r15,-141l5554,4051xe" fillcolor="black" stroked="f">
              <v:path arrowok="t"/>
            </v:shape>
            <v:shape id="_x0000_s7288" style="position:absolute;left:3727;top:2648;width:3776;height:3559" coordorigin="3727,2648" coordsize="3776,3559" path="m5314,5805r2,l5318,5806r1,l5318,5804r-1,-1l5314,5805xe" fillcolor="black" stroked="f">
              <v:path arrowok="t"/>
            </v:shape>
            <v:shape id="_x0000_s7287" style="position:absolute;left:3727;top:2648;width:3776;height:3559" coordorigin="3727,2648" coordsize="3776,3559" path="m5308,5866r4,3l5312,5805r2,l5317,5803r-4,-1l5309,5802r-1,64xe" fillcolor="black" stroked="f">
              <v:path arrowok="t"/>
            </v:shape>
            <v:shape id="_x0000_s7286" style="position:absolute;left:3727;top:2648;width:3776;height:3559" coordorigin="3727,2648" coordsize="3776,3559" path="m5312,5808r,-3l5312,5869r6,4l5314,5809r-2,-1xe" fillcolor="black" stroked="f">
              <v:path arrowok="t"/>
            </v:shape>
            <v:shape id="_x0000_s7285" style="position:absolute;left:3727;top:2648;width:3776;height:3559" coordorigin="3727,2648" coordsize="3776,3559" path="m5306,5803r-6,-1l5300,5860r5,2l5308,5866r1,-64l5306,5803xe" fillcolor="black" stroked="f">
              <v:path arrowok="t"/>
            </v:shape>
            <v:shape id="_x0000_s7284" style="position:absolute;left:3727;top:2648;width:3776;height:3559" coordorigin="3727,2648" coordsize="3776,3559" path="m5288,5855r3,2l5295,5860r5,l5300,5802r-4,-2l5293,5799r-5,56xe" fillcolor="black" stroked="f">
              <v:path arrowok="t"/>
            </v:shape>
            <v:shape id="_x0000_s7283" style="position:absolute;left:3727;top:2648;width:3776;height:3559" coordorigin="3727,2648" coordsize="3776,3559" path="m5287,5796r-5,-2l5284,5849r4,6l5293,5799r-6,-3xe" fillcolor="black" stroked="f">
              <v:path arrowok="t"/>
            </v:shape>
            <v:shape id="_x0000_s7282" style="position:absolute;left:3727;top:2648;width:3776;height:3559" coordorigin="3727,2648" coordsize="3776,3559" path="m5274,5855r,-7l5284,5849r-2,-55l5278,5792r-4,-2l5274,5788r,67xe" fillcolor="black" stroked="f">
              <v:path arrowok="t"/>
            </v:shape>
            <v:shape id="_x0000_s7281" style="position:absolute;left:3727;top:2648;width:3776;height:3559" coordorigin="3727,2648" coordsize="3776,3559" path="m5327,4281r-3,2l5322,4285r-3,3l5314,4355r,2l5317,4358r4,-1l5324,4357r3,-76xe" fillcolor="black" stroked="f">
              <v:path arrowok="t"/>
            </v:shape>
            <v:shape id="_x0000_s7280" style="position:absolute;left:3727;top:2648;width:3776;height:3559" coordorigin="3727,2648" coordsize="3776,3559" path="m4998,2904r,1l4998,2907r-1,2l4995,2910r-2,1l4991,2910r3,74l4997,2987r1,-10l5001,2902r-3,2xe" fillcolor="black" stroked="f">
              <v:path arrowok="t"/>
            </v:shape>
            <v:shape id="_x0000_s7279" style="position:absolute;left:3727;top:2648;width:3776;height:3559" coordorigin="3727,2648" coordsize="3776,3559" path="m4994,2984r-12,-68l4982,2917r,-1l4980,2913r-1,73l4994,2984xe" fillcolor="black" stroked="f">
              <v:path arrowok="t"/>
            </v:shape>
            <v:shape id="_x0000_s7278" style="position:absolute;left:3727;top:2648;width:3776;height:3559" coordorigin="3727,2648" coordsize="3776,3559" path="m4979,2986r1,-73l4972,2989r-1,1l4971,2992r1,-1l4974,2990r5,-4xe" fillcolor="black" stroked="f">
              <v:path arrowok="t"/>
            </v:shape>
            <v:shape id="_x0000_s7277" style="position:absolute;left:3727;top:2648;width:3776;height:3559" coordorigin="3727,2648" coordsize="3776,3559" path="m4961,2983r1,l4967,2985r3,2l4972,2989r8,-76l4967,2914r-5,4l4961,2983xe" fillcolor="black" stroked="f">
              <v:path arrowok="t"/>
            </v:shape>
            <v:shape id="_x0000_s7276" style="position:absolute;left:3727;top:2648;width:3776;height:3559" coordorigin="3727,2648" coordsize="3776,3559" path="m4961,2983r1,-65l4960,2920r-1,83l4960,3005r4,4l4964,3006r-3,-7l4959,2996r,-4l4960,2988r1,-5xe" fillcolor="black" stroked="f">
              <v:path arrowok="t"/>
            </v:shape>
            <v:shape id="_x0000_s7275" style="position:absolute;left:3727;top:2648;width:3776;height:3559" coordorigin="3727,2648" coordsize="3776,3559" path="m4955,2921r-2,l4954,2977r1,l4955,2978r4,25l4960,2920r-5,1xe" fillcolor="black" stroked="f">
              <v:path arrowok="t"/>
            </v:shape>
            <v:shape id="_x0000_s7274" style="position:absolute;left:3727;top:2648;width:3776;height:3559" coordorigin="3727,2648" coordsize="3776,3559" path="m4955,3002r4,1l4955,2978r,1l4954,2980r-2,22l4955,3002xe" fillcolor="black" stroked="f">
              <v:path arrowok="t"/>
            </v:shape>
            <v:shape id="_x0000_s7273" style="position:absolute;left:3727;top:2648;width:3776;height:3559" coordorigin="3727,2648" coordsize="3776,3559" path="m4952,3002r2,-22l4952,2982r-3,l4949,2980r-1,22l4952,3002xe" fillcolor="black" stroked="f">
              <v:path arrowok="t"/>
            </v:shape>
            <v:shape id="_x0000_s7272" style="position:absolute;left:3727;top:2648;width:3776;height:3559" coordorigin="3727,2648" coordsize="3776,3559" path="m5000,4205r,39l5002,4251r2,103l5007,4354r-1,-280l5003,4072r-2,-3l5000,4205xe" fillcolor="black" stroked="f">
              <v:path arrowok="t"/>
            </v:shape>
            <v:shape id="_x0000_s7271" style="position:absolute;left:3727;top:2648;width:3776;height:3559" coordorigin="3727,2648" coordsize="3776,3559" path="m5000,4171r-1,2l5000,4200r,5l5001,4069r-3,-3l4997,4169r3,2xe" fillcolor="black" stroked="f">
              <v:path arrowok="t"/>
            </v:shape>
            <v:shape id="_x0000_s7270" style="position:absolute;left:3727;top:2648;width:3776;height:3559" coordorigin="3727,2648" coordsize="3776,3559" path="m4997,4169r1,-103l4996,4065r,1l4996,4067r-3,-1l4993,4168r4,1xe" fillcolor="black" stroked="f">
              <v:path arrowok="t"/>
            </v:shape>
            <v:shape id="_x0000_s7269" style="position:absolute;left:3727;top:2648;width:3776;height:3559" coordorigin="3727,2648" coordsize="3776,3559" path="m4982,4163r2,2l4989,4167r4,1l4993,4066r-3,-2l4986,4062r-4,101xe" fillcolor="black" stroked="f">
              <v:path arrowok="t"/>
            </v:shape>
            <v:shape id="_x0000_s7268" style="position:absolute;left:3727;top:2648;width:3776;height:3559" coordorigin="3727,2648" coordsize="3776,3559" path="m4979,4059r-5,l4977,4167r2,-6l4979,4160r3,3l4986,4062r-7,-3xe" fillcolor="black" stroked="f">
              <v:path arrowok="t"/>
            </v:shape>
            <v:shape id="_x0000_s7267" style="position:absolute;left:3727;top:2648;width:3776;height:3559" coordorigin="3727,2648" coordsize="3776,3559" path="m4957,4185r4,-6l4966,4169r5,-4l4977,4167r-3,-108l4962,4058r-5,127xe" fillcolor="black" stroked="f">
              <v:path arrowok="t"/>
            </v:shape>
            <v:shape id="_x0000_s7266" style="position:absolute;left:3727;top:2648;width:3776;height:3559" coordorigin="3727,2648" coordsize="3776,3559" path="m4956,4206r1,-21l4962,4058r-10,214l4954,4271r1,-4l4955,4264r1,-4l4956,4254r1,-31l4957,4216r2,-10l4956,4206xe" fillcolor="black" stroked="f">
              <v:path arrowok="t"/>
            </v:shape>
            <v:shape id="_x0000_s7265" style="position:absolute;left:3727;top:2648;width:3776;height:3559" coordorigin="3727,2648" coordsize="3776,3559" path="m4950,4273r2,-1l4962,4058r-14,-5l4950,4396r6,-4l4951,4274r-1,-1xe" fillcolor="black" stroked="f">
              <v:path arrowok="t"/>
            </v:shape>
            <v:shape id="_x0000_s7264" style="position:absolute;left:3727;top:2648;width:3776;height:3559" coordorigin="3727,2648" coordsize="3776,3559" path="m4946,4401r,-1l4950,4396r-2,-343l4948,4048r-1,l4946,4049r,352xe" fillcolor="black" stroked="f">
              <v:path arrowok="t"/>
            </v:shape>
            <v:shape id="_x0000_s7263" style="position:absolute;left:3727;top:2648;width:3776;height:3559" coordorigin="3727,2648" coordsize="3776,3559" path="m4946,4401r,-352l4944,4050r-2,-1l4940,4048r3,356l4946,4403r,-2xe" fillcolor="black" stroked="f">
              <v:path arrowok="t"/>
            </v:shape>
            <v:shape id="_x0000_s7262" style="position:absolute;left:3727;top:2648;width:3776;height:3559" coordorigin="3727,2648" coordsize="3776,3559" path="m4926,4414r3,-2l4931,4409r1,-3l4936,4404r7,l4940,4048r-2,-1l4934,4045r-3,263l4930,4318r-4,96xe" fillcolor="black" stroked="f">
              <v:path arrowok="t"/>
            </v:shape>
            <v:shape id="_x0000_s7261" style="position:absolute;left:3727;top:2648;width:3776;height:3559" coordorigin="3727,2648" coordsize="3776,3559" path="m4930,4044r-4,-1l4927,4187r,9l4928,4214r1,20l4931,4308r3,-263l4930,4044xe" fillcolor="black" stroked="f">
              <v:path arrowok="t"/>
            </v:shape>
            <v:shape id="_x0000_s7260" style="position:absolute;left:3727;top:2648;width:3776;height:3559" coordorigin="3727,2648" coordsize="3776,3559" path="m4928,4255r,21l4928,4305r3,3l4929,4234r-1,21xe" fillcolor="black" stroked="f">
              <v:path arrowok="t"/>
            </v:shape>
            <v:shape id="_x0000_s7259" style="position:absolute;left:3727;top:2648;width:3776;height:3559" coordorigin="3727,2648" coordsize="3776,3559" path="m4928,4305r,-29l4927,4279r,13l4927,4304r1,1xe" fillcolor="black" stroked="f">
              <v:path arrowok="t"/>
            </v:shape>
            <v:shape id="_x0000_s7258" style="position:absolute;left:3727;top:2648;width:3776;height:3559" coordorigin="3727,2648" coordsize="3776,3559" path="m5006,5585r2,4l5007,5527r-2,-2l5003,5524r-3,-1l4999,5524r2,47l5004,5572r1,1l5006,5575r,10xe" fillcolor="black" stroked="f">
              <v:path arrowok="t"/>
            </v:shape>
            <v:shape id="_x0000_s7257" style="position:absolute;left:3727;top:2648;width:3776;height:3559" coordorigin="3727,2648" coordsize="3776,3559" path="m5001,5571r-2,-47l4997,5525r-2,43l4994,5570r1,3l4998,5572r3,-1xe" fillcolor="black" stroked="f">
              <v:path arrowok="t"/>
            </v:shape>
            <v:shape id="_x0000_s7256" style="position:absolute;left:3727;top:2648;width:3776;height:3559" coordorigin="3727,2648" coordsize="3776,3559" path="m4987,5517r2,49l4992,5567r3,1l4997,5525r-3,-2l4990,5520r-3,-3xe" fillcolor="black" stroked="f">
              <v:path arrowok="t"/>
            </v:shape>
            <v:shape id="_x0000_s7255" style="position:absolute;left:3727;top:2648;width:3776;height:3559" coordorigin="3727,2648" coordsize="3776,3559" path="m4978,5454r1,101l4983,5557r2,2l4989,5566r-2,-49l4986,5515r,-66l4980,5454r-2,xe" fillcolor="black" stroked="f">
              <v:path arrowok="t"/>
            </v:shape>
            <v:shape id="_x0000_s7254" style="position:absolute;left:3727;top:2648;width:3776;height:3559" coordorigin="3727,2648" coordsize="3776,3559" path="m4985,5566r4,l4985,5559r-1,3l4983,5564r2,2xe" fillcolor="black" stroked="f">
              <v:path arrowok="t"/>
            </v:shape>
            <v:shape id="_x0000_s7253" style="position:absolute;left:3727;top:2648;width:3776;height:3559" coordorigin="3727,2648" coordsize="3776,3559" path="m5017,2976r3,-1l5018,2922r-2,16l5016,2942r,2l5015,2944r-1,-2l5013,2978r4,-2xe" fillcolor="black" stroked="f">
              <v:path arrowok="t"/>
            </v:shape>
            <v:shape id="_x0000_s7252" style="position:absolute;left:3727;top:2648;width:3776;height:3559" coordorigin="3727,2648" coordsize="3776,3559" path="m5014,2942r-1,-2l5012,2938r-1,-36l5009,2971r,3l5009,2979r2,-1l5013,2978r1,-36xe" fillcolor="black" stroked="f">
              <v:path arrowok="t"/>
            </v:shape>
            <v:shape id="_x0000_s7251" style="position:absolute;left:3727;top:2648;width:3776;height:3559" coordorigin="3727,2648" coordsize="3776,3559" path="m5013,2901r-2,1l5012,2938r,-2l5014,2936r,-19l5017,2898r-4,-2l5012,2899r1,2xe" fillcolor="black" stroked="f">
              <v:path arrowok="t"/>
            </v:shape>
            <v:shape id="_x0000_s7250" style="position:absolute;left:3727;top:2648;width:3776;height:3559" coordorigin="3727,2648" coordsize="3776,3559" path="m4998,2977r1,-2l5001,2974r5,-3l5009,2971r2,-69l5001,2902r-3,75xe" fillcolor="black" stroked="f">
              <v:path arrowok="t"/>
            </v:shape>
            <v:shape id="_x0000_s7249" style="position:absolute;left:3727;top:2648;width:3776;height:3559" coordorigin="3727,2648" coordsize="3776,3559" path="m4999,2978r2,6l5005,2981r4,-2l5009,2974r,3l5002,2980r-3,-2xe" fillcolor="black" stroked="f">
              <v:path arrowok="t"/>
            </v:shape>
            <v:shape id="_x0000_s7248" style="position:absolute;left:3727;top:2648;width:3776;height:3559" coordorigin="3727,2648" coordsize="3776,3559" path="m4998,2977r-1,10l5001,2984r-2,-6l4998,2977xe" fillcolor="black" stroked="f">
              <v:path arrowok="t"/>
            </v:shape>
            <v:shape id="_x0000_s7247" style="position:absolute;left:3727;top:2648;width:3776;height:3559" coordorigin="3727,2648" coordsize="3776,3559" path="m4994,2987r,1l4997,2987r-3,-3l4994,2987xe" fillcolor="black" stroked="f">
              <v:path arrowok="t"/>
            </v:shape>
            <v:shape id="_x0000_s7246" style="position:absolute;left:3727;top:2648;width:3776;height:3559" coordorigin="3727,2648" coordsize="3776,3559" path="m5000,4205r-1,5l4999,4215r-1,6l4998,4223r,7l5000,4244r,-39xe" fillcolor="black" stroked="f">
              <v:path arrowok="t"/>
            </v:shape>
            <v:shape id="_x0000_s7245" style="position:absolute;left:3727;top:2648;width:3776;height:3559" coordorigin="3727,2648" coordsize="3776,3559" path="m4998,4199r2,1l4999,4173r-2,9l4996,4198r2,1xe" fillcolor="black" stroked="f">
              <v:path arrowok="t"/>
            </v:shape>
            <v:shape id="_x0000_s7244" style="position:absolute;left:3727;top:2648;width:3776;height:3559" coordorigin="3727,2648" coordsize="3776,3559" path="m4851,4009r-4,-3l4847,4177r2,3l4850,4180r1,-169l4851,4009xe" fillcolor="black" stroked="f">
              <v:path arrowok="t"/>
            </v:shape>
            <v:shape id="_x0000_s7243" style="position:absolute;left:3727;top:2648;width:3776;height:3559" coordorigin="3727,2648" coordsize="3776,3559" path="m4847,4177r,-171l4843,4005r-6,-3l4835,4002r8,163l4846,4173r1,4xe" fillcolor="black" stroked="f">
              <v:path arrowok="t"/>
            </v:shape>
            <v:shape id="_x0000_s7242" style="position:absolute;left:3727;top:2648;width:3776;height:3559" coordorigin="3727,2648" coordsize="3776,3559" path="m4830,4173r1,-1l4832,4170r3,-7l4843,4165r-8,-163l4831,4005r-1,168xe" fillcolor="black" stroked="f">
              <v:path arrowok="t"/>
            </v:shape>
            <v:shape id="_x0000_s7241" style="position:absolute;left:3727;top:2648;width:3776;height:3559" coordorigin="3727,2648" coordsize="3776,3559" path="m4829,4005r-2,-4l4828,4172r2,1l4831,4005r-2,2l4828,4007r1,-2xe" fillcolor="black" stroked="f">
              <v:path arrowok="t"/>
            </v:shape>
            <v:shape id="_x0000_s7240" style="position:absolute;left:3727;top:2648;width:3776;height:3559" coordorigin="3727,2648" coordsize="3776,3559" path="m4827,4001r-6,-1l4821,4218r,-7l4822,4186r4,-14l4828,4172r-1,-171xe" fillcolor="black" stroked="f">
              <v:path arrowok="t"/>
            </v:shape>
            <v:shape id="_x0000_s7239" style="position:absolute;left:3727;top:2648;width:3776;height:3559" coordorigin="3727,2648" coordsize="3776,3559" path="m4822,4243r,-12l4821,4218r,-218l4819,4286r4,l4824,4282r-3,-2l4820,4279r,-6l4821,4266r1,-8l4822,4243xe" fillcolor="black" stroked="f">
              <v:path arrowok="t"/>
            </v:shape>
            <v:shape id="_x0000_s7238" style="position:absolute;left:3727;top:2648;width:3776;height:3559" coordorigin="3727,2648" coordsize="3776,3559" path="m4816,4286r3,l4821,4000r-6,-2l4816,4317r,-30l4816,4286xe" fillcolor="black" stroked="f">
              <v:path arrowok="t"/>
            </v:shape>
            <v:shape id="_x0000_s7237" style="position:absolute;left:3727;top:2648;width:3776;height:3559" coordorigin="3727,2648" coordsize="3776,3559" path="m4815,3998r-7,-4l4809,4342r1,-7l4811,4328r2,-7l4814,4319r2,-2l4815,3998xe" fillcolor="black" stroked="f">
              <v:path arrowok="t"/>
            </v:shape>
            <v:shape id="_x0000_s7236" style="position:absolute;left:3727;top:2648;width:3776;height:3559" coordorigin="3727,2648" coordsize="3776,3559" path="m4802,4355r2,-5l4805,4349r2,-1l4809,4342r-1,-348l4804,3991r-2,364xe" fillcolor="black" stroked="f">
              <v:path arrowok="t"/>
            </v:shape>
            <v:shape id="_x0000_s7235" style="position:absolute;left:3727;top:2648;width:3776;height:3559" coordorigin="3727,2648" coordsize="3776,3559" path="m4798,4388r3,-15l4802,4360r,-5l4804,3991r-3,-4l4798,4388xe" fillcolor="black" stroked="f">
              <v:path arrowok="t"/>
            </v:shape>
            <v:shape id="_x0000_s7234" style="position:absolute;left:3727;top:2648;width:3776;height:3559" coordorigin="3727,2648" coordsize="3776,3559" path="m4801,3987r-4,-2l4796,3986r-1,l4792,3985r,424l4794,4406r-1,-11l4793,4394r2,-3l4798,4388r3,-401xe" fillcolor="black" stroked="f">
              <v:path arrowok="t"/>
            </v:shape>
            <v:shape id="_x0000_s7233" style="position:absolute;left:3727;top:2648;width:3776;height:3559" coordorigin="3727,2648" coordsize="3776,3559" path="m4856,4255r,-244l4854,4010r-1,1l4852,4184r,7l4852,4206r2,2l4855,4210r1,45xe" fillcolor="black" stroked="f">
              <v:path arrowok="t"/>
            </v:shape>
            <v:shape id="_x0000_s7232" style="position:absolute;left:3727;top:2648;width:3776;height:3559" coordorigin="3727,2648" coordsize="3776,3559" path="m4581,4194r,2l4583,4197r1,1l4585,4202r,49l4584,4275r,24l4583,4321r-1,13l4583,4347r1,2l4590,4521r-3,-443l4585,4076r-2,112l4582,4191r-1,3xe" fillcolor="black" stroked="f">
              <v:path arrowok="t"/>
            </v:shape>
            <v:shape id="_x0000_s7231" style="position:absolute;left:3727;top:2648;width:3776;height:3559" coordorigin="3727,2648" coordsize="3776,3559" path="m4582,4334r-1,5l4582,4345r1,2l4582,4334r,xe" fillcolor="black" stroked="f">
              <v:path arrowok="t"/>
            </v:shape>
            <v:shape id="_x0000_s7230" style="position:absolute;left:3727;top:2648;width:3776;height:3559" coordorigin="3727,2648" coordsize="3776,3559" path="m4583,4075r,2l4582,4185r-3,3l4577,4191r3,-2l4583,4188r,l4583,4075xe" fillcolor="black" stroked="f">
              <v:path arrowok="t"/>
            </v:shape>
            <v:shape id="_x0000_s7229" style="position:absolute;left:3727;top:2648;width:3776;height:3559" coordorigin="3727,2648" coordsize="3776,3559" path="m4580,4524r,2l4581,4527r,-171l4579,4359r-1,8l4578,4397r-1,127l4580,4524xe" fillcolor="black" stroked="f">
              <v:path arrowok="t"/>
            </v:shape>
            <v:shape id="_x0000_s7228" style="position:absolute;left:3727;top:2648;width:3776;height:3559" coordorigin="3727,2648" coordsize="3776,3559" path="m4581,4163r1,22l4581,4077r-1,70l4579,4150r-2,3l4577,4160r4,3xe" fillcolor="black" stroked="f">
              <v:path arrowok="t"/>
            </v:shape>
            <v:shape id="_x0000_s7227" style="position:absolute;left:3727;top:2648;width:3776;height:3559" coordorigin="3727,2648" coordsize="3776,3559" path="m4575,4157r,2l4577,4160r,-7l4575,4157xe" fillcolor="black" stroked="f">
              <v:path arrowok="t"/>
            </v:shape>
            <v:shape id="_x0000_s7226" style="position:absolute;left:3727;top:2648;width:3776;height:3559" coordorigin="3727,2648" coordsize="3776,3559" path="m4571,3153r-2,11l4574,3164r3,l4575,3163r-3,-1l4571,3153xe" fillcolor="black" stroked="f">
              <v:path arrowok="t"/>
            </v:shape>
            <v:shape id="_x0000_s7225" style="position:absolute;left:3727;top:2648;width:3776;height:3559" coordorigin="3727,2648" coordsize="3776,3559" path="m4560,3083r3,2l4565,3088r3,4l4569,3082r-5,-1l4560,3083xe" fillcolor="black" stroked="f">
              <v:path arrowok="t"/>
            </v:shape>
            <v:shape id="_x0000_s7224" style="position:absolute;left:3727;top:2648;width:3776;height:3559" coordorigin="3727,2648" coordsize="3776,3559" path="m4560,3080r-3,l4559,3082r1,1l4564,3081r-4,-1xe" fillcolor="black" stroked="f">
              <v:path arrowok="t"/>
            </v:shape>
            <v:shape id="_x0000_s7223" style="position:absolute;left:3727;top:2648;width:3776;height:3559" coordorigin="3727,2648" coordsize="3776,3559" path="m4553,3884r-5,-1l4549,3962r4,-72l4554,3888r1,-3l4553,3884xe" fillcolor="black" stroked="f">
              <v:path arrowok="t"/>
            </v:shape>
            <v:shape id="_x0000_s7222" style="position:absolute;left:3727;top:2648;width:3776;height:3559" coordorigin="3727,2648" coordsize="3776,3559" path="m4545,3959r4,3l4548,3883r-4,-1l4540,3880r-1,76l4545,3959xe" fillcolor="black" stroked="f">
              <v:path arrowok="t"/>
            </v:shape>
            <v:shape id="_x0000_s7221" style="position:absolute;left:3727;top:2648;width:3776;height:3559" coordorigin="3727,2648" coordsize="3776,3559" path="m4531,3955r4,l4539,3956r1,-76l4538,3879r-2,-2l4531,3955xe" fillcolor="black" stroked="f">
              <v:path arrowok="t"/>
            </v:shape>
            <v:shape id="_x0000_s7220" style="position:absolute;left:3727;top:2648;width:3776;height:3559" coordorigin="3727,2648" coordsize="3776,3559" path="m4536,3877r-6,-2l4524,3875r-6,-1l4513,3872r,-1l4518,3949r6,3l4531,3955r5,-78xe" fillcolor="black" stroked="f">
              <v:path arrowok="t"/>
            </v:shape>
            <v:shape id="_x0000_s7219" style="position:absolute;left:3727;top:2648;width:3776;height:3559" coordorigin="3727,2648" coordsize="3776,3559" path="m4518,3949r-5,-78l4512,3870r-2,-1l4506,3869r,74l4518,3949xe" fillcolor="black" stroked="f">
              <v:path arrowok="t"/>
            </v:shape>
            <v:shape id="_x0000_s7218" style="position:absolute;left:3727;top:2648;width:3776;height:3559" coordorigin="3727,2648" coordsize="3776,3559" path="m4505,3868r,-3l4504,3864r2,79l4506,3869r-1,-1xe" fillcolor="black" stroked="f">
              <v:path arrowok="t"/>
            </v:shape>
            <v:shape id="_x0000_s7217" style="position:absolute;left:3727;top:2648;width:3776;height:3559" coordorigin="3727,2648" coordsize="3776,3559" path="m4482,4009r1,5l4484,3965r2,-7l4492,3952r8,-9l4506,3943r-2,-79l4502,3865r-2,2l4491,3863r-6,-6l4484,3855r-2,154xe" fillcolor="black" stroked="f">
              <v:path arrowok="t"/>
            </v:shape>
            <v:shape id="_x0000_s7216" style="position:absolute;left:3727;top:2648;width:3776;height:3559" coordorigin="3727,2648" coordsize="3776,3559" path="m4556,3890r-1,l4555,3967r1,l4557,3963r,-73l4556,3890xe" fillcolor="black" stroked="f">
              <v:path arrowok="t"/>
            </v:shape>
            <v:shape id="_x0000_s7215" style="position:absolute;left:3727;top:2648;width:3776;height:3559" coordorigin="3727,2648" coordsize="3776,3559" path="m4555,3967r,-77l4554,3891r-1,-1l4549,3962r6,5xe" fillcolor="black" stroked="f">
              <v:path arrowok="t"/>
            </v:shape>
            <v:shape id="_x0000_s7214" style="position:absolute;left:3727;top:2648;width:3776;height:3559" coordorigin="3727,2648" coordsize="3776,3559" path="m4565,4064r-2,-4l4564,4112r2,2l4566,4068r,l4567,4067r-2,-3xe" fillcolor="black" stroked="f">
              <v:path arrowok="t"/>
            </v:shape>
            <v:shape id="_x0000_s7213" style="position:absolute;left:3727;top:2648;width:3776;height:3559" coordorigin="3727,2648" coordsize="3776,3559" path="m4563,4060r-3,-3l4561,4100r1,8l4562,4109r2,3l4563,4060xe" fillcolor="black" stroked="f">
              <v:path arrowok="t"/>
            </v:shape>
            <v:shape id="_x0000_s7212" style="position:absolute;left:3727;top:2648;width:3776;height:3559" coordorigin="3727,2648" coordsize="3776,3559" path="m4561,4100r-1,-43l4557,4052r,-2l4556,4047r-1,1l4555,4051r,5l4554,4055r-6,28l4561,4100xe" fillcolor="black" stroked="f">
              <v:path arrowok="t"/>
            </v:shape>
            <v:shape id="_x0000_s7211" style="position:absolute;left:3727;top:2648;width:3776;height:3559" coordorigin="3727,2648" coordsize="3776,3559" path="m4554,4055r-7,-7l4543,4044r-1,35l4541,4080r2,3l4548,4083r6,-28xe" fillcolor="black" stroked="f">
              <v:path arrowok="t"/>
            </v:shape>
            <v:shape id="_x0000_s7210" style="position:absolute;left:3727;top:2648;width:3776;height:3559" coordorigin="3727,2648" coordsize="3776,3559" path="m4541,4077r1,2l4543,4044r-3,-5l4539,4035r,41l4541,4077xe" fillcolor="black" stroked="f">
              <v:path arrowok="t"/>
            </v:shape>
            <v:shape id="_x0000_s7209" style="position:absolute;left:3727;top:2648;width:3776;height:3559" coordorigin="3727,2648" coordsize="3776,3559" path="m4539,4035r-1,1l4537,4072r-1,1l4535,4074r2,1l4539,4076r,-41xe" fillcolor="black" stroked="f">
              <v:path arrowok="t"/>
            </v:shape>
            <v:shape id="_x0000_s7208" style="position:absolute;left:3727;top:2648;width:3776;height:3559" coordorigin="3727,2648" coordsize="3776,3559" path="m4577,4585r-3,6l4573,4592r-3,-2l4568,4591r2,4l4573,4683r2,l4577,4585xe" fillcolor="black" stroked="f">
              <v:path arrowok="t"/>
            </v:shape>
            <v:shape id="_x0000_s7207" style="position:absolute;left:3727;top:2648;width:3776;height:3559" coordorigin="3727,2648" coordsize="3776,3559" path="m4567,4587r,l4568,4591r2,-1l4567,4587xe" fillcolor="black" stroked="f">
              <v:path arrowok="t"/>
            </v:shape>
            <v:shape id="_x0000_s7206" style="position:absolute;left:3727;top:2648;width:3776;height:3559" coordorigin="3727,2648" coordsize="3776,3559" path="m4568,4117r2,3l4571,4128r2,l4574,4129r-1,-53l4570,4073r-2,44xe" fillcolor="black" stroked="f">
              <v:path arrowok="t"/>
            </v:shape>
            <v:shape id="_x0000_s7205" style="position:absolute;left:3727;top:2648;width:3776;height:3559" coordorigin="3727,2648" coordsize="3776,3559" path="m4568,4117r2,-44l4568,4071r-2,-3l4566,4114r2,3xe" fillcolor="black" stroked="f">
              <v:path arrowok="t"/>
            </v:shape>
            <v:shape id="_x0000_s7204" style="position:absolute;left:3727;top:2648;width:3776;height:3559" coordorigin="3727,2648" coordsize="3776,3559" path="m4570,4689r-1,-2l4568,4685r1,-89l4565,4595r1,96l4569,4691r1,-2xe" fillcolor="black" stroked="f">
              <v:path arrowok="t"/>
            </v:shape>
            <v:shape id="_x0000_s7203" style="position:absolute;left:3727;top:2648;width:3776;height:3559" coordorigin="3727,2648" coordsize="3776,3559" path="m4547,3175r3,-2l4554,3170r4,-4l4563,3164r6,l4568,3092r-1,l4560,3088r-5,-3l4551,3085r-4,90xe" fillcolor="black" stroked="f">
              <v:path arrowok="t"/>
            </v:shape>
            <v:shape id="_x0000_s7202" style="position:absolute;left:3727;top:2648;width:3776;height:3559" coordorigin="3727,2648" coordsize="3776,3559" path="m4545,3088r-5,1l4540,3135r1,l4542,3136r2,38l4547,3175r4,-90l4545,3088xe" fillcolor="black" stroked="f">
              <v:path arrowok="t"/>
            </v:shape>
            <v:shape id="_x0000_s7201" style="position:absolute;left:3727;top:2648;width:3776;height:3559" coordorigin="3727,2648" coordsize="3776,3559" path="m4540,3089r-5,3l4536,3138r1,-2l4539,3135r1,l4540,3089xe" fillcolor="black" stroked="f">
              <v:path arrowok="t"/>
            </v:shape>
            <v:shape id="_x0000_s7200" style="position:absolute;left:3727;top:2648;width:3776;height:3559" coordorigin="3727,2648" coordsize="3776,3559" path="m4535,3092r-1,1l4535,3173r,-2l4535,3168r,-29l4536,3138r-1,-46xe" fillcolor="black" stroked="f">
              <v:path arrowok="t"/>
            </v:shape>
            <v:shape id="_x0000_s7199" style="position:absolute;left:3727;top:2648;width:3776;height:3559" coordorigin="3727,2648" coordsize="3776,3559" path="m4534,3093r-1,2l4532,3095r,-2l4531,3093r,83l4535,3173r-1,-80xe" fillcolor="black" stroked="f">
              <v:path arrowok="t"/>
            </v:shape>
            <v:shape id="_x0000_s7198" style="position:absolute;left:3727;top:2648;width:3776;height:3559" coordorigin="3727,2648" coordsize="3776,3559" path="m4562,4599r-1,1l4562,4695r,-3l4564,4691r1,-96l4562,4594r,3l4562,4599xe" fillcolor="black" stroked="f">
              <v:path arrowok="t"/>
            </v:shape>
            <v:shape id="_x0000_s7197" style="position:absolute;left:3727;top:2648;width:3776;height:3559" coordorigin="3727,2648" coordsize="3776,3559" path="m4545,4702r1,l4550,4702r12,-7l4561,4600r-3,-1l4555,4598r-5,3l4545,4702xe" fillcolor="black" stroked="f">
              <v:path arrowok="t"/>
            </v:shape>
            <v:shape id="_x0000_s7196" style="position:absolute;left:3727;top:2648;width:3776;height:3559" coordorigin="3727,2648" coordsize="3776,3559" path="m4544,4606r-6,5l4539,4706r2,-2l4545,4702r5,-101l4544,4606xe" fillcolor="black" stroked="f">
              <v:path arrowok="t"/>
            </v:shape>
            <v:shape id="_x0000_s7195" style="position:absolute;left:3727;top:2648;width:3776;height:3559" coordorigin="3727,2648" coordsize="3776,3559" path="m4536,4709r3,-3l4538,4611r-5,4l4532,4615r,96l4536,4709xe" fillcolor="black" stroked="f">
              <v:path arrowok="t"/>
            </v:shape>
            <v:shape id="_x0000_s7194" style="position:absolute;left:3727;top:2648;width:3776;height:3559" coordorigin="3727,2648" coordsize="3776,3559" path="m4522,4713r4,-2l4532,4711r,-96l4530,4615r-4,4l4522,4713xe" fillcolor="black" stroked="f">
              <v:path arrowok="t"/>
            </v:shape>
            <v:shape id="_x0000_s7193" style="position:absolute;left:3727;top:2648;width:3776;height:3559" coordorigin="3727,2648" coordsize="3776,3559" path="m4526,4619r-16,15l4512,4721r3,l4519,4719r1,-3l4522,4713r4,-94xe" fillcolor="black" stroked="f">
              <v:path arrowok="t"/>
            </v:shape>
            <v:shape id="_x0000_s7192" style="position:absolute;left:3727;top:2648;width:3776;height:3559" coordorigin="3727,2648" coordsize="3776,3559" path="m4503,4638r,89l4507,4726r1,-4l4509,4721r3,l4510,4634r-3,2l4504,4638r-1,xe" fillcolor="black" stroked="f">
              <v:path arrowok="t"/>
            </v:shape>
            <v:shape id="_x0000_s7191" style="position:absolute;left:3727;top:2648;width:3776;height:3559" coordorigin="3727,2648" coordsize="3776,3559" path="m4543,5271r-3,l4540,5310r1,2l4542,5313r3,1l4545,5270r-2,1xe" fillcolor="black" stroked="f">
              <v:path arrowok="t"/>
            </v:shape>
            <v:shape id="_x0000_s7190" style="position:absolute;left:3727;top:2648;width:3776;height:3559" coordorigin="3727,2648" coordsize="3776,3559" path="m4530,5309r7,l4540,5310r,-39l4534,5270r-4,39xe" fillcolor="black" stroked="f">
              <v:path arrowok="t"/>
            </v:shape>
            <v:shape id="_x0000_s7189" style="position:absolute;left:3727;top:2648;width:3776;height:3559" coordorigin="3727,2648" coordsize="3776,3559" path="m4529,5268r-8,-3l4522,5269r1,3l4527,5305r,2l4527,5308r3,1l4534,5270r-5,-2xe" fillcolor="black" stroked="f">
              <v:path arrowok="t"/>
            </v:shape>
            <v:shape id="_x0000_s7188" style="position:absolute;left:3727;top:2648;width:3776;height:3559" coordorigin="3727,2648" coordsize="3776,3559" path="m4550,5530r-8,-3l4543,5592r5,2l4550,5534r,-4xe" fillcolor="black" stroked="f">
              <v:path arrowok="t"/>
            </v:shape>
            <v:shape id="_x0000_s7187" style="position:absolute;left:3727;top:2648;width:3776;height:3559" coordorigin="3727,2648" coordsize="3776,3559" path="m4530,5588r1,5l4537,5593r6,-1l4542,5527r-3,3l4536,5533r-6,55xe" fillcolor="black" stroked="f">
              <v:path arrowok="t"/>
            </v:shape>
            <v:shape id="_x0000_s7186" style="position:absolute;left:3727;top:2648;width:3776;height:3559" coordorigin="3727,2648" coordsize="3776,3559" path="m4530,5588r6,-55l4527,5531r,-5l4525,5526r2,63l4529,5588r1,xe" fillcolor="black" stroked="f">
              <v:path arrowok="t"/>
            </v:shape>
            <v:shape id="_x0000_s7185" style="position:absolute;left:3727;top:2648;width:3776;height:3559" coordorigin="3727,2648" coordsize="3776,3559" path="m4540,3175r,-2l4541,3173r3,1l4542,3136r,3l4541,3140r-1,35xe" fillcolor="black" stroked="f">
              <v:path arrowok="t"/>
            </v:shape>
            <v:shape id="_x0000_s7184" style="position:absolute;left:3727;top:2648;width:3776;height:3559" coordorigin="3727,2648" coordsize="3776,3559" path="m4537,3173r1,3l4539,3177r1,-2l4541,3140r-3,l4537,3173xe" fillcolor="black" stroked="f">
              <v:path arrowok="t"/>
            </v:shape>
            <v:shape id="_x0000_s7183" style="position:absolute;left:3727;top:2648;width:3776;height:3559" coordorigin="3727,2648" coordsize="3776,3559" path="m4536,3140r-1,-1l4536,3169r1,4l4538,3140r-2,xe" fillcolor="black" stroked="f">
              <v:path arrowok="t"/>
            </v:shape>
            <v:shape id="_x0000_s7182" style="position:absolute;left:3727;top:2648;width:3776;height:3559" coordorigin="3727,2648" coordsize="3776,3559" path="m4541,4080r-1,1l4541,4083r2,l4541,4080xe" fillcolor="black" stroked="f">
              <v:path arrowok="t"/>
            </v:shape>
            <v:shape id="_x0000_s7181" style="position:absolute;left:3727;top:2648;width:3776;height:3559" coordorigin="3727,2648" coordsize="3776,3559" path="m4467,3208r1,-4l4477,3195r3,l4479,3198r-3,2l4470,3206r3,4l4479,3204r5,-5l4481,3117r-2,1l4472,3116r-5,92xe" fillcolor="black" stroked="f">
              <v:path arrowok="t"/>
            </v:shape>
            <v:shape id="_x0000_s7180" style="position:absolute;left:3727;top:2648;width:3776;height:3559" coordorigin="3727,2648" coordsize="3776,3559" path="m4466,3211r1,-3l4472,3116r-7,-1l4465,3115r-3,8l4461,3127r-1,2l4460,3214r6,-3xe" fillcolor="black" stroked="f">
              <v:path arrowok="t"/>
            </v:shape>
            <v:shape id="_x0000_s7179" style="position:absolute;left:3727;top:2648;width:3776;height:3559" coordorigin="3727,2648" coordsize="3776,3559" path="m4460,3122r-9,l4452,3216r8,-2l4460,3129r,-2l4460,3122xe" fillcolor="black" stroked="f">
              <v:path arrowok="t"/>
            </v:shape>
            <v:shape id="_x0000_s7178" style="position:absolute;left:3727;top:2648;width:3776;height:3559" coordorigin="3727,2648" coordsize="3776,3559" path="m4445,3126r-1,1l4445,3217r7,-1l4451,3122r-6,4xe" fillcolor="black" stroked="f">
              <v:path arrowok="t"/>
            </v:shape>
            <v:shape id="_x0000_s7177" style="position:absolute;left:3727;top:2648;width:3776;height:3559" coordorigin="3727,2648" coordsize="3776,3559" path="m4437,3222r3,l4440,3220r5,-3l4444,3127r-3,l4440,3127r-1,-1l4437,3222xe" fillcolor="black" stroked="f">
              <v:path arrowok="t"/>
            </v:shape>
            <v:shape id="_x0000_s7176" style="position:absolute;left:3727;top:2648;width:3776;height:3559" coordorigin="3727,2648" coordsize="3776,3559" path="m4436,3126r-2,1l4435,3135r1,3l4437,3222r2,-96l4436,3126xe" fillcolor="black" stroked="f">
              <v:path arrowok="t"/>
            </v:shape>
            <v:shape id="_x0000_s7175" style="position:absolute;left:3727;top:2648;width:3776;height:3559" coordorigin="3727,2648" coordsize="3776,3559" path="m4427,3221r3,-1l4434,3221r3,1l4436,3138r-1,1l4433,3141r-6,80xe" fillcolor="black" stroked="f">
              <v:path arrowok="t"/>
            </v:shape>
            <v:shape id="_x0000_s7174" style="position:absolute;left:3727;top:2648;width:3776;height:3559" coordorigin="3727,2648" coordsize="3776,3559" path="m4423,3228r2,-4l4427,3221r6,-80l4427,3140r-1,-4l4423,3228xe" fillcolor="black" stroked="f">
              <v:path arrowok="t"/>
            </v:shape>
            <v:shape id="_x0000_s7173" style="position:absolute;left:3727;top:2648;width:3776;height:3559" coordorigin="3727,2648" coordsize="3776,3559" path="m4423,3228r3,-92l4422,3136r-5,9l4416,3145r-2,-2l4411,3140r-1,87l4410,3232r13,-4xe" fillcolor="black" stroked="f">
              <v:path arrowok="t"/>
            </v:shape>
            <v:shape id="_x0000_s7172" style="position:absolute;left:3727;top:2648;width:3776;height:3559" coordorigin="3727,2648" coordsize="3776,3559" path="m4493,4327r-6,-14l4485,4309r-3,-2l4482,4311r,1l4484,4452r6,5l4493,4327xe" fillcolor="black" stroked="f">
              <v:path arrowok="t"/>
            </v:shape>
            <v:shape id="_x0000_s7171" style="position:absolute;left:3727;top:2648;width:3776;height:3559" coordorigin="3727,2648" coordsize="3776,3559" path="m4479,4312r2,-1l4482,4311r,-4l4481,4307r-2,5xe" fillcolor="black" stroked="f">
              <v:path arrowok="t"/>
            </v:shape>
            <v:shape id="_x0000_s7170" style="position:absolute;left:3727;top:2648;width:3776;height:3559" coordorigin="3727,2648" coordsize="3776,3559" path="m4478,4438r1,2l4478,4315r1,-1l4479,4312r2,-5l4478,4309r,129xe" fillcolor="black" stroked="f">
              <v:path arrowok="t"/>
            </v:shape>
            <v:shape id="_x0000_s7169" style="position:absolute;left:3727;top:2648;width:3776;height:3559" coordorigin="3727,2648" coordsize="3776,3559" path="m4481,4010r-1,1l4483,4014r-1,-5l4481,4010xe" fillcolor="black" stroked="f">
              <v:path arrowok="t"/>
            </v:shape>
            <v:shape id="_x0000_s7168" style="position:absolute;left:3727;top:2648;width:3776;height:3559" coordorigin="3727,2648" coordsize="3776,3559" path="m4408,3243r-5,-3l4401,3239r-2,1l4399,3241r-1,2l4394,3248r14,-5xe" fillcolor="black" stroked="f">
              <v:path arrowok="t"/>
            </v:shape>
            <v:shape id="_x0000_s7167" style="position:absolute;left:3727;top:2648;width:3776;height:3559" coordorigin="3727,2648" coordsize="3776,3559" path="m4382,3159r-5,1l4378,3249r3,1l4384,3243r4,-92l4381,3152r,6l4382,3159xe" fillcolor="black" stroked="f">
              <v:path arrowok="t"/>
            </v:shape>
            <v:shape id="_x0000_s7166" style="position:absolute;left:3727;top:2648;width:3776;height:3559" coordorigin="3727,2648" coordsize="3776,3559" path="m4385,4154r-2,-2l4385,4306r5,4l4390,4172r1,-1l4392,4169r-2,-2l4388,4165r-2,-2l4385,4159r,-5xe" fillcolor="black" stroked="f">
              <v:path arrowok="t"/>
            </v:shape>
            <v:shape id="_x0000_s7165" style="position:absolute;left:3727;top:2648;width:3776;height:3559" coordorigin="3727,2648" coordsize="3776,3559" path="m4380,4151r-3,-1l4377,4293r3,6l4385,4306r-2,-154l4380,4151xe" fillcolor="black" stroked="f">
              <v:path arrowok="t"/>
            </v:shape>
            <v:shape id="_x0000_s7164" style="position:absolute;left:3727;top:2648;width:3776;height:3559" coordorigin="3727,2648" coordsize="3776,3559" path="m4377,4150r-1,-2l4375,4141r-2,1l4372,4142r2,146l4377,4293r,-143xe" fillcolor="black" stroked="f">
              <v:path arrowok="t"/>
            </v:shape>
            <v:shape id="_x0000_s7163" style="position:absolute;left:3727;top:2648;width:3776;height:3559" coordorigin="3727,2648" coordsize="3776,3559" path="m4370,4282r4,6l4372,4142r,-5l4368,4131r-1,150l4370,4282xe" fillcolor="black" stroked="f">
              <v:path arrowok="t"/>
            </v:shape>
            <v:shape id="_x0000_s7162" style="position:absolute;left:3727;top:2648;width:3776;height:3559" coordorigin="3727,2648" coordsize="3776,3559" path="m4382,3522r,1l4384,3525r-2,-5l4382,3522xe" fillcolor="black" stroked="f">
              <v:path arrowok="t"/>
            </v:shape>
            <v:shape id="_x0000_s7161" style="position:absolute;left:3727;top:2648;width:3776;height:3559" coordorigin="3727,2648" coordsize="3776,3559" path="m4385,3250r1,-1l4385,3246r-1,-3l4381,3250r4,xe" fillcolor="black" stroked="f">
              <v:path arrowok="t"/>
            </v:shape>
            <v:shape id="_x0000_s7160" style="position:absolute;left:3727;top:2648;width:3776;height:3559" coordorigin="3727,2648" coordsize="3776,3559" path="m4376,3251r2,-2l4377,3160r-8,l4368,3255r8,-3l4376,3251xe" fillcolor="black" stroked="f">
              <v:path arrowok="t"/>
            </v:shape>
            <v:shape id="_x0000_s7159" style="position:absolute;left:3727;top:2648;width:3776;height:3559" coordorigin="3727,2648" coordsize="3776,3559" path="m4368,3255r1,-95l4362,3163r-2,3l4358,3168r4,81l4365,3252r3,3xe" fillcolor="black" stroked="f">
              <v:path arrowok="t"/>
            </v:shape>
            <v:shape id="_x0000_s7158" style="position:absolute;left:3727;top:2648;width:3776;height:3559" coordorigin="3727,2648" coordsize="3776,3559" path="m4356,3163r6,l4362,3163r7,-3l4361,3159r-5,4xe" fillcolor="black" stroked="f">
              <v:path arrowok="t"/>
            </v:shape>
            <v:shape id="_x0000_s7157" style="position:absolute;left:3727;top:2648;width:3776;height:3559" coordorigin="3727,2648" coordsize="3776,3559" path="m4356,3163r5,-4l4354,3160r,2l4356,3163xe" fillcolor="black" stroked="f">
              <v:path arrowok="t"/>
            </v:shape>
            <v:shape id="_x0000_s7156" style="position:absolute;left:3727;top:2648;width:3776;height:3559" coordorigin="3727,2648" coordsize="3776,3559" path="m4344,3267r-1,-1l4342,3265r,-94l4342,3167r-3,1l4340,3175r,93l4343,3268r1,-1xe" fillcolor="black" stroked="f">
              <v:path arrowok="t"/>
            </v:shape>
            <v:shape id="_x0000_s7155" style="position:absolute;left:3727;top:2648;width:3776;height:3559" coordorigin="3727,2648" coordsize="3776,3559" path="m4284,3284r1,-1l4286,3191r-3,1l4280,3194r,102l4292,3289r-5,-3l4284,3284xe" fillcolor="black" stroked="f">
              <v:path arrowok="t"/>
            </v:shape>
            <v:shape id="_x0000_s7154" style="position:absolute;left:3727;top:2648;width:3776;height:3559" coordorigin="3727,2648" coordsize="3776,3559" path="m4280,3296r,-102l4277,3194r-1,4l4276,3200r-1,1l4274,3293r6,3xe" fillcolor="black" stroked="f">
              <v:path arrowok="t"/>
            </v:shape>
            <v:shape id="_x0000_s7153" style="position:absolute;left:3727;top:2648;width:3776;height:3559" coordorigin="3727,2648" coordsize="3776,3559" path="m4268,3295r1,-3l4271,3292r3,1l4275,3201r-1,l4270,3201r-2,94xe" fillcolor="black" stroked="f">
              <v:path arrowok="t"/>
            </v:shape>
            <v:shape id="_x0000_s7152" style="position:absolute;left:3727;top:2648;width:3776;height:3559" coordorigin="3727,2648" coordsize="3776,3559" path="m4263,3298r2,l4267,3297r1,-2l4270,3201r-5,1l4263,3298xe" fillcolor="black" stroked="f">
              <v:path arrowok="t"/>
            </v:shape>
            <v:shape id="_x0000_s7151" style="position:absolute;left:3727;top:2648;width:3776;height:3559" coordorigin="3727,2648" coordsize="3776,3559" path="m4265,3202r-8,101l4258,3300r3,-2l4263,3298r2,-96xe" fillcolor="black" stroked="f">
              <v:path arrowok="t"/>
            </v:shape>
            <v:shape id="_x0000_s7150" style="position:absolute;left:3727;top:2648;width:3776;height:3559" coordorigin="3727,2648" coordsize="3776,3559" path="m4244,3462r,1l4245,3464r-1,-3l4244,3462xe" fillcolor="black" stroked="f">
              <v:path arrowok="t"/>
            </v:shape>
            <v:shape id="_x0000_s7149" style="position:absolute;left:3727;top:2648;width:3776;height:3559" coordorigin="3727,2648" coordsize="3776,3559" path="m4244,4937r3,-4l4245,4840r-1,91l4244,4933r-1,2l4241,4935r,5l4244,4937xe" fillcolor="black" stroked="f">
              <v:path arrowok="t"/>
            </v:shape>
            <v:shape id="_x0000_s7148" style="position:absolute;left:3727;top:2648;width:3776;height:3559" coordorigin="3727,2648" coordsize="3776,3559" path="m4239,4944r-1,-1l4238,4942r1,-1l4240,4940r1,l4241,4935r-1,l4240,4933r1,-90l4237,4945r2,-1xe" fillcolor="black" stroked="f">
              <v:path arrowok="t"/>
            </v:shape>
            <v:shape id="_x0000_s7147" style="position:absolute;left:3727;top:2648;width:3776;height:3559" coordorigin="3727,2648" coordsize="3776,3559" path="m4310,3179r,1l4313,3184r11,85l4319,3185r,-3l4317,3180r-3,-1l4312,3179r-2,xe" fillcolor="black" stroked="f">
              <v:path arrowok="t"/>
            </v:shape>
            <v:shape id="_x0000_s7146" style="position:absolute;left:3727;top:2648;width:3776;height:3559" coordorigin="3727,2648" coordsize="3776,3559" path="m4428,3138r1,-1l4426,3136r1,4l4428,3138xe" fillcolor="black" stroked="f">
              <v:path arrowok="t"/>
            </v:shape>
            <v:shape id="_x0000_s7145" style="position:absolute;left:3727;top:2648;width:3776;height:3559" coordorigin="3727,2648" coordsize="3776,3559" path="m4467,3560r1,2l4467,3507r-7,2l4453,3509r-1,l4457,3557r5,l4467,3559r,1xe" fillcolor="black" stroked="f">
              <v:path arrowok="t"/>
            </v:shape>
            <v:shape id="_x0000_s7144" style="position:absolute;left:3727;top:2648;width:3776;height:3559" coordorigin="3727,2648" coordsize="3776,3559" path="m4452,3509r4,-2l4452,3504r-4,-1l4451,3556r6,1l4452,3509xe" fillcolor="black" stroked="f">
              <v:path arrowok="t"/>
            </v:shape>
            <v:shape id="_x0000_s7143" style="position:absolute;left:3727;top:2648;width:3776;height:3559" coordorigin="3727,2648" coordsize="3776,3559" path="m4469,3848r1,140l4471,3992r1,-1l4474,3990r1,1l4475,3850r-1,-1l4472,3850r-1,1l4470,3850r-1,-2xe" fillcolor="black" stroked="f">
              <v:path arrowok="t"/>
            </v:shape>
            <v:shape id="_x0000_s7142" style="position:absolute;left:3727;top:2648;width:3776;height:3559" coordorigin="3727,2648" coordsize="3776,3559" path="m4456,3970r2,5l4462,3979r4,4l4470,3988r-1,-140l4468,3847r-4,-1l4459,3846r-3,124xe" fillcolor="black" stroked="f">
              <v:path arrowok="t"/>
            </v:shape>
            <v:shape id="_x0000_s7141" style="position:absolute;left:3727;top:2648;width:3776;height:3559" coordorigin="3727,2648" coordsize="3776,3559" path="m4435,3944r2,1l4440,3952r6,6l4452,3964r4,6l4459,3846r-6,l4447,3845r-4,-3l4439,3839r-4,105xe" fillcolor="black" stroked="f">
              <v:path arrowok="t"/>
            </v:shape>
            <v:shape id="_x0000_s7140" style="position:absolute;left:3727;top:2648;width:3776;height:3559" coordorigin="3727,2648" coordsize="3776,3559" path="m4436,3946r-1,1l4440,3952r-3,-7l4436,3946xe" fillcolor="black" stroked="f">
              <v:path arrowok="t"/>
            </v:shape>
            <v:shape id="_x0000_s7139" style="position:absolute;left:3727;top:2648;width:3776;height:3559" coordorigin="3727,2648" coordsize="3776,3559" path="m4477,4750r,-4l4475,4661r-4,l4470,4662r1,1l4471,4664r3,91l4477,4752r,-2xe" fillcolor="black" stroked="f">
              <v:path arrowok="t"/>
            </v:shape>
            <v:shape id="_x0000_s7138" style="position:absolute;left:3727;top:2648;width:3776;height:3559" coordorigin="3727,2648" coordsize="3776,3559" path="m4477,4301r,-1l4474,4296r-3,-3l4468,4289r-4,-6l4469,4441r7,-2l4476,4306r1,-5xe" fillcolor="black" stroked="f">
              <v:path arrowok="t"/>
            </v:shape>
            <v:shape id="_x0000_s7137" style="position:absolute;left:3727;top:2648;width:3776;height:3559" coordorigin="3727,2648" coordsize="3776,3559" path="m4469,4441r-5,-158l4463,4279r-2,-11l4459,4410r,4l4458,4424r11,17xe" fillcolor="black" stroked="f">
              <v:path arrowok="t"/>
            </v:shape>
            <v:shape id="_x0000_s7136" style="position:absolute;left:3727;top:2648;width:3776;height:3559" coordorigin="3727,2648" coordsize="3776,3559" path="m4470,3990r,1l4471,3992r-1,-4l4470,3990xe" fillcolor="black" stroked="f">
              <v:path arrowok="t"/>
            </v:shape>
            <v:shape id="_x0000_s7135" style="position:absolute;left:3727;top:2648;width:3776;height:3559" coordorigin="3727,2648" coordsize="3776,3559" path="m4436,4238r3,l4439,4237r-1,-1l4438,4234r-2,4xe" fillcolor="black" stroked="f">
              <v:path arrowok="t"/>
            </v:shape>
            <v:shape id="_x0000_s7134" style="position:absolute;left:3727;top:2648;width:3776;height:3559" coordorigin="3727,2648" coordsize="3776,3559" path="m4435,4233r-3,l4435,4386r1,-145l4436,4238r2,-4l4435,4233xe" fillcolor="black" stroked="f">
              <v:path arrowok="t"/>
            </v:shape>
            <v:shape id="_x0000_s7133" style="position:absolute;left:3727;top:2648;width:3776;height:3559" coordorigin="3727,2648" coordsize="3776,3559" path="m4435,4386r-3,-153l4427,4233r,l4426,4220r-1,141l4425,4369r10,17xe" fillcolor="black" stroked="f">
              <v:path arrowok="t"/>
            </v:shape>
            <v:shape id="_x0000_s7132" style="position:absolute;left:3727;top:2648;width:3776;height:3559" coordorigin="3727,2648" coordsize="3776,3559" path="m4433,3133r2,2l4434,3127r-5,2l4429,3129r4,4xe" fillcolor="black" stroked="f">
              <v:path arrowok="t"/>
            </v:shape>
            <v:shape id="_x0000_s7131" style="position:absolute;left:3727;top:2648;width:3776;height:3559" coordorigin="3727,2648" coordsize="3776,3559" path="m4432,3836r-4,-2l4429,3942r3,1l4435,3944r4,-105l4432,3836xe" fillcolor="black" stroked="f">
              <v:path arrowok="t"/>
            </v:shape>
            <v:shape id="_x0000_s7130" style="position:absolute;left:3727;top:2648;width:3776;height:3559" coordorigin="3727,2648" coordsize="3776,3559" path="m4424,3930r2,1l4427,3934r,5l4429,3942r-1,-108l4424,3930xe" fillcolor="black" stroked="f">
              <v:path arrowok="t"/>
            </v:shape>
            <v:shape id="_x0000_s7129" style="position:absolute;left:3727;top:2648;width:3776;height:3559" coordorigin="3727,2648" coordsize="3776,3559" path="m4432,3497r,-2l4432,3540r2,4l4432,3499r,-2xe" fillcolor="black" stroked="f">
              <v:path arrowok="t"/>
            </v:shape>
            <v:shape id="_x0000_s7128" style="position:absolute;left:3727;top:2648;width:3776;height:3559" coordorigin="3727,2648" coordsize="3776,3559" path="m4423,3539r2,l4425,3536r1,-1l4430,3535r2,1l4432,3495r-1,-1l4430,3495r,1l4428,3494r-2,-3l4424,3488r-1,51xe" fillcolor="black" stroked="f">
              <v:path arrowok="t"/>
            </v:shape>
            <v:shape id="_x0000_s7127" style="position:absolute;left:3727;top:2648;width:3776;height:3559" coordorigin="3727,2648" coordsize="3776,3559" path="m4424,3488r-2,-2l4420,3486r-2,1l4417,3486r3,51l4423,3539r1,-51xe" fillcolor="black" stroked="f">
              <v:path arrowok="t"/>
            </v:shape>
            <v:shape id="_x0000_s7126" style="position:absolute;left:3727;top:2648;width:3776;height:3559" coordorigin="3727,2648" coordsize="3776,3559" path="m4414,3537r,-1l4417,3536r3,1l4417,3486r,-3l4414,3537xe" fillcolor="black" stroked="f">
              <v:path arrowok="t"/>
            </v:shape>
            <v:shape id="_x0000_s7125" style="position:absolute;left:3727;top:2648;width:3776;height:3559" coordorigin="3727,2648" coordsize="3776,3559" path="m4427,5495r-3,1l4425,5557r1,4l4427,5506r,-3l4428,5498r-1,-3xe" fillcolor="black" stroked="f">
              <v:path arrowok="t"/>
            </v:shape>
            <v:shape id="_x0000_s7124" style="position:absolute;left:3727;top:2648;width:3776;height:3559" coordorigin="3727,2648" coordsize="3776,3559" path="m4422,5496r-7,-2l4417,5556r5,l4425,5557r-1,-61l4422,5496xe" fillcolor="black" stroked="f">
              <v:path arrowok="t"/>
            </v:shape>
            <v:shape id="_x0000_s7123" style="position:absolute;left:3727;top:2648;width:3776;height:3559" coordorigin="3727,2648" coordsize="3776,3559" path="m4415,5494r-6,-3l4410,5556r7,l4415,5494xe" fillcolor="black" stroked="f">
              <v:path arrowok="t"/>
            </v:shape>
            <v:shape id="_x0000_s7122" style="position:absolute;left:3727;top:2648;width:3776;height:3559" coordorigin="3727,2648" coordsize="3776,3559" path="m4400,5543r,5l4410,5556r-10,-15l4400,5543xe" fillcolor="black" stroked="f">
              <v:path arrowok="t"/>
            </v:shape>
            <v:shape id="_x0000_s7121" style="position:absolute;left:3727;top:2648;width:3776;height:3559" coordorigin="3727,2648" coordsize="3776,3559" path="m4340,3454r4,55l4348,3506r2,-1l4353,3457r-8,l4340,3454xe" fillcolor="black" stroked="f">
              <v:path arrowok="t"/>
            </v:shape>
            <v:shape id="_x0000_s7120" style="position:absolute;left:3727;top:2648;width:3776;height:3559" coordorigin="3727,2648" coordsize="3776,3559" path="m4344,3509r-4,-55l4335,3449r-1,52l4334,3509r10,xe" fillcolor="black" stroked="f">
              <v:path arrowok="t"/>
            </v:shape>
            <v:shape id="_x0000_s7119" style="position:absolute;left:3727;top:2648;width:3776;height:3559" coordorigin="3727,2648" coordsize="3776,3559" path="m4351,4258r2,1l4353,4106r1,-3l4354,4101r,-1l4353,4101r-2,2l4351,4258xe" fillcolor="black" stroked="f">
              <v:path arrowok="t"/>
            </v:shape>
            <v:shape id="_x0000_s7118" style="position:absolute;left:3727;top:2648;width:3776;height:3559" coordorigin="3727,2648" coordsize="3776,3559" path="m4346,4098r-3,-7l4342,4088r-1,-3l4340,4086r2,153l4345,4243r1,-145xe" fillcolor="black" stroked="f">
              <v:path arrowok="t"/>
            </v:shape>
            <v:shape id="_x0000_s7117" style="position:absolute;left:3727;top:2648;width:3776;height:3559" coordorigin="3727,2648" coordsize="3776,3559" path="m4338,4234r4,5l4340,4086r-3,1l4336,4227r,3l4338,4234xe" fillcolor="black" stroked="f">
              <v:path arrowok="t"/>
            </v:shape>
            <v:shape id="_x0000_s7116" style="position:absolute;left:3727;top:2648;width:3776;height:3559" coordorigin="3727,2648" coordsize="3776,3559" path="m4354,5533r,-60l4351,5473r-3,l4343,5472r-4,-1l4336,5469r-3,58l4354,5533xe" fillcolor="black" stroked="f">
              <v:path arrowok="t"/>
            </v:shape>
            <v:shape id="_x0000_s7115" style="position:absolute;left:3727;top:2648;width:3776;height:3559" coordorigin="3727,2648" coordsize="3776,3559" path="m4333,5527r3,-58l4332,5469r,l4331,5470r-2,-2l4328,5466r-1,-2l4327,5529r6,-2xe" fillcolor="black" stroked="f">
              <v:path arrowok="t"/>
            </v:shape>
            <v:shape id="_x0000_s7114" style="position:absolute;left:3727;top:2648;width:3776;height:3559" coordorigin="3727,2648" coordsize="3776,3559" path="m4321,5527r1,2l4324,5529r3,l4327,5464r-4,-1l4321,5527xe" fillcolor="black" stroked="f">
              <v:path arrowok="t"/>
            </v:shape>
            <v:shape id="_x0000_s7113" style="position:absolute;left:3727;top:2648;width:3776;height:3559" coordorigin="3727,2648" coordsize="3776,3559" path="m4309,5525r4,l4317,5524r4,1l4321,5527r2,-64l4316,5463r-7,62xe" fillcolor="black" stroked="f">
              <v:path arrowok="t"/>
            </v:shape>
            <v:shape id="_x0000_s7112" style="position:absolute;left:3727;top:2648;width:3776;height:3559" coordorigin="3727,2648" coordsize="3776,3559" path="m4304,5458r-1,l4307,5520r2,1l4309,5525r7,-62l4308,5463r-4,-1l4304,5458xe" fillcolor="black" stroked="f">
              <v:path arrowok="t"/>
            </v:shape>
            <v:shape id="_x0000_s7111" style="position:absolute;left:3727;top:2648;width:3776;height:3559" coordorigin="3727,2648" coordsize="3776,3559" path="m4307,5520r-4,-62l4301,5461r-4,5l4295,5464r4,56l4307,5520xe" fillcolor="black" stroked="f">
              <v:path arrowok="t"/>
            </v:shape>
            <v:shape id="_x0000_s7110" style="position:absolute;left:3727;top:2648;width:3776;height:3559" coordorigin="3727,2648" coordsize="3776,3559" path="m4289,5515r,l4292,5517r2,2l4299,5520r-4,-56l4294,5455r-5,l4289,5515xe" fillcolor="black" stroked="f">
              <v:path arrowok="t"/>
            </v:shape>
            <v:shape id="_x0000_s7109" style="position:absolute;left:3727;top:2648;width:3776;height:3559" coordorigin="3727,2648" coordsize="3776,3559" path="m4356,3258r,-90l4353,3165r-1,4l4350,3261r2,-2l4352,3256r1,l4354,3257r2,1xe" fillcolor="black" stroked="f">
              <v:path arrowok="t"/>
            </v:shape>
            <v:shape id="_x0000_s7108" style="position:absolute;left:3727;top:2648;width:3776;height:3559" coordorigin="3727,2648" coordsize="3776,3559" path="m4342,3171r,94l4344,3263r3,-1l4350,3261r2,-92l4345,3174r-3,-3l4342,3171xe" fillcolor="black" stroked="f">
              <v:path arrowok="t"/>
            </v:shape>
            <v:shape id="_x0000_s7107" style="position:absolute;left:3727;top:2648;width:3776;height:3559" coordorigin="3727,2648" coordsize="3776,3559" path="m4321,4206r3,l4324,4207r-1,1l4323,4209r2,5l4325,4069r-2,l4321,4206xe" fillcolor="black" stroked="f">
              <v:path arrowok="t"/>
            </v:shape>
            <v:shape id="_x0000_s7106" style="position:absolute;left:3727;top:2648;width:3776;height:3559" coordorigin="3727,2648" coordsize="3776,3559" path="m4323,4069r-3,-3l4317,4061r-3,-5l4310,4052r5,147l4321,4206r2,-137xe" fillcolor="black" stroked="f">
              <v:path arrowok="t"/>
            </v:shape>
            <v:shape id="_x0000_s7105" style="position:absolute;left:3727;top:2648;width:3776;height:3559" coordorigin="3727,2648" coordsize="3776,3559" path="m4310,4192r5,7l4310,4052r-4,l4305,4184r5,8xe" fillcolor="black" stroked="f">
              <v:path arrowok="t"/>
            </v:shape>
            <v:shape id="_x0000_s7104" style="position:absolute;left:3727;top:2648;width:3776;height:3559" coordorigin="3727,2648" coordsize="3776,3559" path="m4305,4184r1,-132l4304,4050r-1,-13l4301,4037r-2,-2l4299,4178r6,6xe" fillcolor="black" stroked="f">
              <v:path arrowok="t"/>
            </v:shape>
            <v:shape id="_x0000_s7103" style="position:absolute;left:3727;top:2648;width:3776;height:3559" coordorigin="3727,2648" coordsize="3776,3559" path="m4319,3791r-2,-2l4318,3862r,l4321,3866r,-74l4319,3791xe" fillcolor="black" stroked="f">
              <v:path arrowok="t"/>
            </v:shape>
            <v:shape id="_x0000_s7102" style="position:absolute;left:3727;top:2648;width:3776;height:3559" coordorigin="3727,2648" coordsize="3776,3559" path="m4304,3872r1,1l4309,3871r3,-3l4318,3862r-1,-73l4316,3787r-1,-2l4311,3783r-5,-1l4304,3872xe" fillcolor="black" stroked="f">
              <v:path arrowok="t"/>
            </v:shape>
            <v:shape id="_x0000_s7101" style="position:absolute;left:3727;top:2648;width:3776;height:3559" coordorigin="3727,2648" coordsize="3776,3559" path="m4304,3872r2,-90l4301,3781r-4,-2l4297,3777r-3,-1l4292,3896r4,-5l4294,3879r,l4297,3875r2,-2l4302,3872r2,xe" fillcolor="black" stroked="f">
              <v:path arrowok="t"/>
            </v:shape>
            <v:shape id="_x0000_s7100" style="position:absolute;left:3727;top:2648;width:3776;height:3559" coordorigin="3727,2648" coordsize="3776,3559" path="m4324,3269r16,-1l4328,3176r-5,5l4323,3183r-1,1l4320,3185r-1,l4324,3269xe" fillcolor="black" stroked="f">
              <v:path arrowok="t"/>
            </v:shape>
            <v:shape id="_x0000_s7099" style="position:absolute;left:3727;top:2648;width:3776;height:3559" coordorigin="3727,2648" coordsize="3776,3559" path="m4309,3275r15,-6l4313,3184r-6,4l4309,3282r,-7xe" fillcolor="black" stroked="f">
              <v:path arrowok="t"/>
            </v:shape>
            <v:shape id="_x0000_s7098" style="position:absolute;left:3727;top:2648;width:3776;height:3559" coordorigin="3727,2648" coordsize="3776,3559" path="m4307,3188r-9,1l4299,3286r,-1l4302,3283r5,l4309,3282r-2,-94xe" fillcolor="black" stroked="f">
              <v:path arrowok="t"/>
            </v:shape>
            <v:shape id="_x0000_s7097" style="position:absolute;left:3727;top:2648;width:3776;height:3559" coordorigin="3727,2648" coordsize="3776,3559" path="m4298,3189r-6,l4294,3283r3,2l4297,3286r1,3l4299,3286r-1,-97xe" fillcolor="black" stroked="f">
              <v:path arrowok="t"/>
            </v:shape>
            <v:shape id="_x0000_s7096" style="position:absolute;left:3727;top:2648;width:3776;height:3559" coordorigin="3727,2648" coordsize="3776,3559" path="m4292,3189r-6,2l4287,3217r1,-2l4288,3216r1,1l4289,3219r1,64l4294,3283r-2,-94xe" fillcolor="black" stroked="f">
              <v:path arrowok="t"/>
            </v:shape>
            <v:shape id="_x0000_s7095" style="position:absolute;left:3727;top:2648;width:3776;height:3559" coordorigin="3727,2648" coordsize="3776,3559" path="m4236,4090r-1,-3l4236,4093r1,l4236,4090xe" fillcolor="black" stroked="f">
              <v:path arrowok="t"/>
            </v:shape>
            <v:shape id="_x0000_s7094" style="position:absolute;left:3727;top:2648;width:3776;height:3559" coordorigin="3727,2648" coordsize="3776,3559" path="m4233,4089r1,-5l4233,4085r-1,-1l4232,4083r-1,3l4233,4089xe" fillcolor="black" stroked="f">
              <v:path arrowok="t"/>
            </v:shape>
            <v:shape id="_x0000_s7093" style="position:absolute;left:3727;top:2648;width:3776;height:3559" coordorigin="3727,2648" coordsize="3776,3559" path="m4229,4080r,2l4231,4086r-2,-8l4229,4080xe" fillcolor="black" stroked="f">
              <v:path arrowok="t"/>
            </v:shape>
            <v:shape id="_x0000_s7092" style="position:absolute;left:3727;top:2648;width:3776;height:3559" coordorigin="3727,2648" coordsize="3776,3559" path="m4050,3388r-1,-3l4049,3390r2,1l4050,3388xe" fillcolor="black" stroked="f">
              <v:path arrowok="t"/>
            </v:shape>
            <v:shape id="_x0000_s7091" style="position:absolute;left:3727;top:2648;width:3776;height:3559" coordorigin="3727,2648" coordsize="3776,3559" path="m4037,3381r-2,3l4038,3384r,-1l4037,3381xe" fillcolor="black" stroked="f">
              <v:path arrowok="t"/>
            </v:shape>
            <v:shape id="_x0000_s7090" style="position:absolute;left:3727;top:2648;width:3776;height:3559" coordorigin="3727,2648" coordsize="3776,3559" path="m4034,3373r,2l4033,3376r-3,l4028,3375r,-1l4030,3379r3,l4034,3380r1,4l4034,3373xe" fillcolor="black" stroked="f">
              <v:path arrowok="t"/>
            </v:shape>
            <v:shape id="_x0000_s7089" style="position:absolute;left:3727;top:2648;width:3776;height:3559" coordorigin="3727,2648" coordsize="3776,3559" path="m4034,3381r,2l4035,3384r-1,-4l4034,3381xe" fillcolor="black" stroked="f">
              <v:path arrowok="t"/>
            </v:shape>
            <v:shape id="_x0000_s7088" style="position:absolute;left:3727;top:2648;width:3776;height:3559" coordorigin="3727,2648" coordsize="3776,3559" path="m3731,5319r1,3l3733,5337r6,12l3740,5295r-3,l3738,5303r-1,1l3733,5308r-2,11xe" fillcolor="black" stroked="f">
              <v:path arrowok="t"/>
            </v:shape>
            <v:shape id="_x0000_s7087" style="position:absolute;left:3727;top:2648;width:3776;height:3559" coordorigin="3727,2648" coordsize="3776,3559" path="m3730,5317r1,2l3733,5308r-5,3l3727,5312r3,5xe" fillcolor="black" stroked="f">
              <v:path arrowok="t"/>
            </v:shape>
            <v:shape id="_x0000_s7086" style="position:absolute;left:3727;top:2648;width:3776;height:3559" coordorigin="3727,2648" coordsize="3776,3559" path="m3767,5274r-3,3l3765,5282r1,4l3770,5364r-1,-85l3767,5274xe" fillcolor="black" stroked="f">
              <v:path arrowok="t"/>
            </v:shape>
            <v:shape id="_x0000_s7085" style="position:absolute;left:3727;top:2648;width:3776;height:3559" coordorigin="3727,2648" coordsize="3776,3559" path="m3832,5241r-1,-1l3830,5239r-4,3l3824,5245r-3,4l3818,5251r3,121l3824,5371r3,9l3836,5380r-4,-139xe" fillcolor="black" stroked="f">
              <v:path arrowok="t"/>
            </v:shape>
            <v:shape id="_x0000_s7084" style="position:absolute;left:3727;top:2648;width:3776;height:3559" coordorigin="3727,2648" coordsize="3776,3559" path="m3821,5372r-3,-121l3815,5251r-2,1l3813,5376r8,-4xe" fillcolor="black" stroked="f">
              <v:path arrowok="t"/>
            </v:shape>
            <v:shape id="_x0000_s7083" style="position:absolute;left:3727;top:2648;width:3776;height:3559" coordorigin="3727,2648" coordsize="3776,3559" path="m3806,5379r,l3813,5376r,-124l3813,5253r-2,4l3806,5379xe" fillcolor="black" stroked="f">
              <v:path arrowok="t"/>
            </v:shape>
            <v:shape id="_x0000_s7082" style="position:absolute;left:3727;top:2648;width:3776;height:3559" coordorigin="3727,2648" coordsize="3776,3559" path="m3811,5257r-15,9l3798,5370r1,l3802,5374r4,5l3811,5257xe" fillcolor="black" stroked="f">
              <v:path arrowok="t"/>
            </v:shape>
            <v:shape id="_x0000_s7081" style="position:absolute;left:3727;top:2648;width:3776;height:3559" coordorigin="3727,2648" coordsize="3776,3559" path="m3793,5369r2,3l3798,5375r,l3798,5370r-2,-104l3793,5369xe" fillcolor="black" stroked="f">
              <v:path arrowok="t"/>
            </v:shape>
            <v:shape id="_x0000_s7080" style="position:absolute;left:3727;top:2648;width:3776;height:3559" coordorigin="3727,2648" coordsize="3776,3559" path="m3793,5266r-2,l3791,5371r1,-2l3793,5369r3,-103l3793,5266xe" fillcolor="black" stroked="f">
              <v:path arrowok="t"/>
            </v:shape>
            <v:shape id="_x0000_s7079" style="position:absolute;left:3727;top:2648;width:3776;height:3559" coordorigin="3727,2648" coordsize="3776,3559" path="m3782,5369r3,6l3789,5376r2,-5l3791,5266r-6,4l3782,5369xe" fillcolor="black" stroked="f">
              <v:path arrowok="t"/>
            </v:shape>
            <v:shape id="_x0000_s7078" style="position:absolute;left:3727;top:2648;width:3776;height:3559" coordorigin="3727,2648" coordsize="3776,3559" path="m3770,5364r3,l3777,5363r3,2l3782,5369r3,-99l3779,5274r-5,4l3770,5364xe" fillcolor="black" stroked="f">
              <v:path arrowok="t"/>
            </v:shape>
            <v:shape id="_x0000_s7077" style="position:absolute;left:3727;top:2648;width:3776;height:3559" coordorigin="3727,2648" coordsize="3776,3559" path="m3769,5281r,-2l3770,5364r4,-86l3769,5281xe" fillcolor="black" stroked="f">
              <v:path arrowok="t"/>
            </v:shape>
            <v:shape id="_x0000_s7076" style="position:absolute;left:3727;top:2648;width:3776;height:3559" coordorigin="3727,2648" coordsize="3776,3559" path="m3764,5358r1,2l3766,5362r4,2l3766,5286r-1,1l3764,5358xe" fillcolor="black" stroked="f">
              <v:path arrowok="t"/>
            </v:shape>
            <v:shape id="_x0000_s7075" style="position:absolute;left:3727;top:2648;width:3776;height:3559" coordorigin="3727,2648" coordsize="3776,3559" path="m3765,5287r-8,l3758,5355r1,4l3760,5358r2,-1l3764,5358r1,-71xe" fillcolor="black" stroked="f">
              <v:path arrowok="t"/>
            </v:shape>
            <v:shape id="_x0000_s7074" style="position:absolute;left:3727;top:2648;width:3776;height:3559" coordorigin="3727,2648" coordsize="3776,3559" path="m3757,5287r-7,l3751,5351r,2l3752,5356r2,l3756,5356r1,-1l3758,5355r-1,-68xe" fillcolor="black" stroked="f">
              <v:path arrowok="t"/>
            </v:shape>
            <v:shape id="_x0000_s7073" style="position:absolute;left:3727;top:2648;width:3776;height:3559" coordorigin="3727,2648" coordsize="3776,3559" path="m3751,5351r-1,-64l3747,5288r-1,3l3745,5294r2,57l3749,5350r2,1xe" fillcolor="black" stroked="f">
              <v:path arrowok="t"/>
            </v:shape>
            <v:shape id="_x0000_s7072" style="position:absolute;left:3727;top:2648;width:3776;height:3559" coordorigin="3727,2648" coordsize="3776,3559" path="m3744,5296r-2,-1l3743,5352r4,-1l3745,5294r-1,2xe" fillcolor="black" stroked="f">
              <v:path arrowok="t"/>
            </v:shape>
            <v:shape id="_x0000_s7071" style="position:absolute;left:3727;top:2648;width:3776;height:3559" coordorigin="3727,2648" coordsize="3776,3559" path="m3740,5295r-1,54l3743,5352r-1,-57l3740,5295xe" fillcolor="black" stroked="f">
              <v:path arrowok="t"/>
            </v:shape>
            <v:shape id="_x0000_s7070" style="position:absolute;left:3727;top:2648;width:3776;height:3559" coordorigin="3727,2648" coordsize="3776,3559" path="m3735,5297r-3,2l3735,5301r3,2l3737,5295r-2,2xe" fillcolor="black" stroked="f">
              <v:path arrowok="t"/>
            </v:shape>
            <v:shape id="_x0000_s7069" style="position:absolute;left:3727;top:2648;width:3776;height:3559" coordorigin="3727,2648" coordsize="3776,3559" path="m3847,5224r-1,3l3844,5229r-2,l3841,5231r1,149l3843,5380r3,5l3847,5224xe" fillcolor="black" stroked="f">
              <v:path arrowok="t"/>
            </v:shape>
            <v:shape id="_x0000_s7068" style="position:absolute;left:3727;top:2648;width:3776;height:3559" coordorigin="3727,2648" coordsize="3776,3559" path="m3842,5380r-1,-149l3841,5235r-2,1l3837,5235r-1,145l3842,5380xe" fillcolor="black" stroked="f">
              <v:path arrowok="t"/>
            </v:shape>
            <v:shape id="_x0000_s7067" style="position:absolute;left:3727;top:2648;width:3776;height:3559" coordorigin="3727,2648" coordsize="3776,3559" path="m3836,5380r1,-145l3835,5235r-2,l3833,5240r-1,1l3836,5380xe" fillcolor="black" stroked="f">
              <v:path arrowok="t"/>
            </v:shape>
            <v:shape id="_x0000_s7066" style="position:absolute;left:3727;top:2648;width:3776;height:3559" coordorigin="3727,2648" coordsize="3776,3559" path="m3822,5374r-2,3l3827,5380r-3,-9l3822,5374xe" fillcolor="black" stroked="f">
              <v:path arrowok="t"/>
            </v:shape>
            <v:shape id="_x0000_s7065" style="position:absolute;left:3727;top:2648;width:3776;height:3559" coordorigin="3727,2648" coordsize="3776,3559" path="m3758,5357r,1l3759,5359r-1,-4l3758,5357xe" fillcolor="black" stroked="f">
              <v:path arrowok="t"/>
            </v:shape>
            <v:shape id="_x0000_s7064" style="position:absolute;left:3727;top:2648;width:3776;height:3559" coordorigin="3727,2648" coordsize="3776,3559" path="m3730,5324r-1,1l3730,5330r3,7l3732,5322r-2,2xe" fillcolor="black" stroked="f">
              <v:path arrowok="t"/>
            </v:shape>
            <v:shape id="_x0000_s7063" style="position:absolute;left:3727;top:2648;width:3776;height:3559" coordorigin="3727,2648" coordsize="3776,3559" path="m5586,3768r,2l5588,3772r3,2l5590,3589r-2,2l5585,3592r-1,146l5585,3742r2,21l5589,3766r,1l5589,3768r-3,xe" fillcolor="black" stroked="f">
              <v:path arrowok="t"/>
            </v:shape>
            <v:shape id="_x0000_s7062" style="position:absolute;left:3727;top:2648;width:3776;height:3559" coordorigin="3727,2648" coordsize="3776,3559" path="m5583,3737r1,1l5585,3592r-5,l5580,3734r3,3xe" fillcolor="black" stroked="f">
              <v:path arrowok="t"/>
            </v:shape>
            <v:shape id="_x0000_s7061" style="position:absolute;left:3727;top:2648;width:3776;height:3559" coordorigin="3727,2648" coordsize="3776,3559" path="m5574,3711r2,l5577,3712r3,22l5580,3592r-3,2l5576,3596r,2l5574,3711xe" fillcolor="black" stroked="f">
              <v:path arrowok="t"/>
            </v:shape>
            <v:shape id="_x0000_s7060" style="position:absolute;left:3727;top:2648;width:3776;height:3559" coordorigin="3727,2648" coordsize="3776,3559" path="m5577,3714r-1,4l5580,3734r-3,-22l5577,3714xe" fillcolor="black" stroked="f">
              <v:path arrowok="t"/>
            </v:shape>
            <v:shape id="_x0000_s7059" style="position:absolute;left:3727;top:2648;width:3776;height:3559" coordorigin="3727,2648" coordsize="3776,3559" path="m5587,2745r-1,-2l5585,2742r,-54l5584,2688r-2,-2l5585,2739r,5l5587,2745r,xe" fillcolor="black" stroked="f">
              <v:path arrowok="t"/>
            </v:shape>
            <v:shape id="_x0000_s7058" style="position:absolute;left:3727;top:2648;width:3776;height:3559" coordorigin="3727,2648" coordsize="3776,3559" path="m5576,2735r-1,l5576,2738r9,1l5577,2734r-1,1xe" fillcolor="black" stroked="f">
              <v:path arrowok="t"/>
            </v:shape>
            <v:shape id="_x0000_s7057" style="position:absolute;left:3727;top:2648;width:3776;height:3559" coordorigin="3727,2648" coordsize="3776,3559" path="m5581,4056r3,3l5585,4069r,22l5586,4095r3,-188l5581,4056xe" fillcolor="black" stroked="f">
              <v:path arrowok="t"/>
            </v:shape>
            <v:shape id="_x0000_s7056" style="position:absolute;left:3727;top:2648;width:3776;height:3559" coordorigin="3727,2648" coordsize="3776,3559" path="m4187,3233r-3,l4184,3319r-1,l4180,3235r-2,2l4178,3331r5,-11l4189,3325r-2,-92xe" fillcolor="black" stroked="f">
              <v:path arrowok="t"/>
            </v:shape>
            <v:shape id="_x0000_s7055" style="position:absolute;left:3727;top:2648;width:3776;height:3559" coordorigin="3727,2648" coordsize="3776,3559" path="m4175,3239r-5,2l4172,3336r1,2l4175,3337r3,-6l4178,3237r-3,2xe" fillcolor="black" stroked="f">
              <v:path arrowok="t"/>
            </v:shape>
            <v:shape id="_x0000_s7054" style="position:absolute;left:3727;top:2648;width:3776;height:3559" coordorigin="3727,2648" coordsize="3776,3559" path="m4159,3343r2,-3l4164,3337r4,-4l4170,3333r2,3l4170,3241r-8,l4159,3343xe" fillcolor="black" stroked="f">
              <v:path arrowok="t"/>
            </v:shape>
            <v:shape id="_x0000_s7053" style="position:absolute;left:3727;top:2648;width:3776;height:3559" coordorigin="3727,2648" coordsize="3776,3559" path="m4159,3349r,-6l4159,3242r-1,1l4157,3244r-2,1l4153,3244r-1,108l4159,3349xe" fillcolor="black" stroked="f">
              <v:path arrowok="t"/>
            </v:shape>
            <v:shape id="_x0000_s7052" style="position:absolute;left:3727;top:2648;width:3776;height:3559" coordorigin="3727,2648" coordsize="3776,3559" path="m4152,3352r1,-108l4151,3243r-2,1l4149,3247r,103l4152,3352xe" fillcolor="black" stroked="f">
              <v:path arrowok="t"/>
            </v:shape>
            <v:shape id="_x0000_s7051" style="position:absolute;left:3727;top:2648;width:3776;height:3559" coordorigin="3727,2648" coordsize="3776,3559" path="m4149,3247r-4,2l4145,3360r1,-3l4146,3352r,-2l4147,3349r2,1l4149,3247xe" fillcolor="black" stroked="f">
              <v:path arrowok="t"/>
            </v:shape>
            <v:shape id="_x0000_s7050" style="position:absolute;left:3727;top:2648;width:3776;height:3559" coordorigin="3727,2648" coordsize="3776,3559" path="m4147,3434r-2,l4144,3433r,-3l4145,3364r,-4l4145,3249r-3,192l4146,3437r1,-3xe" fillcolor="black" stroked="f">
              <v:path arrowok="t"/>
            </v:shape>
            <v:shape id="_x0000_s7049" style="position:absolute;left:3727;top:2648;width:3776;height:3559" coordorigin="3727,2648" coordsize="3776,3559" path="m4132,3252r2,1l4137,3255r5,186l4145,3249r-5,1l4135,3251r-3,1xe" fillcolor="black" stroked="f">
              <v:path arrowok="t"/>
            </v:shape>
            <v:shape id="_x0000_s7048" style="position:absolute;left:3727;top:2648;width:3776;height:3559" coordorigin="3727,2648" coordsize="3776,3559" path="m4137,3445r5,-4l4137,3255r-1,4l4136,3262r,1l4135,3263r-1,186l4137,3445xe" fillcolor="black" stroked="f">
              <v:path arrowok="t"/>
            </v:shape>
            <v:shape id="_x0000_s7047" style="position:absolute;left:3727;top:2648;width:3776;height:3559" coordorigin="3727,2648" coordsize="3776,3559" path="m4137,3255r-6,3l4135,3258r1,1l4137,3255xe" fillcolor="black" stroked="f">
              <v:path arrowok="t"/>
            </v:shape>
            <v:shape id="_x0000_s7046" style="position:absolute;left:3727;top:2648;width:3776;height:3559" coordorigin="3727,2648" coordsize="3776,3559" path="m4131,3258r-7,l4125,3271r3,l4129,3272r1,185l4132,3457r,-198l4132,3258r-1,xe" fillcolor="black" stroked="f">
              <v:path arrowok="t"/>
            </v:shape>
            <v:shape id="_x0000_s7045" style="position:absolute;left:3727;top:2648;width:3776;height:3559" coordorigin="3727,2648" coordsize="3776,3559" path="m4184,3233r-4,2l4183,3319r1,l4184,3233xe" fillcolor="black" stroked="f">
              <v:path arrowok="t"/>
            </v:shape>
            <v:shape id="_x0000_s7044" style="position:absolute;left:3727;top:2648;width:3776;height:3559" coordorigin="3727,2648" coordsize="3776,3559" path="m4190,3382r-6,-1l4187,3388r2,l4193,3387r7,-2l4190,3382xe" fillcolor="black" stroked="f">
              <v:path arrowok="t"/>
            </v:shape>
            <v:shape id="_x0000_s7043" style="position:absolute;left:3727;top:2648;width:3776;height:3559" coordorigin="3727,2648" coordsize="3776,3559" path="m4182,3435r2,1l4186,3397r3,-4l4192,3390r,-1l4189,3389r-2,-1l4184,3381r-2,54xe" fillcolor="black" stroked="f">
              <v:path arrowok="t"/>
            </v:shape>
            <v:shape id="_x0000_s7042" style="position:absolute;left:3727;top:2648;width:3776;height:3559" coordorigin="3727,2648" coordsize="3776,3559" path="m4182,3435r2,-54l4181,3383r,1l4178,3384r-1,-1l4177,3435r5,xe" fillcolor="black" stroked="f">
              <v:path arrowok="t"/>
            </v:shape>
            <v:shape id="_x0000_s7041" style="position:absolute;left:3727;top:2648;width:3776;height:3559" coordorigin="3727,2648" coordsize="3776,3559" path="m4184,3381r-4,l4181,3382r,1l4184,3381xe" fillcolor="black" stroked="f">
              <v:path arrowok="t"/>
            </v:shape>
            <v:shape id="_x0000_s7040" style="position:absolute;left:3727;top:2648;width:3776;height:3559" coordorigin="3727,2648" coordsize="3776,3559" path="m4177,3727r-4,-2l4177,3806r7,3l4186,3740r2,-3l4189,3734r-2,-1l4179,3733r-2,-1l4177,3727xe" fillcolor="black" stroked="f">
              <v:path arrowok="t"/>
            </v:shape>
            <v:shape id="_x0000_s7039" style="position:absolute;left:3727;top:2648;width:3776;height:3559" coordorigin="3727,2648" coordsize="3776,3559" path="m4173,3725r-5,-1l4168,3801r5,2l4177,3806r-4,-81xe" fillcolor="black" stroked="f">
              <v:path arrowok="t"/>
            </v:shape>
            <v:shape id="_x0000_s7038" style="position:absolute;left:3727;top:2648;width:3776;height:3559" coordorigin="3727,2648" coordsize="3776,3559" path="m4163,3723r-4,-2l4161,3800r2,-1l4168,3801r,-77l4163,3723xe" fillcolor="black" stroked="f">
              <v:path arrowok="t"/>
            </v:shape>
            <v:shape id="_x0000_s7037" style="position:absolute;left:3727;top:2648;width:3776;height:3559" coordorigin="3727,2648" coordsize="3776,3559" path="m4158,3801r3,-1l4159,3721r,-2l4157,3719r-1,81l4158,3801xe" fillcolor="black" stroked="f">
              <v:path arrowok="t"/>
            </v:shape>
            <v:shape id="_x0000_s7036" style="position:absolute;left:3727;top:2648;width:3776;height:3559" coordorigin="3727,2648" coordsize="3776,3559" path="m4184,5183r1,44l4191,5227r7,1l4201,5228r3,-40l4199,5186r-5,l4189,5185r-5,-2xe" fillcolor="black" stroked="f">
              <v:path arrowok="t"/>
            </v:shape>
            <v:shape id="_x0000_s7035" style="position:absolute;left:3727;top:2648;width:3776;height:3559" coordorigin="3727,2648" coordsize="3776,3559" path="m4185,5227r-1,-44l4182,5181r-2,-3l4179,5178r,3l4179,5184r-1,-1l4177,5226r8,1xe" fillcolor="black" stroked="f">
              <v:path arrowok="t"/>
            </v:shape>
            <v:shape id="_x0000_s7034" style="position:absolute;left:3727;top:2648;width:3776;height:3559" coordorigin="3727,2648" coordsize="3776,3559" path="m4178,5183r-3,-3l4173,5177r-1,-1l4172,5178r1,47l4177,5226r1,-43xe" fillcolor="black" stroked="f">
              <v:path arrowok="t"/>
            </v:shape>
            <v:shape id="_x0000_s7033" style="position:absolute;left:3727;top:2648;width:3776;height:3559" coordorigin="3727,2648" coordsize="3776,3559" path="m4172,5182r-7,l4165,5229r2,-4l4169,5224r4,1l4172,5178r,4xe" fillcolor="black" stroked="f">
              <v:path arrowok="t"/>
            </v:shape>
            <v:shape id="_x0000_s7032" style="position:absolute;left:3727;top:2648;width:3776;height:3559" coordorigin="3727,2648" coordsize="3776,3559" path="m4169,5228r-1,-2l4167,5225r-2,4l4168,5229r1,-1xe" fillcolor="black" stroked="f">
              <v:path arrowok="t"/>
            </v:shape>
            <v:shape id="_x0000_s7031" style="position:absolute;left:3727;top:2648;width:3776;height:3559" coordorigin="3727,2648" coordsize="3776,3559" path="m4164,5222r,4l4165,5229r,-47l4163,5178r-1,-2l4161,5221r3,1xe" fillcolor="black" stroked="f">
              <v:path arrowok="t"/>
            </v:shape>
            <v:shape id="_x0000_s7030" style="position:absolute;left:3727;top:2648;width:3776;height:3559" coordorigin="3727,2648" coordsize="3776,3559" path="m4202,4873r1,1l4203,4875r2,91l4207,4967r2,-1l4207,4870r-2,l4203,4871r-1,2xe" fillcolor="black" stroked="f">
              <v:path arrowok="t"/>
            </v:shape>
            <v:shape id="_x0000_s7029" style="position:absolute;left:3727;top:2648;width:3776;height:3559" coordorigin="3727,2648" coordsize="3776,3559" path="m4204,5488r,-56l4203,5432r-3,-2l4198,5428r-2,l4194,5428r-1,1l4192,5428r-1,-2l4190,5424r-2,-1l4185,5424r,58l4204,5488xe" fillcolor="black" stroked="f">
              <v:path arrowok="t"/>
            </v:shape>
            <v:shape id="_x0000_s7028" style="position:absolute;left:3727;top:2648;width:3776;height:3559" coordorigin="3727,2648" coordsize="3776,3559" path="m4177,5483r2,1l4181,5484r1,l4185,5482r,-58l4183,5425r-1,-1l4182,5421r-5,62xe" fillcolor="black" stroked="f">
              <v:path arrowok="t"/>
            </v:shape>
            <v:shape id="_x0000_s7027" style="position:absolute;left:3727;top:2648;width:3776;height:3559" coordorigin="3727,2648" coordsize="3776,3559" path="m4204,3881r2,165l4207,4051r5,-1l4213,4050r1,3l4217,3879r-7,1l4207,3880r-3,1xe" fillcolor="black" stroked="f">
              <v:path arrowok="t"/>
            </v:shape>
            <v:shape id="_x0000_s7026" style="position:absolute;left:3727;top:2648;width:3776;height:3559" coordorigin="3727,2648" coordsize="3776,3559" path="m4200,4034r4,6l4206,4046r-2,-165l4204,3884r-4,150xe" fillcolor="black" stroked="f">
              <v:path arrowok="t"/>
            </v:shape>
            <v:shape id="_x0000_s7025" style="position:absolute;left:3727;top:2648;width:3776;height:3559" coordorigin="3727,2648" coordsize="3776,3559" path="m4200,3884r-5,-1l4196,4017r1,1l4197,4027r3,7l4204,3884r-4,xe" fillcolor="black" stroked="f">
              <v:path arrowok="t"/>
            </v:shape>
            <v:shape id="_x0000_s7024" style="position:absolute;left:3727;top:2648;width:3776;height:3559" coordorigin="3727,2648" coordsize="3776,3559" path="m4185,4016r4,2l4193,4019r2,-1l4196,4017r-1,-134l4190,3882r-5,134xe" fillcolor="black" stroked="f">
              <v:path arrowok="t"/>
            </v:shape>
            <v:shape id="_x0000_s7023" style="position:absolute;left:3727;top:2648;width:3776;height:3559" coordorigin="3727,2648" coordsize="3776,3559" path="m4180,4008r,4l4181,4014r4,2l4190,3882r-7,-1l4180,3881r,127xe" fillcolor="black" stroked="f">
              <v:path arrowok="t"/>
            </v:shape>
            <v:shape id="_x0000_s7022" style="position:absolute;left:3727;top:2648;width:3776;height:3559" coordorigin="3727,2648" coordsize="3776,3559" path="m4179,4012r,l4181,4014r-1,-2l4179,4012xe" fillcolor="black" stroked="f">
              <v:path arrowok="t"/>
            </v:shape>
            <v:shape id="_x0000_s7021" style="position:absolute;left:3727;top:2648;width:3776;height:3559" coordorigin="3727,2648" coordsize="3776,3559" path="m4201,3813r2,-2l4205,3809r2,l4207,3810r,l4208,3742r-5,-2l4201,3813xe" fillcolor="black" stroked="f">
              <v:path arrowok="t"/>
            </v:shape>
            <v:shape id="_x0000_s7020" style="position:absolute;left:3727;top:2648;width:3776;height:3559" coordorigin="3727,2648" coordsize="3776,3559" path="m4206,3311r1,l4209,3218r-5,3l4206,3320r2,-1l4207,3315r-1,-4xe" fillcolor="black" stroked="f">
              <v:path arrowok="t"/>
            </v:shape>
            <v:shape id="_x0000_s7019" style="position:absolute;left:3727;top:2648;width:3776;height:3559" coordorigin="3727,2648" coordsize="3776,3559" path="m4196,4019r-1,2l4197,4027r,-9l4196,4019xe" fillcolor="black" stroked="f">
              <v:path arrowok="t"/>
            </v:shape>
            <v:shape id="_x0000_s7018" style="position:absolute;left:3727;top:2648;width:3776;height:3559" coordorigin="3727,2648" coordsize="3776,3559" path="m4218,3397r-2,1l4217,3400r1,-1l4219,3398r-1,-1xe" fillcolor="black" stroked="f">
              <v:path arrowok="t"/>
            </v:shape>
            <v:shape id="_x0000_s7017" style="position:absolute;left:3727;top:2648;width:3776;height:3559" coordorigin="3727,2648" coordsize="3776,3559" path="m4227,3408r6,-3l4229,3400r-3,-2l4224,3397r,1l4227,3408xe" fillcolor="black" stroked="f">
              <v:path arrowok="t"/>
            </v:shape>
            <v:shape id="_x0000_s7016" style="position:absolute;left:3727;top:2648;width:3776;height:3559" coordorigin="3727,2648" coordsize="3776,3559" path="m4227,3831r,-84l4224,3746r-3,76l4221,3823r-1,1l4221,3826r2,2l4225,3830r2,1xe" fillcolor="black" stroked="f">
              <v:path arrowok="t"/>
            </v:shape>
            <v:shape id="_x0000_s7015" style="position:absolute;left:3727;top:2648;width:3776;height:3559" coordorigin="3727,2648" coordsize="3776,3559" path="m4212,3821r8,l4221,3822r3,-76l4218,3746r-6,75xe" fillcolor="black" stroked="f">
              <v:path arrowok="t"/>
            </v:shape>
            <v:shape id="_x0000_s7014" style="position:absolute;left:3727;top:2648;width:3776;height:3559" coordorigin="3727,2648" coordsize="3776,3559" path="m4207,3812r1,1l4208,3818r4,3l4218,3746r-6,-2l4208,3742r-1,70xe" fillcolor="black" stroked="f">
              <v:path arrowok="t"/>
            </v:shape>
            <v:shape id="_x0000_s7013" style="position:absolute;left:3727;top:2648;width:3776;height:3559" coordorigin="3727,2648" coordsize="3776,3559" path="m4195,3812r2,l4198,3813r3,l4203,3740r-6,-2l4195,3812xe" fillcolor="black" stroked="f">
              <v:path arrowok="t"/>
            </v:shape>
            <v:shape id="_x0000_s7012" style="position:absolute;left:3727;top:2648;width:3776;height:3559" coordorigin="3727,2648" coordsize="3776,3559" path="m4186,3740r1,70l4191,3810r4,2l4197,3738r-4,1l4188,3741r-2,-1xe" fillcolor="black" stroked="f">
              <v:path arrowok="t"/>
            </v:shape>
            <v:shape id="_x0000_s7011" style="position:absolute;left:3727;top:2648;width:3776;height:3559" coordorigin="3727,2648" coordsize="3776,3559" path="m4224,3306r1,l4227,3307r1,1l4229,3310r,-97l4226,3213r-2,93xe" fillcolor="black" stroked="f">
              <v:path arrowok="t"/>
            </v:shape>
            <v:shape id="_x0000_s7010" style="position:absolute;left:3727;top:2648;width:3776;height:3559" coordorigin="3727,2648" coordsize="3776,3559" path="m4222,3213r-3,1l4220,3306r4,l4226,3213r-4,xe" fillcolor="black" stroked="f">
              <v:path arrowok="t"/>
            </v:shape>
            <v:shape id="_x0000_s7009" style="position:absolute;left:3727;top:2648;width:3776;height:3559" coordorigin="3727,2648" coordsize="3776,3559" path="m4227,3872r-10,7l4218,4062r3,-1l4224,4059r1,1l4225,4068r2,l4227,4075r2,3l4227,3872xe" fillcolor="black" stroked="f">
              <v:path arrowok="t"/>
            </v:shape>
            <v:shape id="_x0000_s7008" style="position:absolute;left:3727;top:2648;width:3776;height:3559" coordorigin="3727,2648" coordsize="3776,3559" path="m4217,3879r-3,174l4215,4056r1,5l4218,4062r-1,-183xe" fillcolor="black" stroked="f">
              <v:path arrowok="t"/>
            </v:shape>
            <v:shape id="_x0000_s7007" style="position:absolute;left:3727;top:2648;width:3776;height:3559" coordorigin="3727,2648" coordsize="3776,3559" path="m4205,4048r-1,2l4207,4051r-1,-5l4205,4048xe" fillcolor="black" stroked="f">
              <v:path arrowok="t"/>
            </v:shape>
            <v:shape id="_x0000_s7006" style="position:absolute;left:3727;top:2648;width:3776;height:3559" coordorigin="3727,2648" coordsize="3776,3559" path="m4230,3314r-1,-101l4229,3310r-1,l4226,3309r-5,-1l4221,3315r9,-1xe" fillcolor="black" stroked="f">
              <v:path arrowok="t"/>
            </v:shape>
            <v:shape id="_x0000_s7005" style="position:absolute;left:3727;top:2648;width:3776;height:3559" coordorigin="3727,2648" coordsize="3776,3559" path="m4220,3306r-1,-92l4218,3215r-1,2l4214,3218r7,97l4221,3308r-1,-2xe" fillcolor="black" stroked="f">
              <v:path arrowok="t"/>
            </v:shape>
            <v:shape id="_x0000_s7004" style="position:absolute;left:3727;top:2648;width:3776;height:3559" coordorigin="3727,2648" coordsize="3776,3559" path="m4212,3312r9,3l4214,3218r-5,l4207,3311r5,1xe" fillcolor="black" stroked="f">
              <v:path arrowok="t"/>
            </v:shape>
            <v:shape id="_x0000_s7003" style="position:absolute;left:3727;top:2648;width:3776;height:3559" coordorigin="3727,2648" coordsize="3776,3559" path="m4200,3320r6,l4204,3221r-5,4l4195,3229r-2,92l4200,3320xe" fillcolor="black" stroked="f">
              <v:path arrowok="t"/>
            </v:shape>
            <v:shape id="_x0000_s7002" style="position:absolute;left:3727;top:2648;width:3776;height:3559" coordorigin="3727,2648" coordsize="3776,3559" path="m4192,3322r1,-1l4195,3229r-6,4l4189,3325r4,4l4193,3326r-1,-4xe" fillcolor="black" stroked="f">
              <v:path arrowok="t"/>
            </v:shape>
            <v:shape id="_x0000_s7001" style="position:absolute;left:3727;top:2648;width:3776;height:3559" coordorigin="3727,2648" coordsize="3776,3559" path="m4231,4951r-1,-2l4229,4946r7,-99l4226,4857r-4,100l4224,4957r,-3l4226,4952r4,l4231,4951xe" fillcolor="black" stroked="f">
              <v:path arrowok="t"/>
            </v:shape>
            <v:shape id="_x0000_s7000" style="position:absolute;left:3727;top:2648;width:3776;height:3559" coordorigin="3727,2648" coordsize="3776,3559" path="m4227,4069r-3,1l4225,4074r2,1l4227,4068r,1xe" fillcolor="black" stroked="f">
              <v:path arrowok="t"/>
            </v:shape>
            <v:shape id="_x0000_s6999" style="position:absolute;left:3727;top:2648;width:3776;height:3559" coordorigin="3727,2648" coordsize="3776,3559" path="m4221,4072r,1l4225,4074r-1,-4l4221,4072xe" fillcolor="black" stroked="f">
              <v:path arrowok="t"/>
            </v:shape>
            <v:shape id="_x0000_s6998" style="position:absolute;left:3727;top:2648;width:3776;height:3559" coordorigin="3727,2648" coordsize="3776,3559" path="m4227,5499r,2l4228,5503r-1,-6l4227,5499xe" fillcolor="black" stroked="f">
              <v:path arrowok="t"/>
            </v:shape>
            <v:shape id="_x0000_s6997" style="position:absolute;left:3727;top:2648;width:3776;height:3559" coordorigin="3727,2648" coordsize="3776,3559" path="m4223,4063r-1,3l4223,4068r2,l4225,4060r-2,3xe" fillcolor="black" stroked="f">
              <v:path arrowok="t"/>
            </v:shape>
            <v:shape id="_x0000_s6996" style="position:absolute;left:3727;top:2648;width:3776;height:3559" coordorigin="3727,2648" coordsize="3776,3559" path="m4219,5495r,2l4221,5498r-2,-5l4219,5495xe" fillcolor="black" stroked="f">
              <v:path arrowok="t"/>
            </v:shape>
            <v:shape id="_x0000_s6995" style="position:absolute;left:3727;top:2648;width:3776;height:3559" coordorigin="3727,2648" coordsize="3776,3559" path="m4219,4956r3,1l4226,4857r-7,71l4218,4930r-3,l4215,4955r4,1xe" fillcolor="black" stroked="f">
              <v:path arrowok="t"/>
            </v:shape>
            <v:shape id="_x0000_s6994" style="position:absolute;left:3727;top:2648;width:3776;height:3559" coordorigin="3727,2648" coordsize="3776,3559" path="m4218,4862r-5,l4213,4962r2,-7l4215,4955r,-25l4214,4928r,-2l4218,4862xe" fillcolor="black" stroked="f">
              <v:path arrowok="t"/>
            </v:shape>
            <v:shape id="_x0000_s6993" style="position:absolute;left:3727;top:2648;width:3776;height:3559" coordorigin="3727,2648" coordsize="3776,3559" path="m5859,3244r-3,2l5852,3248r-4,l5846,3249r2,182l5851,3429r6,1l5859,3244xe" fillcolor="black" stroked="f">
              <v:path arrowok="t"/>
            </v:shape>
            <v:shape id="_x0000_s6992" style="position:absolute;left:3727;top:2648;width:3776;height:3559" coordorigin="3727,2648" coordsize="3776,3559" path="m5840,3437r4,-3l5848,3431r-2,-182l5845,3251r,1l5840,3437xe" fillcolor="black" stroked="f">
              <v:path arrowok="t"/>
            </v:shape>
            <v:shape id="_x0000_s6991" style="position:absolute;left:3727;top:2648;width:3776;height:3559" coordorigin="3727,2648" coordsize="3776,3559" path="m5838,3255r-9,3l5831,3439r3,l5840,3437r5,-185l5838,3255xe" fillcolor="black" stroked="f">
              <v:path arrowok="t"/>
            </v:shape>
            <v:shape id="_x0000_s6990" style="position:absolute;left:3727;top:2648;width:3776;height:3559" coordorigin="3727,2648" coordsize="3776,3559" path="m5829,3258r-24,10l5811,3449r3,l5814,3444r2,-1l5821,3443r3,-1l5825,3441r1,-1l5829,3439r2,l5829,3258xe" fillcolor="black" stroked="f">
              <v:path arrowok="t"/>
            </v:shape>
            <v:shape id="_x0000_s6989" style="position:absolute;left:3727;top:2648;width:3776;height:3559" coordorigin="3727,2648" coordsize="3776,3559" path="m5805,3268r-14,8l5797,3455r3,-6l5802,3448r9,1l5805,3268xe" fillcolor="black" stroked="f">
              <v:path arrowok="t"/>
            </v:shape>
            <v:shape id="_x0000_s6988" style="position:absolute;left:3727;top:2648;width:3776;height:3559" coordorigin="3727,2648" coordsize="3776,3559" path="m5791,3276r,l5790,3278r-2,l5784,3278r5,175l5797,3455r-6,-179xe" fillcolor="black" stroked="f">
              <v:path arrowok="t"/>
            </v:shape>
            <v:shape id="_x0000_s6987" style="position:absolute;left:3727;top:2648;width:3776;height:3559" coordorigin="3727,2648" coordsize="3776,3559" path="m5783,3456r6,-3l5784,3278r-3,l5781,3463r3,l5788,3459r-5,-3xe" fillcolor="black" stroked="f">
              <v:path arrowok="t"/>
            </v:shape>
            <v:shape id="_x0000_s6986" style="position:absolute;left:3727;top:2648;width:3776;height:3559" coordorigin="3727,2648" coordsize="3776,3559" path="m5855,2792r-3,-60l5852,2739r-1,1l5855,2792xe" fillcolor="black" stroked="f">
              <v:path arrowok="t"/>
            </v:shape>
            <v:shape id="_x0000_s6985" style="position:absolute;left:3727;top:2648;width:3776;height:3559" coordorigin="3727,2648" coordsize="3776,3559" path="m5855,2792r-12,-78l5843,2719r,1l5841,2719r-3,-3l5836,2791r19,1xe" fillcolor="black" stroked="f">
              <v:path arrowok="t"/>
            </v:shape>
            <v:shape id="_x0000_s6984" style="position:absolute;left:3727;top:2648;width:3776;height:3559" coordorigin="3727,2648" coordsize="3776,3559" path="m5822,2782r3,3l5828,2788r5,3l5836,2791r2,-75l5835,2712r-4,-3l5828,2709r-6,73xe" fillcolor="black" stroked="f">
              <v:path arrowok="t"/>
            </v:shape>
            <v:shape id="_x0000_s6983" style="position:absolute;left:3727;top:2648;width:3776;height:3559" coordorigin="3727,2648" coordsize="3776,3559" path="m5828,2709r-11,-1l5818,2785r1,-3l5819,2781r3,1l5828,2709xe" fillcolor="black" stroked="f">
              <v:path arrowok="t"/>
            </v:shape>
            <v:shape id="_x0000_s6982" style="position:absolute;left:3727;top:2648;width:3776;height:3559" coordorigin="3727,2648" coordsize="3776,3559" path="m5817,2708r-17,-6l5801,2771r2,l5804,2780r5,4l5818,2785r-1,-77xe" fillcolor="black" stroked="f">
              <v:path arrowok="t"/>
            </v:shape>
            <v:shape id="_x0000_s6981" style="position:absolute;left:3727;top:2648;width:3776;height:3559" coordorigin="3727,2648" coordsize="3776,3559" path="m5793,2698r-3,-2l5793,2771r8,l5800,2702r-7,-4xe" fillcolor="black" stroked="f">
              <v:path arrowok="t"/>
            </v:shape>
            <v:shape id="_x0000_s6980" style="position:absolute;left:3727;top:2648;width:3776;height:3559" coordorigin="3727,2648" coordsize="3776,3559" path="m5785,2765r1,1l5786,2771r7,l5790,2696r-3,-2l5786,2694r,1l5785,2765xe" fillcolor="black" stroked="f">
              <v:path arrowok="t"/>
            </v:shape>
            <v:shape id="_x0000_s6979" style="position:absolute;left:3727;top:2648;width:3776;height:3559" coordorigin="3727,2648" coordsize="3776,3559" path="m5784,2768r-1,2l5786,2771r,-5l5784,2768xe" fillcolor="black" stroked="f">
              <v:path arrowok="t"/>
            </v:shape>
            <v:shape id="_x0000_s6978" style="position:absolute;left:3727;top:2648;width:3776;height:3559" coordorigin="3727,2648" coordsize="3776,3559" path="m5854,3630r-1,-3l5853,3638r1,-5l5855,3633r,-1l5854,3630xe" fillcolor="black" stroked="f">
              <v:path arrowok="t"/>
            </v:shape>
            <v:shape id="_x0000_s6977" style="position:absolute;left:3727;top:2648;width:3776;height:3559" coordorigin="3727,2648" coordsize="3776,3559" path="m5855,3610r,-3l5854,3468r-1,1l5852,3470r-2,184l5852,3648r,-5l5853,3638r,-11l5851,3624r,-3l5853,3619r1,-1l5855,3614r,-4xe" fillcolor="black" stroked="f">
              <v:path arrowok="t"/>
            </v:shape>
            <v:shape id="_x0000_s6976" style="position:absolute;left:3727;top:2648;width:3776;height:3559" coordorigin="3727,2648" coordsize="3776,3559" path="m5753,2751r1,l5756,2751r,-62l5752,2690r-2,-1l5750,2684r-2,-1l5750,2699r2,2l5753,2702r2,2l5754,2705r-1,46xe" fillcolor="black" stroked="f">
              <v:path arrowok="t"/>
            </v:shape>
            <v:shape id="_x0000_s6975" style="position:absolute;left:3727;top:2648;width:3776;height:3559" coordorigin="3727,2648" coordsize="3776,3559" path="m5753,2706r-7,-4l5748,2756r2,1l5752,2760r1,-9l5754,2705r-1,1xe" fillcolor="black" stroked="f">
              <v:path arrowok="t"/>
            </v:shape>
            <v:shape id="_x0000_s6974" style="position:absolute;left:3727;top:2648;width:3776;height:3559" coordorigin="3727,2648" coordsize="3776,3559" path="m5757,2759r2,-1l5760,2758r,1l5760,2762r3,1l5761,2751r-1,1l5759,2753r-2,6xe" fillcolor="black" stroked="f">
              <v:path arrowok="t"/>
            </v:shape>
            <v:shape id="_x0000_s6973" style="position:absolute;left:3727;top:2648;width:3776;height:3559" coordorigin="3727,2648" coordsize="3776,3559" path="m5757,2753r-2,-1l5756,2762r1,-2l5757,2759r2,-6l5757,2753xe" fillcolor="black" stroked="f">
              <v:path arrowok="t"/>
            </v:shape>
            <v:shape id="_x0000_s6972" style="position:absolute;left:3727;top:2648;width:3776;height:3559" coordorigin="3727,2648" coordsize="3776,3559" path="m5741,5724r3,44l5747,5769r6,1l5757,5772r8,3l5769,5740r,-1l5771,5737r-2,-1l5762,5736r-1,l5756,5733r-5,-3l5747,5726r-6,-2xe" fillcolor="black" stroked="f">
              <v:path arrowok="t"/>
            </v:shape>
            <v:shape id="_x0000_s6971" style="position:absolute;left:3727;top:2648;width:3776;height:3559" coordorigin="3727,2648" coordsize="3776,3559" path="m5765,5775r2,1l5771,5776r2,1l5775,5782r3,1l5778,5743r-5,-1l5769,5740r-4,35xe" fillcolor="black" stroked="f">
              <v:path arrowok="t"/>
            </v:shape>
            <v:shape id="_x0000_s6970" style="position:absolute;left:3727;top:2648;width:3776;height:3559" coordorigin="3727,2648" coordsize="3776,3559" path="m5732,5721r1,33l5738,5768r6,l5741,5724r-4,l5732,5721xe" fillcolor="black" stroked="f">
              <v:path arrowok="t"/>
            </v:shape>
            <v:shape id="_x0000_s6969" style="position:absolute;left:3727;top:2648;width:3776;height:3559" coordorigin="3727,2648" coordsize="3776,3559" path="m5733,5758r,5l5738,5768r-5,-14l5733,5758xe" fillcolor="black" stroked="f">
              <v:path arrowok="t"/>
            </v:shape>
            <v:shape id="_x0000_s6968" style="position:absolute;left:3727;top:2648;width:3776;height:3559" coordorigin="3727,2648" coordsize="3776,3559" path="m5770,2694r,-3l5770,2765r4,3l5773,2695r-3,-1xe" fillcolor="black" stroked="f">
              <v:path arrowok="t"/>
            </v:shape>
            <v:shape id="_x0000_s6967" style="position:absolute;left:3727;top:2648;width:3776;height:3559" coordorigin="3727,2648" coordsize="3776,3559" path="m5770,2691r-1,-1l5768,2691r-1,1l5765,2691r2,73l5770,2765r,-74xe" fillcolor="black" stroked="f">
              <v:path arrowok="t"/>
            </v:shape>
            <v:shape id="_x0000_s6966" style="position:absolute;left:3727;top:2648;width:3776;height:3559" coordorigin="3727,2648" coordsize="3776,3559" path="m5761,2751r2,12l5767,2764r-2,-73l5764,2690r-1,-2l5761,2751xe" fillcolor="black" stroked="f">
              <v:path arrowok="t"/>
            </v:shape>
            <v:shape id="_x0000_s6965" style="position:absolute;left:3727;top:2648;width:3776;height:3559" coordorigin="3727,2648" coordsize="3776,3559" path="m5760,2688r-4,1l5759,2750r2,1l5763,2688r-3,xe" fillcolor="black" stroked="f">
              <v:path arrowok="t"/>
            </v:shape>
            <v:shape id="_x0000_s6964" style="position:absolute;left:3727;top:2648;width:3776;height:3559" coordorigin="3727,2648" coordsize="3776,3559" path="m5780,4228r-2,6l5776,4240r-3,7l5772,4256r1,2l5775,4408r6,l5780,4228xe" fillcolor="black" stroked="f">
              <v:path arrowok="t"/>
            </v:shape>
            <v:shape id="_x0000_s6963" style="position:absolute;left:3727;top:2648;width:3776;height:3559" coordorigin="3727,2648" coordsize="3776,3559" path="m5782,4208r,10l5781,4224r-2,1l5778,4227r,1l5780,4228r1,180l5787,4408r-5,-200xe" fillcolor="black" stroked="f">
              <v:path arrowok="t"/>
            </v:shape>
            <v:shape id="_x0000_s6962" style="position:absolute;left:3727;top:2648;width:3776;height:3559" coordorigin="3727,2648" coordsize="3776,3559" path="m5780,4086r1,7l5781,4070r-5,l5776,4072r2,3l5779,4078r1,5l5780,4086xe" fillcolor="black" stroked="f">
              <v:path arrowok="t"/>
            </v:shape>
            <v:shape id="_x0000_s6961" style="position:absolute;left:3727;top:2648;width:3776;height:3559" coordorigin="3727,2648" coordsize="3776,3559" path="m5780,3898r-24,3l5756,4019r10,-1l5767,4017r2,3l5770,4024r2,3l5773,4033r1,4l5775,4040r5,-142xe" fillcolor="black" stroked="f">
              <v:path arrowok="t"/>
            </v:shape>
            <v:shape id="_x0000_s6960" style="position:absolute;left:3727;top:2648;width:3776;height:3559" coordorigin="3727,2648" coordsize="3776,3559" path="m5756,3901r-14,5l5743,4030r1,-3l5745,4024r11,-5l5756,3901xe" fillcolor="black" stroked="f">
              <v:path arrowok="t"/>
            </v:shape>
            <v:shape id="_x0000_s6959" style="position:absolute;left:3727;top:2648;width:3776;height:3559" coordorigin="3727,2648" coordsize="3776,3559" path="m5742,3906r-3,1l5739,4131r2,-23l5742,4076r,-27l5743,4030r-1,-124xe" fillcolor="black" stroked="f">
              <v:path arrowok="t"/>
            </v:shape>
            <v:shape id="_x0000_s6958" style="position:absolute;left:3727;top:2648;width:3776;height:3559" coordorigin="3727,2648" coordsize="3776,3559" path="m5743,3840r-6,1l5737,4146r2,-15l5739,3907r-1,-1l5738,3897r5,-57xe" fillcolor="black" stroked="f">
              <v:path arrowok="t"/>
            </v:shape>
            <v:shape id="_x0000_s6957" style="position:absolute;left:3727;top:2648;width:3776;height:3559" coordorigin="3727,2648" coordsize="3776,3559" path="m5777,3622r1,-1l5779,3621r,-4l5778,3614r,-4l5777,3622xe" fillcolor="black" stroked="f">
              <v:path arrowok="t"/>
            </v:shape>
            <v:shape id="_x0000_s6956" style="position:absolute;left:3727;top:2648;width:3776;height:3559" coordorigin="3727,2648" coordsize="3776,3559" path="m5778,3610r4,-111l5774,3651r3,-7l5779,3641r,-5l5778,3631r-1,-5l5777,3622r1,-12xe" fillcolor="black" stroked="f">
              <v:path arrowok="t"/>
            </v:shape>
            <v:shape id="_x0000_s6955" style="position:absolute;left:3727;top:2648;width:3776;height:3559" coordorigin="3727,2648" coordsize="3776,3559" path="m5772,3462r1,-1l5775,3459r,l5775,3462r3,1l5781,3278r-6,3l5772,3462xe" fillcolor="black" stroked="f">
              <v:path arrowok="t"/>
            </v:shape>
            <v:shape id="_x0000_s6954" style="position:absolute;left:3727;top:2648;width:3776;height:3559" coordorigin="3727,2648" coordsize="3776,3559" path="m5767,5781r1,1l5775,5782r-2,-5l5773,5778r-3,1l5767,5781xe" fillcolor="black" stroked="f">
              <v:path arrowok="t"/>
            </v:shape>
            <v:shape id="_x0000_s6953" style="position:absolute;left:3727;top:2648;width:3776;height:3559" coordorigin="3727,2648" coordsize="3776,3559" path="m5774,3691r-1,-2l5772,3679r,-2l5775,3672r1,-4l5777,3665r-2,-1l5773,3662r-1,36l5774,3696r,-5xe" fillcolor="black" stroked="f">
              <v:path arrowok="t"/>
            </v:shape>
            <v:shape id="_x0000_s6952" style="position:absolute;left:3727;top:2648;width:3776;height:3559" coordorigin="3727,2648" coordsize="3776,3559" path="m5770,3704r,7l5772,3714r1,l5773,3708r-1,-3l5770,3704xe" fillcolor="black" stroked="f">
              <v:path arrowok="t"/>
            </v:shape>
            <v:shape id="_x0000_s6951" style="position:absolute;left:3727;top:2648;width:3776;height:3559" coordorigin="3727,2648" coordsize="3776,3559" path="m5768,3703r1,-2l5771,3506r-3,202l5768,3708r2,3l5770,3704r-2,-1xe" fillcolor="black" stroked="f">
              <v:path arrowok="t"/>
            </v:shape>
            <v:shape id="_x0000_s6950" style="position:absolute;left:3727;top:2648;width:3776;height:3559" coordorigin="3727,2648" coordsize="3776,3559" path="m5773,4258r-1,3l5771,4263r-3,146l5768,4410r2,1l5772,4410r1,-152xe" fillcolor="black" stroked="f">
              <v:path arrowok="t"/>
            </v:shape>
            <v:shape id="_x0000_s6949" style="position:absolute;left:3727;top:2648;width:3776;height:3559" coordorigin="3727,2648" coordsize="3776,3559" path="m5773,4855r-2,2l5770,4856r-2,l5768,4861r-1,1l5766,4861r-2,-1l5762,4861r-1,1l5763,4915r3,l5768,4913r,-2l5770,4910r2,l5773,4855xe" fillcolor="black" stroked="f">
              <v:path arrowok="t"/>
            </v:shape>
            <v:shape id="_x0000_s6948" style="position:absolute;left:3727;top:2648;width:3776;height:3559" coordorigin="3727,2648" coordsize="3776,3559" path="m5750,4875r,2l5754,4923r2,-3l5759,4917r4,-2l5761,4862r-1,2l5757,4867r-3,2l5751,4870r-1,5xe" fillcolor="black" stroked="f">
              <v:path arrowok="t"/>
            </v:shape>
            <v:shape id="_x0000_s6947" style="position:absolute;left:3727;top:2648;width:3776;height:3559" coordorigin="3727,2648" coordsize="3776,3559" path="m5754,4923r-4,-46l5750,4877r-1,-1l5748,4875r,52l5754,4923xe" fillcolor="black" stroked="f">
              <v:path arrowok="t"/>
            </v:shape>
            <v:shape id="_x0000_s6946" style="position:absolute;left:3727;top:2648;width:3776;height:3559" coordorigin="3727,2648" coordsize="3776,3559" path="m5745,4877r-3,2l5743,4930r5,-3l5748,4875r-3,2xe" fillcolor="black" stroked="f">
              <v:path arrowok="t"/>
            </v:shape>
            <v:shape id="_x0000_s6945" style="position:absolute;left:3727;top:2648;width:3776;height:3559" coordorigin="3727,2648" coordsize="3776,3559" path="m5740,4882r-7,4l5738,4932r5,-2l5742,4879r-2,3xe" fillcolor="black" stroked="f">
              <v:path arrowok="t"/>
            </v:shape>
            <v:shape id="_x0000_s6944" style="position:absolute;left:3727;top:2648;width:3776;height:3559" coordorigin="3727,2648" coordsize="3776,3559" path="m5711,4901r3,53l5721,4947r7,-7l5738,4932r-5,-46l5728,4888r-5,3l5716,4896r-5,5xe" fillcolor="black" stroked="f">
              <v:path arrowok="t"/>
            </v:shape>
            <v:shape id="_x0000_s6943" style="position:absolute;left:3727;top:2648;width:3776;height:3559" coordorigin="3727,2648" coordsize="3776,3559" path="m5707,4905r-4,3l5705,4960r1,l5714,4954r-3,-53l5707,4905xe" fillcolor="black" stroked="f">
              <v:path arrowok="t"/>
            </v:shape>
            <v:shape id="_x0000_s6942" style="position:absolute;left:3727;top:2648;width:3776;height:3559" coordorigin="3727,2648" coordsize="3776,3559" path="m5703,4960r2,l5703,4908r-1,l5700,4907r-2,56l5703,4960xe" fillcolor="black" stroked="f">
              <v:path arrowok="t"/>
            </v:shape>
            <v:shape id="_x0000_s6941" style="position:absolute;left:3727;top:2648;width:3776;height:3559" coordorigin="3727,2648" coordsize="3776,3559" path="m5685,4972r2,l5691,4970r4,-4l5698,4963r2,-56l5687,4918r-2,54xe" fillcolor="black" stroked="f">
              <v:path arrowok="t"/>
            </v:shape>
            <v:shape id="_x0000_s6940" style="position:absolute;left:3727;top:2648;width:3776;height:3559" coordorigin="3727,2648" coordsize="3776,3559" path="m5687,4918r-10,11l5679,4980r1,-3l5682,4975r2,-3l5685,4972r2,-54xe" fillcolor="black" stroked="f">
              <v:path arrowok="t"/>
            </v:shape>
            <v:shape id="_x0000_s6939" style="position:absolute;left:3727;top:2648;width:3776;height:3559" coordorigin="3727,2648" coordsize="3776,3559" path="m5670,4935r2,44l5675,4981r1,1l5679,4980r-2,-51l5674,4932r-4,3xe" fillcolor="black" stroked="f">
              <v:path arrowok="t"/>
            </v:shape>
            <v:shape id="_x0000_s6938" style="position:absolute;left:3727;top:2648;width:3776;height:3559" coordorigin="3727,2648" coordsize="3776,3559" path="m5672,4979r-2,-44l5665,4935r-2,1l5663,4938r-5,4l5655,4991r17,-12xe" fillcolor="black" stroked="f">
              <v:path arrowok="t"/>
            </v:shape>
            <v:shape id="_x0000_s6937" style="position:absolute;left:3727;top:2648;width:3776;height:3559" coordorigin="3727,2648" coordsize="3776,3559" path="m5649,5005r6,-6l5655,4995r,-4l5658,4942r-5,3l5649,5005xe" fillcolor="black" stroked="f">
              <v:path arrowok="t"/>
            </v:shape>
            <v:shape id="_x0000_s6936" style="position:absolute;left:3727;top:2648;width:3776;height:3559" coordorigin="3727,2648" coordsize="3776,3559" path="m5648,4948r-5,5l5644,5005r5,l5653,4945r-5,3xe" fillcolor="black" stroked="f">
              <v:path arrowok="t"/>
            </v:shape>
            <v:shape id="_x0000_s6935" style="position:absolute;left:3727;top:2648;width:3776;height:3559" coordorigin="3727,2648" coordsize="3776,3559" path="m5628,5020r2,-6l5632,5013r5,l5640,5011r1,-2l5642,5007r2,-2l5643,4953r-2,2l5639,4958r-3,2l5632,4960r-4,60xe" fillcolor="black" stroked="f">
              <v:path arrowok="t"/>
            </v:shape>
            <v:shape id="_x0000_s6934" style="position:absolute;left:3727;top:2648;width:3776;height:3559" coordorigin="3727,2648" coordsize="3776,3559" path="m5630,5014r-2,6l5630,5018r,-4xe" fillcolor="black" stroked="f">
              <v:path arrowok="t"/>
            </v:shape>
            <v:shape id="_x0000_s6933" style="position:absolute;left:3727;top:2648;width:3776;height:3559" coordorigin="3727,2648" coordsize="3776,3559" path="m5623,5021r1,-1l5628,5020r4,-60l5626,4964r-3,57xe" fillcolor="black" stroked="f">
              <v:path arrowok="t"/>
            </v:shape>
            <v:shape id="_x0000_s6932" style="position:absolute;left:3727;top:2648;width:3776;height:3559" coordorigin="3727,2648" coordsize="3776,3559" path="m5609,5033r8,-5l5623,5023r,-2l5621,4968r-12,65xe" fillcolor="black" stroked="f">
              <v:path arrowok="t"/>
            </v:shape>
            <v:shape id="_x0000_s6931" style="position:absolute;left:3727;top:2648;width:3776;height:3559" coordorigin="3727,2648" coordsize="3776,3559" path="m5621,4968r-15,14l5602,4985r-3,l5602,5038r7,-5l5621,4968xe" fillcolor="black" stroked="f">
              <v:path arrowok="t"/>
            </v:shape>
            <v:shape id="_x0000_s6930" style="position:absolute;left:3727;top:2648;width:3776;height:3559" coordorigin="3727,2648" coordsize="3776,3559" path="m5602,5038r-3,-53l5597,4986r,3l5596,4990r-2,53l5602,5038xe" fillcolor="black" stroked="f">
              <v:path arrowok="t"/>
            </v:shape>
            <v:shape id="_x0000_s6929" style="position:absolute;left:3727;top:2648;width:3776;height:3559" coordorigin="3727,2648" coordsize="3776,3559" path="m5593,4990r-4,l5591,5046r3,-3l5596,4990r-3,xe" fillcolor="black" stroked="f">
              <v:path arrowok="t"/>
            </v:shape>
            <v:shape id="_x0000_s6928" style="position:absolute;left:3727;top:2648;width:3776;height:3559" coordorigin="3727,2648" coordsize="3776,3559" path="m5591,5046r-2,-56l5584,4994r-2,7l5581,5003r,52l5591,5046xe" fillcolor="black" stroked="f">
              <v:path arrowok="t"/>
            </v:shape>
            <v:shape id="_x0000_s6927" style="position:absolute;left:3727;top:2648;width:3776;height:3559" coordorigin="3727,2648" coordsize="3776,3559" path="m5581,5055r,-52l5578,5005r-6,l5567,5008r,57l5581,5055xe" fillcolor="black" stroked="f">
              <v:path arrowok="t"/>
            </v:shape>
            <v:shape id="_x0000_s6926" style="position:absolute;left:3727;top:2648;width:3776;height:3559" coordorigin="3727,2648" coordsize="3776,3559" path="m5564,5011r-3,4l5562,5065r5,l5567,5008r-3,3xe" fillcolor="black" stroked="f">
              <v:path arrowok="t"/>
            </v:shape>
            <v:shape id="_x0000_s6925" style="position:absolute;left:3727;top:2648;width:3776;height:3559" coordorigin="3727,2648" coordsize="3776,3559" path="m5561,5015r-3,2l5558,5071r1,-2l5560,5067r2,-2l5561,5015xe" fillcolor="black" stroked="f">
              <v:path arrowok="t"/>
            </v:shape>
            <v:shape id="_x0000_s6924" style="position:absolute;left:3727;top:2648;width:3776;height:3559" coordorigin="3727,2648" coordsize="3776,3559" path="m5552,5073r4,l5558,5071r,-54l5556,5017r-2,-1l5552,5073xe" fillcolor="black" stroked="f">
              <v:path arrowok="t"/>
            </v:shape>
            <v:shape id="_x0000_s6923" style="position:absolute;left:3727;top:2648;width:3776;height:3559" coordorigin="3727,2648" coordsize="3776,3559" path="m5543,5028r2,53l5548,5076r1,-2l5552,5073r2,-57l5551,5018r-2,4l5546,5025r-3,3xe" fillcolor="black" stroked="f">
              <v:path arrowok="t"/>
            </v:shape>
            <v:shape id="_x0000_s6922" style="position:absolute;left:3727;top:2648;width:3776;height:3559" coordorigin="3727,2648" coordsize="3776,3559" path="m5545,5081r-2,-53l5540,5028r-3,2l5536,5033r-1,4l5532,5039r-1,52l5545,5081xe" fillcolor="black" stroked="f">
              <v:path arrowok="t"/>
            </v:shape>
            <v:shape id="_x0000_s6921" style="position:absolute;left:3727;top:2648;width:3776;height:3559" coordorigin="3727,2648" coordsize="3776,3559" path="m5528,5088r1,1l5531,5091r1,-52l5531,5039r-2,-1l5528,5088xe" fillcolor="black" stroked="f">
              <v:path arrowok="t"/>
            </v:shape>
            <v:shape id="_x0000_s6920" style="position:absolute;left:3727;top:2648;width:3776;height:3559" coordorigin="3727,2648" coordsize="3776,3559" path="m5529,5038r-5,5l5525,5096r1,-3l5527,5090r1,-2l5529,5038xe" fillcolor="black" stroked="f">
              <v:path arrowok="t"/>
            </v:shape>
            <v:shape id="_x0000_s6919" style="position:absolute;left:3727;top:2648;width:3776;height:3559" coordorigin="3727,2648" coordsize="3776,3559" path="m5524,5043r-6,6l5519,5098r4,l5525,5096r-1,-53xe" fillcolor="black" stroked="f">
              <v:path arrowok="t"/>
            </v:shape>
            <v:shape id="_x0000_s6918" style="position:absolute;left:3727;top:2648;width:3776;height:3559" coordorigin="3727,2648" coordsize="3776,3559" path="m5518,5049r-5,5l5513,5106r2,-3l5516,5100r3,-2l5518,5049xe" fillcolor="black" stroked="f">
              <v:path arrowok="t"/>
            </v:shape>
            <v:shape id="_x0000_s6917" style="position:absolute;left:3727;top:2648;width:3776;height:3559" coordorigin="3727,2648" coordsize="3776,3559" path="m5510,5108r3,-2l5513,5054r-5,5l5508,5058r-1,50l5510,5108xe" fillcolor="black" stroked="f">
              <v:path arrowok="t"/>
            </v:shape>
            <v:shape id="_x0000_s6916" style="position:absolute;left:3727;top:2648;width:3776;height:3559" coordorigin="3727,2648" coordsize="3776,3559" path="m5506,5056r-4,2l5504,5061r,3l5507,5108r1,-50l5506,5056xe" fillcolor="black" stroked="f">
              <v:path arrowok="t"/>
            </v:shape>
            <v:shape id="_x0000_s6915" style="position:absolute;left:3727;top:2648;width:3776;height:3559" coordorigin="3727,2648" coordsize="3776,3559" path="m5487,5126r5,-5l5497,5117r5,-4l5503,5109r1,-1l5507,5108r-3,-44l5502,5065r-4,1l5494,5067r-7,59xe" fillcolor="black" stroked="f">
              <v:path arrowok="t"/>
            </v:shape>
            <v:shape id="_x0000_s6914" style="position:absolute;left:3727;top:2648;width:3776;height:3559" coordorigin="3727,2648" coordsize="3776,3559" path="m5763,3757r2,-10l5767,3747r1,-14l5768,3724r-1,-2l5767,3717r4,-211l5763,3757xe" fillcolor="black" stroked="f">
              <v:path arrowok="t"/>
            </v:shape>
            <v:shape id="_x0000_s6913" style="position:absolute;left:3727;top:2648;width:3776;height:3559" coordorigin="3727,2648" coordsize="3776,3559" path="m5760,2764r3,-1l5760,2762r-1,1l5758,2763r-1,2l5760,2764xe" fillcolor="black" stroked="f">
              <v:path arrowok="t"/>
            </v:shape>
            <v:shape id="_x0000_s6912" style="position:absolute;left:3727;top:2648;width:3776;height:3559" coordorigin="3727,2648" coordsize="3776,3559" path="m5756,2763r,-1l5755,2764r2,1l5758,2763r-2,xe" fillcolor="black" stroked="f">
              <v:path arrowok="t"/>
            </v:shape>
            <v:shape id="_x0000_s6911" style="position:absolute;left:3727;top:2648;width:3776;height:3559" coordorigin="3727,2648" coordsize="3776,3559" path="m5755,2764r1,-2l5755,2752r-2,-1l5752,2760r3,4xe" fillcolor="black" stroked="f">
              <v:path arrowok="t"/>
            </v:shape>
            <v:shape id="_x0000_s6910" style="position:absolute;left:3727;top:2648;width:3776;height:3559" coordorigin="3727,2648" coordsize="3776,3559" path="m5748,2757r,-1l5746,2702r,-19l5743,2683r3,77l5748,2759r,-2xe" fillcolor="black" stroked="f">
              <v:path arrowok="t"/>
            </v:shape>
            <v:shape id="_x0000_s6909" style="position:absolute;left:3727;top:2648;width:3776;height:3559" coordorigin="3727,2648" coordsize="3776,3559" path="m5760,3783r-1,l5760,3790r2,-5l5762,3783r-2,xe" fillcolor="black" stroked="f">
              <v:path arrowok="t"/>
            </v:shape>
            <v:shape id="_x0000_s6908" style="position:absolute;left:3727;top:2648;width:3776;height:3559" coordorigin="3727,2648" coordsize="3776,3559" path="m5752,3783r1,3l5757,3797r3,-7l5759,3783r-1,-1l5771,3506r-19,277xe" fillcolor="black" stroked="f">
              <v:path arrowok="t"/>
            </v:shape>
            <v:shape id="_x0000_s6907" style="position:absolute;left:3727;top:2648;width:3776;height:3559" coordorigin="3727,2648" coordsize="3776,3559" path="m5758,6040r,4l5759,6046r1,-63l5756,5982r-3,-10l5744,5972r-3,63l5758,6040xe" fillcolor="black" stroked="f">
              <v:path arrowok="t"/>
            </v:shape>
            <v:shape id="_x0000_s6906" style="position:absolute;left:3727;top:2648;width:3776;height:3559" coordorigin="3727,2648" coordsize="3776,3559" path="m6064,3602r1,-2l6069,3600r,-1l6066,3597r-2,5xe" fillcolor="black" stroked="f">
              <v:path arrowok="t"/>
            </v:shape>
            <v:shape id="_x0000_s6905" style="position:absolute;left:3727;top:2648;width:3776;height:3559" coordorigin="3727,2648" coordsize="3776,3559" path="m6063,3596r,-1l6063,3623r1,-9l6064,3602r2,-5l6063,3596xe" fillcolor="black" stroked="f">
              <v:path arrowok="t"/>
            </v:shape>
            <v:shape id="_x0000_s6904" style="position:absolute;left:3727;top:2648;width:3776;height:3559" coordorigin="3727,2648" coordsize="3776,3559" path="m6064,3602r,12l6064,3605r,-2l6064,3602xe" fillcolor="black" stroked="f">
              <v:path arrowok="t"/>
            </v:shape>
            <v:shape id="_x0000_s6903" style="position:absolute;left:3727;top:2648;width:3776;height:3559" coordorigin="3727,2648" coordsize="3776,3559" path="m6066,2858r3,1l6074,2794r-13,58l6061,2859r5,-1xe" fillcolor="black" stroked="f">
              <v:path arrowok="t"/>
            </v:shape>
            <v:shape id="_x0000_s6902" style="position:absolute;left:3727;top:2648;width:3776;height:3559" coordorigin="3727,2648" coordsize="3776,3559" path="m6054,2858r,1l6057,2860r-3,-3l6054,2858xe" fillcolor="black" stroked="f">
              <v:path arrowok="t"/>
            </v:shape>
            <v:shape id="_x0000_s6901" style="position:absolute;left:3727;top:2648;width:3776;height:3559" coordorigin="3727,2648" coordsize="3776,3559" path="m6355,3414r1,1l6358,3483r1,1l6360,3484r1,4l6364,3236r-5,3l6356,3242r-1,172xe" fillcolor="black" stroked="f">
              <v:path arrowok="t"/>
            </v:shape>
            <v:shape id="_x0000_s6900" style="position:absolute;left:3727;top:2648;width:3776;height:3559" coordorigin="3727,2648" coordsize="3776,3559" path="m6355,3414r1,-172l6354,3245r-1,150l6353,3401r,7l6354,3413r1,1xe" fillcolor="black" stroked="f">
              <v:path arrowok="t"/>
            </v:shape>
            <v:shape id="_x0000_s6899" style="position:absolute;left:3727;top:2648;width:3776;height:3559" coordorigin="3727,2648" coordsize="3776,3559" path="m6349,3349r2,7l6352,3376r,8l6353,3395r1,-150l6352,3246r,-1l6352,3244r-3,105xe" fillcolor="black" stroked="f">
              <v:path arrowok="t"/>
            </v:shape>
            <v:shape id="_x0000_s6898" style="position:absolute;left:3727;top:2648;width:3776;height:3559" coordorigin="3727,2648" coordsize="3776,3559" path="m6357,3555r,65l6372,3610r-13,-76l6358,3539r,6l6358,3548r1,4l6358,3555r-1,xe" fillcolor="black" stroked="f">
              <v:path arrowok="t"/>
            </v:shape>
            <v:shape id="_x0000_s6897" style="position:absolute;left:3727;top:2648;width:3776;height:3559" coordorigin="3727,2648" coordsize="3776,3559" path="m6377,3480r-2,-2l6374,3476r3,-241l6368,3236r-4,l6361,3526r,3l6371,3544r,-59l6371,3481r5,2l6377,3480xe" fillcolor="black" stroked="f">
              <v:path arrowok="t"/>
            </v:shape>
            <v:shape id="_x0000_s6896" style="position:absolute;left:3727;top:2648;width:3776;height:3559" coordorigin="3727,2648" coordsize="3776,3559" path="m6364,3236r-3,252l6359,3493r-4,17l6355,3520r3,3l6361,3526r3,-290xe" fillcolor="black" stroked="f">
              <v:path arrowok="t"/>
            </v:shape>
            <v:shape id="_x0000_s6895" style="position:absolute;left:3727;top:2648;width:3776;height:3559" coordorigin="3727,2648" coordsize="3776,3559" path="m6356,3445r,13l6356,3472r2,11l6356,3415r,5l6356,3445xe" fillcolor="black" stroked="f">
              <v:path arrowok="t"/>
            </v:shape>
            <v:shape id="_x0000_s6894" style="position:absolute;left:3727;top:2648;width:3776;height:3559" coordorigin="3727,2648" coordsize="3776,3559" path="m6355,3425r-2,5l6354,3434r1,l6356,3445r,-25l6355,3425xe" fillcolor="black" stroked="f">
              <v:path arrowok="t"/>
            </v:shape>
            <v:shape id="_x0000_s6893" style="position:absolute;left:3727;top:2648;width:3776;height:3559" coordorigin="3727,2648" coordsize="3776,3559" path="m6373,2890r-5,l6364,2891r-1,1l6363,2894r-2,-1l6359,2890r3,8l6363,2951r1,3l6371,2955r2,-65xe" fillcolor="black" stroked="f">
              <v:path arrowok="t"/>
            </v:shape>
            <v:shape id="_x0000_s6892" style="position:absolute;left:3727;top:2648;width:3776;height:3559" coordorigin="3727,2648" coordsize="3776,3559" path="m6356,2891r2,2l6359,2895r3,3l6359,2890r-1,-2l6356,2891xe" fillcolor="black" stroked="f">
              <v:path arrowok="t"/>
            </v:shape>
            <v:shape id="_x0000_s6891" style="position:absolute;left:3727;top:2648;width:3776;height:3559" coordorigin="3727,2648" coordsize="3776,3559" path="m6356,2887r-2,l6355,2893r,-2l6356,2891r2,-3l6356,2887xe" fillcolor="black" stroked="f">
              <v:path arrowok="t"/>
            </v:shape>
            <v:shape id="_x0000_s6890" style="position:absolute;left:3727;top:2648;width:3776;height:3559" coordorigin="3727,2648" coordsize="3776,3559" path="m6355,2895r,-2l6354,2887r-2,2l6351,2886r7,64l6355,2897r,-2xe" fillcolor="black" stroked="f">
              <v:path arrowok="t"/>
            </v:shape>
            <v:shape id="_x0000_s6889" style="position:absolute;left:3727;top:2648;width:3776;height:3559" coordorigin="3727,2648" coordsize="3776,3559" path="m6362,2898r,1l6357,2899r-2,-2l6358,2950r5,1l6362,2898xe" fillcolor="black" stroked="f">
              <v:path arrowok="t"/>
            </v:shape>
            <v:shape id="_x0000_s6888" style="position:absolute;left:3727;top:2648;width:3776;height:3559" coordorigin="3727,2648" coordsize="3776,3559" path="m6350,2950r8,l6351,2886r-2,-7l6346,2879r-7,70l6350,2950xe" fillcolor="black" stroked="f">
              <v:path arrowok="t"/>
            </v:shape>
            <v:shape id="_x0000_s6887" style="position:absolute;left:3727;top:2648;width:3776;height:3559" coordorigin="3727,2648" coordsize="3776,3559" path="m6347,4185r1,56l6355,4242r6,l6360,4240r-1,-1l6374,4182r-27,3xe" fillcolor="black" stroked="f">
              <v:path arrowok="t"/>
            </v:shape>
            <v:shape id="_x0000_s6886" style="position:absolute;left:3727;top:2648;width:3776;height:3559" coordorigin="3727,2648" coordsize="3776,3559" path="m4840,3671r-17,-8l4828,3718r5,2l4834,3719r1,-1l4836,3719r15,12l4845,3677r-5,-6xe" fillcolor="black" stroked="f">
              <v:path arrowok="t"/>
            </v:shape>
            <v:shape id="_x0000_s6885" style="position:absolute;left:3727;top:2648;width:3776;height:3559" coordorigin="3727,2648" coordsize="3776,3559" path="m4828,3718r-5,-55l4819,3664r-2,1l4816,3665r2,49l4823,3716r5,2xe" fillcolor="black" stroked="f">
              <v:path arrowok="t"/>
            </v:shape>
            <v:shape id="_x0000_s6884" style="position:absolute;left:3727;top:2648;width:3776;height:3559" coordorigin="3727,2648" coordsize="3776,3559" path="m4816,3663r,-3l4815,3660r-2,2l4812,3665r-1,l4808,3662r-2,-2l4810,3713r2,l4813,3713r5,1l4816,3665r,-2xe" fillcolor="black" stroked="f">
              <v:path arrowok="t"/>
            </v:shape>
            <v:shape id="_x0000_s6883" style="position:absolute;left:3727;top:2648;width:3776;height:3559" coordorigin="3727,2648" coordsize="3776,3559" path="m4810,3713r-4,-53l4803,3658r-5,l4796,3657r3,47l4803,3707r3,4l4810,3713xe" fillcolor="black" stroked="f">
              <v:path arrowok="t"/>
            </v:shape>
            <v:shape id="_x0000_s6882" style="position:absolute;left:3727;top:2648;width:3776;height:3559" coordorigin="3727,2648" coordsize="3776,3559" path="m4796,3652r-4,-1l4794,3702r5,2l4796,3657r1,-2l4798,3654r-2,-2xe" fillcolor="black" stroked="f">
              <v:path arrowok="t"/>
            </v:shape>
            <v:shape id="_x0000_s6881" style="position:absolute;left:3727;top:2648;width:3776;height:3559" coordorigin="3727,2648" coordsize="3776,3559" path="m4789,3702r5,l4792,3651r-3,l4785,3648r-1,-2l4784,3644r-3,-1l4780,3702r9,xe" fillcolor="black" stroked="f">
              <v:path arrowok="t"/>
            </v:shape>
            <v:shape id="_x0000_s6880" style="position:absolute;left:3727;top:2648;width:3776;height:3559" coordorigin="3727,2648" coordsize="3776,3559" path="m4775,3696r2,l4778,3697r2,5l4781,3643r-2,1l4777,3645r-2,51xe" fillcolor="black" stroked="f">
              <v:path arrowok="t"/>
            </v:shape>
            <v:shape id="_x0000_s6879" style="position:absolute;left:3727;top:2648;width:3776;height:3559" coordorigin="3727,2648" coordsize="3776,3559" path="m4777,3698r-2,3l4780,3702r-2,-5l4777,3698xe" fillcolor="black" stroked="f">
              <v:path arrowok="t"/>
            </v:shape>
            <v:shape id="_x0000_s6878" style="position:absolute;left:3727;top:2648;width:3776;height:3559" coordorigin="3727,2648" coordsize="3776,3559" path="m4830,2976r1,75l4831,3045r2,-3l4837,3042r,2l4837,2974r-2,-4l4833,2967r-3,3l4830,2976xe" fillcolor="black" stroked="f">
              <v:path arrowok="t"/>
            </v:shape>
            <v:shape id="_x0000_s6877" style="position:absolute;left:3727;top:2648;width:3776;height:3559" coordorigin="3727,2648" coordsize="3776,3559" path="m4843,4476r-1,-3l4841,4471r2,-1l4847,4470r-1,-84l4835,4481r8,-5xe" fillcolor="black" stroked="f">
              <v:path arrowok="t"/>
            </v:shape>
            <v:shape id="_x0000_s6876" style="position:absolute;left:3727;top:2648;width:3776;height:3559" coordorigin="3727,2648" coordsize="3776,3559" path="m4834,5498r1,-1l4836,5498r-1,2l4835,5502r2,2l4845,5487r-11,11xe" fillcolor="black" stroked="f">
              <v:path arrowok="t"/>
            </v:shape>
            <v:shape id="_x0000_s6875" style="position:absolute;left:3727;top:2648;width:3776;height:3559" coordorigin="3727,2648" coordsize="3776,3559" path="m4835,3056r-1,-1l4834,3053r-3,-2l4830,2981r-1,l4830,3057r4,l4835,3056xe" fillcolor="black" stroked="f">
              <v:path arrowok="t"/>
            </v:shape>
            <v:shape id="_x0000_s6874" style="position:absolute;left:3727;top:2648;width:3776;height:3559" coordorigin="3727,2648" coordsize="3776,3559" path="m5327,4281r,76l5329,4361r3,-1l5335,4359r-2,-78l5327,4281xe" fillcolor="black" stroked="f">
              <v:path arrowok="t"/>
            </v:shape>
            <v:shape id="_x0000_s6873" style="position:absolute;left:3727;top:2648;width:3776;height:3559" coordorigin="3727,2648" coordsize="3776,3559" path="m5303,4353r11,2l5319,4288r-16,l5298,4284r-1,-2l5294,4282r-1,1l5289,4353r14,xe" fillcolor="black" stroked="f">
              <v:path arrowok="t"/>
            </v:shape>
            <v:shape id="_x0000_s6872" style="position:absolute;left:3727;top:2648;width:3776;height:3559" coordorigin="3727,2648" coordsize="3776,3559" path="m5293,4283r-5,2l5284,4274r1,-238l5277,4043r5,310l5289,4353r4,-70xe" fillcolor="black" stroked="f">
              <v:path arrowok="t"/>
            </v:shape>
            <v:shape id="_x0000_s6871" style="position:absolute;left:3727;top:2648;width:3776;height:3559" coordorigin="3727,2648" coordsize="3776,3559" path="m5324,4136r1,16l5326,4153r1,8l5328,4188r2,3l5331,4194r,-172l5327,4022r-1,91l5326,4116r-2,20xe" fillcolor="black" stroked="f">
              <v:path arrowok="t"/>
            </v:shape>
            <v:shape id="_x0000_s6870" style="position:absolute;left:3727;top:2648;width:3776;height:3559" coordorigin="3727,2648" coordsize="3776,3559" path="m5325,4114r1,-1l5327,4022r-3,1l5324,4026r-1,89l5325,4114xe" fillcolor="black" stroked="f">
              <v:path arrowok="t"/>
            </v:shape>
            <v:shape id="_x0000_s6869" style="position:absolute;left:3727;top:2648;width:3776;height:3559" coordorigin="3727,2648" coordsize="3776,3559" path="m5322,4112r,1l5323,4115r1,-89l5322,4027r-4,l5318,4109r4,3xe" fillcolor="black" stroked="f">
              <v:path arrowok="t"/>
            </v:shape>
            <v:shape id="_x0000_s6868" style="position:absolute;left:3727;top:2648;width:3776;height:3559" coordorigin="3727,2648" coordsize="3776,3559" path="m5315,4027r-3,2l5314,4108r4,1l5318,4027r-3,xe" fillcolor="black" stroked="f">
              <v:path arrowok="t"/>
            </v:shape>
            <v:shape id="_x0000_s6867" style="position:absolute;left:3727;top:2648;width:3776;height:3559" coordorigin="3727,2648" coordsize="3776,3559" path="m5306,4105r4,1l5314,4108r-2,-79l5311,4030r,1l5306,4105xe" fillcolor="black" stroked="f">
              <v:path arrowok="t"/>
            </v:shape>
            <v:shape id="_x0000_s6866" style="position:absolute;left:3727;top:2648;width:3776;height:3559" coordorigin="3727,2648" coordsize="3776,3559" path="m5305,4033r-6,l5301,4110r4,-5l5306,4105r5,-74l5305,4033xe" fillcolor="black" stroked="f">
              <v:path arrowok="t"/>
            </v:shape>
            <v:shape id="_x0000_s6865" style="position:absolute;left:3727;top:2648;width:3776;height:3559" coordorigin="3727,2648" coordsize="3776,3559" path="m5289,4127r1,l5293,4122r4,-6l5301,4110r-2,-77l5290,4034r-1,93xe" fillcolor="black" stroked="f">
              <v:path arrowok="t"/>
            </v:shape>
            <v:shape id="_x0000_s6864" style="position:absolute;left:3727;top:2648;width:3776;height:3559" coordorigin="3727,2648" coordsize="3776,3559" path="m5286,4129r3,-2l5290,4034r-5,2l5284,4274r2,-11l5286,4139r,-10xe" fillcolor="black" stroked="f">
              <v:path arrowok="t"/>
            </v:shape>
            <v:shape id="_x0000_s6863" style="position:absolute;left:3727;top:2648;width:3776;height:3559" coordorigin="3727,2648" coordsize="3776,3559" path="m5338,5812r-2,l5335,5813r-1,1l5331,5813r-3,-2l5325,5809r-5,-1l5317,5808r-3,1l5318,5873r4,l5326,5873r3,1l5332,5877r3,l5346,5877r-8,-65xe" fillcolor="black" stroked="f">
              <v:path arrowok="t"/>
            </v:shape>
            <v:shape id="_x0000_s6862" style="position:absolute;left:3727;top:2648;width:3776;height:3559" coordorigin="3727,2648" coordsize="3776,3559" path="m5312,5603r5,l5324,5605r4,2l5329,5593r,-3l5324,5589r-6,-1l5312,5603xe" fillcolor="black" stroked="f">
              <v:path arrowok="t"/>
            </v:shape>
            <v:shape id="_x0000_s6861" style="position:absolute;left:3727;top:2648;width:3776;height:3559" coordorigin="3727,2648" coordsize="3776,3559" path="m5311,5588r-7,-1l5307,5602r5,1l5318,5588r-7,xe" fillcolor="black" stroked="f">
              <v:path arrowok="t"/>
            </v:shape>
            <v:shape id="_x0000_s6860" style="position:absolute;left:3727;top:2648;width:3776;height:3559" coordorigin="3727,2648" coordsize="3776,3559" path="m5298,5599r2,1l5301,5601r6,1l5304,5587r-1,-2l5301,5584r-3,15xe" fillcolor="black" stroked="f">
              <v:path arrowok="t"/>
            </v:shape>
            <v:shape id="_x0000_s6859" style="position:absolute;left:3727;top:2648;width:3776;height:3559" coordorigin="3727,2648" coordsize="3776,3559" path="m5296,5583r-4,1l5292,5601r3,-2l5298,5599r3,-15l5296,5583xe" fillcolor="black" stroked="f">
              <v:path arrowok="t"/>
            </v:shape>
            <v:shape id="_x0000_s6858" style="position:absolute;left:3727;top:2648;width:3776;height:3559" coordorigin="3727,2648" coordsize="3776,3559" path="m5286,5602r1,1l5289,5602r3,-1l5292,5584r-4,l5286,5602xe" fillcolor="black" stroked="f">
              <v:path arrowok="t"/>
            </v:shape>
            <v:shape id="_x0000_s6857" style="position:absolute;left:3727;top:2648;width:3776;height:3559" coordorigin="3727,2648" coordsize="3776,3559" path="m5285,5601r1,1l5288,5584r-4,l5283,5581r-1,19l5285,5601xe" fillcolor="black" stroked="f">
              <v:path arrowok="t"/>
            </v:shape>
            <v:shape id="_x0000_s6856" style="position:absolute;left:3727;top:2648;width:3776;height:3559" coordorigin="3727,2648" coordsize="3776,3559" path="m5283,5581r-4,l5276,5579r-2,-2l5273,5575r2,24l5279,5599r3,1l5283,5581xe" fillcolor="black" stroked="f">
              <v:path arrowok="t"/>
            </v:shape>
            <v:shape id="_x0000_s6855" style="position:absolute;left:3727;top:2648;width:3776;height:3559" coordorigin="3727,2648" coordsize="3776,3559" path="m5269,5598r6,1l5273,5575r-4,-1l5265,5575r,21l5269,5598xe" fillcolor="black" stroked="f">
              <v:path arrowok="t"/>
            </v:shape>
            <v:shape id="_x0000_s6854" style="position:absolute;left:3727;top:2648;width:3776;height:3559" coordorigin="3727,2648" coordsize="3776,3559" path="m5262,5575r-3,l5261,5595r4,1l5265,5575r-3,xe" fillcolor="black" stroked="f">
              <v:path arrowok="t"/>
            </v:shape>
            <v:shape id="_x0000_s6853" style="position:absolute;left:3727;top:2648;width:3776;height:3559" coordorigin="3727,2648" coordsize="3776,3559" path="m5256,5595r,-1l5261,5595r-2,-20l5258,5573r-1,-1l5256,5595xe" fillcolor="black" stroked="f">
              <v:path arrowok="t"/>
            </v:shape>
            <v:shape id="_x0000_s6852" style="position:absolute;left:3727;top:2648;width:3776;height:3559" coordorigin="3727,2648" coordsize="3776,3559" path="m5253,5571r-5,l5253,5598r3,-3l5257,5572r-4,-1xe" fillcolor="black" stroked="f">
              <v:path arrowok="t"/>
            </v:shape>
            <v:shape id="_x0000_s6851" style="position:absolute;left:3727;top:2648;width:3776;height:3559" coordorigin="3727,2648" coordsize="3776,3559" path="m5253,5598r-5,-27l5243,5571r-4,-1l5238,5568r-1,-1l5235,5596r18,2xe" fillcolor="black" stroked="f">
              <v:path arrowok="t"/>
            </v:shape>
            <v:shape id="_x0000_s6850" style="position:absolute;left:3727;top:2648;width:3776;height:3559" coordorigin="3727,2648" coordsize="3776,3559" path="m5234,5567r-3,1l5231,5589r1,3l5235,5596r2,-29l5234,5567xe" fillcolor="black" stroked="f">
              <v:path arrowok="t"/>
            </v:shape>
            <v:shape id="_x0000_s6849" style="position:absolute;left:3727;top:2648;width:3776;height:3559" coordorigin="3727,2648" coordsize="3776,3559" path="m5225,5590r2,-1l5228,5588r3,1l5231,5568r-4,1l5225,5590xe" fillcolor="black" stroked="f">
              <v:path arrowok="t"/>
            </v:shape>
            <v:shape id="_x0000_s6848" style="position:absolute;left:3727;top:2648;width:3776;height:3559" coordorigin="3727,2648" coordsize="3776,3559" path="m5227,5569r-3,l5222,5568r-2,-2l5218,5566r2,23l5225,5590r2,-21xe" fillcolor="black" stroked="f">
              <v:path arrowok="t"/>
            </v:shape>
            <v:shape id="_x0000_s6847" style="position:absolute;left:3727;top:2648;width:3776;height:3559" coordorigin="3727,2648" coordsize="3776,3559" path="m5216,5587r4,2l5218,5566r-3,2l5211,5571r,l5211,5585r5,2xe" fillcolor="black" stroked="f">
              <v:path arrowok="t"/>
            </v:shape>
            <v:shape id="_x0000_s6846" style="position:absolute;left:3727;top:2648;width:3776;height:3559" coordorigin="3727,2648" coordsize="3776,3559" path="m5331,4252r1,14l5335,4267r4,1l5337,4021r-3,1l5336,4238r,11l5334,4250r-3,2xe" fillcolor="black" stroked="f">
              <v:path arrowok="t"/>
            </v:shape>
            <v:shape id="_x0000_s6845" style="position:absolute;left:3727;top:2648;width:3776;height:3559" coordorigin="3727,2648" coordsize="3776,3559" path="m5334,4022r-3,l5331,4194r1,10l5333,4233r1,1l5336,4238r-2,-216xe" fillcolor="black" stroked="f">
              <v:path arrowok="t"/>
            </v:shape>
            <v:shape id="_x0000_s6844" style="position:absolute;left:3727;top:2648;width:3776;height:3559" coordorigin="3727,2648" coordsize="3776,3559" path="m5327,4170r,9l5328,4188r-1,-27l5327,4170xe" fillcolor="black" stroked="f">
              <v:path arrowok="t"/>
            </v:shape>
            <v:shape id="_x0000_s6843" style="position:absolute;left:3727;top:2648;width:3776;height:3559" coordorigin="3727,2648" coordsize="3776,3559" path="m5338,3851r,3l5340,3857r3,4l5343,3865r-1,8l5341,3881r,4l5344,3888r8,-190l5342,3851r-4,xe" fillcolor="black" stroked="f">
              <v:path arrowok="t"/>
            </v:shape>
            <v:shape id="_x0000_s6842" style="position:absolute;left:3727;top:2648;width:3776;height:3559" coordorigin="3727,2648" coordsize="3776,3559" path="m5339,4268r-6,13l5335,4359r3,1l5340,4362r1,-347l5337,4019r,2l5339,4268xe" fillcolor="black" stroked="f">
              <v:path arrowok="t"/>
            </v:shape>
            <v:shape id="_x0000_s6841" style="position:absolute;left:3727;top:2648;width:3776;height:3559" coordorigin="3727,2648" coordsize="3776,3559" path="m5327,4359r,1l5329,4361r-2,-4l5327,4359xe" fillcolor="black" stroked="f">
              <v:path arrowok="t"/>
            </v:shape>
            <v:shape id="_x0000_s6840" style="position:absolute;left:3727;top:2648;width:3776;height:3559" coordorigin="3727,2648" coordsize="3776,3559" path="m5332,4214r,10l5333,4233r-1,-29l5332,4214xe" fillcolor="black" stroked="f">
              <v:path arrowok="t"/>
            </v:shape>
            <v:shape id="_x0000_s6839" style="position:absolute;left:3727;top:2648;width:3776;height:3559" coordorigin="3727,2648" coordsize="3776,3559" path="m5324,4136r2,-20l5323,4120r-4,9l5318,4136r4,-2l5324,4133r,3xe" fillcolor="black" stroked="f">
              <v:path arrowok="t"/>
            </v:shape>
            <v:shape id="_x0000_s6838" style="position:absolute;left:3727;top:2648;width:3776;height:3559" coordorigin="3727,2648" coordsize="3776,3559" path="m5324,4141r-1,5l5324,4151r1,1l5324,4136r,5xe" fillcolor="black" stroked="f">
              <v:path arrowok="t"/>
            </v:shape>
            <v:shape id="_x0000_s6837" style="position:absolute;left:3727;top:2648;width:3776;height:3559" coordorigin="3727,2648" coordsize="3776,3559" path="m5319,2854r3,-1l5328,2853r4,l5333,2852r1,-1l5339,2766r-7,5l5326,2770r-3,6l5319,2854xe" fillcolor="black" stroked="f">
              <v:path arrowok="t"/>
            </v:shape>
            <v:shape id="_x0000_s6836" style="position:absolute;left:3727;top:2648;width:3776;height:3559" coordorigin="3727,2648" coordsize="3776,3559" path="m5315,2857r,1l5318,2858r1,-1l5319,2854r-1,-77l5317,2854r-1,2l5315,2857xe" fillcolor="black" stroked="f">
              <v:path arrowok="t"/>
            </v:shape>
            <v:shape id="_x0000_s6835" style="position:absolute;left:3727;top:2648;width:3776;height:3559" coordorigin="3727,2648" coordsize="3776,3559" path="m5316,2854r1,l5318,2777r-2,-4l5314,2771r-1,84l5316,2854xe" fillcolor="black" stroked="f">
              <v:path arrowok="t"/>
            </v:shape>
            <v:shape id="_x0000_s6834" style="position:absolute;left:3727;top:2648;width:3776;height:3559" coordorigin="3727,2648" coordsize="3776,3559" path="m5304,2780r2,77l5310,2856r3,-1l5314,2771r-2,1l5308,2776r-4,4xe" fillcolor="black" stroked="f">
              <v:path arrowok="t"/>
            </v:shape>
            <v:shape id="_x0000_s6833" style="position:absolute;left:3727;top:2648;width:3776;height:3559" coordorigin="3727,2648" coordsize="3776,3559" path="m5299,2857r4,l5301,2775r-2,3l5297,2779r,79l5299,2857xe" fillcolor="black" stroked="f">
              <v:path arrowok="t"/>
            </v:shape>
            <v:shape id="_x0000_s6832" style="position:absolute;left:3727;top:2648;width:3776;height:3559" coordorigin="3727,2648" coordsize="3776,3559" path="m5297,2858r,-79l5295,2861r2,-1l5297,2858xe" fillcolor="black" stroked="f">
              <v:path arrowok="t"/>
            </v:shape>
            <v:shape id="_x0000_s6831" style="position:absolute;left:3727;top:2648;width:3776;height:3559" coordorigin="3727,2648" coordsize="3776,3559" path="m5289,2863r2,-2l5295,2861r2,-82l5294,2781r-3,l5289,2863xe" fillcolor="black" stroked="f">
              <v:path arrowok="t"/>
            </v:shape>
            <v:shape id="_x0000_s6830" style="position:absolute;left:3727;top:2648;width:3776;height:3559" coordorigin="3727,2648" coordsize="3776,3559" path="m5289,2781r-2,1l5287,2869r1,-3l5289,2863r2,-82l5289,2781xe" fillcolor="black" stroked="f">
              <v:path arrowok="t"/>
            </v:shape>
            <v:shape id="_x0000_s6829" style="position:absolute;left:3727;top:2648;width:3776;height:3559" coordorigin="3727,2648" coordsize="3776,3559" path="m5287,2869r,-87l5287,2784r-2,1l5285,2871r2,-2xe" fillcolor="black" stroked="f">
              <v:path arrowok="t"/>
            </v:shape>
            <v:shape id="_x0000_s6828" style="position:absolute;left:3727;top:2648;width:3776;height:3559" coordorigin="3727,2648" coordsize="3776,3559" path="m5284,2785r-8,l5277,2866r,l5279,2867r1,1l5281,2870r2,2l5285,2871r,-86l5284,2785xe" fillcolor="black" stroked="f">
              <v:path arrowok="t"/>
            </v:shape>
            <v:shape id="_x0000_s6827" style="position:absolute;left:3727;top:2648;width:3776;height:3559" coordorigin="3727,2648" coordsize="3776,3559" path="m5790,4149r-1,2l5787,4153r-3,2l5784,4179r,13l5787,4408r7,-154l5790,4149xe" fillcolor="black" stroked="f">
              <v:path arrowok="t"/>
            </v:shape>
            <v:shape id="_x0000_s6826" style="position:absolute;left:3727;top:2648;width:3776;height:3559" coordorigin="3727,2648" coordsize="3776,3559" path="m5778,2765r1,2l5781,2768r2,-1l5785,2765r1,-70l5785,2695r-1,l5782,2695r-3,l5778,2765xe" fillcolor="black" stroked="f">
              <v:path arrowok="t"/>
            </v:shape>
            <v:shape id="_x0000_s6825" style="position:absolute;left:3727;top:2648;width:3776;height:3559" coordorigin="3727,2648" coordsize="3776,3559" path="m5776,2695r-3,l5774,2768r1,-6l5776,2762r2,3l5779,2695r-3,xe" fillcolor="black" stroked="f">
              <v:path arrowok="t"/>
            </v:shape>
            <v:shape id="_x0000_s6824" style="position:absolute;left:3727;top:2648;width:3776;height:3559" coordorigin="3727,2648" coordsize="3776,3559" path="m5775,2762r-1,6l5775,2768r,-6xe" fillcolor="black" stroked="f">
              <v:path arrowok="t"/>
            </v:shape>
            <v:shape id="_x0000_s6823" style="position:absolute;left:3727;top:2648;width:3776;height:3559" coordorigin="3727,2648" coordsize="3776,3559" path="m5790,5992r-2,-2l5792,6055r2,-1l5795,6053r1,l5797,5997r-5,1l5790,5997r,-5xe" fillcolor="black" stroked="f">
              <v:path arrowok="t"/>
            </v:shape>
            <v:shape id="_x0000_s6822" style="position:absolute;left:3727;top:2648;width:3776;height:3559" coordorigin="3727,2648" coordsize="3776,3559" path="m5786,6053r6,2l5788,5990r-7,l5779,6051r7,2xe" fillcolor="black" stroked="f">
              <v:path arrowok="t"/>
            </v:shape>
            <v:shape id="_x0000_s6821" style="position:absolute;left:3727;top:2648;width:3776;height:3559" coordorigin="3727,2648" coordsize="3776,3559" path="m5779,6051r2,-61l5778,5989r-1,-2l5776,5984r-3,64l5779,6051xe" fillcolor="black" stroked="f">
              <v:path arrowok="t"/>
            </v:shape>
            <v:shape id="_x0000_s6820" style="position:absolute;left:3727;top:2648;width:3776;height:3559" coordorigin="3727,2648" coordsize="3776,3559" path="m5772,5983r-7,l5766,6047r2,-1l5773,6048r3,-64l5772,5983xe" fillcolor="black" stroked="f">
              <v:path arrowok="t"/>
            </v:shape>
            <v:shape id="_x0000_s6819" style="position:absolute;left:3727;top:2648;width:3776;height:3559" coordorigin="3727,2648" coordsize="3776,3559" path="m5768,6046r-2,1l5768,6048r,-2xe" fillcolor="black" stroked="f">
              <v:path arrowok="t"/>
            </v:shape>
            <v:shape id="_x0000_s6818" style="position:absolute;left:3727;top:2648;width:3776;height:3559" coordorigin="3727,2648" coordsize="3776,3559" path="m5765,5983r-5,l5760,6044r3,l5765,6046r1,1l5765,5983xe" fillcolor="black" stroked="f">
              <v:path arrowok="t"/>
            </v:shape>
            <v:shape id="_x0000_s6817" style="position:absolute;left:3727;top:2648;width:3776;height:3559" coordorigin="3727,2648" coordsize="3776,3559" path="m5760,5983r-1,63l5760,6045r,-1l5760,5983xe" fillcolor="black" stroked="f">
              <v:path arrowok="t"/>
            </v:shape>
            <v:shape id="_x0000_s6816" style="position:absolute;left:3727;top:2648;width:3776;height:3559" coordorigin="3727,2648" coordsize="3776,3559" path="m5734,5970r1,67l5737,6037r4,-2l5744,5972r-4,1l5735,5972r-1,-2xe" fillcolor="black" stroked="f">
              <v:path arrowok="t"/>
            </v:shape>
            <v:shape id="_x0000_s6815" style="position:absolute;left:3727;top:2648;width:3776;height:3559" coordorigin="3727,2648" coordsize="3776,3559" path="m5733,5969r1,l5737,5967r-5,l5733,6033r2,4l5734,5970r-1,-1xe" fillcolor="black" stroked="f">
              <v:path arrowok="t"/>
            </v:shape>
            <v:shape id="_x0000_s6814" style="position:absolute;left:3727;top:2648;width:3776;height:3559" coordorigin="3727,2648" coordsize="3776,3559" path="m5733,6036r,1l5735,6037r-2,-4l5733,6036xe" fillcolor="black" stroked="f">
              <v:path arrowok="t"/>
            </v:shape>
            <v:shape id="_x0000_s6813" style="position:absolute;left:3727;top:2648;width:3776;height:3559" coordorigin="3727,2648" coordsize="3776,3559" path="m5815,3488r-1,1l5809,3489r-2,106l5808,3599r2,17l5815,3630r,-142xe" fillcolor="black" stroked="f">
              <v:path arrowok="t"/>
            </v:shape>
            <v:shape id="_x0000_s6812" style="position:absolute;left:3727;top:2648;width:3776;height:3559" coordorigin="3727,2648" coordsize="3776,3559" path="m5807,3595r2,-106l5805,3492r-2,2l5800,3497r3,93l5806,3594r1,1xe" fillcolor="black" stroked="f">
              <v:path arrowok="t"/>
            </v:shape>
            <v:shape id="_x0000_s6811" style="position:absolute;left:3727;top:2648;width:3776;height:3559" coordorigin="3727,2648" coordsize="3776,3559" path="m5785,3597r1,-2l5787,3591r16,-1l5800,3497r-6,2l5790,3498r-4,l5785,3597xe" fillcolor="black" stroked="f">
              <v:path arrowok="t"/>
            </v:shape>
            <v:shape id="_x0000_s6810" style="position:absolute;left:3727;top:2648;width:3776;height:3559" coordorigin="3727,2648" coordsize="3776,3559" path="m5783,3601r2,-4l5786,3498r-3,l5782,3499r-1,104l5783,3601xe" fillcolor="black" stroked="f">
              <v:path arrowok="t"/>
            </v:shape>
            <v:shape id="_x0000_s6809" style="position:absolute;left:3727;top:2648;width:3776;height:3559" coordorigin="3727,2648" coordsize="3776,3559" path="m5782,3499r-4,111l5779,3606r2,-3l5782,3499xe" fillcolor="black" stroked="f">
              <v:path arrowok="t"/>
            </v:shape>
            <v:shape id="_x0000_s6808" style="position:absolute;left:3727;top:2648;width:3776;height:3559" coordorigin="3727,2648" coordsize="3776,3559" path="m5769,3701r3,-3l5773,3662r1,-11l5782,3499r-11,7l5769,3701xe" fillcolor="black" stroked="f">
              <v:path arrowok="t"/>
            </v:shape>
            <v:shape id="_x0000_s6807" style="position:absolute;left:3727;top:2648;width:3776;height:3559" coordorigin="3727,2648" coordsize="3776,3559" path="m5771,3506r-4,211l5768,3713r,-5l5771,3506xe" fillcolor="black" stroked="f">
              <v:path arrowok="t"/>
            </v:shape>
            <v:shape id="_x0000_s6806" style="position:absolute;left:3727;top:2648;width:3776;height:3559" coordorigin="3727,2648" coordsize="3776,3559" path="m5771,3506r-13,276l5759,3781r1,-1l5761,3774r,-6l5763,3757r8,-251xe" fillcolor="black" stroked="f">
              <v:path arrowok="t"/>
            </v:shape>
            <v:shape id="_x0000_s6805" style="position:absolute;left:3727;top:2648;width:3776;height:3559" coordorigin="3727,2648" coordsize="3776,3559" path="m5771,3506r-22,11l5749,3747r1,36l5752,3783r19,-277xe" fillcolor="black" stroked="f">
              <v:path arrowok="t"/>
            </v:shape>
            <v:shape id="_x0000_s6804" style="position:absolute;left:3727;top:2648;width:3776;height:3559" coordorigin="3727,2648" coordsize="3776,3559" path="m5749,3517r-19,8l5731,3643r1,7l5732,3667r2,7l5735,3675r2,l5738,3678r1,8l5741,3687r1,1l5743,3692r,15l5745,3708r3,2l5749,3718r,29l5749,3517xe" fillcolor="black" stroked="f">
              <v:path arrowok="t"/>
            </v:shape>
            <v:shape id="_x0000_s6803" style="position:absolute;left:3727;top:2648;width:3776;height:3559" coordorigin="3727,2648" coordsize="3776,3559" path="m5730,3525r-9,3l5723,3629r2,5l5727,3639r3,4l5731,3643r-1,-118xe" fillcolor="black" stroked="f">
              <v:path arrowok="t"/>
            </v:shape>
            <v:shape id="_x0000_s6802" style="position:absolute;left:3727;top:2648;width:3776;height:3559" coordorigin="3727,2648" coordsize="3776,3559" path="m5721,3528r-9,4l5712,3625r8,l5723,3629r-2,-101xe" fillcolor="black" stroked="f">
              <v:path arrowok="t"/>
            </v:shape>
            <v:shape id="_x0000_s6801" style="position:absolute;left:3727;top:2648;width:3776;height:3559" coordorigin="3727,2648" coordsize="3776,3559" path="m5704,3638r1,-2l5705,3630r7,-5l5712,3532r-2,2l5708,3536r-4,1l5704,3638xe" fillcolor="black" stroked="f">
              <v:path arrowok="t"/>
            </v:shape>
            <v:shape id="_x0000_s6800" style="position:absolute;left:3727;top:2648;width:3776;height:3559" coordorigin="3727,2648" coordsize="3776,3559" path="m5702,3537r-2,l5702,3638r2,l5704,3537r-2,xe" fillcolor="black" stroked="f">
              <v:path arrowok="t"/>
            </v:shape>
            <v:shape id="_x0000_s6799" style="position:absolute;left:3727;top:2648;width:3776;height:3559" coordorigin="3727,2648" coordsize="3776,3559" path="m5702,3638r-2,-101l5698,3538r,100l5702,3638xe" fillcolor="black" stroked="f">
              <v:path arrowok="t"/>
            </v:shape>
            <v:shape id="_x0000_s6798" style="position:absolute;left:3727;top:2648;width:3776;height:3559" coordorigin="3727,2648" coordsize="3776,3559" path="m5695,3542r-4,1l5692,3738r1,-74l5694,3661r1,-14l5698,3638r,-97l5695,3542xe" fillcolor="black" stroked="f">
              <v:path arrowok="t"/>
            </v:shape>
            <v:shape id="_x0000_s6797" style="position:absolute;left:3727;top:2648;width:3776;height:3559" coordorigin="3727,2648" coordsize="3776,3559" path="m5698,3710r,-25l5695,3671r-2,-7l5692,3738r1,l5693,3728r1,-3l5696,3724r2,-14xe" fillcolor="black" stroked="f">
              <v:path arrowok="t"/>
            </v:shape>
            <v:shape id="_x0000_s6796" style="position:absolute;left:3727;top:2648;width:3776;height:3559" coordorigin="3727,2648" coordsize="3776,3559" path="m5691,3543r-3,264l5689,3806r1,l5691,3751r1,-13l5691,3543xe" fillcolor="black" stroked="f">
              <v:path arrowok="t"/>
            </v:shape>
            <v:shape id="_x0000_s6795" style="position:absolute;left:3727;top:2648;width:3776;height:3559" coordorigin="3727,2648" coordsize="3776,3559" path="m5691,3543r-16,6l5675,3790r1,1l5677,3804r1,1l5678,3817r1,-1l5680,3819r11,-276xe" fillcolor="black" stroked="f">
              <v:path arrowok="t"/>
            </v:shape>
            <v:shape id="_x0000_s6794" style="position:absolute;left:3727;top:2648;width:3776;height:3559" coordorigin="3727,2648" coordsize="3776,3559" path="m5675,3549r-21,10l5655,3684r1,9l5658,3695r1,11l5661,3709r2,3l5665,3717r2,11l5669,3730r,2l5672,3742r1,1l5674,3780r1,10l5675,3549xe" fillcolor="black" stroked="f">
              <v:path arrowok="t"/>
            </v:shape>
            <v:shape id="_x0000_s6793" style="position:absolute;left:3727;top:2648;width:3776;height:3559" coordorigin="3727,2648" coordsize="3776,3559" path="m5670,3791r,1l5673,3791r2,-1l5674,3780r-1,4l5672,3787r-2,4xe" fillcolor="black" stroked="f">
              <v:path arrowok="t"/>
            </v:shape>
            <v:shape id="_x0000_s6792" style="position:absolute;left:3727;top:2648;width:3776;height:3559" coordorigin="3727,2648" coordsize="3776,3559" path="m5802,2774r-1,2l5802,2779r2,1l5803,2771r-1,3xe" fillcolor="black" stroked="f">
              <v:path arrowok="t"/>
            </v:shape>
            <v:shape id="_x0000_s6791" style="position:absolute;left:3727;top:2648;width:3776;height:3559" coordorigin="3727,2648" coordsize="3776,3559" path="m5801,3456r1,l5801,3453r-1,-4l5797,3455r4,1xe" fillcolor="black" stroked="f">
              <v:path arrowok="t"/>
            </v:shape>
            <v:shape id="_x0000_s6790" style="position:absolute;left:3727;top:2648;width:3776;height:3559" coordorigin="3727,2648" coordsize="3776,3559" path="m5796,4244r-1,5l5796,4246r,-1l5796,4244xe" fillcolor="black" stroked="f">
              <v:path arrowok="t"/>
            </v:shape>
            <v:shape id="_x0000_s6789" style="position:absolute;left:3727;top:2648;width:3776;height:3559" coordorigin="3727,2648" coordsize="3776,3559" path="m5869,4234r1,-1l5871,4234r-1,2l5868,4237r-2,1l5864,4237r-2,-1l5861,4237r2,5l5865,4247r5,71l5870,4241r3,l5871,4216r-2,18xe" fillcolor="black" stroked="f">
              <v:path arrowok="t"/>
            </v:shape>
            <v:shape id="_x0000_s6788" style="position:absolute;left:3727;top:2648;width:3776;height:3559" coordorigin="3727,2648" coordsize="3776,3559" path="m5869,4087r-1,22l5868,4139r-1,6l5864,4145r-1,2l5863,4148r1,2l5866,4149r1,-1l5868,4150r1,24l5869,4087xe" fillcolor="black" stroked="f">
              <v:path arrowok="t"/>
            </v:shape>
            <v:shape id="_x0000_s6787" style="position:absolute;left:3727;top:2648;width:3776;height:3559" coordorigin="3727,2648" coordsize="3776,3559" path="m5868,4109r-3,3l5866,4115r1,7l5868,4130r,9l5868,4109xe" fillcolor="black" stroked="f">
              <v:path arrowok="t"/>
            </v:shape>
            <v:shape id="_x0000_s6786" style="position:absolute;left:3727;top:2648;width:3776;height:3559" coordorigin="3727,2648" coordsize="3776,3559" path="m5865,4115r1,l5865,4112r-2,2l5863,4115r2,xe" fillcolor="black" stroked="f">
              <v:path arrowok="t"/>
            </v:shape>
            <v:shape id="_x0000_s6785" style="position:absolute;left:3727;top:2648;width:3776;height:3559" coordorigin="3727,2648" coordsize="3776,3559" path="m5863,4062r1,2l5866,4065r2,2l5869,4045r-3,2l5867,4058r,2l5865,4061r-2,1xe" fillcolor="black" stroked="f">
              <v:path arrowok="t"/>
            </v:shape>
            <v:shape id="_x0000_s6784" style="position:absolute;left:3727;top:2648;width:3776;height:3559" coordorigin="3727,2648" coordsize="3776,3559" path="m5865,4055r2,3l5866,4047r-3,2l5862,4051r3,4xe" fillcolor="black" stroked="f">
              <v:path arrowok="t"/>
            </v:shape>
            <v:shape id="_x0000_s6783" style="position:absolute;left:3727;top:2648;width:3776;height:3559" coordorigin="3727,2648" coordsize="3776,3559" path="m5868,4150r-1,3l5866,4157r,2l5866,4159r,13l5869,4174r-1,-24xe" fillcolor="black" stroked="f">
              <v:path arrowok="t"/>
            </v:shape>
            <v:shape id="_x0000_s6782" style="position:absolute;left:3727;top:2648;width:3776;height:3559" coordorigin="3727,2648" coordsize="3776,3559" path="m5866,4159r-2,l5864,4171r2,1l5866,4159xe" fillcolor="black" stroked="f">
              <v:path arrowok="t"/>
            </v:shape>
            <v:shape id="_x0000_s6781" style="position:absolute;left:3727;top:2648;width:3776;height:3559" coordorigin="3727,2648" coordsize="3776,3559" path="m5862,4194r1,9l5867,4210r4,5l5869,4087r,87l5869,4190r-3,2l5862,4194xe" fillcolor="black" stroked="f">
              <v:path arrowok="t"/>
            </v:shape>
            <v:shape id="_x0000_s6780" style="position:absolute;left:3727;top:2648;width:3776;height:3559" coordorigin="3727,2648" coordsize="3776,3559" path="m5869,4087r,-42l5869,4045r-1,22l5868,4070r-2,9l5866,4089r3,-2xe" fillcolor="black" stroked="f">
              <v:path arrowok="t"/>
            </v:shape>
            <v:shape id="_x0000_s6779" style="position:absolute;left:3727;top:2648;width:3776;height:3559" coordorigin="3727,2648" coordsize="3776,3559" path="m5865,4085r,4l5866,4089r,-10l5865,4085xe" fillcolor="black" stroked="f">
              <v:path arrowok="t"/>
            </v:shape>
            <v:shape id="_x0000_s6778" style="position:absolute;left:3727;top:2648;width:3776;height:3559" coordorigin="3727,2648" coordsize="3776,3559" path="m5861,4041r1,1l5865,4044r4,1l5867,4031r-4,6l5861,4041xe" fillcolor="black" stroked="f">
              <v:path arrowok="t"/>
            </v:shape>
            <v:shape id="_x0000_s6777" style="position:absolute;left:3727;top:2648;width:3776;height:3559" coordorigin="3727,2648" coordsize="3776,3559" path="m5864,4218r1,6l5865,4228r,5l5865,4234r1,1l5867,4216r-2,l5864,4218xe" fillcolor="black" stroked="f">
              <v:path arrowok="t"/>
            </v:shape>
            <v:shape id="_x0000_s6776" style="position:absolute;left:3727;top:2648;width:3776;height:3559" coordorigin="3727,2648" coordsize="3776,3559" path="m5973,3415r-21,7l5955,3516r6,6l5963,3524r2,6l5965,3535r1,13l5966,3554r1,6l5967,3586r2,2l5970,3590r1,82l5972,3676r1,4l5976,3696r1,-280l5973,3415xe" fillcolor="black" stroked="f">
              <v:path arrowok="t"/>
            </v:shape>
            <v:shape id="_x0000_s6775" style="position:absolute;left:3727;top:2648;width:3776;height:3559" coordorigin="3727,2648" coordsize="3776,3559" path="m5933,3523r1,1l5937,3522r2,-2l5944,3515r11,1l5952,3422r-5,4l5944,3428r-4,1l5936,3429r-3,94xe" fillcolor="black" stroked="f">
              <v:path arrowok="t"/>
            </v:shape>
            <v:shape id="_x0000_s6774" style="position:absolute;left:3727;top:2648;width:3776;height:3559" coordorigin="3727,2648" coordsize="3776,3559" path="m5933,3523r3,-94l5929,3432r-2,114l5929,3543r-1,-12l5931,3522r2,1xe" fillcolor="black" stroked="f">
              <v:path arrowok="t"/>
            </v:shape>
            <v:shape id="_x0000_s6773" style="position:absolute;left:3727;top:2648;width:3776;height:3559" coordorigin="3727,2648" coordsize="3776,3559" path="m5926,3565r2,-8l5927,3550r,-4l5929,3432r-4,172l5926,3597r,-13l5926,3565xe" fillcolor="black" stroked="f">
              <v:path arrowok="t"/>
            </v:shape>
            <v:shape id="_x0000_s6772" style="position:absolute;left:3727;top:2648;width:3776;height:3559" coordorigin="3727,2648" coordsize="3776,3559" path="m5925,3604r4,-172l5923,3436r-2,227l5924,3663r-1,-16l5924,3623r1,-19xe" fillcolor="black" stroked="f">
              <v:path arrowok="t"/>
            </v:shape>
            <v:shape id="_x0000_s6771" style="position:absolute;left:3727;top:2648;width:3776;height:3559" coordorigin="3727,2648" coordsize="3776,3559" path="m5961,3746r-4,2l5959,3796r10,-5l5965,3742r-4,4xe" fillcolor="black" stroked="f">
              <v:path arrowok="t"/>
            </v:shape>
            <v:shape id="_x0000_s6770" style="position:absolute;left:3727;top:2648;width:3776;height:3559" coordorigin="3727,2648" coordsize="3776,3559" path="m5959,3796r-2,-48l5955,3748r-3,3l5949,3754r-2,48l5959,3796xe" fillcolor="black" stroked="f">
              <v:path arrowok="t"/>
            </v:shape>
            <v:shape id="_x0000_s6769" style="position:absolute;left:3727;top:2648;width:3776;height:3559" coordorigin="3727,2648" coordsize="3776,3559" path="m5949,3754r-3,2l5938,3760r-7,1l5924,3762r11,45l5947,3802r2,-48xe" fillcolor="black" stroked="f">
              <v:path arrowok="t"/>
            </v:shape>
            <v:shape id="_x0000_s6768" style="position:absolute;left:3727;top:2648;width:3776;height:3559" coordorigin="3727,2648" coordsize="3776,3559" path="m5921,3812r14,-5l5924,3762r-7,1l5916,3764r,48l5921,3812xe" fillcolor="black" stroked="f">
              <v:path arrowok="t"/>
            </v:shape>
            <v:shape id="_x0000_s6767" style="position:absolute;left:3727;top:2648;width:3776;height:3559" coordorigin="3727,2648" coordsize="3776,3559" path="m5916,3764r,1l5913,3765r-2,-2l5909,3761r3,52l5916,3812r,-48xe" fillcolor="black" stroked="f">
              <v:path arrowok="t"/>
            </v:shape>
            <v:shape id="_x0000_s6766" style="position:absolute;left:3727;top:2648;width:3776;height:3559" coordorigin="3727,2648" coordsize="3776,3559" path="m5912,3813r-3,-52l5908,3761r,4l5906,3815r6,-2xe" fillcolor="black" stroked="f">
              <v:path arrowok="t"/>
            </v:shape>
            <v:shape id="_x0000_s6765" style="position:absolute;left:3727;top:2648;width:3776;height:3559" coordorigin="3727,2648" coordsize="3776,3559" path="m5900,3766r1,53l5904,3817r2,-2l5908,3765r-2,1l5900,3766xe" fillcolor="black" stroked="f">
              <v:path arrowok="t"/>
            </v:shape>
            <v:shape id="_x0000_s6764" style="position:absolute;left:3727;top:2648;width:3776;height:3559" coordorigin="3727,2648" coordsize="3776,3559" path="m5901,3819r-1,-53l5898,3768r,4l5897,3821r4,-2xe" fillcolor="black" stroked="f">
              <v:path arrowok="t"/>
            </v:shape>
            <v:shape id="_x0000_s6763" style="position:absolute;left:3727;top:2648;width:3776;height:3559" coordorigin="3727,2648" coordsize="3776,3559" path="m5889,3826r2,-4l5893,3821r4,l5898,3772r-2,1l5892,3773r-3,53xe" fillcolor="black" stroked="f">
              <v:path arrowok="t"/>
            </v:shape>
            <v:shape id="_x0000_s6762" style="position:absolute;left:3727;top:2648;width:3776;height:3559" coordorigin="3727,2648" coordsize="3776,3559" path="m5891,3822r-2,4l5891,3825r,-3xe" fillcolor="black" stroked="f">
              <v:path arrowok="t"/>
            </v:shape>
            <v:shape id="_x0000_s6761" style="position:absolute;left:3727;top:2648;width:3776;height:3559" coordorigin="3727,2648" coordsize="3776,3559" path="m5884,3827r1,-1l5889,3826r3,-53l5886,3776r-2,51xe" fillcolor="black" stroked="f">
              <v:path arrowok="t"/>
            </v:shape>
            <v:shape id="_x0000_s6760" style="position:absolute;left:3727;top:2648;width:3776;height:3559" coordorigin="3727,2648" coordsize="3776,3559" path="m5882,3780r-5,3l5881,3831r3,l5884,3827r2,-51l5882,3780xe" fillcolor="black" stroked="f">
              <v:path arrowok="t"/>
            </v:shape>
            <v:shape id="_x0000_s6759" style="position:absolute;left:3727;top:2648;width:3776;height:3559" coordorigin="3727,2648" coordsize="3776,3559" path="m5881,3831r-4,-48l5872,3786r-1,l5870,3785r2,46l5873,3831r8,xe" fillcolor="black" stroked="f">
              <v:path arrowok="t"/>
            </v:shape>
            <v:shape id="_x0000_s6758" style="position:absolute;left:3727;top:2648;width:3776;height:3559" coordorigin="3727,2648" coordsize="3776,3559" path="m5849,3843r5,-1l5860,3840r6,-3l5868,3835r4,-4l5870,3785r-6,3l5858,3791r-9,52xe" fillcolor="black" stroked="f">
              <v:path arrowok="t"/>
            </v:shape>
            <v:shape id="_x0000_s6757" style="position:absolute;left:3727;top:2648;width:3776;height:3559" coordorigin="3727,2648" coordsize="3776,3559" path="m5837,3852r4,-4l5849,3843r9,-52l5849,3795r-8,2l5837,3852xe" fillcolor="black" stroked="f">
              <v:path arrowok="t"/>
            </v:shape>
            <v:shape id="_x0000_s6756" style="position:absolute;left:3727;top:2648;width:3776;height:3559" coordorigin="3727,2648" coordsize="3776,3559" path="m5833,3855r4,-3l5841,3797r-11,1l5829,3799r-1,59l5833,3855xe" fillcolor="black" stroked="f">
              <v:path arrowok="t"/>
            </v:shape>
            <v:shape id="_x0000_s6755" style="position:absolute;left:3727;top:2648;width:3776;height:3559" coordorigin="3727,2648" coordsize="3776,3559" path="m5823,3857r2,-1l5826,3857r2,1l5829,3799r-2,1l5825,3802r-2,55xe" fillcolor="black" stroked="f">
              <v:path arrowok="t"/>
            </v:shape>
            <v:shape id="_x0000_s6754" style="position:absolute;left:3727;top:2648;width:3776;height:3559" coordorigin="3727,2648" coordsize="3776,3559" path="m5823,3857r2,-55l5818,3860r5,-1l5823,3857xe" fillcolor="black" stroked="f">
              <v:path arrowok="t"/>
            </v:shape>
            <v:shape id="_x0000_s6753" style="position:absolute;left:3727;top:2648;width:3776;height:3559" coordorigin="3727,2648" coordsize="3776,3559" path="m5803,3815r,46l5811,3861r7,-1l5825,3802r-8,7l5805,3816r-2,-1xe" fillcolor="black" stroked="f">
              <v:path arrowok="t"/>
            </v:shape>
            <v:shape id="_x0000_s6752" style="position:absolute;left:3727;top:2648;width:3776;height:3559" coordorigin="3727,2648" coordsize="3776,3559" path="m5803,3815r-1,-1l5799,3814r-2,1l5796,3816r2,47l5803,3861r,-46xe" fillcolor="black" stroked="f">
              <v:path arrowok="t"/>
            </v:shape>
            <v:shape id="_x0000_s6751" style="position:absolute;left:3727;top:2648;width:3776;height:3559" coordorigin="3727,2648" coordsize="3776,3559" path="m5796,3816r-4,1l5793,3869r2,-3l5798,3863r-2,-47xe" fillcolor="black" stroked="f">
              <v:path arrowok="t"/>
            </v:shape>
            <v:shape id="_x0000_s6750" style="position:absolute;left:3727;top:2648;width:3776;height:3559" coordorigin="3727,2648" coordsize="3776,3559" path="m5790,3818r-4,1l5787,3871r2,l5793,3869r-1,-52l5790,3818xe" fillcolor="black" stroked="f">
              <v:path arrowok="t"/>
            </v:shape>
            <v:shape id="_x0000_s6749" style="position:absolute;left:3727;top:2648;width:3776;height:3559" coordorigin="3727,2648" coordsize="3776,3559" path="m5786,3819r-11,5l5775,3876r6,l5783,3872r2,-1l5787,3871r-1,-52xe" fillcolor="black" stroked="f">
              <v:path arrowok="t"/>
            </v:shape>
            <v:shape id="_x0000_s6748" style="position:absolute;left:3727;top:2648;width:3776;height:3559" coordorigin="3727,2648" coordsize="3776,3559" path="m5783,3872r-2,4l5783,3875r,-3xe" fillcolor="black" stroked="f">
              <v:path arrowok="t"/>
            </v:shape>
            <v:shape id="_x0000_s6747" style="position:absolute;left:3727;top:2648;width:3776;height:3559" coordorigin="3727,2648" coordsize="3776,3559" path="m5765,3880r5,1l5771,3882r2,-4l5775,3876r,-52l5771,3828r-6,52xe" fillcolor="black" stroked="f">
              <v:path arrowok="t"/>
            </v:shape>
            <v:shape id="_x0000_s6746" style="position:absolute;left:3727;top:2648;width:3776;height:3559" coordorigin="3727,2648" coordsize="3776,3559" path="m5773,3878r-2,4l5773,3881r,-3xe" fillcolor="black" stroked="f">
              <v:path arrowok="t"/>
            </v:shape>
            <v:shape id="_x0000_s6745" style="position:absolute;left:3727;top:2648;width:3776;height:3559" coordorigin="3727,2648" coordsize="3776,3559" path="m5771,3828r-6,6l5754,3839r-10,55l5745,3893r,-4l5765,3880r6,-52xe" fillcolor="black" stroked="f">
              <v:path arrowok="t"/>
            </v:shape>
            <v:shape id="_x0000_s6744" style="position:absolute;left:3727;top:2648;width:3776;height:3559" coordorigin="3727,2648" coordsize="3776,3559" path="m5743,3840r-5,57l5739,3894r5,l5754,3839r-11,1xe" fillcolor="black" stroked="f">
              <v:path arrowok="t"/>
            </v:shape>
            <v:shape id="_x0000_s6743" style="position:absolute;left:3727;top:2648;width:3776;height:3559" coordorigin="3727,2648" coordsize="3776,3559" path="m5737,3841r-8,4l5730,4180r1,-7l5731,4163r1,-2l5734,4156r3,-10l5737,3841xe" fillcolor="black" stroked="f">
              <v:path arrowok="t"/>
            </v:shape>
            <v:shape id="_x0000_s6742" style="position:absolute;left:3727;top:2648;width:3776;height:3559" coordorigin="3727,2648" coordsize="3776,3559" path="m5731,4173r,-2l5733,4168r2,-3l5735,4163r-4,l5731,4173xe" fillcolor="black" stroked="f">
              <v:path arrowok="t"/>
            </v:shape>
            <v:shape id="_x0000_s6741" style="position:absolute;left:3727;top:2648;width:3776;height:3559" coordorigin="3727,2648" coordsize="3776,3559" path="m5729,3845r-5,3l5725,4208r,-10l5727,4175r3,5l5729,3845xe" fillcolor="black" stroked="f">
              <v:path arrowok="t"/>
            </v:shape>
            <v:shape id="_x0000_s6740" style="position:absolute;left:3727;top:2648;width:3776;height:3559" coordorigin="3727,2648" coordsize="3776,3559" path="m5725,4198r,10l5725,4206r,-8xe" fillcolor="black" stroked="f">
              <v:path arrowok="t"/>
            </v:shape>
            <v:shape id="_x0000_s6739" style="position:absolute;left:3727;top:2648;width:3776;height:3559" coordorigin="3727,2648" coordsize="3776,3559" path="m5724,3848r-5,3l5719,4228r2,-11l5722,4212r,-4l5725,4208r-1,-360xe" fillcolor="black" stroked="f">
              <v:path arrowok="t"/>
            </v:shape>
            <v:shape id="_x0000_s6738" style="position:absolute;left:3727;top:2648;width:3776;height:3559" coordorigin="3727,2648" coordsize="3776,3559" path="m5711,4245r2,-4l5713,4237r2,-4l5717,4230r2,-2l5719,3851r-6,3l5712,3854r-1,391xe" fillcolor="black" stroked="f">
              <v:path arrowok="t"/>
            </v:shape>
            <v:shape id="_x0000_s6737" style="position:absolute;left:3727;top:2648;width:3776;height:3559" coordorigin="3727,2648" coordsize="3776,3559" path="m5710,3854r-3,1l5708,4249r3,-4l5712,3854r-2,xe" fillcolor="black" stroked="f">
              <v:path arrowok="t"/>
            </v:shape>
            <v:shape id="_x0000_s6736" style="position:absolute;left:3727;top:2648;width:3776;height:3559" coordorigin="3727,2648" coordsize="3776,3559" path="m5702,4263r,-4l5705,4252r3,-3l5707,3855r-1,2l5704,3858r-2,405xe" fillcolor="black" stroked="f">
              <v:path arrowok="t"/>
            </v:shape>
            <v:shape id="_x0000_s6735" style="position:absolute;left:3727;top:2648;width:3776;height:3559" coordorigin="3727,2648" coordsize="3776,3559" path="m5704,3858r-7,2l5698,4267r1,5l5701,4267r1,-4l5704,3858xe" fillcolor="black" stroked="f">
              <v:path arrowok="t"/>
            </v:shape>
            <v:shape id="_x0000_s6734" style="position:absolute;left:3727;top:2648;width:3776;height:3559" coordorigin="3727,2648" coordsize="3776,3559" path="m5697,3860r-6,2l5691,4251r2,4l5694,4268r1,-1l5697,4267r1,l5697,3860xe" fillcolor="black" stroked="f">
              <v:path arrowok="t"/>
            </v:shape>
            <v:shape id="_x0000_s6733" style="position:absolute;left:3727;top:2648;width:3776;height:3559" coordorigin="3727,2648" coordsize="3776,3559" path="m5691,3862r-2,387l5690,4250r1,1l5691,3862xe" fillcolor="black" stroked="f">
              <v:path arrowok="t"/>
            </v:shape>
            <v:shape id="_x0000_s6732" style="position:absolute;left:3727;top:2648;width:3776;height:3559" coordorigin="3727,2648" coordsize="3776,3559" path="m5683,3863r-9,4l5674,4063r1,5l5678,4070r,1l5683,3863xe" fillcolor="black" stroked="f">
              <v:path arrowok="t"/>
            </v:shape>
            <v:shape id="_x0000_s6731" style="position:absolute;left:3727;top:2648;width:3776;height:3559" coordorigin="3727,2648" coordsize="3776,3559" path="m5674,3867r-7,4l5668,4047r2,4l5671,4058r2,2l5674,4063r,-196xe" fillcolor="black" stroked="f">
              <v:path arrowok="t"/>
            </v:shape>
            <v:shape id="_x0000_s6730" style="position:absolute;left:3727;top:2648;width:3776;height:3559" coordorigin="3727,2648" coordsize="3776,3559" path="m5650,4043r9,-4l5665,4045r3,2l5667,3871r-5,4l5659,4039r-9,4xe" fillcolor="black" stroked="f">
              <v:path arrowok="t"/>
            </v:shape>
            <v:shape id="_x0000_s6729" style="position:absolute;left:3727;top:2648;width:3776;height:3559" coordorigin="3727,2648" coordsize="3776,3559" path="m5981,3698r-2,33l5981,3721r2,-14l5981,3698xe" fillcolor="black" stroked="f">
              <v:path arrowok="t"/>
            </v:shape>
            <v:shape id="_x0000_s6728" style="position:absolute;left:3727;top:2648;width:3776;height:3559" coordorigin="3727,2648" coordsize="3776,3559" path="m6015,2847r1,2l6017,2851r1,l6021,2770r-5,-2l6015,2847xe" fillcolor="black" stroked="f">
              <v:path arrowok="t"/>
            </v:shape>
            <v:shape id="_x0000_s6727" style="position:absolute;left:3727;top:2648;width:3776;height:3559" coordorigin="3727,2648" coordsize="3776,3559" path="m6000,2843r4,2l6007,2845r4,l6015,2847r1,-79l6010,2767r-6,-1l6000,2843xe" fillcolor="black" stroked="f">
              <v:path arrowok="t"/>
            </v:shape>
            <v:shape id="_x0000_s6726" style="position:absolute;left:3727;top:2648;width:3776;height:3559" coordorigin="3727,2648" coordsize="3776,3559" path="m5998,2841r2,2l6004,2766r-6,-2l5997,2762r,77l5998,2841xe" fillcolor="black" stroked="f">
              <v:path arrowok="t"/>
            </v:shape>
            <v:shape id="_x0000_s6725" style="position:absolute;left:3727;top:2648;width:3776;height:3559" coordorigin="3727,2648" coordsize="3776,3559" path="m5997,2760r-4,-2l5994,2840r1,-1l5995,2838r2,1l5997,2762r,-2xe" fillcolor="black" stroked="f">
              <v:path arrowok="t"/>
            </v:shape>
            <v:shape id="_x0000_s6724" style="position:absolute;left:3727;top:2648;width:3776;height:3559" coordorigin="3727,2648" coordsize="3776,3559" path="m5990,2758r-12,l5980,2827r6,6l5990,2837r4,3l5993,2758r-3,xe" fillcolor="black" stroked="f">
              <v:path arrowok="t"/>
            </v:shape>
            <v:shape id="_x0000_s6723" style="position:absolute;left:3727;top:2648;width:3776;height:3559" coordorigin="3727,2648" coordsize="3776,3559" path="m5978,2758r-18,-3l5974,2832r2,-4l5978,2826r2,1l5978,2758xe" fillcolor="black" stroked="f">
              <v:path arrowok="t"/>
            </v:shape>
            <v:shape id="_x0000_s6722" style="position:absolute;left:3727;top:2648;width:3776;height:3559" coordorigin="3727,2648" coordsize="3776,3559" path="m5974,2832r-14,-77l5959,2751r,-1l5956,2749r-2,1l5974,2832xe" fillcolor="black" stroked="f">
              <v:path arrowok="t"/>
            </v:shape>
            <v:shape id="_x0000_s6721" style="position:absolute;left:3727;top:2648;width:3776;height:3559" coordorigin="3727,2648" coordsize="3776,3559" path="m6003,3996r-1,26l6006,4009r-1,-8l6003,3996xe" fillcolor="black" stroked="f">
              <v:path arrowok="t"/>
            </v:shape>
            <v:shape id="_x0000_s6720" style="position:absolute;left:3727;top:2648;width:3776;height:3559" coordorigin="3727,2648" coordsize="3776,3559" path="m6003,3496r1,-2l6009,3399r-9,125l6002,3523r1,-2l6004,3514r,-7l6003,3496xe" fillcolor="black" stroked="f">
              <v:path arrowok="t"/>
            </v:shape>
            <v:shape id="_x0000_s6719" style="position:absolute;left:3727;top:2648;width:3776;height:3559" coordorigin="3727,2648" coordsize="3776,3559" path="m6001,3579r,-24l6001,3537r-1,-4l6000,3529r,53l6001,3579xe" fillcolor="black" stroked="f">
              <v:path arrowok="t"/>
            </v:shape>
            <v:shape id="_x0000_s6718" style="position:absolute;left:3727;top:2648;width:3776;height:3559" coordorigin="3727,2648" coordsize="3776,3559" path="m5995,3594r1,l5997,3593r1,-3l5997,3587r-1,-3l5995,3594xe" fillcolor="black" stroked="f">
              <v:path arrowok="t"/>
            </v:shape>
            <v:shape id="_x0000_s6717" style="position:absolute;left:3727;top:2648;width:3776;height:3559" coordorigin="3727,2648" coordsize="3776,3559" path="m6067,3589r,-2l6071,3587r,-8l6067,3577r,12xe" fillcolor="black" stroked="f">
              <v:path arrowok="t"/>
            </v:shape>
            <v:shape id="_x0000_s6716" style="position:absolute;left:3727;top:2648;width:3776;height:3559" coordorigin="3727,2648" coordsize="3776,3559" path="m6059,3653r2,-13l6063,3595r3,l6067,3589r,-12l6066,3576r-1,-9l6069,3374r-10,279xe" fillcolor="black" stroked="f">
              <v:path arrowok="t"/>
            </v:shape>
            <v:shape id="_x0000_s6715" style="position:absolute;left:3727;top:2648;width:3776;height:3559" coordorigin="3727,2648" coordsize="3776,3559" path="m6074,2794r-5,65l6070,2863r1,-1l6073,2862r1,l6074,2794xe" fillcolor="black" stroked="f">
              <v:path arrowok="t"/>
            </v:shape>
            <v:shape id="_x0000_s6714" style="position:absolute;left:3727;top:2648;width:3776;height:3559" coordorigin="3727,2648" coordsize="3776,3559" path="m6074,2794r-17,-7l6057,2850r1,-1l6059,2850r1,1l6061,2852r13,-58xe" fillcolor="black" stroked="f">
              <v:path arrowok="t"/>
            </v:shape>
            <v:shape id="_x0000_s6713" style="position:absolute;left:3727;top:2648;width:3776;height:3559" coordorigin="3727,2648" coordsize="3776,3559" path="m6057,2850r,-63l6057,2854r,-4xe" fillcolor="black" stroked="f">
              <v:path arrowok="t"/>
            </v:shape>
            <v:shape id="_x0000_s6712" style="position:absolute;left:3727;top:2648;width:3776;height:3559" coordorigin="3727,2648" coordsize="3776,3559" path="m6069,3374r-1,184l6073,3552r3,-4l6076,3546r-2,-6l6071,3534r-2,-160xe" fillcolor="black" stroked="f">
              <v:path arrowok="t"/>
            </v:shape>
            <v:shape id="_x0000_s6711" style="position:absolute;left:3727;top:2648;width:3776;height:3559" coordorigin="3727,2648" coordsize="3776,3559" path="m6071,3534r1,-3l6072,3374r-3,l6071,3534xe" fillcolor="black" stroked="f">
              <v:path arrowok="t"/>
            </v:shape>
            <v:shape id="_x0000_s6710" style="position:absolute;left:3727;top:2648;width:3776;height:3559" coordorigin="3727,2648" coordsize="3776,3559" path="m6056,3653r1,2l6059,3656r,-1l6059,3653r10,-279l6058,3379r-2,274xe" fillcolor="black" stroked="f">
              <v:path arrowok="t"/>
            </v:shape>
            <v:shape id="_x0000_s6709" style="position:absolute;left:3727;top:2648;width:3776;height:3559" coordorigin="3727,2648" coordsize="3776,3559" path="m6058,3379r-4,272l6054,3650r2,3l6058,3379xe" fillcolor="black" stroked="f">
              <v:path arrowok="t"/>
            </v:shape>
            <v:shape id="_x0000_s6708" style="position:absolute;left:3727;top:2648;width:3776;height:3559" coordorigin="3727,2648" coordsize="3776,3559" path="m6048,3533r,4l6058,3379r-12,5l6046,3531r2,2xe" fillcolor="black" stroked="f">
              <v:path arrowok="t"/>
            </v:shape>
            <v:shape id="_x0000_s6707" style="position:absolute;left:3727;top:2648;width:3776;height:3559" coordorigin="3727,2648" coordsize="3776,3559" path="m6046,3384r-12,6l6036,3487r2,1l6039,3492r1,3l6046,3384xe" fillcolor="black" stroked="f">
              <v:path arrowok="t"/>
            </v:shape>
            <v:shape id="_x0000_s6706" style="position:absolute;left:3727;top:2648;width:3776;height:3559" coordorigin="3727,2648" coordsize="3776,3559" path="m6017,3486r1,1l6024,3488r5,l6036,3487r-2,-97l6024,3395r-1,l6017,3486xe" fillcolor="black" stroked="f">
              <v:path arrowok="t"/>
            </v:shape>
            <v:shape id="_x0000_s6705" style="position:absolute;left:3727;top:2648;width:3776;height:3559" coordorigin="3727,2648" coordsize="3776,3559" path="m6023,3395r-14,4l6011,3492r2,-7l6015,3485r2,1l6023,3395xe" fillcolor="black" stroked="f">
              <v:path arrowok="t"/>
            </v:shape>
            <v:shape id="_x0000_s6704" style="position:absolute;left:3727;top:2648;width:3776;height:3559" coordorigin="3727,2648" coordsize="3776,3559" path="m6013,3485r-2,7l6013,3490r,-5xe" fillcolor="black" stroked="f">
              <v:path arrowok="t"/>
            </v:shape>
            <v:shape id="_x0000_s6703" style="position:absolute;left:3727;top:2648;width:3776;height:3559" coordorigin="3727,2648" coordsize="3776,3559" path="m6009,3399r-5,95l6008,3493r3,-1l6009,3399xe" fillcolor="black" stroked="f">
              <v:path arrowok="t"/>
            </v:shape>
            <v:shape id="_x0000_s6702" style="position:absolute;left:3727;top:2648;width:3776;height:3559" coordorigin="3727,2648" coordsize="3776,3559" path="m5998,3582r2,l6000,3529r,-5l6009,3399r-11,4l5998,3582xe" fillcolor="black" stroked="f">
              <v:path arrowok="t"/>
            </v:shape>
            <v:shape id="_x0000_s6701" style="position:absolute;left:3727;top:2648;width:3776;height:3559" coordorigin="3727,2648" coordsize="3776,3559" path="m5998,3403r-5,4l5994,3600r1,-6l5996,3584r1,-2l5998,3582r,-179xe" fillcolor="black" stroked="f">
              <v:path arrowok="t"/>
            </v:shape>
            <v:shape id="_x0000_s6700" style="position:absolute;left:3727;top:2648;width:3776;height:3559" coordorigin="3727,2648" coordsize="3776,3559" path="m6068,3595r1,-2l6068,3591r-1,-2l6066,3595r2,xe" fillcolor="black" stroked="f">
              <v:path arrowok="t"/>
            </v:shape>
            <v:shape id="_x0000_s6699" style="position:absolute;left:3727;top:2648;width:3776;height:3559" coordorigin="3727,2648" coordsize="3776,3559" path="m5990,3622r1,-1l5993,3619r1,-6l5994,3606r,-6l5993,3407r-3,215xe" fillcolor="black" stroked="f">
              <v:path arrowok="t"/>
            </v:shape>
            <v:shape id="_x0000_s6698" style="position:absolute;left:3727;top:2648;width:3776;height:3559" coordorigin="3727,2648" coordsize="3776,3559" path="m5989,3409r-4,2l5985,3660r1,-3l5987,3647r1,-8l5988,3631r2,-9l5993,3407r-4,2xe" fillcolor="black" stroked="f">
              <v:path arrowok="t"/>
            </v:shape>
            <v:shape id="_x0000_s6697" style="position:absolute;left:3727;top:2648;width:3776;height:3559" coordorigin="3727,2648" coordsize="3776,3559" path="m5981,3688r1,-8l5983,3673r2,-9l5985,3660r,-249l5982,3411r-1,277xe" fillcolor="black" stroked="f">
              <v:path arrowok="t"/>
            </v:shape>
            <v:shape id="_x0000_s6696" style="position:absolute;left:3727;top:2648;width:3776;height:3559" coordorigin="3727,2648" coordsize="3776,3559" path="m5980,3411r-2,2l5979,3694r2,-6l5982,3411r-2,xe" fillcolor="black" stroked="f">
              <v:path arrowok="t"/>
            </v:shape>
            <v:shape id="_x0000_s6695" style="position:absolute;left:3727;top:2648;width:3776;height:3559" coordorigin="3727,2648" coordsize="3776,3559" path="m5979,3694r-1,-281l5978,3416r,l5977,3416r-1,280l5979,3694xe" fillcolor="black" stroked="f">
              <v:path arrowok="t"/>
            </v:shape>
            <v:shape id="_x0000_s6694" style="position:absolute;left:3727;top:2648;width:3776;height:3559" coordorigin="3727,2648" coordsize="3776,3559" path="m5971,3702r1,1l5972,3687r-3,7l5969,3701r2,1xe" fillcolor="black" stroked="f">
              <v:path arrowok="t"/>
            </v:shape>
            <v:shape id="_x0000_s6693" style="position:absolute;left:3727;top:2648;width:3776;height:3559" coordorigin="3727,2648" coordsize="3776,3559" path="m5983,3188r-2,1l5981,3372r2,-1l5983,3190r,-2xe" fillcolor="black" stroked="f">
              <v:path arrowok="t"/>
            </v:shape>
            <v:shape id="_x0000_s6692" style="position:absolute;left:3727;top:2648;width:3776;height:3559" coordorigin="3727,2648" coordsize="3776,3559" path="m5978,3191r-3,3l5975,3373r3,l5981,3372r,-183l5978,3191xe" fillcolor="black" stroked="f">
              <v:path arrowok="t"/>
            </v:shape>
            <v:shape id="_x0000_s6691" style="position:absolute;left:3727;top:2648;width:3776;height:3559" coordorigin="3727,2648" coordsize="3776,3559" path="m5975,3194r-5,1l5971,3377r,-4l5973,3372r2,1l5975,3194xe" fillcolor="black" stroked="f">
              <v:path arrowok="t"/>
            </v:shape>
            <v:shape id="_x0000_s6690" style="position:absolute;left:3727;top:2648;width:3776;height:3559" coordorigin="3727,2648" coordsize="3776,3559" path="m5968,3195r-3,l5967,3377r4,l5970,3195r-2,xe" fillcolor="black" stroked="f">
              <v:path arrowok="t"/>
            </v:shape>
            <v:shape id="_x0000_s6689" style="position:absolute;left:3727;top:2648;width:3776;height:3559" coordorigin="3727,2648" coordsize="3776,3559" path="m5967,3377r-2,-182l5963,3196r,3l5962,3377r5,xe" fillcolor="black" stroked="f">
              <v:path arrowok="t"/>
            </v:shape>
            <v:shape id="_x0000_s6688" style="position:absolute;left:3727;top:2648;width:3776;height:3559" coordorigin="3727,2648" coordsize="3776,3559" path="m5961,3377r1,l5963,3199r-2,1l5958,3383r11,l5964,3378r-3,-1xe" fillcolor="black" stroked="f">
              <v:path arrowok="t"/>
            </v:shape>
            <v:shape id="_x0000_s6687" style="position:absolute;left:3727;top:2648;width:3776;height:3559" coordorigin="3727,2648" coordsize="3776,3559" path="m5990,3367r-1,-2l5988,3364r,-176l5986,3369r,3l5986,3374r2,-3l5990,3369r,-2xe" fillcolor="black" stroked="f">
              <v:path arrowok="t"/>
            </v:shape>
            <v:shape id="_x0000_s6686" style="position:absolute;left:3727;top:2648;width:3776;height:3559" coordorigin="3727,2648" coordsize="3776,3559" path="m5987,4174r,-3l5987,4168r-1,-2l5986,4175r1,-1xe" fillcolor="black" stroked="f">
              <v:path arrowok="t"/>
            </v:shape>
            <v:shape id="_x0000_s6685" style="position:absolute;left:3727;top:2648;width:3776;height:3559" coordorigin="3727,2648" coordsize="3776,3559" path="m5983,4184r1,1l5985,4186r1,-2l5985,4181r-1,-3l5983,4184xe" fillcolor="black" stroked="f">
              <v:path arrowok="t"/>
            </v:shape>
            <v:shape id="_x0000_s6684" style="position:absolute;left:3727;top:2648;width:3776;height:3559" coordorigin="3727,2648" coordsize="3776,3559" path="m5971,3373r,4l5973,3375r-1,-1l5971,3373xe" fillcolor="black" stroked="f">
              <v:path arrowok="t"/>
            </v:shape>
            <v:shape id="_x0000_s6683" style="position:absolute;left:3727;top:2648;width:3776;height:3559" coordorigin="3727,2648" coordsize="3776,3559" path="m5970,3590r-1,l5969,3628r,14l5970,3657r1,15l5970,3590xe" fillcolor="black" stroked="f">
              <v:path arrowok="t"/>
            </v:shape>
            <v:shape id="_x0000_s6682" style="position:absolute;left:3727;top:2648;width:3776;height:3559" coordorigin="3727,2648" coordsize="3776,3559" path="m5969,3590r-2,l5967,3603r1,7l5969,3628r,-38xe" fillcolor="black" stroked="f">
              <v:path arrowok="t"/>
            </v:shape>
            <v:shape id="_x0000_s6681" style="position:absolute;left:3727;top:2648;width:3776;height:3559" coordorigin="3727,2648" coordsize="3776,3559" path="m5963,3569r1,13l5967,3586r,-26l5967,3565r-1,1l5963,3569xe" fillcolor="black" stroked="f">
              <v:path arrowok="t"/>
            </v:shape>
            <v:shape id="_x0000_s6680" style="position:absolute;left:3727;top:2648;width:3776;height:3559" coordorigin="3727,2648" coordsize="3776,3559" path="m6112,2801r-2,l6111,2805r1,-2l6113,2802r-1,-1xe" fillcolor="black" stroked="f">
              <v:path arrowok="t"/>
            </v:shape>
            <v:shape id="_x0000_s6679" style="position:absolute;left:3727;top:2648;width:3776;height:3559" coordorigin="3727,2648" coordsize="3776,3559" path="m6108,2801r-2,1l6107,2803r1,1l6110,2801r-2,xe" fillcolor="black" stroked="f">
              <v:path arrowok="t"/>
            </v:shape>
            <v:shape id="_x0000_s6678" style="position:absolute;left:3727;top:2648;width:3776;height:3559" coordorigin="3727,2648" coordsize="3776,3559" path="m6120,3724r6,-3l6121,3672r-1,2l6119,3676r1,2l6121,3679r-1,45xe" fillcolor="black" stroked="f">
              <v:path arrowok="t"/>
            </v:shape>
            <v:shape id="_x0000_s6677" style="position:absolute;left:3727;top:2648;width:3776;height:3559" coordorigin="3727,2648" coordsize="3776,3559" path="m6114,2881r,l6116,2880r1,-1l6120,2880r1,-74l6121,2804r-2,l6116,2876r-1,3l6114,2881xe" fillcolor="black" stroked="f">
              <v:path arrowok="t"/>
            </v:shape>
            <v:shape id="_x0000_s6676" style="position:absolute;left:3727;top:2648;width:3776;height:3559" coordorigin="3727,2648" coordsize="3776,3559" path="m6116,2804r-3,73l6116,2876r,l6119,2804r-3,xe" fillcolor="black" stroked="f">
              <v:path arrowok="t"/>
            </v:shape>
            <v:shape id="_x0000_s6675" style="position:absolute;left:3727;top:2648;width:3776;height:3559" coordorigin="3727,2648" coordsize="3776,3559" path="m6126,3720r,-1l6125,3663r-2,l6122,3664r,1l6123,3667r3,54l6126,3720xe" fillcolor="black" stroked="f">
              <v:path arrowok="t"/>
            </v:shape>
            <v:shape id="_x0000_s6674" style="position:absolute;left:3727;top:2648;width:3776;height:3559" coordorigin="3727,2648" coordsize="3776,3559" path="m6128,3577r-2,l6125,3580r,2l6123,3584r-2,3l6121,3588r1,1l6124,3590r1,7l6126,3627r2,-50xe" fillcolor="black" stroked="f">
              <v:path arrowok="t"/>
            </v:shape>
            <v:shape id="_x0000_s6673" style="position:absolute;left:3727;top:2648;width:3776;height:3559" coordorigin="3727,2648" coordsize="3776,3559" path="m6124,3579r1,1l6126,3577r-2,l6124,3578r,1xe" fillcolor="black" stroked="f">
              <v:path arrowok="t"/>
            </v:shape>
            <v:shape id="_x0000_s6672" style="position:absolute;left:3727;top:2648;width:3776;height:3559" coordorigin="3727,2648" coordsize="3776,3559" path="m6124,3553r1,5l6125,3565r2,9l6133,3343r-7,1l6126,3540r,l6125,3541r-1,12xe" fillcolor="black" stroked="f">
              <v:path arrowok="t"/>
            </v:shape>
            <v:shape id="_x0000_s6671" style="position:absolute;left:3727;top:2648;width:3776;height:3559" coordorigin="3727,2648" coordsize="3776,3559" path="m6123,3542r-1,4l6124,3553r1,-12l6123,3542xe" fillcolor="black" stroked="f">
              <v:path arrowok="t"/>
            </v:shape>
            <v:shape id="_x0000_s6670" style="position:absolute;left:3727;top:2648;width:3776;height:3559" coordorigin="3727,2648" coordsize="3776,3559" path="m6126,3627r2,1l6128,3630r-1,1l6124,3633r-1,16l6126,3656r2,6l6128,3577r-2,50xe" fillcolor="black" stroked="f">
              <v:path arrowok="t"/>
            </v:shape>
            <v:shape id="_x0000_s6669" style="position:absolute;left:3727;top:2648;width:3776;height:3559" coordorigin="3727,2648" coordsize="3776,3559" path="m6125,3625r1,2l6125,3597r-1,10l6124,3616r1,9xe" fillcolor="black" stroked="f">
              <v:path arrowok="t"/>
            </v:shape>
            <v:shape id="_x0000_s6668" style="position:absolute;left:3727;top:2648;width:3776;height:3559" coordorigin="3727,2648" coordsize="3776,3559" path="m6131,3843r-10,-1l6121,3973r2,2l6125,3980r1,5l6126,3989r1,5l6129,3994r1,1l6130,3997r1,24l6139,3843r-8,xe" fillcolor="black" stroked="f">
              <v:path arrowok="t"/>
            </v:shape>
            <v:shape id="_x0000_s6667" style="position:absolute;left:3727;top:2648;width:3776;height:3559" coordorigin="3727,2648" coordsize="3776,3559" path="m6121,3973r,-131l6111,3841r-7,1l6104,3843r5,126l6116,3968r5,5xe" fillcolor="black" stroked="f">
              <v:path arrowok="t"/>
            </v:shape>
            <v:shape id="_x0000_s6666" style="position:absolute;left:3727;top:2648;width:3776;height:3559" coordorigin="3727,2648" coordsize="3776,3559" path="m6087,4062r2,-11l6089,3981r9,-6l6109,3969r-5,-126l6104,3844r-5,1l6094,3845r-5,l6087,4062xe" fillcolor="black" stroked="f">
              <v:path arrowok="t"/>
            </v:shape>
            <v:shape id="_x0000_s6665" style="position:absolute;left:3727;top:2648;width:3776;height:3559" coordorigin="3727,2648" coordsize="3776,3559" path="m6084,3846r-2,1l6084,4068r,-1l6087,4062r2,-217l6084,3846xe" fillcolor="black" stroked="f">
              <v:path arrowok="t"/>
            </v:shape>
            <v:shape id="_x0000_s6664" style="position:absolute;left:3727;top:2648;width:3776;height:3559" coordorigin="3727,2648" coordsize="3776,3559" path="m6131,2808r-5,l6126,2880r1,-1l6130,2879r1,1l6133,2886r2,-77l6131,2808xe" fillcolor="black" stroked="f">
              <v:path arrowok="t"/>
            </v:shape>
            <v:shape id="_x0000_s6663" style="position:absolute;left:3727;top:2648;width:3776;height:3559" coordorigin="3727,2648" coordsize="3776,3559" path="m6126,2881r,-1l6126,2808r-2,-1l6123,2807r2,76l6126,2883r,-2xe" fillcolor="black" stroked="f">
              <v:path arrowok="t"/>
            </v:shape>
            <v:shape id="_x0000_s6662" style="position:absolute;left:3727;top:2648;width:3776;height:3559" coordorigin="3727,2648" coordsize="3776,3559" path="m6122,2881r3,2l6123,2807r-2,-1l6120,2880r2,1xe" fillcolor="black" stroked="f">
              <v:path arrowok="t"/>
            </v:shape>
            <v:shape id="_x0000_s6661" style="position:absolute;left:3727;top:2648;width:3776;height:3559" coordorigin="3727,2648" coordsize="3776,3559" path="m6140,4133r5,143l6140,3842r-1,1l6138,4076r,2l6134,4078r,l6135,4080r2,1l6138,4086r1,18l6139,4107r1,13l6140,4133xe" fillcolor="black" stroked="f">
              <v:path arrowok="t"/>
            </v:shape>
            <v:shape id="_x0000_s6660" style="position:absolute;left:3727;top:2648;width:3776;height:3559" coordorigin="3727,2648" coordsize="3776,3559" path="m6139,3843r-8,178l6131,4023r1,6l6133,4037r1,28l6134,4070r3,4l6138,4076r1,-233xe" fillcolor="black" stroked="f">
              <v:path arrowok="t"/>
            </v:shape>
            <v:shape id="_x0000_s6659" style="position:absolute;left:3727;top:2648;width:3776;height:3559" coordorigin="3727,2648" coordsize="3776,3559" path="m6127,4007r,8l6130,4019r1,2l6130,3997r-1,3l6127,4007xe" fillcolor="black" stroked="f">
              <v:path arrowok="t"/>
            </v:shape>
            <v:shape id="_x0000_s6658" style="position:absolute;left:3727;top:2648;width:3776;height:3559" coordorigin="3727,2648" coordsize="3776,3559" path="m6154,4273r1,l6164,4212r-13,l6150,4212r1,60l6154,4272r,1xe" fillcolor="black" stroked="f">
              <v:path arrowok="t"/>
            </v:shape>
            <v:shape id="_x0000_s6657" style="position:absolute;left:3727;top:2648;width:3776;height:3559" coordorigin="3727,2648" coordsize="3776,3559" path="m6143,3601r-1,-1l6142,3598r1,-260l6139,3340r-2,317l6139,3653r-1,-14l6140,3615r1,-6l6143,3605r,-4xe" fillcolor="black" stroked="f">
              <v:path arrowok="t"/>
            </v:shape>
            <v:shape id="_x0000_s6656" style="position:absolute;left:3727;top:2648;width:3776;height:3559" coordorigin="3727,2648" coordsize="3776,3559" path="m6140,3651r-2,-12l6139,3653r2,-2l6141,3650r-1,1xe" fillcolor="black" stroked="f">
              <v:path arrowok="t"/>
            </v:shape>
            <v:shape id="_x0000_s6655" style="position:absolute;left:3727;top:2648;width:3776;height:3559" coordorigin="3727,2648" coordsize="3776,3559" path="m6147,3115r-6,3l6136,3119r-3,185l6135,3306r1,l6137,3304r1,-2l6138,3301r-3,l6134,3300r,-5l6156,3289r-9,-174xe" fillcolor="black" stroked="f">
              <v:path arrowok="t"/>
            </v:shape>
            <v:shape id="_x0000_s6654" style="position:absolute;left:3727;top:2648;width:3776;height:3559" coordorigin="3727,2648" coordsize="3776,3559" path="m6129,4026r1,2l6131,4028r1,1l6131,4023r-1,2l6129,4026xe" fillcolor="black" stroked="f">
              <v:path arrowok="t"/>
            </v:shape>
            <v:shape id="_x0000_s6653" style="position:absolute;left:3727;top:2648;width:3776;height:3559" coordorigin="3727,2648" coordsize="3776,3559" path="m6129,3718r3,l6133,3343r-5,233l6128,3577r,85l6128,3663r-2,56l6129,3718xe" fillcolor="black" stroked="f">
              <v:path arrowok="t"/>
            </v:shape>
            <v:shape id="_x0000_s6652" style="position:absolute;left:3727;top:2648;width:3776;height:3559" coordorigin="3727,2648" coordsize="3776,3559" path="m6123,3670r-2,2l6126,3721r-3,-54l6123,3670xe" fillcolor="black" stroked="f">
              <v:path arrowok="t"/>
            </v:shape>
            <v:shape id="_x0000_s6651" style="position:absolute;left:3727;top:2648;width:3776;height:3559" coordorigin="3727,2648" coordsize="3776,3559" path="m6120,3724r1,-45l6120,3680r-4,l6113,3682r,44l6120,3724xe" fillcolor="black" stroked="f">
              <v:path arrowok="t"/>
            </v:shape>
            <v:shape id="_x0000_s6650" style="position:absolute;left:3727;top:2648;width:3776;height:3559" coordorigin="3727,2648" coordsize="3776,3559" path="m6113,3726r,-44l6112,3683r-2,2l6107,3687r,41l6113,3726xe" fillcolor="black" stroked="f">
              <v:path arrowok="t"/>
            </v:shape>
            <v:shape id="_x0000_s6649" style="position:absolute;left:3727;top:2648;width:3776;height:3559" coordorigin="3727,2648" coordsize="3776,3559" path="m6106,3687r-9,1l6099,3732r1,-1l6100,3730r7,-2l6107,3687r-1,xe" fillcolor="black" stroked="f">
              <v:path arrowok="t"/>
            </v:shape>
            <v:shape id="_x0000_s6648" style="position:absolute;left:3727;top:2648;width:3776;height:3559" coordorigin="3727,2648" coordsize="3776,3559" path="m6097,3688r-22,9l6077,3743r7,-3l6092,3736r7,-4l6097,3688xe" fillcolor="black" stroked="f">
              <v:path arrowok="t"/>
            </v:shape>
            <v:shape id="_x0000_s6647" style="position:absolute;left:3727;top:2648;width:3776;height:3559" coordorigin="3727,2648" coordsize="3776,3559" path="m6067,3750r2,-2l6077,3743r-2,-46l6073,3699r-1,1l6067,3750xe" fillcolor="black" stroked="f">
              <v:path arrowok="t"/>
            </v:shape>
            <v:shape id="_x0000_s6646" style="position:absolute;left:3727;top:2648;width:3776;height:3559" coordorigin="3727,2648" coordsize="3776,3559" path="m6052,3754r7,l6063,3753r4,-3l6072,3700r-6,2l6060,3702r-8,52xe" fillcolor="black" stroked="f">
              <v:path arrowok="t"/>
            </v:shape>
            <v:shape id="_x0000_s6645" style="position:absolute;left:3727;top:2648;width:3776;height:3559" coordorigin="3727,2648" coordsize="3776,3559" path="m6051,3703r-2,-1l6050,3753r2,1l6060,3702r-9,1xe" fillcolor="black" stroked="f">
              <v:path arrowok="t"/>
            </v:shape>
            <v:shape id="_x0000_s6644" style="position:absolute;left:3727;top:2648;width:3776;height:3559" coordorigin="3727,2648" coordsize="3776,3559" path="m6125,3573r2,1l6125,3565r,2l6125,3569r,4xe" fillcolor="black" stroked="f">
              <v:path arrowok="t"/>
            </v:shape>
            <v:shape id="_x0000_s6643" style="position:absolute;left:3727;top:2648;width:3776;height:3559" coordorigin="3727,2648" coordsize="3776,3559" path="m6118,3306r1,l6121,3306r2,2l6126,3307r2,-2l6127,3303r-2,-3l6132,3120r-13,5l6118,3306xe" fillcolor="black" stroked="f">
              <v:path arrowok="t"/>
            </v:shape>
            <v:shape id="_x0000_s6642" style="position:absolute;left:3727;top:2648;width:3776;height:3559" coordorigin="3727,2648" coordsize="3776,3559" path="m6121,3506r1,1l6123,3515r,9l6122,3533r1,7l6126,3344r-5,162xe" fillcolor="black" stroked="f">
              <v:path arrowok="t"/>
            </v:shape>
            <v:shape id="_x0000_s6641" style="position:absolute;left:3727;top:2648;width:3776;height:3559" coordorigin="3727,2648" coordsize="3776,3559" path="m6119,3311r1,-1l6123,3308r-2,-2l6121,3307r-1,2l6119,3311xe" fillcolor="black" stroked="f">
              <v:path arrowok="t"/>
            </v:shape>
            <v:shape id="_x0000_s6640" style="position:absolute;left:3727;top:2648;width:3776;height:3559" coordorigin="3727,2648" coordsize="3776,3559" path="m6113,3454r4,7l6120,3475r-1,16l6119,3497r1,7l6126,3344r-13,110xe" fillcolor="black" stroked="f">
              <v:path arrowok="t"/>
            </v:shape>
            <v:shape id="_x0000_s6639" style="position:absolute;left:3727;top:2648;width:3776;height:3559" coordorigin="3727,2648" coordsize="3776,3559" path="m6179,4065r1,-2l6182,4060r2,-22l6185,4032r1,-1l6190,4029r,-11l6186,4016r-1,-1l6184,4010r,-175l6181,3836r-2,229xe" fillcolor="black" stroked="f">
              <v:path arrowok="t"/>
            </v:shape>
            <v:shape id="_x0000_s6638" style="position:absolute;left:3727;top:2648;width:3776;height:3559" coordorigin="3727,2648" coordsize="3776,3559" path="m6185,4057r1,-4l6185,4044r-1,-6l6182,4060r3,-3xe" fillcolor="black" stroked="f">
              <v:path arrowok="t"/>
            </v:shape>
            <v:shape id="_x0000_s6637" style="position:absolute;left:3727;top:2648;width:3776;height:3559" coordorigin="3727,2648" coordsize="3776,3559" path="m6181,4096r,-5l6181,4085r1,-8l6183,4073r1,-6l6183,4065r-2,l6180,4100r1,-4xe" fillcolor="black" stroked="f">
              <v:path arrowok="t"/>
            </v:shape>
            <v:shape id="_x0000_s6636" style="position:absolute;left:3727;top:2648;width:3776;height:3559" coordorigin="3727,2648" coordsize="3776,3559" path="m6179,4065r2,-229l6178,4100r2,l6181,4065r-2,xe" fillcolor="black" stroked="f">
              <v:path arrowok="t"/>
            </v:shape>
            <v:shape id="_x0000_s6635" style="position:absolute;left:3727;top:2648;width:3776;height:3559" coordorigin="3727,2648" coordsize="3776,3559" path="m6183,3427r8,8l6183,3321r-5,6l6177,3328r-3,l6172,3430r11,-3xe" fillcolor="black" stroked="f">
              <v:path arrowok="t"/>
            </v:shape>
            <v:shape id="_x0000_s6634" style="position:absolute;left:3727;top:2648;width:3776;height:3559" coordorigin="3727,2648" coordsize="3776,3559" path="m6172,3430r2,-102l6163,3329r-2,128l6163,3457r-1,-16l6166,3432r6,-2xe" fillcolor="black" stroked="f">
              <v:path arrowok="t"/>
            </v:shape>
            <v:shape id="_x0000_s6633" style="position:absolute;left:3727;top:2648;width:3776;height:3559" coordorigin="3727,2648" coordsize="3776,3559" path="m6160,3457r1,l6163,3329r-4,1l6159,3333r,136l6160,3457xe" fillcolor="black" stroked="f">
              <v:path arrowok="t"/>
            </v:shape>
            <v:shape id="_x0000_s6632" style="position:absolute;left:3727;top:2648;width:3776;height:3559" coordorigin="3727,2648" coordsize="3776,3559" path="m6159,3469r,-136l6158,3497r1,-3l6159,3469xe" fillcolor="black" stroked="f">
              <v:path arrowok="t"/>
            </v:shape>
            <v:shape id="_x0000_s6631" style="position:absolute;left:3727;top:2648;width:3776;height:3559" coordorigin="3727,2648" coordsize="3776,3559" path="m6157,3334r-2,l6156,3497r2,l6159,3333r-2,1xe" fillcolor="black" stroked="f">
              <v:path arrowok="t"/>
            </v:shape>
            <v:shape id="_x0000_s6630" style="position:absolute;left:3727;top:2648;width:3776;height:3559" coordorigin="3727,2648" coordsize="3776,3559" path="m6155,3334r-2,l6153,3534r1,-16l6155,3503r1,-6l6155,3334xe" fillcolor="black" stroked="f">
              <v:path arrowok="t"/>
            </v:shape>
            <v:shape id="_x0000_s6629" style="position:absolute;left:3727;top:2648;width:3776;height:3559" coordorigin="3727,2648" coordsize="3776,3559" path="m6146,3582r1,-11l6149,3561r4,-27l6153,3334r-5,2l6146,3582xe" fillcolor="black" stroked="f">
              <v:path arrowok="t"/>
            </v:shape>
            <v:shape id="_x0000_s6628" style="position:absolute;left:3727;top:2648;width:3776;height:3559" coordorigin="3727,2648" coordsize="3776,3559" path="m6148,3336r-5,2l6144,3593r1,-4l6145,3585r1,-3l6148,3336xe" fillcolor="black" stroked="f">
              <v:path arrowok="t"/>
            </v:shape>
            <v:shape id="_x0000_s6627" style="position:absolute;left:3727;top:2648;width:3776;height:3559" coordorigin="3727,2648" coordsize="3776,3559" path="m6143,3338r-1,260l6142,3596r1,-2l6144,3593r-1,-255xe" fillcolor="black" stroked="f">
              <v:path arrowok="t"/>
            </v:shape>
            <v:shape id="_x0000_s6626" style="position:absolute;left:3727;top:2648;width:3776;height:3559" coordorigin="3727,2648" coordsize="3776,3559" path="m6135,3718r9,-3l6137,3657r2,-317l6134,3342r-1,1l6132,3718r3,xe" fillcolor="black" stroked="f">
              <v:path arrowok="t"/>
            </v:shape>
            <v:shape id="_x0000_s6625" style="position:absolute;left:3727;top:2648;width:3776;height:3559" coordorigin="3727,2648" coordsize="3776,3559" path="m6126,3344r-3,196l6125,3540r1,l6126,3344xe" fillcolor="black" stroked="f">
              <v:path arrowok="t"/>
            </v:shape>
            <v:shape id="_x0000_s6624" style="position:absolute;left:3727;top:2648;width:3776;height:3559" coordorigin="3727,2648" coordsize="3776,3559" path="m6126,3344r-19,9l6107,3448r5,4l6113,3454r13,-110xe" fillcolor="black" stroked="f">
              <v:path arrowok="t"/>
            </v:shape>
            <v:shape id="_x0000_s6623" style="position:absolute;left:3727;top:2648;width:3776;height:3559" coordorigin="3727,2648" coordsize="3776,3559" path="m6104,3357r-2,2l6103,3446r4,2l6107,3353r-3,4xe" fillcolor="black" stroked="f">
              <v:path arrowok="t"/>
            </v:shape>
            <v:shape id="_x0000_s6622" style="position:absolute;left:3727;top:2648;width:3776;height:3559" coordorigin="3727,2648" coordsize="3776,3559" path="m6096,3442r1,l6103,3446r-1,-87l6099,3360r-2,-1l6096,3442xe" fillcolor="black" stroked="f">
              <v:path arrowok="t"/>
            </v:shape>
            <v:shape id="_x0000_s6621" style="position:absolute;left:3727;top:2648;width:3776;height:3559" coordorigin="3727,2648" coordsize="3776,3559" path="m6095,3359r-1,l6094,3449r1,-2l6096,3442r1,-83l6095,3359xe" fillcolor="black" stroked="f">
              <v:path arrowok="t"/>
            </v:shape>
            <v:shape id="_x0000_s6620" style="position:absolute;left:3727;top:2648;width:3776;height:3559" coordorigin="3727,2648" coordsize="3776,3559" path="m6089,3452r3,l6094,3449r,-90l6094,3362r-5,90xe" fillcolor="black" stroked="f">
              <v:path arrowok="t"/>
            </v:shape>
            <v:shape id="_x0000_s6619" style="position:absolute;left:3727;top:2648;width:3776;height:3559" coordorigin="3727,2648" coordsize="3776,3559" path="m6089,3364r-5,2l6084,3462r2,-9l6087,3452r2,l6094,3362r-5,2xe" fillcolor="black" stroked="f">
              <v:path arrowok="t"/>
            </v:shape>
            <v:shape id="_x0000_s6618" style="position:absolute;left:3727;top:2648;width:3776;height:3559" coordorigin="3727,2648" coordsize="3776,3559" path="m6086,3459r1,-3l6087,3455r-1,-2l6084,3462r2,-3xe" fillcolor="black" stroked="f">
              <v:path arrowok="t"/>
            </v:shape>
            <v:shape id="_x0000_s6617" style="position:absolute;left:3727;top:2648;width:3776;height:3559" coordorigin="3727,2648" coordsize="3776,3559" path="m6084,3366r-6,2l6079,3479r1,-2l6081,3467r1,-3l6084,3462r,-96xe" fillcolor="black" stroked="f">
              <v:path arrowok="t"/>
            </v:shape>
            <v:shape id="_x0000_s6616" style="position:absolute;left:3727;top:2648;width:3776;height:3559" coordorigin="3727,2648" coordsize="3776,3559" path="m6083,3474r-1,-3l6081,3467r-1,10l6083,3477r,-3xe" fillcolor="black" stroked="f">
              <v:path arrowok="t"/>
            </v:shape>
            <v:shape id="_x0000_s6615" style="position:absolute;left:3727;top:2648;width:3776;height:3559" coordorigin="3727,2648" coordsize="3776,3559" path="m6081,3483r-1,-2l6079,3479r-1,-111l6076,3523r3,-5l6080,3513r,-2l6077,3504r,-14l6079,3488r2,-2l6081,3483xe" fillcolor="black" stroked="f">
              <v:path arrowok="t"/>
            </v:shape>
            <v:shape id="_x0000_s6614" style="position:absolute;left:3727;top:2648;width:3776;height:3559" coordorigin="3727,2648" coordsize="3776,3559" path="m6076,3523r2,-155l6074,3371r,2l6072,3374r,157l6076,3523xe" fillcolor="black" stroked="f">
              <v:path arrowok="t"/>
            </v:shape>
            <v:shape id="_x0000_s6613" style="position:absolute;left:3727;top:2648;width:3776;height:3559" coordorigin="3727,2648" coordsize="3776,3559" path="m6484,4158r-7,5l6482,4223r1,1l6483,4226r4,-2l6484,4155r-1,2l6484,4158xe" fillcolor="black" stroked="f">
              <v:path arrowok="t"/>
            </v:shape>
            <v:shape id="_x0000_s6612" style="position:absolute;left:3727;top:2648;width:3776;height:3559" coordorigin="3727,2648" coordsize="3776,3559" path="m6487,3787r-10,1l6479,3924r,11l6480,3939r1,7l6482,3949r1,l6485,3952r,2l6486,3957r2,22l6493,3786r-6,1xe" fillcolor="black" stroked="f">
              <v:path arrowok="t"/>
            </v:shape>
            <v:shape id="_x0000_s6611" style="position:absolute;left:3727;top:2648;width:3776;height:3559" coordorigin="3727,2648" coordsize="3776,3559" path="m6467,3788r-6,2l6467,3922r12,2l6477,3788r-10,xe" fillcolor="black" stroked="f">
              <v:path arrowok="t"/>
            </v:shape>
            <v:shape id="_x0000_s6610" style="position:absolute;left:3727;top:2648;width:3776;height:3559" coordorigin="3727,2648" coordsize="3776,3559" path="m6461,3790r-2,2l6458,3794r-2,l6452,3792r5,134l6467,3922r-6,-132xe" fillcolor="black" stroked="f">
              <v:path arrowok="t"/>
            </v:shape>
            <v:shape id="_x0000_s6609" style="position:absolute;left:3727;top:2648;width:3776;height:3559" coordorigin="3727,2648" coordsize="3776,3559" path="m6450,3794r-10,1l6443,3932r14,-6l6452,3792r-3,-2l6448,3791r2,3xe" fillcolor="black" stroked="f">
              <v:path arrowok="t"/>
            </v:shape>
            <v:shape id="_x0000_s6608" style="position:absolute;left:3727;top:2648;width:3776;height:3559" coordorigin="3727,2648" coordsize="3776,3559" path="m6440,3795r-19,-1l6423,4118r,-3l6425,4115r1,-6l6428,4081r,-1l6431,4080r1,-7l6433,4070r1,-1l6435,4063r,-2l6436,4059r1,-1l6438,4048r,-9l6439,4029r,-8l6440,4015r,-79l6443,3932r-3,-137xe" fillcolor="black" stroked="f">
              <v:path arrowok="t"/>
            </v:shape>
            <v:shape id="_x0000_s6607" style="position:absolute;left:3727;top:2648;width:3776;height:3559" coordorigin="3727,2648" coordsize="3776,3559" path="m6440,4018r,-2l6440,4015r-1,6l6440,4020r,-1l6440,4018xe" fillcolor="black" stroked="f">
              <v:path arrowok="t"/>
            </v:shape>
            <v:shape id="_x0000_s6606" style="position:absolute;left:3727;top:2648;width:3776;height:3559" coordorigin="3727,2648" coordsize="3776,3559" path="m6432,4073r-1,7l6432,4078r,-5xe" fillcolor="black" stroked="f">
              <v:path arrowok="t"/>
            </v:shape>
            <v:shape id="_x0000_s6605" style="position:absolute;left:3727;top:2648;width:3776;height:3559" coordorigin="3727,2648" coordsize="3776,3559" path="m6421,3794r-6,l6416,4136r3,-3l6423,4129r,-11l6421,3794xe" fillcolor="black" stroked="f">
              <v:path arrowok="t"/>
            </v:shape>
            <v:shape id="_x0000_s6604" style="position:absolute;left:3727;top:2648;width:3776;height:3559" coordorigin="3727,2648" coordsize="3776,3559" path="m6415,3794r-7,1l6411,4140r2,2l6413,4140r3,-4l6415,3794xe" fillcolor="black" stroked="f">
              <v:path arrowok="t"/>
            </v:shape>
            <v:shape id="_x0000_s6603" style="position:absolute;left:3727;top:2648;width:3776;height:3559" coordorigin="3727,2648" coordsize="3776,3559" path="m6408,4139r3,1l6408,3795r-2,294l6405,4091r-2,7l6403,4119r3,6l6408,4128r,4l6408,4139xe" fillcolor="black" stroked="f">
              <v:path arrowok="t"/>
            </v:shape>
            <v:shape id="_x0000_s6602" style="position:absolute;left:3727;top:2648;width:3776;height:3559" coordorigin="3727,2648" coordsize="3776,3559" path="m6408,4134r-1,2l6408,4139r,-7l6408,4134xe" fillcolor="black" stroked="f">
              <v:path arrowok="t"/>
            </v:shape>
            <v:shape id="_x0000_s6601" style="position:absolute;left:3727;top:2648;width:3776;height:3559" coordorigin="3727,2648" coordsize="3776,3559" path="m6512,4159r-19,-2l6492,4156r,-1l6490,4154r2,68l6503,4216r9,-57xe" fillcolor="black" stroked="f">
              <v:path arrowok="t"/>
            </v:shape>
            <v:shape id="_x0000_s6600" style="position:absolute;left:3727;top:2648;width:3776;height:3559" coordorigin="3727,2648" coordsize="3776,3559" path="m6487,4224r5,-2l6490,4154r-3,1l6484,4155r3,69xe" fillcolor="black" stroked="f">
              <v:path arrowok="t"/>
            </v:shape>
            <v:shape id="_x0000_s6599" style="position:absolute;left:3727;top:2648;width:3776;height:3559" coordorigin="3727,2648" coordsize="3776,3559" path="m6438,4224r2,-1l6463,4223r10,-1l6482,4223r-5,-60l6457,4169r-19,55xe" fillcolor="black" stroked="f">
              <v:path arrowok="t"/>
            </v:shape>
            <v:shape id="_x0000_s6598" style="position:absolute;left:3727;top:2648;width:3776;height:3559" coordorigin="3727,2648" coordsize="3776,3559" path="m6432,4173r-21,2l6411,4231r1,l6415,4231r3,-1l6420,4229r3,-1l6424,4229r,1l6427,4229r3,-1l6438,4224r19,-55l6432,4173xe" fillcolor="black" stroked="f">
              <v:path arrowok="t"/>
            </v:shape>
            <v:shape id="_x0000_s6597" style="position:absolute;left:3727;top:2648;width:3776;height:3559" coordorigin="3727,2648" coordsize="3776,3559" path="m6411,4231r,-56l6403,4173r-4,-2l6397,4172r6,60l6410,4231r1,xe" fillcolor="black" stroked="f">
              <v:path arrowok="t"/>
            </v:shape>
            <v:shape id="_x0000_s6596" style="position:absolute;left:3727;top:2648;width:3776;height:3559" coordorigin="3727,2648" coordsize="3776,3559" path="m6395,4234r8,-2l6397,4172r-3,4l6391,4178r-3,3l6387,4236r8,-2xe" fillcolor="black" stroked="f">
              <v:path arrowok="t"/>
            </v:shape>
            <v:shape id="_x0000_s6595" style="position:absolute;left:3727;top:2648;width:3776;height:3559" coordorigin="3727,2648" coordsize="3776,3559" path="m6387,4236r1,-55l6386,4181r-1,l6379,4182r,56l6387,4236xe" fillcolor="black" stroked="f">
              <v:path arrowok="t"/>
            </v:shape>
            <v:shape id="_x0000_s6594" style="position:absolute;left:3727;top:2648;width:3776;height:3559" coordorigin="3727,2648" coordsize="3776,3559" path="m6359,4239r9,-2l6377,4238r2,l6379,4182r-5,l6359,4239xe" fillcolor="black" stroked="f">
              <v:path arrowok="t"/>
            </v:shape>
            <v:shape id="_x0000_s6593" style="position:absolute;left:3727;top:2648;width:3776;height:3559" coordorigin="3727,2648" coordsize="3776,3559" path="m6329,4084r,12l6334,4244r,-3l6340,4241r8,l6347,4185r-6,l6337,4184r-3,-1l6332,4182r-3,-98xe" fillcolor="black" stroked="f">
              <v:path arrowok="t"/>
            </v:shape>
            <v:shape id="_x0000_s6592" style="position:absolute;left:3727;top:2648;width:3776;height:3559" coordorigin="3727,2648" coordsize="3776,3559" path="m6329,4096r-1,7l6327,4109r-1,9l6326,4122r1,124l6334,4244r-5,-148xe" fillcolor="black" stroked="f">
              <v:path arrowok="t"/>
            </v:shape>
            <v:shape id="_x0000_s6591" style="position:absolute;left:3727;top:2648;width:3776;height:3559" coordorigin="3727,2648" coordsize="3776,3559" path="m6327,4246r-1,-124l6325,4126r-1,5l6324,4132r-2,2l6319,4158r,89l6327,4246xe" fillcolor="black" stroked="f">
              <v:path arrowok="t"/>
            </v:shape>
            <v:shape id="_x0000_s6590" style="position:absolute;left:3727;top:2648;width:3776;height:3559" coordorigin="3727,2648" coordsize="3776,3559" path="m6301,4252r1,-2l6310,4248r9,-1l6319,4158r-1,10l6317,4178r-10,13l6301,4252xe" fillcolor="black" stroked="f">
              <v:path arrowok="t"/>
            </v:shape>
            <v:shape id="_x0000_s6589" style="position:absolute;left:3727;top:2648;width:3776;height:3559" coordorigin="3727,2648" coordsize="3776,3559" path="m6296,4249r1,3l6298,4254r1,l6301,4252r6,-61l6298,4193r-2,56xe" fillcolor="black" stroked="f">
              <v:path arrowok="t"/>
            </v:shape>
            <v:shape id="_x0000_s6588" style="position:absolute;left:3727;top:2648;width:3776;height:3559" coordorigin="3727,2648" coordsize="3776,3559" path="m6291,4253r2,-2l6295,4249r1,l6298,4193r-3,l6291,4253xe" fillcolor="black" stroked="f">
              <v:path arrowok="t"/>
            </v:shape>
            <v:shape id="_x0000_s6587" style="position:absolute;left:3727;top:2648;width:3776;height:3559" coordorigin="3727,2648" coordsize="3776,3559" path="m6273,4195r2,1l6277,4198r6,57l6291,4253r4,-60l6288,4194r-6,l6276,4194r-3,1xe" fillcolor="black" stroked="f">
              <v:path arrowok="t"/>
            </v:shape>
            <v:shape id="_x0000_s6586" style="position:absolute;left:3727;top:2648;width:3776;height:3559" coordorigin="3727,2648" coordsize="3776,3559" path="m6276,4255r7,l6277,4198r-2,l6271,4197r-2,59l6276,4255xe" fillcolor="black" stroked="f">
              <v:path arrowok="t"/>
            </v:shape>
            <v:shape id="_x0000_s6585" style="position:absolute;left:3727;top:2648;width:3776;height:3559" coordorigin="3727,2648" coordsize="3776,3559" path="m6269,4256r2,-59l6267,4196r-3,1l6263,4198r-1,2l6260,4200r-2,l6256,4199r-2,58l6269,4256xe" fillcolor="black" stroked="f">
              <v:path arrowok="t"/>
            </v:shape>
            <v:shape id="_x0000_s6584" style="position:absolute;left:3727;top:2648;width:3776;height:3559" coordorigin="3727,2648" coordsize="3776,3559" path="m6254,4257r2,-58l6253,4200r-1,1l6250,4204r-2,l6246,4201r-2,58l6254,4257xe" fillcolor="black" stroked="f">
              <v:path arrowok="t"/>
            </v:shape>
            <v:shape id="_x0000_s6583" style="position:absolute;left:3727;top:2648;width:3776;height:3559" coordorigin="3727,2648" coordsize="3776,3559" path="m6244,4259r2,-58l6242,4197r-8,l6234,4202r-1,1l6232,4202r-2,-1l6228,4202r-2,3l6221,4209r-5,1l6213,4263r31,-4xe" fillcolor="black" stroked="f">
              <v:path arrowok="t"/>
            </v:shape>
            <v:shape id="_x0000_s6582" style="position:absolute;left:3727;top:2648;width:3776;height:3559" coordorigin="3727,2648" coordsize="3776,3559" path="m6214,4205r-14,3l6202,4265r1,-2l6204,4260r1,-1l6207,4261r3,2l6213,4263r3,-53l6215,4204r-1,1xe" fillcolor="black" stroked="f">
              <v:path arrowok="t"/>
            </v:shape>
            <v:shape id="_x0000_s6581" style="position:absolute;left:3727;top:2648;width:3776;height:3559" coordorigin="3727,2648" coordsize="3776,3559" path="m6200,4208r-24,3l6176,4267r2,l6181,4269r4,1l6187,4270r3,-3l6192,4265r3,-1l6197,4265r3,1l6202,4265r-2,-57xe" fillcolor="black" stroked="f">
              <v:path arrowok="t"/>
            </v:shape>
            <v:shape id="_x0000_s6580" style="position:absolute;left:3727;top:2648;width:3776;height:3559" coordorigin="3727,2648" coordsize="3776,3559" path="m6174,4270r1,1l6176,4270r,-3l6176,4211r-2,59xe" fillcolor="black" stroked="f">
              <v:path arrowok="t"/>
            </v:shape>
            <v:shape id="_x0000_s6579" style="position:absolute;left:3727;top:2648;width:3776;height:3559" coordorigin="3727,2648" coordsize="3776,3559" path="m6176,4211r-12,1l6164,4271r3,2l6169,4273r1,-2l6171,4270r2,-1l6174,4270r2,-59xe" fillcolor="black" stroked="f">
              <v:path arrowok="t"/>
            </v:shape>
            <v:shape id="_x0000_s6578" style="position:absolute;left:3727;top:2648;width:3776;height:3559" coordorigin="3727,2648" coordsize="3776,3559" path="m6164,4212r-9,61l6157,4272r2,-2l6161,4270r3,1l6164,4212xe" fillcolor="black" stroked="f">
              <v:path arrowok="t"/>
            </v:shape>
            <v:shape id="_x0000_s6577" style="position:absolute;left:3727;top:2648;width:3776;height:3559" coordorigin="3727,2648" coordsize="3776,3559" path="m6150,4212r,-6l6149,4198r5,-358l6147,3840r1,434l6151,4272r-1,-60xe" fillcolor="black" stroked="f">
              <v:path arrowok="t"/>
            </v:shape>
            <v:shape id="_x0000_s6576" style="position:absolute;left:3727;top:2648;width:3776;height:3559" coordorigin="3727,2648" coordsize="3776,3559" path="m6493,4147r3,-3l6494,4112r-2,5l6490,4123r,4l6492,4128r1,2l6494,4133r-1,14xe" fillcolor="black" stroked="f">
              <v:path arrowok="t"/>
            </v:shape>
            <v:shape id="_x0000_s6575" style="position:absolute;left:3727;top:2648;width:3776;height:3559" coordorigin="3727,2648" coordsize="3776,3559" path="m6493,4102r1,2l6494,4106r2,38l6498,4135r2,-67l6497,4071r,28l6497,4100r-3,l6493,4102xe" fillcolor="black" stroked="f">
              <v:path arrowok="t"/>
            </v:shape>
            <v:shape id="_x0000_s6574" style="position:absolute;left:3727;top:2648;width:3776;height:3559" coordorigin="3727,2648" coordsize="3776,3559" path="m6494,3784r1,246l6495,4054r2,10l6500,4067r-3,-285l6496,3781r-1,1l6494,3784xe" fillcolor="black" stroked="f">
              <v:path arrowok="t"/>
            </v:shape>
            <v:shape id="_x0000_s6573" style="position:absolute;left:3727;top:2648;width:3776;height:3559" coordorigin="3727,2648" coordsize="3776,3559" path="m6493,3786r-5,193l6490,3995r,12l6490,4020r2,10l6495,4030r-1,-246l6493,3786xe" fillcolor="black" stroked="f">
              <v:path arrowok="t"/>
            </v:shape>
            <v:shape id="_x0000_s6572" style="position:absolute;left:3727;top:2648;width:3776;height:3559" coordorigin="3727,2648" coordsize="3776,3559" path="m6486,3972r2,7l6486,3957r,2l6485,3959r-1,6l6486,3972xe" fillcolor="black" stroked="f">
              <v:path arrowok="t"/>
            </v:shape>
            <v:shape id="_x0000_s6571" style="position:absolute;left:3727;top:2648;width:3776;height:3559" coordorigin="3727,2648" coordsize="3776,3559" path="m6493,4095r,2l6495,4098r2,1l6497,4071r-2,3l6495,4079r,5l6496,4089r,4l6494,4094r-1,1xe" fillcolor="black" stroked="f">
              <v:path arrowok="t"/>
            </v:shape>
            <v:shape id="_x0000_s6570" style="position:absolute;left:3727;top:2648;width:3776;height:3559" coordorigin="3727,2648" coordsize="3776,3559" path="m6500,3513r2,84l6504,3600r4,l6510,3601r,3l6515,3607r-4,-96l6507,3512r-5,l6500,3513xe" fillcolor="black" stroked="f">
              <v:path arrowok="t"/>
            </v:shape>
            <v:shape id="_x0000_s6569" style="position:absolute;left:3727;top:2648;width:3776;height:3559" coordorigin="3727,2648" coordsize="3776,3559" path="m6474,3585r3,1l6483,3591r7,1l6497,3594r5,3l6500,3513r-1,1l6499,3515r-5,3l6489,3521r-11,5l6474,3585xe" fillcolor="black" stroked="f">
              <v:path arrowok="t"/>
            </v:shape>
            <v:shape id="_x0000_s6568" style="position:absolute;left:3727;top:2648;width:3776;height:3559" coordorigin="3727,2648" coordsize="3776,3559" path="m6477,3587r,1l6483,3591r-6,-5l6477,3587xe" fillcolor="black" stroked="f">
              <v:path arrowok="t"/>
            </v:shape>
            <v:shape id="_x0000_s6567" style="position:absolute;left:3727;top:2648;width:3776;height:3559" coordorigin="3727,2648" coordsize="3776,3559" path="m6518,4094r,-1l6522,3777r-10,2l6507,3780r-4,2l6500,4067r,1l6502,4127r2,-12l6511,4100r5,-3l6517,4096r1,-2xe" fillcolor="black" stroked="f">
              <v:path arrowok="t"/>
            </v:shape>
            <v:shape id="_x0000_s6566" style="position:absolute;left:3727;top:2648;width:3776;height:3559" coordorigin="3727,2648" coordsize="3776,3559" path="m6500,4068r-2,67l6499,4131r3,-4l6500,4068xe" fillcolor="black" stroked="f">
              <v:path arrowok="t"/>
            </v:shape>
            <v:shape id="_x0000_s6565" style="position:absolute;left:3727;top:2648;width:3776;height:3559" coordorigin="3727,2648" coordsize="3776,3559" path="m6506,3292r4,4l6511,3172r-6,99l6505,3288r1,4xe" fillcolor="black" stroked="f">
              <v:path arrowok="t"/>
            </v:shape>
            <v:shape id="_x0000_s6564" style="position:absolute;left:3727;top:2648;width:3776;height:3559" coordorigin="3727,2648" coordsize="3776,3559" path="m6504,4124r2,-4l6505,4119r-1,-4l6502,4127r2,-3xe" fillcolor="black" stroked="f">
              <v:path arrowok="t"/>
            </v:shape>
            <v:shape id="_x0000_s6563" style="position:absolute;left:3727;top:2648;width:3776;height:3559" coordorigin="3727,2648" coordsize="3776,3559" path="m6498,3783r-1,-1l6500,4067r3,-285l6498,3783xe" fillcolor="black" stroked="f">
              <v:path arrowok="t"/>
            </v:shape>
            <v:shape id="_x0000_s6562" style="position:absolute;left:3727;top:2648;width:3776;height:3559" coordorigin="3727,2648" coordsize="3776,3559" path="m6491,4035r,4l6493,4048r2,6l6495,4030r-1,1l6493,4033r-2,2xe" fillcolor="black" stroked="f">
              <v:path arrowok="t"/>
            </v:shape>
            <v:shape id="_x0000_s6561" style="position:absolute;left:3727;top:2648;width:3776;height:3559" coordorigin="3727,2648" coordsize="3776,3559" path="m6498,4142r2,-3l6499,4137r-1,-2l6496,4144r2,-2xe" fillcolor="black" stroked="f">
              <v:path arrowok="t"/>
            </v:shape>
            <v:shape id="_x0000_s6560" style="position:absolute;left:3727;top:2648;width:3776;height:3559" coordorigin="3727,2648" coordsize="3776,3559" path="m6493,4147r1,-14l6492,4136r-1,2l6490,4142r1,2l6492,4147r1,xe" fillcolor="black" stroked="f">
              <v:path arrowok="t"/>
            </v:shape>
            <v:shape id="_x0000_s6559" style="position:absolute;left:3727;top:2648;width:3776;height:3559" coordorigin="3727,2648" coordsize="3776,3559" path="m6495,4060r,l6495,4062r2,2l6496,4060r-1,xe" fillcolor="black" stroked="f">
              <v:path arrowok="t"/>
            </v:shape>
            <v:shape id="_x0000_s6558" style="position:absolute;left:3727;top:2648;width:3776;height:3559" coordorigin="3727,2648" coordsize="3776,3559" path="m6502,3598r,1l6504,3600r-2,-3l6502,3598xe" fillcolor="black" stroked="f">
              <v:path arrowok="t"/>
            </v:shape>
            <v:shape id="_x0000_s6557" style="position:absolute;left:3727;top:2648;width:3776;height:3559" coordorigin="3727,2648" coordsize="3776,3559" path="m6498,3139r1,-3l6502,3135r4,1l6509,3134r1,-198l6510,2932r-3,-1l6500,2931r-2,208xe" fillcolor="black" stroked="f">
              <v:path arrowok="t"/>
            </v:shape>
            <v:shape id="_x0000_s6556" style="position:absolute;left:3727;top:2648;width:3776;height:3559" coordorigin="3727,2648" coordsize="3776,3559" path="m6515,3301r,2l6517,3336r2,6l6520,3346r,-180l6516,3169r-1,132xe" fillcolor="black" stroked="f">
              <v:path arrowok="t"/>
            </v:shape>
            <v:shape id="_x0000_s6555" style="position:absolute;left:3727;top:2648;width:3776;height:3559" coordorigin="3727,2648" coordsize="3776,3559" path="m6511,3172r-1,124l6515,3301r1,-132l6511,3172xe" fillcolor="black" stroked="f">
              <v:path arrowok="t"/>
            </v:shape>
            <v:shape id="_x0000_s6554" style="position:absolute;left:3727;top:2648;width:3776;height:3559" coordorigin="3727,2648" coordsize="3776,3559" path="m6504,3175r-4,l6502,3265r1,l6504,3266r1,5l6511,3172r-7,3xe" fillcolor="black" stroked="f">
              <v:path arrowok="t"/>
            </v:shape>
            <v:shape id="_x0000_s6553" style="position:absolute;left:3727;top:2648;width:3776;height:3559" coordorigin="3727,2648" coordsize="3776,3559" path="m6500,3175r-4,l6497,3264r2,1l6502,3265r-2,-90xe" fillcolor="black" stroked="f">
              <v:path arrowok="t"/>
            </v:shape>
            <v:shape id="_x0000_s6552" style="position:absolute;left:3727;top:2648;width:3776;height:3559" coordorigin="3727,2648" coordsize="3776,3559" path="m6497,3264r-1,-89l6492,3176r-1,2l6490,3179r,84l6497,3264xe" fillcolor="black" stroked="f">
              <v:path arrowok="t"/>
            </v:shape>
            <v:shape id="_x0000_s6551" style="position:absolute;left:3727;top:2648;width:3776;height:3559" coordorigin="3727,2648" coordsize="3776,3559" path="m6490,3263r,-84l6487,3180r-5,l6480,3181r,94l6490,3263xe" fillcolor="black" stroked="f">
              <v:path arrowok="t"/>
            </v:shape>
            <v:shape id="_x0000_s6550" style="position:absolute;left:3727;top:2648;width:3776;height:3559" coordorigin="3727,2648" coordsize="3776,3559" path="m6480,3181r-1,1l6480,3289r,-108xe" fillcolor="black" stroked="f">
              <v:path arrowok="t"/>
            </v:shape>
            <v:shape id="_x0000_s6549" style="position:absolute;left:3727;top:2648;width:3776;height:3559" coordorigin="3727,2648" coordsize="3776,3559" path="m6473,3186r2,112l6477,3295r3,-6l6479,3182r,2l6476,3185r-3,1xe" fillcolor="black" stroked="f">
              <v:path arrowok="t"/>
            </v:shape>
            <v:shape id="_x0000_s6548" style="position:absolute;left:3727;top:2648;width:3776;height:3559" coordorigin="3727,2648" coordsize="3776,3559" path="m6471,3186r-4,2l6468,3315r1,-9l6475,3298r-2,-112l6471,3186xe" fillcolor="black" stroked="f">
              <v:path arrowok="t"/>
            </v:shape>
            <v:shape id="_x0000_s6547" style="position:absolute;left:3727;top:2648;width:3776;height:3559" coordorigin="3727,2648" coordsize="3776,3559" path="m6511,3319r,4l6515,3330r2,6l6515,3303r-2,8l6511,3319xe" fillcolor="black" stroked="f">
              <v:path arrowok="t"/>
            </v:shape>
            <v:shape id="_x0000_s6546" style="position:absolute;left:3727;top:2648;width:3776;height:3559" coordorigin="3727,2648" coordsize="3776,3559" path="m6525,3382r-1,5l6524,3389r,2l6525,3396r1,13l6525,3378r,4xe" fillcolor="black" stroked="f">
              <v:path arrowok="t"/>
            </v:shape>
            <v:shape id="_x0000_s6545" style="position:absolute;left:3727;top:2648;width:3776;height:3559" coordorigin="3727,2648" coordsize="3776,3559" path="m6526,3409r1,1l6526,3360r-1,4l6523,3367r,2l6525,3370r1,1l6526,3375r,34xe" fillcolor="black" stroked="f">
              <v:path arrowok="t"/>
            </v:shape>
            <v:shape id="_x0000_s6544" style="position:absolute;left:3727;top:2648;width:3776;height:3559" coordorigin="3727,2648" coordsize="3776,3559" path="m6536,3485r3,2l6544,3618r1,-142l6549,3467r2,-19l6550,3426r,-1l6549,3420r-2,-266l6541,3157r-5,328xe" fillcolor="black" stroked="f">
              <v:path arrowok="t"/>
            </v:shape>
            <v:shape id="_x0000_s6543" style="position:absolute;left:3727;top:2648;width:3776;height:3559" coordorigin="3727,2648" coordsize="3776,3559" path="m6535,3159r-6,2l6529,3413r,12l6531,3429r1,10l6533,3466r,12l6536,3485r5,-328l6535,3159xe" fillcolor="black" stroked="f">
              <v:path arrowok="t"/>
            </v:shape>
            <v:shape id="_x0000_s6542" style="position:absolute;left:3727;top:2648;width:3776;height:3559" coordorigin="3727,2648" coordsize="3776,3559" path="m6529,3161r-9,5l6521,3353r2,2l6526,3358r,2l6527,3410r1,1l6529,3413r,-252xe" fillcolor="black" stroked="f">
              <v:path arrowok="t"/>
            </v:shape>
            <v:shape id="_x0000_s6541" style="position:absolute;left:3727;top:2648;width:3776;height:3559" coordorigin="3727,2648" coordsize="3776,3559" path="m6520,3346r,3l6521,3353r-1,-187l6520,3346xe" fillcolor="black" stroked="f">
              <v:path arrowok="t"/>
            </v:shape>
            <v:shape id="_x0000_s6540" style="position:absolute;left:3727;top:2648;width:3776;height:3559" coordorigin="3727,2648" coordsize="3776,3559" path="m6564,3905r,-134l6552,3771r-5,136l6547,3910r3,l6553,3906r6,-7l6564,3905xe" fillcolor="black" stroked="f">
              <v:path arrowok="t"/>
            </v:shape>
            <v:shape id="_x0000_s6539" style="position:absolute;left:3727;top:2648;width:3776;height:3559" coordorigin="3727,2648" coordsize="3776,3559" path="m6535,4213r2,-1l6539,4211r,1l6538,4215r-2,4l6537,4219r4,-3l6544,4154r-7,2l6535,4213xe" fillcolor="black" stroked="f">
              <v:path arrowok="t"/>
            </v:shape>
            <v:shape id="_x0000_s6538" style="position:absolute;left:3727;top:2648;width:3776;height:3559" coordorigin="3727,2648" coordsize="3776,3559" path="m6539,3113r1,-2l6542,2940r-4,177l6539,3116r,-2l6539,3113xe" fillcolor="black" stroked="f">
              <v:path arrowok="t"/>
            </v:shape>
            <v:shape id="_x0000_s6537" style="position:absolute;left:3727;top:2648;width:3776;height:3559" coordorigin="3727,2648" coordsize="3776,3559" path="m6537,3932r-1,-3l6537,3937r2,l6539,3936r-2,-4xe" fillcolor="black" stroked="f">
              <v:path arrowok="t"/>
            </v:shape>
            <v:shape id="_x0000_s6536" style="position:absolute;left:3727;top:2648;width:3776;height:3559" coordorigin="3727,2648" coordsize="3776,3559" path="m6533,4034r1,-96l6535,3937r2,l6536,3929r-1,-4l6535,3777r-2,257xe" fillcolor="black" stroked="f">
              <v:path arrowok="t"/>
            </v:shape>
            <v:shape id="_x0000_s6535" style="position:absolute;left:3727;top:2648;width:3776;height:3559" coordorigin="3727,2648" coordsize="3776,3559" path="m6540,3957r,-5l6539,3977r2,-7l6540,3959r,-2xe" fillcolor="black" stroked="f">
              <v:path arrowok="t"/>
            </v:shape>
            <v:shape id="_x0000_s6534" style="position:absolute;left:3727;top:2648;width:3776;height:3559" coordorigin="3727,2648" coordsize="3776,3559" path="m6539,3977r1,-25l6539,3948r,-4l6537,3940r,36l6539,3977xe" fillcolor="black" stroked="f">
              <v:path arrowok="t"/>
            </v:shape>
            <v:shape id="_x0000_s6533" style="position:absolute;left:3727;top:2648;width:3776;height:3559" coordorigin="3727,2648" coordsize="3776,3559" path="m6536,3939r-2,-1l6535,3975r,l6537,3976r,-36l6536,3939xe" fillcolor="black" stroked="f">
              <v:path arrowok="t"/>
            </v:shape>
            <v:shape id="_x0000_s6532" style="position:absolute;left:3727;top:2648;width:3776;height:3559" coordorigin="3727,2648" coordsize="3776,3559" path="m6534,3938r1,91l6535,4027r1,-2l6537,4010r,-10l6537,3979r-1,-2l6535,3975r-1,-37xe" fillcolor="black" stroked="f">
              <v:path arrowok="t"/>
            </v:shape>
            <v:shape id="_x0000_s6531" style="position:absolute;left:3727;top:2648;width:3776;height:3559" coordorigin="3727,2648" coordsize="3776,3559" path="m6537,3979r,21l6537,3993r,-7l6537,3979xe" fillcolor="black" stroked="f">
              <v:path arrowok="t"/>
            </v:shape>
            <v:shape id="_x0000_s6530" style="position:absolute;left:3727;top:2648;width:3776;height:3559" coordorigin="3727,2648" coordsize="3776,3559" path="m6537,4010r-1,15l6537,4020r,-5l6537,4010xe" fillcolor="black" stroked="f">
              <v:path arrowok="t"/>
            </v:shape>
            <v:shape id="_x0000_s6529" style="position:absolute;left:3727;top:2648;width:3776;height:3559" coordorigin="3727,2648" coordsize="3776,3559" path="m6529,3442r1,9l6531,3456r2,10l6532,3439r,1l6531,3441r-2,1xe" fillcolor="black" stroked="f">
              <v:path arrowok="t"/>
            </v:shape>
            <v:shape id="_x0000_s6528" style="position:absolute;left:3727;top:2648;width:3776;height:3559" coordorigin="3727,2648" coordsize="3776,3559" path="m6533,3620r2,-2l6539,3487r-7,129l6532,3620r1,xe" fillcolor="black" stroked="f">
              <v:path arrowok="t"/>
            </v:shape>
            <v:shape id="_x0000_s6527" style="position:absolute;left:3727;top:2648;width:3776;height:3559" coordorigin="3727,2648" coordsize="3776,3559" path="m6526,3432r1,7l6530,3439r2,l6531,3429r,3l6526,3432xe" fillcolor="black" stroked="f">
              <v:path arrowok="t"/>
            </v:shape>
            <v:shape id="_x0000_s6526" style="position:absolute;left:3727;top:2648;width:3776;height:3559" coordorigin="3727,2648" coordsize="3776,3559" path="m6528,3415r-1,2l6528,3421r1,4l6529,3413r-1,2xe" fillcolor="black" stroked="f">
              <v:path arrowok="t"/>
            </v:shape>
            <v:shape id="_x0000_s6525" style="position:absolute;left:3727;top:2648;width:3776;height:3559" coordorigin="3727,2648" coordsize="3776,3559" path="m6525,3401r,4l6526,3409r-1,-13l6525,3401xe" fillcolor="black" stroked="f">
              <v:path arrowok="t"/>
            </v:shape>
            <v:shape id="_x0000_s6524" style="position:absolute;left:3727;top:2648;width:3776;height:3559" coordorigin="3727,2648" coordsize="3776,3559" path="m6595,3127r1,4l6597,3133r1,176l6601,3313r1,5l6602,3128r-5,1l6596,3128r-1,-1xe" fillcolor="black" stroked="f">
              <v:path arrowok="t"/>
            </v:shape>
            <v:shape id="_x0000_s6523" style="position:absolute;left:3727;top:2648;width:3776;height:3559" coordorigin="3727,2648" coordsize="3776,3559" path="m6582,3101r3,-1l6588,3101r2,-2l6599,3090r2,-130l6601,2959r1,-2l6599,2957r-5,l6589,2958r-4,-1l6582,3101xe" fillcolor="black" stroked="f">
              <v:path arrowok="t"/>
            </v:shape>
            <v:shape id="_x0000_s6522" style="position:absolute;left:3727;top:2648;width:3776;height:3559" coordorigin="3727,2648" coordsize="3776,3559" path="m6604,3088r-2,-2l6600,3083r,-1l6603,3082r3,-122l6603,2960r-2,l6599,3090r4,l6604,3088xe" fillcolor="black" stroked="f">
              <v:path arrowok="t"/>
            </v:shape>
            <v:shape id="_x0000_s6521" style="position:absolute;left:3727;top:2648;width:3776;height:3559" coordorigin="3727,2648" coordsize="3776,3559" path="m6601,3328r,6l6603,3336r4,-210l6602,3128r,190l6601,3324r,4xe" fillcolor="black" stroked="f">
              <v:path arrowok="t"/>
            </v:shape>
            <v:shape id="_x0000_s6520" style="position:absolute;left:3727;top:2648;width:3776;height:3559" coordorigin="3727,2648" coordsize="3776,3559" path="m6591,3102r2,l6592,3101r-2,-2l6588,3101r3,1xe" fillcolor="black" stroked="f">
              <v:path arrowok="t"/>
            </v:shape>
            <v:shape id="_x0000_s6519" style="position:absolute;left:3727;top:2648;width:3776;height:3559" coordorigin="3727,2648" coordsize="3776,3559" path="m6510,3138r3,-1l6512,3136r-3,-2l6506,3136r4,2xe" fillcolor="black" stroked="f">
              <v:path arrowok="t"/>
            </v:shape>
            <v:shape id="_x0000_s6518" style="position:absolute;left:3727;top:2648;width:3776;height:3559" coordorigin="3727,2648" coordsize="3776,3559" path="m6497,3141r1,-2l6500,2931r-4,-1l6495,2928r-1,214l6497,3141xe" fillcolor="black" stroked="f">
              <v:path arrowok="t"/>
            </v:shape>
            <v:shape id="_x0000_s6517" style="position:absolute;left:3727;top:2648;width:3776;height:3559" coordorigin="3727,2648" coordsize="3776,3559" path="m6495,2928r-2,-2l6490,2925r-2,l6487,2926r2,215l6494,3142r1,-214xe" fillcolor="black" stroked="f">
              <v:path arrowok="t"/>
            </v:shape>
            <v:shape id="_x0000_s6516" style="position:absolute;left:3727;top:2648;width:3776;height:3559" coordorigin="3727,2648" coordsize="3776,3559" path="m6485,3141r4,l6487,2926r-3,-1l6483,2922r,219l6485,3141xe" fillcolor="black" stroked="f">
              <v:path arrowok="t"/>
            </v:shape>
            <v:shape id="_x0000_s6515" style="position:absolute;left:3727;top:2648;width:3776;height:3559" coordorigin="3727,2648" coordsize="3776,3559" path="m6483,3141r,-219l6482,2916r-4,l6471,3149r13,-5l6483,3142r,-1xe" fillcolor="black" stroked="f">
              <v:path arrowok="t"/>
            </v:shape>
            <v:shape id="_x0000_s6514" style="position:absolute;left:3727;top:2648;width:3776;height:3559" coordorigin="3727,2648" coordsize="3776,3559" path="m6478,2916r-20,-1l6465,3149r,-1l6467,3148r4,1l6478,2916xe" fillcolor="black" stroked="f">
              <v:path arrowok="t"/>
            </v:shape>
            <v:shape id="_x0000_s6513" style="position:absolute;left:3727;top:2648;width:3776;height:3559" coordorigin="3727,2648" coordsize="3776,3559" path="m6465,3153r,-4l6458,2915r-3,l6452,2914r13,239xe" fillcolor="black" stroked="f">
              <v:path arrowok="t"/>
            </v:shape>
            <v:shape id="_x0000_s6512" style="position:absolute;left:3727;top:2648;width:3776;height:3559" coordorigin="3727,2648" coordsize="3776,3559" path="m6436,3170r1,-5l6439,3164r3,-1l6448,3163r-4,-251l6439,2910r-3,260xe" fillcolor="black" stroked="f">
              <v:path arrowok="t"/>
            </v:shape>
            <v:shape id="_x0000_s6511" style="position:absolute;left:3727;top:2648;width:3776;height:3559" coordorigin="3727,2648" coordsize="3776,3559" path="m6437,3165r-1,5l6437,3170r,-5xe" fillcolor="black" stroked="f">
              <v:path arrowok="t"/>
            </v:shape>
            <v:shape id="_x0000_s6510" style="position:absolute;left:3727;top:2648;width:3776;height:3559" coordorigin="3727,2648" coordsize="3776,3559" path="m6423,3173r4,-9l6430,3164r4,4l6436,3170r3,-260l6435,2908r-5,77l6427,2994r-4,179xe" fillcolor="black" stroked="f">
              <v:path arrowok="t"/>
            </v:shape>
            <v:shape id="_x0000_s6509" style="position:absolute;left:3727;top:2648;width:3776;height:3559" coordorigin="3727,2648" coordsize="3776,3559" path="m6435,2908r-5,-2l6426,2906r-1,-1l6426,2979r4,6l6435,2908xe" fillcolor="black" stroked="f">
              <v:path arrowok="t"/>
            </v:shape>
            <v:shape id="_x0000_s6508" style="position:absolute;left:3727;top:2648;width:3776;height:3559" coordorigin="3727,2648" coordsize="3776,3559" path="m6412,2976r1,l6417,2975r4,l6424,2976r2,3l6425,2905r-2,-4l6418,2973r-4,2l6412,2976xe" fillcolor="black" stroked="f">
              <v:path arrowok="t"/>
            </v:shape>
            <v:shape id="_x0000_s6507" style="position:absolute;left:3727;top:2648;width:3776;height:3559" coordorigin="3727,2648" coordsize="3776,3559" path="m6177,3283r2,-1l6181,3103r-5,l6176,3289r4,l6178,3285r-1,-2xe" fillcolor="black" stroked="f">
              <v:path arrowok="t"/>
            </v:shape>
            <v:shape id="_x0000_s6506" style="position:absolute;left:3727;top:2648;width:3776;height:3559" coordorigin="3727,2648" coordsize="3776,3559" path="m6176,3103r-15,4l6164,3290r4,-7l6169,3283r3,2l6176,3289r,-186xe" fillcolor="black" stroked="f">
              <v:path arrowok="t"/>
            </v:shape>
            <v:shape id="_x0000_s6505" style="position:absolute;left:3727;top:2648;width:3776;height:3559" coordorigin="3727,2648" coordsize="3776,3559" path="m6164,3290r-3,-183l6159,3108r,5l6158,3115r-2,l6156,3289r8,1xe" fillcolor="black" stroked="f">
              <v:path arrowok="t"/>
            </v:shape>
            <v:shape id="_x0000_s6504" style="position:absolute;left:3727;top:2648;width:3776;height:3559" coordorigin="3727,2648" coordsize="3776,3559" path="m6156,3289r,-174l6155,3115r-1,-1l6152,3111r-3,2l6147,3115r9,174xe" fillcolor="black" stroked="f">
              <v:path arrowok="t"/>
            </v:shape>
            <v:shape id="_x0000_s6503" style="position:absolute;left:3727;top:2648;width:3776;height:3559" coordorigin="3727,2648" coordsize="3776,3559" path="m6132,3120r-7,180l6130,3300r3,4l6136,3119r-4,1xe" fillcolor="black" stroked="f">
              <v:path arrowok="t"/>
            </v:shape>
            <v:shape id="_x0000_s6502" style="position:absolute;left:3727;top:2648;width:3776;height:3559" coordorigin="3727,2648" coordsize="3776,3559" path="m6119,3125r-10,5l6110,3306r,-2l6113,3305r3,l6118,3306r1,-181xe" fillcolor="black" stroked="f">
              <v:path arrowok="t"/>
            </v:shape>
            <v:shape id="_x0000_s6501" style="position:absolute;left:3727;top:2648;width:3776;height:3559" coordorigin="3727,2648" coordsize="3776,3559" path="m6099,3316r6,-3l6109,3315r1,l6110,3313r,-3l6110,3306r-1,-176l6099,3316xe" fillcolor="black" stroked="f">
              <v:path arrowok="t"/>
            </v:shape>
            <v:shape id="_x0000_s6500" style="position:absolute;left:3727;top:2648;width:3776;height:3559" coordorigin="3727,2648" coordsize="3776,3559" path="m6096,3322r2,1l6099,3322r,-6l6098,3136r-2,186xe" fillcolor="black" stroked="f">
              <v:path arrowok="t"/>
            </v:shape>
            <v:shape id="_x0000_s6499" style="position:absolute;left:3727;top:2648;width:3776;height:3559" coordorigin="3727,2648" coordsize="3776,3559" path="m6098,3136r-10,4l6091,3327r1,-2l6093,3323r2,-2l6096,3322r2,-186xe" fillcolor="black" stroked="f">
              <v:path arrowok="t"/>
            </v:shape>
            <v:shape id="_x0000_s6498" style="position:absolute;left:3727;top:2648;width:3776;height:3559" coordorigin="3727,2648" coordsize="3776,3559" path="m6087,3329r4,-2l6088,3140r-3,l6084,3329r3,xe" fillcolor="black" stroked="f">
              <v:path arrowok="t"/>
            </v:shape>
            <v:shape id="_x0000_s6497" style="position:absolute;left:3727;top:2648;width:3776;height:3559" coordorigin="3727,2648" coordsize="3776,3559" path="m6082,3142r-1,3l6081,3330r3,-1l6085,3140r-3,2xe" fillcolor="black" stroked="f">
              <v:path arrowok="t"/>
            </v:shape>
            <v:shape id="_x0000_s6496" style="position:absolute;left:3727;top:2648;width:3776;height:3559" coordorigin="3727,2648" coordsize="3776,3559" path="m6079,3148r-3,2l6076,3333r3,-3l6081,3330r,-185l6079,3148xe" fillcolor="black" stroked="f">
              <v:path arrowok="t"/>
            </v:shape>
            <v:shape id="_x0000_s6495" style="position:absolute;left:3727;top:2648;width:3776;height:3559" coordorigin="3727,2648" coordsize="3776,3559" path="m6079,3330r-3,3l6079,3332r,-2xe" fillcolor="black" stroked="f">
              <v:path arrowok="t"/>
            </v:shape>
            <v:shape id="_x0000_s6494" style="position:absolute;left:3727;top:2648;width:3776;height:3559" coordorigin="3727,2648" coordsize="3776,3559" path="m6074,3150r-3,l6073,3333r3,l6076,3150r-2,xe" fillcolor="black" stroked="f">
              <v:path arrowok="t"/>
            </v:shape>
            <v:shape id="_x0000_s6493" style="position:absolute;left:3727;top:2648;width:3776;height:3559" coordorigin="3727,2648" coordsize="3776,3559" path="m6073,3333r-2,-183l6068,3151r-1,2l6066,3154r-2,179l6073,3333xe" fillcolor="black" stroked="f">
              <v:path arrowok="t"/>
            </v:shape>
            <v:shape id="_x0000_s6492" style="position:absolute;left:3727;top:2648;width:3776;height:3559" coordorigin="3727,2648" coordsize="3776,3559" path="m6061,3156r-5,l6057,3338r1,-3l6064,3333r2,-179l6061,3156xe" fillcolor="black" stroked="f">
              <v:path arrowok="t"/>
            </v:shape>
            <v:shape id="_x0000_s6491" style="position:absolute;left:3727;top:2648;width:3776;height:3559" coordorigin="3727,2648" coordsize="3776,3559" path="m6048,3338r1,4l6055,3342r2,-4l6056,3156r-4,1l6048,3338xe" fillcolor="black" stroked="f">
              <v:path arrowok="t"/>
            </v:shape>
            <v:shape id="_x0000_s6490" style="position:absolute;left:3727;top:2648;width:3776;height:3559" coordorigin="3727,2648" coordsize="3776,3559" path="m6048,3338r4,-181l6046,3159r-2,2l6044,3337r2,-1l6047,3336r1,2xe" fillcolor="black" stroked="f">
              <v:path arrowok="t"/>
            </v:shape>
            <v:shape id="_x0000_s6489" style="position:absolute;left:3727;top:2648;width:3776;height:3559" coordorigin="3727,2648" coordsize="3776,3559" path="m6036,3343r2,-1l6044,3161r-19,10l6036,3348r,-5xe" fillcolor="black" stroked="f">
              <v:path arrowok="t"/>
            </v:shape>
            <v:shape id="_x0000_s6488" style="position:absolute;left:3727;top:2648;width:3776;height:3559" coordorigin="3727,2648" coordsize="3776,3559" path="m6025,3171r-17,7l6009,3357r3,-2l6015,3354r1,1l6019,3357r17,-9l6025,3171xe" fillcolor="black" stroked="f">
              <v:path arrowok="t"/>
            </v:shape>
            <v:shape id="_x0000_s6487" style="position:absolute;left:3727;top:2648;width:3776;height:3559" coordorigin="3727,2648" coordsize="3776,3559" path="m5996,3361r6,l6007,3359r2,-2l6008,3178r-2,l6000,3180r-4,181xe" fillcolor="black" stroked="f">
              <v:path arrowok="t"/>
            </v:shape>
            <v:shape id="_x0000_s6486" style="position:absolute;left:3727;top:2648;width:3776;height:3559" coordorigin="3727,2648" coordsize="3776,3559" path="m5994,3184r-6,4l5989,3364r1,1l5992,3366r1,-4l5996,3361r4,-181l5994,3184xe" fillcolor="black" stroked="f">
              <v:path arrowok="t"/>
            </v:shape>
            <v:shape id="_x0000_s6485" style="position:absolute;left:3727;top:2648;width:3776;height:3559" coordorigin="3727,2648" coordsize="3776,3559" path="m5993,3362r-1,4l5993,3365r,-3xe" fillcolor="black" stroked="f">
              <v:path arrowok="t"/>
            </v:shape>
            <v:shape id="_x0000_s6484" style="position:absolute;left:3727;top:2648;width:3776;height:3559" coordorigin="3727,2648" coordsize="3776,3559" path="m5985,3369r1,l5988,3188r-5,2l5983,3371r2,-2xe" fillcolor="black" stroked="f">
              <v:path arrowok="t"/>
            </v:shape>
            <v:shape id="_x0000_s6483" style="position:absolute;left:3727;top:2648;width:3776;height:3559" coordorigin="3727,2648" coordsize="3776,3559" path="m5961,3200r-7,l5951,3202r-1,2l5953,3383r5,l5961,3200xe" fillcolor="black" stroked="f">
              <v:path arrowok="t"/>
            </v:shape>
            <v:shape id="_x0000_s6482" style="position:absolute;left:3727;top:2648;width:3776;height:3559" coordorigin="3727,2648" coordsize="3776,3559" path="m5945,3386r2,-1l5953,3383r-3,-179l5949,3206r-2,1l5945,3386xe" fillcolor="black" stroked="f">
              <v:path arrowok="t"/>
            </v:shape>
            <v:shape id="_x0000_s6481" style="position:absolute;left:3727;top:2648;width:3776;height:3559" coordorigin="3727,2648" coordsize="3776,3559" path="m5945,3206r-3,-1l5943,3388r2,-2l5947,3207r-2,-1xe" fillcolor="black" stroked="f">
              <v:path arrowok="t"/>
            </v:shape>
            <v:shape id="_x0000_s6480" style="position:absolute;left:3727;top:2648;width:3776;height:3559" coordorigin="3727,2648" coordsize="3776,3559" path="m5943,3388r-1,-183l5941,3206r,4l5939,3390r4,-2xe" fillcolor="black" stroked="f">
              <v:path arrowok="t"/>
            </v:shape>
            <v:shape id="_x0000_s6479" style="position:absolute;left:3727;top:2648;width:3776;height:3559" coordorigin="3727,2648" coordsize="3776,3559" path="m5926,3396r2,-3l5932,3391r4,-1l5939,3390r2,-180l5938,3212r-4,l5928,3212r-2,184xe" fillcolor="black" stroked="f">
              <v:path arrowok="t"/>
            </v:shape>
            <v:shape id="_x0000_s6478" style="position:absolute;left:3727;top:2648;width:3776;height:3559" coordorigin="3727,2648" coordsize="3776,3559" path="m5918,3401r2,l5924,3398r2,-2l5928,3212r-5,2l5918,3401xe" fillcolor="black" stroked="f">
              <v:path arrowok="t"/>
            </v:shape>
            <v:shape id="_x0000_s6477" style="position:absolute;left:3727;top:2648;width:3776;height:3559" coordorigin="3727,2648" coordsize="3776,3559" path="m5912,3401r6,l5923,3214r-16,8l5903,3224r-4,1l5895,3225r-2,1l5893,3228r-1,1l5890,3410r22,-9xe" fillcolor="black" stroked="f">
              <v:path arrowok="t"/>
            </v:shape>
            <v:shape id="_x0000_s6476" style="position:absolute;left:3727;top:2648;width:3776;height:3559" coordorigin="3727,2648" coordsize="3776,3559" path="m5886,3233r-7,2l5880,3417r3,-2l5885,3413r5,-3l5892,3229r-6,4xe" fillcolor="black" stroked="f">
              <v:path arrowok="t"/>
            </v:shape>
            <v:shape id="_x0000_s6475" style="position:absolute;left:3727;top:2648;width:3776;height:3559" coordorigin="3727,2648" coordsize="3776,3559" path="m5879,3235r-8,3l5872,3419r5,-2l5880,3417r-1,-182xe" fillcolor="black" stroked="f">
              <v:path arrowok="t"/>
            </v:shape>
            <v:shape id="_x0000_s6474" style="position:absolute;left:3727;top:2648;width:3776;height:3559" coordorigin="3727,2648" coordsize="3776,3559" path="m5859,3244r2,183l5863,3424r5,-2l5872,3419r-1,-181l5862,3242r-3,2xe" fillcolor="black" stroked="f">
              <v:path arrowok="t"/>
            </v:shape>
            <v:shape id="_x0000_s6473" style="position:absolute;left:3727;top:2648;width:3776;height:3559" coordorigin="3727,2648" coordsize="3776,3559" path="m5859,3244r-2,186l5861,3428r2,-1l5861,3427r-2,-183xe" fillcolor="black" stroked="f">
              <v:path arrowok="t"/>
            </v:shape>
            <v:shape id="_x0000_s6472" style="position:absolute;left:3727;top:2648;width:3776;height:3559" coordorigin="3727,2648" coordsize="3776,3559" path="m5850,3431r-3,4l5849,3435r8,-5l5851,3429r-1,2xe" fillcolor="black" stroked="f">
              <v:path arrowok="t"/>
            </v:shape>
            <v:shape id="_x0000_s6471" style="position:absolute;left:3727;top:2648;width:3776;height:3559" coordorigin="3727,2648" coordsize="3776,3559" path="m5784,3463r4,-1l5789,3462r2,l5790,3461r-2,-2l5784,3463xe" fillcolor="black" stroked="f">
              <v:path arrowok="t"/>
            </v:shape>
            <v:shape id="_x0000_s6470" style="position:absolute;left:3727;top:2648;width:3776;height:3559" coordorigin="3727,2648" coordsize="3776,3559" path="m5758,3292r1,177l5766,3466r6,-4l5775,3281r-6,4l5764,3288r-6,4xe" fillcolor="black" stroked="f">
              <v:path arrowok="t"/>
            </v:shape>
            <v:shape id="_x0000_s6469" style="position:absolute;left:3727;top:2648;width:3776;height:3559" coordorigin="3727,2648" coordsize="3776,3559" path="m5758,3292r-2,l5753,3293r-2,l5750,3293r1,180l5759,3469r-1,-177xe" fillcolor="black" stroked="f">
              <v:path arrowok="t"/>
            </v:shape>
            <v:shape id="_x0000_s6468" style="position:absolute;left:3727;top:2648;width:3776;height:3559" coordorigin="3727,2648" coordsize="3776,3559" path="m5751,3473r-1,-180l5750,3294r-2,l5747,3294r-2,183l5751,3473xe" fillcolor="black" stroked="f">
              <v:path arrowok="t"/>
            </v:shape>
            <v:shape id="_x0000_s6467" style="position:absolute;left:3727;top:2648;width:3776;height:3559" coordorigin="3727,2648" coordsize="3776,3559" path="m5735,3477r3,5l5743,3482r2,-2l5745,3477r2,-183l5740,3296r-5,181xe" fillcolor="black" stroked="f">
              <v:path arrowok="t"/>
            </v:shape>
            <v:shape id="_x0000_s6466" style="position:absolute;left:3727;top:2648;width:3776;height:3559" coordorigin="3727,2648" coordsize="3776,3559" path="m5740,3296r-16,8l5725,3488r1,1l5727,3490r1,-6l5730,3481r2,-2l5734,3477r1,l5740,3296xe" fillcolor="black" stroked="f">
              <v:path arrowok="t"/>
            </v:shape>
            <v:shape id="_x0000_s6465" style="position:absolute;left:3727;top:2648;width:3776;height:3559" coordorigin="3727,2648" coordsize="3776,3559" path="m5728,3484r-1,6l5728,3488r,-4xe" fillcolor="black" stroked="f">
              <v:path arrowok="t"/>
            </v:shape>
            <v:shape id="_x0000_s6464" style="position:absolute;left:3727;top:2648;width:3776;height:3559" coordorigin="3727,2648" coordsize="3776,3559" path="m5725,3488r-1,-184l5722,3307r-1,2l5719,3310r,179l5725,3488xe" fillcolor="black" stroked="f">
              <v:path arrowok="t"/>
            </v:shape>
            <v:shape id="_x0000_s6463" style="position:absolute;left:3727;top:2648;width:3776;height:3559" coordorigin="3727,2648" coordsize="3776,3559" path="m5719,3310r-1,l5717,3309r-6,2l5705,3313r7,179l5719,3489r,-179xe" fillcolor="black" stroked="f">
              <v:path arrowok="t"/>
            </v:shape>
            <v:shape id="_x0000_s6462" style="position:absolute;left:3727;top:2648;width:3776;height:3559" coordorigin="3727,2648" coordsize="3776,3559" path="m5695,3498r2,l5705,3495r7,-3l5705,3313r-5,3l5695,3498xe" fillcolor="black" stroked="f">
              <v:path arrowok="t"/>
            </v:shape>
            <v:shape id="_x0000_s6461" style="position:absolute;left:3727;top:2648;width:3776;height:3559" coordorigin="3727,2648" coordsize="3776,3559" path="m5695,3498r5,-182l5694,3318r-1,-1l5691,3316r-2,183l5695,3498xe" fillcolor="black" stroked="f">
              <v:path arrowok="t"/>
            </v:shape>
            <v:shape id="_x0000_s6460" style="position:absolute;left:3727;top:2648;width:3776;height:3559" coordorigin="3727,2648" coordsize="3776,3559" path="m5666,3514r6,-2l5677,3323r-11,8l5662,3334r-2,182l5666,3514xe" fillcolor="black" stroked="f">
              <v:path arrowok="t"/>
            </v:shape>
            <v:shape id="_x0000_s6459" style="position:absolute;left:3727;top:2648;width:3776;height:3559" coordorigin="3727,2648" coordsize="3776,3559" path="m5647,3337r1,183l5654,3520r4,-1l5659,3518r1,-2l5662,3334r-6,2l5650,3336r-3,1xe" fillcolor="black" stroked="f">
              <v:path arrowok="t"/>
            </v:shape>
            <v:shape id="_x0000_s6458" style="position:absolute;left:3727;top:2648;width:3776;height:3559" coordorigin="3727,2648" coordsize="3776,3559" path="m5645,3522r,-1l5648,3520r-1,-183l5646,3339r,1l5645,3522xe" fillcolor="black" stroked="f">
              <v:path arrowok="t"/>
            </v:shape>
            <v:shape id="_x0000_s6457" style="position:absolute;left:3727;top:2648;width:3776;height:3559" coordorigin="3727,2648" coordsize="3776,3559" path="m5645,3522r1,-182l5643,3341r-6,l5641,3525r3,-1l5645,3522xe" fillcolor="black" stroked="f">
              <v:path arrowok="t"/>
            </v:shape>
            <v:shape id="_x0000_s6456" style="position:absolute;left:3727;top:2648;width:3776;height:3559" coordorigin="3727,2648" coordsize="3776,3559" path="m5637,3525r4,l5637,3341r-2,1l5635,3345r-1,1l5634,3526r3,-1xe" fillcolor="black" stroked="f">
              <v:path arrowok="t"/>
            </v:shape>
            <v:shape id="_x0000_s6455" style="position:absolute;left:3727;top:2648;width:3776;height:3559" coordorigin="3727,2648" coordsize="3776,3559" path="m5634,3346r-1,-1l5631,3344r-2,187l5633,3529r-2,-2l5634,3526r,-180xe" fillcolor="black" stroked="f">
              <v:path arrowok="t"/>
            </v:shape>
            <v:shape id="_x0000_s6454" style="position:absolute;left:3727;top:2648;width:3776;height:3559" coordorigin="3727,2648" coordsize="3776,3559" path="m5624,3530r1,l5629,3531r2,-187l5628,3345r-3,2l5624,3530xe" fillcolor="black" stroked="f">
              <v:path arrowok="t"/>
            </v:shape>
            <v:shape id="_x0000_s6453" style="position:absolute;left:3727;top:2648;width:3776;height:3559" coordorigin="3727,2648" coordsize="3776,3559" path="m5620,3538r1,-3l5622,3532r2,-2l5625,3347r-3,2l5620,3538xe" fillcolor="black" stroked="f">
              <v:path arrowok="t"/>
            </v:shape>
            <v:shape id="_x0000_s6452" style="position:absolute;left:3727;top:2648;width:3776;height:3559" coordorigin="3727,2648" coordsize="3776,3559" path="m5620,3538r2,-189l5617,3351r-4,l5608,3541r5,1l5612,3537r1,l5616,3538r2,1l5620,3538xe" fillcolor="black" stroked="f">
              <v:path arrowok="t"/>
            </v:shape>
            <v:shape id="_x0000_s6451" style="position:absolute;left:3727;top:2648;width:3776;height:3559" coordorigin="3727,2648" coordsize="3776,3559" path="m5591,3364r9,180l5600,3541r3,l5608,3541r5,-190l5606,3354r-5,3l5596,3361r-5,3xe" fillcolor="black" stroked="f">
              <v:path arrowok="t"/>
            </v:shape>
            <v:shape id="_x0000_s6450" style="position:absolute;left:3727;top:2648;width:3776;height:3559" coordorigin="3727,2648" coordsize="3776,3559" path="m5600,3544r-9,-180l5587,3364r-2,1l5585,3367r-2,2l5582,3551r18,-7xe" fillcolor="black" stroked="f">
              <v:path arrowok="t"/>
            </v:shape>
            <v:shape id="_x0000_s6449" style="position:absolute;left:3727;top:2648;width:3776;height:3559" coordorigin="3727,2648" coordsize="3776,3559" path="m5581,3369r-5,l5577,3550r5,1l5583,3369r-2,xe" fillcolor="black" stroked="f">
              <v:path arrowok="t"/>
            </v:shape>
            <v:shape id="_x0000_s6448" style="position:absolute;left:3727;top:2648;width:3776;height:3559" coordorigin="3727,2648" coordsize="3776,3559" path="m5564,3560r2,l5576,3369r-23,7l5546,3380r-2,188l5564,3560xe" fillcolor="black" stroked="f">
              <v:path arrowok="t"/>
            </v:shape>
            <v:shape id="_x0000_s6447" style="position:absolute;left:3727;top:2648;width:3776;height:3559" coordorigin="3727,2648" coordsize="3776,3559" path="m5544,3568r2,-188l5542,3381r-2,3l5540,3391r-1,l5537,3573r7,-5xe" fillcolor="black" stroked="f">
              <v:path arrowok="t"/>
            </v:shape>
            <v:shape id="_x0000_s6446" style="position:absolute;left:3727;top:2648;width:3776;height:3559" coordorigin="3727,2648" coordsize="3776,3559" path="m5535,3390r-5,-1l5530,3575r4,-1l5537,3573r2,-182l5535,3390xe" fillcolor="black" stroked="f">
              <v:path arrowok="t"/>
            </v:shape>
            <v:shape id="_x0000_s6445" style="position:absolute;left:3727;top:2648;width:3776;height:3559" coordorigin="3727,2648" coordsize="3776,3559" path="m5530,3389r-14,8l5519,3399r,1l5521,3580r1,-4l5525,3575r5,l5530,3389xe" fillcolor="black" stroked="f">
              <v:path arrowok="t"/>
            </v:shape>
            <v:shape id="_x0000_s6444" style="position:absolute;left:3727;top:2648;width:3776;height:3559" coordorigin="3727,2648" coordsize="3776,3559" path="m5522,3576r-1,4l5522,3579r,-3xe" fillcolor="black" stroked="f">
              <v:path arrowok="t"/>
            </v:shape>
            <v:shape id="_x0000_s6443" style="position:absolute;left:3727;top:2648;width:3776;height:3559" coordorigin="3727,2648" coordsize="3776,3559" path="m5319,3676r,-2l5318,3673r-2,1l5315,3675r-3,3l5319,3676xe" fillcolor="black" stroked="f">
              <v:path arrowok="t"/>
            </v:shape>
            <v:shape id="_x0000_s6442" style="position:absolute;left:3727;top:2648;width:3776;height:3559" coordorigin="3727,2648" coordsize="3776,3559" path="m5314,3675r1,-2l5315,3482r-3,l5312,3678r3,-3l5314,3675xe" fillcolor="black" stroked="f">
              <v:path arrowok="t"/>
            </v:shape>
            <v:shape id="_x0000_s6441" style="position:absolute;left:3727;top:2648;width:3776;height:3559" coordorigin="3727,2648" coordsize="3776,3559" path="m5312,3678r,-196l5309,3483r-2,2l5305,3488r-2,191l5312,3678xe" fillcolor="black" stroked="f">
              <v:path arrowok="t"/>
            </v:shape>
            <v:shape id="_x0000_s6440" style="position:absolute;left:3727;top:2648;width:3776;height:3559" coordorigin="3727,2648" coordsize="3776,3559" path="m5299,3490r-25,9l5282,3685r2,-2l5293,3680r10,-1l5305,3488r-6,2xe" fillcolor="black" stroked="f">
              <v:path arrowok="t"/>
            </v:shape>
            <v:shape id="_x0000_s6439" style="position:absolute;left:3727;top:2648;width:3776;height:3559" coordorigin="3727,2648" coordsize="3776,3559" path="m5261,3698r4,l5272,3694r10,-9l5274,3499r-7,3l5261,3698xe" fillcolor="black" stroked="f">
              <v:path arrowok="t"/>
            </v:shape>
            <v:shape id="_x0000_s6438" style="position:absolute;left:3727;top:2648;width:3776;height:3559" coordorigin="3727,2648" coordsize="3776,3559" path="m5256,3700r3,-2l5261,3698r6,-196l5260,3505r-1,1l5256,3700xe" fillcolor="black" stroked="f">
              <v:path arrowok="t"/>
            </v:shape>
            <v:shape id="_x0000_s6437" style="position:absolute;left:3727;top:2648;width:3776;height:3559" coordorigin="3727,2648" coordsize="3776,3559" path="m5233,3711r8,l5254,3706r1,-4l5256,3700r3,-194l5243,3515r-10,196xe" fillcolor="black" stroked="f">
              <v:path arrowok="t"/>
            </v:shape>
            <v:shape id="_x0000_s6436" style="position:absolute;left:3727;top:2648;width:3776;height:3559" coordorigin="3727,2648" coordsize="3776,3559" path="m5243,3515r-22,8l5224,3717r1,1l5226,3718r1,-6l5229,3711r4,l5243,3515xe" fillcolor="black" stroked="f">
              <v:path arrowok="t"/>
            </v:shape>
            <v:shape id="_x0000_s6435" style="position:absolute;left:3727;top:2648;width:3776;height:3559" coordorigin="3727,2648" coordsize="3776,3559" path="m5227,3712r-1,6l5227,3716r,-4xe" fillcolor="black" stroked="f">
              <v:path arrowok="t"/>
            </v:shape>
            <v:shape id="_x0000_s6434" style="position:absolute;left:3727;top:2648;width:3776;height:3559" coordorigin="3727,2648" coordsize="3776,3559" path="m5210,3723r4,-1l5217,3720r3,-2l5224,3717r-3,-194l5214,3525r-4,198xe" fillcolor="black" stroked="f">
              <v:path arrowok="t"/>
            </v:shape>
            <v:shape id="_x0000_s6433" style="position:absolute;left:3727;top:2648;width:3776;height:3559" coordorigin="3727,2648" coordsize="3776,3559" path="m5214,3525r-22,8l5192,3726r2,2l5195,3731r1,-4l5199,3726r5,l5207,3722r1,-1l5209,3722r1,1l5214,3525xe" fillcolor="black" stroked="f">
              <v:path arrowok="t"/>
            </v:shape>
            <v:shape id="_x0000_s6432" style="position:absolute;left:3727;top:2648;width:3776;height:3559" coordorigin="3727,2648" coordsize="3776,3559" path="m5207,3722r-3,4l5207,3724r,-2xe" fillcolor="black" stroked="f">
              <v:path arrowok="t"/>
            </v:shape>
            <v:shape id="_x0000_s6431" style="position:absolute;left:3727;top:2648;width:3776;height:3559" coordorigin="3727,2648" coordsize="3776,3559" path="m5196,3727r-1,4l5196,3731r,-4xe" fillcolor="black" stroked="f">
              <v:path arrowok="t"/>
            </v:shape>
            <v:shape id="_x0000_s6430" style="position:absolute;left:3727;top:2648;width:3776;height:3559" coordorigin="3727,2648" coordsize="3776,3559" path="m5192,3533r-15,9l5179,3736r3,-3l5186,3731r4,l5191,3725r1,1l5192,3533xe" fillcolor="black" stroked="f">
              <v:path arrowok="t"/>
            </v:shape>
            <v:shape id="_x0000_s6429" style="position:absolute;left:3727;top:2648;width:3776;height:3559" coordorigin="3727,2648" coordsize="3776,3559" path="m5191,3725r-1,6l5191,3729r,-4xe" fillcolor="black" stroked="f">
              <v:path arrowok="t"/>
            </v:shape>
            <v:shape id="_x0000_s6428" style="position:absolute;left:3727;top:2648;width:3776;height:3559" coordorigin="3727,2648" coordsize="3776,3559" path="m5172,3739r2,-1l5176,3739r3,-3l5177,3542r-1,l5176,3543r-2,1l5172,3739xe" fillcolor="black" stroked="f">
              <v:path arrowok="t"/>
            </v:shape>
            <v:shape id="_x0000_s6427" style="position:absolute;left:3727;top:2648;width:3776;height:3559" coordorigin="3727,2648" coordsize="3776,3559" path="m5174,3739r,1l5176,3739r-2,-1l5174,3739xe" fillcolor="black" stroked="f">
              <v:path arrowok="t"/>
            </v:shape>
            <v:shape id="_x0000_s6426" style="position:absolute;left:3727;top:2648;width:3776;height:3559" coordorigin="3727,2648" coordsize="3776,3559" path="m4727,3012r-6,7l4721,3072r1,-1l4724,3074r1,2l4728,3093r10,-86l4727,3012xe" fillcolor="black" stroked="f">
              <v:path arrowok="t"/>
            </v:shape>
            <v:shape id="_x0000_s6425" style="position:absolute;left:3727;top:2648;width:3776;height:3559" coordorigin="3727,2648" coordsize="3776,3559" path="m4721,3078r,-6l4721,3019r-1,76l4728,3093r-6,-14l4721,3078xe" fillcolor="black" stroked="f">
              <v:path arrowok="t"/>
            </v:shape>
            <v:shape id="_x0000_s6424" style="position:absolute;left:3727;top:2648;width:3776;height:3559" coordorigin="3727,2648" coordsize="3776,3559" path="m4725,5656r1,8l4727,5682r,3l4725,5691r2,-2l4730,5692r-1,-95l4725,5656xe" fillcolor="black" stroked="f">
              <v:path arrowok="t"/>
            </v:shape>
            <v:shape id="_x0000_s6423" style="position:absolute;left:3727;top:2648;width:3776;height:3559" coordorigin="3727,2648" coordsize="3776,3559" path="m4725,5656r4,-59l4721,5593r-4,-3l4717,5592r,1l4714,5595r-1,27l4712,5622r,22l4725,5656xe" fillcolor="black" stroked="f">
              <v:path arrowok="t"/>
            </v:shape>
            <v:shape id="_x0000_s6422" style="position:absolute;left:3727;top:2648;width:3776;height:3559" coordorigin="3727,2648" coordsize="3776,3559" path="m4712,5644r,-22l4711,5623r-2,l4707,5623r-1,22l4712,5644xe" fillcolor="black" stroked="f">
              <v:path arrowok="t"/>
            </v:shape>
            <v:shape id="_x0000_s6421" style="position:absolute;left:3727;top:2648;width:3776;height:3559" coordorigin="3727,2648" coordsize="3776,3559" path="m4705,5622r1,-1l4706,5586r-3,60l4706,5645r1,-22l4705,5622xe" fillcolor="black" stroked="f">
              <v:path arrowok="t"/>
            </v:shape>
            <v:shape id="_x0000_s6420" style="position:absolute;left:3727;top:2648;width:3776;height:3559" coordorigin="3727,2648" coordsize="3776,3559" path="m4728,5433r,-2l4727,5445r7,3l4730,5435r-2,-2xe" fillcolor="black" stroked="f">
              <v:path arrowok="t"/>
            </v:shape>
            <v:shape id="_x0000_s6419" style="position:absolute;left:3727;top:2648;width:3776;height:3559" coordorigin="3727,2648" coordsize="3776,3559" path="m4717,5435r,1l4721,5442r6,3l4728,5431r-2,-1l4718,5430r-1,5xe" fillcolor="black" stroked="f">
              <v:path arrowok="t"/>
            </v:shape>
            <v:shape id="_x0000_s6418" style="position:absolute;left:3727;top:2648;width:3776;height:3559" coordorigin="3727,2648" coordsize="3776,3559" path="m4717,5437r-1,1l4721,5442r-4,-6l4717,5437xe" fillcolor="black" stroked="f">
              <v:path arrowok="t"/>
            </v:shape>
            <v:shape id="_x0000_s6417" style="position:absolute;left:3727;top:2648;width:3776;height:3559" coordorigin="3727,2648" coordsize="3776,3559" path="m4741,4072r-26,1l4721,4186r3,-3l4726,4181r2,-6l4730,4172r2,-1l4737,4168r8,l4745,4072r-4,xe" fillcolor="black" stroked="f">
              <v:path arrowok="t"/>
            </v:shape>
            <v:shape id="_x0000_s6416" style="position:absolute;left:3727;top:2648;width:3776;height:3559" coordorigin="3727,2648" coordsize="3776,3559" path="m4728,4175r-2,6l4728,4179r,-4xe" fillcolor="black" stroked="f">
              <v:path arrowok="t"/>
            </v:shape>
            <v:shape id="_x0000_s6415" style="position:absolute;left:3727;top:2648;width:3776;height:3559" coordorigin="3727,2648" coordsize="3776,3559" path="m4721,4187r,-1l4715,4073r3,161l4720,4200r2,-4l4723,4190r-2,-3xe" fillcolor="black" stroked="f">
              <v:path arrowok="t"/>
            </v:shape>
            <v:shape id="_x0000_s6414" style="position:absolute;left:3727;top:2648;width:3776;height:3559" coordorigin="3727,2648" coordsize="3776,3559" path="m4720,4278r-1,-16l4716,4257r-2,-3l4714,4251r1,-1l4718,4234r-3,-161l4713,4294r2,-14l4718,4279r2,-1xe" fillcolor="black" stroked="f">
              <v:path arrowok="t"/>
            </v:shape>
            <v:shape id="_x0000_s6413" style="position:absolute;left:3727;top:2648;width:3776;height:3559" coordorigin="3727,2648" coordsize="3776,3559" path="m4708,4325r1,-1l4710,4313r1,-7l4713,4302r3,-4l4717,4294r-4,l4715,4073r-6,l4708,4325xe" fillcolor="black" stroked="f">
              <v:path arrowok="t"/>
            </v:shape>
            <v:shape id="_x0000_s6412" style="position:absolute;left:3727;top:2648;width:3776;height:3559" coordorigin="3727,2648" coordsize="3776,3559" path="m4712,4328r-4,2l4706,4331r-1,l4705,4328r2,-2l4708,4325r1,-252l4704,4347r2,-8l4708,4338r4,-10xe" fillcolor="black" stroked="f">
              <v:path arrowok="t"/>
            </v:shape>
            <v:shape id="_x0000_s6411" style="position:absolute;left:3727;top:2648;width:3776;height:3559" coordorigin="3727,2648" coordsize="3776,3559" path="m4700,4373r4,-16l4704,4347r5,-274l4703,4074r-1,1l4700,4373xe" fillcolor="black" stroked="f">
              <v:path arrowok="t"/>
            </v:shape>
            <v:shape id="_x0000_s6410" style="position:absolute;left:3727;top:2648;width:3776;height:3559" coordorigin="3727,2648" coordsize="3776,3559" path="m4700,4373r2,-298l4699,4077r-3,508l4698,4585r,-212l4699,4372r1,1xe" fillcolor="black" stroked="f">
              <v:path arrowok="t"/>
            </v:shape>
            <v:shape id="_x0000_s6409" style="position:absolute;left:3727;top:2648;width:3776;height:3559" coordorigin="3727,2648" coordsize="3776,3559" path="m4698,4377r,-4l4698,4585r1,l4698,4392r1,-13l4698,4377xe" fillcolor="black" stroked="f">
              <v:path arrowok="t"/>
            </v:shape>
            <v:shape id="_x0000_s6408" style="position:absolute;left:3727;top:2648;width:3776;height:3559" coordorigin="3727,2648" coordsize="3776,3559" path="m4696,4585r3,-508l4695,4077r-2,261l4691,4340r-2,2l4692,4590r2,l4696,4586r,-1xe" fillcolor="black" stroked="f">
              <v:path arrowok="t"/>
            </v:shape>
            <v:shape id="_x0000_s6407" style="position:absolute;left:3727;top:2648;width:3776;height:3559" coordorigin="3727,2648" coordsize="3776,3559" path="m4733,5436r1,12l4741,5451r4,-12l4737,5432r,4l4736,5436r-3,xe" fillcolor="black" stroked="f">
              <v:path arrowok="t"/>
            </v:shape>
            <v:shape id="_x0000_s6406" style="position:absolute;left:3727;top:2648;width:3776;height:3559" coordorigin="3727,2648" coordsize="3776,3559" path="m4710,3089r,4l4709,3095r-2,l4709,3102r1,-1l4711,3109r-1,-20xe" fillcolor="black" stroked="f">
              <v:path arrowok="t"/>
            </v:shape>
            <v:shape id="_x0000_s6405" style="position:absolute;left:3727;top:2648;width:3776;height:3559" coordorigin="3727,2648" coordsize="3776,3559" path="m4706,3107r3,-5l4707,3095r-1,-2l4702,3019r,97l4706,3107xe" fillcolor="black" stroked="f">
              <v:path arrowok="t"/>
            </v:shape>
            <v:shape id="_x0000_s6404" style="position:absolute;left:3727;top:2648;width:3776;height:3559" coordorigin="3727,2648" coordsize="3776,3559" path="m4699,3117r3,-1l4702,3019r-4,1l4693,3027r-2,4l4688,3032r-4,86l4699,3117xe" fillcolor="black" stroked="f">
              <v:path arrowok="t"/>
            </v:shape>
            <v:shape id="_x0000_s6403" style="position:absolute;left:3727;top:2648;width:3776;height:3559" coordorigin="3727,2648" coordsize="3776,3559" path="m4675,3030r1,2l4678,3034r6,84l4688,3032r-6,-1l4676,3029r-1,1xe" fillcolor="black" stroked="f">
              <v:path arrowok="t"/>
            </v:shape>
            <v:shape id="_x0000_s6402" style="position:absolute;left:3727;top:2648;width:3776;height:3559" coordorigin="3727,2648" coordsize="3776,3559" path="m4670,3033r3,90l4673,3120r4,-2l4684,3118r-6,-84l4677,3035r-3,-1l4672,3033r-2,xe" fillcolor="black" stroked="f">
              <v:path arrowok="t"/>
            </v:shape>
            <v:shape id="_x0000_s6401" style="position:absolute;left:3727;top:2648;width:3776;height:3559" coordorigin="3727,2648" coordsize="3776,3559" path="m4670,3033r,3l4668,3036r-2,-1l4669,3040r4,83l4670,3033xe" fillcolor="black" stroked="f">
              <v:path arrowok="t"/>
            </v:shape>
            <v:shape id="_x0000_s6400" style="position:absolute;left:3727;top:2648;width:3776;height:3559" coordorigin="3727,2648" coordsize="3776,3559" path="m4673,3123r-4,-83l4668,3042r-8,1l4659,3054r,2l4660,3127r5,-1l4669,3125r4,-2xe" fillcolor="black" stroked="f">
              <v:path arrowok="t"/>
            </v:shape>
            <v:shape id="_x0000_s6399" style="position:absolute;left:3727;top:2648;width:3776;height:3559" coordorigin="3727,2648" coordsize="3776,3559" path="m4656,3052r3,l4659,3054r1,-11l4658,3043r-2,9xe" fillcolor="black" stroked="f">
              <v:path arrowok="t"/>
            </v:shape>
            <v:shape id="_x0000_s6398" style="position:absolute;left:3727;top:2648;width:3776;height:3559" coordorigin="3727,2648" coordsize="3776,3559" path="m4656,3052r2,-9l4655,3045r,9l4656,3052xe" fillcolor="black" stroked="f">
              <v:path arrowok="t"/>
            </v:shape>
            <v:shape id="_x0000_s6397" style="position:absolute;left:3727;top:2648;width:3776;height:3559" coordorigin="3727,2648" coordsize="3776,3559" path="m4655,3049r-3,1l4654,3129r1,-71l4655,3049xe" fillcolor="black" stroked="f">
              <v:path arrowok="t"/>
            </v:shape>
            <v:shape id="_x0000_s6396" style="position:absolute;left:3727;top:2648;width:3776;height:3559" coordorigin="3727,2648" coordsize="3776,3559" path="m4641,3134r3,l4649,3133r2,-2l4654,3129r-2,-79l4645,3049r-4,85xe" fillcolor="black" stroked="f">
              <v:path arrowok="t"/>
            </v:shape>
            <v:shape id="_x0000_s6395" style="position:absolute;left:3727;top:2648;width:3776;height:3559" coordorigin="3727,2648" coordsize="3776,3559" path="m4638,3048r-3,1l4636,3051r1,2l4638,3133r3,1l4645,3049r-7,-1xe" fillcolor="black" stroked="f">
              <v:path arrowok="t"/>
            </v:shape>
            <v:shape id="_x0000_s6394" style="position:absolute;left:3727;top:2648;width:3776;height:3559" coordorigin="3727,2648" coordsize="3776,3559" path="m4706,5586r,35l4709,5621r3,l4713,5622r1,-27l4708,5596r-2,-10xe" fillcolor="black" stroked="f">
              <v:path arrowok="t"/>
            </v:shape>
            <v:shape id="_x0000_s6393" style="position:absolute;left:3727;top:2648;width:3776;height:3559" coordorigin="3727,2648" coordsize="3776,3559" path="m4710,5593r2,-2l4716,5591r1,1l4717,5590r-4,-3l4710,5593xe" fillcolor="black" stroked="f">
              <v:path arrowok="t"/>
            </v:shape>
            <v:shape id="_x0000_s6392" style="position:absolute;left:3727;top:2648;width:3776;height:3559" coordorigin="3727,2648" coordsize="3776,3559" path="m4709,5586r-3,l4708,5596r1,-2l4710,5593r3,-6l4709,5586xe" fillcolor="black" stroked="f">
              <v:path arrowok="t"/>
            </v:shape>
            <v:shape id="_x0000_s6391" style="position:absolute;left:3727;top:2648;width:3776;height:3559" coordorigin="3727,2648" coordsize="3776,3559" path="m4706,5586r-3,1l4701,5587r,-4l4698,5583r1,61l4703,5646r3,-60xe" fillcolor="black" stroked="f">
              <v:path arrowok="t"/>
            </v:shape>
            <v:shape id="_x0000_s6390" style="position:absolute;left:3727;top:2648;width:3776;height:3559" coordorigin="3727,2648" coordsize="3776,3559" path="m4718,5430r-13,-6l4708,5431r5,3l4714,5433r1,1l4717,5435r1,-5xe" fillcolor="black" stroked="f">
              <v:path arrowok="t"/>
            </v:shape>
            <v:shape id="_x0000_s6389" style="position:absolute;left:3727;top:2648;width:3776;height:3559" coordorigin="3727,2648" coordsize="3776,3559" path="m4713,5434r-5,-3l4710,5439r1,1l4713,5438r,-4xe" fillcolor="black" stroked="f">
              <v:path arrowok="t"/>
            </v:shape>
            <v:shape id="_x0000_s6388" style="position:absolute;left:3727;top:2648;width:3776;height:3559" coordorigin="3727,2648" coordsize="3776,3559" path="m4705,5422r,-1l4704,5421r-2,l4700,5422r8,9l4705,5424r,-2xe" fillcolor="black" stroked="f">
              <v:path arrowok="t"/>
            </v:shape>
            <v:shape id="_x0000_s6387" style="position:absolute;left:3727;top:2648;width:3776;height:3559" coordorigin="3727,2648" coordsize="3776,3559" path="m4699,5425r9,6l4700,5422r-3,-1l4696,5419r-3,-4l4691,5415r-1,9l4699,5425xe" fillcolor="black" stroked="f">
              <v:path arrowok="t"/>
            </v:shape>
            <v:shape id="_x0000_s6386" style="position:absolute;left:3727;top:2648;width:3776;height:3559" coordorigin="3727,2648" coordsize="3776,3559" path="m4676,5420r4,1l4685,5424r5,l4691,5415r-2,l4682,5412r-6,8xe" fillcolor="black" stroked="f">
              <v:path arrowok="t"/>
            </v:shape>
            <v:shape id="_x0000_s6385" style="position:absolute;left:3727;top:2648;width:3776;height:3559" coordorigin="3727,2648" coordsize="3776,3559" path="m4680,5422r,1l4685,5424r-5,-3l4680,5422xe" fillcolor="black" stroked="f">
              <v:path arrowok="t"/>
            </v:shape>
            <v:shape id="_x0000_s6384" style="position:absolute;left:3727;top:2648;width:3776;height:3559" coordorigin="3727,2648" coordsize="3776,3559" path="m4740,3965r-1,-2l4738,3961r-4,-2l4727,3959r-6,-2l4719,4032r1,1l4724,4037r8,l4738,4040r3,2l4740,3965xe" fillcolor="black" stroked="f">
              <v:path arrowok="t"/>
            </v:shape>
            <v:shape id="_x0000_s6383" style="position:absolute;left:3727;top:2648;width:3776;height:3559" coordorigin="3727,2648" coordsize="3776,3559" path="m4717,3954r-4,-2l4713,4028r2,4l4719,4032r2,-75l4717,3954xe" fillcolor="black" stroked="f">
              <v:path arrowok="t"/>
            </v:shape>
            <v:shape id="_x0000_s6382" style="position:absolute;left:3727;top:2648;width:3776;height:3559" coordorigin="3727,2648" coordsize="3776,3559" path="m4700,4023r2,-1l4703,4023r3,4l4710,4027r3,1l4713,3952r-7,-3l4702,3949r-2,74xe" fillcolor="black" stroked="f">
              <v:path arrowok="t"/>
            </v:shape>
            <v:shape id="_x0000_s6381" style="position:absolute;left:3727;top:2648;width:3776;height:3559" coordorigin="3727,2648" coordsize="3776,3559" path="m4702,4027r4,l4703,4023r-1,2l4701,4026r1,1xe" fillcolor="black" stroked="f">
              <v:path arrowok="t"/>
            </v:shape>
            <v:shape id="_x0000_s6380" style="position:absolute;left:3727;top:2648;width:3776;height:3559" coordorigin="3727,2648" coordsize="3776,3559" path="m4723,4190r-1,6l4723,4195r3,-1l4726,4193r-3,-3xe" fillcolor="black" stroked="f">
              <v:path arrowok="t"/>
            </v:shape>
            <v:shape id="_x0000_s6379" style="position:absolute;left:3727;top:2648;width:3776;height:3559" coordorigin="3727,2648" coordsize="3776,3559" path="m4720,4200r-2,34l4721,4210r,-6l4720,4200xe" fillcolor="black" stroked="f">
              <v:path arrowok="t"/>
            </v:shape>
            <v:shape id="_x0000_s6378" style="position:absolute;left:3727;top:2648;width:3776;height:3559" coordorigin="3727,2648" coordsize="3776,3559" path="m4748,3633r,-2l4747,3630r-1,1l4742,3634r8,52l4748,3634r,-1xe" fillcolor="black" stroked="f">
              <v:path arrowok="t"/>
            </v:shape>
            <v:shape id="_x0000_s6377" style="position:absolute;left:3727;top:2648;width:3776;height:3559" coordorigin="3727,2648" coordsize="3776,3559" path="m4830,3057r-1,-76l4824,2977r-5,2l4816,2984r-2,2l4814,2986r-2,-3l4814,3063r2,-1l4818,3063r4,-2l4825,3059r5,-2xe" fillcolor="black" stroked="f">
              <v:path arrowok="t"/>
            </v:shape>
            <v:shape id="_x0000_s6376" style="position:absolute;left:3727;top:2648;width:3776;height:3559" coordorigin="3727,2648" coordsize="3776,3559" path="m4807,3067r1,l4810,3066r2,-2l4814,3063r-2,-80l4812,2982r-4,-2l4807,3067xe" fillcolor="black" stroked="f">
              <v:path arrowok="t"/>
            </v:shape>
            <v:shape id="_x0000_s6375" style="position:absolute;left:3727;top:2648;width:3776;height:3559" coordorigin="3727,2648" coordsize="3776,3559" path="m4803,2980r-6,l4803,3066r4,1l4808,2980r-5,xe" fillcolor="black" stroked="f">
              <v:path arrowok="t"/>
            </v:shape>
            <v:shape id="_x0000_s6374" style="position:absolute;left:3727;top:2648;width:3776;height:3559" coordorigin="3727,2648" coordsize="3776,3559" path="m4803,3066r-6,-86l4796,2981r,10l4791,3072r12,-6xe" fillcolor="black" stroked="f">
              <v:path arrowok="t"/>
            </v:shape>
            <v:shape id="_x0000_s6373" style="position:absolute;left:3727;top:2648;width:3776;height:3559" coordorigin="3727,2648" coordsize="3776,3559" path="m4782,3080r5,-2l4791,3075r,-3l4789,2994r-7,86xe" fillcolor="black" stroked="f">
              <v:path arrowok="t"/>
            </v:shape>
            <v:shape id="_x0000_s6372" style="position:absolute;left:3727;top:2648;width:3776;height:3559" coordorigin="3727,2648" coordsize="3776,3559" path="m4789,2994r-18,2l4772,3087r1,-2l4777,3081r5,-1l4789,2994xe" fillcolor="black" stroked="f">
              <v:path arrowok="t"/>
            </v:shape>
            <v:shape id="_x0000_s6371" style="position:absolute;left:3727;top:2648;width:3776;height:3559" coordorigin="3727,2648" coordsize="3776,3559" path="m4771,2996r-14,1l4758,3075r4,2l4763,3093r4,-8l4770,3076r,7l4771,3087r,2l4772,3087r-1,-91xe" fillcolor="black" stroked="f">
              <v:path arrowok="t"/>
            </v:shape>
            <v:shape id="_x0000_s6370" style="position:absolute;left:3727;top:2648;width:3776;height:3559" coordorigin="3727,2648" coordsize="3776,3559" path="m4757,3085r,-2l4757,3081r1,-1l4758,3075r-1,-78l4757,3085xe" fillcolor="black" stroked="f">
              <v:path arrowok="t"/>
            </v:shape>
            <v:shape id="_x0000_s6369" style="position:absolute;left:3727;top:2648;width:3776;height:3559" coordorigin="3727,2648" coordsize="3776,3559" path="m4755,3088r2,-2l4757,3085r,-88l4753,3083r,7l4755,3088xe" fillcolor="black" stroked="f">
              <v:path arrowok="t"/>
            </v:shape>
            <v:shape id="_x0000_s6368" style="position:absolute;left:3727;top:2648;width:3776;height:3559" coordorigin="3727,2648" coordsize="3776,3559" path="m4746,3081r7,2l4757,2997r-14,6l4743,3009r-1,l4741,3087r5,-6xe" fillcolor="black" stroked="f">
              <v:path arrowok="t"/>
            </v:shape>
            <v:shape id="_x0000_s6367" style="position:absolute;left:3727;top:2648;width:3776;height:3559" coordorigin="3727,2648" coordsize="3776,3559" path="m4732,3092r6,-3l4741,3087r1,-78l4740,3008r-2,-1l4732,3092xe" fillcolor="black" stroked="f">
              <v:path arrowok="t"/>
            </v:shape>
            <v:shape id="_x0000_s6366" style="position:absolute;left:3727;top:2648;width:3776;height:3559" coordorigin="3727,2648" coordsize="3776,3559" path="m4728,3093r-3,-17l4725,3077r-2,1l4722,3079r6,14xe" fillcolor="black" stroked="f">
              <v:path arrowok="t"/>
            </v:shape>
            <v:shape id="_x0000_s6365" style="position:absolute;left:3727;top:2648;width:3776;height:3559" coordorigin="3727,2648" coordsize="3776,3559" path="m4720,3095r1,-76l4718,3021r-1,l4713,3019r,82l4720,3095xe" fillcolor="black" stroked="f">
              <v:path arrowok="t"/>
            </v:shape>
            <v:shape id="_x0000_s6364" style="position:absolute;left:3727;top:2648;width:3776;height:3559" coordorigin="3727,2648" coordsize="3776,3559" path="m4710,3089r1,20l4713,3107r,-1l4713,3101r,-82l4713,3024r-1,l4710,3089xe" fillcolor="black" stroked="f">
              <v:path arrowok="t"/>
            </v:shape>
            <v:shape id="_x0000_s6363" style="position:absolute;left:3727;top:2648;width:3776;height:3559" coordorigin="3727,2648" coordsize="3776,3559" path="m4711,3020r2,4l4713,3019r-3,-3l4710,3016r1,4xe" fillcolor="black" stroked="f">
              <v:path arrowok="t"/>
            </v:shape>
            <v:shape id="_x0000_s6362" style="position:absolute;left:3727;top:2648;width:3776;height:3559" coordorigin="3727,2648" coordsize="3776,3559" path="m4816,3063r,1l4818,3063r-2,-1l4816,3063xe" fillcolor="black" stroked="f">
              <v:path arrowok="t"/>
            </v:shape>
            <v:shape id="_x0000_s6361" style="position:absolute;left:3727;top:2648;width:3776;height:3559" coordorigin="3727,2648" coordsize="3776,3559" path="m4818,5404r1,1l4824,5404r,-34l4817,5366r-1,29l4814,5397r3,2l4820,5397r1,1l4820,5401r-2,3xe" fillcolor="black" stroked="f">
              <v:path arrowok="t"/>
            </v:shape>
            <v:shape id="_x0000_s6360" style="position:absolute;left:3727;top:2648;width:3776;height:3559" coordorigin="3727,2648" coordsize="3776,3559" path="m4814,5397r-1,3l4813,5400r4,-1l4814,5397xe" fillcolor="black" stroked="f">
              <v:path arrowok="t"/>
            </v:shape>
            <v:shape id="_x0000_s6359" style="position:absolute;left:3727;top:2648;width:3776;height:3559" coordorigin="3727,2648" coordsize="3776,3559" path="m5059,2882r,-3l5058,2885r2,4l5060,2883r-1,-1xe" fillcolor="black" stroked="f">
              <v:path arrowok="t"/>
            </v:shape>
            <v:shape id="_x0000_s6358" style="position:absolute;left:3727;top:2648;width:3776;height:3559" coordorigin="3727,2648" coordsize="3776,3559" path="m5056,2880r1,3l5058,2885r1,-6l5058,2878r-1,1l5056,2880xe" fillcolor="black" stroked="f">
              <v:path arrowok="t"/>
            </v:shape>
            <v:shape id="_x0000_s6357" style="position:absolute;left:3727;top:2648;width:3776;height:3559" coordorigin="3727,2648" coordsize="3776,3559" path="m5054,4235r2,2l5057,4238r-2,l5052,4236r-4,-2l5046,4323r2,-3l5051,4320r2,-1l5058,4315r9,-92l5054,4235xe" fillcolor="black" stroked="f">
              <v:path arrowok="t"/>
            </v:shape>
            <v:shape id="_x0000_s6356" style="position:absolute;left:3727;top:2648;width:3776;height:3559" coordorigin="3727,2648" coordsize="3776,3559" path="m5046,4327r,-4l5046,4234r-1,2l5045,4328r1,-1xe" fillcolor="black" stroked="f">
              <v:path arrowok="t"/>
            </v:shape>
            <v:shape id="_x0000_s6355" style="position:absolute;left:3727;top:2648;width:3776;height:3559" coordorigin="3727,2648" coordsize="3776,3559" path="m5039,4327r1,-1l5042,4327r3,1l5045,4236r-4,6l5039,4327xe" fillcolor="black" stroked="f">
              <v:path arrowok="t"/>
            </v:shape>
            <v:shape id="_x0000_s6354" style="position:absolute;left:3727;top:2648;width:3776;height:3559" coordorigin="3727,2648" coordsize="3776,3559" path="m5039,4330r,-3l5038,4238r-3,-21l5034,4334r5,-4xe" fillcolor="black" stroked="f">
              <v:path arrowok="t"/>
            </v:shape>
            <v:shape id="_x0000_s6353" style="position:absolute;left:3727;top:2648;width:3776;height:3559" coordorigin="3727,2648" coordsize="3776,3559" path="m5056,3811r2,5l5058,3592r-20,12l5036,3606r-1,1l5037,3805r9,-2l5056,3806r,5xe" fillcolor="black" stroked="f">
              <v:path arrowok="t"/>
            </v:shape>
            <v:shape id="_x0000_s6352" style="position:absolute;left:3727;top:2648;width:3776;height:3559" coordorigin="3727,2648" coordsize="3776,3559" path="m5076,3585r-18,7l5061,3816r3,l5064,3817r2,5l5068,3827r4,1l5073,3830r1,5l5076,3836r2,13l5081,3585r-5,xe" fillcolor="black" stroked="f">
              <v:path arrowok="t"/>
            </v:shape>
            <v:shape id="_x0000_s6351" style="position:absolute;left:3727;top:2648;width:3776;height:3559" coordorigin="3727,2648" coordsize="3776,3559" path="m5037,3805r-2,-198l5032,3608r-2,-1l5028,3606r-2,l5026,3609r-1,195l5037,3805xe" fillcolor="black" stroked="f">
              <v:path arrowok="t"/>
            </v:shape>
            <v:shape id="_x0000_s6350" style="position:absolute;left:3727;top:2648;width:3776;height:3559" coordorigin="3727,2648" coordsize="3776,3559" path="m5025,3804r1,-195l5024,3610r-4,l5012,3613r-7,3l5002,3797r23,7xe" fillcolor="black" stroked="f">
              <v:path arrowok="t"/>
            </v:shape>
            <v:shape id="_x0000_s6349" style="position:absolute;left:3727;top:2648;width:3776;height:3559" coordorigin="3727,2648" coordsize="3776,3559" path="m5002,3797r3,-181l4998,3619r-8,4l4988,3624r-2,6l4986,3789r16,8xe" fillcolor="black" stroked="f">
              <v:path arrowok="t"/>
            </v:shape>
            <v:shape id="_x0000_s6348" style="position:absolute;left:3727;top:2648;width:3776;height:3559" coordorigin="3727,2648" coordsize="3776,3559" path="m4985,3630r-2,-1l4984,3786r2,3l4986,3630r-1,xe" fillcolor="black" stroked="f">
              <v:path arrowok="t"/>
            </v:shape>
            <v:shape id="_x0000_s6347" style="position:absolute;left:3727;top:2648;width:3776;height:3559" coordorigin="3727,2648" coordsize="3776,3559" path="m4983,3629r-3,-1l4977,3629r-1,3l4974,3635r2,148l4984,3786r-1,-157xe" fillcolor="black" stroked="f">
              <v:path arrowok="t"/>
            </v:shape>
            <v:shape id="_x0000_s6346" style="position:absolute;left:3727;top:2648;width:3776;height:3559" coordorigin="3727,2648" coordsize="3776,3559" path="m4971,3636r-4,l4970,3782r6,1l4974,3635r-3,1xe" fillcolor="black" stroked="f">
              <v:path arrowok="t"/>
            </v:shape>
            <v:shape id="_x0000_s6345" style="position:absolute;left:3727;top:2648;width:3776;height:3559" coordorigin="3727,2648" coordsize="3776,3559" path="m4964,3635r-3,1l4962,3780r8,2l4967,3636r-3,-1xe" fillcolor="black" stroked="f">
              <v:path arrowok="t"/>
            </v:shape>
            <v:shape id="_x0000_s6344" style="position:absolute;left:3727;top:2648;width:3776;height:3559" coordorigin="3727,2648" coordsize="3776,3559" path="m4962,3780r-1,-144l4961,3639r-2,l4957,3639r-2,-1l4951,3640r-1,135l4962,3780xe" fillcolor="black" stroked="f">
              <v:path arrowok="t"/>
            </v:shape>
            <v:shape id="_x0000_s6343" style="position:absolute;left:3727;top:2648;width:3776;height:3559" coordorigin="3727,2648" coordsize="3776,3559" path="m4940,3769r2,l4944,3770r3,1l4948,3772r2,3l4951,3640r-4,2l4943,3645r-3,124xe" fillcolor="black" stroked="f">
              <v:path arrowok="t"/>
            </v:shape>
            <v:shape id="_x0000_s6342" style="position:absolute;left:3727;top:2648;width:3776;height:3559" coordorigin="3727,2648" coordsize="3776,3559" path="m4936,3765r1,2l4940,3769r3,-124l4939,3648r-2,l4936,3765xe" fillcolor="black" stroked="f">
              <v:path arrowok="t"/>
            </v:shape>
            <v:shape id="_x0000_s6341" style="position:absolute;left:3727;top:2648;width:3776;height:3559" coordorigin="3727,2648" coordsize="3776,3559" path="m4935,3648r-2,2l4933,3763r1,1l4936,3765r1,-117l4935,3648xe" fillcolor="black" stroked="f">
              <v:path arrowok="t"/>
            </v:shape>
            <v:shape id="_x0000_s6340" style="position:absolute;left:3727;top:2648;width:3776;height:3559" coordorigin="3727,2648" coordsize="3776,3559" path="m4933,3765r,-2l4933,3650r-2,2l4931,3764r2,1xe" fillcolor="black" stroked="f">
              <v:path arrowok="t"/>
            </v:shape>
            <v:shape id="_x0000_s6339" style="position:absolute;left:3727;top:2648;width:3776;height:3559" coordorigin="3727,2648" coordsize="3776,3559" path="m4920,3757r2,l4925,3758r3,3l4931,3764r,-112l4929,3654r-4,1l4922,3655r-2,102xe" fillcolor="black" stroked="f">
              <v:path arrowok="t"/>
            </v:shape>
            <v:shape id="_x0000_s6338" style="position:absolute;left:3727;top:2648;width:3776;height:3559" coordorigin="3727,2648" coordsize="3776,3559" path="m4920,3655r-6,2l4915,3755r3,l4919,3758r1,-1l4922,3655r-2,xe" fillcolor="black" stroked="f">
              <v:path arrowok="t"/>
            </v:shape>
            <v:shape id="_x0000_s6337" style="position:absolute;left:3727;top:2648;width:3776;height:3559" coordorigin="3727,2648" coordsize="3776,3559" path="m4903,3752r3,4l4911,3755r4,l4914,3657r-3,2l4907,3661r-4,91xe" fillcolor="black" stroked="f">
              <v:path arrowok="t"/>
            </v:shape>
            <v:shape id="_x0000_s6336" style="position:absolute;left:3727;top:2648;width:3776;height:3559" coordorigin="3727,2648" coordsize="3776,3559" path="m4891,3747r3,5l4900,3751r2,l4903,3752r4,-91l4903,3664r-2,1l4896,3667r-5,80xe" fillcolor="black" stroked="f">
              <v:path arrowok="t"/>
            </v:shape>
            <v:shape id="_x0000_s6335" style="position:absolute;left:3727;top:2648;width:3776;height:3559" coordorigin="3727,2648" coordsize="3776,3559" path="m4891,3747r5,-80l4891,3672r,5l4889,3678r-4,l4884,3741r7,6xe" fillcolor="black" stroked="f">
              <v:path arrowok="t"/>
            </v:shape>
            <v:shape id="_x0000_s6334" style="position:absolute;left:3727;top:2648;width:3776;height:3559" coordorigin="3727,2648" coordsize="3776,3559" path="m4884,3741r1,-63l4883,3679r-2,2l4879,3684r-1,56l4884,3741xe" fillcolor="black" stroked="f">
              <v:path arrowok="t"/>
            </v:shape>
            <v:shape id="_x0000_s6333" style="position:absolute;left:3727;top:2648;width:3776;height:3559" coordorigin="3727,2648" coordsize="3776,3559" path="m4879,3684r-15,1l4866,3733r1,3l4869,3735r2,-1l4873,3735r1,4l4878,3740r1,-56xe" fillcolor="black" stroked="f">
              <v:path arrowok="t"/>
            </v:shape>
            <v:shape id="_x0000_s6332" style="position:absolute;left:3727;top:2648;width:3776;height:3559" coordorigin="3727,2648" coordsize="3776,3559" path="m4863,3731r3,2l4864,3685r,-2l4860,3682r-1,49l4863,3731xe" fillcolor="black" stroked="f">
              <v:path arrowok="t"/>
            </v:shape>
            <v:shape id="_x0000_s6331" style="position:absolute;left:3727;top:2648;width:3776;height:3559" coordorigin="3727,2648" coordsize="3776,3559" path="m5078,4111r-7,6l5072,4175r1,4l5075,4184r1,8l5081,4302r-1,-197l5078,4111xe" fillcolor="black" stroked="f">
              <v:path arrowok="t"/>
            </v:shape>
            <v:shape id="_x0000_s6330" style="position:absolute;left:3727;top:2648;width:3776;height:3559" coordorigin="3727,2648" coordsize="3776,3559" path="m5056,4167r6,1l5067,4168r4,1l5071,4170r-1,1l5072,4175r-1,-58l5063,4126r-7,41xe" fillcolor="black" stroked="f">
              <v:path arrowok="t"/>
            </v:shape>
            <v:shape id="_x0000_s6329" style="position:absolute;left:3727;top:2648;width:3776;height:3559" coordorigin="3727,2648" coordsize="3776,3559" path="m5074,5668r,l5070,5671r4,115l5079,5682r1,-1l5081,5680r,-1l5079,5679r-6,1l5071,5678r1,-5l5074,5668xe" fillcolor="black" stroked="f">
              <v:path arrowok="t"/>
            </v:shape>
            <v:shape id="_x0000_s6328" style="position:absolute;left:3727;top:2648;width:3776;height:3559" coordorigin="3727,2648" coordsize="3776,3559" path="m5074,5786r-4,-115l5068,5674r-2,5l5066,5683r2,111l5070,5791r4,-5xe" fillcolor="black" stroked="f">
              <v:path arrowok="t"/>
            </v:shape>
            <v:shape id="_x0000_s6327" style="position:absolute;left:3727;top:2648;width:3776;height:3559" coordorigin="3727,2648" coordsize="3776,3559" path="m5066,5683r-1,5l5064,5692r-1,1l5062,5693r,3l5063,5698r1,3l5068,5794r-2,-111xe" fillcolor="black" stroked="f">
              <v:path arrowok="t"/>
            </v:shape>
            <v:shape id="_x0000_s6326" style="position:absolute;left:3727;top:2648;width:3776;height:3559" coordorigin="3727,2648" coordsize="3776,3559" path="m5044,5797r4,-1l5063,5796r5,-2l5064,5701r-5,10l5052,5719r-8,78xe" fillcolor="black" stroked="f">
              <v:path arrowok="t"/>
            </v:shape>
            <v:shape id="_x0000_s6325" style="position:absolute;left:3727;top:2648;width:3776;height:3559" coordorigin="3727,2648" coordsize="3776,3559" path="m5044,5799r,l5044,5797r-4,-64l5035,5737r-4,l5027,5802r17,-3xe" fillcolor="black" stroked="f">
              <v:path arrowok="t"/>
            </v:shape>
            <v:shape id="_x0000_s6324" style="position:absolute;left:3727;top:2648;width:3776;height:3559" coordorigin="3727,2648" coordsize="3776,3559" path="m5027,5802r4,-65l5025,5737r-17,7l5006,5747r-1,2l5000,5750r-1,52l5027,5802xe" fillcolor="black" stroked="f">
              <v:path arrowok="t"/>
            </v:shape>
            <v:shape id="_x0000_s6323" style="position:absolute;left:3727;top:2648;width:3776;height:3559" coordorigin="3727,2648" coordsize="3776,3559" path="m4999,5802r1,-52l4995,5750r-5,-1l4984,5750r-1,49l4999,5802xe" fillcolor="black" stroked="f">
              <v:path arrowok="t"/>
            </v:shape>
            <v:shape id="_x0000_s6322" style="position:absolute;left:3727;top:2648;width:3776;height:3559" coordorigin="3727,2648" coordsize="3776,3559" path="m4978,5799r2,-2l4981,5796r2,3l4984,5750r-3,2l4978,5799xe" fillcolor="black" stroked="f">
              <v:path arrowok="t"/>
            </v:shape>
            <v:shape id="_x0000_s6321" style="position:absolute;left:3727;top:2648;width:3776;height:3559" coordorigin="3727,2648" coordsize="3776,3559" path="m4978,5753r-4,1l4976,5803r,-1l4978,5799r3,-47l4978,5753xe" fillcolor="black" stroked="f">
              <v:path arrowok="t"/>
            </v:shape>
            <v:shape id="_x0000_s6320" style="position:absolute;left:3727;top:2648;width:3776;height:3559" coordorigin="3727,2648" coordsize="3776,3559" path="m4971,5797r1,l4974,5800r2,3l4974,5754r-1,-2l4971,5797xe" fillcolor="black" stroked="f">
              <v:path arrowok="t"/>
            </v:shape>
            <v:shape id="_x0000_s6319" style="position:absolute;left:3727;top:2648;width:3776;height:3559" coordorigin="3727,2648" coordsize="3776,3559" path="m4971,5751r-5,-1l4967,5801r2,l4970,5799r1,-2l4973,5752r-2,-1xe" fillcolor="black" stroked="f">
              <v:path arrowok="t"/>
            </v:shape>
            <v:shape id="_x0000_s6318" style="position:absolute;left:3727;top:2648;width:3776;height:3559" coordorigin="3727,2648" coordsize="3776,3559" path="m4966,5750r-4,l4964,5796r2,4l4967,5801r-1,-51xe" fillcolor="black" stroked="f">
              <v:path arrowok="t"/>
            </v:shape>
            <v:shape id="_x0000_s6317" style="position:absolute;left:3727;top:2648;width:3776;height:3559" coordorigin="3727,2648" coordsize="3776,3559" path="m4948,5797r2,-3l4951,5792r13,4l4962,5750r-5,-1l4950,5748r-2,49xe" fillcolor="black" stroked="f">
              <v:path arrowok="t"/>
            </v:shape>
            <v:shape id="_x0000_s6316" style="position:absolute;left:3727;top:2648;width:3776;height:3559" coordorigin="3727,2648" coordsize="3776,3559" path="m4931,5790r2,l4934,5792r5,3l4948,5797r2,-49l4947,5746r-4,-1l4937,5745r-4,l4931,5790xe" fillcolor="black" stroked="f">
              <v:path arrowok="t"/>
            </v:shape>
            <v:shape id="_x0000_s6315" style="position:absolute;left:3727;top:2648;width:3776;height:3559" coordorigin="3727,2648" coordsize="3776,3559" path="m4925,5746r1,45l4930,5791r,l4931,5790r2,-45l4929,5746r-4,xe" fillcolor="black" stroked="f">
              <v:path arrowok="t"/>
            </v:shape>
            <v:shape id="_x0000_s6314" style="position:absolute;left:3727;top:2648;width:3776;height:3559" coordorigin="3727,2648" coordsize="3776,3559" path="m4917,5740r1,48l4922,5789r4,2l4925,5746r-2,-2l4921,5742r-4,-2xe" fillcolor="black" stroked="f">
              <v:path arrowok="t"/>
            </v:shape>
            <v:shape id="_x0000_s6313" style="position:absolute;left:3727;top:2648;width:3776;height:3559" coordorigin="3727,2648" coordsize="3776,3559" path="m4895,5781r2,2l4901,5785r5,l4911,5786r7,2l4917,5740r-5,l4908,5739r-2,-2l4898,5731r-3,50xe" fillcolor="black" stroked="f">
              <v:path arrowok="t"/>
            </v:shape>
            <v:shape id="_x0000_s6312" style="position:absolute;left:3727;top:2648;width:3776;height:3559" coordorigin="3727,2648" coordsize="3776,3559" path="m4898,5731r-10,-2l4890,5778r1,2l4892,5782r1,-3l4894,5780r1,1l4898,5731xe" fillcolor="black" stroked="f">
              <v:path arrowok="t"/>
            </v:shape>
            <v:shape id="_x0000_s6311" style="position:absolute;left:3727;top:2648;width:3776;height:3559" coordorigin="3727,2648" coordsize="3776,3559" path="m4893,5779r-1,3l4893,5782r,-3xe" fillcolor="black" stroked="f">
              <v:path arrowok="t"/>
            </v:shape>
            <v:shape id="_x0000_s6310" style="position:absolute;left:3727;top:2648;width:3776;height:3559" coordorigin="3727,2648" coordsize="3776,3559" path="m4888,5729r-2,4l4885,5736r-1,l4881,5733r3,43l4890,5778r-2,-49xe" fillcolor="black" stroked="f">
              <v:path arrowok="t"/>
            </v:shape>
            <v:shape id="_x0000_s6309" style="position:absolute;left:3727;top:2648;width:3776;height:3559" coordorigin="3727,2648" coordsize="3776,3559" path="m4879,5724r-1,1l4879,5775r5,1l4881,5733r-2,-3l4879,5729r,-5xe" fillcolor="black" stroked="f">
              <v:path arrowok="t"/>
            </v:shape>
            <v:shape id="_x0000_s6308" style="position:absolute;left:3727;top:2648;width:3776;height:3559" coordorigin="3727,2648" coordsize="3776,3559" path="m4879,5775r-1,-50l4875,5727r-7,-3l4866,5719r-2,l4861,5718r-2,-2l4858,5715r,58l4879,5775xe" fillcolor="black" stroked="f">
              <v:path arrowok="t"/>
            </v:shape>
            <v:shape id="_x0000_s6307" style="position:absolute;left:3727;top:2648;width:3776;height:3559" coordorigin="3727,2648" coordsize="3776,3559" path="m4858,5715r-4,-1l4851,5713r-3,l4845,5711r6,61l4858,5773r,-58xe" fillcolor="black" stroked="f">
              <v:path arrowok="t"/>
            </v:shape>
            <v:shape id="_x0000_s6306" style="position:absolute;left:3727;top:2648;width:3776;height:3559" coordorigin="3727,2648" coordsize="3776,3559" path="m4845,5768r6,4l4845,5711r-1,-1l4843,5709r-1,-2l4841,5766r4,2xe" fillcolor="black" stroked="f">
              <v:path arrowok="t"/>
            </v:shape>
            <v:shape id="_x0000_s6305" style="position:absolute;left:3727;top:2648;width:3776;height:3559" coordorigin="3727,2648" coordsize="3776,3559" path="m4839,5709r-7,3l4834,5763r3,l4841,5766r1,-59l4839,5709xe" fillcolor="black" stroked="f">
              <v:path arrowok="t"/>
            </v:shape>
            <v:shape id="_x0000_s6304" style="position:absolute;left:3727;top:2648;width:3776;height:3559" coordorigin="3727,2648" coordsize="3776,3559" path="m4828,5759r1,2l4832,5763r2,l4832,5712r-2,l4828,5759xe" fillcolor="black" stroked="f">
              <v:path arrowok="t"/>
            </v:shape>
            <v:shape id="_x0000_s6303" style="position:absolute;left:3727;top:2648;width:3776;height:3559" coordorigin="3727,2648" coordsize="3776,3559" path="m5084,4092r-1,3l5080,4095r,6l5080,4105r1,197l5088,4302r-4,-210xe" fillcolor="black" stroked="f">
              <v:path arrowok="t"/>
            </v:shape>
            <v:shape id="_x0000_s6302" style="position:absolute;left:3727;top:2648;width:3776;height:3559" coordorigin="3727,2648" coordsize="3776,3559" path="m5071,3836r,1l5073,3836r1,-1l5073,3830r-1,3l5071,3836xe" fillcolor="black" stroked="f">
              <v:path arrowok="t"/>
            </v:shape>
            <v:shape id="_x0000_s6301" style="position:absolute;left:3727;top:2648;width:3776;height:3559" coordorigin="3727,2648" coordsize="3776,3559" path="m5090,2868r2,15l5094,2883r2,7l5096,2895r1,-1l5097,2866r-4,l5090,2868xe" fillcolor="black" stroked="f">
              <v:path arrowok="t"/>
            </v:shape>
            <v:shape id="_x0000_s6300" style="position:absolute;left:3727;top:2648;width:3776;height:3559" coordorigin="3727,2648" coordsize="3776,3559" path="m5080,2947r2,l5082,2887r5,-2l5092,2883r-2,-15l5089,2871r-2,3l5084,2876r-2,l5080,2947xe" fillcolor="black" stroked="f">
              <v:path arrowok="t"/>
            </v:shape>
            <v:shape id="_x0000_s6299" style="position:absolute;left:3727;top:2648;width:3776;height:3559" coordorigin="3727,2648" coordsize="3776,3559" path="m5089,4074r1,2l5091,4078r3,225l5099,4305r,-247l5097,4061r,6l5096,4069r-3,1l5091,4072r-2,2xe" fillcolor="black" stroked="f">
              <v:path arrowok="t"/>
            </v:shape>
            <v:shape id="_x0000_s6298" style="position:absolute;left:3727;top:2648;width:3776;height:3559" coordorigin="3727,2648" coordsize="3776,3559" path="m5085,4082r3,220l5089,4301r5,2l5091,4078r-1,2l5088,4081r-3,1xe" fillcolor="black" stroked="f">
              <v:path arrowok="t"/>
            </v:shape>
            <v:shape id="_x0000_s6297" style="position:absolute;left:3727;top:2648;width:3776;height:3559" coordorigin="3727,2648" coordsize="3776,3559" path="m5088,4302r-3,-220l5084,4085r,7l5088,4302xe" fillcolor="black" stroked="f">
              <v:path arrowok="t"/>
            </v:shape>
            <v:shape id="_x0000_s6296" style="position:absolute;left:3727;top:2648;width:3776;height:3559" coordorigin="3727,2648" coordsize="3776,3559" path="m5081,4302r-5,-110l5075,4201r-1,7l5074,4217r,2l5073,4221r-1,2l5071,4223r-1,84l5081,4302xe" fillcolor="black" stroked="f">
              <v:path arrowok="t"/>
            </v:shape>
            <v:shape id="_x0000_s6295" style="position:absolute;left:3727;top:2648;width:3776;height:3559" coordorigin="3727,2648" coordsize="3776,3559" path="m5067,4223r-9,92l5063,4312r7,-5l5071,4223r-4,xe" fillcolor="black" stroked="f">
              <v:path arrowok="t"/>
            </v:shape>
            <v:shape id="_x0000_s6294" style="position:absolute;left:3727;top:2648;width:3776;height:3559" coordorigin="3727,2648" coordsize="3776,3559" path="m5104,2944r,l5101,2945r-3,1l5096,2945r-1,-1l5096,2948r3,l5102,2946r2,-2xe" fillcolor="black" stroked="f">
              <v:path arrowok="t"/>
            </v:shape>
            <v:shape id="_x0000_s6293" style="position:absolute;left:3727;top:2648;width:3776;height:3559" coordorigin="3727,2648" coordsize="3776,3559" path="m5087,2946r1,-1l5091,2945r2,1l5096,2948r-1,-4l5093,2941r-1,-50l5087,2946xe" fillcolor="black" stroked="f">
              <v:path arrowok="t"/>
            </v:shape>
            <v:shape id="_x0000_s6292" style="position:absolute;left:3727;top:2648;width:3776;height:3559" coordorigin="3727,2648" coordsize="3776,3559" path="m5082,2947r2,1l5087,2948r,-2l5092,2891r-6,l5082,2947xe" fillcolor="black" stroked="f">
              <v:path arrowok="t"/>
            </v:shape>
            <v:shape id="_x0000_s6291" style="position:absolute;left:3727;top:2648;width:3776;height:3559" coordorigin="3727,2648" coordsize="3776,3559" path="m5072,2954r1,-2l5075,2950r2,-2l5080,2947r2,-71l5079,2876r-3,2l5074,2879r-2,75xe" fillcolor="black" stroked="f">
              <v:path arrowok="t"/>
            </v:shape>
            <v:shape id="_x0000_s6290" style="position:absolute;left:3727;top:2648;width:3776;height:3559" coordorigin="3727,2648" coordsize="3776,3559" path="m5072,2954r2,-75l5071,2882r,-1l5072,2954xe" fillcolor="black" stroked="f">
              <v:path arrowok="t"/>
            </v:shape>
            <v:shape id="_x0000_s6289" style="position:absolute;left:3727;top:2648;width:3776;height:3559" coordorigin="3727,2648" coordsize="3776,3559" path="m5072,2955r2,l5073,2954r-1,l5069,2956r3,-1xe" fillcolor="black" stroked="f">
              <v:path arrowok="t"/>
            </v:shape>
            <v:shape id="_x0000_s6288" style="position:absolute;left:3727;top:2648;width:3776;height:3559" coordorigin="3727,2648" coordsize="3776,3559" path="m5067,2875r-2,1l5065,2878r1,1l5066,2952r1,l5069,2956r1,-82l5067,2875xe" fillcolor="black" stroked="f">
              <v:path arrowok="t"/>
            </v:shape>
            <v:shape id="_x0000_s6287" style="position:absolute;left:3727;top:2648;width:3776;height:3559" coordorigin="3727,2648" coordsize="3776,3559" path="m5063,2954r-7,3l5061,2959r8,-3l5067,2952r-4,2xe" fillcolor="black" stroked="f">
              <v:path arrowok="t"/>
            </v:shape>
            <v:shape id="_x0000_s6286" style="position:absolute;left:3727;top:2648;width:3776;height:3559" coordorigin="3727,2648" coordsize="3776,3559" path="m5036,2891r2,-1l5040,2893r1,2l5040,2896r-1,1l5057,2963r-14,-76l5038,2888r-2,3xe" fillcolor="black" stroked="f">
              <v:path arrowok="t"/>
            </v:shape>
            <v:shape id="_x0000_s6285" style="position:absolute;left:3727;top:2648;width:3776;height:3559" coordorigin="3727,2648" coordsize="3776,3559" path="m5034,2890r,29l5036,2920r,55l5057,2963r-18,-66l5037,2898r-1,-1l5036,2891r-2,-1xe" fillcolor="black" stroked="f">
              <v:path arrowok="t"/>
            </v:shape>
            <v:shape id="_x0000_s6284" style="position:absolute;left:3727;top:2648;width:3776;height:3559" coordorigin="3727,2648" coordsize="3776,3559" path="m5029,2969r3,2l5036,2975r,-55l5036,2923r-7,46xe" fillcolor="black" stroked="f">
              <v:path arrowok="t"/>
            </v:shape>
            <v:shape id="_x0000_s6283" style="position:absolute;left:3727;top:2648;width:3776;height:3559" coordorigin="3727,2648" coordsize="3776,3559" path="m5028,2974r1,l5029,2969r,l5036,2923r-7,l5028,2920r,54xe" fillcolor="black" stroked="f">
              <v:path arrowok="t"/>
            </v:shape>
            <v:shape id="_x0000_s6282" style="position:absolute;left:3727;top:2648;width:3776;height:3559" coordorigin="3727,2648" coordsize="3776,3559" path="m5028,2974r,-54l5027,2918r-2,-26l5025,2895r1,78l5027,2973r1,1xe" fillcolor="black" stroked="f">
              <v:path arrowok="t"/>
            </v:shape>
            <v:shape id="_x0000_s6281" style="position:absolute;left:3727;top:2648;width:3776;height:3559" coordorigin="3727,2648" coordsize="3776,3559" path="m4956,3007r,-1l4954,3004r-2,l4948,3003r-2,-77l4944,2930r2,77l4950,3008r3,1l4956,3009r,-2xe" fillcolor="black" stroked="f">
              <v:path arrowok="t"/>
            </v:shape>
            <v:shape id="_x0000_s6280" style="position:absolute;left:3727;top:2648;width:3776;height:3559" coordorigin="3727,2648" coordsize="3776,3559" path="m4948,3003r,-1l4951,2921r-4,3l4946,2926r2,77xe" fillcolor="black" stroked="f">
              <v:path arrowok="t"/>
            </v:shape>
            <v:shape id="_x0000_s6279" style="position:absolute;left:3727;top:2648;width:3776;height:3559" coordorigin="3727,2648" coordsize="3776,3559" path="m4933,2930r2,78l4937,3011r4,-3l4946,3007r-2,-77l4942,2931r-4,-1l4935,2929r-2,1xe" fillcolor="black" stroked="f">
              <v:path arrowok="t"/>
            </v:shape>
            <v:shape id="_x0000_s6278" style="position:absolute;left:3727;top:2648;width:3776;height:3559" coordorigin="3727,2648" coordsize="3776,3559" path="m4933,3014r4,-3l4935,3008r-3,4l4931,3014r2,xe" fillcolor="black" stroked="f">
              <v:path arrowok="t"/>
            </v:shape>
            <v:shape id="_x0000_s6277" style="position:absolute;left:3727;top:2648;width:3776;height:3559" coordorigin="3727,2648" coordsize="3776,3559" path="m4797,5532r1,2l4802,5571r4,-3l4810,5564r6,-4l4810,5540r-8,-5l4798,5532r-1,xe" fillcolor="black" stroked="f">
              <v:path arrowok="t"/>
            </v:shape>
            <v:shape id="_x0000_s6276" style="position:absolute;left:3727;top:2648;width:3776;height:3559" coordorigin="3727,2648" coordsize="3776,3559" path="m4791,5469r1,3l4800,5479r3,3l4803,5464r-4,l4795,5463r-4,l4791,5463r3,4l4798,5469r1,2l4801,5472r-1,l4798,5471r-7,-2xe" fillcolor="black" stroked="f">
              <v:path arrowok="t"/>
            </v:shape>
            <v:shape id="_x0000_s6275" style="position:absolute;left:3727;top:2648;width:3776;height:3559" coordorigin="3727,2648" coordsize="3776,3559" path="m4791,5466r3,1l4791,5463r-1,-1l4789,5462r-1,l4787,5462r-1,3l4791,5466xe" fillcolor="black" stroked="f">
              <v:path arrowok="t"/>
            </v:shape>
            <v:shape id="_x0000_s6274" style="position:absolute;left:3727;top:2648;width:3776;height:3559" coordorigin="3727,2648" coordsize="3776,3559" path="m4786,5465r1,-3l4785,5460r-1,-2l4783,5453r-3,-2l4783,5468r2,2l4785,5465r1,xe" fillcolor="black" stroked="f">
              <v:path arrowok="t"/>
            </v:shape>
            <v:shape id="_x0000_s6273" style="position:absolute;left:3727;top:2648;width:3776;height:3559" coordorigin="3727,2648" coordsize="3776,3559" path="m4743,5709r3,1l4748,5711r2,2l4752,5719r4,l4761,5722r-5,-124l4753,5600r-2,2l4748,5605r-2,l4743,5709xe" fillcolor="black" stroked="f">
              <v:path arrowok="t"/>
            </v:shape>
            <v:shape id="_x0000_s6272" style="position:absolute;left:3727;top:2648;width:3776;height:3559" coordorigin="3727,2648" coordsize="3776,3559" path="m4730,5692r4,7l4738,5704r5,5l4746,5605r-10,-5l4730,5692xe" fillcolor="black" stroked="f">
              <v:path arrowok="t"/>
            </v:shape>
            <v:shape id="_x0000_s6271" style="position:absolute;left:3727;top:2648;width:3776;height:3559" coordorigin="3727,2648" coordsize="3776,3559" path="m4725,5691r2,-6l4724,5689r-2,2l4722,5692r3,-1xe" fillcolor="black" stroked="f">
              <v:path arrowok="t"/>
            </v:shape>
            <v:shape id="_x0000_s6270" style="position:absolute;left:3727;top:2648;width:3776;height:3559" coordorigin="3727,2648" coordsize="3776,3559" path="m4751,4180r1,1l4755,4187r2,3l4757,4197r,14l4758,4211r,-147l4755,4066r-3,1l4751,4180xe" fillcolor="black" stroked="f">
              <v:path arrowok="t"/>
            </v:shape>
            <v:shape id="_x0000_s6269" style="position:absolute;left:3727;top:2648;width:3776;height:3559" coordorigin="3727,2648" coordsize="3776,3559" path="m4751,4174r,6l4752,4067r-4,l4747,4173r1,-1l4749,4171r2,1l4751,4174xe" fillcolor="black" stroked="f">
              <v:path arrowok="t"/>
            </v:shape>
            <v:shape id="_x0000_s6268" style="position:absolute;left:3727;top:2648;width:3776;height:3559" coordorigin="3727,2648" coordsize="3776,3559" path="m4747,4173r1,-106l4745,4069r,103l4747,4173xe" fillcolor="black" stroked="f">
              <v:path arrowok="t"/>
            </v:shape>
            <v:shape id="_x0000_s6267" style="position:absolute;left:3727;top:2648;width:3776;height:3559" coordorigin="3727,2648" coordsize="3776,3559" path="m4770,5616r-1,-2l4769,5612r,-26l4764,5593r2,133l4770,5730r-4,-100l4766,5626r2,-3l4769,5620r1,-4xe" fillcolor="black" stroked="f">
              <v:path arrowok="t"/>
            </v:shape>
            <v:shape id="_x0000_s6266" style="position:absolute;left:3727;top:2648;width:3776;height:3559" coordorigin="3727,2648" coordsize="3776,3559" path="m4764,4271r1,3l4767,4277r3,3l4771,4286r,10l4771,4306r,2l4772,3978r-4,287l4765,4269r-1,2xe" fillcolor="black" stroked="f">
              <v:path arrowok="t"/>
            </v:shape>
            <v:shape id="_x0000_s6265" style="position:absolute;left:3727;top:2648;width:3776;height:3559" coordorigin="3727,2648" coordsize="3776,3559" path="m4754,4047r4,2l4760,4050r3,4l4764,4063r-1,175l4766,4240r,-264l4762,3976r-4,-1l4754,4047xe" fillcolor="black" stroked="f">
              <v:path arrowok="t"/>
            </v:shape>
            <v:shape id="_x0000_s6264" style="position:absolute;left:3727;top:2648;width:3776;height:3559" coordorigin="3727,2648" coordsize="3776,3559" path="m4760,4224r,7l4761,4237r2,1l4764,4063r-4,-2l4760,4224xe" fillcolor="black" stroked="f">
              <v:path arrowok="t"/>
            </v:shape>
            <v:shape id="_x0000_s6263" style="position:absolute;left:3727;top:2648;width:3776;height:3559" coordorigin="3727,2648" coordsize="3776,3559" path="m4760,4224r,-163l4759,4060r-1,1l4758,4062r,149l4759,4217r1,7xe" fillcolor="black" stroked="f">
              <v:path arrowok="t"/>
            </v:shape>
            <v:shape id="_x0000_s6262" style="position:absolute;left:3727;top:2648;width:3776;height:3559" coordorigin="3727,2648" coordsize="3776,3559" path="m4757,4202r-1,5l4756,4211r1,l4757,4197r,5xe" fillcolor="black" stroked="f">
              <v:path arrowok="t"/>
            </v:shape>
            <v:shape id="_x0000_s6261" style="position:absolute;left:3727;top:2648;width:3776;height:3559" coordorigin="3727,2648" coordsize="3776,3559" path="m4762,3081r,11l4763,3093r-1,-16l4762,3081xe" fillcolor="black" stroked="f">
              <v:path arrowok="t"/>
            </v:shape>
            <v:shape id="_x0000_s6260" style="position:absolute;left:3727;top:2648;width:3776;height:3559" coordorigin="3727,2648" coordsize="3776,3559" path="m4751,3089r-1,4l4750,3093r3,-3l4753,3083r-2,6xe" fillcolor="black" stroked="f">
              <v:path arrowok="t"/>
            </v:shape>
            <v:shape id="_x0000_s6259" style="position:absolute;left:3727;top:2648;width:3776;height:3559" coordorigin="3727,2648" coordsize="3776,3559" path="m4718,3105r,-3l4717,3102r-2,3l4714,3107r2,4l4718,3110r,-5xe" fillcolor="black" stroked="f">
              <v:path arrowok="t"/>
            </v:shape>
            <v:shape id="_x0000_s6258" style="position:absolute;left:3727;top:2648;width:3776;height:3559" coordorigin="3727,2648" coordsize="3776,3559" path="m4713,3107r-2,2l4716,3111r-2,-4l4713,3107xe" fillcolor="black" stroked="f">
              <v:path arrowok="t"/>
            </v:shape>
            <v:shape id="_x0000_s6257" style="position:absolute;left:3727;top:2648;width:3776;height:3559" coordorigin="3727,2648" coordsize="3776,3559" path="m4712,3024r-4,-2l4709,3087r1,l4710,3089r2,-65xe" fillcolor="black" stroked="f">
              <v:path arrowok="t"/>
            </v:shape>
            <v:shape id="_x0000_s6256" style="position:absolute;left:3727;top:2648;width:3776;height:3559" coordorigin="3727,2648" coordsize="3776,3559" path="m4708,3022r-6,-3l4706,3093r1,-2l4708,3089r1,-2l4708,3022xe" fillcolor="black" stroked="f">
              <v:path arrowok="t"/>
            </v:shape>
            <v:shape id="_x0000_s6255" style="position:absolute;left:3727;top:2648;width:3776;height:3559" coordorigin="3727,2648" coordsize="3776,3559" path="m4713,4030r,1l4715,4032r-2,-4l4713,4030xe" fillcolor="black" stroked="f">
              <v:path arrowok="t"/>
            </v:shape>
            <v:shape id="_x0000_s6254" style="position:absolute;left:3727;top:2648;width:3776;height:3559" coordorigin="3727,2648" coordsize="3776,3559" path="m4709,5353r3,-1l4713,5353r,5l4714,5359r13,-29l4709,5353xe" fillcolor="black" stroked="f">
              <v:path arrowok="t"/>
            </v:shape>
            <v:shape id="_x0000_s6253" style="position:absolute;left:3727;top:2648;width:3776;height:3559" coordorigin="3727,2648" coordsize="3776,3559" path="m4710,3109r1,l4710,3101r,3l4710,3106r,3xe" fillcolor="black" stroked="f">
              <v:path arrowok="t"/>
            </v:shape>
            <v:shape id="_x0000_s6252" style="position:absolute;left:3727;top:2648;width:3776;height:3559" coordorigin="3727,2648" coordsize="3776,3559" path="m4725,3620r-6,-2l4715,3616r-5,49l4710,3668r5,3l4720,3673r5,-53xe" fillcolor="black" stroked="f">
              <v:path arrowok="t"/>
            </v:shape>
            <v:shape id="_x0000_s6251" style="position:absolute;left:3727;top:2648;width:3776;height:3559" coordorigin="3727,2648" coordsize="3776,3559" path="m4710,4313r-1,11l4710,4321r,-4l4710,4313xe" fillcolor="black" stroked="f">
              <v:path arrowok="t"/>
            </v:shape>
            <v:shape id="_x0000_s6250" style="position:absolute;left:3727;top:2648;width:3776;height:3559" coordorigin="3727,2648" coordsize="3776,3559" path="m4708,5439r2,l4708,5431r-1,4l4707,5437r1,2xe" fillcolor="black" stroked="f">
              <v:path arrowok="t"/>
            </v:shape>
            <v:shape id="_x0000_s6249" style="position:absolute;left:3727;top:2648;width:3776;height:3559" coordorigin="3727,2648" coordsize="3776,3559" path="m6685,3288r3,l6687,3112r1,-18l6688,3090r-3,1l6685,3288xe" fillcolor="black" stroked="f">
              <v:path arrowok="t"/>
            </v:shape>
            <v:shape id="_x0000_s6248" style="position:absolute;left:3727;top:2648;width:3776;height:3559" coordorigin="3727,2648" coordsize="3776,3559" path="m6690,3288r-1,2l6689,3340r1,6l6693,3346r-3,-233l6688,3288r2,xe" fillcolor="black" stroked="f">
              <v:path arrowok="t"/>
            </v:shape>
            <v:shape id="_x0000_s6247" style="position:absolute;left:3727;top:2648;width:3776;height:3559" coordorigin="3727,2648" coordsize="3776,3559" path="m6683,3094r-4,3l6681,3245r,17l6682,3276r3,12l6685,3091r-2,3xe" fillcolor="black" stroked="f">
              <v:path arrowok="t"/>
            </v:shape>
            <v:shape id="_x0000_s6246" style="position:absolute;left:3727;top:2648;width:3776;height:3559" coordorigin="3727,2648" coordsize="3776,3559" path="m6678,3097r,-5l6677,3228r4,17l6679,3097r-1,xe" fillcolor="black" stroked="f">
              <v:path arrowok="t"/>
            </v:shape>
            <v:shape id="_x0000_s6245" style="position:absolute;left:3727;top:2648;width:3776;height:3559" coordorigin="3727,2648" coordsize="3776,3559" path="m6691,3114r2,232l6695,3356r6,19l6701,3398r1,9l6702,3104r-4,5l6695,3112r-4,2xe" fillcolor="black" stroked="f">
              <v:path arrowok="t"/>
            </v:shape>
            <v:shape id="_x0000_s6244" style="position:absolute;left:3727;top:2648;width:3776;height:3559" coordorigin="3727,2648" coordsize="3776,3559" path="m6687,3324r,15l6689,3339r,1l6689,3290r-2,25l6687,3324xe" fillcolor="black" stroked="f">
              <v:path arrowok="t"/>
            </v:shape>
            <v:shape id="_x0000_s6243" style="position:absolute;left:3727;top:2648;width:3776;height:3559" coordorigin="3727,2648" coordsize="3776,3559" path="m6687,3293r-4,4l6686,3308r1,l6687,3315r2,-25l6687,3293xe" fillcolor="black" stroked="f">
              <v:path arrowok="t"/>
            </v:shape>
            <v:shape id="_x0000_s6242" style="position:absolute;left:3727;top:2648;width:3776;height:3559" coordorigin="3727,2648" coordsize="3776,3559" path="m6701,3398r,-23l6698,3373r-2,-1l6695,3376r1,8l6697,3396r2,1l6701,3398xe" fillcolor="black" stroked="f">
              <v:path arrowok="t"/>
            </v:shape>
            <v:shape id="_x0000_s6241" style="position:absolute;left:3727;top:2648;width:3776;height:3559" coordorigin="3727,2648" coordsize="3776,3559" path="m6702,3104r,303l6703,3480r2,-1l6707,3479r3,l6710,3479r-2,-1l6706,3477r-1,-484l6702,3102r,2xe" fillcolor="black" stroked="f">
              <v:path arrowok="t"/>
            </v:shape>
            <v:shape id="_x0000_s6240" style="position:absolute;left:3727;top:2648;width:3776;height:3559" coordorigin="3727,2648" coordsize="3776,3559" path="m6701,3375r-6,-19l6692,3358r-1,1l6691,3360r1,1l6695,3363r6,12xe" fillcolor="black" stroked="f">
              <v:path arrowok="t"/>
            </v:shape>
            <v:shape id="_x0000_s6239" style="position:absolute;left:3727;top:2648;width:3776;height:3559" coordorigin="3727,2648" coordsize="3776,3559" path="m6692,3075r4,1l6705,2993r3,-3l6710,2987r-2,l6694,2988r-2,87xe" fillcolor="black" stroked="f">
              <v:path arrowok="t"/>
            </v:shape>
            <v:shape id="_x0000_s6238" style="position:absolute;left:3727;top:2648;width:3776;height:3559" coordorigin="3727,2648" coordsize="3776,3559" path="m6700,3103r2,-1l6705,2993r-8,85l6696,3081r-1,22l6700,3103xe" fillcolor="black" stroked="f">
              <v:path arrowok="t"/>
            </v:shape>
            <v:shape id="_x0000_s6237" style="position:absolute;left:3727;top:2648;width:3776;height:3559" coordorigin="3727,2648" coordsize="3776,3559" path="m6694,2988r-11,1l6683,3067r1,2l6685,3071r3,2l6692,3075r2,-87xe" fillcolor="black" stroked="f">
              <v:path arrowok="t"/>
            </v:shape>
            <v:shape id="_x0000_s6236" style="position:absolute;left:3727;top:2648;width:3776;height:3559" coordorigin="3727,2648" coordsize="3776,3559" path="m6683,2989r-5,-1l6682,3072r1,l6683,3069r,-2l6683,3067r,-78xe" fillcolor="black" stroked="f">
              <v:path arrowok="t"/>
            </v:shape>
            <v:shape id="_x0000_s6235" style="position:absolute;left:3727;top:2648;width:3776;height:3559" coordorigin="3727,2648" coordsize="3776,3559" path="m6678,3068r4,4l6678,2988r,-3l6677,2984r-1,1l6675,2986r-1,79l6678,3068xe" fillcolor="black" stroked="f">
              <v:path arrowok="t"/>
            </v:shape>
            <v:shape id="_x0000_s6234" style="position:absolute;left:3727;top:2648;width:3776;height:3559" coordorigin="3727,2648" coordsize="3776,3559" path="m6702,3407r-2,14l6702,3483r,-1l6703,3480r-1,-73xe" fillcolor="black" stroked="f">
              <v:path arrowok="t"/>
            </v:shape>
            <v:shape id="_x0000_s6233" style="position:absolute;left:3727;top:2648;width:3776;height:3559" coordorigin="3727,2648" coordsize="3776,3559" path="m6700,3427r-13,12l6689,3485r4,l6698,3484r4,-1l6700,3421r,6xe" fillcolor="black" stroked="f">
              <v:path arrowok="t"/>
            </v:shape>
            <v:shape id="_x0000_s6232" style="position:absolute;left:3727;top:2648;width:3776;height:3559" coordorigin="3727,2648" coordsize="3776,3559" path="m6689,3485r-2,-46l6680,3440r-4,1l6671,3444r14,47l6685,3486r4,-1xe" fillcolor="black" stroked="f">
              <v:path arrowok="t"/>
            </v:shape>
            <v:shape id="_x0000_s6231" style="position:absolute;left:3727;top:2648;width:3776;height:3559" coordorigin="3727,2648" coordsize="3776,3559" path="m6654,3498r4,l6668,3497r17,-6l6671,3444r-3,2l6665,3450r-11,48xe" fillcolor="black" stroked="f">
              <v:path arrowok="t"/>
            </v:shape>
            <v:shape id="_x0000_s6230" style="position:absolute;left:3727;top:2648;width:3776;height:3559" coordorigin="3727,2648" coordsize="3776,3559" path="m6650,3454r-18,3l6636,3508r7,-4l6645,3502r3,-2l6654,3498r11,-48l6650,3454xe" fillcolor="black" stroked="f">
              <v:path arrowok="t"/>
            </v:shape>
            <v:shape id="_x0000_s6229" style="position:absolute;left:3727;top:2648;width:3776;height:3559" coordorigin="3727,2648" coordsize="3776,3559" path="m6617,3514r6,-3l6629,3510r7,-2l6632,3457r-2,1l6623,3461r-6,53xe" fillcolor="black" stroked="f">
              <v:path arrowok="t"/>
            </v:shape>
            <v:shape id="_x0000_s6228" style="position:absolute;left:3727;top:2648;width:3776;height:3559" coordorigin="3727,2648" coordsize="3776,3559" path="m6611,3515r3,1l6617,3516r,-2l6617,3465r-6,50xe" fillcolor="black" stroked="f">
              <v:path arrowok="t"/>
            </v:shape>
            <v:shape id="_x0000_s6227" style="position:absolute;left:3727;top:2648;width:3776;height:3559" coordorigin="3727,2648" coordsize="3776,3559" path="m6610,3469r-7,3l6605,3515r1,-1l6611,3515r6,-50l6610,3469xe" fillcolor="black" stroked="f">
              <v:path arrowok="t"/>
            </v:shape>
            <v:shape id="_x0000_s6226" style="position:absolute;left:3727;top:2648;width:3776;height:3559" coordorigin="3727,2648" coordsize="3776,3559" path="m6695,3103r1,-22l6694,3086r-6,8l6687,3112r8,-9xe" fillcolor="black" stroked="f">
              <v:path arrowok="t"/>
            </v:shape>
            <v:shape id="_x0000_s6225" style="position:absolute;left:3727;top:2648;width:3776;height:3559" coordorigin="3727,2648" coordsize="3776,3559" path="m6689,3342r-1,2l6688,3346r2,l6689,3340r,2xe" fillcolor="black" stroked="f">
              <v:path arrowok="t"/>
            </v:shape>
            <v:shape id="_x0000_s6224" style="position:absolute;left:3727;top:2648;width:3776;height:3559" coordorigin="3727,2648" coordsize="3776,3559" path="m6713,3252r1,-1l6716,3251r2,-1l6718,3250r-3,-3l6713,3252xe" fillcolor="black" stroked="f">
              <v:path arrowok="t"/>
            </v:shape>
            <v:shape id="_x0000_s6223" style="position:absolute;left:3727;top:2648;width:3776;height:3559" coordorigin="3727,2648" coordsize="3776,3559" path="m6711,3244r,-2l6710,3271r3,-13l6713,3252r2,-5l6711,3244xe" fillcolor="black" stroked="f">
              <v:path arrowok="t"/>
            </v:shape>
            <v:shape id="_x0000_s6222" style="position:absolute;left:3727;top:2648;width:3776;height:3559" coordorigin="3727,2648" coordsize="3776,3559" path="m6714,3257r1,-2l6714,3253r-1,-1l6713,3258r1,-1xe" fillcolor="black" stroked="f">
              <v:path arrowok="t"/>
            </v:shape>
            <v:shape id="_x0000_s6221" style="position:absolute;left:3727;top:2648;width:3776;height:3559" coordorigin="3727,2648" coordsize="3776,3559" path="m6718,3217r-2,-4l6715,3209r-1,-3l6713,3206r-2,36l6715,3232r-2,-16l6713,3215r2,2l6717,3218r1,-1xe" fillcolor="black" stroked="f">
              <v:path arrowok="t"/>
            </v:shape>
            <v:shape id="_x0000_s6220" style="position:absolute;left:3727;top:2648;width:3776;height:3559" coordorigin="3727,2648" coordsize="3776,3559" path="m6715,3324r-3,-7l6710,3297r,-92l6714,3193r5,-10l6719,3160r2,-1l6721,3153r1,-118l6722,3018r-1,-6l6719,3011r-2,-1l6716,3002r-5,-9l6707,3319r4,2l6715,3324xe" fillcolor="black" stroked="f">
              <v:path arrowok="t"/>
            </v:shape>
            <v:shape id="_x0000_s6219" style="position:absolute;left:3727;top:2648;width:3776;height:3559" coordorigin="3727,2648" coordsize="3776,3559" path="m6726,3457r4,1l6732,3460r4,3l6745,3460r-5,-41l6737,3419r1,5l6737,3424r-3,-1l6732,3422r-6,35xe" fillcolor="black" stroked="f">
              <v:path arrowok="t"/>
            </v:shape>
            <v:shape id="_x0000_s6218" style="position:absolute;left:3727;top:2648;width:3776;height:3559" coordorigin="3727,2648" coordsize="3776,3559" path="m6737,3419r-2,1l6737,3422r1,2l6737,3419xe" fillcolor="black" stroked="f">
              <v:path arrowok="t"/>
            </v:shape>
            <v:shape id="_x0000_s6217" style="position:absolute;left:3727;top:2648;width:3776;height:3559" coordorigin="3727,2648" coordsize="3776,3559" path="m6724,3148r2,-2l6728,3146r,2l6730,3147r6,-109l6724,3148xe" fillcolor="black" stroked="f">
              <v:path arrowok="t"/>
            </v:shape>
            <v:shape id="_x0000_s6216" style="position:absolute;left:3727;top:2648;width:3776;height:3559" coordorigin="3727,2648" coordsize="3776,3559" path="m6722,3158r,-2l6722,3154r-1,-1l6721,3159r1,-1xe" fillcolor="black" stroked="f">
              <v:path arrowok="t"/>
            </v:shape>
            <v:shape id="_x0000_s6215" style="position:absolute;left:3727;top:2648;width:3776;height:3559" coordorigin="3727,2648" coordsize="3776,3559" path="m6719,3160r,23l6723,3176r,-2l6721,3168r-2,-5l6719,3160xe" fillcolor="black" stroked="f">
              <v:path arrowok="t"/>
            </v:shape>
            <v:shape id="_x0000_s6214" style="position:absolute;left:3727;top:2648;width:3776;height:3559" coordorigin="3727,2648" coordsize="3776,3559" path="m6715,3219r-2,-3l6715,3232r2,-6l6717,3223r-2,-4xe" fillcolor="black" stroked="f">
              <v:path arrowok="t"/>
            </v:shape>
            <v:shape id="_x0000_s6213" style="position:absolute;left:3727;top:2648;width:3776;height:3559" coordorigin="3727,2648" coordsize="3776,3559" path="m6710,3205r,92l6710,3271r1,-29l6713,3206r-3,-1xe" fillcolor="black" stroked="f">
              <v:path arrowok="t"/>
            </v:shape>
            <v:shape id="_x0000_s6212" style="position:absolute;left:3727;top:2648;width:3776;height:3559" coordorigin="3727,2648" coordsize="3776,3559" path="m6550,3628r2,3l6551,3493r1,-3l6553,3487r-1,l6550,3488r,140xe" fillcolor="black" stroked="f">
              <v:path arrowok="t"/>
            </v:shape>
            <v:shape id="_x0000_s6211" style="position:absolute;left:3727;top:2648;width:3776;height:3559" coordorigin="3727,2648" coordsize="3776,3559" path="m6553,3347r,-1l6555,3347r4,1l6560,3328r-4,-2l6554,3324r-1,23xe" fillcolor="black" stroked="f">
              <v:path arrowok="t"/>
            </v:shape>
            <v:shape id="_x0000_s6210" style="position:absolute;left:3727;top:2648;width:3776;height:3559" coordorigin="3727,2648" coordsize="3776,3559" path="m6551,3413r1,-27l6552,3360r1,-13l6554,3324r-2,-11l6552,3151r-1,262xe" fillcolor="black" stroked="f">
              <v:path arrowok="t"/>
            </v:shape>
            <v:shape id="_x0000_s6209" style="position:absolute;left:3727;top:2648;width:3776;height:3559" coordorigin="3727,2648" coordsize="3776,3559" path="m6556,3293r1,-9l6558,3279r1,-4l6559,3268r-1,-3l6556,3293xe" fillcolor="black" stroked="f">
              <v:path arrowok="t"/>
            </v:shape>
            <v:shape id="_x0000_s6208" style="position:absolute;left:3727;top:2648;width:3776;height:3559" coordorigin="3727,2648" coordsize="3776,3559" path="m6556,3260r,-3l6557,3154r-2,1l6555,3313r1,-20l6558,3265r-2,-5xe" fillcolor="black" stroked="f">
              <v:path arrowok="t"/>
            </v:shape>
            <v:shape id="_x0000_s6207" style="position:absolute;left:3727;top:2648;width:3776;height:3559" coordorigin="3727,2648" coordsize="3776,3559" path="m6623,3412r1,-3l6625,3407r2,-2l6627,3403r-2,-3l6623,3412xe" fillcolor="black" stroked="f">
              <v:path arrowok="t"/>
            </v:shape>
            <v:shape id="_x0000_s6206" style="position:absolute;left:3727;top:2648;width:3776;height:3559" coordorigin="3727,2648" coordsize="3776,3559" path="m6623,3120r-1,297l6622,3418r1,-6l6625,3400r-3,-3l6622,3396r1,-276xe" fillcolor="black" stroked="f">
              <v:path arrowok="t"/>
            </v:shape>
            <v:shape id="_x0000_s6205" style="position:absolute;left:3727;top:2648;width:3776;height:3559" coordorigin="3727,2648" coordsize="3776,3559" path="m6631,3286r-4,l6627,3293r3,-3l6632,3288r,-2l6631,3286xe" fillcolor="black" stroked="f">
              <v:path arrowok="t"/>
            </v:shape>
            <v:shape id="_x0000_s6204" style="position:absolute;left:3727;top:2648;width:3776;height:3559" coordorigin="3727,2648" coordsize="3776,3559" path="m6651,3184r6,2l6656,3181r-3,-77l6647,3114r-1,l6644,3113r-2,l6640,3198r11,-14xe" fillcolor="black" stroked="f">
              <v:path arrowok="t"/>
            </v:shape>
            <v:shape id="_x0000_s6203" style="position:absolute;left:3727;top:2648;width:3776;height:3559" coordorigin="3727,2648" coordsize="3776,3559" path="m6636,3206r1,-4l6638,3202r2,-4l6642,3113r-3,1l6637,3116r-1,90xe" fillcolor="black" stroked="f">
              <v:path arrowok="t"/>
            </v:shape>
            <v:shape id="_x0000_s6202" style="position:absolute;left:3727;top:2648;width:3776;height:3559" coordorigin="3727,2648" coordsize="3776,3559" path="m6674,3065r1,-79l6672,2984r-3,-3l6665,2978r-4,-1l6659,2978r-3,1l6659,3064r6,-1l6666,3069r3,-2l6672,3065r2,xe" fillcolor="black" stroked="f">
              <v:path arrowok="t"/>
            </v:shape>
            <v:shape id="_x0000_s6201" style="position:absolute;left:3727;top:2648;width:3776;height:3559" coordorigin="3727,2648" coordsize="3776,3559" path="m6656,2979r-1,-1l6653,2973r-2,1l6650,2974r2,97l6659,3064r-3,-85xe" fillcolor="black" stroked="f">
              <v:path arrowok="t"/>
            </v:shape>
            <v:shape id="_x0000_s6200" style="position:absolute;left:3727;top:2648;width:3776;height:3559" coordorigin="3727,2648" coordsize="3776,3559" path="m6649,2969r-9,l6643,3076r3,-1l6652,3071r-2,-97l6652,2970r-3,-1xe" fillcolor="black" stroked="f">
              <v:path arrowok="t"/>
            </v:shape>
            <v:shape id="_x0000_s6199" style="position:absolute;left:3727;top:2648;width:3776;height:3559" coordorigin="3727,2648" coordsize="3776,3559" path="m6640,2969r-9,l6634,3078r1,-5l6636,3072r3,2l6643,3076r-3,-107xe" fillcolor="black" stroked="f">
              <v:path arrowok="t"/>
            </v:shape>
            <v:shape id="_x0000_s6198" style="position:absolute;left:3727;top:2648;width:3776;height:3559" coordorigin="3727,2648" coordsize="3776,3559" path="m6628,2968r1,-2l6628,2964r-5,1l6627,3079r7,-1l6631,2969r-3,-1xe" fillcolor="black" stroked="f">
              <v:path arrowok="t"/>
            </v:shape>
            <v:shape id="_x0000_s6197" style="position:absolute;left:3727;top:2648;width:3776;height:3559" coordorigin="3727,2648" coordsize="3776,3559" path="m6677,3228r1,-136l6677,3092r-1,2l6675,3095r-1,133l6677,3228xe" fillcolor="black" stroked="f">
              <v:path arrowok="t"/>
            </v:shape>
            <v:shape id="_x0000_s6196" style="position:absolute;left:3727;top:2648;width:3776;height:3559" coordorigin="3727,2648" coordsize="3776,3559" path="m6672,3228r2,l6675,3095r-6,3l6668,3191r-1,1l6669,3197r2,2l6672,3205r,23xe" fillcolor="black" stroked="f">
              <v:path arrowok="t"/>
            </v:shape>
            <v:shape id="_x0000_s6195" style="position:absolute;left:3727;top:2648;width:3776;height:3559" coordorigin="3727,2648" coordsize="3776,3559" path="m6656,3181r6,1l6665,3187r2,2l6668,3191r1,-93l6664,3100r-8,81xe" fillcolor="black" stroked="f">
              <v:path arrowok="t"/>
            </v:shape>
            <v:shape id="_x0000_s6194" style="position:absolute;left:3727;top:2648;width:3776;height:3559" coordorigin="3727,2648" coordsize="3776,3559" path="m6665,3067r,2l6666,3069r-1,-6l6665,3067xe" fillcolor="black" stroked="f">
              <v:path arrowok="t"/>
            </v:shape>
            <v:shape id="_x0000_s6193" style="position:absolute;left:3727;top:2648;width:3776;height:3559" coordorigin="3727,2648" coordsize="3776,3559" path="m6672,3214r-1,10l6672,3228r,-23l6672,3214xe" fillcolor="black" stroked="f">
              <v:path arrowok="t"/>
            </v:shape>
            <v:shape id="_x0000_s6192" style="position:absolute;left:3727;top:2648;width:3776;height:3559" coordorigin="3727,2648" coordsize="3776,3559" path="m6667,3192r-1,1l6667,3195r2,2l6667,3192xe" fillcolor="black" stroked="f">
              <v:path arrowok="t"/>
            </v:shape>
            <v:shape id="_x0000_s6191" style="position:absolute;left:3727;top:2648;width:3776;height:3559" coordorigin="3727,2648" coordsize="3776,3559" path="m6659,3185r-3,-4l6657,3186r2,1l6660,3187r-1,-2xe" fillcolor="black" stroked="f">
              <v:path arrowok="t"/>
            </v:shape>
            <v:shape id="_x0000_s6190" style="position:absolute;left:3727;top:2648;width:3776;height:3559" coordorigin="3727,2648" coordsize="3776,3559" path="m6653,3104r-8,6l6647,3113r,1l6653,3104xe" fillcolor="black" stroked="f">
              <v:path arrowok="t"/>
            </v:shape>
            <v:shape id="_x0000_s6189" style="position:absolute;left:3727;top:2648;width:3776;height:3559" coordorigin="3727,2648" coordsize="3776,3559" path="m6641,3204r-1,-6l6640,3205r2,3l6642,3208r-1,-4xe" fillcolor="black" stroked="f">
              <v:path arrowok="t"/>
            </v:shape>
            <v:shape id="_x0000_s6188" style="position:absolute;left:3727;top:2648;width:3776;height:3559" coordorigin="3727,2648" coordsize="3776,3559" path="m6637,3215r-1,-2l6635,3211r,-3l6636,3206r1,-90l6636,3118r-2,97l6637,3215xe" fillcolor="black" stroked="f">
              <v:path arrowok="t"/>
            </v:shape>
            <v:shape id="_x0000_s6187" style="position:absolute;left:3727;top:2648;width:3776;height:3559" coordorigin="3727,2648" coordsize="3776,3559" path="m6626,3333r1,-47l6628,3256r3,-1l6634,3224r,-9l6636,3118r-5,2l6627,3120r-1,213xe" fillcolor="black" stroked="f">
              <v:path arrowok="t"/>
            </v:shape>
            <v:shape id="_x0000_s6186" style="position:absolute;left:3727;top:2648;width:3776;height:3559" coordorigin="3727,2648" coordsize="3776,3559" path="m6634,3254r,-6l6634,3235r,-11l6631,3255r3,-1xe" fillcolor="black" stroked="f">
              <v:path arrowok="t"/>
            </v:shape>
            <v:shape id="_x0000_s6185" style="position:absolute;left:3727;top:2648;width:3776;height:3559" coordorigin="3727,2648" coordsize="3776,3559" path="m6627,3351r,-9l6626,3333r1,-213l6623,3120r2,275l6628,3394r-1,-43xe" fillcolor="black" stroked="f">
              <v:path arrowok="t"/>
            </v:shape>
            <v:shape id="_x0000_s6184" style="position:absolute;left:3727;top:2648;width:3776;height:3559" coordorigin="3727,2648" coordsize="3776,3559" path="m6622,3417r1,-297l6620,3121r,3l6619,3417r3,xe" fillcolor="black" stroked="f">
              <v:path arrowok="t"/>
            </v:shape>
            <v:shape id="_x0000_s6183" style="position:absolute;left:3727;top:2648;width:3776;height:3559" coordorigin="3727,2648" coordsize="3776,3559" path="m6619,3417r1,-293l6619,3125r-1,-1l6618,3123r-2,294l6619,3417xe" fillcolor="black" stroked="f">
              <v:path arrowok="t"/>
            </v:shape>
            <v:shape id="_x0000_s6182" style="position:absolute;left:3727;top:2648;width:3776;height:3559" coordorigin="3727,2648" coordsize="3776,3559" path="m6609,3379r3,10l6614,3394r1,8l6615,3414r1,3l6618,3123r-5,1l6609,3379xe" fillcolor="black" stroked="f">
              <v:path arrowok="t"/>
            </v:shape>
            <v:shape id="_x0000_s6181" style="position:absolute;left:3727;top:2648;width:3776;height:3559" coordorigin="3727,2648" coordsize="3776,3559" path="m6606,3347r,7l6608,3372r1,7l6613,3124r-6,2l6606,3347xe" fillcolor="black" stroked="f">
              <v:path arrowok="t"/>
            </v:shape>
            <v:shape id="_x0000_s6180" style="position:absolute;left:3727;top:2648;width:3776;height:3559" coordorigin="3727,2648" coordsize="3776,3559" path="m6607,3126r-4,210l6604,3339r2,8l6607,3126xe" fillcolor="black" stroked="f">
              <v:path arrowok="t"/>
            </v:shape>
            <v:shape id="_x0000_s6179" style="position:absolute;left:3727;top:2648;width:3776;height:3559" coordorigin="3727,2648" coordsize="3776,3559" path="m6593,3293r1,5l6596,3305r2,4l6597,3133r-1,2l6595,3134r-2,159xe" fillcolor="black" stroked="f">
              <v:path arrowok="t"/>
            </v:shape>
            <v:shape id="_x0000_s6178" style="position:absolute;left:3727;top:2648;width:3776;height:3559" coordorigin="3727,2648" coordsize="3776,3559" path="m6595,3134r-15,6l6583,3243r1,8l6585,3256r,2l6586,3260r1,9l6589,3271r1,4l6591,3279r1,3l6592,3285r1,l6593,3289r,4l6595,3134xe" fillcolor="black" stroked="f">
              <v:path arrowok="t"/>
            </v:shape>
            <v:shape id="_x0000_s6177" style="position:absolute;left:3727;top:2648;width:3776;height:3559" coordorigin="3727,2648" coordsize="3776,3559" path="m6580,3140r-20,11l6563,3250r3,-5l6567,3243r3,-5l6583,3243r-3,-103xe" fillcolor="black" stroked="f">
              <v:path arrowok="t"/>
            </v:shape>
            <v:shape id="_x0000_s6176" style="position:absolute;left:3727;top:2648;width:3776;height:3559" coordorigin="3727,2648" coordsize="3776,3559" path="m6560,3253r3,-3l6560,3151r-1,1l6557,3154r-1,103l6560,3253xe" fillcolor="black" stroked="f">
              <v:path arrowok="t"/>
            </v:shape>
            <v:shape id="_x0000_s6175" style="position:absolute;left:3727;top:2648;width:3776;height:3559" coordorigin="3727,2648" coordsize="3776,3559" path="m6555,3313r,l6555,3155r-1,-2l6552,3151r,162l6555,3313xe" fillcolor="black" stroked="f">
              <v:path arrowok="t"/>
            </v:shape>
            <v:shape id="_x0000_s6174" style="position:absolute;left:3727;top:2648;width:3776;height:3559" coordorigin="3727,2648" coordsize="3776,3559" path="m6547,3154r2,266l6549,3416r2,-3l6552,3151r-1,l6549,3152r-2,2xe" fillcolor="black" stroked="f">
              <v:path arrowok="t"/>
            </v:shape>
            <v:shape id="_x0000_s6173" style="position:absolute;left:3727;top:2648;width:3776;height:3559" coordorigin="3727,2648" coordsize="3776,3559" path="m6627,3293r1,30l6630,3316r4,-10l6634,3304r-3,-5l6628,3294r-1,-1xe" fillcolor="black" stroked="f">
              <v:path arrowok="t"/>
            </v:shape>
            <v:shape id="_x0000_s6172" style="position:absolute;left:3727;top:2648;width:3776;height:3559" coordorigin="3727,2648" coordsize="3776,3559" path="m6627,3286r-1,47l6628,3323r-1,-30l6627,3286xe" fillcolor="black" stroked="f">
              <v:path arrowok="t"/>
            </v:shape>
            <v:shape id="_x0000_s6171" style="position:absolute;left:3727;top:2648;width:3776;height:3559" coordorigin="3727,2648" coordsize="3776,3559" path="m6623,3420r1,-3l6624,3414r-1,-2l6622,3418r-1,4l6623,3420xe" fillcolor="black" stroked="f">
              <v:path arrowok="t"/>
            </v:shape>
            <v:shape id="_x0000_s6170" style="position:absolute;left:3727;top:2648;width:3776;height:3559" coordorigin="3727,2648" coordsize="3776,3559" path="m6622,3418r-1,l6619,3419r-2,2l6617,3422r2,1l6621,3422r1,-4xe" fillcolor="black" stroked="f">
              <v:path arrowok="t"/>
            </v:shape>
            <v:shape id="_x0000_s6169" style="position:absolute;left:3727;top:2648;width:3776;height:3559" coordorigin="3727,2648" coordsize="3776,3559" path="m6556,3293r-1,20l6556,3307r,-7l6556,3293xe" fillcolor="black" stroked="f">
              <v:path arrowok="t"/>
            </v:shape>
            <v:shape id="_x0000_s6168" style="position:absolute;left:3727;top:2648;width:3776;height:3559" coordorigin="3727,2648" coordsize="3776,3559" path="m6554,3350r-1,-3l6553,3354r1,l6555,3352r-1,-2xe" fillcolor="black" stroked="f">
              <v:path arrowok="t"/>
            </v:shape>
            <v:shape id="_x0000_s6167" style="position:absolute;left:3727;top:2648;width:3776;height:3559" coordorigin="3727,2648" coordsize="3776,3559" path="m6542,2940r,172l6544,3112r3,-1l6549,3110r2,-2l6552,3108r,-166l6551,2942r-1,1l6548,2944r-2,-1l6544,2941r-2,-1xe" fillcolor="black" stroked="f">
              <v:path arrowok="t"/>
            </v:shape>
            <v:shape id="_x0000_s6166" style="position:absolute;left:3727;top:2648;width:3776;height:3559" coordorigin="3727,2648" coordsize="3776,3559" path="m6531,3120r3,-3l6538,3117r4,-177l6537,2939r-3,l6531,3120xe" fillcolor="black" stroked="f">
              <v:path arrowok="t"/>
            </v:shape>
            <v:shape id="_x0000_s6165" style="position:absolute;left:3727;top:2648;width:3776;height:3559" coordorigin="3727,2648" coordsize="3776,3559" path="m6523,3126r6,-3l6534,2939r-8,1l6523,3126xe" fillcolor="black" stroked="f">
              <v:path arrowok="t"/>
            </v:shape>
            <v:shape id="_x0000_s6164" style="position:absolute;left:3727;top:2648;width:3776;height:3559" coordorigin="3727,2648" coordsize="3776,3559" path="m6520,3125r3,1l6526,2940r-16,-4l6509,3134r11,-9xe" fillcolor="black" stroked="f">
              <v:path arrowok="t"/>
            </v:shape>
            <v:shape id="_x0000_s6163" style="position:absolute;left:3727;top:2648;width:3776;height:3559" coordorigin="3727,2648" coordsize="3776,3559" path="m6554,3110r1,2l6557,3112r3,-2l6562,3109r3,-159l6565,2948r-3,-2l6555,2946r-1,164xe" fillcolor="black" stroked="f">
              <v:path arrowok="t"/>
            </v:shape>
            <v:shape id="_x0000_s6162" style="position:absolute;left:3727;top:2648;width:3776;height:3559" coordorigin="3727,2648" coordsize="3776,3559" path="m6552,2945r,163l6554,3110r1,-164l6552,2945xe" fillcolor="black" stroked="f">
              <v:path arrowok="t"/>
            </v:shape>
            <v:shape id="_x0000_s6161" style="position:absolute;left:3727;top:2648;width:3776;height:3559" coordorigin="3727,2648" coordsize="3776,3559" path="m6585,2957r1,-1l6570,2948r1,159l6574,3107r4,-1l6580,3104r2,-3l6585,2957xe" fillcolor="black" stroked="f">
              <v:path arrowok="t"/>
            </v:shape>
            <v:shape id="_x0000_s6160" style="position:absolute;left:3727;top:2648;width:3776;height:3559" coordorigin="3727,2648" coordsize="3776,3559" path="m6567,3107r4,l6570,2948r-3,2l6566,2951r-1,-1l6562,3109r5,-2xe" fillcolor="black" stroked="f">
              <v:path arrowok="t"/>
            </v:shape>
            <v:shape id="_x0000_s6159" style="position:absolute;left:3727;top:2648;width:3776;height:3559" coordorigin="3727,2648" coordsize="3776,3559" path="m6586,3262r-1,2l6586,3267r1,2l6586,3260r,2xe" fillcolor="black" stroked="f">
              <v:path arrowok="t"/>
            </v:shape>
            <v:shape id="_x0000_s6158" style="position:absolute;left:3727;top:2648;width:3776;height:3559" coordorigin="3727,2648" coordsize="3776,3559" path="m6581,3250r,6l6583,3257r2,1l6585,3256r,l6583,3253r-2,-3xe" fillcolor="black" stroked="f">
              <v:path arrowok="t"/>
            </v:shape>
            <v:shape id="_x0000_s6157" style="position:absolute;left:3727;top:2648;width:3776;height:3559" coordorigin="3727,2648" coordsize="3776,3559" path="m6581,3256r,-6l6580,3250r,4l6581,3256xe" fillcolor="black" stroked="f">
              <v:path arrowok="t"/>
            </v:shape>
            <v:shape id="_x0000_s6156" style="position:absolute;left:3727;top:2648;width:3776;height:3559" coordorigin="3727,2648" coordsize="3776,3559" path="m6565,3533r2,-1l6572,3532r5,-3l6582,3525r6,-6l6582,3482r-6,l6572,3488r-5,2l6565,3533xe" fillcolor="black" stroked="f">
              <v:path arrowok="t"/>
            </v:shape>
            <v:shape id="_x0000_s6155" style="position:absolute;left:3727;top:2648;width:3776;height:3559" coordorigin="3727,2648" coordsize="3776,3559" path="m6565,3533r2,-43l6562,3539r3,-3l6565,3533xe" fillcolor="black" stroked="f">
              <v:path arrowok="t"/>
            </v:shape>
            <v:shape id="_x0000_s6154" style="position:absolute;left:3727;top:2648;width:3776;height:3559" coordorigin="3727,2648" coordsize="3776,3559" path="m6561,3491r-9,2l6554,3547r5,-5l6562,3539r5,-49l6561,3491xe" fillcolor="black" stroked="f">
              <v:path arrowok="t"/>
            </v:shape>
            <v:shape id="_x0000_s6153" style="position:absolute;left:3727;top:2648;width:3776;height:3559" coordorigin="3727,2648" coordsize="3776,3559" path="m6552,3493r,138l6557,3634r3,l6563,3635r4,2l6569,3639r-2,-82l6561,3553r-2,-2l6554,3547r-2,-54xe" fillcolor="black" stroked="f">
              <v:path arrowok="t"/>
            </v:shape>
            <v:shape id="_x0000_s6152" style="position:absolute;left:3727;top:2648;width:3776;height:3559" coordorigin="3727,2648" coordsize="3776,3559" path="m6550,3628r,-140l6546,3490r-1,-14l6544,3618r6,10xe" fillcolor="black" stroked="f">
              <v:path arrowok="t"/>
            </v:shape>
            <v:shape id="_x0000_s6151" style="position:absolute;left:3727;top:2648;width:3776;height:3559" coordorigin="3727,2648" coordsize="3776,3559" path="m6557,4562r1,-2l6558,4558r-1,-2l6559,4635r,-73l6557,4562xe" fillcolor="black" stroked="f">
              <v:path arrowok="t"/>
            </v:shape>
            <v:shape id="_x0000_s6150" style="position:absolute;left:3727;top:2648;width:3776;height:3559" coordorigin="3727,2648" coordsize="3776,3559" path="m6621,3082r6,-3l6623,2965r-5,l6615,2965r-1,-3l6613,3086r8,-4xe" fillcolor="black" stroked="f">
              <v:path arrowok="t"/>
            </v:shape>
            <v:shape id="_x0000_s6149" style="position:absolute;left:3727;top:2648;width:3776;height:3559" coordorigin="3727,2648" coordsize="3776,3559" path="m6608,3085r,1l6613,3086r1,-124l6613,2960r-3,-1l6608,3085xe" fillcolor="black" stroked="f">
              <v:path arrowok="t"/>
            </v:shape>
            <v:shape id="_x0000_s6148" style="position:absolute;left:3727;top:2648;width:3776;height:3559" coordorigin="3727,2648" coordsize="3776,3559" path="m6603,3082r2,l6607,3083r1,2l6610,2959r-4,1l6603,3082xe" fillcolor="black" stroked="f">
              <v:path arrowok="t"/>
            </v:shape>
            <v:shape id="_x0000_s6147" style="position:absolute;left:3727;top:2648;width:3776;height:3559" coordorigin="3727,2648" coordsize="3776,3559" path="m6637,3076r-2,-3l6636,3079r1,1l6638,3079r-1,-3xe" fillcolor="black" stroked="f">
              <v:path arrowok="t"/>
            </v:shape>
            <v:shape id="_x0000_s6146" style="position:absolute;left:3727;top:2648;width:3776;height:3559" coordorigin="3727,2648" coordsize="3776,3559" path="m6628,3394r,-5l6628,3376r-1,-10l6627,3351r1,43xe" fillcolor="black" stroked="f">
              <v:path arrowok="t"/>
            </v:shape>
            <v:shape id="_x0000_s6145" style="position:absolute;left:3727;top:2648;width:3776;height:3559" coordorigin="3727,2648" coordsize="3776,3559" path="m6612,3593r,-7l6609,3585r4,79l6632,3607r-20,-14xe" fillcolor="black" stroked="f">
              <v:path arrowok="t"/>
            </v:shape>
            <v:shape id="_x0000_s6144" style="position:absolute;left:3727;top:2648;width:3776;height:3559" coordorigin="3727,2648" coordsize="3776,3559" path="m6645,4595r,-5l6642,4587r4,77l6647,4596r-2,-1xe" fillcolor="black" stroked="f">
              <v:path arrowok="t"/>
            </v:shape>
            <v:shape id="_x0000_s6143" style="position:absolute;left:3727;top:2648;width:3776;height:3559" coordorigin="3727,2648" coordsize="3776,3559" path="m6656,2972r-3,1l6655,2978r1,-2l6657,2973r-1,-1xe" fillcolor="black" stroked="f">
              <v:path arrowok="t"/>
            </v:shape>
            <v:shape id="_x0000_s6142" style="position:absolute;left:3727;top:2648;width:3776;height:3559" coordorigin="3727,2648" coordsize="3776,3559" path="m6694,5364r-3,2l6692,5367r,2l6703,5406r-5,-44l6694,5364xe" fillcolor="black" stroked="f">
              <v:path arrowok="t"/>
            </v:shape>
            <v:shape id="_x0000_s6141" style="position:absolute;left:3727;top:2648;width:3776;height:3559" coordorigin="3727,2648" coordsize="3776,3559" path="m6708,5348r1,2l6710,5351r-1,2l6707,5353r-3,1l6703,5356r1,1l6705,5358r2,44l6712,5399r-1,-52l6708,5348xe" fillcolor="black" stroked="f">
              <v:path arrowok="t"/>
            </v:shape>
            <v:shape id="_x0000_s6140" style="position:absolute;left:3727;top:2648;width:3776;height:3559" coordorigin="3727,2648" coordsize="3776,3559" path="m6713,4615r-10,-2l6705,4685r1,1l6707,4686r1,1l6722,4696r-4,-79l6713,4615xe" fillcolor="black" stroked="f">
              <v:path arrowok="t"/>
            </v:shape>
            <v:shape id="_x0000_s6139" style="position:absolute;left:3727;top:2648;width:3776;height:3559" coordorigin="3727,2648" coordsize="3776,3559" path="m6686,4606r,76l6693,4684r4,l6701,4685r4,l6703,4613r-8,-2l6687,4608r-1,-2xe" fillcolor="black" stroked="f">
              <v:path arrowok="t"/>
            </v:shape>
            <v:shape id="_x0000_s6138" style="position:absolute;left:3727;top:2648;width:3776;height:3559" coordorigin="3727,2648" coordsize="3776,3559" path="m6669,4676r4,l6678,4678r4,2l6686,4682r,-76l6684,4604r-4,l6676,4604r-5,2l6669,4676xe" fillcolor="black" stroked="f">
              <v:path arrowok="t"/>
            </v:shape>
            <v:shape id="_x0000_s6137" style="position:absolute;left:3727;top:2648;width:3776;height:3559" coordorigin="3727,2648" coordsize="3776,3559" path="m6669,4676r2,-70l6668,4604r,65l6668,4675r1,1xe" fillcolor="black" stroked="f">
              <v:path arrowok="t"/>
            </v:shape>
            <v:shape id="_x0000_s6136" style="position:absolute;left:3727;top:2648;width:3776;height:3559" coordorigin="3727,2648" coordsize="3776,3559" path="m6740,5644r-15,9l6726,5752r10,-2l6745,5747r-5,-110l6737,5641r,3l6740,5644xe" fillcolor="black" stroked="f">
              <v:path arrowok="t"/>
            </v:shape>
            <v:shape id="_x0000_s6135" style="position:absolute;left:3727;top:2648;width:3776;height:3559" coordorigin="3727,2648" coordsize="3776,3559" path="m6750,4706r2,l6753,4707r-1,1l6751,4709r2,1l6756,4636r-6,70xe" fillcolor="black" stroked="f">
              <v:path arrowok="t"/>
            </v:shape>
            <v:shape id="_x0000_s6134" style="position:absolute;left:3727;top:2648;width:3776;height:3559" coordorigin="3727,2648" coordsize="3776,3559" path="m6744,4702r1,-73l6742,4630r-1,l6737,4691r,1l6739,4700r2,-1l6743,4700r1,2xe" fillcolor="black" stroked="f">
              <v:path arrowok="t"/>
            </v:shape>
            <v:shape id="_x0000_s6133" style="position:absolute;left:3727;top:2648;width:3776;height:3559" coordorigin="3727,2648" coordsize="3776,3559" path="m6736,4696r-1,4l6735,4701r4,-1l6737,4692r-1,4xe" fillcolor="black" stroked="f">
              <v:path arrowok="t"/>
            </v:shape>
            <v:shape id="_x0000_s6132" style="position:absolute;left:3727;top:2648;width:3776;height:3559" coordorigin="3727,2648" coordsize="3776,3559" path="m6738,5383r8,-6l6738,5328r-4,4l6734,5333r-2,3l6730,5338r,48l6738,5383xe" fillcolor="black" stroked="f">
              <v:path arrowok="t"/>
            </v:shape>
            <v:shape id="_x0000_s6131" style="position:absolute;left:3727;top:2648;width:3776;height:3559" coordorigin="3727,2648" coordsize="3776,3559" path="m6727,5387r3,-1l6730,5338r-3,1l6725,5339r,50l6727,5387xe" fillcolor="black" stroked="f">
              <v:path arrowok="t"/>
            </v:shape>
            <v:shape id="_x0000_s6130" style="position:absolute;left:3727;top:2648;width:3776;height:3559" coordorigin="3727,2648" coordsize="3776,3559" path="m6725,5394r,-5l6724,5339r-1,1l6723,5343r-3,54l6725,5394xe" fillcolor="black" stroked="f">
              <v:path arrowok="t"/>
            </v:shape>
            <v:shape id="_x0000_s6129" style="position:absolute;left:3727;top:2648;width:3776;height:3559" coordorigin="3727,2648" coordsize="3776,3559" path="m6712,5399r1,l6720,5397r3,-54l6719,5345r-4,1l6712,5399xe" fillcolor="black" stroked="f">
              <v:path arrowok="t"/>
            </v:shape>
            <v:shape id="_x0000_s6128" style="position:absolute;left:3727;top:2648;width:3776;height:3559" coordorigin="3727,2648" coordsize="3776,3559" path="m6703,5406r4,-4l6705,5358r-3,2l6698,5362r5,44xe" fillcolor="black" stroked="f">
              <v:path arrowok="t"/>
            </v:shape>
            <v:shape id="_x0000_s6127" style="position:absolute;left:3727;top:2648;width:3776;height:3559" coordorigin="3727,2648" coordsize="3776,3559" path="m6703,5406r-11,-37l6691,5370r-6,l6683,5371r,1l6683,5420r5,l6692,5417r11,-11xe" fillcolor="black" stroked="f">
              <v:path arrowok="t"/>
            </v:shape>
            <v:shape id="_x0000_s6126" style="position:absolute;left:3727;top:2648;width:3776;height:3559" coordorigin="3727,2648" coordsize="3776,3559" path="m6683,5420r,-48l6683,5373r-2,2l6677,5375r-2,1l6675,5426r8,-6xe" fillcolor="black" stroked="f">
              <v:path arrowok="t"/>
            </v:shape>
            <v:shape id="_x0000_s6125" style="position:absolute;left:3727;top:2648;width:3776;height:3559" coordorigin="3727,2648" coordsize="3776,3559" path="m6675,5426r,-45l6674,5382r-1,-1l6671,5380r-2,2l6667,5385r-2,2l6663,5390r-1,48l6675,5426xe" fillcolor="black" stroked="f">
              <v:path arrowok="t"/>
            </v:shape>
            <v:shape id="_x0000_s6124" style="position:absolute;left:3727;top:2648;width:3776;height:3559" coordorigin="3727,2648" coordsize="3776,3559" path="m6647,5449r3,-2l6653,5446r5,-4l6662,5438r1,-48l6660,5390r-4,2l6651,5396r-4,53xe" fillcolor="black" stroked="f">
              <v:path arrowok="t"/>
            </v:shape>
            <v:shape id="_x0000_s6123" style="position:absolute;left:3727;top:2648;width:3776;height:3559" coordorigin="3727,2648" coordsize="3776,3559" path="m6647,5399r-5,3l6644,5455r1,-4l6647,5449r4,-53l6647,5399xe" fillcolor="black" stroked="f">
              <v:path arrowok="t"/>
            </v:shape>
            <v:shape id="_x0000_s6122" style="position:absolute;left:3727;top:2648;width:3776;height:3559" coordorigin="3727,2648" coordsize="3776,3559" path="m6644,5455r-2,-53l6640,5402r-3,2l6635,5407r5,53l6640,5456r2,-1l6644,5455xe" fillcolor="black" stroked="f">
              <v:path arrowok="t"/>
            </v:shape>
            <v:shape id="_x0000_s6121" style="position:absolute;left:3727;top:2648;width:3776;height:3559" coordorigin="3727,2648" coordsize="3776,3559" path="m6640,5460r-5,-53l6634,5410r-3,2l6629,5412r-2,53l6640,5460xe" fillcolor="black" stroked="f">
              <v:path arrowok="t"/>
            </v:shape>
            <v:shape id="_x0000_s6120" style="position:absolute;left:3727;top:2648;width:3776;height:3559" coordorigin="3727,2648" coordsize="3776,3559" path="m6627,5465r2,-53l6627,5412r-2,3l6625,5421r-1,42l6627,5465xe" fillcolor="black" stroked="f">
              <v:path arrowok="t"/>
            </v:shape>
            <v:shape id="_x0000_s6119" style="position:absolute;left:3727;top:2648;width:3776;height:3559" coordorigin="3727,2648" coordsize="3776,3559" path="m6624,5422r-3,-1l6622,5468r,-5l6623,5463r1,l6625,5421r-1,1xe" fillcolor="black" stroked="f">
              <v:path arrowok="t"/>
            </v:shape>
            <v:shape id="_x0000_s6118" style="position:absolute;left:3727;top:2648;width:3776;height:3559" coordorigin="3727,2648" coordsize="3776,3559" path="m6610,5480r,-1l6609,5473r1,-3l6617,5469r5,-1l6621,5421r-2,-1l6615,5423r-5,4l6608,5480r2,xe" fillcolor="black" stroked="f">
              <v:path arrowok="t"/>
            </v:shape>
            <v:shape id="_x0000_s6117" style="position:absolute;left:3727;top:2648;width:3776;height:3559" coordorigin="3727,2648" coordsize="3776,3559" path="m6606,5432r-4,3l6602,5479r2,-1l6606,5479r2,1l6610,5427r-4,5xe" fillcolor="black" stroked="f">
              <v:path arrowok="t"/>
            </v:shape>
            <v:shape id="_x0000_s6116" style="position:absolute;left:3727;top:2648;width:3776;height:3559" coordorigin="3727,2648" coordsize="3776,3559" path="m6602,5480r,-1l6602,5435r-2,-1l6599,5433r-2,1l6599,5483r2,l6602,5482r,-2xe" fillcolor="black" stroked="f">
              <v:path arrowok="t"/>
            </v:shape>
            <v:shape id="_x0000_s6115" style="position:absolute;left:3727;top:2648;width:3776;height:3559" coordorigin="3727,2648" coordsize="3776,3559" path="m6597,5434r,4l6596,5439r-2,-1l6592,5437r-2,1l6590,5439r1,4l6593,5443r2,1l6597,5483r2,l6597,5434xe" fillcolor="black" stroked="f">
              <v:path arrowok="t"/>
            </v:shape>
            <v:shape id="_x0000_s6114" style="position:absolute;left:3727;top:2648;width:3776;height:3559" coordorigin="3727,2648" coordsize="3776,3559" path="m6591,5493r2,-3l6594,5488r,-3l6597,5483r-2,-39l6593,5445r-2,48xe" fillcolor="black" stroked="f">
              <v:path arrowok="t"/>
            </v:shape>
            <v:shape id="_x0000_s6113" style="position:absolute;left:3727;top:2648;width:3776;height:3559" coordorigin="3727,2648" coordsize="3776,3559" path="m6587,5495r2,-2l6591,5493r2,-48l6589,5445r-2,50xe" fillcolor="black" stroked="f">
              <v:path arrowok="t"/>
            </v:shape>
            <v:shape id="_x0000_s6112" style="position:absolute;left:3727;top:2648;width:3776;height:3559" coordorigin="3727,2648" coordsize="3776,3559" path="m6589,5445r-4,l6586,5500r1,-3l6587,5495r2,-50xe" fillcolor="black" stroked="f">
              <v:path arrowok="t"/>
            </v:shape>
            <v:shape id="_x0000_s6111" style="position:absolute;left:3727;top:2648;width:3776;height:3559" coordorigin="3727,2648" coordsize="3776,3559" path="m6585,5445r-3,2l6581,5449r-1,2l6577,5453r4,51l6586,5500r-1,-55xe" fillcolor="black" stroked="f">
              <v:path arrowok="t"/>
            </v:shape>
            <v:shape id="_x0000_s6110" style="position:absolute;left:3727;top:2648;width:3776;height:3559" coordorigin="3727,2648" coordsize="3776,3559" path="m6571,5458r1,1l6575,5507r6,-3l6577,5453r-2,1l6572,5455r-1,3xe" fillcolor="black" stroked="f">
              <v:path arrowok="t"/>
            </v:shape>
            <v:shape id="_x0000_s6109" style="position:absolute;left:3727;top:2648;width:3776;height:3559" coordorigin="3727,2648" coordsize="3776,3559" path="m6554,5523r3,-4l6561,5516r7,-6l6575,5507r-3,-48l6569,5461r-5,1l6560,5464r-6,59xe" fillcolor="black" stroked="f">
              <v:path arrowok="t"/>
            </v:shape>
            <v:shape id="_x0000_s6108" style="position:absolute;left:3727;top:2648;width:3776;height:3559" coordorigin="3727,2648" coordsize="3776,3559" path="m6552,5469r-5,5l6548,5525r2,l6554,5523r6,-59l6552,5469xe" fillcolor="black" stroked="f">
              <v:path arrowok="t"/>
            </v:shape>
            <v:shape id="_x0000_s6107" style="position:absolute;left:3727;top:2648;width:3776;height:3559" coordorigin="3727,2648" coordsize="3776,3559" path="m6548,5525r-1,-51l6542,5478r-5,4l6536,5481r,-1l6536,5536r4,-4l6544,5529r4,-4xe" fillcolor="black" stroked="f">
              <v:path arrowok="t"/>
            </v:shape>
            <v:shape id="_x0000_s6106" style="position:absolute;left:3727;top:2648;width:3776;height:3559" coordorigin="3727,2648" coordsize="3776,3559" path="m6529,5538r2,1l6532,5539r4,-3l6536,5480r-4,3l6529,5538xe" fillcolor="black" stroked="f">
              <v:path arrowok="t"/>
            </v:shape>
            <v:shape id="_x0000_s6105" style="position:absolute;left:3727;top:2648;width:3776;height:3559" coordorigin="3727,2648" coordsize="3776,3559" path="m6528,5487r-4,4l6525,5542r1,-3l6529,5538r3,-55l6528,5487xe" fillcolor="black" stroked="f">
              <v:path arrowok="t"/>
            </v:shape>
            <v:shape id="_x0000_s6104" style="position:absolute;left:3727;top:2648;width:3776;height:3559" coordorigin="3727,2648" coordsize="3776,3559" path="m6524,5491r-6,4l6518,5545r2,l6523,5544r2,-2l6524,5491xe" fillcolor="black" stroked="f">
              <v:path arrowok="t"/>
            </v:shape>
            <v:shape id="_x0000_s6103" style="position:absolute;left:3727;top:2648;width:3776;height:3559" coordorigin="3727,2648" coordsize="3776,3559" path="m6518,5545r,-50l6515,5497r-3,3l6509,5503r,3l6510,5554r3,-5l6516,5545r2,xe" fillcolor="black" stroked="f">
              <v:path arrowok="t"/>
            </v:shape>
            <v:shape id="_x0000_s6102" style="position:absolute;left:3727;top:2648;width:3776;height:3559" coordorigin="3727,2648" coordsize="3776,3559" path="m6508,5509r-2,1l6507,5558r3,-4l6509,5506r-1,3xe" fillcolor="black" stroked="f">
              <v:path arrowok="t"/>
            </v:shape>
            <v:shape id="_x0000_s6101" style="position:absolute;left:3727;top:2648;width:3776;height:3559" coordorigin="3727,2648" coordsize="3776,3559" path="m6483,5576r1,-3l6489,5569r6,-3l6500,5564r7,-6l6506,5510r-2,-1l6501,5508r-5,3l6490,5518r-6,5l6483,5576xe" fillcolor="black" stroked="f">
              <v:path arrowok="t"/>
            </v:shape>
            <v:shape id="_x0000_s6100" style="position:absolute;left:3727;top:2648;width:3776;height:3559" coordorigin="3727,2648" coordsize="3776,3559" path="m6484,5523r-5,5l6479,5581r2,l6482,5578r1,-2l6484,5523xe" fillcolor="black" stroked="f">
              <v:path arrowok="t"/>
            </v:shape>
            <v:shape id="_x0000_s6099" style="position:absolute;left:3727;top:2648;width:3776;height:3559" coordorigin="3727,2648" coordsize="3776,3559" path="m6479,5528r-2,l6473,5531r-5,4l6463,5540r7,47l6475,5584r4,-3l6479,5528xe" fillcolor="black" stroked="f">
              <v:path arrowok="t"/>
            </v:shape>
            <v:shape id="_x0000_s6098" style="position:absolute;left:3727;top:2648;width:3776;height:3559" coordorigin="3727,2648" coordsize="3776,3559" path="m6458,5599r12,-12l6463,5540r-5,3l6454,5543r-2,1l6452,5603r6,-4xe" fillcolor="black" stroked="f">
              <v:path arrowok="t"/>
            </v:shape>
            <v:shape id="_x0000_s6097" style="position:absolute;left:3727;top:2648;width:3776;height:3559" coordorigin="3727,2648" coordsize="3776,3559" path="m6452,5603r,-56l6450,5548r-2,-1l6446,5546r3,57l6452,5603xe" fillcolor="black" stroked="f">
              <v:path arrowok="t"/>
            </v:shape>
            <v:shape id="_x0000_s6096" style="position:absolute;left:3727;top:2648;width:3776;height:3559" coordorigin="3727,2648" coordsize="3776,3559" path="m6449,5603r-3,-57l6444,5548r-1,4l6442,5556r7,47xe" fillcolor="black" stroked="f">
              <v:path arrowok="t"/>
            </v:shape>
            <v:shape id="_x0000_s6095" style="position:absolute;left:3727;top:2648;width:3776;height:3559" coordorigin="3727,2648" coordsize="3776,3559" path="m6449,5603r-13,-41l6428,5571r-4,l6423,5624r26,-21xe" fillcolor="black" stroked="f">
              <v:path arrowok="t"/>
            </v:shape>
            <v:shape id="_x0000_s6094" style="position:absolute;left:3727;top:2648;width:3776;height:3559" coordorigin="3727,2648" coordsize="3776,3559" path="m6424,5571r-6,4l6420,5628r2,l6422,5626r1,-2l6424,5571xe" fillcolor="black" stroked="f">
              <v:path arrowok="t"/>
            </v:shape>
            <v:shape id="_x0000_s6093" style="position:absolute;left:3727;top:2648;width:3776;height:3559" coordorigin="3727,2648" coordsize="3776,3559" path="m6418,5575r-5,5l6413,5632r2,-2l6416,5628r4,l6418,5575xe" fillcolor="black" stroked="f">
              <v:path arrowok="t"/>
            </v:shape>
            <v:shape id="_x0000_s6092" style="position:absolute;left:3727;top:2648;width:3776;height:3559" coordorigin="3727,2648" coordsize="3776,3559" path="m6402,5641r3,-4l6409,5634r4,-2l6413,5580r-5,5l6402,5641xe" fillcolor="black" stroked="f">
              <v:path arrowok="t"/>
            </v:shape>
            <v:shape id="_x0000_s6091" style="position:absolute;left:3727;top:2648;width:3776;height:3559" coordorigin="3727,2648" coordsize="3776,3559" path="m6402,5641r6,-56l6401,5589r-4,1l6397,5644r5,-3xe" fillcolor="black" stroked="f">
              <v:path arrowok="t"/>
            </v:shape>
            <v:shape id="_x0000_s6090" style="position:absolute;left:3727;top:2648;width:3776;height:3559" coordorigin="3727,2648" coordsize="3776,3559" path="m6383,5606r-1,50l6391,5644r-7,-39l6383,5606xe" fillcolor="black" stroked="f">
              <v:path arrowok="t"/>
            </v:shape>
            <v:shape id="_x0000_s6089" style="position:absolute;left:3727;top:2648;width:3776;height:3559" coordorigin="3727,2648" coordsize="3776,3559" path="m6364,5669r3,-3l6371,5664r4,-3l6380,5659r1,1l6380,5606r-2,l6372,5610r-4,5l6364,5669xe" fillcolor="black" stroked="f">
              <v:path arrowok="t"/>
            </v:shape>
            <v:shape id="_x0000_s6088" style="position:absolute;left:3727;top:2648;width:3776;height:3559" coordorigin="3727,2648" coordsize="3776,3559" path="m6361,5623r-12,7l6350,5681r3,-2l6356,5676r3,l6361,5674r2,-2l6361,5623xe" fillcolor="black" stroked="f">
              <v:path arrowok="t"/>
            </v:shape>
            <v:shape id="_x0000_s6087" style="position:absolute;left:3727;top:2648;width:3776;height:3559" coordorigin="3727,2648" coordsize="3776,3559" path="m6340,5690r10,-9l6349,5630r-9,2l6334,5634r6,56xe" fillcolor="black" stroked="f">
              <v:path arrowok="t"/>
            </v:shape>
            <v:shape id="_x0000_s6086" style="position:absolute;left:3727;top:2648;width:3776;height:3559" coordorigin="3727,2648" coordsize="3776,3559" path="m6340,5690r-10,-45l6328,5644r-2,2l6324,5649r-1,5l6320,5655r,49l6340,5690xe" fillcolor="black" stroked="f">
              <v:path arrowok="t"/>
            </v:shape>
            <v:shape id="_x0000_s6085" style="position:absolute;left:3727;top:2648;width:3776;height:3559" coordorigin="3727,2648" coordsize="3776,3559" path="m6320,5704r,-49l6316,5655r-4,-1l6309,5655r,4l6304,5713r16,-9xe" fillcolor="black" stroked="f">
              <v:path arrowok="t"/>
            </v:shape>
            <v:shape id="_x0000_s6084" style="position:absolute;left:3727;top:2648;width:3776;height:3559" coordorigin="3727,2648" coordsize="3776,3559" path="m6296,5720r2,-3l6301,5714r3,-1l6309,5659r-5,3l6298,5665r-2,55xe" fillcolor="black" stroked="f">
              <v:path arrowok="t"/>
            </v:shape>
            <v:shape id="_x0000_s6083" style="position:absolute;left:3727;top:2648;width:3776;height:3559" coordorigin="3727,2648" coordsize="3776,3559" path="m6292,5667r-5,3l6288,5671r1,2l6292,5667xe" fillcolor="black" stroked="f">
              <v:path arrowok="t"/>
            </v:shape>
            <v:shape id="_x0000_s6082" style="position:absolute;left:3727;top:2648;width:3776;height:3559" coordorigin="3727,2648" coordsize="3776,3559" path="m6709,5770r1,-2l6714,5767r4,-1l6722,5765r3,-2l6725,5762r-1,-7l6725,5653r-9,4l6711,5659r-2,111xe" fillcolor="black" stroked="f">
              <v:path arrowok="t"/>
            </v:shape>
            <v:shape id="_x0000_s6081" style="position:absolute;left:3727;top:2648;width:3776;height:3559" coordorigin="3727,2648" coordsize="3776,3559" path="m6688,5783r1,-1l6693,5783r2,l6697,5783r,-2l6697,5780r7,-110l6690,5684r-2,99xe" fillcolor="black" stroked="f">
              <v:path arrowok="t"/>
            </v:shape>
            <v:shape id="_x0000_s6080" style="position:absolute;left:3727;top:2648;width:3776;height:3559" coordorigin="3727,2648" coordsize="3776,3559" path="m6683,3708r4,4l6685,3642r3,-2l6690,3638r,l6683,3638r,70xe" fillcolor="black" stroked="f">
              <v:path arrowok="t"/>
            </v:shape>
            <v:shape id="_x0000_s6079" style="position:absolute;left:3727;top:2648;width:3776;height:3559" coordorigin="3727,2648" coordsize="3776,3559" path="m6716,2992r-5,1l6716,3002r,-4l6717,2992r-1,xe" fillcolor="black" stroked="f">
              <v:path arrowok="t"/>
            </v:shape>
            <v:shape id="_x0000_s6078" style="position:absolute;left:3727;top:2648;width:3776;height:3559" coordorigin="3727,2648" coordsize="3776,3559" path="m6706,2994r-1,-1l6706,3477r,-157l6707,3319r4,-326l6706,2994xe" fillcolor="black" stroked="f">
              <v:path arrowok="t"/>
            </v:shape>
            <v:shape id="_x0000_s6077" style="position:absolute;left:3727;top:2648;width:3776;height:3559" coordorigin="3727,2648" coordsize="3776,3559" path="m6706,3324r1,11l6709,3333r5,-5l6714,3326r-7,l6706,3324xe" fillcolor="black" stroked="f">
              <v:path arrowok="t"/>
            </v:shape>
            <v:shape id="_x0000_s6076" style="position:absolute;left:3727;top:2648;width:3776;height:3559" coordorigin="3727,2648" coordsize="3776,3559" path="m6720,3009r1,l6723,3008r,-3l6721,3004r-1,5xe" fillcolor="black" stroked="f">
              <v:path arrowok="t"/>
            </v:shape>
            <v:shape id="_x0000_s6075" style="position:absolute;left:3727;top:2648;width:3776;height:3559" coordorigin="3727,2648" coordsize="3776,3559" path="m6716,3002r1,8l6717,3009r3,l6721,3004r-4,l6716,3002xe" fillcolor="black" stroked="f">
              <v:path arrowok="t"/>
            </v:shape>
            <v:shape id="_x0000_s6074" style="position:absolute;left:3727;top:2648;width:3776;height:3559" coordorigin="3727,2648" coordsize="3776,3559" path="m6723,3462r-3,-2l6721,3464r5,l6726,3464r-3,-2xe" fillcolor="black" stroked="f">
              <v:path arrowok="t"/>
            </v:shape>
            <v:shape id="_x0000_s6073" style="position:absolute;left:3727;top:2648;width:3776;height:3559" coordorigin="3727,2648" coordsize="3776,3559" path="m6715,3422r2,46l6719,3469r2,-3l6721,3464r-1,-4l6722,3422r-7,xe" fillcolor="black" stroked="f">
              <v:path arrowok="t"/>
            </v:shape>
            <v:shape id="_x0000_s6072" style="position:absolute;left:3727;top:2648;width:3776;height:3559" coordorigin="3727,2648" coordsize="3776,3559" path="m6735,3676r,-2l6732,3672r3,216l6740,3678r-5,-2xe" fillcolor="black" stroked="f">
              <v:path arrowok="t"/>
            </v:shape>
            <v:shape id="_x0000_s6071" style="position:absolute;left:3727;top:2648;width:3776;height:3559" coordorigin="3727,2648" coordsize="3776,3559" path="m6747,3033r2,5l6750,3041r-2,l6740,3137r8,-1l6753,3141r-2,-108l6747,3033xe" fillcolor="black" stroked="f">
              <v:path arrowok="t"/>
            </v:shape>
            <v:shape id="_x0000_s6070" style="position:absolute;left:3727;top:2648;width:3776;height:3559" coordorigin="3727,2648" coordsize="3776,3559" path="m6753,3141r2,2l6758,3144r2,-1l6763,3142r,1l6764,3041r-5,-1l6757,3038r-4,103xe" fillcolor="black" stroked="f">
              <v:path arrowok="t"/>
            </v:shape>
            <v:shape id="_x0000_s6069" style="position:absolute;left:3727;top:2648;width:3776;height:3559" coordorigin="3727,2648" coordsize="3776,3559" path="m6736,3038r-6,109l6732,3145r8,-8l6748,3041r-12,-3xe" fillcolor="black" stroked="f">
              <v:path arrowok="t"/>
            </v:shape>
            <v:shape id="_x0000_s6068" style="position:absolute;left:3727;top:2648;width:3776;height:3559" coordorigin="3727,2648" coordsize="3776,3559" path="m6722,3150r2,-2l6736,3038r-14,-3l6721,3153r1,-3xe" fillcolor="black" stroked="f">
              <v:path arrowok="t"/>
            </v:shape>
            <v:shape id="_x0000_s6067" style="position:absolute;left:3727;top:2648;width:3776;height:3559" coordorigin="3727,2648" coordsize="3776,3559" path="m6770,3040r-1,l6766,3040r-2,1l6763,3143r-1,3l6765,3150r-1,-107l6769,3041r1,-1xe" fillcolor="black" stroked="f">
              <v:path arrowok="t"/>
            </v:shape>
            <v:shape id="_x0000_s6066" style="position:absolute;left:3727;top:2648;width:3776;height:3559" coordorigin="3727,2648" coordsize="3776,3559" path="m6785,4648r-5,-2l6781,4719r4,l6785,4655r,-7xe" fillcolor="black" stroked="f">
              <v:path arrowok="t"/>
            </v:shape>
            <v:shape id="_x0000_s6065" style="position:absolute;left:3727;top:2648;width:3776;height:3559" coordorigin="3727,2648" coordsize="3776,3559" path="m6780,4646r-7,l6775,4715r2,5l6779,4720r2,-1l6780,4646xe" fillcolor="black" stroked="f">
              <v:path arrowok="t"/>
            </v:shape>
            <v:shape id="_x0000_s6064" style="position:absolute;left:3727;top:2648;width:3776;height:3559" coordorigin="3727,2648" coordsize="3776,3559" path="m6775,4715r-2,-69l6770,4646r-4,-3l6764,4640r,70l6775,4715xe" fillcolor="black" stroked="f">
              <v:path arrowok="t"/>
            </v:shape>
            <v:shape id="_x0000_s6063" style="position:absolute;left:3727;top:2648;width:3776;height:3559" coordorigin="3727,2648" coordsize="3776,3559" path="m6764,4710r,-70l6762,4636r-2,l6760,4641r,l6758,4639r-2,-3l6756,4710r8,xe" fillcolor="black" stroked="f">
              <v:path arrowok="t"/>
            </v:shape>
            <v:shape id="_x0000_s6062" style="position:absolute;left:3727;top:2648;width:3776;height:3559" coordorigin="3727,2648" coordsize="3776,3559" path="m6756,4636r-11,-7l6745,4704r2,2l6750,4706r6,-70xe" fillcolor="black" stroked="f">
              <v:path arrowok="t"/>
            </v:shape>
            <v:shape id="_x0000_s6061" style="position:absolute;left:3727;top:2648;width:3776;height:3559" coordorigin="3727,2648" coordsize="3776,3559" path="m6737,4629r-5,-2l6735,4694r1,-1l6737,4691r4,-61l6737,4629xe" fillcolor="black" stroked="f">
              <v:path arrowok="t"/>
            </v:shape>
            <v:shape id="_x0000_s6060" style="position:absolute;left:3727;top:2648;width:3776;height:3559" coordorigin="3727,2648" coordsize="3776,3559" path="m6732,4627r-4,-2l6729,4696r3,l6735,4694r-3,-67xe" fillcolor="black" stroked="f">
              <v:path arrowok="t"/>
            </v:shape>
            <v:shape id="_x0000_s6059" style="position:absolute;left:3727;top:2648;width:3776;height:3559" coordorigin="3727,2648" coordsize="3776,3559" path="m6728,4625r-4,-1l6722,4625r-1,l6719,4624r3,72l6729,4696r-1,-71xe" fillcolor="black" stroked="f">
              <v:path arrowok="t"/>
            </v:shape>
            <v:shape id="_x0000_s6058" style="position:absolute;left:3727;top:2648;width:3776;height:3559" coordorigin="3727,2648" coordsize="3776,3559" path="m6719,4621r-1,-4l6722,4696r-3,-72l6719,4621xe" fillcolor="black" stroked="f">
              <v:path arrowok="t"/>
            </v:shape>
            <v:shape id="_x0000_s6057" style="position:absolute;left:3727;top:2648;width:3776;height:3559" coordorigin="3727,2648" coordsize="3776,3559" path="m6707,4688r-2,2l6722,4696r-14,-9l6707,4688xe" fillcolor="black" stroked="f">
              <v:path arrowok="t"/>
            </v:shape>
            <v:shape id="_x0000_s6056" style="position:absolute;left:3727;top:2648;width:3776;height:3559" coordorigin="3727,2648" coordsize="3776,3559" path="m6803,5588r1,1l6805,5592r-1,1l6803,5694r1,-2l6805,5693r,-108l6803,5588xe" fillcolor="black" stroked="f">
              <v:path arrowok="t"/>
            </v:shape>
            <v:shape id="_x0000_s6055" style="position:absolute;left:3727;top:2648;width:3776;height:3559" coordorigin="3727,2648" coordsize="3776,3559" path="m6822,5267r-3,2l6818,5268r-1,-1l6814,5268r-1,3l6810,5274r3,6l6816,5285r1,33l6822,5319r,-52xe" fillcolor="black" stroked="f">
              <v:path arrowok="t"/>
            </v:shape>
            <v:shape id="_x0000_s6054" style="position:absolute;left:3727;top:2648;width:3776;height:3559" coordorigin="3727,2648" coordsize="3776,3559" path="m6834,5565r-6,3l6827,5564r-4,2l6822,5570r,2l6826,5677r3,-1l6834,5565xe" fillcolor="black" stroked="f">
              <v:path arrowok="t"/>
            </v:shape>
            <v:shape id="_x0000_s6053" style="position:absolute;left:3727;top:2648;width:3776;height:3559" coordorigin="3727,2648" coordsize="3776,3559" path="m6787,5292r9,44l6802,5330r6,-4l6810,5328r3,-2l6817,5324r,-1l6815,5320r-3,-3l6812,5282r-4,-4l6798,5282r-11,10xe" fillcolor="black" stroked="f">
              <v:path arrowok="t"/>
            </v:shape>
            <v:shape id="_x0000_s6052" style="position:absolute;left:3727;top:2648;width:3776;height:3559" coordorigin="3727,2648" coordsize="3776,3559" path="m6808,5327r,1l6810,5328r-2,-2l6808,5327xe" fillcolor="black" stroked="f">
              <v:path arrowok="t"/>
            </v:shape>
            <v:shape id="_x0000_s6051" style="position:absolute;left:3727;top:2648;width:3776;height:3559" coordorigin="3727,2648" coordsize="3776,3559" path="m6798,5593r-1,3l6795,5601r-1,105l6795,5705r-1,-3l6794,5697r6,-2l6798,5593xe" fillcolor="black" stroked="f">
              <v:path arrowok="t"/>
            </v:shape>
            <v:shape id="_x0000_s6050" style="position:absolute;left:3727;top:2648;width:3776;height:3559" coordorigin="3727,2648" coordsize="3776,3559" path="m6775,4718r,2l6777,4720r-2,-5l6775,4718xe" fillcolor="black" stroked="f">
              <v:path arrowok="t"/>
            </v:shape>
            <v:shape id="_x0000_s6049" style="position:absolute;left:3727;top:2648;width:3776;height:3559" coordorigin="3727,2648" coordsize="3776,3559" path="m6780,3440r1,1l6786,3440r3,-2l6788,3118r,-4l6789,3110r,-3l6788,3106r-2,-1l6786,3102r-3,-10l6780,3440xe" fillcolor="black" stroked="f">
              <v:path arrowok="t"/>
            </v:shape>
            <v:shape id="_x0000_s6048" style="position:absolute;left:3727;top:2648;width:3776;height:3559" coordorigin="3727,2648" coordsize="3776,3559" path="m6790,3967r1,2l6792,3989r,4l6793,4007r3,2l6793,3732r-1,-10l6791,3717r-1,250xe" fillcolor="black" stroked="f">
              <v:path arrowok="t"/>
            </v:shape>
            <v:shape id="_x0000_s6047" style="position:absolute;left:3727;top:2648;width:3776;height:3559" coordorigin="3727,2648" coordsize="3776,3559" path="m6790,3967r1,-250l6790,3710r,-1l6790,3707r-1,261l6790,3967xe" fillcolor="black" stroked="f">
              <v:path arrowok="t"/>
            </v:shape>
            <v:shape id="_x0000_s6046" style="position:absolute;left:3727;top:2648;width:3776;height:3559" coordorigin="3727,2648" coordsize="3776,3559" path="m6787,3952r,2l6789,3968r1,-261l6786,3704r,248l6787,3952xe" fillcolor="black" stroked="f">
              <v:path arrowok="t"/>
            </v:shape>
            <v:shape id="_x0000_s6045" style="position:absolute;left:3727;top:2648;width:3776;height:3559" coordorigin="3727,2648" coordsize="3776,3559" path="m6777,3918r1,17l6781,3937r3,5l6785,3952r1,l6786,3704r-4,-1l6779,3701r-2,217xe" fillcolor="black" stroked="f">
              <v:path arrowok="t"/>
            </v:shape>
            <v:shape id="_x0000_s6044" style="position:absolute;left:3727;top:2648;width:3776;height:3559" coordorigin="3727,2648" coordsize="3776,3559" path="m6777,3918r2,-217l6775,3698r,-3l6774,3693r,222l6777,3916r,2xe" fillcolor="black" stroked="f">
              <v:path arrowok="t"/>
            </v:shape>
            <v:shape id="_x0000_s6043" style="position:absolute;left:3727;top:2648;width:3776;height:3559" coordorigin="3727,2648" coordsize="3776,3559" path="m6793,4081r1,5l6796,4010r-4,l6791,4011r1,1l6792,4013r1,22l6794,4060r-1,21xe" fillcolor="black" stroked="f">
              <v:path arrowok="t"/>
            </v:shape>
            <v:shape id="_x0000_s6042" style="position:absolute;left:3727;top:2648;width:3776;height:3559" coordorigin="3727,2648" coordsize="3776,3559" path="m6796,4010r-2,76l6794,4090r-2,4l6791,4096r-2,4l6789,4101r,67l6794,4168r1,1l6796,4010xe" fillcolor="black" stroked="f">
              <v:path arrowok="t"/>
            </v:shape>
            <v:shape id="_x0000_s6041" style="position:absolute;left:3727;top:2648;width:3776;height:3559" coordorigin="3727,2648" coordsize="3776,3559" path="m6792,4015r-2,l6790,4019r3,16l6792,4013r,2xe" fillcolor="black" stroked="f">
              <v:path arrowok="t"/>
            </v:shape>
            <v:shape id="_x0000_s6040" style="position:absolute;left:3727;top:2648;width:3776;height:3559" coordorigin="3727,2648" coordsize="3776,3559" path="m6788,4015r,1l6790,4019r,-4l6788,4015xe" fillcolor="black" stroked="f">
              <v:path arrowok="t"/>
            </v:shape>
            <v:shape id="_x0000_s6039" style="position:absolute;left:3727;top:2648;width:3776;height:3559" coordorigin="3727,2648" coordsize="3776,3559" path="m6802,4168r4,l6808,4169r,2l6812,4172r-1,-437l6805,3734r-3,434xe" fillcolor="black" stroked="f">
              <v:path arrowok="t"/>
            </v:shape>
            <v:shape id="_x0000_s6038" style="position:absolute;left:3727;top:2648;width:3776;height:3559" coordorigin="3727,2648" coordsize="3776,3559" path="m6805,3734r-11,-1l6796,4009r,164l6799,4173r1,-4l6802,4168r3,-434xe" fillcolor="black" stroked="f">
              <v:path arrowok="t"/>
            </v:shape>
            <v:shape id="_x0000_s6037" style="position:absolute;left:3727;top:2648;width:3776;height:3559" coordorigin="3727,2648" coordsize="3776,3559" path="m6800,4169r-1,4l6800,4172r,-3xe" fillcolor="black" stroked="f">
              <v:path arrowok="t"/>
            </v:shape>
            <v:shape id="_x0000_s6036" style="position:absolute;left:3727;top:2648;width:3776;height:3559" coordorigin="3727,2648" coordsize="3776,3559" path="m6789,3982r,5l6790,3988r2,1l6791,3969r-1,8l6789,3982xe" fillcolor="black" stroked="f">
              <v:path arrowok="t"/>
            </v:shape>
            <v:shape id="_x0000_s6035" style="position:absolute;left:3727;top:2648;width:3776;height:3559" coordorigin="3727,2648" coordsize="3776,3559" path="m6817,4172r8,l6818,3734r-1,429l6817,4169r-1,2l6812,4171r,1l6817,4172xe" fillcolor="black" stroked="f">
              <v:path arrowok="t"/>
            </v:shape>
            <v:shape id="_x0000_s6034" style="position:absolute;left:3727;top:2648;width:3776;height:3559" coordorigin="3727,2648" coordsize="3776,3559" path="m6812,4167r3,-2l6818,3734r-7,1l6812,4172r,-1l6812,4167xe" fillcolor="black" stroked="f">
              <v:path arrowok="t"/>
            </v:shape>
            <v:shape id="_x0000_s6033" style="position:absolute;left:3727;top:2648;width:3776;height:3559" coordorigin="3727,2648" coordsize="3776,3559" path="m6796,4009r,1l6795,4169r-1,2l6793,4172r1,1l6796,4173r,-164xe" fillcolor="black" stroked="f">
              <v:path arrowok="t"/>
            </v:shape>
            <v:shape id="_x0000_s6032" style="position:absolute;left:3727;top:2648;width:3776;height:3559" coordorigin="3727,2648" coordsize="3776,3559" path="m6789,4102r-1,1l6788,4169r1,-1l6789,4101r,1xe" fillcolor="black" stroked="f">
              <v:path arrowok="t"/>
            </v:shape>
            <v:shape id="_x0000_s6031" style="position:absolute;left:3727;top:2648;width:3776;height:3559" coordorigin="3727,2648" coordsize="3776,3559" path="m6793,4069r-1,3l6792,4077r1,4l6794,4060r-1,9xe" fillcolor="black" stroked="f">
              <v:path arrowok="t"/>
            </v:shape>
            <v:shape id="_x0000_s6030" style="position:absolute;left:3727;top:2648;width:3776;height:3559" coordorigin="3727,2648" coordsize="3776,3559" path="m6791,3997r-1,6l6791,4006r2,1l6792,3993r-1,4xe" fillcolor="black" stroked="f">
              <v:path arrowok="t"/>
            </v:shape>
            <v:shape id="_x0000_s6029" style="position:absolute;left:3727;top:2648;width:3776;height:3559" coordorigin="3727,2648" coordsize="3776,3559" path="m6803,3431r,-1l6804,3430r1,l6806,3426r1,-3l6809,3422r4,-4l6812,3413r-4,2l6806,3416r-1,l6805,3210r-2,-47l6803,3431xe" fillcolor="black" stroked="f">
              <v:path arrowok="t"/>
            </v:shape>
            <v:shape id="_x0000_s6028" style="position:absolute;left:3727;top:2648;width:3776;height:3559" coordorigin="3727,2648" coordsize="3776,3559" path="m6820,3238r-8,-8l6815,3258r3,-3l6819,3254r3,-2l6823,3240r-3,-2xe" fillcolor="black" stroked="f">
              <v:path arrowok="t"/>
            </v:shape>
            <v:shape id="_x0000_s6027" style="position:absolute;left:3727;top:2648;width:3776;height:3559" coordorigin="3727,2648" coordsize="3776,3559" path="m6815,3258r-1,10l6816,3268r2,2l6818,3277r,7l6818,3261r-3,-2l6815,3258xe" fillcolor="black" stroked="f">
              <v:path arrowok="t"/>
            </v:shape>
            <v:shape id="_x0000_s6026" style="position:absolute;left:3727;top:2648;width:3776;height:3559" coordorigin="3727,2648" coordsize="3776,3559" path="m6812,3230r-2,-5l6810,3269r2,-1l6814,3268r1,-10l6812,3230xe" fillcolor="black" stroked="f">
              <v:path arrowok="t"/>
            </v:shape>
            <v:shape id="_x0000_s6025" style="position:absolute;left:3727;top:2648;width:3776;height:3559" coordorigin="3727,2648" coordsize="3776,3559" path="m6805,3414r,-2l6808,3410r2,l6811,3375r1,-1l6812,3372r2,-1l6815,3371r-1,-8l6813,3358r-1,-82l6811,3271r-1,-2l6810,3225r-5,-15l6805,3414xe" fillcolor="black" stroked="f">
              <v:path arrowok="t"/>
            </v:shape>
            <v:shape id="_x0000_s6024" style="position:absolute;left:3727;top:2648;width:3776;height:3559" coordorigin="3727,2648" coordsize="3776,3559" path="m6823,3258r,-1l6821,3256r-3,l6818,3255r1,5l6821,3260r2,l6823,3258xe" fillcolor="black" stroked="f">
              <v:path arrowok="t"/>
            </v:shape>
            <v:shape id="_x0000_s6023" style="position:absolute;left:3727;top:2648;width:3776;height:3559" coordorigin="3727,2648" coordsize="3776,3559" path="m6822,3265r-4,-4l6818,3284r5,-5l6822,3265xe" fillcolor="black" stroked="f">
              <v:path arrowok="t"/>
            </v:shape>
            <v:shape id="_x0000_s6022" style="position:absolute;left:3727;top:2648;width:3776;height:3559" coordorigin="3727,2648" coordsize="3776,3559" path="m6818,3277r-6,-1l6814,3291r2,l6816,3288r1,-2l6818,3284r,-7xe" fillcolor="black" stroked="f">
              <v:path arrowok="t"/>
            </v:shape>
            <v:shape id="_x0000_s6021" style="position:absolute;left:3727;top:2648;width:3776;height:3559" coordorigin="3727,2648" coordsize="3776,3559" path="m6814,3291r-2,-15l6813,3358r1,-1l6817,3358r-3,-65l6814,3291xe" fillcolor="black" stroked="f">
              <v:path arrowok="t"/>
            </v:shape>
            <v:shape id="_x0000_s6020" style="position:absolute;left:3727;top:2648;width:3776;height:3559" coordorigin="3727,2648" coordsize="3776,3559" path="m6817,3291r1,-1l6817,3289r-1,-1l6816,3291r1,xe" fillcolor="black" stroked="f">
              <v:path arrowok="t"/>
            </v:shape>
            <v:shape id="_x0000_s6019" style="position:absolute;left:3727;top:2648;width:3776;height:3559" coordorigin="3727,2648" coordsize="3776,3559" path="m6822,3334r,-11l6823,3307r-1,-4l6822,3350r1,-6l6822,3334xe" fillcolor="black" stroked="f">
              <v:path arrowok="t"/>
            </v:shape>
            <v:shape id="_x0000_s6018" style="position:absolute;left:3727;top:2648;width:3776;height:3559" coordorigin="3727,2648" coordsize="3776,3559" path="m6828,3732r3,-3l6830,3728r-4,2l6824,3731r,6l6828,3732xe" fillcolor="black" stroked="f">
              <v:path arrowok="t"/>
            </v:shape>
            <v:shape id="_x0000_s6017" style="position:absolute;left:3727;top:2648;width:3776;height:3559" coordorigin="3727,2648" coordsize="3776,3559" path="m6824,3731r-3,1l6825,4172r,-7l6826,4164r3,1l6837,3731r-12,6l6824,3737r,-6xe" fillcolor="black" stroked="f">
              <v:path arrowok="t"/>
            </v:shape>
            <v:shape id="_x0000_s6016" style="position:absolute;left:3727;top:2648;width:3776;height:3559" coordorigin="3727,2648" coordsize="3776,3559" path="m6850,4136r3,-4l6851,3732r-4,-6l6850,4148r,-12xe" fillcolor="black" stroked="f">
              <v:path arrowok="t"/>
            </v:shape>
            <v:shape id="_x0000_s6015" style="position:absolute;left:3727;top:2648;width:3776;height:3559" coordorigin="3727,2648" coordsize="3776,3559" path="m6847,3726r4,6l6852,3731r3,-5l6847,3726xe" fillcolor="black" stroked="f">
              <v:path arrowok="t"/>
            </v:shape>
            <v:shape id="_x0000_s6014" style="position:absolute;left:3727;top:2648;width:3776;height:3559" coordorigin="3727,2648" coordsize="3776,3559" path="m6837,3731r-8,434l6835,4167r15,-19l6847,3726r-10,5xe" fillcolor="black" stroked="f">
              <v:path arrowok="t"/>
            </v:shape>
            <v:shape id="_x0000_s6013" style="position:absolute;left:3727;top:2648;width:3776;height:3559" coordorigin="3727,2648" coordsize="3776,3559" path="m6842,4671r-3,l6840,4743r6,4l6842,4673r,l6843,4672r-1,-1xe" fillcolor="black" stroked="f">
              <v:path arrowok="t"/>
            </v:shape>
            <v:shape id="_x0000_s6012" style="position:absolute;left:3727;top:2648;width:3776;height:3559" coordorigin="3727,2648" coordsize="3776,3559" path="m6856,3744r,-4l6854,3735r-1,-1l6851,3733r,-1l6853,4132r3,-3l6856,3748r,-4xe" fillcolor="black" stroked="f">
              <v:path arrowok="t"/>
            </v:shape>
            <v:shape id="_x0000_s6011" style="position:absolute;left:3727;top:2648;width:3776;height:3559" coordorigin="3727,2648" coordsize="3776,3559" path="m6868,3764r-3,-6l6868,3803r,-35l6870,3768r-2,-4xe" fillcolor="black" stroked="f">
              <v:path arrowok="t"/>
            </v:shape>
            <v:shape id="_x0000_s6010" style="position:absolute;left:3727;top:2648;width:3776;height:3559" coordorigin="3727,2648" coordsize="3776,3559" path="m6863,4120r-1,-7l6862,4105r1,-4l6867,4099r2,-7l6870,4089r2,-1l6871,3803r-3,l6865,3758r-3,-5l6862,4122r1,-2xe" fillcolor="black" stroked="f">
              <v:path arrowok="t"/>
            </v:shape>
            <v:shape id="_x0000_s6009" style="position:absolute;left:3727;top:2648;width:3776;height:3559" coordorigin="3727,2648" coordsize="3776,3559" path="m6858,4121r,-1l6860,4121r2,1l6862,3753r-3,-4l6858,4121xe" fillcolor="black" stroked="f">
              <v:path arrowok="t"/>
            </v:shape>
            <v:shape id="_x0000_s6008" style="position:absolute;left:3727;top:2648;width:3776;height:3559" coordorigin="3727,2648" coordsize="3776,3559" path="m6858,4121r1,-372l6858,3750r-1,1l6856,4129r3,-2l6859,4123r-1,-2xe" fillcolor="black" stroked="f">
              <v:path arrowok="t"/>
            </v:shape>
            <v:shape id="_x0000_s6007" style="position:absolute;left:3727;top:2648;width:3776;height:3559" coordorigin="3727,2648" coordsize="3776,3559" path="m6874,3778r-2,-3l6873,3801r1,-16l6874,3783r1,-1l6874,3778xe" fillcolor="black" stroked="f">
              <v:path arrowok="t"/>
            </v:shape>
            <v:shape id="_x0000_s6006" style="position:absolute;left:3727;top:2648;width:3776;height:3559" coordorigin="3727,2648" coordsize="3776,3559" path="m6869,3771r-1,-3l6869,3803r4,-2l6872,3775r-3,-4xe" fillcolor="black" stroked="f">
              <v:path arrowok="t"/>
            </v:shape>
            <v:shape id="_x0000_s6005" style="position:absolute;left:3727;top:2648;width:3776;height:3559" coordorigin="3727,2648" coordsize="3776,3559" path="m6878,3799r3,-13l6874,3786r,-1l6873,3801r5,-2xe" fillcolor="black" stroked="f">
              <v:path arrowok="t"/>
            </v:shape>
            <v:shape id="_x0000_s6004" style="position:absolute;left:3727;top:2648;width:3776;height:3559" coordorigin="3727,2648" coordsize="3776,3559" path="m6875,4083r-1,-1l6873,4081r1,-277l6871,3803r1,285l6874,4086r1,-3xe" fillcolor="black" stroked="f">
              <v:path arrowok="t"/>
            </v:shape>
            <v:shape id="_x0000_s6003" style="position:absolute;left:3727;top:2648;width:3776;height:3559" coordorigin="3727,2648" coordsize="3776,3559" path="m6880,4052r-1,-3l6879,4047r,-222l6877,3820r1,235l6879,4054r1,-2xe" fillcolor="black" stroked="f">
              <v:path arrowok="t"/>
            </v:shape>
            <v:shape id="_x0000_s6002" style="position:absolute;left:3727;top:2648;width:3776;height:3559" coordorigin="3727,2648" coordsize="3776,3559" path="m6881,4045r,-4l6881,3832r1,-1l6883,3829r-1,-2l6881,3826r,219xe" fillcolor="black" stroked="f">
              <v:path arrowok="t"/>
            </v:shape>
            <v:shape id="_x0000_s6001" style="position:absolute;left:3727;top:2648;width:3776;height:3559" coordorigin="3727,2648" coordsize="3776,3559" path="m6889,4002r,-4l6888,3993r-1,-16l6887,3969r1,-112l6888,3844r-1,168l6888,4010r1,-2l6889,4002xe" fillcolor="black" stroked="f">
              <v:path arrowok="t"/>
            </v:shape>
            <v:shape id="_x0000_s6000" style="position:absolute;left:3727;top:2648;width:3776;height:3559" coordorigin="3727,2648" coordsize="3776,3559" path="m6882,4040r2,-3l6884,4035r3,-6l6887,4015r,-3l6887,3838r-3,-2l6882,3835r,205xe" fillcolor="black" stroked="f">
              <v:path arrowok="t"/>
            </v:shape>
            <v:shape id="_x0000_s5999" style="position:absolute;left:3727;top:2648;width:3776;height:3559" coordorigin="3727,2648" coordsize="3776,3559" path="m6894,3950r-2,-14l6891,3929r,-62l6889,3864r2,101l6894,3962r,-12xe" fillcolor="black" stroked="f">
              <v:path arrowok="t"/>
            </v:shape>
            <v:shape id="_x0000_s5998" style="position:absolute;left:3727;top:2648;width:3776;height:3559" coordorigin="3727,2648" coordsize="3776,3559" path="m6889,3990r3,l6893,3987r,-7l6892,3977r-1,l6889,3990xe" fillcolor="black" stroked="f">
              <v:path arrowok="t"/>
            </v:shape>
            <v:shape id="_x0000_s5997" style="position:absolute;left:3727;top:2648;width:3776;height:3559" coordorigin="3727,2648" coordsize="3776,3559" path="m6891,3977r-4,l6888,3993r1,-3l6891,3977xe" fillcolor="black" stroked="f">
              <v:path arrowok="t"/>
            </v:shape>
            <v:shape id="_x0000_s5996" style="position:absolute;left:3727;top:2648;width:3776;height:3559" coordorigin="3727,2648" coordsize="3776,3559" path="m6892,3909r1,l6895,3892r-3,-23l6891,3927r2,2l6893,3913r-1,-4xe" fillcolor="black" stroked="f">
              <v:path arrowok="t"/>
            </v:shape>
            <v:shape id="_x0000_s5995" style="position:absolute;left:3727;top:2648;width:3776;height:3559" coordorigin="3727,2648" coordsize="3776,3559" path="m6935,4711r-4,l6933,4784r3,-70l6937,4713r1,-1l6935,4711xe" fillcolor="black" stroked="f">
              <v:path arrowok="t"/>
            </v:shape>
            <v:shape id="_x0000_s5994" style="position:absolute;left:3727;top:2648;width:3776;height:3559" coordorigin="3727,2648" coordsize="3776,3559" path="m7015,5530r4,-7l7023,5523r3,-2l7026,5413r,-2l7024,5411r-2,1l7021,5420r-6,110xe" fillcolor="black" stroked="f">
              <v:path arrowok="t"/>
            </v:shape>
            <v:shape id="_x0000_s5993" style="position:absolute;left:3727;top:2648;width:3776;height:3559" coordorigin="3727,2648" coordsize="3776,3559" path="m7003,5540r5,l7015,5530r6,-110l7012,5426r-4,-2l7005,5422r-2,118xe" fillcolor="black" stroked="f">
              <v:path arrowok="t"/>
            </v:shape>
            <v:shape id="_x0000_s5992" style="position:absolute;left:3727;top:2648;width:3776;height:3559" coordorigin="3727,2648" coordsize="3776,3559" path="m7076,5483r1,-2l7079,5479r6,-3l7091,5473r3,-8l7096,5464r3,-106l7099,5355r-4,3l7092,5361r-5,5l7081,5371r-4,3l7076,5483xe" fillcolor="black" stroked="f">
              <v:path arrowok="t"/>
            </v:shape>
            <v:shape id="_x0000_s5991" style="position:absolute;left:3727;top:2648;width:3776;height:3559" coordorigin="3727,2648" coordsize="3776,3559" path="m7149,4816r,-7l7139,4801r10,82l7149,4817r,-1xe" fillcolor="black" stroked="f">
              <v:path arrowok="t"/>
            </v:shape>
            <v:shape id="_x0000_s5990" style="position:absolute;left:3727;top:2648;width:3776;height:3559" coordorigin="3727,2648" coordsize="3776,3559" path="m7219,4848r,-1l7218,4844r-2,-2l7214,4840r9,67l7219,4854r,-6xe" fillcolor="black" stroked="f">
              <v:path arrowok="t"/>
            </v:shape>
            <v:shape id="_x0000_s5989" style="position:absolute;left:3727;top:2648;width:3776;height:3559" coordorigin="3727,2648" coordsize="3776,3559" path="m7278,4958r3,l7282,4867r1,-4l7284,4861r-1,-2l7279,4859r-1,99xe" fillcolor="black" stroked="f">
              <v:path arrowok="t"/>
            </v:shape>
            <v:shape id="_x0000_s5988" style="position:absolute;left:3727;top:2648;width:3776;height:3559" coordorigin="3727,2648" coordsize="3776,3559" path="m7276,4859r-2,1l7275,4959r3,-1l7279,4859r-3,xe" fillcolor="black" stroked="f">
              <v:path arrowok="t"/>
            </v:shape>
            <v:shape id="_x0000_s5987" style="position:absolute;left:3727;top:2648;width:3776;height:3559" coordorigin="3727,2648" coordsize="3776,3559" path="m7271,4957r,1l7275,4959r-1,-99l7274,4864r-3,93xe" fillcolor="black" stroked="f">
              <v:path arrowok="t"/>
            </v:shape>
            <v:shape id="_x0000_s5986" style="position:absolute;left:3727;top:2648;width:3776;height:3559" coordorigin="3727,2648" coordsize="3776,3559" path="m7274,4864r-13,-2l7264,4962r2,-3l7268,4956r2,-1l7271,4957r3,-93xe" fillcolor="black" stroked="f">
              <v:path arrowok="t"/>
            </v:shape>
            <v:shape id="_x0000_s5985" style="position:absolute;left:3727;top:2648;width:3776;height:3559" coordorigin="3727,2648" coordsize="3776,3559" path="m7264,4962r-3,-100l7258,4858r-1,-2l7256,4857r2,108l7261,4965r3,-3xe" fillcolor="black" stroked="f">
              <v:path arrowok="t"/>
            </v:shape>
            <v:shape id="_x0000_s5984" style="position:absolute;left:3727;top:2648;width:3776;height:3559" coordorigin="3727,2648" coordsize="3776,3559" path="m7256,4857r,3l7255,4862r-3,l7252,4861r1,110l7255,4966r1,-1l7258,4965r-2,-108xe" fillcolor="black" stroked="f">
              <v:path arrowok="t"/>
            </v:shape>
            <v:shape id="_x0000_s5983" style="position:absolute;left:3727;top:2648;width:3776;height:3559" coordorigin="3727,2648" coordsize="3776,3559" path="m7304,4864r-12,-2l7297,4964r1,l7301,4960r3,-3l7304,4957r,-89l7304,4864xe" fillcolor="black" stroked="f">
              <v:path arrowok="t"/>
            </v:shape>
            <v:shape id="_x0000_s5982" style="position:absolute;left:3727;top:2648;width:3776;height:3559" coordorigin="3727,2648" coordsize="3776,3559" path="m7291,4961r6,3l7292,4862r-2,3l7288,4869r-1,90l7291,4961xe" fillcolor="black" stroked="f">
              <v:path arrowok="t"/>
            </v:shape>
            <v:shape id="_x0000_s5981" style="position:absolute;left:3727;top:2648;width:3776;height:3559" coordorigin="3727,2648" coordsize="3776,3559" path="m7282,4867r-1,91l7287,4959r1,-90l7282,4867xe" fillcolor="black" stroked="f">
              <v:path arrowok="t"/>
            </v:shape>
            <v:shape id="_x0000_s5980" style="position:absolute;left:3727;top:2648;width:3776;height:3559" coordorigin="3727,2648" coordsize="3776,3559" path="m7306,4869r1,105l7310,4977r3,4l7314,4987r1,l7317,4989r,-98l7313,4892r-2,l7308,4869r-2,xe" fillcolor="black" stroked="f">
              <v:path arrowok="t"/>
            </v:shape>
            <v:shape id="_x0000_s5979" style="position:absolute;left:3727;top:2648;width:3776;height:3559" coordorigin="3727,2648" coordsize="3776,3559" path="m7312,4987r2,l7313,4981r-1,2l7312,4985r,2xe" fillcolor="black" stroked="f">
              <v:path arrowok="t"/>
            </v:shape>
            <v:shape id="_x0000_s5978" style="position:absolute;left:3727;top:2648;width:3776;height:3559" coordorigin="3727,2648" coordsize="3776,3559" path="m7329,4906r-3,-6l7325,4896r-1,-6l7323,4890r-2,105l7323,4995r1,1l7324,5026r18,29l7329,4906xe" fillcolor="black" stroked="f">
              <v:path arrowok="t"/>
            </v:shape>
            <v:shape id="_x0000_s5977" style="position:absolute;left:3727;top:2648;width:3776;height:3559" coordorigin="3727,2648" coordsize="3776,3559" path="m7318,4995r3,l7323,4890r-6,1l7317,4989r,4l7318,4995xe" fillcolor="black" stroked="f">
              <v:path arrowok="t"/>
            </v:shape>
            <v:shape id="_x0000_s5976" style="position:absolute;left:3727;top:2648;width:3776;height:3559" coordorigin="3727,2648" coordsize="3776,3559" path="m7320,5000r,16l7322,5020r2,6l7324,4996r-1,2l7322,4999r-2,1xe" fillcolor="black" stroked="f">
              <v:path arrowok="t"/>
            </v:shape>
            <v:shape id="_x0000_s5975" style="position:absolute;left:3727;top:2648;width:3776;height:3559" coordorigin="3727,2648" coordsize="3776,3559" path="m7319,4999r-4,-2l7316,5008r4,8l7320,5000r-1,-1xe" fillcolor="black" stroked="f">
              <v:path arrowok="t"/>
            </v:shape>
            <v:shape id="_x0000_s5974" style="position:absolute;left:3727;top:2648;width:3776;height:3559" coordorigin="3727,2648" coordsize="3776,3559" path="m7342,4940r,-2l7341,4935r-1,-1l7339,4933r3,122l7342,4943r,-3xe" fillcolor="black" stroked="f">
              <v:path arrowok="t"/>
            </v:shape>
            <v:shape id="_x0000_s5973" style="position:absolute;left:3727;top:2648;width:3776;height:3559" coordorigin="3727,2648" coordsize="3776,3559" path="m7347,4948r,-2l7346,4945r-3,l7348,5055r-1,-105l7347,4948xe" fillcolor="black" stroked="f">
              <v:path arrowok="t"/>
            </v:shape>
            <v:shape id="_x0000_s5972" style="position:absolute;left:3727;top:2648;width:3776;height:3559" coordorigin="3727,2648" coordsize="3776,3559" path="m7372,4991r-1,-4l7369,4986r-1,-1l7367,4984r,-5l7365,4978r2,114l7371,5095r-2,-97l7371,4994r1,-3xe" fillcolor="black" stroked="f">
              <v:path arrowok="t"/>
            </v:shape>
            <v:shape id="_x0000_s5971" style="position:absolute;left:3727;top:2648;width:3776;height:3559" coordorigin="3727,2648" coordsize="3776,3559" path="m7401,5041r-4,-3l7399,5235r2,l7402,5229r,-170l7403,5056r1,-5l7401,5041xe" fillcolor="black" stroked="f">
              <v:path arrowok="t"/>
            </v:shape>
            <v:shape id="_x0000_s5970" style="position:absolute;left:3727;top:2648;width:3776;height:3559" coordorigin="3727,2648" coordsize="3776,3559" path="m7413,5231r1,l7414,5228r-1,-3l7417,5079r-9,-22l7408,5230r5,1xe" fillcolor="black" stroked="f">
              <v:path arrowok="t"/>
            </v:shape>
            <v:shape id="_x0000_s5969" style="position:absolute;left:3727;top:2648;width:3776;height:3559" coordorigin="3727,2648" coordsize="3776,3559" path="m7429,5082r-1,-1l7427,5082r-1,l7424,5082r-1,-2l7431,5206r-4,-119l7428,5084r1,-2xe" fillcolor="black" stroked="f">
              <v:path arrowok="t"/>
            </v:shape>
            <v:shape id="_x0000_s5968" style="position:absolute;left:3727;top:2648;width:3776;height:3559" coordorigin="3727,2648" coordsize="3776,3559" path="m7434,5201r7,-3l7440,5094r1,-1l7442,5091r-1,l7440,5091r-5,1l7434,5201xe" fillcolor="black" stroked="f">
              <v:path arrowok="t"/>
            </v:shape>
            <v:shape id="_x0000_s5967" style="position:absolute;left:3727;top:2648;width:3776;height:3559" coordorigin="3727,2648" coordsize="3776,3559" path="m7452,5105r,-3l7449,5099r8,87l7453,5105r-1,xe" fillcolor="black" stroked="f">
              <v:path arrowok="t"/>
            </v:shape>
            <v:shape id="_x0000_s5966" style="position:absolute;left:3727;top:2648;width:3776;height:3559" coordorigin="3727,2648" coordsize="3776,3559" path="m7495,5151r2,-2l7499,5147r4,-4l7499,5144r-2,1l7495,5151xe" fillcolor="black" stroked="f">
              <v:path arrowok="t"/>
            </v:shape>
            <v:shape id="_x0000_s5965" style="position:absolute;left:3727;top:2648;width:3776;height:3559" coordorigin="3727,2648" coordsize="3776,3559" path="m7489,5148r,15l7494,5163r1,-12l7497,5145r-4,2l7491,5147r-2,1xe" fillcolor="black" stroked="f">
              <v:path arrowok="t"/>
            </v:shape>
            <v:shape id="_x0000_s5964" style="position:absolute;left:3727;top:2648;width:3776;height:3559" coordorigin="3727,2648" coordsize="3776,3559" path="m7489,5112r-3,-1l7487,5163r2,l7489,5148r-2,l7487,5144r2,-32xe" fillcolor="black" stroked="f">
              <v:path arrowok="t"/>
            </v:shape>
            <v:shape id="_x0000_s5963" style="position:absolute;left:3727;top:2648;width:3776;height:3559" coordorigin="3727,2648" coordsize="3776,3559" path="m7495,5151r-1,12l7499,5155r-3,-3l7495,5151xe" fillcolor="black" stroked="f">
              <v:path arrowok="t"/>
            </v:shape>
            <v:shape id="_x0000_s5962" style="position:absolute;left:3727;top:2648;width:3776;height:3559" coordorigin="3727,2648" coordsize="3776,3559" path="m7487,5144r1,l7489,5144r3,2l7496,5134r1,-6l7499,5123r3,-7l7502,5115r-3,1l7497,5117r-4,-1l7491,5114r-2,-2l7487,5144xe" fillcolor="black" stroked="f">
              <v:path arrowok="t"/>
            </v:shape>
            <v:shape id="_x0000_s5961" style="position:absolute;left:3727;top:2648;width:3776;height:3559" coordorigin="3727,2648" coordsize="3776,3559" path="m7496,5134r-4,12l7498,5139r-1,-4l7496,5134xe" fillcolor="black" stroked="f">
              <v:path arrowok="t"/>
            </v:shape>
            <v:shape id="_x0000_s5960" style="position:absolute;left:3727;top:2648;width:3776;height:3559" coordorigin="3727,2648" coordsize="3776,3559" path="m7485,5165r2,-2l7486,5111r-4,l7479,5109r,-2l7478,5106r-1,-1l7477,5107r,2l7476,5175r11,-7l7486,5166r-1,-1xe" fillcolor="black" stroked="f">
              <v:path arrowok="t"/>
            </v:shape>
            <v:shape id="_x0000_s5959" style="position:absolute;left:3727;top:2648;width:3776;height:3559" coordorigin="3727,2648" coordsize="3776,3559" path="m7474,5109r-7,-2l7467,5180r2,-3l7471,5174r1,l7476,5175r1,-66l7474,5109xe" fillcolor="black" stroked="f">
              <v:path arrowok="t"/>
            </v:shape>
            <v:shape id="_x0000_s5958" style="position:absolute;left:3727;top:2648;width:3776;height:3559" coordorigin="3727,2648" coordsize="3776,3559" path="m7457,5186r4,l7462,5186r3,-3l7467,5180r,-73l7461,5105r-4,81xe" fillcolor="black" stroked="f">
              <v:path arrowok="t"/>
            </v:shape>
            <v:shape id="_x0000_s5957" style="position:absolute;left:3727;top:2648;width:3776;height:3559" coordorigin="3727,2648" coordsize="3776,3559" path="m7457,5186r4,-81l7455,5104r-1,l7453,5105r4,81xe" fillcolor="black" stroked="f">
              <v:path arrowok="t"/>
            </v:shape>
            <v:shape id="_x0000_s5956" style="position:absolute;left:3727;top:2648;width:3776;height:3559" coordorigin="3727,2648" coordsize="3776,3559" path="m7440,5094r1,104l7445,5200r1,1l7447,5195r10,-9l7449,5099r-3,-1l7442,5096r-2,-2xe" fillcolor="black" stroked="f">
              <v:path arrowok="t"/>
            </v:shape>
            <v:shape id="_x0000_s5955" style="position:absolute;left:3727;top:2648;width:3776;height:3559" coordorigin="3727,2648" coordsize="3776,3559" path="m7447,5195r-1,6l7447,5200r,-5xe" fillcolor="black" stroked="f">
              <v:path arrowok="t"/>
            </v:shape>
            <v:shape id="_x0000_s5954" style="position:absolute;left:3727;top:2648;width:3776;height:3559" coordorigin="3727,2648" coordsize="3776,3559" path="m7431,5206r2,2l7434,5209r,-1l7434,5201r1,-109l7431,5206xe" fillcolor="black" stroked="f">
              <v:path arrowok="t"/>
            </v:shape>
            <v:shape id="_x0000_s5953" style="position:absolute;left:3727;top:2648;width:3776;height:3559" coordorigin="3727,2648" coordsize="3776,3559" path="m7431,5206r-8,-126l7422,5079r-2,l7419,5079r-2,1l7417,5079r,118l7416,5199r-1,2l7413,5225r18,-19xe" fillcolor="black" stroked="f">
              <v:path arrowok="t"/>
            </v:shape>
            <v:shape id="_x0000_s5952" style="position:absolute;left:3727;top:2648;width:3776;height:3559" coordorigin="3727,2648" coordsize="3776,3559" path="m7415,5201r,-1l7414,5195r1,-2l7416,5194r1,-115l7413,5225r2,-24xe" fillcolor="black" stroked="f">
              <v:path arrowok="t"/>
            </v:shape>
            <v:shape id="_x0000_s5951" style="position:absolute;left:3727;top:2648;width:3776;height:3559" coordorigin="3727,2648" coordsize="3776,3559" path="m7403,5234r1,-2l7403,5231r-1,-2l7401,5235r2,-1xe" fillcolor="black" stroked="f">
              <v:path arrowok="t"/>
            </v:shape>
            <v:shape id="_x0000_s5950" style="position:absolute;left:3727;top:2648;width:3776;height:3559" coordorigin="3727,2648" coordsize="3776,3559" path="m7394,5234r2,-3l7396,5233r1,2l7399,5235r-2,-197l7396,5037r-2,197xe" fillcolor="black" stroked="f">
              <v:path arrowok="t"/>
            </v:shape>
            <v:shape id="_x0000_s5949" style="position:absolute;left:3727;top:2648;width:3776;height:3559" coordorigin="3727,2648" coordsize="3776,3559" path="m7394,5032r-2,-5l7392,5243r1,-5l7394,5234r2,-197l7394,5032xe" fillcolor="black" stroked="f">
              <v:path arrowok="t"/>
            </v:shape>
            <v:shape id="_x0000_s5948" style="position:absolute;left:3727;top:2648;width:3776;height:3559" coordorigin="3727,2648" coordsize="3776,3559" path="m7392,5243r,-216l7390,5021r-2,-3l7382,5018r-3,-2l7378,5015r3,106l7382,5251r6,-5l7390,5246r2,-3xe" fillcolor="black" stroked="f">
              <v:path arrowok="t"/>
            </v:shape>
            <v:shape id="_x0000_s5947" style="position:absolute;left:3727;top:2648;width:3776;height:3559" coordorigin="3727,2648" coordsize="3776,3559" path="m7381,5122r-6,5l7377,5256r5,-5l7381,5121r,1xe" fillcolor="black" stroked="f">
              <v:path arrowok="t"/>
            </v:shape>
            <v:shape id="_x0000_s5946" style="position:absolute;left:3727;top:2648;width:3776;height:3559" coordorigin="3727,2648" coordsize="3776,3559" path="m7377,5256r-2,-129l7372,5131r,7l7372,5138r-2,-1l7368,5136r-1,1l7367,5142r-1,1l7366,5267r11,-11xe" fillcolor="black" stroked="f">
              <v:path arrowok="t"/>
            </v:shape>
            <v:shape id="_x0000_s5945" style="position:absolute;left:3727;top:2648;width:3776;height:3559" coordorigin="3727,2648" coordsize="3776,3559" path="m7366,5267r,-124l7365,5143r-6,-1l7359,5148r,1l7356,5148r-3,-1l7353,5277r13,-10xe" fillcolor="black" stroked="f">
              <v:path arrowok="t"/>
            </v:shape>
            <v:shape id="_x0000_s5944" style="position:absolute;left:3727;top:2648;width:3776;height:3559" coordorigin="3727,2648" coordsize="3776,3559" path="m7353,5277r,-130l7352,5147r,4l7349,5277r4,xe" fillcolor="black" stroked="f">
              <v:path arrowok="t"/>
            </v:shape>
            <v:shape id="_x0000_s5943" style="position:absolute;left:3727;top:2648;width:3776;height:3559" coordorigin="3727,2648" coordsize="3776,3559" path="m7352,5151r-10,4l7343,5279r2,1l7347,5278r1,-1l7349,5277r3,-126xe" fillcolor="black" stroked="f">
              <v:path arrowok="t"/>
            </v:shape>
            <v:shape id="_x0000_s5942" style="position:absolute;left:3727;top:2648;width:3776;height:3559" coordorigin="3727,2648" coordsize="3776,3559" path="m7339,5154r-2,l7338,5282r5,-3l7342,5155r-3,-1xe" fillcolor="black" stroked="f">
              <v:path arrowok="t"/>
            </v:shape>
            <v:shape id="_x0000_s5941" style="position:absolute;left:3727;top:2648;width:3776;height:3559" coordorigin="3727,2648" coordsize="3776,3559" path="m7338,5282r-1,-128l7337,5156r,7l7335,5164r-3,124l7338,5282xe" fillcolor="black" stroked="f">
              <v:path arrowok="t"/>
            </v:shape>
            <v:shape id="_x0000_s5940" style="position:absolute;left:3727;top:2648;width:3776;height:3559" coordorigin="3727,2648" coordsize="3776,3559" path="m7332,5288r3,-124l7332,5163r-4,-1l7327,5163r,130l7332,5288xe" fillcolor="black" stroked="f">
              <v:path arrowok="t"/>
            </v:shape>
            <v:shape id="_x0000_s5939" style="position:absolute;left:3727;top:2648;width:3776;height:3559" coordorigin="3727,2648" coordsize="3776,3559" path="m7327,5169r-12,12l7316,5295r1,l7319,5295r3,1l7327,5293r,-124xe" fillcolor="black" stroked="f">
              <v:path arrowok="t"/>
            </v:shape>
            <v:shape id="_x0000_s5938" style="position:absolute;left:3727;top:2648;width:3776;height:3559" coordorigin="3727,2648" coordsize="3776,3559" path="m7372,5131r-2,4l7371,5136r1,2l7372,5131xe" fillcolor="black" stroked="f">
              <v:path arrowok="t"/>
            </v:shape>
            <v:shape id="_x0000_s5937" style="position:absolute;left:3727;top:2648;width:3776;height:3559" coordorigin="3727,2648" coordsize="3776,3559" path="m7377,5002r-2,-2l7377,5099r,-97xe" fillcolor="black" stroked="f">
              <v:path arrowok="t"/>
            </v:shape>
            <v:shape id="_x0000_s5936" style="position:absolute;left:3727;top:2648;width:3776;height:3559" coordorigin="3727,2648" coordsize="3776,3559" path="m7373,5000r-3,l7371,5095r6,4l7375,5000r-2,xe" fillcolor="black" stroked="f">
              <v:path arrowok="t"/>
            </v:shape>
            <v:shape id="_x0000_s5935" style="position:absolute;left:3727;top:2648;width:3776;height:3559" coordorigin="3727,2648" coordsize="3776,3559" path="m7379,5014r1,l7382,5014r1,-1l7384,5011r-1,-1l7381,5010r-2,4xe" fillcolor="black" stroked="f">
              <v:path arrowok="t"/>
            </v:shape>
            <v:shape id="_x0000_s5934" style="position:absolute;left:3727;top:2648;width:3776;height:3559" coordorigin="3727,2648" coordsize="3776,3559" path="m7379,5010r-2,-2l7377,5013r2,1l7381,5010r-2,xe" fillcolor="black" stroked="f">
              <v:path arrowok="t"/>
            </v:shape>
            <v:shape id="_x0000_s5933" style="position:absolute;left:3727;top:2648;width:3776;height:3559" coordorigin="3727,2648" coordsize="3776,3559" path="m7377,5101r-2,6l7377,5118r4,3l7378,5015r-1,-2l7377,5099r,2xe" fillcolor="black" stroked="f">
              <v:path arrowok="t"/>
            </v:shape>
            <v:shape id="_x0000_s5932" style="position:absolute;left:3727;top:2648;width:3776;height:3559" coordorigin="3727,2648" coordsize="3776,3559" path="m7375,5107r-2,7l7373,5115r4,3l7375,5107xe" fillcolor="black" stroked="f">
              <v:path arrowok="t"/>
            </v:shape>
            <v:shape id="_x0000_s5931" style="position:absolute;left:3727;top:2648;width:3776;height:3559" coordorigin="3727,2648" coordsize="3776,3559" path="m7357,4959r-3,-3l7355,5061r1,l7356,5061r1,-72l7357,4959xe" fillcolor="black" stroked="f">
              <v:path arrowok="t"/>
            </v:shape>
            <v:shape id="_x0000_s5930" style="position:absolute;left:3727;top:2648;width:3776;height:3559" coordorigin="3727,2648" coordsize="3776,3559" path="m7355,5061r-1,-105l7352,5056r-3,2l7346,5060r,l7349,5061r2,l7354,5061r1,xe" fillcolor="black" stroked="f">
              <v:path arrowok="t"/>
            </v:shape>
            <v:shape id="_x0000_s5929" style="position:absolute;left:3727;top:2648;width:3776;height:3559" coordorigin="3727,2648" coordsize="3776,3559" path="m7352,5055r,1l7354,4956r-2,-2l7349,4953r-1,102l7352,5055xe" fillcolor="black" stroked="f">
              <v:path arrowok="t"/>
            </v:shape>
            <v:shape id="_x0000_s5928" style="position:absolute;left:3727;top:2648;width:3776;height:3559" coordorigin="3727,2648" coordsize="3776,3559" path="m7343,4945r-1,-2l7342,5055r6,l7343,4945xe" fillcolor="black" stroked="f">
              <v:path arrowok="t"/>
            </v:shape>
            <v:shape id="_x0000_s5927" style="position:absolute;left:3727;top:2648;width:3776;height:3559" coordorigin="3727,2648" coordsize="3776,3559" path="m7342,5055r-3,-122l7338,4929r,-4l7337,4921r-2,-7l7332,4910r-3,-4l7342,5055xe" fillcolor="black" stroked="f">
              <v:path arrowok="t"/>
            </v:shape>
            <v:shape id="_x0000_s5926" style="position:absolute;left:3727;top:2648;width:3776;height:3559" coordorigin="3727,2648" coordsize="3776,3559" path="m7324,5029r,7l7342,5055r-18,-29l7324,5029xe" fillcolor="black" stroked="f">
              <v:path arrowok="t"/>
            </v:shape>
            <v:shape id="_x0000_s5925" style="position:absolute;left:3727;top:2648;width:3776;height:3559" coordorigin="3727,2648" coordsize="3776,3559" path="m7359,4991r-1,2l7358,4995r-1,-1l7357,4992r,-3l7357,5078r2,-1l7359,4991xe" fillcolor="black" stroked="f">
              <v:path arrowok="t"/>
            </v:shape>
            <v:shape id="_x0000_s5924" style="position:absolute;left:3727;top:2648;width:3776;height:3559" coordorigin="3727,2648" coordsize="3776,3559" path="m7359,5142r-2,2l7358,5146r1,2l7359,5142xe" fillcolor="black" stroked="f">
              <v:path arrowok="t"/>
            </v:shape>
            <v:shape id="_x0000_s5923" style="position:absolute;left:3727;top:2648;width:3776;height:3559" coordorigin="3727,2648" coordsize="3776,3559" path="m7363,5079r,4l7364,5087r,-113l7364,4964r-1,-1l7363,5079xe" fillcolor="black" stroked="f">
              <v:path arrowok="t"/>
            </v:shape>
            <v:shape id="_x0000_s5922" style="position:absolute;left:3727;top:2648;width:3776;height:3559" coordorigin="3727,2648" coordsize="3776,3559" path="m7359,4991r,86l7361,5077r2,2l7363,4963r-3,1l7359,4991xe" fillcolor="black" stroked="f">
              <v:path arrowok="t"/>
            </v:shape>
            <v:shape id="_x0000_s5921" style="position:absolute;left:3727;top:2648;width:3776;height:3559" coordorigin="3727,2648" coordsize="3776,3559" path="m7357,4987r1,1l7359,4989r,2l7360,4964r-2,1l7357,4987xe" fillcolor="black" stroked="f">
              <v:path arrowok="t"/>
            </v:shape>
            <v:shape id="_x0000_s5920" style="position:absolute;left:3727;top:2648;width:3776;height:3559" coordorigin="3727,2648" coordsize="3776,3559" path="m7357,4964r,25l7357,4987r1,-22l7357,4964xe" fillcolor="black" stroked="f">
              <v:path arrowok="t"/>
            </v:shape>
            <v:shape id="_x0000_s5919" style="position:absolute;left:3727;top:2648;width:3776;height:3559" coordorigin="3727,2648" coordsize="3776,3559" path="m7368,4980r-1,-1l7367,4984r1,-2l7369,4981r-1,-1xe" fillcolor="black" stroked="f">
              <v:path arrowok="t"/>
            </v:shape>
            <v:shape id="_x0000_s5918" style="position:absolute;left:3727;top:2648;width:3776;height:3559" coordorigin="3727,2648" coordsize="3776,3559" path="m7364,4974r,113l7367,5092r-2,-114l7364,4974xe" fillcolor="black" stroked="f">
              <v:path arrowok="t"/>
            </v:shape>
            <v:shape id="_x0000_s5917" style="position:absolute;left:3727;top:2648;width:3776;height:3559" coordorigin="3727,2648" coordsize="3776,3559" path="m7357,5078r,-89l7356,5061r,1l7355,5069r2,9xe" fillcolor="black" stroked="f">
              <v:path arrowok="t"/>
            </v:shape>
            <v:shape id="_x0000_s5916" style="position:absolute;left:3727;top:2648;width:3776;height:3559" coordorigin="3727,2648" coordsize="3776,3559" path="m7348,5281r1,l7348,5279r-1,-1l7345,5280r3,1xe" fillcolor="black" stroked="f">
              <v:path arrowok="t"/>
            </v:shape>
            <v:shape id="_x0000_s5915" style="position:absolute;left:3727;top:2648;width:3776;height:3559" coordorigin="3727,2648" coordsize="3776,3559" path="m7316,5295r-1,-114l7312,5307r8,-9l7317,5296r-1,-1xe" fillcolor="black" stroked="f">
              <v:path arrowok="t"/>
            </v:shape>
            <v:shape id="_x0000_s5914" style="position:absolute;left:3727;top:2648;width:3776;height:3559" coordorigin="3727,2648" coordsize="3776,3559" path="m7300,5311r1,-4l7312,5307r3,-126l7310,5181r-5,4l7300,5311xe" fillcolor="black" stroked="f">
              <v:path arrowok="t"/>
            </v:shape>
            <v:shape id="_x0000_s5913" style="position:absolute;left:3727;top:2648;width:3776;height:3559" coordorigin="3727,2648" coordsize="3776,3559" path="m7305,5185r-5,128l7303,5313r3,1l7306,5313r-1,l7300,5311r5,-126xe" fillcolor="black" stroked="f">
              <v:path arrowok="t"/>
            </v:shape>
            <v:shape id="_x0000_s5912" style="position:absolute;left:3727;top:2648;width:3776;height:3559" coordorigin="3727,2648" coordsize="3776,3559" path="m7300,5190r-17,16l7283,5331r1,-4l7285,5325r3,-2l7290,5321r3,-2l7297,5319r1,-5l7300,5313r5,-128l7300,5190xe" fillcolor="black" stroked="f">
              <v:path arrowok="t"/>
            </v:shape>
            <v:shape id="_x0000_s5911" style="position:absolute;left:3727;top:2648;width:3776;height:3559" coordorigin="3727,2648" coordsize="3776,3559" path="m7283,5331r,-125l7280,5209r-5,l7278,5334r3,-1l7283,5331xe" fillcolor="black" stroked="f">
              <v:path arrowok="t"/>
            </v:shape>
            <v:shape id="_x0000_s5910" style="position:absolute;left:3727;top:2648;width:3776;height:3559" coordorigin="3727,2648" coordsize="3776,3559" path="m7278,5334r-3,-125l7273,5211r-1,4l7270,5218r-1,122l7268,5341r2,2l7272,5336r1,-2l7278,5334xe" fillcolor="black" stroked="f">
              <v:path arrowok="t"/>
            </v:shape>
            <v:shape id="_x0000_s5909" style="position:absolute;left:3727;top:2648;width:3776;height:3559" coordorigin="3727,2648" coordsize="3776,3559" path="m7312,4869r-4,l7311,4892r2,-2l7316,4885r-4,-16xe" fillcolor="black" stroked="f">
              <v:path arrowok="t"/>
            </v:shape>
            <v:shape id="_x0000_s5908" style="position:absolute;left:3727;top:2648;width:3776;height:3559" coordorigin="3727,2648" coordsize="3776,3559" path="m7306,4869r-2,-1l7304,4957r-1,6l7302,4968r1,3l7307,4974r-1,-105xe" fillcolor="black" stroked="f">
              <v:path arrowok="t"/>
            </v:shape>
            <v:shape id="_x0000_s5907" style="position:absolute;left:3727;top:2648;width:3776;height:3559" coordorigin="3727,2648" coordsize="3776,3559" path="m7298,5314r-1,5l7299,5318r,-2l7298,5314xe" fillcolor="black" stroked="f">
              <v:path arrowok="t"/>
            </v:shape>
            <v:shape id="_x0000_s5906" style="position:absolute;left:3727;top:2648;width:3776;height:3559" coordorigin="3727,2648" coordsize="3776,3559" path="m7285,5329r1,-2l7284,5327r-1,4l7285,5329xe" fillcolor="black" stroked="f">
              <v:path arrowok="t"/>
            </v:shape>
            <v:shape id="_x0000_s5905" style="position:absolute;left:3727;top:2648;width:3776;height:3559" coordorigin="3727,2648" coordsize="3776,3559" path="m7272,5342r1,-2l7272,5338r,-2l7270,5343r2,-1xe" fillcolor="black" stroked="f">
              <v:path arrowok="t"/>
            </v:shape>
            <v:shape id="_x0000_s5904" style="position:absolute;left:3727;top:2648;width:3776;height:3559" coordorigin="3727,2648" coordsize="3776,3559" path="m7268,5221r-3,l7267,5341r2,-1l7270,5218r-2,3xe" fillcolor="black" stroked="f">
              <v:path arrowok="t"/>
            </v:shape>
            <v:shape id="_x0000_s5903" style="position:absolute;left:3727;top:2648;width:3776;height:3559" coordorigin="3727,2648" coordsize="3776,3559" path="m7263,5221r-5,2l7260,5349r3,-4l7267,5341r-2,-120l7263,5221xe" fillcolor="black" stroked="f">
              <v:path arrowok="t"/>
            </v:shape>
            <v:shape id="_x0000_s5902" style="position:absolute;left:3727;top:2648;width:3776;height:3559" coordorigin="3727,2648" coordsize="3776,3559" path="m7251,5351r2,-1l7254,5351r2,1l7260,5349r-2,-126l7254,5226r-3,125xe" fillcolor="black" stroked="f">
              <v:path arrowok="t"/>
            </v:shape>
            <v:shape id="_x0000_s5901" style="position:absolute;left:3727;top:2648;width:3776;height:3559" coordorigin="3727,2648" coordsize="3776,3559" path="m7251,5351r3,-125l7248,5229r,10l7247,5241r1,115l7249,5354r2,-3xe" fillcolor="black" stroked="f">
              <v:path arrowok="t"/>
            </v:shape>
            <v:shape id="_x0000_s5900" style="position:absolute;left:3727;top:2648;width:3776;height:3559" coordorigin="3727,2648" coordsize="3776,3559" path="m7248,5229r-2,3l7247,5236r1,3l7248,5229xe" fillcolor="black" stroked="f">
              <v:path arrowok="t"/>
            </v:shape>
            <v:shape id="_x0000_s5899" style="position:absolute;left:3727;top:2648;width:3776;height:3559" coordorigin="3727,2648" coordsize="3776,3559" path="m7223,4907r-3,3l7220,4912r5,l7223,4852r-4,2l7223,4907xe" fillcolor="black" stroked="f">
              <v:path arrowok="t"/>
            </v:shape>
            <v:shape id="_x0000_s5898" style="position:absolute;left:3727;top:2648;width:3776;height:3559" coordorigin="3727,2648" coordsize="3776,3559" path="m7223,4907r-9,-67l7212,4840r-4,4l7203,4848r,l7203,4897r20,10xe" fillcolor="black" stroked="f">
              <v:path arrowok="t"/>
            </v:shape>
            <v:shape id="_x0000_s5897" style="position:absolute;left:3727;top:2648;width:3776;height:3559" coordorigin="3727,2648" coordsize="3776,3559" path="m7224,4917r,l7226,4916r3,-2l7231,4916r9,8l7232,4847r-6,66l7225,4915r-1,2xe" fillcolor="black" stroked="f">
              <v:path arrowok="t"/>
            </v:shape>
            <v:shape id="_x0000_s5896" style="position:absolute;left:3727;top:2648;width:3776;height:3559" coordorigin="3727,2648" coordsize="3776,3559" path="m7095,5467r-1,-2l7091,5473r4,-4l7095,5467xe" fillcolor="black" stroked="f">
              <v:path arrowok="t"/>
            </v:shape>
            <v:shape id="_x0000_s5895" style="position:absolute;left:3727;top:2648;width:3776;height:3559" coordorigin="3727,2648" coordsize="3776,3559" path="m7072,5480r4,3l7077,5374r-5,2l7072,5385r-1,96l7072,5480xe" fillcolor="black" stroked="f">
              <v:path arrowok="t"/>
            </v:shape>
            <v:shape id="_x0000_s5894" style="position:absolute;left:3727;top:2648;width:3776;height:3559" coordorigin="3727,2648" coordsize="3776,3559" path="m7062,5384r4,109l7068,5488r3,-7l7072,5385r-1,l7066,5381r-4,3xe" fillcolor="black" stroked="f">
              <v:path arrowok="t"/>
            </v:shape>
            <v:shape id="_x0000_s5893" style="position:absolute;left:3727;top:2648;width:3776;height:3559" coordorigin="3727,2648" coordsize="3776,3559" path="m7066,5381r-5,-5l7061,5381r1,3l7066,5381xe" fillcolor="black" stroked="f">
              <v:path arrowok="t"/>
            </v:shape>
            <v:shape id="_x0000_s5892" style="position:absolute;left:3727;top:2648;width:3776;height:3559" coordorigin="3727,2648" coordsize="3776,3559" path="m7015,5530r-7,10l7016,5534r,-2l7015,5530xe" fillcolor="black" stroked="f">
              <v:path arrowok="t"/>
            </v:shape>
            <v:shape id="_x0000_s5891" style="position:absolute;left:3727;top:2648;width:3776;height:3559" coordorigin="3727,2648" coordsize="3776,3559" path="m6999,5543r4,-3l7005,5422r-9,6l6996,5433r,114l6999,5543xe" fillcolor="black" stroked="f">
              <v:path arrowok="t"/>
            </v:shape>
            <v:shape id="_x0000_s5890" style="position:absolute;left:3727;top:2648;width:3776;height:3559" coordorigin="3727,2648" coordsize="3776,3559" path="m6996,5547r,-114l6995,5435r-2,l6992,5551r4,-4xe" fillcolor="black" stroked="f">
              <v:path arrowok="t"/>
            </v:shape>
            <v:shape id="_x0000_s5889" style="position:absolute;left:3727;top:2648;width:3776;height:3559" coordorigin="3727,2648" coordsize="3776,3559" path="m6988,5439r-5,4l6985,5552r3,1l6992,5551r1,-116l6988,5439xe" fillcolor="black" stroked="f">
              <v:path arrowok="t"/>
            </v:shape>
            <v:shape id="_x0000_s5888" style="position:absolute;left:3727;top:2648;width:3776;height:3559" coordorigin="3727,2648" coordsize="3776,3559" path="m6983,5443r-5,4l6979,5563r2,-11l6983,5552r2,l6983,5443xe" fillcolor="black" stroked="f">
              <v:path arrowok="t"/>
            </v:shape>
            <v:shape id="_x0000_s5887" style="position:absolute;left:3727;top:2648;width:3776;height:3559" coordorigin="3727,2648" coordsize="3776,3559" path="m6981,5552r-2,11l6981,5563r1,-4l6981,5554r,-2xe" fillcolor="black" stroked="f">
              <v:path arrowok="t"/>
            </v:shape>
            <v:shape id="_x0000_s5886" style="position:absolute;left:3727;top:2648;width:3776;height:3559" coordorigin="3727,2648" coordsize="3776,3559" path="m6979,5563r-1,-116l6971,5453r-2,118l6971,5569r,-6l6974,5562r5,1xe" fillcolor="black" stroked="f">
              <v:path arrowok="t"/>
            </v:shape>
            <v:shape id="_x0000_s5885" style="position:absolute;left:3727;top:2648;width:3776;height:3559" coordorigin="3727,2648" coordsize="3776,3559" path="m6961,5462r2,109l6969,5571r2,-118l6968,5456r-4,2l6961,5462xe" fillcolor="black" stroked="f">
              <v:path arrowok="t"/>
            </v:shape>
            <v:shape id="_x0000_s5884" style="position:absolute;left:3727;top:2648;width:3776;height:3559" coordorigin="3727,2648" coordsize="3776,3559" path="m6961,5573r,-1l6963,5571r-2,-109l6961,5573xe" fillcolor="black" stroked="f">
              <v:path arrowok="t"/>
            </v:shape>
            <v:shape id="_x0000_s5883" style="position:absolute;left:3727;top:2648;width:3776;height:3559" coordorigin="3727,2648" coordsize="3776,3559" path="m6961,5573r,-107l6960,5467r-2,-1l6957,5466r2,110l6961,5574r,-1xe" fillcolor="black" stroked="f">
              <v:path arrowok="t"/>
            </v:shape>
            <v:shape id="_x0000_s5882" style="position:absolute;left:3727;top:2648;width:3776;height:3559" coordorigin="3727,2648" coordsize="3776,3559" path="m6957,5576r2,l6957,5466r-1,l6956,5470r-1,106l6957,5576xe" fillcolor="black" stroked="f">
              <v:path arrowok="t"/>
            </v:shape>
            <v:shape id="_x0000_s5881" style="position:absolute;left:3727;top:2648;width:3776;height:3559" coordorigin="3727,2648" coordsize="3776,3559" path="m6953,5470r-4,l6950,5579r2,1l6953,5579r,-2l6955,5576r1,-106l6953,5470xe" fillcolor="black" stroked="f">
              <v:path arrowok="t"/>
            </v:shape>
            <v:shape id="_x0000_s5880" style="position:absolute;left:3727;top:2648;width:3776;height:3559" coordorigin="3727,2648" coordsize="3776,3559" path="m6943,5469r1,117l6946,5581r2,-2l6950,5579r-1,-109l6945,5469r-2,xe" fillcolor="black" stroked="f">
              <v:path arrowok="t"/>
            </v:shape>
            <v:shape id="_x0000_s5879" style="position:absolute;left:3727;top:2648;width:3776;height:3559" coordorigin="3727,2648" coordsize="3776,3559" path="m6939,5594r3,-4l6944,5586r-1,-117l6943,5477r-4,117xe" fillcolor="black" stroked="f">
              <v:path arrowok="t"/>
            </v:shape>
            <v:shape id="_x0000_s5878" style="position:absolute;left:3727;top:2648;width:3776;height:3559" coordorigin="3727,2648" coordsize="3776,3559" path="m6927,5602r3,-3l6934,5596r2,-1l6939,5594r4,-117l6934,5483r-3,5l6927,5602xe" fillcolor="black" stroked="f">
              <v:path arrowok="t"/>
            </v:shape>
            <v:shape id="_x0000_s5877" style="position:absolute;left:3727;top:2648;width:3776;height:3559" coordorigin="3727,2648" coordsize="3776,3559" path="m6930,5481r-2,-1l6929,5483r2,5l6934,5483r-4,-2xe" fillcolor="black" stroked="f">
              <v:path arrowok="t"/>
            </v:shape>
            <v:shape id="_x0000_s5876" style="position:absolute;left:3727;top:2648;width:3776;height:3559" coordorigin="3727,2648" coordsize="3776,3559" path="m6988,4733r-1,-1l6987,4731r-1,1l6986,4733r,4l6988,4735r,-2xe" fillcolor="black" stroked="f">
              <v:path arrowok="t"/>
            </v:shape>
            <v:shape id="_x0000_s5875" style="position:absolute;left:3727;top:2648;width:3776;height:3559" coordorigin="3727,2648" coordsize="3776,3559" path="m6895,3917r-2,-4l6893,3929r4,7l6899,3925r-4,-8xe" fillcolor="black" stroked="f">
              <v:path arrowok="t"/>
            </v:shape>
            <v:shape id="_x0000_s5874" style="position:absolute;left:3727;top:2648;width:3776;height:3559" coordorigin="3727,2648" coordsize="3776,3559" path="m6891,3867r,62l6891,3927r1,-58l6891,3867xe" fillcolor="black" stroked="f">
              <v:path arrowok="t"/>
            </v:shape>
            <v:shape id="_x0000_s5873" style="position:absolute;left:3727;top:2648;width:3776;height:3559" coordorigin="3727,2648" coordsize="3776,3559" path="m6888,3857r-1,112l6891,3965r-2,-101l6888,3857xe" fillcolor="black" stroked="f">
              <v:path arrowok="t"/>
            </v:shape>
            <v:shape id="_x0000_s5872" style="position:absolute;left:3727;top:2648;width:3776;height:3559" coordorigin="3727,2648" coordsize="3776,3559" path="m6889,4024r,-5l6888,4017r-1,-2l6887,4029r2,-5xe" fillcolor="black" stroked="f">
              <v:path arrowok="t"/>
            </v:shape>
            <v:shape id="_x0000_s5871" style="position:absolute;left:3727;top:2648;width:3776;height:3559" coordorigin="3727,2648" coordsize="3776,3559" path="m6886,4038r-2,-1l6885,4040r2,l6888,4039r-2,-1xe" fillcolor="black" stroked="f">
              <v:path arrowok="t"/>
            </v:shape>
            <v:shape id="_x0000_s5870" style="position:absolute;left:3727;top:2648;width:3776;height:3559" coordorigin="3727,2648" coordsize="3776,3559" path="m6881,3832r,209l6882,4040r,-205l6881,3832xe" fillcolor="black" stroked="f">
              <v:path arrowok="t"/>
            </v:shape>
            <v:shape id="_x0000_s5869" style="position:absolute;left:3727;top:2648;width:3776;height:3559" coordorigin="3727,2648" coordsize="3776,3559" path="m6882,4045r1,-1l6882,4042r-1,-1l6881,4045r1,xe" fillcolor="black" stroked="f">
              <v:path arrowok="t"/>
            </v:shape>
            <v:shape id="_x0000_s5868" style="position:absolute;left:3727;top:2648;width:3776;height:3559" coordorigin="3727,2648" coordsize="3776,3559" path="m6880,4045r1,l6881,3826r-2,-1l6879,4047r1,-2xe" fillcolor="black" stroked="f">
              <v:path arrowok="t"/>
            </v:shape>
            <v:shape id="_x0000_s5867" style="position:absolute;left:3727;top:2648;width:3776;height:3559" coordorigin="3727,2648" coordsize="3776,3559" path="m6877,4056r1,-1l6877,3820r-1,-6l6875,3807r,271l6877,4076r,-16l6877,4056xe" fillcolor="black" stroked="f">
              <v:path arrowok="t"/>
            </v:shape>
            <v:shape id="_x0000_s5866" style="position:absolute;left:3727;top:2648;width:3776;height:3559" coordorigin="3727,2648" coordsize="3776,3559" path="m6881,4073r1,-1l6879,4065r-2,-5l6877,4076r4,-3xe" fillcolor="black" stroked="f">
              <v:path arrowok="t"/>
            </v:shape>
            <v:shape id="_x0000_s5865" style="position:absolute;left:3727;top:2648;width:3776;height:3559" coordorigin="3727,2648" coordsize="3776,3559" path="m6874,3804r-1,277l6875,4078r,-271l6874,3804xe" fillcolor="black" stroked="f">
              <v:path arrowok="t"/>
            </v:shape>
            <v:shape id="_x0000_s5864" style="position:absolute;left:3727;top:2648;width:3776;height:3559" coordorigin="3727,2648" coordsize="3776,3559" path="m6869,4097r1,-3l6870,4093r-1,-1l6867,4099r2,-2xe" fillcolor="black" stroked="f">
              <v:path arrowok="t"/>
            </v:shape>
            <v:shape id="_x0000_s5863" style="position:absolute;left:3727;top:2648;width:3776;height:3559" coordorigin="3727,2648" coordsize="3776,3559" path="m6867,4758r1,-1l6874,4760r6,4l6885,4768r1,-73l6886,4692r-4,-1l6878,4690r-10,61l6867,4758xe" fillcolor="black" stroked="f">
              <v:path arrowok="t"/>
            </v:shape>
            <v:shape id="_x0000_s5862" style="position:absolute;left:3727;top:2648;width:3776;height:3559" coordorigin="3727,2648" coordsize="3776,3559" path="m6856,4750r,4l6858,4752r4,-4l6868,4751r10,-61l6857,4682r-1,68xe" fillcolor="black" stroked="f">
              <v:path arrowok="t"/>
            </v:shape>
            <v:shape id="_x0000_s5861" style="position:absolute;left:3727;top:2648;width:3776;height:3559" coordorigin="3727,2648" coordsize="3776,3559" path="m6857,4682r-15,-9l6846,4747r6,3l6854,4750r1,-1l6856,4750r1,-68xe" fillcolor="black" stroked="f">
              <v:path arrowok="t"/>
            </v:shape>
            <v:shape id="_x0000_s5860" style="position:absolute;left:3727;top:2648;width:3776;height:3559" coordorigin="3727,2648" coordsize="3776,3559" path="m6839,4671r-9,-1l6831,4737r3,2l6840,4743r-1,-72xe" fillcolor="black" stroked="f">
              <v:path arrowok="t"/>
            </v:shape>
            <v:shape id="_x0000_s5859" style="position:absolute;left:3727;top:2648;width:3776;height:3559" coordorigin="3727,2648" coordsize="3776,3559" path="m6894,5201r,-1l6893,5197r-1,1l6891,5200r1,1l6893,5202r3,57l6894,5201xe" fillcolor="black" stroked="f">
              <v:path arrowok="t"/>
            </v:shape>
            <v:shape id="_x0000_s5858" style="position:absolute;left:3727;top:2648;width:3776;height:3559" coordorigin="3727,2648" coordsize="3776,3559" path="m6888,5627r1,-1l6891,5626r4,2l6904,5622r,-112l6897,5510r-4,12l6891,5523r-3,104xe" fillcolor="black" stroked="f">
              <v:path arrowok="t"/>
            </v:shape>
            <v:shape id="_x0000_s5857" style="position:absolute;left:3727;top:2648;width:3776;height:3559" coordorigin="3727,2648" coordsize="3776,3559" path="m6888,5635r1,-2l6888,5627r3,-104l6886,5523r-3,112l6888,5635xe" fillcolor="black" stroked="f">
              <v:path arrowok="t"/>
            </v:shape>
            <v:shape id="_x0000_s5856" style="position:absolute;left:3727;top:2648;width:3776;height:3559" coordorigin="3727,2648" coordsize="3776,3559" path="m6879,5636r4,-1l6886,5523r-7,l6875,5526r,112l6879,5636xe" fillcolor="black" stroked="f">
              <v:path arrowok="t"/>
            </v:shape>
            <v:shape id="_x0000_s5855" style="position:absolute;left:3727;top:2648;width:3776;height:3559" coordorigin="3727,2648" coordsize="3776,3559" path="m6875,5644r,-2l6871,5643r-1,l6873,5640r2,-2l6875,5526r-8,120l6873,5645r2,-1xe" fillcolor="black" stroked="f">
              <v:path arrowok="t"/>
            </v:shape>
            <v:shape id="_x0000_s5854" style="position:absolute;left:3727;top:2648;width:3776;height:3559" coordorigin="3727,2648" coordsize="3776,3559" path="m6867,5646r8,-120l6865,5539r-3,5l6858,5545r,106l6867,5646xe" fillcolor="black" stroked="f">
              <v:path arrowok="t"/>
            </v:shape>
            <v:shape id="_x0000_s5853" style="position:absolute;left:3727;top:2648;width:3776;height:3559" coordorigin="3727,2648" coordsize="3776,3559" path="m6858,5651r,-106l6855,5545r-3,4l6852,5551r2,106l6858,5656r,-5xe" fillcolor="black" stroked="f">
              <v:path arrowok="t"/>
            </v:shape>
            <v:shape id="_x0000_s5852" style="position:absolute;left:3727;top:2648;width:3776;height:3559" coordorigin="3727,2648" coordsize="3776,3559" path="m6851,5544r-1,l6851,5547r1,2l6855,5545r-4,-1xe" fillcolor="black" stroked="f">
              <v:path arrowok="t"/>
            </v:shape>
            <v:shape id="_x0000_s5851" style="position:absolute;left:3727;top:2648;width:3776;height:3559" coordorigin="3727,2648" coordsize="3776,3559" path="m6877,5641r-2,1l6877,5643r1,-1l6879,5641r-2,xe" fillcolor="black" stroked="f">
              <v:path arrowok="t"/>
            </v:shape>
            <v:shape id="_x0000_s5850" style="position:absolute;left:3727;top:2648;width:3776;height:3559" coordorigin="3727,2648" coordsize="3776,3559" path="m6866,4756r-1,2l6866,4759r1,-1l6868,4751r-2,5xe" fillcolor="black" stroked="f">
              <v:path arrowok="t"/>
            </v:shape>
            <v:shape id="_x0000_s5849" style="position:absolute;left:3727;top:2648;width:3776;height:3559" coordorigin="3727,2648" coordsize="3776,3559" path="m6858,5651r,5l6860,5655r-1,-2l6858,5651xe" fillcolor="black" stroked="f">
              <v:path arrowok="t"/>
            </v:shape>
            <v:shape id="_x0000_s5848" style="position:absolute;left:3727;top:2648;width:3776;height:3559" coordorigin="3727,2648" coordsize="3776,3559" path="m6856,4751r,3l6856,4754r,-4l6856,4751xe" fillcolor="black" stroked="f">
              <v:path arrowok="t"/>
            </v:shape>
            <v:shape id="_x0000_s5847" style="position:absolute;left:3727;top:2648;width:3776;height:3559" coordorigin="3727,2648" coordsize="3776,3559" path="m6851,5658r3,-1l6852,5551r-3,l6848,5660r3,-2xe" fillcolor="black" stroked="f">
              <v:path arrowok="t"/>
            </v:shape>
            <v:shape id="_x0000_s5846" style="position:absolute;left:3727;top:2648;width:3776;height:3559" coordorigin="3727,2648" coordsize="3776,3559" path="m6847,5664r3,-2l6849,5661r-1,-1l6849,5551r-5,3l6844,5666r3,-2xe" fillcolor="black" stroked="f">
              <v:path arrowok="t"/>
            </v:shape>
            <v:shape id="_x0000_s5845" style="position:absolute;left:3727;top:2648;width:3776;height:3559" coordorigin="3727,2648" coordsize="3776,3559" path="m6840,5672r-1,-1l6839,5670r2,-2l6844,5666r,-112l6840,5558r-3,116l6840,5672xe" fillcolor="black" stroked="f">
              <v:path arrowok="t"/>
            </v:shape>
            <v:shape id="_x0000_s5844" style="position:absolute;left:3727;top:2648;width:3776;height:3559" coordorigin="3727,2648" coordsize="3776,3559" path="m6834,5565r-5,111l6833,5675r4,-1l6840,5558r-6,7xe" fillcolor="black" stroked="f">
              <v:path arrowok="t"/>
            </v:shape>
            <v:shape id="_x0000_s5843" style="position:absolute;left:3727;top:2648;width:3776;height:3559" coordorigin="3727,2648" coordsize="3776,3559" path="m6826,5677r-4,-105l6821,5573r-6,l6813,5689r13,-11l6826,5677xe" fillcolor="black" stroked="f">
              <v:path arrowok="t"/>
            </v:shape>
            <v:shape id="_x0000_s5842" style="position:absolute;left:3727;top:2648;width:3776;height:3559" coordorigin="3727,2648" coordsize="3776,3559" path="m6813,5689r2,-116l6813,5575r,6l6811,5584r-1,104l6813,5689xe" fillcolor="black" stroked="f">
              <v:path arrowok="t"/>
            </v:shape>
            <v:shape id="_x0000_s5841" style="position:absolute;left:3727;top:2648;width:3776;height:3559" coordorigin="3727,2648" coordsize="3776,3559" path="m6807,5693r1,-1l6808,5688r1,-1l6810,5688r1,-104l6808,5584r-1,109xe" fillcolor="black" stroked="f">
              <v:path arrowok="t"/>
            </v:shape>
            <v:shape id="_x0000_s5840" style="position:absolute;left:3727;top:2648;width:3776;height:3559" coordorigin="3727,2648" coordsize="3776,3559" path="m6808,5584r-3,1l6805,5693r2,l6808,5584xe" fillcolor="black" stroked="f">
              <v:path arrowok="t"/>
            </v:shape>
            <v:shape id="_x0000_s5839" style="position:absolute;left:3727;top:2648;width:3776;height:3559" coordorigin="3727,2648" coordsize="3776,3559" path="m6798,5593r2,102l6801,5701r1,2l6802,5703r1,-5l6803,5694r1,-101l6802,5592r-2,-1l6798,5593xe" fillcolor="black" stroked="f">
              <v:path arrowok="t"/>
            </v:shape>
            <v:shape id="_x0000_s5838" style="position:absolute;left:3727;top:2648;width:3776;height:3559" coordorigin="3727,2648" coordsize="3776,3559" path="m6795,5601r-6,2l6791,5705r1,1l6794,5706r1,-105xe" fillcolor="black" stroked="f">
              <v:path arrowok="t"/>
            </v:shape>
            <v:shape id="_x0000_s5837" style="position:absolute;left:3727;top:2648;width:3776;height:3559" coordorigin="3727,2648" coordsize="3776,3559" path="m6791,5705r-2,-102l6787,5598r-1,-2l6786,5598r,4l6785,5607r,102l6791,5705xe" fillcolor="black" stroked="f">
              <v:path arrowok="t"/>
            </v:shape>
            <v:shape id="_x0000_s5836" style="position:absolute;left:3727;top:2648;width:3776;height:3559" coordorigin="3727,2648" coordsize="3776,3559" path="m6768,5722r1,1l6774,5720r6,-5l6785,5709r,-102l6784,5609r-3,-1l6778,5607r-6,5l6768,5722xe" fillcolor="black" stroked="f">
              <v:path arrowok="t"/>
            </v:shape>
            <v:shape id="_x0000_s5835" style="position:absolute;left:3727;top:2648;width:3776;height:3559" coordorigin="3727,2648" coordsize="3776,3559" path="m6756,5729r1,1l6760,5732r5,-10l6766,5721r2,1l6772,5612r-7,7l6758,5626r-2,103xe" fillcolor="black" stroked="f">
              <v:path arrowok="t"/>
            </v:shape>
            <v:shape id="_x0000_s5834" style="position:absolute;left:3727;top:2648;width:3776;height:3559" coordorigin="3727,2648" coordsize="3776,3559" path="m6825,4165r,7l6826,4171r,-3l6825,4165xe" fillcolor="black" stroked="f">
              <v:path arrowok="t"/>
            </v:shape>
            <v:shape id="_x0000_s5833" style="position:absolute;left:3727;top:2648;width:3776;height:3559" coordorigin="3727,2648" coordsize="3776,3559" path="m6819,3733r-1,1l6825,4172r-4,-440l6819,3733xe" fillcolor="black" stroked="f">
              <v:path arrowok="t"/>
            </v:shape>
            <v:shape id="_x0000_s5832" style="position:absolute;left:3727;top:2648;width:3776;height:3559" coordorigin="3727,2648" coordsize="3776,3559" path="m6818,3734r-3,431l6817,4162r,1l6818,3734xe" fillcolor="black" stroked="f">
              <v:path arrowok="t"/>
            </v:shape>
            <v:shape id="_x0000_s5831" style="position:absolute;left:3727;top:2648;width:3776;height:3559" coordorigin="3727,2648" coordsize="3776,3559" path="m6824,3349r1,-2l6824,3346r-1,-2l6822,3350r2,-1xe" fillcolor="black" stroked="f">
              <v:path arrowok="t"/>
            </v:shape>
            <v:shape id="_x0000_s5830" style="position:absolute;left:3727;top:2648;width:3776;height:3559" coordorigin="3727,2648" coordsize="3776,3559" path="m6814,3293r3,65l6818,3353r1,-2l6822,3350r,-47l6818,3297r-4,-4xe" fillcolor="black" stroked="f">
              <v:path arrowok="t"/>
            </v:shape>
            <v:shape id="_x0000_s5829" style="position:absolute;left:3727;top:2648;width:3776;height:3559" coordorigin="3727,2648" coordsize="3776,3559" path="m6819,3359r1,-1l6819,3355r-1,-2l6817,3358r2,1xe" fillcolor="black" stroked="f">
              <v:path arrowok="t"/>
            </v:shape>
            <v:shape id="_x0000_s5828" style="position:absolute;left:3727;top:2648;width:3776;height:3559" coordorigin="3727,2648" coordsize="3776,3559" path="m6814,3363r1,8l6815,3372r,3l6818,3380r-3,-13l6814,3363xe" fillcolor="black" stroked="f">
              <v:path arrowok="t"/>
            </v:shape>
            <v:shape id="_x0000_s5827" style="position:absolute;left:3727;top:2648;width:3776;height:3559" coordorigin="3727,2648" coordsize="3776,3559" path="m6818,3374r-1,-2l6818,3380r3,2l6821,3380r-3,-6xe" fillcolor="black" stroked="f">
              <v:path arrowok="t"/>
            </v:shape>
            <v:shape id="_x0000_s5826" style="position:absolute;left:3727;top:2648;width:3776;height:3559" coordorigin="3727,2648" coordsize="3776,3559" path="m6813,3400r1,-4l6814,3382r1,-3l6818,3380r-3,-5l6814,3376r-1,24xe" fillcolor="black" stroked="f">
              <v:path arrowok="t"/>
            </v:shape>
            <v:shape id="_x0000_s5825" style="position:absolute;left:3727;top:2648;width:3776;height:3559" coordorigin="3727,2648" coordsize="3776,3559" path="m6811,3406r,-2l6813,3400r1,-24l6811,3376r,30xe" fillcolor="black" stroked="f">
              <v:path arrowok="t"/>
            </v:shape>
            <v:shape id="_x0000_s5824" style="position:absolute;left:3727;top:2648;width:3776;height:3559" coordorigin="3727,2648" coordsize="3776,3559" path="m6811,3406r,-30l6811,3375r-1,35l6813,3409r,-4l6811,3406xe" fillcolor="black" stroked="f">
              <v:path arrowok="t"/>
            </v:shape>
            <v:shape id="_x0000_s5823" style="position:absolute;left:3727;top:2648;width:3776;height:3559" coordorigin="3727,2648" coordsize="3776,3559" path="m6815,3389r-1,-7l6814,3396r1,-5l6815,3389xe" fillcolor="black" stroked="f">
              <v:path arrowok="t"/>
            </v:shape>
            <v:shape id="_x0000_s5822" style="position:absolute;left:3727;top:2648;width:3776;height:3559" coordorigin="3727,2648" coordsize="3776,3559" path="m6813,3405r,4l6815,3407r,-2l6814,3404r-1,1xe" fillcolor="black" stroked="f">
              <v:path arrowok="t"/>
            </v:shape>
            <v:shape id="_x0000_s5821" style="position:absolute;left:3727;top:2648;width:3776;height:3559" coordorigin="3727,2648" coordsize="3776,3559" path="m6807,3431r,-1l6806,3428r,-2l6805,3430r2,1xe" fillcolor="black" stroked="f">
              <v:path arrowok="t"/>
            </v:shape>
            <v:shape id="_x0000_s5820" style="position:absolute;left:3727;top:2648;width:3776;height:3559" coordorigin="3727,2648" coordsize="3776,3559" path="m6790,4172r-1,-1l6788,4169r-1,-64l6786,4109r1,64l6789,4173r1,-1xe" fillcolor="black" stroked="f">
              <v:path arrowok="t"/>
            </v:shape>
            <v:shape id="_x0000_s5819" style="position:absolute;left:3727;top:2648;width:3776;height:3559" coordorigin="3727,2648" coordsize="3776,3559" path="m6788,4104r-1,1l6788,4169r,-66l6788,4104xe" fillcolor="black" stroked="f">
              <v:path arrowok="t"/>
            </v:shape>
            <v:shape id="_x0000_s5818" style="position:absolute;left:3727;top:2648;width:3776;height:3559" coordorigin="3727,2648" coordsize="3776,3559" path="m6779,4116r1,4l6782,4170r3,-1l6787,4173r-1,-64l6786,4113r,1l6783,4114r-2,l6779,4116xe" fillcolor="black" stroked="f">
              <v:path arrowok="t"/>
            </v:shape>
            <v:shape id="_x0000_s5817" style="position:absolute;left:3727;top:2648;width:3776;height:3559" coordorigin="3727,2648" coordsize="3776,3559" path="m6784,4173r3,l6785,4169r-1,2l6783,4172r1,1xe" fillcolor="black" stroked="f">
              <v:path arrowok="t"/>
            </v:shape>
            <v:shape id="_x0000_s5816" style="position:absolute;left:3727;top:2648;width:3776;height:3559" coordorigin="3727,2648" coordsize="3776,3559" path="m6788,3118r1,320l6790,3124r3,-2l6796,3120r,l6788,3120r,-2xe" fillcolor="black" stroked="f">
              <v:path arrowok="t"/>
            </v:shape>
            <v:shape id="_x0000_s5815" style="position:absolute;left:3727;top:2648;width:3776;height:3559" coordorigin="3727,2648" coordsize="3776,3559" path="m6790,3124r-1,314l6793,3436r1,-298l6795,3135r1,-3l6795,3128r-2,-1l6790,3125r,-1xe" fillcolor="black" stroked="f">
              <v:path arrowok="t"/>
            </v:shape>
            <v:shape id="_x0000_s5814" style="position:absolute;left:3727;top:2648;width:3776;height:3559" coordorigin="3727,2648" coordsize="3776,3559" path="m6795,3140r3,294l6798,3156r2,-1l6803,3151r-2,-11l6795,3140xe" fillcolor="black" stroked="f">
              <v:path arrowok="t"/>
            </v:shape>
            <v:shape id="_x0000_s5813" style="position:absolute;left:3727;top:2648;width:3776;height:3559" coordorigin="3727,2648" coordsize="3776,3559" path="m6794,3138r-1,298l6798,3434r-3,-294l6794,3138xe" fillcolor="black" stroked="f">
              <v:path arrowok="t"/>
            </v:shape>
            <v:shape id="_x0000_s5812" style="position:absolute;left:3727;top:2648;width:3776;height:3559" coordorigin="3727,2648" coordsize="3776,3559" path="m6808,3168r-5,-5l6806,3196r1,-12l6808,3170r,-2xe" fillcolor="black" stroked="f">
              <v:path arrowok="t"/>
            </v:shape>
            <v:shape id="_x0000_s5811" style="position:absolute;left:3727;top:2648;width:3776;height:3559" coordorigin="3727,2648" coordsize="3776,3559" path="m6812,3206r-2,-2l6806,3200r,-4l6803,3163r2,47l6806,3204r5,3l6812,3206xe" fillcolor="black" stroked="f">
              <v:path arrowok="t"/>
            </v:shape>
            <v:shape id="_x0000_s5810" style="position:absolute;left:3727;top:2648;width:3776;height:3559" coordorigin="3727,2648" coordsize="3776,3559" path="m6803,3163r-4,-4l6800,3434r1,l6803,3433r,-270xe" fillcolor="black" stroked="f">
              <v:path arrowok="t"/>
            </v:shape>
            <v:shape id="_x0000_s5809" style="position:absolute;left:3727;top:2648;width:3776;height:3559" coordorigin="3727,2648" coordsize="3776,3559" path="m6798,3156r,278l6800,3434r-1,-275l6798,3156xe" fillcolor="black" stroked="f">
              <v:path arrowok="t"/>
            </v:shape>
            <v:shape id="_x0000_s5808" style="position:absolute;left:3727;top:2648;width:3776;height:3559" coordorigin="3727,2648" coordsize="3776,3559" path="m6805,3210r5,15l6812,3223r3,-1l6814,3220r-4,-5l6805,3210xe" fillcolor="black" stroked="f">
              <v:path arrowok="t"/>
            </v:shape>
            <v:shape id="_x0000_s5807" style="position:absolute;left:3727;top:2648;width:3776;height:3559" coordorigin="3727,2648" coordsize="3776,3559" path="m6766,5723r-1,-1l6760,5732r8,-6l6766,5723xe" fillcolor="black" stroked="f">
              <v:path arrowok="t"/>
            </v:shape>
            <v:shape id="_x0000_s5806" style="position:absolute;left:3727;top:2648;width:3776;height:3559" coordorigin="3727,2648" coordsize="3776,3559" path="m6756,5729r2,-103l6751,5631r-4,l6743,5634r-3,3l6745,5747r3,-3l6751,5737r3,-4l6756,5729xe" fillcolor="black" stroked="f">
              <v:path arrowok="t"/>
            </v:shape>
            <v:shape id="_x0000_s5805" style="position:absolute;left:3727;top:2648;width:3776;height:3559" coordorigin="3727,2648" coordsize="3776,3559" path="m6707,5772r2,-2l6711,5659r-4,4l6706,5665r-2,5l6704,5774r3,-2xe" fillcolor="black" stroked="f">
              <v:path arrowok="t"/>
            </v:shape>
            <v:shape id="_x0000_s5804" style="position:absolute;left:3727;top:2648;width:3776;height:3559" coordorigin="3727,2648" coordsize="3776,3559" path="m6704,5670r-7,110l6699,5778r2,-2l6704,5774r,-104xe" fillcolor="black" stroked="f">
              <v:path arrowok="t"/>
            </v:shape>
            <v:shape id="_x0000_s5803" style="position:absolute;left:3727;top:2648;width:3776;height:3559" coordorigin="3727,2648" coordsize="3776,3559" path="m6688,5788r,-5l6687,5684r-1,l6686,5789r2,-1xe" fillcolor="black" stroked="f">
              <v:path arrowok="t"/>
            </v:shape>
            <v:shape id="_x0000_s5802" style="position:absolute;left:3727;top:2648;width:3776;height:3559" coordorigin="3727,2648" coordsize="3776,3559" path="m6679,5794r1,-3l6682,5789r4,l6686,5684r-5,4l6679,5794xe" fillcolor="black" stroked="f">
              <v:path arrowok="t"/>
            </v:shape>
            <v:shape id="_x0000_s5801" style="position:absolute;left:3727;top:2648;width:3776;height:3559" coordorigin="3727,2648" coordsize="3776,3559" path="m6680,5791r-1,3l6680,5793r,-2xe" fillcolor="black" stroked="f">
              <v:path arrowok="t"/>
            </v:shape>
            <v:shape id="_x0000_s5800" style="position:absolute;left:3727;top:2648;width:3776;height:3559" coordorigin="3727,2648" coordsize="3776,3559" path="m6681,5688r-5,5l6676,5793r,-1l6678,5793r1,1l6681,5688xe" fillcolor="black" stroked="f">
              <v:path arrowok="t"/>
            </v:shape>
            <v:shape id="_x0000_s5799" style="position:absolute;left:3727;top:2648;width:3776;height:3559" coordorigin="3727,2648" coordsize="3776,3559" path="m6770,3216r-1,4l6769,3224r-1,4l6767,3228r-1,3l6766,3234r1,7l6769,3241r1,6l6770,3216xe" fillcolor="black" stroked="f">
              <v:path arrowok="t"/>
            </v:shape>
            <v:shape id="_x0000_s5798" style="position:absolute;left:3727;top:2648;width:3776;height:3559" coordorigin="3727,2648" coordsize="3776,3559" path="m6767,3213r1,l6767,3162r-1,1l6764,3165r-1,l6763,3160r1,-8l6761,3153r,10l6762,3169r2,6l6765,3176r1,2l6767,3187r,26xe" fillcolor="black" stroked="f">
              <v:path arrowok="t"/>
            </v:shape>
            <v:shape id="_x0000_s5797" style="position:absolute;left:3727;top:2648;width:3776;height:3559" coordorigin="3727,2648" coordsize="3776,3559" path="m6768,3159r,1l6769,3213r,-167l6765,3048r-1,-5l6765,3150r4,1l6768,3151r,8xe" fillcolor="black" stroked="f">
              <v:path arrowok="t"/>
            </v:shape>
            <v:shape id="_x0000_s5796" style="position:absolute;left:3727;top:2648;width:3776;height:3559" coordorigin="3727,2648" coordsize="3776,3559" path="m6766,3157r2,2l6768,3151r-4,1l6763,3160r3,-3xe" fillcolor="black" stroked="f">
              <v:path arrowok="t"/>
            </v:shape>
            <v:shape id="_x0000_s5795" style="position:absolute;left:3727;top:2648;width:3776;height:3559" coordorigin="3727,2648" coordsize="3776,3559" path="m6769,3213r1,3l6772,3052r,-3l6773,3046r-1,-1l6769,3046r,167xe" fillcolor="black" stroked="f">
              <v:path arrowok="t"/>
            </v:shape>
            <v:shape id="_x0000_s5794" style="position:absolute;left:3727;top:2648;width:3776;height:3559" coordorigin="3727,2648" coordsize="3776,3559" path="m6772,3052r-2,164l6770,3247r1,25l6772,3275r1,4l6772,3056r,-4xe" fillcolor="black" stroked="f">
              <v:path arrowok="t"/>
            </v:shape>
            <v:shape id="_x0000_s5793" style="position:absolute;left:3727;top:2648;width:3776;height:3559" coordorigin="3727,2648" coordsize="3776,3559" path="m6762,3146r-1,3l6762,3150r3,l6762,3146xe" fillcolor="black" stroked="f">
              <v:path arrowok="t"/>
            </v:shape>
            <v:shape id="_x0000_s5792" style="position:absolute;left:3727;top:2648;width:3776;height:3559" coordorigin="3727,2648" coordsize="3776,3559" path="m6772,3056r1,223l6774,3306r1,33l6775,3346r,3l6776,3066r-1,-6l6773,3058r-1,-2xe" fillcolor="black" stroked="f">
              <v:path arrowok="t"/>
            </v:shape>
            <v:shape id="_x0000_s5791" style="position:absolute;left:3727;top:2648;width:3776;height:3559" coordorigin="3727,2648" coordsize="3776,3559" path="m6774,3376r,3l6776,3388r2,55l6778,3364r-2,3l6775,3368r-1,8xe" fillcolor="black" stroked="f">
              <v:path arrowok="t"/>
            </v:shape>
            <v:shape id="_x0000_s5790" style="position:absolute;left:3727;top:2648;width:3776;height:3559" coordorigin="3727,2648" coordsize="3776,3559" path="m6774,3379r-1,3l6772,3383r-1,1l6771,3385r1,1l6776,3388r-2,-9xe" fillcolor="black" stroked="f">
              <v:path arrowok="t"/>
            </v:shape>
            <v:shape id="_x0000_s5789" style="position:absolute;left:3727;top:2648;width:3776;height:3559" coordorigin="3727,2648" coordsize="3776,3559" path="m6769,3356r5,4l6777,3362r1,2l6778,3440r1,-1l6779,3358r-4,-1l6769,3356xe" fillcolor="black" stroked="f">
              <v:path arrowok="t"/>
            </v:shape>
            <v:shape id="_x0000_s5788" style="position:absolute;left:3727;top:2648;width:3776;height:3559" coordorigin="3727,2648" coordsize="3776,3559" path="m6783,3092r3,10l6787,3098r1,-3l6787,3092r-4,xe" fillcolor="black" stroked="f">
              <v:path arrowok="t"/>
            </v:shape>
            <v:shape id="_x0000_s5787" style="position:absolute;left:3727;top:2648;width:3776;height:3559" coordorigin="3727,2648" coordsize="3776,3559" path="m6783,3092r-5,-13l6778,3350r1,1l6780,3354r,3l6780,3440r3,-348xe" fillcolor="black" stroked="f">
              <v:path arrowok="t"/>
            </v:shape>
            <v:shape id="_x0000_s5786" style="position:absolute;left:3727;top:2648;width:3776;height:3559" coordorigin="3727,2648" coordsize="3776,3559" path="m6778,3350r,-271l6777,3070r-1,-4l6775,3349r1,2l6777,3350r1,xe" fillcolor="black" stroked="f">
              <v:path arrowok="t"/>
            </v:shape>
            <v:shape id="_x0000_s5785" style="position:absolute;left:3727;top:2648;width:3776;height:3559" coordorigin="3727,2648" coordsize="3776,3559" path="m6767,3281r3,2l6772,3289r2,17l6773,3279r-1,2l6767,3281xe" fillcolor="black" stroked="f">
              <v:path arrowok="t"/>
            </v:shape>
            <v:shape id="_x0000_s5784" style="position:absolute;left:3727;top:2648;width:3776;height:3559" coordorigin="3727,2648" coordsize="3776,3559" path="m6780,3357r-1,1l6779,3439r1,1l6780,3357xe" fillcolor="black" stroked="f">
              <v:path arrowok="t"/>
            </v:shape>
            <v:shape id="_x0000_s5783" style="position:absolute;left:3727;top:2648;width:3776;height:3559" coordorigin="3727,2648" coordsize="3776,3559" path="m6768,3445r,l6772,3444r3,l6778,3443r-2,-55l6769,3404r-1,41xe" fillcolor="black" stroked="f">
              <v:path arrowok="t"/>
            </v:shape>
            <v:shape id="_x0000_s5782" style="position:absolute;left:3727;top:2648;width:3776;height:3559" coordorigin="3727,2648" coordsize="3776,3559" path="m6775,3447r,l6771,3446r-3,-1l6769,3404r-5,l6765,3454r4,-1l6772,3451r3,-4xe" fillcolor="black" stroked="f">
              <v:path arrowok="t"/>
            </v:shape>
            <v:shape id="_x0000_s5781" style="position:absolute;left:3727;top:2648;width:3776;height:3559" coordorigin="3727,2648" coordsize="3776,3559" path="m6762,3404r-2,1l6762,3454r3,l6764,3404r-2,xe" fillcolor="black" stroked="f">
              <v:path arrowok="t"/>
            </v:shape>
            <v:shape id="_x0000_s5780" style="position:absolute;left:3727;top:2648;width:3776;height:3559" coordorigin="3727,2648" coordsize="3776,3559" path="m6752,3459r4,l6756,3453r2,l6762,3454r-2,-49l6760,3408r-3,2l6753,3412r-1,47xe" fillcolor="black" stroked="f">
              <v:path arrowok="t"/>
            </v:shape>
            <v:shape id="_x0000_s5779" style="position:absolute;left:3727;top:2648;width:3776;height:3559" coordorigin="3727,2648" coordsize="3776,3559" path="m6770,3255r,8l6771,3272r-1,-25l6770,3255xe" fillcolor="black" stroked="f">
              <v:path arrowok="t"/>
            </v:shape>
            <v:shape id="_x0000_s5778" style="position:absolute;left:3727;top:2648;width:3776;height:3559" coordorigin="3727,2648" coordsize="3776,3559" path="m6768,3160r-1,2l6768,3213r1,l6768,3160xe" fillcolor="black" stroked="f">
              <v:path arrowok="t"/>
            </v:shape>
            <v:shape id="_x0000_s5777" style="position:absolute;left:3727;top:2648;width:3776;height:3559" coordorigin="3727,2648" coordsize="3776,3559" path="m6766,3196r,9l6767,3213r,-26l6766,3196xe" fillcolor="black" stroked="f">
              <v:path arrowok="t"/>
            </v:shape>
            <v:shape id="_x0000_s5776" style="position:absolute;left:3727;top:2648;width:3776;height:3559" coordorigin="3727,2648" coordsize="3776,3559" path="m6757,3456r-1,-3l6756,3459r2,-1l6757,3456xe" fillcolor="black" stroked="f">
              <v:path arrowok="t"/>
            </v:shape>
            <v:shape id="_x0000_s5775" style="position:absolute;left:3727;top:2648;width:3776;height:3559" coordorigin="3727,2648" coordsize="3776,3559" path="m6749,3413r-4,3l6745,3460r3,-1l6752,3459r1,-47l6749,3413xe" fillcolor="black" stroked="f">
              <v:path arrowok="t"/>
            </v:shape>
            <v:shape id="_x0000_s5774" style="position:absolute;left:3727;top:2648;width:3776;height:3559" coordorigin="3727,2648" coordsize="3776,3559" path="m6745,3460r-9,3l6748,3465r-2,-3l6745,3460xe" fillcolor="black" stroked="f">
              <v:path arrowok="t"/>
            </v:shape>
            <v:shape id="_x0000_s5773" style="position:absolute;left:3727;top:2648;width:3776;height:3559" coordorigin="3727,2648" coordsize="3776,3559" path="m6745,3460r,-44l6745,3418r-2,1l6740,3419r5,41xe" fillcolor="black" stroked="f">
              <v:path arrowok="t"/>
            </v:shape>
            <v:shape id="_x0000_s5772" style="position:absolute;left:3727;top:2648;width:3776;height:3559" coordorigin="3727,2648" coordsize="3776,3559" path="m6720,3460r1,-1l6724,3458r2,-1l6732,3422r-6,l6722,3422r-2,38xe" fillcolor="black" stroked="f">
              <v:path arrowok="t"/>
            </v:shape>
            <v:shape id="_x0000_s5771" style="position:absolute;left:3727;top:2648;width:3776;height:3559" coordorigin="3727,2648" coordsize="3776,3559" path="m6714,3421r,-5l6713,3413r,56l6717,3468r-2,-46l6714,3421xe" fillcolor="black" stroked="f">
              <v:path arrowok="t"/>
            </v:shape>
            <v:shape id="_x0000_s5770" style="position:absolute;left:3727;top:2648;width:3776;height:3559" coordorigin="3727,2648" coordsize="3776,3559" path="m6713,3469r,-56l6713,3403r-1,-8l6711,3387r-1,85l6713,3469xe" fillcolor="black" stroked="f">
              <v:path arrowok="t"/>
            </v:shape>
            <v:shape id="_x0000_s5769" style="position:absolute;left:3727;top:2648;width:3776;height:3559" coordorigin="3727,2648" coordsize="3776,3559" path="m6710,3472r1,-85l6710,3372r-1,-11l6709,3351r-1,-10l6707,3339r-1,136l6710,3472xe" fillcolor="black" stroked="f">
              <v:path arrowok="t"/>
            </v:shape>
            <v:shape id="_x0000_s5768" style="position:absolute;left:3727;top:2648;width:3776;height:3559" coordorigin="3727,2648" coordsize="3776,3559" path="m6706,3338r,139l6706,3475r1,-136l6706,3338xe" fillcolor="black" stroked="f">
              <v:path arrowok="t"/>
            </v:shape>
            <v:shape id="_x0000_s5767" style="position:absolute;left:3727;top:2648;width:3776;height:3559" coordorigin="3727,2648" coordsize="3776,3559" path="m6768,3901r2,7l6773,3914r1,1l6774,3693r-3,l6768,3901xe" fillcolor="black" stroked="f">
              <v:path arrowok="t"/>
            </v:shape>
            <v:shape id="_x0000_s5766" style="position:absolute;left:3727;top:2648;width:3776;height:3559" coordorigin="3727,2648" coordsize="3776,3559" path="m6762,3887r1,1l6766,3895r2,6l6771,3693r-4,-2l6764,3688r-2,199xe" fillcolor="black" stroked="f">
              <v:path arrowok="t"/>
            </v:shape>
            <v:shape id="_x0000_s5765" style="position:absolute;left:3727;top:2648;width:3776;height:3559" coordorigin="3727,2648" coordsize="3776,3559" path="m6761,3686r-8,-4l6755,3882r7,5l6764,3688r-3,-2xe" fillcolor="black" stroked="f">
              <v:path arrowok="t"/>
            </v:shape>
            <v:shape id="_x0000_s5764" style="position:absolute;left:3727;top:2648;width:3776;height:3559" coordorigin="3727,2648" coordsize="3776,3559" path="m6746,3680r-6,-2l6744,3882r11,l6753,3682r-7,-2xe" fillcolor="black" stroked="f">
              <v:path arrowok="t"/>
            </v:shape>
            <v:shape id="_x0000_s5763" style="position:absolute;left:3727;top:2648;width:3776;height:3559" coordorigin="3727,2648" coordsize="3776,3559" path="m6728,3929r,-2l6731,3910r1,-20l6735,3888r-3,-216l6729,3670r-1,259xe" fillcolor="black" stroked="f">
              <v:path arrowok="t"/>
            </v:shape>
            <v:shape id="_x0000_s5762" style="position:absolute;left:3727;top:2648;width:3776;height:3559" coordorigin="3727,2648" coordsize="3776,3559" path="m6778,4112r-1,1l6779,4116r2,-2l6778,4112xe" fillcolor="black" stroked="f">
              <v:path arrowok="t"/>
            </v:shape>
            <v:shape id="_x0000_s5761" style="position:absolute;left:3727;top:2648;width:3776;height:3559" coordorigin="3727,2648" coordsize="3776,3559" path="m6779,4121r-2,-1l6779,4172r3,-2l6780,4120r-1,1xe" fillcolor="black" stroked="f">
              <v:path arrowok="t"/>
            </v:shape>
            <v:shape id="_x0000_s5760" style="position:absolute;left:3727;top:2648;width:3776;height:3559" coordorigin="3727,2648" coordsize="3776,3559" path="m6775,4119r-3,l6775,4174r4,-2l6777,4120r-2,-1xe" fillcolor="black" stroked="f">
              <v:path arrowok="t"/>
            </v:shape>
            <v:shape id="_x0000_s5759" style="position:absolute;left:3727;top:2648;width:3776;height:3559" coordorigin="3727,2648" coordsize="3776,3559" path="m6768,4173r3,2l6775,4174r-3,-55l6772,4120r-1,2l6768,4173xe" fillcolor="black" stroked="f">
              <v:path arrowok="t"/>
            </v:shape>
            <v:shape id="_x0000_s5758" style="position:absolute;left:3727;top:2648;width:3776;height:3559" coordorigin="3727,2648" coordsize="3776,3559" path="m6759,4175r3,-3l6766,4172r2,1l6771,4122r-6,1l6759,4175xe" fillcolor="black" stroked="f">
              <v:path arrowok="t"/>
            </v:shape>
            <v:shape id="_x0000_s5757" style="position:absolute;left:3727;top:2648;width:3776;height:3559" coordorigin="3727,2648" coordsize="3776,3559" path="m6748,4124r3,54l6757,4177r2,-2l6765,4123r-12,l6748,4124xe" fillcolor="black" stroked="f">
              <v:path arrowok="t"/>
            </v:shape>
            <v:shape id="_x0000_s5756" style="position:absolute;left:3727;top:2648;width:3776;height:3559" coordorigin="3727,2648" coordsize="3776,3559" path="m6738,4179r3,-1l6751,4178r-3,-54l6748,4126r-6,1l6738,4179xe" fillcolor="black" stroked="f">
              <v:path arrowok="t"/>
            </v:shape>
            <v:shape id="_x0000_s5755" style="position:absolute;left:3727;top:2648;width:3776;height:3559" coordorigin="3727,2648" coordsize="3776,3559" path="m6738,4179r4,-52l6737,4184r1,l6738,4179xe" fillcolor="black" stroked="f">
              <v:path arrowok="t"/>
            </v:shape>
            <v:shape id="_x0000_s5754" style="position:absolute;left:3727;top:2648;width:3776;height:3559" coordorigin="3727,2648" coordsize="3776,3559" path="m6736,4126r-9,l6728,4183r2,-2l6733,4178r1,l6735,4181r2,3l6742,4127r-6,-1xe" fillcolor="black" stroked="f">
              <v:path arrowok="t"/>
            </v:shape>
            <v:shape id="_x0000_s5753" style="position:absolute;left:3727;top:2648;width:3776;height:3559" coordorigin="3727,2648" coordsize="3776,3559" path="m6723,4184r5,-1l6727,4126r-5,1l6718,4131r,53l6723,4184xe" fillcolor="black" stroked="f">
              <v:path arrowok="t"/>
            </v:shape>
            <v:shape id="_x0000_s5752" style="position:absolute;left:3727;top:2648;width:3776;height:3559" coordorigin="3727,2648" coordsize="3776,3559" path="m6713,4135r-2,l6712,4183r6,1l6718,4131r-5,4xe" fillcolor="black" stroked="f">
              <v:path arrowok="t"/>
            </v:shape>
            <v:shape id="_x0000_s5751" style="position:absolute;left:3727;top:2648;width:3776;height:3559" coordorigin="3727,2648" coordsize="3776,3559" path="m6707,4185r,-1l6712,4183r-1,-48l6709,4132r-1,-2l6707,4185xe" fillcolor="black" stroked="f">
              <v:path arrowok="t"/>
            </v:shape>
            <v:shape id="_x0000_s5750" style="position:absolute;left:3727;top:2648;width:3776;height:3559" coordorigin="3727,2648" coordsize="3776,3559" path="m6704,4189r3,-4l6708,4130r-5,-2l6700,4127r-8,62l6704,4189xe" fillcolor="black" stroked="f">
              <v:path arrowok="t"/>
            </v:shape>
            <v:shape id="_x0000_s5749" style="position:absolute;left:3727;top:2648;width:3776;height:3559" coordorigin="3727,2648" coordsize="3776,3559" path="m6685,4033r1,4l6687,4037r,17l6690,4116r2,73l6700,4127r-9,-2l6691,4119r-1,-366l6687,3981r-1,5l6685,4033xe" fillcolor="black" stroked="f">
              <v:path arrowok="t"/>
            </v:shape>
            <v:shape id="_x0000_s5748" style="position:absolute;left:3727;top:2648;width:3776;height:3559" coordorigin="3727,2648" coordsize="3776,3559" path="m6688,4121r-9,5l6679,4188r3,-2l6684,4183r2,l6688,4185r4,4l6690,4116r-2,5xe" fillcolor="black" stroked="f">
              <v:path arrowok="t"/>
            </v:shape>
            <v:shape id="_x0000_s5747" style="position:absolute;left:3727;top:2648;width:3776;height:3559" coordorigin="3727,2648" coordsize="3776,3559" path="m6679,4188r,-62l6674,4129r-4,4l6670,4135r2,54l6675,4189r4,-1xe" fillcolor="black" stroked="f">
              <v:path arrowok="t"/>
            </v:shape>
            <v:shape id="_x0000_s5746" style="position:absolute;left:3727;top:2648;width:3776;height:3559" coordorigin="3727,2648" coordsize="3776,3559" path="m6672,4189r-2,-54l6670,4137r-1,1l6669,4137r-1,-1l6668,4188r4,1xe" fillcolor="black" stroked="f">
              <v:path arrowok="t"/>
            </v:shape>
            <v:shape id="_x0000_s5745" style="position:absolute;left:3727;top:2648;width:3776;height:3559" coordorigin="3727,2648" coordsize="3776,3559" path="m6668,4188r,-52l6664,4137r-3,1l6657,4140r8,54l6665,4189r3,-1xe" fillcolor="black" stroked="f">
              <v:path arrowok="t"/>
            </v:shape>
            <v:shape id="_x0000_s5744" style="position:absolute;left:3727;top:2648;width:3776;height:3559" coordorigin="3727,2648" coordsize="3776,3559" path="m6665,4194r-8,-54l6655,4140r-1,-5l6653,4137r,5l6651,4143r-3,56l6665,4194xe" fillcolor="black" stroked="f">
              <v:path arrowok="t"/>
            </v:shape>
            <v:shape id="_x0000_s5743" style="position:absolute;left:3727;top:2648;width:3776;height:3559" coordorigin="3727,2648" coordsize="3776,3559" path="m6648,4199r3,-56l6648,4142r-3,-1l6642,4141r,3l6642,4197r6,2xe" fillcolor="black" stroked="f">
              <v:path arrowok="t"/>
            </v:shape>
            <v:shape id="_x0000_s5742" style="position:absolute;left:3727;top:2648;width:3776;height:3559" coordorigin="3727,2648" coordsize="3776,3559" path="m6642,4144r-18,l6635,4196r1,3l6637,4201r,-2l6637,4197r3,l6642,4197r,-53xe" fillcolor="black" stroked="f">
              <v:path arrowok="t"/>
            </v:shape>
            <v:shape id="_x0000_s5741" style="position:absolute;left:3727;top:2648;width:3776;height:3559" coordorigin="3727,2648" coordsize="3776,3559" path="m6615,4145r,l6617,4144r2,-1l6620,4144r15,52l6624,4144r-4,-2l6619,4141r-2,1l6616,4143r-1,2xe" fillcolor="black" stroked="f">
              <v:path arrowok="t"/>
            </v:shape>
            <v:shape id="_x0000_s5740" style="position:absolute;left:3727;top:2648;width:3776;height:3559" coordorigin="3727,2648" coordsize="3776,3559" path="m6635,4196r-15,-52l6620,4146r-3,1l6613,4147r-4,-1l6605,4198r30,-2xe" fillcolor="black" stroked="f">
              <v:path arrowok="t"/>
            </v:shape>
            <v:shape id="_x0000_s5739" style="position:absolute;left:3727;top:2648;width:3776;height:3559" coordorigin="3727,2648" coordsize="3776,3559" path="m6600,4202r1,-1l6605,4198r4,-52l6604,4147r-2,2l6600,4202xe" fillcolor="black" stroked="f">
              <v:path arrowok="t"/>
            </v:shape>
            <v:shape id="_x0000_s5738" style="position:absolute;left:3727;top:2648;width:3776;height:3559" coordorigin="3727,2648" coordsize="3776,3559" path="m6590,4205r2,-2l6597,4203r3,-1l6602,4149r-3,2l6597,4150r-5,-5l6590,4205xe" fillcolor="black" stroked="f">
              <v:path arrowok="t"/>
            </v:shape>
            <v:shape id="_x0000_s5737" style="position:absolute;left:3727;top:2648;width:3776;height:3559" coordorigin="3727,2648" coordsize="3776,3559" path="m6588,4205r,1l6589,4209r1,-3l6590,4205r2,-60l6588,4142r,63xe" fillcolor="black" stroked="f">
              <v:path arrowok="t"/>
            </v:shape>
            <v:shape id="_x0000_s5736" style="position:absolute;left:3727;top:2648;width:3776;height:3559" coordorigin="3727,2648" coordsize="3776,3559" path="m6581,4107r2,99l6585,4205r1,-1l6588,4205r,-63l6587,4139r,-86l6584,4057r-3,50xe" fillcolor="black" stroked="f">
              <v:path arrowok="t"/>
            </v:shape>
            <v:shape id="_x0000_s5735" style="position:absolute;left:3727;top:2648;width:3776;height:3559" coordorigin="3727,2648" coordsize="3776,3559" path="m6592,4136r-1,-1l6590,4133r8,-369l6587,4053r,l6587,4139r2,l6591,4138r1,-2xe" fillcolor="black" stroked="f">
              <v:path arrowok="t"/>
            </v:shape>
            <v:shape id="_x0000_s5734" style="position:absolute;left:3727;top:2648;width:3776;height:3559" coordorigin="3727,2648" coordsize="3776,3559" path="m6580,4060r-2,13l6580,4087r,3l6581,4107r3,-50l6580,4060xe" fillcolor="black" stroked="f">
              <v:path arrowok="t"/>
            </v:shape>
            <v:shape id="_x0000_s5733" style="position:absolute;left:3727;top:2648;width:3776;height:3559" coordorigin="3727,2648" coordsize="3776,3559" path="m6575,4102r,2l6578,4105r3,2l6580,4090r-1,5l6577,4098r-2,4xe" fillcolor="black" stroked="f">
              <v:path arrowok="t"/>
            </v:shape>
            <v:shape id="_x0000_s5732" style="position:absolute;left:3727;top:2648;width:3776;height:3559" coordorigin="3727,2648" coordsize="3776,3559" path="m6785,3957r-3,5l6785,3970r4,-2l6787,3954r-2,3xe" fillcolor="black" stroked="f">
              <v:path arrowok="t"/>
            </v:shape>
            <v:shape id="_x0000_s5731" style="position:absolute;left:3727;top:2648;width:3776;height:3559" coordorigin="3727,2648" coordsize="3776,3559" path="m6784,3945r,4l6785,3952r-1,-10l6784,3945xe" fillcolor="black" stroked="f">
              <v:path arrowok="t"/>
            </v:shape>
            <v:shape id="_x0000_s5730" style="position:absolute;left:3727;top:2648;width:3776;height:3559" coordorigin="3727,2648" coordsize="3776,3559" path="m6775,3924r-1,7l6774,3932r4,3l6777,3918r-2,6xe" fillcolor="black" stroked="f">
              <v:path arrowok="t"/>
            </v:shape>
            <v:shape id="_x0000_s5729" style="position:absolute;left:3727;top:2648;width:3776;height:3559" coordorigin="3727,2648" coordsize="3776,3559" path="m6722,3470r1,-1l6722,3467r-1,-1l6719,3469r3,1xe" fillcolor="black" stroked="f">
              <v:path arrowok="t"/>
            </v:shape>
            <v:shape id="_x0000_s5728" style="position:absolute;left:3727;top:2648;width:3776;height:3559" coordorigin="3727,2648" coordsize="3776,3559" path="m6684,4078r2,11l6687,4091r3,25l6687,4054r,5l6686,4069r-2,9xe" fillcolor="black" stroked="f">
              <v:path arrowok="t"/>
            </v:shape>
            <v:shape id="_x0000_s5727" style="position:absolute;left:3727;top:2648;width:3776;height:3559" coordorigin="3727,2648" coordsize="3776,3559" path="m6690,3753r-9,l6682,3909r1,24l6683,3934r1,11l6684,3981r1,-2l6686,3978r1,3l6690,3753xe" fillcolor="black" stroked="f">
              <v:path arrowok="t"/>
            </v:shape>
            <v:shape id="_x0000_s5726" style="position:absolute;left:3727;top:2648;width:3776;height:3559" coordorigin="3727,2648" coordsize="3776,3559" path="m6637,3922r-1,-4l6636,3911r14,-13l6659,3897r4,l6669,3899r4,2l6681,3906r1,3l6681,3753r-3,l6672,3755r-4,1l6661,3760r-10,1l6637,3761r-1,163l6637,3922xe" fillcolor="black" stroked="f">
              <v:path arrowok="t"/>
            </v:shape>
            <v:shape id="_x0000_s5725" style="position:absolute;left:3727;top:2648;width:3776;height:3559" coordorigin="3727,2648" coordsize="3776,3559" path="m6632,3966r1,-40l6633,3924r3,l6637,3761r-4,l6632,3966xe" fillcolor="black" stroked="f">
              <v:path arrowok="t"/>
            </v:shape>
            <v:shape id="_x0000_s5724" style="position:absolute;left:3727;top:2648;width:3776;height:3559" coordorigin="3727,2648" coordsize="3776,3559" path="m6633,3761r-6,1l6628,4012r2,-27l6631,3975r1,-9l6633,3761xe" fillcolor="black" stroked="f">
              <v:path arrowok="t"/>
            </v:shape>
            <v:shape id="_x0000_s5723" style="position:absolute;left:3727;top:2648;width:3776;height:3559" coordorigin="3727,2648" coordsize="3776,3559" path="m6625,4030r3,-18l6627,3762r-2,l6623,3763r-1,278l6625,4030xe" fillcolor="black" stroked="f">
              <v:path arrowok="t"/>
            </v:shape>
            <v:shape id="_x0000_s5722" style="position:absolute;left:3727;top:2648;width:3776;height:3559" coordorigin="3727,2648" coordsize="3776,3559" path="m6623,3763r-12,1l6617,4064r2,-13l6619,4048r1,-5l6622,4041r1,-278xe" fillcolor="black" stroked="f">
              <v:path arrowok="t"/>
            </v:shape>
            <v:shape id="_x0000_s5721" style="position:absolute;left:3727;top:2648;width:3776;height:3559" coordorigin="3727,2648" coordsize="3776,3559" path="m6611,3764r-13,l6598,4120r2,-1l6601,4108r2,-5l6605,4100r6,-13l6617,4064r-6,-300xe" fillcolor="black" stroked="f">
              <v:path arrowok="t"/>
            </v:shape>
            <v:shape id="_x0000_s5720" style="position:absolute;left:3727;top:2648;width:3776;height:3559" coordorigin="3727,2648" coordsize="3776,3559" path="m6601,4108r-1,11l6601,4116r,-8xe" fillcolor="black" stroked="f">
              <v:path arrowok="t"/>
            </v:shape>
            <v:shape id="_x0000_s5719" style="position:absolute;left:3727;top:2648;width:3776;height:3559" coordorigin="3727,2648" coordsize="3776,3559" path="m6598,3764r-8,369l6595,4123r3,-3l6598,3764xe" fillcolor="black" stroked="f">
              <v:path arrowok="t"/>
            </v:shape>
            <v:shape id="_x0000_s5718" style="position:absolute;left:3727;top:2648;width:3776;height:3559" coordorigin="3727,2648" coordsize="3776,3559" path="m6585,3765r-12,1l6574,3912r1,2l6576,3924r2,l6579,3927r1,14l6581,3948r1,7l6582,4018r2,2l6587,4053r11,-289l6585,3765xe" fillcolor="black" stroked="f">
              <v:path arrowok="t"/>
            </v:shape>
            <v:shape id="_x0000_s5717" style="position:absolute;left:3727;top:2648;width:3776;height:3559" coordorigin="3727,2648" coordsize="3776,3559" path="m6580,4048r1,2l6583,4051r4,2l6584,4020r,13l6581,4044r-1,4xe" fillcolor="black" stroked="f">
              <v:path arrowok="t"/>
            </v:shape>
            <v:shape id="_x0000_s5716" style="position:absolute;left:3727;top:2648;width:3776;height:3559" coordorigin="3727,2648" coordsize="3776,3559" path="m6687,4091r,3l6684,4097r-4,3l6680,4101r4,6l6690,4116r-3,-25xe" fillcolor="black" stroked="f">
              <v:path arrowok="t"/>
            </v:shape>
            <v:shape id="_x0000_s5715" style="position:absolute;left:3727;top:2648;width:3776;height:3559" coordorigin="3727,2648" coordsize="3776,3559" path="m6686,4041r-1,4l6686,4053r1,1l6687,4037r-1,4xe" fillcolor="black" stroked="f">
              <v:path arrowok="t"/>
            </v:shape>
            <v:shape id="_x0000_s5714" style="position:absolute;left:3727;top:2648;width:3776;height:3559" coordorigin="3727,2648" coordsize="3776,3559" path="m6684,4049r,3l6686,4053r-1,-8l6684,4049xe" fillcolor="black" stroked="f">
              <v:path arrowok="t"/>
            </v:shape>
            <v:shape id="_x0000_s5713" style="position:absolute;left:3727;top:2648;width:3776;height:3559" coordorigin="3727,2648" coordsize="3776,3559" path="m6669,5801r3,-2l6677,5799r1,-1l6677,5795r-1,-2l6676,5693r-7,108xe" fillcolor="black" stroked="f">
              <v:path arrowok="t"/>
            </v:shape>
            <v:shape id="_x0000_s5712" style="position:absolute;left:3727;top:2648;width:3776;height:3559" coordorigin="3727,2648" coordsize="3776,3559" path="m6676,5693r-13,13l6664,5807r3,-1l6668,5804r1,-3l6676,5693xe" fillcolor="black" stroked="f">
              <v:path arrowok="t"/>
            </v:shape>
            <v:shape id="_x0000_s5711" style="position:absolute;left:3727;top:2648;width:3776;height:3559" coordorigin="3727,2648" coordsize="3776,3559" path="m6663,5706r-7,5l6657,5813r,-3l6658,5806r1,-1l6662,5806r2,1l6663,5706xe" fillcolor="black" stroked="f">
              <v:path arrowok="t"/>
            </v:shape>
            <v:shape id="_x0000_s5710" style="position:absolute;left:3727;top:2648;width:3776;height:3559" coordorigin="3727,2648" coordsize="3776,3559" path="m6656,5711r-10,5l6650,5817r4,-2l6655,5815r1,l6657,5813r-1,-102xe" fillcolor="black" stroked="f">
              <v:path arrowok="t"/>
            </v:shape>
            <v:shape id="_x0000_s5709" style="position:absolute;left:3727;top:2648;width:3776;height:3559" coordorigin="3727,2648" coordsize="3776,3559" path="m6646,5821r4,-4l6646,5716r-5,2l6637,5721r,2l6636,5724r-2,l6633,5833r13,-12xe" fillcolor="black" stroked="f">
              <v:path arrowok="t"/>
            </v:shape>
            <v:shape id="_x0000_s5708" style="position:absolute;left:3727;top:2648;width:3776;height:3559" coordorigin="3727,2648" coordsize="3776,3559" path="m6632,5724r-2,3l6631,5834r2,-1l6634,5724r-2,xe" fillcolor="black" stroked="f">
              <v:path arrowok="t"/>
            </v:shape>
            <v:shape id="_x0000_s5707" style="position:absolute;left:3727;top:2648;width:3776;height:3559" coordorigin="3727,2648" coordsize="3776,3559" path="m6622,5837r4,-1l6631,5834r-1,-107l6629,5730r-2,6l6622,5837xe" fillcolor="black" stroked="f">
              <v:path arrowok="t"/>
            </v:shape>
            <v:shape id="_x0000_s5706" style="position:absolute;left:3727;top:2648;width:3776;height:3559" coordorigin="3727,2648" coordsize="3776,3559" path="m6615,5842r3,l6620,5839r2,-2l6627,5736r-10,5l6615,5842xe" fillcolor="black" stroked="f">
              <v:path arrowok="t"/>
            </v:shape>
            <v:shape id="_x0000_s5705" style="position:absolute;left:3727;top:2648;width:3776;height:3559" coordorigin="3727,2648" coordsize="3776,3559" path="m6620,5839r-2,3l6620,5841r,-2xe" fillcolor="black" stroked="f">
              <v:path arrowok="t"/>
            </v:shape>
            <v:shape id="_x0000_s5704" style="position:absolute;left:3727;top:2648;width:3776;height:3559" coordorigin="3727,2648" coordsize="3776,3559" path="m6612,5738r-2,-1l6611,5741r1,103l6615,5842r2,-101l6612,5738xe" fillcolor="black" stroked="f">
              <v:path arrowok="t"/>
            </v:shape>
            <v:shape id="_x0000_s5703" style="position:absolute;left:3727;top:2648;width:3776;height:3559" coordorigin="3727,2648" coordsize="3776,3559" path="m6610,5737r,l6610,5739r1,2l6610,5737xe" fillcolor="black" stroked="f">
              <v:path arrowok="t"/>
            </v:shape>
            <v:shape id="_x0000_s5702" style="position:absolute;left:3727;top:2648;width:3776;height:3559" coordorigin="3727,2648" coordsize="3776,3559" path="m6639,4662r7,2l6642,4587r-5,-1l6633,4584r,79l6639,4662xe" fillcolor="black" stroked="f">
              <v:path arrowok="t"/>
            </v:shape>
            <v:shape id="_x0000_s5701" style="position:absolute;left:3727;top:2648;width:3776;height:3559" coordorigin="3727,2648" coordsize="3776,3559" path="m6632,4663r1,l6633,4584r-3,l6630,4585r,76l6632,4663xe" fillcolor="black" stroked="f">
              <v:path arrowok="t"/>
            </v:shape>
            <v:shape id="_x0000_s5700" style="position:absolute;left:3727;top:2648;width:3776;height:3559" coordorigin="3727,2648" coordsize="3776,3559" path="m6619,4656r3,-1l6626,4654r2,1l6629,4658r1,3l6630,4585r-3,-2l6622,4580r-3,76xe" fillcolor="black" stroked="f">
              <v:path arrowok="t"/>
            </v:shape>
            <v:shape id="_x0000_s5699" style="position:absolute;left:3727;top:2648;width:3776;height:3559" coordorigin="3727,2648" coordsize="3776,3559" path="m6615,4575r,78l6617,4650r,l6617,4655r2,1l6622,4580r-6,-4l6615,4575xe" fillcolor="black" stroked="f">
              <v:path arrowok="t"/>
            </v:shape>
            <v:shape id="_x0000_s5698" style="position:absolute;left:3727;top:2648;width:3776;height:3559" coordorigin="3727,2648" coordsize="3776,3559" path="m6615,4653r,-78l6615,4583r-1,l6613,4656r2,-3xe" fillcolor="black" stroked="f">
              <v:path arrowok="t"/>
            </v:shape>
            <v:shape id="_x0000_s5697" style="position:absolute;left:3727;top:2648;width:3776;height:3559" coordorigin="3727,2648" coordsize="3776,3559" path="m6606,4578r,74l6612,4655r1,1l6614,4583r-2,-2l6610,4579r-4,-1xe" fillcolor="black" stroked="f">
              <v:path arrowok="t"/>
            </v:shape>
            <v:shape id="_x0000_s5696" style="position:absolute;left:3727;top:2648;width:3776;height:3559" coordorigin="3727,2648" coordsize="3776,3559" path="m6595,4647r3,l6603,4649r3,3l6606,4578r-6,l6595,4647xe" fillcolor="black" stroked="f">
              <v:path arrowok="t"/>
            </v:shape>
            <v:shape id="_x0000_s5695" style="position:absolute;left:3727;top:2648;width:3776;height:3559" coordorigin="3727,2648" coordsize="3776,3559" path="m6600,4578r-5,-2l6592,4573r-5,-5l6581,4566r7,80l6595,4647r5,-69xe" fillcolor="black" stroked="f">
              <v:path arrowok="t"/>
            </v:shape>
            <v:shape id="_x0000_s5694" style="position:absolute;left:3727;top:2648;width:3776;height:3559" coordorigin="3727,2648" coordsize="3776,3559" path="m6588,4646r-7,-80l6573,4567r-1,69l6572,4640r16,6xe" fillcolor="black" stroked="f">
              <v:path arrowok="t"/>
            </v:shape>
            <v:shape id="_x0000_s5693" style="position:absolute;left:3727;top:2648;width:3776;height:3559" coordorigin="3727,2648" coordsize="3776,3559" path="m6668,4604r-4,-5l6659,4594r-3,-1l6651,4594r7,72l6668,4669r,-65xe" fillcolor="black" stroked="f">
              <v:path arrowok="t"/>
            </v:shape>
            <v:shape id="_x0000_s5692" style="position:absolute;left:3727;top:2648;width:3776;height:3559" coordorigin="3727,2648" coordsize="3776,3559" path="m6650,4668r8,-2l6651,4594r-4,2l6646,4664r-3,1l6643,4670r7,-2xe" fillcolor="black" stroked="f">
              <v:path arrowok="t"/>
            </v:shape>
            <v:shape id="_x0000_s5691" style="position:absolute;left:3727;top:2648;width:3776;height:3559" coordorigin="3727,2648" coordsize="3776,3559" path="m6646,5455r1,-1l6646,5453r-1,-2l6644,5455r2,xe" fillcolor="black" stroked="f">
              <v:path arrowok="t"/>
            </v:shape>
            <v:shape id="_x0000_s5690" style="position:absolute;left:3727;top:2648;width:3776;height:3559" coordorigin="3727,2648" coordsize="3776,3559" path="m6625,3674r3,1l6630,3677r,2l6632,3680r,-73l6625,3674xe" fillcolor="black" stroked="f">
              <v:path arrowok="t"/>
            </v:shape>
            <v:shape id="_x0000_s5689" style="position:absolute;left:3727;top:2648;width:3776;height:3559" coordorigin="3727,2648" coordsize="3776,3559" path="m6622,3673r3,1l6632,3607r-12,59l6620,3671r2,2xe" fillcolor="black" stroked="f">
              <v:path arrowok="t"/>
            </v:shape>
            <v:shape id="_x0000_s5688" style="position:absolute;left:3727;top:2648;width:3776;height:3559" coordorigin="3727,2648" coordsize="3776,3559" path="m6607,3519r-1,-2l6605,3515r-5,-43l6598,3472r1,47l6605,3520r2,-1xe" fillcolor="black" stroked="f">
              <v:path arrowok="t"/>
            </v:shape>
            <v:shape id="_x0000_s5687" style="position:absolute;left:3727;top:2648;width:3776;height:3559" coordorigin="3727,2648" coordsize="3776,3559" path="m6598,3472r-4,2l6591,3477r-2,3l6585,3482r-3,l6588,3519r3,-1l6599,3519r-1,-47xe" fillcolor="black" stroked="f">
              <v:path arrowok="t"/>
            </v:shape>
            <v:shape id="_x0000_s5686" style="position:absolute;left:3727;top:2648;width:3776;height:3559" coordorigin="3727,2648" coordsize="3776,3559" path="m6576,3482r-6,3l6571,3487r1,1l6576,3482xe" fillcolor="black" stroked="f">
              <v:path arrowok="t"/>
            </v:shape>
            <v:shape id="_x0000_s5685" style="position:absolute;left:3727;top:2648;width:3776;height:3559" coordorigin="3727,2648" coordsize="3776,3559" path="m6573,4567r-1,1l6570,4566r-1,-2l6568,4561r2,75l6572,4636r1,-69xe" fillcolor="black" stroked="f">
              <v:path arrowok="t"/>
            </v:shape>
            <v:shape id="_x0000_s5684" style="position:absolute;left:3727;top:2648;width:3776;height:3559" coordorigin="3727,2648" coordsize="3776,3559" path="m6570,4636r-2,-75l6566,4560r-4,1l6559,4562r4,74l6567,4636r3,xe" fillcolor="black" stroked="f">
              <v:path arrowok="t"/>
            </v:shape>
            <v:shape id="_x0000_s5683" style="position:absolute;left:3727;top:2648;width:3776;height:3559" coordorigin="3727,2648" coordsize="3776,3559" path="m6556,4633r3,2l6557,4556r-1,l6554,4555r,75l6556,4633xe" fillcolor="black" stroked="f">
              <v:path arrowok="t"/>
            </v:shape>
            <v:shape id="_x0000_s5682" style="position:absolute;left:3727;top:2648;width:3776;height:3559" coordorigin="3727,2648" coordsize="3776,3559" path="m6554,4630r,-75l6552,4556r,4l6551,4559r-2,69l6554,4630xe" fillcolor="black" stroked="f">
              <v:path arrowok="t"/>
            </v:shape>
            <v:shape id="_x0000_s5681" style="position:absolute;left:3727;top:2648;width:3776;height:3559" coordorigin="3727,2648" coordsize="3776,3559" path="m6549,4628r2,-69l6548,4556r-3,-5l6544,4550r-1,79l6549,4628xe" fillcolor="black" stroked="f">
              <v:path arrowok="t"/>
            </v:shape>
            <v:shape id="_x0000_s5680" style="position:absolute;left:3727;top:2648;width:3776;height:3559" coordorigin="3727,2648" coordsize="3776,3559" path="m6537,4555r1,74l6543,4629r1,-79l6541,4553r-3,2l6537,4555xe" fillcolor="black" stroked="f">
              <v:path arrowok="t"/>
            </v:shape>
            <v:shape id="_x0000_s5679" style="position:absolute;left:3727;top:2648;width:3776;height:3559" coordorigin="3727,2648" coordsize="3776,3559" path="m6534,4552r-6,-1l6530,4623r1,l6532,4625r1,3l6538,4629r-4,-77xe" fillcolor="black" stroked="f">
              <v:path arrowok="t"/>
            </v:shape>
            <v:shape id="_x0000_s5678" style="position:absolute;left:3727;top:2648;width:3776;height:3559" coordorigin="3727,2648" coordsize="3776,3559" path="m6530,4624r,-1l6528,4551r-6,-2l6516,4547r-8,-2l6502,4545r5,72l6515,4619r5,3l6525,4624r5,1l6530,4624xe" fillcolor="black" stroked="f">
              <v:path arrowok="t"/>
            </v:shape>
            <v:shape id="_x0000_s5677" style="position:absolute;left:3727;top:2648;width:3776;height:3559" coordorigin="3727,2648" coordsize="3776,3559" path="m6502,4618r5,-1l6502,4545r-3,-1l6498,4543r-1,-2l6497,4618r5,xe" fillcolor="black" stroked="f">
              <v:path arrowok="t"/>
            </v:shape>
            <v:shape id="_x0000_s5676" style="position:absolute;left:3727;top:2648;width:3776;height:3559" coordorigin="3727,2648" coordsize="3776,3559" path="m6491,4615r1,2l6497,4618r,-77l6495,4541r-3,l6491,4615xe" fillcolor="black" stroked="f">
              <v:path arrowok="t"/>
            </v:shape>
            <v:shape id="_x0000_s5675" style="position:absolute;left:3727;top:2648;width:3776;height:3559" coordorigin="3727,2648" coordsize="3776,3559" path="m6482,4613r5,l6490,4614r1,1l6492,4541r-2,1l6485,4542r-3,71xe" fillcolor="black" stroked="f">
              <v:path arrowok="t"/>
            </v:shape>
            <v:shape id="_x0000_s5674" style="position:absolute;left:3727;top:2648;width:3776;height:3559" coordorigin="3727,2648" coordsize="3776,3559" path="m6482,4613r3,-71l6481,4540r-1,69l6480,4612r2,1xe" fillcolor="black" stroked="f">
              <v:path arrowok="t"/>
            </v:shape>
            <v:shape id="_x0000_s5673" style="position:absolute;left:3727;top:2648;width:3776;height:3559" coordorigin="3727,2648" coordsize="3776,3559" path="m6594,5759r,1l6600,5850r5,l6608,5848r-2,-91l6596,5757r-2,2xe" fillcolor="black" stroked="f">
              <v:path arrowok="t"/>
            </v:shape>
            <v:shape id="_x0000_s5672" style="position:absolute;left:3727;top:2648;width:3776;height:3559" coordorigin="3727,2648" coordsize="3776,3559" path="m6622,5463r,5l6624,5466r-1,-1l6622,5463xe" fillcolor="black" stroked="f">
              <v:path arrowok="t"/>
            </v:shape>
            <v:shape id="_x0000_s5671" style="position:absolute;left:3727;top:2648;width:3776;height:3559" coordorigin="3727,2648" coordsize="3776,3559" path="m6608,5756r,92l6610,5846r2,-2l6611,5741r-1,3l6608,5746r,10xe" fillcolor="black" stroked="f">
              <v:path arrowok="t"/>
            </v:shape>
            <v:shape id="_x0000_s5670" style="position:absolute;left:3727;top:2648;width:3776;height:3559" coordorigin="3727,2648" coordsize="3776,3559" path="m6607,5748r-1,3l6606,5753r2,3l6608,5746r-1,2xe" fillcolor="black" stroked="f">
              <v:path arrowok="t"/>
            </v:shape>
            <v:shape id="_x0000_s5669" style="position:absolute;left:3727;top:2648;width:3776;height:3559" coordorigin="3727,2648" coordsize="3776,3559" path="m6600,5850r-6,-90l6592,5762r-3,1l6582,5767r-1,5l6580,5869r20,-19xe" fillcolor="black" stroked="f">
              <v:path arrowok="t"/>
            </v:shape>
            <v:shape id="_x0000_s5668" style="position:absolute;left:3727;top:2648;width:3776;height:3559" coordorigin="3727,2648" coordsize="3776,3559" path="m6579,5773r-4,-1l6576,5872r4,l6580,5869r1,-97l6579,5773xe" fillcolor="black" stroked="f">
              <v:path arrowok="t"/>
            </v:shape>
            <v:shape id="_x0000_s5667" style="position:absolute;left:3727;top:2648;width:3776;height:3559" coordorigin="3727,2648" coordsize="3776,3559" path="m6576,5872r-1,-100l6571,5771r-1,1l6570,5778r,101l6576,5872xe" fillcolor="black" stroked="f">
              <v:path arrowok="t"/>
            </v:shape>
            <v:shape id="_x0000_s5666" style="position:absolute;left:3727;top:2648;width:3776;height:3559" coordorigin="3727,2648" coordsize="3776,3559" path="m6568,5779r-3,l6568,5882r2,l6570,5879r,-101l6568,5779xe" fillcolor="black" stroked="f">
              <v:path arrowok="t"/>
            </v:shape>
            <v:shape id="_x0000_s5665" style="position:absolute;left:3727;top:2648;width:3776;height:3559" coordorigin="3727,2648" coordsize="3776,3559" path="m6568,5882r-3,-103l6563,5779r-4,3l6556,5784r6,103l6564,5884r4,-2xe" fillcolor="black" stroked="f">
              <v:path arrowok="t"/>
            </v:shape>
            <v:shape id="_x0000_s5664" style="position:absolute;left:3727;top:2648;width:3776;height:3559" coordorigin="3727,2648" coordsize="3776,3559" path="m6543,5795r-2,105l6542,5897r3,1l6543,5795xe" fillcolor="black" stroked="f">
              <v:path arrowok="t"/>
            </v:shape>
            <v:shape id="_x0000_s5663" style="position:absolute;left:3727;top:2648;width:3776;height:3559" coordorigin="3727,2648" coordsize="3776,3559" path="m6532,5905r,l6537,5906r2,-104l6533,5802r-1,103xe" fillcolor="black" stroked="f">
              <v:path arrowok="t"/>
            </v:shape>
            <v:shape id="_x0000_s5662" style="position:absolute;left:3727;top:2648;width:3776;height:3559" coordorigin="3727,2648" coordsize="3776,3559" path="m6530,5911r-2,7l6530,5915r,-4xe" fillcolor="black" stroked="f">
              <v:path arrowok="t"/>
            </v:shape>
            <v:shape id="_x0000_s5661" style="position:absolute;left:3727;top:2648;width:3776;height:3559" coordorigin="3727,2648" coordsize="3776,3559" path="m6533,5802r-9,10l6526,5815r1,1l6528,5918r5,-116xe" fillcolor="black" stroked="f">
              <v:path arrowok="t"/>
            </v:shape>
            <v:shape id="_x0000_s5660" style="position:absolute;left:3727;top:2648;width:3776;height:3559" coordorigin="3727,2648" coordsize="3776,3559" path="m6582,5872r1,l6582,5871r-2,-2l6580,5872r2,xe" fillcolor="black" stroked="f">
              <v:path arrowok="t"/>
            </v:shape>
            <v:shape id="_x0000_s5659" style="position:absolute;left:3727;top:2648;width:3776;height:3559" coordorigin="3727,2648" coordsize="3776,3559" path="m6572,5882r1,l6572,5881r-2,-2l6570,5882r2,xe" fillcolor="black" stroked="f">
              <v:path arrowok="t"/>
            </v:shape>
            <v:shape id="_x0000_s5658" style="position:absolute;left:3727;top:2648;width:3776;height:3559" coordorigin="3727,2648" coordsize="3776,3559" path="m6581,4107r,1l6578,4134r-9,16l6556,4150r-1,1l6556,4153r2,2l6566,4207r9,l6583,4206r-2,-99xe" fillcolor="black" stroked="f">
              <v:path arrowok="t"/>
            </v:shape>
            <v:shape id="_x0000_s5657" style="position:absolute;left:3727;top:2648;width:3776;height:3559" coordorigin="3727,2648" coordsize="3776,3559" path="m6578,4108r-3,l6576,4119r2,15l6581,4108r-3,xe" fillcolor="black" stroked="f">
              <v:path arrowok="t"/>
            </v:shape>
            <v:shape id="_x0000_s5656" style="position:absolute;left:3727;top:2648;width:3776;height:3559" coordorigin="3727,2648" coordsize="3776,3559" path="m6572,3912r2,l6573,3766r-1,2l6570,3770r,142l6572,3912xe" fillcolor="black" stroked="f">
              <v:path arrowok="t"/>
            </v:shape>
            <v:shape id="_x0000_s5655" style="position:absolute;left:3727;top:2648;width:3776;height:3559" coordorigin="3727,2648" coordsize="3776,3559" path="m6567,3909r3,3l6570,3770r-6,1l6564,3905r3,4xe" fillcolor="black" stroked="f">
              <v:path arrowok="t"/>
            </v:shape>
            <v:shape id="_x0000_s5654" style="position:absolute;left:3727;top:2648;width:3776;height:3559" coordorigin="3727,2648" coordsize="3776,3559" path="m6547,3907r5,-136l6546,3772r-2,2l6542,3776r-4,141l6547,3907xe" fillcolor="black" stroked="f">
              <v:path arrowok="t"/>
            </v:shape>
            <v:shape id="_x0000_s5653" style="position:absolute;left:3727;top:2648;width:3776;height:3559" coordorigin="3727,2648" coordsize="3776,3559" path="m6536,3922r2,-5l6542,3776r-7,1l6535,3925r1,-3xe" fillcolor="black" stroked="f">
              <v:path arrowok="t"/>
            </v:shape>
            <v:shape id="_x0000_s5652" style="position:absolute;left:3727;top:2648;width:3776;height:3559" coordorigin="3727,2648" coordsize="3776,3559" path="m6535,3777r-7,l6529,4046r1,-1l6531,4044r1,-3l6533,4037r,-3l6535,3777xe" fillcolor="black" stroked="f">
              <v:path arrowok="t"/>
            </v:shape>
            <v:shape id="_x0000_s5651" style="position:absolute;left:3727;top:2648;width:3776;height:3559" coordorigin="3727,2648" coordsize="3776,3559" path="m6528,3777r-6,l6523,4079r2,-7l6527,4062r1,-6l6528,4051r1,-5l6528,3777xe" fillcolor="black" stroked="f">
              <v:path arrowok="t"/>
            </v:shape>
            <v:shape id="_x0000_s5650" style="position:absolute;left:3727;top:2648;width:3776;height:3559" coordorigin="3727,2648" coordsize="3776,3559" path="m6522,3777r-4,316l6519,4092r1,-6l6523,4079r-1,-302xe" fillcolor="black" stroked="f">
              <v:path arrowok="t"/>
            </v:shape>
            <v:shape id="_x0000_s5649" style="position:absolute;left:3727;top:2648;width:3776;height:3559" coordorigin="3727,2648" coordsize="3776,3559" path="m6600,3584r1,-1l6602,3582r-5,-4l6599,3657r6,4l6602,3585r-2,-1xe" fillcolor="black" stroked="f">
              <v:path arrowok="t"/>
            </v:shape>
            <v:shape id="_x0000_s5648" style="position:absolute;left:3727;top:2648;width:3776;height:3559" coordorigin="3727,2648" coordsize="3776,3559" path="m6599,3657r-2,-79l6591,3575r-6,-4l6580,3566r5,84l6592,3653r7,4xe" fillcolor="black" stroked="f">
              <v:path arrowok="t"/>
            </v:shape>
            <v:shape id="_x0000_s5647" style="position:absolute;left:3727;top:2648;width:3776;height:3559" coordorigin="3727,2648" coordsize="3776,3559" path="m6574,3642r2,-1l6578,3640r2,1l6585,3650r-5,-84l6580,3564r-4,-3l6574,3642xe" fillcolor="black" stroked="f">
              <v:path arrowok="t"/>
            </v:shape>
            <v:shape id="_x0000_s5646" style="position:absolute;left:3727;top:2648;width:3776;height:3559" coordorigin="3727,2648" coordsize="3776,3559" path="m6580,3643r,3l6585,3650r-5,-9l6580,3643xe" fillcolor="black" stroked="f">
              <v:path arrowok="t"/>
            </v:shape>
            <v:shape id="_x0000_s5645" style="position:absolute;left:3727;top:2648;width:3776;height:3559" coordorigin="3727,2648" coordsize="3776,3559" path="m6613,3664r-4,-79l6606,3585r-1,76l6605,3662r1,3l6607,3665r6,-1xe" fillcolor="black" stroked="f">
              <v:path arrowok="t"/>
            </v:shape>
            <v:shape id="_x0000_s5644" style="position:absolute;left:3727;top:2648;width:3776;height:3559" coordorigin="3727,2648" coordsize="3776,3559" path="m6635,3931r-1,-2l6634,3956r1,-14l6635,3939r,-3l6635,3931xe" fillcolor="black" stroked="f">
              <v:path arrowok="t"/>
            </v:shape>
            <v:shape id="_x0000_s5643" style="position:absolute;left:3727;top:2648;width:3776;height:3559" coordorigin="3727,2648" coordsize="3776,3559" path="m6654,4135r1,5l6656,4138r1,-2l6657,4135r-3,xe" fillcolor="black" stroked="f">
              <v:path arrowok="t"/>
            </v:shape>
            <v:shape id="_x0000_s5642" style="position:absolute;left:3727;top:2648;width:3776;height:3559" coordorigin="3727,2648" coordsize="3776,3559" path="m6684,3958r-1,14l6684,3981r,-36l6684,3958xe" fillcolor="black" stroked="f">
              <v:path arrowok="t"/>
            </v:shape>
            <v:shape id="_x0000_s5641" style="position:absolute;left:3727;top:2648;width:3776;height:3559" coordorigin="3727,2648" coordsize="3776,3559" path="m6682,3909r-6,l6679,3913r2,4l6681,3926r1,3l6682,3932r1,1l6682,3909xe" fillcolor="black" stroked="f">
              <v:path arrowok="t"/>
            </v:shape>
            <v:shape id="_x0000_s5640" style="position:absolute;left:3727;top:2648;width:3776;height:3559" coordorigin="3727,2648" coordsize="3776,3559" path="m6675,3911r4,2l6676,3909r-4,l6672,3910r3,1xe" fillcolor="black" stroked="f">
              <v:path arrowok="t"/>
            </v:shape>
            <v:shape id="_x0000_s5639" style="position:absolute;left:3727;top:2648;width:3776;height:3559" coordorigin="3727,2648" coordsize="3776,3559" path="m6671,3703r2,-1l6674,3632r-4,67l6670,3702r1,1xe" fillcolor="black" stroked="f">
              <v:path arrowok="t"/>
            </v:shape>
            <v:shape id="_x0000_s5638" style="position:absolute;left:3727;top:2648;width:3776;height:3559" coordorigin="3727,2648" coordsize="3776,3559" path="m6641,3941r-4,2l6636,3944r-1,-2l6634,3956r2,-4l6641,3942r,-1xe" fillcolor="black" stroked="f">
              <v:path arrowok="t"/>
            </v:shape>
            <v:shape id="_x0000_s5637" style="position:absolute;left:3727;top:2648;width:3776;height:3559" coordorigin="3727,2648" coordsize="3776,3559" path="m6633,3926r-1,40l6634,3956r,-27l6633,3926xe" fillcolor="black" stroked="f">
              <v:path arrowok="t"/>
            </v:shape>
            <v:shape id="_x0000_s5636" style="position:absolute;left:3727;top:2648;width:3776;height:3559" coordorigin="3727,2648" coordsize="3776,3559" path="m6581,3967r-1,9l6580,3997r,5l6581,4018r1,l6582,3955r-1,12xe" fillcolor="black" stroked="f">
              <v:path arrowok="t"/>
            </v:shape>
            <v:shape id="_x0000_s5635" style="position:absolute;left:3727;top:2648;width:3776;height:3559" coordorigin="3727,2648" coordsize="3776,3559" path="m6579,3994r1,3l6580,3976r-2,8l6578,3992r1,2xe" fillcolor="black" stroked="f">
              <v:path arrowok="t"/>
            </v:shape>
            <v:shape id="_x0000_s5634" style="position:absolute;left:3727;top:2648;width:3776;height:3559" coordorigin="3727,2648" coordsize="3776,3559" path="m6557,4156r-3,-1l6557,4208r9,-1l6558,4155r-1,1xe" fillcolor="black" stroked="f">
              <v:path arrowok="t"/>
            </v:shape>
            <v:shape id="_x0000_s5633" style="position:absolute;left:3727;top:2648;width:3776;height:3559" coordorigin="3727,2648" coordsize="3776,3559" path="m6552,4154r-8,l6547,4211r1,-1l6548,4209r9,-1l6554,4155r-2,-1xe" fillcolor="black" stroked="f">
              <v:path arrowok="t"/>
            </v:shape>
            <v:shape id="_x0000_s5632" style="position:absolute;left:3727;top:2648;width:3776;height:3559" coordorigin="3727,2648" coordsize="3776,3559" path="m6544,4154r-3,62l6544,4214r3,-3l6544,4154xe" fillcolor="black" stroked="f">
              <v:path arrowok="t"/>
            </v:shape>
            <v:shape id="_x0000_s5631" style="position:absolute;left:3727;top:2648;width:3776;height:3559" coordorigin="3727,2648" coordsize="3776,3559" path="m6503,4216r2,l6521,4215r7,-1l6535,4213r2,-57l6512,4159r-9,57xe" fillcolor="black" stroked="f">
              <v:path arrowok="t"/>
            </v:shape>
            <v:shape id="_x0000_s5630" style="position:absolute;left:3727;top:2648;width:3776;height:3559" coordorigin="3727,2648" coordsize="3776,3559" path="m6580,4007r,6l6581,4018r-1,-16l6580,4007xe" fillcolor="black" stroked="f">
              <v:path arrowok="t"/>
            </v:shape>
            <v:shape id="_x0000_s5629" style="position:absolute;left:3727;top:2648;width:3776;height:3559" coordorigin="3727,2648" coordsize="3776,3559" path="m6572,3559r-5,-2l6569,3639r2,2l6574,3642r2,-81l6572,3559xe" fillcolor="black" stroked="f">
              <v:path arrowok="t"/>
            </v:shape>
            <v:shape id="_x0000_s5628" style="position:absolute;left:3727;top:2648;width:3776;height:3559" coordorigin="3727,2648" coordsize="3776,3559" path="m6579,3930r,3l6580,3941r-1,-14l6579,3930xe" fillcolor="black" stroked="f">
              <v:path arrowok="t"/>
            </v:shape>
            <v:shape id="_x0000_s5627" style="position:absolute;left:3727;top:2648;width:3776;height:3559" coordorigin="3727,2648" coordsize="3776,3559" path="m6575,3918r,3l6576,3924r-1,-10l6575,3918xe" fillcolor="black" stroked="f">
              <v:path arrowok="t"/>
            </v:shape>
            <v:shape id="_x0000_s5626" style="position:absolute;left:3727;top:2648;width:3776;height:3559" coordorigin="3727,2648" coordsize="3776,3559" path="m6553,3410r1,-3l6553,3406r-1,-20l6551,3413r2,-3xe" fillcolor="black" stroked="f">
              <v:path arrowok="t"/>
            </v:shape>
            <v:shape id="_x0000_s5625" style="position:absolute;left:3727;top:2648;width:3776;height:3559" coordorigin="3727,2648" coordsize="3776,3559" path="m6539,3487r-4,131l6539,3615r5,3l6539,3487xe" fillcolor="black" stroked="f">
              <v:path arrowok="t"/>
            </v:shape>
            <v:shape id="_x0000_s5624" style="position:absolute;left:3727;top:2648;width:3776;height:3559" coordorigin="3727,2648" coordsize="3776,3559" path="m6514,3507r1,100l6521,3610r6,3l6532,3616r7,-129l6529,3502r-7,2l6519,3505r-5,2xe" fillcolor="black" stroked="f">
              <v:path arrowok="t"/>
            </v:shape>
            <v:shape id="_x0000_s5623" style="position:absolute;left:3727;top:2648;width:3776;height:3559" coordorigin="3727,2648" coordsize="3776,3559" path="m6513,3509r-2,2l6515,3607r-1,-100l6513,3509xe" fillcolor="black" stroked="f">
              <v:path arrowok="t"/>
            </v:shape>
            <v:shape id="_x0000_s5622" style="position:absolute;left:3727;top:2648;width:3776;height:3559" coordorigin="3727,2648" coordsize="3776,3559" path="m4337,3202r1,-2l4339,3176r-3,-2l4334,3173r3,34l4337,3204r,-2xe" fillcolor="black" stroked="f">
              <v:path arrowok="t"/>
            </v:shape>
            <v:shape id="_x0000_s5621" style="position:absolute;left:3727;top:2648;width:3776;height:3559" coordorigin="3727,2648" coordsize="3776,3559" path="m4339,3176r-1,24l4338,3201r1,1l4339,3204r1,-29l4339,3176xe" fillcolor="black" stroked="f">
              <v:path arrowok="t"/>
            </v:shape>
            <v:shape id="_x0000_s5620" style="position:absolute;left:3727;top:2648;width:3776;height:3559" coordorigin="3727,2648" coordsize="3776,3559" path="m4342,3170r4,l4347,3169r,-2l4345,3166r-3,4xe" fillcolor="black" stroked="f">
              <v:path arrowok="t"/>
            </v:shape>
            <v:shape id="_x0000_s5619" style="position:absolute;left:3727;top:2648;width:3776;height:3559" coordorigin="3727,2648" coordsize="3776,3559" path="m4342,3167r,4l4342,3170r3,-4l4342,3167xe" fillcolor="black" stroked="f">
              <v:path arrowok="t"/>
            </v:shape>
            <v:shape id="_x0000_s5618" style="position:absolute;left:3727;top:2648;width:3776;height:3559" coordorigin="3727,2648" coordsize="3776,3559" path="m4339,3168r-1,1l4339,3172r1,3l4339,3168xe" fillcolor="black" stroked="f">
              <v:path arrowok="t"/>
            </v:shape>
            <v:shape id="_x0000_s5617" style="position:absolute;left:3727;top:2648;width:3776;height:3559" coordorigin="3727,2648" coordsize="3776,3559" path="m4340,3268r,-93l4339,3204r,2l4338,3208r-1,-1l4334,3173r,3l4331,3176r-3,l4340,3268xe" fillcolor="black" stroked="f">
              <v:path arrowok="t"/>
            </v:shape>
            <v:shape id="_x0000_s5616" style="position:absolute;left:3727;top:2648;width:3776;height:3559" coordorigin="3727,2648" coordsize="3776,3559" path="m4323,3178r,3l4328,3176r-6,-1l4321,3175r2,3xe" fillcolor="black" stroked="f">
              <v:path arrowok="t"/>
            </v:shape>
            <v:shape id="_x0000_s5615" style="position:absolute;left:3727;top:2648;width:3776;height:3559" coordorigin="3727,2648" coordsize="3776,3559" path="m4287,3222r,-3l4287,3217r-1,-26l4285,3283r5,l4288,3223r-1,-1xe" fillcolor="black" stroked="f">
              <v:path arrowok="t"/>
            </v:shape>
            <v:shape id="_x0000_s5614" style="position:absolute;left:3727;top:2648;width:3776;height:3559" coordorigin="3727,2648" coordsize="3776,3559" path="m4297,5456r-3,-1l4295,5464r2,-7l4297,5456xe" fillcolor="black" stroked="f">
              <v:path arrowok="t"/>
            </v:shape>
            <v:shape id="_x0000_s5613" style="position:absolute;left:3727;top:2648;width:3776;height:3559" coordorigin="3727,2648" coordsize="3776,3559" path="m4285,5455r2,58l4288,5520r3,l4291,5519r-1,-2l4289,5515r,-60l4285,5455xe" fillcolor="black" stroked="f">
              <v:path arrowok="t"/>
            </v:shape>
            <v:shape id="_x0000_s5612" style="position:absolute;left:3727;top:2648;width:3776;height:3559" coordorigin="3727,2648" coordsize="3776,3559" path="m4282,5454r,-2l4279,5451r8,62l4285,5455r-3,-1xe" fillcolor="black" stroked="f">
              <v:path arrowok="t"/>
            </v:shape>
            <v:shape id="_x0000_s5611" style="position:absolute;left:3727;top:2648;width:3776;height:3559" coordorigin="3727,2648" coordsize="3776,3559" path="m4269,5515r1,-1l4272,5510r15,3l4279,5451r-3,l4272,5452r-3,63xe" fillcolor="black" stroked="f">
              <v:path arrowok="t"/>
            </v:shape>
            <v:shape id="_x0000_s5610" style="position:absolute;left:3727;top:2648;width:3776;height:3559" coordorigin="3727,2648" coordsize="3776,3559" path="m4272,5452r-3,-1l4268,5450r-1,-1l4264,5448r-2,1l4259,5449r-3,l4260,5510r4,2l4266,5513r1,2l4269,5515r3,-63xe" fillcolor="black" stroked="f">
              <v:path arrowok="t"/>
            </v:shape>
            <v:shape id="_x0000_s5609" style="position:absolute;left:3727;top:2648;width:3776;height:3559" coordorigin="3727,2648" coordsize="3776,3559" path="m4256,5510r4,l4256,5449r-1,-2l4254,5446r-2,64l4256,5510xe" fillcolor="black" stroked="f">
              <v:path arrowok="t"/>
            </v:shape>
            <v:shape id="_x0000_s5608" style="position:absolute;left:3727;top:2648;width:3776;height:3559" coordorigin="3727,2648" coordsize="3776,3559" path="m4294,3776r-3,-1l4292,3917r2,-2l4294,3910r-2,-14l4292,3896r2,-120xe" fillcolor="black" stroked="f">
              <v:path arrowok="t"/>
            </v:shape>
            <v:shape id="_x0000_s5607" style="position:absolute;left:3727;top:2648;width:3776;height:3559" coordorigin="3727,2648" coordsize="3776,3559" path="m4292,3917r-1,-142l4287,3774r-3,-2l4284,3921r3,-2l4289,3918r3,-1xe" fillcolor="black" stroked="f">
              <v:path arrowok="t"/>
            </v:shape>
            <v:shape id="_x0000_s5606" style="position:absolute;left:3727;top:2648;width:3776;height:3559" coordorigin="3727,2648" coordsize="3776,3559" path="m4296,4025r,153l4299,4178r,-143l4299,4028r-1,-3l4296,4025xe" fillcolor="black" stroked="f">
              <v:path arrowok="t"/>
            </v:shape>
            <v:shape id="_x0000_s5605" style="position:absolute;left:3727;top:2648;width:3776;height:3559" coordorigin="3727,2648" coordsize="3776,3559" path="m4294,4023r,-7l4294,4173r2,5l4296,4025r-2,-2xe" fillcolor="black" stroked="f">
              <v:path arrowok="t"/>
            </v:shape>
            <v:shape id="_x0000_s5604" style="position:absolute;left:3727;top:2648;width:3776;height:3559" coordorigin="3727,2648" coordsize="3776,3559" path="m4294,4175r,2l4296,4178r-2,-5l4294,4175xe" fillcolor="black" stroked="f">
              <v:path arrowok="t"/>
            </v:shape>
            <v:shape id="_x0000_s5603" style="position:absolute;left:3727;top:2648;width:3776;height:3559" coordorigin="3727,2648" coordsize="3776,3559" path="m4304,3490r3,3l4304,3437r-1,l4302,3435r2,52l4304,3488r,2xe" fillcolor="black" stroked="f">
              <v:path arrowok="t"/>
            </v:shape>
            <v:shape id="_x0000_s5602" style="position:absolute;left:3727;top:2648;width:3776;height:3559" coordorigin="3727,2648" coordsize="3776,3559" path="m4304,3487r-2,-52l4301,3434r-3,-3l4294,3430r5,60l4302,3488r2,-1xe" fillcolor="black" stroked="f">
              <v:path arrowok="t"/>
            </v:shape>
            <v:shape id="_x0000_s5601" style="position:absolute;left:3727;top:2648;width:3776;height:3559" coordorigin="3727,2648" coordsize="3776,3559" path="m4299,3490r-5,-60l4289,3428r-2,l4286,3430r-1,2l4283,3431r-2,53l4299,3490xe" fillcolor="black" stroked="f">
              <v:path arrowok="t"/>
            </v:shape>
            <v:shape id="_x0000_s5600" style="position:absolute;left:3727;top:2648;width:3776;height:3559" coordorigin="3727,2648" coordsize="3776,3559" path="m4281,3484r2,-53l4280,3427r-3,-3l4274,3422r,1l4273,3478r8,6xe" fillcolor="black" stroked="f">
              <v:path arrowok="t"/>
            </v:shape>
            <v:shape id="_x0000_s5599" style="position:absolute;left:3727;top:2648;width:3776;height:3559" coordorigin="3727,2648" coordsize="3776,3559" path="m4274,3423r-1,1l4270,3423r-2,-2l4265,3418r4,56l4273,3478r1,-55xe" fillcolor="black" stroked="f">
              <v:path arrowok="t"/>
            </v:shape>
            <v:shape id="_x0000_s5598" style="position:absolute;left:3727;top:2648;width:3776;height:3559" coordorigin="3727,2648" coordsize="3776,3559" path="m4254,3418r1,51l4257,3472r4,1l4263,3473r2,-1l4269,3474r-4,-56l4262,3417r-3,1l4256,3419r-2,-1xe" fillcolor="black" stroked="f">
              <v:path arrowok="t"/>
            </v:shape>
            <v:shape id="_x0000_s5597" style="position:absolute;left:3727;top:2648;width:3776;height:3559" coordorigin="3727,2648" coordsize="3776,3559" path="m4287,4012r1,152l4291,4168r3,5l4294,4016r-2,-2l4289,4013r-2,-1xe" fillcolor="black" stroked="f">
              <v:path arrowok="t"/>
            </v:shape>
            <v:shape id="_x0000_s5596" style="position:absolute;left:3727;top:2648;width:3776;height:3559" coordorigin="3727,2648" coordsize="3776,3559" path="m4280,4144r,6l4284,4160r4,4l4287,4012r-2,-1l4285,4005r-3,-2l4280,4144xe" fillcolor="black" stroked="f">
              <v:path arrowok="t"/>
            </v:shape>
            <v:shape id="_x0000_s5595" style="position:absolute;left:3727;top:2648;width:3776;height:3559" coordorigin="3727,2648" coordsize="3776,3559" path="m4296,3878r-2,1l4296,3891r4,-7l4301,3875r-5,3xe" fillcolor="black" stroked="f">
              <v:path arrowok="t"/>
            </v:shape>
            <v:shape id="_x0000_s5594" style="position:absolute;left:3727;top:2648;width:3776;height:3559" coordorigin="3727,2648" coordsize="3776,3559" path="m4292,3896r2,14l4297,3901r2,-6l4299,3894r-4,1l4292,3896xe" fillcolor="black" stroked="f">
              <v:path arrowok="t"/>
            </v:shape>
            <v:shape id="_x0000_s5593" style="position:absolute;left:3727;top:2648;width:3776;height:3559" coordorigin="3727,2648" coordsize="3776,3559" path="m4289,3221r-1,2l4290,3283r-1,-64l4289,3221xe" fillcolor="black" stroked="f">
              <v:path arrowok="t"/>
            </v:shape>
            <v:shape id="_x0000_s5592" style="position:absolute;left:3727;top:2648;width:3776;height:3559" coordorigin="3727,2648" coordsize="3776,3559" path="m4139,5172r-1,l4136,5173r-2,-1l4133,5171r-1,-1l4130,5169r-1,1l4127,5171r2,46l4131,5218r1,-1l4133,5216r1,l4139,5220r,-48xe" fillcolor="black" stroked="f">
              <v:path arrowok="t"/>
            </v:shape>
            <v:shape id="_x0000_s5591" style="position:absolute;left:3727;top:2648;width:3776;height:3559" coordorigin="3727,2648" coordsize="3776,3559" path="m4127,5216r2,1l4127,5171r-1,-1l4125,5167r,47l4127,5216xe" fillcolor="black" stroked="f">
              <v:path arrowok="t"/>
            </v:shape>
            <v:shape id="_x0000_s5590" style="position:absolute;left:3727;top:2648;width:3776;height:3559" coordorigin="3727,2648" coordsize="3776,3559" path="m4124,5214r1,l4125,5167r-2,l4124,5219r,-5xe" fillcolor="black" stroked="f">
              <v:path arrowok="t"/>
            </v:shape>
            <v:shape id="_x0000_s5589" style="position:absolute;left:3727;top:2648;width:3776;height:3559" coordorigin="3727,2648" coordsize="3776,3559" path="m4117,5167r3,47l4122,5217r1,2l4124,5219r-1,-52l4121,5168r-4,-1xe" fillcolor="black" stroked="f">
              <v:path arrowok="t"/>
            </v:shape>
            <v:shape id="_x0000_s5588" style="position:absolute;left:3727;top:2648;width:3776;height:3559" coordorigin="3727,2648" coordsize="3776,3559" path="m4120,5214r-3,-47l4113,5166r-4,-2l4106,5165r-2,2l4102,5169r,40l4120,5214xe" fillcolor="black" stroked="f">
              <v:path arrowok="t"/>
            </v:shape>
            <v:shape id="_x0000_s5587" style="position:absolute;left:3727;top:2648;width:3776;height:3559" coordorigin="3727,2648" coordsize="3776,3559" path="m4102,5209r,-40l4100,5169r-3,-2l4095,5165r-6,-1l4089,5207r13,2xe" fillcolor="black" stroked="f">
              <v:path arrowok="t"/>
            </v:shape>
            <v:shape id="_x0000_s5586" style="position:absolute;left:3727;top:2648;width:3776;height:3559" coordorigin="3727,2648" coordsize="3776,3559" path="m4079,5164r1,41l4084,5206r5,1l4089,5164r-3,1l4082,5165r-3,-1xe" fillcolor="black" stroked="f">
              <v:path arrowok="t"/>
            </v:shape>
            <v:shape id="_x0000_s5585" style="position:absolute;left:3727;top:2648;width:3776;height:3559" coordorigin="3727,2648" coordsize="3776,3559" path="m4149,3717r-4,-2l4145,3791r2,l4149,3789r,-72xe" fillcolor="black" stroked="f">
              <v:path arrowok="t"/>
            </v:shape>
            <v:shape id="_x0000_s5584" style="position:absolute;left:3727;top:2648;width:3776;height:3559" coordorigin="3727,2648" coordsize="3776,3559" path="m4131,3710r-2,74l4135,3786r4,2l4145,3791r,-76l4140,3715r-5,-1l4131,3712r,-2xe" fillcolor="black" stroked="f">
              <v:path arrowok="t"/>
            </v:shape>
            <v:shape id="_x0000_s5583" style="position:absolute;left:3727;top:2648;width:3776;height:3559" coordorigin="3727,2648" coordsize="3776,3559" path="m4158,3888r,3l4156,3893r-3,l4151,3892r3,70l4156,3967r3,3l4158,3888xe" fillcolor="black" stroked="f">
              <v:path arrowok="t"/>
            </v:shape>
            <v:shape id="_x0000_s5582" style="position:absolute;left:3727;top:2648;width:3776;height:3559" coordorigin="3727,2648" coordsize="3776,3559" path="m4150,3957r4,5l4151,3892r-2,1l4149,3896r-1,1l4146,3897r-1,55l4150,3957xe" fillcolor="black" stroked="f">
              <v:path arrowok="t"/>
            </v:shape>
            <v:shape id="_x0000_s5581" style="position:absolute;left:3727;top:2648;width:3776;height:3559" coordorigin="3727,2648" coordsize="3776,3559" path="m4146,3897r-2,l4139,3901r-3,29l4135,3935r2,10l4145,3952r1,-55xe" fillcolor="black" stroked="f">
              <v:path arrowok="t"/>
            </v:shape>
            <v:shape id="_x0000_s5580" style="position:absolute;left:3727;top:2648;width:3776;height:3559" coordorigin="3727,2648" coordsize="3776,3559" path="m4135,3905r-4,5l4131,3917r1,10l4134,3927r2,3l4139,3901r-4,4xe" fillcolor="black" stroked="f">
              <v:path arrowok="t"/>
            </v:shape>
            <v:shape id="_x0000_s5579" style="position:absolute;left:3727;top:2648;width:3776;height:3559" coordorigin="3727,2648" coordsize="3776,3559" path="m4131,3910r-3,4l4130,3914r1,3l4131,3910xe" fillcolor="black" stroked="f">
              <v:path arrowok="t"/>
            </v:shape>
            <v:shape id="_x0000_s5578" style="position:absolute;left:3727;top:2648;width:3776;height:3559" coordorigin="3727,2648" coordsize="3776,3559" path="m4152,3788r1,2l4154,3791r-2,l4152,3793r2,3l4154,3719r-2,69xe" fillcolor="black" stroked="f">
              <v:path arrowok="t"/>
            </v:shape>
            <v:shape id="_x0000_s5577" style="position:absolute;left:3727;top:2648;width:3776;height:3559" coordorigin="3727,2648" coordsize="3776,3559" path="m4134,3458r1,-2l4134,3449r1,-186l4133,3262r,-1l4132,3457r2,1xe" fillcolor="black" stroked="f">
              <v:path arrowok="t"/>
            </v:shape>
            <v:shape id="_x0000_s5576" style="position:absolute;left:3727;top:2648;width:3776;height:3559" coordorigin="3727,2648" coordsize="3776,3559" path="m4125,3271r-1,-13l4124,3653r2,4l4128,3661r1,-1l4127,3654r-1,-6l4124,3272r1,-1xe" fillcolor="black" stroked="f">
              <v:path arrowok="t"/>
            </v:shape>
            <v:shape id="_x0000_s5575" style="position:absolute;left:3727;top:2648;width:3776;height:3559" coordorigin="3727,2648" coordsize="3776,3559" path="m4124,3653r,-395l4121,3258r-2,2l4119,3263r1,393l4123,3653r1,xe" fillcolor="black" stroked="f">
              <v:path arrowok="t"/>
            </v:shape>
            <v:shape id="_x0000_s5574" style="position:absolute;left:3727;top:2648;width:3776;height:3559" coordorigin="3727,2648" coordsize="3776,3559" path="m4113,3270r2,416l4117,3663r1,-5l4120,3656r-1,-393l4119,3265r-2,3l4115,3269r-2,1xe" fillcolor="black" stroked="f">
              <v:path arrowok="t"/>
            </v:shape>
            <v:shape id="_x0000_s5573" style="position:absolute;left:3727;top:2648;width:3776;height:3559" coordorigin="3727,2648" coordsize="3776,3559" path="m6478,3526r-11,-1l6467,3583r4,1l6474,3585r4,-59xe" fillcolor="black" stroked="f">
              <v:path arrowok="t"/>
            </v:shape>
            <v:shape id="_x0000_s5572" style="position:absolute;left:3727;top:2648;width:3776;height:3559" coordorigin="3727,2648" coordsize="3776,3559" path="m6465,3579r,2l6467,3583r-2,-7l6465,3579xe" fillcolor="black" stroked="f">
              <v:path arrowok="t"/>
            </v:shape>
            <v:shape id="_x0000_s5571" style="position:absolute;left:3727;top:2648;width:3776;height:3559" coordorigin="3727,2648" coordsize="3776,3559" path="m6476,3932r,2l6477,3935r2,l6479,3924r-3,6l6476,3932xe" fillcolor="black" stroked="f">
              <v:path arrowok="t"/>
            </v:shape>
            <v:shape id="_x0000_s5570" style="position:absolute;left:3727;top:2648;width:3776;height:3559" coordorigin="3727,2648" coordsize="3776,3559" path="m6474,3317r-6,-2l6469,3326r4,-4l6477,3319r,-1l6474,3317xe" fillcolor="black" stroked="f">
              <v:path arrowok="t"/>
            </v:shape>
            <v:shape id="_x0000_s5569" style="position:absolute;left:3727;top:2648;width:3776;height:3559" coordorigin="3727,2648" coordsize="3776,3559" path="m6469,3326r-1,-11l6467,3188r-2,2l6463,3192r,267l6465,3457r2,-1l6468,3444r1,-118xe" fillcolor="black" stroked="f">
              <v:path arrowok="t"/>
            </v:shape>
            <v:shape id="_x0000_s5568" style="position:absolute;left:3727;top:2648;width:3776;height:3559" coordorigin="3727,2648" coordsize="3776,3559" path="m6444,3203r-6,1l6439,3406r1,14l6441,3428r1,8l6443,3445r,2l6443,3462r1,3l6444,3482r2,1l6444,3203xe" fillcolor="black" stroked="f">
              <v:path arrowok="t"/>
            </v:shape>
            <v:shape id="_x0000_s5567" style="position:absolute;left:3727;top:2648;width:3776;height:3559" coordorigin="3727,2648" coordsize="3776,3559" path="m6433,3376r2,3l6438,3389r,8l6439,3406r-1,-202l6437,3204r-4,172xe" fillcolor="black" stroked="f">
              <v:path arrowok="t"/>
            </v:shape>
            <v:shape id="_x0000_s5566" style="position:absolute;left:3727;top:2648;width:3776;height:3559" coordorigin="3727,2648" coordsize="3776,3559" path="m6431,3372r2,4l6437,3204r-7,3l6429,3361r1,2l6431,3365r1,2l6431,3372xe" fillcolor="black" stroked="f">
              <v:path arrowok="t"/>
            </v:shape>
            <v:shape id="_x0000_s5565" style="position:absolute;left:3727;top:2648;width:3776;height:3559" coordorigin="3727,2648" coordsize="3776,3559" path="m6430,3207r-7,3l6425,3325r1,12l6427,3350r2,11l6430,3207xe" fillcolor="black" stroked="f">
              <v:path arrowok="t"/>
            </v:shape>
            <v:shape id="_x0000_s5564" style="position:absolute;left:3727;top:2648;width:3776;height:3559" coordorigin="3727,2648" coordsize="3776,3559" path="m6423,3210r-6,3l6417,3310r4,2l6422,3313r1,1l6425,3325r-2,-115xe" fillcolor="black" stroked="f">
              <v:path arrowok="t"/>
            </v:shape>
            <v:shape id="_x0000_s5563" style="position:absolute;left:3727;top:2648;width:3776;height:3559" coordorigin="3727,2648" coordsize="3776,3559" path="m6413,3309r4,1l6417,3213r-7,2l6408,3215r-1,1l6407,3307r6,2xe" fillcolor="black" stroked="f">
              <v:path arrowok="t"/>
            </v:shape>
            <v:shape id="_x0000_s5562" style="position:absolute;left:3727;top:2648;width:3776;height:3559" coordorigin="3727,2648" coordsize="3776,3559" path="m6404,3307r3,l6407,3219r-3,2l6399,3222r,88l6404,3307xe" fillcolor="black" stroked="f">
              <v:path arrowok="t"/>
            </v:shape>
            <v:shape id="_x0000_s5561" style="position:absolute;left:3727;top:2648;width:3776;height:3559" coordorigin="3727,2648" coordsize="3776,3559" path="m6395,3223r-3,1l6395,3313r4,-3l6399,3222r-4,1xe" fillcolor="black" stroked="f">
              <v:path arrowok="t"/>
            </v:shape>
            <v:shape id="_x0000_s5560" style="position:absolute;left:3727;top:2648;width:3776;height:3559" coordorigin="3727,2648" coordsize="3776,3559" path="m6392,3317r,-1l6395,3313r-3,-89l6392,3317xe" fillcolor="black" stroked="f">
              <v:path arrowok="t"/>
            </v:shape>
            <v:shape id="_x0000_s5559" style="position:absolute;left:3727;top:2648;width:3776;height:3559" coordorigin="3727,2648" coordsize="3776,3559" path="m6392,3228r-15,7l6380,3407r2,-6l6385,3362r2,-25l6389,3322r,-1l6391,3321r1,-2l6392,3228xe" fillcolor="black" stroked="f">
              <v:path arrowok="t"/>
            </v:shape>
            <v:shape id="_x0000_s5558" style="position:absolute;left:3727;top:2648;width:3776;height:3559" coordorigin="3727,2648" coordsize="3776,3559" path="m6383,3396r1,-7l6384,3385r1,-23l6382,3401r1,-5xe" fillcolor="black" stroked="f">
              <v:path arrowok="t"/>
            </v:shape>
            <v:shape id="_x0000_s5557" style="position:absolute;left:3727;top:2648;width:3776;height:3559" coordorigin="3727,2648" coordsize="3776,3559" path="m6386,3427r-1,-5l6383,3418r-2,-7l6380,3407r-3,-172l6380,3450r2,-20l6385,3427r1,xe" fillcolor="black" stroked="f">
              <v:path arrowok="t"/>
            </v:shape>
            <v:shape id="_x0000_s5556" style="position:absolute;left:3727;top:2648;width:3776;height:3559" coordorigin="3727,2648" coordsize="3776,3559" path="m6473,3383r1,-36l6475,3331r1,-2l6477,3327r-1,-1l6473,3326r,57xe" fillcolor="black" stroked="f">
              <v:path arrowok="t"/>
            </v:shape>
            <v:shape id="_x0000_s5555" style="position:absolute;left:3727;top:2648;width:3776;height:3559" coordorigin="3727,2648" coordsize="3776,3559" path="m6473,3326r-4,l6469,3415r1,-13l6471,3401r2,-2l6473,3383r,-57xe" fillcolor="black" stroked="f">
              <v:path arrowok="t"/>
            </v:shape>
            <v:shape id="_x0000_s5554" style="position:absolute;left:3727;top:2648;width:3776;height:3559" coordorigin="3727,2648" coordsize="3776,3559" path="m6469,3326r-1,118l6469,3429r,-14l6469,3326xe" fillcolor="black" stroked="f">
              <v:path arrowok="t"/>
            </v:shape>
            <v:shape id="_x0000_s5553" style="position:absolute;left:3727;top:2648;width:3776;height:3559" coordorigin="3727,2648" coordsize="3776,3559" path="m6374,3537r-1,-5l6372,3527r,-6l6372,3496r2,-4l6377,3492r,-1l6375,3489r-4,-4l6371,3544r1,-1l6374,3542r,-5xe" fillcolor="black" stroked="f">
              <v:path arrowok="t"/>
            </v:shape>
            <v:shape id="_x0000_s5552" style="position:absolute;left:3727;top:2648;width:3776;height:3559" coordorigin="3727,2648" coordsize="3776,3559" path="m6372,3496r,25l6372,3517r,-3l6373,3506r,-5l6372,3496xe" fillcolor="black" stroked="f">
              <v:path arrowok="t"/>
            </v:shape>
            <v:shape id="_x0000_s5551" style="position:absolute;left:3727;top:2648;width:3776;height:3559" coordorigin="3727,2648" coordsize="3776,3559" path="m6391,2965r-1,-2l6390,2961r-1,-69l6384,2962r,3l6386,2967r4,l6391,2965xe" fillcolor="black" stroked="f">
              <v:path arrowok="t"/>
            </v:shape>
            <v:shape id="_x0000_s5550" style="position:absolute;left:3727;top:2648;width:3776;height:3559" coordorigin="3727,2648" coordsize="3776,3559" path="m6437,3544r,-3l6435,3541r14,34l6438,3545r-1,-1xe" fillcolor="black" stroked="f">
              <v:path arrowok="t"/>
            </v:shape>
            <v:shape id="_x0000_s5549" style="position:absolute;left:3727;top:2648;width:3776;height:3559" coordorigin="3727,2648" coordsize="3776,3559" path="m6445,3530r,1l6445,3535r-4,10l6439,3545r10,30l6446,3530r-1,xe" fillcolor="black" stroked="f">
              <v:path arrowok="t"/>
            </v:shape>
            <v:shape id="_x0000_s5548" style="position:absolute;left:3727;top:2648;width:3776;height:3559" coordorigin="3727,2648" coordsize="3776,3559" path="m6447,3530r2,45l6457,3575r-8,-52l6448,3524r,2l6448,3527r1,2l6449,3530r-2,xe" fillcolor="black" stroked="f">
              <v:path arrowok="t"/>
            </v:shape>
            <v:shape id="_x0000_s5547" style="position:absolute;left:3727;top:2648;width:3776;height:3559" coordorigin="3727,2648" coordsize="3776,3559" path="m6451,3523r-2,l6457,3575r-6,-55l6451,3523xe" fillcolor="black" stroked="f">
              <v:path arrowok="t"/>
            </v:shape>
            <v:shape id="_x0000_s5546" style="position:absolute;left:3727;top:2648;width:3776;height:3559" coordorigin="3727,2648" coordsize="3776,3559" path="m6449,3575r-14,-34l6432,3541r-3,1l6427,3544r5,38l6435,3580r14,-5xe" fillcolor="black" stroked="f">
              <v:path arrowok="t"/>
            </v:shape>
            <v:shape id="_x0000_s5545" style="position:absolute;left:3727;top:2648;width:3776;height:3559" coordorigin="3727,2648" coordsize="3776,3559" path="m6427,3544r,4l6426,3549r-2,-1l6427,3588r5,-6l6427,3544xe" fillcolor="black" stroked="f">
              <v:path arrowok="t"/>
            </v:shape>
            <v:shape id="_x0000_s5544" style="position:absolute;left:3727;top:2648;width:3776;height:3559" coordorigin="3727,2648" coordsize="3776,3559" path="m6427,3588r-3,-40l6423,3547r-3,1l6419,3549r-4,4l6414,3594r13,-6xe" fillcolor="black" stroked="f">
              <v:path arrowok="t"/>
            </v:shape>
            <v:shape id="_x0000_s5543" style="position:absolute;left:3727;top:2648;width:3776;height:3559" coordorigin="3727,2648" coordsize="3776,3559" path="m6389,3595r2,l6406,3594r8,l6415,3553r-19,6l6389,3595xe" fillcolor="black" stroked="f">
              <v:path arrowok="t"/>
            </v:shape>
            <v:shape id="_x0000_s5542" style="position:absolute;left:3727;top:2648;width:3776;height:3559" coordorigin="3727,2648" coordsize="3776,3559" path="m6384,3561r-8,1l6376,3605r2,l6379,3601r1,-1l6381,3601r3,2l6389,3595r7,-36l6384,3561xe" fillcolor="black" stroked="f">
              <v:path arrowok="t"/>
            </v:shape>
            <v:shape id="_x0000_s5541" style="position:absolute;left:3727;top:2648;width:3776;height:3559" coordorigin="3727,2648" coordsize="3776,3559" path="m6443,3471r-1,6l6442,3481r2,1l6444,3465r-1,6xe" fillcolor="black" stroked="f">
              <v:path arrowok="t"/>
            </v:shape>
            <v:shape id="_x0000_s5540" style="position:absolute;left:3727;top:2648;width:3776;height:3559" coordorigin="3727,2648" coordsize="3776,3559" path="m6440,3462r,2l6442,3463r1,-1l6443,3447r,2l6442,3454r-1,3l6440,3462xe" fillcolor="black" stroked="f">
              <v:path arrowok="t"/>
            </v:shape>
            <v:shape id="_x0000_s5539" style="position:absolute;left:3727;top:2648;width:3776;height:3559" coordorigin="3727,2648" coordsize="3776,3559" path="m6441,3989r1,-27l6443,3953r1,-1l6443,3948r-1,-4l6441,3989xe" fillcolor="black" stroked="f">
              <v:path arrowok="t"/>
            </v:shape>
            <v:shape id="_x0000_s5538" style="position:absolute;left:3727;top:2648;width:3776;height:3559" coordorigin="3727,2648" coordsize="3776,3559" path="m6441,3989r1,-45l6440,3936r1,77l6442,4011r,-5l6441,3989xe" fillcolor="black" stroked="f">
              <v:path arrowok="t"/>
            </v:shape>
            <v:shape id="_x0000_s5537" style="position:absolute;left:3727;top:2648;width:3776;height:3559" coordorigin="3727,2648" coordsize="3776,3559" path="m6442,4006r,5l6444,4009r,-2l6442,4006xe" fillcolor="black" stroked="f">
              <v:path arrowok="t"/>
            </v:shape>
            <v:shape id="_x0000_s5536" style="position:absolute;left:3727;top:2648;width:3776;height:3559" coordorigin="3727,2648" coordsize="3776,3559" path="m6384,3460r-2,-5l6380,3450r-3,-215l6374,3476r2,-1l6380,3472r4,-12xe" fillcolor="black" stroked="f">
              <v:path arrowok="t"/>
            </v:shape>
            <v:shape id="_x0000_s5535" style="position:absolute;left:3727;top:2648;width:3776;height:3559" coordorigin="3727,2648" coordsize="3776,3559" path="m6381,3605r,-1l6380,3602r-1,-1l6378,3605r3,xe" fillcolor="black" stroked="f">
              <v:path arrowok="t"/>
            </v:shape>
            <v:shape id="_x0000_s5534" style="position:absolute;left:3727;top:2648;width:3776;height:3559" coordorigin="3727,2648" coordsize="3776,3559" path="m6377,3480r-1,3l6379,3484r1,l6377,3480xe" fillcolor="black" stroked="f">
              <v:path arrowok="t"/>
            </v:shape>
            <v:shape id="_x0000_s5533" style="position:absolute;left:3727;top:2648;width:3776;height:3559" coordorigin="3727,2648" coordsize="3776,3559" path="m4043,3649r1,1l4045,3752r8,7l4058,3762r2,1l4061,3636r-12,6l4045,3644r-2,5xe" fillcolor="black" stroked="f">
              <v:path arrowok="t"/>
            </v:shape>
            <v:shape id="_x0000_s5532" style="position:absolute;left:3727;top:2648;width:3776;height:3559" coordorigin="3727,2648" coordsize="3776,3559" path="m6318,2874r4,l6324,2875r1,66l6325,2942r1,-69l6323,2871r-3,l6318,2874xe" fillcolor="black" stroked="f">
              <v:path arrowok="t"/>
            </v:shape>
            <v:shape id="_x0000_s5531" style="position:absolute;left:3727;top:2648;width:3776;height:3559" coordorigin="3727,2648" coordsize="3776,3559" path="m6315,2938r1,-2l6317,2874r1,l6320,2871r-2,-1l6315,2869r,69xe" fillcolor="black" stroked="f">
              <v:path arrowok="t"/>
            </v:shape>
            <v:shape id="_x0000_s5530" style="position:absolute;left:3727;top:2648;width:3776;height:3559" coordorigin="3727,2648" coordsize="3776,3559" path="m6317,2875r,-1l6317,2940r2,1l6317,2875r,xe" fillcolor="black" stroked="f">
              <v:path arrowok="t"/>
            </v:shape>
            <v:shape id="_x0000_s5529" style="position:absolute;left:3727;top:2648;width:3776;height:3559" coordorigin="3727,2648" coordsize="3776,3559" path="m6315,2869r-1,-1l6313,2866r-3,1l6308,2869r4,72l6315,2938r,-69xe" fillcolor="black" stroked="f">
              <v:path arrowok="t"/>
            </v:shape>
            <v:shape id="_x0000_s5528" style="position:absolute;left:3727;top:2648;width:3776;height:3559" coordorigin="3727,2648" coordsize="3776,3559" path="m6312,2941r-4,-72l6304,2872r,l6302,2941r10,xe" fillcolor="black" stroked="f">
              <v:path arrowok="t"/>
            </v:shape>
            <v:shape id="_x0000_s5527" style="position:absolute;left:3727;top:2648;width:3776;height:3559" coordorigin="3727,2648" coordsize="3776,3559" path="m6303,2866r-14,l6290,2932r2,2l6295,2934r2,1l6299,2937r4,-71xe" fillcolor="black" stroked="f">
              <v:path arrowok="t"/>
            </v:shape>
            <v:shape id="_x0000_s5526" style="position:absolute;left:3727;top:2648;width:3776;height:3559" coordorigin="3727,2648" coordsize="3776,3559" path="m6287,2930r3,2l6289,2866r,-3l6285,2861r,67l6287,2930xe" fillcolor="black" stroked="f">
              <v:path arrowok="t"/>
            </v:shape>
            <v:shape id="_x0000_s5525" style="position:absolute;left:3727;top:2648;width:3776;height:3559" coordorigin="3727,2648" coordsize="3776,3559" path="m6334,3248r1,2l6337,3252r3,92l6341,3344r1,1l6342,3347r1,2l6345,3247r-4,2l6337,3250r-2,-1l6334,3248xe" fillcolor="black" stroked="f">
              <v:path arrowok="t"/>
            </v:shape>
            <v:shape id="_x0000_s5524" style="position:absolute;left:3727;top:2648;width:3776;height:3559" coordorigin="3727,2648" coordsize="3776,3559" path="m6349,2879r2,7l6351,2881r1,-1l6349,2879xe" fillcolor="black" stroked="f">
              <v:path arrowok="t"/>
            </v:shape>
            <v:shape id="_x0000_s5523" style="position:absolute;left:3727;top:2648;width:3776;height:3559" coordorigin="3727,2648" coordsize="3776,3559" path="m6346,2879r-10,l6329,2877r-2,-3l6326,2873r2,75l6339,2949r7,-70xe" fillcolor="black" stroked="f">
              <v:path arrowok="t"/>
            </v:shape>
            <v:shape id="_x0000_s5522" style="position:absolute;left:3727;top:2648;width:3776;height:3559" coordorigin="3727,2648" coordsize="3776,3559" path="m6326,2873r-1,69l6322,2944r-2,1l6319,2946r1,1l6328,2948r-2,-75xe" fillcolor="black" stroked="f">
              <v:path arrowok="t"/>
            </v:shape>
            <v:shape id="_x0000_s5521" style="position:absolute;left:3727;top:2648;width:3776;height:3559" coordorigin="3727,2648" coordsize="3776,3559" path="m6349,3245r-4,2l6345,3349r4,l6352,3244r-3,1xe" fillcolor="black" stroked="f">
              <v:path arrowok="t"/>
            </v:shape>
            <v:shape id="_x0000_s5520" style="position:absolute;left:3727;top:2648;width:3776;height:3559" coordorigin="3727,2648" coordsize="3776,3559" path="m6322,3363r,-3l6322,3351r6,-5l6340,3344r-3,-92l6325,3259r-5,107l6322,3363xe" fillcolor="black" stroked="f">
              <v:path arrowok="t"/>
            </v:shape>
            <v:shape id="_x0000_s5519" style="position:absolute;left:3727;top:2648;width:3776;height:3559" coordorigin="3727,2648" coordsize="3776,3559" path="m6316,3370r1,-3l6319,3367r1,-1l6325,3259r-7,l6316,3370xe" fillcolor="black" stroked="f">
              <v:path arrowok="t"/>
            </v:shape>
            <v:shape id="_x0000_s5518" style="position:absolute;left:3727;top:2648;width:3776;height:3559" coordorigin="3727,2648" coordsize="3776,3559" path="m6316,3393r,-23l6318,3259r-5,1l6313,3431r2,-20l6314,3403r,-4l6315,3394r1,-1xe" fillcolor="black" stroked="f">
              <v:path arrowok="t"/>
            </v:shape>
            <v:shape id="_x0000_s5517" style="position:absolute;left:3727;top:2648;width:3776;height:3559" coordorigin="3727,2648" coordsize="3776,3559" path="m6351,4091r2,-10l6354,4079r1,-1l6356,4072r-1,-4l6353,4055r-2,36xe" fillcolor="black" stroked="f">
              <v:path arrowok="t"/>
            </v:shape>
            <v:shape id="_x0000_s5516" style="position:absolute;left:3727;top:2648;width:3776;height:3559" coordorigin="3727,2648" coordsize="3776,3559" path="m6346,4136r,-1l6345,4134r,-327l6342,3808r1,339l6345,4142r1,-6xe" fillcolor="black" stroked="f">
              <v:path arrowok="t"/>
            </v:shape>
            <v:shape id="_x0000_s5515" style="position:absolute;left:3727;top:2648;width:3776;height:3559" coordorigin="3727,2648" coordsize="3776,3559" path="m6360,3952r-2,-2l6358,3984r2,-4l6363,3969r1,-13l6360,3952xe" fillcolor="black" stroked="f">
              <v:path arrowok="t"/>
            </v:shape>
            <v:shape id="_x0000_s5514" style="position:absolute;left:3727;top:2648;width:3776;height:3559" coordorigin="3727,2648" coordsize="3776,3559" path="m6358,4019r,-4l6358,3987r,-3l6358,3950r,85l6359,4029r-1,-5l6358,4019xe" fillcolor="black" stroked="f">
              <v:path arrowok="t"/>
            </v:shape>
            <v:shape id="_x0000_s5513" style="position:absolute;left:3727;top:2648;width:3776;height:3559" coordorigin="3727,2648" coordsize="3776,3559" path="m6358,4015r2,l6361,4008r,-7l6361,3993r-1,-6l6359,3987r-1,28xe" fillcolor="black" stroked="f">
              <v:path arrowok="t"/>
            </v:shape>
            <v:shape id="_x0000_s5512" style="position:absolute;left:3727;top:2648;width:3776;height:3559" coordorigin="3727,2648" coordsize="3776,3559" path="m6325,2941r-1,-66l6324,2877r-2,1l6321,2941r4,xe" fillcolor="black" stroked="f">
              <v:path arrowok="t"/>
            </v:shape>
            <v:shape id="_x0000_s5511" style="position:absolute;left:3727;top:2648;width:3776;height:3559" coordorigin="3727,2648" coordsize="3776,3559" path="m6320,2877r-2,-1l6319,2941r2,l6322,2878r-2,-1xe" fillcolor="black" stroked="f">
              <v:path arrowok="t"/>
            </v:shape>
            <v:shape id="_x0000_s5510" style="position:absolute;left:3727;top:2648;width:3776;height:3559" coordorigin="3727,2648" coordsize="3776,3559" path="m6314,3969r4,l6318,3972r,6l6318,3982r1,7l6332,3812r-18,157xe" fillcolor="black" stroked="f">
              <v:path arrowok="t"/>
            </v:shape>
            <v:shape id="_x0000_s5509" style="position:absolute;left:3727;top:2648;width:3776;height:3559" coordorigin="3727,2648" coordsize="3776,3559" path="m6320,3389r,-10l6318,3373r-2,-3l6316,3393r4,-4xe" fillcolor="black" stroked="f">
              <v:path arrowok="t"/>
            </v:shape>
            <v:shape id="_x0000_s5508" style="position:absolute;left:3727;top:2648;width:3776;height:3559" coordorigin="3727,2648" coordsize="3776,3559" path="m6313,3260r-19,9l6299,3504r2,-11l6303,3477r5,-25l6311,3437r2,-6l6313,3260xe" fillcolor="black" stroked="f">
              <v:path arrowok="t"/>
            </v:shape>
            <v:shape id="_x0000_s5507" style="position:absolute;left:3727;top:2648;width:3776;height:3559" coordorigin="3727,2648" coordsize="3776,3559" path="m6292,3519r2,-3l6299,3504r-5,-235l6294,3272r-2,247xe" fillcolor="black" stroked="f">
              <v:path arrowok="t"/>
            </v:shape>
            <v:shape id="_x0000_s5506" style="position:absolute;left:3727;top:2648;width:3776;height:3559" coordorigin="3727,2648" coordsize="3776,3559" path="m6292,3519r2,-247l6291,3273r,288l6293,3550r-1,-30l6292,3519xe" fillcolor="black" stroked="f">
              <v:path arrowok="t"/>
            </v:shape>
            <v:shape id="_x0000_s5505" style="position:absolute;left:3727;top:2648;width:3776;height:3559" coordorigin="3727,2648" coordsize="3776,3559" path="m6293,3535r1,-9l6295,3522r2,-4l6296,3517r-2,1l6293,3535xe" fillcolor="black" stroked="f">
              <v:path arrowok="t"/>
            </v:shape>
            <v:shape id="_x0000_s5504" style="position:absolute;left:3727;top:2648;width:3776;height:3559" coordorigin="3727,2648" coordsize="3776,3559" path="m6292,3520r1,30l6293,3542r,-7l6294,3518r-2,2xe" fillcolor="black" stroked="f">
              <v:path arrowok="t"/>
            </v:shape>
            <v:shape id="_x0000_s5503" style="position:absolute;left:3727;top:2648;width:3776;height:3559" coordorigin="3727,2648" coordsize="3776,3559" path="m6285,3585r2,-10l6290,3566r1,-5l6291,3273r-3,l6285,3585xe" fillcolor="black" stroked="f">
              <v:path arrowok="t"/>
            </v:shape>
            <v:shape id="_x0000_s5502" style="position:absolute;left:3727;top:2648;width:3776;height:3559" coordorigin="3727,2648" coordsize="3776,3559" path="m6284,3273r-2,1l6283,3594r1,l6284,3593r1,-8l6288,3273r-4,xe" fillcolor="black" stroked="f">
              <v:path arrowok="t"/>
            </v:shape>
            <v:shape id="_x0000_s5501" style="position:absolute;left:3727;top:2648;width:3776;height:3559" coordorigin="3727,2648" coordsize="3776,3559" path="m6282,3274r,3l6281,3590r-1,1l6281,3594r2,l6282,3274xe" fillcolor="black" stroked="f">
              <v:path arrowok="t"/>
            </v:shape>
            <v:shape id="_x0000_s5500" style="position:absolute;left:3727;top:2648;width:3776;height:3559" coordorigin="3727,2648" coordsize="3776,3559" path="m6280,3278r-2,l6279,3506r1,60l6281,3590r1,-313l6280,3278xe" fillcolor="black" stroked="f">
              <v:path arrowok="t"/>
            </v:shape>
            <v:shape id="_x0000_s5499" style="position:absolute;left:3727;top:2648;width:3776;height:3559" coordorigin="3727,2648" coordsize="3776,3559" path="m6280,3568r-3,4l6278,3583r2,4l6281,3590r-1,-24l6280,3568xe" fillcolor="black" stroked="f">
              <v:path arrowok="t"/>
            </v:shape>
            <v:shape id="_x0000_s5498" style="position:absolute;left:3727;top:2648;width:3776;height:3559" coordorigin="3727,2648" coordsize="3776,3559" path="m6277,3572r-2,4l6275,3578r3,5l6277,3572xe" fillcolor="black" stroked="f">
              <v:path arrowok="t"/>
            </v:shape>
            <v:shape id="_x0000_s5497" style="position:absolute;left:3727;top:2648;width:3776;height:3559" coordorigin="3727,2648" coordsize="3776,3559" path="m4131,5409r-11,-3l4121,5465r3,2l4128,5467r1,-1l4131,5465r,l4133,5470r6,-59l4131,5409xe" fillcolor="black" stroked="f">
              <v:path arrowok="t"/>
            </v:shape>
            <v:shape id="_x0000_s5496" style="position:absolute;left:3727;top:2648;width:3776;height:3559" coordorigin="3727,2648" coordsize="3776,3559" path="m4120,5406r-6,-3l4114,5466r2,-3l4116,5462r5,3l4120,5406xe" fillcolor="black" stroked="f">
              <v:path arrowok="t"/>
            </v:shape>
            <v:shape id="_x0000_s5495" style="position:absolute;left:3727;top:2648;width:3776;height:3559" coordorigin="3727,2648" coordsize="3776,3559" path="m4105,5460r3,l4111,5463r3,3l4114,5403r-6,-2l4105,5460xe" fillcolor="black" stroked="f">
              <v:path arrowok="t"/>
            </v:shape>
            <v:shape id="_x0000_s5494" style="position:absolute;left:3727;top:2648;width:3776;height:3559" coordorigin="3727,2648" coordsize="3776,3559" path="m4108,5401r-9,-1l4100,5456r1,l4103,5460r2,l4108,5401xe" fillcolor="black" stroked="f">
              <v:path arrowok="t"/>
            </v:shape>
            <v:shape id="_x0000_s5493" style="position:absolute;left:3727;top:2648;width:3776;height:3559" coordorigin="3727,2648" coordsize="3776,3559" path="m4100,5456r-1,-56l4095,5401r-4,55l4091,5458r3,1l4096,5458r4,-2xe" fillcolor="black" stroked="f">
              <v:path arrowok="t"/>
            </v:shape>
            <v:shape id="_x0000_s5492" style="position:absolute;left:3727;top:2648;width:3776;height:3559" coordorigin="3727,2648" coordsize="3776,3559" path="m4091,5456r4,-55l4088,5401r-2,l4085,5395r-4,1l4080,5450r11,6xe" fillcolor="black" stroked="f">
              <v:path arrowok="t"/>
            </v:shape>
            <v:shape id="_x0000_s5491" style="position:absolute;left:3727;top:2648;width:3776;height:3559" coordorigin="3727,2648" coordsize="3776,3559" path="m4074,5451r1,-1l4080,5450r1,-54l4078,5397r-3,-1l4074,5451xe" fillcolor="black" stroked="f">
              <v:path arrowok="t"/>
            </v:shape>
            <v:shape id="_x0000_s5490" style="position:absolute;left:3727;top:2648;width:3776;height:3559" coordorigin="3727,2648" coordsize="3776,3559" path="m4073,5393r,62l4074,5455r,-61l4073,5393xe" fillcolor="black" stroked="f">
              <v:path arrowok="t"/>
            </v:shape>
            <v:shape id="_x0000_s5489" style="position:absolute;left:3727;top:2648;width:3776;height:3559" coordorigin="3727,2648" coordsize="3776,3559" path="m4118,3783r4,2l4125,3784r4,l4131,3710r-4,-2l4122,3707r-4,76xe" fillcolor="black" stroked="f">
              <v:path arrowok="t"/>
            </v:shape>
            <v:shape id="_x0000_s5488" style="position:absolute;left:3727;top:2648;width:3776;height:3559" coordorigin="3727,2648" coordsize="3776,3559" path="m4112,3777r3,1l4116,3781r2,2l4122,3707r-6,-1l4112,3777xe" fillcolor="black" stroked="f">
              <v:path arrowok="t"/>
            </v:shape>
            <v:shape id="_x0000_s5487" style="position:absolute;left:3727;top:2648;width:3776;height:3559" coordorigin="3727,2648" coordsize="3776,3559" path="m4106,3696r2,82l4110,3778r2,-1l4116,3706r-5,-3l4108,3699r-2,-3xe" fillcolor="black" stroked="f">
              <v:path arrowok="t"/>
            </v:shape>
            <v:shape id="_x0000_s5486" style="position:absolute;left:3727;top:2648;width:3776;height:3559" coordorigin="3727,2648" coordsize="3776,3559" path="m4105,3693r1,l4106,3268r-2,509l4108,3778r-2,-82l4105,3693xe" fillcolor="black" stroked="f">
              <v:path arrowok="t"/>
            </v:shape>
            <v:shape id="_x0000_s5485" style="position:absolute;left:3727;top:2648;width:3776;height:3559" coordorigin="3727,2648" coordsize="3776,3559" path="m4130,3920r,4l4130,3927r2,l4131,3917r-1,3xe" fillcolor="black" stroked="f">
              <v:path arrowok="t"/>
            </v:shape>
            <v:shape id="_x0000_s5484" style="position:absolute;left:3727;top:2648;width:3776;height:3559" coordorigin="3727,2648" coordsize="3776,3559" path="m4129,3461r,-3l4130,3457r-1,-185l4129,3461xe" fillcolor="black" stroked="f">
              <v:path arrowok="t"/>
            </v:shape>
            <v:shape id="_x0000_s5483" style="position:absolute;left:3727;top:2648;width:3776;height:3559" coordorigin="3727,2648" coordsize="3776,3559" path="m4129,3464r,-190l4128,3276r,l4130,3649r,-184l4129,3464xe" fillcolor="black" stroked="f">
              <v:path arrowok="t"/>
            </v:shape>
            <v:shape id="_x0000_s5482" style="position:absolute;left:3727;top:2648;width:3776;height:3559" coordorigin="3727,2648" coordsize="3776,3559" path="m4138,3472r1,-1l4138,3467r,-3l4136,3463r-1,6l4138,3472xe" fillcolor="black" stroked="f">
              <v:path arrowok="t"/>
            </v:shape>
            <v:shape id="_x0000_s5481" style="position:absolute;left:3727;top:2648;width:3776;height:3559" coordorigin="3727,2648" coordsize="3776,3559" path="m4134,3620r1,-147l4132,3468r,-1l4135,3469r1,-6l4133,3464r-3,1l4134,3621r,-1xe" fillcolor="black" stroked="f">
              <v:path arrowok="t"/>
            </v:shape>
            <v:shape id="_x0000_s5480" style="position:absolute;left:3727;top:2648;width:3776;height:3559" coordorigin="3727,2648" coordsize="3776,3559" path="m4147,3493r,-1l4150,3492r,-3l4147,3486r,7xe" fillcolor="black" stroked="f">
              <v:path arrowok="t"/>
            </v:shape>
            <v:shape id="_x0000_s5479" style="position:absolute;left:3727;top:2648;width:3776;height:3559" coordorigin="3727,2648" coordsize="3776,3559" path="m4145,3482r-3,-3l4144,3551r2,-3l4146,3521r1,-28l4147,3486r-2,-4xe" fillcolor="black" stroked="f">
              <v:path arrowok="t"/>
            </v:shape>
            <v:shape id="_x0000_s5478" style="position:absolute;left:3727;top:2648;width:3776;height:3559" coordorigin="3727,2648" coordsize="3776,3559" path="m4142,3479r-2,l4141,3620r,l4142,3604r,-51l4144,3551r-2,-72xe" fillcolor="black" stroked="f">
              <v:path arrowok="t"/>
            </v:shape>
            <v:shape id="_x0000_s5477" style="position:absolute;left:3727;top:2648;width:3776;height:3559" coordorigin="3727,2648" coordsize="3776,3559" path="m4139,3479r-3,-3l4137,3620r4,l4140,3479r-1,xe" fillcolor="black" stroked="f">
              <v:path arrowok="t"/>
            </v:shape>
            <v:shape id="_x0000_s5476" style="position:absolute;left:3727;top:2648;width:3776;height:3559" coordorigin="3727,2648" coordsize="3776,3559" path="m4135,3473r-1,147l4137,3620r-1,-144l4135,3473xe" fillcolor="black" stroked="f">
              <v:path arrowok="t"/>
            </v:shape>
            <v:shape id="_x0000_s5475" style="position:absolute;left:3727;top:2648;width:3776;height:3559" coordorigin="3727,2648" coordsize="3776,3559" path="m4156,3507r2,l4165,3494r-2,-1l4163,3492r-4,1l4156,3507xe" fillcolor="black" stroked="f">
              <v:path arrowok="t"/>
            </v:shape>
            <v:shape id="_x0000_s5474" style="position:absolute;left:3727;top:2648;width:3776;height:3559" coordorigin="3727,2648" coordsize="3776,3559" path="m4156,3494r-5,2l4154,3508r1,-1l4156,3507r3,-14l4156,3494xe" fillcolor="black" stroked="f">
              <v:path arrowok="t"/>
            </v:shape>
            <v:shape id="_x0000_s5473" style="position:absolute;left:3727;top:2648;width:3776;height:3559" coordorigin="3727,2648" coordsize="3776,3559" path="m4148,3494r,23l4151,3515r3,-2l4156,3511r-1,-2l4154,3508r-3,-12l4149,3496r-1,-2xe" fillcolor="black" stroked="f">
              <v:path arrowok="t"/>
            </v:shape>
            <v:shape id="_x0000_s5472" style="position:absolute;left:3727;top:2648;width:3776;height:3559" coordorigin="3727,2648" coordsize="3776,3559" path="m4147,3493r-1,28l4148,3517r,-23l4147,3493xe" fillcolor="black" stroked="f">
              <v:path arrowok="t"/>
            </v:shape>
            <v:shape id="_x0000_s5471" style="position:absolute;left:3727;top:2648;width:3776;height:3559" coordorigin="3727,2648" coordsize="3776,3559" path="m4146,3521r,27l4147,3538r-1,-14l4146,3521xe" fillcolor="black" stroked="f">
              <v:path arrowok="t"/>
            </v:shape>
            <v:shape id="_x0000_s5470" style="position:absolute;left:3727;top:2648;width:3776;height:3559" coordorigin="3727,2648" coordsize="3776,3559" path="m4130,3465r,184l4135,3651r1,-18l4137,3629r1,-4l4138,3623r-2,-1l4134,3621r-4,-156xe" fillcolor="black" stroked="f">
              <v:path arrowok="t"/>
            </v:shape>
            <v:shape id="_x0000_s5469" style="position:absolute;left:3727;top:2648;width:3776;height:3559" coordorigin="3727,2648" coordsize="3776,3559" path="m4151,3559r-2,-3l4146,3556r-3,-1l4142,3553r,51l4143,3593r11,-12l4150,3564r1,-5xe" fillcolor="black" stroked="f">
              <v:path arrowok="t"/>
            </v:shape>
            <v:shape id="_x0000_s5468" style="position:absolute;left:3727;top:2648;width:3776;height:3559" coordorigin="3727,2648" coordsize="3776,3559" path="m4156,3573r,-6l4155,3565r-1,1l4154,3581r7,-1l4158,3574r-2,-1xe" fillcolor="black" stroked="f">
              <v:path arrowok="t"/>
            </v:shape>
            <v:shape id="_x0000_s5467" style="position:absolute;left:3727;top:2648;width:3776;height:3559" coordorigin="3727,2648" coordsize="3776,3559" path="m4163,3572r-3,1l4161,3580r1,-4l4163,3573r,-1xe" fillcolor="black" stroked="f">
              <v:path arrowok="t"/>
            </v:shape>
            <v:shape id="_x0000_s5466" style="position:absolute;left:3727;top:2648;width:3776;height:3559" coordorigin="3727,2648" coordsize="3776,3559" path="m4268,3959r3,-15l4269,3771r1,-2l4271,3767r-1,-1l4268,3766r,193xe" fillcolor="black" stroked="f">
              <v:path arrowok="t"/>
            </v:shape>
            <v:shape id="_x0000_s5465" style="position:absolute;left:3727;top:2648;width:3776;height:3559" coordorigin="3727,2648" coordsize="3776,3559" path="m4354,3802r-1,l4354,3805r,-3xe" fillcolor="black" stroked="f">
              <v:path arrowok="t"/>
            </v:shape>
            <v:shape id="_x0000_s5464" style="position:absolute;left:3727;top:2648;width:3776;height:3559" coordorigin="3727,2648" coordsize="3776,3559" path="m4586,3905r,-2l4586,3902r-1,-1l4588,3979r1,-73l4586,3905xe" fillcolor="black" stroked="f">
              <v:path arrowok="t"/>
            </v:shape>
            <v:shape id="_x0000_s5463" style="position:absolute;left:3727;top:2648;width:3776;height:3559" coordorigin="3727,2648" coordsize="3776,3559" path="m4656,3930r,-1l4657,3928r-2,-1l4656,4007r3,-75l4656,3930xe" fillcolor="black" stroked="f">
              <v:path arrowok="t"/>
            </v:shape>
            <v:shape id="_x0000_s5462" style="position:absolute;left:3727;top:2648;width:3776;height:3559" coordorigin="3727,2648" coordsize="3776,3559" path="m4695,3948r,-3l4693,3944r5,80l4698,3949r-3,-1xe" fillcolor="black" stroked="f">
              <v:path arrowok="t"/>
            </v:shape>
            <v:shape id="_x0000_s5461" style="position:absolute;left:3727;top:2648;width:3776;height:3559" coordorigin="3727,2648" coordsize="3776,3559" path="m4895,4030r1,2l4907,4162r-6,-131l4901,4028r-2,-1l4897,4027r-2,3xe" fillcolor="black" stroked="f">
              <v:path arrowok="t"/>
            </v:shape>
            <v:shape id="_x0000_s5460" style="position:absolute;left:3727;top:2648;width:3776;height:3559" coordorigin="3727,2648" coordsize="3776,3559" path="m4913,4035r,-2l4911,4032r-7,l4901,4031r6,131l4916,4163r-3,-127l4913,4035xe" fillcolor="black" stroked="f">
              <v:path arrowok="t"/>
            </v:shape>
            <v:shape id="_x0000_s5459" style="position:absolute;left:3727;top:2648;width:3776;height:3559" coordorigin="3727,2648" coordsize="3776,3559" path="m4923,4041r,-3l4921,4037r3,135l4926,4043r-3,-2xe" fillcolor="black" stroked="f">
              <v:path arrowok="t"/>
            </v:shape>
            <v:shape id="_x0000_s5458" style="position:absolute;left:3727;top:2648;width:3776;height:3559" coordorigin="3727,2648" coordsize="3776,3559" path="m5039,4110r-1,-1l5035,4107r-3,-2l5029,4104r,1l5034,4334r,-224l5039,4110xe" fillcolor="black" stroked="f">
              <v:path arrowok="t"/>
            </v:shape>
            <v:shape id="_x0000_s5457" style="position:absolute;left:3727;top:2648;width:3776;height:3559" coordorigin="3727,2648" coordsize="3776,3559" path="m5054,4130r,-6l5052,4123r2,50l5054,4167r9,-41l5054,4130xe" fillcolor="black" stroked="f">
              <v:path arrowok="t"/>
            </v:shape>
            <v:shape id="_x0000_s5456" style="position:absolute;left:3727;top:2648;width:3776;height:3559" coordorigin="3727,2648" coordsize="3776,3559" path="m5055,4170r-1,-3l5054,4173r2,-1l5055,4170xe" fillcolor="black" stroked="f">
              <v:path arrowok="t"/>
            </v:shape>
            <v:shape id="_x0000_s5455" style="position:absolute;left:3727;top:2648;width:3776;height:3559" coordorigin="3727,2648" coordsize="3776,3559" path="m5036,4187r1,-3l5038,4181r1,-2l5039,4178r-1,-2l5036,4187xe" fillcolor="black" stroked="f">
              <v:path arrowok="t"/>
            </v:shape>
            <v:shape id="_x0000_s5454" style="position:absolute;left:3727;top:2648;width:3776;height:3559" coordorigin="3727,2648" coordsize="3776,3559" path="m5039,4198r3,-4l5042,4193r-3,-2l5037,4189r-2,15l5039,4198xe" fillcolor="black" stroked="f">
              <v:path arrowok="t"/>
            </v:shape>
            <v:shape id="_x0000_s5453" style="position:absolute;left:3727;top:2648;width:3776;height:3559" coordorigin="3727,2648" coordsize="3776,3559" path="m5036,4187r2,-11l5045,4123r-11,-13l5035,4204r2,-15l5036,4187xe" fillcolor="black" stroked="f">
              <v:path arrowok="t"/>
            </v:shape>
            <v:shape id="_x0000_s5452" style="position:absolute;left:3727;top:2648;width:3776;height:3559" coordorigin="3727,2648" coordsize="3776,3559" path="m5034,5471r3,-2l5037,5413r-5,3l5034,5475r2,-2l5035,5472r-1,-1xe" fillcolor="black" stroked="f">
              <v:path arrowok="t"/>
            </v:shape>
            <v:shape id="_x0000_s5451" style="position:absolute;left:3727;top:2648;width:3776;height:3559" coordorigin="3727,2648" coordsize="3776,3559" path="m4924,4172r2,3l4926,4177r,1l4927,4187r-1,-144l4924,4172xe" fillcolor="black" stroked="f">
              <v:path arrowok="t"/>
            </v:shape>
            <v:shape id="_x0000_s5450" style="position:absolute;left:3727;top:2648;width:3776;height:3559" coordorigin="3727,2648" coordsize="3776,3559" path="m4924,4172r-3,-135l4916,4037r-3,-1l4916,4163r5,6l4924,4172xe" fillcolor="black" stroked="f">
              <v:path arrowok="t"/>
            </v:shape>
            <v:shape id="_x0000_s5449" style="position:absolute;left:3727;top:2648;width:3776;height:3559" coordorigin="3727,2648" coordsize="3776,3559" path="m4907,4162r-11,-130l4893,4030r-4,-3l4884,4024r6,142l4895,4165r12,-3xe" fillcolor="black" stroked="f">
              <v:path arrowok="t"/>
            </v:shape>
            <v:shape id="_x0000_s5448" style="position:absolute;left:3727;top:2648;width:3776;height:3559" coordorigin="3727,2648" coordsize="3776,3559" path="m4884,4024r-5,-3l4880,4264r2,-73l4883,4172r7,-6l4884,4024xe" fillcolor="black" stroked="f">
              <v:path arrowok="t"/>
            </v:shape>
            <v:shape id="_x0000_s5447" style="position:absolute;left:3727;top:2648;width:3776;height:3559" coordorigin="3727,2648" coordsize="3776,3559" path="m4880,4264r2,l4883,4262r,-4l4884,4256r1,l4884,4200r-2,-3l4882,4191r-2,73xe" fillcolor="black" stroked="f">
              <v:path arrowok="t"/>
            </v:shape>
            <v:shape id="_x0000_s5446" style="position:absolute;left:3727;top:2648;width:3776;height:3559" coordorigin="3727,2648" coordsize="3776,3559" path="m4880,4264r-1,-243l4876,4021r2,298l4878,4315r1,-3l4880,4266r-2,-2l4878,4264r2,xe" fillcolor="black" stroked="f">
              <v:path arrowok="t"/>
            </v:shape>
            <v:shape id="_x0000_s5445" style="position:absolute;left:3727;top:2648;width:3776;height:3559" coordorigin="3727,2648" coordsize="3776,3559" path="m4935,3008r-2,-78l4933,2934r-2,2l4929,3009r6,-1xe" fillcolor="black" stroked="f">
              <v:path arrowok="t"/>
            </v:shape>
            <v:shape id="_x0000_s5444" style="position:absolute;left:3727;top:2648;width:3776;height:3559" coordorigin="3727,2648" coordsize="3776,3559" path="m4929,3009r2,-73l4927,2937r-3,1l4923,3014r6,-5xe" fillcolor="black" stroked="f">
              <v:path arrowok="t"/>
            </v:shape>
            <v:shape id="_x0000_s5443" style="position:absolute;left:3727;top:2648;width:3776;height:3559" coordorigin="3727,2648" coordsize="3776,3559" path="m4918,3020r5,-6l4919,2935r-2,1l4914,2937r-1,78l4913,3021r5,-1xe" fillcolor="black" stroked="f">
              <v:path arrowok="t"/>
            </v:shape>
            <v:shape id="_x0000_s5442" style="position:absolute;left:3727;top:2648;width:3776;height:3559" coordorigin="3727,2648" coordsize="3776,3559" path="m4938,5445r2,l4934,5438r4,96l4944,5536r-6,-90l4938,5445xe" fillcolor="black" stroked="f">
              <v:path arrowok="t"/>
            </v:shape>
            <v:shape id="_x0000_s5441" style="position:absolute;left:3727;top:2648;width:3776;height:3559" coordorigin="3727,2648" coordsize="3776,3559" path="m4934,5438r-9,-9l4926,5536r2,l4931,5536r1,-1l4938,5534r-4,-96xe" fillcolor="black" stroked="f">
              <v:path arrowok="t"/>
            </v:shape>
            <v:shape id="_x0000_s5440" style="position:absolute;left:3727;top:2648;width:3776;height:3559" coordorigin="3727,2648" coordsize="3776,3559" path="m4924,5536r2,l4925,5429r-4,74l4917,5503r-1,2l4916,5511r-1,24l4924,5536xe" fillcolor="black" stroked="f">
              <v:path arrowok="t"/>
            </v:shape>
            <v:shape id="_x0000_s5439" style="position:absolute;left:3727;top:2648;width:3776;height:3559" coordorigin="3727,2648" coordsize="3776,3559" path="m4925,5429r-9,-9l4916,5482r1,3l4920,5495r1,8l4925,5429xe" fillcolor="black" stroked="f">
              <v:path arrowok="t"/>
            </v:shape>
            <v:shape id="_x0000_s5438" style="position:absolute;left:3727;top:2648;width:3776;height:3559" coordorigin="3727,2648" coordsize="3776,3559" path="m4916,5420r-8,-9l4910,5473r1,1l4912,5480r2,l4916,5482r,-62xe" fillcolor="black" stroked="f">
              <v:path arrowok="t"/>
            </v:shape>
            <v:shape id="_x0000_s5437" style="position:absolute;left:3727;top:2648;width:3776;height:3559" coordorigin="3727,2648" coordsize="3776,3559" path="m4908,5473r2,l4908,5411r,-2l4908,5469r-1,1l4907,5473r1,xe" fillcolor="black" stroked="f">
              <v:path arrowok="t"/>
            </v:shape>
            <v:shape id="_x0000_s5436" style="position:absolute;left:3727;top:2648;width:3776;height:3559" coordorigin="3727,2648" coordsize="3776,3559" path="m4968,5470r-15,-2l4946,5456r-2,-4l4941,5448r-1,-1l4944,5536r1,6l4956,5544r12,-74xe" fillcolor="black" stroked="f">
              <v:path arrowok="t"/>
            </v:shape>
            <v:shape id="_x0000_s5435" style="position:absolute;left:3727;top:2648;width:3776;height:3559" coordorigin="3727,2648" coordsize="3776,3559" path="m4922,4414r4,l4930,4318r-4,8l4924,4331r-2,83xe" fillcolor="black" stroked="f">
              <v:path arrowok="t"/>
            </v:shape>
            <v:shape id="_x0000_s5434" style="position:absolute;left:3727;top:2648;width:3776;height:3559" coordorigin="3727,2648" coordsize="3776,3559" path="m4912,4426r3,-4l4917,4418r5,-4l4924,4331r-7,7l4912,4426xe" fillcolor="black" stroked="f">
              <v:path arrowok="t"/>
            </v:shape>
            <v:shape id="_x0000_s5433" style="position:absolute;left:3727;top:2648;width:3776;height:3559" coordorigin="3727,2648" coordsize="3776,3559" path="m4910,4343r-7,5l4907,4429r2,l4912,4426r5,-88l4910,4343xe" fillcolor="black" stroked="f">
              <v:path arrowok="t"/>
            </v:shape>
            <v:shape id="_x0000_s5432" style="position:absolute;left:3727;top:2648;width:3776;height:3559" coordorigin="3727,2648" coordsize="3776,3559" path="m4890,4442r1,l4895,4439r4,-3l4903,4432r4,-3l4903,4348r-7,5l4893,4356r-3,86xe" fillcolor="black" stroked="f">
              <v:path arrowok="t"/>
            </v:shape>
            <v:shape id="_x0000_s5431" style="position:absolute;left:3727;top:2648;width:3776;height:3559" coordorigin="3727,2648" coordsize="3776,3559" path="m4890,4359r-6,2l4885,4444r4,-2l4890,4442r3,-86l4890,4359xe" fillcolor="black" stroked="f">
              <v:path arrowok="t"/>
            </v:shape>
            <v:shape id="_x0000_s5430" style="position:absolute;left:3727;top:2648;width:3776;height:3559" coordorigin="3727,2648" coordsize="3776,3559" path="m4885,4444r-1,-83l4881,4361r-6,-1l4874,4359r3,91l4881,4447r4,-3xe" fillcolor="black" stroked="f">
              <v:path arrowok="t"/>
            </v:shape>
            <v:shape id="_x0000_s5429" style="position:absolute;left:3727;top:2648;width:3776;height:3559" coordorigin="3727,2648" coordsize="3776,3559" path="m4871,4453r6,-3l4874,4359r2,-338l4870,4020r-3,434l4871,4453xe" fillcolor="black" stroked="f">
              <v:path arrowok="t"/>
            </v:shape>
            <v:shape id="_x0000_s5428" style="position:absolute;left:3727;top:2648;width:3776;height:3559" coordorigin="3727,2648" coordsize="3776,3559" path="m4913,3015r1,-78l4911,2938r-2,-1l4907,2936r-1,1l4906,2941r1,86l4907,3024r1,-3l4910,3018r2,-2l4913,3015xe" fillcolor="black" stroked="f">
              <v:path arrowok="t"/>
            </v:shape>
            <v:shape id="_x0000_s5427" style="position:absolute;left:3727;top:2648;width:3776;height:3559" coordorigin="3727,2648" coordsize="3776,3559" path="m4906,2941r-12,6l4896,2969r2,1l4899,2971r,61l4901,3028r2,-1l4907,3027r-1,-86xe" fillcolor="black" stroked="f">
              <v:path arrowok="t"/>
            </v:shape>
            <v:shape id="_x0000_s5426" style="position:absolute;left:3727;top:2648;width:3776;height:3559" coordorigin="3727,2648" coordsize="3776,3559" path="m4901,3028r-2,4l4901,3030r,-2xe" fillcolor="black" stroked="f">
              <v:path arrowok="t"/>
            </v:shape>
            <v:shape id="_x0000_s5425" style="position:absolute;left:3727;top:2648;width:3776;height:3559" coordorigin="3727,2648" coordsize="3776,3559" path="m4893,2972r3,-3l4894,2947r-5,86l4893,3031r,-54l4893,2972xe" fillcolor="black" stroked="f">
              <v:path arrowok="t"/>
            </v:shape>
            <v:shape id="_x0000_s5424" style="position:absolute;left:3727;top:2648;width:3776;height:3559" coordorigin="3727,2648" coordsize="3776,3559" path="m4887,2948r-13,1l4878,2951r3,3l4884,3035r5,-2l4894,2947r-7,1xe" fillcolor="black" stroked="f">
              <v:path arrowok="t"/>
            </v:shape>
            <v:shape id="_x0000_s5423" style="position:absolute;left:3727;top:2648;width:3776;height:3559" coordorigin="3727,2648" coordsize="3776,3559" path="m4915,5535r1,-24l4914,5513r-4,l4907,5516r-1,3l4905,5535r10,xe" fillcolor="black" stroked="f">
              <v:path arrowok="t"/>
            </v:shape>
            <v:shape id="_x0000_s5422" style="position:absolute;left:3727;top:2648;width:3776;height:3559" coordorigin="3727,2648" coordsize="3776,3559" path="m4906,5519r-3,5l4902,5525r-7,-3l4891,5520r5,14l4905,5535r1,-16xe" fillcolor="black" stroked="f">
              <v:path arrowok="t"/>
            </v:shape>
            <v:shape id="_x0000_s5421" style="position:absolute;left:3727;top:2648;width:3776;height:3559" coordorigin="3727,2648" coordsize="3776,3559" path="m4888,5534r8,l4891,5520r-6,-3l4888,5536r,-2xe" fillcolor="black" stroked="f">
              <v:path arrowok="t"/>
            </v:shape>
            <v:shape id="_x0000_s5420" style="position:absolute;left:3727;top:2648;width:3776;height:3559" coordorigin="3727,2648" coordsize="3776,3559" path="m4888,5536r-3,-19l4882,5515r-5,-4l4874,5509r5,27l4884,5537r4,-1xe" fillcolor="black" stroked="f">
              <v:path arrowok="t"/>
            </v:shape>
            <v:shape id="_x0000_s5419" style="position:absolute;left:3727;top:2648;width:3776;height:3559" coordorigin="3727,2648" coordsize="3776,3559" path="m4868,5507r-3,-3l4869,5535r10,1l4874,5509r-4,1l4869,5510r-1,-1l4868,5507xe" fillcolor="black" stroked="f">
              <v:path arrowok="t"/>
            </v:shape>
            <v:shape id="_x0000_s5418" style="position:absolute;left:3727;top:2648;width:3776;height:3559" coordorigin="3727,2648" coordsize="3776,3559" path="m4869,5535r-4,-31l4861,5502r-4,-3l4853,5496r-7,19l4843,5542r26,-7xe" fillcolor="black" stroked="f">
              <v:path arrowok="t"/>
            </v:shape>
            <v:shape id="_x0000_s5417" style="position:absolute;left:3727;top:2648;width:3776;height:3559" coordorigin="3727,2648" coordsize="3776,3559" path="m4831,5550r2,-2l4840,5548r3,-1l4843,5542r3,-27l4835,5529r-4,21xe" fillcolor="black" stroked="f">
              <v:path arrowok="t"/>
            </v:shape>
            <v:shape id="_x0000_s5416" style="position:absolute;left:3727;top:2648;width:3776;height:3559" coordorigin="3727,2648" coordsize="3776,3559" path="m4830,5531r-7,3l4826,5558r3,-2l4830,5553r1,-3l4835,5529r-5,2xe" fillcolor="black" stroked="f">
              <v:path arrowok="t"/>
            </v:shape>
            <v:shape id="_x0000_s5415" style="position:absolute;left:3727;top:2648;width:3776;height:3559" coordorigin="3727,2648" coordsize="3776,3559" path="m4821,5559r5,-1l4823,5534r-5,3l4818,5542r-2,18l4821,5559xe" fillcolor="black" stroked="f">
              <v:path arrowok="t"/>
            </v:shape>
            <v:shape id="_x0000_s5414" style="position:absolute;left:3727;top:2648;width:3776;height:3559" coordorigin="3727,2648" coordsize="3776,3559" path="m4794,5546r1,2l4795,5577r7,-6l4798,5534r-1,1l4795,5535r-1,11xe" fillcolor="black" stroked="f">
              <v:path arrowok="t"/>
            </v:shape>
            <v:shape id="_x0000_s5413" style="position:absolute;left:3727;top:2648;width:3776;height:3559" coordorigin="3727,2648" coordsize="3776,3559" path="m4795,5577r,-29l4794,5551r-2,l4791,5580r4,-3xe" fillcolor="black" stroked="f">
              <v:path arrowok="t"/>
            </v:shape>
            <v:shape id="_x0000_s5412" style="position:absolute;left:3727;top:2648;width:3776;height:3559" coordorigin="3727,2648" coordsize="3776,3559" path="m4791,5580r1,-29l4790,5555r,4l4789,5565r-3,3l4786,5584r5,-4xe" fillcolor="black" stroked="f">
              <v:path arrowok="t"/>
            </v:shape>
            <v:shape id="_x0000_s5411" style="position:absolute;left:3727;top:2648;width:3776;height:3559" coordorigin="3727,2648" coordsize="3776,3559" path="m4777,5605r1,-4l4780,5598r2,-1l4784,5596r,-8l4786,5584r,-16l4784,5568r-2,4l4782,5573r-2,l4777,5605xe" fillcolor="black" stroked="f">
              <v:path arrowok="t"/>
            </v:shape>
            <v:shape id="_x0000_s5410" style="position:absolute;left:3727;top:2648;width:3776;height:3559" coordorigin="3727,2648" coordsize="3776,3559" path="m4782,5568r-1,1l4782,5571r,1l4784,5568r-2,xe" fillcolor="black" stroked="f">
              <v:path arrowok="t"/>
            </v:shape>
            <v:shape id="_x0000_s5409" style="position:absolute;left:3727;top:2648;width:3776;height:3559" coordorigin="3727,2648" coordsize="3776,3559" path="m4918,3756r,2l4919,3758r-1,-3l4918,3756xe" fillcolor="black" stroked="f">
              <v:path arrowok="t"/>
            </v:shape>
            <v:shape id="_x0000_s5408" style="position:absolute;left:3727;top:2648;width:3776;height:3559" coordorigin="3727,2648" coordsize="3776,3559" path="m4903,5468r4,l4908,5469r,-60l4905,5407r-2,61xe" fillcolor="black" stroked="f">
              <v:path arrowok="t"/>
            </v:shape>
            <v:shape id="_x0000_s5407" style="position:absolute;left:3727;top:2648;width:3776;height:3559" coordorigin="3727,2648" coordsize="3776,3559" path="m4896,5460r2,3l4900,5465r3,3l4905,5407r-3,l4898,5406r-2,54xe" fillcolor="black" stroked="f">
              <v:path arrowok="t"/>
            </v:shape>
            <v:shape id="_x0000_s5406" style="position:absolute;left:3727;top:2648;width:3776;height:3559" coordorigin="3727,2648" coordsize="3776,3559" path="m4865,5385r2,46l4869,5432r2,2l4872,5440r10,l4893,5450r,8l4896,5460r2,-54l4895,5405r-2,-5l4889,5400r-9,-1l4871,5392r-1,-7l4868,5385r-3,xe" fillcolor="black" stroked="f">
              <v:path arrowok="t"/>
            </v:shape>
            <v:shape id="_x0000_s5405" style="position:absolute;left:3727;top:2648;width:3776;height:3559" coordorigin="3727,2648" coordsize="3776,3559" path="m4910,5476r-1,3l4910,5480r2,l4911,5474r-1,2xe" fillcolor="black" stroked="f">
              <v:path arrowok="t"/>
            </v:shape>
            <v:shape id="_x0000_s5404" style="position:absolute;left:3727;top:2648;width:3776;height:3559" coordorigin="3727,2648" coordsize="3776,3559" path="m4907,3025r,-1l4907,3027r1,-1l4907,3025xe" fillcolor="black" stroked="f">
              <v:path arrowok="t"/>
            </v:shape>
            <v:shape id="_x0000_s5403" style="position:absolute;left:3727;top:2648;width:3776;height:3559" coordorigin="3727,2648" coordsize="3776,3559" path="m4903,3754r,1l4906,3756r-3,-4l4903,3754xe" fillcolor="black" stroked="f">
              <v:path arrowok="t"/>
            </v:shape>
            <v:shape id="_x0000_s5402" style="position:absolute;left:3727;top:2648;width:3776;height:3559" coordorigin="3727,2648" coordsize="3776,3559" path="m4830,5712r2,-3l4834,5706r-8,-8l4827,5757r1,2l4830,5712xe" fillcolor="black" stroked="f">
              <v:path arrowok="t"/>
            </v:shape>
            <v:shape id="_x0000_s5401" style="position:absolute;left:3727;top:2648;width:3776;height:3559" coordorigin="3727,2648" coordsize="3776,3559" path="m4821,5701r1,57l4824,5758r1,-1l4827,5757r-1,-59l4823,5700r-2,1xe" fillcolor="black" stroked="f">
              <v:path arrowok="t"/>
            </v:shape>
            <v:shape id="_x0000_s5400" style="position:absolute;left:3727;top:2648;width:3776;height:3559" coordorigin="3727,2648" coordsize="3776,3559" path="m4821,5701r,-1l4822,5696r-2,l4822,5758r-1,-57l4821,5701xe" fillcolor="black" stroked="f">
              <v:path arrowok="t"/>
            </v:shape>
            <v:shape id="_x0000_s5399" style="position:absolute;left:3727;top:2648;width:3776;height:3559" coordorigin="3727,2648" coordsize="3776,3559" path="m4820,5696r-4,-2l4816,5754r2,2l4820,5758r2,l4820,5696xe" fillcolor="black" stroked="f">
              <v:path arrowok="t"/>
            </v:shape>
            <v:shape id="_x0000_s5398" style="position:absolute;left:3727;top:2648;width:3776;height:3559" coordorigin="3727,2648" coordsize="3776,3559" path="m4812,5695r1,2l4813,5698r-1,1l4811,5698r5,56l4816,5694r-4,1xe" fillcolor="black" stroked="f">
              <v:path arrowok="t"/>
            </v:shape>
            <v:shape id="_x0000_s5397" style="position:absolute;left:3727;top:2648;width:3776;height:3559" coordorigin="3727,2648" coordsize="3776,3559" path="m4810,5751r6,3l4811,5698r-2,-1l4808,5695r-3,53l4810,5751xe" fillcolor="black" stroked="f">
              <v:path arrowok="t"/>
            </v:shape>
            <v:shape id="_x0000_s5396" style="position:absolute;left:3727;top:2648;width:3776;height:3559" coordorigin="3727,2648" coordsize="3776,3559" path="m4662,3591r,-1l4658,3589r-3,-1l4652,3589r-1,1l4656,3642r2,-48l4660,3593r2,-2xe" fillcolor="black" stroked="f">
              <v:path arrowok="t"/>
            </v:shape>
            <v:shape id="_x0000_s5395" style="position:absolute;left:3727;top:2648;width:3776;height:3559" coordorigin="3727,2648" coordsize="3776,3559" path="m4638,3638r,l4642,3639r4,1l4651,3640r5,2l4651,3590r-2,3l4642,3590r-3,-4l4638,3638xe" fillcolor="black" stroked="f">
              <v:path arrowok="t"/>
            </v:shape>
            <v:shape id="_x0000_s5394" style="position:absolute;left:3727;top:2648;width:3776;height:3559" coordorigin="3727,2648" coordsize="3776,3559" path="m4660,3127r-1,-71l4658,3058r-1,2l4656,3060r-1,-2l4654,3129r6,-2xe" fillcolor="black" stroked="f">
              <v:path arrowok="t"/>
            </v:shape>
            <v:shape id="_x0000_s5393" style="position:absolute;left:3727;top:2648;width:3776;height:3559" coordorigin="3727,2648" coordsize="3776,3559" path="m4632,4631r2,3l4647,4626r9,-8l4660,4614r6,-4l4670,4609r1,-8l4671,4600r3,-3l4672,4427r-2,l4667,4429r-2,2l4659,4516r-8,9l4646,4531r-14,100xe" fillcolor="black" stroked="f">
              <v:path arrowok="t"/>
            </v:shape>
            <v:shape id="_x0000_s5392" style="position:absolute;left:3727;top:2648;width:3776;height:3559" coordorigin="3727,2648" coordsize="3776,3559" path="m4646,4531r-24,17l4623,4642r4,-2l4630,4632r1,-2l4632,4631r14,-100xe" fillcolor="black" stroked="f">
              <v:path arrowok="t"/>
            </v:shape>
            <v:shape id="_x0000_s5391" style="position:absolute;left:3727;top:2648;width:3776;height:3559" coordorigin="3727,2648" coordsize="3776,3559" path="m4630,4632r-3,8l4630,4636r,-4xe" fillcolor="black" stroked="f">
              <v:path arrowok="t"/>
            </v:shape>
            <v:shape id="_x0000_s5390" style="position:absolute;left:3727;top:2648;width:3776;height:3559" coordorigin="3727,2648" coordsize="3776,3559" path="m4620,4645r3,-3l4622,4548r-4,l4615,4649r5,-4xe" fillcolor="black" stroked="f">
              <v:path arrowok="t"/>
            </v:shape>
            <v:shape id="_x0000_s5389" style="position:absolute;left:3727;top:2648;width:3776;height:3559" coordorigin="3727,2648" coordsize="3776,3559" path="m4613,4552r-6,5l4610,4654r2,-3l4615,4649r3,-101l4613,4552xe" fillcolor="black" stroked="f">
              <v:path arrowok="t"/>
            </v:shape>
            <v:shape id="_x0000_s5388" style="position:absolute;left:3727;top:2648;width:3776;height:3559" coordorigin="3727,2648" coordsize="3776,3559" path="m4607,4557r-19,19l4590,4666r3,l4597,4663r2,-2l4602,4658r3,-2l4607,4656r3,-2l4607,4557xe" fillcolor="black" stroked="f">
              <v:path arrowok="t"/>
            </v:shape>
            <v:shape id="_x0000_s5387" style="position:absolute;left:3727;top:2648;width:3776;height:3559" coordorigin="3727,2648" coordsize="3776,3559" path="m4582,4579r,95l4585,4666r,l4590,4666r-2,-90l4583,4580r-1,-1xe" fillcolor="black" stroked="f">
              <v:path arrowok="t"/>
            </v:shape>
            <v:shape id="_x0000_s5386" style="position:absolute;left:3727;top:2648;width:3776;height:3559" coordorigin="3727,2648" coordsize="3776,3559" path="m4587,3074r1,87l4604,3150r-12,-82l4591,3067r-1,l4591,3069r1,1l4590,3073r-3,1xe" fillcolor="black" stroked="f">
              <v:path arrowok="t"/>
            </v:shape>
            <v:shape id="_x0000_s5385" style="position:absolute;left:3727;top:2648;width:3776;height:3559" coordorigin="3727,2648" coordsize="3776,3559" path="m4353,4108r2,152l4355,4116r1,-2l4357,4112r-1,-2l4355,4109r-2,-1xe" fillcolor="black" stroked="f">
              <v:path arrowok="t"/>
            </v:shape>
            <v:shape id="_x0000_s5384" style="position:absolute;left:3727;top:2648;width:3776;height:3559" coordorigin="3727,2648" coordsize="3776,3559" path="m4353,4106r,153l4355,4260r-2,-152l4353,4106xe" fillcolor="black" stroked="f">
              <v:path arrowok="t"/>
            </v:shape>
            <v:shape id="_x0000_s5383" style="position:absolute;left:3727;top:2648;width:3776;height:3559" coordorigin="3727,2648" coordsize="3776,3559" path="m4362,4275r2,4l4363,4126r-4,-5l4356,4262r,1l4355,4265r1,2l4358,4269r2,1l4362,4273r,2xe" fillcolor="black" stroked="f">
              <v:path arrowok="t"/>
            </v:shape>
            <v:shape id="_x0000_s5382" style="position:absolute;left:3727;top:2648;width:3776;height:3559" coordorigin="3727,2648" coordsize="3776,3559" path="m4355,4116r,144l4356,4262r3,-141l4355,4116xe" fillcolor="black" stroked="f">
              <v:path arrowok="t"/>
            </v:shape>
            <v:shape id="_x0000_s5381" style="position:absolute;left:3727;top:2648;width:3776;height:3559" coordorigin="3727,2648" coordsize="3776,3559" path="m4372,4834r,2l4376,4838r,-3l4377,4828r4,-3l4381,4727r-5,5l4373,4735r-1,99xe" fillcolor="black" stroked="f">
              <v:path arrowok="t"/>
            </v:shape>
            <v:shape id="_x0000_s5380" style="position:absolute;left:3727;top:2648;width:3776;height:3559" coordorigin="3727,2648" coordsize="3776,3559" path="m4372,4834r1,-99l4369,4737r-1,l4367,4736r2,102l4371,4835r1,-1xe" fillcolor="black" stroked="f">
              <v:path arrowok="t"/>
            </v:shape>
            <v:shape id="_x0000_s5379" style="position:absolute;left:3727;top:2648;width:3776;height:3559" coordorigin="3727,2648" coordsize="3776,3559" path="m4367,4736r-4,3l4365,4849r,-5l4366,4843r3,-5l4367,4736xe" fillcolor="black" stroked="f">
              <v:path arrowok="t"/>
            </v:shape>
            <v:shape id="_x0000_s5378" style="position:absolute;left:3727;top:2648;width:3776;height:3559" coordorigin="3727,2648" coordsize="3776,3559" path="m4358,4852r5,l4365,4850r,-1l4363,4739r-2,4l4358,4852xe" fillcolor="black" stroked="f">
              <v:path arrowok="t"/>
            </v:shape>
            <v:shape id="_x0000_s5377" style="position:absolute;left:3727;top:2648;width:3776;height:3559" coordorigin="3727,2648" coordsize="3776,3559" path="m4341,4867r4,-4l4349,4859r4,-4l4358,4852r3,-109l4358,4747r-6,5l4346,4755r-5,112xe" fillcolor="black" stroked="f">
              <v:path arrowok="t"/>
            </v:shape>
            <v:shape id="_x0000_s5376" style="position:absolute;left:3727;top:2648;width:3776;height:3559" coordorigin="3727,2648" coordsize="3776,3559" path="m4341,4757r-4,3l4339,4867r2,l4346,4755r-5,2xe" fillcolor="black" stroked="f">
              <v:path arrowok="t"/>
            </v:shape>
            <v:shape id="_x0000_s5375" style="position:absolute;left:3727;top:2648;width:3776;height:3559" coordorigin="3727,2648" coordsize="3776,3559" path="m4337,4760r,2l4331,4767r-7,6l4335,4870r4,-3l4337,4760xe" fillcolor="black" stroked="f">
              <v:path arrowok="t"/>
            </v:shape>
            <v:shape id="_x0000_s5374" style="position:absolute;left:3727;top:2648;width:3776;height:3559" coordorigin="3727,2648" coordsize="3776,3559" path="m4311,4887r2,1l4319,4885r4,-4l4335,4870r-11,-97l4317,4778r-6,109xe" fillcolor="black" stroked="f">
              <v:path arrowok="t"/>
            </v:shape>
            <v:shape id="_x0000_s5373" style="position:absolute;left:3727;top:2648;width:3776;height:3559" coordorigin="3727,2648" coordsize="3776,3559" path="m4311,4887r6,-109l4307,4786r-4,5l4298,4795r-5,4l4300,4902r7,-14l4308,4887r3,xe" fillcolor="black" stroked="f">
              <v:path arrowok="t"/>
            </v:shape>
            <v:shape id="_x0000_s5372" style="position:absolute;left:3727;top:2648;width:3776;height:3559" coordorigin="3727,2648" coordsize="3776,3559" path="m4368,4131r-5,-5l4364,4279r3,2l4368,4131xe" fillcolor="black" stroked="f">
              <v:path arrowok="t"/>
            </v:shape>
            <v:shape id="_x0000_s5371" style="position:absolute;left:3727;top:2648;width:3776;height:3559" coordorigin="3727,2648" coordsize="3776,3559" path="m4357,3251r5,-2l4358,3168r-2,l4357,3257r,-6xe" fillcolor="black" stroked="f">
              <v:path arrowok="t"/>
            </v:shape>
            <v:shape id="_x0000_s5370" style="position:absolute;left:3727;top:2648;width:3776;height:3559" coordorigin="3727,2648" coordsize="3776,3559" path="m4351,3166r1,3l4353,3165r-3,-3l4349,3163r2,3xe" fillcolor="black" stroked="f">
              <v:path arrowok="t"/>
            </v:shape>
            <v:shape id="_x0000_s5369" style="position:absolute;left:3727;top:2648;width:3776;height:3559" coordorigin="3727,2648" coordsize="3776,3559" path="m4169,3433r4,3l4177,3435r,-55l4173,3379r-4,54xe" fillcolor="black" stroked="f">
              <v:path arrowok="t"/>
            </v:shape>
            <v:shape id="_x0000_s5368" style="position:absolute;left:3727;top:2648;width:3776;height:3559" coordorigin="3727,2648" coordsize="3776,3559" path="m4169,3378r-5,-1l4165,3428r2,2l4169,3433r4,-54l4169,3378xe" fillcolor="black" stroked="f">
              <v:path arrowok="t"/>
            </v:shape>
            <v:shape id="_x0000_s5367" style="position:absolute;left:3727;top:2648;width:3776;height:3559" coordorigin="3727,2648" coordsize="3776,3559" path="m4164,3377r-5,-3l4159,3429r3,-5l4163,3425r2,3l4164,3377xe" fillcolor="black" stroked="f">
              <v:path arrowok="t"/>
            </v:shape>
            <v:shape id="_x0000_s5366" style="position:absolute;left:3727;top:2648;width:3776;height:3559" coordorigin="3727,2648" coordsize="3776,3559" path="m4156,3371r-2,-3l4154,3430r2,-1l4159,3429r,-55l4156,3371xe" fillcolor="black" stroked="f">
              <v:path arrowok="t"/>
            </v:shape>
            <v:shape id="_x0000_s5365" style="position:absolute;left:3727;top:2648;width:3776;height:3559" coordorigin="3727,2648" coordsize="3776,3559" path="m4154,3432r,-2l4154,3368r-4,-2l4146,3366r3,66l4152,3433r2,l4154,3432xe" fillcolor="black" stroked="f">
              <v:path arrowok="t"/>
            </v:shape>
            <v:shape id="_x0000_s5364" style="position:absolute;left:3727;top:2648;width:3776;height:3559" coordorigin="3727,2648" coordsize="3776,3559" path="m4145,3430r4,2l4146,3366r-1,-2l4144,3430r1,xe" fillcolor="black" stroked="f">
              <v:path arrowok="t"/>
            </v:shape>
            <v:shape id="_x0000_s5363" style="position:absolute;left:3727;top:2648;width:3776;height:3559" coordorigin="3727,2648" coordsize="3776,3559" path="m4178,3880r-6,2l4173,3994r3,4l4178,4003r2,5l4180,3881r-2,-1xe" fillcolor="black" stroked="f">
              <v:path arrowok="t"/>
            </v:shape>
            <v:shape id="_x0000_s5362" style="position:absolute;left:3727;top:2648;width:3776;height:3559" coordorigin="3727,2648" coordsize="3776,3559" path="m4172,3882r-3,1l4170,3994r2,l4173,3994r-1,-112xe" fillcolor="black" stroked="f">
              <v:path arrowok="t"/>
            </v:shape>
            <v:shape id="_x0000_s5361" style="position:absolute;left:3727;top:2648;width:3776;height:3559" coordorigin="3727,2648" coordsize="3776,3559" path="m4165,3885r-4,2l4162,3972r2,3l4170,3994r-1,-111l4165,3885xe" fillcolor="black" stroked="f">
              <v:path arrowok="t"/>
            </v:shape>
            <v:shape id="_x0000_s5360" style="position:absolute;left:3727;top:2648;width:3776;height:3559" coordorigin="3727,2648" coordsize="3776,3559" path="m4164,3976r,5l4170,3994r-6,-19l4164,3976xe" fillcolor="black" stroked="f">
              <v:path arrowok="t"/>
            </v:shape>
            <v:shape id="_x0000_s5359" style="position:absolute;left:3727;top:2648;width:3776;height:3559" coordorigin="3727,2648" coordsize="3776,3559" path="m4182,5421r-16,l4167,5475r,10l4170,5483r2,-2l4174,5481r3,2l4182,5421xe" fillcolor="black" stroked="f">
              <v:path arrowok="t"/>
            </v:shape>
            <v:shape id="_x0000_s5358" style="position:absolute;left:3727;top:2648;width:3776;height:3559" coordorigin="3727,2648" coordsize="3776,3559" path="m4166,5475r1,l4166,5421r-5,3l4159,5425r,l4158,5420r-2,l4154,5419r-1,-2l4148,5474r18,1xe" fillcolor="black" stroked="f">
              <v:path arrowok="t"/>
            </v:shape>
            <v:shape id="_x0000_s5357" style="position:absolute;left:3727;top:2648;width:3776;height:3559" coordorigin="3727,2648" coordsize="3776,3559" path="m4141,5473r4,1l4148,5474r5,-57l4153,5416r-7,-3l4141,5473xe" fillcolor="black" stroked="f">
              <v:path arrowok="t"/>
            </v:shape>
            <v:shape id="_x0000_s5356" style="position:absolute;left:3727;top:2648;width:3776;height:3559" coordorigin="3727,2648" coordsize="3776,3559" path="m4136,5470r3,1l4140,5472r1,1l4146,5413r-7,-2l4136,5470xe" fillcolor="black" stroked="f">
              <v:path arrowok="t"/>
            </v:shape>
            <v:shape id="_x0000_s5355" style="position:absolute;left:3727;top:2648;width:3776;height:3559" coordorigin="3727,2648" coordsize="3776,3559" path="m4130,5467r-1,2l4130,5470r3,l4131,5465r-1,2xe" fillcolor="black" stroked="f">
              <v:path arrowok="t"/>
            </v:shape>
            <v:shape id="_x0000_s5354" style="position:absolute;left:3727;top:2648;width:3776;height:3559" coordorigin="3727,2648" coordsize="3776,3559" path="m4173,3575r-3,1l4172,3580r4,-2l4174,3576r-1,-1xe" fillcolor="black" stroked="f">
              <v:path arrowok="t"/>
            </v:shape>
            <v:shape id="_x0000_s5353" style="position:absolute;left:3727;top:2648;width:3776;height:3559" coordorigin="3727,2648" coordsize="3776,3559" path="m4161,3580r-7,1l4165,3581r7,-1l4170,3576r-4,1l4161,3580r,xe" fillcolor="black" stroked="f">
              <v:path arrowok="t"/>
            </v:shape>
            <v:shape id="_x0000_s5352" style="position:absolute;left:3727;top:2648;width:3776;height:3559" coordorigin="3727,2648" coordsize="3776,3559" path="m4152,3568r-2,-4l4154,3581r,-15l4152,3568xe" fillcolor="black" stroked="f">
              <v:path arrowok="t"/>
            </v:shape>
            <v:shape id="_x0000_s5351" style="position:absolute;left:3727;top:2648;width:3776;height:3559" coordorigin="3727,2648" coordsize="3776,3559" path="m4137,3636r-1,-3l4135,3651r9,-10l4139,3638r-2,-2xe" fillcolor="black" stroked="f">
              <v:path arrowok="t"/>
            </v:shape>
            <v:shape id="_x0000_s5350" style="position:absolute;left:3727;top:2648;width:3776;height:3559" coordorigin="3727,2648" coordsize="3776,3559" path="m4125,3273r1,375l4126,3647r4,2l4128,3276r-1,l4126,3274r-1,-1xe" fillcolor="black" stroked="f">
              <v:path arrowok="t"/>
            </v:shape>
            <v:shape id="_x0000_s5349" style="position:absolute;left:3727;top:2648;width:3776;height:3559" coordorigin="3727,2648" coordsize="3776,3559" path="m4117,3663r-2,23l4119,3674r-1,-8l4117,3663xe" fillcolor="black" stroked="f">
              <v:path arrowok="t"/>
            </v:shape>
            <v:shape id="_x0000_s5348" style="position:absolute;left:3727;top:2648;width:3776;height:3559" coordorigin="3727,2648" coordsize="3776,3559" path="m4111,3269r,-6l4111,3684r4,2l4113,3270r-2,-1xe" fillcolor="black" stroked="f">
              <v:path arrowok="t"/>
            </v:shape>
            <v:shape id="_x0000_s5347" style="position:absolute;left:3727;top:2648;width:3776;height:3559" coordorigin="3727,2648" coordsize="3776,3559" path="m5140,3919r-1,-4l5139,3906r,-7l5138,3890r3,268l5140,3919xe" fillcolor="black" stroked="f">
              <v:path arrowok="t"/>
            </v:shape>
            <v:shape id="_x0000_s5346" style="position:absolute;left:3727;top:2648;width:3776;height:3559" coordorigin="3727,2648" coordsize="3776,3559" path="m5141,4079r3,-2l5143,3921r,-2l5144,3917r-1,l5142,3918r-1,161xe" fillcolor="black" stroked="f">
              <v:path arrowok="t"/>
            </v:shape>
            <v:shape id="_x0000_s5345" style="position:absolute;left:3727;top:2648;width:3776;height:3559" coordorigin="3727,2648" coordsize="3776,3559" path="m5159,4028r,-2l5158,4025r-1,-1l5156,4023r-1,-9l5155,4004r,-12l5154,3985r-1,42l5156,4029r2,l5159,4029r,-1xe" fillcolor="black" stroked="f">
              <v:path arrowok="t"/>
            </v:shape>
            <v:shape id="_x0000_s5344" style="position:absolute;left:3727;top:2648;width:3776;height:3559" coordorigin="3727,2648" coordsize="3776,3559" path="m5230,5834r3,-1l5234,5782r3,-2l5239,5778r,-1l5238,5776r-3,l5231,5775r-1,59xe" fillcolor="black" stroked="f">
              <v:path arrowok="t"/>
            </v:shape>
            <v:shape id="_x0000_s5343" style="position:absolute;left:3727;top:2648;width:3776;height:3559" coordorigin="3727,2648" coordsize="3776,3559" path="m5231,5775r-2,-1l5228,5774r-1,56l5227,5832r1,3l5230,5834r1,-59xe" fillcolor="black" stroked="f">
              <v:path arrowok="t"/>
            </v:shape>
            <v:shape id="_x0000_s5342" style="position:absolute;left:3727;top:2648;width:3776;height:3559" coordorigin="3727,2648" coordsize="3776,3559" path="m5218,5771r1,60l5222,5830r3,l5227,5830r1,-56l5226,5773r-3,l5220,5772r-2,-1xe" fillcolor="black" stroked="f">
              <v:path arrowok="t"/>
            </v:shape>
            <v:shape id="_x0000_s5341" style="position:absolute;left:3727;top:2648;width:3776;height:3559" coordorigin="3727,2648" coordsize="3776,3559" path="m5219,5831r-1,-60l5217,5769r,-1l5217,5830r2,1xe" fillcolor="black" stroked="f">
              <v:path arrowok="t"/>
            </v:shape>
            <v:shape id="_x0000_s5340" style="position:absolute;left:3727;top:2648;width:3776;height:3559" coordorigin="3727,2648" coordsize="3776,3559" path="m5244,4062r-23,4l5228,4135r5,-5l5236,4128r4,1l5243,4130r2,1l5246,4058r-2,4xe" fillcolor="black" stroked="f">
              <v:path arrowok="t"/>
            </v:shape>
            <v:shape id="_x0000_s5339" style="position:absolute;left:3727;top:2648;width:3776;height:3559" coordorigin="3727,2648" coordsize="3776,3559" path="m5221,4141r7,-6l5221,4066r-3,-4l5216,4061r-1,-3l5215,4154r6,-13xe" fillcolor="black" stroked="f">
              <v:path arrowok="t"/>
            </v:shape>
            <v:shape id="_x0000_s5338" style="position:absolute;left:3727;top:2648;width:3776;height:3559" coordorigin="3727,2648" coordsize="3776,3559" path="m5257,2793r-11,9l5247,2805r1,1l5272,2873r-11,-79l5257,2793xe" fillcolor="black" stroked="f">
              <v:path arrowok="t"/>
            </v:shape>
            <v:shape id="_x0000_s5337" style="position:absolute;left:3727;top:2648;width:3776;height:3559" coordorigin="3727,2648" coordsize="3776,3559" path="m5264,3835r,11l5266,3852r,-116l5257,3740r-8,3l5246,3743r,94l5264,3835xe" fillcolor="black" stroked="f">
              <v:path arrowok="t"/>
            </v:shape>
            <v:shape id="_x0000_s5336" style="position:absolute;left:3727;top:2648;width:3776;height:3559" coordorigin="3727,2648" coordsize="3776,3559" path="m5241,3863r1,-13l5243,3848r3,-11l5246,3743r-4,2l5241,3863xe" fillcolor="black" stroked="f">
              <v:path arrowok="t"/>
            </v:shape>
            <v:shape id="_x0000_s5335" style="position:absolute;left:3727;top:2648;width:3776;height:3559" coordorigin="3727,2648" coordsize="3776,3559" path="m5237,3908r1,l5240,3895r,-20l5241,3863r1,-118l5239,3748r-2,160xe" fillcolor="black" stroked="f">
              <v:path arrowok="t"/>
            </v:shape>
            <v:shape id="_x0000_s5334" style="position:absolute;left:3727;top:2648;width:3776;height:3559" coordorigin="3727,2648" coordsize="3776,3559" path="m5233,3949r2,-33l5237,3908r2,-160l5236,3750r-3,199xe" fillcolor="black" stroked="f">
              <v:path arrowok="t"/>
            </v:shape>
            <v:shape id="_x0000_s5333" style="position:absolute;left:3727;top:2648;width:3776;height:3559" coordorigin="3727,2648" coordsize="3776,3559" path="m5236,3750r-8,4l5230,3954r1,l5233,3952r,-3l5236,3750xe" fillcolor="black" stroked="f">
              <v:path arrowok="t"/>
            </v:shape>
            <v:shape id="_x0000_s5332" style="position:absolute;left:3727;top:2648;width:3776;height:3559" coordorigin="3727,2648" coordsize="3776,3559" path="m5228,3754r-6,3l5223,4006r,-7l5224,3993r1,-7l5226,3982r1,-25l5227,3954r3,l5228,3754xe" fillcolor="black" stroked="f">
              <v:path arrowok="t"/>
            </v:shape>
            <v:shape id="_x0000_s5331" style="position:absolute;left:3727;top:2648;width:3776;height:3559" coordorigin="3727,2648" coordsize="3776,3559" path="m5222,3757r-7,2l5217,4015r,-2l5219,4012r2,-1l5223,4006r-1,-249xe" fillcolor="black" stroked="f">
              <v:path arrowok="t"/>
            </v:shape>
            <v:shape id="_x0000_s5330" style="position:absolute;left:3727;top:2648;width:3776;height:3559" coordorigin="3727,2648" coordsize="3776,3559" path="m5269,5790r1,59l5272,5853r2,2l5274,5855r,-67l5272,5788r-3,2xe" fillcolor="black" stroked="f">
              <v:path arrowok="t"/>
            </v:shape>
            <v:shape id="_x0000_s5329" style="position:absolute;left:3727;top:2648;width:3776;height:3559" coordorigin="3727,2648" coordsize="3776,3559" path="m5270,5849r-1,-59l5264,5792r-1,l5260,5788r-1,-2l5255,5784r-3,l5250,5844r20,5xe" fillcolor="black" stroked="f">
              <v:path arrowok="t"/>
            </v:shape>
            <v:shape id="_x0000_s5328" style="position:absolute;left:3727;top:2648;width:3776;height:3559" coordorigin="3727,2648" coordsize="3776,3559" path="m5249,5784r-3,-1l5247,5843r1,1l5248,5847r2,-3l5252,5784r-3,xe" fillcolor="black" stroked="f">
              <v:path arrowok="t"/>
            </v:shape>
            <v:shape id="_x0000_s5327" style="position:absolute;left:3727;top:2648;width:3776;height:3559" coordorigin="3727,2648" coordsize="3776,3559" path="m5246,5843r1,l5246,5783r,-1l5245,5781r,61l5246,5843xe" fillcolor="black" stroked="f">
              <v:path arrowok="t"/>
            </v:shape>
            <v:shape id="_x0000_s5326" style="position:absolute;left:3727;top:2648;width:3776;height:3559" coordorigin="3727,2648" coordsize="3776,3559" path="m5245,5842r,-61l5242,5780r-4,1l5234,5782r,l5236,5834r3,3l5242,5840r3,2xe" fillcolor="black" stroked="f">
              <v:path arrowok="t"/>
            </v:shape>
            <v:shape id="_x0000_s5325" style="position:absolute;left:3727;top:2648;width:3776;height:3559" coordorigin="3727,2648" coordsize="3776,3559" path="m5272,2873r,4l5273,2878r3,-93l5264,2789r,5l5263,2795r-2,-1l5272,2873xe" fillcolor="black" stroked="f">
              <v:path arrowok="t"/>
            </v:shape>
            <v:shape id="_x0000_s5324" style="position:absolute;left:3727;top:2648;width:3776;height:3559" coordorigin="3727,2648" coordsize="3776,3559" path="m5268,3854r2,2l5272,3859r,5l5273,3866r1,-134l5268,3854xe" fillcolor="black" stroked="f">
              <v:path arrowok="t"/>
            </v:shape>
            <v:shape id="_x0000_s5323" style="position:absolute;left:3727;top:2648;width:3776;height:3559" coordorigin="3727,2648" coordsize="3776,3559" path="m5257,4344r1,2l5262,4347r4,l5270,4048r-9,5l5262,4232r,11l5260,4253r-3,91xe" fillcolor="black" stroked="f">
              <v:path arrowok="t"/>
            </v:shape>
            <v:shape id="_x0000_s5322" style="position:absolute;left:3727;top:2648;width:3776;height:3559" coordorigin="3727,2648" coordsize="3776,3559" path="m5259,4245r-1,1l5258,4248r2,5l5262,4243r-3,2xe" fillcolor="black" stroked="f">
              <v:path arrowok="t"/>
            </v:shape>
            <v:shape id="_x0000_s5321" style="position:absolute;left:3727;top:2648;width:3776;height:3559" coordorigin="3727,2648" coordsize="3776,3559" path="m5256,4258r-8,4l5248,4344r5,-2l5255,4342r2,2l5260,4253r-4,5xe" fillcolor="black" stroked="f">
              <v:path arrowok="t"/>
            </v:shape>
            <v:shape id="_x0000_s5320" style="position:absolute;left:3727;top:2648;width:3776;height:3559" coordorigin="3727,2648" coordsize="3776,3559" path="m5248,4262r-22,3l5228,4341r1,-1l5231,4339r3,1l5237,4343r4,4l5243,4347r5,-3l5248,4262xe" fillcolor="black" stroked="f">
              <v:path arrowok="t"/>
            </v:shape>
            <v:shape id="_x0000_s5319" style="position:absolute;left:3727;top:2648;width:3776;height:3559" coordorigin="3727,2648" coordsize="3776,3559" path="m5226,4265r-19,-6l5210,4335r5,l5221,4337r2,2l5225,4340r3,1l5226,4265xe" fillcolor="black" stroked="f">
              <v:path arrowok="t"/>
            </v:shape>
            <v:shape id="_x0000_s5318" style="position:absolute;left:3727;top:2648;width:3776;height:3559" coordorigin="3727,2648" coordsize="3776,3559" path="m5205,4334r5,1l5207,4259r-3,-5l5203,4244r-5,88l5205,4334xe" fillcolor="black" stroked="f">
              <v:path arrowok="t"/>
            </v:shape>
            <v:shape id="_x0000_s5317" style="position:absolute;left:3727;top:2648;width:3776;height:3559" coordorigin="3727,2648" coordsize="3776,3559" path="m5202,4075r-16,7l5187,4332r3,1l5191,4329r1,l5195,4331r3,1l5203,4244r10,-178l5202,4075xe" fillcolor="black" stroked="f">
              <v:path arrowok="t"/>
            </v:shape>
            <v:shape id="_x0000_s5316" style="position:absolute;left:3727;top:2648;width:3776;height:3559" coordorigin="3727,2648" coordsize="3776,3559" path="m5176,4087r3,243l5181,4330r2,1l5187,4332r-1,-250l5181,4084r-5,3xe" fillcolor="black" stroked="f">
              <v:path arrowok="t"/>
            </v:shape>
            <v:shape id="_x0000_s5315" style="position:absolute;left:3727;top:2648;width:3776;height:3559" coordorigin="3727,2648" coordsize="3776,3559" path="m5175,4328r1,1l5179,4330r-3,-243l5176,4090r-1,238xe" fillcolor="black" stroked="f">
              <v:path arrowok="t"/>
            </v:shape>
            <v:shape id="_x0000_s5314" style="position:absolute;left:3727;top:2648;width:3776;height:3559" coordorigin="3727,2648" coordsize="3776,3559" path="m5176,4090r-15,8l5162,4160r,2l5163,4164r2,1l5166,4165r4,-3l5171,4169r3,159l5175,4328r1,-238xe" fillcolor="black" stroked="f">
              <v:path arrowok="t"/>
            </v:shape>
            <v:shape id="_x0000_s5313" style="position:absolute;left:3727;top:2648;width:3776;height:3559" coordorigin="3727,2648" coordsize="3776,3559" path="m5154,4099r,59l5159,4158r3,2l5161,4098r-6,1l5154,4099xe" fillcolor="black" stroked="f">
              <v:path arrowok="t"/>
            </v:shape>
            <v:shape id="_x0000_s5312" style="position:absolute;left:3727;top:2648;width:3776;height:3559" coordorigin="3727,2648" coordsize="3776,3559" path="m5148,4102r1,53l5151,4157r3,1l5154,4099r-3,1l5150,4101r-2,1xe" fillcolor="black" stroked="f">
              <v:path arrowok="t"/>
            </v:shape>
            <v:shape id="_x0000_s5311" style="position:absolute;left:3727;top:2648;width:3776;height:3559" coordorigin="3727,2648" coordsize="3776,3559" path="m5144,4099r1,61l5146,4152r,l5149,4155r-1,-53l5146,4102r,-3l5145,4098r-1,1xe" fillcolor="black" stroked="f">
              <v:path arrowok="t"/>
            </v:shape>
            <v:shape id="_x0000_s5310" style="position:absolute;left:3727;top:2648;width:3776;height:3559" coordorigin="3727,2648" coordsize="3776,3559" path="m5257,4184r1,45l5261,4053r-4,1l5254,4152r-1,1l5255,4160r2,4l5258,4171r-1,13xe" fillcolor="black" stroked="f">
              <v:path arrowok="t"/>
            </v:shape>
            <v:shape id="_x0000_s5309" style="position:absolute;left:3727;top:2648;width:3776;height:3559" coordorigin="3727,2648" coordsize="3776,3559" path="m5253,4153r-1,1l5253,4158r2,2l5253,4153xe" fillcolor="black" stroked="f">
              <v:path arrowok="t"/>
            </v:shape>
            <v:shape id="_x0000_s5308" style="position:absolute;left:3727;top:2648;width:3776;height:3559" coordorigin="3727,2648" coordsize="3776,3559" path="m5247,5846r,1l5247,5848r1,-1l5248,5844r-1,2xe" fillcolor="black" stroked="f">
              <v:path arrowok="t"/>
            </v:shape>
            <v:shape id="_x0000_s5307" style="position:absolute;left:3727;top:2648;width:3776;height:3559" coordorigin="3727,2648" coordsize="3776,3559" path="m5232,2887r3,l5238,2887r2,-1l5240,2884r-1,-1l5242,2807r-10,80xe" fillcolor="black" stroked="f">
              <v:path arrowok="t"/>
            </v:shape>
            <v:shape id="_x0000_s5306" style="position:absolute;left:3727;top:2648;width:3776;height:3559" coordorigin="3727,2648" coordsize="3776,3559" path="m5223,2813r2,-1l5227,2811r2,1l5229,2815r3,72l5242,2807r-17,1l5223,2813xe" fillcolor="black" stroked="f">
              <v:path arrowok="t"/>
            </v:shape>
            <v:shape id="_x0000_s5305" style="position:absolute;left:3727;top:2648;width:3776;height:3559" coordorigin="3727,2648" coordsize="3776,3559" path="m5229,2815r-1,1l5229,2890r,-2l5232,2887r-3,-72xe" fillcolor="black" stroked="f">
              <v:path arrowok="t"/>
            </v:shape>
            <v:shape id="_x0000_s5304" style="position:absolute;left:3727;top:2648;width:3776;height:3559" coordorigin="3727,2648" coordsize="3776,3559" path="m5224,2890r2,-1l5227,2890r1,1l5229,2890r-1,-74l5227,2816r-1,l5224,2890xe" fillcolor="black" stroked="f">
              <v:path arrowok="t"/>
            </v:shape>
            <v:shape id="_x0000_s5303" style="position:absolute;left:3727;top:2648;width:3776;height:3559" coordorigin="3727,2648" coordsize="3776,3559" path="m5209,2895r5,1l5219,2896r3,-2l5223,2892r1,-2l5226,2816r-6,1l5214,2817r-5,78xe" fillcolor="black" stroked="f">
              <v:path arrowok="t"/>
            </v:shape>
            <v:shape id="_x0000_s5302" style="position:absolute;left:3727;top:2648;width:3776;height:3559" coordorigin="3727,2648" coordsize="3776,3559" path="m5214,2817r-16,2l5198,2904r3,-1l5203,2900r2,-3l5209,2895r5,-78xe" fillcolor="black" stroked="f">
              <v:path arrowok="t"/>
            </v:shape>
            <v:shape id="_x0000_s5301" style="position:absolute;left:3727;top:2648;width:3776;height:3559" coordorigin="3727,2648" coordsize="3776,3559" path="m5197,2903r1,1l5198,2819r-2,l5196,2902r1,1xe" fillcolor="black" stroked="f">
              <v:path arrowok="t"/>
            </v:shape>
            <v:shape id="_x0000_s5300" style="position:absolute;left:3727;top:2648;width:3776;height:3559" coordorigin="3727,2648" coordsize="3776,3559" path="m5191,2905r1,-1l5194,2902r2,l5196,2823r-1,l5192,2822r-1,83xe" fillcolor="black" stroked="f">
              <v:path arrowok="t"/>
            </v:shape>
            <v:shape id="_x0000_s5299" style="position:absolute;left:3727;top:2648;width:3776;height:3559" coordorigin="3727,2648" coordsize="3776,3559" path="m5187,2826r,80l5188,2906r3,-1l5192,2822r-2,-1l5188,2823r-1,3xe" fillcolor="black" stroked="f">
              <v:path arrowok="t"/>
            </v:shape>
            <v:shape id="_x0000_s5298" style="position:absolute;left:3727;top:2648;width:3776;height:3559" coordorigin="3727,2648" coordsize="3776,3559" path="m5183,2830r,76l5186,2906r1,l5187,2826r-1,3l5185,2831r-2,-1xe" fillcolor="black" stroked="f">
              <v:path arrowok="t"/>
            </v:shape>
            <v:shape id="_x0000_s5297" style="position:absolute;left:3727;top:2648;width:3776;height:3559" coordorigin="3727,2648" coordsize="3776,3559" path="m5181,2830r-7,2l5175,2908r2,1l5180,2908r3,-2l5183,2830r-2,xe" fillcolor="black" stroked="f">
              <v:path arrowok="t"/>
            </v:shape>
            <v:shape id="_x0000_s5296" style="position:absolute;left:3727;top:2648;width:3776;height:3559" coordorigin="3727,2648" coordsize="3776,3559" path="m5174,2832r-7,2l5169,2910r2,-6l5172,2903r2,3l5175,2908r-1,-76xe" fillcolor="black" stroked="f">
              <v:path arrowok="t"/>
            </v:shape>
            <v:shape id="_x0000_s5295" style="position:absolute;left:3727;top:2648;width:3776;height:3559" coordorigin="3727,2648" coordsize="3776,3559" path="m5167,2834r-7,3l5162,2916r2,l5167,2913r2,-3l5167,2834xe" fillcolor="black" stroked="f">
              <v:path arrowok="t"/>
            </v:shape>
            <v:shape id="_x0000_s5294" style="position:absolute;left:3727;top:2648;width:3776;height:3559" coordorigin="3727,2648" coordsize="3776,3559" path="m5160,2837r-8,2l5154,2922r3,-3l5160,2916r2,l5160,2837xe" fillcolor="black" stroked="f">
              <v:path arrowok="t"/>
            </v:shape>
            <v:shape id="_x0000_s5293" style="position:absolute;left:3727;top:2648;width:3776;height:3559" coordorigin="3727,2648" coordsize="3776,3559" path="m5144,2925r2,1l5147,2926r4,-2l5154,2922r-2,-83l5149,2840r-3,l5144,2925xe" fillcolor="black" stroked="f">
              <v:path arrowok="t"/>
            </v:shape>
            <v:shape id="_x0000_s5292" style="position:absolute;left:3727;top:2648;width:3776;height:3559" coordorigin="3727,2648" coordsize="3776,3559" path="m5144,2925r2,-85l5142,2842r,47l5141,2890r-1,1l5138,2926r6,-1xe" fillcolor="black" stroked="f">
              <v:path arrowok="t"/>
            </v:shape>
            <v:shape id="_x0000_s5291" style="position:absolute;left:3727;top:2648;width:3776;height:3559" coordorigin="3727,2648" coordsize="3776,3559" path="m5138,2926r2,-35l5138,2891r-2,-1l5134,2890r-1,38l5138,2926xe" fillcolor="black" stroked="f">
              <v:path arrowok="t"/>
            </v:shape>
            <v:shape id="_x0000_s5290" style="position:absolute;left:3727;top:2648;width:3776;height:3559" coordorigin="3727,2648" coordsize="3776,3559" path="m5227,3979r1,-8l5227,3965r,-8l5226,3982r1,-3xe" fillcolor="black" stroked="f">
              <v:path arrowok="t"/>
            </v:shape>
            <v:shape id="_x0000_s5289" style="position:absolute;left:3727;top:2648;width:3776;height:3559" coordorigin="3727,2648" coordsize="3776,3559" path="m5220,4015r-2,l5219,4046r,-1l5219,4044r1,-7l5220,4029r1,-9l5220,4015xe" fillcolor="black" stroked="f">
              <v:path arrowok="t"/>
            </v:shape>
            <v:shape id="_x0000_s5288" style="position:absolute;left:3727;top:2648;width:3776;height:3559" coordorigin="3727,2648" coordsize="3776,3559" path="m5208,3998r3,6l5215,4013r2,37l5219,4047r,-1l5218,4015r-1,l5215,3759r-7,239xe" fillcolor="black" stroked="f">
              <v:path arrowok="t"/>
            </v:shape>
            <v:shape id="_x0000_s5287" style="position:absolute;left:3727;top:2648;width:3776;height:3559" coordorigin="3727,2648" coordsize="3776,3559" path="m5299,3998r-1,-1l5297,3995r-1,-9l5300,3721r-6,3l5291,3989r-3,6l5292,4013r2,-11l5295,4000r3,l5299,3998xe" fillcolor="black" stroked="f">
              <v:path arrowok="t"/>
            </v:shape>
            <v:shape id="_x0000_s5286" style="position:absolute;left:3727;top:2648;width:3776;height:3559" coordorigin="3727,2648" coordsize="3776,3559" path="m5466,2793r1,1l5469,2796r2,l5472,2794r-1,-1l5469,2791r3,-88l5466,2793xe" fillcolor="black" stroked="f">
              <v:path arrowok="t"/>
            </v:shape>
            <v:shape id="_x0000_s5285" style="position:absolute;left:3727;top:2648;width:3776;height:3559" coordorigin="3727,2648" coordsize="3776,3559" path="m5465,5136r,l5471,5085r-7,6l5464,5142r3,-1l5466,5138r-1,-2xe" fillcolor="black" stroked="f">
              <v:path arrowok="t"/>
            </v:shape>
            <v:shape id="_x0000_s5284" style="position:absolute;left:3727;top:2648;width:3776;height:3559" coordorigin="3727,2648" coordsize="3776,3559" path="m5539,3733r,-5l5538,3722r-1,-2l5535,3717r2,66l5536,3752r1,-4l5539,3739r,-6xe" fillcolor="black" stroked="f">
              <v:path arrowok="t"/>
            </v:shape>
            <v:shape id="_x0000_s5283" style="position:absolute;left:3727;top:2648;width:3776;height:3559" coordorigin="3727,2648" coordsize="3776,3559" path="m5773,3689r1,-1l5779,3688r,-7l5775,3680r-2,9xe" fillcolor="black" stroked="f">
              <v:path arrowok="t"/>
            </v:shape>
            <v:shape id="_x0000_s5282" style="position:absolute;left:3727;top:2648;width:3776;height:3559" coordorigin="3727,2648" coordsize="3776,3559" path="m5929,3534r-1,-3l5929,3543r1,-4l5930,3536r-1,-2xe" fillcolor="black" stroked="f">
              <v:path arrowok="t"/>
            </v:shape>
            <v:shape id="_x0000_s5281" style="position:absolute;left:3727;top:2648;width:3776;height:3559" coordorigin="3727,2648" coordsize="3776,3559" path="m5927,3550r1,7l5930,3557r,-1l5929,3553r-2,-3xe" fillcolor="black" stroked="f">
              <v:path arrowok="t"/>
            </v:shape>
            <v:shape id="_x0000_s5280" style="position:absolute;left:3727;top:2648;width:3776;height:3559" coordorigin="3727,2648" coordsize="3776,3559" path="m5924,3660r-1,-13l5924,3663r1,l5925,3662r-1,-2xe" fillcolor="black" stroked="f">
              <v:path arrowok="t"/>
            </v:shape>
            <v:shape id="_x0000_s5279" style="position:absolute;left:3727;top:2648;width:3776;height:3559" coordorigin="3727,2648" coordsize="3776,3559" path="m5914,3712r2,-9l5917,3698r2,-21l5921,3663r2,-227l5916,3440r-2,272xe" fillcolor="black" stroked="f">
              <v:path arrowok="t"/>
            </v:shape>
            <v:shape id="_x0000_s5278" style="position:absolute;left:3727;top:2648;width:3776;height:3559" coordorigin="3727,2648" coordsize="3776,3559" path="m5916,3440r-7,291l5910,3724r2,-6l5914,3712r2,-272xe" fillcolor="black" stroked="f">
              <v:path arrowok="t"/>
            </v:shape>
            <v:shape id="_x0000_s5277" style="position:absolute;left:3727;top:2648;width:3776;height:3559" coordorigin="3727,2648" coordsize="3776,3559" path="m5904,3646r1,-1l5916,3440r-13,7l5900,3609r-1,40l5904,3646xe" fillcolor="black" stroked="f">
              <v:path arrowok="t"/>
            </v:shape>
            <v:shape id="_x0000_s5276" style="position:absolute;left:3727;top:2648;width:3776;height:3559" coordorigin="3727,2648" coordsize="3776,3559" path="m5899,3649r1,-40l5899,3615r-1,18l5898,3636r-2,2l5893,3642r6,7xe" fillcolor="black" stroked="f">
              <v:path arrowok="t"/>
            </v:shape>
            <v:shape id="_x0000_s5275" style="position:absolute;left:3727;top:2648;width:3776;height:3559" coordorigin="3727,2648" coordsize="3776,3559" path="m5543,3743r-3,l5539,3739r-2,9l5540,3747r2,-2l5543,3743xe" fillcolor="black" stroked="f">
              <v:path arrowok="t"/>
            </v:shape>
            <v:shape id="_x0000_s5274" style="position:absolute;left:3727;top:2648;width:3776;height:3559" coordorigin="3727,2648" coordsize="3776,3559" path="m5537,3755r-1,-3l5537,3783r2,l5539,3767r-2,-12xe" fillcolor="black" stroked="f">
              <v:path arrowok="t"/>
            </v:shape>
            <v:shape id="_x0000_s5273" style="position:absolute;left:3727;top:2648;width:3776;height:3559" coordorigin="3727,2648" coordsize="3776,3559" path="m5467,3741r-2,l5463,3741r,-1l5462,3644r,100l5465,3742r2,-1xe" fillcolor="black" stroked="f">
              <v:path arrowok="t"/>
            </v:shape>
            <v:shape id="_x0000_s5272" style="position:absolute;left:3727;top:2648;width:3776;height:3559" coordorigin="3727,2648" coordsize="3776,3559" path="m5462,3744r,-100l5461,3647r-1,2l5458,3650r-1,96l5462,3744xe" fillcolor="black" stroked="f">
              <v:path arrowok="t"/>
            </v:shape>
            <v:shape id="_x0000_s5271" style="position:absolute;left:3727;top:2648;width:3776;height:3559" coordorigin="3727,2648" coordsize="3776,3559" path="m5455,3650r-3,l5454,3766r1,-5l5455,3748r2,-2l5458,3650r-3,xe" fillcolor="black" stroked="f">
              <v:path arrowok="t"/>
            </v:shape>
            <v:shape id="_x0000_s5270" style="position:absolute;left:3727;top:2648;width:3776;height:3559" coordorigin="3727,2648" coordsize="3776,3559" path="m5452,3650r-3,1l5451,3808r1,l5452,3771r2,-5l5452,3650xe" fillcolor="black" stroked="f">
              <v:path arrowok="t"/>
            </v:shape>
            <v:shape id="_x0000_s5269" style="position:absolute;left:3727;top:2648;width:3776;height:3559" coordorigin="3727,2648" coordsize="3776,3559" path="m5449,3843r5,-23l5452,3815r-1,-3l5451,3808r-2,-157l5448,3653r,1l5447,3840r2,3xe" fillcolor="black" stroked="f">
              <v:path arrowok="t"/>
            </v:shape>
            <v:shape id="_x0000_s5268" style="position:absolute;left:3727;top:2648;width:3776;height:3559" coordorigin="3727,2648" coordsize="3776,3559" path="m5448,3654r-7,3l5443,3872r3,-30l5446,3839r1,1l5448,3654xe" fillcolor="black" stroked="f">
              <v:path arrowok="t"/>
            </v:shape>
            <v:shape id="_x0000_s5267" style="position:absolute;left:3727;top:2648;width:3776;height:3559" coordorigin="3727,2648" coordsize="3776,3559" path="m5446,3842r-3,30l5446,3863r1,-11l5446,3847r,-5xe" fillcolor="black" stroked="f">
              <v:path arrowok="t"/>
            </v:shape>
            <v:shape id="_x0000_s5266" style="position:absolute;left:3727;top:2648;width:3776;height:3559" coordorigin="3727,2648" coordsize="3776,3559" path="m5441,3657r-6,2l5435,3919r1,l5437,3916r1,-26l5443,3872r-2,-215xe" fillcolor="black" stroked="f">
              <v:path arrowok="t"/>
            </v:shape>
            <v:shape id="_x0000_s5265" style="position:absolute;left:3727;top:2648;width:3776;height:3559" coordorigin="3727,2648" coordsize="3776,3559" path="m5438,3902r,-12l5438,3913r1,-4l5441,3907r2,-2l5438,3902xe" fillcolor="black" stroked="f">
              <v:path arrowok="t"/>
            </v:shape>
            <v:shape id="_x0000_s5264" style="position:absolute;left:3727;top:2648;width:3776;height:3559" coordorigin="3727,2648" coordsize="3776,3559" path="m5427,3897r,16l5429,3919r6,l5435,3659r-7,2l5427,3897xe" fillcolor="black" stroked="f">
              <v:path arrowok="t"/>
            </v:shape>
            <v:shape id="_x0000_s5263" style="position:absolute;left:3727;top:2648;width:3776;height:3559" coordorigin="3727,2648" coordsize="3776,3559" path="m5428,3661r-6,3l5423,3878r2,1l5426,3886r1,11l5428,3661xe" fillcolor="black" stroked="f">
              <v:path arrowok="t"/>
            </v:shape>
            <v:shape id="_x0000_s5262" style="position:absolute;left:3727;top:2648;width:3776;height:3559" coordorigin="3727,2648" coordsize="3776,3559" path="m5422,3664r,3l5421,3668r,181l5421,3852r,15l5422,3871r1,7l5422,3664xe" fillcolor="black" stroked="f">
              <v:path arrowok="t"/>
            </v:shape>
            <v:shape id="_x0000_s5261" style="position:absolute;left:3727;top:2648;width:3776;height:3559" coordorigin="3727,2648" coordsize="3776,3559" path="m5421,3873r-1,2l5421,3877r2,1l5422,3871r-1,2xe" fillcolor="black" stroked="f">
              <v:path arrowok="t"/>
            </v:shape>
            <v:shape id="_x0000_s5260" style="position:absolute;left:3727;top:2648;width:3776;height:3559" coordorigin="3727,2648" coordsize="3776,3559" path="m5358,3952r3,l5361,3950r-1,-2l5359,3946r-1,6xe" fillcolor="black" stroked="f">
              <v:path arrowok="t"/>
            </v:shape>
            <v:shape id="_x0000_s5259" style="position:absolute;left:3727;top:2648;width:3776;height:3559" coordorigin="3727,2648" coordsize="3776,3559" path="m5356,3967r1,-4l5357,3955r1,-3l5359,3946r-1,-1l5356,3946r,21xe" fillcolor="black" stroked="f">
              <v:path arrowok="t"/>
            </v:shape>
            <v:shape id="_x0000_s5258" style="position:absolute;left:3727;top:2648;width:3776;height:3559" coordorigin="3727,2648" coordsize="3776,3559" path="m5356,3967r,-21l5354,3947r-2,-249l5347,3892r-1,38l5346,3933r1,4l5348,3942r2,29l5355,3968r1,-1xe" fillcolor="black" stroked="f">
              <v:path arrowok="t"/>
            </v:shape>
            <v:shape id="_x0000_s5257" style="position:absolute;left:3727;top:2648;width:3776;height:3559" coordorigin="3727,2648" coordsize="3776,3559" path="m5352,3698r-8,190l5347,3891r,1l5352,3698xe" fillcolor="black" stroked="f">
              <v:path arrowok="t"/>
            </v:shape>
            <v:shape id="_x0000_s5256" style="position:absolute;left:3727;top:2648;width:3776;height:3559" coordorigin="3727,2648" coordsize="3776,3559" path="m5334,3810r3,10l5341,3832r1,19l5352,3698r-14,6l5334,3810xe" fillcolor="black" stroked="f">
              <v:path arrowok="t"/>
            </v:shape>
            <v:shape id="_x0000_s5255" style="position:absolute;left:3727;top:2648;width:3776;height:3559" coordorigin="3727,2648" coordsize="3776,3559" path="m5338,3704r-13,6l5325,3810r9,-1l5334,3810r4,-106xe" fillcolor="black" stroked="f">
              <v:path arrowok="t"/>
            </v:shape>
            <v:shape id="_x0000_s5254" style="position:absolute;left:3727;top:2648;width:3776;height:3559" coordorigin="3727,2648" coordsize="3776,3559" path="m5312,3716r-2,l5310,3811r15,-1l5325,3710r-13,6xe" fillcolor="black" stroked="f">
              <v:path arrowok="t"/>
            </v:shape>
            <v:shape id="_x0000_s5253" style="position:absolute;left:3727;top:2648;width:3776;height:3559" coordorigin="3727,2648" coordsize="3776,3559" path="m5308,3716r-4,1l5305,3853r,-11l5306,3817r4,-6l5310,3716r-2,xe" fillcolor="black" stroked="f">
              <v:path arrowok="t"/>
            </v:shape>
            <v:shape id="_x0000_s5252" style="position:absolute;left:3727;top:2648;width:3776;height:3559" coordorigin="3727,2648" coordsize="3776,3559" path="m5301,3903r1,-17l5303,3878r1,-9l5305,3853r-1,-136l5302,3719r-1,184xe" fillcolor="black" stroked="f">
              <v:path arrowok="t"/>
            </v:shape>
            <v:shape id="_x0000_s5251" style="position:absolute;left:3727;top:2648;width:3776;height:3559" coordorigin="3727,2648" coordsize="3776,3559" path="m5298,3937r2,l5301,3915r,-12l5302,3719r-2,2l5298,3937xe" fillcolor="black" stroked="f">
              <v:path arrowok="t"/>
            </v:shape>
            <v:shape id="_x0000_s5250" style="position:absolute;left:3727;top:2648;width:3776;height:3559" coordorigin="3727,2648" coordsize="3776,3559" path="m5297,3942r1,-5l5300,3721r-3,255l5297,3966r,-13l5297,3942xe" fillcolor="black" stroked="f">
              <v:path arrowok="t"/>
            </v:shape>
            <v:shape id="_x0000_s5249" style="position:absolute;left:3727;top:2648;width:3776;height:3559" coordorigin="3727,2648" coordsize="3776,3559" path="m5295,4006r-1,-4l5292,4013r4,l5295,4006xe" fillcolor="black" stroked="f">
              <v:path arrowok="t"/>
            </v:shape>
            <v:shape id="_x0000_s5248" style="position:absolute;left:3727;top:2648;width:3776;height:3559" coordorigin="3727,2648" coordsize="3776,3559" path="m5290,3982r1,7l5294,3724r-5,2l5289,3928r-1,1l5286,3982r4,xe" fillcolor="black" stroked="f">
              <v:path arrowok="t"/>
            </v:shape>
            <v:shape id="_x0000_s5247" style="position:absolute;left:3727;top:2648;width:3776;height:3559" coordorigin="3727,2648" coordsize="3776,3559" path="m5286,3948r,27l5286,3982r2,-53l5286,3948xe" fillcolor="black" stroked="f">
              <v:path arrowok="t"/>
            </v:shape>
            <v:shape id="_x0000_s5246" style="position:absolute;left:3727;top:2648;width:3776;height:3559" coordorigin="3727,2648" coordsize="3776,3559" path="m5219,4047r-2,3l5219,4049r,-1l5219,4047xe" fillcolor="black" stroked="f">
              <v:path arrowok="t"/>
            </v:shape>
            <v:shape id="_x0000_s5245" style="position:absolute;left:3727;top:2648;width:3776;height:3559" coordorigin="3727,2648" coordsize="3776,3559" path="m5211,4026r2,2l5214,4030r1,20l5217,4050r-2,-37l5213,4022r-2,4xe" fillcolor="black" stroked="f">
              <v:path arrowok="t"/>
            </v:shape>
            <v:shape id="_x0000_s5244" style="position:absolute;left:3727;top:2648;width:3776;height:3559" coordorigin="3727,2648" coordsize="3776,3559" path="m5208,4022r-1,l5208,4024r3,2l5213,4022r-5,xe" fillcolor="black" stroked="f">
              <v:path arrowok="t"/>
            </v:shape>
            <v:shape id="_x0000_s5243" style="position:absolute;left:3727;top:2648;width:3776;height:3559" coordorigin="3727,2648" coordsize="3776,3559" path="m5152,4056r5,-9l5153,4027r,l5154,3985r-2,-3l5150,3981r-1,-3l5148,4065r4,-9xe" fillcolor="black" stroked="f">
              <v:path arrowok="t"/>
            </v:shape>
            <v:shape id="_x0000_s5242" style="position:absolute;left:3727;top:2648;width:3776;height:3559" coordorigin="3727,2648" coordsize="3776,3559" path="m5149,3978r1,l5151,3977r2,1l5154,3980r4,6l5156,3972r-4,-7l5150,3962r-1,16xe" fillcolor="black" stroked="f">
              <v:path arrowok="t"/>
            </v:shape>
            <v:shape id="_x0000_s5241" style="position:absolute;left:3727;top:2648;width:3776;height:3559" coordorigin="3727,2648" coordsize="3776,3559" path="m5148,3953r,-7l5148,4065r1,-87l5150,3962r-2,-9xe" fillcolor="black" stroked="f">
              <v:path arrowok="t"/>
            </v:shape>
            <v:shape id="_x0000_s5240" style="position:absolute;left:3727;top:2648;width:3776;height:3559" coordorigin="3727,2648" coordsize="3776,3559" path="m5147,3939r-1,-8l5147,4075r,-6l5148,4065r,-119l5147,3939xe" fillcolor="black" stroked="f">
              <v:path arrowok="t"/>
            </v:shape>
            <v:shape id="_x0000_s5239" style="position:absolute;left:3727;top:2648;width:3776;height:3559" coordorigin="3727,2648" coordsize="3776,3559" path="m5145,3928r-2,-3l5144,4077r3,-2l5146,3931r-1,-3xe" fillcolor="black" stroked="f">
              <v:path arrowok="t"/>
            </v:shape>
            <v:shape id="_x0000_s5238" style="position:absolute;left:3727;top:2648;width:3776;height:3559" coordorigin="3727,2648" coordsize="3776,3559" path="m5141,4079r1,-161l5141,4158r,-58l5141,4079xe" fillcolor="black" stroked="f">
              <v:path arrowok="t"/>
            </v:shape>
            <v:shape id="_x0000_s5237" style="position:absolute;left:3727;top:2648;width:3776;height:3559" coordorigin="3727,2648" coordsize="3776,3559" path="m5122,4316r2,2l5126,4175r15,-17l5138,3890r-1,-4l5136,3881r-12,-85l5122,4316xe" fillcolor="black" stroked="f">
              <v:path arrowok="t"/>
            </v:shape>
            <v:shape id="_x0000_s5236" style="position:absolute;left:3727;top:2648;width:3776;height:3559" coordorigin="3727,2648" coordsize="3776,3559" path="m5156,4036r-3,-9l5157,4047r1,-5l5156,4036xe" fillcolor="black" stroked="f">
              <v:path arrowok="t"/>
            </v:shape>
            <v:shape id="_x0000_s5235" style="position:absolute;left:3727;top:2648;width:3776;height:3559" coordorigin="3727,2648" coordsize="3776,3559" path="m5150,4073r1,-2l5149,4070r-2,-1l5147,4075r3,-2xe" fillcolor="black" stroked="f">
              <v:path arrowok="t"/>
            </v:shape>
            <v:shape id="_x0000_s5234" style="position:absolute;left:3727;top:2648;width:3776;height:3559" coordorigin="3727,2648" coordsize="3776,3559" path="m5145,4082r1,-2l5146,4080r-2,1l5143,4082r-1,5l5145,4082xe" fillcolor="black" stroked="f">
              <v:path arrowok="t"/>
            </v:shape>
            <v:shape id="_x0000_s5233" style="position:absolute;left:3727;top:2648;width:3776;height:3559" coordorigin="3727,2648" coordsize="3776,3559" path="m5141,4082r,18l5142,4087r1,-5l5141,4082xe" fillcolor="black" stroked="f">
              <v:path arrowok="t"/>
            </v:shape>
            <v:shape id="_x0000_s5232" style="position:absolute;left:3727;top:2648;width:3776;height:3559" coordorigin="3727,2648" coordsize="3776,3559" path="m5140,2889r2,l5142,2842r-2,1l5138,2845r-1,44l5140,2889xe" fillcolor="black" stroked="f">
              <v:path arrowok="t"/>
            </v:shape>
            <v:shape id="_x0000_s5231" style="position:absolute;left:3727;top:2648;width:3776;height:3559" coordorigin="3727,2648" coordsize="3776,3559" path="m5133,2928r1,-38l5135,2889r2,l5138,2845r-2,1l5134,2845r-1,83xe" fillcolor="black" stroked="f">
              <v:path arrowok="t"/>
            </v:shape>
            <v:shape id="_x0000_s5230" style="position:absolute;left:3727;top:2648;width:3776;height:3559" coordorigin="3727,2648" coordsize="3776,3559" path="m5133,2928r1,-83l5133,2844r-2,1l5130,2847r,2l5128,2930r5,-2xe" fillcolor="black" stroked="f">
              <v:path arrowok="t"/>
            </v:shape>
            <v:shape id="_x0000_s5229" style="position:absolute;left:3727;top:2648;width:3776;height:3559" coordorigin="3727,2648" coordsize="3776,3559" path="m5120,2930r2,1l5128,2930r2,-81l5126,2851r-3,l5120,2930xe" fillcolor="black" stroked="f">
              <v:path arrowok="t"/>
            </v:shape>
            <v:shape id="_x0000_s5228" style="position:absolute;left:3727;top:2648;width:3776;height:3559" coordorigin="3727,2648" coordsize="3776,3559" path="m5119,2851r-3,1l5118,2930r2,l5123,2851r-4,xe" fillcolor="black" stroked="f">
              <v:path arrowok="t"/>
            </v:shape>
            <v:shape id="_x0000_s5227" style="position:absolute;left:3727;top:2648;width:3776;height:3559" coordorigin="3727,2648" coordsize="3776,3559" path="m5118,2930r-2,-78l5116,2855r-1,1l5115,2931r3,-1xe" fillcolor="black" stroked="f">
              <v:path arrowok="t"/>
            </v:shape>
            <v:shape id="_x0000_s5226" style="position:absolute;left:3727;top:2648;width:3776;height:3559" coordorigin="3727,2648" coordsize="3776,3559" path="m5103,2894r1,l5107,2932r6,-6l5114,2925r1,6l5115,2856r-1,-1l5113,2854r-4,2l5105,2860r-2,34xe" fillcolor="black" stroked="f">
              <v:path arrowok="t"/>
            </v:shape>
            <v:shape id="_x0000_s5225" style="position:absolute;left:3727;top:2648;width:3776;height:3559" coordorigin="3727,2648" coordsize="3776,3559" path="m5112,2936r1,-2l5115,2931r-1,-6l5114,2930r-2,6xe" fillcolor="black" stroked="f">
              <v:path arrowok="t"/>
            </v:shape>
            <v:shape id="_x0000_s5224" style="position:absolute;left:3727;top:2648;width:3776;height:3559" coordorigin="3727,2648" coordsize="3776,3559" path="m5105,2937r3,1l5112,2936r2,-6l5111,2933r-3,1l5105,2937xe" fillcolor="black" stroked="f">
              <v:path arrowok="t"/>
            </v:shape>
            <v:shape id="_x0000_s5223" style="position:absolute;left:3727;top:2648;width:3776;height:3559" coordorigin="3727,2648" coordsize="3776,3559" path="m5130,5796r4,1l5139,5797r,l5136,5799r-2,2l5132,5801r3,2l5140,5803r4,-65l5134,5738r-4,58xe" fillcolor="black" stroked="f">
              <v:path arrowok="t"/>
            </v:shape>
            <v:shape id="_x0000_s5222" style="position:absolute;left:3727;top:2648;width:3776;height:3559" coordorigin="3727,2648" coordsize="3776,3559" path="m5135,5803r-3,-2l5130,5800r-1,-1l5129,5800r1,1l5131,5802r4,1xe" fillcolor="black" stroked="f">
              <v:path arrowok="t"/>
            </v:shape>
            <v:shape id="_x0000_s5221" style="position:absolute;left:3727;top:2648;width:3776;height:3559" coordorigin="3727,2648" coordsize="3776,3559" path="m6216,3829r,-1l6214,3827r-3,1l6209,3829r10,130l6216,3831r,-2xe" fillcolor="black" stroked="f">
              <v:path arrowok="t"/>
            </v:shape>
            <v:shape id="_x0000_s5220" style="position:absolute;left:3727;top:2648;width:3776;height:3559" coordorigin="3727,2648" coordsize="3776,3559" path="m6239,4150r,3l6239,4154r-2,-4l6234,4146r-1,2l6237,4157r1,4l6240,4195r-1,-45xe" fillcolor="black" stroked="f">
              <v:path arrowok="t"/>
            </v:shape>
            <v:shape id="_x0000_s5219" style="position:absolute;left:3727;top:2648;width:3776;height:3559" coordorigin="3727,2648" coordsize="3776,3559" path="m6240,3823r-6,1l6236,4085r1,60l6238,4145r1,2l6240,4195r2,-373l6240,3823xe" fillcolor="black" stroked="f">
              <v:path arrowok="t"/>
            </v:shape>
            <v:shape id="_x0000_s5218" style="position:absolute;left:3727;top:2648;width:3776;height:3559" coordorigin="3727,2648" coordsize="3776,3559" path="m6229,4059r1,3l6231,4063r3,4l6236,4085r-2,-261l6231,4055r-1,2l6229,4059xe" fillcolor="black" stroked="f">
              <v:path arrowok="t"/>
            </v:shape>
            <v:shape id="_x0000_s5217" style="position:absolute;left:3727;top:2648;width:3776;height:3559" coordorigin="3727,2648" coordsize="3776,3559" path="m6228,4020r,14l6229,4037r1,3l6231,4050r,5l6234,3824r-5,l6228,4014r,6xe" fillcolor="black" stroked="f">
              <v:path arrowok="t"/>
            </v:shape>
            <v:shape id="_x0000_s5216" style="position:absolute;left:3727;top:2648;width:3776;height:3559" coordorigin="3727,2648" coordsize="3776,3559" path="m6229,3824r-4,1l6225,4008r1,l6227,4009r1,5l6229,3824xe" fillcolor="black" stroked="f">
              <v:path arrowok="t"/>
            </v:shape>
            <v:shape id="_x0000_s5215" style="position:absolute;left:3727;top:2648;width:3776;height:3559" coordorigin="3727,2648" coordsize="3776,3559" path="m6225,3825r-5,2l6221,3970r2,l6224,3979r,10l6224,3999r1,9l6225,3825xe" fillcolor="black" stroked="f">
              <v:path arrowok="t"/>
            </v:shape>
            <v:shape id="_x0000_s5214" style="position:absolute;left:3727;top:2648;width:3776;height:3559" coordorigin="3727,2648" coordsize="3776,3559" path="m6220,3969r1,1l6220,3827r-1,132l6219,3967r1,2xe" fillcolor="black" stroked="f">
              <v:path arrowok="t"/>
            </v:shape>
            <v:shape id="_x0000_s5213" style="position:absolute;left:3727;top:2648;width:3776;height:3559" coordorigin="3727,2648" coordsize="3776,3559" path="m6219,3959r1,-132l6219,3829r-2,2l6216,3831r3,128xe" fillcolor="black" stroked="f">
              <v:path arrowok="t"/>
            </v:shape>
            <v:shape id="_x0000_s5212" style="position:absolute;left:3727;top:2648;width:3776;height:3559" coordorigin="3727,2648" coordsize="3776,3559" path="m6207,3956r12,3l6209,3829r-3,1l6206,3834r-1,l6203,3832r-3,128l6207,3956xe" fillcolor="black" stroked="f">
              <v:path arrowok="t"/>
            </v:shape>
            <v:shape id="_x0000_s5211" style="position:absolute;left:3727;top:2648;width:3776;height:3559" coordorigin="3727,2648" coordsize="3776,3559" path="m6200,3960r3,-128l6199,3827r-9,1l6186,3833r-1,137l6200,3960xe" fillcolor="black" stroked="f">
              <v:path arrowok="t"/>
            </v:shape>
            <v:shape id="_x0000_s5210" style="position:absolute;left:3727;top:2648;width:3776;height:3559" coordorigin="3727,2648" coordsize="3776,3559" path="m6185,3972r,-2l6186,3833r-2,2l6184,4010r1,-5l6186,3993r-1,-21xe" fillcolor="black" stroked="f">
              <v:path arrowok="t"/>
            </v:shape>
            <v:shape id="_x0000_s5209" style="position:absolute;left:3727;top:2648;width:3776;height:3559" coordorigin="3727,2648" coordsize="3776,3559" path="m6240,2842r-2,1l6239,2921r1,-1l6240,2848r1,-6l6242,2841r-2,1xe" fillcolor="black" stroked="f">
              <v:path arrowok="t"/>
            </v:shape>
            <v:shape id="_x0000_s5208" style="position:absolute;left:3727;top:2648;width:3776;height:3559" coordorigin="3727,2648" coordsize="3776,3559" path="m6238,2843r-3,3l6235,2915r1,3l6237,2920r2,1l6238,2843xe" fillcolor="black" stroked="f">
              <v:path arrowok="t"/>
            </v:shape>
            <v:shape id="_x0000_s5207" style="position:absolute;left:3727;top:2648;width:3776;height:3559" coordorigin="3727,2648" coordsize="3776,3559" path="m6228,2915r2,l6232,2914r3,1l6235,2846r-2,l6231,2843r-3,72xe" fillcolor="black" stroked="f">
              <v:path arrowok="t"/>
            </v:shape>
            <v:shape id="_x0000_s5206" style="position:absolute;left:3727;top:2648;width:3776;height:3559" coordorigin="3727,2648" coordsize="3776,3559" path="m6226,2838r-6,-2l6222,2911r3,3l6228,2915r3,-72l6226,2838xe" fillcolor="black" stroked="f">
              <v:path arrowok="t"/>
            </v:shape>
            <v:shape id="_x0000_s5205" style="position:absolute;left:3727;top:2648;width:3776;height:3559" coordorigin="3727,2648" coordsize="3776,3559" path="m6214,2835r,76l6215,2912r1,-3l6218,2907r1,l6222,2911r-2,-75l6217,2839r-2,2l6214,2841r,-6xe" fillcolor="black" stroked="f">
              <v:path arrowok="t"/>
            </v:shape>
            <v:shape id="_x0000_s5204" style="position:absolute;left:3727;top:2648;width:3776;height:3559" coordorigin="3727,2648" coordsize="3776,3559" path="m6243,3386r-1,-3l6242,3381r1,-2l6245,3378r-1,-87l6241,3392r2,-6xe" fillcolor="black" stroked="f">
              <v:path arrowok="t"/>
            </v:shape>
            <v:shape id="_x0000_s5203" style="position:absolute;left:3727;top:2648;width:3776;height:3559" coordorigin="3727,2648" coordsize="3776,3559" path="m6236,4085r-2,l6234,4130r,8l6236,4145r1,l6236,4085xe" fillcolor="black" stroked="f">
              <v:path arrowok="t"/>
            </v:shape>
            <v:shape id="_x0000_s5202" style="position:absolute;left:3727;top:2648;width:3776;height:3559" coordorigin="3727,2648" coordsize="3776,3559" path="m6234,4085r-3,l6232,4097r1,5l6233,4111r1,10l6234,4130r,-45xe" fillcolor="black" stroked="f">
              <v:path arrowok="t"/>
            </v:shape>
            <v:shape id="_x0000_s5201" style="position:absolute;left:3727;top:2648;width:3776;height:3559" coordorigin="3727,2648" coordsize="3776,3559" path="m6231,4085r-2,9l6231,4096r1,1l6231,4085xe" fillcolor="black" stroked="f">
              <v:path arrowok="t"/>
            </v:shape>
            <v:shape id="_x0000_s5200" style="position:absolute;left:3727;top:2648;width:3776;height:3559" coordorigin="3727,2648" coordsize="3776,3559" path="m6230,3426r1,-2l6234,3424r,-3l6233,3417r-2,-6l6230,3426xe" fillcolor="black" stroked="f">
              <v:path arrowok="t"/>
            </v:shape>
            <v:shape id="_x0000_s5199" style="position:absolute;left:3727;top:2648;width:3776;height:3559" coordorigin="3727,2648" coordsize="3776,3559" path="m6230,4042r-1,l6229,4048r2,2l6230,4040r,2xe" fillcolor="black" stroked="f">
              <v:path arrowok="t"/>
            </v:shape>
            <v:shape id="_x0000_s5198" style="position:absolute;left:3727;top:2648;width:3776;height:3559" coordorigin="3727,2648" coordsize="3776,3559" path="m6227,4042r,2l6229,4048r,-6l6227,4042xe" fillcolor="black" stroked="f">
              <v:path arrowok="t"/>
            </v:shape>
            <v:shape id="_x0000_s5197" style="position:absolute;left:3727;top:2648;width:3776;height:3559" coordorigin="3727,2648" coordsize="3776,3559" path="m6225,3681r5,-50l6218,3679r-1,2l6216,3682r2,1l6222,3682r3,-1xe" fillcolor="black" stroked="f">
              <v:path arrowok="t"/>
            </v:shape>
            <v:shape id="_x0000_s5196" style="position:absolute;left:3727;top:2648;width:3776;height:3559" coordorigin="3727,2648" coordsize="3776,3559" path="m6262,3286r-4,2l6261,3371r,l6262,3375r1,6l6267,3285r-5,1xe" fillcolor="black" stroked="f">
              <v:path arrowok="t"/>
            </v:shape>
            <v:shape id="_x0000_s5195" style="position:absolute;left:3727;top:2648;width:3776;height:3559" coordorigin="3727,2648" coordsize="3776,3559" path="m6252,3378r2,l6257,3376r1,-2l6261,3371r-3,-83l6254,3290r-2,88xe" fillcolor="black" stroked="f">
              <v:path arrowok="t"/>
            </v:shape>
            <v:shape id="_x0000_s5194" style="position:absolute;left:3727;top:2648;width:3776;height:3559" coordorigin="3727,2648" coordsize="3776,3559" path="m6251,3378r1,l6254,3290r-4,1l6249,3291r-2,87l6251,3378xe" fillcolor="black" stroked="f">
              <v:path arrowok="t"/>
            </v:shape>
            <v:shape id="_x0000_s5193" style="position:absolute;left:3727;top:2648;width:3776;height:3559" coordorigin="3727,2648" coordsize="3776,3559" path="m6249,3291r-5,l6245,3378r2,l6249,3291xe" fillcolor="black" stroked="f">
              <v:path arrowok="t"/>
            </v:shape>
            <v:shape id="_x0000_s5192" style="position:absolute;left:3727;top:2648;width:3776;height:3559" coordorigin="3727,2648" coordsize="3776,3559" path="m6244,3291r-18,10l6231,3411r2,-5l6237,3398r4,-6l6244,3291xe" fillcolor="black" stroked="f">
              <v:path arrowok="t"/>
            </v:shape>
            <v:shape id="_x0000_s5191" style="position:absolute;left:3727;top:2648;width:3776;height:3559" coordorigin="3727,2648" coordsize="3776,3559" path="m6222,3475r1,-2l6225,3468r,-4l6227,3452r3,-24l6230,3426r1,-15l6226,3301r-1,3l6224,3306r-2,169xe" fillcolor="black" stroked="f">
              <v:path arrowok="t"/>
            </v:shape>
            <v:shape id="_x0000_s5190" style="position:absolute;left:3727;top:2648;width:3776;height:3559" coordorigin="3727,2648" coordsize="3776,3559" path="m6220,3493r,-9l6222,3476r,-1l6224,3306r-3,3l6220,3493xe" fillcolor="black" stroked="f">
              <v:path arrowok="t"/>
            </v:shape>
            <v:shape id="_x0000_s5189" style="position:absolute;left:3727;top:2648;width:3776;height:3559" coordorigin="3727,2648" coordsize="3776,3559" path="m6217,3514r1,-2l6219,3510r1,-9l6220,3493r1,-184l6218,3310r-1,204xe" fillcolor="black" stroked="f">
              <v:path arrowok="t"/>
            </v:shape>
            <v:shape id="_x0000_s5188" style="position:absolute;left:3727;top:2648;width:3776;height:3559" coordorigin="3727,2648" coordsize="3776,3559" path="m6212,3312r2,229l6215,3529r1,-7l6217,3514r1,-204l6215,3311r-3,1xe" fillcolor="black" stroked="f">
              <v:path arrowok="t"/>
            </v:shape>
            <v:shape id="_x0000_s5187" style="position:absolute;left:3727;top:2648;width:3776;height:3559" coordorigin="3727,2648" coordsize="3776,3559" path="m6211,3312r,l6211,3547r3,-6l6212,3312r-1,xe" fillcolor="black" stroked="f">
              <v:path arrowok="t"/>
            </v:shape>
            <v:shape id="_x0000_s5186" style="position:absolute;left:3727;top:2648;width:3776;height:3559" coordorigin="3727,2648" coordsize="3776,3559" path="m6206,3314r-4,1l6202,3537r1,l6204,3539r1,8l6206,3547r5,l6211,3312r-5,2xe" fillcolor="black" stroked="f">
              <v:path arrowok="t"/>
            </v:shape>
            <v:shape id="_x0000_s5185" style="position:absolute;left:3727;top:2648;width:3776;height:3559" coordorigin="3727,2648" coordsize="3776,3559" path="m6202,3315r-5,1l6198,3468r,33l6200,3526r,2l6200,3533r1,4l6202,3537r,-222xe" fillcolor="black" stroked="f">
              <v:path arrowok="t"/>
            </v:shape>
            <v:shape id="_x0000_s5184" style="position:absolute;left:3727;top:2648;width:3776;height:3559" coordorigin="3727,2648" coordsize="3776,3559" path="m6197,3316r-4,2l6194,3463r3,3l6198,3468r-1,-152xe" fillcolor="black" stroked="f">
              <v:path arrowok="t"/>
            </v:shape>
            <v:shape id="_x0000_s5183" style="position:absolute;left:3727;top:2648;width:3776;height:3559" coordorigin="3727,2648" coordsize="3776,3559" path="m6188,3321r3,114l6192,3460r2,3l6193,3318r-1,1l6192,3320r-4,1xe" fillcolor="black" stroked="f">
              <v:path arrowok="t"/>
            </v:shape>
            <v:shape id="_x0000_s5182" style="position:absolute;left:3727;top:2648;width:3776;height:3559" coordorigin="3727,2648" coordsize="3776,3559" path="m6190,3450r,4l6192,3460r-1,-25l6190,3450xe" fillcolor="black" stroked="f">
              <v:path arrowok="t"/>
            </v:shape>
            <v:shape id="_x0000_s5181" style="position:absolute;left:3727;top:2648;width:3776;height:3559" coordorigin="3727,2648" coordsize="3776,3559" path="m6278,4047r1,-2l6279,4043r-1,-3l6278,4024r,-11l6277,4002r-1,46l6278,4047xe" fillcolor="black" stroked="f">
              <v:path arrowok="t"/>
            </v:shape>
            <v:shape id="_x0000_s5180" style="position:absolute;left:3727;top:2648;width:3776;height:3559" coordorigin="3727,2648" coordsize="3776,3559" path="m6272,4053r1,-4l6276,4048r1,-46l6276,3989r-2,-6l6272,4053xe" fillcolor="black" stroked="f">
              <v:path arrowok="t"/>
            </v:shape>
            <v:shape id="_x0000_s5179" style="position:absolute;left:3727;top:2648;width:3776;height:3559" coordorigin="3727,2648" coordsize="3776,3559" path="m6272,4053r2,-70l6271,3973r1,-155l6269,4095r1,-2l6269,4088r1,-2l6271,4084r1,-31xe" fillcolor="black" stroked="f">
              <v:path arrowok="t"/>
            </v:shape>
            <v:shape id="_x0000_s5178" style="position:absolute;left:3727;top:2648;width:3776;height:3559" coordorigin="3727,2648" coordsize="3776,3559" path="m6273,4082r1,-7l6273,4065r-1,-12l6271,4084r2,-2xe" fillcolor="black" stroked="f">
              <v:path arrowok="t"/>
            </v:shape>
            <v:shape id="_x0000_s5177" style="position:absolute;left:3727;top:2648;width:3776;height:3559" coordorigin="3727,2648" coordsize="3776,3559" path="m6270,4089r-1,-1l6270,4093r1,-3l6270,4089xe" fillcolor="black" stroked="f">
              <v:path arrowok="t"/>
            </v:shape>
            <v:shape id="_x0000_s5176" style="position:absolute;left:3727;top:2648;width:3776;height:3559" coordorigin="3727,2648" coordsize="3776,3559" path="m6264,3246r,-2l6263,3243r-3,l6262,3248r2,-1l6264,3246xe" fillcolor="black" stroked="f">
              <v:path arrowok="t"/>
            </v:shape>
            <v:shape id="_x0000_s5175" style="position:absolute;left:3727;top:2648;width:3776;height:3559" coordorigin="3727,2648" coordsize="3776,3559" path="m6262,3248r-2,-5l6259,3242r21,-185l6251,3073r-11,3l6239,3076r-2,-1l6240,3256r6,-3l6251,3250r6,-2l6262,3248xe" fillcolor="black" stroked="f">
              <v:path arrowok="t"/>
            </v:shape>
            <v:shape id="_x0000_s5174" style="position:absolute;left:3727;top:2648;width:3776;height:3559" coordorigin="3727,2648" coordsize="3776,3559" path="m6257,4147r1,-4l6257,3819r-3,338l6257,4154r1,-3l6258,4149r-1,-2xe" fillcolor="black" stroked="f">
              <v:path arrowok="t"/>
            </v:shape>
            <v:shape id="_x0000_s5173" style="position:absolute;left:3727;top:2648;width:3776;height:3559" coordorigin="3727,2648" coordsize="3776,3559" path="m6250,4163r2,-3l6253,3820r-3,352l6252,4167r-1,-2l6250,4163xe" fillcolor="black" stroked="f">
              <v:path arrowok="t"/>
            </v:shape>
            <v:shape id="_x0000_s5172" style="position:absolute;left:3727;top:2648;width:3776;height:3559" coordorigin="3727,2648" coordsize="3776,3559" path="m6391,3598r-2,-3l6384,3603r8,-3l6391,3598xe" fillcolor="black" stroked="f">
              <v:path arrowok="t"/>
            </v:shape>
            <v:shape id="_x0000_s5171" style="position:absolute;left:3727;top:2648;width:3776;height:3559" coordorigin="3727,2648" coordsize="3776,3559" path="m6375,3561r-2,-8l6374,3607r,-1l6376,3605r,-43l6375,3561xe" fillcolor="black" stroked="f">
              <v:path arrowok="t"/>
            </v:shape>
            <v:shape id="_x0000_s5170" style="position:absolute;left:3727;top:2648;width:3776;height:3559" coordorigin="3727,2648" coordsize="3776,3559" path="m6372,3610r2,-3l6373,3553r-2,-5l6371,3544r-10,-15l6359,3534r13,76xe" fillcolor="black" stroked="f">
              <v:path arrowok="t"/>
            </v:shape>
            <v:shape id="_x0000_s5169" style="position:absolute;left:3727;top:2648;width:3776;height:3559" coordorigin="3727,2648" coordsize="3776,3559" path="m6357,3620r,-65l6356,3555r-2,4l6354,3569r-1,51l6357,3620xe" fillcolor="black" stroked="f">
              <v:path arrowok="t"/>
            </v:shape>
            <v:shape id="_x0000_s5168" style="position:absolute;left:3727;top:2648;width:3776;height:3559" coordorigin="3727,2648" coordsize="3776,3559" path="m6354,3569r-1,3l6349,3572r-3,3l6350,3620r3,l6354,3569xe" fillcolor="black" stroked="f">
              <v:path arrowok="t"/>
            </v:shape>
            <v:shape id="_x0000_s5167" style="position:absolute;left:3727;top:2648;width:3776;height:3559" coordorigin="3727,2648" coordsize="3776,3559" path="m6350,3620r-4,-45l6344,3577r-2,3l6339,3582r-2,l6337,3625r13,-5xe" fillcolor="black" stroked="f">
              <v:path arrowok="t"/>
            </v:shape>
            <v:shape id="_x0000_s5166" style="position:absolute;left:3727;top:2648;width:3776;height:3559" coordorigin="3727,2648" coordsize="3776,3559" path="m6337,3625r,-43l6334,3582r-4,2l6328,3586r5,43l6334,3628r3,-3xe" fillcolor="black" stroked="f">
              <v:path arrowok="t"/>
            </v:shape>
            <v:shape id="_x0000_s5165" style="position:absolute;left:3727;top:2648;width:3776;height:3559" coordorigin="3727,2648" coordsize="3776,3559" path="m6326,3588r-6,4l6326,3632r7,-3l6328,3586r-2,2xe" fillcolor="black" stroked="f">
              <v:path arrowok="t"/>
            </v:shape>
            <v:shape id="_x0000_s5164" style="position:absolute;left:3727;top:2648;width:3776;height:3559" coordorigin="3727,2648" coordsize="3776,3559" path="m6320,3592r-4,2l6311,3596r-5,2l6306,3599r1,40l6326,3632r-6,-40xe" fillcolor="black" stroked="f">
              <v:path arrowok="t"/>
            </v:shape>
            <v:shape id="_x0000_s5163" style="position:absolute;left:3727;top:2648;width:3776;height:3559" coordorigin="3727,2648" coordsize="3776,3559" path="m6304,3602r-10,l6299,3643r4,-3l6307,3639r-1,-40l6304,3602xe" fillcolor="black" stroked="f">
              <v:path arrowok="t"/>
            </v:shape>
            <v:shape id="_x0000_s5162" style="position:absolute;left:3727;top:2648;width:3776;height:3559" coordorigin="3727,2648" coordsize="3776,3559" path="m6299,3646r,-2l6299,3643r-9,-44l6289,3599r-3,l6284,3603r,l6281,3606r-2,2l6277,3657r22,-11xe" fillcolor="black" stroked="f">
              <v:path arrowok="t"/>
            </v:shape>
            <v:shape id="_x0000_s5161" style="position:absolute;left:3727;top:2648;width:3776;height:3559" coordorigin="3727,2648" coordsize="3776,3559" path="m6277,3657r2,-49l6277,3609r-1,-1l6275,3608r-4,2l6268,3612r-1,47l6277,3657xe" fillcolor="black" stroked="f">
              <v:path arrowok="t"/>
            </v:shape>
            <v:shape id="_x0000_s5160" style="position:absolute;left:3727;top:2648;width:3776;height:3559" coordorigin="3727,2648" coordsize="3776,3559" path="m6264,3615r-6,3l6259,3662r4,-2l6267,3659r1,-47l6264,3615xe" fillcolor="black" stroked="f">
              <v:path arrowok="t"/>
            </v:shape>
            <v:shape id="_x0000_s5159" style="position:absolute;left:3727;top:2648;width:3776;height:3559" coordorigin="3727,2648" coordsize="3776,3559" path="m6251,3665r3,l6257,3664r1,-1l6259,3662r-1,-44l6254,3619r-3,46xe" fillcolor="black" stroked="f">
              <v:path arrowok="t"/>
            </v:shape>
            <v:shape id="_x0000_s5158" style="position:absolute;left:3727;top:2648;width:3776;height:3559" coordorigin="3727,2648" coordsize="3776,3559" path="m6250,3620r-4,1l6247,3666r2,-1l6251,3665r3,-46l6250,3620xe" fillcolor="black" stroked="f">
              <v:path arrowok="t"/>
            </v:shape>
            <v:shape id="_x0000_s5157" style="position:absolute;left:3727;top:2648;width:3776;height:3559" coordorigin="3727,2648" coordsize="3776,3559" path="m6234,3674r5,-1l6245,3671r4,-2l6248,3668r-1,-2l6245,3623r-11,51xe" fillcolor="black" stroked="f">
              <v:path arrowok="t"/>
            </v:shape>
            <v:shape id="_x0000_s5156" style="position:absolute;left:3727;top:2648;width:3776;height:3559" coordorigin="3727,2648" coordsize="3776,3559" path="m6230,3631r-5,50l6228,3679r,-1l6229,3676r5,-2l6245,3623r-15,8xe" fillcolor="black" stroked="f">
              <v:path arrowok="t"/>
            </v:shape>
            <v:shape id="_x0000_s5155" style="position:absolute;left:3727;top:2648;width:3776;height:3559" coordorigin="3727,2648" coordsize="3776,3559" path="m6230,3631r-22,8l6211,3680r3,l6217,3679r1,l6230,3631xe" fillcolor="black" stroked="f">
              <v:path arrowok="t"/>
            </v:shape>
            <v:shape id="_x0000_s5154" style="position:absolute;left:3727;top:2648;width:3776;height:3559" coordorigin="3727,2648" coordsize="3776,3559" path="m6204,3688r2,-2l6207,3683r4,-3l6208,3639r-2,l6204,3688xe" fillcolor="black" stroked="f">
              <v:path arrowok="t"/>
            </v:shape>
            <v:shape id="_x0000_s5153" style="position:absolute;left:3727;top:2648;width:3776;height:3559" coordorigin="3727,2648" coordsize="3776,3559" path="m6198,3690r3,l6204,3688r2,-49l6201,3640r-3,50xe" fillcolor="black" stroked="f">
              <v:path arrowok="t"/>
            </v:shape>
            <v:shape id="_x0000_s5152" style="position:absolute;left:3727;top:2648;width:3776;height:3559" coordorigin="3727,2648" coordsize="3776,3559" path="m6182,3699r6,-3l6193,3693r5,-3l6201,3640r-7,3l6190,3646r-8,53xe" fillcolor="black" stroked="f">
              <v:path arrowok="t"/>
            </v:shape>
            <v:shape id="_x0000_s5151" style="position:absolute;left:3727;top:2648;width:3776;height:3559" coordorigin="3727,2648" coordsize="3776,3559" path="m6176,3696r1,2l6179,3700r3,-1l6190,3646r-9,9l6178,3657r-2,39xe" fillcolor="black" stroked="f">
              <v:path arrowok="t"/>
            </v:shape>
            <v:shape id="_x0000_s5150" style="position:absolute;left:3727;top:2648;width:3776;height:3559" coordorigin="3727,2648" coordsize="3776,3559" path="m6168,3703r2,l6172,3701r1,-2l6175,3696r1,l6178,3657r-5,l6170,3658r-2,45xe" fillcolor="black" stroked="f">
              <v:path arrowok="t"/>
            </v:shape>
            <v:shape id="_x0000_s5149" style="position:absolute;left:3727;top:2648;width:3776;height:3559" coordorigin="3727,2648" coordsize="3776,3559" path="m6168,3703r2,-45l6163,3660r-5,2l6150,3666r-1,l6151,3711r8,-5l6166,3703r2,xe" fillcolor="black" stroked="f">
              <v:path arrowok="t"/>
            </v:shape>
            <v:shape id="_x0000_s5148" style="position:absolute;left:3727;top:2648;width:3776;height:3559" coordorigin="3727,2648" coordsize="3776,3559" path="m6144,3715r7,-4l6149,3666r-6,-4l6137,3658r,-1l6144,3715xe" fillcolor="black" stroked="f">
              <v:path arrowok="t"/>
            </v:shape>
            <v:shape id="_x0000_s5147" style="position:absolute;left:3727;top:2648;width:3776;height:3559" coordorigin="3727,2648" coordsize="3776,3559" path="m4260,4119r12,13l4264,3983r1,-2l4266,3979r-1,-2l4261,3977r-1,142xe" fillcolor="black" stroked="f">
              <v:path arrowok="t"/>
            </v:shape>
            <v:shape id="_x0000_s5146" style="position:absolute;left:3727;top:2648;width:3776;height:3559" coordorigin="3727,2648" coordsize="3776,3559" path="m4265,3985r7,147l4267,3990r2,-2l4269,3986r,-1l4265,3985xe" fillcolor="black" stroked="f">
              <v:path arrowok="t"/>
            </v:shape>
            <v:shape id="_x0000_s5145" style="position:absolute;left:3727;top:2648;width:3776;height:3559" coordorigin="3727,2648" coordsize="3776,3559" path="m4267,3990r5,142l4269,4007r1,-6l4271,3998r-1,-4l4269,3993r-1,l4267,3990xe" fillcolor="black" stroked="f">
              <v:path arrowok="t"/>
            </v:shape>
            <v:shape id="_x0000_s5144" style="position:absolute;left:3727;top:2648;width:3776;height:3559" coordorigin="3727,2648" coordsize="3776,3559" path="m4273,5208r-2,-2l4270,5204r-4,-2l4264,5203r-2,1l4266,5242r3,-2l4272,5240r1,-32xe" fillcolor="black" stroked="f">
              <v:path arrowok="t"/>
            </v:shape>
            <v:shape id="_x0000_s5143" style="position:absolute;left:3727;top:2648;width:3776;height:3559" coordorigin="3727,2648" coordsize="3776,3559" path="m4262,5203r-1,41l4266,5242r-4,-38l4262,5203xe" fillcolor="black" stroked="f">
              <v:path arrowok="t"/>
            </v:shape>
            <v:shape id="_x0000_s5142" style="position:absolute;left:3727;top:2648;width:3776;height:3559" coordorigin="3727,2648" coordsize="3776,3559" path="m4286,4009r,-1l4285,4005r,6l4286,4009xe" fillcolor="black" stroked="f">
              <v:path arrowok="t"/>
            </v:shape>
            <v:shape id="_x0000_s5141" style="position:absolute;left:3727;top:2648;width:3776;height:3559" coordorigin="3727,2648" coordsize="3776,3559" path="m4304,4041r-1,-4l4304,4050r,-9xe" fillcolor="black" stroked="f">
              <v:path arrowok="t"/>
            </v:shape>
            <v:shape id="_x0000_s5140" style="position:absolute;left:3727;top:2648;width:3776;height:3559" coordorigin="3727,2648" coordsize="3776,3559" path="m4327,4075r,-6l4326,4068r3,150l4337,4087r-10,-12xe" fillcolor="black" stroked="f">
              <v:path arrowok="t"/>
            </v:shape>
            <v:shape id="_x0000_s5139" style="position:absolute;left:3727;top:2648;width:3776;height:3559" coordorigin="3727,2648" coordsize="3776,3559" path="m4377,4140r-2,1l4376,4148r1,-3l4377,4141r,-1xe" fillcolor="black" stroked="f">
              <v:path arrowok="t"/>
            </v:shape>
            <v:shape id="_x0000_s5138" style="position:absolute;left:3727;top:2648;width:3776;height:3559" coordorigin="3727,2648" coordsize="3776,3559" path="m4422,3930r2,l4423,3832r-5,-3l4417,3827r-2,-2l4417,3915r3,4l4422,3923r,7xe" fillcolor="black" stroked="f">
              <v:path arrowok="t"/>
            </v:shape>
            <v:shape id="_x0000_s5137" style="position:absolute;left:3727;top:2648;width:3776;height:3559" coordorigin="3727,2648" coordsize="3776,3559" path="m4411,3910r1,2l4412,3909r2,2l4417,3915r-2,-90l4412,3824r-1,86xe" fillcolor="black" stroked="f">
              <v:path arrowok="t"/>
            </v:shape>
            <v:shape id="_x0000_s5136" style="position:absolute;left:3727;top:2648;width:3776;height:3559" coordorigin="3727,2648" coordsize="3776,3559" path="m4409,3907r2,3l4412,3824r-8,l4404,3824r3,2l4409,3828r1,1l4409,3907xe" fillcolor="black" stroked="f">
              <v:path arrowok="t"/>
            </v:shape>
            <v:shape id="_x0000_s5135" style="position:absolute;left:3727;top:2648;width:3776;height:3559" coordorigin="3727,2648" coordsize="3776,3559" path="m4423,4359r2,2l4426,4220r-3,-2l4422,4218r2,136l4424,4355r-1,4xe" fillcolor="black" stroked="f">
              <v:path arrowok="t"/>
            </v:shape>
            <v:shape id="_x0000_s5134" style="position:absolute;left:3727;top:2648;width:3776;height:3559" coordorigin="3727,2648" coordsize="3776,3559" path="m4417,4353r3,l4424,4354r-2,-136l4420,4218r,l4417,4353xe" fillcolor="black" stroked="f">
              <v:path arrowok="t"/>
            </v:shape>
            <v:shape id="_x0000_s5133" style="position:absolute;left:3727;top:2648;width:3776;height:3559" coordorigin="3727,2648" coordsize="3776,3559" path="m4422,4357r-3,2l4422,4359r1,l4424,4355r-2,2xe" fillcolor="black" stroked="f">
              <v:path arrowok="t"/>
            </v:shape>
            <v:shape id="_x0000_s5132" style="position:absolute;left:3727;top:2648;width:3776;height:3559" coordorigin="3727,2648" coordsize="3776,3559" path="m4426,4220r1,13l4430,4230r2,-4l4432,4225r-4,-3l4426,4220xe" fillcolor="black" stroked="f">
              <v:path arrowok="t"/>
            </v:shape>
            <v:shape id="_x0000_s5131" style="position:absolute;left:3727;top:2648;width:3776;height:3559" coordorigin="3727,2648" coordsize="3776,3559" path="m4520,4375r1,-1l4527,4374r,-1l4521,4368r-1,7xe" fillcolor="black" stroked="f">
              <v:path arrowok="t"/>
            </v:shape>
            <v:shape id="_x0000_s5130" style="position:absolute;left:3727;top:2648;width:3776;height:3559" coordorigin="3727,2648" coordsize="3776,3559" path="m4518,4364r-3,-3l4517,4489r4,5l4520,4375r1,-7l4518,4364xe" fillcolor="black" stroked="f">
              <v:path arrowok="t"/>
            </v:shape>
            <v:shape id="_x0000_s5129" style="position:absolute;left:3727;top:2648;width:3776;height:3559" coordorigin="3727,2648" coordsize="3776,3559" path="m4530,4384r,-6l4529,4377r3,123l4531,4387r-1,-3xe" fillcolor="black" stroked="f">
              <v:path arrowok="t"/>
            </v:shape>
            <v:shape id="_x0000_s5128" style="position:absolute;left:3727;top:2648;width:3776;height:3559" coordorigin="3727,2648" coordsize="3776,3559" path="m4532,4500r10,10l4533,4393r1,-1l4534,4391r,-2l4532,4388r,112xe" fillcolor="black" stroked="f">
              <v:path arrowok="t"/>
            </v:shape>
            <v:shape id="_x0000_s5127" style="position:absolute;left:3727;top:2648;width:3776;height:3559" coordorigin="3727,2648" coordsize="3776,3559" path="m4533,4032r1,-2l4536,4030r1,-1l4537,4025r,l4536,4026r-2,1l4533,4032xe" fillcolor="black" stroked="f">
              <v:path arrowok="t"/>
            </v:shape>
            <v:shape id="_x0000_s5126" style="position:absolute;left:3727;top:2648;width:3776;height:3559" coordorigin="3727,2648" coordsize="3776,3559" path="m4527,4021r,-5l4527,4068r4,1l4533,4032r1,-5l4527,4021xe" fillcolor="black" stroked="f">
              <v:path arrowok="t"/>
            </v:shape>
            <v:shape id="_x0000_s5125" style="position:absolute;left:3727;top:2648;width:3776;height:3559" coordorigin="3727,2648" coordsize="3776,3559" path="m4538,4036r-2,1l4535,4036r-1,-2l4533,4032r2,38l4537,4072r1,-36xe" fillcolor="black" stroked="f">
              <v:path arrowok="t"/>
            </v:shape>
            <v:shape id="_x0000_s5124" style="position:absolute;left:3727;top:2648;width:3776;height:3559" coordorigin="3727,2648" coordsize="3776,3559" path="m4528,3095r-3,3l4527,3178r4,-2l4531,3093r-3,2xe" fillcolor="black" stroked="f">
              <v:path arrowok="t"/>
            </v:shape>
            <v:shape id="_x0000_s5123" style="position:absolute;left:3727;top:2648;width:3776;height:3559" coordorigin="3727,2648" coordsize="3776,3559" path="m4524,3098r-2,-3l4523,3180r4,-2l4525,3098r-1,xe" fillcolor="black" stroked="f">
              <v:path arrowok="t"/>
            </v:shape>
            <v:shape id="_x0000_s5122" style="position:absolute;left:3727;top:2648;width:3776;height:3559" coordorigin="3727,2648" coordsize="3776,3559" path="m4520,3184r,-2l4523,3180r-1,-85l4521,3092r-1,l4520,3184xe" fillcolor="black" stroked="f">
              <v:path arrowok="t"/>
            </v:shape>
            <v:shape id="_x0000_s5121" style="position:absolute;left:3727;top:2648;width:3776;height:3559" coordorigin="3727,2648" coordsize="3776,3559" path="m4510,3192r2,l4514,3190r1,-1l4518,3188r2,l4520,3092r-2,4l4518,3098r-3,2l4512,3100r-2,92xe" fillcolor="black" stroked="f">
              <v:path arrowok="t"/>
            </v:shape>
            <v:shape id="_x0000_s5120" style="position:absolute;left:3727;top:2648;width:3776;height:3559" coordorigin="3727,2648" coordsize="3776,3559" path="m4510,3100r-3,1l4508,3197r,-7l4509,3191r1,1l4512,3100r-2,xe" fillcolor="black" stroked="f">
              <v:path arrowok="t"/>
            </v:shape>
            <v:shape id="_x0000_s5119" style="position:absolute;left:3727;top:2648;width:3776;height:3559" coordorigin="3727,2648" coordsize="3776,3559" path="m4510,3197r-1,-3l4508,3191r,-1l4508,3197r2,1l4510,3197xe" fillcolor="black" stroked="f">
              <v:path arrowok="t"/>
            </v:shape>
            <v:shape id="_x0000_s5118" style="position:absolute;left:3727;top:2648;width:3776;height:3559" coordorigin="3727,2648" coordsize="3776,3559" path="m4506,3102r-1,2l4506,3196r2,1l4507,3101r-1,1xe" fillcolor="black" stroked="f">
              <v:path arrowok="t"/>
            </v:shape>
            <v:shape id="_x0000_s5117" style="position:absolute;left:3727;top:2648;width:3776;height:3559" coordorigin="3727,2648" coordsize="3776,3559" path="m4499,3102r1,97l4502,3197r4,-1l4505,3104r-2,l4501,3103r-2,-1xe" fillcolor="black" stroked="f">
              <v:path arrowok="t"/>
            </v:shape>
            <v:shape id="_x0000_s5116" style="position:absolute;left:3727;top:2648;width:3776;height:3559" coordorigin="3727,2648" coordsize="3776,3559" path="m4500,3199r-1,-97l4497,3103r,6l4497,3202r3,-3xe" fillcolor="black" stroked="f">
              <v:path arrowok="t"/>
            </v:shape>
            <v:shape id="_x0000_s5115" style="position:absolute;left:3727;top:2648;width:3776;height:3559" coordorigin="3727,2648" coordsize="3776,3559" path="m4496,3110r-3,-1l4493,3202r1,1l4497,3202r,-93l4496,3110xe" fillcolor="black" stroked="f">
              <v:path arrowok="t"/>
            </v:shape>
            <v:shape id="_x0000_s5114" style="position:absolute;left:3727;top:2648;width:3776;height:3559" coordorigin="3727,2648" coordsize="3776,3559" path="m4487,3205r2,-3l4492,3201r1,1l4493,3109r-4,-1l4487,3205xe" fillcolor="black" stroked="f">
              <v:path arrowok="t"/>
            </v:shape>
            <v:shape id="_x0000_s5113" style="position:absolute;left:3727;top:2648;width:3776;height:3559" coordorigin="3727,2648" coordsize="3776,3559" path="m4481,3117r3,82l4486,3199r1,6l4489,3108r-2,1l4484,3113r-3,4xe" fillcolor="black" stroked="f">
              <v:path arrowok="t"/>
            </v:shape>
            <v:shape id="_x0000_s5112" style="position:absolute;left:3727;top:2648;width:3776;height:3559" coordorigin="3727,2648" coordsize="3776,3559" path="m4484,3205r-2,4l4487,3205r-1,-6l4484,3205xe" fillcolor="black" stroked="f">
              <v:path arrowok="t"/>
            </v:shape>
            <v:shape id="_x0000_s5111" style="position:absolute;left:3727;top:2648;width:3776;height:3559" coordorigin="3727,2648" coordsize="3776,3559" path="m4529,5590r-1,2l4531,5593r-1,-5l4529,5590xe" fillcolor="black" stroked="f">
              <v:path arrowok="t"/>
            </v:shape>
            <v:shape id="_x0000_s5110" style="position:absolute;left:3727;top:2648;width:3776;height:3559" coordorigin="3727,2648" coordsize="3776,3559" path="m4524,5590r3,-1l4525,5526r-3,61l4522,5589r2,1xe" fillcolor="black" stroked="f">
              <v:path arrowok="t"/>
            </v:shape>
            <v:shape id="_x0000_s5109" style="position:absolute;left:3727;top:2648;width:3776;height:3559" coordorigin="3727,2648" coordsize="3776,3559" path="m4421,3925r,2l4422,3930r,-7l4421,3925xe" fillcolor="black" stroked="f">
              <v:path arrowok="t"/>
            </v:shape>
            <v:shape id="_x0000_s5108" style="position:absolute;left:3727;top:2648;width:3776;height:3559" coordorigin="3727,2648" coordsize="3776,3559" path="m4330,5219r,2l4333,5226r1,36l4341,5263r6,1l4343,5222r-9,-1l4332,5220r-2,-1xe" fillcolor="black" stroked="f">
              <v:path arrowok="t"/>
            </v:shape>
            <v:shape id="_x0000_s5107" style="position:absolute;left:3727;top:2648;width:3776;height:3559" coordorigin="3727,2648" coordsize="3776,3559" path="m4334,3173r-2,1l4333,3175r1,1l4334,3173xe" fillcolor="black" stroked="f">
              <v:path arrowok="t"/>
            </v:shape>
            <v:shape id="_x0000_s5106" style="position:absolute;left:3727;top:2648;width:3776;height:3559" coordorigin="3727,2648" coordsize="3776,3559" path="m4335,3449r-3,-4l4327,3443r-2,l4324,3444r2,52l4334,3501r1,-52xe" fillcolor="black" stroked="f">
              <v:path arrowok="t"/>
            </v:shape>
            <v:shape id="_x0000_s5105" style="position:absolute;left:3727;top:2648;width:3776;height:3559" coordorigin="3727,2648" coordsize="3776,3559" path="m4318,3442r-5,-3l4315,3495r11,1l4324,3444r-6,-2xe" fillcolor="black" stroked="f">
              <v:path arrowok="t"/>
            </v:shape>
            <v:shape id="_x0000_s5104" style="position:absolute;left:3727;top:2648;width:3776;height:3559" coordorigin="3727,2648" coordsize="3776,3559" path="m4308,3436r-4,-1l4307,3493r8,2l4313,3439r-5,-3xe" fillcolor="black" stroked="f">
              <v:path arrowok="t"/>
            </v:shape>
            <v:shape id="_x0000_s5103" style="position:absolute;left:3727;top:2648;width:3776;height:3559" coordorigin="3727,2648" coordsize="3776,3559" path="m4304,3436r,1l4307,3493r-3,-58l4304,3436xe" fillcolor="black" stroked="f">
              <v:path arrowok="t"/>
            </v:shape>
            <v:shape id="_x0000_s5102" style="position:absolute;left:3727;top:2648;width:3776;height:3559" coordorigin="3727,2648" coordsize="3776,3559" path="m4337,4087r-8,131l4333,4223r3,4l4337,4087xe" fillcolor="black" stroked="f">
              <v:path arrowok="t"/>
            </v:shape>
            <v:shape id="_x0000_s5101" style="position:absolute;left:3727;top:2648;width:3776;height:3559" coordorigin="3727,2648" coordsize="3776,3559" path="m4326,4068r-1,1l4325,4214r4,4l4326,4068xe" fillcolor="black" stroked="f">
              <v:path arrowok="t"/>
            </v:shape>
            <v:shape id="_x0000_s5100" style="position:absolute;left:3727;top:2648;width:3776;height:3559" coordorigin="3727,2648" coordsize="3776,3559" path="m4287,5517r,2l4288,5520r-1,-7l4287,5517xe" fillcolor="black" stroked="f">
              <v:path arrowok="t"/>
            </v:shape>
            <v:shape id="_x0000_s5099" style="position:absolute;left:3727;top:2648;width:3776;height:3559" coordorigin="3727,2648" coordsize="3776,3559" path="m4277,3942r2,-3l4281,3938r2,-1l4284,3935r-1,-2l4282,3930r-1,-161l4277,3942xe" fillcolor="black" stroked="f">
              <v:path arrowok="t"/>
            </v:shape>
            <v:shape id="_x0000_s5098" style="position:absolute;left:3727;top:2648;width:3776;height:3559" coordorigin="3727,2648" coordsize="3776,3559" path="m4274,3945r2,1l4277,3946r,-4l4277,3770r-3,175xe" fillcolor="black" stroked="f">
              <v:path arrowok="t"/>
            </v:shape>
            <v:shape id="_x0000_s5097" style="position:absolute;left:3727;top:2648;width:3776;height:3559" coordorigin="3727,2648" coordsize="3776,3559" path="m4269,3771r2,173l4271,3944r3,1l4277,3770r-6,1l4269,3771xe" fillcolor="black" stroked="f">
              <v:path arrowok="t"/>
            </v:shape>
            <v:shape id="_x0000_s5096" style="position:absolute;left:3727;top:2648;width:3776;height:3559" coordorigin="3727,2648" coordsize="3776,3559" path="m4272,4004r,128l4280,4144r-5,-151l4272,3989r,l4273,3994r1,3l4273,4002r-1,2xe" fillcolor="black" stroked="f">
              <v:path arrowok="t"/>
            </v:shape>
            <v:shape id="_x0000_s5095" style="position:absolute;left:3727;top:2648;width:3776;height:3559" coordorigin="3727,2648" coordsize="3776,3559" path="m4276,3193r-2,-1l4275,3196r1,2l4277,3194r-1,-1xe" fillcolor="black" stroked="f">
              <v:path arrowok="t"/>
            </v:shape>
            <v:shape id="_x0000_s5094" style="position:absolute;left:3727;top:2648;width:3776;height:3559" coordorigin="3727,2648" coordsize="3776,3559" path="m4280,4144r2,-141l4280,4000r-4,-4l4275,3993r5,151xe" fillcolor="black" stroked="f">
              <v:path arrowok="t"/>
            </v:shape>
            <v:shape id="_x0000_s5093" style="position:absolute;left:3727;top:2648;width:3776;height:3559" coordorigin="3727,2648" coordsize="3776,3559" path="m4269,4008r,-1l4272,4132r,-128l4269,4008xe" fillcolor="black" stroked="f">
              <v:path arrowok="t"/>
            </v:shape>
            <v:shape id="_x0000_s5092" style="position:absolute;left:3727;top:2648;width:3776;height:3559" coordorigin="3727,2648" coordsize="3776,3559" path="m4282,5207r,-2l4280,5204r-3,l4274,5208r-1,l4274,5246r5,1l4280,5248r2,-41xe" fillcolor="black" stroked="f">
              <v:path arrowok="t"/>
            </v:shape>
            <v:shape id="_x0000_s5091" style="position:absolute;left:3727;top:2648;width:3776;height:3559" coordorigin="3727,2648" coordsize="3776,3559" path="m4274,5246r-1,-38l4272,5240r-1,1l4270,5243r4,3xe" fillcolor="black" stroked="f">
              <v:path arrowok="t"/>
            </v:shape>
            <v:shape id="_x0000_s5090" style="position:absolute;left:3727;top:2648;width:3776;height:3559" coordorigin="3727,2648" coordsize="3776,3559" path="m4274,3959r3,-8l4274,3947r-3,-3l4268,3959r6,xe" fillcolor="black" stroked="f">
              <v:path arrowok="t"/>
            </v:shape>
            <v:shape id="_x0000_s5089" style="position:absolute;left:3727;top:2648;width:3776;height:3559" coordorigin="3727,2648" coordsize="3776,3559" path="m4266,3959r2,l4268,3766r-2,l4264,3767r,3l4264,3961r2,-2xe" fillcolor="black" stroked="f">
              <v:path arrowok="t"/>
            </v:shape>
            <v:shape id="_x0000_s5088" style="position:absolute;left:3727;top:2648;width:3776;height:3559" coordorigin="3727,2648" coordsize="3776,3559" path="m4260,3767r1,202l4263,3963r1,-2l4264,3770r-2,-1l4260,3767xe" fillcolor="black" stroked="f">
              <v:path arrowok="t"/>
            </v:shape>
            <v:shape id="_x0000_s5087" style="position:absolute;left:3727;top:2648;width:3776;height:3559" coordorigin="3727,2648" coordsize="3776,3559" path="m4247,4104r4,4l4247,4100r-2,l4247,4104xe" fillcolor="black" stroked="f">
              <v:path arrowok="t"/>
            </v:shape>
            <v:shape id="_x0000_s5086" style="position:absolute;left:3727;top:2648;width:3776;height:3559" coordorigin="3727,2648" coordsize="3776,3559" path="m6696,3720r2,-1l6699,3719r,1l6699,3722r-2,3l6699,3726r4,l6701,3652r-2,-2l6696,3720xe" fillcolor="black" stroked="f">
              <v:path arrowok="t"/>
            </v:shape>
            <v:shape id="_x0000_s5085" style="position:absolute;left:3727;top:2648;width:3776;height:3559" coordorigin="3727,2648" coordsize="3776,3559" path="m6691,3716r3,l6695,3717r,3l6696,3720r3,-70l6694,3648r-3,68xe" fillcolor="black" stroked="f">
              <v:path arrowok="t"/>
            </v:shape>
            <v:shape id="_x0000_s5084" style="position:absolute;left:3727;top:2648;width:3776;height:3559" coordorigin="3727,2648" coordsize="3776,3559" path="m6690,3645r-4,-2l6687,3712r4,4l6694,3648r-4,-3xe" fillcolor="black" stroked="f">
              <v:path arrowok="t"/>
            </v:shape>
            <v:shape id="_x0000_s5083" style="position:absolute;left:3727;top:2648;width:3776;height:3559" coordorigin="3727,2648" coordsize="3776,3559" path="m6683,3638r-4,-2l6679,3634r-1,-2l6676,3631r2,73l6683,3708r,-70xe" fillcolor="black" stroked="f">
              <v:path arrowok="t"/>
            </v:shape>
            <v:shape id="_x0000_s5082" style="position:absolute;left:3727;top:2648;width:3776;height:3559" coordorigin="3727,2648" coordsize="3776,3559" path="m6673,3702r1,-1l6678,3704r-2,-73l6675,3631r-1,1l6673,3702xe" fillcolor="black" stroked="f">
              <v:path arrowok="t"/>
            </v:shape>
            <v:shape id="_x0000_s5081" style="position:absolute;left:3727;top:2648;width:3776;height:3559" coordorigin="3727,2648" coordsize="3776,3559" path="m6669,3629r-4,-4l6667,3698r2,l6670,3699r4,-67l6669,3629xe" fillcolor="black" stroked="f">
              <v:path arrowok="t"/>
            </v:shape>
            <v:shape id="_x0000_s5080" style="position:absolute;left:3727;top:2648;width:3776;height:3559" coordorigin="3727,2648" coordsize="3776,3559" path="m6657,3692r2,2l6661,3696r4,2l6667,3698r-2,-73l6660,3621r-3,71xe" fillcolor="black" stroked="f">
              <v:path arrowok="t"/>
            </v:shape>
            <v:shape id="_x0000_s5079" style="position:absolute;left:3727;top:2648;width:3776;height:3559" coordorigin="3727,2648" coordsize="3776,3559" path="m6646,3611r1,77l6651,3691r4,1l6655,3691r2,1l6660,3621r-5,-3l6653,3618r-4,-3l6646,3611xe" fillcolor="black" stroked="f">
              <v:path arrowok="t"/>
            </v:shape>
            <v:shape id="_x0000_s5078" style="position:absolute;left:3727;top:2648;width:3776;height:3559" coordorigin="3727,2648" coordsize="3776,3559" path="m6643,3608r-4,-3l6642,3685r5,3l6646,3611r-3,-3xe" fillcolor="black" stroked="f">
              <v:path arrowok="t"/>
            </v:shape>
            <v:shape id="_x0000_s5077" style="position:absolute;left:3727;top:2648;width:3776;height:3559" coordorigin="3727,2648" coordsize="3776,3559" path="m6638,3605r-6,2l6634,3681r3,1l6642,3685r-3,-80l6638,3605xe" fillcolor="black" stroked="f">
              <v:path arrowok="t"/>
            </v:shape>
            <v:shape id="_x0000_s5076" style="position:absolute;left:3727;top:2648;width:3776;height:3559" coordorigin="3727,2648" coordsize="3776,3559" path="m6723,3664r-4,-3l6721,4043r1,-4l6722,4034r1,-367l6723,3664xe" fillcolor="black" stroked="f">
              <v:path arrowok="t"/>
            </v:shape>
            <v:shape id="_x0000_s5075" style="position:absolute;left:3727;top:2648;width:3776;height:3559" coordorigin="3727,2648" coordsize="3776,3559" path="m6715,4051r,-4l6719,4047r2,-4l6719,3661r-3,70l6715,4051xe" fillcolor="black" stroked="f">
              <v:path arrowok="t"/>
            </v:shape>
            <v:shape id="_x0000_s5074" style="position:absolute;left:3727;top:2648;width:3776;height:3559" coordorigin="3727,2648" coordsize="3776,3559" path="m6715,3659r-5,-2l6712,3726r4,5l6719,3661r-4,-2xe" fillcolor="black" stroked="f">
              <v:path arrowok="t"/>
            </v:shape>
            <v:shape id="_x0000_s5073" style="position:absolute;left:3727;top:2648;width:3776;height:3559" coordorigin="3727,2648" coordsize="3776,3559" path="m6704,3654r-3,-2l6703,3726r9,l6710,3657r-6,-3xe" fillcolor="black" stroked="f">
              <v:path arrowok="t"/>
            </v:shape>
            <v:shape id="_x0000_s5072" style="position:absolute;left:3727;top:2648;width:3776;height:3559" coordorigin="3727,2648" coordsize="3776,3559" path="m6732,4002r1,-11l6733,3973r1,-9l6735,3961r1,-3l6736,3955r-2,-2l6732,3952r,50xe" fillcolor="black" stroked="f">
              <v:path arrowok="t"/>
            </v:shape>
            <v:shape id="_x0000_s5071" style="position:absolute;left:3727;top:2648;width:3776;height:3559" coordorigin="3727,2648" coordsize="3776,3559" path="m6726,4030r2,-4l6729,4022r,-5l6731,4010r,-4l6732,4002r,-50l6730,3945r-1,-6l6728,3929r-2,101xe" fillcolor="black" stroked="f">
              <v:path arrowok="t"/>
            </v:shape>
            <v:shape id="_x0000_s5070" style="position:absolute;left:3727;top:2648;width:3776;height:3559" coordorigin="3727,2648" coordsize="3776,3559" path="m6710,4085r3,-6l6713,4071r1,-1l6715,4069r1,-1l6715,4051r1,-320l6713,3738r-3,347xe" fillcolor="black" stroked="f">
              <v:path arrowok="t"/>
            </v:shape>
            <v:shape id="_x0000_s5069" style="position:absolute;left:3727;top:2648;width:3776;height:3559" coordorigin="3727,2648" coordsize="3776,3559" path="m6716,4057r-1,-6l6716,4068r1,-5l6716,4057xe" fillcolor="black" stroked="f">
              <v:path arrowok="t"/>
            </v:shape>
            <v:shape id="_x0000_s5068" style="position:absolute;left:3727;top:2648;width:3776;height:3559" coordorigin="3727,2648" coordsize="3776,3559" path="m6734,3915r-3,-5l6732,3924r4,-3l6737,3920r-3,-5xe" fillcolor="black" stroked="f">
              <v:path arrowok="t"/>
            </v:shape>
            <v:shape id="_x0000_s5067" style="position:absolute;left:3727;top:2648;width:3776;height:3559" coordorigin="3727,2648" coordsize="3776,3559" path="m6724,4030r2,l6728,3929r1,-259l6725,3669r-1,361xe" fillcolor="black" stroked="f">
              <v:path arrowok="t"/>
            </v:shape>
            <v:shape id="_x0000_s5066" style="position:absolute;left:3727;top:2648;width:3776;height:3559" coordorigin="3727,2648" coordsize="3776,3559" path="m6723,3667r-1,367l6724,4030r1,-361l6723,3667xe" fillcolor="black" stroked="f">
              <v:path arrowok="t"/>
            </v:shape>
            <v:shape id="_x0000_s5065" style="position:absolute;left:3727;top:2648;width:3776;height:3559" coordorigin="3727,2648" coordsize="3776,3559" path="m6713,4071r,8l6714,4074r,-2l6713,4071xe" fillcolor="black" stroked="f">
              <v:path arrowok="t"/>
            </v:shape>
            <v:shape id="_x0000_s5064" style="position:absolute;left:3727;top:2648;width:3776;height:3559" coordorigin="3727,2648" coordsize="3776,3559" path="m6709,3744r-19,9l6691,4119r7,-6l6701,4111r2,-5l6703,4103r1,-4l6707,4091r3,-6l6713,3738r-4,6xe" fillcolor="black" stroked="f">
              <v:path arrowok="t"/>
            </v:shape>
            <v:shape id="_x0000_s5063" style="position:absolute;left:3727;top:2648;width:3776;height:3559" coordorigin="3727,2648" coordsize="3776,3559" path="m4485,3571r,1l4488,3571r,-55l4483,3518r-2,1l4486,3565r1,1l4486,3569r-1,2xe" fillcolor="black" stroked="f">
              <v:path arrowok="t"/>
            </v:shape>
            <v:shape id="_x0000_s5062" style="position:absolute;left:3727;top:2648;width:3776;height:3559" coordorigin="3727,2648" coordsize="3776,3559" path="m4478,3565r3,l4478,3515r-4,l4474,3564r4,1xe" fillcolor="black" stroked="f">
              <v:path arrowok="t"/>
            </v:shape>
            <v:shape id="_x0000_s5061" style="position:absolute;left:3727;top:2648;width:3776;height:3559" coordorigin="3727,2648" coordsize="3776,3559" path="m4474,3515r-2,-2l4472,3561r1,1l4474,3564r,-49xe" fillcolor="black" stroked="f">
              <v:path arrowok="t"/>
            </v:shape>
            <v:shape id="_x0000_s5060" style="position:absolute;left:3727;top:2648;width:3776;height:3559" coordorigin="3727,2648" coordsize="3776,3559" path="m4468,3562r1,-1l4471,3560r1,1l4472,3513r-1,-2l4470,3508r-2,54xe" fillcolor="black" stroked="f">
              <v:path arrowok="t"/>
            </v:shape>
            <v:shape id="_x0000_s5059" style="position:absolute;left:3727;top:2648;width:3776;height:3559" coordorigin="3727,2648" coordsize="3776,3559" path="m4494,3972r2,53l4495,3979r2,-4l4497,3974r,-2l4494,3972xe" fillcolor="black" stroked="f">
              <v:path arrowok="t"/>
            </v:shape>
            <v:shape id="_x0000_s5058" style="position:absolute;left:3727;top:2648;width:3776;height:3559" coordorigin="3727,2648" coordsize="3776,3559" path="m4522,4011r,-2l4521,4007r-2,l4525,4057r-3,-44l4522,4011xe" fillcolor="black" stroked="f">
              <v:path arrowok="t"/>
            </v:shape>
            <v:shape id="_x0000_s5057" style="position:absolute;left:3727;top:2648;width:3776;height:3559" coordorigin="3727,2648" coordsize="3776,3559" path="m4540,4036r-1,-1l4540,4039r,-3xe" fillcolor="black" stroked="f">
              <v:path arrowok="t"/>
            </v:shape>
            <v:shape id="_x0000_s5056" style="position:absolute;left:3727;top:2648;width:3776;height:3559" coordorigin="3727,2648" coordsize="3776,3559" path="m4527,4016r-1,-1l4524,4015r-2,-2l4525,4057r2,11l4527,4016xe" fillcolor="black" stroked="f">
              <v:path arrowok="t"/>
            </v:shape>
            <v:shape id="_x0000_s5055" style="position:absolute;left:3727;top:2648;width:3776;height:3559" coordorigin="3727,2648" coordsize="3776,3559" path="m4517,4005r,-4l4516,4047r9,10l4519,4007r-2,-2xe" fillcolor="black" stroked="f">
              <v:path arrowok="t"/>
            </v:shape>
            <v:shape id="_x0000_s5054" style="position:absolute;left:3727;top:2648;width:3776;height:3559" coordorigin="3727,2648" coordsize="3776,3559" path="m4502,5582r4,3l4511,5587r6,1l4519,5587r2,-1l4522,5587r3,-61l4522,5527r-3,1l4517,5527r-2,-3l4510,5524r-8,58xe" fillcolor="black" stroked="f">
              <v:path arrowok="t"/>
            </v:shape>
            <v:shape id="_x0000_s5053" style="position:absolute;left:3727;top:2648;width:3776;height:3559" coordorigin="3727,2648" coordsize="3776,3559" path="m4525,4062r,4l4527,4068r-2,-11l4525,4062xe" fillcolor="black" stroked="f">
              <v:path arrowok="t"/>
            </v:shape>
            <v:shape id="_x0000_s5052" style="position:absolute;left:3727;top:2648;width:3776;height:3559" coordorigin="3727,2648" coordsize="3776,3559" path="m4511,3581r12,5l4529,3585r2,l4532,3587r1,2l4534,3538r-4,1l4528,3538r-17,43xe" fillcolor="black" stroked="f">
              <v:path arrowok="t"/>
            </v:shape>
            <v:shape id="_x0000_s5051" style="position:absolute;left:3727;top:2648;width:3776;height:3559" coordorigin="3727,2648" coordsize="3776,3559" path="m4511,3529r-4,2l4508,3577r3,4l4528,3538r,-1l4530,3535r-19,-6xe" fillcolor="black" stroked="f">
              <v:path arrowok="t"/>
            </v:shape>
            <v:shape id="_x0000_s5050" style="position:absolute;left:3727;top:2648;width:3776;height:3559" coordorigin="3727,2648" coordsize="3776,3559" path="m4506,3532r-1,-1l4506,3574r2,3l4507,3531r-1,1xe" fillcolor="black" stroked="f">
              <v:path arrowok="t"/>
            </v:shape>
            <v:shape id="_x0000_s5049" style="position:absolute;left:3727;top:2648;width:3776;height:3559" coordorigin="3727,2648" coordsize="3776,3559" path="m4505,3531r-1,-1l4503,3528r-2,l4499,3529r3,44l4506,3574r-1,-43xe" fillcolor="black" stroked="f">
              <v:path arrowok="t"/>
            </v:shape>
            <v:shape id="_x0000_s5048" style="position:absolute;left:3727;top:2648;width:3776;height:3559" coordorigin="3727,2648" coordsize="3776,3559" path="m4498,3573r4,l4499,3529r-1,1l4497,3529r-2,45l4498,3573xe" fillcolor="black" stroked="f">
              <v:path arrowok="t"/>
            </v:shape>
            <v:shape id="_x0000_s5047" style="position:absolute;left:3727;top:2648;width:3776;height:3559" coordorigin="3727,2648" coordsize="3776,3559" path="m4509,5302r5,1l4518,5303r4,1l4527,5305r-4,-33l4521,5271r-7,-4l4509,5302xe" fillcolor="black" stroked="f">
              <v:path arrowok="t"/>
            </v:shape>
            <v:shape id="_x0000_s5046" style="position:absolute;left:3727;top:2648;width:3776;height:3559" coordorigin="3727,2648" coordsize="3776,3559" path="m4508,5263r-3,-1l4505,5299r2,1l4508,5301r1,1l4514,5267r-6,-4xe" fillcolor="black" stroked="f">
              <v:path arrowok="t"/>
            </v:shape>
            <v:shape id="_x0000_s5045" style="position:absolute;left:3727;top:2648;width:3776;height:3559" coordorigin="3727,2648" coordsize="3776,3559" path="m4500,5264r2,35l4505,5299r,-37l4504,5264r-1,2l4500,5264xe" fillcolor="black" stroked="f">
              <v:path arrowok="t"/>
            </v:shape>
            <v:shape id="_x0000_s5044" style="position:absolute;left:3727;top:2648;width:3776;height:3559" coordorigin="3727,2648" coordsize="3776,3559" path="m4496,5260r-7,-7l4490,5295r1,l4496,5297r6,2l4500,5264r-4,-4xe" fillcolor="black" stroked="f">
              <v:path arrowok="t"/>
            </v:shape>
            <v:shape id="_x0000_s5043" style="position:absolute;left:3727;top:2648;width:3776;height:3559" coordorigin="3727,2648" coordsize="3776,3559" path="m4490,5295r-1,-42l4487,5252r,6l4487,5262r,l4485,5257r-2,-4l4480,5252r-4,38l4490,5295xe" fillcolor="black" stroked="f">
              <v:path arrowok="t"/>
            </v:shape>
            <v:shape id="_x0000_s5042" style="position:absolute;left:3727;top:2648;width:3776;height:3559" coordorigin="3727,2648" coordsize="3776,3559" path="m4460,5250r-16,-1l4451,5288r25,2l4480,5252r-20,-2xe" fillcolor="black" stroked="f">
              <v:path arrowok="t"/>
            </v:shape>
            <v:shape id="_x0000_s5041" style="position:absolute;left:3727;top:2648;width:3776;height:3559" coordorigin="3727,2648" coordsize="3776,3559" path="m4437,5247r-1,-2l4437,5287r14,1l4444,5249r-7,-2xe" fillcolor="black" stroked="f">
              <v:path arrowok="t"/>
            </v:shape>
            <v:shape id="_x0000_s5040" style="position:absolute;left:3727;top:2648;width:3776;height:3559" coordorigin="3727,2648" coordsize="3776,3559" path="m4437,5287r-1,-42l4435,5243r-2,-1l4431,5243r-2,42l4437,5287xe" fillcolor="black" stroked="f">
              <v:path arrowok="t"/>
            </v:shape>
            <v:shape id="_x0000_s5039" style="position:absolute;left:3727;top:2648;width:3776;height:3559" coordorigin="3727,2648" coordsize="3776,3559" path="m4429,5285r2,-42l4429,5244r-2,-1l4427,5239r-1,l4425,5282r4,3xe" fillcolor="black" stroked="f">
              <v:path arrowok="t"/>
            </v:shape>
            <v:shape id="_x0000_s5038" style="position:absolute;left:3727;top:2648;width:3776;height:3559" coordorigin="3727,2648" coordsize="3776,3559" path="m4424,5242r-3,4l4421,5280r4,2l4426,5239r-2,3xe" fillcolor="black" stroked="f">
              <v:path arrowok="t"/>
            </v:shape>
            <v:shape id="_x0000_s5037" style="position:absolute;left:3727;top:2648;width:3776;height:3559" coordorigin="3727,2648" coordsize="3776,3559" path="m4421,5280r,-34l4420,5246r-1,-3l4418,5241r-2,37l4421,5280xe" fillcolor="black" stroked="f">
              <v:path arrowok="t"/>
            </v:shape>
            <v:shape id="_x0000_s5036" style="position:absolute;left:3727;top:2648;width:3776;height:3559" coordorigin="3727,2648" coordsize="3776,3559" path="m4410,5275r2,3l4414,5278r2,l4418,5241r-3,-2l4412,5239r-2,36xe" fillcolor="black" stroked="f">
              <v:path arrowok="t"/>
            </v:shape>
            <v:shape id="_x0000_s5035" style="position:absolute;left:3727;top:2648;width:3776;height:3559" coordorigin="3727,2648" coordsize="3776,3559" path="m4408,5235r-5,1l4406,5274r4,1l4412,5239r-6,l4406,5238r2,-3xe" fillcolor="black" stroked="f">
              <v:path arrowok="t"/>
            </v:shape>
            <v:shape id="_x0000_s5034" style="position:absolute;left:3727;top:2648;width:3776;height:3559" coordorigin="3727,2648" coordsize="3776,3559" path="m4497,3529r1,-1l4488,3516r,55l4491,3570r1,1l4495,3574r2,-45xe" fillcolor="black" stroked="f">
              <v:path arrowok="t"/>
            </v:shape>
            <v:shape id="_x0000_s5033" style="position:absolute;left:3727;top:2648;width:3776;height:3559" coordorigin="3727,2648" coordsize="3776,3559" path="m4499,4467r1,3l4502,4472r3,4l4505,4338r-2,-2l4501,4336r-2,131xe" fillcolor="black" stroked="f">
              <v:path arrowok="t"/>
            </v:shape>
            <v:shape id="_x0000_s5032" style="position:absolute;left:3727;top:2648;width:3776;height:3559" coordorigin="3727,2648" coordsize="3776,3559" path="m4498,4334r-5,-7l4495,4463r4,4l4501,4336r-3,-2xe" fillcolor="black" stroked="f">
              <v:path arrowok="t"/>
            </v:shape>
            <v:shape id="_x0000_s5031" style="position:absolute;left:3727;top:2648;width:3776;height:3559" coordorigin="3727,2648" coordsize="3776,3559" path="m4484,4452r-2,-140l4482,4315r-1,1l4480,4316r-1,130l4484,4452xe" fillcolor="black" stroked="f">
              <v:path arrowok="t"/>
            </v:shape>
            <v:shape id="_x0000_s5030" style="position:absolute;left:3727;top:2648;width:3776;height:3559" coordorigin="3727,2648" coordsize="3776,3559" path="m4479,4440r,3l4479,4446r1,-130l4478,4316r,-1l4479,4440xe" fillcolor="black" stroked="f">
              <v:path arrowok="t"/>
            </v:shape>
            <v:shape id="_x0000_s5029" style="position:absolute;left:3727;top:2648;width:3776;height:3559" coordorigin="3727,2648" coordsize="3776,3559" path="m4476,4306r,133l4478,4438r,-129l4476,4306xe" fillcolor="black" stroked="f">
              <v:path arrowok="t"/>
            </v:shape>
            <v:shape id="_x0000_s5028" style="position:absolute;left:3727;top:2648;width:3776;height:3559" coordorigin="3727,2648" coordsize="3776,3559" path="m4498,4467r-1,l4498,4469r2,1l4499,4467r-1,xe" fillcolor="black" stroked="f">
              <v:path arrowok="t"/>
            </v:shape>
            <v:shape id="_x0000_s5027" style="position:absolute;left:3727;top:2648;width:3776;height:3559" coordorigin="3727,2648" coordsize="3776,3559" path="m4499,4734r-1,-2l4497,4730r1,-87l4497,4643r,93l4499,4736r,-2xe" fillcolor="black" stroked="f">
              <v:path arrowok="t"/>
            </v:shape>
            <v:shape id="_x0000_s5026" style="position:absolute;left:3727;top:2648;width:3776;height:3559" coordorigin="3727,2648" coordsize="3776,3559" path="m6178,3321r-2,1l6177,3325r1,2l6183,3321r-5,xe" fillcolor="black" stroked="f">
              <v:path arrowok="t"/>
            </v:shape>
            <v:shape id="_x0000_s5025" style="position:absolute;left:3727;top:2648;width:3776;height:3559" coordorigin="3727,2648" coordsize="3776,3559" path="m6199,2908r1,3l6199,2902r-1,2l6195,2904r2,4l6198,2906r1,l6199,2908xe" fillcolor="black" stroked="f">
              <v:path arrowok="t"/>
            </v:shape>
            <v:shape id="_x0000_s5024" style="position:absolute;left:3727;top:2648;width:3776;height:3559" coordorigin="3727,2648" coordsize="3776,3559" path="m6193,2908r1,3l6195,2911r2,-3l6195,2904r-1,-2l6193,2908xe" fillcolor="black" stroked="f">
              <v:path arrowok="t"/>
            </v:shape>
            <v:shape id="_x0000_s5023" style="position:absolute;left:3727;top:2648;width:3776;height:3559" coordorigin="3727,2648" coordsize="3776,3559" path="m6204,2910r-1,-2l6202,2905r1,-72l6199,2832r-1,67l6199,2900r1,11l6203,2911r1,-1xe" fillcolor="black" stroked="f">
              <v:path arrowok="t"/>
            </v:shape>
            <v:shape id="_x0000_s5022" style="position:absolute;left:3727;top:2648;width:3776;height:3559" coordorigin="3727,2648" coordsize="3776,3559" path="m6195,2901r1,-1l6197,2899r1,l6199,2832r-3,-1l6195,2901xe" fillcolor="black" stroked="f">
              <v:path arrowok="t"/>
            </v:shape>
            <v:shape id="_x0000_s5021" style="position:absolute;left:3727;top:2648;width:3776;height:3559" coordorigin="3727,2648" coordsize="3776,3559" path="m6196,2831r-3,-2l6193,2908r1,-6l6195,2901r1,-70xe" fillcolor="black" stroked="f">
              <v:path arrowok="t"/>
            </v:shape>
            <v:shape id="_x0000_s5020" style="position:absolute;left:3727;top:2648;width:3776;height:3559" coordorigin="3727,2648" coordsize="3776,3559" path="m6193,2908r,-79l6191,2829r,74l6193,2908xe" fillcolor="black" stroked="f">
              <v:path arrowok="t"/>
            </v:shape>
            <v:shape id="_x0000_s5019" style="position:absolute;left:3727;top:2648;width:3776;height:3559" coordorigin="3727,2648" coordsize="3776,3559" path="m6191,2833r-4,-3l6183,2826r-9,-8l6171,2817r5,79l6191,2903r,-70xe" fillcolor="black" stroked="f">
              <v:path arrowok="t"/>
            </v:shape>
            <v:shape id="_x0000_s5018" style="position:absolute;left:3727;top:2648;width:3776;height:3559" coordorigin="3727,2648" coordsize="3776,3559" path="m6156,2892r,-3l6158,2890r3,2l6163,2894r3,2l6176,2896r-5,-79l6163,2818r-2,l6159,2818r,-3l6156,2892xe" fillcolor="black" stroked="f">
              <v:path arrowok="t"/>
            </v:shape>
            <v:shape id="_x0000_s5017" style="position:absolute;left:3727;top:2648;width:3776;height:3559" coordorigin="3727,2648" coordsize="3776,3559" path="m6213,2834r-2,1l6210,2835r-1,l6209,2832r-2,-1l6205,2901r1,1l6207,2906r2,-1l6210,2904r2,2l6213,2834xe" fillcolor="black" stroked="f">
              <v:path arrowok="t"/>
            </v:shape>
            <v:shape id="_x0000_s5016" style="position:absolute;left:3727;top:2648;width:3776;height:3559" coordorigin="3727,2648" coordsize="3776,3559" path="m6202,2905r1,-2l6204,2902r1,-1l6207,2831r-2,1l6203,2833r-1,72xe" fillcolor="black" stroked="f">
              <v:path arrowok="t"/>
            </v:shape>
            <v:shape id="_x0000_s5015" style="position:absolute;left:3727;top:2648;width:3776;height:3559" coordorigin="3727,2648" coordsize="3776,3559" path="m6199,2901r,1l6200,2911r-1,-11l6199,2901xe" fillcolor="black" stroked="f">
              <v:path arrowok="t"/>
            </v:shape>
            <v:shape id="_x0000_s5014" style="position:absolute;left:3727;top:2648;width:3776;height:3559" coordorigin="3727,2648" coordsize="3776,3559" path="m6206,2904r,1l6207,2906r-1,-4l6206,2904xe" fillcolor="black" stroked="f">
              <v:path arrowok="t"/>
            </v:shape>
            <v:shape id="_x0000_s5013" style="position:absolute;left:3727;top:2648;width:3776;height:3559" coordorigin="3727,2648" coordsize="3776,3559" path="m6213,2834r-1,72l6212,2908r2,3l6214,2835r-1,-1xe" fillcolor="black" stroked="f">
              <v:path arrowok="t"/>
            </v:shape>
            <v:shape id="_x0000_s5012" style="position:absolute;left:3727;top:2648;width:3776;height:3559" coordorigin="3727,2648" coordsize="3776,3559" path="m6204,3542r,3l6205,3547r-1,-8l6204,3542xe" fillcolor="black" stroked="f">
              <v:path arrowok="t"/>
            </v:shape>
            <v:shape id="_x0000_s5011" style="position:absolute;left:3727;top:2648;width:3776;height:3559" coordorigin="3727,2648" coordsize="3776,3559" path="m6196,3469r-1,1l6196,3486r2,15l6198,3468r-2,1xe" fillcolor="black" stroked="f">
              <v:path arrowok="t"/>
            </v:shape>
            <v:shape id="_x0000_s5010" style="position:absolute;left:3727;top:2648;width:3776;height:3559" coordorigin="3727,2648" coordsize="3776,3559" path="m6216,4204r-1,l6216,4210r,-6xe" fillcolor="black" stroked="f">
              <v:path arrowok="t"/>
            </v:shape>
            <v:shape id="_x0000_s5009" style="position:absolute;left:3727;top:2648;width:3776;height:3559" coordorigin="3727,2648" coordsize="3776,3559" path="m6278,3447r,2l6277,3448r-1,-1l6275,3464r,9l6277,3504r2,2l6278,3447xe" fillcolor="black" stroked="f">
              <v:path arrowok="t"/>
            </v:shape>
            <v:shape id="_x0000_s5008" style="position:absolute;left:3727;top:2648;width:3776;height:3559" coordorigin="3727,2648" coordsize="3776,3559" path="m6274,3464r1,l6276,3447r-2,4l6274,3455r-1,9l6274,3464xe" fillcolor="black" stroked="f">
              <v:path arrowok="t"/>
            </v:shape>
            <v:shape id="_x0000_s5007" style="position:absolute;left:3727;top:2648;width:3776;height:3559" coordorigin="3727,2648" coordsize="3776,3559" path="m6274,3280r1,159l6277,3441r,3l6278,3447r,-169l6276,3278r-2,2xe" fillcolor="black" stroked="f">
              <v:path arrowok="t"/>
            </v:shape>
            <v:shape id="_x0000_s5006" style="position:absolute;left:3727;top:2648;width:3776;height:3559" coordorigin="3727,2648" coordsize="3776,3559" path="m6271,3284r-2,l6271,3397r1,4l6273,3282r-2,2xe" fillcolor="black" stroked="f">
              <v:path arrowok="t"/>
            </v:shape>
            <v:shape id="_x0000_s5005" style="position:absolute;left:3727;top:2648;width:3776;height:3559" coordorigin="3727,2648" coordsize="3776,3559" path="m6267,3285r-4,96l6264,3383r7,14l6269,3284r-2,1xe" fillcolor="black" stroked="f">
              <v:path arrowok="t"/>
            </v:shape>
            <v:shape id="_x0000_s5004" style="position:absolute;left:3727;top:2648;width:3776;height:3559" coordorigin="3727,2648" coordsize="3776,3559" path="m6275,3483r-1,14l6274,3503r3,1l6275,3473r,10xe" fillcolor="black" stroked="f">
              <v:path arrowok="t"/>
            </v:shape>
            <v:shape id="_x0000_s5003" style="position:absolute;left:3727;top:2648;width:3776;height:3559" coordorigin="3727,2648" coordsize="3776,3559" path="m6283,3600r-3,1l6281,3602r3,1l6286,3599r-3,1xe" fillcolor="black" stroked="f">
              <v:path arrowok="t"/>
            </v:shape>
            <v:shape id="_x0000_s5002" style="position:absolute;left:3727;top:2648;width:3776;height:3559" coordorigin="3727,2648" coordsize="3776,3559" path="m6280,2858r-4,-2l6277,2927r3,-1l6285,2928r,-67l6280,2858xe" fillcolor="black" stroked="f">
              <v:path arrowok="t"/>
            </v:shape>
            <v:shape id="_x0000_s5001" style="position:absolute;left:3727;top:2648;width:3776;height:3559" coordorigin="3727,2648" coordsize="3776,3559" path="m6276,2856r-4,-2l6273,2927r4,l6276,2856xe" fillcolor="black" stroked="f">
              <v:path arrowok="t"/>
            </v:shape>
            <v:shape id="_x0000_s5000" style="position:absolute;left:3727;top:2648;width:3776;height:3559" coordorigin="3727,2648" coordsize="3776,3559" path="m6254,2921r3,-1l6260,2920r4,3l6261,2850r-2,-1l6254,2921xe" fillcolor="black" stroked="f">
              <v:path arrowok="t"/>
            </v:shape>
            <v:shape id="_x0000_s4999" style="position:absolute;left:3727;top:2648;width:3776;height:3559" coordorigin="3727,2648" coordsize="3776,3559" path="m6247,2921r2,2l6252,2923r2,-2l6259,2849r-6,-1l6249,2849r-2,72xe" fillcolor="black" stroked="f">
              <v:path arrowok="t"/>
            </v:shape>
            <v:shape id="_x0000_s4998" style="position:absolute;left:3727;top:2648;width:3776;height:3559" coordorigin="3727,2648" coordsize="3776,3559" path="m6247,2921r2,-72l6242,2850r-2,-2l6240,2920r2,l6245,2920r2,1xe" fillcolor="black" stroked="f">
              <v:path arrowok="t"/>
            </v:shape>
            <v:shape id="_x0000_s4997" style="position:absolute;left:3727;top:2648;width:3776;height:3559" coordorigin="3727,2648" coordsize="3776,3559" path="m6280,3591r-1,l6280,3593r1,1l6280,3591xe" fillcolor="black" stroked="f">
              <v:path arrowok="t"/>
            </v:shape>
            <v:shape id="_x0000_s4996" style="position:absolute;left:3727;top:2648;width:3776;height:3559" coordorigin="3727,2648" coordsize="3776,3559" path="m6275,3530r,24l6277,3563r3,3l6279,3506r,2l6277,3511r-2,19xe" fillcolor="black" stroked="f">
              <v:path arrowok="t"/>
            </v:shape>
            <v:shape id="_x0000_s4995" style="position:absolute;left:3727;top:2648;width:3776;height:3559" coordorigin="3727,2648" coordsize="3776,3559" path="m6273,3427r-1,7l6272,3439r2,l6273,3420r,7xe" fillcolor="black" stroked="f">
              <v:path arrowok="t"/>
            </v:shape>
            <v:shape id="_x0000_s4994" style="position:absolute;left:3727;top:2648;width:3776;height:3559" coordorigin="3727,2648" coordsize="3776,3559" path="m6278,4040r1,-3l6280,4035r1,-1l6281,4032r-2,l6278,4040xe" fillcolor="black" stroked="f">
              <v:path arrowok="t"/>
            </v:shape>
            <v:shape id="_x0000_s4993" style="position:absolute;left:3727;top:2648;width:3776;height:3559" coordorigin="3727,2648" coordsize="3776,3559" path="m6272,3818r-1,154l6274,3969r3,-1l6277,3967r-4,l6272,3818xe" fillcolor="black" stroked="f">
              <v:path arrowok="t"/>
            </v:shape>
            <v:shape id="_x0000_s4992" style="position:absolute;left:3727;top:2648;width:3776;height:3559" coordorigin="3727,2648" coordsize="3776,3559" path="m6264,4129r,-13l6267,4100r2,-5l6272,3818r-6,l6264,4129xe" fillcolor="black" stroked="f">
              <v:path arrowok="t"/>
            </v:shape>
            <v:shape id="_x0000_s4991" style="position:absolute;left:3727;top:2648;width:3776;height:3559" coordorigin="3727,2648" coordsize="3776,3559" path="m6266,3818r-9,1l6258,4143r2,-3l6262,4137r2,-5l6264,4129r2,-311xe" fillcolor="black" stroked="f">
              <v:path arrowok="t"/>
            </v:shape>
            <v:shape id="_x0000_s4990" style="position:absolute;left:3727;top:2648;width:3776;height:3559" coordorigin="3727,2648" coordsize="3776,3559" path="m6253,3820r-1,340l6254,4157r3,-338l6253,3820xe" fillcolor="black" stroked="f">
              <v:path arrowok="t"/>
            </v:shape>
            <v:shape id="_x0000_s4989" style="position:absolute;left:3727;top:2648;width:3776;height:3559" coordorigin="3727,2648" coordsize="3776,3559" path="m6249,3820r-5,1l6244,4182r3,-5l6250,4172r3,-352l6249,3820xe" fillcolor="black" stroked="f">
              <v:path arrowok="t"/>
            </v:shape>
            <v:shape id="_x0000_s4988" style="position:absolute;left:3727;top:2648;width:3776;height:3559" coordorigin="3727,2648" coordsize="3776,3559" path="m6242,3822r-2,373l6241,4197r,-9l6244,4182r,-361l6242,3822xe" fillcolor="black" stroked="f">
              <v:path arrowok="t"/>
            </v:shape>
            <v:shape id="_x0000_s4987" style="position:absolute;left:3727;top:2648;width:3776;height:3559" coordorigin="3727,2648" coordsize="3776,3559" path="m6238,4161r,2l6237,4164r-2,1l6235,4169r1,4l6240,4195r-2,-34xe" fillcolor="black" stroked="f">
              <v:path arrowok="t"/>
            </v:shape>
            <v:shape id="_x0000_s4986" style="position:absolute;left:3727;top:2648;width:3776;height:3559" coordorigin="3727,2648" coordsize="3776,3559" path="m6186,3993r-1,12l6186,4000r1,-6l6186,3993xe" fillcolor="black" stroked="f">
              <v:path arrowok="t"/>
            </v:shape>
            <v:shape id="_x0000_s4985" style="position:absolute;left:3727;top:2648;width:3776;height:3559" coordorigin="3727,2648" coordsize="3776,3559" path="m6178,3835r-3,l6175,4110r1,-9l6177,4100r1,l6181,3836r-3,-1xe" fillcolor="black" stroked="f">
              <v:path arrowok="t"/>
            </v:shape>
            <v:shape id="_x0000_s4984" style="position:absolute;left:3727;top:2648;width:3776;height:3559" coordorigin="3727,2648" coordsize="3776,3559" path="m6172,4117r3,-7l6175,3835r-4,l6170,3837r-1,293l6172,4117xe" fillcolor="black" stroked="f">
              <v:path arrowok="t"/>
            </v:shape>
            <v:shape id="_x0000_s4983" style="position:absolute;left:3727;top:2648;width:3776;height:3559" coordorigin="3727,2648" coordsize="3776,3559" path="m6168,3838r-7,2l6162,4173r5,-16l6168,4147r1,-17l6170,3837r-2,1xe" fillcolor="black" stroked="f">
              <v:path arrowok="t"/>
            </v:shape>
            <v:shape id="_x0000_s4982" style="position:absolute;left:3727;top:2648;width:3776;height:3559" coordorigin="3727,2648" coordsize="3776,3559" path="m6149,4198r5,-15l6157,4178r5,-5l6161,3840r-7,l6149,4198xe" fillcolor="black" stroked="f">
              <v:path arrowok="t"/>
            </v:shape>
            <v:shape id="_x0000_s4981" style="position:absolute;left:3727;top:2648;width:3776;height:3559" coordorigin="3727,2648" coordsize="3776,3559" path="m6145,4276r3,-2l6147,3840r-6,1l6140,3842r5,434xe" fillcolor="black" stroked="f">
              <v:path arrowok="t"/>
            </v:shape>
            <v:shape id="_x0000_s4980" style="position:absolute;left:3727;top:2648;width:3776;height:3559" coordorigin="3727,2648" coordsize="3776,3559" path="m6145,4276r-5,-143l6140,4184r-1,10l6139,4197r-2,8l6131,4277r14,-1xe" fillcolor="black" stroked="f">
              <v:path arrowok="t"/>
            </v:shape>
            <v:shape id="_x0000_s4979" style="position:absolute;left:3727;top:2648;width:3776;height:3559" coordorigin="3727,2648" coordsize="3776,3559" path="m6117,4223r-6,l6115,4277r16,l6137,4205r-20,18xe" fillcolor="black" stroked="f">
              <v:path arrowok="t"/>
            </v:shape>
            <v:shape id="_x0000_s4978" style="position:absolute;left:3727;top:2648;width:3776;height:3559" coordorigin="3727,2648" coordsize="3776,3559" path="m6086,4281r1,-2l6097,4278r18,-1l6111,4223r-4,l6096,4223r-10,58xe" fillcolor="black" stroked="f">
              <v:path arrowok="t"/>
            </v:shape>
            <v:shape id="_x0000_s4977" style="position:absolute;left:3727;top:2648;width:3776;height:3559" coordorigin="3727,2648" coordsize="3776,3559" path="m6081,4283r2,l6085,4283r1,-2l6096,4223r-12,2l6081,4283xe" fillcolor="black" stroked="f">
              <v:path arrowok="t"/>
            </v:shape>
            <v:shape id="_x0000_s4976" style="position:absolute;left:3727;top:2648;width:3776;height:3559" coordorigin="3727,2648" coordsize="3776,3559" path="m6084,4225r-20,2l6069,4285r6,1l6079,4282r1,l6081,4283r3,-58xe" fillcolor="black" stroked="f">
              <v:path arrowok="t"/>
            </v:shape>
            <v:shape id="_x0000_s4975" style="position:absolute;left:3727;top:2648;width:3776;height:3559" coordorigin="3727,2648" coordsize="3776,3559" path="m6079,4282r-4,4l6079,4286r,-4xe" fillcolor="black" stroked="f">
              <v:path arrowok="t"/>
            </v:shape>
            <v:shape id="_x0000_s4974" style="position:absolute;left:3727;top:2648;width:3776;height:3559" coordorigin="3727,2648" coordsize="3776,3559" path="m6069,4285r-5,-58l6063,3851r-5,1l6056,3853r-2,l6059,4288r,-3l6063,4285r6,xe" fillcolor="black" stroked="f">
              <v:path arrowok="t"/>
            </v:shape>
            <v:shape id="_x0000_s4973" style="position:absolute;left:3727;top:2648;width:3776;height:3559" coordorigin="3727,2648" coordsize="3776,3559" path="m6054,3853r-4,1l6054,4289r5,-1l6054,3853xe" fillcolor="black" stroked="f">
              <v:path arrowok="t"/>
            </v:shape>
            <v:shape id="_x0000_s4972" style="position:absolute;left:3727;top:2648;width:3776;height:3559" coordorigin="3727,2648" coordsize="3776,3559" path="m6047,4288r7,1l6048,4225r-1,1l6041,4226r-1,62l6047,4288xe" fillcolor="black" stroked="f">
              <v:path arrowok="t"/>
            </v:shape>
            <v:shape id="_x0000_s4971" style="position:absolute;left:3727;top:2648;width:3776;height:3559" coordorigin="3727,2648" coordsize="3776,3559" path="m6035,4291r1,-3l6040,4288r1,-62l6038,4227r-1,2l6035,4291xe" fillcolor="black" stroked="f">
              <v:path arrowok="t"/>
            </v:shape>
            <v:shape id="_x0000_s4970" style="position:absolute;left:3727;top:2648;width:3776;height:3559" coordorigin="3727,2648" coordsize="3776,3559" path="m6011,4293r9,l6029,4294r5,-1l6035,4291r2,-62l6028,4233r-17,60xe" fillcolor="black" stroked="f">
              <v:path arrowok="t"/>
            </v:shape>
            <v:shape id="_x0000_s4969" style="position:absolute;left:3727;top:2648;width:3776;height:3559" coordorigin="3727,2648" coordsize="3776,3559" path="m6028,4233r-27,4l6004,4296r,l6005,4294r6,-1l6028,4233xe" fillcolor="black" stroked="f">
              <v:path arrowok="t"/>
            </v:shape>
            <v:shape id="_x0000_s4968" style="position:absolute;left:3727;top:2648;width:3776;height:3559" coordorigin="3727,2648" coordsize="3776,3559" path="m5995,4237r-7,1l5992,4301r12,-5l6001,4237r-6,xe" fillcolor="black" stroked="f">
              <v:path arrowok="t"/>
            </v:shape>
            <v:shape id="_x0000_s4967" style="position:absolute;left:3727;top:2648;width:3776;height:3559" coordorigin="3727,2648" coordsize="3776,3559" path="m5992,4301r-4,-63l5979,4239r-5,2l5969,4242r-4,l5963,4303r29,-2xe" fillcolor="black" stroked="f">
              <v:path arrowok="t"/>
            </v:shape>
            <v:shape id="_x0000_s4966" style="position:absolute;left:3727;top:2648;width:3776;height:3559" coordorigin="3727,2648" coordsize="3776,3559" path="m5950,4164r-1,139l5963,4303r2,-61l5961,4240r-4,-3l5950,4164xe" fillcolor="black" stroked="f">
              <v:path arrowok="t"/>
            </v:shape>
            <v:shape id="_x0000_s4965" style="position:absolute;left:3727;top:2648;width:3776;height:3559" coordorigin="3727,2648" coordsize="3776,3559" path="m5953,3869r4,368l5957,4237r3,-8l5962,4224r3,-4l5964,3868r-6,-1l5955,3867r-2,2xe" fillcolor="black" stroked="f">
              <v:path arrowok="t"/>
            </v:shape>
            <v:shape id="_x0000_s4964" style="position:absolute;left:3727;top:2648;width:3776;height:3559" coordorigin="3727,2648" coordsize="3776,3559" path="m5953,4160r-3,4l5957,4237r-4,-80l5953,4160xe" fillcolor="black" stroked="f">
              <v:path arrowok="t"/>
            </v:shape>
            <v:shape id="_x0000_s4963" style="position:absolute;left:3727;top:2648;width:3776;height:3559" coordorigin="3727,2648" coordsize="3776,3559" path="m5948,4227r-2,3l5949,4303r-1,-78l5948,4227xe" fillcolor="black" stroked="f">
              <v:path arrowok="t"/>
            </v:shape>
            <v:shape id="_x0000_s4962" style="position:absolute;left:3727;top:2648;width:3776;height:3559" coordorigin="3727,2648" coordsize="3776,3559" path="m5949,4303r-4,-65l5942,4238r-2,3l5940,4244r-2,4l5937,4248r,55l5949,4303xe" fillcolor="black" stroked="f">
              <v:path arrowok="t"/>
            </v:shape>
            <v:shape id="_x0000_s4961" style="position:absolute;left:3727;top:2648;width:3776;height:3559" coordorigin="3727,2648" coordsize="3776,3559" path="m5937,4248r-3,-2l5937,4305r,-57xe" fillcolor="black" stroked="f">
              <v:path arrowok="t"/>
            </v:shape>
            <v:shape id="_x0000_s4960" style="position:absolute;left:3727;top:2648;width:3776;height:3559" coordorigin="3727,2648" coordsize="3776,3559" path="m5937,4305r-3,-59l5932,4244r-1,l5931,4248r-6,59l5937,4305xe" fillcolor="black" stroked="f">
              <v:path arrowok="t"/>
            </v:shape>
            <v:shape id="_x0000_s4959" style="position:absolute;left:3727;top:2648;width:3776;height:3559" coordorigin="3727,2648" coordsize="3776,3559" path="m5918,4254r-9,l5911,4308r14,-1l5931,4248r-13,6xe" fillcolor="black" stroked="f">
              <v:path arrowok="t"/>
            </v:shape>
            <v:shape id="_x0000_s4958" style="position:absolute;left:3727;top:2648;width:3776;height:3559" coordorigin="3727,2648" coordsize="3776,3559" path="m5904,4254r-3,1l5904,4309r7,-1l5909,4254r-5,xe" fillcolor="black" stroked="f">
              <v:path arrowok="t"/>
            </v:shape>
            <v:shape id="_x0000_s4957" style="position:absolute;left:3727;top:2648;width:3776;height:3559" coordorigin="3727,2648" coordsize="3776,3559" path="m5901,4255r,3l5895,4314r3,-1l5898,4310r6,-1l5901,4255xe" fillcolor="black" stroked="f">
              <v:path arrowok="t"/>
            </v:shape>
            <v:shape id="_x0000_s4956" style="position:absolute;left:3727;top:2648;width:3776;height:3559" coordorigin="3727,2648" coordsize="3776,3559" path="m5901,4258r-23,l5878,4316r10,-2l5895,4314r6,-56xe" fillcolor="black" stroked="f">
              <v:path arrowok="t"/>
            </v:shape>
            <v:shape id="_x0000_s4955" style="position:absolute;left:3727;top:2648;width:3776;height:3559" coordorigin="3727,2648" coordsize="3776,3559" path="m5874,4255r-4,-2l5870,4318r8,-2l5878,4258r-4,-3xe" fillcolor="black" stroked="f">
              <v:path arrowok="t"/>
            </v:shape>
            <v:shape id="_x0000_s4954" style="position:absolute;left:3727;top:2648;width:3776;height:3559" coordorigin="3727,2648" coordsize="3776,3559" path="m5853,4320r1,1l5862,4320r8,-2l5865,4247r-6,7l5853,4320xe" fillcolor="black" stroked="f">
              <v:path arrowok="t"/>
            </v:shape>
            <v:shape id="_x0000_s4953" style="position:absolute;left:3727;top:2648;width:3776;height:3559" coordorigin="3727,2648" coordsize="3776,3559" path="m5850,4318r3,2l5859,4254r-10,3l5846,4258r-3,2l5843,4262r-4,1l5835,4263r-4,l5824,4330r26,-12xe" fillcolor="black" stroked="f">
              <v:path arrowok="t"/>
            </v:shape>
            <v:shape id="_x0000_s4952" style="position:absolute;left:3727;top:2648;width:3776;height:3559" coordorigin="3727,2648" coordsize="3776,3559" path="m5823,4345r-1,-5l5821,4338r,-3l5822,4333r2,-3l5831,4263r-9,2l5817,4412r17,3l5823,4345xe" fillcolor="black" stroked="f">
              <v:path arrowok="t"/>
            </v:shape>
            <v:shape id="_x0000_s4951" style="position:absolute;left:3727;top:2648;width:3776;height:3559" coordorigin="3727,2648" coordsize="3776,3559" path="m5817,4412r5,-147l5815,4267r-18,l5794,4254r-7,154l5817,4412xe" fillcolor="black" stroked="f">
              <v:path arrowok="t"/>
            </v:shape>
            <v:shape id="_x0000_s4950" style="position:absolute;left:3727;top:2648;width:3776;height:3559" coordorigin="3727,2648" coordsize="3776,3559" path="m5787,4408r-3,-216l5784,4203r-2,l5782,4208r5,200xe" fillcolor="black" stroked="f">
              <v:path arrowok="t"/>
            </v:shape>
            <v:shape id="_x0000_s4949" style="position:absolute;left:3727;top:2648;width:3776;height:3559" coordorigin="3727,2648" coordsize="3776,3559" path="m5768,4267r-17,9l5755,4409r5,-1l5764,4408r4,1l5771,4263r-3,4xe" fillcolor="black" stroked="f">
              <v:path arrowok="t"/>
            </v:shape>
            <v:shape id="_x0000_s4948" style="position:absolute;left:3727;top:2648;width:3776;height:3559" coordorigin="3727,2648" coordsize="3776,3559" path="m5755,4409r-4,-133l5743,4276r-3,1l5744,4406r4,2l5755,4409xe" fillcolor="black" stroked="f">
              <v:path arrowok="t"/>
            </v:shape>
            <v:shape id="_x0000_s4947" style="position:absolute;left:3727;top:2648;width:3776;height:3559" coordorigin="3727,2648" coordsize="3776,3559" path="m5740,4277r,3l5735,4282r-6,l5722,4283r-8,2l5724,4404r7,l5740,4404r4,2l5740,4277xe" fillcolor="black" stroked="f">
              <v:path arrowok="t"/>
            </v:shape>
            <v:shape id="_x0000_s4946" style="position:absolute;left:3727;top:2648;width:3776;height:3559" coordorigin="3727,2648" coordsize="3776,3559" path="m5713,4405r11,-1l5714,4285r-3,1l5708,4288r-3,l5709,4401r3,-2l5713,4399r,6xe" fillcolor="black" stroked="f">
              <v:path arrowok="t"/>
            </v:shape>
            <v:shape id="_x0000_s4945" style="position:absolute;left:3727;top:2648;width:3776;height:3559" coordorigin="3727,2648" coordsize="3776,3559" path="m5712,4402r-1,3l5713,4405r,-6l5712,4402xe" fillcolor="black" stroked="f">
              <v:path arrowok="t"/>
            </v:shape>
            <v:shape id="_x0000_s4944" style="position:absolute;left:3727;top:2648;width:3776;height:3559" coordorigin="3727,2648" coordsize="3776,3559" path="m6069,2861r,2l6070,2863r-1,-4l6069,2861xe" fillcolor="black" stroked="f">
              <v:path arrowok="t"/>
            </v:shape>
            <v:shape id="_x0000_s4943" style="position:absolute;left:3727;top:2648;width:3776;height:3559" coordorigin="3727,2648" coordsize="3776,3559" path="m6068,4196r,-2l6067,4192r3,-343l6066,3850r,349l6068,4198r,-2xe" fillcolor="black" stroked="f">
              <v:path arrowok="t"/>
            </v:shape>
            <v:shape id="_x0000_s4942" style="position:absolute;left:3727;top:2648;width:3776;height:3559" coordorigin="3727,2648" coordsize="3776,3559" path="m6069,3569r-4,-2l6066,3574r2,-1l6071,3571r,-1l6069,3569xe" fillcolor="black" stroked="f">
              <v:path arrowok="t"/>
            </v:shape>
            <v:shape id="_x0000_s4941" style="position:absolute;left:3727;top:2648;width:3776;height:3559" coordorigin="3727,2648" coordsize="3776,3559" path="m6089,3981r,70l6090,4025r,-7l6089,3981xe" fillcolor="black" stroked="f">
              <v:path arrowok="t"/>
            </v:shape>
            <v:shape id="_x0000_s4940" style="position:absolute;left:3727;top:2648;width:3776;height:3559" coordorigin="3727,2648" coordsize="3776,3559" path="m6087,4119r-3,-2l6085,4140r1,-1l6089,4137r,-15l6087,4119xe" fillcolor="black" stroked="f">
              <v:path arrowok="t"/>
            </v:shape>
            <v:shape id="_x0000_s4939" style="position:absolute;left:3727;top:2648;width:3776;height:3559" coordorigin="3727,2648" coordsize="3776,3559" path="m6084,4142r1,-2l6084,4117r,-8l6084,4068r-2,-221l6080,3848r-2,1l6077,4168r7,-17l6084,4145r,-3xe" fillcolor="black" stroked="f">
              <v:path arrowok="t"/>
            </v:shape>
            <v:shape id="_x0000_s4938" style="position:absolute;left:3727;top:2648;width:3776;height:3559" coordorigin="3727,2648" coordsize="3776,3559" path="m6087,4106r,-12l6087,4089r1,-2l6090,4084r-1,-5l6087,4075r,31xe" fillcolor="black" stroked="f">
              <v:path arrowok="t"/>
            </v:shape>
            <v:shape id="_x0000_s4937" style="position:absolute;left:3727;top:2648;width:3776;height:3559" coordorigin="3727,2648" coordsize="3776,3559" path="m6088,4104r1,-4l6088,4097r-1,-3l6087,4106r1,-2xe" fillcolor="black" stroked="f">
              <v:path arrowok="t"/>
            </v:shape>
            <v:shape id="_x0000_s4936" style="position:absolute;left:3727;top:2648;width:3776;height:3559" coordorigin="3727,2648" coordsize="3776,3559" path="m6087,4075r-3,-7l6084,4109r3,-3l6087,4075xe" fillcolor="black" stroked="f">
              <v:path arrowok="t"/>
            </v:shape>
            <v:shape id="_x0000_s4935" style="position:absolute;left:3727;top:2648;width:3776;height:3559" coordorigin="3727,2648" coordsize="3776,3559" path="m6076,3849r-2,-1l6074,4168r1,-2l6075,4167r2,1l6078,3849r-2,xe" fillcolor="black" stroked="f">
              <v:path arrowok="t"/>
            </v:shape>
            <v:shape id="_x0000_s4934" style="position:absolute;left:3727;top:2648;width:3776;height:3559" coordorigin="3727,2648" coordsize="3776,3559" path="m6067,4191r5,l6074,4172r,-4l6074,3848r-4,1l6067,4191xe" fillcolor="black" stroked="f">
              <v:path arrowok="t"/>
            </v:shape>
            <v:shape id="_x0000_s4933" style="position:absolute;left:3727;top:2648;width:3776;height:3559" coordorigin="3727,2648" coordsize="3776,3559" path="m6066,3850r-3,1l6064,4207r1,-7l6066,4199r,-349xe" fillcolor="black" stroked="f">
              <v:path arrowok="t"/>
            </v:shape>
            <v:shape id="_x0000_s4932" style="position:absolute;left:3727;top:2648;width:3776;height:3559" coordorigin="3727,2648" coordsize="3776,3559" path="m6064,4207r-1,-356l6064,4227r,-20xe" fillcolor="black" stroked="f">
              <v:path arrowok="t"/>
            </v:shape>
            <v:shape id="_x0000_s4931" style="position:absolute;left:3727;top:2648;width:3776;height:3559" coordorigin="3727,2648" coordsize="3776,3559" path="m5997,4028r-5,-2l5994,4032r2,-1l5999,4030r,l5997,4028xe" fillcolor="black" stroked="f">
              <v:path arrowok="t"/>
            </v:shape>
            <v:shape id="_x0000_s4930" style="position:absolute;left:3727;top:2648;width:3776;height:3559" coordorigin="3727,2648" coordsize="3776,3559" path="m5998,4039r-4,-5l5994,4032r-2,-6l5994,4155r,-1l5995,4142r3,-103xe" fillcolor="black" stroked="f">
              <v:path arrowok="t"/>
            </v:shape>
            <v:shape id="_x0000_s4929" style="position:absolute;left:3727;top:2648;width:3776;height:3559" coordorigin="3727,2648" coordsize="3776,3559" path="m5985,3866r-6,l5980,4192r1,-5l5983,4184r1,-6l5984,4175r2,l5985,3866xe" fillcolor="black" stroked="f">
              <v:path arrowok="t"/>
            </v:shape>
            <v:shape id="_x0000_s4928" style="position:absolute;left:3727;top:2648;width:3776;height:3559" coordorigin="3727,2648" coordsize="3776,3559" path="m5974,3869r,333l5976,4202r3,-5l5980,4192r-1,-326l5974,3868r,1xe" fillcolor="black" stroked="f">
              <v:path arrowok="t"/>
            </v:shape>
            <v:shape id="_x0000_s4927" style="position:absolute;left:3727;top:2648;width:3776;height:3559" coordorigin="3727,2648" coordsize="3776,3559" path="m5973,3870r-4,l5971,4207r2,-4l5974,4202r,-333l5973,3870xe" fillcolor="black" stroked="f">
              <v:path arrowok="t"/>
            </v:shape>
            <v:shape id="_x0000_s4926" style="position:absolute;left:3727;top:2648;width:3776;height:3559" coordorigin="3727,2648" coordsize="3776,3559" path="m5967,4219r2,-1l5971,4215r,-8l5969,3870r-2,349xe" fillcolor="black" stroked="f">
              <v:path arrowok="t"/>
            </v:shape>
            <v:shape id="_x0000_s4925" style="position:absolute;left:3727;top:2648;width:3776;height:3559" coordorigin="3727,2648" coordsize="3776,3559" path="m5969,3870r-5,-2l5965,4220r2,-1l5969,3870xe" fillcolor="black" stroked="f">
              <v:path arrowok="t"/>
            </v:shape>
            <v:shape id="_x0000_s4924" style="position:absolute;left:3727;top:2648;width:3776;height:3559" coordorigin="3727,2648" coordsize="3776,3559" path="m5999,4121r1,-10l6001,4104r2,-5l6004,4084r,-22l6003,4050r,-2l6001,4043r-2,78xe" fillcolor="black" stroked="f">
              <v:path arrowok="t"/>
            </v:shape>
            <v:shape id="_x0000_s4923" style="position:absolute;left:3727;top:2648;width:3776;height:3559" coordorigin="3727,2648" coordsize="3776,3559" path="m6000,4111r-1,10l6000,4115r,-4xe" fillcolor="black" stroked="f">
              <v:path arrowok="t"/>
            </v:shape>
            <v:shape id="_x0000_s4922" style="position:absolute;left:3727;top:2648;width:3776;height:3559" coordorigin="3727,2648" coordsize="3776,3559" path="m5998,4039r-3,103l5995,4137r1,-7l5998,4125r1,-4l6001,4043r-3,-4xe" fillcolor="black" stroked="f">
              <v:path arrowok="t"/>
            </v:shape>
            <v:shape id="_x0000_s4921" style="position:absolute;left:3727;top:2648;width:3776;height:3559" coordorigin="3727,2648" coordsize="3776,3559" path="m5867,4216r-1,19l5867,4235r2,-1l5871,4216r-4,xe" fillcolor="black" stroked="f">
              <v:path arrowok="t"/>
            </v:shape>
            <v:shape id="_x0000_s4920" style="position:absolute;left:3727;top:2648;width:3776;height:3559" coordorigin="3727,2648" coordsize="3776,3559" path="m5894,3619r,4l5896,3627r2,6l5899,3615r-4,3l5894,3619xe" fillcolor="black" stroked="f">
              <v:path arrowok="t"/>
            </v:shape>
            <v:shape id="_x0000_s4919" style="position:absolute;left:3727;top:2648;width:3776;height:3559" coordorigin="3727,2648" coordsize="3776,3559" path="m5903,3447r-11,3l5894,3561r1,19l5895,3581r2,25l5900,3609r3,-162xe" fillcolor="black" stroked="f">
              <v:path arrowok="t"/>
            </v:shape>
            <v:shape id="_x0000_s4918" style="position:absolute;left:3727;top:2648;width:3776;height:3559" coordorigin="3727,2648" coordsize="3776,3559" path="m5892,3450r-23,10l5873,3545r1,l5881,3548r9,3l5894,3561r-2,-111xe" fillcolor="black" stroked="f">
              <v:path arrowok="t"/>
            </v:shape>
            <v:shape id="_x0000_s4917" style="position:absolute;left:3727;top:2648;width:3776;height:3559" coordorigin="3727,2648" coordsize="3776,3559" path="m5869,3460r-15,8l5856,3597r1,-7l5858,3582r1,-9l5859,3566r4,-7l5867,3554r6,-9l5869,3460xe" fillcolor="black" stroked="f">
              <v:path arrowok="t"/>
            </v:shape>
            <v:shape id="_x0000_s4916" style="position:absolute;left:3727;top:2648;width:3776;height:3559" coordorigin="3727,2648" coordsize="3776,3559" path="m5847,3686r1,-12l5848,3661r1,-3l5850,3654r2,-184l5848,3472r-1,214xe" fillcolor="black" stroked="f">
              <v:path arrowok="t"/>
            </v:shape>
            <v:shape id="_x0000_s4915" style="position:absolute;left:3727;top:2648;width:3776;height:3559" coordorigin="3727,2648" coordsize="3776,3559" path="m5848,3472r-4,2l5845,3706r1,1l5847,3699r,-13l5848,3472xe" fillcolor="black" stroked="f">
              <v:path arrowok="t"/>
            </v:shape>
            <v:shape id="_x0000_s4914" style="position:absolute;left:3727;top:2648;width:3776;height:3559" coordorigin="3727,2648" coordsize="3776,3559" path="m5844,3474r-5,2l5840,3747r,-6l5841,3733r2,-7l5843,3706r,-1l5845,3706r-1,-232xe" fillcolor="black" stroked="f">
              <v:path arrowok="t"/>
            </v:shape>
            <v:shape id="_x0000_s4913" style="position:absolute;left:3727;top:2648;width:3776;height:3559" coordorigin="3727,2648" coordsize="3776,3559" path="m5837,3747r3,l5839,3476r-3,2l5836,3480r-3,1l5833,3736r-1,5l5837,3747xe" fillcolor="black" stroked="f">
              <v:path arrowok="t"/>
            </v:shape>
            <v:shape id="_x0000_s4912" style="position:absolute;left:3727;top:2648;width:3776;height:3559" coordorigin="3727,2648" coordsize="3776,3559" path="m5830,3736r-1,l5830,3738r2,3l5833,3736r-3,xe" fillcolor="black" stroked="f">
              <v:path arrowok="t"/>
            </v:shape>
            <v:shape id="_x0000_s4911" style="position:absolute;left:3727;top:2648;width:3776;height:3559" coordorigin="3727,2648" coordsize="3776,3559" path="m5900,3659r-1,1l5899,3663r2,3l5900,3659xe" fillcolor="black" stroked="f">
              <v:path arrowok="t"/>
            </v:shape>
            <v:shape id="_x0000_s4910" style="position:absolute;left:3727;top:2648;width:3776;height:3559" coordorigin="3727,2648" coordsize="3776,3559" path="m5894,3583r-3,5l5893,3604r4,2l5895,3581r-1,2xe" fillcolor="black" stroked="f">
              <v:path arrowok="t"/>
            </v:shape>
            <v:shape id="_x0000_s4909" style="position:absolute;left:3727;top:2648;width:3776;height:3559" coordorigin="3727,2648" coordsize="3776,3559" path="m5891,3577r,3l5895,3580r-1,-19l5891,3573r,4xe" fillcolor="black" stroked="f">
              <v:path arrowok="t"/>
            </v:shape>
            <v:shape id="_x0000_s4908" style="position:absolute;left:3727;top:2648;width:3776;height:3559" coordorigin="3727,2648" coordsize="3776,3559" path="m5884,3829r,-2l5884,3831r1,-1l5884,3829xe" fillcolor="black" stroked="f">
              <v:path arrowok="t"/>
            </v:shape>
            <v:shape id="_x0000_s4907" style="position:absolute;left:3727;top:2648;width:3776;height:3559" coordorigin="3727,2648" coordsize="3776,3559" path="m5876,2804r1,2l5878,2806r3,-2l5883,2803r-2,-2l5878,2803r-2,1xe" fillcolor="black" stroked="f">
              <v:path arrowok="t"/>
            </v:shape>
            <v:shape id="_x0000_s4906" style="position:absolute;left:3727;top:2648;width:3776;height:3559" coordorigin="3727,2648" coordsize="3776,3559" path="m5875,4241r,-1l5875,4239r-1,-1l5873,4241r2,xe" fillcolor="black" stroked="f">
              <v:path arrowok="t"/>
            </v:shape>
            <v:shape id="_x0000_s4905" style="position:absolute;left:3727;top:2648;width:3776;height:3559" coordorigin="3727,2648" coordsize="3776,3559" path="m5872,2797r-2,3l5872,2801r4,l5873,2793r-1,4xe" fillcolor="black" stroked="f">
              <v:path arrowok="t"/>
            </v:shape>
            <v:shape id="_x0000_s4904" style="position:absolute;left:3727;top:2648;width:3776;height:3559" coordorigin="3727,2648" coordsize="3776,3559" path="m5693,5702r1,1l5697,5708r1,39l5700,5748r1,2l5701,5709r-3,-2l5696,5704r-3,-2xe" fillcolor="black" stroked="f">
              <v:path arrowok="t"/>
            </v:shape>
            <v:shape id="_x0000_s4903" style="position:absolute;left:3727;top:2648;width:3776;height:3559" coordorigin="3727,2648" coordsize="3776,3559" path="m5708,5965r-2,-5l5704,5956r-3,-3l5696,5953r-1,1l5696,5956r1,1l5700,6021r7,l5708,5965xe" fillcolor="black" stroked="f">
              <v:path arrowok="t"/>
            </v:shape>
            <v:shape id="_x0000_s4902" style="position:absolute;left:3727;top:2648;width:3776;height:3559" coordorigin="3727,2648" coordsize="3776,3559" path="m5705,4285r-2,l5704,4403r1,-115l5705,4285xe" fillcolor="black" stroked="f">
              <v:path arrowok="t"/>
            </v:shape>
            <v:shape id="_x0000_s4901" style="position:absolute;left:3727;top:2648;width:3776;height:3559" coordorigin="3727,2648" coordsize="3776,3559" path="m5704,4403r-1,-118l5700,4285r-4,1l5695,4285r-4,-14l5691,4278r-7,3l5678,4401r26,2xe" fillcolor="black" stroked="f">
              <v:path arrowok="t"/>
            </v:shape>
            <v:shape id="_x0000_s4900" style="position:absolute;left:3727;top:2648;width:3776;height:3559" coordorigin="3727,2648" coordsize="3776,3559" path="m5695,4271r-4,l5695,4285r,-8l5696,4273r2,-3l5695,4271xe" fillcolor="black" stroked="f">
              <v:path arrowok="t"/>
            </v:shape>
            <v:shape id="_x0000_s4899" style="position:absolute;left:3727;top:2648;width:3776;height:3559" coordorigin="3727,2648" coordsize="3776,3559" path="m5667,4400r11,1l5684,4281r-20,6l5656,4290r-5,109l5667,4400xe" fillcolor="black" stroked="f">
              <v:path arrowok="t"/>
            </v:shape>
            <v:shape id="_x0000_s4898" style="position:absolute;left:3727;top:2648;width:3776;height:3559" coordorigin="3727,2648" coordsize="3776,3559" path="m5645,4293r-5,1l5641,4398r10,1l5656,4290r-11,3xe" fillcolor="black" stroked="f">
              <v:path arrowok="t"/>
            </v:shape>
            <v:shape id="_x0000_s4897" style="position:absolute;left:3727;top:2648;width:3776;height:3559" coordorigin="3727,2648" coordsize="3776,3559" path="m5641,4398r-1,-104l5634,4296r-4,2l5630,4301r-7,96l5641,4398xe" fillcolor="black" stroked="f">
              <v:path arrowok="t"/>
            </v:shape>
            <v:shape id="_x0000_s4896" style="position:absolute;left:3727;top:2648;width:3776;height:3559" coordorigin="3727,2648" coordsize="3776,3559" path="m5623,4397r7,-96l5611,4298r-1,93l5610,4395r13,2xe" fillcolor="black" stroked="f">
              <v:path arrowok="t"/>
            </v:shape>
            <v:shape id="_x0000_s4895" style="position:absolute;left:3727;top:2648;width:3776;height:3559" coordorigin="3727,2648" coordsize="3776,3559" path="m5715,5715r,-3l5715,5755r3,1l5717,5716r-2,-1xe" fillcolor="black" stroked="f">
              <v:path arrowok="t"/>
            </v:shape>
            <v:shape id="_x0000_s4894" style="position:absolute;left:3727;top:2648;width:3776;height:3559" coordorigin="3727,2648" coordsize="3776,3559" path="m5715,5712r-1,l5713,5713r-1,l5710,5713r2,41l5715,5755r,-43xe" fillcolor="black" stroked="f">
              <v:path arrowok="t"/>
            </v:shape>
            <v:shape id="_x0000_s4893" style="position:absolute;left:3727;top:2648;width:3776;height:3559" coordorigin="3727,2648" coordsize="3776,3559" path="m5710,5753r2,1l5710,5713r-1,-2l5708,5710r-2,42l5710,5753xe" fillcolor="black" stroked="f">
              <v:path arrowok="t"/>
            </v:shape>
            <v:shape id="_x0000_s4892" style="position:absolute;left:3727;top:2648;width:3776;height:3559" coordorigin="3727,2648" coordsize="3776,3559" path="m5702,5753r2,1l5705,5753r1,-1l5708,5710r-2,-1l5704,5709r-2,44xe" fillcolor="black" stroked="f">
              <v:path arrowok="t"/>
            </v:shape>
            <v:shape id="_x0000_s4891" style="position:absolute;left:3727;top:2648;width:3776;height:3559" coordorigin="3727,2648" coordsize="3776,3559" path="m5701,5709r,41l5702,5753r2,-44l5701,5709xe" fillcolor="black" stroked="f">
              <v:path arrowok="t"/>
            </v:shape>
            <v:shape id="_x0000_s4890" style="position:absolute;left:3727;top:2648;width:3776;height:3559" coordorigin="3727,2648" coordsize="3776,3559" path="m5686,5740r4,5l5695,5748r1,-1l5698,5747r-1,-39l5694,5709r-8,31xe" fillcolor="black" stroked="f">
              <v:path arrowok="t"/>
            </v:shape>
            <v:shape id="_x0000_s4889" style="position:absolute;left:3727;top:2648;width:3776;height:3559" coordorigin="3727,2648" coordsize="3776,3559" path="m5677,5733r2,-1l5683,5736r3,4l5694,5709r-8,-4l5682,5703r-5,30xe" fillcolor="black" stroked="f">
              <v:path arrowok="t"/>
            </v:shape>
            <v:shape id="_x0000_s4888" style="position:absolute;left:3727;top:2648;width:3776;height:3559" coordorigin="3727,2648" coordsize="3776,3559" path="m5669,5699r-1,-3l5668,5731r4,2l5676,5734r1,-1l5682,5703r-6,-2l5670,5701r-2,-1l5669,5699xe" fillcolor="black" stroked="f">
              <v:path arrowok="t"/>
            </v:shape>
            <v:shape id="_x0000_s4887" style="position:absolute;left:3727;top:2648;width:3776;height:3559" coordorigin="3727,2648" coordsize="3776,3559" path="m5665,5730r3,1l5668,5696r-8,l5659,5728r6,2xe" fillcolor="black" stroked="f">
              <v:path arrowok="t"/>
            </v:shape>
            <v:shape id="_x0000_s4886" style="position:absolute;left:3727;top:2648;width:3776;height:3559" coordorigin="3727,2648" coordsize="3776,3559" path="m5658,5695r,-3l5657,5688r-1,40l5659,5728r1,-32l5658,5695xe" fillcolor="black" stroked="f">
              <v:path arrowok="t"/>
            </v:shape>
            <v:shape id="_x0000_s4885" style="position:absolute;left:3727;top:2648;width:3776;height:3559" coordorigin="3727,2648" coordsize="3776,3559" path="m5655,5692r-2,4l5654,5727r2,1l5657,5688r-2,4xe" fillcolor="black" stroked="f">
              <v:path arrowok="t"/>
            </v:shape>
            <v:shape id="_x0000_s4884" style="position:absolute;left:3727;top:2648;width:3776;height:3559" coordorigin="3727,2648" coordsize="3776,3559" path="m5649,5724r,3l5650,5727r4,l5653,5696r-2,l5650,5722r-1,2xe" fillcolor="black" stroked="f">
              <v:path arrowok="t"/>
            </v:shape>
            <v:shape id="_x0000_s4883" style="position:absolute;left:3727;top:2648;width:3776;height:3559" coordorigin="3727,2648" coordsize="3776,3559" path="m5644,5691r,30l5648,5721r2,1l5651,5696r-2,-2l5647,5692r-3,-1xe" fillcolor="black" stroked="f">
              <v:path arrowok="t"/>
            </v:shape>
            <v:shape id="_x0000_s4882" style="position:absolute;left:3727;top:2648;width:3776;height:3559" coordorigin="3727,2648" coordsize="3776,3559" path="m5642,5692r-2,1l5641,5721r3,l5644,5691r-2,1xe" fillcolor="black" stroked="f">
              <v:path arrowok="t"/>
            </v:shape>
            <v:shape id="_x0000_s4881" style="position:absolute;left:3727;top:2648;width:3776;height:3559" coordorigin="3727,2648" coordsize="3776,3559" path="m5641,5721r-1,-28l5638,5692r-1,-3l5636,5686r-2,32l5641,5721xe" fillcolor="black" stroked="f">
              <v:path arrowok="t"/>
            </v:shape>
            <v:shape id="_x0000_s4880" style="position:absolute;left:3727;top:2648;width:3776;height:3559" coordorigin="3727,2648" coordsize="3776,3559" path="m5633,5683r-4,-1l5629,5715r5,3l5636,5686r-3,-3xe" fillcolor="black" stroked="f">
              <v:path arrowok="t"/>
            </v:shape>
            <v:shape id="_x0000_s4879" style="position:absolute;left:3727;top:2648;width:3776;height:3559" coordorigin="3727,2648" coordsize="3776,3559" path="m5611,5676r,36l5616,5710r2,-1l5624,5711r5,4l5629,5682r-4,l5619,5680r-2,-2l5615,5677r-4,-1xe" fillcolor="black" stroked="f">
              <v:path arrowok="t"/>
            </v:shape>
            <v:shape id="_x0000_s4878" style="position:absolute;left:3727;top:2648;width:3776;height:3559" coordorigin="3727,2648" coordsize="3776,3559" path="m5611,5712r,-36l5607,5676r-2,-1l5605,5701r-1,2l5603,5706r8,6xe" fillcolor="black" stroked="f">
              <v:path arrowok="t"/>
            </v:shape>
            <v:shape id="_x0000_s4877" style="position:absolute;left:3727;top:2648;width:3776;height:3559" coordorigin="3727,2648" coordsize="3776,3559" path="m5733,5754r-1,-33l5728,5719r-4,-3l5720,5714r,37l5733,5754xe" fillcolor="black" stroked="f">
              <v:path arrowok="t"/>
            </v:shape>
            <v:shape id="_x0000_s4876" style="position:absolute;left:3727;top:2648;width:3776;height:3559" coordorigin="3727,2648" coordsize="3776,3559" path="m5717,5716r1,40l5718,5754r2,-3l5720,5714r-2,1l5717,5716xe" fillcolor="black" stroked="f">
              <v:path arrowok="t"/>
            </v:shape>
            <v:shape id="_x0000_s4875" style="position:absolute;left:3727;top:2648;width:3776;height:3559" coordorigin="3727,2648" coordsize="3776,3559" path="m5738,5968r-1,-1l5737,5969r3,1l5741,5970r-3,-2xe" fillcolor="black" stroked="f">
              <v:path arrowok="t"/>
            </v:shape>
            <v:shape id="_x0000_s4874" style="position:absolute;left:3727;top:2648;width:3776;height:3559" coordorigin="3727,2648" coordsize="3776,3559" path="m5733,6033r-1,-66l5729,5967r-3,1l5721,5967r-3,-1l5716,6027r17,6xe" fillcolor="black" stroked="f">
              <v:path arrowok="t"/>
            </v:shape>
            <v:shape id="_x0000_s4873" style="position:absolute;left:3727;top:2648;width:3776;height:3559" coordorigin="3727,2648" coordsize="3776,3559" path="m5718,5966r-4,-2l5712,5964r-1,2l5710,5967r1,62l5716,6027r2,-61xe" fillcolor="black" stroked="f">
              <v:path arrowok="t"/>
            </v:shape>
            <v:shape id="_x0000_s4872" style="position:absolute;left:3727;top:2648;width:3776;height:3559" coordorigin="3727,2648" coordsize="3776,3559" path="m5709,6030r2,-1l5710,5967r-1,56l5708,6029r,1l5709,6030xe" fillcolor="black" stroked="f">
              <v:path arrowok="t"/>
            </v:shape>
            <v:shape id="_x0000_s4871" style="position:absolute;left:3727;top:2648;width:3776;height:3559" coordorigin="3727,2648" coordsize="3776,3559" path="m5708,5965r-1,56l5709,6023r1,-56l5708,5965xe" fillcolor="black" stroked="f">
              <v:path arrowok="t"/>
            </v:shape>
            <v:shape id="_x0000_s4870" style="position:absolute;left:3727;top:2648;width:3776;height:3559" coordorigin="3727,2648" coordsize="3776,3559" path="m5700,6021r-3,-64l5696,5957r-2,-3l5692,5951r-2,-3l5694,6015r1,2l5697,6019r3,2xe" fillcolor="black" stroked="f">
              <v:path arrowok="t"/>
            </v:shape>
            <v:shape id="_x0000_s4869" style="position:absolute;left:3727;top:2648;width:3776;height:3559" coordorigin="3727,2648" coordsize="3776,3559" path="m5689,5946r-1,l5689,6014r5,1l5690,5948r,-2l5689,5946xe" fillcolor="black" stroked="f">
              <v:path arrowok="t"/>
            </v:shape>
            <v:shape id="_x0000_s4868" style="position:absolute;left:3727;top:2648;width:3776;height:3559" coordorigin="3727,2648" coordsize="3776,3559" path="m5732,2751r5,-1l5738,2751r1,9l5746,2760r-3,-77l5739,2681r-2,-2l5732,2751xe" fillcolor="black" stroked="f">
              <v:path arrowok="t"/>
            </v:shape>
            <v:shape id="_x0000_s4867" style="position:absolute;left:3727;top:2648;width:3776;height:3559" coordorigin="3727,2648" coordsize="3776,3559" path="m5726,2746r1,l5728,2747r,5l5732,2751r5,-72l5727,2676r-1,70xe" fillcolor="black" stroked="f">
              <v:path arrowok="t"/>
            </v:shape>
            <v:shape id="_x0000_s4866" style="position:absolute;left:3727;top:2648;width:3776;height:3559" coordorigin="3727,2648" coordsize="3776,3559" path="m5727,2676r-26,-4l5702,2736r1,1l5703,2747r3,2l5712,2749r5,-2l5722,2746r4,l5727,2676xe" fillcolor="black" stroked="f">
              <v:path arrowok="t"/>
            </v:shape>
            <v:shape id="_x0000_s4865" style="position:absolute;left:3727;top:2648;width:3776;height:3559" coordorigin="3727,2648" coordsize="3776,3559" path="m5701,2672r-6,-1l5697,2740r3,-4l5701,2735r1,1l5701,2672xe" fillcolor="black" stroked="f">
              <v:path arrowok="t"/>
            </v:shape>
            <v:shape id="_x0000_s4864" style="position:absolute;left:3727;top:2648;width:3776;height:3559" coordorigin="3727,2648" coordsize="3776,3559" path="m5700,2736r-3,4l5700,2739r,-3xe" fillcolor="black" stroked="f">
              <v:path arrowok="t"/>
            </v:shape>
            <v:shape id="_x0000_s4863" style="position:absolute;left:3727;top:2648;width:3776;height:3559" coordorigin="3727,2648" coordsize="3776,3559" path="m5693,2740r4,l5695,2671r-4,l5687,2670r,70l5693,2740xe" fillcolor="black" stroked="f">
              <v:path arrowok="t"/>
            </v:shape>
            <v:shape id="_x0000_s4862" style="position:absolute;left:3727;top:2648;width:3776;height:3559" coordorigin="3727,2648" coordsize="3776,3559" path="m5687,2740r,-70l5685,2669r,62l5685,2739r2,1xe" fillcolor="black" stroked="f">
              <v:path arrowok="t"/>
            </v:shape>
            <v:shape id="_x0000_s4861" style="position:absolute;left:3727;top:2648;width:3776;height:3559" coordorigin="3727,2648" coordsize="3776,3559" path="m5748,2683r-2,l5747,2700r1,-1l5750,2699r-2,-16xe" fillcolor="black" stroked="f">
              <v:path arrowok="t"/>
            </v:shape>
            <v:shape id="_x0000_s4860" style="position:absolute;left:3727;top:2648;width:3776;height:3559" coordorigin="3727,2648" coordsize="3776,3559" path="m5738,2755r,4l5739,2760r-1,-9l5738,2755xe" fillcolor="black" stroked="f">
              <v:path arrowok="t"/>
            </v:shape>
            <v:shape id="_x0000_s4859" style="position:absolute;left:3727;top:2648;width:3776;height:3559" coordorigin="3727,2648" coordsize="3776,3559" path="m5753,3788r,8l5757,3797r-4,-11l5753,3788xe" fillcolor="black" stroked="f">
              <v:path arrowok="t"/>
            </v:shape>
            <v:shape id="_x0000_s4858" style="position:absolute;left:3727;top:2648;width:3776;height:3559" coordorigin="3727,2648" coordsize="3776,3559" path="m5742,3697r,6l5743,3707r,-15l5742,3697xe" fillcolor="black" stroked="f">
              <v:path arrowok="t"/>
            </v:shape>
            <v:shape id="_x0000_s4857" style="position:absolute;left:3727;top:2648;width:3776;height:3559" coordorigin="3727,2648" coordsize="3776,3559" path="m5738,3680r,3l5739,3686r-1,-8l5738,3680xe" fillcolor="black" stroked="f">
              <v:path arrowok="t"/>
            </v:shape>
            <v:shape id="_x0000_s4856" style="position:absolute;left:3727;top:2648;width:3776;height:3559" coordorigin="3727,2648" coordsize="3776,3559" path="m5735,3479r,2l5738,3482r-3,-5l5735,3479xe" fillcolor="black" stroked="f">
              <v:path arrowok="t"/>
            </v:shape>
            <v:shape id="_x0000_s4855" style="position:absolute;left:3727;top:2648;width:3776;height:3559" coordorigin="3727,2648" coordsize="3776,3559" path="m5732,4183r,l5734,4180r,-2l5734,4175r-1,-1l5732,4183xe" fillcolor="black" stroked="f">
              <v:path arrowok="t"/>
            </v:shape>
            <v:shape id="_x0000_s4854" style="position:absolute;left:3727;top:2648;width:3776;height:3559" coordorigin="3727,2648" coordsize="3776,3559" path="m5731,4173r-1,7l5732,4183r1,-9l5731,4173xe" fillcolor="black" stroked="f">
              <v:path arrowok="t"/>
            </v:shape>
            <v:shape id="_x0000_s4853" style="position:absolute;left:3727;top:2648;width:3776;height:3559" coordorigin="3727,2648" coordsize="3776,3559" path="m5720,2748r2,2l5724,2751r4,1l5728,2747r-1,1l5720,2748xe" fillcolor="black" stroked="f">
              <v:path arrowok="t"/>
            </v:shape>
            <v:shape id="_x0000_s4852" style="position:absolute;left:3727;top:2648;width:3776;height:3559" coordorigin="3727,2648" coordsize="3776,3559" path="m5727,4175r,20l5729,4194r3,-1l5732,4191r-2,-3l5727,4182r,-7xe" fillcolor="black" stroked="f">
              <v:path arrowok="t"/>
            </v:shape>
            <v:shape id="_x0000_s4851" style="position:absolute;left:3727;top:2648;width:3776;height:3559" coordorigin="3727,2648" coordsize="3776,3559" path="m5698,2745r,1l5703,2747r,-10l5702,2739r-2,3l5698,2745xe" fillcolor="black" stroked="f">
              <v:path arrowok="t"/>
            </v:shape>
            <v:shape id="_x0000_s4850" style="position:absolute;left:3727;top:2648;width:3776;height:3559" coordorigin="3727,2648" coordsize="3776,3559" path="m5696,4273r1,-1l5699,4272r-1,-5l5698,4270r-2,3xe" fillcolor="black" stroked="f">
              <v:path arrowok="t"/>
            </v:shape>
            <v:shape id="_x0000_s4849" style="position:absolute;left:3727;top:2648;width:3776;height:3559" coordorigin="3727,2648" coordsize="3776,3559" path="m5603,4258r,13l5605,4390r5,1l5611,4298r-2,-2l5607,4294r,-395l5603,4258xe" fillcolor="black" stroked="f">
              <v:path arrowok="t"/>
            </v:shape>
            <v:shape id="_x0000_s4848" style="position:absolute;left:3727;top:2648;width:3776;height:3559" coordorigin="3727,2648" coordsize="3776,3559" path="m5607,4294r7,-26l5631,3892r-24,7l5607,4294xe" fillcolor="black" stroked="f">
              <v:path arrowok="t"/>
            </v:shape>
            <v:shape id="_x0000_s4847" style="position:absolute;left:3727;top:2648;width:3776;height:3559" coordorigin="3727,2648" coordsize="3776,3559" path="m5600,3900r-8,4l5592,4127r2,1l5594,4129r2,9l5597,4154r,34l5598,4251r2,3l5603,4258r4,-359l5600,3900xe" fillcolor="black" stroked="f">
              <v:path arrowok="t"/>
            </v:shape>
            <v:shape id="_x0000_s4846" style="position:absolute;left:3727;top:2648;width:3776;height:3559" coordorigin="3727,2648" coordsize="3776,3559" path="m5587,4095r2,l5590,4102r1,24l5592,4127r,-223l5589,3907r-2,188xe" fillcolor="black" stroked="f">
              <v:path arrowok="t"/>
            </v:shape>
            <v:shape id="_x0000_s4845" style="position:absolute;left:3727;top:2648;width:3776;height:3559" coordorigin="3727,2648" coordsize="3776,3559" path="m5559,4057r5,-4l5578,4053r3,3l5589,3907r-15,9l5559,4057xe" fillcolor="black" stroked="f">
              <v:path arrowok="t"/>
            </v:shape>
            <v:shape id="_x0000_s4844" style="position:absolute;left:3727;top:2648;width:3776;height:3559" coordorigin="3727,2648" coordsize="3776,3559" path="m5554,4051r20,-135l5553,3924r-1,l5550,4055r4,-4xe" fillcolor="black" stroked="f">
              <v:path arrowok="t"/>
            </v:shape>
            <v:shape id="_x0000_s4843" style="position:absolute;left:3727;top:2648;width:3776;height:3559" coordorigin="3727,2648" coordsize="3776,3559" path="m5552,3924r-19,5l5542,4053r1,-1l5544,4052r1,1l5546,4055r1,1l5549,4073r1,-18l5552,3924xe" fillcolor="black" stroked="f">
              <v:path arrowok="t"/>
            </v:shape>
            <v:shape id="_x0000_s4842" style="position:absolute;left:3727;top:2648;width:3776;height:3559" coordorigin="3727,2648" coordsize="3776,3559" path="m5548,4118r,-7l5549,4073r-2,-17l5546,4057r1,98l5548,4145r,-27xe" fillcolor="black" stroked="f">
              <v:path arrowok="t"/>
            </v:shape>
            <v:shape id="_x0000_s4841" style="position:absolute;left:3727;top:2648;width:3776;height:3559" coordorigin="3727,2648" coordsize="3776,3559" path="m5542,4053r-9,-124l5533,4270r1,-1l5536,4267r2,-29l5539,4225r2,-14l5542,4206r,-153xe" fillcolor="black" stroked="f">
              <v:path arrowok="t"/>
            </v:shape>
            <v:shape id="_x0000_s4840" style="position:absolute;left:3727;top:2648;width:3776;height:3559" coordorigin="3727,2648" coordsize="3776,3559" path="m5533,3929r-9,4l5525,4294r,l5527,4297r2,-7l5531,4282r,-4l5532,4274r1,-4l5533,3929xe" fillcolor="black" stroked="f">
              <v:path arrowok="t"/>
            </v:shape>
            <v:shape id="_x0000_s4839" style="position:absolute;left:3727;top:2648;width:3776;height:3559" coordorigin="3727,2648" coordsize="3776,3559" path="m5524,3933r-3,4l5522,4296r1,-1l5525,4294r-1,-361xe" fillcolor="black" stroked="f">
              <v:path arrowok="t"/>
            </v:shape>
            <v:shape id="_x0000_s4838" style="position:absolute;left:3727;top:2648;width:3776;height:3559" coordorigin="3727,2648" coordsize="3776,3559" path="m5520,3938r-2,1l5519,4267r,28l5522,4296r-1,-359l5520,3938xe" fillcolor="black" stroked="f">
              <v:path arrowok="t"/>
            </v:shape>
            <v:shape id="_x0000_s4837" style="position:absolute;left:3727;top:2648;width:3776;height:3559" coordorigin="3727,2648" coordsize="3776,3559" path="m5517,4263r2,4l5518,3939r-1,-1l5517,4242r-1,5l5516,4259r1,4xe" fillcolor="black" stroked="f">
              <v:path arrowok="t"/>
            </v:shape>
            <v:shape id="_x0000_s4836" style="position:absolute;left:3727;top:2648;width:3776;height:3559" coordorigin="3727,2648" coordsize="3776,3559" path="m5632,4114r,-17l5637,4093r4,-4l5639,4078r-6,-4l5632,4114xe" fillcolor="black" stroked="f">
              <v:path arrowok="t"/>
            </v:shape>
            <v:shape id="_x0000_s4835" style="position:absolute;left:3727;top:2648;width:3776;height:3559" coordorigin="3727,2648" coordsize="3776,3559" path="m5633,4074r-3,-3l5632,4202r,-5l5634,4193r3,l5637,4192r-1,-2l5635,4189r1,-63l5632,4125r,-11l5633,4074xe" fillcolor="black" stroked="f">
              <v:path arrowok="t"/>
            </v:shape>
            <v:shape id="_x0000_s4834" style="position:absolute;left:3727;top:2648;width:3776;height:3559" coordorigin="3727,2648" coordsize="3776,3559" path="m5630,4070r2,l5632,4060r-1,-168l5625,4229r4,-15l5632,4202r-2,-131l5630,4070xe" fillcolor="black" stroked="f">
              <v:path arrowok="t"/>
            </v:shape>
            <v:shape id="_x0000_s4833" style="position:absolute;left:3727;top:2648;width:3776;height:3559" coordorigin="3727,2648" coordsize="3776,3559" path="m5636,4111r-4,3l5632,4117r4,-4l5638,4111r,-1l5636,4111xe" fillcolor="black" stroked="f">
              <v:path arrowok="t"/>
            </v:shape>
            <v:shape id="_x0000_s4832" style="position:absolute;left:3727;top:2648;width:3776;height:3559" coordorigin="3727,2648" coordsize="3776,3559" path="m5623,3684r2,-2l5626,3681r1,-5l5626,3673r-1,-6l5623,3684xe" fillcolor="black" stroked="f">
              <v:path arrowok="t"/>
            </v:shape>
            <v:shape id="_x0000_s4831" style="position:absolute;left:3727;top:2648;width:3776;height:3559" coordorigin="3727,2648" coordsize="3776,3559" path="m5627,3690r,-2l5625,3686r-2,-1l5623,3706r2,-2l5623,3702r1,-4l5625,3695r2,-5xe" fillcolor="black" stroked="f">
              <v:path arrowok="t"/>
            </v:shape>
            <v:shape id="_x0000_s4830" style="position:absolute;left:3727;top:2648;width:3776;height:3559" coordorigin="3727,2648" coordsize="3776,3559" path="m5618,3711r,-2l5621,3708r2,-2l5623,3685r,-1l5627,3573r-9,138xe" fillcolor="black" stroked="f">
              <v:path arrowok="t"/>
            </v:shape>
            <v:shape id="_x0000_s4829" style="position:absolute;left:3727;top:2648;width:3776;height:3559" coordorigin="3727,2648" coordsize="3776,3559" path="m5646,2652r-31,-4l5617,2725r6,l5625,2725r-1,-3l5622,2720r8,-30l5646,2652xe" fillcolor="black" stroked="f">
              <v:path arrowok="t"/>
            </v:shape>
            <v:shape id="_x0000_s4828" style="position:absolute;left:3727;top:2648;width:3776;height:3559" coordorigin="3727,2648" coordsize="3776,3559" path="m5621,4252r1,-3l5623,4245r1,-4l5625,4238r,-2l5623,4236r-2,16xe" fillcolor="black" stroked="f">
              <v:path arrowok="t"/>
            </v:shape>
            <v:shape id="_x0000_s4827" style="position:absolute;left:3727;top:2648;width:3776;height:3559" coordorigin="3727,2648" coordsize="3776,3559" path="m5621,4254r,-2l5623,4236r-2,l5620,4235r-1,23l5621,4254xe" fillcolor="black" stroked="f">
              <v:path arrowok="t"/>
            </v:shape>
            <v:shape id="_x0000_s4826" style="position:absolute;left:3727;top:2648;width:3776;height:3559" coordorigin="3727,2648" coordsize="3776,3559" path="m5616,3804r1,-8l5618,3785r2,-6l5621,3759r1,-27l5620,3713r-1,-2l5618,3711r-2,93xe" fillcolor="black" stroked="f">
              <v:path arrowok="t"/>
            </v:shape>
            <v:shape id="_x0000_s4825" style="position:absolute;left:3727;top:2648;width:3776;height:3559" coordorigin="3727,2648" coordsize="3776,3559" path="m5614,3539r-2,-2l5613,3542r2,-1l5614,3539xe" fillcolor="black" stroked="f">
              <v:path arrowok="t"/>
            </v:shape>
            <v:shape id="_x0000_s4824" style="position:absolute;left:3727;top:2648;width:3776;height:3559" coordorigin="3727,2648" coordsize="3776,3559" path="m5613,3842r-2,-2l5613,3844r3,l5616,3843r-3,-1xe" fillcolor="black" stroked="f">
              <v:path arrowok="t"/>
            </v:shape>
            <v:shape id="_x0000_s4823" style="position:absolute;left:3727;top:2648;width:3776;height:3559" coordorigin="3727,2648" coordsize="3776,3559" path="m5610,3838r1,-1l5618,3711r-10,-130l5609,3861r1,-2l5610,3844r3,l5611,3840r-1,-2xe" fillcolor="black" stroked="f">
              <v:path arrowok="t"/>
            </v:shape>
            <v:shape id="_x0000_s4822" style="position:absolute;left:3727;top:2648;width:3776;height:3559" coordorigin="3727,2648" coordsize="3776,3559" path="m5615,3851r,-1l5613,3848r-3,-3l5610,3854r1,-3l5615,3851xe" fillcolor="black" stroked="f">
              <v:path arrowok="t"/>
            </v:shape>
            <v:shape id="_x0000_s4821" style="position:absolute;left:3727;top:2648;width:3776;height:3559" coordorigin="3727,2648" coordsize="3776,3559" path="m5608,2656r-3,l5605,2737r,-8l5606,2728r1,-2l5612,2725r3,-77l5606,2651r2,5xe" fillcolor="black" stroked="f">
              <v:path arrowok="t"/>
            </v:shape>
            <v:shape id="_x0000_s4820" style="position:absolute;left:3727;top:2648;width:3776;height:3559" coordorigin="3727,2648" coordsize="3776,3559" path="m5599,2653r1,2l5601,2735r2,2l5605,2737r,-81l5600,2652r-1,1xe" fillcolor="black" stroked="f">
              <v:path arrowok="t"/>
            </v:shape>
            <v:shape id="_x0000_s4819" style="position:absolute;left:3727;top:2648;width:3776;height:3559" coordorigin="3727,2648" coordsize="3776,3559" path="m5596,2733r2,-1l5601,2735r-1,-80l5599,2658r-1,1l5596,2733xe" fillcolor="black" stroked="f">
              <v:path arrowok="t"/>
            </v:shape>
            <v:shape id="_x0000_s4818" style="position:absolute;left:3727;top:2648;width:3776;height:3559" coordorigin="3727,2648" coordsize="3776,3559" path="m5598,2659r-2,l5595,2659r,-3l5593,2655r-2,1l5593,2738r2,-2l5596,2733r2,-74xe" fillcolor="black" stroked="f">
              <v:path arrowok="t"/>
            </v:shape>
            <v:shape id="_x0000_s4817" style="position:absolute;left:3727;top:2648;width:3776;height:3559" coordorigin="3727,2648" coordsize="3776,3559" path="m5637,5993r4,l5643,5995r2,-68l5640,5931r-3,62xe" fillcolor="black" stroked="f">
              <v:path arrowok="t"/>
            </v:shape>
            <v:shape id="_x0000_s4816" style="position:absolute;left:3727;top:2648;width:3776;height:3559" coordorigin="3727,2648" coordsize="3776,3559" path="m5633,5985r1,l5635,5987r2,6l5640,5931r-4,4l5635,5935r,-7l5633,5985xe" fillcolor="black" stroked="f">
              <v:path arrowok="t"/>
            </v:shape>
            <v:shape id="_x0000_s4815" style="position:absolute;left:3727;top:2648;width:3776;height:3559" coordorigin="3727,2648" coordsize="3776,3559" path="m5635,5989r,2l5637,5993r-2,-6l5635,5989xe" fillcolor="black" stroked="f">
              <v:path arrowok="t"/>
            </v:shape>
            <v:shape id="_x0000_s4814" style="position:absolute;left:3727;top:2648;width:3776;height:3559" coordorigin="3727,2648" coordsize="3776,3559" path="m5653,3691r,2l5656,3693r-1,-9l5653,3689r,2xe" fillcolor="black" stroked="f">
              <v:path arrowok="t"/>
            </v:shape>
            <v:shape id="_x0000_s4813" style="position:absolute;left:3727;top:2648;width:3776;height:3559" coordorigin="3727,2648" coordsize="3776,3559" path="m5652,6001r,2l5653,6004r-1,-5l5652,6001xe" fillcolor="black" stroked="f">
              <v:path arrowok="t"/>
            </v:shape>
            <v:shape id="_x0000_s4812" style="position:absolute;left:3727;top:2648;width:3776;height:3559" coordorigin="3727,2648" coordsize="3776,3559" path="m5648,5725r,2l5649,5727r,-3l5648,5725xe" fillcolor="black" stroked="f">
              <v:path arrowok="t"/>
            </v:shape>
            <v:shape id="_x0000_s4811" style="position:absolute;left:3727;top:2648;width:3776;height:3559" coordorigin="3727,2648" coordsize="3776,3559" path="m5632,2690r7,3l5644,2695r,l5638,2695r-3,l5632,2694r4,31l5640,2725r4,1l5646,2652r-14,38xe" fillcolor="black" stroked="f">
              <v:path arrowok="t"/>
            </v:shape>
            <v:shape id="_x0000_s4810" style="position:absolute;left:3727;top:2648;width:3776;height:3559" coordorigin="3727,2648" coordsize="3776,3559" path="m5632,2725r4,l5632,2694r-1,-1l5630,2690r-3,33l5632,2725xe" fillcolor="black" stroked="f">
              <v:path arrowok="t"/>
            </v:shape>
            <v:shape id="_x0000_s4809" style="position:absolute;left:3727;top:2648;width:3776;height:3559" coordorigin="3727,2648" coordsize="3776,3559" path="m5636,5928r-1,l5635,5935r1,-3l5637,5930r-1,-2xe" fillcolor="black" stroked="f">
              <v:path arrowok="t"/>
            </v:shape>
            <v:shape id="_x0000_s4808" style="position:absolute;left:3727;top:2648;width:3776;height:3559" coordorigin="3727,2648" coordsize="3776,3559" path="m5627,5989r3,l5630,5987r1,-2l5633,5985r2,-57l5627,5928r,61xe" fillcolor="black" stroked="f">
              <v:path arrowok="t"/>
            </v:shape>
            <v:shape id="_x0000_s4807" style="position:absolute;left:3727;top:2648;width:3776;height:3559" coordorigin="3727,2648" coordsize="3776,3559" path="m5624,5986r3,3l5627,5928r-5,-2l5621,5924r-1,60l5624,5986xe" fillcolor="black" stroked="f">
              <v:path arrowok="t"/>
            </v:shape>
            <v:shape id="_x0000_s4806" style="position:absolute;left:3727;top:2648;width:3776;height:3559" coordorigin="3727,2648" coordsize="3776,3559" path="m5617,5919r-15,-7l5605,5984r5,-1l5615,5983r5,1l5621,5924r-4,-5xe" fillcolor="black" stroked="f">
              <v:path arrowok="t"/>
            </v:shape>
            <v:shape id="_x0000_s4805" style="position:absolute;left:3727;top:2648;width:3776;height:3559" coordorigin="3727,2648" coordsize="3776,3559" path="m5596,5979r2,l5599,5981r2,2l5605,5984r-3,-72l5600,5914r-2,1l5596,5979xe" fillcolor="black" stroked="f">
              <v:path arrowok="t"/>
            </v:shape>
            <v:shape id="_x0000_s4804" style="position:absolute;left:3727;top:2648;width:3776;height:3559" coordorigin="3727,2648" coordsize="3776,3559" path="m5590,5911r,69l5594,5982r1,-2l5596,5979r2,-64l5594,5913r-4,-2xe" fillcolor="black" stroked="f">
              <v:path arrowok="t"/>
            </v:shape>
            <v:shape id="_x0000_s4803" style="position:absolute;left:3727;top:2648;width:3776;height:3559" coordorigin="3727,2648" coordsize="3776,3559" path="m5585,5909r-4,-1l5584,5976r6,4l5590,5911r-5,-2xe" fillcolor="black" stroked="f">
              <v:path arrowok="t"/>
            </v:shape>
            <v:shape id="_x0000_s4802" style="position:absolute;left:3727;top:2648;width:3776;height:3559" coordorigin="3727,2648" coordsize="3776,3559" path="m5580,5909r-2,1l5579,5973r5,3l5581,5908r-1,1xe" fillcolor="black" stroked="f">
              <v:path arrowok="t"/>
            </v:shape>
            <v:shape id="_x0000_s4801" style="position:absolute;left:3727;top:2648;width:3776;height:3559" coordorigin="3727,2648" coordsize="3776,3559" path="m5572,5971r3,1l5575,5971r4,2l5578,5910r-1,-1l5575,5905r-3,l5572,5971xe" fillcolor="black" stroked="f">
              <v:path arrowok="t"/>
            </v:shape>
            <v:shape id="_x0000_s4800" style="position:absolute;left:3727;top:2648;width:3776;height:3559" coordorigin="3727,2648" coordsize="3776,3559" path="m5566,5901r,64l5569,5968r3,3l5572,5905r-2,l5567,5903r-1,-2xe" fillcolor="black" stroked="f">
              <v:path arrowok="t"/>
            </v:shape>
            <v:shape id="_x0000_s4799" style="position:absolute;left:3727;top:2648;width:3776;height:3559" coordorigin="3727,2648" coordsize="3776,3559" path="m5566,5901r-1,-2l5563,5898r-1,1l5561,5900r-4,-2l5555,5894r5,69l5563,5963r3,2l5566,5901xe" fillcolor="black" stroked="f">
              <v:path arrowok="t"/>
            </v:shape>
            <v:shape id="_x0000_s4798" style="position:absolute;left:3727;top:2648;width:3776;height:3559" coordorigin="3727,2648" coordsize="3776,3559" path="m5554,5960r6,3l5555,5894r-3,-3l5552,5896r-1,l5548,5957r6,3xe" fillcolor="black" stroked="f">
              <v:path arrowok="t"/>
            </v:shape>
            <v:shape id="_x0000_s4797" style="position:absolute;left:3727;top:2648;width:3776;height:3559" coordorigin="3727,2648" coordsize="3776,3559" path="m5540,5892r-6,-2l5535,5955r2,-3l5539,5952r9,5l5551,5896r-11,-4xe" fillcolor="black" stroked="f">
              <v:path arrowok="t"/>
            </v:shape>
            <v:shape id="_x0000_s4796" style="position:absolute;left:3727;top:2648;width:3776;height:3559" coordorigin="3727,2648" coordsize="3776,3559" path="m5534,5890r-7,-3l5527,5953r3,l5532,5954r1,4l5535,5955r-1,-65xe" fillcolor="black" stroked="f">
              <v:path arrowok="t"/>
            </v:shape>
            <v:shape id="_x0000_s4795" style="position:absolute;left:3727;top:2648;width:3776;height:3559" coordorigin="3727,2648" coordsize="3776,3559" path="m5527,5887r-2,-1l5524,5949r,1l5523,5951r1,2l5527,5953r,-66xe" fillcolor="black" stroked="f">
              <v:path arrowok="t"/>
            </v:shape>
            <v:shape id="_x0000_s4794" style="position:absolute;left:3727;top:2648;width:3776;height:3559" coordorigin="3727,2648" coordsize="3776,3559" path="m5641,4155r-1,l5639,4149r,-8l5639,4133r-2,-6l5636,4126r-1,63l5637,4184r1,-9l5638,4169r1,-4l5640,4160r1,-5xe" fillcolor="black" stroked="f">
              <v:path arrowok="t"/>
            </v:shape>
            <v:shape id="_x0000_s4793" style="position:absolute;left:3727;top:2648;width:3776;height:3559" coordorigin="3727,2648" coordsize="3776,3559" path="m5641,4159r1,-2l5642,4155r-1,l5640,4160r1,-1xe" fillcolor="black" stroked="f">
              <v:path arrowok="t"/>
            </v:shape>
            <v:shape id="_x0000_s4792" style="position:absolute;left:3727;top:2648;width:3776;height:3559" coordorigin="3727,2648" coordsize="3776,3559" path="m5656,3879r-3,l5649,3882r-5,3l5650,4043r9,-4l5656,3879xe" fillcolor="black" stroked="f">
              <v:path arrowok="t"/>
            </v:shape>
            <v:shape id="_x0000_s4791" style="position:absolute;left:3727;top:2648;width:3776;height:3559" coordorigin="3727,2648" coordsize="3776,3559" path="m5644,3885r-13,7l5632,4060r10,-14l5650,4043r-6,-158xe" fillcolor="black" stroked="f">
              <v:path arrowok="t"/>
            </v:shape>
            <v:shape id="_x0000_s4790" style="position:absolute;left:3727;top:2648;width:3776;height:3559" coordorigin="3727,2648" coordsize="3776,3559" path="m5663,2655r2,13l5666,2664r3,-6l5663,2655xe" fillcolor="black" stroked="f">
              <v:path arrowok="t"/>
            </v:shape>
            <v:shape id="_x0000_s4789" style="position:absolute;left:3727;top:2648;width:3776;height:3559" coordorigin="3727,2648" coordsize="3776,3559" path="m5645,2728r1,1l5650,2730r5,-1l5660,2728r3,-73l5646,2652r-1,76xe" fillcolor="black" stroked="f">
              <v:path arrowok="t"/>
            </v:shape>
            <v:shape id="_x0000_s4788" style="position:absolute;left:3727;top:2648;width:3776;height:3559" coordorigin="3727,2648" coordsize="3776,3559" path="m5630,2690r-8,30l5623,2720r2,2l5627,2723r3,-33xe" fillcolor="black" stroked="f">
              <v:path arrowok="t"/>
            </v:shape>
            <v:shape id="_x0000_s4787" style="position:absolute;left:3727;top:2648;width:3776;height:3559" coordorigin="3727,2648" coordsize="3776,3559" path="m5665,3727r2,1l5665,3717r-1,3l5663,3723r2,4xe" fillcolor="black" stroked="f">
              <v:path arrowok="t"/>
            </v:shape>
            <v:shape id="_x0000_s4786" style="position:absolute;left:3727;top:2648;width:3776;height:3559" coordorigin="3727,2648" coordsize="3776,3559" path="m5641,4175r-3,1l5640,4180r4,-5l5644,4174r-3,1xe" fillcolor="black" stroked="f">
              <v:path arrowok="t"/>
            </v:shape>
            <v:shape id="_x0000_s4785" style="position:absolute;left:3727;top:2648;width:3776;height:3559" coordorigin="3727,2648" coordsize="3776,3559" path="m5638,4175r-1,9l5640,4180r-2,-4l5638,4175xe" fillcolor="black" stroked="f">
              <v:path arrowok="t"/>
            </v:shape>
            <v:shape id="_x0000_s4784" style="position:absolute;left:3727;top:2648;width:3776;height:3559" coordorigin="3727,2648" coordsize="3776,3559" path="m5634,4066r-2,-6l5632,4070r2,l5635,4069r-1,-3xe" fillcolor="black" stroked="f">
              <v:path arrowok="t"/>
            </v:shape>
            <v:shape id="_x0000_s4783" style="position:absolute;left:3727;top:2648;width:3776;height:3559" coordorigin="3727,2648" coordsize="3776,3559" path="m5631,3892r-17,376l5617,4262r2,-4l5620,4235r2,-2l5625,4229r6,-337xe" fillcolor="black" stroked="f">
              <v:path arrowok="t"/>
            </v:shape>
            <v:shape id="_x0000_s4782" style="position:absolute;left:3727;top:2648;width:3776;height:3559" coordorigin="3727,2648" coordsize="3776,3559" path="m5461,4168r-1,-58l5460,4227r2,-2l5464,4223r,-2l5462,4220r-1,l5460,4217r1,-49xe" fillcolor="black" stroked="f">
              <v:path arrowok="t"/>
            </v:shape>
            <v:shape id="_x0000_s4781" style="position:absolute;left:3727;top:2648;width:3776;height:3559" coordorigin="3727,2648" coordsize="3776,3559" path="m5461,4267r1,-2l5463,4258r,-6l5464,4247r-1,-8l5462,4235r-1,32xe" fillcolor="black" stroked="f">
              <v:path arrowok="t"/>
            </v:shape>
            <v:shape id="_x0000_s4780" style="position:absolute;left:3727;top:2648;width:3776;height:3559" coordorigin="3727,2648" coordsize="3776,3559" path="m5460,4110r-1,165l5460,4273r1,-3l5461,4267r1,-32l5460,4230r,-120xe" fillcolor="black" stroked="f">
              <v:path arrowok="t"/>
            </v:shape>
            <v:shape id="_x0000_s4779" style="position:absolute;left:3727;top:2648;width:3776;height:3559" coordorigin="3727,2648" coordsize="3776,3559" path="m5462,4161r1,-11l5462,4125r-1,-9l5461,4113r,50l5462,4161xe" fillcolor="black" stroked="f">
              <v:path arrowok="t"/>
            </v:shape>
            <v:shape id="_x0000_s4778" style="position:absolute;left:3727;top:2648;width:3776;height:3559" coordorigin="3727,2648" coordsize="3776,3559" path="m5461,4163r,-50l5460,4110r1,58l5461,4163xe" fillcolor="black" stroked="f">
              <v:path arrowok="t"/>
            </v:shape>
            <v:shape id="_x0000_s4777" style="position:absolute;left:3727;top:2648;width:3776;height:3559" coordorigin="3727,2648" coordsize="3776,3559" path="m5463,4181r,-6l5462,4171r-1,-3l5460,4217r2,-5l5461,4198r,-6l5462,4187r1,-6xe" fillcolor="black" stroked="f">
              <v:path arrowok="t"/>
            </v:shape>
            <v:shape id="_x0000_s4776" style="position:absolute;left:3727;top:2648;width:3776;height:3559" coordorigin="3727,2648" coordsize="3776,3559" path="m5462,4200r-1,-2l5462,4212r1,-4l5463,4202r-1,-2xe" fillcolor="black" stroked="f">
              <v:path arrowok="t"/>
            </v:shape>
            <v:shape id="_x0000_s4775" style="position:absolute;left:3727;top:2648;width:3776;height:3559" coordorigin="3727,2648" coordsize="3776,3559" path="m5460,4110r,120l5460,4227r,-117l5460,4110xe" fillcolor="black" stroked="f">
              <v:path arrowok="t"/>
            </v:shape>
            <v:shape id="_x0000_s4774" style="position:absolute;left:3727;top:2648;width:3776;height:3559" coordorigin="3727,2648" coordsize="3776,3559" path="m5460,4110r-1,l5458,4086r-3,-121l5450,3967r-4,3l5459,4376r-1,-97l5459,4275r1,-165xe" fillcolor="black" stroked="f">
              <v:path arrowok="t"/>
            </v:shape>
            <v:shape id="_x0000_s4773" style="position:absolute;left:3727;top:2648;width:3776;height:3559" coordorigin="3727,2648" coordsize="3776,3559" path="m5373,3846r1,-8l5375,3835r1,-4l5376,3828r-2,-1l5373,3846xe" fillcolor="black" stroked="f">
              <v:path arrowok="t"/>
            </v:shape>
            <v:shape id="_x0000_s4772" style="position:absolute;left:3727;top:2648;width:3776;height:3559" coordorigin="3727,2648" coordsize="3776,3559" path="m5370,3883r3,-28l5373,3854r,-8l5374,3827r-1,l5373,3688r-3,195xe" fillcolor="black" stroked="f">
              <v:path arrowok="t"/>
            </v:shape>
            <v:shape id="_x0000_s4771" style="position:absolute;left:3727;top:2648;width:3776;height:3559" coordorigin="3727,2648" coordsize="3776,3559" path="m5379,4102r-1,-2l5378,4099r-1,-100l5376,4001r1,102l5379,4103r,-1xe" fillcolor="black" stroked="f">
              <v:path arrowok="t"/>
            </v:shape>
            <v:shape id="_x0000_s4770" style="position:absolute;left:3727;top:2648;width:3776;height:3559" coordorigin="3727,2648" coordsize="3776,3559" path="m5375,4002r-4,1l5371,4112r2,-9l5377,4103r-1,-102l5375,4002xe" fillcolor="black" stroked="f">
              <v:path arrowok="t"/>
            </v:shape>
            <v:shape id="_x0000_s4769" style="position:absolute;left:3727;top:2648;width:3776;height:3559" coordorigin="3727,2648" coordsize="3776,3559" path="m5372,4122r2,-1l5375,4122r1,1l5376,4121r-2,-3l5372,4122xe" fillcolor="black" stroked="f">
              <v:path arrowok="t"/>
            </v:shape>
            <v:shape id="_x0000_s4768" style="position:absolute;left:3727;top:2648;width:3776;height:3559" coordorigin="3727,2648" coordsize="3776,3559" path="m5369,4197r1,-71l5371,4124r1,-2l5374,4118r-3,-6l5371,4003r-2,194xe" fillcolor="black" stroked="f">
              <v:path arrowok="t"/>
            </v:shape>
            <v:shape id="_x0000_s4767" style="position:absolute;left:3727;top:2648;width:3776;height:3559" coordorigin="3727,2648" coordsize="3776,3559" path="m5366,4215r,-3l5368,4213r1,l5369,4209r,-12l5371,4003r-4,l5366,4215xe" fillcolor="black" stroked="f">
              <v:path arrowok="t"/>
            </v:shape>
            <v:shape id="_x0000_s4766" style="position:absolute;left:3727;top:2648;width:3776;height:3559" coordorigin="3727,2648" coordsize="3776,3559" path="m5367,4003r-5,-1l5363,4240r2,-14l5365,4219r1,-4l5367,4003xe" fillcolor="black" stroked="f">
              <v:path arrowok="t"/>
            </v:shape>
            <v:shape id="_x0000_s4765" style="position:absolute;left:3727;top:2648;width:3776;height:3559" coordorigin="3727,2648" coordsize="3776,3559" path="m5362,4002r-4,1l5359,4260r1,-9l5361,4247r,-4l5362,4240r1,l5362,4002xe" fillcolor="black" stroked="f">
              <v:path arrowok="t"/>
            </v:shape>
            <v:shape id="_x0000_s4764" style="position:absolute;left:3727;top:2648;width:3776;height:3559" coordorigin="3727,2648" coordsize="3776,3559" path="m5350,4363r3,1l5353,4279r4,-14l5359,4260r-1,-257l5357,4004r-1,1l5351,4009r-1,354xe" fillcolor="black" stroked="f">
              <v:path arrowok="t"/>
            </v:shape>
            <v:shape id="_x0000_s4763" style="position:absolute;left:3727;top:2648;width:3776;height:3559" coordorigin="3727,2648" coordsize="3776,3559" path="m5342,4360r1,l5347,4362r3,1l5351,4009r-5,3l5342,4360xe" fillcolor="black" stroked="f">
              <v:path arrowok="t"/>
            </v:shape>
            <v:shape id="_x0000_s4762" style="position:absolute;left:3727;top:2648;width:3776;height:3559" coordorigin="3727,2648" coordsize="3776,3559" path="m5342,4360r4,-348l5341,4365r1,l5342,4360xe" fillcolor="black" stroked="f">
              <v:path arrowok="t"/>
            </v:shape>
            <v:shape id="_x0000_s4761" style="position:absolute;left:3727;top:2648;width:3776;height:3559" coordorigin="3727,2648" coordsize="3776,3559" path="m5341,4015r-1,347l5341,4365r5,-353l5341,4015xe" fillcolor="black" stroked="f">
              <v:path arrowok="t"/>
            </v:shape>
            <v:shape id="_x0000_s4760" style="position:absolute;left:3727;top:2648;width:3776;height:3559" coordorigin="3727,2648" coordsize="3776,3559" path="m5289,3726r-5,2l5285,3926r2,l5288,3927r1,1l5289,3726xe" fillcolor="black" stroked="f">
              <v:path arrowok="t"/>
            </v:shape>
            <v:shape id="_x0000_s4759" style="position:absolute;left:3727;top:2648;width:3776;height:3559" coordorigin="3727,2648" coordsize="3776,3559" path="m5284,3728r-10,4l5274,3867r1,l5277,3875r1,9l5278,3892r2,9l5281,3902r,1l5282,3909r1,6l5283,3921r2,5l5284,3728xe" fillcolor="black" stroked="f">
              <v:path arrowok="t"/>
            </v:shape>
            <v:shape id="_x0000_s4758" style="position:absolute;left:3727;top:2648;width:3776;height:3559" coordorigin="3727,2648" coordsize="3776,3559" path="m5274,3732r-8,4l5266,3852r2,2l5274,3732xe" fillcolor="black" stroked="f">
              <v:path arrowok="t"/>
            </v:shape>
            <v:shape id="_x0000_s4757" style="position:absolute;left:3727;top:2648;width:3776;height:3559" coordorigin="3727,2648" coordsize="3776,3559" path="m5288,4006r4,7l5288,3995r-2,4l5286,4002r2,4xe" fillcolor="black" stroked="f">
              <v:path arrowok="t"/>
            </v:shape>
            <v:shape id="_x0000_s4756" style="position:absolute;left:3727;top:2648;width:3776;height:3559" coordorigin="3727,2648" coordsize="3776,3559" path="m5282,5282r,l5285,5284r4,3l5289,5287r-1,-3l5287,5281r,-59l5282,5282xe" fillcolor="black" stroked="f">
              <v:path arrowok="t"/>
            </v:shape>
            <v:shape id="_x0000_s4755" style="position:absolute;left:3727;top:2648;width:3776;height:3559" coordorigin="3727,2648" coordsize="3776,3559" path="m5288,4177r1,-19l5290,4155r2,-1l5291,4151r-1,-4l5288,4177xe" fillcolor="black" stroked="f">
              <v:path arrowok="t"/>
            </v:shape>
            <v:shape id="_x0000_s4754" style="position:absolute;left:3727;top:2648;width:3776;height:3559" coordorigin="3727,2648" coordsize="3776,3559" path="m5287,4252r1,-22l5288,4206r,-29l5286,4139r,124l5287,4252xe" fillcolor="black" stroked="f">
              <v:path arrowok="t"/>
            </v:shape>
            <v:shape id="_x0000_s4753" style="position:absolute;left:3727;top:2648;width:3776;height:3559" coordorigin="3727,2648" coordsize="3776,3559" path="m5277,4043r-7,5l5271,4347r4,2l5276,4350r,2l5282,4353r-5,-310xe" fillcolor="black" stroked="f">
              <v:path arrowok="t"/>
            </v:shape>
            <v:shape id="_x0000_s4752" style="position:absolute;left:3727;top:2648;width:3776;height:3559" coordorigin="3727,2648" coordsize="3776,3559" path="m5261,4053r-3,176l5259,4230r3,2l5261,4053xe" fillcolor="black" stroked="f">
              <v:path arrowok="t"/>
            </v:shape>
            <v:shape id="_x0000_s4751" style="position:absolute;left:3727;top:2648;width:3776;height:3559" coordorigin="3727,2648" coordsize="3776,3559" path="m5247,4136r3,5l5252,4146r2,6l5257,4054r-5,1l5247,4136xe" fillcolor="black" stroked="f">
              <v:path arrowok="t"/>
            </v:shape>
            <v:shape id="_x0000_s4750" style="position:absolute;left:3727;top:2648;width:3776;height:3559" coordorigin="3727,2648" coordsize="3776,3559" path="m5247,4136r5,-81l5247,4057r-1,1l5245,4131r,l5247,4136xe" fillcolor="black" stroked="f">
              <v:path arrowok="t"/>
            </v:shape>
            <v:shape id="_x0000_s4749" style="position:absolute;left:3727;top:2648;width:3776;height:3559" coordorigin="3727,2648" coordsize="3776,3559" path="m5206,3957r,1l5207,3959r1,8l5208,3978r-1,12l5208,3998r7,-239l5206,3763r,194xe" fillcolor="black" stroked="f">
              <v:path arrowok="t"/>
            </v:shape>
            <v:shape id="_x0000_s4748" style="position:absolute;left:3727;top:2648;width:3776;height:3559" coordorigin="3727,2648" coordsize="3776,3559" path="m5207,4207r6,-141l5205,4232r3,-5l5211,4223r,-2l5207,4221r,-4l5207,4207xe" fillcolor="black" stroked="f">
              <v:path arrowok="t"/>
            </v:shape>
            <v:shape id="_x0000_s4747" style="position:absolute;left:3727;top:2648;width:3776;height:3559" coordorigin="3727,2648" coordsize="3776,3559" path="m5132,4219r1,-2l5132,4212r,-14l5130,4181r-1,38l5132,4219xe" fillcolor="black" stroked="f">
              <v:path arrowok="t"/>
            </v:shape>
            <v:shape id="_x0000_s4746" style="position:absolute;left:3727;top:2648;width:3776;height:3559" coordorigin="3727,2648" coordsize="3776,3559" path="m5124,4318r2,-99l5126,4218r3,1l5130,4181r-2,-2l5126,4175r-2,143xe" fillcolor="black" stroked="f">
              <v:path arrowok="t"/>
            </v:shape>
            <v:shape id="_x0000_s4745" style="position:absolute;left:3727;top:2648;width:3776;height:3559" coordorigin="3727,2648" coordsize="3776,3559" path="m5161,4230r,4l5158,4237r-3,1l5142,4243r-8,-2l5146,4322r10,2l5160,4327r4,l5161,4230xe" fillcolor="black" stroked="f">
              <v:path arrowok="t"/>
            </v:shape>
            <v:shape id="_x0000_s4744" style="position:absolute;left:3727;top:2648;width:3776;height:3559" coordorigin="3727,2648" coordsize="3776,3559" path="m5133,4320r13,2l5134,4241r-1,-10l5132,4228r-2,-4l5129,4319r4,1xe" fillcolor="black" stroked="f">
              <v:path arrowok="t"/>
            </v:shape>
            <v:shape id="_x0000_s4743" style="position:absolute;left:3727;top:2648;width:3776;height:3559" coordorigin="3727,2648" coordsize="3776,3559" path="m5129,4319r1,-95l5129,4222r-3,-3l5124,4318r5,1xe" fillcolor="black" stroked="f">
              <v:path arrowok="t"/>
            </v:shape>
            <v:shape id="_x0000_s4742" style="position:absolute;left:3727;top:2648;width:3776;height:3559" coordorigin="3727,2648" coordsize="3776,3559" path="m5122,4316r2,-520l5121,3797r,6l5120,4315r2,1xe" fillcolor="black" stroked="f">
              <v:path arrowok="t"/>
            </v:shape>
            <v:shape id="_x0000_s4741" style="position:absolute;left:3727;top:2648;width:3776;height:3559" coordorigin="3727,2648" coordsize="3776,3559" path="m5121,3803r-10,-2l5113,4316r2,-1l5117,4314r3,1l5121,3803xe" fillcolor="black" stroked="f">
              <v:path arrowok="t"/>
            </v:shape>
            <v:shape id="_x0000_s4740" style="position:absolute;left:3727;top:2648;width:3776;height:3559" coordorigin="3727,2648" coordsize="3776,3559" path="m5106,3919r1,32l5107,4312r2,l5110,4314r1,1l5113,4316r-2,-515l5110,3797r-1,-2l5107,3794r-1,125xe" fillcolor="black" stroked="f">
              <v:path arrowok="t"/>
            </v:shape>
            <v:shape id="_x0000_s4739" style="position:absolute;left:3727;top:2648;width:3776;height:3559" coordorigin="3727,2648" coordsize="3776,3559" path="m5107,3951r,1l5106,3962r,348l5105,4312r1,1l5107,4312r,-361xe" fillcolor="black" stroked="f">
              <v:path arrowok="t"/>
            </v:shape>
            <v:shape id="_x0000_s4738" style="position:absolute;left:3727;top:2648;width:3776;height:3559" coordorigin="3727,2648" coordsize="3776,3559" path="m5106,4310r,-348l5105,3962r-2,24l5103,4011r,297l5106,4310xe" fillcolor="black" stroked="f">
              <v:path arrowok="t"/>
            </v:shape>
            <v:shape id="_x0000_s4737" style="position:absolute;left:3727;top:2648;width:3776;height:3559" coordorigin="3727,2648" coordsize="3776,3559" path="m5095,4050r,2l5097,4054r2,2l5103,4308r,-297l5100,4034r-3,14l5096,4048r-1,2xe" fillcolor="black" stroked="f">
              <v:path arrowok="t"/>
            </v:shape>
            <v:shape id="_x0000_s4736" style="position:absolute;left:3727;top:2648;width:3776;height:3559" coordorigin="3727,2648" coordsize="3776,3559" path="m5099,4058r,247l5103,4308r-4,-252l5099,4058xe" fillcolor="black" stroked="f">
              <v:path arrowok="t"/>
            </v:shape>
            <v:shape id="_x0000_s4735" style="position:absolute;left:3727;top:2648;width:3776;height:3559" coordorigin="3727,2648" coordsize="3776,3559" path="m5096,4066r1,1l5097,4061r-2,2l5094,4065r2,1xe" fillcolor="black" stroked="f">
              <v:path arrowok="t"/>
            </v:shape>
            <v:shape id="_x0000_s4734" style="position:absolute;left:3727;top:2648;width:3776;height:3559" coordorigin="3727,2648" coordsize="3776,3559" path="m5165,4201r,10l5165,4220r,8l5162,4228r2,99l5169,4327r-4,-134l5165,4201xe" fillcolor="black" stroked="f">
              <v:path arrowok="t"/>
            </v:shape>
            <v:shape id="_x0000_s4733" style="position:absolute;left:3727;top:2648;width:3776;height:3559" coordorigin="3727,2648" coordsize="3776,3559" path="m5166,5750r-4,-1l5164,5804r1,1l5166,5807r,-54l5166,5750xe" fillcolor="black" stroked="f">
              <v:path arrowok="t"/>
            </v:shape>
            <v:shape id="_x0000_s4732" style="position:absolute;left:3727;top:2648;width:3776;height:3559" coordorigin="3727,2648" coordsize="3776,3559" path="m5158,5808r3,l5164,5807r,-3l5162,5749r-4,59xe" fillcolor="black" stroked="f">
              <v:path arrowok="t"/>
            </v:shape>
            <v:shape id="_x0000_s4731" style="position:absolute;left:3727;top:2648;width:3776;height:3559" coordorigin="3727,2648" coordsize="3776,3559" path="m5158,5748r-5,-1l5154,5804r1,4l5158,5808r4,-59l5158,5748xe" fillcolor="black" stroked="f">
              <v:path arrowok="t"/>
            </v:shape>
            <v:shape id="_x0000_s4730" style="position:absolute;left:3727;top:2648;width:3776;height:3559" coordorigin="3727,2648" coordsize="3776,3559" path="m5152,5804r2,l5153,5747r-5,-3l5148,5742r-1,-4l5144,5738r-4,65l5152,5804xe" fillcolor="black" stroked="f">
              <v:path arrowok="t"/>
            </v:shape>
            <v:shape id="_x0000_s4729" style="position:absolute;left:3727;top:2648;width:3776;height:3559" coordorigin="3727,2648" coordsize="3776,3559" path="m5128,5738r-7,1l5123,5796r3,l5130,5796r4,-58l5128,5738xe" fillcolor="black" stroked="f">
              <v:path arrowok="t"/>
            </v:shape>
            <v:shape id="_x0000_s4728" style="position:absolute;left:3727;top:2648;width:3776;height:3559" coordorigin="3727,2648" coordsize="3776,3559" path="m5116,5794r2,-2l5119,5792r2,5l5123,5796r-2,-57l5119,5740r-3,54xe" fillcolor="black" stroked="f">
              <v:path arrowok="t"/>
            </v:shape>
            <v:shape id="_x0000_s4727" style="position:absolute;left:3727;top:2648;width:3776;height:3559" coordorigin="3727,2648" coordsize="3776,3559" path="m5110,5789r1,1l5112,5798r4,-4l5119,5740r-4,1l5114,5740r-3,-6l5110,5789xe" fillcolor="black" stroked="f">
              <v:path arrowok="t"/>
            </v:shape>
            <v:shape id="_x0000_s4726" style="position:absolute;left:3727;top:2648;width:3776;height:3559" coordorigin="3727,2648" coordsize="3776,3559" path="m5110,5793r-2,5l5112,5798r-1,-8l5110,5793xe" fillcolor="black" stroked="f">
              <v:path arrowok="t"/>
            </v:shape>
            <v:shape id="_x0000_s4725" style="position:absolute;left:3727;top:2648;width:3776;height:3559" coordorigin="3727,2648" coordsize="3776,3559" path="m5168,4193r1,134l5168,4178r-1,4l5167,4188r,2l5168,4192r,1xe" fillcolor="black" stroked="f">
              <v:path arrowok="t"/>
            </v:shape>
            <v:shape id="_x0000_s4724" style="position:absolute;left:3727;top:2648;width:3776;height:3559" coordorigin="3727,2648" coordsize="3776,3559" path="m5166,3543r2,199l5170,3741r2,-2l5174,3544r-3,-1l5169,3542r-3,1xe" fillcolor="black" stroked="f">
              <v:path arrowok="t"/>
            </v:shape>
            <v:shape id="_x0000_s4723" style="position:absolute;left:3727;top:2648;width:3776;height:3559" coordorigin="3727,2648" coordsize="3776,3559" path="m5164,3742r2,1l5168,3742r-2,-199l5166,3548r-2,194xe" fillcolor="black" stroked="f">
              <v:path arrowok="t"/>
            </v:shape>
            <v:shape id="_x0000_s4722" style="position:absolute;left:3727;top:2648;width:3776;height:3559" coordorigin="3727,2648" coordsize="3776,3559" path="m5166,3548r-24,11l5144,3746r7,l5156,3747r4,-2l5161,3744r,-2l5163,3742r1,l5166,3548xe" fillcolor="black" stroked="f">
              <v:path arrowok="t"/>
            </v:shape>
            <v:shape id="_x0000_s4721" style="position:absolute;left:3727;top:2648;width:3776;height:3559" coordorigin="3727,2648" coordsize="3776,3559" path="m5142,3559r-11,2l5131,3753r5,l5139,3752r1,-2l5141,3747r3,-1l5142,3559xe" fillcolor="black" stroked="f">
              <v:path arrowok="t"/>
            </v:shape>
            <v:shape id="_x0000_s4720" style="position:absolute;left:3727;top:2648;width:3776;height:3559" coordorigin="3727,2648" coordsize="3776,3559" path="m5124,3758r3,l5129,3754r2,-1l5131,3561r-5,1l5124,3758xe" fillcolor="black" stroked="f">
              <v:path arrowok="t"/>
            </v:shape>
            <v:shape id="_x0000_s4719" style="position:absolute;left:3727;top:2648;width:3776;height:3559" coordorigin="3727,2648" coordsize="3776,3559" path="m5129,3754r-2,4l5129,3757r,-3xe" fillcolor="black" stroked="f">
              <v:path arrowok="t"/>
            </v:shape>
            <v:shape id="_x0000_s4718" style="position:absolute;left:3727;top:2648;width:3776;height:3559" coordorigin="3727,2648" coordsize="3776,3559" path="m5124,3758r2,-196l5121,3564r,2l5121,3760r3,-2xe" fillcolor="black" stroked="f">
              <v:path arrowok="t"/>
            </v:shape>
            <v:shape id="_x0000_s4717" style="position:absolute;left:3727;top:2648;width:3776;height:3559" coordorigin="3727,2648" coordsize="3776,3559" path="m5115,3765r2,-1l5119,3762r2,-2l5121,3566r-3,2l5115,3765xe" fillcolor="black" stroked="f">
              <v:path arrowok="t"/>
            </v:shape>
            <v:shape id="_x0000_s4716" style="position:absolute;left:3727;top:2648;width:3776;height:3559" coordorigin="3727,2648" coordsize="3776,3559" path="m5104,3771r5,-4l5113,3764r1,1l5115,3765r3,-197l5113,3570r-4,2l5104,3771xe" fillcolor="black" stroked="f">
              <v:path arrowok="t"/>
            </v:shape>
            <v:shape id="_x0000_s4715" style="position:absolute;left:3727;top:2648;width:3776;height:3559" coordorigin="3727,2648" coordsize="3776,3559" path="m5109,3572r-5,2l5102,3576r-5,3l5096,3889r,2l5096,3780r2,-4l5104,3771r5,-199xe" fillcolor="black" stroked="f">
              <v:path arrowok="t"/>
            </v:shape>
            <v:shape id="_x0000_s4714" style="position:absolute;left:3727;top:2648;width:3776;height:3559" coordorigin="3727,2648" coordsize="3776,3559" path="m5096,3793r,-13l5096,3891r2,13l5097,3794r-1,-1xe" fillcolor="black" stroked="f">
              <v:path arrowok="t"/>
            </v:shape>
            <v:shape id="_x0000_s4713" style="position:absolute;left:3727;top:2648;width:3776;height:3559" coordorigin="3727,2648" coordsize="3776,3559" path="m5097,3579r-16,6l5087,3864r4,9l5092,3889r4,l5097,3579xe" fillcolor="black" stroked="f">
              <v:path arrowok="t"/>
            </v:shape>
            <v:shape id="_x0000_s4712" style="position:absolute;left:3727;top:2648;width:3776;height:3559" coordorigin="3727,2648" coordsize="3776,3559" path="m5081,3585r-3,264l5080,3853r7,11l5081,3585xe" fillcolor="black" stroked="f">
              <v:path arrowok="t"/>
            </v:shape>
            <v:shape id="_x0000_s4711" style="position:absolute;left:3727;top:2648;width:3776;height:3559" coordorigin="3727,2648" coordsize="3776,3559" path="m5076,3840r,3l5078,3849r-2,-13l5076,3840xe" fillcolor="black" stroked="f">
              <v:path arrowok="t"/>
            </v:shape>
            <v:shape id="_x0000_s4710" style="position:absolute;left:3727;top:2648;width:3776;height:3559" coordorigin="3727,2648" coordsize="3776,3559" path="m5181,3890r2,2l5183,3773r-4,110l5179,3888r2,2xe" fillcolor="black" stroked="f">
              <v:path arrowok="t"/>
            </v:shape>
            <v:shape id="_x0000_s4709" style="position:absolute;left:3727;top:2648;width:3776;height:3559" coordorigin="3727,2648" coordsize="3776,3559" path="m5171,4169r-3,9l5169,4327r5,1l5171,4169xe" fillcolor="black" stroked="f">
              <v:path arrowok="t"/>
            </v:shape>
            <v:shape id="_x0000_s4708" style="position:absolute;left:3727;top:2648;width:3776;height:3559" coordorigin="3727,2648" coordsize="3776,3559" path="m5167,4193r-2,l5169,4327r-1,-134l5167,4193xe" fillcolor="black" stroked="f">
              <v:path arrowok="t"/>
            </v:shape>
            <v:shape id="_x0000_s4707" style="position:absolute;left:3727;top:2648;width:3776;height:3559" coordorigin="3727,2648" coordsize="3776,3559" path="m5156,4326r,1l5160,4327r-4,-3l5156,4326xe" fillcolor="black" stroked="f">
              <v:path arrowok="t"/>
            </v:shape>
            <v:shape id="_x0000_s4706" style="position:absolute;left:3727;top:2648;width:3776;height:3559" coordorigin="3727,2648" coordsize="3776,3559" path="m5183,5762r-1,-1l5175,5754r-5,l5168,5811r-1,1l5168,5815r3,l5183,5816r,-54xe" fillcolor="black" stroked="f">
              <v:path arrowok="t"/>
            </v:shape>
            <v:shape id="_x0000_s4705" style="position:absolute;left:3727;top:2648;width:3776;height:3559" coordorigin="3727,2648" coordsize="3776,3559" path="m5153,5806r-1,1l5155,5808r-1,-4l5153,5806xe" fillcolor="black" stroked="f">
              <v:path arrowok="t"/>
            </v:shape>
            <v:shape id="_x0000_s4704" style="position:absolute;left:3727;top:2648;width:3776;height:3559" coordorigin="3727,2648" coordsize="3776,3559" path="m5148,4161r1,-1l5147,4157r-1,-5l5145,4160r3,1xe" fillcolor="black" stroked="f">
              <v:path arrowok="t"/>
            </v:shape>
            <v:shape id="_x0000_s4703" style="position:absolute;left:3727;top:2648;width:3776;height:3559" coordorigin="3727,2648" coordsize="3776,3559" path="m5141,4100r,58l5145,4160r-1,-61l5141,4100xe" fillcolor="black" stroked="f">
              <v:path arrowok="t"/>
            </v:shape>
            <v:shape id="_x0000_s4702" style="position:absolute;left:3727;top:2648;width:3776;height:3559" coordorigin="3727,2648" coordsize="3776,3559" path="m5124,5581r1,-1l5127,5578r3,-4l5131,5574r,-21l5131,5549r-1,-1l5128,5549r-2,1l5124,5581xe" fillcolor="black" stroked="f">
              <v:path arrowok="t"/>
            </v:shape>
            <v:shape id="_x0000_s4701" style="position:absolute;left:3727;top:2648;width:3776;height:3559" coordorigin="3727,2648" coordsize="3776,3559" path="m5116,5576r6,l5124,5577r,4l5126,5550r-2,l5124,5547r-4,-1l5116,5576xe" fillcolor="black" stroked="f">
              <v:path arrowok="t"/>
            </v:shape>
            <v:shape id="_x0000_s4700" style="position:absolute;left:3727;top:2648;width:3776;height:3559" coordorigin="3727,2648" coordsize="3776,3559" path="m4954,4276r-2,-1l4953,4302r1,-15l4955,4281r-1,-5xe" fillcolor="black" stroked="f">
              <v:path arrowok="t"/>
            </v:shape>
            <v:shape id="_x0000_s4699" style="position:absolute;left:3727;top:2648;width:3776;height:3559" coordorigin="3727,2648" coordsize="3776,3559" path="m4950,2979r,-1l4952,2977r2,l4953,2921r-2,l4950,2979xe" fillcolor="black" stroked="f">
              <v:path arrowok="t"/>
            </v:shape>
            <v:shape id="_x0000_s4698" style="position:absolute;left:3727;top:2648;width:3776;height:3559" coordorigin="3727,2648" coordsize="3776,3559" path="m4951,2921r-3,81l4949,2980r1,-1l4951,2921xe" fillcolor="black" stroked="f">
              <v:path arrowok="t"/>
            </v:shape>
            <v:shape id="_x0000_s4697" style="position:absolute;left:3727;top:2648;width:3776;height:3559" coordorigin="3727,2648" coordsize="3776,3559" path="m4976,5454r-2,2l4975,5553r4,2l4978,5454r-2,xe" fillcolor="black" stroked="f">
              <v:path arrowok="t"/>
            </v:shape>
            <v:shape id="_x0000_s4696" style="position:absolute;left:3727;top:2648;width:3776;height:3559" coordorigin="3727,2648" coordsize="3776,3559" path="m4972,5459r-4,11l4969,5549r2,1l4972,5551r3,2l4974,5456r-2,3xe" fillcolor="black" stroked="f">
              <v:path arrowok="t"/>
            </v:shape>
            <v:shape id="_x0000_s4695" style="position:absolute;left:3727;top:2648;width:3776;height:3559" coordorigin="3727,2648" coordsize="3776,3559" path="m4968,5470r-12,74l4961,5545r8,4l4968,5470xe" fillcolor="black" stroked="f">
              <v:path arrowok="t"/>
            </v:shape>
            <v:shape id="_x0000_s4694" style="position:absolute;left:3727;top:2648;width:3776;height:3559" coordorigin="3727,2648" coordsize="3776,3559" path="m4942,5538r-1,2l4945,5542r-1,-6l4942,5538xe" fillcolor="black" stroked="f">
              <v:path arrowok="t"/>
            </v:shape>
            <v:shape id="_x0000_s4693" style="position:absolute;left:3727;top:2648;width:3776;height:3559" coordorigin="3727,2648" coordsize="3776,3559" path="m4981,4168r,l4980,4164r-1,-3l4977,4167r4,1xe" fillcolor="black" stroked="f">
              <v:path arrowok="t"/>
            </v:shape>
            <v:shape id="_x0000_s4692" style="position:absolute;left:3727;top:2648;width:3776;height:3559" coordorigin="3727,2648" coordsize="3776,3559" path="m4957,4216r1,-3l4960,4213r1,-1l4961,4208r-1,-2l4959,4206r-2,10xe" fillcolor="black" stroked="f">
              <v:path arrowok="t"/>
            </v:shape>
            <v:shape id="_x0000_s4691" style="position:absolute;left:3727;top:2648;width:3776;height:3559" coordorigin="3727,2648" coordsize="3776,3559" path="m4960,4226r-3,l4957,4223r-1,31l4957,4250r3,-15l4960,4226xe" fillcolor="black" stroked="f">
              <v:path arrowok="t"/>
            </v:shape>
            <v:shape id="_x0000_s4690" style="position:absolute;left:3727;top:2648;width:3776;height:3559" coordorigin="3727,2648" coordsize="3776,3559" path="m4880,4266r-1,46l4880,4309r2,-21l4881,4267r-1,-1xe" fillcolor="black" stroked="f">
              <v:path arrowok="t"/>
            </v:shape>
            <v:shape id="_x0000_s4689" style="position:absolute;left:3727;top:2648;width:3776;height:3559" coordorigin="3727,2648" coordsize="3776,3559" path="m4876,4021r-2,338l4875,4350r,-10l4876,4320r,-1l4878,4319r-2,-298xe" fillcolor="black" stroked="f">
              <v:path arrowok="t"/>
            </v:shape>
            <v:shape id="_x0000_s4688" style="position:absolute;left:3727;top:2648;width:3776;height:3559" coordorigin="3727,2648" coordsize="3776,3559" path="m4867,4454r3,-434l4861,4311r-1,9l4856,4325r-3,3l4853,4329r5,l4861,4456r2,-2l4867,4454xe" fillcolor="black" stroked="f">
              <v:path arrowok="t"/>
            </v:shape>
            <v:shape id="_x0000_s4687" style="position:absolute;left:3727;top:2648;width:3776;height:3559" coordorigin="3727,2648" coordsize="3776,3559" path="m4856,4303r,4l4857,4311r4,l4870,4020r-11,-5l4859,4288r,6l4857,4294r-1,9xe" fillcolor="black" stroked="f">
              <v:path arrowok="t"/>
            </v:shape>
            <v:shape id="_x0000_s4686" style="position:absolute;left:3727;top:2648;width:3776;height:3559" coordorigin="3727,2648" coordsize="3776,3559" path="m4859,4015r-2,-3l4858,4259r,3l4858,4273r1,8l4859,4288r,-273xe" fillcolor="black" stroked="f">
              <v:path arrowok="t"/>
            </v:shape>
            <v:shape id="_x0000_s4685" style="position:absolute;left:3727;top:2648;width:3776;height:3559" coordorigin="3727,2648" coordsize="3776,3559" path="m4857,4256r1,3l4857,4012r-1,-1l4856,4255r1,1xe" fillcolor="black" stroked="f">
              <v:path arrowok="t"/>
            </v:shape>
            <v:shape id="_x0000_s4684" style="position:absolute;left:3727;top:2648;width:3776;height:3559" coordorigin="3727,2648" coordsize="3776,3559" path="m4852,4012r-1,-1l4851,4179r1,5l4853,4011r-1,1xe" fillcolor="black" stroked="f">
              <v:path arrowok="t"/>
            </v:shape>
            <v:shape id="_x0000_s4683" style="position:absolute;left:3727;top:2648;width:3776;height:3559" coordorigin="3727,2648" coordsize="3776,3559" path="m4880,4319r,-1l4879,4316r-1,-1l4878,4319r2,xe" fillcolor="black" stroked="f">
              <v:path arrowok="t"/>
            </v:shape>
            <v:shape id="_x0000_s4682" style="position:absolute;left:3727;top:2648;width:3776;height:3559" coordorigin="3727,2648" coordsize="3776,3559" path="m4793,5534r-1,-1l4793,5541r1,5l4795,5535r-2,-1xe" fillcolor="black" stroked="f">
              <v:path arrowok="t"/>
            </v:shape>
            <v:shape id="_x0000_s4681" style="position:absolute;left:3727;top:2648;width:3776;height:3559" coordorigin="3727,2648" coordsize="3776,3559" path="m4792,5533r-1,-1l4788,5531r-2,1l4782,5533r4,5l4793,5541r-1,-8xe" fillcolor="black" stroked="f">
              <v:path arrowok="t"/>
            </v:shape>
            <v:shape id="_x0000_s4680" style="position:absolute;left:3727;top:2648;width:3776;height:3559" coordorigin="3727,2648" coordsize="3776,3559" path="m4780,5532r,-8l4776,5537r10,1l4782,5533r-2,-1xe" fillcolor="black" stroked="f">
              <v:path arrowok="t"/>
            </v:shape>
            <v:shape id="_x0000_s4679" style="position:absolute;left:3727;top:2648;width:3776;height:3559" coordorigin="3727,2648" coordsize="3776,3559" path="m4781,5382r1,3l4784,5384r11,-25l4798,5357r4,-2l4798,5353r-14,-2l4783,5380r-2,2xe" fillcolor="black" stroked="f">
              <v:path arrowok="t"/>
            </v:shape>
            <v:shape id="_x0000_s4678" style="position:absolute;left:3727;top:2648;width:3776;height:3559" coordorigin="3727,2648" coordsize="3776,3559" path="m4795,5359r-11,25l4787,5384r4,2l4794,5388r2,3l4795,5359r,xe" fillcolor="black" stroked="f">
              <v:path arrowok="t"/>
            </v:shape>
            <v:shape id="_x0000_s4677" style="position:absolute;left:3727;top:2648;width:3776;height:3559" coordorigin="3727,2648" coordsize="3776,3559" path="m4817,4303r1,-4l4819,4298r2,-1l4821,4295r-2,-4l4817,4303xe" fillcolor="black" stroked="f">
              <v:path arrowok="t"/>
            </v:shape>
            <v:shape id="_x0000_s4676" style="position:absolute;left:3727;top:2648;width:3776;height:3559" coordorigin="3727,2648" coordsize="3776,3559" path="m4817,4312r,-4l4817,4303r2,-12l4816,4287r,30l4817,4312xe" fillcolor="black" stroked="f">
              <v:path arrowok="t"/>
            </v:shape>
            <v:shape id="_x0000_s4675" style="position:absolute;left:3727;top:2648;width:3776;height:3559" coordorigin="3727,2648" coordsize="3776,3559" path="m4795,4397r-2,-2l4794,4406r3,-4l4797,4399r-2,-2xe" fillcolor="black" stroked="f">
              <v:path arrowok="t"/>
            </v:shape>
            <v:shape id="_x0000_s4674" style="position:absolute;left:3727;top:2648;width:3776;height:3559" coordorigin="3727,2648" coordsize="3776,3559" path="m4787,3980r2,536l4790,4412r2,-3l4792,3985r-1,-2l4789,3981r-2,-1xe" fillcolor="black" stroked="f">
              <v:path arrowok="t"/>
            </v:shape>
            <v:shape id="_x0000_s4673" style="position:absolute;left:3727;top:2648;width:3776;height:3559" coordorigin="3727,2648" coordsize="3776,3559" path="m5035,4217r3,21l5040,4230r1,-5l5040,4221r-1,-1l5035,4217xe" fillcolor="black" stroked="f">
              <v:path arrowok="t"/>
            </v:shape>
            <v:shape id="_x0000_s4672" style="position:absolute;left:3727;top:2648;width:3776;height:3559" coordorigin="3727,2648" coordsize="3776,3559" path="m5034,2919r,-29l5034,2893r-2,l5031,2918r3,1xe" fillcolor="black" stroked="f">
              <v:path arrowok="t"/>
            </v:shape>
            <v:shape id="_x0000_s4671" style="position:absolute;left:3727;top:2648;width:3776;height:3559" coordorigin="3727,2648" coordsize="3776,3559" path="m5025,2892r2,26l5028,2917r3,1l5032,2893r-2,-1l5028,2891r-3,1xe" fillcolor="black" stroked="f">
              <v:path arrowok="t"/>
            </v:shape>
            <v:shape id="_x0000_s4670" style="position:absolute;left:3727;top:2648;width:3776;height:3559" coordorigin="3727,2648" coordsize="3776,3559" path="m5020,2915r1,l5023,2973r3,l5025,2895r-2,3l5021,2899r-1,16xe" fillcolor="black" stroked="f">
              <v:path arrowok="t"/>
            </v:shape>
            <v:shape id="_x0000_s4669" style="position:absolute;left:3727;top:2648;width:3776;height:3559" coordorigin="3727,2648" coordsize="3776,3559" path="m5021,2917r-1,2l5020,2975r3,-2l5021,2915r,2xe" fillcolor="black" stroked="f">
              <v:path arrowok="t"/>
            </v:shape>
            <v:shape id="_x0000_s4668" style="position:absolute;left:3727;top:2648;width:3776;height:3559" coordorigin="3727,2648" coordsize="3776,3559" path="m5014,2917r,19l5015,2936r1,2l5018,2922r-4,l5014,2917xe" fillcolor="black" stroked="f">
              <v:path arrowok="t"/>
            </v:shape>
            <v:shape id="_x0000_s4667" style="position:absolute;left:3727;top:2648;width:3776;height:3559" coordorigin="3727,2648" coordsize="3776,3559" path="m4625,4331r1,-5l4626,4321r-2,-6l4625,4344r1,-10l4625,4331xe" fillcolor="black" stroked="f">
              <v:path arrowok="t"/>
            </v:shape>
            <v:shape id="_x0000_s4666" style="position:absolute;left:3727;top:2648;width:3776;height:3559" coordorigin="3727,2648" coordsize="3776,3559" path="m4627,4333r-1,1l4627,4339r2,-4l4629,4332r-2,1xe" fillcolor="black" stroked="f">
              <v:path arrowok="t"/>
            </v:shape>
            <v:shape id="_x0000_s4665" style="position:absolute;left:3727;top:2648;width:3776;height:3559" coordorigin="3727,2648" coordsize="3776,3559" path="m4624,4315r-2,-3l4623,4390r1,-28l4624,4354r1,-10l4624,4315xe" fillcolor="black" stroked="f">
              <v:path arrowok="t"/>
            </v:shape>
            <v:shape id="_x0000_s4664" style="position:absolute;left:3727;top:2648;width:3776;height:3559" coordorigin="3727,2648" coordsize="3776,3559" path="m4623,4390r-1,-78l4619,4308r-1,-226l4618,4083r,317l4622,4396r1,-6xe" fillcolor="black" stroked="f">
              <v:path arrowok="t"/>
            </v:shape>
            <v:shape id="_x0000_s4663" style="position:absolute;left:3727;top:2648;width:3776;height:3559" coordorigin="3727,2648" coordsize="3776,3559" path="m4701,4379r-1,l4700,4392r1,l4702,4389r,-4l4702,4382r-1,-3xe" fillcolor="black" stroked="f">
              <v:path arrowok="t"/>
            </v:shape>
            <v:shape id="_x0000_s4662" style="position:absolute;left:3727;top:2648;width:3776;height:3559" coordorigin="3727,2648" coordsize="3776,3559" path="m4699,4379r-1,13l4700,4392r,-13l4699,4379xe" fillcolor="black" stroked="f">
              <v:path arrowok="t"/>
            </v:shape>
            <v:shape id="_x0000_s4661" style="position:absolute;left:3727;top:2648;width:3776;height:3559" coordorigin="3727,2648" coordsize="3776,3559" path="m4701,5583r,4l4702,5585r1,-1l4701,5583xe" fillcolor="black" stroked="f">
              <v:path arrowok="t"/>
            </v:shape>
            <v:shape id="_x0000_s4660" style="position:absolute;left:3727;top:2648;width:3776;height:3559" coordorigin="3727,2648" coordsize="3776,3559" path="m4696,5641r3,3l4698,5583r-3,l4693,5581r-1,-6l4692,5638r4,3xe" fillcolor="black" stroked="f">
              <v:path arrowok="t"/>
            </v:shape>
            <v:shape id="_x0000_s4659" style="position:absolute;left:3727;top:2648;width:3776;height:3559" coordorigin="3727,2648" coordsize="3776,3559" path="m4690,5578r-2,3l4689,5640r1,-1l4690,5637r2,1l4692,5575r-2,3xe" fillcolor="black" stroked="f">
              <v:path arrowok="t"/>
            </v:shape>
            <v:shape id="_x0000_s4658" style="position:absolute;left:3727;top:2648;width:3776;height:3559" coordorigin="3727,2648" coordsize="3776,3559" path="m4686,5634r1,l4688,5637r1,3l4688,5581r-1,l4686,5634xe" fillcolor="black" stroked="f">
              <v:path arrowok="t"/>
            </v:shape>
            <v:shape id="_x0000_s4657" style="position:absolute;left:3727;top:2648;width:3776;height:3559" coordorigin="3727,2648" coordsize="3776,3559" path="m4685,5639r1,-4l4686,5634r1,-53l4679,5577r-3,63l4685,5639xe" fillcolor="black" stroked="f">
              <v:path arrowok="t"/>
            </v:shape>
            <v:shape id="_x0000_s4656" style="position:absolute;left:3727;top:2648;width:3776;height:3559" coordorigin="3727,2648" coordsize="3776,3559" path="m4676,5640r3,-63l4674,5575r-6,-2l4665,5574r8,58l4675,5636r1,4xe" fillcolor="black" stroked="f">
              <v:path arrowok="t"/>
            </v:shape>
            <v:shape id="_x0000_s4655" style="position:absolute;left:3727;top:2648;width:3776;height:3559" coordorigin="3727,2648" coordsize="3776,3559" path="m4652,5623r1,1l4653,5629r5,-2l4673,5632r-8,-58l4661,5575r-1,-1l4659,5566r-6,1l4652,5623xe" fillcolor="black" stroked="f">
              <v:path arrowok="t"/>
            </v:shape>
            <v:shape id="_x0000_s4654" style="position:absolute;left:3727;top:2648;width:3776;height:3559" coordorigin="3727,2648" coordsize="3776,3559" path="m4653,5629r,-5l4653,5625r-1,1l4650,5627r,3l4653,5629xe" fillcolor="black" stroked="f">
              <v:path arrowok="t"/>
            </v:shape>
            <v:shape id="_x0000_s4653" style="position:absolute;left:3727;top:2648;width:3776;height:3559" coordorigin="3727,2648" coordsize="3776,3559" path="m4650,5627r-1,1l4648,5627r,-2l4649,5623r3,l4653,5567r-5,1l4647,5629r3,1l4650,5627xe" fillcolor="black" stroked="f">
              <v:path arrowok="t"/>
            </v:shape>
            <v:shape id="_x0000_s4652" style="position:absolute;left:3727;top:2648;width:3776;height:3559" coordorigin="3727,2648" coordsize="3776,3559" path="m4698,3949r,75l4700,4023r2,-74l4698,3949xe" fillcolor="black" stroked="f">
              <v:path arrowok="t"/>
            </v:shape>
            <v:shape id="_x0000_s4651" style="position:absolute;left:3727;top:2648;width:3776;height:3559" coordorigin="3727,2648" coordsize="3776,3559" path="m4692,4023r6,1l4693,3944r-7,l4686,4021r6,2xe" fillcolor="black" stroked="f">
              <v:path arrowok="t"/>
            </v:shape>
            <v:shape id="_x0000_s4650" style="position:absolute;left:3727;top:2648;width:3776;height:3559" coordorigin="3727,2648" coordsize="3776,3559" path="m4680,3942r-2,-2l4679,4019r7,2l4686,3944r-6,-2xe" fillcolor="black" stroked="f">
              <v:path arrowok="t"/>
            </v:shape>
            <v:shape id="_x0000_s4649" style="position:absolute;left:3727;top:2648;width:3776;height:3559" coordorigin="3727,2648" coordsize="3776,3559" path="m4660,4016r3,1l4671,4017r8,2l4678,3940r-3,-3l4669,3934r-5,-1l4660,4016xe" fillcolor="black" stroked="f">
              <v:path arrowok="t"/>
            </v:shape>
            <v:shape id="_x0000_s4648" style="position:absolute;left:3727;top:2648;width:3776;height:3559" coordorigin="3727,2648" coordsize="3776,3559" path="m4659,3932r-3,75l4658,4009r1,3l4660,4016r4,-83l4659,3932xe" fillcolor="black" stroked="f">
              <v:path arrowok="t"/>
            </v:shape>
            <v:shape id="_x0000_s4647" style="position:absolute;left:3727;top:2648;width:3776;height:3559" coordorigin="3727,2648" coordsize="3776,3559" path="m4654,4007r2,l4655,3927r-7,l4647,4007r7,xe" fillcolor="black" stroked="f">
              <v:path arrowok="t"/>
            </v:shape>
            <v:shape id="_x0000_s4646" style="position:absolute;left:3727;top:2648;width:3776;height:3559" coordorigin="3727,2648" coordsize="3776,3559" path="m4647,4007r1,-80l4643,3926r-2,-2l4638,3921r-5,-1l4632,3992r-1,3l4630,3999r17,8xe" fillcolor="black" stroked="f">
              <v:path arrowok="t"/>
            </v:shape>
            <v:shape id="_x0000_s4645" style="position:absolute;left:3727;top:2648;width:3776;height:3559" coordorigin="3727,2648" coordsize="3776,3559" path="m4700,3663r,4l4701,3671r8,-58l4699,3610r-12,-1l4685,3609r-2,-1l4679,3651r21,12xe" fillcolor="black" stroked="f">
              <v:path arrowok="t"/>
            </v:shape>
            <v:shape id="_x0000_s4644" style="position:absolute;left:3727;top:2648;width:3776;height:3559" coordorigin="3727,2648" coordsize="3776,3559" path="m4006,3318r-15,10l3994,3345r1,1l3997,3349r1,2l4009,3365r,-47l4006,3318xe" fillcolor="black" stroked="f">
              <v:path arrowok="t"/>
            </v:shape>
            <v:shape id="_x0000_s4643" style="position:absolute;left:3727;top:2648;width:3776;height:3559" coordorigin="3727,2648" coordsize="3776,3559" path="m4001,3726r14,19l4003,3661r-5,-1l3996,3675r-1,1l3996,3723r3,l4001,3724r,2xe" fillcolor="black" stroked="f">
              <v:path arrowok="t"/>
            </v:shape>
            <v:shape id="_x0000_s4642" style="position:absolute;left:3727;top:2648;width:3776;height:3559" coordorigin="3727,2648" coordsize="3776,3559" path="m3998,3660r-5,7l3995,3672r1,3l3998,3660xe" fillcolor="black" stroked="f">
              <v:path arrowok="t"/>
            </v:shape>
            <v:shape id="_x0000_s4641" style="position:absolute;left:3727;top:2648;width:3776;height:3559" coordorigin="3727,2648" coordsize="3776,3559" path="m3995,5134r1,-8l3998,5024r-3,4l3994,5179r4,1l3998,5139r-3,-5xe" fillcolor="black" stroked="f">
              <v:path arrowok="t"/>
            </v:shape>
            <v:shape id="_x0000_s4640" style="position:absolute;left:3727;top:2648;width:3776;height:3559" coordorigin="3727,2648" coordsize="3776,3559" path="m3991,5174r,2l3994,5179r1,-151l3991,5030r-3,l3987,5173r4,1xe" fillcolor="black" stroked="f">
              <v:path arrowok="t"/>
            </v:shape>
            <v:shape id="_x0000_s4639" style="position:absolute;left:3727;top:2648;width:3776;height:3559" coordorigin="3727,2648" coordsize="3776,3559" path="m3987,5173r1,-143l3986,5030r-2,1l3984,5037r-3,136l3987,5173xe" fillcolor="black" stroked="f">
              <v:path arrowok="t"/>
            </v:shape>
            <v:shape id="_x0000_s4638" style="position:absolute;left:3727;top:2648;width:3776;height:3559" coordorigin="3727,2648" coordsize="3776,3559" path="m3981,5173r3,-136l3973,5048r-4,l3969,5053r-1,l3969,5169r2,l3976,5173r5,xe" fillcolor="black" stroked="f">
              <v:path arrowok="t"/>
            </v:shape>
            <v:shape id="_x0000_s4637" style="position:absolute;left:3727;top:2648;width:3776;height:3559" coordorigin="3727,2648" coordsize="3776,3559" path="m3971,5171r,1l3976,5173r-5,-4l3971,5171xe" fillcolor="black" stroked="f">
              <v:path arrowok="t"/>
            </v:shape>
            <v:shape id="_x0000_s4636" style="position:absolute;left:3727;top:2648;width:3776;height:3559" coordorigin="3727,2648" coordsize="3776,3559" path="m3991,3726r,-1l3993,3723r3,l3995,3676r-2,-1l3991,3726xe" fillcolor="black" stroked="f">
              <v:path arrowok="t"/>
            </v:shape>
            <v:shape id="_x0000_s4635" style="position:absolute;left:3727;top:2648;width:3776;height:3559" coordorigin="3727,2648" coordsize="3776,3559" path="m3989,3725r,1l3990,3729r1,l3991,3726r2,-51l3989,3725xe" fillcolor="black" stroked="f">
              <v:path arrowok="t"/>
            </v:shape>
            <v:shape id="_x0000_s4634" style="position:absolute;left:3727;top:2648;width:3776;height:3559" coordorigin="3727,2648" coordsize="3776,3559" path="m3993,3675r-6,-3l3988,3720r,1l3988,3722r1,3l3993,3675xe" fillcolor="black" stroked="f">
              <v:path arrowok="t"/>
            </v:shape>
            <v:shape id="_x0000_s4633" style="position:absolute;left:3727;top:2648;width:3776;height:3559" coordorigin="3727,2648" coordsize="3776,3559" path="m3987,3672r-5,9l3984,3688r1,7l3986,3717r2,3l3987,3672xe" fillcolor="black" stroked="f">
              <v:path arrowok="t"/>
            </v:shape>
            <v:shape id="_x0000_s4632" style="position:absolute;left:3727;top:2648;width:3776;height:3559" coordorigin="3727,2648" coordsize="3776,3559" path="m4084,3764r5,1l4084,3582r-2,l4082,3586r1,4l4084,3595r,169xe" fillcolor="black" stroked="f">
              <v:path arrowok="t"/>
            </v:shape>
            <v:shape id="_x0000_s4631" style="position:absolute;left:3727;top:2648;width:3776;height:3559" coordorigin="3727,2648" coordsize="3776,3559" path="m4084,3575r1,3l4085,3580r,2l4084,3582r5,183l4085,3571r-1,4xe" fillcolor="black" stroked="f">
              <v:path arrowok="t"/>
            </v:shape>
            <v:shape id="_x0000_s4630" style="position:absolute;left:3727;top:2648;width:3776;height:3559" coordorigin="3727,2648" coordsize="3776,3559" path="m4085,3444r5,-3l4086,3420r-2,14l4084,3439r-2,3l4081,3446r4,-2xe" fillcolor="black" stroked="f">
              <v:path arrowok="t"/>
            </v:shape>
            <v:shape id="_x0000_s4629" style="position:absolute;left:3727;top:2648;width:3776;height:3559" coordorigin="3727,2648" coordsize="3776,3559" path="m4077,3443r1,1l4079,3446r2,l4082,3442r-4,l4077,3443xe" fillcolor="black" stroked="f">
              <v:path arrowok="t"/>
            </v:shape>
            <v:shape id="_x0000_s4628" style="position:absolute;left:3727;top:2648;width:3776;height:3559" coordorigin="3727,2648" coordsize="3776,3559" path="m4126,5167r-1,l4126,5170r,-3xe" fillcolor="black" stroked="f">
              <v:path arrowok="t"/>
            </v:shape>
            <v:shape id="_x0000_s4627" style="position:absolute;left:3727;top:2648;width:3776;height:3559" coordorigin="3727,2648" coordsize="3776,3559" path="m4161,5221r1,-45l4161,5176r-5,2l4151,5180r-2,l4145,5176r,44l4161,5221xe" fillcolor="black" stroked="f">
              <v:path arrowok="t"/>
            </v:shape>
            <v:shape id="_x0000_s4626" style="position:absolute;left:3727;top:2648;width:3776;height:3559" coordorigin="3727,2648" coordsize="3776,3559" path="m4145,5220r,-44l4143,5173r-4,-1l4139,5220r6,xe" fillcolor="black" stroked="f">
              <v:path arrowok="t"/>
            </v:shape>
            <v:shape id="_x0000_s4625" style="position:absolute;left:3727;top:2648;width:3776;height:3559" coordorigin="3727,2648" coordsize="3776,3559" path="m4134,5218r,1l4139,5220r-5,-4l4134,5218xe" fillcolor="black" stroked="f">
              <v:path arrowok="t"/>
            </v:shape>
            <v:shape id="_x0000_s4624" style="position:absolute;left:3727;top:2648;width:3776;height:3559" coordorigin="3727,2648" coordsize="3776,3559" path="m4160,3887r-2,l4159,3970r3,2l4161,3887r-1,xe" fillcolor="black" stroked="f">
              <v:path arrowok="t"/>
            </v:shape>
            <v:shape id="_x0000_s4623" style="position:absolute;left:3727;top:2648;width:3776;height:3559" coordorigin="3727,2648" coordsize="3776,3559" path="m4154,3963r,1l4156,3967r-2,-5l4154,3963xe" fillcolor="black" stroked="f">
              <v:path arrowok="t"/>
            </v:shape>
            <v:shape id="_x0000_s4622" style="position:absolute;left:3727;top:2648;width:3776;height:3559" coordorigin="3727,2648" coordsize="3776,3559" path="m4168,4898r-1,1l4167,4902r1,3l4174,4992r-2,-93l4168,4898xe" fillcolor="black" stroked="f">
              <v:path arrowok="t"/>
            </v:shape>
            <v:shape id="_x0000_s4621" style="position:absolute;left:3727;top:2648;width:3776;height:3559" coordorigin="3727,2648" coordsize="3776,3559" path="m4169,3434r,1l4173,3436r-4,-3l4169,3434xe" fillcolor="black" stroked="f">
              <v:path arrowok="t"/>
            </v:shape>
            <v:shape id="_x0000_s4620" style="position:absolute;left:3727;top:2648;width:3776;height:3559" coordorigin="3727,2648" coordsize="3776,3559" path="m4167,5480r,4l4167,5485r,-10l4167,5480xe" fillcolor="black" stroked="f">
              <v:path arrowok="t"/>
            </v:shape>
            <v:shape id="_x0000_s4619" style="position:absolute;left:3727;top:2648;width:3776;height:3559" coordorigin="3727,2648" coordsize="3776,3559" path="m4220,5189r,4l4220,5191r1,-1l4220,5189xe" fillcolor="black" stroked="f">
              <v:path arrowok="t"/>
            </v:shape>
            <v:shape id="_x0000_s4618" style="position:absolute;left:3727;top:2648;width:3776;height:3559" coordorigin="3727,2648" coordsize="3776,3559" path="m4305,5251r3,l4306,5209r2,-1l4310,5207r,-1l4307,5206r-2,l4305,5251xe" fillcolor="black" stroked="f">
              <v:path arrowok="t"/>
            </v:shape>
            <v:shape id="_x0000_s4617" style="position:absolute;left:3727;top:2648;width:3776;height:3559" coordorigin="3727,2648" coordsize="3776,3559" path="m4308,5523r-1,1l4309,5525r,-4l4308,5523xe" fillcolor="black" stroked="f">
              <v:path arrowok="t"/>
            </v:shape>
            <v:shape id="_x0000_s4616" style="position:absolute;left:3727;top:2648;width:3776;height:3559" coordorigin="3727,2648" coordsize="3776,3559" path="m4390,4172r4,142l4397,4320r1,6l4401,4326r2,-143l4398,4179r-4,-4l4390,4172xe" fillcolor="black" stroked="f">
              <v:path arrowok="t"/>
            </v:shape>
            <v:shape id="_x0000_s4615" style="position:absolute;left:3727;top:2648;width:3776;height:3559" coordorigin="3727,2648" coordsize="3776,3559" path="m4400,5235r,-3l4398,5232r4,42l4403,5236r-3,-1xe" fillcolor="black" stroked="f">
              <v:path arrowok="t"/>
            </v:shape>
            <v:shape id="_x0000_s4614" style="position:absolute;left:3727;top:2648;width:3776;height:3559" coordorigin="3727,2648" coordsize="3776,3559" path="m4411,4200r-2,-2l4408,4193r-1,-4l4403,4183r-2,143l4402,4328r3,6l4408,4337r4,4l4411,4200xe" fillcolor="black" stroked="f">
              <v:path arrowok="t"/>
            </v:shape>
            <v:shape id="_x0000_s4613" style="position:absolute;left:3727;top:2648;width:3776;height:3559" coordorigin="3727,2648" coordsize="3776,3559" path="m4397,4322r,2l4398,4326r-1,-6l4397,4322xe" fillcolor="black" stroked="f">
              <v:path arrowok="t"/>
            </v:shape>
            <v:shape id="_x0000_s4612" style="position:absolute;left:3727;top:2648;width:3776;height:3559" coordorigin="3727,2648" coordsize="3776,3559" path="m4411,5236r4,-2l4414,5234r-6,1l4406,5238r5,-2xe" fillcolor="black" stroked="f">
              <v:path arrowok="t"/>
            </v:shape>
            <v:shape id="_x0000_s4611" style="position:absolute;left:3727;top:2648;width:3776;height:3559" coordorigin="3727,2648" coordsize="3776,3559" path="m4397,5274r5,l4398,5232r-2,l4393,5233r-1,39l4397,5274xe" fillcolor="black" stroked="f">
              <v:path arrowok="t"/>
            </v:shape>
            <v:shape id="_x0000_s4610" style="position:absolute;left:3727;top:2648;width:3776;height:3559" coordorigin="3727,2648" coordsize="3776,3559" path="m4380,5265r3,-2l4384,5263r5,5l4392,5272r1,-39l4389,5233r-3,-2l4383,5229r-3,36xe" fillcolor="black" stroked="f">
              <v:path arrowok="t"/>
            </v:shape>
            <v:shape id="_x0000_s4609" style="position:absolute;left:3727;top:2648;width:3776;height:3559" coordorigin="3727,2648" coordsize="3776,3559" path="m4373,5228r3,41l4377,5269r3,-4l4383,5229r-4,-1l4376,5228r-3,xe" fillcolor="black" stroked="f">
              <v:path arrowok="t"/>
            </v:shape>
            <v:shape id="_x0000_s4608" style="position:absolute;left:3727;top:2648;width:3776;height:3559" coordorigin="3727,2648" coordsize="3776,3559" path="m4360,5262r4,1l4369,5265r7,4l4373,5228r-3,-1l4369,5225r-1,-1l4360,5262xe" fillcolor="black" stroked="f">
              <v:path arrowok="t"/>
            </v:shape>
            <v:shape id="_x0000_s4607" style="position:absolute;left:3727;top:2648;width:3776;height:3559" coordorigin="3727,2648" coordsize="3776,3559" path="m4360,5223r-9,l4355,5265r5,l4360,5263r,-1l4368,5224r-8,-1xe" fillcolor="black" stroked="f">
              <v:path arrowok="t"/>
            </v:shape>
            <v:shape id="_x0000_s4606" style="position:absolute;left:3727;top:2648;width:3776;height:3559" coordorigin="3727,2648" coordsize="3776,3559" path="m4351,5223r-8,-1l4347,5264r8,1l4351,5223xe" fillcolor="black" stroked="f">
              <v:path arrowok="t"/>
            </v:shape>
            <v:shape id="_x0000_s4605" style="position:absolute;left:3727;top:2648;width:3776;height:3559" coordorigin="3727,2648" coordsize="3776,3559" path="m4320,5215r1,41l4324,5259r4,3l4332,5264r1,-1l4334,5262r-1,-36l4328,5224r-4,-5l4322,5215r-2,xe" fillcolor="black" stroked="f">
              <v:path arrowok="t"/>
            </v:shape>
            <v:shape id="_x0000_s4604" style="position:absolute;left:3727;top:2648;width:3776;height:3559" coordorigin="3727,2648" coordsize="3776,3559" path="m4318,5216r-2,2l4316,5254r2,l4321,5256r-1,-41l4318,5216xe" fillcolor="black" stroked="f">
              <v:path arrowok="t"/>
            </v:shape>
            <v:shape id="_x0000_s4603" style="position:absolute;left:3727;top:2648;width:3776;height:3559" coordorigin="3727,2648" coordsize="3776,3559" path="m4309,5251r,1l4313,5253r3,1l4316,5218r-3,l4310,5214r-1,37xe" fillcolor="black" stroked="f">
              <v:path arrowok="t"/>
            </v:shape>
            <v:shape id="_x0000_s4602" style="position:absolute;left:3727;top:2648;width:3776;height:3559" coordorigin="3727,2648" coordsize="3776,3559" path="m4308,5251r1,l4310,5214r-4,-3l4306,5209r2,42xe" fillcolor="black" stroked="f">
              <v:path arrowok="t"/>
            </v:shape>
            <v:shape id="_x0000_s4601" style="position:absolute;left:3727;top:2648;width:3776;height:3559" coordorigin="3727,2648" coordsize="3776,3559" path="m4305,5206r-2,2l4303,5211r-2,5l4301,5216r1,34l4305,5251r,-45xe" fillcolor="black" stroked="f">
              <v:path arrowok="t"/>
            </v:shape>
            <v:shape id="_x0000_s4600" style="position:absolute;left:3727;top:2648;width:3776;height:3559" coordorigin="3727,2648" coordsize="3776,3559" path="m4298,5250r4,l4301,5216r-3,-4l4296,5209r-2,40l4298,5250xe" fillcolor="black" stroked="f">
              <v:path arrowok="t"/>
            </v:shape>
            <v:shape id="_x0000_s4599" style="position:absolute;left:3727;top:2648;width:3776;height:3559" coordorigin="3727,2648" coordsize="3776,3559" path="m4292,5207r-4,l4289,5247r2,1l4294,5249r2,-40l4292,5207xe" fillcolor="black" stroked="f">
              <v:path arrowok="t"/>
            </v:shape>
            <v:shape id="_x0000_s4598" style="position:absolute;left:3727;top:2648;width:3776;height:3559" coordorigin="3727,2648" coordsize="3776,3559" path="m4282,5249r2,1l4286,5251r1,-4l4289,5247r-1,-40l4285,5208r-3,41xe" fillcolor="black" stroked="f">
              <v:path arrowok="t"/>
            </v:shape>
            <v:shape id="_x0000_s4597" style="position:absolute;left:3727;top:2648;width:3776;height:3559" coordorigin="3727,2648" coordsize="3776,3559" path="m4287,5247r-1,4l4287,5250r,-3xe" fillcolor="black" stroked="f">
              <v:path arrowok="t"/>
            </v:shape>
            <v:shape id="_x0000_s4596" style="position:absolute;left:3727;top:2648;width:3776;height:3559" coordorigin="3727,2648" coordsize="3776,3559" path="m4282,5207r-2,41l4282,5249r3,-41l4282,5207xe" fillcolor="black" stroked="f">
              <v:path arrowok="t"/>
            </v:shape>
            <v:shape id="_x0000_s4595" style="position:absolute;left:3727;top:2648;width:3776;height:3559" coordorigin="3727,2648" coordsize="3776,3559" path="m4411,3140r-15,-1l4398,3142r2,3l4401,3235r2,-2l4405,3227r1,-2l4409,3225r1,2l4411,3140xe" fillcolor="black" stroked="f">
              <v:path arrowok="t"/>
            </v:shape>
            <v:shape id="_x0000_s4594" style="position:absolute;left:3727;top:2648;width:3776;height:3559" coordorigin="3727,2648" coordsize="3776,3559" path="m4405,3227r-2,6l4405,3230r,-3xe" fillcolor="black" stroked="f">
              <v:path arrowok="t"/>
            </v:shape>
            <v:shape id="_x0000_s4593" style="position:absolute;left:3727;top:2648;width:3776;height:3559" coordorigin="3727,2648" coordsize="3776,3559" path="m4416,3141r1,4l4422,3136r-7,l4414,3136r2,5xe" fillcolor="black" stroked="f">
              <v:path arrowok="t"/>
            </v:shape>
            <v:shape id="_x0000_s4592" style="position:absolute;left:3727;top:2648;width:3776;height:3559" coordorigin="3727,2648" coordsize="3776,3559" path="m4412,3483r-6,l4412,3540r2,-3l4417,3483r-5,xe" fillcolor="black" stroked="f">
              <v:path arrowok="t"/>
            </v:shape>
            <v:shape id="_x0000_s4591" style="position:absolute;left:3727;top:2648;width:3776;height:3559" coordorigin="3727,2648" coordsize="3776,3559" path="m4412,3540r-6,-57l4397,3484r-2,-1l4392,3526r,5l4412,3540xe" fillcolor="black" stroked="f">
              <v:path arrowok="t"/>
            </v:shape>
            <v:shape id="_x0000_s4590" style="position:absolute;left:3727;top:2648;width:3776;height:3559" coordorigin="3727,2648" coordsize="3776,3559" path="m4420,4218r,-2l4421,4213r-8,-15l4415,4345r2,8l4420,4218xe" fillcolor="black" stroked="f">
              <v:path arrowok="t"/>
            </v:shape>
            <v:shape id="_x0000_s4589" style="position:absolute;left:3727;top:2648;width:3776;height:3559" coordorigin="3727,2648" coordsize="3776,3559" path="m4412,4341r3,4l4413,4198r-1,2l4411,4200r1,141xe" fillcolor="black" stroked="f">
              <v:path arrowok="t"/>
            </v:shape>
            <v:shape id="_x0000_s4588" style="position:absolute;left:3727;top:2648;width:3776;height:3559" coordorigin="3727,2648" coordsize="3776,3559" path="m4402,4329r,1l4405,4334r-3,-6l4402,4329xe" fillcolor="black" stroked="f">
              <v:path arrowok="t"/>
            </v:shape>
            <v:shape id="_x0000_s4587" style="position:absolute;left:3727;top:2648;width:3776;height:3559" coordorigin="3727,2648" coordsize="3776,3559" path="m4417,4803r1,-2l4417,4796r,-1l4421,4698r-5,3l4414,4701r-2,101l4417,4803xe" fillcolor="black" stroked="f">
              <v:path arrowok="t"/>
            </v:shape>
            <v:shape id="_x0000_s4586" style="position:absolute;left:3727;top:2648;width:3776;height:3559" coordorigin="3727,2648" coordsize="3776,3559" path="m4415,4348r,2l4417,4353r-2,-8l4415,4348xe" fillcolor="black" stroked="f">
              <v:path arrowok="t"/>
            </v:shape>
            <v:shape id="_x0000_s4585" style="position:absolute;left:3727;top:2648;width:3776;height:3559" coordorigin="3727,2648" coordsize="3776,3559" path="m4408,3829r-2,l4407,3902r2,5l4410,3829r-2,xe" fillcolor="black" stroked="f">
              <v:path arrowok="t"/>
            </v:shape>
            <v:shape id="_x0000_s4584" style="position:absolute;left:3727;top:2648;width:3776;height:3559" coordorigin="3727,2648" coordsize="3776,3559" path="m4406,3829r-2,-2l4403,3825r-1,-1l4396,3821r6,78l4407,3902r-1,-73xe" fillcolor="black" stroked="f">
              <v:path arrowok="t"/>
            </v:shape>
            <v:shape id="_x0000_s4583" style="position:absolute;left:3727;top:2648;width:3776;height:3559" coordorigin="3727,2648" coordsize="3776,3559" path="m4402,3899r-6,-78l4390,3819r-6,-2l4380,3814r-1,76l4380,3892r6,3l4393,3897r9,2xe" fillcolor="black" stroked="f">
              <v:path arrowok="t"/>
            </v:shape>
            <v:shape id="_x0000_s4582" style="position:absolute;left:3727;top:2648;width:3776;height:3559" coordorigin="3727,2648" coordsize="3776,3559" path="m4410,5276r,2l4412,5278r-2,-3l4410,5276xe" fillcolor="black" stroked="f">
              <v:path arrowok="t"/>
            </v:shape>
            <v:shape id="_x0000_s4581" style="position:absolute;left:3727;top:2648;width:3776;height:3559" coordorigin="3727,2648" coordsize="3776,3559" path="m4400,3145r-5,4l4397,3240r2,-3l4401,3235r-1,-90xe" fillcolor="black" stroked="f">
              <v:path arrowok="t"/>
            </v:shape>
            <v:shape id="_x0000_s4580" style="position:absolute;left:3727;top:2648;width:3776;height:3559" coordorigin="3727,2648" coordsize="3776,3559" path="m4447,4248r-6,-6l4441,4388r3,4l4446,4397r1,5l4447,4248xe" fillcolor="black" stroked="f">
              <v:path arrowok="t"/>
            </v:shape>
            <v:shape id="_x0000_s4579" style="position:absolute;left:3727;top:2648;width:3776;height:3559" coordorigin="3727,2648" coordsize="3776,3559" path="m4439,4387r2,1l4441,4242r-2,4l4438,4248r-1,-1l4437,4244r-1,-3l4435,4386r4,1xe" fillcolor="black" stroked="f">
              <v:path arrowok="t"/>
            </v:shape>
            <v:shape id="_x0000_s4578" style="position:absolute;left:3727;top:2648;width:3776;height:3559" coordorigin="3727,2648" coordsize="3776,3559" path="m4456,3507r5,-2l4461,3505r-6,l4452,3504r4,3xe" fillcolor="black" stroked="f">
              <v:path arrowok="t"/>
            </v:shape>
            <v:shape id="_x0000_s4577" style="position:absolute;left:3727;top:2648;width:3776;height:3559" coordorigin="3727,2648" coordsize="3776,3559" path="m4446,3500r-2,-2l4445,3552r1,2l4451,3556r-3,-53l4446,3500xe" fillcolor="black" stroked="f">
              <v:path arrowok="t"/>
            </v:shape>
            <v:shape id="_x0000_s4576" style="position:absolute;left:3727;top:2648;width:3776;height:3559" coordorigin="3727,2648" coordsize="3776,3559" path="m4444,3498r-4,-1l4441,3549r1,l4444,3551r1,1l4444,3498xe" fillcolor="black" stroked="f">
              <v:path arrowok="t"/>
            </v:shape>
            <v:shape id="_x0000_s4575" style="position:absolute;left:3727;top:2648;width:3776;height:3559" coordorigin="3727,2648" coordsize="3776,3559" path="m4440,3497r-3,1l4437,3542r1,5l4439,3550r2,-1l4440,3497xe" fillcolor="black" stroked="f">
              <v:path arrowok="t"/>
            </v:shape>
            <v:shape id="_x0000_s4574" style="position:absolute;left:3727;top:2648;width:3776;height:3559" coordorigin="3727,2648" coordsize="3776,3559" path="m4432,3499r2,45l4437,3542r,l4437,3498r-3,1l4432,3499xe" fillcolor="black" stroked="f">
              <v:path arrowok="t"/>
            </v:shape>
            <v:shape id="_x0000_s4573" style="position:absolute;left:3727;top:2648;width:3776;height:3559" coordorigin="3727,2648" coordsize="3776,3559" path="m4434,3544r-2,-4l4431,3542r-3,l4428,3543r,2l4430,3547r1,-1l4434,3544xe" fillcolor="black" stroked="f">
              <v:path arrowok="t"/>
            </v:shape>
            <v:shape id="_x0000_s4572" style="position:absolute;left:3727;top:2648;width:3776;height:3559" coordorigin="3727,2648" coordsize="3776,3559" path="m4453,4406r3,l4457,4407r1,l4459,4410r2,-142l4456,4260r-3,146xe" fillcolor="black" stroked="f">
              <v:path arrowok="t"/>
            </v:shape>
            <v:shape id="_x0000_s4571" style="position:absolute;left:3727;top:2648;width:3776;height:3559" coordorigin="3727,2648" coordsize="3776,3559" path="m4452,4259r-3,l4450,4406r2,l4453,4406r3,-146l4452,4259xe" fillcolor="black" stroked="f">
              <v:path arrowok="t"/>
            </v:shape>
            <v:shape id="_x0000_s4570" style="position:absolute;left:3727;top:2648;width:3776;height:3559" coordorigin="3727,2648" coordsize="3776,3559" path="m4447,4256r,146l4450,4406r-1,-147l4447,4256xe" fillcolor="black" stroked="f">
              <v:path arrowok="t"/>
            </v:shape>
            <v:shape id="_x0000_s4569" style="position:absolute;left:3727;top:2648;width:3776;height:3559" coordorigin="3727,2648" coordsize="3776,3559" path="m4455,3970r,1l4458,3975r-2,-5l4455,3970xe" fillcolor="black" stroked="f">
              <v:path arrowok="t"/>
            </v:shape>
            <v:shape id="_x0000_s4568" style="position:absolute;left:3727;top:2648;width:3776;height:3559" coordorigin="3727,2648" coordsize="3776,3559" path="m4459,4762r6,-94l4456,4672r-1,97l4457,4770r3,1l4460,4771r-3,-3l4455,4765r,-1l4457,4763r2,-1xe" fillcolor="black" stroked="f">
              <v:path arrowok="t"/>
            </v:shape>
            <v:shape id="_x0000_s4567" style="position:absolute;left:3727;top:2648;width:3776;height:3559" coordorigin="3727,2648" coordsize="3776,3559" path="m4419,4795r1,l4422,4796r5,-3l4431,4789r4,-4l4439,4777r,-1l4445,4776r3,-1l4456,4672r-16,17l4438,4690r-1,l4435,4689r-5,3l4425,4695r-4,3l4419,4795xe" fillcolor="black" stroked="f">
              <v:path arrowok="t"/>
            </v:shape>
            <v:shape id="_x0000_s4566" style="position:absolute;left:3727;top:2648;width:3776;height:3559" coordorigin="3727,2648" coordsize="3776,3559" path="m4491,5520r1,2l4494,5582r2,-1l4502,5582r8,-58l4501,5525r-7,-4l4494,5515r-3,5xe" fillcolor="black" stroked="f">
              <v:path arrowok="t"/>
            </v:shape>
            <v:shape id="_x0000_s4565" style="position:absolute;left:3727;top:2648;width:3776;height:3559" coordorigin="3727,2648" coordsize="3776,3559" path="m4491,5515r-1,2l4491,5520r3,-5l4491,5515xe" fillcolor="black" stroked="f">
              <v:path arrowok="t"/>
            </v:shape>
            <v:shape id="_x0000_s4564" style="position:absolute;left:3727;top:2648;width:3776;height:3559" coordorigin="3727,2648" coordsize="3776,3559" path="m4492,3964r-1,-2l4492,4022r,-58xe" fillcolor="black" stroked="f">
              <v:path arrowok="t"/>
            </v:shape>
            <v:shape id="_x0000_s4563" style="position:absolute;left:3727;top:2648;width:3776;height:3559" coordorigin="3727,2648" coordsize="3776,3559" path="m4492,4022r-1,-60l4489,3963r-5,2l4483,4014r3,3l4490,4021r2,1xe" fillcolor="black" stroked="f">
              <v:path arrowok="t"/>
            </v:shape>
            <v:shape id="_x0000_s4562" style="position:absolute;left:3727;top:2648;width:3776;height:3559" coordorigin="3727,2648" coordsize="3776,3559" path="m4482,4009r2,-154l4480,3854r-4,l4475,3853r2,148l4479,4004r2,3l4482,4009xe" fillcolor="black" stroked="f">
              <v:path arrowok="t"/>
            </v:shape>
            <v:shape id="_x0000_s4561" style="position:absolute;left:3727;top:2648;width:3776;height:3559" coordorigin="3727,2648" coordsize="3776,3559" path="m4477,4001r-2,-148l4475,3996r2,5xe" fillcolor="black" stroked="f">
              <v:path arrowok="t"/>
            </v:shape>
            <v:shape id="_x0000_s4560" style="position:absolute;left:3727;top:2648;width:3776;height:3559" coordorigin="3727,2648" coordsize="3776,3559" path="m4496,5515r-2,l4494,5521r2,-3l4497,5516r-1,-1xe" fillcolor="black" stroked="f">
              <v:path arrowok="t"/>
            </v:shape>
            <v:shape id="_x0000_s4559" style="position:absolute;left:3727;top:2648;width:3776;height:3559" coordorigin="3727,2648" coordsize="3776,3559" path="m4488,5580r1,2l4491,5583r3,-1l4492,5522r-2,l4488,5580xe" fillcolor="black" stroked="f">
              <v:path arrowok="t"/>
            </v:shape>
            <v:shape id="_x0000_s4558" style="position:absolute;left:3727;top:2648;width:3776;height:3559" coordorigin="3727,2648" coordsize="3776,3559" path="m4483,5576r2,l4488,5577r,3l4490,5522r-2,-4l4485,5514r-2,62xe" fillcolor="black" stroked="f">
              <v:path arrowok="t"/>
            </v:shape>
            <v:shape id="_x0000_s4557" style="position:absolute;left:3727;top:2648;width:3776;height:3559" coordorigin="3727,2648" coordsize="3776,3559" path="m4480,5576r3,l4485,5514r-5,-3l4476,5511r-3,62l4480,5576xe" fillcolor="black" stroked="f">
              <v:path arrowok="t"/>
            </v:shape>
            <v:shape id="_x0000_s4556" style="position:absolute;left:3727;top:2648;width:3776;height:3559" coordorigin="3727,2648" coordsize="3776,3559" path="m4472,5511r-7,-2l4466,5570r7,3l4476,5511r-4,xe" fillcolor="black" stroked="f">
              <v:path arrowok="t"/>
            </v:shape>
            <v:shape id="_x0000_s4555" style="position:absolute;left:3727;top:2648;width:3776;height:3559" coordorigin="3727,2648" coordsize="3776,3559" path="m4444,5504r1,61l4451,5564r7,2l4466,5570r-1,-61l4459,5507r-5,-2l4447,5504r-3,xe" fillcolor="black" stroked="f">
              <v:path arrowok="t"/>
            </v:shape>
            <v:shape id="_x0000_s4554" style="position:absolute;left:3727;top:2648;width:3776;height:3559" coordorigin="3727,2648" coordsize="3776,3559" path="m4437,5500r-1,l4440,5565r5,l4444,5504r-4,1l4437,5504r,-4xe" fillcolor="black" stroked="f">
              <v:path arrowok="t"/>
            </v:shape>
            <v:shape id="_x0000_s4553" style="position:absolute;left:3727;top:2648;width:3776;height:3559" coordorigin="3727,2648" coordsize="3776,3559" path="m4433,5560r1,3l4435,5565r5,l4436,5500r-2,2l4433,5560xe" fillcolor="black" stroked="f">
              <v:path arrowok="t"/>
            </v:shape>
            <v:shape id="_x0000_s4552" style="position:absolute;left:3727;top:2648;width:3776;height:3559" coordorigin="3727,2648" coordsize="3776,3559" path="m4428,5566r2,-3l4432,5560r1,l4434,5502r-3,4l4428,5566xe" fillcolor="black" stroked="f">
              <v:path arrowok="t"/>
            </v:shape>
            <v:shape id="_x0000_s4551" style="position:absolute;left:3727;top:2648;width:3776;height:3559" coordorigin="3727,2648" coordsize="3776,3559" path="m4427,5565r1,1l4431,5506r-4,l4426,5561r1,4xe" fillcolor="black" stroked="f">
              <v:path arrowok="t"/>
            </v:shape>
            <v:shape id="_x0000_s4550" style="position:absolute;left:3727;top:2648;width:3776;height:3559" coordorigin="3727,2648" coordsize="3776,3559" path="m4495,4741r2,-1l4496,4739r-1,-2l4495,4643r-3,98l4495,4741xe" fillcolor="black" stroked="f">
              <v:path arrowok="t"/>
            </v:shape>
            <v:shape id="_x0000_s4549" style="position:absolute;left:3727;top:2648;width:3776;height:3559" coordorigin="3727,2648" coordsize="3776,3559" path="m4492,3572r,1l4495,3574r-3,-3l4492,3572xe" fillcolor="black" stroked="f">
              <v:path arrowok="t"/>
            </v:shape>
            <v:shape id="_x0000_s4548" style="position:absolute;left:3727;top:2648;width:3776;height:3559" coordorigin="3727,2648" coordsize="3776,3559" path="m4519,5525r-4,-1l4517,5527r1,-1l4519,5525xe" fillcolor="black" stroked="f">
              <v:path arrowok="t"/>
            </v:shape>
            <v:shape id="_x0000_s4547" style="position:absolute;left:3727;top:2648;width:3776;height:3559" coordorigin="3727,2648" coordsize="3776,3559" path="m4517,4001r-1,-2l4514,3998r-2,-1l4509,3993r,-4l4511,4047r5,l4517,4001xe" fillcolor="black" stroked="f">
              <v:path arrowok="t"/>
            </v:shape>
            <v:shape id="_x0000_s4546" style="position:absolute;left:3727;top:2648;width:3776;height:3559" coordorigin="3727,2648" coordsize="3776,3559" path="m4508,3985r-2,-3l4506,4041r5,6l4509,3989r-1,-4xe" fillcolor="black" stroked="f">
              <v:path arrowok="t"/>
            </v:shape>
            <v:shape id="_x0000_s4545" style="position:absolute;left:3727;top:2648;width:3776;height:3559" coordorigin="3727,2648" coordsize="3776,3559" path="m4495,3979r1,46l4501,4033r5,8l4506,3982r-2,1l4500,3984r-5,-5xe" fillcolor="black" stroked="f">
              <v:path arrowok="t"/>
            </v:shape>
            <v:shape id="_x0000_s4544" style="position:absolute;left:3727;top:2648;width:3776;height:3559" coordorigin="3727,2648" coordsize="3776,3559" path="m4492,3970r,50l4496,4025r-2,-53l4492,3970xe" fillcolor="black" stroked="f">
              <v:path arrowok="t"/>
            </v:shape>
            <v:shape id="_x0000_s4543" style="position:absolute;left:3727;top:2648;width:3776;height:3559" coordorigin="3727,2648" coordsize="3776,3559" path="m4521,3185r1,4l4524,3188r,-2l4525,3184r-1,-1l4523,3184r-2,1xe" fillcolor="black" stroked="f">
              <v:path arrowok="t"/>
            </v:shape>
            <v:shape id="_x0000_s4542" style="position:absolute;left:3727;top:2648;width:3776;height:3559" coordorigin="3727,2648" coordsize="3776,3559" path="m4520,3185r,3l4522,3189r-1,-4l4520,3185xe" fillcolor="black" stroked="f">
              <v:path arrowok="t"/>
            </v:shape>
            <v:shape id="_x0000_s4541" style="position:absolute;left:3727;top:2648;width:3776;height:3559" coordorigin="3727,2648" coordsize="3776,3559" path="m4512,4351r1,132l4515,4482r,-121l4516,4360r,-1l4516,4356r-1,-2l4513,4351r-1,xe" fillcolor="black" stroked="f">
              <v:path arrowok="t"/>
            </v:shape>
            <v:shape id="_x0000_s4540" style="position:absolute;left:3727;top:2648;width:3776;height:3559" coordorigin="3727,2648" coordsize="3776,3559" path="m4512,4351r,5l4511,4355r-2,-4l4511,4483r2,l4512,4351xe" fillcolor="black" stroked="f">
              <v:path arrowok="t"/>
            </v:shape>
            <v:shape id="_x0000_s4539" style="position:absolute;left:3727;top:2648;width:3776;height:3559" coordorigin="3727,2648" coordsize="3776,3559" path="m4511,4483r-2,-132l4507,4347r-2,-5l4505,4476r2,2l4508,4481r3,2xe" fillcolor="black" stroked="f">
              <v:path arrowok="t"/>
            </v:shape>
            <v:shape id="_x0000_s4538" style="position:absolute;left:3727;top:2648;width:3776;height:3559" coordorigin="3727,2648" coordsize="3776,3559" path="m4579,4075r-3,-2l4577,4140r1,4l4579,4145r1,2l4581,4077r-2,-2xe" fillcolor="black" stroked="f">
              <v:path arrowok="t"/>
            </v:shape>
            <v:shape id="_x0000_s4537" style="position:absolute;left:3727;top:2648;width:3776;height:3559" coordorigin="3727,2648" coordsize="3776,3559" path="m4576,4073r-1,l4576,4132r,4l4577,4140r-1,-67xe" fillcolor="black" stroked="f">
              <v:path arrowok="t"/>
            </v:shape>
            <v:shape id="_x0000_s4536" style="position:absolute;left:3727;top:2648;width:3776;height:3559" coordorigin="3727,2648" coordsize="3776,3559" path="m4573,4076r1,53l4576,4132r-1,-59l4575,4076r-2,xe" fillcolor="black" stroked="f">
              <v:path arrowok="t"/>
            </v:shape>
            <v:shape id="_x0000_s4535" style="position:absolute;left:3727;top:2648;width:3776;height:3559" coordorigin="3727,2648" coordsize="3776,3559" path="m4570,4123r,2l4571,4128r-1,-8l4570,4123xe" fillcolor="black" stroked="f">
              <v:path arrowok="t"/>
            </v:shape>
            <v:shape id="_x0000_s4534" style="position:absolute;left:3727;top:2648;width:3776;height:3559" coordorigin="3727,2648" coordsize="3776,3559" path="m4585,4207r,4l4585,4233r,18l4585,4202r,5xe" fillcolor="black" stroked="f">
              <v:path arrowok="t"/>
            </v:shape>
            <v:shape id="_x0000_s4533" style="position:absolute;left:3727;top:2648;width:3776;height:3559" coordorigin="3727,2648" coordsize="3776,3559" path="m4808,5689r-9,-6l4799,5745r6,3l4808,5695r,-6xe" fillcolor="black" stroked="f">
              <v:path arrowok="t"/>
            </v:shape>
            <v:shape id="_x0000_s4532" style="position:absolute;left:3727;top:2648;width:3776;height:3559" coordorigin="3727,2648" coordsize="3776,3559" path="m4795,5685r-2,1l4794,5740r1,1l4799,5745r,-62l4795,5685xe" fillcolor="black" stroked="f">
              <v:path arrowok="t"/>
            </v:shape>
            <v:shape id="_x0000_s4531" style="position:absolute;left:3727;top:2648;width:3776;height:3559" coordorigin="3727,2648" coordsize="3776,3559" path="m4793,5686r1,-2l4793,5671r-1,66l4793,5737r1,3l4793,5686r,xe" fillcolor="black" stroked="f">
              <v:path arrowok="t"/>
            </v:shape>
            <v:shape id="_x0000_s4530" style="position:absolute;left:3727;top:2648;width:3776;height:3559" coordorigin="3727,2648" coordsize="3776,3559" path="m4812,5483r1,1l4814,5492r2,-1l4817,5491r4,1l4820,5474r-5,-3l4813,5471r-1,12xe" fillcolor="black" stroked="f">
              <v:path arrowok="t"/>
            </v:shape>
            <v:shape id="_x0000_s4529" style="position:absolute;left:3727;top:2648;width:3776;height:3559" coordorigin="3727,2648" coordsize="3776,3559" path="m4811,5470r-2,-1l4810,5483r2,l4813,5471r-2,-1xe" fillcolor="black" stroked="f">
              <v:path arrowok="t"/>
            </v:shape>
            <v:shape id="_x0000_s4528" style="position:absolute;left:3727;top:2648;width:3776;height:3559" coordorigin="3727,2648" coordsize="3776,3559" path="m4803,5464r,18l4808,5484r2,-1l4809,5469r-1,-2l4807,5466r-4,-2xe" fillcolor="black" stroked="f">
              <v:path arrowok="t"/>
            </v:shape>
            <v:shape id="_x0000_s4527" style="position:absolute;left:3727;top:2648;width:3776;height:3559" coordorigin="3727,2648" coordsize="3776,3559" path="m4808,4495r1,2l4811,4496r1,-2l4813,4493r,-1l4811,4494r-3,1xe" fillcolor="black" stroked="f">
              <v:path arrowok="t"/>
            </v:shape>
            <v:shape id="_x0000_s4526" style="position:absolute;left:3727;top:2648;width:3776;height:3559" coordorigin="3727,2648" coordsize="3776,3559" path="m4804,4500r1,-3l4809,4497r-1,-2l4808,4495r1,-81l4804,4500xe" fillcolor="black" stroked="f">
              <v:path arrowok="t"/>
            </v:shape>
            <v:shape id="_x0000_s4525" style="position:absolute;left:3727;top:2648;width:3776;height:3559" coordorigin="3727,2648" coordsize="3776,3559" path="m4860,3682r-4,-1l4851,3681r-5,-3l4845,3677r6,54l4859,3731r1,-49xe" fillcolor="black" stroked="f">
              <v:path arrowok="t"/>
            </v:shape>
            <v:shape id="_x0000_s4524" style="position:absolute;left:3727;top:2648;width:3776;height:3559" coordorigin="3727,2648" coordsize="3776,3559" path="m4836,3720r,3l4851,3731r-15,-12l4836,3720xe" fillcolor="black" stroked="f">
              <v:path arrowok="t"/>
            </v:shape>
            <v:shape id="_x0000_s4523" style="position:absolute;left:3727;top:2648;width:3776;height:3559" coordorigin="3727,2648" coordsize="3776,3559" path="m4866,3734r,1l4867,3736r-1,-3l4866,3734xe" fillcolor="black" stroked="f">
              <v:path arrowok="t"/>
            </v:shape>
            <v:shape id="_x0000_s4522" style="position:absolute;left:3727;top:2648;width:3776;height:3559" coordorigin="3727,2648" coordsize="3776,3559" path="m4861,4456r-3,-127l4858,4330r-1,24l4857,4464r6,-6l4862,4456r-1,xe" fillcolor="black" stroked="f">
              <v:path arrowok="t"/>
            </v:shape>
            <v:shape id="_x0000_s4521" style="position:absolute;left:3727;top:2648;width:3776;height:3559" coordorigin="3727,2648" coordsize="3776,3559" path="m4853,4464r1,-2l4855,4463r2,1l4857,4354r-1,3l4854,4360r-1,104xe" fillcolor="black" stroked="f">
              <v:path arrowok="t"/>
            </v:shape>
            <v:shape id="_x0000_s4520" style="position:absolute;left:3727;top:2648;width:3776;height:3559" coordorigin="3727,2648" coordsize="3776,3559" path="m4853,4466r,-2l4852,4363r-1,6l4851,4374r,96l4853,4468r,-2xe" fillcolor="black" stroked="f">
              <v:path arrowok="t"/>
            </v:shape>
            <v:shape id="_x0000_s4519" style="position:absolute;left:3727;top:2648;width:3776;height:3559" coordorigin="3727,2648" coordsize="3776,3559" path="m4851,4374r-5,12l4847,4470r4,l4851,4374xe" fillcolor="black" stroked="f">
              <v:path arrowok="t"/>
            </v:shape>
            <v:shape id="_x0000_s4518" style="position:absolute;left:3727;top:2648;width:3776;height:3559" coordorigin="3727,2648" coordsize="3776,3559" path="m4846,4386r-21,17l4827,4487r1,-5l4829,4480r1,l4835,4481r11,-95xe" fillcolor="black" stroked="f">
              <v:path arrowok="t"/>
            </v:shape>
            <v:shape id="_x0000_s4517" style="position:absolute;left:3727;top:2648;width:3776;height:3559" coordorigin="3727,2648" coordsize="3776,3559" path="m4828,4482r-1,5l4828,4486r,-4xe" fillcolor="black" stroked="f">
              <v:path arrowok="t"/>
            </v:shape>
            <v:shape id="_x0000_s4516" style="position:absolute;left:3727;top:2648;width:3776;height:3559" coordorigin="3727,2648" coordsize="3776,3559" path="m4818,4489r2,-2l4823,4486r2,1l4827,4487r-2,-84l4822,4405r-4,84xe" fillcolor="black" stroked="f">
              <v:path arrowok="t"/>
            </v:shape>
            <v:shape id="_x0000_s4515" style="position:absolute;left:3727;top:2648;width:3776;height:3559" coordorigin="3727,2648" coordsize="3776,3559" path="m4822,4405r-13,9l4809,4493r1,-2l4812,4490r1,1l4814,4492r2,-1l4818,4489r4,-84xe" fillcolor="black" stroked="f">
              <v:path arrowok="t"/>
            </v:shape>
            <v:shape id="_x0000_s4514" style="position:absolute;left:3727;top:2648;width:3776;height:3559" coordorigin="3727,2648" coordsize="3776,3559" path="m4803,4415r-12,-3l4794,4511r6,-3l4802,4508r1,l4804,4503r,-3l4809,4414r-6,1xe" fillcolor="black" stroked="f">
              <v:path arrowok="t"/>
            </v:shape>
            <v:shape id="_x0000_s4513" style="position:absolute;left:3727;top:2648;width:3776;height:3559" coordorigin="3727,2648" coordsize="3776,3559" path="m4790,4412r-1,104l4794,4511r-3,-99l4790,4412xe" fillcolor="black" stroked="f">
              <v:path arrowok="t"/>
            </v:shape>
            <v:shape id="_x0000_s4512" style="position:absolute;left:3727;top:2648;width:3776;height:3559" coordorigin="3727,2648" coordsize="3776,3559" path="m4778,4381r,1l4783,4521r6,-5l4787,3980r-1,1l4784,3982r-4,-1l4778,4381xe" fillcolor="black" stroked="f">
              <v:path arrowok="t"/>
            </v:shape>
            <v:shape id="_x0000_s4511" style="position:absolute;left:3727;top:2648;width:3776;height:3559" coordorigin="3727,2648" coordsize="3776,3559" path="m4777,4525r6,-4l4778,4382r-3,l4775,4525r2,xe" fillcolor="black" stroked="f">
              <v:path arrowok="t"/>
            </v:shape>
            <v:shape id="_x0000_s4510" style="position:absolute;left:3727;top:2648;width:3776;height:3559" coordorigin="3727,2648" coordsize="3776,3559" path="m4770,4529r,-2l4773,4525r2,l4775,4382r-1,1l4773,4385r-1,25l4770,4529xe" fillcolor="black" stroked="f">
              <v:path arrowok="t"/>
            </v:shape>
            <v:shape id="_x0000_s4509" style="position:absolute;left:3727;top:2648;width:3776;height:3559" coordorigin="3727,2648" coordsize="3776,3559" path="m4772,4409r,1l4773,4385r-1,12l4771,4401r-2,6l4772,4409xe" fillcolor="black" stroked="f">
              <v:path arrowok="t"/>
            </v:shape>
            <v:shape id="_x0000_s4508" style="position:absolute;left:3727;top:2648;width:3776;height:3559" coordorigin="3727,2648" coordsize="3776,3559" path="m4768,4400r-4,-1l4765,4403r4,4l4771,4401r-3,-1xe" fillcolor="black" stroked="f">
              <v:path arrowok="t"/>
            </v:shape>
            <v:shape id="_x0000_s4507" style="position:absolute;left:3727;top:2648;width:3776;height:3559" coordorigin="3727,2648" coordsize="3776,3559" path="m4696,4590r1,-1l4697,4588r-1,-2l4694,4590r2,xe" fillcolor="black" stroked="f">
              <v:path arrowok="t"/>
            </v:shape>
            <v:shape id="_x0000_s4506" style="position:absolute;left:3727;top:2648;width:3776;height:3559" coordorigin="3727,2648" coordsize="3776,3559" path="m4695,4077r-27,3l4669,4170r1,1l4671,4181r3,l4675,4183r1,11l4678,4194r1,1l4680,4203r,17l4682,4233r2,8l4685,4248r1,12l4690,4297r2,1l4692,4301r1,37l4695,4077xe" fillcolor="black" stroked="f">
              <v:path arrowok="t"/>
            </v:shape>
            <v:shape id="_x0000_s4505" style="position:absolute;left:3727;top:2648;width:3776;height:3559" coordorigin="3727,2648" coordsize="3776,3559" path="m4668,4080r-11,1l4663,4168r1,4l4666,4175r,l4668,4173r1,-3l4668,4080xe" fillcolor="black" stroked="f">
              <v:path arrowok="t"/>
            </v:shape>
            <v:shape id="_x0000_s4504" style="position:absolute;left:3727;top:2648;width:3776;height:3559" coordorigin="3727,2648" coordsize="3776,3559" path="m4657,4081r-16,l4642,4178r2,-3l4647,4173r4,l4653,4167r10,1l4657,4081xe" fillcolor="black" stroked="f">
              <v:path arrowok="t"/>
            </v:shape>
            <v:shape id="_x0000_s4503" style="position:absolute;left:3727;top:2648;width:3776;height:3559" coordorigin="3727,2648" coordsize="3776,3559" path="m4653,4167r-2,6l4653,4172r,-5xe" fillcolor="black" stroked="f">
              <v:path arrowok="t"/>
            </v:shape>
            <v:shape id="_x0000_s4502" style="position:absolute;left:3727;top:2648;width:3776;height:3559" coordorigin="3727,2648" coordsize="3776,3559" path="m4641,4081r-9,l4633,4236r2,l4637,4223r1,-41l4642,4178r-1,-97xe" fillcolor="black" stroked="f">
              <v:path arrowok="t"/>
            </v:shape>
            <v:shape id="_x0000_s4501" style="position:absolute;left:3727;top:2648;width:3776;height:3559" coordorigin="3727,2648" coordsize="3776,3559" path="m4637,4223r1,-23l4638,4197r2,-2l4643,4194r,-2l4641,4188r-3,-5l4638,4182r-1,41xe" fillcolor="black" stroked="f">
              <v:path arrowok="t"/>
            </v:shape>
            <v:shape id="_x0000_s4500" style="position:absolute;left:3727;top:2648;width:3776;height:3559" coordorigin="3727,2648" coordsize="3776,3559" path="m4637,4223r,-3l4639,4220r2,1l4641,4217r-1,-8l4638,4200r-1,23xe" fillcolor="black" stroked="f">
              <v:path arrowok="t"/>
            </v:shape>
            <v:shape id="_x0000_s4499" style="position:absolute;left:3727;top:2648;width:3776;height:3559" coordorigin="3727,2648" coordsize="3776,3559" path="m4637,4223r-2,13l4636,4236r1,-4l4637,4228r,-5xe" fillcolor="black" stroked="f">
              <v:path arrowok="t"/>
            </v:shape>
            <v:shape id="_x0000_s4498" style="position:absolute;left:3727;top:2648;width:3776;height:3559" coordorigin="3727,2648" coordsize="3776,3559" path="m4633,4236r,15l4634,4250r2,-4l4636,4243r-1,-3l4633,4237r,-1xe" fillcolor="black" stroked="f">
              <v:path arrowok="t"/>
            </v:shape>
            <v:shape id="_x0000_s4497" style="position:absolute;left:3727;top:2648;width:3776;height:3559" coordorigin="3727,2648" coordsize="3776,3559" path="m4632,4081r-8,l4627,4314r,-1l4628,4308r1,-3l4630,4293r1,-20l4633,4251r,-15l4632,4081xe" fillcolor="black" stroked="f">
              <v:path arrowok="t"/>
            </v:shape>
            <v:shape id="_x0000_s4496" style="position:absolute;left:3727;top:2648;width:3776;height:3559" coordorigin="3727,2648" coordsize="3776,3559" path="m4630,4293r-1,12l4630,4303r2,l4635,4304r-3,-5l4630,4294r,-1xe" fillcolor="black" stroked="f">
              <v:path arrowok="t"/>
            </v:shape>
            <v:shape id="_x0000_s4495" style="position:absolute;left:3727;top:2648;width:3776;height:3559" coordorigin="3727,2648" coordsize="3776,3559" path="m4624,4081r-6,1l4619,4308r,l4623,4311r4,3l4624,4081xe" fillcolor="black" stroked="f">
              <v:path arrowok="t"/>
            </v:shape>
            <v:shape id="_x0000_s4494" style="position:absolute;left:3727;top:2648;width:3776;height:3559" coordorigin="3727,2648" coordsize="3776,3559" path="m4616,4433r,-29l4616,4403r2,-3l4618,4083r,1l4616,4085r,348xe" fillcolor="black" stroked="f">
              <v:path arrowok="t"/>
            </v:shape>
            <v:shape id="_x0000_s4493" style="position:absolute;left:3727;top:2648;width:3776;height:3559" coordorigin="3727,2648" coordsize="3776,3559" path="m4622,4436r-6,-1l4616,4433r,-348l4613,4084r1,433l4617,4516r5,-80xe" fillcolor="black" stroked="f">
              <v:path arrowok="t"/>
            </v:shape>
            <v:shape id="_x0000_s4492" style="position:absolute;left:3727;top:2648;width:3776;height:3559" coordorigin="3727,2648" coordsize="3776,3559" path="m4611,4517r3,l4613,4084r-2,-1l4605,4083r-2,436l4611,4517xe" fillcolor="black" stroked="f">
              <v:path arrowok="t"/>
            </v:shape>
            <v:shape id="_x0000_s4491" style="position:absolute;left:3727;top:2648;width:3776;height:3559" coordorigin="3727,2648" coordsize="3776,3559" path="m4589,4080r1,441l4597,4520r6,-1l4605,4083r-5,-1l4595,4082r-6,-2xe" fillcolor="black" stroked="f">
              <v:path arrowok="t"/>
            </v:shape>
            <v:shape id="_x0000_s4490" style="position:absolute;left:3727;top:2648;width:3776;height:3559" coordorigin="3727,2648" coordsize="3776,3559" path="m4584,4353r-3,3l4582,4525r2,-2l4590,4521r-6,-172l4584,4353xe" fillcolor="black" stroked="f">
              <v:path arrowok="t"/>
            </v:shape>
            <v:shape id="_x0000_s4489" style="position:absolute;left:3727;top:2648;width:3776;height:3559" coordorigin="3727,2648" coordsize="3776,3559" path="m4577,4524r1,-127l4573,4407r-11,5l4558,4414r9,112l4574,4524r3,xe" fillcolor="black" stroked="f">
              <v:path arrowok="t"/>
            </v:shape>
            <v:shape id="_x0000_s4488" style="position:absolute;left:3727;top:2648;width:3776;height:3559" coordorigin="3727,2648" coordsize="3776,3559" path="m4567,4526r-9,-112l4554,4415r,-1l4554,4414r-3,-4l4551,4519r16,7xe" fillcolor="black" stroked="f">
              <v:path arrowok="t"/>
            </v:shape>
            <v:shape id="_x0000_s4487" style="position:absolute;left:3727;top:2648;width:3776;height:3559" coordorigin="3727,2648" coordsize="3776,3559" path="m4551,4410r-3,-5l4545,4401r-5,-5l4537,4396r5,114l4551,4519r,-109xe" fillcolor="black" stroked="f">
              <v:path arrowok="t"/>
            </v:shape>
            <v:shape id="_x0000_s4486" style="position:absolute;left:3727;top:2648;width:3776;height:3559" coordorigin="3727,2648" coordsize="3776,3559" path="m4535,4395r-2,-2l4542,4510r-5,-114l4535,4395xe" fillcolor="black" stroked="f">
              <v:path arrowok="t"/>
            </v:shape>
            <v:shape id="_x0000_s4485" style="position:absolute;left:3727;top:2648;width:3776;height:3559" coordorigin="3727,2648" coordsize="3776,3559" path="m4527,4497r5,3l4529,4377r-3,1l4527,4500r,-3xe" fillcolor="black" stroked="f">
              <v:path arrowok="t"/>
            </v:shape>
            <v:shape id="_x0000_s4484" style="position:absolute;left:3727;top:2648;width:3776;height:3559" coordorigin="3727,2648" coordsize="3776,3559" path="m4525,4498r2,2l4526,4378r-2,1l4522,4378r-1,116l4525,4498xe" fillcolor="black" stroked="f">
              <v:path arrowok="t"/>
            </v:shape>
            <v:shape id="_x0000_s4483" style="position:absolute;left:3727;top:2648;width:3776;height:3559" coordorigin="3727,2648" coordsize="3776,3559" path="m4521,4377r-1,-2l4521,4494r1,-116l4521,4377xe" fillcolor="black" stroked="f">
              <v:path arrowok="t"/>
            </v:shape>
            <v:shape id="_x0000_s4482" style="position:absolute;left:3727;top:2648;width:3776;height:3559" coordorigin="3727,2648" coordsize="3776,3559" path="m4515,4361r,121l4515,4483r-3,3l4509,4490r,l4512,4489r2,-2l4517,4489r-2,-128xe" fillcolor="black" stroked="f">
              <v:path arrowok="t"/>
            </v:shape>
            <v:shape id="_x0000_s4481" style="position:absolute;left:3727;top:2648;width:3776;height:3559" coordorigin="3727,2648" coordsize="3776,3559" path="m4588,4668r-3,-2l4585,4671r6,l4591,4670r-3,-2xe" fillcolor="black" stroked="f">
              <v:path arrowok="t"/>
            </v:shape>
            <v:shape id="_x0000_s4480" style="position:absolute;left:3727;top:2648;width:3776;height:3559" coordorigin="3727,2648" coordsize="3776,3559" path="m4581,4578r-3,3l4579,4681r2,-4l4582,4674r,-95l4581,4578xe" fillcolor="black" stroked="f">
              <v:path arrowok="t"/>
            </v:shape>
            <v:shape id="_x0000_s4479" style="position:absolute;left:3727;top:2648;width:3776;height:3559" coordorigin="3727,2648" coordsize="3776,3559" path="m4577,4585r-2,98l4579,4681r-1,-100l4577,4585xe" fillcolor="black" stroked="f">
              <v:path arrowok="t"/>
            </v:shape>
            <v:shape id="_x0000_s4478" style="position:absolute;left:3727;top:2648;width:3776;height:3559" coordorigin="3727,2648" coordsize="3776,3559" path="m4569,4683r4,l4570,4595r-1,1l4568,4685r1,-2xe" fillcolor="black" stroked="f">
              <v:path arrowok="t"/>
            </v:shape>
            <v:shape id="_x0000_s4477" style="position:absolute;left:3727;top:2648;width:3776;height:3559" coordorigin="3727,2648" coordsize="3776,3559" path="m4508,4722r-1,4l4509,4725r-1,-2l4508,4722xe" fillcolor="black" stroked="f">
              <v:path arrowok="t"/>
            </v:shape>
            <v:shape id="_x0000_s4476" style="position:absolute;left:3727;top:2648;width:3776;height:3559" coordorigin="3727,2648" coordsize="3776,3559" path="m4503,4727r,-89l4501,4638r-1,1l4500,4642r-1,86l4503,4727xe" fillcolor="black" stroked="f">
              <v:path arrowok="t"/>
            </v:shape>
            <v:shape id="_x0000_s4475" style="position:absolute;left:3727;top:2648;width:3776;height:3559" coordorigin="3727,2648" coordsize="3776,3559" path="m4498,4643r-1,87l4499,4728r1,-86l4498,4643xe" fillcolor="black" stroked="f">
              <v:path arrowok="t"/>
            </v:shape>
            <v:shape id="_x0000_s4474" style="position:absolute;left:3727;top:2648;width:3776;height:3559" coordorigin="3727,2648" coordsize="3776,3559" path="m4497,4643r-2,l4495,4737r1,-1l4497,4736r,-93xe" fillcolor="black" stroked="f">
              <v:path arrowok="t"/>
            </v:shape>
            <v:shape id="_x0000_s4473" style="position:absolute;left:3727;top:2648;width:3776;height:3559" coordorigin="3727,2648" coordsize="3776,3559" path="m4490,4647r-5,5l4488,4742r1,-1l4492,4741r3,-98l4490,4647xe" fillcolor="black" stroked="f">
              <v:path arrowok="t"/>
            </v:shape>
            <v:shape id="_x0000_s4472" style="position:absolute;left:3727;top:2648;width:3776;height:3559" coordorigin="3727,2648" coordsize="3776,3559" path="m4485,4652r-1,91l4488,4745r2,1l4490,4746r-1,-2l4488,4742r-3,-90xe" fillcolor="black" stroked="f">
              <v:path arrowok="t"/>
            </v:shape>
            <v:shape id="_x0000_s4471" style="position:absolute;left:3727;top:2648;width:3776;height:3559" coordorigin="3727,2648" coordsize="3776,3559" path="m4481,4657r-6,4l4477,4746r7,-3l4485,4652r-4,5xe" fillcolor="black" stroked="f">
              <v:path arrowok="t"/>
            </v:shape>
            <v:shape id="_x0000_s4470" style="position:absolute;left:3727;top:2648;width:3776;height:3559" coordorigin="3727,2648" coordsize="3776,3559" path="m4465,4764r,-3l4467,4758r4,-1l4474,4755r-3,-91l4469,4667r-4,1l4465,4764xe" fillcolor="black" stroked="f">
              <v:path arrowok="t"/>
            </v:shape>
            <v:shape id="_x0000_s4469" style="position:absolute;left:3727;top:2648;width:3776;height:3559" coordorigin="3727,2648" coordsize="3776,3559" path="m4465,4668r-6,94l4461,4762r1,2l4464,4767r1,l4465,4668xe" fillcolor="black" stroked="f">
              <v:path arrowok="t"/>
            </v:shape>
            <v:shape id="_x0000_s4468" style="position:absolute;left:3727;top:2648;width:3776;height:3559" coordorigin="3727,2648" coordsize="3776,3559" path="m4456,4672r-8,103l4450,4773r1,-3l4455,4769r1,-97xe" fillcolor="black" stroked="f">
              <v:path arrowok="t"/>
            </v:shape>
            <v:shape id="_x0000_s4467" style="position:absolute;left:3727;top:2648;width:3776;height:3559" coordorigin="3727,2648" coordsize="3776,3559" path="m4439,4685r,3l4440,4689r16,-17l4439,4685xe" fillcolor="black" stroked="f">
              <v:path arrowok="t"/>
            </v:shape>
            <v:shape id="_x0000_s4466" style="position:absolute;left:3727;top:2648;width:3776;height:3559" coordorigin="3727,2648" coordsize="3776,3559" path="m4442,4779r-3,-2l4440,4781r5,l4445,4781r-3,-2xe" fillcolor="black" stroked="f">
              <v:path arrowok="t"/>
            </v:shape>
            <v:shape id="_x0000_s4465" style="position:absolute;left:3727;top:2648;width:3776;height:3559" coordorigin="3727,2648" coordsize="3776,3559" path="m4414,4701r-3,3l4410,4707r-2,4l4405,4807r2,-2l4407,4802r2,-1l4412,4802r2,-101xe" fillcolor="black" stroked="f">
              <v:path arrowok="t"/>
            </v:shape>
            <v:shape id="_x0000_s4464" style="position:absolute;left:3727;top:2648;width:3776;height:3559" coordorigin="3727,2648" coordsize="3776,3559" path="m4400,4807r1,l4405,4807r3,-96l4405,4714r-4,l4400,4807xe" fillcolor="black" stroked="f">
              <v:path arrowok="t"/>
            </v:shape>
            <v:shape id="_x0000_s4463" style="position:absolute;left:3727;top:2648;width:3776;height:3559" coordorigin="3727,2648" coordsize="3776,3559" path="m4395,4819r,-1l4398,4815r2,-8l4401,4714r-3,2l4396,4719r-1,100xe" fillcolor="black" stroked="f">
              <v:path arrowok="t"/>
            </v:shape>
            <v:shape id="_x0000_s4462" style="position:absolute;left:3727;top:2648;width:3776;height:3559" coordorigin="3727,2648" coordsize="3776,3559" path="m4400,4812r1,-3l4400,4808r,-1l4398,4815r2,-3xe" fillcolor="black" stroked="f">
              <v:path arrowok="t"/>
            </v:shape>
            <v:shape id="_x0000_s4461" style="position:absolute;left:3727;top:2648;width:3776;height:3559" coordorigin="3727,2648" coordsize="3776,3559" path="m4388,4827r2,-1l4390,4822r1,l4393,4822r2,-3l4396,4719r-2,3l4391,4725r,-1l4388,4723r,104xe" fillcolor="black" stroked="f">
              <v:path arrowok="t"/>
            </v:shape>
            <v:shape id="_x0000_s4460" style="position:absolute;left:3727;top:2648;width:3776;height:3559" coordorigin="3727,2648" coordsize="3776,3559" path="m4395,4819r,4l4398,4823r,-1l4399,4820r,-1l4395,4819xe" fillcolor="black" stroked="f">
              <v:path arrowok="t"/>
            </v:shape>
            <v:shape id="_x0000_s4459" style="position:absolute;left:3727;top:2648;width:3776;height:3559" coordorigin="3727,2648" coordsize="3776,3559" path="m4385,4826r3,1l4388,4723r-7,4l4381,4825r4,1xe" fillcolor="black" stroked="f">
              <v:path arrowok="t"/>
            </v:shape>
            <v:shape id="_x0000_s4458" style="position:absolute;left:3727;top:2648;width:3776;height:3559" coordorigin="3727,2648" coordsize="3776,3559" path="m4307,4888r-7,14l4309,4894r-2,-4l4307,4888xe" fillcolor="black" stroked="f">
              <v:path arrowok="t"/>
            </v:shape>
            <v:shape id="_x0000_s4457" style="position:absolute;left:3727;top:2648;width:3776;height:3559" coordorigin="3727,2648" coordsize="3776,3559" path="m4293,4902r7,l4293,4799r-2,l4289,4902r4,xe" fillcolor="black" stroked="f">
              <v:path arrowok="t"/>
            </v:shape>
            <v:shape id="_x0000_s4456" style="position:absolute;left:3727;top:2648;width:3776;height:3559" coordorigin="3727,2648" coordsize="3776,3559" path="m4291,4799r-9,8l4283,4912r2,-2l4286,4907r1,-3l4289,4902r2,-103xe" fillcolor="black" stroked="f">
              <v:path arrowok="t"/>
            </v:shape>
            <v:shape id="_x0000_s4455" style="position:absolute;left:3727;top:2648;width:3776;height:3559" coordorigin="3727,2648" coordsize="3776,3559" path="m4282,4807r-10,10l4277,4911r1,-1l4280,4911r3,1l4282,4807xe" fillcolor="black" stroked="f">
              <v:path arrowok="t"/>
            </v:shape>
            <v:shape id="_x0000_s4454" style="position:absolute;left:3727;top:2648;width:3776;height:3559" coordorigin="3727,2648" coordsize="3776,3559" path="m4262,4826r5,99l4277,4917r,-6l4272,4817r-10,9xe" fillcolor="black" stroked="f">
              <v:path arrowok="t"/>
            </v:shape>
            <v:shape id="_x0000_s4453" style="position:absolute;left:3727;top:2648;width:3776;height:3559" coordorigin="3727,2648" coordsize="3776,3559" path="m4248,4841r-1,-1l4247,4933r3,-3l4248,4840r,1xe" fillcolor="black" stroked="f">
              <v:path arrowok="t"/>
            </v:shape>
            <v:shape id="_x0000_s4452" style="position:absolute;left:3727;top:2648;width:3776;height:3559" coordorigin="3727,2648" coordsize="3776,3559" path="m4245,4840r-4,3l4241,4931r1,-1l4244,4930r,1l4245,4840xe" fillcolor="black" stroked="f">
              <v:path arrowok="t"/>
            </v:shape>
            <v:shape id="_x0000_s4451" style="position:absolute;left:3727;top:2648;width:3776;height:3559" coordorigin="3727,2648" coordsize="3776,3559" path="m4241,4843r-1,90l4240,4932r1,-1l4241,4843xe" fillcolor="black" stroked="f">
              <v:path arrowok="t"/>
            </v:shape>
            <v:shape id="_x0000_s4450" style="position:absolute;left:3727;top:2648;width:3776;height:3559" coordorigin="3727,2648" coordsize="3776,3559" path="m4236,4847r-7,99l4230,4945r7,l4241,4843r-5,4xe" fillcolor="black" stroked="f">
              <v:path arrowok="t"/>
            </v:shape>
            <v:shape id="_x0000_s4449" style="position:absolute;left:3727;top:2648;width:3776;height:3559" coordorigin="3727,2648" coordsize="3776,3559" path="m4218,4862r-4,64l4215,4925r1,l4217,4926r1,1l4219,4928r7,-71l4218,4862xe" fillcolor="black" stroked="f">
              <v:path arrowok="t"/>
            </v:shape>
            <v:shape id="_x0000_s4448" style="position:absolute;left:3727;top:2648;width:3776;height:3559" coordorigin="3727,2648" coordsize="3776,3559" path="m4211,4862r-2,1l4211,4962r2,l4213,4862r-2,xe" fillcolor="black" stroked="f">
              <v:path arrowok="t"/>
            </v:shape>
            <v:shape id="_x0000_s4447" style="position:absolute;left:3727;top:2648;width:3776;height:3559" coordorigin="3727,2648" coordsize="3776,3559" path="m4209,4965r,-2l4211,4962r-2,-99l4209,4965xe" fillcolor="black" stroked="f">
              <v:path arrowok="t"/>
            </v:shape>
            <v:shape id="_x0000_s4446" style="position:absolute;left:3727;top:2648;width:3776;height:3559" coordorigin="3727,2648" coordsize="3776,3559" path="m4209,4867r-2,3l4209,4966r,-99xe" fillcolor="black" stroked="f">
              <v:path arrowok="t"/>
            </v:shape>
            <v:shape id="_x0000_s4445" style="position:absolute;left:3727;top:2648;width:3776;height:3559" coordorigin="3727,2648" coordsize="3776,3559" path="m4199,4970r3,-2l4202,4965r1,l4205,4966r-2,-91l4202,4877r-2,1l4199,4970xe" fillcolor="black" stroked="f">
              <v:path arrowok="t"/>
            </v:shape>
            <v:shape id="_x0000_s4444" style="position:absolute;left:3727;top:2648;width:3776;height:3559" coordorigin="3727,2648" coordsize="3776,3559" path="m4199,4970r1,-92l4198,4879r-1,2l4197,4886r-1,85l4199,4970xe" fillcolor="black" stroked="f">
              <v:path arrowok="t"/>
            </v:shape>
            <v:shape id="_x0000_s4443" style="position:absolute;left:3727;top:2648;width:3776;height:3559" coordorigin="3727,2648" coordsize="3776,3559" path="m4191,4973r1,-1l4196,4971r1,-85l4196,4887r-3,-2l4191,4973xe" fillcolor="black" stroked="f">
              <v:path arrowok="t"/>
            </v:shape>
            <v:shape id="_x0000_s4442" style="position:absolute;left:3727;top:2648;width:3776;height:3559" coordorigin="3727,2648" coordsize="3776,3559" path="m4178,4990r1,-4l4181,4982r3,-3l4189,4978r2,-5l4193,4885r-2,-2l4188,4884r-5,4l4180,4892r-2,98xe" fillcolor="black" stroked="f">
              <v:path arrowok="t"/>
            </v:shape>
            <v:shape id="_x0000_s4441" style="position:absolute;left:3727;top:2648;width:3776;height:3559" coordorigin="3727,2648" coordsize="3776,3559" path="m4216,4962r1,-1l4216,4958r-1,-3l4213,4962r3,xe" fillcolor="black" stroked="f">
              <v:path arrowok="t"/>
            </v:shape>
            <v:shape id="_x0000_s4440" style="position:absolute;left:3727;top:2648;width:3776;height:3559" coordorigin="3727,2648" coordsize="3776,3559" path="m4195,4977r1,-1l4194,4975r-3,-2l4189,4978r6,-1xe" fillcolor="black" stroked="f">
              <v:path arrowok="t"/>
            </v:shape>
            <v:shape id="_x0000_s4439" style="position:absolute;left:3727;top:2648;width:3776;height:3559" coordorigin="3727,2648" coordsize="3776,3559" path="m4178,4990r2,-98l4177,4896r,3l4175,4993r3,-3xe" fillcolor="black" stroked="f">
              <v:path arrowok="t"/>
            </v:shape>
            <v:shape id="_x0000_s4438" style="position:absolute;left:3727;top:2648;width:3776;height:3559" coordorigin="3727,2648" coordsize="3776,3559" path="m4174,4900r-2,-1l4174,4992r1,1l4177,4899r-3,1xe" fillcolor="black" stroked="f">
              <v:path arrowok="t"/>
            </v:shape>
            <v:shape id="_x0000_s4437" style="position:absolute;left:3727;top:2648;width:3776;height:3559" coordorigin="3727,2648" coordsize="3776,3559" path="m4159,4997r3,-2l4164,4993r3,-1l4174,4992r-6,-87l4166,4906r-4,l4159,4997xe" fillcolor="black" stroked="f">
              <v:path arrowok="t"/>
            </v:shape>
            <v:shape id="_x0000_s4436" style="position:absolute;left:3727;top:2648;width:3776;height:3559" coordorigin="3727,2648" coordsize="3776,3559" path="m4166,4996r-2,-3l4164,4997r2,1l4167,4997r-1,-1xe" fillcolor="black" stroked="f">
              <v:path arrowok="t"/>
            </v:shape>
            <v:shape id="_x0000_s4435" style="position:absolute;left:3727;top:2648;width:3776;height:3559" coordorigin="3727,2648" coordsize="3776,3559" path="m4157,4906r-21,17l4137,5018r2,-6l4142,5010r3,-1l4149,5008r5,-4l4156,5001r3,-4l4162,4906r-5,xe" fillcolor="black" stroked="f">
              <v:path arrowok="t"/>
            </v:shape>
            <v:shape id="_x0000_s4434" style="position:absolute;left:3727;top:2648;width:3776;height:3559" coordorigin="3727,2648" coordsize="3776,3559" path="m4139,5012r-2,6l4139,5016r,-4xe" fillcolor="black" stroked="f">
              <v:path arrowok="t"/>
            </v:shape>
            <v:shape id="_x0000_s4433" style="position:absolute;left:3727;top:2648;width:3776;height:3559" coordorigin="3727,2648" coordsize="3776,3559" path="m4131,5023r2,-3l4135,5019r2,-1l4136,4923r,5l4134,4929r-3,94xe" fillcolor="black" stroked="f">
              <v:path arrowok="t"/>
            </v:shape>
            <v:shape id="_x0000_s4432" style="position:absolute;left:3727;top:2648;width:3776;height:3559" coordorigin="3727,2648" coordsize="3776,3559" path="m4130,4929r-6,l4124,5027r3,2l4128,5030r1,-2l4130,5025r1,-2l4134,4929r-4,xe" fillcolor="black" stroked="f">
              <v:path arrowok="t"/>
            </v:shape>
            <v:shape id="_x0000_s4431" style="position:absolute;left:3727;top:2648;width:3776;height:3559" coordorigin="3727,2648" coordsize="3776,3559" path="m4112,4937r-14,13l4099,5048r1,l4101,5046r,-2l4104,5043r3,l4109,5039r15,-12l4124,4929r-12,8xe" fillcolor="black" stroked="f">
              <v:path arrowok="t"/>
            </v:shape>
            <v:shape id="_x0000_s4430" style="position:absolute;left:3727;top:2648;width:3776;height:3559" coordorigin="3727,2648" coordsize="3776,3559" path="m4098,4950r-5,5l4094,5042r,l4097,5045r2,3l4098,4950xe" fillcolor="black" stroked="f">
              <v:path arrowok="t"/>
            </v:shape>
            <v:shape id="_x0000_s4429" style="position:absolute;left:3727;top:2648;width:3776;height:3559" coordorigin="3727,2648" coordsize="3776,3559" path="m4088,5052r3,-1l4094,5048r,-6l4093,4955r-5,97xe" fillcolor="black" stroked="f">
              <v:path arrowok="t"/>
            </v:shape>
            <v:shape id="_x0000_s4428" style="position:absolute;left:3727;top:2648;width:3776;height:3559" coordorigin="3727,2648" coordsize="3776,3559" path="m4081,4962r1,92l4084,5053r4,-1l4093,4955r-7,5l4084,4961r-3,1xe" fillcolor="black" stroked="f">
              <v:path arrowok="t"/>
            </v:shape>
            <v:shape id="_x0000_s4427" style="position:absolute;left:3727;top:2648;width:3776;height:3559" coordorigin="3727,2648" coordsize="3776,3559" path="m4082,5054r-1,-92l4079,4964r,1l4075,4968r-3,102l4084,5058r-1,-3l4082,5054xe" fillcolor="black" stroked="f">
              <v:path arrowok="t"/>
            </v:shape>
            <v:shape id="_x0000_s4426" style="position:absolute;left:3727;top:2648;width:3776;height:3559" coordorigin="3727,2648" coordsize="3776,3559" path="m4075,4968r-5,3l4064,4974r-5,3l4058,4979r5,95l4072,5070r3,-102xe" fillcolor="black" stroked="f">
              <v:path arrowok="t"/>
            </v:shape>
            <v:shape id="_x0000_s4425" style="position:absolute;left:3727;top:2648;width:3776;height:3559" coordorigin="3727,2648" coordsize="3776,3559" path="m4063,5074r-5,-95l4057,4981r-3,1l4052,4982r,98l4063,5074xe" fillcolor="black" stroked="f">
              <v:path arrowok="t"/>
            </v:shape>
            <v:shape id="_x0000_s4424" style="position:absolute;left:3727;top:2648;width:3776;height:3559" coordorigin="3727,2648" coordsize="3776,3559" path="m4052,5080r,-98l4050,4982r-5,4l4040,4991r-5,5l4034,5096r18,-16xe" fillcolor="black" stroked="f">
              <v:path arrowok="t"/>
            </v:shape>
            <v:shape id="_x0000_s4423" style="position:absolute;left:3727;top:2648;width:3776;height:3559" coordorigin="3727,2648" coordsize="3776,3559" path="m4033,5102r3,-2l4035,5099r-1,-3l4035,4996r-4,4l4030,5000r-2,101l4033,5102xe" fillcolor="black" stroked="f">
              <v:path arrowok="t"/>
            </v:shape>
            <v:shape id="_x0000_s4422" style="position:absolute;left:3727;top:2648;width:3776;height:3559" coordorigin="3727,2648" coordsize="3776,3559" path="m4027,5000r-11,12l4018,5014r1,1l4020,5098r2,-4l4024,5095r,8l4027,5101r1,l4030,5000r-3,xe" fillcolor="black" stroked="f">
              <v:path arrowok="t"/>
            </v:shape>
            <v:shape id="_x0000_s4421" style="position:absolute;left:3727;top:2648;width:3776;height:3559" coordorigin="3727,2648" coordsize="3776,3559" path="m4003,5126r11,-13l4012,5110r-1,-2l4007,5015r-9,111l4003,5126xe" fillcolor="black" stroked="f">
              <v:path arrowok="t"/>
            </v:shape>
            <v:shape id="_x0000_s4420" style="position:absolute;left:3727;top:2648;width:3776;height:3559" coordorigin="3727,2648" coordsize="3776,3559" path="m3998,5024r-2,102l3998,5126r9,-111l3998,5024xe" fillcolor="black" stroked="f">
              <v:path arrowok="t"/>
            </v:shape>
            <v:shape id="_x0000_s4419" style="position:absolute;left:3727;top:2648;width:3776;height:3559" coordorigin="3727,2648" coordsize="3776,3559" path="m4985,3624r-1,2l4985,3628r1,2l4988,3624r-3,xe" fillcolor="black" stroked="f">
              <v:path arrowok="t"/>
            </v:shape>
            <v:shape id="_x0000_s4418" style="position:absolute;left:3727;top:2648;width:3776;height:3559" coordorigin="3727,2648" coordsize="3776,3559" path="m5019,5527r,l5016,5526r,68l5031,5610r-4,-14l5019,5528r,-1xe" fillcolor="black" stroked="f">
              <v:path arrowok="t"/>
            </v:shape>
            <v:shape id="_x0000_s4417" style="position:absolute;left:3727;top:2648;width:3776;height:3559" coordorigin="3727,2648" coordsize="3776,3559" path="m5064,5534r,-3l5062,5531r3,39l5068,5535r-4,-1xe" fillcolor="black" stroked="f">
              <v:path arrowok="t"/>
            </v:shape>
            <v:shape id="_x0000_s4416" style="position:absolute;left:3727;top:2648;width:3776;height:3559" coordorigin="3727,2648" coordsize="3776,3559" path="m5081,5538r,-2l5077,5535r6,37l5084,5540r-3,-2xe" fillcolor="black" stroked="f">
              <v:path arrowok="t"/>
            </v:shape>
            <v:shape id="_x0000_s4415" style="position:absolute;left:3727;top:2648;width:3776;height:3559" coordorigin="3727,2648" coordsize="3776,3559" path="m5142,5555r1,-3l5145,5547r-6,l5144,5581r-1,-26l5142,5555xe" fillcolor="black" stroked="f">
              <v:path arrowok="t"/>
            </v:shape>
            <v:shape id="_x0000_s4414" style="position:absolute;left:3727;top:2648;width:3776;height:3559" coordorigin="3727,2648" coordsize="3776,3559" path="m5206,5585r5,l5208,5562r1,-3l5209,5557r-1,-2l5207,5557r-1,28xe" fillcolor="black" stroked="f">
              <v:path arrowok="t"/>
            </v:shape>
            <v:shape id="_x0000_s4413" style="position:absolute;left:3727;top:2648;width:3776;height:3559" coordorigin="3727,2648" coordsize="3776,3559" path="m5284,5582r-1,-1l5284,5584r,-2xe" fillcolor="black" stroked="f">
              <v:path arrowok="t"/>
            </v:shape>
            <v:shape id="_x0000_s4412" style="position:absolute;left:3727;top:2648;width:3776;height:3559" coordorigin="3727,2648" coordsize="3776,3559" path="m5365,5623r26,2l5379,5610r2,-1l5387,5605r-9,-5l5367,5601r-2,22xe" fillcolor="black" stroked="f">
              <v:path arrowok="t"/>
            </v:shape>
            <v:shape id="_x0000_s4411" style="position:absolute;left:3727;top:2648;width:3776;height:3559" coordorigin="3727,2648" coordsize="3776,3559" path="m5383,4093r1,l5386,4094r3,-1l5395,4089r2,1l5408,3984r-20,10l5384,3996r-1,97xe" fillcolor="black" stroked="f">
              <v:path arrowok="t"/>
            </v:shape>
            <v:shape id="_x0000_s4410" style="position:absolute;left:3727;top:2648;width:3776;height:3559" coordorigin="3727,2648" coordsize="3776,3559" path="m5381,3997r-4,2l5378,4099r1,-2l5381,4095r2,-2l5384,3996r-3,1xe" fillcolor="black" stroked="f">
              <v:path arrowok="t"/>
            </v:shape>
            <v:shape id="_x0000_s4409" style="position:absolute;left:3727;top:2648;width:3776;height:3559" coordorigin="3727,2648" coordsize="3776,3559" path="m5412,5838r-5,-1l5407,5904r2,1l5410,5906r2,-65l5412,5838xe" fillcolor="black" stroked="f">
              <v:path arrowok="t"/>
            </v:shape>
            <v:shape id="_x0000_s4408" style="position:absolute;left:3727;top:2648;width:3776;height:3559" coordorigin="3727,2648" coordsize="3776,3559" path="m5396,5902r3,l5403,5902r4,2l5407,5837r-7,l5396,5902xe" fillcolor="black" stroked="f">
              <v:path arrowok="t"/>
            </v:shape>
            <v:shape id="_x0000_s4407" style="position:absolute;left:3727;top:2648;width:3776;height:3559" coordorigin="3727,2648" coordsize="3776,3559" path="m5388,5893r2,3l5392,5899r4,3l5400,5837r-9,l5388,5893xe" fillcolor="black" stroked="f">
              <v:path arrowok="t"/>
            </v:shape>
            <v:shape id="_x0000_s4406" style="position:absolute;left:3727;top:2648;width:3776;height:3559" coordorigin="3727,2648" coordsize="3776,3559" path="m5387,5836r-3,-4l5385,5897r2,-2l5387,5892r1,1l5391,5837r-4,-1xe" fillcolor="black" stroked="f">
              <v:path arrowok="t"/>
            </v:shape>
            <v:shape id="_x0000_s4405" style="position:absolute;left:3727;top:2648;width:3776;height:3559" coordorigin="3727,2648" coordsize="3776,3559" path="m5377,5887r1,l5382,5892r3,5l5384,5832r-2,-3l5378,5827r-1,60xe" fillcolor="black" stroked="f">
              <v:path arrowok="t"/>
            </v:shape>
            <v:shape id="_x0000_s4404" style="position:absolute;left:3727;top:2648;width:3776;height:3559" coordorigin="3727,2648" coordsize="3776,3559" path="m5369,5887r1,5l5373,5890r4,-3l5378,5827r-6,l5369,5887xe" fillcolor="black" stroked="f">
              <v:path arrowok="t"/>
            </v:shape>
            <v:shape id="_x0000_s4403" style="position:absolute;left:3727;top:2648;width:3776;height:3559" coordorigin="3727,2648" coordsize="3776,3559" path="m5369,5887r3,-60l5369,5826r-1,-1l5367,5823r,62l5369,5887xe" fillcolor="black" stroked="f">
              <v:path arrowok="t"/>
            </v:shape>
            <v:shape id="_x0000_s4402" style="position:absolute;left:3727;top:2648;width:3776;height:3559" coordorigin="3727,2648" coordsize="3776,3559" path="m5355,5884r2,l5359,5884r4,l5365,5884r2,1l5367,5823r-3,-1l5358,5822r-3,62xe" fillcolor="black" stroked="f">
              <v:path arrowok="t"/>
            </v:shape>
            <v:shape id="_x0000_s4401" style="position:absolute;left:3727;top:2648;width:3776;height:3559" coordorigin="3727,2648" coordsize="3776,3559" path="m5355,5884r3,-62l5354,5820r,58l5354,5881r-1,1l5355,5884xe" fillcolor="black" stroked="f">
              <v:path arrowok="t"/>
            </v:shape>
            <v:shape id="_x0000_s4400" style="position:absolute;left:3727;top:2648;width:3776;height:3559" coordorigin="3727,2648" coordsize="3776,3559" path="m5428,3974r-3,2l5424,4163r-1,3l5422,4178r,24l5422,4212r2,31l5426,4251r2,-277xe" fillcolor="black" stroked="f">
              <v:path arrowok="t"/>
            </v:shape>
            <v:shape id="_x0000_s4399" style="position:absolute;left:3727;top:2648;width:3776;height:3559" coordorigin="3727,2648" coordsize="3776,3559" path="m5418,3811r1,39l5420,3850r1,-1l5421,3668r-1,-1l5419,3667r-1,144xe" fillcolor="black" stroked="f">
              <v:path arrowok="t"/>
            </v:shape>
            <v:shape id="_x0000_s4398" style="position:absolute;left:3727;top:2648;width:3776;height:3559" coordorigin="3727,2648" coordsize="3776,3559" path="m5419,3667r-8,4l5411,3783r1,3l5413,3797r2,3l5417,3803r1,8l5419,3667xe" fillcolor="black" stroked="f">
              <v:path arrowok="t"/>
            </v:shape>
            <v:shape id="_x0000_s4397" style="position:absolute;left:3727;top:2648;width:3776;height:3559" coordorigin="3727,2648" coordsize="3776,3559" path="m5411,3671r-10,4l5405,3774r2,1l5408,3783r3,l5411,3671xe" fillcolor="black" stroked="f">
              <v:path arrowok="t"/>
            </v:shape>
            <v:shape id="_x0000_s4396" style="position:absolute;left:3727;top:2648;width:3776;height:3559" coordorigin="3727,2648" coordsize="3776,3559" path="m5389,3776r2,-1l5398,3774r7,l5401,3675r-10,5l5389,3776xe" fillcolor="black" stroked="f">
              <v:path arrowok="t"/>
            </v:shape>
            <v:shape id="_x0000_s4395" style="position:absolute;left:3727;top:2648;width:3776;height:3559" coordorigin="3727,2648" coordsize="3776,3559" path="m5391,3680r-12,5l5379,3794r1,l5383,3789r2,-5l5389,3776r2,-96xe" fillcolor="black" stroked="f">
              <v:path arrowok="t"/>
            </v:shape>
            <v:shape id="_x0000_s4394" style="position:absolute;left:3727;top:2648;width:3776;height:3559" coordorigin="3727,2648" coordsize="3776,3559" path="m5379,3685r-6,3l5373,3822r2,-4l5376,3814r1,-17l5378,3794r1,l5379,3685xe" fillcolor="black" stroked="f">
              <v:path arrowok="t"/>
            </v:shape>
            <v:shape id="_x0000_s4393" style="position:absolute;left:3727;top:2648;width:3776;height:3559" coordorigin="3727,2648" coordsize="3776,3559" path="m5377,3797r-1,17l5377,3806r,-9xe" fillcolor="black" stroked="f">
              <v:path arrowok="t"/>
            </v:shape>
            <v:shape id="_x0000_s4392" style="position:absolute;left:3727;top:2648;width:3776;height:3559" coordorigin="3727,2648" coordsize="3776,3559" path="m5368,3690r-16,8l5354,3947r1,-1l5357,3943r2,-3l5361,3933r1,-7l5362,3919r1,-8l5365,3909r,-13l5366,3894r1,l5370,3883r3,-195l5368,3690xe" fillcolor="black" stroked="f">
              <v:path arrowok="t"/>
            </v:shape>
            <v:shape id="_x0000_s4391" style="position:absolute;left:3727;top:2648;width:3776;height:3559" coordorigin="3727,2648" coordsize="3776,3559" path="m5425,3976r-17,8l5409,4095r3,4l5413,4101r6,29l5420,4147r1,10l5423,4159r1,4l5425,3976xe" fillcolor="black" stroked="f">
              <v:path arrowok="t"/>
            </v:shape>
            <v:shape id="_x0000_s4390" style="position:absolute;left:3727;top:2648;width:3776;height:3559" coordorigin="3727,2648" coordsize="3776,3559" path="m5408,3984r-11,106l5405,4093r4,2l5408,3984xe" fillcolor="black" stroked="f">
              <v:path arrowok="t"/>
            </v:shape>
            <v:shape id="_x0000_s4389" style="position:absolute;left:3727;top:2648;width:3776;height:3559" coordorigin="3727,2648" coordsize="3776,3559" path="m5384,4094r,1l5386,4094r-2,-1l5384,4094xe" fillcolor="black" stroked="f">
              <v:path arrowok="t"/>
            </v:shape>
            <v:shape id="_x0000_s4388" style="position:absolute;left:3727;top:2648;width:3776;height:3559" coordorigin="3727,2648" coordsize="3776,3559" path="m5426,4271r10,103l5426,4255r-2,3l5423,4260r,1l5425,4261r1,5l5426,4271xe" fillcolor="black" stroked="f">
              <v:path arrowok="t"/>
            </v:shape>
            <v:shape id="_x0000_s4387" style="position:absolute;left:3727;top:2648;width:3776;height:3559" coordorigin="3727,2648" coordsize="3776,3559" path="m5436,3972r-3,l5428,3974r-2,277l5426,4255r10,119l5436,3972xe" fillcolor="black" stroked="f">
              <v:path arrowok="t"/>
            </v:shape>
            <v:shape id="_x0000_s4386" style="position:absolute;left:3727;top:2648;width:3776;height:3559" coordorigin="3727,2648" coordsize="3776,3559" path="m5422,4212r,9l5422,4229r-1,1l5421,4231r1,5l5424,4243r-2,-31xe" fillcolor="black" stroked="f">
              <v:path arrowok="t"/>
            </v:shape>
            <v:shape id="_x0000_s4385" style="position:absolute;left:3727;top:2648;width:3776;height:3559" coordorigin="3727,2648" coordsize="3776,3559" path="m5418,5905r1,1l5423,5907r3,l5427,5846r,-3l5424,5842r-4,l5418,5905xe" fillcolor="black" stroked="f">
              <v:path arrowok="t"/>
            </v:shape>
            <v:shape id="_x0000_s4384" style="position:absolute;left:3727;top:2648;width:3776;height:3559" coordorigin="3727,2648" coordsize="3776,3559" path="m5412,5906r2,-1l5416,5903r1,l5418,5905r2,-63l5416,5842r-4,64xe" fillcolor="black" stroked="f">
              <v:path arrowok="t"/>
            </v:shape>
            <v:shape id="_x0000_s4383" style="position:absolute;left:3727;top:2648;width:3776;height:3559" coordorigin="3727,2648" coordsize="3776,3559" path="m5412,5841r-2,65l5412,5906r4,-64l5412,5841xe" fillcolor="black" stroked="f">
              <v:path arrowok="t"/>
            </v:shape>
            <v:shape id="_x0000_s4382" style="position:absolute;left:3727;top:2648;width:3776;height:3559" coordorigin="3727,2648" coordsize="3776,3559" path="m5440,5618r-7,-2l5434,5637r2,2l5438,5640r2,1l5440,5618xe" fillcolor="black" stroked="f">
              <v:path arrowok="t"/>
            </v:shape>
            <v:shape id="_x0000_s4381" style="position:absolute;left:3727;top:2648;width:3776;height:3559" coordorigin="3727,2648" coordsize="3776,3559" path="m5414,5633r4,1l5423,5635r5,l5434,5637r-1,-21l5418,5614r-4,19xe" fillcolor="black" stroked="f">
              <v:path arrowok="t"/>
            </v:shape>
            <v:shape id="_x0000_s4380" style="position:absolute;left:3727;top:2648;width:3776;height:3559" coordorigin="3727,2648" coordsize="3776,3559" path="m5414,5633r4,-19l5412,5614r-7,-2l5404,5610r5,19l5413,5632r1,1xe" fillcolor="black" stroked="f">
              <v:path arrowok="t"/>
            </v:shape>
            <v:shape id="_x0000_s4379" style="position:absolute;left:3727;top:2648;width:3776;height:3559" coordorigin="3727,2648" coordsize="3776,3559" path="m5404,5610r-1,-1l5398,5609r-8,1l5383,5611r8,14l5409,5629r-5,-19xe" fillcolor="black" stroked="f">
              <v:path arrowok="t"/>
            </v:shape>
            <v:shape id="_x0000_s4378" style="position:absolute;left:3727;top:2648;width:3776;height:3559" coordorigin="3727,2648" coordsize="3776,3559" path="m5367,5601r-6,1l5361,5617r-1,2l5359,5622r2,1l5365,5623r2,-22xe" fillcolor="black" stroked="f">
              <v:path arrowok="t"/>
            </v:shape>
            <v:shape id="_x0000_s4377" style="position:absolute;left:3727;top:2648;width:3776;height:3559" coordorigin="3727,2648" coordsize="3776,3559" path="m5443,3905r-2,2l5445,3907r,-1l5443,3905xe" fillcolor="black" stroked="f">
              <v:path arrowok="t"/>
            </v:shape>
            <v:shape id="_x0000_s4376" style="position:absolute;left:3727;top:2648;width:3776;height:3559" coordorigin="3727,2648" coordsize="3776,3559" path="m5431,5909r6,9l5449,5855r-22,-9l5426,5907r4,l5432,5908r-1,1xe" fillcolor="black" stroked="f">
              <v:path arrowok="t"/>
            </v:shape>
            <v:shape id="_x0000_s4375" style="position:absolute;left:3727;top:2648;width:3776;height:3559" coordorigin="3727,2648" coordsize="3776,3559" path="m5427,2806r1,2l5433,2807r2,-1l5437,2804r,-1l5432,2805r-5,1xe" fillcolor="black" stroked="f">
              <v:path arrowok="t"/>
            </v:shape>
            <v:shape id="_x0000_s4374" style="position:absolute;left:3727;top:2648;width:3776;height:3559" coordorigin="3727,2648" coordsize="3776,3559" path="m5425,2801r1,-76l5424,2808r4,l5427,2806r-2,-1l5425,2802r,-1xe" fillcolor="black" stroked="f">
              <v:path arrowok="t"/>
            </v:shape>
            <v:shape id="_x0000_s4373" style="position:absolute;left:3727;top:2648;width:3776;height:3559" coordorigin="3727,2648" coordsize="3776,3559" path="m5420,3865r1,2l5421,3852r-1,3l5418,3860r,3l5420,3865xe" fillcolor="black" stroked="f">
              <v:path arrowok="t"/>
            </v:shape>
            <v:shape id="_x0000_s4372" style="position:absolute;left:3727;top:2648;width:3776;height:3559" coordorigin="3727,2648" coordsize="3776,3559" path="m5419,4152r-1,1l5419,4155r2,2l5420,4147r-1,5xe" fillcolor="black" stroked="f">
              <v:path arrowok="t"/>
            </v:shape>
            <v:shape id="_x0000_s4371" style="position:absolute;left:3727;top:2648;width:3776;height:3559" coordorigin="3727,2648" coordsize="3776,3559" path="m5418,3827r,14l5419,3850r-1,-39l5418,3827xe" fillcolor="black" stroked="f">
              <v:path arrowok="t"/>
            </v:shape>
            <v:shape id="_x0000_s4370" style="position:absolute;left:3727;top:2648;width:3776;height:3559" coordorigin="3727,2648" coordsize="3776,3559" path="m5414,2729r2,4l5418,2736r-1,l5417,2812r,-3l5420,2808r6,-83l5414,2729xe" fillcolor="black" stroked="f">
              <v:path arrowok="t"/>
            </v:shape>
            <v:shape id="_x0000_s4369" style="position:absolute;left:3727;top:2648;width:3776;height:3559" coordorigin="3727,2648" coordsize="3776,3559" path="m5417,2815r,-79l5414,2733r-3,-2l5410,2818r7,-3xe" fillcolor="black" stroked="f">
              <v:path arrowok="t"/>
            </v:shape>
            <v:shape id="_x0000_s4368" style="position:absolute;left:3727;top:2648;width:3776;height:3559" coordorigin="3727,2648" coordsize="3776,3559" path="m5410,2818r1,-87l5410,2731r-2,2l5408,2734r-2,1l5405,2734r-3,-1l5400,2818r10,xe" fillcolor="black" stroked="f">
              <v:path arrowok="t"/>
            </v:shape>
            <v:shape id="_x0000_s4367" style="position:absolute;left:3727;top:2648;width:3776;height:3559" coordorigin="3727,2648" coordsize="3776,3559" path="m5402,2733r-13,9l5391,2744r1,1l5392,2821r2,1l5395,2819r2,-1l5400,2818r2,-85xe" fillcolor="black" stroked="f">
              <v:path arrowok="t"/>
            </v:shape>
            <v:shape id="_x0000_s4366" style="position:absolute;left:3727;top:2648;width:3776;height:3559" coordorigin="3727,2648" coordsize="3776,3559" path="m5412,3790r-1,3l5413,3797r-1,-11l5412,3790xe" fillcolor="black" stroked="f">
              <v:path arrowok="t"/>
            </v:shape>
            <v:shape id="_x0000_s4365" style="position:absolute;left:3727;top:2648;width:3776;height:3559" coordorigin="3727,2648" coordsize="3776,3559" path="m5407,3779r,2l5408,3783r-1,-8l5407,3779xe" fillcolor="black" stroked="f">
              <v:path arrowok="t"/>
            </v:shape>
            <v:shape id="_x0000_s4364" style="position:absolute;left:3727;top:2648;width:3776;height:3559" coordorigin="3727,2648" coordsize="3776,3559" path="m5396,2824r,-2l5396,2821r-1,-2l5394,2822r,3l5396,2824xe" fillcolor="black" stroked="f">
              <v:path arrowok="t"/>
            </v:shape>
            <v:shape id="_x0000_s4363" style="position:absolute;left:3727;top:2648;width:3776;height:3559" coordorigin="3727,2648" coordsize="3776,3559" path="m5393,2824r-1,2l5392,2826r2,-1l5394,2822r-1,2xe" fillcolor="black" stroked="f">
              <v:path arrowok="t"/>
            </v:shape>
            <v:shape id="_x0000_s4362" style="position:absolute;left:3727;top:2648;width:3776;height:3559" coordorigin="3727,2648" coordsize="3776,3559" path="m5390,2745r-3,l5388,2821r4,l5392,2745r-2,xe" fillcolor="black" stroked="f">
              <v:path arrowok="t"/>
            </v:shape>
            <v:shape id="_x0000_s4361" style="position:absolute;left:3727;top:2648;width:3776;height:3559" coordorigin="3727,2648" coordsize="3776,3559" path="m5384,2745r-2,1l5384,2821r4,l5387,2745r-3,xe" fillcolor="black" stroked="f">
              <v:path arrowok="t"/>
            </v:shape>
            <v:shape id="_x0000_s4360" style="position:absolute;left:3727;top:2648;width:3776;height:3559" coordorigin="3727,2648" coordsize="3776,3559" path="m5388,2826r-5,-3l5382,2822r2,-1l5382,2746r,3l5381,2830r7,-4xe" fillcolor="black" stroked="f">
              <v:path arrowok="t"/>
            </v:shape>
            <v:shape id="_x0000_s4359" style="position:absolute;left:3727;top:2648;width:3776;height:3559" coordorigin="3727,2648" coordsize="3776,3559" path="m5382,2749r-3,l5376,2748r-4,l5369,2748r4,81l5381,2830r1,-81xe" fillcolor="black" stroked="f">
              <v:path arrowok="t"/>
            </v:shape>
            <v:shape id="_x0000_s4358" style="position:absolute;left:3727;top:2648;width:3776;height:3559" coordorigin="3727,2648" coordsize="3776,3559" path="m5369,2748r,4l5367,2753r-5,l5367,2829r2,l5373,2829r-4,-81xe" fillcolor="black" stroked="f">
              <v:path arrowok="t"/>
            </v:shape>
            <v:shape id="_x0000_s4357" style="position:absolute;left:3727;top:2648;width:3776;height:3559" coordorigin="3727,2648" coordsize="3776,3559" path="m5384,3644r,-1l5383,3642r1,-1l5386,3641r1,-1l5395,3449r-11,7l5383,3645r1,-1xe" fillcolor="black" stroked="f">
              <v:path arrowok="t"/>
            </v:shape>
            <v:shape id="_x0000_s4356" style="position:absolute;left:3727;top:2648;width:3776;height:3559" coordorigin="3727,2648" coordsize="3776,3559" path="m5144,5577r3,-1l5147,5553r-4,2l5144,5581r3,1l5145,5578r-1,-1xe" fillcolor="black" stroked="f">
              <v:path arrowok="t"/>
            </v:shape>
            <v:shape id="_x0000_s4355" style="position:absolute;left:3727;top:2648;width:3776;height:3559" coordorigin="3727,2648" coordsize="3776,3559" path="m5086,5377r-3,3l5080,5383r-6,4l5069,5390r-2,9l5066,5400r2,42l5073,5442r6,l5086,5428r,-51xe" fillcolor="black" stroked="f">
              <v:path arrowok="t"/>
            </v:shape>
            <v:shape id="_x0000_s4354" style="position:absolute;left:3727;top:2648;width:3776;height:3559" coordorigin="3727,2648" coordsize="3776,3559" path="m5087,5430r-1,-2l5079,5442r10,-9l5087,5430xe" fillcolor="black" stroked="f">
              <v:path arrowok="t"/>
            </v:shape>
            <v:shape id="_x0000_s4353" style="position:absolute;left:3727;top:2648;width:3776;height:3559" coordorigin="3727,2648" coordsize="3776,3559" path="m5064,5397r3,2l5069,5390r-7,4l5061,5396r3,1xe" fillcolor="black" stroked="f">
              <v:path arrowok="t"/>
            </v:shape>
            <v:shape id="_x0000_s4352" style="position:absolute;left:3727;top:2648;width:3776;height:3559" coordorigin="3727,2648" coordsize="3776,3559" path="m5051,5460r2,l5053,5455r15,-13l5066,5400r-4,-1l5053,5398r-2,62xe" fillcolor="black" stroked="f">
              <v:path arrowok="t"/>
            </v:shape>
            <v:shape id="_x0000_s4351" style="position:absolute;left:3727;top:2648;width:3776;height:3559" coordorigin="3727,2648" coordsize="3776,3559" path="m5066,3826r2,1l5066,3822r-1,1l5064,3825r2,1xe" fillcolor="black" stroked="f">
              <v:path arrowok="t"/>
            </v:shape>
            <v:shape id="_x0000_s4350" style="position:absolute;left:3727;top:2648;width:3776;height:3559" coordorigin="3727,2648" coordsize="3776,3559" path="m5066,2879r-2,2l5062,2882r-2,1l5060,2889r1,63l5066,2952r,-73xe" fillcolor="black" stroked="f">
              <v:path arrowok="t"/>
            </v:shape>
            <v:shape id="_x0000_s4349" style="position:absolute;left:3727;top:2648;width:3776;height:3559" coordorigin="3727,2648" coordsize="3776,3559" path="m5054,2889r1,65l5057,2953r4,-1l5060,2889r,1l5055,2890r-1,-1xe" fillcolor="black" stroked="f">
              <v:path arrowok="t"/>
            </v:shape>
            <v:shape id="_x0000_s4348" style="position:absolute;left:3727;top:2648;width:3776;height:3559" coordorigin="3727,2648" coordsize="3776,3559" path="m5058,3821r,l5064,3821r2,1l5064,3817r-3,2l5058,3821xe" fillcolor="black" stroked="f">
              <v:path arrowok="t"/>
            </v:shape>
            <v:shape id="_x0000_s4347" style="position:absolute;left:3727;top:2648;width:3776;height:3559" coordorigin="3727,2648" coordsize="3776,3559" path="m5055,5460r1,-1l5055,5458r-2,-3l5053,5460r2,xe" fillcolor="black" stroked="f">
              <v:path arrowok="t"/>
            </v:shape>
            <v:shape id="_x0000_s4346" style="position:absolute;left:3727;top:2648;width:3776;height:3559" coordorigin="3727,2648" coordsize="3776,3559" path="m5051,5460r2,-62l5049,5400r,5l5048,5459r3,1xe" fillcolor="black" stroked="f">
              <v:path arrowok="t"/>
            </v:shape>
            <v:shape id="_x0000_s4345" style="position:absolute;left:3727;top:2648;width:3776;height:3559" coordorigin="3727,2648" coordsize="3776,3559" path="m5047,5456r,-1l5048,5457r,2l5049,5405r-2,2l5047,5456xe" fillcolor="black" stroked="f">
              <v:path arrowok="t"/>
            </v:shape>
            <v:shape id="_x0000_s4344" style="position:absolute;left:3727;top:2648;width:3776;height:3559" coordorigin="3727,2648" coordsize="3776,3559" path="m5048,5463r-1,-4l5047,5456r,-49l5045,5407r2,58l5048,5463xe" fillcolor="black" stroked="f">
              <v:path arrowok="t"/>
            </v:shape>
            <v:shape id="_x0000_s4343" style="position:absolute;left:3727;top:2648;width:3776;height:3559" coordorigin="3727,2648" coordsize="3776,3559" path="m5047,5465r-2,-58l5043,5407r-2,1l5041,5468r6,-3xe" fillcolor="black" stroked="f">
              <v:path arrowok="t"/>
            </v:shape>
            <v:shape id="_x0000_s4342" style="position:absolute;left:3727;top:2648;width:3776;height:3559" coordorigin="3727,2648" coordsize="3776,3559" path="m5037,5413r,56l5041,5468r,-58l5037,5413xe" fillcolor="black" stroked="f">
              <v:path arrowok="t"/>
            </v:shape>
            <v:shape id="_x0000_s4341" style="position:absolute;left:3727;top:2648;width:3776;height:3559" coordorigin="3727,2648" coordsize="3776,3559" path="m5031,5476r3,-1l5032,5416r-4,3l5024,5422r,2l5022,5425r-4,l5016,5486r15,-10xe" fillcolor="black" stroked="f">
              <v:path arrowok="t"/>
            </v:shape>
            <v:shape id="_x0000_s4340" style="position:absolute;left:3727;top:2648;width:3776;height:3559" coordorigin="3727,2648" coordsize="3776,3559" path="m5016,5486r2,-61l5015,5427r-2,3l5011,5433r-3,2l5004,5435r-5,66l5016,5486xe" fillcolor="black" stroked="f">
              <v:path arrowok="t"/>
            </v:shape>
            <v:shape id="_x0000_s4339" style="position:absolute;left:3727;top:2648;width:3776;height:3559" coordorigin="3727,2648" coordsize="3776,3559" path="m4997,5439r-5,5l4992,5515r,-3l4999,5501r5,-66l4997,5439xe" fillcolor="black" stroked="f">
              <v:path arrowok="t"/>
            </v:shape>
            <v:shape id="_x0000_s4338" style="position:absolute;left:3727;top:2648;width:3776;height:3559" coordorigin="3727,2648" coordsize="3776,3559" path="m4992,5444r-6,5l4986,5515r2,1l4990,5516r2,-1l4992,5444xe" fillcolor="black" stroked="f">
              <v:path arrowok="t"/>
            </v:shape>
            <v:shape id="_x0000_s4337" style="position:absolute;left:3727;top:2648;width:3776;height:3559" coordorigin="3727,2648" coordsize="3776,3559" path="m5019,4083r-10,-12l5011,4352r2,-2l5016,4347r3,-256l5019,4083xe" fillcolor="black" stroked="f">
              <v:path arrowok="t"/>
            </v:shape>
            <v:shape id="_x0000_s4336" style="position:absolute;left:3727;top:2648;width:3776;height:3559" coordorigin="3727,2648" coordsize="3776,3559" path="m5007,4354r4,-2l5009,4071r-2,2l5006,4074r1,280xe" fillcolor="black" stroked="f">
              <v:path arrowok="t"/>
            </v:shape>
            <v:shape id="_x0000_s4335" style="position:absolute;left:3727;top:2648;width:3776;height:3559" coordorigin="3727,2648" coordsize="3776,3559" path="m4995,4364r3,-4l5001,4357r3,-3l5002,4251r-1,17l4995,4364xe" fillcolor="black" stroked="f">
              <v:path arrowok="t"/>
            </v:shape>
            <v:shape id="_x0000_s4334" style="position:absolute;left:3727;top:2648;width:3776;height:3559" coordorigin="3727,2648" coordsize="3776,3559" path="m4987,4367r4,l4995,4364r6,-96l4990,4284r-3,83xe" fillcolor="black" stroked="f">
              <v:path arrowok="t"/>
            </v:shape>
            <v:shape id="_x0000_s4333" style="position:absolute;left:3727;top:2648;width:3776;height:3559" coordorigin="3727,2648" coordsize="3776,3559" path="m4990,4284r-19,13l4972,4383r1,-5l4975,4377r1,1l4977,4379r1,-4l4980,4374r4,l4986,4368r1,-1l4990,4284xe" fillcolor="black" stroked="f">
              <v:path arrowok="t"/>
            </v:shape>
            <v:shape id="_x0000_s4332" style="position:absolute;left:3727;top:2648;width:3776;height:3559" coordorigin="3727,2648" coordsize="3776,3559" path="m4986,4368r-2,6l4986,4372r,-4xe" fillcolor="black" stroked="f">
              <v:path arrowok="t"/>
            </v:shape>
            <v:shape id="_x0000_s4331" style="position:absolute;left:3727;top:2648;width:3776;height:3559" coordorigin="3727,2648" coordsize="3776,3559" path="m4978,4375r-1,4l4978,4378r,-3xe" fillcolor="black" stroked="f">
              <v:path arrowok="t"/>
            </v:shape>
            <v:shape id="_x0000_s4330" style="position:absolute;left:3727;top:2648;width:3776;height:3559" coordorigin="3727,2648" coordsize="3776,3559" path="m4973,4378r-1,5l4973,4383r,-5xe" fillcolor="black" stroked="f">
              <v:path arrowok="t"/>
            </v:shape>
            <v:shape id="_x0000_s4329" style="position:absolute;left:3727;top:2648;width:3776;height:3559" coordorigin="3727,2648" coordsize="3776,3559" path="m4971,4297r-15,7l4961,4389r5,-7l4968,4382r2,1l4972,4383r-1,-86xe" fillcolor="black" stroked="f">
              <v:path arrowok="t"/>
            </v:shape>
            <v:shape id="_x0000_s4328" style="position:absolute;left:3727;top:2648;width:3776;height:3559" coordorigin="3727,2648" coordsize="3776,3559" path="m4966,4382r-5,7l4966,4385r,-3xe" fillcolor="black" stroked="f">
              <v:path arrowok="t"/>
            </v:shape>
            <v:shape id="_x0000_s4327" style="position:absolute;left:3727;top:2648;width:3776;height:3559" coordorigin="3727,2648" coordsize="3776,3559" path="m4952,4275r-1,-1l4956,4392r5,-3l4956,4304r-3,-2l4952,4275xe" fillcolor="black" stroked="f">
              <v:path arrowok="t"/>
            </v:shape>
            <v:shape id="_x0000_s4326" style="position:absolute;left:3727;top:2648;width:3776;height:3559" coordorigin="3727,2648" coordsize="3776,3559" path="m5021,2899r-4,-1l5018,2918r1,-4l5019,2914r1,1l5021,2899xe" fillcolor="black" stroked="f">
              <v:path arrowok="t"/>
            </v:shape>
            <v:shape id="_x0000_s4325" style="position:absolute;left:3727;top:2648;width:3776;height:3559" coordorigin="3727,2648" coordsize="3776,3559" path="m5019,2914r-1,4l5019,2918r,-4xe" fillcolor="black" stroked="f">
              <v:path arrowok="t"/>
            </v:shape>
            <v:shape id="_x0000_s4324" style="position:absolute;left:3727;top:2648;width:3776;height:3559" coordorigin="3727,2648" coordsize="3776,3559" path="m5017,2898r-3,19l5015,2917r1,1l5018,2918r-1,-20xe" fillcolor="black" stroked="f">
              <v:path arrowok="t"/>
            </v:shape>
            <v:shape id="_x0000_s4323" style="position:absolute;left:3727;top:2648;width:3776;height:3559" coordorigin="3727,2648" coordsize="3776,3559" path="m4676,5410r-7,-4l4673,5410r2,l4675,5411r1,9l4682,5412r-6,-2xe" fillcolor="black" stroked="f">
              <v:path arrowok="t"/>
            </v:shape>
            <v:shape id="_x0000_s4322" style="position:absolute;left:3727;top:2648;width:3776;height:3559" coordorigin="3727,2648" coordsize="3776,3559" path="m4671,5414r,-2l4672,5411r-3,-5l4671,5420r,-5l4671,5414xe" fillcolor="black" stroked="f">
              <v:path arrowok="t"/>
            </v:shape>
            <v:shape id="_x0000_s4321" style="position:absolute;left:3727;top:2648;width:3776;height:3559" coordorigin="3727,2648" coordsize="3776,3559" path="m4674,4597r1,l4677,4608r1,-15l4679,4594r5,-181l4677,4427r-3,170xe" fillcolor="black" stroked="f">
              <v:path arrowok="t"/>
            </v:shape>
            <v:shape id="_x0000_s4320" style="position:absolute;left:3727;top:2648;width:3776;height:3559" coordorigin="3727,2648" coordsize="3776,3559" path="m4676,5420r-1,-9l4675,5414r-1,1l4672,5415r-1,5l4676,5420xe" fillcolor="black" stroked="f">
              <v:path arrowok="t"/>
            </v:shape>
            <v:shape id="_x0000_s4319" style="position:absolute;left:3727;top:2648;width:3776;height:3559" coordorigin="3727,2648" coordsize="3776,3559" path="m4659,5411r2,1l4663,5414r3,6l4671,5420r-2,-14l4661,5404r-2,7xe" fillcolor="black" stroked="f">
              <v:path arrowok="t"/>
            </v:shape>
            <v:shape id="_x0000_s4318" style="position:absolute;left:3727;top:2648;width:3776;height:3559" coordorigin="3727,2648" coordsize="3776,3559" path="m4661,5404r-6,l4653,5403r,-3l4651,5400r-2,1l4647,5401r-2,l4648,5410r2,1l4651,5415r1,-6l4653,5409r6,2l4661,5404xe" fillcolor="black" stroked="f">
              <v:path arrowok="t"/>
            </v:shape>
            <v:shape id="_x0000_s4317" style="position:absolute;left:3727;top:2648;width:3776;height:3559" coordorigin="3727,2648" coordsize="3776,3559" path="m4673,3653r1,l4679,3651r4,-43l4683,3603r-5,-2l4673,3653xe" fillcolor="black" stroked="f">
              <v:path arrowok="t"/>
            </v:shape>
            <v:shape id="_x0000_s4316" style="position:absolute;left:3727;top:2648;width:3776;height:3559" coordorigin="3727,2648" coordsize="3776,3559" path="m4673,3653r5,-52l4672,3602r-1,l4670,3602r,49l4673,3653xe" fillcolor="black" stroked="f">
              <v:path arrowok="t"/>
            </v:shape>
            <v:shape id="_x0000_s4315" style="position:absolute;left:3727;top:2648;width:3776;height:3559" coordorigin="3727,2648" coordsize="3776,3559" path="m4683,5313r-8,-3l4679,5347r,-1l4680,5345r3,1l4684,5347r1,-25l4686,5320r2,-3l4683,5313xe" fillcolor="black" stroked="f">
              <v:path arrowok="t"/>
            </v:shape>
            <v:shape id="_x0000_s4314" style="position:absolute;left:3727;top:2648;width:3776;height:3559" coordorigin="3727,2648" coordsize="3776,3559" path="m4679,5347r-4,-37l4671,5309r-4,-2l4667,5305r2,37l4674,5345r5,2xe" fillcolor="black" stroked="f">
              <v:path arrowok="t"/>
            </v:shape>
            <v:shape id="_x0000_s4313" style="position:absolute;left:3727;top:2648;width:3776;height:3559" coordorigin="3727,2648" coordsize="3776,3559" path="m4658,5340r2,-2l4663,5339r6,3l4667,5305r-1,-3l4664,5302r-4,2l4658,5340xe" fillcolor="black" stroked="f">
              <v:path arrowok="t"/>
            </v:shape>
            <v:shape id="_x0000_s4312" style="position:absolute;left:3727;top:2648;width:3776;height:3559" coordorigin="3727,2648" coordsize="3776,3559" path="m4657,5306r-2,l4655,5337r1,5l4658,5340r2,-36l4657,5306xe" fillcolor="black" stroked="f">
              <v:path arrowok="t"/>
            </v:shape>
            <v:shape id="_x0000_s4311" style="position:absolute;left:3727;top:2648;width:3776;height:3559" coordorigin="3727,2648" coordsize="3776,3559" path="m4653,5337r2,l4655,5306r-3,-3l4649,5300r-1,37l4653,5337xe" fillcolor="black" stroked="f">
              <v:path arrowok="t"/>
            </v:shape>
            <v:shape id="_x0000_s4310" style="position:absolute;left:3727;top:2648;width:3776;height:3559" coordorigin="3727,2648" coordsize="3776,3559" path="m4644,5299r-18,l4627,5330r1,2l4630,5333r4,1l4640,5334r2,1l4644,5338r4,-1l4649,5300r-5,-1xe" fillcolor="black" stroked="f">
              <v:path arrowok="t"/>
            </v:shape>
            <v:shape id="_x0000_s4309" style="position:absolute;left:3727;top:2648;width:3776;height:3559" coordorigin="3727,2648" coordsize="3776,3559" path="m4592,5287r2,38l4603,5327r8,1l4619,5328r8,2l4626,5299r-6,l4616,5298r-8,-10l4598,5287r-6,xe" fillcolor="black" stroked="f">
              <v:path arrowok="t"/>
            </v:shape>
            <v:shape id="_x0000_s4308" style="position:absolute;left:3727;top:2648;width:3776;height:3559" coordorigin="3727,2648" coordsize="3776,3559" path="m4689,4321r1,5l4690,4308r-1,4l4688,4318r1,1l4690,4320r-1,1xe" fillcolor="black" stroked="f">
              <v:path arrowok="t"/>
            </v:shape>
            <v:shape id="_x0000_s4307" style="position:absolute;left:3727;top:2648;width:3776;height:3559" coordorigin="3727,2648" coordsize="3776,3559" path="m4692,4301r-2,7l4690,4326r3,12l4692,4301xe" fillcolor="black" stroked="f">
              <v:path arrowok="t"/>
            </v:shape>
            <v:shape id="_x0000_s4306" style="position:absolute;left:3727;top:2648;width:3776;height:3559" coordorigin="3727,2648" coordsize="3776,3559" path="m4687,4321r-2,l4687,4323r3,3l4689,4321r-2,xe" fillcolor="black" stroked="f">
              <v:path arrowok="t"/>
            </v:shape>
            <v:shape id="_x0000_s4305" style="position:absolute;left:3727;top:2648;width:3776;height:3559" coordorigin="3727,2648" coordsize="3776,3559" path="m4686,4267r-1,22l4685,4294r5,3l4686,4260r,7xe" fillcolor="black" stroked="f">
              <v:path arrowok="t"/>
            </v:shape>
            <v:shape id="_x0000_s4304" style="position:absolute;left:3727;top:2648;width:3776;height:3559" coordorigin="3727,2648" coordsize="3776,3559" path="m4678,4593r-1,15l4679,4604r-1,-10l4678,4593xe" fillcolor="black" stroked="f">
              <v:path arrowok="t"/>
            </v:shape>
            <v:shape id="_x0000_s4303" style="position:absolute;left:3727;top:2648;width:3776;height:3559" coordorigin="3727,2648" coordsize="3776,3559" path="m4675,4187r,3l4676,4194r-1,-11l4675,4187xe" fillcolor="black" stroked="f">
              <v:path arrowok="t"/>
            </v:shape>
            <v:shape id="_x0000_s4302" style="position:absolute;left:3727;top:2648;width:3776;height:3559" coordorigin="3727,2648" coordsize="3776,3559" path="m3891,5291r1,-1l3893,5290r2,1l3897,5290r-1,-187l3893,5100r,l3894,5105r1,3l3895,5110r-1,l3893,5110r-2,181xe" fillcolor="black" stroked="f">
              <v:path arrowok="t"/>
            </v:shape>
            <v:shape id="_x0000_s4301" style="position:absolute;left:3727;top:2648;width:3776;height:3559" coordorigin="3727,2648" coordsize="3776,3559" path="m3910,5342r-14,1l3899,5392r4,2l3904,5404r4,l3910,5402r3,-50l3915,5349r3,-5l3910,5342xe" fillcolor="black" stroked="f">
              <v:path arrowok="t"/>
            </v:shape>
            <v:shape id="_x0000_s4300" style="position:absolute;left:3727;top:2648;width:3776;height:3559" coordorigin="3727,2648" coordsize="3776,3559" path="m3884,5399r2,l3891,5396r8,-4l3896,5343r-9,1l3884,5399xe" fillcolor="black" stroked="f">
              <v:path arrowok="t"/>
            </v:shape>
            <v:shape id="_x0000_s4299" style="position:absolute;left:3727;top:2648;width:3776;height:3559" coordorigin="3727,2648" coordsize="3776,3559" path="m3876,5339r2,54l3881,5396r3,3l3887,5344r-5,l3879,5342r-3,-3xe" fillcolor="black" stroked="f">
              <v:path arrowok="t"/>
            </v:shape>
            <v:shape id="_x0000_s4298" style="position:absolute;left:3727;top:2648;width:3776;height:3559" coordorigin="3727,2648" coordsize="3776,3559" path="m3872,5394r2,-1l3875,5392r3,1l3876,5339r-1,l3874,5341r-2,53xe" fillcolor="black" stroked="f">
              <v:path arrowok="t"/>
            </v:shape>
            <v:shape id="_x0000_s4297" style="position:absolute;left:3727;top:2648;width:3776;height:3559" coordorigin="3727,2648" coordsize="3776,3559" path="m3871,5346r-15,-14l3859,5390r6,l3869,5391r1,1l3871,5394r1,l3874,5341r-3,5xe" fillcolor="black" stroked="f">
              <v:path arrowok="t"/>
            </v:shape>
            <v:shape id="_x0000_s4296" style="position:absolute;left:3727;top:2648;width:3776;height:3559" coordorigin="3727,2648" coordsize="3776,3559" path="m3856,5386r,1l3859,5390r-3,-58l3856,5322r-2,-3l3853,5319r-2,66l3856,5386xe" fillcolor="black" stroked="f">
              <v:path arrowok="t"/>
            </v:shape>
            <v:shape id="_x0000_s4295" style="position:absolute;left:3727;top:2648;width:3776;height:3559" coordorigin="3727,2648" coordsize="3776,3559" path="m3920,5212r,-2l3919,5209r-2,l3917,5206r3,-128l3913,5084r,4l3915,5234r1,-15l3917,5216r2,l3920,5214r,-2xe" fillcolor="black" stroked="f">
              <v:path arrowok="t"/>
            </v:shape>
            <v:shape id="_x0000_s4294" style="position:absolute;left:3727;top:2648;width:3776;height:3559" coordorigin="3727,2648" coordsize="3776,3559" path="m3911,5404r1,1l3914,5404r5,l3944,5414r-12,-56l3933,5355r1,-3l3933,5351r-3,2l3924,5355r-10,44l3912,5402r-1,2xe" fillcolor="black" stroked="f">
              <v:path arrowok="t"/>
            </v:shape>
            <v:shape id="_x0000_s4293" style="position:absolute;left:3727;top:2648;width:3776;height:3559" coordorigin="3727,2648" coordsize="3776,3559" path="m3940,5352r4,62l3942,5357r,-1l3943,5355r-1,-1l3941,5353r-1,-1xe" fillcolor="black" stroked="f">
              <v:path arrowok="t"/>
            </v:shape>
            <v:shape id="_x0000_s4292" style="position:absolute;left:3727;top:2648;width:3776;height:3559" coordorigin="3727,2648" coordsize="3776,3559" path="m4086,5395r-1,l4086,5401r,-6xe" fillcolor="black" stroked="f">
              <v:path arrowok="t"/>
            </v:shape>
            <v:shape id="_x0000_s4291" style="position:absolute;left:3727;top:2648;width:3776;height:3559" coordorigin="3727,2648" coordsize="3776,3559" path="m4160,5420r-2,l4159,5425r1,-2l4161,5421r-1,-1xe" fillcolor="black" stroked="f">
              <v:path arrowok="t"/>
            </v:shape>
            <v:shape id="_x0000_s4290" style="position:absolute;left:3727;top:2648;width:3776;height:3559" coordorigin="3727,2648" coordsize="3776,3559" path="m4211,5427r-1,3l4211,5429r,-1l4211,5427xe" fillcolor="black" stroked="f">
              <v:path arrowok="t"/>
            </v:shape>
            <v:shape id="_x0000_s4289" style="position:absolute;left:3727;top:2648;width:3776;height:3559" coordorigin="3727,2648" coordsize="3776,3559" path="m4595,5551r,-2l4594,5548r-4,l4595,5613r,-61l4595,5551xe" fillcolor="black" stroked="f">
              <v:path arrowok="t"/>
            </v:shape>
            <v:shape id="_x0000_s4288" style="position:absolute;left:3727;top:2648;width:3776;height:3559" coordorigin="3727,2648" coordsize="3776,3559" path="m4641,5564r-3,1l4635,5564r-2,-1l4630,5561r,l4644,5561r-4,-3l4629,5557r1,64l4634,5622r5,1l4641,5564xe" fillcolor="black" stroked="f">
              <v:path arrowok="t"/>
            </v:shape>
            <v:shape id="_x0000_s4287" style="position:absolute;left:3727;top:2648;width:3776;height:3559" coordorigin="3727,2648" coordsize="3776,3559" path="m4660,5567r-1,-1l4660,5574r,-7xe" fillcolor="black" stroked="f">
              <v:path arrowok="t"/>
            </v:shape>
            <v:shape id="_x0000_s4286" style="position:absolute;left:3727;top:2648;width:3776;height:3559" coordorigin="3727,2648" coordsize="3776,3559" path="m4693,5575r-1,l4693,5581r,-6xe" fillcolor="black" stroked="f">
              <v:path arrowok="t"/>
            </v:shape>
            <v:shape id="_x0000_s4285" style="position:absolute;left:3727;top:2648;width:3776;height:3559" coordorigin="3727,2648" coordsize="3776,3559" path="m4782,5738r3,3l4787,5741r1,-68l4788,5670r-3,-2l4782,5738xe" fillcolor="black" stroked="f">
              <v:path arrowok="t"/>
            </v:shape>
            <v:shape id="_x0000_s4284" style="position:absolute;left:3727;top:2648;width:3776;height:3559" coordorigin="3727,2648" coordsize="3776,3559" path="m4781,5667r-4,-1l4777,5734r2,2l4782,5738r3,-70l4781,5667xe" fillcolor="black" stroked="f">
              <v:path arrowok="t"/>
            </v:shape>
            <v:shape id="_x0000_s4283" style="position:absolute;left:3727;top:2648;width:3776;height:3559" coordorigin="3727,2648" coordsize="3776,3559" path="m4777,5734r,-68l4775,5664r-2,-13l4771,5648r4,86l4777,5734xe" fillcolor="black" stroked="f">
              <v:path arrowok="t"/>
            </v:shape>
            <v:shape id="_x0000_s4282" style="position:absolute;left:3727;top:2648;width:3776;height:3559" coordorigin="3727,2648" coordsize="3776,3559" path="m4793,5671r-3,1l4789,5673r-1,l4787,5741r2,-2l4792,5737r1,-66xe" fillcolor="black" stroked="f">
              <v:path arrowok="t"/>
            </v:shape>
            <v:shape id="_x0000_s4281" style="position:absolute;left:3727;top:2648;width:3776;height:3559" coordorigin="3727,2648" coordsize="3776,3559" path="m4785,5465r1,7l4789,5473r1,-1l4791,5471r-1,-2l4788,5467r-3,-2xe" fillcolor="black" stroked="f">
              <v:path arrowok="t"/>
            </v:shape>
            <v:shape id="_x0000_s4280" style="position:absolute;left:3727;top:2648;width:3776;height:3559" coordorigin="3727,2648" coordsize="3776,3559" path="m4780,5451r-6,1l4775,5466r4,l4783,5468r-3,-17xe" fillcolor="black" stroked="f">
              <v:path arrowok="t"/>
            </v:shape>
            <v:shape id="_x0000_s4279" style="position:absolute;left:3727;top:2648;width:3776;height:3559" coordorigin="3727,2648" coordsize="3776,3559" path="m4775,5466r-1,-14l4773,5452r-2,-1l4770,5450r,-1l4770,5465r5,1xe" fillcolor="black" stroked="f">
              <v:path arrowok="t"/>
            </v:shape>
            <v:shape id="_x0000_s4278" style="position:absolute;left:3727;top:2648;width:3776;height:3559" coordorigin="3727,2648" coordsize="3776,3559" path="m4765,5447r-4,l4763,5463r7,2l4770,5449r-5,-2xe" fillcolor="black" stroked="f">
              <v:path arrowok="t"/>
            </v:shape>
            <v:shape id="_x0000_s4277" style="position:absolute;left:3727;top:2648;width:3776;height:3559" coordorigin="3727,2648" coordsize="3776,3559" path="m4756,5446r-7,-3l4750,5456r2,1l4763,5463r-2,-16l4756,5446xe" fillcolor="black" stroked="f">
              <v:path arrowok="t"/>
            </v:shape>
            <v:shape id="_x0000_s4276" style="position:absolute;left:3727;top:2648;width:3776;height:3559" coordorigin="3727,2648" coordsize="3776,3559" path="m4741,5451r2,2l4746,5454r4,2l4749,5443r-4,-4l4741,5451xe" fillcolor="black" stroked="f">
              <v:path arrowok="t"/>
            </v:shape>
            <v:shape id="_x0000_s4275" style="position:absolute;left:3727;top:2648;width:3776;height:3559" coordorigin="3727,2648" coordsize="3776,3559" path="m4737,5432r-3,-1l4736,5435r1,1l4737,5432xe" fillcolor="black" stroked="f">
              <v:path arrowok="t"/>
            </v:shape>
            <v:shape id="_x0000_s4274" style="position:absolute;left:3727;top:2648;width:3776;height:3559" coordorigin="3727,2648" coordsize="3776,3559" path="m4692,4590r-3,-248l4688,4348r-1,22l4686,4380r1,215l4689,4593r3,-3xe" fillcolor="black" stroked="f">
              <v:path arrowok="t"/>
            </v:shape>
            <v:shape id="_x0000_s4273" style="position:absolute;left:3727;top:2648;width:3776;height:3559" coordorigin="3727,2648" coordsize="3776,3559" path="m4684,4600r1,l4687,4595r-1,-215l4685,4394r,7l4684,4600xe" fillcolor="black" stroked="f">
              <v:path arrowok="t"/>
            </v:shape>
            <v:shape id="_x0000_s4272" style="position:absolute;left:3727;top:2648;width:3776;height:3559" coordorigin="3727,2648" coordsize="3776,3559" path="m4684,4413r-5,181l4681,4596r3,4l4685,4401r-1,12xe" fillcolor="black" stroked="f">
              <v:path arrowok="t"/>
            </v:shape>
            <v:shape id="_x0000_s4271" style="position:absolute;left:3727;top:2648;width:3776;height:3559" coordorigin="3727,2648" coordsize="3776,3559" path="m4677,4608r-2,-11l4675,4604r-1,1l4673,4604r-2,-1l4670,4609r7,-1xe" fillcolor="black" stroked="f">
              <v:path arrowok="t"/>
            </v:shape>
            <v:shape id="_x0000_s4270" style="position:absolute;left:3727;top:2648;width:3776;height:3559" coordorigin="3727,2648" coordsize="3776,3559" path="m4628,4511r3,l4658,4515r1,1l4665,4431r-17,5l4628,4511xe" fillcolor="black" stroked="f">
              <v:path arrowok="t"/>
            </v:shape>
            <v:shape id="_x0000_s4269" style="position:absolute;left:3727;top:2648;width:3776;height:3559" coordorigin="3727,2648" coordsize="3776,3559" path="m4626,4512r2,-1l4648,4436r-23,1l4626,4515r1,-1l4627,4513r-1,-1xe" fillcolor="black" stroked="f">
              <v:path arrowok="t"/>
            </v:shape>
            <v:shape id="_x0000_s4268" style="position:absolute;left:3727;top:2648;width:3776;height:3559" coordorigin="3727,2648" coordsize="3776,3559" path="m4617,4516r4,-1l4623,4515r3,l4625,4437r-3,-1l4617,4516xe" fillcolor="black" stroked="f">
              <v:path arrowok="t"/>
            </v:shape>
            <v:shape id="_x0000_s4267" style="position:absolute;left:3727;top:2648;width:3776;height:3559" coordorigin="3727,2648" coordsize="3776,3559" path="m4665,3037r4,3l4666,3035r-4,-1l4662,3034r3,3xe" fillcolor="black" stroked="f">
              <v:path arrowok="t"/>
            </v:shape>
            <v:shape id="_x0000_s4266" style="position:absolute;left:3727;top:2648;width:3776;height:3559" coordorigin="3727,2648" coordsize="3776,3559" path="m4670,3599r-3,-2l4668,3649r2,2l4670,3599xe" fillcolor="black" stroked="f">
              <v:path arrowok="t"/>
            </v:shape>
            <v:shape id="_x0000_s4265" style="position:absolute;left:3727;top:2648;width:3776;height:3559" coordorigin="3727,2648" coordsize="3776,3559" path="m4663,3647r,-1l4664,3645r3,1l4668,3649r-1,-52l4663,3596r,51xe" fillcolor="black" stroked="f">
              <v:path arrowok="t"/>
            </v:shape>
            <v:shape id="_x0000_s4264" style="position:absolute;left:3727;top:2648;width:3776;height:3559" coordorigin="3727,2648" coordsize="3776,3559" path="m4663,3647r,-51l4659,3595r-1,-1l4656,3642r2,2l4660,3646r3,1xe" fillcolor="black" stroked="f">
              <v:path arrowok="t"/>
            </v:shape>
            <v:shape id="_x0000_s4263" style="position:absolute;left:3727;top:2648;width:3776;height:3559" coordorigin="3727,2648" coordsize="3776,3559" path="m4670,4175r,3l4671,4181r-1,-10l4670,4175xe" fillcolor="black" stroked="f">
              <v:path arrowok="t"/>
            </v:shape>
            <v:shape id="_x0000_s4262" style="position:absolute;left:3727;top:2648;width:3776;height:3559" coordorigin="3727,2648" coordsize="3776,3559" path="m4663,5416r,3l4666,5420r-3,-6l4663,5416xe" fillcolor="black" stroked="f">
              <v:path arrowok="t"/>
            </v:shape>
            <v:shape id="_x0000_s4261" style="position:absolute;left:3727;top:2648;width:3776;height:3559" coordorigin="3727,2648" coordsize="3776,3559" path="m4630,3920r-4,l4627,3991r5,1l4633,3920r-3,xe" fillcolor="black" stroked="f">
              <v:path arrowok="t"/>
            </v:shape>
            <v:shape id="_x0000_s4260" style="position:absolute;left:3727;top:2648;width:3776;height:3559" coordorigin="3727,2648" coordsize="3776,3559" path="m4627,3991r-1,-71l4622,3919r,-2l4621,3916r-3,76l4627,3991xe" fillcolor="black" stroked="f">
              <v:path arrowok="t"/>
            </v:shape>
            <v:shape id="_x0000_s4259" style="position:absolute;left:3727;top:2648;width:3776;height:3559" coordorigin="3727,2648" coordsize="3776,3559" path="m4617,3914r-3,l4616,3992r2,l4621,3916r-4,-2xe" fillcolor="black" stroked="f">
              <v:path arrowok="t"/>
            </v:shape>
            <v:shape id="_x0000_s4258" style="position:absolute;left:3727;top:2648;width:3776;height:3559" coordorigin="3727,2648" coordsize="3776,3559" path="m4610,3914r-3,-2l4610,3990r6,2l4614,3914r-4,xe" fillcolor="black" stroked="f">
              <v:path arrowok="t"/>
            </v:shape>
            <v:shape id="_x0000_s4257" style="position:absolute;left:3727;top:2648;width:3776;height:3559" coordorigin="3727,2648" coordsize="3776,3559" path="m4605,3909r-2,-4l4604,3988r6,2l4607,3912r-2,-3xe" fillcolor="black" stroked="f">
              <v:path arrowok="t"/>
            </v:shape>
            <v:shape id="_x0000_s4256" style="position:absolute;left:3727;top:2648;width:3776;height:3559" coordorigin="3727,2648" coordsize="3776,3559" path="m4593,3986r1,-1l4599,3986r5,2l4603,3905r-3,-1l4594,3905r-1,81xe" fillcolor="black" stroked="f">
              <v:path arrowok="t"/>
            </v:shape>
            <v:shape id="_x0000_s4255" style="position:absolute;left:3727;top:2648;width:3776;height:3559" coordorigin="3727,2648" coordsize="3776,3559" path="m4588,3979r1,3l4590,3985r1,2l4593,3986r1,-81l4589,3906r-1,73xe" fillcolor="black" stroked="f">
              <v:path arrowok="t"/>
            </v:shape>
            <v:shape id="_x0000_s4254" style="position:absolute;left:3727;top:2648;width:3776;height:3559" coordorigin="3727,2648" coordsize="3776,3559" path="m4572,3968r-2,4l4576,3977r-4,-11l4572,3968xe" fillcolor="black" stroked="f">
              <v:path arrowok="t"/>
            </v:shape>
            <v:shape id="_x0000_s4253" style="position:absolute;left:3727;top:2648;width:3776;height:3559" coordorigin="3727,2648" coordsize="3776,3559" path="m4629,5400r2,8l4636,5410r2,-14l4638,5394r-5,-1l4629,5400xe" fillcolor="black" stroked="f">
              <v:path arrowok="t"/>
            </v:shape>
            <v:shape id="_x0000_s4252" style="position:absolute;left:3727;top:2648;width:3776;height:3559" coordorigin="3727,2648" coordsize="3776,3559" path="m4618,5393r2,6l4627,5399r2,1l4633,5393r-5,l4621,5392r-3,1xe" fillcolor="black" stroked="f">
              <v:path arrowok="t"/>
            </v:shape>
            <v:shape id="_x0000_s4251" style="position:absolute;left:3727;top:2648;width:3776;height:3559" coordorigin="3727,2648" coordsize="3776,3559" path="m4617,5396r-1,3l4617,5400r3,-1l4618,5393r-1,3xe" fillcolor="black" stroked="f">
              <v:path arrowok="t"/>
            </v:shape>
            <v:shape id="_x0000_s4250" style="position:absolute;left:3727;top:2648;width:3776;height:3559" coordorigin="3727,2648" coordsize="3776,3559" path="m4644,3586r1,-1l4645,3584r-1,2l4643,3587r-1,3l4644,3586xe" fillcolor="black" stroked="f">
              <v:path arrowok="t"/>
            </v:shape>
            <v:shape id="_x0000_s4249" style="position:absolute;left:3727;top:2648;width:3776;height:3559" coordorigin="3727,2648" coordsize="3776,3559" path="m4636,3584r-3,-2l4635,3635r3,3l4639,3586r-3,-2xe" fillcolor="black" stroked="f">
              <v:path arrowok="t"/>
            </v:shape>
            <v:shape id="_x0000_s4248" style="position:absolute;left:3727;top:2648;width:3776;height:3559" coordorigin="3727,2648" coordsize="3776,3559" path="m4626,3579r-5,-1l4623,3630r2,l4635,3635r-2,-53l4626,3579xe" fillcolor="black" stroked="f">
              <v:path arrowok="t"/>
            </v:shape>
            <v:shape id="_x0000_s4247" style="position:absolute;left:3727;top:2648;width:3776;height:3559" coordorigin="3727,2648" coordsize="3776,3559" path="m4621,3578r-5,-1l4617,3628r3,2l4623,3630r-2,-52xe" fillcolor="black" stroked="f">
              <v:path arrowok="t"/>
            </v:shape>
            <v:shape id="_x0000_s4246" style="position:absolute;left:3727;top:2648;width:3776;height:3559" coordorigin="3727,2648" coordsize="3776,3559" path="m4592,3617r4,-3l4602,3615r5,4l4617,3628r-1,-51l4609,3574r-3,-4l4600,3565r-8,52xe" fillcolor="black" stroked="f">
              <v:path arrowok="t"/>
            </v:shape>
            <v:shape id="_x0000_s4245" style="position:absolute;left:3727;top:2648;width:3776;height:3559" coordorigin="3727,2648" coordsize="3776,3559" path="m4596,3614r-4,3l4596,3621r5,l4599,3618r-3,-4xe" fillcolor="black" stroked="f">
              <v:path arrowok="t"/>
            </v:shape>
            <v:shape id="_x0000_s4244" style="position:absolute;left:3727;top:2648;width:3776;height:3559" coordorigin="3727,2648" coordsize="3776,3559" path="m4566,3605r7,l4588,3613r4,4l4600,3565r-11,-4l4573,3559r-3,-1l4566,3605xe" fillcolor="black" stroked="f">
              <v:path arrowok="t"/>
            </v:shape>
            <v:shape id="_x0000_s4243" style="position:absolute;left:3727;top:2648;width:3776;height:3559" coordorigin="3727,2648" coordsize="3776,3559" path="m4563,3601r1,2l4566,3605r4,-47l4566,3557r-2,-1l4563,3601xe" fillcolor="black" stroked="f">
              <v:path arrowok="t"/>
            </v:shape>
            <v:shape id="_x0000_s4242" style="position:absolute;left:3727;top:2648;width:3776;height:3559" coordorigin="3727,2648" coordsize="3776,3559" path="m4559,3553r,44l4562,3599r1,2l4564,3556r-1,-1l4560,3553r-1,xe" fillcolor="black" stroked="f">
              <v:path arrowok="t"/>
            </v:shape>
            <v:shape id="_x0000_s4241" style="position:absolute;left:3727;top:2648;width:3776;height:3559" coordorigin="3727,2648" coordsize="3776,3559" path="m4557,3553r-2,l4556,3597r3,l4559,3553r-2,xe" fillcolor="black" stroked="f">
              <v:path arrowok="t"/>
            </v:shape>
            <v:shape id="_x0000_s4240" style="position:absolute;left:3727;top:2648;width:3776;height:3559" coordorigin="3727,2648" coordsize="3776,3559" path="m4553,3553r-2,-1l4556,3597r-1,-44l4553,3553xe" fillcolor="black" stroked="f">
              <v:path arrowok="t"/>
            </v:shape>
            <v:shape id="_x0000_s4239" style="position:absolute;left:3727;top:2648;width:3776;height:3559" coordorigin="3727,2648" coordsize="3776,3559" path="m4544,3597r12,l4547,3539r-4,2l4541,3541r3,56xe" fillcolor="black" stroked="f">
              <v:path arrowok="t"/>
            </v:shape>
            <v:shape id="_x0000_s4238" style="position:absolute;left:3727;top:2648;width:3776;height:3559" coordorigin="3727,2648" coordsize="3776,3559" path="m4534,3594r10,3l4537,3538r-3,l4533,3589r1,5xe" fillcolor="black" stroked="f">
              <v:path arrowok="t"/>
            </v:shape>
            <v:shape id="_x0000_s4237" style="position:absolute;left:3727;top:2648;width:3776;height:3559" coordorigin="3727,2648" coordsize="3776,3559" path="m4645,5564r-2,-1l4644,5625r1,2l4645,5564xe" fillcolor="black" stroked="f">
              <v:path arrowok="t"/>
            </v:shape>
            <v:shape id="_x0000_s4236" style="position:absolute;left:3727;top:2648;width:3776;height:3559" coordorigin="3727,2648" coordsize="3776,3559" path="m4641,5564r-2,59l4644,5625r-1,-62l4641,5564xe" fillcolor="black" stroked="f">
              <v:path arrowok="t"/>
            </v:shape>
            <v:shape id="_x0000_s4235" style="position:absolute;left:3727;top:2648;width:3776;height:3559" coordorigin="3727,2648" coordsize="3776,3559" path="m4619,5615r3,2l4625,5619r5,2l4629,5557r-6,-1l4619,5615xe" fillcolor="black" stroked="f">
              <v:path arrowok="t"/>
            </v:shape>
            <v:shape id="_x0000_s4234" style="position:absolute;left:3727;top:2648;width:3776;height:3559" coordorigin="3727,2648" coordsize="3776,3559" path="m4619,5615r4,-59l4615,5555r-4,60l4609,5619r-1,1l4609,5620r3,-2l4616,5615r3,xe" fillcolor="black" stroked="f">
              <v:path arrowok="t"/>
            </v:shape>
            <v:shape id="_x0000_s4233" style="position:absolute;left:3727;top:2648;width:3776;height:3559" coordorigin="3727,2648" coordsize="3776,3559" path="m4611,5553r-5,-1l4606,5613r5,2l4615,5555r-4,-2xe" fillcolor="black" stroked="f">
              <v:path arrowok="t"/>
            </v:shape>
            <v:shape id="_x0000_s4232" style="position:absolute;left:3727;top:2648;width:3776;height:3559" coordorigin="3727,2648" coordsize="3776,3559" path="m4606,5613r,-61l4601,5552r-2,l4597,5553r-2,60l4606,5613xe" fillcolor="black" stroked="f">
              <v:path arrowok="t"/>
            </v:shape>
            <v:shape id="_x0000_s4231" style="position:absolute;left:3727;top:2648;width:3776;height:3559" coordorigin="3727,2648" coordsize="3776,3559" path="m4590,5548r-6,-3l4584,5609r1,2l4589,5613r6,l4590,5548xe" fillcolor="black" stroked="f">
              <v:path arrowok="t"/>
            </v:shape>
            <v:shape id="_x0000_s4230" style="position:absolute;left:3727;top:2648;width:3776;height:3559" coordorigin="3727,2648" coordsize="3776,3559" path="m4573,5608r3,-1l4581,5606r2,1l4584,5609r,-64l4579,5542r-6,66xe" fillcolor="black" stroked="f">
              <v:path arrowok="t"/>
            </v:shape>
            <v:shape id="_x0000_s4229" style="position:absolute;left:3727;top:2648;width:3776;height:3559" coordorigin="3727,2648" coordsize="3776,3559" path="m4568,5605r1,1l4569,5607r4,1l4579,5542r-7,-3l4569,5538r-1,67xe" fillcolor="black" stroked="f">
              <v:path arrowok="t"/>
            </v:shape>
            <v:shape id="_x0000_s4228" style="position:absolute;left:3727;top:2648;width:3776;height:3559" coordorigin="3727,2648" coordsize="3776,3559" path="m4569,5538r-1,2l4566,5542r-2,-1l4561,5538r-2,-3l4555,5533r5,70l4565,5603r3,2l4569,5538xe" fillcolor="black" stroked="f">
              <v:path arrowok="t"/>
            </v:shape>
            <v:shape id="_x0000_s4227" style="position:absolute;left:3727;top:2648;width:3776;height:3559" coordorigin="3727,2648" coordsize="3776,3559" path="m4560,5603r-5,-70l4553,5534r-2,1l4550,5534r2,64l4555,5601r5,2xe" fillcolor="black" stroked="f">
              <v:path arrowok="t"/>
            </v:shape>
            <v:shape id="_x0000_s4226" style="position:absolute;left:3727;top:2648;width:3776;height:3559" coordorigin="3727,2648" coordsize="3776,3559" path="m4638,5396r2,15l4640,5409r2,-1l4645,5409r,-11l4643,5397r-4,l4638,5396xe" fillcolor="black" stroked="f">
              <v:path arrowok="t"/>
            </v:shape>
            <v:shape id="_x0000_s4225" style="position:absolute;left:3727;top:2648;width:3776;height:3559" coordorigin="3727,2648" coordsize="3776,3559" path="m4645,5567r,60l4647,5629r1,-61l4645,5567xe" fillcolor="black" stroked="f">
              <v:path arrowok="t"/>
            </v:shape>
            <v:shape id="_x0000_s4224" style="position:absolute;left:3727;top:2648;width:3776;height:3559" coordorigin="3727,2648" coordsize="3776,3559" path="m4650,5413r,1l4651,5415r-1,-4l4650,5413xe" fillcolor="black" stroked="f">
              <v:path arrowok="t"/>
            </v:shape>
            <v:shape id="_x0000_s4223" style="position:absolute;left:3727;top:2648;width:3776;height:3559" coordorigin="3727,2648" coordsize="3776,3559" path="m4655,5340r,2l4656,5342r-1,-5l4655,5340xe" fillcolor="black" stroked="f">
              <v:path arrowok="t"/>
            </v:shape>
            <v:shape id="_x0000_s4222" style="position:absolute;left:3727;top:2648;width:3776;height:3559" coordorigin="3727,2648" coordsize="3776,3559" path="m4654,5412r-2,-3l4653,5415r1,l4655,5414r-1,-2xe" fillcolor="black" stroked="f">
              <v:path arrowok="t"/>
            </v:shape>
            <v:shape id="_x0000_s4221" style="position:absolute;left:3727;top:2648;width:3776;height:3559" coordorigin="3727,2648" coordsize="3776,3559" path="m4642,5336r-1,2l4644,5338r-2,-3l4642,5336xe" fillcolor="black" stroked="f">
              <v:path arrowok="t"/>
            </v:shape>
            <v:shape id="_x0000_s4220" style="position:absolute;left:3727;top:2648;width:3776;height:3559" coordorigin="3727,2648" coordsize="3776,3559" path="m4637,3053r-1,2l4635,3056r-1,1l4632,3055r,-2l4630,3049r2,88l4635,3136r,-2l4638,3133r-1,-80xe" fillcolor="black" stroked="f">
              <v:path arrowok="t"/>
            </v:shape>
            <v:shape id="_x0000_s4219" style="position:absolute;left:3727;top:2648;width:3776;height:3559" coordorigin="3727,2648" coordsize="3776,3559" path="m4624,3059r1,2l4625,3062r4,75l4632,3137r-2,-88l4630,3049r-3,5l4625,3056r-1,3xe" fillcolor="black" stroked="f">
              <v:path arrowok="t"/>
            </v:shape>
            <v:shape id="_x0000_s4218" style="position:absolute;left:3727;top:2648;width:3776;height:3559" coordorigin="3727,2648" coordsize="3776,3559" path="m4616,3148r1,-2l4619,3140r4,-3l4629,3137r-4,-75l4624,3062r-2,-2l4618,3057r-2,91xe" fillcolor="black" stroked="f">
              <v:path arrowok="t"/>
            </v:shape>
            <v:shape id="_x0000_s4217" style="position:absolute;left:3727;top:2648;width:3776;height:3559" coordorigin="3727,2648" coordsize="3776,3559" path="m4610,3144r3,2l4615,3148r1,l4618,3057r-5,l4610,3144xe" fillcolor="black" stroked="f">
              <v:path arrowok="t"/>
            </v:shape>
            <v:shape id="_x0000_s4216" style="position:absolute;left:3727;top:2648;width:3776;height:3559" coordorigin="3727,2648" coordsize="3776,3559" path="m4608,3144r2,l4613,3057r-5,4l4606,3062r-1,87l4608,3144xe" fillcolor="black" stroked="f">
              <v:path arrowok="t"/>
            </v:shape>
            <v:shape id="_x0000_s4215" style="position:absolute;left:3727;top:2648;width:3776;height:3559" coordorigin="3727,2648" coordsize="3776,3559" path="m4604,3062r-1,-1l4604,3150r1,-1l4606,3062r-2,xe" fillcolor="black" stroked="f">
              <v:path arrowok="t"/>
            </v:shape>
            <v:shape id="_x0000_s4214" style="position:absolute;left:3727;top:2648;width:3776;height:3559" coordorigin="3727,2648" coordsize="3776,3559" path="m4604,3150r-1,-89l4602,3060r-2,2l4598,3065r-2,2l4594,3069r-2,-1l4604,3150xe" fillcolor="black" stroked="f">
              <v:path arrowok="t"/>
            </v:shape>
            <v:shape id="_x0000_s4213" style="position:absolute;left:3727;top:2648;width:3776;height:3559" coordorigin="3727,2648" coordsize="3776,3559" path="m4588,3161r-1,-87l4584,3076r-1,l4582,3159r-1,1l4588,3161xe" fillcolor="black" stroked="f">
              <v:path arrowok="t"/>
            </v:shape>
            <v:shape id="_x0000_s4212" style="position:absolute;left:3727;top:2648;width:3776;height:3559" coordorigin="3727,2648" coordsize="3776,3559" path="m4635,4288r,-1l4634,4286r-1,1l4631,4273r-1,20l4632,4292r2,-1l4635,4290r,-2xe" fillcolor="black" stroked="f">
              <v:path arrowok="t"/>
            </v:shape>
            <v:shape id="_x0000_s4211" style="position:absolute;left:3727;top:2648;width:3776;height:3559" coordorigin="3727,2648" coordsize="3776,3559" path="m4618,5293r-10,-5l4616,5298r,-1l4618,5293xe" fillcolor="black" stroked="f">
              <v:path arrowok="t"/>
            </v:shape>
            <v:shape id="_x0000_s4210" style="position:absolute;left:3727;top:2648;width:3776;height:3559" coordorigin="3727,2648" coordsize="3776,3559" path="m4577,5317r,1l4580,5319r-3,-4l4577,5317xe" fillcolor="black" stroked="f">
              <v:path arrowok="t"/>
            </v:shape>
            <v:shape id="_x0000_s4209" style="position:absolute;left:3727;top:2648;width:3776;height:3559" coordorigin="3727,2648" coordsize="3776,3559" path="m4626,5402r-2,1l4626,5405r5,3l4629,5400r-3,2xe" fillcolor="black" stroked="f">
              <v:path arrowok="t"/>
            </v:shape>
            <v:shape id="_x0000_s4208" style="position:absolute;left:3727;top:2648;width:3776;height:3559" coordorigin="3727,2648" coordsize="3776,3559" path="m4617,4417r1,-6l4619,4410r,-2l4619,4406r-1,l4617,4417xe" fillcolor="black" stroked="f">
              <v:path arrowok="t"/>
            </v:shape>
            <v:shape id="_x0000_s4207" style="position:absolute;left:3727;top:2648;width:3776;height:3559" coordorigin="3727,2648" coordsize="3776,3559" path="m4616,4404r,29l4616,4423r1,-6l4618,4406r-2,-2xe" fillcolor="black" stroked="f">
              <v:path arrowok="t"/>
            </v:shape>
            <v:shape id="_x0000_s4206" style="position:absolute;left:3727;top:2648;width:3776;height:3559" coordorigin="3727,2648" coordsize="3776,3559" path="m4273,5204r-1,1l4273,5207r1,1l4277,5204r-4,xe" fillcolor="black" stroked="f">
              <v:path arrowok="t"/>
            </v:shape>
            <v:shape id="_x0000_s4205" style="position:absolute;left:3727;top:2648;width:3776;height:3559" coordorigin="3727,2648" coordsize="3776,3559" path="m4199,3445r4,l4208,3445r3,1l4214,3399r-6,-2l4204,3395r-5,50xe" fillcolor="black" stroked="f">
              <v:path arrowok="t"/>
            </v:shape>
            <v:shape id="_x0000_s4204" style="position:absolute;left:3727;top:2648;width:3776;height:3559" coordorigin="3727,2648" coordsize="3776,3559" path="m4186,3444r4,l4193,3444r6,1l4204,3395r-7,-4l4196,3391r-5,3l4186,3444xe" fillcolor="black" stroked="f">
              <v:path arrowok="t"/>
            </v:shape>
            <v:shape id="_x0000_s4203" style="position:absolute;left:3727;top:2648;width:3776;height:3559" coordorigin="3727,2648" coordsize="3776,3559" path="m4186,3444r5,-50l4186,3397r,l4184,3436r,6l4186,3444xe" fillcolor="black" stroked="f">
              <v:path arrowok="t"/>
            </v:shape>
            <v:shape id="_x0000_s4202" style="position:absolute;left:3727;top:2648;width:3776;height:3559" coordorigin="3727,2648" coordsize="3776,3559" path="m4212,5491r,2l4213,5494r-1,-6l4212,5491xe" fillcolor="black" stroked="f">
              <v:path arrowok="t"/>
            </v:shape>
            <v:shape id="_x0000_s4201" style="position:absolute;left:3727;top:2648;width:3776;height:3559" coordorigin="3727,2648" coordsize="3776,3559" path="m4154,3719r,77l4156,3800r1,-81l4154,3719xe" fillcolor="black" stroked="f">
              <v:path arrowok="t"/>
            </v:shape>
            <v:shape id="_x0000_s4200" style="position:absolute;left:3727;top:2648;width:3776;height:3559" coordorigin="3727,2648" coordsize="3776,3559" path="m4151,3720r-2,l4150,3786r1,l4152,3788r2,-69l4151,3720xe" fillcolor="black" stroked="f">
              <v:path arrowok="t"/>
            </v:shape>
            <v:shape id="_x0000_s4199" style="position:absolute;left:3727;top:2648;width:3776;height:3559" coordorigin="3727,2648" coordsize="3776,3559" path="m4162,3429r2,-1l4163,3426r-1,-2l4159,3429r3,xe" fillcolor="black" stroked="f">
              <v:path arrowok="t"/>
            </v:shape>
            <v:shape id="_x0000_s4198" style="position:absolute;left:3727;top:2648;width:3776;height:3559" coordorigin="3727,2648" coordsize="3776,3559" path="m4088,3561r4,3l4088,3547r-1,l4086,3549r1,3l4088,3555r,6xe" fillcolor="black" stroked="f">
              <v:path arrowok="t"/>
            </v:shape>
            <v:shape id="_x0000_s4197" style="position:absolute;left:3727;top:2648;width:3776;height:3559" coordorigin="3727,2648" coordsize="3776,3559" path="m4085,3492r,11l4091,3510r3,4l4095,3274r-4,l4090,3441r,l4092,3465r1,23l4093,3489r-3,1l4085,3492xe" fillcolor="black" stroked="f">
              <v:path arrowok="t"/>
            </v:shape>
            <v:shape id="_x0000_s4196" style="position:absolute;left:3727;top:2648;width:3776;height:3559" coordorigin="3727,2648" coordsize="3776,3559" path="m4090,3441r1,-167l4089,3275r,2l4087,3277r-1,142l4086,3420r4,21xe" fillcolor="black" stroked="f">
              <v:path arrowok="t"/>
            </v:shape>
            <v:shape id="_x0000_s4195" style="position:absolute;left:3727;top:2648;width:3776;height:3559" coordorigin="3727,2648" coordsize="3776,3559" path="m4083,3423r-5,5l4081,3432r2,l4084,3434r2,-14l4083,3423xe" fillcolor="black" stroked="f">
              <v:path arrowok="t"/>
            </v:shape>
            <v:shape id="_x0000_s4194" style="position:absolute;left:3727;top:2648;width:3776;height:3559" coordorigin="3727,2648" coordsize="3776,3559" path="m4092,3564r,l4093,3768r-1,-248l4091,3526r,12l4090,3543r-1,4l4088,3547r4,17xe" fillcolor="black" stroked="f">
              <v:path arrowok="t"/>
            </v:shape>
            <v:shape id="_x0000_s4193" style="position:absolute;left:3727;top:2648;width:3776;height:3559" coordorigin="3727,2648" coordsize="3776,3559" path="m4084,3557r1,2l4088,3561r,-6l4087,3557r-3,xe" fillcolor="black" stroked="f">
              <v:path arrowok="t"/>
            </v:shape>
            <v:shape id="_x0000_s4192" style="position:absolute;left:3727;top:2648;width:3776;height:3559" coordorigin="3727,2648" coordsize="3776,3559" path="m4095,3274r,243l4098,3771r3,3l4104,3777r-2,-505l4098,3275r-3,-1xe" fillcolor="black" stroked="f">
              <v:path arrowok="t"/>
            </v:shape>
            <v:shape id="_x0000_s4191" style="position:absolute;left:3727;top:2648;width:3776;height:3559" coordorigin="3727,2648" coordsize="3776,3559" path="m4090,3441r-3,4l4088,3455r1,2l4089,3461r3,4l4090,3441xe" fillcolor="black" stroked="f">
              <v:path arrowok="t"/>
            </v:shape>
            <v:shape id="_x0000_s4190" style="position:absolute;left:3727;top:2648;width:3776;height:3559" coordorigin="3727,2648" coordsize="3776,3559" path="m4086,3453r2,2l4087,3445r-3,3l4084,3450r2,3xe" fillcolor="black" stroked="f">
              <v:path arrowok="t"/>
            </v:shape>
            <v:shape id="_x0000_s4189" style="position:absolute;left:3727;top:2648;width:3776;height:3559" coordorigin="3727,2648" coordsize="3776,3559" path="m4110,3263r-4,5l4106,3693r2,l4109,3685r1,-2l4111,3684r,-421l4110,3263xe" fillcolor="black" stroked="f">
              <v:path arrowok="t"/>
            </v:shape>
            <v:shape id="_x0000_s4188" style="position:absolute;left:3727;top:2648;width:3776;height:3559" coordorigin="3727,2648" coordsize="3776,3559" path="m4109,3685r-1,8l4109,3691r,-6xe" fillcolor="black" stroked="f">
              <v:path arrowok="t"/>
            </v:shape>
            <v:shape id="_x0000_s4187" style="position:absolute;left:3727;top:2648;width:3776;height:3559" coordorigin="3727,2648" coordsize="3776,3559" path="m4095,3518r-3,2l4093,3768r2,l4098,3771r-3,-254l4095,3518xe" fillcolor="black" stroked="f">
              <v:path arrowok="t"/>
            </v:shape>
            <v:shape id="_x0000_s4186" style="position:absolute;left:3727;top:2648;width:3776;height:3559" coordorigin="3727,2648" coordsize="3776,3559" path="m4091,3768r2,l4092,3564r-3,201l4089,3767r2,1xe" fillcolor="black" stroked="f">
              <v:path arrowok="t"/>
            </v:shape>
            <v:shape id="_x0000_s4185" style="position:absolute;left:3727;top:2648;width:3776;height:3559" coordorigin="3727,2648" coordsize="3776,3559" path="m4088,3569r-3,2l4089,3765r3,-201l4088,3569xe" fillcolor="black" stroked="f">
              <v:path arrowok="t"/>
            </v:shape>
            <v:shape id="_x0000_s4184" style="position:absolute;left:3727;top:2648;width:3776;height:3559" coordorigin="3727,2648" coordsize="3776,3559" path="m4084,3764r,-169l4083,3597r-5,l4077,3764r7,xe" fillcolor="black" stroked="f">
              <v:path arrowok="t"/>
            </v:shape>
            <v:shape id="_x0000_s4183" style="position:absolute;left:3727;top:2648;width:3776;height:3559" coordorigin="3727,2648" coordsize="3776,3559" path="m4077,3764r1,-167l4076,3599r,4l4077,3764xe" fillcolor="black" stroked="f">
              <v:path arrowok="t"/>
            </v:shape>
            <v:shape id="_x0000_s4182" style="position:absolute;left:3727;top:2648;width:3776;height:3559" coordorigin="3727,2648" coordsize="3776,3559" path="m4037,3755r2,1l4039,3750r6,2l4044,3650r-1,1l4040,3650r-2,-1l4037,3755xe" fillcolor="black" stroked="f">
              <v:path arrowok="t"/>
            </v:shape>
            <v:shape id="_x0000_s4181" style="position:absolute;left:3727;top:2648;width:3776;height:3559" coordorigin="3727,2648" coordsize="3776,3559" path="m4037,3755r1,-106l4036,3649r,104l4037,3755xe" fillcolor="black" stroked="f">
              <v:path arrowok="t"/>
            </v:shape>
            <v:shape id="_x0000_s4180" style="position:absolute;left:3727;top:2648;width:3776;height:3559" coordorigin="3727,2648" coordsize="3776,3559" path="m4035,3750r1,3l4036,3652r-2,1l4033,3652r-1,97l4035,3750xe" fillcolor="black" stroked="f">
              <v:path arrowok="t"/>
            </v:shape>
            <v:shape id="_x0000_s4179" style="position:absolute;left:3727;top:2648;width:3776;height:3559" coordorigin="3727,2648" coordsize="3776,3559" path="m4031,3651r-7,2l4025,3751r4,-1l4032,3749r1,-97l4031,3651xe" fillcolor="black" stroked="f">
              <v:path arrowok="t"/>
            </v:shape>
            <v:shape id="_x0000_s4178" style="position:absolute;left:3727;top:2648;width:3776;height:3559" coordorigin="3727,2648" coordsize="3776,3559" path="m4022,3744r1,l4024,3745r,5l4025,3751r-1,-98l4022,3744xe" fillcolor="black" stroked="f">
              <v:path arrowok="t"/>
            </v:shape>
            <v:shape id="_x0000_s4177" style="position:absolute;left:3727;top:2648;width:3776;height:3559" coordorigin="3727,2648" coordsize="3776,3559" path="m4118,5470r1,l4117,5467r-1,-4l4114,5466r4,4xe" fillcolor="black" stroked="f">
              <v:path arrowok="t"/>
            </v:shape>
            <v:shape id="_x0000_s4176" style="position:absolute;left:3727;top:2648;width:3776;height:3559" coordorigin="3727,2648" coordsize="3776,3559" path="m4110,5043r1,-1l4111,5041r-2,-2l4107,5043r3,xe" fillcolor="black" stroked="f">
              <v:path arrowok="t"/>
            </v:shape>
            <v:shape id="_x0000_s4175" style="position:absolute;left:3727;top:2648;width:3776;height:3559" coordorigin="3727,2648" coordsize="3776,3559" path="m4101,5458r,1l4103,5460r-2,-4l4101,5458xe" fillcolor="black" stroked="f">
              <v:path arrowok="t"/>
            </v:shape>
            <v:shape id="_x0000_s4174" style="position:absolute;left:3727;top:2648;width:3776;height:3559" coordorigin="3727,2648" coordsize="3776,3559" path="m4092,3465r-5,-2l4087,3472r2,2l4090,3484r3,4l4092,3465r,xe" fillcolor="black" stroked="f">
              <v:path arrowok="t"/>
            </v:shape>
            <v:shape id="_x0000_s4173" style="position:absolute;left:3727;top:2648;width:3776;height:3559" coordorigin="3727,2648" coordsize="3776,3559" path="m4087,3463r-4,-1l4083,3470r2,1l4087,3472r,-9xe" fillcolor="black" stroked="f">
              <v:path arrowok="t"/>
            </v:shape>
            <v:shape id="_x0000_s4172" style="position:absolute;left:3727;top:2648;width:3776;height:3559" coordorigin="3727,2648" coordsize="3776,3559" path="m4083,3470r,-8l4081,3463r,5l4083,3470xe" fillcolor="black" stroked="f">
              <v:path arrowok="t"/>
            </v:shape>
            <v:shape id="_x0000_s4171" style="position:absolute;left:3727;top:2648;width:3776;height:3559" coordorigin="3727,2648" coordsize="3776,3559" path="m4088,3457r-1,l4087,3458r2,3l4089,3457r-1,xe" fillcolor="black" stroked="f">
              <v:path arrowok="t"/>
            </v:shape>
            <v:shape id="_x0000_s4170" style="position:absolute;left:3727;top:2648;width:3776;height:3559" coordorigin="3727,2648" coordsize="3776,3559" path="m4088,3481r2,3l4089,3474r-1,2l4087,3477r1,4xe" fillcolor="black" stroked="f">
              <v:path arrowok="t"/>
            </v:shape>
            <v:shape id="_x0000_s4169" style="position:absolute;left:3727;top:2648;width:3776;height:3559" coordorigin="3727,2648" coordsize="3776,3559" path="m3968,5051r1,2l3969,5048r-2,l3967,5049r1,2xe" fillcolor="black" stroked="f">
              <v:path arrowok="t"/>
            </v:shape>
            <v:shape id="_x0000_s4168" style="position:absolute;left:3727;top:2648;width:3776;height:3559" coordorigin="3727,2648" coordsize="3776,3559" path="m3978,3703r2,7l3984,3715r2,2l3985,3695r-1,8l3978,3703xe" fillcolor="black" stroked="f">
              <v:path arrowok="t"/>
            </v:shape>
            <v:shape id="_x0000_s4167" style="position:absolute;left:3727;top:2648;width:3776;height:3559" coordorigin="3727,2648" coordsize="3776,3559" path="m3961,5166r2,5l3966,5170r3,-1l3968,5053r-1,-1l3963,5050r-2,116xe" fillcolor="black" stroked="f">
              <v:path arrowok="t"/>
            </v:shape>
            <v:shape id="_x0000_s4166" style="position:absolute;left:3727;top:2648;width:3776;height:3559" coordorigin="3727,2648" coordsize="3776,3559" path="m3944,5065r4,94l3957,5162r2,1l3961,5166r2,-116l3953,5056r-9,9xe" fillcolor="black" stroked="f">
              <v:path arrowok="t"/>
            </v:shape>
            <v:shape id="_x0000_s4165" style="position:absolute;left:3727;top:2648;width:3776;height:3559" coordorigin="3727,2648" coordsize="3776,3559" path="m3948,5159r-4,-94l3941,5068r-4,2l3934,5070r,91l3948,5159xe" fillcolor="black" stroked="f">
              <v:path arrowok="t"/>
            </v:shape>
            <v:shape id="_x0000_s4164" style="position:absolute;left:3727;top:2648;width:3776;height:3559" coordorigin="3727,2648" coordsize="3776,3559" path="m3923,5169r1,1l3927,5169r3,-3l3934,5161r,-91l3931,5073r-3,3l3925,5079r-2,90xe" fillcolor="black" stroked="f">
              <v:path arrowok="t"/>
            </v:shape>
            <v:shape id="_x0000_s4163" style="position:absolute;left:3727;top:2648;width:3776;height:3559" coordorigin="3727,2648" coordsize="3776,3559" path="m3921,5171r1,-2l3923,5169r2,-90l3923,5080r-1,l3921,5171xe" fillcolor="black" stroked="f">
              <v:path arrowok="t"/>
            </v:shape>
            <v:shape id="_x0000_s4162" style="position:absolute;left:3727;top:2648;width:3776;height:3559" coordorigin="3727,2648" coordsize="3776,3559" path="m3919,5194r1,-7l3920,5175r1,-4l3922,5080r-2,-2l3919,5194xe" fillcolor="black" stroked="f">
              <v:path arrowok="t"/>
            </v:shape>
            <v:shape id="_x0000_s4161" style="position:absolute;left:3727;top:2648;width:3776;height:3559" coordorigin="3727,2648" coordsize="3776,3559" path="m3920,5078r-3,128l3918,5202r1,-8l3920,5078xe" fillcolor="black" stroked="f">
              <v:path arrowok="t"/>
            </v:shape>
            <v:shape id="_x0000_s4160" style="position:absolute;left:3727;top:2648;width:3776;height:3559" coordorigin="3727,2648" coordsize="3776,3559" path="m3916,5219r-1,15l3916,5227r,-8xe" fillcolor="black" stroked="f">
              <v:path arrowok="t"/>
            </v:shape>
            <v:shape id="_x0000_s4159" style="position:absolute;left:3727;top:2648;width:3776;height:3559" coordorigin="3727,2648" coordsize="3776,3559" path="m3912,5248r,-5l3913,5239r2,-5l3913,5088r,2l3912,5090r,158xe" fillcolor="black" stroked="f">
              <v:path arrowok="t"/>
            </v:shape>
            <v:shape id="_x0000_s4158" style="position:absolute;left:3727;top:2648;width:3776;height:3559" coordorigin="3727,2648" coordsize="3776,3559" path="m3903,5259r8,l3912,5248r,-158l3911,5089r-3,-2l3903,5259xe" fillcolor="black" stroked="f">
              <v:path arrowok="t"/>
            </v:shape>
            <v:shape id="_x0000_s4157" style="position:absolute;left:3727;top:2648;width:3776;height:3559" coordorigin="3727,2648" coordsize="3776,3559" path="m3965,5417r,1l3965,5419r1,l3966,5416r-1,1xe" fillcolor="black" stroked="f">
              <v:path arrowok="t"/>
            </v:shape>
            <v:shape id="_x0000_s4156" style="position:absolute;left:3727;top:2648;width:3776;height:3559" coordorigin="3727,2648" coordsize="3776,3559" path="m3961,5168r,2l3963,5171r-2,-5l3961,5168xe" fillcolor="black" stroked="f">
              <v:path arrowok="t"/>
            </v:shape>
            <v:shape id="_x0000_s4155" style="position:absolute;left:3727;top:2648;width:3776;height:3559" coordorigin="3727,2648" coordsize="3776,3559" path="m3950,5418r-1,-1l3950,5420r1,-1l3950,5418xe" fillcolor="black" stroked="f">
              <v:path arrowok="t"/>
            </v:shape>
            <v:shape id="_x0000_s4154" style="position:absolute;left:3727;top:2648;width:3776;height:3559" coordorigin="3727,2648" coordsize="3776,3559" path="m3944,5414r-4,-62l3938,5353r,2l3937,5357r-2,1l3932,5359r,-1l3944,5414xe" fillcolor="black" stroked="f">
              <v:path arrowok="t"/>
            </v:shape>
            <v:shape id="_x0000_s4153" style="position:absolute;left:3727;top:2648;width:3776;height:3559" coordorigin="3727,2648" coordsize="3776,3559" path="m3914,5399r,l3924,5355r-11,-3l3910,5402r4,-3xe" fillcolor="black" stroked="f">
              <v:path arrowok="t"/>
            </v:shape>
            <v:shape id="_x0000_s4152" style="position:absolute;left:3727;top:2648;width:3776;height:3559" coordorigin="3727,2648" coordsize="3776,3559" path="m3915,5264r,-2l3915,5259r,-4l3914,5251r,11l3915,5264xe" fillcolor="black" stroked="f">
              <v:path arrowok="t"/>
            </v:shape>
            <v:shape id="_x0000_s4151" style="position:absolute;left:3727;top:2648;width:3776;height:3559" coordorigin="3727,2648" coordsize="3776,3559" path="m3913,5260r1,2l3914,5251r-1,-1l3912,5248r-1,11l3913,5260xe" fillcolor="black" stroked="f">
              <v:path arrowok="t"/>
            </v:shape>
            <v:shape id="_x0000_s4150" style="position:absolute;left:3727;top:2648;width:3776;height:3559" coordorigin="3727,2648" coordsize="3776,3559" path="m3908,5087r-9,11l3900,5284r1,l3901,5287r,3l3902,5271r1,l3903,5259r5,-172xe" fillcolor="black" stroked="f">
              <v:path arrowok="t"/>
            </v:shape>
            <v:shape id="_x0000_s4149" style="position:absolute;left:3727;top:2648;width:3776;height:3559" coordorigin="3727,2648" coordsize="3776,3559" path="m3900,5284r-1,-186l3898,5103r,3l3898,5106r,181l3900,5284xe" fillcolor="black" stroked="f">
              <v:path arrowok="t"/>
            </v:shape>
            <v:shape id="_x0000_s4148" style="position:absolute;left:3727;top:2648;width:3776;height:3559" coordorigin="3727,2648" coordsize="3776,3559" path="m3898,5106r-2,-3l3897,5290r1,-3l3898,5106xe" fillcolor="black" stroked="f">
              <v:path arrowok="t"/>
            </v:shape>
            <v:shape id="_x0000_s4147" style="position:absolute;left:3727;top:2648;width:3776;height:3559" coordorigin="3727,2648" coordsize="3776,3559" path="m3891,5291r2,-181l3889,5111r-1,16l3888,5128r1,169l3890,5294r1,-3xe" fillcolor="black" stroked="f">
              <v:path arrowok="t"/>
            </v:shape>
            <v:shape id="_x0000_s4146" style="position:absolute;left:3727;top:2648;width:3776;height:3559" coordorigin="3727,2648" coordsize="3776,3559" path="m3886,5114r-6,4l3884,5123r4,4l3889,5111r-3,3xe" fillcolor="black" stroked="f">
              <v:path arrowok="t"/>
            </v:shape>
            <v:shape id="_x0000_s4145" style="position:absolute;left:3727;top:2648;width:3776;height:3559" coordorigin="3727,2648" coordsize="3776,3559" path="m3908,5272r5,2l3908,5266r-5,-7l3903,5271r5,1xe" fillcolor="black" stroked="f">
              <v:path arrowok="t"/>
            </v:shape>
            <v:shape id="_x0000_s4144" style="position:absolute;left:3727;top:2648;width:3776;height:3559" coordorigin="3727,2648" coordsize="3776,3559" path="m3893,5401r,1l3899,5403r5,1l3903,5394r-6,4l3893,5401xe" fillcolor="black" stroked="f">
              <v:path arrowok="t"/>
            </v:shape>
            <v:shape id="_x0000_s4143" style="position:absolute;left:3727;top:2648;width:3776;height:3559" coordorigin="3727,2648" coordsize="3776,3559" path="m3904,5280r,-1l3908,5279r,-1l3906,5275r-2,5xe" fillcolor="black" stroked="f">
              <v:path arrowok="t"/>
            </v:shape>
            <v:shape id="_x0000_s4142" style="position:absolute;left:3727;top:2648;width:3776;height:3559" coordorigin="3727,2648" coordsize="3776,3559" path="m3904,5280r2,-5l3902,5271r1,16l3905,5285r-1,-4l3904,5280xe" fillcolor="black" stroked="f">
              <v:path arrowok="t"/>
            </v:shape>
            <v:shape id="_x0000_s4141" style="position:absolute;left:3727;top:2648;width:3776;height:3559" coordorigin="3727,2648" coordsize="3776,3559" path="m3889,5297r-1,-169l3885,5131r-2,33l3883,5175r1,122l3887,5298r2,-1xe" fillcolor="black" stroked="f">
              <v:path arrowok="t"/>
            </v:shape>
            <v:shape id="_x0000_s4140" style="position:absolute;left:3727;top:2648;width:3776;height:3559" coordorigin="3727,2648" coordsize="3776,3559" path="m3885,5131r-5,4l3880,5149r2,2l3883,5158r,6l3885,5131xe" fillcolor="black" stroked="f">
              <v:path arrowok="t"/>
            </v:shape>
            <v:shape id="_x0000_s4139" style="position:absolute;left:3727;top:2648;width:3776;height:3559" coordorigin="3727,2648" coordsize="3776,3559" path="m3884,5297r-1,-122l3882,5177r-3,126l3881,5302r,-4l3882,5297r2,xe" fillcolor="black" stroked="f">
              <v:path arrowok="t"/>
            </v:shape>
            <v:shape id="_x0000_s4138" style="position:absolute;left:3727;top:2648;width:3776;height:3559" coordorigin="3727,2648" coordsize="3776,3559" path="m3870,5188r1,117l3876,5302r2,1l3879,5303r3,-126l3875,5184r-5,4xe" fillcolor="black" stroked="f">
              <v:path arrowok="t"/>
            </v:shape>
            <v:shape id="_x0000_s4137" style="position:absolute;left:3727;top:2648;width:3776;height:3559" coordorigin="3727,2648" coordsize="3776,3559" path="m3866,5194r-1,6l3866,5309r5,-4l3870,5188r-4,6xe" fillcolor="black" stroked="f">
              <v:path arrowok="t"/>
            </v:shape>
            <v:shape id="_x0000_s4136" style="position:absolute;left:3727;top:2648;width:3776;height:3559" coordorigin="3727,2648" coordsize="3776,3559" path="m3865,5200r-1,5l3862,5208r-1,l3859,5206r2,107l3866,5309r-1,-109xe" fillcolor="black" stroked="f">
              <v:path arrowok="t"/>
            </v:shape>
            <v:shape id="_x0000_s4135" style="position:absolute;left:3727;top:2648;width:3776;height:3559" coordorigin="3727,2648" coordsize="3776,3559" path="m3859,5206r-10,10l3850,5318r1,-1l3853,5317r3,l3861,5313r-2,-107xe" fillcolor="black" stroked="f">
              <v:path arrowok="t"/>
            </v:shape>
            <v:shape id="_x0000_s4134" style="position:absolute;left:3727;top:2648;width:3776;height:3559" coordorigin="3727,2648" coordsize="3776,3559" path="m3850,5318r-1,-102l3847,5224r4,161l3853,5319r-3,-1xe" fillcolor="black" stroked="f">
              <v:path arrowok="t"/>
            </v:shape>
            <v:shape id="_x0000_s4133" style="position:absolute;left:3727;top:2648;width:3776;height:3559" coordorigin="3727,2648" coordsize="3776,3559" path="m3841,5382r-3,2l3839,5385r7,l3843,5380r-2,2xe" fillcolor="black" stroked="f">
              <v:path arrowok="t"/>
            </v:shape>
            <v:shape id="_x0000_s4132" style="position:absolute;left:3727;top:2648;width:3776;height:3559" coordorigin="3727,2648" coordsize="3776,3559" path="m7417,5079r-1,115l7417,5195r,2l7417,5079xe" fillcolor="black" stroked="f">
              <v:path arrowok="t"/>
            </v:shape>
            <v:shape id="_x0000_s4131" style="position:absolute;left:3727;top:2648;width:3776;height:3559" coordorigin="3727,2648" coordsize="3776,3559" path="m7408,5057r9,22l7418,5076r2,-6l7408,5057xe" fillcolor="black" stroked="f">
              <v:path arrowok="t"/>
            </v:shape>
            <v:shape id="_x0000_s4130" style="position:absolute;left:3727;top:2648;width:3776;height:3559" coordorigin="3727,2648" coordsize="3776,3559" path="m7404,5059r-2,1l7403,5229r5,1l7408,5057r-4,2xe" fillcolor="black" stroked="f">
              <v:path arrowok="t"/>
            </v:shape>
            <v:shape id="_x0000_s4129" style="position:absolute;left:3727;top:2648;width:3776;height:3559" coordorigin="3727,2648" coordsize="3776,3559" path="m7402,5059r,170l7403,5229r-1,-169l7402,5059xe" fillcolor="black" stroked="f">
              <v:path arrowok="t"/>
            </v:shape>
            <v:shape id="_x0000_s4128" style="position:absolute;left:3727;top:2648;width:3776;height:3559" coordorigin="3727,2648" coordsize="3776,3559" path="m4014,5375r-2,1l4013,5378r1,1l4014,5430r3,-55l4014,5375xe" fillcolor="black" stroked="f">
              <v:path arrowok="t"/>
            </v:shape>
            <v:shape id="_x0000_s4127" style="position:absolute;left:3727;top:2648;width:3776;height:3559" coordorigin="3727,2648" coordsize="3776,3559" path="m4021,5375r-4,l4021,5383r1,-4l4023,5376r-2,-1xe" fillcolor="black" stroked="f">
              <v:path arrowok="t"/>
            </v:shape>
            <v:shape id="_x0000_s4126" style="position:absolute;left:3727;top:2648;width:3776;height:3559" coordorigin="3727,2648" coordsize="3776,3559" path="m4018,3657r-7,3l4015,3745r7,-1l4024,3653r-6,4xe" fillcolor="black" stroked="f">
              <v:path arrowok="t"/>
            </v:shape>
            <v:shape id="_x0000_s4125" style="position:absolute;left:3727;top:2648;width:3776;height:3559" coordorigin="3727,2648" coordsize="3776,3559" path="m4005,3662r-2,-1l4015,3745r-4,-85l4005,3662xe" fillcolor="black" stroked="f">
              <v:path arrowok="t"/>
            </v:shape>
            <v:shape id="_x0000_s4124" style="position:absolute;left:3727;top:2648;width:3776;height:3559" coordorigin="3727,2648" coordsize="3776,3559" path="m4018,3301r,2l4023,3304r2,72l4030,3379r-2,-5l4027,3373r7,-73l4022,3301r-4,xe" fillcolor="black" stroked="f">
              <v:path arrowok="t"/>
            </v:shape>
            <v:shape id="_x0000_s4123" style="position:absolute;left:3727;top:2648;width:3776;height:3559" coordorigin="3727,2648" coordsize="3776,3559" path="m4034,3300r-7,73l4028,3372r4,l4034,3373r,-73xe" fillcolor="black" stroked="f">
              <v:path arrowok="t"/>
            </v:shape>
            <v:shape id="_x0000_s4122" style="position:absolute;left:3727;top:2648;width:3776;height:3559" coordorigin="3727,2648" coordsize="3776,3559" path="m4026,5438r,1l4027,5440r-1,-3l4026,5438xe" fillcolor="black" stroked="f">
              <v:path arrowok="t"/>
            </v:shape>
            <v:shape id="_x0000_s4121" style="position:absolute;left:3727;top:2648;width:3776;height:3559" coordorigin="3727,2648" coordsize="3776,3559" path="m4024,5095r-2,4l4021,5102r-1,1l4019,5102r2,4l4024,5103r,-8xe" fillcolor="black" stroked="f">
              <v:path arrowok="t"/>
            </v:shape>
            <v:shape id="_x0000_s4120" style="position:absolute;left:3727;top:2648;width:3776;height:3559" coordorigin="3727,2648" coordsize="3776,3559" path="m4019,5101r,-1l4019,5015r-1,94l4021,5106r-2,-4l4019,5101xe" fillcolor="black" stroked="f">
              <v:path arrowok="t"/>
            </v:shape>
            <v:shape id="_x0000_s4119" style="position:absolute;left:3727;top:2648;width:3776;height:3559" coordorigin="3727,2648" coordsize="3776,3559" path="m4022,3308r-6,1l4020,3373r5,3l4023,3304r-1,4xe" fillcolor="black" stroked="f">
              <v:path arrowok="t"/>
            </v:shape>
            <v:shape id="_x0000_s4118" style="position:absolute;left:3727;top:2648;width:3776;height:3559" coordorigin="3727,2648" coordsize="3776,3559" path="m4020,3373r-4,-64l4013,3310r-2,2l4011,3317r-2,48l4020,3373xe" fillcolor="black" stroked="f">
              <v:path arrowok="t"/>
            </v:shape>
            <v:shape id="_x0000_s4117" style="position:absolute;left:3727;top:2648;width:3776;height:3559" coordorigin="3727,2648" coordsize="3776,3559" path="m3997,3351r-3,l4009,3365r-11,-14l3997,3351xe" fillcolor="black" stroked="f">
              <v:path arrowok="t"/>
            </v:shape>
            <v:shape id="_x0000_s4116" style="position:absolute;left:3727;top:2648;width:3776;height:3559" coordorigin="3727,2648" coordsize="3776,3559" path="m4013,5109r2,1l4018,5109r1,-94l4018,5015r-2,-1l4013,5109xe" fillcolor="black" stroked="f">
              <v:path arrowok="t"/>
            </v:shape>
            <v:shape id="_x0000_s4115" style="position:absolute;left:3727;top:2648;width:3776;height:3559" coordorigin="3727,2648" coordsize="3776,3559" path="m4011,5012r-4,3l4011,5108r,l4013,5109r3,-95l4011,5012xe" fillcolor="black" stroked="f">
              <v:path arrowok="t"/>
            </v:shape>
            <v:shape id="_x0000_s4114" style="position:absolute;left:3727;top:2648;width:3776;height:3559" coordorigin="3727,2648" coordsize="3776,3559" path="m4775,5734r-4,-86l4769,5643r,-3l4769,5637r1,93l4775,5734xe" fillcolor="black" stroked="f">
              <v:path arrowok="t"/>
            </v:shape>
            <v:shape id="_x0000_s4113" style="position:absolute;left:3727;top:2648;width:3776;height:3559" coordorigin="3727,2648" coordsize="3776,3559" path="m4776,5654r-3,-3l4775,5664r1,-3l4777,5658r-1,-4xe" fillcolor="black" stroked="f">
              <v:path arrowok="t"/>
            </v:shape>
            <v:shape id="_x0000_s4112" style="position:absolute;left:3727;top:2648;width:3776;height:3559" coordorigin="3727,2648" coordsize="3776,3559" path="m4770,5730r-1,-93l4768,5633r-1,-1l4766,5630r4,100xe" fillcolor="black" stroked="f">
              <v:path arrowok="t"/>
            </v:shape>
            <v:shape id="_x0000_s4111" style="position:absolute;left:3727;top:2648;width:3776;height:3559" coordorigin="3727,2648" coordsize="3776,3559" path="m4773,3643r-4,-3l4770,3694r3,2l4775,3696r2,-51l4773,3643xe" fillcolor="black" stroked="f">
              <v:path arrowok="t"/>
            </v:shape>
            <v:shape id="_x0000_s4110" style="position:absolute;left:3727;top:2648;width:3776;height:3559" coordorigin="3727,2648" coordsize="3776,3559" path="m4769,3640r-3,-3l4767,3690r1,2l4770,3694r-1,-54xe" fillcolor="black" stroked="f">
              <v:path arrowok="t"/>
            </v:shape>
            <v:shape id="_x0000_s4109" style="position:absolute;left:3727;top:2648;width:3776;height:3559" coordorigin="3727,2648" coordsize="3776,3559" path="m4761,3635r-2,1l4761,3688r6,2l4766,3637r-5,-2xe" fillcolor="black" stroked="f">
              <v:path arrowok="t"/>
            </v:shape>
            <v:shape id="_x0000_s4108" style="position:absolute;left:3727;top:2648;width:3776;height:3559" coordorigin="3727,2648" coordsize="3776,3559" path="m4757,3637r-2,-1l4755,3687r6,1l4759,3636r-2,1xe" fillcolor="black" stroked="f">
              <v:path arrowok="t"/>
            </v:shape>
            <v:shape id="_x0000_s4107" style="position:absolute;left:3727;top:2648;width:3776;height:3559" coordorigin="3727,2648" coordsize="3776,3559" path="m4755,3687r,-51l4754,3635r-1,-1l4751,3633r-1,1l4750,3686r5,1xe" fillcolor="black" stroked="f">
              <v:path arrowok="t"/>
            </v:shape>
            <v:shape id="_x0000_s4106" style="position:absolute;left:3727;top:2648;width:3776;height:3559" coordorigin="3727,2648" coordsize="3776,3559" path="m4749,3635r-1,-1l4750,3686r,-52l4749,3635xe" fillcolor="black" stroked="f">
              <v:path arrowok="t"/>
            </v:shape>
            <v:shape id="_x0000_s4105" style="position:absolute;left:3727;top:2648;width:3776;height:3559" coordorigin="3727,2648" coordsize="3776,3559" path="m4742,3634r-6,-4l4737,3681r5,2l4750,3686r-8,-52xe" fillcolor="black" stroked="f">
              <v:path arrowok="t"/>
            </v:shape>
            <v:shape id="_x0000_s4104" style="position:absolute;left:3727;top:2648;width:3776;height:3559" coordorigin="3727,2648" coordsize="3776,3559" path="m4736,3630r-1,-5l4734,3622r-3,-2l4728,3620r5,58l4737,3681r-1,-51xe" fillcolor="black" stroked="f">
              <v:path arrowok="t"/>
            </v:shape>
            <v:shape id="_x0000_s4103" style="position:absolute;left:3727;top:2648;width:3776;height:3559" coordorigin="3727,2648" coordsize="3776,3559" path="m4725,3620r-5,53l4725,3675r8,3l4728,3620r-3,xe" fillcolor="black" stroked="f">
              <v:path arrowok="t"/>
            </v:shape>
            <v:shape id="_x0000_s4102" style="position:absolute;left:3727;top:2648;width:3776;height:3559" coordorigin="3727,2648" coordsize="3776,3559" path="m4709,3613r-8,58l4702,3669r3,-3l4710,3665r5,-49l4709,3613xe" fillcolor="black" stroked="f">
              <v:path arrowok="t"/>
            </v:shape>
            <v:shape id="_x0000_s4101" style="position:absolute;left:3727;top:2648;width:3776;height:3559" coordorigin="3727,2648" coordsize="3776,3559" path="m4780,3981r-3,328l4776,4315r-1,22l4775,4339r1,40l4778,4381r2,-400xe" fillcolor="black" stroked="f">
              <v:path arrowok="t"/>
            </v:shape>
            <v:shape id="_x0000_s4100" style="position:absolute;left:3727;top:2648;width:3776;height:3559" coordorigin="3727,2648" coordsize="3776,3559" path="m4776,3979r-4,-1l4773,4304r1,-6l4776,4305r1,4l4780,3981r-4,-2xe" fillcolor="black" stroked="f">
              <v:path arrowok="t"/>
            </v:shape>
            <v:shape id="_x0000_s4099" style="position:absolute;left:3727;top:2648;width:3776;height:3559" coordorigin="3727,2648" coordsize="3776,3559" path="m4766,3976r,264l4768,4265r4,-287l4766,3976xe" fillcolor="black" stroked="f">
              <v:path arrowok="t"/>
            </v:shape>
            <v:shape id="_x0000_s4098" style="position:absolute;left:3727;top:2648;width:3776;height:3559" coordorigin="3727,2648" coordsize="3776,3559" path="m4753,3973r-2,-4l4752,4047r2,l4758,3975r-5,-2xe" fillcolor="black" stroked="f">
              <v:path arrowok="t"/>
            </v:shape>
            <v:shape id="_x0000_s4097" style="position:absolute;left:3727;top:2648;width:3776;height:3559" coordorigin="3727,2648" coordsize="3776,3559" path="m4749,3966r-3,-1l4749,4047r3,l4751,3969r-2,-3xe" fillcolor="black" stroked="f">
              <v:path arrowok="t"/>
            </v:shape>
            <v:shape id="_x0000_s4096" style="position:absolute;left:3727;top:2648;width:3776;height:3559" coordorigin="3727,2648" coordsize="3776,3559" path="m4740,3965r1,77l4744,4045r5,2l4746,3965r-2,l4742,3966r-2,-1xe" fillcolor="black" stroked="f">
              <v:path arrowok="t"/>
            </v:shape>
            <v:shape id="_x0000_s4095" style="position:absolute;left:3727;top:2648;width:3776;height:3559" coordorigin="3727,2648" coordsize="3776,3559" path="m4720,4035r,1l4724,4037r-4,-4l4720,4035xe" fillcolor="black" stroked="f">
              <v:path arrowok="t"/>
            </v:shape>
            <v:shape id="_x0000_s4094" style="position:absolute;left:3727;top:2648;width:3776;height:3559" coordorigin="3727,2648" coordsize="3776,3559" path="m4771,5524r-2,5l4769,5536r7,1l4780,5524r-9,xe" fillcolor="black" stroked="f">
              <v:path arrowok="t"/>
            </v:shape>
            <v:shape id="_x0000_s4093" style="position:absolute;left:3727;top:2648;width:3776;height:3559" coordorigin="3727,2648" coordsize="3776,3559" path="m4843,5709r1,l4846,5710r3,2l4849,5711r-2,-2l4844,5707r-1,2xe" fillcolor="black" stroked="f">
              <v:path arrowok="t"/>
            </v:shape>
            <v:shape id="_x0000_s4092" style="position:absolute;left:3727;top:2648;width:3776;height:3559" coordorigin="3727,2648" coordsize="3776,3559" path="m4869,5719r-3,l4868,5724r2,-3l4870,5720r-1,-1xe" fillcolor="black" stroked="f">
              <v:path arrowok="t"/>
            </v:shape>
            <v:shape id="_x0000_s4091" style="position:absolute;left:3727;top:2648;width:3776;height:3559" coordorigin="3727,2648" coordsize="3776,3559" path="m4883,5728r-1,-2l4881,5725r-2,-1l4879,5729r3,l4883,5728xe" fillcolor="black" stroked="f">
              <v:path arrowok="t"/>
            </v:shape>
            <v:shape id="_x0000_s4090" style="position:absolute;left:3727;top:2648;width:3776;height:3559" coordorigin="3727,2648" coordsize="3776,3559" path="m5033,5616r2,l5034,5608r1,-1l5035,5605r,-2l5033,5602r,14xe" fillcolor="black" stroked="f">
              <v:path arrowok="t"/>
            </v:shape>
            <v:shape id="_x0000_s4089" style="position:absolute;left:3727;top:2648;width:3776;height:3559" coordorigin="3727,2648" coordsize="3776,3559" path="m5080,5687r2,14l5083,5699r2,l5084,5695r-2,-4l5080,5687xe" fillcolor="black" stroked="f">
              <v:path arrowok="t"/>
            </v:shape>
            <v:shape id="_x0000_s4088" style="position:absolute;left:3727;top:2648;width:3776;height:3559" coordorigin="3727,2648" coordsize="3776,3559" path="m5089,5707r,-4l5088,5703r-2,3l5085,5708r10,76l5089,5709r,-2xe" fillcolor="black" stroked="f">
              <v:path arrowok="t"/>
            </v:shape>
            <v:shape id="_x0000_s4087" style="position:absolute;left:3727;top:2648;width:3776;height:3559" coordorigin="3727,2648" coordsize="3776,3559" path="m5097,5719r-3,-3l5095,5784r6,4l5098,5728r1,-5l5099,5722r-2,-3xe" fillcolor="black" stroked="f">
              <v:path arrowok="t"/>
            </v:shape>
            <v:shape id="_x0000_s4086" style="position:absolute;left:3727;top:2648;width:3776;height:3559" coordorigin="3727,2648" coordsize="3776,3559" path="m5183,5754r-8,l5182,5761r1,-3l5184,5755r-1,-1xe" fillcolor="black" stroked="f">
              <v:path arrowok="t"/>
            </v:shape>
            <v:shape id="_x0000_s4085" style="position:absolute;left:3727;top:2648;width:3776;height:3559" coordorigin="3727,2648" coordsize="3776,3559" path="m5189,5560r,-4l5188,5582r1,l5205,5560r-16,xe" fillcolor="black" stroked="f">
              <v:path arrowok="t"/>
            </v:shape>
            <v:shape id="_x0000_s4084" style="position:absolute;left:3727;top:2648;width:3776;height:3559" coordorigin="3727,2648" coordsize="3776,3559" path="m5188,5582r1,-26l5188,5556r-2,2l5184,5561r,l5183,5582r5,xe" fillcolor="black" stroked="f">
              <v:path arrowok="t"/>
            </v:shape>
            <v:shape id="_x0000_s4083" style="position:absolute;left:3727;top:2648;width:3776;height:3559" coordorigin="3727,2648" coordsize="3776,3559" path="m5165,5581r2,-2l5171,5579r7,2l5183,5582r1,-21l5182,5558r-2,-1l5174,5555r-6,-1l5165,5581xe" fillcolor="black" stroked="f">
              <v:path arrowok="t"/>
            </v:shape>
            <v:shape id="_x0000_s4082" style="position:absolute;left:3727;top:2648;width:3776;height:3559" coordorigin="3727,2648" coordsize="3776,3559" path="m5161,5580r,1l5161,5582r2,l5165,5581r3,-27l5161,5554r,26xe" fillcolor="black" stroked="f">
              <v:path arrowok="t"/>
            </v:shape>
            <v:shape id="_x0000_s4081" style="position:absolute;left:3727;top:2648;width:3776;height:3559" coordorigin="3727,2648" coordsize="3776,3559" path="m5156,5578r5,2l5161,5554r-6,-1l5154,5552r,-1l5152,5577r4,1xe" fillcolor="black" stroked="f">
              <v:path arrowok="t"/>
            </v:shape>
            <v:shape id="_x0000_s4080" style="position:absolute;left:3727;top:2648;width:3776;height:3559" coordorigin="3727,2648" coordsize="3776,3559" path="m5152,5577r2,-26l5151,5552r-4,1l5147,5576r5,1xe" fillcolor="black" stroked="f">
              <v:path arrowok="t"/>
            </v:shape>
            <v:shape id="_x0000_s4079" style="position:absolute;left:3727;top:2648;width:3776;height:3559" coordorigin="3727,2648" coordsize="3776,3559" path="m5136,5577r8,4l5139,5547r-5,4l5132,5553r-1,l5131,5574r5,3xe" fillcolor="black" stroked="f">
              <v:path arrowok="t"/>
            </v:shape>
            <v:shape id="_x0000_s4078" style="position:absolute;left:3727;top:2648;width:3776;height:3559" coordorigin="3727,2648" coordsize="3776,3559" path="m5187,5816r2,3l5191,5820r,-55l5191,5760r-1,-1l5187,5816xe" fillcolor="black" stroked="f">
              <v:path arrowok="t"/>
            </v:shape>
            <v:shape id="_x0000_s4077" style="position:absolute;left:3727;top:2648;width:3776;height:3559" coordorigin="3727,2648" coordsize="3776,3559" path="m5187,5816r3,-57l5186,5760r-3,2l5183,5816r4,xe" fillcolor="black" stroked="f">
              <v:path arrowok="t"/>
            </v:shape>
            <v:shape id="_x0000_s4076" style="position:absolute;left:3727;top:2648;width:3776;height:3559" coordorigin="3727,2648" coordsize="3776,3559" path="m5168,5809r,2l5170,5754r-4,-1l5166,5807r2,2xe" fillcolor="black" stroked="f">
              <v:path arrowok="t"/>
            </v:shape>
            <v:shape id="_x0000_s4075" style="position:absolute;left:3727;top:2648;width:3776;height:3559" coordorigin="3727,2648" coordsize="3776,3559" path="m5186,3912r2,1l5190,3913r1,3l5191,3921r2,4l5197,3768r-9,4l5186,3912xe" fillcolor="black" stroked="f">
              <v:path arrowok="t"/>
            </v:shape>
            <v:shape id="_x0000_s4074" style="position:absolute;left:3727;top:2648;width:3776;height:3559" coordorigin="3727,2648" coordsize="3776,3559" path="m5189,5582r1,-1l5191,5581r,5l5202,5588r3,-28l5189,5582xe" fillcolor="black" stroked="f">
              <v:path arrowok="t"/>
            </v:shape>
            <v:shape id="_x0000_s4073" style="position:absolute;left:3727;top:2648;width:3776;height:3559" coordorigin="3727,2648" coordsize="3776,3559" path="m5196,5762r,-3l5196,5758r-2,4l5192,5764r6,58l5196,5767r,-5xe" fillcolor="black" stroked="f">
              <v:path arrowok="t"/>
            </v:shape>
            <v:shape id="_x0000_s4072" style="position:absolute;left:3727;top:2648;width:3776;height:3559" coordorigin="3727,2648" coordsize="3776,3559" path="m5196,5767r2,55l5205,5823r7,1l5209,5765r,-3l5208,5761r-1,2l5204,5767r-8,xe" fillcolor="black" stroked="f">
              <v:path arrowok="t"/>
            </v:shape>
            <v:shape id="_x0000_s4071" style="position:absolute;left:3727;top:2648;width:3776;height:3559" coordorigin="3727,2648" coordsize="3776,3559" path="m5475,5864r,-3l5473,5860r-2,1l5469,5862r6,66l5475,5868r,-4xe" fillcolor="black" stroked="f">
              <v:path arrowok="t"/>
            </v:shape>
            <v:shape id="_x0000_s4070" style="position:absolute;left:3727;top:2648;width:3776;height:3559" coordorigin="3727,2648" coordsize="3776,3559" path="m5577,5906r-2,-1l5577,5909r,-3xe" fillcolor="black" stroked="f">
              <v:path arrowok="t"/>
            </v:shape>
            <v:shape id="_x0000_s4069" style="position:absolute;left:3727;top:2648;width:3776;height:3559" coordorigin="3727,2648" coordsize="3776,3559" path="m5759,5976r-6,-4l5756,5982r,-1l5759,5976xe" fillcolor="black" stroked="f">
              <v:path arrowok="t"/>
            </v:shape>
            <v:shape id="_x0000_s4068" style="position:absolute;left:3727;top:2648;width:3776;height:3559" coordorigin="3727,2648" coordsize="3776,3559" path="m6017,6081r1,-1l6015,6079r-5,l6006,6079r25,80l6016,6082r1,-1xe" fillcolor="black" stroked="f">
              <v:path arrowok="t"/>
            </v:shape>
            <v:shape id="_x0000_s4067" style="position:absolute;left:3727;top:2648;width:3776;height:3559" coordorigin="3727,2648" coordsize="3776,3559" path="m6026,6086r,-2l6024,6083r-6,l6031,6159r-5,-72l6026,6086xe" fillcolor="black" stroked="f">
              <v:path arrowok="t"/>
            </v:shape>
            <v:shape id="_x0000_s4066" style="position:absolute;left:3727;top:2648;width:3776;height:3559" coordorigin="3727,2648" coordsize="3776,3559" path="m6034,6093r,-6l6032,6086r3,73l6035,6093r-1,xe" fillcolor="black" stroked="f">
              <v:path arrowok="t"/>
            </v:shape>
            <v:shape id="_x0000_s4065" style="position:absolute;left:3727;top:2648;width:3776;height:3559" coordorigin="3727,2648" coordsize="3776,3559" path="m6052,6086r-1,l6051,6088r2,-1l6054,6086r-2,xe" fillcolor="black" stroked="f">
              <v:path arrowok="t"/>
            </v:shape>
            <v:shape id="_x0000_s4064" style="position:absolute;left:3727;top:2648;width:3776;height:3559" coordorigin="3727,2648" coordsize="3776,3559" path="m6041,6163r1,1l6046,6163r3,-1l6049,6090r2,-2l6051,6086r-2,1l6047,6088r-1,1l6042,6091r-1,72xe" fillcolor="black" stroked="f">
              <v:path arrowok="t"/>
            </v:shape>
            <v:shape id="_x0000_s4063" style="position:absolute;left:3727;top:2648;width:3776;height:3559" coordorigin="3727,2648" coordsize="3776,3559" path="m6054,5979r1,3l6057,5985r-1,-41l6056,5937r,40l6055,5978r-1,1xe" fillcolor="black" stroked="f">
              <v:path arrowok="t"/>
            </v:shape>
            <v:shape id="_x0000_s4062" style="position:absolute;left:3727;top:2648;width:3776;height:3559" coordorigin="3727,2648" coordsize="3776,3559" path="m6055,5973r1,4l6056,5937r-2,-4l6052,5931r,38l6055,5973xe" fillcolor="black" stroked="f">
              <v:path arrowok="t"/>
            </v:shape>
            <v:shape id="_x0000_s4061" style="position:absolute;left:3727;top:2648;width:3776;height:3559" coordorigin="3727,2648" coordsize="3776,3559" path="m6052,5931r-5,-6l6048,5958r2,l6051,5959r1,10l6052,5931xe" fillcolor="black" stroked="f">
              <v:path arrowok="t"/>
            </v:shape>
            <v:shape id="_x0000_s4060" style="position:absolute;left:3727;top:2648;width:3776;height:3559" coordorigin="3727,2648" coordsize="3776,3559" path="m6047,5925r6,-15l6056,5834r-12,116l6045,5958r3,l6047,5925xe" fillcolor="black" stroked="f">
              <v:path arrowok="t"/>
            </v:shape>
            <v:shape id="_x0000_s4059" style="position:absolute;left:3727;top:2648;width:3776;height:3559" coordorigin="3727,2648" coordsize="3776,3559" path="m6089,4422r-8,l6086,4533r1,7l6097,4540r-8,-118xe" fillcolor="black" stroked="f">
              <v:path arrowok="t"/>
            </v:shape>
            <v:shape id="_x0000_s4058" style="position:absolute;left:3727;top:2648;width:3776;height:3559" coordorigin="3727,2648" coordsize="3776,3559" path="m6086,4533r-5,-111l6078,4422r-3,-2l6075,4418r-1,-2l6070,4414r-6,l6064,4512r22,21xe" fillcolor="black" stroked="f">
              <v:path arrowok="t"/>
            </v:shape>
            <v:shape id="_x0000_s4057" style="position:absolute;left:3727;top:2648;width:3776;height:3559" coordorigin="3727,2648" coordsize="3776,3559" path="m6061,4414r,-2l6061,4514r3,-2l6064,4414r-3,xe" fillcolor="black" stroked="f">
              <v:path arrowok="t"/>
            </v:shape>
            <v:shape id="_x0000_s4056" style="position:absolute;left:3727;top:2648;width:3776;height:3559" coordorigin="3727,2648" coordsize="3776,3559" path="m6060,4411r-7,-4l6054,4511r5,4l6061,4514r,-102l6060,4411xe" fillcolor="black" stroked="f">
              <v:path arrowok="t"/>
            </v:shape>
            <v:shape id="_x0000_s4055" style="position:absolute;left:3727;top:2648;width:3776;height:3559" coordorigin="3727,2648" coordsize="3776,3559" path="m6036,4495r2,l6043,4500r6,5l6054,4511r-1,-104l6046,4403r-8,-4l6036,4495xe" fillcolor="black" stroked="f">
              <v:path arrowok="t"/>
            </v:shape>
            <v:shape id="_x0000_s4054" style="position:absolute;left:3727;top:2648;width:3776;height:3559" coordorigin="3727,2648" coordsize="3776,3559" path="m6035,4495r1,l6038,4399r-7,-4l6030,4393r,98l6035,4495xe" fillcolor="black" stroked="f">
              <v:path arrowok="t"/>
            </v:shape>
            <v:shape id="_x0000_s4053" style="position:absolute;left:3727;top:2648;width:3776;height:3559" coordorigin="3727,2648" coordsize="3776,3559" path="m6012,4477r8,5l6024,4487r6,4l6030,4393r-1,-2l6025,4389r-5,l6012,4477xe" fillcolor="black" stroked="f">
              <v:path arrowok="t"/>
            </v:shape>
            <v:shape id="_x0000_s4052" style="position:absolute;left:3727;top:2648;width:3776;height:3559" coordorigin="3727,2648" coordsize="3776,3559" path="m6012,4389r-9,85l6008,4475r4,2l6020,4389r-8,xe" fillcolor="black" stroked="f">
              <v:path arrowok="t"/>
            </v:shape>
            <v:shape id="_x0000_s4051" style="position:absolute;left:3727;top:2648;width:3776;height:3559" coordorigin="3727,2648" coordsize="3776,3559" path="m5983,4378r1,83l5989,4463r4,3l6012,4389r-23,-6l5985,4379r-2,-1xe" fillcolor="black" stroked="f">
              <v:path arrowok="t"/>
            </v:shape>
            <v:shape id="_x0000_s4050" style="position:absolute;left:3727;top:2648;width:3776;height:3559" coordorigin="3727,2648" coordsize="3776,3559" path="m5978,4376r-5,-1l5977,4458r7,3l5983,4378r-5,-2xe" fillcolor="black" stroked="f">
              <v:path arrowok="t"/>
            </v:shape>
            <v:shape id="_x0000_s4049" style="position:absolute;left:3727;top:2648;width:3776;height:3559" coordorigin="3727,2648" coordsize="3776,3559" path="m5955,4447r22,11l5958,4368r-6,-1l5945,4367r-2,75l5955,4447xe" fillcolor="black" stroked="f">
              <v:path arrowok="t"/>
            </v:shape>
            <v:shape id="_x0000_s4048" style="position:absolute;left:3727;top:2648;width:3776;height:3559" coordorigin="3727,2648" coordsize="3776,3559" path="m5918,4360r1,70l5924,4435r2,3l5931,4440r5,l5940,4441r3,1l5945,4367r-7,-2l5936,4364r-3,-1l5928,4362r-7,l5918,4360xe" fillcolor="black" stroked="f">
              <v:path arrowok="t"/>
            </v:shape>
            <v:shape id="_x0000_s4047" style="position:absolute;left:3727;top:2648;width:3776;height:3559" coordorigin="3727,2648" coordsize="3776,3559" path="m5894,4355r-4,l5892,4430r8,-1l5898,4354r-4,1xe" fillcolor="black" stroked="f">
              <v:path arrowok="t"/>
            </v:shape>
            <v:shape id="_x0000_s4046" style="position:absolute;left:3727;top:2648;width:3776;height:3559" coordorigin="3727,2648" coordsize="3776,3559" path="m5892,4430r-2,-75l5889,4354r-1,-2l5886,4352r-2,1l5882,4353r-4,l5876,4425r16,5xe" fillcolor="black" stroked="f">
              <v:path arrowok="t"/>
            </v:shape>
            <v:shape id="_x0000_s4045" style="position:absolute;left:3727;top:2648;width:3776;height:3559" coordorigin="3727,2648" coordsize="3776,3559" path="m5862,4418r3,1l5876,4425r2,-72l5875,4351r-7,-3l5862,4418xe" fillcolor="black" stroked="f">
              <v:path arrowok="t"/>
            </v:shape>
            <v:shape id="_x0000_s4044" style="position:absolute;left:3727;top:2648;width:3776;height:3559" coordorigin="3727,2648" coordsize="3776,3559" path="m5862,4347r-22,-1l5841,4418r3,1l5848,4419r4,l5855,4420r3,2l5861,4418r1,l5868,4348r-6,-1xe" fillcolor="black" stroked="f">
              <v:path arrowok="t"/>
            </v:shape>
            <v:shape id="_x0000_s4043" style="position:absolute;left:3727;top:2648;width:3776;height:3559" coordorigin="3727,2648" coordsize="3776,3559" path="m5861,4418r-3,4l5861,4421r,-3xe" fillcolor="black" stroked="f">
              <v:path arrowok="t"/>
            </v:shape>
            <v:shape id="_x0000_s4042" style="position:absolute;left:3727;top:2648;width:3776;height:3559" coordorigin="3727,2648" coordsize="3776,3559" path="m5840,4346r-14,l5834,4415r5,2l5841,4418r-1,-72xe" fillcolor="black" stroked="f">
              <v:path arrowok="t"/>
            </v:shape>
            <v:shape id="_x0000_s4041" style="position:absolute;left:3727;top:2648;width:3776;height:3559" coordorigin="3727,2648" coordsize="3776,3559" path="m6096,5870r2,2l6099,5873r,-4l6098,5799r-2,71xe" fillcolor="black" stroked="f">
              <v:path arrowok="t"/>
            </v:shape>
            <v:shape id="_x0000_s4040" style="position:absolute;left:3727;top:2648;width:3776;height:3559" coordorigin="3727,2648" coordsize="3776,3559" path="m6095,5803r-4,3l6093,5868r1,-2l6096,5870r2,-71l6095,5803xe" fillcolor="black" stroked="f">
              <v:path arrowok="t"/>
            </v:shape>
            <v:shape id="_x0000_s4039" style="position:absolute;left:3727;top:2648;width:3776;height:3559" coordorigin="3727,2648" coordsize="3776,3559" path="m6114,5984r-12,11l6102,6061r2,7l6111,6065r1,-29l6114,6032r2,-6l6114,5981r-2,-1l6112,5981r2,3xe" fillcolor="black" stroked="f">
              <v:path arrowok="t"/>
            </v:shape>
            <v:shape id="_x0000_s4038" style="position:absolute;left:3727;top:2648;width:3776;height:3559" coordorigin="3727,2648" coordsize="3776,3559" path="m6126,5978r,1l6130,6011r2,-2l6134,6005r-1,-35l6128,5973r-2,5xe" fillcolor="black" stroked="f">
              <v:path arrowok="t"/>
            </v:shape>
            <v:shape id="_x0000_s4037" style="position:absolute;left:3727;top:2648;width:3776;height:3559" coordorigin="3727,2648" coordsize="3776,3559" path="m6139,5959r1,4l6140,5965r4,33l6146,5996r-1,-3l6144,5991r1,-32l6139,5959xe" fillcolor="black" stroked="f">
              <v:path arrowok="t"/>
            </v:shape>
            <v:shape id="_x0000_s4036" style="position:absolute;left:3727;top:2648;width:3776;height:3559" coordorigin="3727,2648" coordsize="3776,3559" path="m6134,6002r3,-2l6140,5999r4,-1l6140,5965r-3,3l6134,6002xe" fillcolor="black" stroked="f">
              <v:path arrowok="t"/>
            </v:shape>
            <v:shape id="_x0000_s4035" style="position:absolute;left:3727;top:2648;width:3776;height:3559" coordorigin="3727,2648" coordsize="3776,3559" path="m6134,6002r3,-34l6133,5970r1,35l6134,6002xe" fillcolor="black" stroked="f">
              <v:path arrowok="t"/>
            </v:shape>
            <v:shape id="_x0000_s4034" style="position:absolute;left:3727;top:2648;width:3776;height:3559" coordorigin="3727,2648" coordsize="3776,3559" path="m6130,6011r-4,-32l6125,5980r-1,-1l6123,5978r-1,39l6130,6011xe" fillcolor="black" stroked="f">
              <v:path arrowok="t"/>
            </v:shape>
            <v:shape id="_x0000_s4033" style="position:absolute;left:3727;top:2648;width:3776;height:3559" coordorigin="3727,2648" coordsize="3776,3559" path="m6122,6017r1,-39l6121,5979r-1,1l6119,5982r-2,l6116,6026r6,-9xe" fillcolor="black" stroked="f">
              <v:path arrowok="t"/>
            </v:shape>
            <v:shape id="_x0000_s4032" style="position:absolute;left:3727;top:2648;width:3776;height:3559" coordorigin="3727,2648" coordsize="3776,3559" path="m6116,6036r-3,1l6112,6038r,-2l6111,6065r3,5l6116,6036xe" fillcolor="black" stroked="f">
              <v:path arrowok="t"/>
            </v:shape>
            <v:shape id="_x0000_s4031" style="position:absolute;left:3727;top:2648;width:3776;height:3559" coordorigin="3727,2648" coordsize="3776,3559" path="m6087,6000r4,52l6097,6054r4,2l6102,6061r,-66l6094,5998r-7,2xe" fillcolor="black" stroked="f">
              <v:path arrowok="t"/>
            </v:shape>
            <v:shape id="_x0000_s4030" style="position:absolute;left:3727;top:2648;width:3776;height:3559" coordorigin="3727,2648" coordsize="3776,3559" path="m6086,5999r-4,-11l6083,6033r2,2l6086,6038r5,14l6087,6000r-1,-1xe" fillcolor="black" stroked="f">
              <v:path arrowok="t"/>
            </v:shape>
            <v:shape id="_x0000_s4029" style="position:absolute;left:3727;top:2648;width:3776;height:3559" coordorigin="3727,2648" coordsize="3776,3559" path="m6085,6039r-1,4l6091,6052r-5,-14l6085,6039xe" fillcolor="black" stroked="f">
              <v:path arrowok="t"/>
            </v:shape>
            <v:shape id="_x0000_s4028" style="position:absolute;left:3727;top:2648;width:3776;height:3559" coordorigin="3727,2648" coordsize="3776,3559" path="m6114,6070r1,21l6118,6091r1,2l6123,6042r-7,-6l6114,6070xe" fillcolor="black" stroked="f">
              <v:path arrowok="t"/>
            </v:shape>
            <v:shape id="_x0000_s4027" style="position:absolute;left:3727;top:2648;width:3776;height:3559" coordorigin="3727,2648" coordsize="3776,3559" path="m6114,6081r,5l6115,6091r-1,-21l6114,6081xe" fillcolor="black" stroked="f">
              <v:path arrowok="t"/>
            </v:shape>
            <v:shape id="_x0000_s4026" style="position:absolute;left:3727;top:2648;width:3776;height:3559" coordorigin="3727,2648" coordsize="3776,3559" path="m6101,4577r-12,13l6091,4661r3,-3l6095,4655r1,-2l6097,4651r1,1l6099,4652r4,-2l6102,4571r-1,6xe" fillcolor="black" stroked="f">
              <v:path arrowok="t"/>
            </v:shape>
            <v:shape id="_x0000_s4025" style="position:absolute;left:3727;top:2648;width:3776;height:3559" coordorigin="3727,2648" coordsize="3776,3559" path="m6089,4590r-6,2l6086,4663r3,-1l6091,4661r-2,-71xe" fillcolor="black" stroked="f">
              <v:path arrowok="t"/>
            </v:shape>
            <v:shape id="_x0000_s4024" style="position:absolute;left:3727;top:2648;width:3776;height:3559" coordorigin="3727,2648" coordsize="3776,3559" path="m6081,4593r-2,2l6080,4667r6,-4l6083,4592r-2,1xe" fillcolor="black" stroked="f">
              <v:path arrowok="t"/>
            </v:shape>
            <v:shape id="_x0000_s4023" style="position:absolute;left:3727;top:2648;width:3776;height:3559" coordorigin="3727,2648" coordsize="3776,3559" path="m6080,4667r-1,-72l6079,4599r-1,1l6075,4600r,72l6080,4667xe" fillcolor="black" stroked="f">
              <v:path arrowok="t"/>
            </v:shape>
            <v:shape id="_x0000_s4022" style="position:absolute;left:3727;top:2648;width:3776;height:3559" coordorigin="3727,2648" coordsize="3776,3559" path="m6070,4605r-6,5l6069,4677r6,-5l6075,4600r-5,5xe" fillcolor="black" stroked="f">
              <v:path arrowok="t"/>
            </v:shape>
            <v:shape id="_x0000_s4021" style="position:absolute;left:3727;top:2648;width:3776;height:3559" coordorigin="3727,2648" coordsize="3776,3559" path="m6064,4610r-5,6l6053,4621r-3,l6053,4690r16,-13l6064,4610xe" fillcolor="black" stroked="f">
              <v:path arrowok="t"/>
            </v:shape>
            <v:shape id="_x0000_s4020" style="position:absolute;left:3727;top:2648;width:3776;height:3559" coordorigin="3727,2648" coordsize="3776,3559" path="m6053,4690r-3,-69l6047,4623r-1,3l6044,4628r-3,3l6038,4631r-1,69l6053,4690xe" fillcolor="black" stroked="f">
              <v:path arrowok="t"/>
            </v:shape>
            <v:shape id="_x0000_s4019" style="position:absolute;left:3727;top:2648;width:3776;height:3559" coordorigin="3727,2648" coordsize="3776,3559" path="m6037,4700r1,-69l6035,4638r,2l6033,4639r-1,-1l6031,4639r,3l6030,4643r-3,l6024,4708r13,-8xe" fillcolor="black" stroked="f">
              <v:path arrowok="t"/>
            </v:shape>
            <v:shape id="_x0000_s4018" style="position:absolute;left:3727;top:2648;width:3776;height:3559" coordorigin="3727,2648" coordsize="3776,3559" path="m6035,4631r-1,1l6035,4636r,2l6038,4631r-3,xe" fillcolor="black" stroked="f">
              <v:path arrowok="t"/>
            </v:shape>
            <v:shape id="_x0000_s4017" style="position:absolute;left:3727;top:2648;width:3776;height:3559" coordorigin="3727,2648" coordsize="3776,3559" path="m6102,6068r2,l6102,6061r-1,6l6101,6068r1,xe" fillcolor="black" stroked="f">
              <v:path arrowok="t"/>
            </v:shape>
            <v:shape id="_x0000_s4016" style="position:absolute;left:3727;top:2648;width:3776;height:3559" coordorigin="3727,2648" coordsize="3776,3559" path="m6194,5921r-13,14l6182,5950r7,-9l6190,5940r3,l6194,5941r5,3l6194,5918r,3xe" fillcolor="black" stroked="f">
              <v:path arrowok="t"/>
            </v:shape>
            <v:shape id="_x0000_s4015" style="position:absolute;left:3727;top:2648;width:3776;height:3559" coordorigin="3727,2648" coordsize="3776,3559" path="m6189,5944r,-3l6182,5950r8,-3l6190,5945r-1,-1xe" fillcolor="black" stroked="f">
              <v:path arrowok="t"/>
            </v:shape>
            <v:shape id="_x0000_s4014" style="position:absolute;left:3727;top:2648;width:3776;height:3559" coordorigin="3727,2648" coordsize="3776,3559" path="m6180,5954r2,-4l6181,5935r-3,28l6180,5963r1,-1l6181,5961r-1,-7xe" fillcolor="black" stroked="f">
              <v:path arrowok="t"/>
            </v:shape>
            <v:shape id="_x0000_s4013" style="position:absolute;left:3727;top:2648;width:3776;height:3559" coordorigin="3727,2648" coordsize="3776,3559" path="m6177,5935r-1,l6176,5963r2,l6181,5935r-4,xe" fillcolor="black" stroked="f">
              <v:path arrowok="t"/>
            </v:shape>
            <v:shape id="_x0000_s4012" style="position:absolute;left:3727;top:2648;width:3776;height:3559" coordorigin="3727,2648" coordsize="3776,3559" path="m6149,5989r2,-1l6152,5981r,-1l6157,5979r3,-1l6165,5974r4,-4l6172,5966r4,-3l6176,5935r-4,3l6169,5941r-4,4l6161,5948r-6,l6152,5966r-1,l6149,5989xe" fillcolor="black" stroked="f">
              <v:path arrowok="t"/>
            </v:shape>
            <v:shape id="_x0000_s4011" style="position:absolute;left:3727;top:2648;width:3776;height:3559" coordorigin="3727,2648" coordsize="3776,3559" path="m6155,5948r-6,10l6151,5962r1,4l6155,5948xe" fillcolor="black" stroked="f">
              <v:path arrowok="t"/>
            </v:shape>
            <v:shape id="_x0000_s4010" style="position:absolute;left:3727;top:2648;width:3776;height:3559" coordorigin="3727,2648" coordsize="3776,3559" path="m6227,5900r1,1l6230,5914r3,-1l6234,5911r-1,-2l6232,5907r,-17l6227,5900xe" fillcolor="black" stroked="f">
              <v:path arrowok="t"/>
            </v:shape>
            <v:shape id="_x0000_s4009" style="position:absolute;left:3727;top:2648;width:3776;height:3559" coordorigin="3727,2648" coordsize="3776,3559" path="m6230,5914r-2,-13l6227,5902r-2,20l6226,5921r,-4l6228,5915r2,-1xe" fillcolor="black" stroked="f">
              <v:path arrowok="t"/>
            </v:shape>
            <v:shape id="_x0000_s4008" style="position:absolute;left:3727;top:2648;width:3776;height:3559" coordorigin="3727,2648" coordsize="3776,3559" path="m6225,5901r-3,l6223,5921r1,l6225,5922r2,-20l6225,5901xe" fillcolor="black" stroked="f">
              <v:path arrowok="t"/>
            </v:shape>
            <v:shape id="_x0000_s4007" style="position:absolute;left:3727;top:2648;width:3776;height:3559" coordorigin="3727,2648" coordsize="3776,3559" path="m6209,5912r2,20l6214,5931r4,-4l6219,5925r2,-3l6223,5921r-1,-20l6218,5903r-3,4l6213,5910r-4,2xe" fillcolor="black" stroked="f">
              <v:path arrowok="t"/>
            </v:shape>
            <v:shape id="_x0000_s4006" style="position:absolute;left:3727;top:2648;width:3776;height:3559" coordorigin="3727,2648" coordsize="3776,3559" path="m6207,5911r-2,l6207,5934r4,-2l6209,5912r-2,-1xe" fillcolor="black" stroked="f">
              <v:path arrowok="t"/>
            </v:shape>
            <v:shape id="_x0000_s4005" style="position:absolute;left:3727;top:2648;width:3776;height:3559" coordorigin="3727,2648" coordsize="3776,3559" path="m6207,5934r-2,-23l6204,5911r,3l6204,5938r3,-4xe" fillcolor="black" stroked="f">
              <v:path arrowok="t"/>
            </v:shape>
            <v:shape id="_x0000_s4004" style="position:absolute;left:3727;top:2648;width:3776;height:3559" coordorigin="3727,2648" coordsize="3776,3559" path="m6200,5945r1,l6202,5943r1,-2l6204,5938r,-24l6202,5915r-2,30xe" fillcolor="black" stroked="f">
              <v:path arrowok="t"/>
            </v:shape>
            <v:shape id="_x0000_s4003" style="position:absolute;left:3727;top:2648;width:3776;height:3559" coordorigin="3727,2648" coordsize="3776,3559" path="m6199,5915r-3,l6199,5944r1,1l6202,5915r-3,xe" fillcolor="black" stroked="f">
              <v:path arrowok="t"/>
            </v:shape>
            <v:shape id="_x0000_s4002" style="position:absolute;left:3727;top:2648;width:3776;height:3559" coordorigin="3727,2648" coordsize="3776,3559" path="m6194,5916r,2l6199,5944r-3,-29l6194,5916xe" fillcolor="black" stroked="f">
              <v:path arrowok="t"/>
            </v:shape>
            <v:shape id="_x0000_s4001" style="position:absolute;left:3727;top:2648;width:3776;height:3559" coordorigin="3727,2648" coordsize="3776,3559" path="m6194,5941r,1l6193,5943r-2,1l6194,5945r5,-1l6194,5941xe" fillcolor="black" stroked="f">
              <v:path arrowok="t"/>
            </v:shape>
            <v:shape id="_x0000_s4000" style="position:absolute;left:3727;top:2648;width:3776;height:3559" coordorigin="3727,2648" coordsize="3776,3559" path="m6190,5945r,2l6194,5945r-3,-1l6190,5945xe" fillcolor="black" stroked="f">
              <v:path arrowok="t"/>
            </v:shape>
            <v:shape id="_x0000_s3999" style="position:absolute;left:3727;top:2648;width:3776;height:3559" coordorigin="3727,2648" coordsize="3776,3559" path="m6243,5887r7,10l6246,5877r-3,3l6238,5884r,5l6242,5886r2,-1l6244,5885r-1,2xe" fillcolor="black" stroked="f">
              <v:path arrowok="t"/>
            </v:shape>
            <v:shape id="_x0000_s3998" style="position:absolute;left:3727;top:2648;width:3776;height:3559" coordorigin="3727,2648" coordsize="3776,3559" path="m6247,5882r,-2l6247,5877r-1,l6250,5897r-2,-16l6247,5882xe" fillcolor="black" stroked="f">
              <v:path arrowok="t"/>
            </v:shape>
            <v:shape id="_x0000_s3997" style="position:absolute;left:3727;top:2648;width:3776;height:3559" coordorigin="3727,2648" coordsize="3776,3559" path="m6362,5798r-4,1l6360,5810r,-2l6361,5806r1,-4l6362,5800r,-2xe" fillcolor="black" stroked="f">
              <v:path arrowok="t"/>
            </v:shape>
            <v:shape id="_x0000_s3996" style="position:absolute;left:3727;top:2648;width:3776;height:3559" coordorigin="3727,2648" coordsize="3776,3559" path="m6377,5785r,-1l6375,5785r-2,1l6372,5789r2,l6376,5787r1,-2xe" fillcolor="black" stroked="f">
              <v:path arrowok="t"/>
            </v:shape>
            <v:shape id="_x0000_s3995" style="position:absolute;left:3727;top:2648;width:3776;height:3559" coordorigin="3727,2648" coordsize="3776,3559" path="m6425,5675r1,2l6428,5692r5,-3l6435,5687r2,-3l6437,5668r-6,5l6427,5672r-2,3xe" fillcolor="black" stroked="f">
              <v:path arrowok="t"/>
            </v:shape>
            <v:shape id="_x0000_s3994" style="position:absolute;left:3727;top:2648;width:3776;height:3559" coordorigin="3727,2648" coordsize="3776,3559" path="m6425,5671r-1,l6425,5675r2,-3l6425,5671xe" fillcolor="black" stroked="f">
              <v:path arrowok="t"/>
            </v:shape>
            <v:shape id="_x0000_s3993" style="position:absolute;left:3727;top:2648;width:3776;height:3559" coordorigin="3727,2648" coordsize="3776,3559" path="m6434,5664r1,1l6437,5668r3,13l6443,5680r3,-1l6443,5666r-4,-1l6436,5664r-2,xe" fillcolor="black" stroked="f">
              <v:path arrowok="t"/>
            </v:shape>
            <v:shape id="_x0000_s3992" style="position:absolute;left:3727;top:2648;width:3776;height:3559" coordorigin="3727,2648" coordsize="3776,3559" path="m6482,5631r1,16l6485,5644r,-16l6484,5628r-2,3xe" fillcolor="black" stroked="f">
              <v:path arrowok="t"/>
            </v:shape>
            <v:shape id="_x0000_s3991" style="position:absolute;left:3727;top:2648;width:3776;height:3559" coordorigin="3727,2648" coordsize="3776,3559" path="m6481,5633r-3,2l6480,5647r,1l6481,5648r2,-1l6482,5631r-1,2xe" fillcolor="black" stroked="f">
              <v:path arrowok="t"/>
            </v:shape>
            <v:shape id="_x0000_s3990" style="position:absolute;left:3727;top:2648;width:3776;height:3559" coordorigin="3727,2648" coordsize="3776,3559" path="m6461,5661r3,l6468,5658r4,-4l6476,5650r4,-3l6478,5635r-2,l6470,5636r-6,15l6463,5651r-2,10xe" fillcolor="black" stroked="f">
              <v:path arrowok="t"/>
            </v:shape>
            <v:shape id="_x0000_s3989" style="position:absolute;left:3727;top:2648;width:3776;height:3559" coordorigin="3727,2648" coordsize="3776,3559" path="m6470,5636r-8,8l6463,5648r1,3l6470,5636xe" fillcolor="black" stroked="f">
              <v:path arrowok="t"/>
            </v:shape>
            <v:shape id="_x0000_s3988" style="position:absolute;left:3727;top:2648;width:3776;height:3559" coordorigin="3727,2648" coordsize="3776,3559" path="m6495,5617r1,1l6497,5620r-2,1l6492,5622r-3,1l6488,5627r1,2l6491,5639r2,l6499,5633r-2,-16l6495,5617xe" fillcolor="black" stroked="f">
              <v:path arrowok="t"/>
            </v:shape>
            <v:shape id="_x0000_s3987" style="position:absolute;left:3727;top:2648;width:3776;height:3559" coordorigin="3727,2648" coordsize="3776,3559" path="m6534,5592r1,1l6537,5606r3,-3l6544,5601r1,l6546,5583r-5,l6540,5584r,2l6541,5588r2,-1l6545,5586r,l6544,5588r-1,1l6539,5590r-4,-1l6534,5592xe" fillcolor="black" stroked="f">
              <v:path arrowok="t"/>
            </v:shape>
            <v:shape id="_x0000_s3986" style="position:absolute;left:3727;top:2648;width:3776;height:3559" coordorigin="3727,2648" coordsize="3776,3559" path="m6532,5590r2,2l6535,5589r-5,-1l6529,5588r3,2xe" fillcolor="black" stroked="f">
              <v:path arrowok="t"/>
            </v:shape>
            <v:shape id="_x0000_s3985" style="position:absolute;left:3727;top:2648;width:3776;height:3559" coordorigin="3727,2648" coordsize="3776,3559" path="m6534,5609r3,-3l6535,5593r-3,l6530,5611r4,-2xe" fillcolor="black" stroked="f">
              <v:path arrowok="t"/>
            </v:shape>
            <v:shape id="_x0000_s3984" style="position:absolute;left:3727;top:2648;width:3776;height:3559" coordorigin="3727,2648" coordsize="3776,3559" path="m6523,5614r1,-3l6526,5609r2,1l6530,5611r2,-18l6528,5596r-3,3l6523,5614xe" fillcolor="black" stroked="f">
              <v:path arrowok="t"/>
            </v:shape>
            <v:shape id="_x0000_s3983" style="position:absolute;left:3727;top:2648;width:3776;height:3559" coordorigin="3727,2648" coordsize="3776,3559" path="m6523,5614r2,-15l6522,5601r-4,2l6517,5602r-1,2l6515,5606r2,11l6518,5617r2,1l6522,5616r1,-2xe" fillcolor="black" stroked="f">
              <v:path arrowok="t"/>
            </v:shape>
            <v:shape id="_x0000_s3982" style="position:absolute;left:3727;top:2648;width:3776;height:3559" coordorigin="3727,2648" coordsize="3776,3559" path="m6516,5603r,1l6517,5602r-2,-1l6515,5601r1,2xe" fillcolor="black" stroked="f">
              <v:path arrowok="t"/>
            </v:shape>
            <v:shape id="_x0000_s3981" style="position:absolute;left:3727;top:2648;width:3776;height:3559" coordorigin="3727,2648" coordsize="3776,3559" path="m6512,5607r-2,1l6511,5621r6,-4l6515,5606r-3,1xe" fillcolor="black" stroked="f">
              <v:path arrowok="t"/>
            </v:shape>
            <v:shape id="_x0000_s3980" style="position:absolute;left:3727;top:2648;width:3776;height:3559" coordorigin="3727,2648" coordsize="3776,3559" path="m6510,5608r-3,3l6506,5614r-1,3l6503,5618r2,9l6511,5621r-1,-13xe" fillcolor="black" stroked="f">
              <v:path arrowok="t"/>
            </v:shape>
            <v:shape id="_x0000_s3979" style="position:absolute;left:3727;top:2648;width:3776;height:3559" coordorigin="3727,2648" coordsize="3776,3559" path="m6499,5618r-2,-1l6499,5633r6,-6l6503,5618r-4,xe" fillcolor="black" stroked="f">
              <v:path arrowok="t"/>
            </v:shape>
            <v:shape id="_x0000_s3978" style="position:absolute;left:3727;top:2648;width:3776;height:3559" coordorigin="3727,2648" coordsize="3776,3559" path="m6489,5639r2,l6489,5629r-1,2l6487,5632r-1,9l6489,5639xe" fillcolor="black" stroked="f">
              <v:path arrowok="t"/>
            </v:shape>
            <v:shape id="_x0000_s3977" style="position:absolute;left:3727;top:2648;width:3776;height:3559" coordorigin="3727,2648" coordsize="3776,3559" path="m6486,5641r1,-9l6486,5633r-1,-1l6485,5644r1,-3xe" fillcolor="black" stroked="f">
              <v:path arrowok="t"/>
            </v:shape>
            <v:shape id="_x0000_s3976" style="position:absolute;left:3727;top:2648;width:3776;height:3559" coordorigin="3727,2648" coordsize="3776,3559" path="m6460,5651r-6,-2l6456,5669r2,-2l6459,5665r1,-2l6461,5661r2,-10l6460,5651xe" fillcolor="black" stroked="f">
              <v:path arrowok="t"/>
            </v:shape>
            <v:shape id="_x0000_s3975" style="position:absolute;left:3727;top:2648;width:3776;height:3559" coordorigin="3727,2648" coordsize="3776,3559" path="m6454,5649r-6,4l6449,5674r1,-3l6452,5669r4,l6454,5649xe" fillcolor="black" stroked="f">
              <v:path arrowok="t"/>
            </v:shape>
            <v:shape id="_x0000_s3974" style="position:absolute;left:3727;top:2648;width:3776;height:3559" coordorigin="3727,2648" coordsize="3776,3559" path="m6449,5674r-1,-21l6446,5661r-1,4l6443,5666r3,13l6448,5676r1,-2xe" fillcolor="black" stroked="f">
              <v:path arrowok="t"/>
            </v:shape>
            <v:shape id="_x0000_s3973" style="position:absolute;left:3727;top:2648;width:3776;height:3559" coordorigin="3727,2648" coordsize="3776,3559" path="m6426,5677r,1l6425,5678r-1,-1l6420,5678r4,15l6428,5692r-2,-15xe" fillcolor="black" stroked="f">
              <v:path arrowok="t"/>
            </v:shape>
            <v:shape id="_x0000_s3972" style="position:absolute;left:3727;top:2648;width:3776;height:3559" coordorigin="3727,2648" coordsize="3776,3559" path="m6414,5702r3,-3l6417,5696r3,-2l6424,5693r-4,-15l6418,5680r-3,2l6414,5702xe" fillcolor="black" stroked="f">
              <v:path arrowok="t"/>
            </v:shape>
            <v:shape id="_x0000_s3971" style="position:absolute;left:3727;top:2648;width:3776;height:3559" coordorigin="3727,2648" coordsize="3776,3559" path="m6411,5684r-2,l6409,5704r5,-2l6415,5682r-4,2xe" fillcolor="black" stroked="f">
              <v:path arrowok="t"/>
            </v:shape>
            <v:shape id="_x0000_s3970" style="position:absolute;left:3727;top:2648;width:3776;height:3559" coordorigin="3727,2648" coordsize="3776,3559" path="m6406,5684r-2,1l6405,5706r4,-2l6409,5684r-3,xe" fillcolor="black" stroked="f">
              <v:path arrowok="t"/>
            </v:shape>
            <v:shape id="_x0000_s3969" style="position:absolute;left:3727;top:2648;width:3776;height:3559" coordorigin="3727,2648" coordsize="3776,3559" path="m6405,5706r-1,-21l6404,5688r-1,l6402,5688r,20l6405,5706xe" fillcolor="black" stroked="f">
              <v:path arrowok="t"/>
            </v:shape>
            <v:shape id="_x0000_s3968" style="position:absolute;left:3727;top:2648;width:3776;height:3559" coordorigin="3727,2648" coordsize="3776,3559" path="m6402,5688r-4,-3l6400,5711r2,l6402,5688xe" fillcolor="black" stroked="f">
              <v:path arrowok="t"/>
            </v:shape>
            <v:shape id="_x0000_s3967" style="position:absolute;left:3727;top:2648;width:3776;height:3559" coordorigin="3727,2648" coordsize="3776,3559" path="m6394,5714r1,-1l6396,5711r4,l6398,5685r-3,23l6394,5714xe" fillcolor="black" stroked="f">
              <v:path arrowok="t"/>
            </v:shape>
            <v:shape id="_x0000_s3966" style="position:absolute;left:3727;top:2648;width:3776;height:3559" coordorigin="3727,2648" coordsize="3776,3559" path="m6395,5708r3,-23l6392,5693r,9l6390,5704r-1,2l6395,5708xe" fillcolor="black" stroked="f">
              <v:path arrowok="t"/>
            </v:shape>
            <v:shape id="_x0000_s3965" style="position:absolute;left:3727;top:2648;width:3776;height:3559" coordorigin="3727,2648" coordsize="3776,3559" path="m6388,5704r-3,l6385,5705r4,1l6390,5704r-2,xe" fillcolor="black" stroked="f">
              <v:path arrowok="t"/>
            </v:shape>
            <v:shape id="_x0000_s3964" style="position:absolute;left:3727;top:2648;width:3776;height:3559" coordorigin="3727,2648" coordsize="3776,3559" path="m6387,5721r2,-2l6389,5711r1,l6394,5714r1,-6l6388,5709r-1,12xe" fillcolor="black" stroked="f">
              <v:path arrowok="t"/>
            </v:shape>
            <v:shape id="_x0000_s3963" style="position:absolute;left:3727;top:2648;width:3776;height:3559" coordorigin="3727,2648" coordsize="3776,3559" path="m6378,5725r1,-2l6383,5722r4,-1l6388,5709r-4,l6379,5708r-1,17xe" fillcolor="black" stroked="f">
              <v:path arrowok="t"/>
            </v:shape>
            <v:shape id="_x0000_s3962" style="position:absolute;left:3727;top:2648;width:3776;height:3559" coordorigin="3727,2648" coordsize="3776,3559" path="m6378,5725r1,-17l6377,5706r-1,24l6379,5731r-1,-3l6378,5725xe" fillcolor="black" stroked="f">
              <v:path arrowok="t"/>
            </v:shape>
            <v:shape id="_x0000_s3961" style="position:absolute;left:3727;top:2648;width:3776;height:3559" coordorigin="3727,2648" coordsize="3776,3559" path="m6396,5717r1,l6396,5714r-1,-1l6394,5714r2,3xe" fillcolor="black" stroked="f">
              <v:path arrowok="t"/>
            </v:shape>
            <v:shape id="_x0000_s3960" style="position:absolute;left:3727;top:2648;width:3776;height:3559" coordorigin="3727,2648" coordsize="3776,3559" path="m6666,5487r1,6l6668,5495r-3,l6662,5495r13,3l6668,5485r-2,2xe" fillcolor="black" stroked="f">
              <v:path arrowok="t"/>
            </v:shape>
            <v:shape id="_x0000_s3959" style="position:absolute;left:3727;top:2648;width:3776;height:3559" coordorigin="3727,2648" coordsize="3776,3559" path="m6697,5476r3,-11l6693,5463r-3,-1l6689,5463r3,2l6695,5467r2,9xe" fillcolor="black" stroked="f">
              <v:path arrowok="t"/>
            </v:shape>
            <v:shape id="_x0000_s3958" style="position:absolute;left:3727;top:2648;width:3776;height:3559" coordorigin="3727,2648" coordsize="3776,3559" path="m6675,5494r,-2l6680,5488r6,-4l6697,5476r-2,-9l6694,5468r-5,3l6680,5475r-4,12l6675,5494xe" fillcolor="black" stroked="f">
              <v:path arrowok="t"/>
            </v:shape>
            <v:shape id="_x0000_s3957" style="position:absolute;left:3727;top:2648;width:3776;height:3559" coordorigin="3727,2648" coordsize="3776,3559" path="m6680,5475r-8,9l6675,5486r1,1l6680,5475xe" fillcolor="black" stroked="f">
              <v:path arrowok="t"/>
            </v:shape>
            <v:shape id="_x0000_s3956" style="position:absolute;left:3727;top:2648;width:3776;height:3559" coordorigin="3727,2648" coordsize="3776,3559" path="m6674,5487r-2,-1l6675,5498r,-4l6676,5487r-2,xe" fillcolor="black" stroked="f">
              <v:path arrowok="t"/>
            </v:shape>
            <v:shape id="_x0000_s3955" style="position:absolute;left:3727;top:2648;width:3776;height:3559" coordorigin="3727,2648" coordsize="3776,3559" path="m6649,5509r4,2l6675,5498r-13,-3l6658,5494r-5,4l6649,5509xe" fillcolor="black" stroked="f">
              <v:path arrowok="t"/>
            </v:shape>
            <v:shape id="_x0000_s3954" style="position:absolute;left:3727;top:2648;width:3776;height:3559" coordorigin="3727,2648" coordsize="3776,3559" path="m6648,5508r1,1l6653,5498r-8,7l6647,5515r1,-6l6648,5508xe" fillcolor="black" stroked="f">
              <v:path arrowok="t"/>
            </v:shape>
            <v:shape id="_x0000_s3953" style="position:absolute;left:3727;top:2648;width:3776;height:3559" coordorigin="3727,2648" coordsize="3776,3559" path="m6633,5526r7,l6639,5518r2,-3l6647,5515r-2,-10l6639,5510r-6,5l6633,5526xe" fillcolor="black" stroked="f">
              <v:path arrowok="t"/>
            </v:shape>
            <v:shape id="_x0000_s3952" style="position:absolute;left:3727;top:2648;width:3776;height:3559" coordorigin="3727,2648" coordsize="3776,3559" path="m6653,5515r,l6650,5511r-2,-2l6647,5515r6,xe" fillcolor="black" stroked="f">
              <v:path arrowok="t"/>
            </v:shape>
            <v:shape id="_x0000_s3951" style="position:absolute;left:3727;top:2648;width:3776;height:3559" coordorigin="3727,2648" coordsize="3776,3559" path="m6830,5562r-3,2l6828,5568r3,-5l6832,5562r-2,xe" fillcolor="black" stroked="f">
              <v:path arrowok="t"/>
            </v:shape>
            <v:shape id="_x0000_s3950" style="position:absolute;left:3727;top:2648;width:3776;height:3559" coordorigin="3727,2648" coordsize="3776,3559" path="m7016,5112r-2,1l7010,5113r-1,1l7009,5115r1,2l7017,5161r-1,-49xe" fillcolor="black" stroked="f">
              <v:path arrowok="t"/>
            </v:shape>
            <v:shape id="_x0000_s3949" style="position:absolute;left:3727;top:2648;width:3776;height:3559" coordorigin="3727,2648" coordsize="3776,3559" path="m6993,4815r2,l6996,4815r,3l6997,4819r1,-79l6993,4815xe" fillcolor="black" stroked="f">
              <v:path arrowok="t"/>
            </v:shape>
            <v:shape id="_x0000_s3948" style="position:absolute;left:3727;top:2648;width:3776;height:3559" coordorigin="3727,2648" coordsize="3776,3559" path="m7072,5376r-2,3l7071,5382r1,3l7072,5376xe" fillcolor="black" stroked="f">
              <v:path arrowok="t"/>
            </v:shape>
            <v:shape id="_x0000_s3947" style="position:absolute;left:3727;top:2648;width:3776;height:3559" coordorigin="3727,2648" coordsize="3776,3559" path="m7096,5044r,2l7092,5049r-5,1l7079,5053r-1,2l7078,5062r4,50l7088,5106r6,-5l7097,5101r-1,-57xe" fillcolor="black" stroked="f">
              <v:path arrowok="t"/>
            </v:shape>
            <v:shape id="_x0000_s3946" style="position:absolute;left:3727;top:2648;width:3776;height:3559" coordorigin="3727,2648" coordsize="3776,3559" path="m7078,5063r-3,3l7075,5118r7,-6l7078,5062r,1xe" fillcolor="black" stroked="f">
              <v:path arrowok="t"/>
            </v:shape>
            <v:shape id="_x0000_s3945" style="position:absolute;left:3727;top:2648;width:3776;height:3559" coordorigin="3727,2648" coordsize="3776,3559" path="m7070,5068r-5,1l7067,5122r1,1l7075,5118r,-52l7070,5068xe" fillcolor="black" stroked="f">
              <v:path arrowok="t"/>
            </v:shape>
            <v:shape id="_x0000_s3944" style="position:absolute;left:3727;top:2648;width:3776;height:3559" coordorigin="3727,2648" coordsize="3776,3559" path="m7065,5069r-5,4l7061,5123r1,2l7063,5126r1,-4l7065,5121r2,1l7065,5069xe" fillcolor="black" stroked="f">
              <v:path arrowok="t"/>
            </v:shape>
            <v:shape id="_x0000_s3943" style="position:absolute;left:3727;top:2648;width:3776;height:3559" coordorigin="3727,2648" coordsize="3776,3559" path="m7064,5122r-1,4l7064,5125r,-3xe" fillcolor="black" stroked="f">
              <v:path arrowok="t"/>
            </v:shape>
            <v:shape id="_x0000_s3942" style="position:absolute;left:3727;top:2648;width:3776;height:3559" coordorigin="3727,2648" coordsize="3776,3559" path="m7059,5124r2,-1l7060,5073r-2,3l7054,5084r-6,4l7048,5134r11,-10xe" fillcolor="black" stroked="f">
              <v:path arrowok="t"/>
            </v:shape>
            <v:shape id="_x0000_s3941" style="position:absolute;left:3727;top:2648;width:3776;height:3559" coordorigin="3727,2648" coordsize="3776,3559" path="m7044,5087r-4,-2l7042,5141r1,-2l7048,5134r,-46l7044,5087xe" fillcolor="black" stroked="f">
              <v:path arrowok="t"/>
            </v:shape>
            <v:shape id="_x0000_s3940" style="position:absolute;left:3727;top:2648;width:3776;height:3559" coordorigin="3727,2648" coordsize="3776,3559" path="m7078,5485r1,1l7078,5483r-1,-2l7076,5483r2,2xe" fillcolor="black" stroked="f">
              <v:path arrowok="t"/>
            </v:shape>
            <v:shape id="_x0000_s3939" style="position:absolute;left:3727;top:2648;width:3776;height:3559" coordorigin="3727,2648" coordsize="3776,3559" path="m7061,5386r-1,l7061,5498r5,-5l7062,5384r-1,2xe" fillcolor="black" stroked="f">
              <v:path arrowok="t"/>
            </v:shape>
            <v:shape id="_x0000_s3938" style="position:absolute;left:3727;top:2648;width:3776;height:3559" coordorigin="3727,2648" coordsize="3776,3559" path="m7055,5387r-7,3l7053,5502r8,-4l7060,5386r-5,1xe" fillcolor="black" stroked="f">
              <v:path arrowok="t"/>
            </v:shape>
            <v:shape id="_x0000_s3937" style="position:absolute;left:3727;top:2648;width:3776;height:3559" coordorigin="3727,2648" coordsize="3776,3559" path="m7040,5511r6,-5l7053,5502r-5,-112l7048,5396r-8,115xe" fillcolor="black" stroked="f">
              <v:path arrowok="t"/>
            </v:shape>
            <v:shape id="_x0000_s3936" style="position:absolute;left:3727;top:2648;width:3776;height:3559" coordorigin="3727,2648" coordsize="3776,3559" path="m7048,5396r-9,10l7039,5515r1,-2l7040,5511r8,-115xe" fillcolor="black" stroked="f">
              <v:path arrowok="t"/>
            </v:shape>
            <v:shape id="_x0000_s3935" style="position:absolute;left:3727;top:2648;width:3776;height:3559" coordorigin="3727,2648" coordsize="3776,3559" path="m7033,5516r1,3l7036,5518r3,-3l7039,5406r-2,-2l7036,5403r-3,113xe" fillcolor="black" stroked="f">
              <v:path arrowok="t"/>
            </v:shape>
            <v:shape id="_x0000_s3934" style="position:absolute;left:3727;top:2648;width:3776;height:3559" coordorigin="3727,2648" coordsize="3776,3559" path="m7026,5413r,108l7029,5518r3,-2l7033,5516r3,-113l7033,5405r-2,3l7028,5411r-2,2xe" fillcolor="black" stroked="f">
              <v:path arrowok="t"/>
            </v:shape>
            <v:shape id="_x0000_s3933" style="position:absolute;left:3727;top:2648;width:3776;height:3559" coordorigin="3727,2648" coordsize="3776,3559" path="m7020,5414r-1,2l7020,5418r1,2l7022,5412r-2,2xe" fillcolor="black" stroked="f">
              <v:path arrowok="t"/>
            </v:shape>
            <v:shape id="_x0000_s3932" style="position:absolute;left:3727;top:2648;width:3776;height:3559" coordorigin="3727,2648" coordsize="3776,3559" path="m7071,4777r-1,-2l7070,4773r-7,-3l7056,4768r-2,74l7054,4842r1,5l7060,4848r7,4l7073,4856r-2,-79xe" fillcolor="black" stroked="f">
              <v:path arrowok="t"/>
            </v:shape>
            <v:shape id="_x0000_s3931" style="position:absolute;left:3727;top:2648;width:3776;height:3559" coordorigin="3727,2648" coordsize="3776,3559" path="m7051,4844r-2,1l7050,4846r5,1l7054,4842r-3,2xe" fillcolor="black" stroked="f">
              <v:path arrowok="t"/>
            </v:shape>
            <v:shape id="_x0000_s3930" style="position:absolute;left:3727;top:2648;width:3776;height:3559" coordorigin="3727,2648" coordsize="3776,3559" path="m7099,5354r,1l7100,5354r-1,xe" fillcolor="black" stroked="f">
              <v:path arrowok="t"/>
            </v:shape>
            <v:shape id="_x0000_s3929" style="position:absolute;left:3727;top:2648;width:3776;height:3559" coordorigin="3727,2648" coordsize="3776,3559" path="m7109,4795r,-3l7108,4870r8,1l7112,4796r-3,-1xe" fillcolor="black" stroked="f">
              <v:path arrowok="t"/>
            </v:shape>
            <v:shape id="_x0000_s3928" style="position:absolute;left:3727;top:2648;width:3776;height:3559" coordorigin="3727,2648" coordsize="3776,3559" path="m7108,4870r1,-78l7107,4791r-4,l7101,4867r7,3xe" fillcolor="black" stroked="f">
              <v:path arrowok="t"/>
            </v:shape>
            <v:shape id="_x0000_s3927" style="position:absolute;left:3727;top:2648;width:3776;height:3559" coordorigin="3727,2648" coordsize="3776,3559" path="m7103,4791r-3,-1l7098,4787r-1,-2l7093,4784r-2,1l7088,4785r3,76l7095,4861r2,2l7101,4867r2,-76xe" fillcolor="black" stroked="f">
              <v:path arrowok="t"/>
            </v:shape>
            <v:shape id="_x0000_s3926" style="position:absolute;left:3727;top:2648;width:3776;height:3559" coordorigin="3727,2648" coordsize="3776,3559" path="m7091,4861r-3,-76l7085,4784r-2,-2l7082,4780r3,82l7088,4861r3,xe" fillcolor="black" stroked="f">
              <v:path arrowok="t"/>
            </v:shape>
            <v:shape id="_x0000_s3925" style="position:absolute;left:3727;top:2648;width:3776;height:3559" coordorigin="3727,2648" coordsize="3776,3559" path="m7079,4779r-3,l7079,4860r6,2l7082,4780r-3,-1xe" fillcolor="black" stroked="f">
              <v:path arrowok="t"/>
            </v:shape>
            <v:shape id="_x0000_s3924" style="position:absolute;left:3727;top:2648;width:3776;height:3559" coordorigin="3727,2648" coordsize="3776,3559" path="m7074,4779r-3,-2l7073,4856r6,4l7076,4779r-2,xe" fillcolor="black" stroked="f">
              <v:path arrowok="t"/>
            </v:shape>
            <v:shape id="_x0000_s3923" style="position:absolute;left:3727;top:2648;width:3776;height:3559" coordorigin="3727,2648" coordsize="3776,3559" path="m7045,4841r1,1l7054,4842r2,-74l7049,4766r-4,75xe" fillcolor="black" stroked="f">
              <v:path arrowok="t"/>
            </v:shape>
            <v:shape id="_x0000_s3922" style="position:absolute;left:3727;top:2648;width:3776;height:3559" coordorigin="3727,2648" coordsize="3776,3559" path="m7035,4759r1,77l7039,4837r2,1l7045,4841r4,-75l7041,4763r-2,-2l7036,4759r-1,xe" fillcolor="black" stroked="f">
              <v:path arrowok="t"/>
            </v:shape>
            <v:shape id="_x0000_s3921" style="position:absolute;left:3727;top:2648;width:3776;height:3559" coordorigin="3727,2648" coordsize="3776,3559" path="m7030,4762r1,75l7033,4836r3,l7035,4759r-1,2l7032,4763r-2,-1xe" fillcolor="black" stroked="f">
              <v:path arrowok="t"/>
            </v:shape>
            <v:shape id="_x0000_s3920" style="position:absolute;left:3727;top:2648;width:3776;height:3559" coordorigin="3727,2648" coordsize="3776,3559" path="m7026,4756r-3,-4l7023,4832r3,3l7031,4837r-1,-75l7026,4756xe" fillcolor="black" stroked="f">
              <v:path arrowok="t"/>
            </v:shape>
            <v:shape id="_x0000_s3919" style="position:absolute;left:3727;top:2648;width:3776;height:3559" coordorigin="3727,2648" coordsize="3776,3559" path="m7020,4829r3,3l7023,4752r-4,-3l7017,4749r-1,78l7020,4829xe" fillcolor="black" stroked="f">
              <v:path arrowok="t"/>
            </v:shape>
            <v:shape id="_x0000_s3918" style="position:absolute;left:3727;top:2648;width:3776;height:3559" coordorigin="3727,2648" coordsize="3776,3559" path="m7002,4819r3,3l7007,4824r4,3l7016,4827r1,-78l7015,4749r-4,-2l7008,4744r-3,-2l7002,4819xe" fillcolor="black" stroked="f">
              <v:path arrowok="t"/>
            </v:shape>
            <v:shape id="_x0000_s3917" style="position:absolute;left:3727;top:2648;width:3776;height:3559" coordorigin="3727,2648" coordsize="3776,3559" path="m7005,4742r-7,-2l6998,4818r1,-1l7002,4819r3,-77xe" fillcolor="black" stroked="f">
              <v:path arrowok="t"/>
            </v:shape>
            <v:shape id="_x0000_s3916" style="position:absolute;left:3727;top:2648;width:3776;height:3559" coordorigin="3727,2648" coordsize="3776,3559" path="m6993,4740r-8,l6986,4812r3,l6991,4812r1,4l6993,4815r5,-75l6993,4740xe" fillcolor="black" stroked="f">
              <v:path arrowok="t"/>
            </v:shape>
            <v:shape id="_x0000_s3915" style="position:absolute;left:3727;top:2648;width:3776;height:3559" coordorigin="3727,2648" coordsize="3776,3559" path="m6975,4809r3,3l6983,4813r3,-1l6985,4740r-1,-1l6980,4737r-5,72xe" fillcolor="black" stroked="f">
              <v:path arrowok="t"/>
            </v:shape>
            <v:shape id="_x0000_s3914" style="position:absolute;left:3727;top:2648;width:3776;height:3559" coordorigin="3727,2648" coordsize="3776,3559" path="m7114,5349r1,-2l7111,5346r,110l7112,5457r2,-2l7114,5452r,-102l7114,5349xe" fillcolor="black" stroked="f">
              <v:path arrowok="t"/>
            </v:shape>
            <v:shape id="_x0000_s3913" style="position:absolute;left:3727;top:2648;width:3776;height:3559" coordorigin="3727,2648" coordsize="3776,3559" path="m7111,5346r-11,8l7100,5354r2,1l7102,5357r1,1l7104,5465r2,-1l7107,5460r1,-3l7110,5456r1,l7111,5346xe" fillcolor="black" stroked="f">
              <v:path arrowok="t"/>
            </v:shape>
            <v:shape id="_x0000_s3912" style="position:absolute;left:3727;top:2648;width:3776;height:3559" coordorigin="3727,2648" coordsize="3776,3559" path="m7139,5013r-19,17l7121,5080r5,-4l7131,5066r1,l7135,5067r3,1l7140,5067r-1,-57l7137,5010r,2l7139,5013xe" fillcolor="black" stroked="f">
              <v:path arrowok="t"/>
            </v:shape>
            <v:shape id="_x0000_s3911" style="position:absolute;left:3727;top:2648;width:3776;height:3559" coordorigin="3727,2648" coordsize="3776,3559" path="m7142,5065r1,-3l7146,5060r,-53l7147,5004r1,-1l7147,5003r-2,3l7143,5008r-1,57xe" fillcolor="black" stroked="f">
              <v:path arrowok="t"/>
            </v:shape>
            <v:shape id="_x0000_s3910" style="position:absolute;left:3727;top:2648;width:3776;height:3559" coordorigin="3727,2648" coordsize="3776,3559" path="m7140,5010r-1,l7140,5067r2,-2l7143,5008r-3,2xe" fillcolor="black" stroked="f">
              <v:path arrowok="t"/>
            </v:shape>
            <v:shape id="_x0000_s3909" style="position:absolute;left:3727;top:2648;width:3776;height:3559" coordorigin="3727,2648" coordsize="3776,3559" path="m7126,5076r5,-2l7132,5075r1,l7133,5074r-1,-3l7131,5066r-5,10xe" fillcolor="black" stroked="f">
              <v:path arrowok="t"/>
            </v:shape>
            <v:shape id="_x0000_s3908" style="position:absolute;left:3727;top:2648;width:3776;height:3559" coordorigin="3727,2648" coordsize="3776,3559" path="m7117,5085r4,-5l7120,5030r-5,l7113,5032r-1,2l7112,5088r5,-3xe" fillcolor="black" stroked="f">
              <v:path arrowok="t"/>
            </v:shape>
            <v:shape id="_x0000_s3907" style="position:absolute;left:3727;top:2648;width:3776;height:3559" coordorigin="3727,2648" coordsize="3776,3559" path="m7106,5090r1,-2l7112,5088r,-54l7111,5036r-2,2l7106,5090xe" fillcolor="black" stroked="f">
              <v:path arrowok="t"/>
            </v:shape>
            <v:shape id="_x0000_s3906" style="position:absolute;left:3727;top:2648;width:3776;height:3559" coordorigin="3727,2648" coordsize="3776,3559" path="m7106,5090r3,-52l7106,5039r-1,58l7108,5093r-1,-2l7106,5090xe" fillcolor="black" stroked="f">
              <v:path arrowok="t"/>
            </v:shape>
            <v:shape id="_x0000_s3905" style="position:absolute;left:3727;top:2648;width:3776;height:3559" coordorigin="3727,2648" coordsize="3776,3559" path="m7148,5430r-2,1l7147,5434r1,-2l7149,5430r-1,xe" fillcolor="black" stroked="f">
              <v:path arrowok="t"/>
            </v:shape>
            <v:shape id="_x0000_s3904" style="position:absolute;left:3727;top:2648;width:3776;height:3559" coordorigin="3727,2648" coordsize="3776,3559" path="m7139,5436r1,-1l7144,5435r3,-1l7146,5431r-2,1l7143,5432r1,-108l7139,5436xe" fillcolor="black" stroked="f">
              <v:path arrowok="t"/>
            </v:shape>
            <v:shape id="_x0000_s3903" style="position:absolute;left:3727;top:2648;width:3776;height:3559" coordorigin="3727,2648" coordsize="3776,3559" path="m7133,5444r-1,-2l7132,5441r,-112l7128,5333r1,112l7132,5445r1,-1xe" fillcolor="black" stroked="f">
              <v:path arrowok="t"/>
            </v:shape>
            <v:shape id="_x0000_s3902" style="position:absolute;left:3727;top:2648;width:3776;height:3559" coordorigin="3727,2648" coordsize="3776,3559" path="m7250,4940r-16,12l7235,4987r3,-3l7242,4983r4,-2l7249,4971r1,-1l7250,4855r-4,-1l7245,4940r5,xe" fillcolor="black" stroked="f">
              <v:path arrowok="t"/>
            </v:shape>
            <v:shape id="_x0000_s3901" style="position:absolute;left:3727;top:2648;width:3776;height:3559" coordorigin="3727,2648" coordsize="3776,3559" path="m7243,4937r,3l7245,4940r1,-86l7242,4853r-6,-3l7232,4847r8,77l7243,4926r1,4l7243,4934r,3xe" fillcolor="black" stroked="f">
              <v:path arrowok="t"/>
            </v:shape>
            <v:shape id="_x0000_s3900" style="position:absolute;left:3727;top:2648;width:3776;height:3559" coordorigin="3727,2648" coordsize="3776,3559" path="m7225,4841r-1,5l7225,4912r1,1l7232,4847r-7,-6xe" fillcolor="black" stroked="f">
              <v:path arrowok="t"/>
            </v:shape>
            <v:shape id="_x0000_s3899" style="position:absolute;left:3727;top:2648;width:3776;height:3559" coordorigin="3727,2648" coordsize="3776,3559" path="m7250,4855r,115l7252,4861r,-2l7252,4857r-2,-2xe" fillcolor="black" stroked="f">
              <v:path arrowok="t"/>
            </v:shape>
            <v:shape id="_x0000_s3898" style="position:absolute;left:3727;top:2648;width:3776;height:3559" coordorigin="3727,2648" coordsize="3776,3559" path="m7249,4971r-3,10l7249,4978r,-7xe" fillcolor="black" stroked="f">
              <v:path arrowok="t"/>
            </v:shape>
            <v:shape id="_x0000_s3897" style="position:absolute;left:3727;top:2648;width:3776;height:3559" coordorigin="3727,2648" coordsize="3776,3559" path="m7234,4952r-13,6l7227,4994r,-1l7231,4992r3,-1l7235,4987r-1,-35xe" fillcolor="black" stroked="f">
              <v:path arrowok="t"/>
            </v:shape>
            <v:shape id="_x0000_s3896" style="position:absolute;left:3727;top:2648;width:3776;height:3559" coordorigin="3727,2648" coordsize="3776,3559" path="m7244,5356r1,1l7246,5357r2,-1l7247,5241r,l7246,5241r-2,115xe" fillcolor="black" stroked="f">
              <v:path arrowok="t"/>
            </v:shape>
            <v:shape id="_x0000_s3895" style="position:absolute;left:3727;top:2648;width:3776;height:3559" coordorigin="3727,2648" coordsize="3776,3559" path="m7234,5245r1,119l7240,5359r4,-3l7246,5241r-4,1l7238,5243r-4,2xe" fillcolor="black" stroked="f">
              <v:path arrowok="t"/>
            </v:shape>
            <v:shape id="_x0000_s3894" style="position:absolute;left:3727;top:2648;width:3776;height:3559" coordorigin="3727,2648" coordsize="3776,3559" path="m7230,5246r-1,l7230,5368r5,-4l7234,5245r-4,1xe" fillcolor="black" stroked="f">
              <v:path arrowok="t"/>
            </v:shape>
            <v:shape id="_x0000_s3893" style="position:absolute;left:3727;top:2648;width:3776;height:3559" coordorigin="3727,2648" coordsize="3776,3559" path="m7230,5368r-1,-122l7228,5246r-2,3l7224,5252r,120l7230,5368xe" fillcolor="black" stroked="f">
              <v:path arrowok="t"/>
            </v:shape>
            <v:shape id="_x0000_s3892" style="position:absolute;left:3727;top:2648;width:3776;height:3559" coordorigin="3727,2648" coordsize="3776,3559" path="m7223,5255r-3,1l7221,5372r3,l7224,5252r-1,3xe" fillcolor="black" stroked="f">
              <v:path arrowok="t"/>
            </v:shape>
            <v:shape id="_x0000_s3891" style="position:absolute;left:3727;top:2648;width:3776;height:3559" coordorigin="3727,2648" coordsize="3776,3559" path="m7209,5261r7,115l7218,5374r3,-2l7220,5256r,-1l7217,5253r-8,8xe" fillcolor="black" stroked="f">
              <v:path arrowok="t"/>
            </v:shape>
            <v:shape id="_x0000_s3890" style="position:absolute;left:3727;top:2648;width:3776;height:3559" coordorigin="3727,2648" coordsize="3776,3559" path="m7209,5261r,6l7207,5269r-2,l7209,5385r7,-9l7209,5261xe" fillcolor="black" stroked="f">
              <v:path arrowok="t"/>
            </v:shape>
            <v:shape id="_x0000_s3889" style="position:absolute;left:3727;top:2648;width:3776;height:3559" coordorigin="3727,2648" coordsize="3776,3559" path="m7209,5385r-4,-116l7203,5269r-1,5l7201,5275r-2,l7198,5392r11,-7xe" fillcolor="black" stroked="f">
              <v:path arrowok="t"/>
            </v:shape>
            <v:shape id="_x0000_s3888" style="position:absolute;left:3727;top:2648;width:3776;height:3559" coordorigin="3727,2648" coordsize="3776,3559" path="m7196,5274r-4,3l7193,5390r2,l7198,5392r1,-117l7196,5274xe" fillcolor="black" stroked="f">
              <v:path arrowok="t"/>
            </v:shape>
            <v:shape id="_x0000_s3887" style="position:absolute;left:3727;top:2648;width:3776;height:3559" coordorigin="3727,2648" coordsize="3776,3559" path="m7192,5277r-15,15l7180,5405r1,l7184,5401r3,-4l7190,5393r3,-3l7192,5277xe" fillcolor="black" stroked="f">
              <v:path arrowok="t"/>
            </v:shape>
            <v:shape id="_x0000_s3886" style="position:absolute;left:3727;top:2648;width:3776;height:3559" coordorigin="3727,2648" coordsize="3776,3559" path="m7180,5405r-3,-113l7171,5298r-4,115l7168,5413r,-4l7175,5405r5,xe" fillcolor="black" stroked="f">
              <v:path arrowok="t"/>
            </v:shape>
            <v:shape id="_x0000_s3885" style="position:absolute;left:3727;top:2648;width:3776;height:3559" coordorigin="3727,2648" coordsize="3776,3559" path="m7161,5413r,-1l7164,5413r3,l7171,5298r-6,5l7163,5303r-2,110xe" fillcolor="black" stroked="f">
              <v:path arrowok="t"/>
            </v:shape>
            <v:shape id="_x0000_s3884" style="position:absolute;left:3727;top:2648;width:3776;height:3559" coordorigin="3727,2648" coordsize="3776,3559" path="m7167,5420r-3,-4l7161,5413r2,-110l7156,5303r-1,121l7155,5421r2,-1l7159,5421r4,3l7167,5420xe" fillcolor="black" stroked="f">
              <v:path arrowok="t"/>
            </v:shape>
            <v:shape id="_x0000_s3883" style="position:absolute;left:3727;top:2648;width:3776;height:3559" coordorigin="3727,2648" coordsize="3776,3559" path="m7144,5430r1,-2l7147,5426r2,1l7151,5427r3,-1l7155,5424r1,-121l7151,5308r-2,7l7147,5321r-3,109xe" fillcolor="black" stroked="f">
              <v:path arrowok="t"/>
            </v:shape>
            <v:shape id="_x0000_s3882" style="position:absolute;left:3727;top:2648;width:3776;height:3559" coordorigin="3727,2648" coordsize="3776,3559" path="m7144,5324r-1,108l7144,5430r3,-109l7144,5324xe" fillcolor="black" stroked="f">
              <v:path arrowok="t"/>
            </v:shape>
            <v:shape id="_x0000_s3881" style="position:absolute;left:3727;top:2648;width:3776;height:3559" coordorigin="3727,2648" coordsize="3776,3559" path="m7135,5440r2,l7139,5439r,-3l7137,5327r-2,113xe" fillcolor="black" stroked="f">
              <v:path arrowok="t"/>
            </v:shape>
            <v:shape id="_x0000_s3880" style="position:absolute;left:3727;top:2648;width:3776;height:3559" coordorigin="3727,2648" coordsize="3776,3559" path="m7133,5440r2,l7137,5327r-5,2l7132,5441r1,-1xe" fillcolor="black" stroked="f">
              <v:path arrowok="t"/>
            </v:shape>
            <v:shape id="_x0000_s3879" style="position:absolute;left:3727;top:2648;width:3776;height:3559" coordorigin="3727,2648" coordsize="3776,3559" path="m7122,5447r1,-1l7126,5445r3,l7128,5333r-1,3l7126,5340r-2,2l7122,5447xe" fillcolor="black" stroked="f">
              <v:path arrowok="t"/>
            </v:shape>
            <v:shape id="_x0000_s3878" style="position:absolute;left:3727;top:2648;width:3776;height:3559" coordorigin="3727,2648" coordsize="3776,3559" path="m7122,5341r-3,l7120,5449r1,l7122,5447r2,-105l7122,5341xe" fillcolor="black" stroked="f">
              <v:path arrowok="t"/>
            </v:shape>
            <v:shape id="_x0000_s3877" style="position:absolute;left:3727;top:2648;width:3776;height:3559" coordorigin="3727,2648" coordsize="3776,3559" path="m7118,5448r2,1l7119,5341r-2,1l7117,5345r,103l7118,5448xe" fillcolor="black" stroked="f">
              <v:path arrowok="t"/>
            </v:shape>
            <v:shape id="_x0000_s3876" style="position:absolute;left:3727;top:2648;width:3776;height:3559" coordorigin="3727,2648" coordsize="3776,3559" path="m7114,5452r1,-3l7117,5448r,-103l7116,5347r-1,2l7114,5452xe" fillcolor="black" stroked="f">
              <v:path arrowok="t"/>
            </v:shape>
            <v:shape id="_x0000_s3875" style="position:absolute;left:3727;top:2648;width:3776;height:3559" coordorigin="3727,2648" coordsize="3776,3559" path="m7236,4988r-1,-1l7234,4991r2,-2l7236,4988xe" fillcolor="black" stroked="f">
              <v:path arrowok="t"/>
            </v:shape>
            <v:shape id="_x0000_s3874" style="position:absolute;left:3727;top:2648;width:3776;height:3559" coordorigin="3727,2648" coordsize="3776,3559" path="m7268,5341r-1,2l7268,5344r2,-1l7268,5341xe" fillcolor="black" stroked="f">
              <v:path arrowok="t"/>
            </v:shape>
            <v:shape id="_x0000_s3873" style="position:absolute;left:3727;top:2648;width:3776;height:3559" coordorigin="3727,2648" coordsize="3776,3559" path="m7256,4972r1,-1l7255,4969r,-3l7253,4971r3,1xe" fillcolor="black" stroked="f">
              <v:path arrowok="t"/>
            </v:shape>
            <v:shape id="_x0000_s3872" style="position:absolute;left:3727;top:2648;width:3776;height:3559" coordorigin="3727,2648" coordsize="3776,3559" path="m7229,4995r-2,-1l7227,4998r4,l7232,4997r-3,-2xe" fillcolor="black" stroked="f">
              <v:path arrowok="t"/>
            </v:shape>
            <v:shape id="_x0000_s3871" style="position:absolute;left:3727;top:2648;width:3776;height:3559" coordorigin="3727,2648" coordsize="3776,3559" path="m7215,4963r1,1l7220,4998r7,l7227,4994r-6,-36l7217,4960r-2,3xe" fillcolor="black" stroked="f">
              <v:path arrowok="t"/>
            </v:shape>
            <v:shape id="_x0000_s3870" style="position:absolute;left:3727;top:2648;width:3776;height:3559" coordorigin="3727,2648" coordsize="3776,3559" path="m7220,4998r-4,-34l7213,4964r-7,l7204,5008r16,-10xe" fillcolor="black" stroked="f">
              <v:path arrowok="t"/>
            </v:shape>
            <v:shape id="_x0000_s3869" style="position:absolute;left:3727;top:2648;width:3776;height:3559" coordorigin="3727,2648" coordsize="3776,3559" path="m7204,5008r2,-44l7202,4966r,1l7201,4969r3,48l7204,5012r,-4xe" fillcolor="black" stroked="f">
              <v:path arrowok="t"/>
            </v:shape>
            <v:shape id="_x0000_s3868" style="position:absolute;left:3727;top:2648;width:3776;height:3559" coordorigin="3727,2648" coordsize="3776,3559" path="m7191,5023r7,l7204,5017r-3,-48l7200,4970r-7,l7191,5023xe" fillcolor="black" stroked="f">
              <v:path arrowok="t"/>
            </v:shape>
            <v:shape id="_x0000_s3867" style="position:absolute;left:3727;top:2648;width:3776;height:3559" coordorigin="3727,2648" coordsize="3776,3559" path="m7181,5035r2,l7185,5032r1,-3l7188,5025r3,-2l7193,4970r-6,17l7186,4988r-3,-1l7181,5035xe" fillcolor="black" stroked="f">
              <v:path arrowok="t"/>
            </v:shape>
            <v:shape id="_x0000_s3866" style="position:absolute;left:3727;top:2648;width:3776;height:3559" coordorigin="3727,2648" coordsize="3776,3559" path="m7193,4970r-10,12l7185,4985r2,2l7193,4970xe" fillcolor="black" stroked="f">
              <v:path arrowok="t"/>
            </v:shape>
            <v:shape id="_x0000_s3865" style="position:absolute;left:3727;top:2648;width:3776;height:3559" coordorigin="3727,2648" coordsize="3776,3559" path="m7106,5039r-2,6l7103,5046r-3,-1l7098,5044r3,55l7105,5097r1,-58xe" fillcolor="black" stroked="f">
              <v:path arrowok="t"/>
            </v:shape>
            <v:shape id="_x0000_s3864" style="position:absolute;left:3727;top:2648;width:3776;height:3559" coordorigin="3727,2648" coordsize="3776,3559" path="m7103,5040r-1,2l7103,5043r1,2l7106,5039r-3,1xe" fillcolor="black" stroked="f">
              <v:path arrowok="t"/>
            </v:shape>
            <v:shape id="_x0000_s3863" style="position:absolute;left:3727;top:2648;width:3776;height:3559" coordorigin="3727,2648" coordsize="3776,3559" path="m7098,5044r-2,l7097,5101r4,-2l7098,5044xe" fillcolor="black" stroked="f">
              <v:path arrowok="t"/>
            </v:shape>
            <v:shape id="_x0000_s3862" style="position:absolute;left:3727;top:2648;width:3776;height:3559" coordorigin="3727,2648" coordsize="3776,3559" path="m7094,5102r,1l7097,5101r-3,l7094,5102xe" fillcolor="black" stroked="f">
              <v:path arrowok="t"/>
            </v:shape>
            <v:shape id="_x0000_s3861" style="position:absolute;left:3727;top:2648;width:3776;height:3559" coordorigin="3727,2648" coordsize="3776,3559" path="m7104,5465r-1,-107l7103,5359r-3,l7100,5465r4,xe" fillcolor="black" stroked="f">
              <v:path arrowok="t"/>
            </v:shape>
            <v:shape id="_x0000_s3860" style="position:absolute;left:3727;top:2648;width:3776;height:3559" coordorigin="3727,2648" coordsize="3776,3559" path="m7099,5358r-3,106l7100,5465r,-106l7099,5358xe" fillcolor="black" stroked="f">
              <v:path arrowok="t"/>
            </v:shape>
            <v:shape id="_x0000_s3859" style="position:absolute;left:3727;top:2648;width:3776;height:3559" coordorigin="3727,2648" coordsize="3776,3559" path="m7046,5142r-2,l7042,5141r-2,-56l7033,5091r5,51l7043,5143r3,-1xe" fillcolor="black" stroked="f">
              <v:path arrowok="t"/>
            </v:shape>
            <v:shape id="_x0000_s3858" style="position:absolute;left:3727;top:2648;width:3776;height:3559" coordorigin="3727,2648" coordsize="3776,3559" path="m7033,5091r,8l7032,5101r-2,l7033,5142r5,l7033,5091xe" fillcolor="black" stroked="f">
              <v:path arrowok="t"/>
            </v:shape>
            <v:shape id="_x0000_s3857" style="position:absolute;left:3727;top:2648;width:3776;height:3559" coordorigin="3727,2648" coordsize="3776,3559" path="m7033,5142r-3,-41l7028,5101r-2,1l7026,5104r,41l7028,5143r5,-1xe" fillcolor="black" stroked="f">
              <v:path arrowok="t"/>
            </v:shape>
            <v:shape id="_x0000_s3856" style="position:absolute;left:3727;top:2648;width:3776;height:3559" coordorigin="3727,2648" coordsize="3776,3559" path="m7026,5106r-2,2l7024,5148r1,-1l7026,5145r,-41l7026,5106xe" fillcolor="black" stroked="f">
              <v:path arrowok="t"/>
            </v:shape>
            <v:shape id="_x0000_s3855" style="position:absolute;left:3727;top:2648;width:3776;height:3559" coordorigin="3727,2648" coordsize="3776,3559" path="m7032,5517r-1,2l7032,5520r2,-1l7033,5516r-1,1xe" fillcolor="black" stroked="f">
              <v:path arrowok="t"/>
            </v:shape>
            <v:shape id="_x0000_s3854" style="position:absolute;left:3727;top:2648;width:3776;height:3559" coordorigin="3727,2648" coordsize="3776,3559" path="m7028,5151r,-1l7027,5148r-3,l7024,5108r-3,l7022,5152r3,l7027,5153r1,l7028,5151xe" fillcolor="black" stroked="f">
              <v:path arrowok="t"/>
            </v:shape>
            <v:shape id="_x0000_s3853" style="position:absolute;left:3727;top:2648;width:3776;height:3559" coordorigin="3727,2648" coordsize="3776,3559" path="m7016,5109r1,52l7019,5155r1,-2l7022,5152r-1,-44l7018,5108r-2,1xe" fillcolor="black" stroked="f">
              <v:path arrowok="t"/>
            </v:shape>
            <v:shape id="_x0000_s3852" style="position:absolute;left:3727;top:2648;width:3776;height:3559" coordorigin="3727,2648" coordsize="3776,3559" path="m7016,5111r,1l7017,5161r-1,-52l7016,5111xe" fillcolor="black" stroked="f">
              <v:path arrowok="t"/>
            </v:shape>
            <v:shape id="_x0000_s3851" style="position:absolute;left:3727;top:2648;width:3776;height:3559" coordorigin="3727,2648" coordsize="3776,3559" path="m7008,5118r-3,1l7006,5171r11,-10l7010,5117r-2,1xe" fillcolor="black" stroked="f">
              <v:path arrowok="t"/>
            </v:shape>
            <v:shape id="_x0000_s3850" style="position:absolute;left:3727;top:2648;width:3776;height:3559" coordorigin="3727,2648" coordsize="3776,3559" path="m6994,5175r2,-2l6999,5172r7,-1l7005,5119r-3,1l6996,5123r-2,52xe" fillcolor="black" stroked="f">
              <v:path arrowok="t"/>
            </v:shape>
            <v:shape id="_x0000_s3849" style="position:absolute;left:3727;top:2648;width:3776;height:3559" coordorigin="3727,2648" coordsize="3776,3559" path="m6994,5175r2,-52l6992,5127r,51l6995,5179r,-2l6994,5175xe" fillcolor="black" stroked="f">
              <v:path arrowok="t"/>
            </v:shape>
            <v:shape id="_x0000_s3848" style="position:absolute;left:3727;top:2648;width:3776;height:3559" coordorigin="3727,2648" coordsize="3776,3559" path="m6992,5178r,-51l6989,5131r-2,53l6989,5184r-1,-7l6989,5177r3,1xe" fillcolor="black" stroked="f">
              <v:path arrowok="t"/>
            </v:shape>
            <v:shape id="_x0000_s3847" style="position:absolute;left:3727;top:2648;width:3776;height:3559" coordorigin="3727,2648" coordsize="3776,3559" path="m6985,5133r,l6985,5184r2,l6989,5131r-4,2xe" fillcolor="black" stroked="f">
              <v:path arrowok="t"/>
            </v:shape>
            <v:shape id="_x0000_s3846" style="position:absolute;left:3727;top:2648;width:3776;height:3559" coordorigin="3727,2648" coordsize="3776,3559" path="m6983,5133r-12,13l6973,5194r3,l6979,5191r2,-2l6982,5186r3,-2l6985,5133r-2,xe" fillcolor="black" stroked="f">
              <v:path arrowok="t"/>
            </v:shape>
            <v:shape id="_x0000_s3845" style="position:absolute;left:3727;top:2648;width:3776;height:3559" coordorigin="3727,2648" coordsize="3776,3559" path="m6968,5195r3,-1l6973,5194r-2,-48l6971,5150r-3,45xe" fillcolor="black" stroked="f">
              <v:path arrowok="t"/>
            </v:shape>
            <v:shape id="_x0000_s3844" style="position:absolute;left:3727;top:2648;width:3776;height:3559" coordorigin="3727,2648" coordsize="3776,3559" path="m6968,5201r,-6l6967,5151r-5,l6962,5204r6,-3xe" fillcolor="black" stroked="f">
              <v:path arrowok="t"/>
            </v:shape>
            <v:shape id="_x0000_s3843" style="position:absolute;left:3727;top:2648;width:3776;height:3559" coordorigin="3727,2648" coordsize="3776,3559" path="m6962,5204r,-53l6956,5151r-1,60l6956,5210r,-9l6958,5202r4,2xe" fillcolor="black" stroked="f">
              <v:path arrowok="t"/>
            </v:shape>
            <v:shape id="_x0000_s3842" style="position:absolute;left:3727;top:2648;width:3776;height:3559" coordorigin="3727,2648" coordsize="3776,3559" path="m6956,5201r,9l6956,5207r1,l6956,5202r,-1xe" fillcolor="black" stroked="f">
              <v:path arrowok="t"/>
            </v:shape>
            <v:shape id="_x0000_s3841" style="position:absolute;left:3727;top:2648;width:3776;height:3559" coordorigin="3727,2648" coordsize="3776,3559" path="m6955,5211r1,-60l6953,5152r-1,4l6951,5158r1,51l6953,5210r2,1xe" fillcolor="black" stroked="f">
              <v:path arrowok="t"/>
            </v:shape>
            <v:shape id="_x0000_s3840" style="position:absolute;left:3727;top:2648;width:3776;height:3559" coordorigin="3727,2648" coordsize="3776,3559" path="m6951,5158r-3,4l6949,5214r1,-2l6951,5210r1,-1l6951,5158xe" fillcolor="black" stroked="f">
              <v:path arrowok="t"/>
            </v:shape>
            <v:shape id="_x0000_s3839" style="position:absolute;left:3727;top:2648;width:3776;height:3559" coordorigin="3727,2648" coordsize="3776,3559" path="m6945,5165r-3,3l6943,5218r6,-4l6948,5162r-3,3xe" fillcolor="black" stroked="f">
              <v:path arrowok="t"/>
            </v:shape>
            <v:shape id="_x0000_s3838" style="position:absolute;left:3727;top:2648;width:3776;height:3559" coordorigin="3727,2648" coordsize="3776,3559" path="m6941,5168r1,-2l6943,5163r-3,2l6943,5218r-1,-50l6941,5168xe" fillcolor="black" stroked="f">
              <v:path arrowok="t"/>
            </v:shape>
            <v:shape id="_x0000_s3837" style="position:absolute;left:3727;top:2648;width:3776;height:3559" coordorigin="3727,2648" coordsize="3776,3559" path="m6938,5167r-4,1l6937,5221r6,-3l6940,5165r-2,2xe" fillcolor="black" stroked="f">
              <v:path arrowok="t"/>
            </v:shape>
            <v:shape id="_x0000_s3836" style="position:absolute;left:3727;top:2648;width:3776;height:3559" coordorigin="3727,2648" coordsize="3776,3559" path="m6933,5167r-2,-1l6932,5168r1,2l6937,5221r-3,-53l6933,5167xe" fillcolor="black" stroked="f">
              <v:path arrowok="t"/>
            </v:shape>
            <v:shape id="_x0000_s3835" style="position:absolute;left:3727;top:2648;width:3776;height:3559" coordorigin="3727,2648" coordsize="3776,3559" path="m6926,5232r,-4l6931,5224r6,-3l6933,5170r-2,2l6927,5174r-1,58xe" fillcolor="black" stroked="f">
              <v:path arrowok="t"/>
            </v:shape>
            <v:shape id="_x0000_s3834" style="position:absolute;left:3727;top:2648;width:3776;height:3559" coordorigin="3727,2648" coordsize="3776,3559" path="m6924,5176r-3,2l6923,5234r3,-2l6927,5174r-3,2xe" fillcolor="black" stroked="f">
              <v:path arrowok="t"/>
            </v:shape>
            <v:shape id="_x0000_s3833" style="position:absolute;left:3727;top:2648;width:3776;height:3559" coordorigin="3727,2648" coordsize="3776,3559" path="m6921,5178r,4l6918,5184r-2,l6919,5235r4,-1l6921,5178xe" fillcolor="black" stroked="f">
              <v:path arrowok="t"/>
            </v:shape>
            <v:shape id="_x0000_s3832" style="position:absolute;left:3727;top:2648;width:3776;height:3559" coordorigin="3727,2648" coordsize="3776,3559" path="m6914,5240r5,-5l6916,5184r-3,l6911,5185r,5l6910,5245r4,-5xe" fillcolor="black" stroked="f">
              <v:path arrowok="t"/>
            </v:shape>
            <v:shape id="_x0000_s3831" style="position:absolute;left:3727;top:2648;width:3776;height:3559" coordorigin="3727,2648" coordsize="3776,3559" path="m6911,5190r-2,2l6906,5193r-2,1l6901,5196r-1,2l6901,5254r5,-4l6910,5245r1,-55xe" fillcolor="black" stroked="f">
              <v:path arrowok="t"/>
            </v:shape>
            <v:shape id="_x0000_s3830" style="position:absolute;left:3727;top:2648;width:3776;height:3559" coordorigin="3727,2648" coordsize="3776,3559" path="m6901,5254r-1,-56l6899,5200r-2,1l6896,5259r1,l6896,5255r1,-1l6901,5254xe" fillcolor="black" stroked="f">
              <v:path arrowok="t"/>
            </v:shape>
            <v:shape id="_x0000_s3829" style="position:absolute;left:3727;top:2648;width:3776;height:3559" coordorigin="3727,2648" coordsize="3776,3559" path="m6895,5201r-1,l6896,5259r1,-58l6895,5201xe" fillcolor="black" stroked="f">
              <v:path arrowok="t"/>
            </v:shape>
            <v:shape id="_x0000_s3828" style="position:absolute;left:3727;top:2648;width:3776;height:3559" coordorigin="3727,2648" coordsize="3776,3559" path="m6884,5272r1,-2l6887,5264r5,-5l6896,5259r-3,-57l6890,5206r-5,3l6884,5272xe" fillcolor="black" stroked="f">
              <v:path arrowok="t"/>
            </v:shape>
            <v:shape id="_x0000_s3827" style="position:absolute;left:3727;top:2648;width:3776;height:3559" coordorigin="3727,2648" coordsize="3776,3559" path="m6885,5209r-10,7l6878,5273r2,l6882,5274r2,-2l6885,5209xe" fillcolor="black" stroked="f">
              <v:path arrowok="t"/>
            </v:shape>
            <v:shape id="_x0000_s3826" style="position:absolute;left:3727;top:2648;width:3776;height:3559" coordorigin="3727,2648" coordsize="3776,3559" path="m6875,5216r-9,10l6869,5279r4,-4l6878,5273r-3,-57xe" fillcolor="black" stroked="f">
              <v:path arrowok="t"/>
            </v:shape>
            <v:shape id="_x0000_s3825" style="position:absolute;left:3727;top:2648;width:3776;height:3559" coordorigin="3727,2648" coordsize="3776,3559" path="m6869,5279r-3,-53l6865,5230r-1,5l6860,5239r-2,-3l6857,5234r-3,57l6869,5279xe" fillcolor="black" stroked="f">
              <v:path arrowok="t"/>
            </v:shape>
            <v:shape id="_x0000_s3824" style="position:absolute;left:3727;top:2648;width:3776;height:3559" coordorigin="3727,2648" coordsize="3776,3559" path="m6850,5239r-7,7l6847,5294r3,l6854,5291r3,-57l6850,5239xe" fillcolor="black" stroked="f">
              <v:path arrowok="t"/>
            </v:shape>
            <v:shape id="_x0000_s3823" style="position:absolute;left:3727;top:2648;width:3776;height:3559" coordorigin="3727,2648" coordsize="3776,3559" path="m6838,5304r9,-10l6843,5246r-7,7l6838,5308r,-4xe" fillcolor="black" stroked="f">
              <v:path arrowok="t"/>
            </v:shape>
            <v:shape id="_x0000_s3822" style="position:absolute;left:3727;top:2648;width:3776;height:3559" coordorigin="3727,2648" coordsize="3776,3559" path="m6836,5253r-6,6l6831,5310r1,-1l6836,5309r2,-1l6836,5253xe" fillcolor="black" stroked="f">
              <v:path arrowok="t"/>
            </v:shape>
            <v:shape id="_x0000_s3821" style="position:absolute;left:3727;top:2648;width:3776;height:3559" coordorigin="3727,2648" coordsize="3776,3559" path="m6833,5314r-1,-2l6831,5310r-2,-51l6827,5259r1,54l6832,5314r1,xe" fillcolor="black" stroked="f">
              <v:path arrowok="t"/>
            </v:shape>
            <v:shape id="_x0000_s3820" style="position:absolute;left:3727;top:2648;width:3776;height:3559" coordorigin="3727,2648" coordsize="3776,3559" path="m6822,5319r1,l6823,5312r1,l6828,5313r-1,-54l6825,5261r-2,3l6822,5267r,52xe" fillcolor="black" stroked="f">
              <v:path arrowok="t"/>
            </v:shape>
            <v:shape id="_x0000_s3819" style="position:absolute;left:3727;top:2648;width:3776;height:3559" coordorigin="3727,2648" coordsize="3776,3559" path="m6816,5285r-4,-3l6813,5316r4,2l6816,5285r,xe" fillcolor="black" stroked="f">
              <v:path arrowok="t"/>
            </v:shape>
            <v:shape id="_x0000_s3818" style="position:absolute;left:3727;top:2648;width:3776;height:3559" coordorigin="3727,2648" coordsize="3776,3559" path="m6787,5292r-5,5l6779,5298r-1,-2l6776,5294r2,60l6796,5336r-9,-44xe" fillcolor="black" stroked="f">
              <v:path arrowok="t"/>
            </v:shape>
            <v:shape id="_x0000_s3817" style="position:absolute;left:3727;top:2648;width:3776;height:3559" coordorigin="3727,2648" coordsize="3776,3559" path="m6778,5354r-2,-60l6775,5295r-2,5l6771,5304r-1,56l6778,5354xe" fillcolor="black" stroked="f">
              <v:path arrowok="t"/>
            </v:shape>
            <v:shape id="_x0000_s3816" style="position:absolute;left:3727;top:2648;width:3776;height:3559" coordorigin="3727,2648" coordsize="3776,3559" path="m6765,5358r1,-1l6768,5358r2,2l6771,5304r-3,3l6765,5358xe" fillcolor="black" stroked="f">
              <v:path arrowok="t"/>
            </v:shape>
            <v:shape id="_x0000_s3815" style="position:absolute;left:3727;top:2648;width:3776;height:3559" coordorigin="3727,2648" coordsize="3776,3559" path="m6763,5365r1,l6765,5363r,-5l6765,5308r-2,57xe" fillcolor="black" stroked="f">
              <v:path arrowok="t"/>
            </v:shape>
            <v:shape id="_x0000_s3814" style="position:absolute;left:3727;top:2648;width:3776;height:3559" coordorigin="3727,2648" coordsize="3776,3559" path="m6762,5309r-5,4l6758,5366r1,-1l6762,5365r1,l6765,5308r-3,1xe" fillcolor="black" stroked="f">
              <v:path arrowok="t"/>
            </v:shape>
            <v:shape id="_x0000_s3813" style="position:absolute;left:3727;top:2648;width:3776;height:3559" coordorigin="3727,2648" coordsize="3776,3559" path="m6751,5372r3,-4l6757,5366r1,l6757,5313r-3,5l6751,5372xe" fillcolor="black" stroked="f">
              <v:path arrowok="t"/>
            </v:shape>
            <v:shape id="_x0000_s3812" style="position:absolute;left:3727;top:2648;width:3776;height:3559" coordorigin="3727,2648" coordsize="3776,3559" path="m6749,5324r-5,3l6746,5377r5,-5l6754,5318r-5,6xe" fillcolor="black" stroked="f">
              <v:path arrowok="t"/>
            </v:shape>
            <v:shape id="_x0000_s3811" style="position:absolute;left:3727;top:2648;width:3776;height:3559" coordorigin="3727,2648" coordsize="3776,3559" path="m6733,5329r-3,2l6732,5331r2,1l6738,5328r-5,1xe" fillcolor="black" stroked="f">
              <v:path arrowok="t"/>
            </v:shape>
            <v:shape id="_x0000_s3810" style="position:absolute;left:3727;top:2648;width:3776;height:3559" coordorigin="3727,2648" coordsize="3776,3559" path="m6633,5515r-4,-1l6631,5521r1,2l6633,5526r,-11l6633,5515xe" fillcolor="black" stroked="f">
              <v:path arrowok="t"/>
            </v:shape>
            <v:shape id="_x0000_s3809" style="position:absolute;left:3727;top:2648;width:3776;height:3559" coordorigin="3727,2648" coordsize="3776,3559" path="m6629,5514r-17,10l6615,5545r7,-6l6626,5530r3,-6l6631,5521r-2,-7xe" fillcolor="black" stroked="f">
              <v:path arrowok="t"/>
            </v:shape>
            <v:shape id="_x0000_s3808" style="position:absolute;left:3727;top:2648;width:3776;height:3559" coordorigin="3727,2648" coordsize="3776,3559" path="m6612,5524r-1,4l6610,5531r-2,1l6607,5532r2,11l6615,5545r-3,-21xe" fillcolor="black" stroked="f">
              <v:path arrowok="t"/>
            </v:shape>
            <v:shape id="_x0000_s3807" style="position:absolute;left:3727;top:2648;width:3776;height:3559" coordorigin="3727,2648" coordsize="3776,3559" path="m6606,5531r-2,2l6606,5542r3,1l6607,5532r-1,-1xe" fillcolor="black" stroked="f">
              <v:path arrowok="t"/>
            </v:shape>
            <v:shape id="_x0000_s3806" style="position:absolute;left:3727;top:2648;width:3776;height:3559" coordorigin="3727,2648" coordsize="3776,3559" path="m6580,5564r4,2l6597,5556r,-8l6606,5542r-2,-9l6603,5536r-2,4l6595,5545r-9,4l6580,5564xe" fillcolor="black" stroked="f">
              <v:path arrowok="t"/>
            </v:shape>
            <v:shape id="_x0000_s3805" style="position:absolute;left:3727;top:2648;width:3776;height:3559" coordorigin="3727,2648" coordsize="3776,3559" path="m6579,5553r-6,4l6574,5558r,1l6577,5564r1,-1l6580,5564r6,-15l6579,5553xe" fillcolor="black" stroked="f">
              <v:path arrowok="t"/>
            </v:shape>
            <v:shape id="_x0000_s3804" style="position:absolute;left:3727;top:2648;width:3776;height:3559" coordorigin="3727,2648" coordsize="3776,3559" path="m6578,5564r-1,l6572,5561r-4,2l6564,5565r6,13l6580,5566r-2,-2xe" fillcolor="black" stroked="f">
              <v:path arrowok="t"/>
            </v:shape>
            <v:shape id="_x0000_s3803" style="position:absolute;left:3727;top:2648;width:3776;height:3559" coordorigin="3727,2648" coordsize="3776,3559" path="m6552,5578r1,l6555,5580r3,2l6561,5583r3,-2l6570,5578r-6,-13l6559,5569r-2,2l6555,5574r-3,4xe" fillcolor="black" stroked="f">
              <v:path arrowok="t"/>
            </v:shape>
            <v:shape id="_x0000_s3802" style="position:absolute;left:3727;top:2648;width:3776;height:3559" coordorigin="3727,2648" coordsize="3776,3559" path="m6556,5584r-3,-4l6552,5578r3,-4l6552,5576r1,15l6556,5584xe" fillcolor="black" stroked="f">
              <v:path arrowok="t"/>
            </v:shape>
            <v:shape id="_x0000_s3801" style="position:absolute;left:3727;top:2648;width:3776;height:3559" coordorigin="3727,2648" coordsize="3776,3559" path="m6552,5576r-3,l6547,5577r,2l6549,5591r4,l6552,5576xe" fillcolor="black" stroked="f">
              <v:path arrowok="t"/>
            </v:shape>
            <v:shape id="_x0000_s3800" style="position:absolute;left:3727;top:2648;width:3776;height:3559" coordorigin="3727,2648" coordsize="3776,3559" path="m6547,5581r-1,2l6546,5593r1,-2l6549,5591r-2,-12l6547,5581xe" fillcolor="black" stroked="f">
              <v:path arrowok="t"/>
            </v:shape>
            <v:shape id="_x0000_s3799" style="position:absolute;left:3727;top:2648;width:3776;height:3559" coordorigin="3727,2648" coordsize="3776,3559" path="m6546,5583r-1,18l6547,5601r,-2l6547,5596r-1,-3l6546,5583xe" fillcolor="black" stroked="f">
              <v:path arrowok="t"/>
            </v:shape>
            <v:shape id="_x0000_s3798" style="position:absolute;left:3727;top:2648;width:3776;height:3559" coordorigin="3727,2648" coordsize="3776,3559" path="m6376,5730r1,-24l6375,5704r-1,l6374,5713r-1,1l6373,5729r3,1xe" fillcolor="black" stroked="f">
              <v:path arrowok="t"/>
            </v:shape>
            <v:shape id="_x0000_s3797" style="position:absolute;left:3727;top:2648;width:3776;height:3559" coordorigin="3727,2648" coordsize="3776,3559" path="m6372,5730r1,-1l6373,5714r-2,-1l6372,5734r,-4xe" fillcolor="black" stroked="f">
              <v:path arrowok="t"/>
            </v:shape>
            <v:shape id="_x0000_s3796" style="position:absolute;left:3727;top:2648;width:3776;height:3559" coordorigin="3727,2648" coordsize="3776,3559" path="m6372,5734r-1,-21l6369,5712r-2,2l6366,5717r-1,2l6366,5736r2,l6370,5736r2,-2xe" fillcolor="black" stroked="f">
              <v:path arrowok="t"/>
            </v:shape>
            <v:shape id="_x0000_s3795" style="position:absolute;left:3727;top:2648;width:3776;height:3559" coordorigin="3727,2648" coordsize="3776,3559" path="m6366,5736r-1,-17l6362,5721r-4,l6356,5744r10,-8xe" fillcolor="black" stroked="f">
              <v:path arrowok="t"/>
            </v:shape>
            <v:shape id="_x0000_s3794" style="position:absolute;left:3727;top:2648;width:3776;height:3559" coordorigin="3727,2648" coordsize="3776,3559" path="m6358,5721r-6,5l6347,5731r-5,6l6334,5743r-5,2l6335,5764r11,-10l6356,5744r2,-23xe" fillcolor="black" stroked="f">
              <v:path arrowok="t"/>
            </v:shape>
            <v:shape id="_x0000_s3793" style="position:absolute;left:3727;top:2648;width:3776;height:3559" coordorigin="3727,2648" coordsize="3776,3559" path="m6335,5764r-6,-19l6323,5748r-1,6l6321,5754r2,16l6327,5767r8,-3xe" fillcolor="black" stroked="f">
              <v:path arrowok="t"/>
            </v:shape>
            <v:shape id="_x0000_s3792" style="position:absolute;left:3727;top:2648;width:3776;height:3559" coordorigin="3727,2648" coordsize="3776,3559" path="m6327,5769r,2l6335,5764r-8,3l6327,5769xe" fillcolor="black" stroked="f">
              <v:path arrowok="t"/>
            </v:shape>
            <v:shape id="_x0000_s3791" style="position:absolute;left:3727;top:2648;width:3776;height:3559" coordorigin="3727,2648" coordsize="3776,3559" path="m6388,5787r6,l6400,5775r-3,-2l6394,5771r-6,16xe" fillcolor="black" stroked="f">
              <v:path arrowok="t"/>
            </v:shape>
            <v:shape id="_x0000_s3790" style="position:absolute;left:3727;top:2648;width:3776;height:3559" coordorigin="3727,2648" coordsize="3776,3559" path="m6388,5787r6,-16l6384,5775r,6l6383,5781r,9l6388,5787xe" fillcolor="black" stroked="f">
              <v:path arrowok="t"/>
            </v:shape>
            <v:shape id="_x0000_s3789" style="position:absolute;left:3727;top:2648;width:3776;height:3559" coordorigin="3727,2648" coordsize="3776,3559" path="m6383,5790r,-9l6382,5781r-1,-1l6379,5781r,13l6383,5790xe" fillcolor="black" stroked="f">
              <v:path arrowok="t"/>
            </v:shape>
            <v:shape id="_x0000_s3788" style="position:absolute;left:3727;top:2648;width:3776;height:3559" coordorigin="3727,2648" coordsize="3776,3559" path="m6379,5794r,-9l6378,5787r-2,1l6375,5790r-3,-1l6372,5791r,4l6368,5805r11,-11xe" fillcolor="black" stroked="f">
              <v:path arrowok="t"/>
            </v:shape>
            <v:shape id="_x0000_s3787" style="position:absolute;left:3727;top:2648;width:3776;height:3559" coordorigin="3727,2648" coordsize="3776,3559" path="m6369,5790r-1,1l6368,5805r3,-10l6370,5792r-1,-2xe" fillcolor="black" stroked="f">
              <v:path arrowok="t"/>
            </v:shape>
            <v:shape id="_x0000_s3786" style="position:absolute;left:3727;top:2648;width:3776;height:3559" coordorigin="3727,2648" coordsize="3776,3559" path="m6363,5804r,1l6365,5807r3,-2l6368,5791r-3,5l6364,5800r-1,4xe" fillcolor="black" stroked="f">
              <v:path arrowok="t"/>
            </v:shape>
            <v:shape id="_x0000_s3785" style="position:absolute;left:3727;top:2648;width:3776;height:3559" coordorigin="3727,2648" coordsize="3776,3559" path="m6362,5802r-1,4l6363,5804r1,-4l6362,5802xe" fillcolor="black" stroked="f">
              <v:path arrowok="t"/>
            </v:shape>
            <v:shape id="_x0000_s3784" style="position:absolute;left:3727;top:2648;width:3776;height:3559" coordorigin="3727,2648" coordsize="3776,3559" path="m6358,5799r-6,5l6353,5812r4,l6360,5810r-2,-11xe" fillcolor="black" stroked="f">
              <v:path arrowok="t"/>
            </v:shape>
            <v:shape id="_x0000_s3783" style="position:absolute;left:3727;top:2648;width:3776;height:3559" coordorigin="3727,2648" coordsize="3776,3559" path="m6347,5808r-7,5l6341,5820r12,-8l6352,5804r-5,4xe" fillcolor="black" stroked="f">
              <v:path arrowok="t"/>
            </v:shape>
            <v:shape id="_x0000_s3782" style="position:absolute;left:3727;top:2648;width:3776;height:3559" coordorigin="3727,2648" coordsize="3776,3559" path="m6341,5820r-1,-7l6336,5815r-4,1l6329,5819r,2l6328,5821r,12l6341,5820xe" fillcolor="black" stroked="f">
              <v:path arrowok="t"/>
            </v:shape>
            <v:shape id="_x0000_s3781" style="position:absolute;left:3727;top:2648;width:3776;height:3559" coordorigin="3727,2648" coordsize="3776,3559" path="m6328,5833r,-12l6327,5821r-2,-1l6324,5821r,16l6328,5833xe" fillcolor="black" stroked="f">
              <v:path arrowok="t"/>
            </v:shape>
            <v:shape id="_x0000_s3780" style="position:absolute;left:3727;top:2648;width:3776;height:3559" coordorigin="3727,2648" coordsize="3776,3559" path="m6324,5837r,-11l6323,5827r-1,-1l6320,5825r-1,15l6324,5837xe" fillcolor="black" stroked="f">
              <v:path arrowok="t"/>
            </v:shape>
            <v:shape id="_x0000_s3779" style="position:absolute;left:3727;top:2648;width:3776;height:3559" coordorigin="3727,2648" coordsize="3776,3559" path="m6320,5825r-2,1l6318,5828r-1,2l6314,5832r3,8l6319,5840r1,-15xe" fillcolor="black" stroked="f">
              <v:path arrowok="t"/>
            </v:shape>
            <v:shape id="_x0000_s3778" style="position:absolute;left:3727;top:2648;width:3776;height:3559" coordorigin="3727,2648" coordsize="3776,3559" path="m6313,5840r4,l6314,5832r-5,l6307,5834r,12l6313,5840xe" fillcolor="black" stroked="f">
              <v:path arrowok="t"/>
            </v:shape>
            <v:shape id="_x0000_s3777" style="position:absolute;left:3727;top:2648;width:3776;height:3559" coordorigin="3727,2648" coordsize="3776,3559" path="m6307,5838r-3,2l6304,5852r,l6305,5852r2,-1l6307,5838xe" fillcolor="black" stroked="f">
              <v:path arrowok="t"/>
            </v:shape>
            <v:shape id="_x0000_s3776" style="position:absolute;left:3727;top:2648;width:3776;height:3559" coordorigin="3727,2648" coordsize="3776,3559" path="m6300,5841r-8,2l6293,5860r11,-8l6304,5840r-4,1xe" fillcolor="black" stroked="f">
              <v:path arrowok="t"/>
            </v:shape>
            <v:shape id="_x0000_s3775" style="position:absolute;left:3727;top:2648;width:3776;height:3559" coordorigin="3727,2648" coordsize="3776,3559" path="m6293,5860r-1,-17l6282,5852r,8l6273,5879r20,-19xe" fillcolor="black" stroked="f">
              <v:path arrowok="t"/>
            </v:shape>
            <v:shape id="_x0000_s3774" style="position:absolute;left:3727;top:2648;width:3776;height:3559" coordorigin="3727,2648" coordsize="3776,3559" path="m6279,5857r-2,-3l6276,5854r-3,4l6271,5860r2,19l6281,5860r-2,-3xe" fillcolor="black" stroked="f">
              <v:path arrowok="t"/>
            </v:shape>
            <v:shape id="_x0000_s3773" style="position:absolute;left:3727;top:2648;width:3776;height:3559" coordorigin="3727,2648" coordsize="3776,3559" path="m6257,5892r2,l6266,5886r7,-7l6271,5860r-3,2l6267,5866r-5,6l6257,5892xe" fillcolor="black" stroked="f">
              <v:path arrowok="t"/>
            </v:shape>
            <v:shape id="_x0000_s3772" style="position:absolute;left:3727;top:2648;width:3776;height:3559" coordorigin="3727,2648" coordsize="3776,3559" path="m6252,5897r2,-3l6256,5892r1,l6262,5872r-8,l6252,5897xe" fillcolor="black" stroked="f">
              <v:path arrowok="t"/>
            </v:shape>
            <v:shape id="_x0000_s3771" style="position:absolute;left:3727;top:2648;width:3776;height:3559" coordorigin="3727,2648" coordsize="3776,3559" path="m6254,5894r-2,3l6254,5896r,-2xe" fillcolor="black" stroked="f">
              <v:path arrowok="t"/>
            </v:shape>
            <v:shape id="_x0000_s3770" style="position:absolute;left:3727;top:2648;width:3776;height:3559" coordorigin="3727,2648" coordsize="3776,3559" path="m6251,5875r-1,3l6250,5897r2,l6254,5872r-3,3xe" fillcolor="black" stroked="f">
              <v:path arrowok="t"/>
            </v:shape>
            <v:shape id="_x0000_s3769" style="position:absolute;left:3727;top:2648;width:3776;height:3559" coordorigin="3727,2648" coordsize="3776,3559" path="m6237,5904r3,-1l6239,5897r3,-1l6250,5897r-7,-10l6242,5889r-2,1l6238,5890r-1,14xe" fillcolor="black" stroked="f">
              <v:path arrowok="t"/>
            </v:shape>
            <v:shape id="_x0000_s3768" style="position:absolute;left:3727;top:2648;width:3776;height:3559" coordorigin="3727,2648" coordsize="3776,3559" path="m6266,5862r-1,l6265,5864r2,2l6268,5862r-2,xe" fillcolor="black" stroked="f">
              <v:path arrowok="t"/>
            </v:shape>
            <v:shape id="_x0000_s3767" style="position:absolute;left:3727;top:2648;width:3776;height:3559" coordorigin="3727,2648" coordsize="3776,3559" path="m6240,5900r-1,-3l6240,5903r1,-1l6240,5900xe" fillcolor="black" stroked="f">
              <v:path arrowok="t"/>
            </v:shape>
            <v:shape id="_x0000_s3766" style="position:absolute;left:3727;top:2648;width:3776;height:3559" coordorigin="3727,2648" coordsize="3776,3559" path="m6234,5905r3,-1l6238,5890r-6,l6232,5907r2,-2xe" fillcolor="black" stroked="f">
              <v:path arrowok="t"/>
            </v:shape>
            <v:shape id="_x0000_s3765" style="position:absolute;left:3727;top:2648;width:3776;height:3559" coordorigin="3727,2648" coordsize="3776,3559" path="m6154,5984r-2,-3l6153,5988r3,l6156,5987r-2,-3xe" fillcolor="black" stroked="f">
              <v:path arrowok="t"/>
            </v:shape>
            <v:shape id="_x0000_s3764" style="position:absolute;left:3727;top:2648;width:3776;height:3559" coordorigin="3727,2648" coordsize="3776,3559" path="m6146,5991r2,1l6149,5992r,-3l6149,5963r-3,28xe" fillcolor="black" stroked="f">
              <v:path arrowok="t"/>
            </v:shape>
            <v:shape id="_x0000_s3763" style="position:absolute;left:3727;top:2648;width:3776;height:3559" coordorigin="3727,2648" coordsize="3776,3559" path="m6145,5959r-1,32l6144,5990r2,1l6149,5963r-4,-4xe" fillcolor="black" stroked="f">
              <v:path arrowok="t"/>
            </v:shape>
            <v:shape id="_x0000_s3762" style="position:absolute;left:3727;top:2648;width:3776;height:3559" coordorigin="3727,2648" coordsize="3776,3559" path="m6091,5878r3,-4l6093,5873r,-5l6091,5806r-2,76l6091,5878xe" fillcolor="black" stroked="f">
              <v:path arrowok="t"/>
            </v:shape>
            <v:shape id="_x0000_s3761" style="position:absolute;left:3727;top:2648;width:3776;height:3559" coordorigin="3727,2648" coordsize="3776,3559" path="m6091,5806r-4,3l6086,5809r-2,76l6084,5886r2,-1l6089,5882r2,-76xe" fillcolor="black" stroked="f">
              <v:path arrowok="t"/>
            </v:shape>
            <v:shape id="_x0000_s3760" style="position:absolute;left:3727;top:2648;width:3776;height:3559" coordorigin="3727,2648" coordsize="3776,3559" path="m6083,5809r-27,21l6061,5910r1,l6064,5906r4,-6l6074,5895r5,-6l6084,5885r2,-76l6083,5809xe" fillcolor="black" stroked="f">
              <v:path arrowok="t"/>
            </v:shape>
            <v:shape id="_x0000_s3759" style="position:absolute;left:3727;top:2648;width:3776;height:3559" coordorigin="3727,2648" coordsize="3776,3559" path="m6064,5906r-2,4l6064,5909r,-3xe" fillcolor="black" stroked="f">
              <v:path arrowok="t"/>
            </v:shape>
            <v:shape id="_x0000_s3758" style="position:absolute;left:3727;top:2648;width:3776;height:3559" coordorigin="3727,2648" coordsize="3776,3559" path="m6061,5910r-5,-80l6056,5834r-3,76l6061,5910xe" fillcolor="black" stroked="f">
              <v:path arrowok="t"/>
            </v:shape>
            <v:shape id="_x0000_s3757" style="position:absolute;left:3727;top:2648;width:3776;height:3559" coordorigin="3727,2648" coordsize="3776,3559" path="m6043,5837r-11,1l6033,5934r3,2l6039,5939r1,3l6041,5946r1,1l6044,5950r12,-116l6043,5837xe" fillcolor="black" stroked="f">
              <v:path arrowok="t"/>
            </v:shape>
            <v:shape id="_x0000_s3756" style="position:absolute;left:3727;top:2648;width:3776;height:3559" coordorigin="3727,2648" coordsize="3776,3559" path="m6031,5922r,5l6033,5934r-1,-96l6031,5841r-2,1l6026,5843r-3,1l6021,5912r10,10xe" fillcolor="black" stroked="f">
              <v:path arrowok="t"/>
            </v:shape>
            <v:shape id="_x0000_s3755" style="position:absolute;left:3727;top:2648;width:3776;height:3559" coordorigin="3727,2648" coordsize="3776,3559" path="m6082,5928r-2,-1l6079,5927r-6,3l6069,5935r-6,60l6066,5999r10,22l6077,5977r9,-11l6082,5928xe" fillcolor="black" stroked="f">
              <v:path arrowok="t"/>
            </v:shape>
            <v:shape id="_x0000_s3754" style="position:absolute;left:3727;top:2648;width:3776;height:3559" coordorigin="3727,2648" coordsize="3776,3559" path="m6054,5986r1,2l6059,5991r4,4l6069,5935r-10,9l6059,5988r,1l6056,5987r-2,-1xe" fillcolor="black" stroked="f">
              <v:path arrowok="t"/>
            </v:shape>
            <v:shape id="_x0000_s3753" style="position:absolute;left:3727;top:2648;width:3776;height:3559" coordorigin="3727,2648" coordsize="3776,3559" path="m6059,5944r-3,l6057,5985r2,3l6059,5944xe" fillcolor="black" stroked="f">
              <v:path arrowok="t"/>
            </v:shape>
            <v:shape id="_x0000_s3752" style="position:absolute;left:3727;top:2648;width:3776;height:3559" coordorigin="3727,2648" coordsize="3776,3559" path="m6146,5881r-1,1l6139,5882r,9l6139,5892r1,24l6147,5910r-1,-29xe" fillcolor="black" stroked="f">
              <v:path arrowok="t"/>
            </v:shape>
            <v:shape id="_x0000_s3751" style="position:absolute;left:3727;top:2648;width:3776;height:3559" coordorigin="3727,2648" coordsize="3776,3559" path="m6157,5873r1,3l6162,5898r2,-3l6166,5863r-3,2l6164,5871r-1,1l6160,5871r-3,2xe" fillcolor="black" stroked="f">
              <v:path arrowok="t"/>
            </v:shape>
            <v:shape id="_x0000_s3750" style="position:absolute;left:3727;top:2648;width:3776;height:3559" coordorigin="3727,2648" coordsize="3776,3559" path="m6156,5869r,1l6157,5873r3,-2l6156,5869xe" fillcolor="black" stroked="f">
              <v:path arrowok="t"/>
            </v:shape>
            <v:shape id="_x0000_s3749" style="position:absolute;left:3727;top:2648;width:3776;height:3559" coordorigin="3727,2648" coordsize="3776,3559" path="m6180,5854r-3,l6174,5854r-3,l6170,5857r1,1l6172,5890r6,-4l6180,5854xe" fillcolor="black" stroked="f">
              <v:path arrowok="t"/>
            </v:shape>
            <v:shape id="_x0000_s3748" style="position:absolute;left:3727;top:2648;width:3776;height:3559" coordorigin="3727,2648" coordsize="3776,3559" path="m6244,5805r,7l6235,5815r-6,l6226,5814r,1l6229,5818r6,4l6247,5827r-3,-22xe" fillcolor="black" stroked="f">
              <v:path arrowok="t"/>
            </v:shape>
            <v:shape id="_x0000_s3747" style="position:absolute;left:3727;top:2648;width:3776;height:3559" coordorigin="3727,2648" coordsize="3776,3559" path="m6281,5777r,3l6282,5783r-1,1l6279,5783r-1,-1l6281,5807r1,-4l6282,5775r-1,2xe" fillcolor="black" stroked="f">
              <v:path arrowok="t"/>
            </v:shape>
            <v:shape id="_x0000_s3746" style="position:absolute;left:3727;top:2648;width:3776;height:3559" coordorigin="3727,2648" coordsize="3776,3559" path="m6294,5772r-4,3l6290,5797r2,-4l6294,5791r3,-1l6295,5767r-2,l6293,5769r1,3xe" fillcolor="black" stroked="f">
              <v:path arrowok="t"/>
            </v:shape>
            <v:shape id="_x0000_s3745" style="position:absolute;left:3727;top:2648;width:3776;height:3559" coordorigin="3727,2648" coordsize="3776,3559" path="m6312,5760r-11,7l6304,5787r2,-2l6308,5782r1,l6313,5781r,-25l6312,5760xe" fillcolor="black" stroked="f">
              <v:path arrowok="t"/>
            </v:shape>
            <v:shape id="_x0000_s3744" style="position:absolute;left:3727;top:2648;width:3776;height:3559" coordorigin="3727,2648" coordsize="3776,3559" path="m6301,5767r-6,l6297,5790r3,-1l6304,5787r-3,-20xe" fillcolor="black" stroked="f">
              <v:path arrowok="t"/>
            </v:shape>
            <v:shape id="_x0000_s3743" style="position:absolute;left:3727;top:2648;width:3776;height:3559" coordorigin="3727,2648" coordsize="3776,3559" path="m6292,5793r-2,4l6292,5796r,-3xe" fillcolor="black" stroked="f">
              <v:path arrowok="t"/>
            </v:shape>
            <v:shape id="_x0000_s3742" style="position:absolute;left:3727;top:2648;width:3776;height:3559" coordorigin="3727,2648" coordsize="3776,3559" path="m6282,5803r2,-3l6286,5797r4,l6290,5775r-6,l6282,5803xe" fillcolor="black" stroked="f">
              <v:path arrowok="t"/>
            </v:shape>
            <v:shape id="_x0000_s3741" style="position:absolute;left:3727;top:2648;width:3776;height:3559" coordorigin="3727,2648" coordsize="3776,3559" path="m6278,5809r3,-2l6278,5782r-1,1l6277,5788r-1,21l6278,5809xe" fillcolor="black" stroked="f">
              <v:path arrowok="t"/>
            </v:shape>
            <v:shape id="_x0000_s3740" style="position:absolute;left:3727;top:2648;width:3776;height:3559" coordorigin="3727,2648" coordsize="3776,3559" path="m6276,5809r1,-21l6276,5789r-2,-1l6273,5787r-1,22l6276,5809xe" fillcolor="black" stroked="f">
              <v:path arrowok="t"/>
            </v:shape>
            <v:shape id="_x0000_s3739" style="position:absolute;left:3727;top:2648;width:3776;height:3559" coordorigin="3727,2648" coordsize="3776,3559" path="m6272,5809r1,-22l6271,5788r-1,1l6270,5791r-3,1l6260,5792r-4,31l6272,5809xe" fillcolor="black" stroked="f">
              <v:path arrowok="t"/>
            </v:shape>
            <v:shape id="_x0000_s3738" style="position:absolute;left:3727;top:2648;width:3776;height:3559" coordorigin="3727,2648" coordsize="3776,3559" path="m6259,5826r-1,l6256,5823r4,-31l6244,5805r3,22l6258,5827r1,-1xe" fillcolor="black" stroked="f">
              <v:path arrowok="t"/>
            </v:shape>
            <v:shape id="_x0000_s3737" style="position:absolute;left:3727;top:2648;width:3776;height:3559" coordorigin="3727,2648" coordsize="3776,3559" path="m6233,5825r-10,l6225,5853r3,-8l6232,5837r15,-10l6235,5822r-2,3xe" fillcolor="black" stroked="f">
              <v:path arrowok="t"/>
            </v:shape>
            <v:shape id="_x0000_s3736" style="position:absolute;left:3727;top:2648;width:3776;height:3559" coordorigin="3727,2648" coordsize="3776,3559" path="m6223,5825r-5,l6219,5848r1,-1l6221,5849r1,5l6225,5853r-2,-28xe" fillcolor="black" stroked="f">
              <v:path arrowok="t"/>
            </v:shape>
            <v:shape id="_x0000_s3735" style="position:absolute;left:3727;top:2648;width:3776;height:3559" coordorigin="3727,2648" coordsize="3776,3559" path="m6216,5857r1,l6219,5855r,-4l6219,5848r-1,-23l6216,5857xe" fillcolor="black" stroked="f">
              <v:path arrowok="t"/>
            </v:shape>
            <v:shape id="_x0000_s3734" style="position:absolute;left:3727;top:2648;width:3776;height:3559" coordorigin="3727,2648" coordsize="3776,3559" path="m6213,5827r-5,5l6209,5859r4,-2l6216,5857r2,-32l6213,5827xe" fillcolor="black" stroked="f">
              <v:path arrowok="t"/>
            </v:shape>
            <v:shape id="_x0000_s3733" style="position:absolute;left:3727;top:2648;width:3776;height:3559" coordorigin="3727,2648" coordsize="3776,3559" path="m6209,5859r-1,-27l6204,5836r-5,4l6197,5840r,30l6209,5859xe" fillcolor="black" stroked="f">
              <v:path arrowok="t"/>
            </v:shape>
            <v:shape id="_x0000_s3732" style="position:absolute;left:3727;top:2648;width:3776;height:3559" coordorigin="3727,2648" coordsize="3776,3559" path="m6195,5840r-1,1l6195,5871r2,-1l6197,5840r-2,xe" fillcolor="black" stroked="f">
              <v:path arrowok="t"/>
            </v:shape>
            <v:shape id="_x0000_s3731" style="position:absolute;left:3727;top:2648;width:3776;height:3559" coordorigin="3727,2648" coordsize="3776,3559" path="m6193,5872r,l6195,5871r-1,-30l6194,5847r-1,25xe" fillcolor="black" stroked="f">
              <v:path arrowok="t"/>
            </v:shape>
            <v:shape id="_x0000_s3730" style="position:absolute;left:3727;top:2648;width:3776;height:3559" coordorigin="3727,2648" coordsize="3776,3559" path="m6182,5854r,27l6187,5876r5,-4l6193,5872r1,-25l6187,5853r-5,1xe" fillcolor="black" stroked="f">
              <v:path arrowok="t"/>
            </v:shape>
            <v:shape id="_x0000_s3729" style="position:absolute;left:3727;top:2648;width:3776;height:3559" coordorigin="3727,2648" coordsize="3776,3559" path="m6180,5854r-2,32l6182,5881r,-27l6180,5854xe" fillcolor="black" stroked="f">
              <v:path arrowok="t"/>
            </v:shape>
            <v:shape id="_x0000_s3728" style="position:absolute;left:3727;top:2648;width:3776;height:3559" coordorigin="3727,2648" coordsize="3776,3559" path="m6164,5895r1,-3l6168,5890r4,l6171,5858r-2,3l6166,5863r-2,32xe" fillcolor="black" stroked="f">
              <v:path arrowok="t"/>
            </v:shape>
            <v:shape id="_x0000_s3727" style="position:absolute;left:3727;top:2648;width:3776;height:3559" coordorigin="3727,2648" coordsize="3776,3559" path="m6163,5865r-1,3l6162,5869r2,2l6163,5865xe" fillcolor="black" stroked="f">
              <v:path arrowok="t"/>
            </v:shape>
            <v:shape id="_x0000_s3726" style="position:absolute;left:3727;top:2648;width:3776;height:3559" coordorigin="3727,2648" coordsize="3776,3559" path="m6323,5748r-3,3l6321,5752r1,2l6323,5748xe" fillcolor="black" stroked="f">
              <v:path arrowok="t"/>
            </v:shape>
            <v:shape id="_x0000_s3725" style="position:absolute;left:3727;top:2648;width:3776;height:3559" coordorigin="3727,2648" coordsize="3776,3559" path="m6318,5753r-2,-1l6318,5776r5,-6l6321,5754r-3,-1xe" fillcolor="black" stroked="f">
              <v:path arrowok="t"/>
            </v:shape>
            <v:shape id="_x0000_s3724" style="position:absolute;left:3727;top:2648;width:3776;height:3559" coordorigin="3727,2648" coordsize="3776,3559" path="m6318,5776r-2,-24l6314,5753r-1,3l6313,5781r5,-5xe" fillcolor="black" stroked="f">
              <v:path arrowok="t"/>
            </v:shape>
            <v:shape id="_x0000_s3723" style="position:absolute;left:3727;top:2648;width:3776;height:3559" coordorigin="3727,2648" coordsize="3776,3559" path="m6309,5783r,1l6313,5781r-4,1l6309,5783xe" fillcolor="black" stroked="f">
              <v:path arrowok="t"/>
            </v:shape>
            <v:shape id="_x0000_s3722" style="position:absolute;left:3727;top:2648;width:3776;height:3559" coordorigin="3727,2648" coordsize="3776,3559" path="m6146,5881r1,29l6155,5904r7,-6l6158,5876r,1l6156,5876r-3,-2l6146,5881xe" fillcolor="black" stroked="f">
              <v:path arrowok="t"/>
            </v:shape>
            <v:shape id="_x0000_s3721" style="position:absolute;left:3727;top:2648;width:3776;height:3559" coordorigin="3727,2648" coordsize="3776,3559" path="m6153,5874r-9,3l6145,5880r1,1l6153,5874xe" fillcolor="black" stroked="f">
              <v:path arrowok="t"/>
            </v:shape>
            <v:shape id="_x0000_s3720" style="position:absolute;left:3727;top:2648;width:3776;height:3559" coordorigin="3727,2648" coordsize="3776,3559" path="m6129,5930r2,-3l6132,5923r8,-7l6139,5892r-3,-1l6133,5890r-2,l6129,5930xe" fillcolor="black" stroked="f">
              <v:path arrowok="t"/>
            </v:shape>
            <v:shape id="_x0000_s3719" style="position:absolute;left:3727;top:2648;width:3776;height:3559" coordorigin="3727,2648" coordsize="3776,3559" path="m6130,5888r-2,l6129,5889r2,1l6133,5890r-3,-2xe" fillcolor="black" stroked="f">
              <v:path arrowok="t"/>
            </v:shape>
            <v:shape id="_x0000_s3718" style="position:absolute;left:3727;top:2648;width:3776;height:3559" coordorigin="3727,2648" coordsize="3776,3559" path="m6129,5930r2,-40l6124,5899r-4,l6123,5933r3,l6129,5930xe" fillcolor="black" stroked="f">
              <v:path arrowok="t"/>
            </v:shape>
            <v:shape id="_x0000_s3717" style="position:absolute;left:3727;top:2648;width:3776;height:3559" coordorigin="3727,2648" coordsize="3776,3559" path="m6120,5933r3,l6120,5899r-2,1l6116,5902r-1,34l6120,5933xe" fillcolor="black" stroked="f">
              <v:path arrowok="t"/>
            </v:shape>
            <v:shape id="_x0000_s3716" style="position:absolute;left:3727;top:2648;width:3776;height:3559" coordorigin="3727,2648" coordsize="3776,3559" path="m6102,5948r1,l6107,5944r4,-4l6115,5936r1,-34l6106,5911r-4,37xe" fillcolor="black" stroked="f">
              <v:path arrowok="t"/>
            </v:shape>
            <v:shape id="_x0000_s3715" style="position:absolute;left:3727;top:2648;width:3776;height:3559" coordorigin="3727,2648" coordsize="3776,3559" path="m6100,5948r2,l6106,5911r-6,4l6098,5915r-1,37l6100,5948xe" fillcolor="black" stroked="f">
              <v:path arrowok="t"/>
            </v:shape>
            <v:shape id="_x0000_s3714" style="position:absolute;left:3727;top:2648;width:3776;height:3559" coordorigin="3727,2648" coordsize="3776,3559" path="m6097,5952r1,-37l6094,5918r-4,3l6087,5925r-1,41l6097,5952xe" fillcolor="black" stroked="f">
              <v:path arrowok="t"/>
            </v:shape>
            <v:shape id="_x0000_s3713" style="position:absolute;left:3727;top:2648;width:3776;height:3559" coordorigin="3727,2648" coordsize="3776,3559" path="m6066,6001r,3l6076,6021r-10,-22l6066,6001xe" fillcolor="black" stroked="f">
              <v:path arrowok="t"/>
            </v:shape>
            <v:shape id="_x0000_s3712" style="position:absolute;left:3727;top:2648;width:3776;height:3559" coordorigin="3727,2648" coordsize="3776,3559" path="m6082,5988r-5,-11l6079,6023r2,1l6081,6026r2,7l6082,5988xe" fillcolor="black" stroked="f">
              <v:path arrowok="t"/>
            </v:shape>
            <v:shape id="_x0000_s3711" style="position:absolute;left:3727;top:2648;width:3776;height:3559" coordorigin="3727,2648" coordsize="3776,3559" path="m6079,6179r1,l6084,6111r1,-3l6086,6106r-2,l6079,6107r,72xe" fillcolor="black" stroked="f">
              <v:path arrowok="t"/>
            </v:shape>
            <v:shape id="_x0000_s3710" style="position:absolute;left:3727;top:2648;width:3776;height:3559" coordorigin="3727,2648" coordsize="3776,3559" path="m6079,6107r-5,1l6076,6173r1,2l6078,6177r1,2l6079,6107xe" fillcolor="black" stroked="f">
              <v:path arrowok="t"/>
            </v:shape>
            <v:shape id="_x0000_s3709" style="position:absolute;left:3727;top:2648;width:3776;height:3559" coordorigin="3727,2648" coordsize="3776,3559" path="m6069,6167r1,7l6072,6173r2,-1l6076,6173r-2,-65l6071,6107r-2,60xe" fillcolor="black" stroked="f">
              <v:path arrowok="t"/>
            </v:shape>
            <v:shape id="_x0000_s3708" style="position:absolute;left:3727;top:2648;width:3776;height:3559" coordorigin="3727,2648" coordsize="3776,3559" path="m6059,6098r2,71l6067,6167r2,l6071,6107r-4,-3l6065,6102r-6,-4xe" fillcolor="black" stroked="f">
              <v:path arrowok="t"/>
            </v:shape>
            <v:shape id="_x0000_s3707" style="position:absolute;left:3727;top:2648;width:3776;height:3559" coordorigin="3727,2648" coordsize="3776,3559" path="m6055,6095r-5,-4l6051,6163r1,4l6053,6170r1,1l6061,6169r-2,-71l6055,6095xe" fillcolor="black" stroked="f">
              <v:path arrowok="t"/>
            </v:shape>
            <v:shape id="_x0000_s3706" style="position:absolute;left:3727;top:2648;width:3776;height:3559" coordorigin="3727,2648" coordsize="3776,3559" path="m6050,6091r-1,-1l6049,6162r2,1l6050,6091xe" fillcolor="black" stroked="f">
              <v:path arrowok="t"/>
            </v:shape>
            <v:shape id="_x0000_s3705" style="position:absolute;left:3727;top:2648;width:3776;height:3559" coordorigin="3727,2648" coordsize="3776,3559" path="m6041,6159r,4l6042,6091r-3,1l6039,6157r,-1l6040,6154r1,1l6041,6159xe" fillcolor="black" stroked="f">
              <v:path arrowok="t"/>
            </v:shape>
            <v:shape id="_x0000_s3704" style="position:absolute;left:3727;top:2648;width:3776;height:3559" coordorigin="3727,2648" coordsize="3776,3559" path="m6039,6092r-4,1l6035,6159r2,l6039,6157r,-65xe" fillcolor="black" stroked="f">
              <v:path arrowok="t"/>
            </v:shape>
            <v:shape id="_x0000_s3703" style="position:absolute;left:3727;top:2648;width:3776;height:3559" coordorigin="3727,2648" coordsize="3776,3559" path="m6031,6159r4,l6032,6086r-2,1l6028,6088r-2,-1l6031,6159xe" fillcolor="black" stroked="f">
              <v:path arrowok="t"/>
            </v:shape>
            <v:shape id="_x0000_s3702" style="position:absolute;left:3727;top:2648;width:3776;height:3559" coordorigin="3727,2648" coordsize="3776,3559" path="m6031,6159r-25,-80l6002,6078r-1,62l6001,6143r30,16xe" fillcolor="black" stroked="f">
              <v:path arrowok="t"/>
            </v:shape>
            <v:shape id="_x0000_s3701" style="position:absolute;left:3727;top:2648;width:3776;height:3559" coordorigin="3727,2648" coordsize="3776,3559" path="m6080,6031r3,2l6081,6026r-1,2l6079,6029r1,2xe" fillcolor="black" stroked="f">
              <v:path arrowok="t"/>
            </v:shape>
            <v:shape id="_x0000_s3700" style="position:absolute;left:3727;top:2648;width:3776;height:3559" coordorigin="3727,2648" coordsize="3776,3559" path="m6085,6178r4,1l6089,6112r-5,-1l6080,6179r5,-1xe" fillcolor="black" stroked="f">
              <v:path arrowok="t"/>
            </v:shape>
            <v:shape id="_x0000_s3699" style="position:absolute;left:3727;top:2648;width:3776;height:3559" coordorigin="3727,2648" coordsize="3776,3559" path="m6086,4538r,1l6087,4540r-1,-7l6086,4538xe" fillcolor="black" stroked="f">
              <v:path arrowok="t"/>
            </v:shape>
            <v:shape id="_x0000_s3698" style="position:absolute;left:3727;top:2648;width:3776;height:3559" coordorigin="3727,2648" coordsize="3776,3559" path="m6069,6171r,2l6070,6174r-1,-7l6069,6171xe" fillcolor="black" stroked="f">
              <v:path arrowok="t"/>
            </v:shape>
            <v:shape id="_x0000_s3697" style="position:absolute;left:3727;top:2648;width:3776;height:3559" coordorigin="3727,2648" coordsize="3776,3559" path="m6050,5966r2,3l6051,5959r-1,1l6049,5962r1,4xe" fillcolor="black" stroked="f">
              <v:path arrowok="t"/>
            </v:shape>
            <v:shape id="_x0000_s3696" style="position:absolute;left:3727;top:2648;width:3776;height:3559" coordorigin="3727,2648" coordsize="3776,3559" path="m6044,5953r,3l6045,5958r-1,-8l6044,5953xe" fillcolor="black" stroked="f">
              <v:path arrowok="t"/>
            </v:shape>
            <v:shape id="_x0000_s3695" style="position:absolute;left:3727;top:2648;width:3776;height:3559" coordorigin="3727,2648" coordsize="3776,3559" path="m6040,5943r-1,1l6040,5945r1,1l6040,5942r,1xe" fillcolor="black" stroked="f">
              <v:path arrowok="t"/>
            </v:shape>
            <v:shape id="_x0000_s3694" style="position:absolute;left:3727;top:2648;width:3776;height:3559" coordorigin="3727,2648" coordsize="3776,3559" path="m5979,4741r1,l5986,4737r5,-4l6007,4720r17,-12l6027,4643r-3,2l6021,4647r-14,13l5990,4672r-6,4l5979,4741xe" fillcolor="black" stroked="f">
              <v:path arrowok="t"/>
            </v:shape>
            <v:shape id="_x0000_s3693" style="position:absolute;left:3727;top:2648;width:3776;height:3559" coordorigin="3727,2648" coordsize="3776,3559" path="m5972,4746r3,-3l5978,4741r1,l5984,4676r-9,6l5972,4746xe" fillcolor="black" stroked="f">
              <v:path arrowok="t"/>
            </v:shape>
            <v:shape id="_x0000_s3692" style="position:absolute;left:3727;top:2648;width:3776;height:3559" coordorigin="3727,2648" coordsize="3776,3559" path="m5970,4749r2,-3l5975,4682r-8,6l5967,4690r,61l5970,4749xe" fillcolor="black" stroked="f">
              <v:path arrowok="t"/>
            </v:shape>
            <v:shape id="_x0000_s3691" style="position:absolute;left:3727;top:2648;width:3776;height:3559" coordorigin="3727,2648" coordsize="3776,3559" path="m5962,4693r1,58l5967,4751r,-61l5966,4692r-2,1l5962,4693xe" fillcolor="black" stroked="f">
              <v:path arrowok="t"/>
            </v:shape>
            <v:shape id="_x0000_s3690" style="position:absolute;left:3727;top:2648;width:3776;height:3559" coordorigin="3727,2648" coordsize="3776,3559" path="m5963,4751r-1,-58l5960,4693r-2,1l5958,4697r-3,2l5953,4761r10,-10xe" fillcolor="black" stroked="f">
              <v:path arrowok="t"/>
            </v:shape>
            <v:shape id="_x0000_s3689" style="position:absolute;left:3727;top:2648;width:3776;height:3559" coordorigin="3727,2648" coordsize="3776,3559" path="m5948,4768r3,-2l5953,4764r,-3l5951,4701r-3,67xe" fillcolor="black" stroked="f">
              <v:path arrowok="t"/>
            </v:shape>
            <v:shape id="_x0000_s3688" style="position:absolute;left:3727;top:2648;width:3776;height:3559" coordorigin="3727,2648" coordsize="3776,3559" path="m5942,4709r,63l5945,4769r3,-1l5951,4701r-4,2l5943,4706r-1,3xe" fillcolor="black" stroked="f">
              <v:path arrowok="t"/>
            </v:shape>
            <v:shape id="_x0000_s3687" style="position:absolute;left:3727;top:2648;width:3776;height:3559" coordorigin="3727,2648" coordsize="3776,3559" path="m5941,4711r-1,3l5938,4714r-5,3l5939,4776r2,l5941,4711xe" fillcolor="black" stroked="f">
              <v:path arrowok="t"/>
            </v:shape>
            <v:shape id="_x0000_s3686" style="position:absolute;left:3727;top:2648;width:3776;height:3559" coordorigin="3727,2648" coordsize="3776,3559" path="m5920,4791r3,-1l5925,4788r7,-7l5939,4776r-6,-59l5928,4721r-4,4l5920,4791xe" fillcolor="black" stroked="f">
              <v:path arrowok="t"/>
            </v:shape>
            <v:shape id="_x0000_s3685" style="position:absolute;left:3727;top:2648;width:3776;height:3559" coordorigin="3727,2648" coordsize="3776,3559" path="m5920,4791r4,-66l5918,4729r-3,l5917,4791r3,xe" fillcolor="black" stroked="f">
              <v:path arrowok="t"/>
            </v:shape>
            <v:shape id="_x0000_s3684" style="position:absolute;left:3727;top:2648;width:3776;height:3559" coordorigin="3727,2648" coordsize="3776,3559" path="m5915,4729r-6,4l5911,4797r2,-2l5915,4793r2,-2l5915,4729xe" fillcolor="black" stroked="f">
              <v:path arrowok="t"/>
            </v:shape>
            <v:shape id="_x0000_s3683" style="position:absolute;left:3727;top:2648;width:3776;height:3559" coordorigin="3727,2648" coordsize="3776,3559" path="m5898,4804r1,-3l5903,4799r5,l5911,4797r-2,-64l5905,4737r-5,5l5898,4804xe" fillcolor="black" stroked="f">
              <v:path arrowok="t"/>
            </v:shape>
            <v:shape id="_x0000_s3682" style="position:absolute;left:3727;top:2648;width:3776;height:3559" coordorigin="3727,2648" coordsize="3776,3559" path="m5896,4808r2,-4l5900,4742r-5,4l5892,4746r-2,69l5896,4808xe" fillcolor="black" stroked="f">
              <v:path arrowok="t"/>
            </v:shape>
            <v:shape id="_x0000_s3681" style="position:absolute;left:3727;top:2648;width:3776;height:3559" coordorigin="3727,2648" coordsize="3776,3559" path="m5884,4753r-9,10l5877,4826r6,-6l5890,4815r2,-69l5884,4753xe" fillcolor="black" stroked="f">
              <v:path arrowok="t"/>
            </v:shape>
            <v:shape id="_x0000_s3680" style="position:absolute;left:3727;top:2648;width:3776;height:3559" coordorigin="3727,2648" coordsize="3776,3559" path="m5858,4844r4,-3l5866,4837r3,-4l5877,4826r-2,-63l5866,4772r-8,72xe" fillcolor="black" stroked="f">
              <v:path arrowok="t"/>
            </v:shape>
            <v:shape id="_x0000_s3679" style="position:absolute;left:3727;top:2648;width:3776;height:3559" coordorigin="3727,2648" coordsize="3776,3559" path="m5857,4779r-1,l5856,4844r2,l5866,4772r-9,7xe" fillcolor="black" stroked="f">
              <v:path arrowok="t"/>
            </v:shape>
            <v:shape id="_x0000_s3678" style="position:absolute;left:3727;top:2648;width:3776;height:3559" coordorigin="3727,2648" coordsize="3776,3559" path="m5846,4788r1,70l5851,4854r1,-4l5853,4847r2,-3l5856,4844r,-65l5855,4779r-2,2l5852,4784r-1,2l5849,4788r-3,xe" fillcolor="black" stroked="f">
              <v:path arrowok="t"/>
            </v:shape>
            <v:shape id="_x0000_s3677" style="position:absolute;left:3727;top:2648;width:3776;height:3559" coordorigin="3727,2648" coordsize="3776,3559" path="m5844,4788r-3,2l5843,4859r4,-1l5846,4788r-2,xe" fillcolor="black" stroked="f">
              <v:path arrowok="t"/>
            </v:shape>
            <v:shape id="_x0000_s3676" style="position:absolute;left:3727;top:2648;width:3776;height:3559" coordorigin="3727,2648" coordsize="3776,3559" path="m5839,4793r-1,3l5839,4860r4,-1l5841,4790r-2,3xe" fillcolor="black" stroked="f">
              <v:path arrowok="t"/>
            </v:shape>
            <v:shape id="_x0000_s3675" style="position:absolute;left:3727;top:2648;width:3776;height:3559" coordorigin="3727,2648" coordsize="3776,3559" path="m5839,4860r-1,-64l5836,4799r-4,l5831,4866r8,-6xe" fillcolor="black" stroked="f">
              <v:path arrowok="t"/>
            </v:shape>
            <v:shape id="_x0000_s3674" style="position:absolute;left:3727;top:2648;width:3776;height:3559" coordorigin="3727,2648" coordsize="3776,3559" path="m5831,4866r1,-67l5831,4801r,4l5830,4807r-3,l5826,4872r5,-6xe" fillcolor="black" stroked="f">
              <v:path arrowok="t"/>
            </v:shape>
            <v:shape id="_x0000_s3673" style="position:absolute;left:3727;top:2648;width:3776;height:3559" coordorigin="3727,2648" coordsize="3776,3559" path="m5820,4812r-7,7l5815,4880r5,-3l5826,4872r1,-65l5820,4812xe" fillcolor="black" stroked="f">
              <v:path arrowok="t"/>
            </v:shape>
            <v:shape id="_x0000_s3672" style="position:absolute;left:3727;top:2648;width:3776;height:3559" coordorigin="3727,2648" coordsize="3776,3559" path="m5813,4819r-7,7l5806,4884r5,-2l5815,4880r-2,-61xe" fillcolor="black" stroked="f">
              <v:path arrowok="t"/>
            </v:shape>
            <v:shape id="_x0000_s3671" style="position:absolute;left:3727;top:2648;width:3776;height:3559" coordorigin="3727,2648" coordsize="3776,3559" path="m5798,4832r-2,l5798,4889r8,-5l5806,4826r-8,6xe" fillcolor="black" stroked="f">
              <v:path arrowok="t"/>
            </v:shape>
            <v:shape id="_x0000_s3670" style="position:absolute;left:3727;top:2648;width:3776;height:3559" coordorigin="3727,2648" coordsize="3776,3559" path="m5798,4889r-2,-57l5794,4832r-1,1l5793,4837r-1,56l5798,4889xe" fillcolor="black" stroked="f">
              <v:path arrowok="t"/>
            </v:shape>
            <v:shape id="_x0000_s3669" style="position:absolute;left:3727;top:2648;width:3776;height:3559" coordorigin="3727,2648" coordsize="3776,3559" path="m5779,4908r2,-3l5792,4893r1,-56l5788,4841r-5,3l5779,4908xe" fillcolor="black" stroked="f">
              <v:path arrowok="t"/>
            </v:shape>
            <v:shape id="_x0000_s3668" style="position:absolute;left:3727;top:2648;width:3776;height:3559" coordorigin="3727,2648" coordsize="3776,3559" path="m5777,4848r-4,4l5775,4910r4,-2l5783,4844r-6,4xe" fillcolor="black" stroked="f">
              <v:path arrowok="t"/>
            </v:shape>
            <v:shape id="_x0000_s3667" style="position:absolute;left:3727;top:2648;width:3776;height:3559" coordorigin="3727,2648" coordsize="3776,3559" path="m5775,4910r-2,-58l5773,4855r-1,55l5775,4910xe" fillcolor="black" stroked="f">
              <v:path arrowok="t"/>
            </v:shape>
            <v:shape id="_x0000_s3666" style="position:absolute;left:3727;top:2648;width:3776;height:3559" coordorigin="3727,2648" coordsize="3776,3559" path="m5768,4856r-1,1l5767,4859r1,2l5768,4856xe" fillcolor="black" stroked="f">
              <v:path arrowok="t"/>
            </v:shape>
            <v:shape id="_x0000_s3665" style="position:absolute;left:3727;top:2648;width:3776;height:3559" coordorigin="3727,2648" coordsize="3776,3559" path="m6030,5838r-1,1l6030,5840r1,1l6032,5838r-2,xe" fillcolor="black" stroked="f">
              <v:path arrowok="t"/>
            </v:shape>
            <v:shape id="_x0000_s3664" style="position:absolute;left:3727;top:2648;width:3776;height:3559" coordorigin="3727,2648" coordsize="3776,3559" path="m6021,5912r2,-68l6020,5843r,-1l6019,5841r-3,l6015,5912r6,xe" fillcolor="black" stroked="f">
              <v:path arrowok="t"/>
            </v:shape>
            <v:shape id="_x0000_s3663" style="position:absolute;left:3727;top:2648;width:3776;height:3559" coordorigin="3727,2648" coordsize="3776,3559" path="m6014,5841r-3,1l6012,5912r3,l6016,5841r-2,xe" fillcolor="black" stroked="f">
              <v:path arrowok="t"/>
            </v:shape>
            <v:shape id="_x0000_s3662" style="position:absolute;left:3727;top:2648;width:3776;height:3559" coordorigin="3727,2648" coordsize="3776,3559" path="m6008,5841r-3,-4l6005,5908r7,4l6011,5842r-3,-1xe" fillcolor="black" stroked="f">
              <v:path arrowok="t"/>
            </v:shape>
            <v:shape id="_x0000_s3661" style="position:absolute;left:3727;top:2648;width:3776;height:3559" coordorigin="3727,2648" coordsize="3776,3559" path="m6003,5834r-4,-2l5999,5902r6,6l6005,5837r-2,-3xe" fillcolor="black" stroked="f">
              <v:path arrowok="t"/>
            </v:shape>
            <v:shape id="_x0000_s3660" style="position:absolute;left:3727;top:2648;width:3776;height:3559" coordorigin="3727,2648" coordsize="3776,3559" path="m5986,5892r1,l5993,5897r6,5l5999,5832r-5,l5989,5831r-3,61xe" fillcolor="black" stroked="f">
              <v:path arrowok="t"/>
            </v:shape>
            <v:shape id="_x0000_s3659" style="position:absolute;left:3727;top:2648;width:3776;height:3559" coordorigin="3727,2648" coordsize="3776,3559" path="m5979,5824r1,59l5982,5885r2,2l5985,5889r-1,-60l5982,5827r-3,-3xe" fillcolor="black" stroked="f">
              <v:path arrowok="t"/>
            </v:shape>
            <v:shape id="_x0000_s3658" style="position:absolute;left:3727;top:2648;width:3776;height:3559" coordorigin="3727,2648" coordsize="3776,3559" path="m5972,5822r-4,l5971,5881r2,2l5975,5822r-3,xe" fillcolor="black" stroked="f">
              <v:path arrowok="t"/>
            </v:shape>
            <v:shape id="_x0000_s3657" style="position:absolute;left:3727;top:2648;width:3776;height:3559" coordorigin="3727,2648" coordsize="3776,3559" path="m5966,5821r,61l5971,5881r-3,-59l5966,5821xe" fillcolor="black" stroked="f">
              <v:path arrowok="t"/>
            </v:shape>
            <v:shape id="_x0000_s3656" style="position:absolute;left:3727;top:2648;width:3776;height:3559" coordorigin="3727,2648" coordsize="3776,3559" path="m5790,5745r-12,-2l5780,5787r4,-1l5788,5785r3,1l5793,5754r1,-1l5796,5748r-6,-3xe" fillcolor="black" stroked="f">
              <v:path arrowok="t"/>
            </v:shape>
            <v:shape id="_x0000_s3655" style="position:absolute;left:3727;top:2648;width:3776;height:3559" coordorigin="3727,2648" coordsize="3776,3559" path="m5780,5787r-2,-44l5778,5783r,3l5780,5787xe" fillcolor="black" stroked="f">
              <v:path arrowok="t"/>
            </v:shape>
            <v:shape id="_x0000_s3654" style="position:absolute;left:3727;top:2648;width:3776;height:3559" coordorigin="3727,2648" coordsize="3776,3559" path="m5687,4274r4,4l5691,4271r-5,l5685,4272r2,2xe" fillcolor="black" stroked="f">
              <v:path arrowok="t"/>
            </v:shape>
            <v:shape id="_x0000_s3653" style="position:absolute;left:3727;top:2648;width:3776;height:3559" coordorigin="3727,2648" coordsize="3776,3559" path="m5698,3649r-3,-2l5697,3657r2,-4l5699,3650r-1,-1xe" fillcolor="black" stroked="f">
              <v:path arrowok="t"/>
            </v:shape>
            <v:shape id="_x0000_s3652" style="position:absolute;left:3727;top:2648;width:3776;height:3559" coordorigin="3727,2648" coordsize="3776,3559" path="m5695,3738r,-3l5694,3732r-1,-4l5693,3738r2,xe" fillcolor="black" stroked="f">
              <v:path arrowok="t"/>
            </v:shape>
            <v:shape id="_x0000_s3651" style="position:absolute;left:3727;top:2648;width:3776;height:3559" coordorigin="3727,2648" coordsize="3776,3559" path="m5693,4260r,5l5694,4268r-1,-13l5693,4260xe" fillcolor="black" stroked="f">
              <v:path arrowok="t"/>
            </v:shape>
            <v:shape id="_x0000_s3650" style="position:absolute;left:3727;top:2648;width:3776;height:3559" coordorigin="3727,2648" coordsize="3776,3559" path="m5691,3806r1,-14l5691,3772r,-21l5690,3806r1,xe" fillcolor="black" stroked="f">
              <v:path arrowok="t"/>
            </v:shape>
            <v:shape id="_x0000_s3649" style="position:absolute;left:3727;top:2648;width:3776;height:3559" coordorigin="3727,2648" coordsize="3776,3559" path="m5487,5654r5,4l5490,5637r1,-1l5492,5634r-2,-1l5487,5653r,1xe" fillcolor="black" stroked="f">
              <v:path arrowok="t"/>
            </v:shape>
            <v:shape id="_x0000_s3648" style="position:absolute;left:3727;top:2648;width:3776;height:3559" coordorigin="3727,2648" coordsize="3776,3559" path="m5479,5652r5,l5487,5653r3,-20l5487,5634r-3,l5479,5652xe" fillcolor="black" stroked="f">
              <v:path arrowok="t"/>
            </v:shape>
            <v:shape id="_x0000_s3647" style="position:absolute;left:3727;top:2648;width:3776;height:3559" coordorigin="3727,2648" coordsize="3776,3559" path="m5484,5634r-5,-1l5477,5632r-3,-1l5470,5631r5,20l5479,5652r5,-18xe" fillcolor="black" stroked="f">
              <v:path arrowok="t"/>
            </v:shape>
            <v:shape id="_x0000_s3646" style="position:absolute;left:3727;top:2648;width:3776;height:3559" coordorigin="3727,2648" coordsize="3776,3559" path="m5475,5651r-5,-20l5468,5632r-2,1l5464,5632r-1,-1l5465,5647r2,2l5470,5650r5,1xe" fillcolor="black" stroked="f">
              <v:path arrowok="t"/>
            </v:shape>
            <v:shape id="_x0000_s3645" style="position:absolute;left:3727;top:2648;width:3776;height:3559" coordorigin="3727,2648" coordsize="3776,3559" path="m5462,5629r-2,-1l5461,5648r,l5462,5647r3,l5463,5631r-1,-2xe" fillcolor="black" stroked="f">
              <v:path arrowok="t"/>
            </v:shape>
            <v:shape id="_x0000_s3644" style="position:absolute;left:3727;top:2648;width:3776;height:3559" coordorigin="3727,2648" coordsize="3776,3559" path="m5457,5629r-3,1l5456,5647r5,1l5460,5628r-3,1xe" fillcolor="black" stroked="f">
              <v:path arrowok="t"/>
            </v:shape>
            <v:shape id="_x0000_s3643" style="position:absolute;left:3727;top:2648;width:3776;height:3559" coordorigin="3727,2648" coordsize="3776,3559" path="m5456,5647r-2,-17l5452,5629r-1,-3l5451,5623r-1,21l5456,5647xe" fillcolor="black" stroked="f">
              <v:path arrowok="t"/>
            </v:shape>
            <v:shape id="_x0000_s3642" style="position:absolute;left:3727;top:2648;width:3776;height:3559" coordorigin="3727,2648" coordsize="3776,3559" path="m5451,5623r-2,-1l5445,5623r-3,l5440,5623r4,18l5450,5644r1,-21xe" fillcolor="black" stroked="f">
              <v:path arrowok="t"/>
            </v:shape>
            <v:shape id="_x0000_s3641" style="position:absolute;left:3727;top:2648;width:3776;height:3559" coordorigin="3727,2648" coordsize="3776,3559" path="m5497,5641r,-1l5495,5639r-4,l5490,5637r2,21l5498,5661r-1,-19l5497,5641xe" fillcolor="black" stroked="f">
              <v:path arrowok="t"/>
            </v:shape>
            <v:shape id="_x0000_s3640" style="position:absolute;left:3727;top:2648;width:3776;height:3559" coordorigin="3727,2648" coordsize="3776,3559" path="m5512,3939r-5,3l5507,4128r-1,2l5505,4144r1,1l5507,4148r2,7l5512,3939xe" fillcolor="black" stroked="f">
              <v:path arrowok="t"/>
            </v:shape>
            <v:shape id="_x0000_s3639" style="position:absolute;left:3727;top:2648;width:3776;height:3559" coordorigin="3727,2648" coordsize="3776,3559" path="m5503,4135r-1,8l5505,4144r1,-14l5503,4135xe" fillcolor="black" stroked="f">
              <v:path arrowok="t"/>
            </v:shape>
            <v:shape id="_x0000_s3638" style="position:absolute;left:3727;top:2648;width:3776;height:3559" coordorigin="3727,2648" coordsize="3776,3559" path="m5507,3942r-3,2l5505,4115r1,l5506,4117r1,11l5507,4128r,-186xe" fillcolor="black" stroked="f">
              <v:path arrowok="t"/>
            </v:shape>
            <v:shape id="_x0000_s3637" style="position:absolute;left:3727;top:2648;width:3776;height:3559" coordorigin="3727,2648" coordsize="3776,3559" path="m5504,3944r-7,3l5497,4073r1,10l5502,4109r1,5l5505,4115r-1,-171xe" fillcolor="black" stroked="f">
              <v:path arrowok="t"/>
            </v:shape>
            <v:shape id="_x0000_s3636" style="position:absolute;left:3727;top:2648;width:3776;height:3559" coordorigin="3727,2648" coordsize="3776,3559" path="m5490,4067r1,2l5493,4072r3,-1l5497,4073r,-126l5492,3948r-2,119xe" fillcolor="black" stroked="f">
              <v:path arrowok="t"/>
            </v:shape>
            <v:shape id="_x0000_s3635" style="position:absolute;left:3727;top:2648;width:3776;height:3559" coordorigin="3727,2648" coordsize="3776,3559" path="m5491,4071r-2,1l5490,4073r3,-1l5491,4069r,2xe" fillcolor="black" stroked="f">
              <v:path arrowok="t"/>
            </v:shape>
            <v:shape id="_x0000_s3634" style="position:absolute;left:3727;top:2648;width:3776;height:3559" coordorigin="3727,2648" coordsize="3776,3559" path="m5507,4160r1,18l5512,4189r3,8l5516,4199r-1,39l5516,4238r,-301l5513,4156r-3,2l5507,4160xe" fillcolor="black" stroked="f">
              <v:path arrowok="t"/>
            </v:shape>
            <v:shape id="_x0000_s3633" style="position:absolute;left:3727;top:2648;width:3776;height:3559" coordorigin="3727,2648" coordsize="3776,3559" path="m5512,4155r1,1l5516,3937r-4,2l5509,4155r3,xe" fillcolor="black" stroked="f">
              <v:path arrowok="t"/>
            </v:shape>
            <v:shape id="_x0000_s3632" style="position:absolute;left:3727;top:2648;width:3776;height:3559" coordorigin="3727,2648" coordsize="3776,3559" path="m5506,4151r-1,3l5505,4155r4,l5507,4148r-1,3xe" fillcolor="black" stroked="f">
              <v:path arrowok="t"/>
            </v:shape>
            <v:shape id="_x0000_s3631" style="position:absolute;left:3727;top:2648;width:3776;height:3559" coordorigin="3727,2648" coordsize="3776,3559" path="m5517,3938r-1,-1l5516,4238r1,4l5517,3938xe" fillcolor="black" stroked="f">
              <v:path arrowok="t"/>
            </v:shape>
            <v:shape id="_x0000_s3630" style="position:absolute;left:3727;top:2648;width:3776;height:3559" coordorigin="3727,2648" coordsize="3776,3559" path="m5514,4238r1,l5516,4199r-3,-2l5511,4196r,3l5512,4204r1,4l5514,4218r,20xe" fillcolor="black" stroked="f">
              <v:path arrowok="t"/>
            </v:shape>
            <v:shape id="_x0000_s3629" style="position:absolute;left:3727;top:2648;width:3776;height:3559" coordorigin="3727,2648" coordsize="3776,3559" path="m5524,5949r1,-63l5523,5885r-4,-2l5516,5883r6,65l5524,5948r,1xe" fillcolor="black" stroked="f">
              <v:path arrowok="t"/>
            </v:shape>
            <v:shape id="_x0000_s3628" style="position:absolute;left:3727;top:2648;width:3776;height:3559" coordorigin="3727,2648" coordsize="3776,3559" path="m5516,5948r6,l5516,5883r-3,l5511,5881r-1,-1l5508,5874r-3,-2l5502,5934r,6l5516,5948xe" fillcolor="black" stroked="f">
              <v:path arrowok="t"/>
            </v:shape>
            <v:shape id="_x0000_s3627" style="position:absolute;left:3727;top:2648;width:3776;height:3559" coordorigin="3727,2648" coordsize="3776,3559" path="m5510,5668r4,3l5518,5671r8,-1l5542,5676r3,4l5547,5679r4,-1l5551,5656r-9,-2l5527,5648r-8,-4l5515,5644r-5,24xe" fillcolor="black" stroked="f">
              <v:path arrowok="t"/>
            </v:shape>
            <v:shape id="_x0000_s3626" style="position:absolute;left:3727;top:2648;width:3776;height:3559" coordorigin="3727,2648" coordsize="3776,3559" path="m5497,5642r1,19l5505,5664r5,4l5515,5644r-10,-1l5501,5643r-4,-1xe" fillcolor="black" stroked="f">
              <v:path arrowok="t"/>
            </v:shape>
            <v:shape id="_x0000_s3625" style="position:absolute;left:3727;top:2648;width:3776;height:3559" coordorigin="3727,2648" coordsize="3776,3559" path="m5552,5891r-2,-1l5551,5893r1,3l5552,5891xe" fillcolor="black" stroked="f">
              <v:path arrowok="t"/>
            </v:shape>
            <v:shape id="_x0000_s3624" style="position:absolute;left:3727;top:2648;width:3776;height:3559" coordorigin="3727,2648" coordsize="3776,3559" path="m5552,5679r,-27l5552,5654r-1,2l5551,5678r1,1xe" fillcolor="black" stroked="f">
              <v:path arrowok="t"/>
            </v:shape>
            <v:shape id="_x0000_s3623" style="position:absolute;left:3727;top:2648;width:3776;height:3559" coordorigin="3727,2648" coordsize="3776,3559" path="m5542,5679r,1l5545,5680r-3,-4l5542,5679xe" fillcolor="black" stroked="f">
              <v:path arrowok="t"/>
            </v:shape>
            <v:shape id="_x0000_s3622" style="position:absolute;left:3727;top:2648;width:3776;height:3559" coordorigin="3727,2648" coordsize="3776,3559" path="m5537,2677r-5,1l5533,2759r2,-2l5547,2748r-6,-73l5537,2677xe" fillcolor="black" stroked="f">
              <v:path arrowok="t"/>
            </v:shape>
            <v:shape id="_x0000_s3621" style="position:absolute;left:3727;top:2648;width:3776;height:3559" coordorigin="3727,2648" coordsize="3776,3559" path="m5529,2679r-3,1l5528,2758r5,1l5532,2678r-3,1xe" fillcolor="black" stroked="f">
              <v:path arrowok="t"/>
            </v:shape>
            <v:shape id="_x0000_s3620" style="position:absolute;left:3727;top:2648;width:3776;height:3559" coordorigin="3727,2648" coordsize="3776,3559" path="m5528,2758r-2,-78l5523,2682r-2,2l5519,2687r-3,1l5516,2766r12,-8xe" fillcolor="black" stroked="f">
              <v:path arrowok="t"/>
            </v:shape>
            <v:shape id="_x0000_s3619" style="position:absolute;left:3727;top:2648;width:3776;height:3559" coordorigin="3727,2648" coordsize="3776,3559" path="m5516,2688r-1,83l5519,2771r1,-1l5519,2769r-3,-3l5516,2688xe" fillcolor="black" stroked="f">
              <v:path arrowok="t"/>
            </v:shape>
            <v:shape id="_x0000_s3618" style="position:absolute;left:3727;top:2648;width:3776;height:3559" coordorigin="3727,2648" coordsize="3776,3559" path="m5514,2687r-4,-2l5510,2772r1,4l5512,2774r,-2l5515,2771r1,-83l5514,2687xe" fillcolor="black" stroked="f">
              <v:path arrowok="t"/>
            </v:shape>
            <v:shape id="_x0000_s3617" style="position:absolute;left:3727;top:2648;width:3776;height:3559" coordorigin="3727,2648" coordsize="3776,3559" path="m5510,2685r-6,6l5507,2694r1,1l5508,2768r2,1l5510,2772r,-87xe" fillcolor="black" stroked="f">
              <v:path arrowok="t"/>
            </v:shape>
            <v:shape id="_x0000_s3616" style="position:absolute;left:3727;top:2648;width:3776;height:3559" coordorigin="3727,2648" coordsize="3776,3559" path="m5552,2667r-1,l5552,2672r1,2l5554,2667r-2,xe" fillcolor="black" stroked="f">
              <v:path arrowok="t"/>
            </v:shape>
            <v:shape id="_x0000_s3615" style="position:absolute;left:3727;top:2648;width:3776;height:3559" coordorigin="3727,2648" coordsize="3776,3559" path="m5545,4184r1,-8l5546,4162r,-7l5547,4155r-1,-98l5545,4057r,127xe" fillcolor="black" stroked="f">
              <v:path arrowok="t"/>
            </v:shape>
            <v:shape id="_x0000_s3614" style="position:absolute;left:3727;top:2648;width:3776;height:3559" coordorigin="3727,2648" coordsize="3776,3559" path="m5543,4190r,-4l5544,4185r1,-1l5545,4057r-1,l5543,4190xe" fillcolor="black" stroked="f">
              <v:path arrowok="t"/>
            </v:shape>
            <v:shape id="_x0000_s3613" style="position:absolute;left:3727;top:2648;width:3776;height:3559" coordorigin="3727,2648" coordsize="3776,3559" path="m5543,4190r1,-133l5542,4056r,150l5544,4202r,-9l5543,4190xe" fillcolor="black" stroked="f">
              <v:path arrowok="t"/>
            </v:shape>
            <v:shape id="_x0000_s3612" style="position:absolute;left:3727;top:2648;width:3776;height:3559" coordorigin="3727,2648" coordsize="3776,3559" path="m5536,2759r1,l5536,2759r-1,-2l5533,2759r3,xe" fillcolor="black" stroked="f">
              <v:path arrowok="t"/>
            </v:shape>
            <v:shape id="_x0000_s3611" style="position:absolute;left:3727;top:2648;width:3776;height:3559" coordorigin="3727,2648" coordsize="3776,3559" path="m5537,3786r-2,-2l5535,3800r2,-3l5541,3790r,-2l5537,3786xe" fillcolor="black" stroked="f">
              <v:path arrowok="t"/>
            </v:shape>
            <v:shape id="_x0000_s3610" style="position:absolute;left:3727;top:2648;width:3776;height:3559" coordorigin="3727,2648" coordsize="3776,3559" path="m5535,3784r,32l5535,3813r1,-2l5537,3810r2,-1l5537,3805r-2,-2l5535,3800r,-16xe" fillcolor="black" stroked="f">
              <v:path arrowok="t"/>
            </v:shape>
            <v:shape id="_x0000_s3609" style="position:absolute;left:3727;top:2648;width:3776;height:3559" coordorigin="3727,2648" coordsize="3776,3559" path="m5535,3783r-1,33l5535,3816r,-32l5535,3783xe" fillcolor="black" stroked="f">
              <v:path arrowok="t"/>
            </v:shape>
            <v:shape id="_x0000_s3608" style="position:absolute;left:3727;top:2648;width:3776;height:3559" coordorigin="3727,2648" coordsize="3776,3559" path="m5536,3816r1,-1l5536,3814r-1,-1l5535,3816r1,xe" fillcolor="black" stroked="f">
              <v:path arrowok="t"/>
            </v:shape>
            <v:shape id="_x0000_s3607" style="position:absolute;left:3727;top:2648;width:3776;height:3559" coordorigin="3727,2648" coordsize="3776,3559" path="m5537,3823r-1,-1l5537,3832r,-1l5537,3823xe" fillcolor="black" stroked="f">
              <v:path arrowok="t"/>
            </v:shape>
            <v:shape id="_x0000_s3606" style="position:absolute;left:3727;top:2648;width:3776;height:3559" coordorigin="3727,2648" coordsize="3776,3559" path="m5535,3822r,7l5537,3832r-1,-10l5535,3822xe" fillcolor="black" stroked="f">
              <v:path arrowok="t"/>
            </v:shape>
            <v:shape id="_x0000_s3605" style="position:absolute;left:3727;top:2648;width:3776;height:3559" coordorigin="3727,2648" coordsize="3776,3559" path="m5532,5956r,2l5533,5958r-1,-4l5532,5956xe" fillcolor="black" stroked="f">
              <v:path arrowok="t"/>
            </v:shape>
            <v:shape id="_x0000_s3604" style="position:absolute;left:3727;top:2648;width:3776;height:3559" coordorigin="3727,2648" coordsize="3776,3559" path="m5525,4294r-1,1l5523,4297r-1,87l5532,4385r-9,-76l5527,4297r-2,-3xe" fillcolor="black" stroked="f">
              <v:path arrowok="t"/>
            </v:shape>
            <v:shape id="_x0000_s3603" style="position:absolute;left:3727;top:2648;width:3776;height:3559" coordorigin="3727,2648" coordsize="3776,3559" path="m5515,4298r3,86l5520,4384r2,l5523,4297r-3,1l5515,4298xe" fillcolor="black" stroked="f">
              <v:path arrowok="t"/>
            </v:shape>
            <v:shape id="_x0000_s3602" style="position:absolute;left:3727;top:2648;width:3776;height:3559" coordorigin="3727,2648" coordsize="3776,3559" path="m5509,4381r4,2l5518,4384r-3,-86l5513,4300r,3l5509,4381xe" fillcolor="black" stroked="f">
              <v:path arrowok="t"/>
            </v:shape>
            <v:shape id="_x0000_s3601" style="position:absolute;left:3727;top:2648;width:3776;height:3559" coordorigin="3727,2648" coordsize="3776,3559" path="m5492,4382r7,-3l5504,4379r5,2l5513,4303r-11,10l5492,4382xe" fillcolor="black" stroked="f">
              <v:path arrowok="t"/>
            </v:shape>
            <v:shape id="_x0000_s3600" style="position:absolute;left:3727;top:2648;width:3776;height:3559" coordorigin="3727,2648" coordsize="3776,3559" path="m5476,4381r1,l5482,4384r2,l5492,4382r10,-69l5479,4315r-3,66xe" fillcolor="black" stroked="f">
              <v:path arrowok="t"/>
            </v:shape>
            <v:shape id="_x0000_s3599" style="position:absolute;left:3727;top:2648;width:3776;height:3559" coordorigin="3727,2648" coordsize="3776,3559" path="m5458,4279r1,97l5476,4381r3,-66l5472,4314r-11,-15l5458,4279xe" fillcolor="black" stroked="f">
              <v:path arrowok="t"/>
            </v:shape>
            <v:shape id="_x0000_s3598" style="position:absolute;left:3727;top:2648;width:3776;height:3559" coordorigin="3727,2648" coordsize="3776,3559" path="m5459,4376r-13,-406l5439,3972r-3,l5436,4374r23,2xe" fillcolor="black" stroked="f">
              <v:path arrowok="t"/>
            </v:shape>
            <v:shape id="_x0000_s3597" style="position:absolute;left:3727;top:2648;width:3776;height:3559" coordorigin="3727,2648" coordsize="3776,3559" path="m5425,4281r-7,12l5424,4373r12,1l5426,4271r-1,10xe" fillcolor="black" stroked="f">
              <v:path arrowok="t"/>
            </v:shape>
            <v:shape id="_x0000_s3596" style="position:absolute;left:3727;top:2648;width:3776;height:3559" coordorigin="3727,2648" coordsize="3776,3559" path="m5424,4373r-6,-80l5413,4294r-2,l5407,4296r-2,3l5401,4303r-2,1l5398,4369r26,4xe" fillcolor="black" stroked="f">
              <v:path arrowok="t"/>
            </v:shape>
            <v:shape id="_x0000_s3595" style="position:absolute;left:3727;top:2648;width:3776;height:3559" coordorigin="3727,2648" coordsize="3776,3559" path="m5382,4366r1,l5398,4369r1,-65l5392,4302r-5,-2l5382,4366xe" fillcolor="black" stroked="f">
              <v:path arrowok="t"/>
            </v:shape>
            <v:shape id="_x0000_s3594" style="position:absolute;left:3727;top:2648;width:3776;height:3559" coordorigin="3727,2648" coordsize="3776,3559" path="m5361,4296r3,69l5370,4365r6,l5382,4366r5,-66l5379,4299r-6,-1l5368,4297r-7,-1xe" fillcolor="black" stroked="f">
              <v:path arrowok="t"/>
            </v:shape>
            <v:shape id="_x0000_s3593" style="position:absolute;left:3727;top:2648;width:3776;height:3559" coordorigin="3727,2648" coordsize="3776,3559" path="m5359,4295r-4,-2l5356,4362r1,l5358,4364r,1l5364,4365r-3,-69l5359,4295xe" fillcolor="black" stroked="f">
              <v:path arrowok="t"/>
            </v:shape>
            <v:shape id="_x0000_s3592" style="position:absolute;left:3727;top:2648;width:3776;height:3559" coordorigin="3727,2648" coordsize="3776,3559" path="m5354,4363r2,-1l5355,4293r-2,-14l5353,4364r1,-1xe" fillcolor="black" stroked="f">
              <v:path arrowok="t"/>
            </v:shape>
            <v:shape id="_x0000_s3591" style="position:absolute;left:3727;top:2648;width:3776;height:3559" coordorigin="3727,2648" coordsize="3776,3559" path="m5515,3579r2,-1l5519,3579r2,1l5519,3400r-2,l5515,3579xe" fillcolor="black" stroked="f">
              <v:path arrowok="t"/>
            </v:shape>
            <v:shape id="_x0000_s3590" style="position:absolute;left:3727;top:2648;width:3776;height:3559" coordorigin="3727,2648" coordsize="3776,3559" path="m5514,3400r-3,-1l5511,3583r3,-2l5514,3580r1,-1l5517,3400r-3,xe" fillcolor="black" stroked="f">
              <v:path arrowok="t"/>
            </v:shape>
            <v:shape id="_x0000_s3589" style="position:absolute;left:3727;top:2648;width:3776;height:3559" coordorigin="3727,2648" coordsize="3776,3559" path="m5500,3590r2,-5l5504,3583r4,l5511,3583r,-184l5502,3402r-2,188xe" fillcolor="black" stroked="f">
              <v:path arrowok="t"/>
            </v:shape>
            <v:shape id="_x0000_s3588" style="position:absolute;left:3727;top:2648;width:3776;height:3559" coordorigin="3727,2648" coordsize="3776,3559" path="m5486,3595r5,-3l5498,3590r2,l5502,3402r-8,4l5486,3595xe" fillcolor="black" stroked="f">
              <v:path arrowok="t"/>
            </v:shape>
            <v:shape id="_x0000_s3587" style="position:absolute;left:3727;top:2648;width:3776;height:3559" coordorigin="3727,2648" coordsize="3776,3559" path="m5486,3410r-8,4l5480,3598r6,-3l5494,3406r-8,4xe" fillcolor="black" stroked="f">
              <v:path arrowok="t"/>
            </v:shape>
            <v:shape id="_x0000_s3586" style="position:absolute;left:3727;top:2648;width:3776;height:3559" coordorigin="3727,2648" coordsize="3776,3559" path="m5472,3600r2,l5480,3598r-2,-184l5476,3414r-1,l5472,3600xe" fillcolor="black" stroked="f">
              <v:path arrowok="t"/>
            </v:shape>
            <v:shape id="_x0000_s3585" style="position:absolute;left:3727;top:2648;width:3776;height:3559" coordorigin="3727,2648" coordsize="3776,3559" path="m5472,3600r3,-186l5469,3416r-4,189l5467,3604r,-3l5469,3600r3,xe" fillcolor="black" stroked="f">
              <v:path arrowok="t"/>
            </v:shape>
            <v:shape id="_x0000_s3584" style="position:absolute;left:3727;top:2648;width:3776;height:3559" coordorigin="3727,2648" coordsize="3776,3559" path="m5463,3419r-5,3l5460,3605r5,l5469,3416r-6,3xe" fillcolor="black" stroked="f">
              <v:path arrowok="t"/>
            </v:shape>
            <v:shape id="_x0000_s3583" style="position:absolute;left:3727;top:2648;width:3776;height:3559" coordorigin="3727,2648" coordsize="3776,3559" path="m5458,3422r-6,2l5452,3610r4,-3l5460,3605r-2,-183xe" fillcolor="black" stroked="f">
              <v:path arrowok="t"/>
            </v:shape>
            <v:shape id="_x0000_s3582" style="position:absolute;left:3727;top:2648;width:3776;height:3559" coordorigin="3727,2648" coordsize="3776,3559" path="m5449,3424r-2,l5449,3613r3,-3l5452,3424r-3,xe" fillcolor="black" stroked="f">
              <v:path arrowok="t"/>
            </v:shape>
            <v:shape id="_x0000_s3581" style="position:absolute;left:3727;top:2648;width:3776;height:3559" coordorigin="3727,2648" coordsize="3776,3559" path="m5444,3426r-2,2l5443,3615r6,-2l5447,3424r-3,2xe" fillcolor="black" stroked="f">
              <v:path arrowok="t"/>
            </v:shape>
            <v:shape id="_x0000_s3580" style="position:absolute;left:3727;top:2648;width:3776;height:3559" coordorigin="3727,2648" coordsize="3776,3559" path="m5440,3430r-2,1l5440,3615r3,l5442,3428r-2,2xe" fillcolor="black" stroked="f">
              <v:path arrowok="t"/>
            </v:shape>
            <v:shape id="_x0000_s3579" style="position:absolute;left:3727;top:2648;width:3776;height:3559" coordorigin="3727,2648" coordsize="3776,3559" path="m5416,3626r2,1l5423,3625r4,-4l5431,3618r6,-3l5440,3615r-2,-184l5437,3430r-1,l5431,3431r-6,3l5420,3437r-4,189xe" fillcolor="black" stroked="f">
              <v:path arrowok="t"/>
            </v:shape>
            <v:shape id="_x0000_s3578" style="position:absolute;left:3727;top:2648;width:3776;height:3559" coordorigin="3727,2648" coordsize="3776,3559" path="m5420,3437r-5,2l5412,3439r-9,4l5412,3625r4,1l5420,3437xe" fillcolor="black" stroked="f">
              <v:path arrowok="t"/>
            </v:shape>
            <v:shape id="_x0000_s3577" style="position:absolute;left:3727;top:2648;width:3776;height:3559" coordorigin="3727,2648" coordsize="3776,3559" path="m5390,3638r2,-2l5399,3631r13,-6l5403,3443r-8,6l5390,3638xe" fillcolor="black" stroked="f">
              <v:path arrowok="t"/>
            </v:shape>
            <v:shape id="_x0000_s3576" style="position:absolute;left:3727;top:2648;width:3776;height:3559" coordorigin="3727,2648" coordsize="3776,3559" path="m5377,3646r2,-1l5383,3645r1,-189l5379,3458r-2,188xe" fillcolor="black" stroked="f">
              <v:path arrowok="t"/>
            </v:shape>
            <v:shape id="_x0000_s3575" style="position:absolute;left:3727;top:2648;width:3776;height:3559" coordorigin="3727,2648" coordsize="3776,3559" path="m5377,3648r,-2l5376,3456r-3,-1l5372,3455r2,195l5377,3649r,-1xe" fillcolor="black" stroked="f">
              <v:path arrowok="t"/>
            </v:shape>
            <v:shape id="_x0000_s3574" style="position:absolute;left:3727;top:2648;width:3776;height:3559" coordorigin="3727,2648" coordsize="3776,3559" path="m5374,3650r-2,-195l5372,3458r-2,1l5370,3650r4,xe" fillcolor="black" stroked="f">
              <v:path arrowok="t"/>
            </v:shape>
            <v:shape id="_x0000_s3573" style="position:absolute;left:3727;top:2648;width:3776;height:3559" coordorigin="3727,2648" coordsize="3776,3559" path="m5370,3459r-1,l5365,3458r-13,6l5352,3467r6,183l5370,3650r,-191xe" fillcolor="black" stroked="f">
              <v:path arrowok="t"/>
            </v:shape>
            <v:shape id="_x0000_s3572" style="position:absolute;left:3727;top:2648;width:3776;height:3559" coordorigin="3727,2648" coordsize="3776,3559" path="m5352,3468r-2,1l5352,3654r,-3l5358,3650r-6,-183l5352,3468xe" fillcolor="black" stroked="f">
              <v:path arrowok="t"/>
            </v:shape>
            <v:shape id="_x0000_s3571" style="position:absolute;left:3727;top:2648;width:3776;height:3559" coordorigin="3727,2648" coordsize="3776,3559" path="m5344,3656r2,-1l5350,3655r2,-1l5350,3469r-3,l5344,3656xe" fillcolor="black" stroked="f">
              <v:path arrowok="t"/>
            </v:shape>
            <v:shape id="_x0000_s3570" style="position:absolute;left:3727;top:2648;width:3776;height:3559" coordorigin="3727,2648" coordsize="3776,3559" path="m5335,3663r4,-3l5343,3660r1,-1l5344,3656r3,-187l5339,3472r-4,191xe" fillcolor="black" stroked="f">
              <v:path arrowok="t"/>
            </v:shape>
            <v:shape id="_x0000_s3569" style="position:absolute;left:3727;top:2648;width:3776;height:3559" coordorigin="3727,2648" coordsize="3776,3559" path="m5324,3673r4,-2l5332,3667r3,-4l5339,3472r-8,3l5324,3673xe" fillcolor="black" stroked="f">
              <v:path arrowok="t"/>
            </v:shape>
            <v:shape id="_x0000_s3568" style="position:absolute;left:3727;top:2648;width:3776;height:3559" coordorigin="3727,2648" coordsize="3776,3559" path="m5323,3479r-8,3l5316,3672r3,-1l5321,3672r3,1l5331,3475r-8,4xe" fillcolor="black" stroked="f">
              <v:path arrowok="t"/>
            </v:shape>
            <v:shape id="_x0000_s3567" style="position:absolute;left:3727;top:2648;width:3776;height:3559" coordorigin="3727,2648" coordsize="3776,3559" path="m5515,4273r1,16l5518,4293r1,2l5519,4267r,3l5518,4271r-3,2xe" fillcolor="black" stroked="f">
              <v:path arrowok="t"/>
            </v:shape>
            <v:shape id="_x0000_s3566" style="position:absolute;left:3727;top:2648;width:3776;height:3559" coordorigin="3727,2648" coordsize="3776,3559" path="m5513,4225r,7l5514,4238r,-20l5513,4225xe" fillcolor="black" stroked="f">
              <v:path arrowok="t"/>
            </v:shape>
            <v:shape id="_x0000_s3565" style="position:absolute;left:3727;top:2648;width:3776;height:3559" coordorigin="3727,2648" coordsize="3776,3559" path="m5510,5669r,1l5514,5671r-4,-3l5510,5669xe" fillcolor="black" stroked="f">
              <v:path arrowok="t"/>
            </v:shape>
            <v:shape id="_x0000_s3564" style="position:absolute;left:3727;top:2648;width:3776;height:3559" coordorigin="3727,2648" coordsize="3776,3559" path="m5509,3888r,1l5511,3893r-1,-6l5509,3888xe" fillcolor="black" stroked="f">
              <v:path arrowok="t"/>
            </v:shape>
            <v:shape id="_x0000_s3563" style="position:absolute;left:3727;top:2648;width:3776;height:3559" coordorigin="3727,2648" coordsize="3776,3559" path="m5499,2771r2,l5503,2770r3,-1l5508,2768r,-73l5507,2695r-2,-1l5503,2693r-3,1l5499,2771xe" fillcolor="black" stroked="f">
              <v:path arrowok="t"/>
            </v:shape>
            <v:shape id="_x0000_s3562" style="position:absolute;left:3727;top:2648;width:3776;height:3559" coordorigin="3727,2648" coordsize="3776,3559" path="m5497,2697r-2,4l5496,2779r,-3l5497,2773r2,-2l5500,2694r-3,3xe" fillcolor="black" stroked="f">
              <v:path arrowok="t"/>
            </v:shape>
            <v:shape id="_x0000_s3561" style="position:absolute;left:3727;top:2648;width:3776;height:3559" coordorigin="3727,2648" coordsize="3776,3559" path="m5496,2779r-1,-78l5491,2702r-5,-1l5479,2701r-5,90l5478,2792r,-6l5483,2781r10,l5496,2779xe" fillcolor="black" stroked="f">
              <v:path arrowok="t"/>
            </v:shape>
            <v:shape id="_x0000_s3560" style="position:absolute;left:3727;top:2648;width:3776;height:3559" coordorigin="3727,2648" coordsize="3776,3559" path="m5472,2703r-3,88l5471,2790r3,1l5479,2701r-7,2xe" fillcolor="black" stroked="f">
              <v:path arrowok="t"/>
            </v:shape>
            <v:shape id="_x0000_s3559" style="position:absolute;left:3727;top:2648;width:3776;height:3559" coordorigin="3727,2648" coordsize="3776,3559" path="m5465,2792r1,1l5472,2703r-8,7l5462,2712r-1,79l5465,2792xe" fillcolor="black" stroked="f">
              <v:path arrowok="t"/>
            </v:shape>
            <v:shape id="_x0000_s3558" style="position:absolute;left:3727;top:2648;width:3776;height:3559" coordorigin="3727,2648" coordsize="3776,3559" path="m5458,2713r-2,-1l5458,2791r3,l5462,2712r-4,1xe" fillcolor="black" stroked="f">
              <v:path arrowok="t"/>
            </v:shape>
            <v:shape id="_x0000_s3557" style="position:absolute;left:3727;top:2648;width:3776;height:3559" coordorigin="3727,2648" coordsize="3776,3559" path="m5454,2711r-3,1l5452,2791r,l5458,2791r-2,-79l5454,2711xe" fillcolor="black" stroked="f">
              <v:path arrowok="t"/>
            </v:shape>
            <v:shape id="_x0000_s3556" style="position:absolute;left:3727;top:2648;width:3776;height:3559" coordorigin="3727,2648" coordsize="3776,3559" path="m5502,3844r2,19l5507,3877r,-37l5507,3841r-2,1l5502,3844xe" fillcolor="black" stroked="f">
              <v:path arrowok="t"/>
            </v:shape>
            <v:shape id="_x0000_s3555" style="position:absolute;left:3727;top:2648;width:3776;height:3559" coordorigin="3727,2648" coordsize="3776,3559" path="m5505,4119r-3,5l5505,4129r2,-1l5506,4117r-1,2xe" fillcolor="black" stroked="f">
              <v:path arrowok="t"/>
            </v:shape>
            <v:shape id="_x0000_s3554" style="position:absolute;left:3727;top:2648;width:3776;height:3559" coordorigin="3727,2648" coordsize="3776,3559" path="m5584,5694r3,l5587,5668r2,-2l5590,5664r-1,l5585,5666r-1,28xe" fillcolor="black" stroked="f">
              <v:path arrowok="t"/>
            </v:shape>
            <v:shape id="_x0000_s3553" style="position:absolute;left:3727;top:2648;width:3776;height:3559" coordorigin="3727,2648" coordsize="3776,3559" path="m5585,3745r,7l5587,3763r-2,-21l5585,3745xe" fillcolor="black" stroked="f">
              <v:path arrowok="t"/>
            </v:shape>
            <v:shape id="_x0000_s3552" style="position:absolute;left:3727;top:2648;width:3776;height:3559" coordorigin="3727,2648" coordsize="3776,3559" path="m5591,2656r-9,26l5584,2681r1,l5586,2682r1,2l5588,2740r2,l5593,2738r-2,-82xe" fillcolor="black" stroked="f">
              <v:path arrowok="t"/>
            </v:shape>
            <v:shape id="_x0000_s3551" style="position:absolute;left:3727;top:2648;width:3776;height:3559" coordorigin="3727,2648" coordsize="3776,3559" path="m5599,4275r,3l5599,4286r,104l5605,4390r-5,-119l5599,4271r,4xe" fillcolor="black" stroked="f">
              <v:path arrowok="t"/>
            </v:shape>
            <v:shape id="_x0000_s3550" style="position:absolute;left:3727;top:2648;width:3776;height:3559" coordorigin="3727,2648" coordsize="3776,3559" path="m5598,2649r-1,l5599,2653r1,-1l5598,2649xe" fillcolor="black" stroked="f">
              <v:path arrowok="t"/>
            </v:shape>
            <v:shape id="_x0000_s3549" style="position:absolute;left:3727;top:2648;width:3776;height:3559" coordorigin="3727,2648" coordsize="3776,3559" path="m5587,5694r2,4l5600,5699r3,1l5605,5701r,-26l5605,5671r-2,-2l5602,5669r-10,1l5587,5694xe" fillcolor="black" stroked="f">
              <v:path arrowok="t"/>
            </v:shape>
            <v:shape id="_x0000_s3548" style="position:absolute;left:3727;top:2648;width:3776;height:3559" coordorigin="3727,2648" coordsize="3776,3559" path="m5581,5668r-1,26l5584,5694r1,-28l5581,5668xe" fillcolor="black" stroked="f">
              <v:path arrowok="t"/>
            </v:shape>
            <v:shape id="_x0000_s3547" style="position:absolute;left:3727;top:2648;width:3776;height:3559" coordorigin="3727,2648" coordsize="3776,3559" path="m5572,5694r,1l5576,5695r-4,-2l5572,5694xe" fillcolor="black" stroked="f">
              <v:path arrowok="t"/>
            </v:shape>
            <v:shape id="_x0000_s3546" style="position:absolute;left:3727;top:2648;width:3776;height:3559" coordorigin="3727,2648" coordsize="3776,3559" path="m6895,5196r-2,1l6894,5200r1,-2l6896,5196r-1,xe" fillcolor="black" stroked="f">
              <v:path arrowok="t"/>
            </v:shape>
            <v:shape id="_x0000_s3545" style="position:absolute;left:3727;top:2648;width:3776;height:3559" coordorigin="3727,2648" coordsize="3776,3559" path="m6931,5488r-7,3l6922,5487r-1,-2l6921,5485r1,123l6927,5602r4,-114xe" fillcolor="black" stroked="f">
              <v:path arrowok="t"/>
            </v:shape>
            <v:shape id="_x0000_s3544" style="position:absolute;left:3727;top:2648;width:3776;height:3559" coordorigin="3727,2648" coordsize="3776,3559" path="m6922,5608r-1,-123l6921,5488r,2l6917,5494r-3,118l6922,5608xe" fillcolor="black" stroked="f">
              <v:path arrowok="t"/>
            </v:shape>
            <v:shape id="_x0000_s3543" style="position:absolute;left:3727;top:2648;width:3776;height:3559" coordorigin="3727,2648" coordsize="3776,3559" path="m6912,5497r-5,4l6907,5613r2,-2l6910,5611r4,1l6917,5494r-5,3xe" fillcolor="black" stroked="f">
              <v:path arrowok="t"/>
            </v:shape>
            <v:shape id="_x0000_s3542" style="position:absolute;left:3727;top:2648;width:3776;height:3559" coordorigin="3727,2648" coordsize="3776,3559" path="m6907,5501r-4,4l6904,5507r1,2l6906,5615r1,-2l6907,5501xe" fillcolor="black" stroked="f">
              <v:path arrowok="t"/>
            </v:shape>
            <v:shape id="_x0000_s3541" style="position:absolute;left:3727;top:2648;width:3776;height:3559" coordorigin="3727,2648" coordsize="3776,3559" path="m6926,5228r,4l6928,5230r-1,-1l6926,5228xe" fillcolor="black" stroked="f">
              <v:path arrowok="t"/>
            </v:shape>
            <v:shape id="_x0000_s3540" style="position:absolute;left:3727;top:2648;width:3776;height:3559" coordorigin="3727,2648" coordsize="3776,3559" path="m6904,5510r,112l6906,5615r-1,-106l6904,5510xe" fillcolor="black" stroked="f">
              <v:path arrowok="t"/>
            </v:shape>
            <v:shape id="_x0000_s3539" style="position:absolute;left:3727;top:2648;width:3776;height:3559" coordorigin="3727,2648" coordsize="3776,3559" path="m6897,5510r-6,6l6893,5520r,2l6897,5510xe" fillcolor="black" stroked="f">
              <v:path arrowok="t"/>
            </v:shape>
            <v:shape id="_x0000_s3538" style="position:absolute;left:3727;top:2648;width:3776;height:3559" coordorigin="3727,2648" coordsize="3776,3559" path="m6897,5256r-1,-1l6897,5259r1,-1l6897,5256xe" fillcolor="black" stroked="f">
              <v:path arrowok="t"/>
            </v:shape>
            <v:shape id="_x0000_s3537" style="position:absolute;left:3727;top:2648;width:3776;height:3559" coordorigin="3727,2648" coordsize="3776,3559" path="m6902,4703r-3,-5l6899,4697r-3,75l6896,4774r2,2l6900,4776r2,-73xe" fillcolor="black" stroked="f">
              <v:path arrowok="t"/>
            </v:shape>
            <v:shape id="_x0000_s3536" style="position:absolute;left:3727;top:2648;width:3776;height:3559" coordorigin="3727,2648" coordsize="3776,3559" path="m7171,4987r,7l7167,4997r-5,2l7157,5001r-2,4l7156,5007r3,45l7163,5050r6,-5l7172,5042r-1,-55xe" fillcolor="black" stroked="f">
              <v:path arrowok="t"/>
            </v:shape>
            <v:shape id="_x0000_s3535" style="position:absolute;left:3727;top:2648;width:3776;height:3559" coordorigin="3727,2648" coordsize="3776,3559" path="m7203,5269r-1,2l7202,5272r,2l7203,5269xe" fillcolor="black" stroked="f">
              <v:path arrowok="t"/>
            </v:shape>
            <v:shape id="_x0000_s3534" style="position:absolute;left:3727;top:2648;width:3776;height:3559" coordorigin="3727,2648" coordsize="3776,3559" path="m7206,4842r3,-4l7208,4837r-5,l7203,4848r3,-6xe" fillcolor="black" stroked="f">
              <v:path arrowok="t"/>
            </v:shape>
            <v:shape id="_x0000_s3533" style="position:absolute;left:3727;top:2648;width:3776;height:3559" coordorigin="3727,2648" coordsize="3776,3559" path="m7203,4897r,-49l7203,4837r-5,-3l7193,4832r-2,65l7203,4897xe" fillcolor="black" stroked="f">
              <v:path arrowok="t"/>
            </v:shape>
            <v:shape id="_x0000_s3532" style="position:absolute;left:3727;top:2648;width:3776;height:3559" coordorigin="3727,2648" coordsize="3776,3559" path="m7172,4888r4,4l7178,4896r5,1l7191,4897r2,-65l7189,4829r-6,-2l7177,4827r-5,61xe" fillcolor="black" stroked="f">
              <v:path arrowok="t"/>
            </v:shape>
            <v:shape id="_x0000_s3531" style="position:absolute;left:3727;top:2648;width:3776;height:3559" coordorigin="3727,2648" coordsize="3776,3559" path="m7172,4888r5,-61l7169,4824r-6,-4l7157,4817r-5,61l7172,4888xe" fillcolor="black" stroked="f">
              <v:path arrowok="t"/>
            </v:shape>
            <v:shape id="_x0000_s3530" style="position:absolute;left:3727;top:2648;width:3776;height:3559" coordorigin="3727,2648" coordsize="3776,3559" path="m7152,4878r5,-61l7151,4815r-1,1l7149,4817r,66l7155,4882r-3,-4xe" fillcolor="black" stroked="f">
              <v:path arrowok="t"/>
            </v:shape>
            <v:shape id="_x0000_s3529" style="position:absolute;left:3727;top:2648;width:3776;height:3559" coordorigin="3727,2648" coordsize="3776,3559" path="m7172,5042r4,-4l7180,5035r1,l7183,4987r-5,-2l7172,5042xe" fillcolor="black" stroked="f">
              <v:path arrowok="t"/>
            </v:shape>
            <v:shape id="_x0000_s3528" style="position:absolute;left:3727;top:2648;width:3776;height:3559" coordorigin="3727,2648" coordsize="3776,3559" path="m7154,5054r5,-2l7156,5007r-2,1l7151,5008r,49l7154,5054xe" fillcolor="black" stroked="f">
              <v:path arrowok="t"/>
            </v:shape>
            <v:shape id="_x0000_s3527" style="position:absolute;left:3727;top:2648;width:3776;height:3559" coordorigin="3727,2648" coordsize="3776,3559" path="m7151,5008r-3,l7149,5060r2,-1l7151,5008xe" fillcolor="black" stroked="f">
              <v:path arrowok="t"/>
            </v:shape>
            <v:shape id="_x0000_s3526" style="position:absolute;left:3727;top:2648;width:3776;height:3559" coordorigin="3727,2648" coordsize="3776,3559" path="m7147,5060r2,l7148,5008r-2,-1l7146,5060r1,xe" fillcolor="black" stroked="f">
              <v:path arrowok="t"/>
            </v:shape>
            <v:shape id="_x0000_s3525" style="position:absolute;left:3727;top:2648;width:3776;height:3559" coordorigin="3727,2648" coordsize="3776,3559" path="m7123,4873r,1l7124,4875r1,1l7127,4875r2,l7134,4876r4,2l7149,4883r-10,-82l7129,4801r-4,-1l7124,4797r-1,-3l7123,4873xe" fillcolor="black" stroked="f">
              <v:path arrowok="t"/>
            </v:shape>
            <v:shape id="_x0000_s3524" style="position:absolute;left:3727;top:2648;width:3776;height:3559" coordorigin="3727,2648" coordsize="3776,3559" path="m7121,4794r-5,1l7116,4871r4,l7123,4873r,-79l7121,4794xe" fillcolor="black" stroked="f">
              <v:path arrowok="t"/>
            </v:shape>
            <v:shape id="_x0000_s3523" style="position:absolute;left:3727;top:2648;width:3776;height:3559" coordorigin="3727,2648" coordsize="3776,3559" path="m6973,4731r-3,-3l6972,4807r3,2l6980,4737r-7,-6xe" fillcolor="black" stroked="f">
              <v:path arrowok="t"/>
            </v:shape>
            <v:shape id="_x0000_s3522" style="position:absolute;left:3727;top:2648;width:3776;height:3559" coordorigin="3727,2648" coordsize="3776,3559" path="m6948,4797r6,3l6960,4802r5,1l6972,4807r-2,-79l6965,4726r-7,l6948,4797xe" fillcolor="black" stroked="f">
              <v:path arrowok="t"/>
            </v:shape>
            <v:shape id="_x0000_s3521" style="position:absolute;left:3727;top:2648;width:3776;height:3559" coordorigin="3727,2648" coordsize="3776,3559" path="m6958,4726r-22,-12l6942,4788r4,6l6948,4797r10,-71xe" fillcolor="black" stroked="f">
              <v:path arrowok="t"/>
            </v:shape>
            <v:shape id="_x0000_s3520" style="position:absolute;left:3727;top:2648;width:3776;height:3559" coordorigin="3727,2648" coordsize="3776,3559" path="m6923,4711r-21,-8l6903,4776r3,2l6907,4779r2,1l6914,4782r6,1l6933,4784r-2,-73l6923,4711xe" fillcolor="black" stroked="f">
              <v:path arrowok="t"/>
            </v:shape>
            <v:shape id="_x0000_s3519" style="position:absolute;left:3727;top:2648;width:3776;height:3559" coordorigin="3727,2648" coordsize="3776,3559" path="m6895,4696r-3,l6893,4771r1,l6896,4772r3,-75l6895,4696xe" fillcolor="black" stroked="f">
              <v:path arrowok="t"/>
            </v:shape>
            <v:shape id="_x0000_s3518" style="position:absolute;left:3727;top:2648;width:3776;height:3559" coordorigin="3727,2648" coordsize="3776,3559" path="m6891,4771r2,l6892,4696r-4,l6886,4695r-1,73l6891,4771xe" fillcolor="black" stroked="f">
              <v:path arrowok="t"/>
            </v:shape>
            <v:shape id="_x0000_s3517" style="position:absolute;left:3727;top:2648;width:3776;height:3559" coordorigin="3727,2648" coordsize="3776,3559" path="m6991,4814r,2l6992,4816r-1,-4l6991,4814xe" fillcolor="black" stroked="f">
              <v:path arrowok="t"/>
            </v:shape>
            <v:shape id="_x0000_s3516" style="position:absolute;left:3727;top:2648;width:3776;height:3559" coordorigin="3727,2648" coordsize="3776,3559" path="m6989,5180r-1,-3l6989,5184r1,-2l6989,5180xe" fillcolor="black" stroked="f">
              <v:path arrowok="t"/>
            </v:shape>
            <v:shape id="_x0000_s3515" style="position:absolute;left:3727;top:2648;width:3776;height:3559" coordorigin="3727,2648" coordsize="3776,3559" path="m6956,5202r1,5l6959,5208r2,1l6961,5208r-3,-3l6956,5202xe" fillcolor="black" stroked="f">
              <v:path arrowok="t"/>
            </v:shape>
            <v:shape id="_x0000_s3514" style="position:absolute;left:3727;top:2648;width:3776;height:3559" coordorigin="3727,2648" coordsize="3776,3559" path="m6836,4744r-2,-2l6833,4739r-2,-2l6817,4664r-3,-1l6816,4734r17,10l6836,4744xe" fillcolor="black" stroked="f">
              <v:path arrowok="t"/>
            </v:shape>
            <v:shape id="_x0000_s3513" style="position:absolute;left:3727;top:2648;width:3776;height:3559" coordorigin="3727,2648" coordsize="3776,3559" path="m6831,4737r-1,-67l6822,4668r-3,-3l6817,4664r14,73xe" fillcolor="black" stroked="f">
              <v:path arrowok="t"/>
            </v:shape>
            <v:shape id="_x0000_s3512" style="position:absolute;left:3727;top:2648;width:3776;height:3559" coordorigin="3727,2648" coordsize="3776,3559" path="m6811,4662r-13,-3l6803,4725r5,4l6816,4734r-2,-71l6811,4662xe" fillcolor="black" stroked="f">
              <v:path arrowok="t"/>
            </v:shape>
            <v:shape id="_x0000_s3511" style="position:absolute;left:3727;top:2648;width:3776;height:3559" coordorigin="3727,2648" coordsize="3776,3559" path="m6798,4659r-13,-4l6787,4721r1,2l6792,4724r3,-1l6797,4723r6,2l6798,4659xe" fillcolor="black" stroked="f">
              <v:path arrowok="t"/>
            </v:shape>
            <v:shape id="_x0000_s3510" style="position:absolute;left:3727;top:2648;width:3776;height:3559" coordorigin="3727,2648" coordsize="3776,3559" path="m5650,3561r-23,12l5629,3665r2,l5633,3660r9,-2l5646,3661r4,4l5655,3684r-1,-125l5650,3561xe" fillcolor="black" stroked="f">
              <v:path arrowok="t"/>
            </v:shape>
            <v:shape id="_x0000_s3509" style="position:absolute;left:3727;top:2648;width:3776;height:3559" coordorigin="3727,2648" coordsize="3776,3559" path="m5633,3660r-2,5l5633,3664r,-4xe" fillcolor="black" stroked="f">
              <v:path arrowok="t"/>
            </v:shape>
            <v:shape id="_x0000_s3508" style="position:absolute;left:3727;top:2648;width:3776;height:3559" coordorigin="3727,2648" coordsize="3776,3559" path="m5627,3573r-4,111l5625,3667r,-2l5629,3665r-2,-92xe" fillcolor="black" stroked="f">
              <v:path arrowok="t"/>
            </v:shape>
            <v:shape id="_x0000_s3507" style="position:absolute;left:3727;top:2648;width:3776;height:3559" coordorigin="3727,2648" coordsize="3776,3559" path="m5618,3711r-7,126l5613,3834r2,-12l5616,3804r2,-93xe" fillcolor="black" stroked="f">
              <v:path arrowok="t"/>
            </v:shape>
            <v:shape id="_x0000_s3506" style="position:absolute;left:3727;top:2648;width:3776;height:3559" coordorigin="3727,2648" coordsize="3776,3559" path="m5608,3581r-6,2l5603,3817r,6l5604,3849r1,4l5606,3861r3,l5608,3581xe" fillcolor="black" stroked="f">
              <v:path arrowok="t"/>
            </v:shape>
            <v:shape id="_x0000_s3505" style="position:absolute;left:3727;top:2648;width:3776;height:3559" coordorigin="3727,2648" coordsize="3776,3559" path="m5603,3817r-1,-234l5601,3583r-1,l5600,3585r,227l5602,3815r1,2xe" fillcolor="black" stroked="f">
              <v:path arrowok="t"/>
            </v:shape>
            <v:shape id="_x0000_s3504" style="position:absolute;left:3727;top:2648;width:3776;height:3559" coordorigin="3727,2648" coordsize="3776,3559" path="m5598,3796r,5l5599,3806r1,6l5600,3585r,1l5598,3587r,209xe" fillcolor="black" stroked="f">
              <v:path arrowok="t"/>
            </v:shape>
            <v:shape id="_x0000_s3503" style="position:absolute;left:3727;top:2648;width:3776;height:3559" coordorigin="3727,2648" coordsize="3776,3559" path="m5593,3789r2,1l5596,3791r2,5l5598,3587r-1,-1l5595,3585r-2,204xe" fillcolor="black" stroked="f">
              <v:path arrowok="t"/>
            </v:shape>
            <v:shape id="_x0000_s3502" style="position:absolute;left:3727;top:2648;width:3776;height:3559" coordorigin="3727,2648" coordsize="3776,3559" path="m5592,3779r,3l5593,3789r2,-204l5592,3586r-1,188l5592,3779xe" fillcolor="black" stroked="f">
              <v:path arrowok="t"/>
            </v:shape>
            <v:shape id="_x0000_s3501" style="position:absolute;left:3727;top:2648;width:3776;height:3559" coordorigin="3727,2648" coordsize="3776,3559" path="m5678,3817r,-12l5678,3810r-1,1l5677,3818r1,-1xe" fillcolor="black" stroked="f">
              <v:path arrowok="t"/>
            </v:shape>
            <v:shape id="_x0000_s3500" style="position:absolute;left:3727;top:2648;width:3776;height:3559" coordorigin="3727,2648" coordsize="3776,3559" path="m5675,3810r-1,-1l5674,3814r1,2l5677,3818r,-7l5675,3810xe" fillcolor="black" stroked="f">
              <v:path arrowok="t"/>
            </v:shape>
            <v:shape id="_x0000_s3499" style="position:absolute;left:3727;top:2648;width:3776;height:3559" coordorigin="3727,2648" coordsize="3776,3559" path="m5677,3804r-1,-13l5676,3798r,2l5675,3804r2,xe" fillcolor="black" stroked="f">
              <v:path arrowok="t"/>
            </v:shape>
            <v:shape id="_x0000_s3498" style="position:absolute;left:3727;top:2648;width:3776;height:3559" coordorigin="3727,2648" coordsize="3776,3559" path="m5675,3799r-2,l5674,3804r1,l5676,3800r-1,-1xe" fillcolor="black" stroked="f">
              <v:path arrowok="t"/>
            </v:shape>
            <v:shape id="_x0000_s3497" style="position:absolute;left:3727;top:2648;width:3776;height:3559" coordorigin="3727,2648" coordsize="3776,3559" path="m5674,3804r-1,-5l5673,3800r,2l5674,3804xe" fillcolor="black" stroked="f">
              <v:path arrowok="t"/>
            </v:shape>
            <v:shape id="_x0000_s3496" style="position:absolute;left:3727;top:2648;width:3776;height:3559" coordorigin="3727,2648" coordsize="3776,3559" path="m5673,4063r-1,2l5673,4067r2,1l5674,4063r-1,xe" fillcolor="black" stroked="f">
              <v:path arrowok="t"/>
            </v:shape>
            <v:shape id="_x0000_s3495" style="position:absolute;left:3727;top:2648;width:3776;height:3559" coordorigin="3727,2648" coordsize="3776,3559" path="m5668,3743r1,21l5673,3776r1,4l5673,3743r-5,xe" fillcolor="black" stroked="f">
              <v:path arrowok="t"/>
            </v:shape>
            <v:shape id="_x0000_s3494" style="position:absolute;left:3727;top:2648;width:3776;height:3559" coordorigin="3727,2648" coordsize="3776,3559" path="m5669,4052r-1,1l5669,4056r2,2l5670,4051r-1,1xe" fillcolor="black" stroked="f">
              <v:path arrowok="t"/>
            </v:shape>
            <v:shape id="_x0000_s3493" style="position:absolute;left:3727;top:2648;width:3776;height:3559" coordorigin="3727,2648" coordsize="3776,3559" path="m5666,3737r,1l5669,3741r3,1l5669,3732r-1,3l5666,3737xe" fillcolor="black" stroked="f">
              <v:path arrowok="t"/>
            </v:shape>
            <v:shape id="_x0000_s3492" style="position:absolute;left:3727;top:2648;width:3776;height:3559" coordorigin="3727,2648" coordsize="3776,3559" path="m5658,3698r,3l5659,3706r-1,-11l5658,3698xe" fillcolor="black" stroked="f">
              <v:path arrowok="t"/>
            </v:shape>
            <v:shape id="_x0000_s3491" style="position:absolute;left:3727;top:2648;width:3776;height:3559" coordorigin="3727,2648" coordsize="3776,3559" path="m5608,2730r-2,l5607,2734r3,-3l5610,2730r-2,xe" fillcolor="black" stroked="f">
              <v:path arrowok="t"/>
            </v:shape>
            <v:shape id="_x0000_s3490" style="position:absolute;left:3727;top:2648;width:3776;height:3559" coordorigin="3727,2648" coordsize="3776,3559" path="m5605,2729r,8l5607,2734r-1,-4l5605,2729xe" fillcolor="black" stroked="f">
              <v:path arrowok="t"/>
            </v:shape>
            <v:shape id="_x0000_s3489" style="position:absolute;left:3727;top:2648;width:3776;height:3559" coordorigin="3727,2648" coordsize="3776,3559" path="m5605,3856r,3l5606,3861r-1,-8l5605,3856xe" fillcolor="black" stroked="f">
              <v:path arrowok="t"/>
            </v:shape>
            <v:shape id="_x0000_s3488" style="position:absolute;left:3727;top:2648;width:3776;height:3559" coordorigin="3727,2648" coordsize="3776,3559" path="m5602,3846r2,3l5603,3823r-1,7l5601,3837r,7l5602,3846xe" fillcolor="black" stroked="f">
              <v:path arrowok="t"/>
            </v:shape>
            <v:shape id="_x0000_s3487" style="position:absolute;left:3727;top:2648;width:3776;height:3559" coordorigin="3727,2648" coordsize="3776,3559" path="m5599,4278r-1,3l5597,4283r-2,2l5595,4286r4,l5599,4278xe" fillcolor="black" stroked="f">
              <v:path arrowok="t"/>
            </v:shape>
            <v:shape id="_x0000_s3486" style="position:absolute;left:3727;top:2648;width:3776;height:3559" coordorigin="3727,2648" coordsize="3776,3559" path="m5593,4390r6,l5599,4286r-9,15l5586,4303r-4,86l5593,4390xe" fillcolor="black" stroked="f">
              <v:path arrowok="t"/>
            </v:shape>
            <v:shape id="_x0000_s3485" style="position:absolute;left:3727;top:2648;width:3776;height:3559" coordorigin="3727,2648" coordsize="3776,3559" path="m5565,4307r2,81l5575,4388r7,1l5586,4303r-5,2l5571,4307r-6,xe" fillcolor="black" stroked="f">
              <v:path arrowok="t"/>
            </v:shape>
            <v:shape id="_x0000_s3484" style="position:absolute;left:3727;top:2648;width:3776;height:3559" coordorigin="3727,2648" coordsize="3776,3559" path="m5565,4307r-2,l5556,4308r-7,2l5541,4313r-6,l5542,4385r11,1l5567,4388r-2,-81xe" fillcolor="black" stroked="f">
              <v:path arrowok="t"/>
            </v:shape>
            <v:shape id="_x0000_s3483" style="position:absolute;left:3727;top:2648;width:3776;height:3559" coordorigin="3727,2648" coordsize="3776,3559" path="m5532,4385r10,l5535,4313r-5,-2l5523,4309r9,76xe" fillcolor="black" stroked="f">
              <v:path arrowok="t"/>
            </v:shape>
            <v:shape id="_x0000_s3482" style="position:absolute;left:3727;top:2648;width:3776;height:3559" coordorigin="3727,2648" coordsize="3776,3559" path="m5597,4197r,39l5598,4251r-1,-63l5597,4197xe" fillcolor="black" stroked="f">
              <v:path arrowok="t"/>
            </v:shape>
            <v:shape id="_x0000_s3481" style="position:absolute;left:3727;top:2648;width:3776;height:3559" coordorigin="3727,2648" coordsize="3776,3559" path="m5593,4132r,1l5594,4133r2,5l5594,4129r,2l5593,4132xe" fillcolor="black" stroked="f">
              <v:path arrowok="t"/>
            </v:shape>
            <v:shape id="_x0000_s3480" style="position:absolute;left:3727;top:2648;width:3776;height:3559" coordorigin="3727,2648" coordsize="3776,3559" path="m5590,4110r,8l5591,4126r-1,-24l5590,4110xe" fillcolor="black" stroked="f">
              <v:path arrowok="t"/>
            </v:shape>
            <v:shape id="_x0000_s3479" style="position:absolute;left:3727;top:2648;width:3776;height:3559" coordorigin="3727,2648" coordsize="3776,3559" path="m5588,2740r-1,-56l5587,2687r-1,1l5586,2740r2,xe" fillcolor="black" stroked="f">
              <v:path arrowok="t"/>
            </v:shape>
            <v:shape id="_x0000_s3478" style="position:absolute;left:3727;top:2648;width:3776;height:3559" coordorigin="3727,2648" coordsize="3776,3559" path="m5586,2688r-1,l5585,2742r1,-2l5586,2688xe" fillcolor="black" stroked="f">
              <v:path arrowok="t"/>
            </v:shape>
            <v:shape id="_x0000_s3477" style="position:absolute;left:3727;top:2648;width:3776;height:3559" coordorigin="3727,2648" coordsize="3776,3559" path="m5584,2743r-8,l5582,2744r2,l5585,2744r,-5l5584,2743xe" fillcolor="black" stroked="f">
              <v:path arrowok="t"/>
            </v:shape>
            <v:shape id="_x0000_s3476" style="position:absolute;left:3727;top:2648;width:3776;height:3559" coordorigin="3727,2648" coordsize="3776,3559" path="m5569,2743r5,4l5578,2750r1,l5581,2747r1,-3l5576,2743r-7,xe" fillcolor="black" stroked="f">
              <v:path arrowok="t"/>
            </v:shape>
            <v:shape id="_x0000_s3475" style="position:absolute;left:3727;top:2648;width:3776;height:3559" coordorigin="3727,2648" coordsize="3776,3559" path="m5587,5696r,2l5589,5698r-2,-4l5587,5696xe" fillcolor="black" stroked="f">
              <v:path arrowok="t"/>
            </v:shape>
            <v:shape id="_x0000_s3474" style="position:absolute;left:3727;top:2648;width:3776;height:3559" coordorigin="3727,2648" coordsize="3776,3559" path="m5503,5111r,-2l5503,5113r1,l5504,5112r-1,-1xe" fillcolor="black" stroked="f">
              <v:path arrowok="t"/>
            </v:shape>
            <v:shape id="_x0000_s3473" style="position:absolute;left:3727;top:2648;width:3776;height:3559" coordorigin="3727,2648" coordsize="3776,3559" path="m5485,5073r-7,6l5481,5130r2,l5487,5126r7,-59l5485,5073xe" fillcolor="black" stroked="f">
              <v:path arrowok="t"/>
            </v:shape>
            <v:shape id="_x0000_s3472" style="position:absolute;left:3727;top:2648;width:3776;height:3559" coordorigin="3727,2648" coordsize="3776,3559" path="m5478,5079r-7,6l5472,5137r3,-3l5477,5132r4,-2l5478,5079xe" fillcolor="black" stroked="f">
              <v:path arrowok="t"/>
            </v:shape>
            <v:shape id="_x0000_s3471" style="position:absolute;left:3727;top:2648;width:3776;height:3559" coordorigin="3727,2648" coordsize="3776,3559" path="m5471,5085r-6,51l5467,5137r1,1l5472,5137r-1,-52xe" fillcolor="black" stroked="f">
              <v:path arrowok="t"/>
            </v:shape>
            <v:shape id="_x0000_s3470" style="position:absolute;left:3727;top:2648;width:3776;height:3559" coordorigin="3727,2648" coordsize="3776,3559" path="m5457,5142r1,-1l5459,5141r5,1l5464,5091r-3,1l5458,5092r-1,50xe" fillcolor="black" stroked="f">
              <v:path arrowok="t"/>
            </v:shape>
            <v:shape id="_x0000_s3469" style="position:absolute;left:3727;top:2648;width:3776;height:3559" coordorigin="3727,2648" coordsize="3776,3559" path="m5457,5149r,-7l5454,5096r-2,3l5450,5103r-4,3l5444,5159r13,-10xe" fillcolor="black" stroked="f">
              <v:path arrowok="t"/>
            </v:shape>
            <v:shape id="_x0000_s3468" style="position:absolute;left:3727;top:2648;width:3776;height:3559" coordorigin="3727,2648" coordsize="3776,3559" path="m5444,5107r-3,1l5441,5154r1,2l5444,5159r2,-53l5444,5107xe" fillcolor="black" stroked="f">
              <v:path arrowok="t"/>
            </v:shape>
            <v:shape id="_x0000_s3467" style="position:absolute;left:3727;top:2648;width:3776;height:3559" coordorigin="3727,2648" coordsize="3776,3559" path="m5441,5108r-7,5l5435,5161r1,l5438,5159r1,-2l5440,5154r1,l5441,5108xe" fillcolor="black" stroked="f">
              <v:path arrowok="t"/>
            </v:shape>
            <v:shape id="_x0000_s3466" style="position:absolute;left:3727;top:2648;width:3776;height:3559" coordorigin="3727,2648" coordsize="3776,3559" path="m5431,5161r4,l5434,5113r-5,4l5423,5122r-3,50l5431,5161xe" fillcolor="black" stroked="f">
              <v:path arrowok="t"/>
            </v:shape>
            <v:shape id="_x0000_s3465" style="position:absolute;left:3727;top:2648;width:3776;height:3559" coordorigin="3727,2648" coordsize="3776,3559" path="m5420,5178r,-6l5418,5126r-1,l5410,5183r10,-5xe" fillcolor="black" stroked="f">
              <v:path arrowok="t"/>
            </v:shape>
            <v:shape id="_x0000_s3464" style="position:absolute;left:3727;top:2648;width:3776;height:3559" coordorigin="3727,2648" coordsize="3776,3559" path="m5404,5189r,-6l5405,5181r2,1l5410,5183r7,-57l5405,5133r-1,56xe" fillcolor="black" stroked="f">
              <v:path arrowok="t"/>
            </v:shape>
            <v:shape id="_x0000_s3463" style="position:absolute;left:3727;top:2648;width:3776;height:3559" coordorigin="3727,2648" coordsize="3776,3559" path="m5404,5183r,6l5404,5187r,-4xe" fillcolor="black" stroked="f">
              <v:path arrowok="t"/>
            </v:shape>
            <v:shape id="_x0000_s3462" style="position:absolute;left:3727;top:2648;width:3776;height:3559" coordorigin="3727,2648" coordsize="3776,3559" path="m5405,5133r-19,16l5388,5200r7,-6l5401,5189r3,l5405,5133xe" fillcolor="black" stroked="f">
              <v:path arrowok="t"/>
            </v:shape>
            <v:shape id="_x0000_s3461" style="position:absolute;left:3727;top:2648;width:3776;height:3559" coordorigin="3727,2648" coordsize="3776,3559" path="m5369,5162r,55l5374,5213r14,-13l5386,5149r-8,6l5374,5159r-5,3xe" fillcolor="black" stroked="f">
              <v:path arrowok="t"/>
            </v:shape>
            <v:shape id="_x0000_s3460" style="position:absolute;left:3727;top:2648;width:3776;height:3559" coordorigin="3727,2648" coordsize="3776,3559" path="m5369,5217r,-55l5367,5161r-1,l5364,5161r,3l5360,5167r-1,55l5369,5217xe" fillcolor="black" stroked="f">
              <v:path arrowok="t"/>
            </v:shape>
            <v:shape id="_x0000_s3459" style="position:absolute;left:3727;top:2648;width:3776;height:3559" coordorigin="3727,2648" coordsize="3776,3559" path="m5356,5224r3,-2l5360,5167r-4,2l5351,5172r-2,6l5348,5230r8,-6xe" fillcolor="black" stroked="f">
              <v:path arrowok="t"/>
            </v:shape>
            <v:shape id="_x0000_s3458" style="position:absolute;left:3727;top:2648;width:3776;height:3559" coordorigin="3727,2648" coordsize="3776,3559" path="m5348,5230r1,-52l5348,5179r-4,l5342,5180r,56l5348,5230xe" fillcolor="black" stroked="f">
              <v:path arrowok="t"/>
            </v:shape>
            <v:shape id="_x0000_s3457" style="position:absolute;left:3727;top:2648;width:3776;height:3559" coordorigin="3727,2648" coordsize="3776,3559" path="m5342,5236r,-54l5339,5184r-4,2l5331,5187r-3,61l5342,5236xe" fillcolor="black" stroked="f">
              <v:path arrowok="t"/>
            </v:shape>
            <v:shape id="_x0000_s3456" style="position:absolute;left:3727;top:2648;width:3776;height:3559" coordorigin="3727,2648" coordsize="3776,3559" path="m5328,5248r3,-61l5323,5193r-5,5l5312,5204r-1,59l5328,5248xe" fillcolor="black" stroked="f">
              <v:path arrowok="t"/>
            </v:shape>
            <v:shape id="_x0000_s3455" style="position:absolute;left:3727;top:2648;width:3776;height:3559" coordorigin="3727,2648" coordsize="3776,3559" path="m5312,5204r-6,5l5303,5209r-1,l5304,5266r7,-3l5312,5204xe" fillcolor="black" stroked="f">
              <v:path arrowok="t"/>
            </v:shape>
            <v:shape id="_x0000_s3454" style="position:absolute;left:3727;top:2648;width:3776;height:3559" coordorigin="3727,2648" coordsize="3776,3559" path="m5299,5268r2,-2l5304,5266r-2,-57l5302,5212r-3,56xe" fillcolor="black" stroked="f">
              <v:path arrowok="t"/>
            </v:shape>
            <v:shape id="_x0000_s3453" style="position:absolute;left:3727;top:2648;width:3776;height:3559" coordorigin="3727,2648" coordsize="3776,3559" path="m5293,5277r3,-2l5299,5272r,-4l5297,5215r-4,62xe" fillcolor="black" stroked="f">
              <v:path arrowok="t"/>
            </v:shape>
            <v:shape id="_x0000_s3452" style="position:absolute;left:3727;top:2648;width:3776;height:3559" coordorigin="3727,2648" coordsize="3776,3559" path="m5292,5219r-5,3l5289,5279r4,-2l5297,5215r-5,4xe" fillcolor="black" stroked="f">
              <v:path arrowok="t"/>
            </v:shape>
            <v:shape id="_x0000_s3451" style="position:absolute;left:3727;top:2648;width:3776;height:3559" coordorigin="3727,2648" coordsize="3776,3559" path="m5278,5289r2,l5282,5287r,-5l5287,5222r-9,67xe" fillcolor="black" stroked="f">
              <v:path arrowok="t"/>
            </v:shape>
            <v:shape id="_x0000_s3450" style="position:absolute;left:3727;top:2648;width:3776;height:3559" coordorigin="3727,2648" coordsize="3776,3559" path="m5277,5231r-8,8l5270,5295r4,-3l5278,5289r9,-67l5277,5231xe" fillcolor="black" stroked="f">
              <v:path arrowok="t"/>
            </v:shape>
            <v:shape id="_x0000_s3449" style="position:absolute;left:3727;top:2648;width:3776;height:3559" coordorigin="3727,2648" coordsize="3776,3559" path="m5257,5306r4,-3l5267,5299r3,-4l5269,5239r-7,7l5257,5306xe" fillcolor="black" stroked="f">
              <v:path arrowok="t"/>
            </v:shape>
            <v:shape id="_x0000_s3448" style="position:absolute;left:3727;top:2648;width:3776;height:3559" coordorigin="3727,2648" coordsize="3776,3559" path="m5248,5314r1,-1l5249,5311r4,-3l5257,5306r5,-60l5255,5252r-1,l5252,5252r-4,3l5248,5314xe" fillcolor="black" stroked="f">
              <v:path arrowok="t"/>
            </v:shape>
            <v:shape id="_x0000_s3447" style="position:absolute;left:3727;top:2648;width:3776;height:3559" coordorigin="3727,2648" coordsize="3776,3559" path="m5240,5319r1,-2l5244,5314r4,l5248,5255r-5,5l5240,5319xe" fillcolor="black" stroked="f">
              <v:path arrowok="t"/>
            </v:shape>
            <v:shape id="_x0000_s3446" style="position:absolute;left:3727;top:2648;width:3776;height:3559" coordorigin="3727,2648" coordsize="3776,3559" path="m5240,5319r3,-59l5239,5265r-6,5l5231,5270r4,55l5240,5322r,-3xe" fillcolor="black" stroked="f">
              <v:path arrowok="t"/>
            </v:shape>
            <v:shape id="_x0000_s3445" style="position:absolute;left:3727;top:2648;width:3776;height:3559" coordorigin="3727,2648" coordsize="3776,3559" path="m5235,5325r-4,-55l5229,5270r-5,3l5222,5276r3,53l5230,5327r5,-2xe" fillcolor="black" stroked="f">
              <v:path arrowok="t"/>
            </v:shape>
            <v:shape id="_x0000_s3444" style="position:absolute;left:3727;top:2648;width:3776;height:3559" coordorigin="3727,2648" coordsize="3776,3559" path="m5217,5337r1,-2l5220,5332r5,-3l5222,5276r-3,3l5217,5337xe" fillcolor="black" stroked="f">
              <v:path arrowok="t"/>
            </v:shape>
            <v:shape id="_x0000_s3443" style="position:absolute;left:3727;top:2648;width:3776;height:3559" coordorigin="3727,2648" coordsize="3776,3559" path="m5219,5279r-4,3l5213,5282r-1,1l5212,5285r,54l5214,5339r3,-2l5219,5279xe" fillcolor="black" stroked="f">
              <v:path arrowok="t"/>
            </v:shape>
            <v:shape id="_x0000_s3442" style="position:absolute;left:3727;top:2648;width:3776;height:3559" coordorigin="3727,2648" coordsize="3776,3559" path="m5212,5286r-3,3l5209,5340r2,-1l5212,5339r,-54l5212,5286xe" fillcolor="black" stroked="f">
              <v:path arrowok="t"/>
            </v:shape>
            <v:shape id="_x0000_s3441" style="position:absolute;left:3727;top:2648;width:3776;height:3559" coordorigin="3727,2648" coordsize="3776,3559" path="m5188,5355r2,-3l5196,5349r5,-2l5205,5345r4,-2l5209,5340r,-51l5205,5291r-4,2l5193,5299r-5,56xe" fillcolor="black" stroked="f">
              <v:path arrowok="t"/>
            </v:shape>
            <v:shape id="_x0000_s3440" style="position:absolute;left:3727;top:2648;width:3776;height:3559" coordorigin="3727,2648" coordsize="3776,3559" path="m5188,5355r5,-56l5187,5304r-6,6l5173,5316r-2,54l5188,5355xe" fillcolor="black" stroked="f">
              <v:path arrowok="t"/>
            </v:shape>
            <v:shape id="_x0000_s3439" style="position:absolute;left:3727;top:2648;width:3776;height:3559" coordorigin="3727,2648" coordsize="3776,3559" path="m5161,5324r1,51l5165,5375r6,-5l5173,5316r-4,3l5165,5321r-4,3xe" fillcolor="black" stroked="f">
              <v:path arrowok="t"/>
            </v:shape>
            <v:shape id="_x0000_s3438" style="position:absolute;left:3727;top:2648;width:3776;height:3559" coordorigin="3727,2648" coordsize="3776,3559" path="m5157,5381r2,-2l5159,5376r1,-1l5162,5375r-1,-51l5161,5326r-1,1l5158,5327r-1,54xe" fillcolor="black" stroked="f">
              <v:path arrowok="t"/>
            </v:shape>
            <v:shape id="_x0000_s3437" style="position:absolute;left:3727;top:2648;width:3776;height:3559" coordorigin="3727,2648" coordsize="3776,3559" path="m5155,5327r-4,2l5152,5382r3,-1l5157,5381r1,-54l5155,5327xe" fillcolor="black" stroked="f">
              <v:path arrowok="t"/>
            </v:shape>
            <v:shape id="_x0000_s3436" style="position:absolute;left:3727;top:2648;width:3776;height:3559" coordorigin="3727,2648" coordsize="3776,3559" path="m5148,5333r-6,6l5144,5389r4,-3l5152,5382r-1,-53l5148,5333xe" fillcolor="black" stroked="f">
              <v:path arrowok="t"/>
            </v:shape>
            <v:shape id="_x0000_s3435" style="position:absolute;left:3727;top:2648;width:3776;height:3559" coordorigin="3727,2648" coordsize="3776,3559" path="m5142,5339r-20,13l5125,5403r4,-4l5135,5395r2,l5141,5392r3,-3l5142,5339xe" fillcolor="black" stroked="f">
              <v:path arrowok="t"/>
            </v:shape>
            <v:shape id="_x0000_s3434" style="position:absolute;left:3727;top:2648;width:3776;height:3559" coordorigin="3727,2648" coordsize="3776,3559" path="m5116,5412r9,-9l5122,5352r-6,3l5113,5356r-2,2l5111,5361r-1,1l5110,5416r6,-4xe" fillcolor="black" stroked="f">
              <v:path arrowok="t"/>
            </v:shape>
            <v:shape id="_x0000_s3433" style="position:absolute;left:3727;top:2648;width:3776;height:3559" coordorigin="3727,2648" coordsize="3776,3559" path="m5110,5416r,-54l5106,5362r-3,3l5100,5368r-2,4l5097,5422r13,-6xe" fillcolor="black" stroked="f">
              <v:path arrowok="t"/>
            </v:shape>
            <v:shape id="_x0000_s3432" style="position:absolute;left:3727;top:2648;width:3776;height:3559" coordorigin="3727,2648" coordsize="3776,3559" path="m5090,5429r1,l5091,5426r3,-2l5097,5422r1,-50l5094,5375r-3,l5090,5429xe" fillcolor="black" stroked="f">
              <v:path arrowok="t"/>
            </v:shape>
            <v:shape id="_x0000_s3431" style="position:absolute;left:3727;top:2648;width:3776;height:3559" coordorigin="3727,2648" coordsize="3776,3559" path="m5086,5428r,-1l5088,5428r2,1l5091,5375r-5,2l5086,5428xe" fillcolor="black" stroked="f">
              <v:path arrowok="t"/>
            </v:shape>
            <v:shape id="_x0000_s3430" style="position:absolute;left:3727;top:2648;width:3776;height:3559" coordorigin="3727,2648" coordsize="3776,3559" path="m5505,5872r-3,2l5499,5876r-2,l5495,5874r4,59l5502,5934r3,-62xe" fillcolor="black" stroked="f">
              <v:path arrowok="t"/>
            </v:shape>
            <v:shape id="_x0000_s3429" style="position:absolute;left:3727;top:2648;width:3776;height:3559" coordorigin="3727,2648" coordsize="3776,3559" path="m5495,5868r-6,l5489,5934r5,l5499,5933r-4,-59l5492,5872r,l5495,5868xe" fillcolor="black" stroked="f">
              <v:path arrowok="t"/>
            </v:shape>
            <v:shape id="_x0000_s3428" style="position:absolute;left:3727;top:2648;width:3776;height:3559" coordorigin="3727,2648" coordsize="3776,3559" path="m5503,3590r1,-2l5503,3587r-1,-2l5500,3590r3,xe" fillcolor="black" stroked="f">
              <v:path arrowok="t"/>
            </v:shape>
            <v:shape id="_x0000_s3427" style="position:absolute;left:3727;top:2648;width:3776;height:3559" coordorigin="3727,2648" coordsize="3776,3559" path="m5502,3794r-3,2l5500,3815r4,22l5502,3794xe" fillcolor="black" stroked="f">
              <v:path arrowok="t"/>
            </v:shape>
            <v:shape id="_x0000_s3426" style="position:absolute;left:3727;top:2648;width:3776;height:3559" coordorigin="3727,2648" coordsize="3776,3559" path="m5479,4063r2,-1l5485,4064r2,1l5490,4067r2,-119l5487,3949r-6,3l5479,4063xe" fillcolor="black" stroked="f">
              <v:path arrowok="t"/>
            </v:shape>
            <v:shape id="_x0000_s3425" style="position:absolute;left:3727;top:2648;width:3776;height:3559" coordorigin="3727,2648" coordsize="3776,3559" path="m5465,4078r2,-2l5467,4071r8,-8l5479,4063r2,-111l5478,3954r-2,3l5470,3960r-4,1l5465,4078xe" fillcolor="black" stroked="f">
              <v:path arrowok="t"/>
            </v:shape>
            <v:shape id="_x0000_s3424" style="position:absolute;left:3727;top:2648;width:3776;height:3559" coordorigin="3727,2648" coordsize="3776,3559" path="m5459,4078r2,l5465,4078r1,-117l5462,3962r-3,116xe" fillcolor="black" stroked="f">
              <v:path arrowok="t"/>
            </v:shape>
            <v:shape id="_x0000_s3423" style="position:absolute;left:3727;top:2648;width:3776;height:3559" coordorigin="3727,2648" coordsize="3776,3559" path="m5458,4086r1,-7l5459,4078r3,-116l5455,3965r3,121xe" fillcolor="black" stroked="f">
              <v:path arrowok="t"/>
            </v:shape>
            <v:shape id="_x0000_s3422" style="position:absolute;left:3727;top:2648;width:3776;height:3559" coordorigin="3727,2648" coordsize="3776,3559" path="m5496,5869r-1,-1l5495,5873r5,2l5501,5871r-5,-2xe" fillcolor="black" stroked="f">
              <v:path arrowok="t"/>
            </v:shape>
            <v:shape id="_x0000_s3421" style="position:absolute;left:3727;top:2648;width:3776;height:3559" coordorigin="3727,2648" coordsize="3776,3559" path="m5475,5868r,60l5481,5931r8,3l5489,5868r-5,l5476,5869r-1,-1xe" fillcolor="black" stroked="f">
              <v:path arrowok="t"/>
            </v:shape>
            <v:shape id="_x0000_s3420" style="position:absolute;left:3727;top:2648;width:3776;height:3559" coordorigin="3727,2648" coordsize="3776,3559" path="m5469,5924r6,4l5469,5862r-4,-1l5463,5859r-1,64l5469,5924xe" fillcolor="black" stroked="f">
              <v:path arrowok="t"/>
            </v:shape>
            <v:shape id="_x0000_s3419" style="position:absolute;left:3727;top:2648;width:3776;height:3559" coordorigin="3727,2648" coordsize="3776,3559" path="m5461,5856r-4,-1l5458,5923r4,l5463,5859r-2,-3xe" fillcolor="black" stroked="f">
              <v:path arrowok="t"/>
            </v:shape>
            <v:shape id="_x0000_s3418" style="position:absolute;left:3727;top:2648;width:3776;height:3559" coordorigin="3727,2648" coordsize="3776,3559" path="m5455,5855r-6,l5453,5917r1,1l5454,5919r1,5l5458,5923r-1,-68l5455,5855xe" fillcolor="black" stroked="f">
              <v:path arrowok="t"/>
            </v:shape>
            <v:shape id="_x0000_s3417" style="position:absolute;left:3727;top:2648;width:3776;height:3559" coordorigin="3727,2648" coordsize="3776,3559" path="m5449,5855r-12,63l5445,5917r4,-1l5453,5917r-4,-62xe" fillcolor="black" stroked="f">
              <v:path arrowok="t"/>
            </v:shape>
            <v:shape id="_x0000_s3416" style="position:absolute;left:3727;top:2648;width:3776;height:3559" coordorigin="3727,2648" coordsize="3776,3559" path="m5496,3776r,5l5497,3784r,-12l5496,3776xe" fillcolor="black" stroked="f">
              <v:path arrowok="t"/>
            </v:shape>
            <v:shape id="_x0000_s3415" style="position:absolute;left:3727;top:2648;width:3776;height:3559" coordorigin="3727,2648" coordsize="3776,3559" path="m5490,3752r,10l5492,3771r-2,-23l5490,3752xe" fillcolor="black" stroked="f">
              <v:path arrowok="t"/>
            </v:shape>
            <v:shape id="_x0000_s3414" style="position:absolute;left:3727;top:2648;width:3776;height:3559" coordorigin="3727,2648" coordsize="3776,3559" path="m5479,2790r-1,-4l5478,2792r2,l5479,2790xe" fillcolor="black" stroked="f">
              <v:path arrowok="t"/>
            </v:shape>
            <v:shape id="_x0000_s3413" style="position:absolute;left:3727;top:2648;width:3776;height:3559" coordorigin="3727,2648" coordsize="3776,3559" path="m5211,5585r,-14l5212,5568r1,-3l5213,5563r-2,1l5211,5585xe" fillcolor="black" stroked="f">
              <v:path arrowok="t"/>
            </v:shape>
            <v:shape id="_x0000_s3412" style="position:absolute;left:3727;top:2648;width:3776;height:3559" coordorigin="3727,2648" coordsize="3776,3559" path="m5209,5564r-1,-2l5211,5585r,-21l5209,5564xe" fillcolor="black" stroked="f">
              <v:path arrowok="t"/>
            </v:shape>
            <v:shape id="_x0000_s3411" style="position:absolute;left:3727;top:2648;width:3776;height:3559" coordorigin="3727,2648" coordsize="3776,3559" path="m5205,5560r-3,28l5205,5586r1,-1l5207,5557r-2,3xe" fillcolor="black" stroked="f">
              <v:path arrowok="t"/>
            </v:shape>
            <v:shape id="_x0000_s3410" style="position:absolute;left:3727;top:2648;width:3776;height:3559" coordorigin="3727,2648" coordsize="3776,3559" path="m5206,3763r-4,3l5203,3946r,4l5204,3954r2,3l5206,3763xe" fillcolor="black" stroked="f">
              <v:path arrowok="t"/>
            </v:shape>
            <v:shape id="_x0000_s3409" style="position:absolute;left:3727;top:2648;width:3776;height:3559" coordorigin="3727,2648" coordsize="3776,3559" path="m5196,3940r3,2l5203,3946r-1,-180l5197,3768r3,166l5200,3937r-4,3xe" fillcolor="black" stroked="f">
              <v:path arrowok="t"/>
            </v:shape>
            <v:shape id="_x0000_s3408" style="position:absolute;left:3727;top:2648;width:3776;height:3559" coordorigin="3727,2648" coordsize="3776,3559" path="m5195,3937r-4,l5191,3938r5,2l5200,3937r-5,xe" fillcolor="black" stroked="f">
              <v:path arrowok="t"/>
            </v:shape>
            <v:shape id="_x0000_s3407" style="position:absolute;left:3727;top:2648;width:3776;height:3559" coordorigin="3727,2648" coordsize="3776,3559" path="m5213,4166r2,-2l5215,4058r1,-2l5217,4055r-1,l5215,4056r-1,1l5213,4166xe" fillcolor="black" stroked="f">
              <v:path arrowok="t"/>
            </v:shape>
            <v:shape id="_x0000_s3406" style="position:absolute;left:3727;top:2648;width:3776;height:3559" coordorigin="3727,2648" coordsize="3776,3559" path="m5217,4160r-1,-1l5215,4154r,-96l5215,4164r1,-2l5217,4160xe" fillcolor="black" stroked="f">
              <v:path arrowok="t"/>
            </v:shape>
            <v:shape id="_x0000_s3405" style="position:absolute;left:3727;top:2648;width:3776;height:3559" coordorigin="3727,2648" coordsize="3776,3559" path="m5213,4166r1,-109l5213,4059r,7l5212,4172r1,-6xe" fillcolor="black" stroked="f">
              <v:path arrowok="t"/>
            </v:shape>
            <v:shape id="_x0000_s3404" style="position:absolute;left:3727;top:2648;width:3776;height:3559" coordorigin="3727,2648" coordsize="3776,3559" path="m5213,4066r-6,141l5208,4200r1,-8l5210,4191r1,-1l5211,4184r1,-6l5212,4172r1,-106xe" fillcolor="black" stroked="f">
              <v:path arrowok="t"/>
            </v:shape>
            <v:shape id="_x0000_s3403" style="position:absolute;left:3727;top:2648;width:3776;height:3559" coordorigin="3727,2648" coordsize="3776,3559" path="m5217,5768r-2,-1l5211,5767r-2,-2l5212,5824r5,2l5217,5768xe" fillcolor="black" stroked="f">
              <v:path arrowok="t"/>
            </v:shape>
            <v:shape id="_x0000_s3402" style="position:absolute;left:3727;top:2648;width:3776;height:3559" coordorigin="3727,2648" coordsize="3776,3559" path="m5191,5765r,55l5198,5822r-6,-58l5191,5765xe" fillcolor="black" stroked="f">
              <v:path arrowok="t"/>
            </v:shape>
            <v:shape id="_x0000_s3401" style="position:absolute;left:3727;top:2648;width:3776;height:3559" coordorigin="3727,2648" coordsize="3776,3559" path="m5210,4040r,7l5211,4050r4,l5214,4030r-4,l5210,4040xe" fillcolor="black" stroked="f">
              <v:path arrowok="t"/>
            </v:shape>
            <v:shape id="_x0000_s3400" style="position:absolute;left:3727;top:2648;width:3776;height:3559" coordorigin="3727,2648" coordsize="3776,3559" path="m5197,3768r-4,157l5195,3928r5,6l5197,3768xe" fillcolor="black" stroked="f">
              <v:path arrowok="t"/>
            </v:shape>
            <v:shape id="_x0000_s3399" style="position:absolute;left:3727;top:2648;width:3776;height:3559" coordorigin="3727,2648" coordsize="3776,3559" path="m5183,3773r2,120l5186,3898r-1,5l5185,3908r1,4l5188,3772r-5,1xe" fillcolor="black" stroked="f">
              <v:path arrowok="t"/>
            </v:shape>
            <v:shape id="_x0000_s3398" style="position:absolute;left:3727;top:2648;width:3776;height:3559" coordorigin="3727,2648" coordsize="3776,3559" path="m5177,3775r-9,5l5171,3876r8,7l5183,3773r-6,2xe" fillcolor="black" stroked="f">
              <v:path arrowok="t"/>
            </v:shape>
            <v:shape id="_x0000_s3397" style="position:absolute;left:3727;top:2648;width:3776;height:3559" coordorigin="3727,2648" coordsize="3776,3559" path="m5154,3867r1,l5162,3871r9,5l5168,3780r-5,3l5157,3787r-3,80xe" fillcolor="black" stroked="f">
              <v:path arrowok="t"/>
            </v:shape>
            <v:shape id="_x0000_s3396" style="position:absolute;left:3727;top:2648;width:3776;height:3559" coordorigin="3727,2648" coordsize="3776,3559" path="m5136,3881r2,-3l5145,3873r9,-6l5157,3787r-8,4l5144,3792r-8,89xe" fillcolor="black" stroked="f">
              <v:path arrowok="t"/>
            </v:shape>
            <v:shape id="_x0000_s3395" style="position:absolute;left:3727;top:2648;width:3776;height:3559" coordorigin="3727,2648" coordsize="3776,3559" path="m5193,4334r1,l5193,4332r-2,-3l5190,4333r3,1xe" fillcolor="black" stroked="f">
              <v:path arrowok="t"/>
            </v:shape>
            <v:shape id="_x0000_s3394" style="position:absolute;left:3727;top:2648;width:3776;height:3559" coordorigin="3727,2648" coordsize="3776,3559" path="m5109,5730r-3,-4l5103,5726r-1,1l5103,5729r,1l5106,5791r3,-61xe" fillcolor="black" stroked="f">
              <v:path arrowok="t"/>
            </v:shape>
            <v:shape id="_x0000_s3393" style="position:absolute;left:3727;top:2648;width:3776;height:3559" coordorigin="3727,2648" coordsize="3776,3559" path="m5103,3962r,8l5103,3986r2,-24l5103,3962xe" fillcolor="black" stroked="f">
              <v:path arrowok="t"/>
            </v:shape>
            <v:shape id="_x0000_s3392" style="position:absolute;left:3727;top:2648;width:3776;height:3559" coordorigin="3727,2648" coordsize="3776,3559" path="m5102,2863r-5,3l5100,2894r3,l5105,2860r-3,3xe" fillcolor="black" stroked="f">
              <v:path arrowok="t"/>
            </v:shape>
            <v:shape id="_x0000_s3391" style="position:absolute;left:3727;top:2648;width:3776;height:3559" coordorigin="3727,2648" coordsize="3776,3559" path="m5092,2887r1,2l5094,2889r2,1l5094,2883r-1,3l5092,2887xe" fillcolor="black" stroked="f">
              <v:path arrowok="t"/>
            </v:shape>
            <v:shape id="_x0000_s3390" style="position:absolute;left:3727;top:2648;width:3776;height:3559" coordorigin="3727,2648" coordsize="3776,3559" path="m5106,3962r1,-10l5104,3954r-3,3l5101,3957r3,2l5106,3961r,1xe" fillcolor="black" stroked="f">
              <v:path arrowok="t"/>
            </v:shape>
            <v:shape id="_x0000_s3389" style="position:absolute;left:3727;top:2648;width:3776;height:3559" coordorigin="3727,2648" coordsize="3776,3559" path="m5101,3788r,126l5102,3921r2,-1l5106,3919r1,-125l5103,3794r-2,-2l5101,3788xe" fillcolor="black" stroked="f">
              <v:path arrowok="t"/>
            </v:shape>
            <v:shape id="_x0000_s3388" style="position:absolute;left:3727;top:2648;width:3776;height:3559" coordorigin="3727,2648" coordsize="3776,3559" path="m5101,3917r,3l5102,3921r-1,-7l5101,3917xe" fillcolor="black" stroked="f">
              <v:path arrowok="t"/>
            </v:shape>
            <v:shape id="_x0000_s3387" style="position:absolute;left:3727;top:2648;width:3776;height:3559" coordorigin="3727,2648" coordsize="3776,3559" path="m5109,5730r-3,61l5108,5790r2,-1l5111,5734r-2,-4xe" fillcolor="black" stroked="f">
              <v:path arrowok="t"/>
            </v:shape>
            <v:shape id="_x0000_s3386" style="position:absolute;left:3727;top:2648;width:3776;height:3559" coordorigin="3727,2648" coordsize="3776,3559" path="m5103,5790r3,1l5103,5730r,2l5102,5732r-1,56l5103,5790xe" fillcolor="black" stroked="f">
              <v:path arrowok="t"/>
            </v:shape>
            <v:shape id="_x0000_s3385" style="position:absolute;left:3727;top:2648;width:3776;height:3559" coordorigin="3727,2648" coordsize="3776,3559" path="m5099,5732r-1,-4l5101,5788r1,-56l5099,5732xe" fillcolor="black" stroked="f">
              <v:path arrowok="t"/>
            </v:shape>
            <v:shape id="_x0000_s3384" style="position:absolute;left:3727;top:2648;width:3776;height:3559" coordorigin="3727,2648" coordsize="3776,3559" path="m5091,5713r-2,-4l5095,5784r-1,-68l5091,5713xe" fillcolor="black" stroked="f">
              <v:path arrowok="t"/>
            </v:shape>
            <v:shape id="_x0000_s3383" style="position:absolute;left:3727;top:2648;width:3776;height:3559" coordorigin="3727,2648" coordsize="3776,3559" path="m5095,5784r-10,-76l5084,5708r-1,-4l5082,5701r-3,-19l5074,5786r21,-2xe" fillcolor="black" stroked="f">
              <v:path arrowok="t"/>
            </v:shape>
            <v:shape id="_x0000_s3382" style="position:absolute;left:3727;top:2648;width:3776;height:3559" coordorigin="3727,2648" coordsize="3776,3559" path="m5103,2895r-1,1l5103,2937r4,-5l5104,2894r-1,1xe" fillcolor="black" stroked="f">
              <v:path arrowok="t"/>
            </v:shape>
            <v:shape id="_x0000_s3381" style="position:absolute;left:3727;top:2648;width:3776;height:3559" coordorigin="3727,2648" coordsize="3776,3559" path="m5100,2896r-2,-1l5100,2937r3,l5102,2896r-2,xe" fillcolor="black" stroked="f">
              <v:path arrowok="t"/>
            </v:shape>
            <v:shape id="_x0000_s3380" style="position:absolute;left:3727;top:2648;width:3776;height:3559" coordorigin="3727,2648" coordsize="3776,3559" path="m5092,2891r1,50l5100,2937r-2,-42l5096,2895r-1,-4l5092,2891xe" fillcolor="black" stroked="f">
              <v:path arrowok="t"/>
            </v:shape>
            <v:shape id="_x0000_s3379" style="position:absolute;left:3727;top:2648;width:3776;height:3559" coordorigin="3727,2648" coordsize="3776,3559" path="m5109,5567r3,4l5113,5574r3,2l5120,5546r-4,l5112,5546r-3,21xe" fillcolor="black" stroked="f">
              <v:path arrowok="t"/>
            </v:shape>
            <v:shape id="_x0000_s3378" style="position:absolute;left:3727;top:2648;width:3776;height:3559" coordorigin="3727,2648" coordsize="3776,3559" path="m5108,5576r1,-2l5109,5571r,-4l5112,5546r-5,-2l5106,5576r2,xe" fillcolor="black" stroked="f">
              <v:path arrowok="t"/>
            </v:shape>
            <v:shape id="_x0000_s3377" style="position:absolute;left:3727;top:2648;width:3776;height:3559" coordorigin="3727,2648" coordsize="3776,3559" path="m5106,5543r-4,-3l5104,5571r1,5l5106,5576r1,-32l5106,5543xe" fillcolor="black" stroked="f">
              <v:path arrowok="t"/>
            </v:shape>
            <v:shape id="_x0000_s3376" style="position:absolute;left:3727;top:2648;width:3776;height:3559" coordorigin="3727,2648" coordsize="3776,3559" path="m5102,5540r-8,l5097,5571r4,-1l5104,5571r-2,-31xe" fillcolor="black" stroked="f">
              <v:path arrowok="t"/>
            </v:shape>
            <v:shape id="_x0000_s3375" style="position:absolute;left:3727;top:2648;width:3776;height:3559" coordorigin="3727,2648" coordsize="3776,3559" path="m5094,5540r,4l5091,5544r-4,-2l5093,5572r4,-1l5094,5540xe" fillcolor="black" stroked="f">
              <v:path arrowok="t"/>
            </v:shape>
            <v:shape id="_x0000_s3374" style="position:absolute;left:3727;top:2648;width:3776;height:3559" coordorigin="3727,2648" coordsize="3776,3559" path="m5084,5540r-1,32l5093,5572r-6,-30l5084,5540xe" fillcolor="black" stroked="f">
              <v:path arrowok="t"/>
            </v:shape>
            <v:shape id="_x0000_s3373" style="position:absolute;left:3727;top:2648;width:3776;height:3559" coordorigin="3727,2648" coordsize="3776,3559" path="m5075,5571r8,1l5077,5535r-9,l5065,5570r10,1xe" fillcolor="black" stroked="f">
              <v:path arrowok="t"/>
            </v:shape>
            <v:shape id="_x0000_s3372" style="position:absolute;left:3727;top:2648;width:3776;height:3559" coordorigin="3727,2648" coordsize="3776,3559" path="m5065,5570r-3,-39l5058,5533r-3,2l5052,5535r-2,-2l5049,5532r2,44l5054,5574r3,-2l5060,5570r5,xe" fillcolor="black" stroked="f">
              <v:path arrowok="t"/>
            </v:shape>
            <v:shape id="_x0000_s3371" style="position:absolute;left:3727;top:2648;width:3776;height:3559" coordorigin="3727,2648" coordsize="3776,3559" path="m5049,5532r-8,-2l5041,5576r10,l5049,5532xe" fillcolor="black" stroked="f">
              <v:path arrowok="t"/>
            </v:shape>
            <v:shape id="_x0000_s3370" style="position:absolute;left:3727;top:2648;width:3776;height:3559" coordorigin="3727,2648" coordsize="3776,3559" path="m5033,5530r-8,-1l5027,5596r14,-20l5041,5530r-8,xe" fillcolor="black" stroked="f">
              <v:path arrowok="t"/>
            </v:shape>
            <v:shape id="_x0000_s3369" style="position:absolute;left:3727;top:2648;width:3776;height:3559" coordorigin="3727,2648" coordsize="3776,3559" path="m5119,5794r,1l5121,5797r-2,-5l5119,5794xe" fillcolor="black" stroked="f">
              <v:path arrowok="t"/>
            </v:shape>
            <v:shape id="_x0000_s3368" style="position:absolute;left:3727;top:2648;width:3776;height:3559" coordorigin="3727,2648" coordsize="3776,3559" path="m5106,3919r,1l5105,3923r-4,8l5101,3947r3,3l5107,3951r-1,-32xe" fillcolor="black" stroked="f">
              <v:path arrowok="t"/>
            </v:shape>
            <v:shape id="_x0000_s3367" style="position:absolute;left:3727;top:2648;width:3776;height:3559" coordorigin="3727,2648" coordsize="3776,3559" path="m5105,4312r-1,1l5104,4314r2,-1l5105,4312xe" fillcolor="black" stroked="f">
              <v:path arrowok="t"/>
            </v:shape>
            <v:shape id="_x0000_s3366" style="position:absolute;left:3727;top:2648;width:3776;height:3559" coordorigin="3727,2648" coordsize="3776,3559" path="m5104,5573r,1l5105,5576r-1,-5l5104,5573xe" fillcolor="black" stroked="f">
              <v:path arrowok="t"/>
            </v:shape>
            <v:shape id="_x0000_s3365" style="position:absolute;left:3727;top:2648;width:3776;height:3559" coordorigin="3727,2648" coordsize="3776,3559" path="m5281,2873r2,-1l5281,2870r-1,1l5280,2873r1,xe" fillcolor="black" stroked="f">
              <v:path arrowok="t"/>
            </v:shape>
            <v:shape id="_x0000_s3364" style="position:absolute;left:3727;top:2648;width:3776;height:3559" coordorigin="3727,2648" coordsize="3776,3559" path="m5351,5172r-3,3l5348,5176r1,2l5351,5172xe" fillcolor="black" stroked="f">
              <v:path arrowok="t"/>
            </v:shape>
            <v:shape id="_x0000_s3363" style="position:absolute;left:3727;top:2648;width:3776;height:3559" coordorigin="3727,2648" coordsize="3776,3559" path="m5354,5878r,-58l5353,5818r-1,-3l5350,5814r-2,1l5346,5877r8,1xe" fillcolor="black" stroked="f">
              <v:path arrowok="t"/>
            </v:shape>
            <v:shape id="_x0000_s3362" style="position:absolute;left:3727;top:2648;width:3776;height:3559" coordorigin="3727,2648" coordsize="3776,3559" path="m5346,5877r2,-62l5346,5816r-4,l5340,5814r-2,-2l5346,5877xe" fillcolor="black" stroked="f">
              <v:path arrowok="t"/>
            </v:shape>
            <v:shape id="_x0000_s3361" style="position:absolute;left:3727;top:2648;width:3776;height:3559" coordorigin="3727,2648" coordsize="3776,3559" path="m5329,5875r,1l5332,5877r-3,-3l5329,5875xe" fillcolor="black" stroked="f">
              <v:path arrowok="t"/>
            </v:shape>
            <v:shape id="_x0000_s3360" style="position:absolute;left:3727;top:2648;width:3776;height:3559" coordorigin="3727,2648" coordsize="3776,3559" path="m5347,3948r-1,11l5350,3971r-2,-29l5347,3948xe" fillcolor="black" stroked="f">
              <v:path arrowok="t"/>
            </v:shape>
            <v:shape id="_x0000_s3359" style="position:absolute;left:3727;top:2648;width:3776;height:3559" coordorigin="3727,2648" coordsize="3776,3559" path="m5343,3918r1,9l5345,3929r1,1l5347,3892r-2,l5343,3918xe" fillcolor="black" stroked="f">
              <v:path arrowok="t"/>
            </v:shape>
            <v:shape id="_x0000_s3358" style="position:absolute;left:3727;top:2648;width:3776;height:3559" coordorigin="3727,2648" coordsize="3776,3559" path="m5342,3892r,4l5342,3909r1,9l5345,3892r-3,xe" fillcolor="black" stroked="f">
              <v:path arrowok="t"/>
            </v:shape>
            <v:shape id="_x0000_s3357" style="position:absolute;left:3727;top:2648;width:3776;height:3559" coordorigin="3727,2648" coordsize="3776,3559" path="m5346,3937r1,l5346,3933r,1l5345,3936r,1l5346,3937xe" fillcolor="black" stroked="f">
              <v:path arrowok="t"/>
            </v:shape>
            <v:shape id="_x0000_s3356" style="position:absolute;left:3727;top:2648;width:3776;height:3559" coordorigin="3727,2648" coordsize="3776,3559" path="m5338,5611r7,l5346,5612r,1l5345,5615r3,1l5357,5597r-16,-7l5338,5611xe" fillcolor="black" stroked="f">
              <v:path arrowok="t"/>
            </v:shape>
            <v:shape id="_x0000_s3355" style="position:absolute;left:3727;top:2648;width:3776;height:3559" coordorigin="3727,2648" coordsize="3776,3559" path="m5349,2758r-4,87l5347,2844r3,1l5356,2846r-5,-3l5346,2839r3,-81xe" fillcolor="black" stroked="f">
              <v:path arrowok="t"/>
            </v:shape>
            <v:shape id="_x0000_s3354" style="position:absolute;left:3727;top:2648;width:3776;height:3559" coordorigin="3727,2648" coordsize="3776,3559" path="m5357,5601r,-4l5353,5616r6,l5361,5602r-4,-1xe" fillcolor="black" stroked="f">
              <v:path arrowok="t"/>
            </v:shape>
            <v:shape id="_x0000_s3353" style="position:absolute;left:3727;top:2648;width:3776;height:3559" coordorigin="3727,2648" coordsize="3776,3559" path="m5341,5590r-6,2l5332,5593r-3,l5328,5607r4,2l5338,5611r3,-21xe" fillcolor="black" stroked="f">
              <v:path arrowok="t"/>
            </v:shape>
            <v:shape id="_x0000_s3352" style="position:absolute;left:3727;top:2648;width:3776;height:3559" coordorigin="3727,2648" coordsize="3776,3559" path="m5366,3906r1,-5l5366,3899r-1,-3l5365,3909r1,-3xe" fillcolor="black" stroked="f">
              <v:path arrowok="t"/>
            </v:shape>
            <v:shape id="_x0000_s3351" style="position:absolute;left:3727;top:2648;width:3776;height:3559" coordorigin="3727,2648" coordsize="3776,3559" path="m5372,4178r,-17l5372,4158r1,-3l5374,4131r,-2l5373,4128r-1,l5372,4178xe" fillcolor="black" stroked="f">
              <v:path arrowok="t"/>
            </v:shape>
            <v:shape id="_x0000_s3350" style="position:absolute;left:3727;top:2648;width:3776;height:3559" coordorigin="3727,2648" coordsize="3776,3559" path="m5374,4185r-2,-1l5372,4178r,-50l5370,4128r2,66l5373,4195r1,-10xe" fillcolor="black" stroked="f">
              <v:path arrowok="t"/>
            </v:shape>
            <v:shape id="_x0000_s3349" style="position:absolute;left:3727;top:2648;width:3776;height:3559" coordorigin="3727,2648" coordsize="3776,3559" path="m5370,4193r2,1l5370,4128r,-2l5369,4197r1,-4xe" fillcolor="black" stroked="f">
              <v:path arrowok="t"/>
            </v:shape>
            <v:shape id="_x0000_s3348" style="position:absolute;left:3727;top:2648;width:3776;height:3559" coordorigin="3727,2648" coordsize="3776,3559" path="m5377,4152r-1,-7l5375,4139r-1,-6l5374,4131r1,24l5377,4155r,-3xe" fillcolor="black" stroked="f">
              <v:path arrowok="t"/>
            </v:shape>
            <v:shape id="_x0000_s3347" style="position:absolute;left:3727;top:2648;width:3776;height:3559" coordorigin="3727,2648" coordsize="3776,3559" path="m5375,4186r-1,-1l5374,4193r1,-2l5376,4188r-1,-2xe" fillcolor="black" stroked="f">
              <v:path arrowok="t"/>
            </v:shape>
            <v:shape id="_x0000_s3346" style="position:absolute;left:3727;top:2648;width:3776;height:3559" coordorigin="3727,2648" coordsize="3776,3559" path="m5369,5889r,3l5370,5892r-1,-5l5369,5889xe" fillcolor="black" stroked="f">
              <v:path arrowok="t"/>
            </v:shape>
            <v:shape id="_x0000_s3345" style="position:absolute;left:3727;top:2648;width:3776;height:3559" coordorigin="3727,2648" coordsize="3776,3559" path="m5452,2791r-1,-79l5449,2716r-2,2l5445,2727r-3,l5446,2748r2,l5449,2749r3,42xe" fillcolor="black" stroked="f">
              <v:path arrowok="t"/>
            </v:shape>
            <v:shape id="_x0000_s3344" style="position:absolute;left:3727;top:2648;width:3776;height:3559" coordorigin="3727,2648" coordsize="3776,3559" path="m5439,2717r1,6l5443,2726r2,1l5447,2718r-3,2l5442,2719r-3,-2xe" fillcolor="black" stroked="f">
              <v:path arrowok="t"/>
            </v:shape>
            <v:shape id="_x0000_s3343" style="position:absolute;left:3727;top:2648;width:3776;height:3559" coordorigin="3727,2648" coordsize="3776,3559" path="m5433,2802r7,-5l5441,2752r1,-4l5446,2748r-4,-21l5437,2726r-4,76xe" fillcolor="black" stroked="f">
              <v:path arrowok="t"/>
            </v:shape>
            <v:shape id="_x0000_s3342" style="position:absolute;left:3727;top:2648;width:3776;height:3559" coordorigin="3727,2648" coordsize="3776,3559" path="m5455,3752r,-4l5455,3761r,-6l5455,3752xe" fillcolor="black" stroked="f">
              <v:path arrowok="t"/>
            </v:shape>
            <v:shape id="_x0000_s3341" style="position:absolute;left:3727;top:2648;width:3776;height:3559" coordorigin="3727,2648" coordsize="3776,3559" path="m5450,5921r1,1l5451,5923r4,1l5454,5919r,1l5451,5920r-1,1xe" fillcolor="black" stroked="f">
              <v:path arrowok="t"/>
            </v:shape>
            <v:shape id="_x0000_s3340" style="position:absolute;left:3727;top:2648;width:3776;height:3559" coordorigin="3727,2648" coordsize="3776,3559" path="m5454,3794r,-6l5455,3780r1,-4l5456,3773r,-2l5454,3772r,22xe" fillcolor="black" stroked="f">
              <v:path arrowok="t"/>
            </v:shape>
            <v:shape id="_x0000_s3339" style="position:absolute;left:3727;top:2648;width:3776;height:3559" coordorigin="3727,2648" coordsize="3776,3559" path="m5454,3794r,-22l5452,3773r,-2l5452,3808r,-1l5453,3801r1,-7xe" fillcolor="black" stroked="f">
              <v:path arrowok="t"/>
            </v:shape>
            <v:shape id="_x0000_s3338" style="position:absolute;left:3727;top:2648;width:3776;height:3559" coordorigin="3727,2648" coordsize="3776,3559" path="m6154,3110r-2,1l6154,3114r,-4xe" fillcolor="black" stroked="f">
              <v:path arrowok="t"/>
            </v:shape>
            <v:shape id="_x0000_s3337" style="position:absolute;left:3727;top:2648;width:3776;height:3559" coordorigin="3727,2648" coordsize="3776,3559" path="m6391,3969r,4l6391,3978r1,4l6392,3985r1,2l6393,3959r-2,2l6391,3969xe" fillcolor="black" stroked="f">
              <v:path arrowok="t"/>
            </v:shape>
            <v:shape id="_x0000_s3336" style="position:absolute;left:3727;top:2648;width:3776;height:3559" coordorigin="3727,2648" coordsize="3776,3559" path="m6386,3933r4,2l6396,3954r,34l6396,4002r1,1l6406,3796r-15,3l6386,3933xe" fillcolor="black" stroked="f">
              <v:path arrowok="t"/>
            </v:shape>
            <v:shape id="_x0000_s3335" style="position:absolute;left:3727;top:2648;width:3776;height:3559" coordorigin="3727,2648" coordsize="3776,3559" path="m6396,3993r,4l6396,4002r,-14l6396,3993xe" fillcolor="black" stroked="f">
              <v:path arrowok="t"/>
            </v:shape>
            <v:shape id="_x0000_s3334" style="position:absolute;left:3727;top:2648;width:3776;height:3559" coordorigin="3727,2648" coordsize="3776,3559" path="m6396,3954r-3,5l6393,3987r1,-1l6395,3985r1,3l6396,3954xe" fillcolor="black" stroked="f">
              <v:path arrowok="t"/>
            </v:shape>
            <v:shape id="_x0000_s3333" style="position:absolute;left:3727;top:2648;width:3776;height:3559" coordorigin="3727,2648" coordsize="3776,3559" path="m6394,2963r8,9l6400,2969r,-1l6401,2966r1,-3l6401,2962r-5,l6394,2963xe" fillcolor="black" stroked="f">
              <v:path arrowok="t"/>
            </v:shape>
            <v:shape id="_x0000_s3332" style="position:absolute;left:3727;top:2648;width:3776;height:3559" coordorigin="3727,2648" coordsize="3776,3559" path="m6404,4088r2,l6406,4089r2,-294l6406,3796r-2,292xe" fillcolor="black" stroked="f">
              <v:path arrowok="t"/>
            </v:shape>
            <v:shape id="_x0000_s3331" style="position:absolute;left:3727;top:2648;width:3776;height:3559" coordorigin="3727,2648" coordsize="3776,3559" path="m6406,3796r-9,207l6398,4005r1,8l6400,4022r,8l6401,4037r2,l6403,4049r1,39l6406,3796xe" fillcolor="black" stroked="f">
              <v:path arrowok="t"/>
            </v:shape>
            <v:shape id="_x0000_s3330" style="position:absolute;left:3727;top:2648;width:3776;height:3559" coordorigin="3727,2648" coordsize="3776,3559" path="m6358,3948r6,-5l6371,3936r10,-5l6386,3933r5,-134l6365,3804r-7,144xe" fillcolor="black" stroked="f">
              <v:path arrowok="t"/>
            </v:shape>
            <v:shape id="_x0000_s3329" style="position:absolute;left:3727;top:2648;width:3776;height:3559" coordorigin="3727,2648" coordsize="3776,3559" path="m6358,3950r,-2l6365,3804r-17,320l6350,4102r1,-11l6353,4055r1,-16l6357,4036r1,-1l6358,3950xe" fillcolor="black" stroked="f">
              <v:path arrowok="t"/>
            </v:shape>
            <v:shape id="_x0000_s3328" style="position:absolute;left:3727;top:2648;width:3776;height:3559" coordorigin="3727,2648" coordsize="3776,3559" path="m6347,3807r-2,l6345,4131r2,-4l6348,4124r17,-320l6347,3807xe" fillcolor="black" stroked="f">
              <v:path arrowok="t"/>
            </v:shape>
            <v:shape id="_x0000_s3327" style="position:absolute;left:3727;top:2648;width:3776;height:3559" coordorigin="3727,2648" coordsize="3776,3559" path="m6335,4173r3,-14l6339,4156r4,-9l6342,3808r-1,1l6338,3811r-3,362xe" fillcolor="black" stroked="f">
              <v:path arrowok="t"/>
            </v:shape>
            <v:shape id="_x0000_s3326" style="position:absolute;left:3727;top:2648;width:3776;height:3559" coordorigin="3727,2648" coordsize="3776,3559" path="m6338,3811r-6,1l6333,4181r,-1l6334,4176r1,-3l6338,3811xe" fillcolor="black" stroked="f">
              <v:path arrowok="t"/>
            </v:shape>
            <v:shape id="_x0000_s3325" style="position:absolute;left:3727;top:2648;width:3776;height:3559" coordorigin="3727,2648" coordsize="3776,3559" path="m6332,3812r-13,177l6321,3993r2,4l6325,4005r1,7l6328,4045r1,23l6329,4084r3,98l6333,4181r-1,-369xe" fillcolor="black" stroked="f">
              <v:path arrowok="t"/>
            </v:shape>
            <v:shape id="_x0000_s3324" style="position:absolute;left:3727;top:2648;width:3776;height:3559" coordorigin="3727,2648" coordsize="3776,3559" path="m6304,3815r-6,1l6299,3948r2,1l6302,3948r2,-2l6310,3961r22,-149l6304,3815xe" fillcolor="black" stroked="f">
              <v:path arrowok="t"/>
            </v:shape>
            <v:shape id="_x0000_s3323" style="position:absolute;left:3727;top:2648;width:3776;height:3559" coordorigin="3727,2648" coordsize="3776,3559" path="m6290,3819r1,129l6296,3945r2,2l6299,3948r-1,-132l6292,3818r-2,1xe" fillcolor="black" stroked="f">
              <v:path arrowok="t"/>
            </v:shape>
            <v:shape id="_x0000_s3322" style="position:absolute;left:3727;top:2648;width:3776;height:3559" coordorigin="3727,2648" coordsize="3776,3559" path="m6291,3948r-1,-129l6288,3820r-2,l6286,3819r-1,-1l6283,3956r8,-8xe" fillcolor="black" stroked="f">
              <v:path arrowok="t"/>
            </v:shape>
            <v:shape id="_x0000_s3321" style="position:absolute;left:3727;top:2648;width:3776;height:3559" coordorigin="3727,2648" coordsize="3776,3559" path="m6279,3817r-7,1l6273,3967r4,-5l6283,3956r2,-138l6279,3817xe" fillcolor="black" stroked="f">
              <v:path arrowok="t"/>
            </v:shape>
            <v:shape id="_x0000_s3320" style="position:absolute;left:3727;top:2648;width:3776;height:3559" coordorigin="3727,2648" coordsize="3776,3559" path="m6426,2902r-3,-1l6425,2905r1,-1l6426,2902xe" fillcolor="black" stroked="f">
              <v:path arrowok="t"/>
            </v:shape>
            <v:shape id="_x0000_s3319" style="position:absolute;left:3727;top:2648;width:3776;height:3559" coordorigin="3727,2648" coordsize="3776,3559" path="m6418,2900r-6,-1l6413,2970r5,-2l6418,2973r5,-72l6418,2900xe" fillcolor="black" stroked="f">
              <v:path arrowok="t"/>
            </v:shape>
            <v:shape id="_x0000_s3318" style="position:absolute;left:3727;top:2648;width:3776;height:3559" coordorigin="3727,2648" coordsize="3776,3559" path="m6412,2899r-6,-2l6408,2964r,3l6409,2967r2,4l6413,2970r-1,-71xe" fillcolor="black" stroked="f">
              <v:path arrowok="t"/>
            </v:shape>
            <v:shape id="_x0000_s3317" style="position:absolute;left:3727;top:2648;width:3776;height:3559" coordorigin="3727,2648" coordsize="3776,3559" path="m6404,2959r4,5l6406,2897r-2,-1l6399,2893r-2,67l6404,2959xe" fillcolor="black" stroked="f">
              <v:path arrowok="t"/>
            </v:shape>
            <v:shape id="_x0000_s3316" style="position:absolute;left:3727;top:2648;width:3776;height:3559" coordorigin="3727,2648" coordsize="3776,3559" path="m6399,2893r-10,-1l6390,2961r2,-1l6397,2960r2,-67xe" fillcolor="black" stroked="f">
              <v:path arrowok="t"/>
            </v:shape>
            <v:shape id="_x0000_s3315" style="position:absolute;left:3727;top:2648;width:3776;height:3559" coordorigin="3727,2648" coordsize="3776,3559" path="m6436,4068r,-2l6436,4065r-1,-2l6434,4069r2,-1xe" fillcolor="black" stroked="f">
              <v:path arrowok="t"/>
            </v:shape>
            <v:shape id="_x0000_s3314" style="position:absolute;left:3727;top:2648;width:3776;height:3559" coordorigin="3727,2648" coordsize="3776,3559" path="m6431,3368r-1,1l6431,3372r1,-5l6431,3368xe" fillcolor="black" stroked="f">
              <v:path arrowok="t"/>
            </v:shape>
            <v:shape id="_x0000_s3313" style="position:absolute;left:3727;top:2648;width:3776;height:3559" coordorigin="3727,2648" coordsize="3776,3559" path="m6410,3177r3,-3l6419,3173r4,l6427,2994r-12,l6410,3177xe" fillcolor="black" stroked="f">
              <v:path arrowok="t"/>
            </v:shape>
            <v:shape id="_x0000_s3312" style="position:absolute;left:3727;top:2648;width:3776;height:3559" coordorigin="3727,2648" coordsize="3776,3559" path="m6396,3010r,175l6399,3182r3,-3l6404,3178r3,1l6410,3177r5,-183l6403,3001r-3,5l6399,3008r-3,2xe" fillcolor="black" stroked="f">
              <v:path arrowok="t"/>
            </v:shape>
            <v:shape id="_x0000_s3311" style="position:absolute;left:3727;top:2648;width:3776;height:3559" coordorigin="3727,2648" coordsize="3776,3559" path="m6378,3194r3,-2l6383,3190r5,-2l6392,3188r4,-3l6396,3010r-2,l6392,3011r-4,1l6386,3013r-3,1l6378,3194xe" fillcolor="black" stroked="f">
              <v:path arrowok="t"/>
            </v:shape>
            <v:shape id="_x0000_s3310" style="position:absolute;left:3727;top:2648;width:3776;height:3559" coordorigin="3727,2648" coordsize="3776,3559" path="m6377,3017r-5,2l6372,3195r2,l6378,3194r5,-180l6377,3017xe" fillcolor="black" stroked="f">
              <v:path arrowok="t"/>
            </v:shape>
            <v:shape id="_x0000_s3309" style="position:absolute;left:3727;top:2648;width:3776;height:3559" coordorigin="3727,2648" coordsize="3776,3559" path="m6372,3195r,-176l6367,3020r-4,1l6362,3021r4,177l6370,3195r2,xe" fillcolor="black" stroked="f">
              <v:path arrowok="t"/>
            </v:shape>
            <v:shape id="_x0000_s3308" style="position:absolute;left:3727;top:2648;width:3776;height:3559" coordorigin="3727,2648" coordsize="3776,3559" path="m6353,3206r5,-3l6362,3201r4,-3l6362,3021r-1,-1l6353,3206xe" fillcolor="black" stroked="f">
              <v:path arrowok="t"/>
            </v:shape>
            <v:shape id="_x0000_s3307" style="position:absolute;left:3727;top:2648;width:3776;height:3559" coordorigin="3727,2648" coordsize="3776,3559" path="m6340,3213r3,-2l6345,3209r4,-2l6351,3206r2,l6361,3020r-14,6l6344,3029r-4,184xe" fillcolor="black" stroked="f">
              <v:path arrowok="t"/>
            </v:shape>
            <v:shape id="_x0000_s3306" style="position:absolute;left:3727;top:2648;width:3776;height:3559" coordorigin="3727,2648" coordsize="3776,3559" path="m6322,3216r6,l6333,3215r7,-2l6344,3029r-15,9l6322,3216xe" fillcolor="black" stroked="f">
              <v:path arrowok="t"/>
            </v:shape>
            <v:shape id="_x0000_s3305" style="position:absolute;left:3727;top:2648;width:3776;height:3559" coordorigin="3727,2648" coordsize="3776,3559" path="m6299,3225r5,-2l6309,3221r5,-3l6322,3216r7,-178l6305,3048r-6,177xe" fillcolor="black" stroked="f">
              <v:path arrowok="t"/>
            </v:shape>
            <v:shape id="_x0000_s3304" style="position:absolute;left:3727;top:2648;width:3776;height:3559" coordorigin="3727,2648" coordsize="3776,3559" path="m6288,3233r1,-2l6291,3228r3,-3l6299,3225r6,-177l6291,3053r-1,-1l6288,3233xe" fillcolor="black" stroked="f">
              <v:path arrowok="t"/>
            </v:shape>
            <v:shape id="_x0000_s3303" style="position:absolute;left:3727;top:2648;width:3776;height:3559" coordorigin="3727,2648" coordsize="3776,3559" path="m6283,3234r1,l6285,3235r3,-2l6290,3052r-5,2l6283,3234xe" fillcolor="black" stroked="f">
              <v:path arrowok="t"/>
            </v:shape>
            <v:shape id="_x0000_s3302" style="position:absolute;left:3727;top:2648;width:3776;height:3559" coordorigin="3727,2648" coordsize="3776,3559" path="m6276,3239r2,-2l6280,3235r3,-1l6285,3054r-5,3l6276,3239xe" fillcolor="black" stroked="f">
              <v:path arrowok="t"/>
            </v:shape>
            <v:shape id="_x0000_s3301" style="position:absolute;left:3727;top:2648;width:3776;height:3559" coordorigin="3727,2648" coordsize="3776,3559" path="m6280,3057r-21,185l6260,3242r1,-1l6263,3241r2,2l6268,3245r1,-3l6270,3241r3,l6276,3239r4,-182xe" fillcolor="black" stroked="f">
              <v:path arrowok="t"/>
            </v:shape>
            <v:shape id="_x0000_s3300" style="position:absolute;left:3727;top:2648;width:3776;height:3559" coordorigin="3727,2648" coordsize="3776,3559" path="m6269,3242r-1,3l6269,3245r,-3xe" fillcolor="black" stroked="f">
              <v:path arrowok="t"/>
            </v:shape>
            <v:shape id="_x0000_s3299" style="position:absolute;left:3727;top:2648;width:3776;height:3559" coordorigin="3727,2648" coordsize="3776,3559" path="m6231,3258r1,-3l6234,3253r1,2l6236,3257r4,-1l6237,3075r-2,l6234,3076r,2l6231,3258xe" fillcolor="black" stroked="f">
              <v:path arrowok="t"/>
            </v:shape>
            <v:shape id="_x0000_s3298" style="position:absolute;left:3727;top:2648;width:3776;height:3559" coordorigin="3727,2648" coordsize="3776,3559" path="m6234,3078r-10,5l6225,3263r2,l6230,3261r1,-3l6234,3078xe" fillcolor="black" stroked="f">
              <v:path arrowok="t"/>
            </v:shape>
            <v:shape id="_x0000_s3297" style="position:absolute;left:3727;top:2648;width:3776;height:3559" coordorigin="3727,2648" coordsize="3776,3559" path="m6224,3083r-11,5l6215,3268r4,l6221,3264r2,-1l6225,3263r-1,-180xe" fillcolor="black" stroked="f">
              <v:path arrowok="t"/>
            </v:shape>
            <v:shape id="_x0000_s3296" style="position:absolute;left:3727;top:2648;width:3776;height:3559" coordorigin="3727,2648" coordsize="3776,3559" path="m6221,3264r-2,4l6221,3267r,-3xe" fillcolor="black" stroked="f">
              <v:path arrowok="t"/>
            </v:shape>
            <v:shape id="_x0000_s3295" style="position:absolute;left:3727;top:2648;width:3776;height:3559" coordorigin="3727,2648" coordsize="3776,3559" path="m6213,3088r-11,6l6202,3275r3,-1l6206,3272r2,-2l6212,3268r3,l6213,3088xe" fillcolor="black" stroked="f">
              <v:path arrowok="t"/>
            </v:shape>
            <v:shape id="_x0000_s3294" style="position:absolute;left:3727;top:2648;width:3776;height:3559" coordorigin="3727,2648" coordsize="3776,3559" path="m6202,3094r-11,5l6192,3277r2,-3l6198,3273r2,1l6202,3275r,-181xe" fillcolor="black" stroked="f">
              <v:path arrowok="t"/>
            </v:shape>
            <v:shape id="_x0000_s3293" style="position:absolute;left:3727;top:2648;width:3776;height:3559" coordorigin="3727,2648" coordsize="3776,3559" path="m6189,3279r3,-2l6191,3099r-2,1l6187,3101r-2,180l6189,3279xe" fillcolor="black" stroked="f">
              <v:path arrowok="t"/>
            </v:shape>
            <v:shape id="_x0000_s3292" style="position:absolute;left:3727;top:2648;width:3776;height:3559" coordorigin="3727,2648" coordsize="3776,3559" path="m6182,3282r3,-1l6187,3101r-6,2l6179,3282r3,xe" fillcolor="black" stroked="f">
              <v:path arrowok="t"/>
            </v:shape>
            <v:shape id="_x0000_s3291" style="position:absolute;left:3727;top:2648;width:3776;height:3559" coordorigin="3727,2648" coordsize="3776,3559" path="m6428,3173r2,-1l6428,3169r-1,-5l6423,3173r5,xe" fillcolor="black" stroked="f">
              <v:path arrowok="t"/>
            </v:shape>
            <v:shape id="_x0000_s3290" style="position:absolute;left:3727;top:2648;width:3776;height:3559" coordorigin="3727,2648" coordsize="3776,3559" path="m6424,4121r-1,-3l6423,4129r1,-4l6424,4121xe" fillcolor="black" stroked="f">
              <v:path arrowok="t"/>
            </v:shape>
            <v:shape id="_x0000_s3289" style="position:absolute;left:3727;top:2648;width:3776;height:3559" coordorigin="3727,2648" coordsize="3776,3559" path="m6413,4140r,2l6414,4143r,-2l6413,4140xe" fillcolor="black" stroked="f">
              <v:path arrowok="t"/>
            </v:shape>
            <v:shape id="_x0000_s3288" style="position:absolute;left:3727;top:2648;width:3776;height:3559" coordorigin="3727,2648" coordsize="3776,3559" path="m6409,2969r,1l6411,2971r-2,-4l6409,2969xe" fillcolor="black" stroked="f">
              <v:path arrowok="t"/>
            </v:shape>
            <v:shape id="_x0000_s3287" style="position:absolute;left:3727;top:2648;width:3776;height:3559" coordorigin="3727,2648" coordsize="3776,3559" path="m6400,2969r2,3l6406,2969r2,-2l6408,2964r-6,4l6400,2969xe" fillcolor="black" stroked="f">
              <v:path arrowok="t"/>
            </v:shape>
            <v:shape id="_x0000_s3286" style="position:absolute;left:3727;top:2648;width:3776;height:3559" coordorigin="3727,2648" coordsize="3776,3559" path="m6394,2965r,5l6402,2972r-8,-9l6394,2965xe" fillcolor="black" stroked="f">
              <v:path arrowok="t"/>
            </v:shape>
            <v:shape id="_x0000_s3285" style="position:absolute;left:3727;top:2648;width:3776;height:3559" coordorigin="3727,2648" coordsize="3776,3559" path="m6404,3179r,1l6407,3179r-3,-1l6404,3179xe" fillcolor="black" stroked="f">
              <v:path arrowok="t"/>
            </v:shape>
            <v:shape id="_x0000_s3284" style="position:absolute;left:3727;top:2648;width:3776;height:3559" coordorigin="3727,2648" coordsize="3776,3559" path="m6403,4062r,14l6404,4088r-1,-39l6403,4062xe" fillcolor="black" stroked="f">
              <v:path arrowok="t"/>
            </v:shape>
            <v:shape id="_x0000_s3283" style="position:absolute;left:3727;top:2648;width:3776;height:3559" coordorigin="3727,2648" coordsize="3776,3559" path="m6373,2890r-2,65l6384,2962r5,-70l6373,2890xe" fillcolor="black" stroked="f">
              <v:path arrowok="t"/>
            </v:shape>
            <v:shape id="_x0000_s3282" style="position:absolute;left:3727;top:2648;width:3776;height:3559" coordorigin="3727,2648" coordsize="3776,3559" path="m6363,2954r1,l6363,2951r,1l6362,2953r1,1xe" fillcolor="black" stroked="f">
              <v:path arrowok="t"/>
            </v:shape>
            <v:shape id="_x0000_s3281" style="position:absolute;left:3727;top:2648;width:3776;height:3559" coordorigin="3727,2648" coordsize="3776,3559" path="m6155,2813r-4,-1l6152,2890r2,l6154,2892r1,2l6156,2892r3,-77l6155,2813xe" fillcolor="black" stroked="f">
              <v:path arrowok="t"/>
            </v:shape>
            <v:shape id="_x0000_s3280" style="position:absolute;left:3727;top:2648;width:3776;height:3559" coordorigin="3727,2648" coordsize="3776,3559" path="m6142,2890r4,1l6149,2890r3,l6151,2812r-5,-1l6142,2890xe" fillcolor="black" stroked="f">
              <v:path arrowok="t"/>
            </v:shape>
            <v:shape id="_x0000_s3279" style="position:absolute;left:3727;top:2648;width:3776;height:3559" coordorigin="3727,2648" coordsize="3776,3559" path="m6136,2886r2,1l6140,2889r2,1l6146,2811r-7,-1l6136,2886xe" fillcolor="black" stroked="f">
              <v:path arrowok="t"/>
            </v:shape>
            <v:shape id="_x0000_s3278" style="position:absolute;left:3727;top:2648;width:3776;height:3559" coordorigin="3727,2648" coordsize="3776,3559" path="m6133,2886r2,2l6136,2888r,-2l6135,2809r-2,77xe" fillcolor="black" stroked="f">
              <v:path arrowok="t"/>
            </v:shape>
            <v:shape id="_x0000_s3277" style="position:absolute;left:3727;top:2648;width:3776;height:3559" coordorigin="3727,2648" coordsize="3776,3559" path="m6131,2884r2,2l6131,2880r-1,1l6130,2882r1,2xe" fillcolor="black" stroked="f">
              <v:path arrowok="t"/>
            </v:shape>
            <v:shape id="_x0000_s3276" style="position:absolute;left:3727;top:2648;width:3776;height:3559" coordorigin="3727,2648" coordsize="3776,3559" path="m6177,4106r1,-3l6177,4102r-1,-1l6175,4110r2,-4xe" fillcolor="black" stroked="f">
              <v:path arrowok="t"/>
            </v:shape>
            <v:shape id="_x0000_s3275" style="position:absolute;left:3727;top:2648;width:3776;height:3559" coordorigin="3727,2648" coordsize="3776,3559" path="m6170,3290r1,l6170,3286r-2,-3l6164,3290r6,xe" fillcolor="black" stroked="f">
              <v:path arrowok="t"/>
            </v:shape>
            <v:shape id="_x0000_s3274" style="position:absolute;left:3727;top:2648;width:3776;height:3559" coordorigin="3727,2648" coordsize="3776,3559" path="m6163,3450r-1,-9l6163,3457r,-3l6163,3450xe" fillcolor="black" stroked="f">
              <v:path arrowok="t"/>
            </v:shape>
            <v:shape id="_x0000_s3273" style="position:absolute;left:3727;top:2648;width:3776;height:3559" coordorigin="3727,2648" coordsize="3776,3559" path="m5457,2795r-2,-2l5452,2791r-3,-42l5448,2752r1,44l5456,2796r1,-1xe" fillcolor="black" stroked="f">
              <v:path arrowok="t"/>
            </v:shape>
            <v:shape id="_x0000_s3272" style="position:absolute;left:3727;top:2648;width:3776;height:3559" coordorigin="3727,2648" coordsize="3776,3559" path="m5449,2796r-1,-44l5447,2754r-1,1l5444,2754r-1,42l5449,2796xe" fillcolor="black" stroked="f">
              <v:path arrowok="t"/>
            </v:shape>
            <v:shape id="_x0000_s3271" style="position:absolute;left:3727;top:2648;width:3776;height:3559" coordorigin="3727,2648" coordsize="3776,3559" path="m5441,2752r-1,45l5443,2796r1,-42l5441,2752xe" fillcolor="black" stroked="f">
              <v:path arrowok="t"/>
            </v:shape>
            <v:shape id="_x0000_s3270" style="position:absolute;left:3727;top:2648;width:3776;height:3559" coordorigin="3727,2648" coordsize="3776,3559" path="m5440,2797r-7,5l5442,2800r-1,-2l5440,2797xe" fillcolor="black" stroked="f">
              <v:path arrowok="t"/>
            </v:shape>
            <v:shape id="_x0000_s3269" style="position:absolute;left:3727;top:2648;width:3776;height:3559" coordorigin="3727,2648" coordsize="3776,3559" path="m5427,2801r6,1l5437,2726r-11,-1l5425,2801r2,xe" fillcolor="black" stroked="f">
              <v:path arrowok="t"/>
            </v:shape>
            <v:shape id="_x0000_s3268" style="position:absolute;left:3727;top:2648;width:3776;height:3559" coordorigin="3727,2648" coordsize="3776,3559" path="m5367,2829r-5,-76l5360,2839r10,-6l5368,2830r-1,-1xe" fillcolor="black" stroked="f">
              <v:path arrowok="t"/>
            </v:shape>
            <v:shape id="_x0000_s3267" style="position:absolute;left:3727;top:2648;width:3776;height:3559" coordorigin="3727,2648" coordsize="3776,3559" path="m5360,2839r2,-86l5359,2754r,2l5358,2757r-2,80l5360,2839xe" fillcolor="black" stroked="f">
              <v:path arrowok="t"/>
            </v:shape>
            <v:shape id="_x0000_s3266" style="position:absolute;left:3727;top:2648;width:3776;height:3559" coordorigin="3727,2648" coordsize="3776,3559" path="m5346,2839r,l5352,2840r2,-4l5355,2836r1,1l5358,2757r-4,1l5349,2758r-3,81xe" fillcolor="black" stroked="f">
              <v:path arrowok="t"/>
            </v:shape>
            <v:shape id="_x0000_s3265" style="position:absolute;left:3727;top:2648;width:3776;height:3559" coordorigin="3727,2648" coordsize="3776,3559" path="m5356,2841r1,l5356,2838r-2,-2l5352,2840r4,1xe" fillcolor="black" stroked="f">
              <v:path arrowok="t"/>
            </v:shape>
            <v:shape id="_x0000_s3264" style="position:absolute;left:3727;top:2648;width:3776;height:3559" coordorigin="3727,2648" coordsize="3776,3559" path="m5344,2758r-5,1l5340,2850r3,l5345,2845r4,-87l5344,2758xe" fillcolor="black" stroked="f">
              <v:path arrowok="t"/>
            </v:shape>
            <v:shape id="_x0000_s3263" style="position:absolute;left:3727;top:2648;width:3776;height:3559" coordorigin="3727,2648" coordsize="3776,3559" path="m5345,2847r,-2l5343,2850r2,-2l5345,2847xe" fillcolor="black" stroked="f">
              <v:path arrowok="t"/>
            </v:shape>
            <v:shape id="_x0000_s3262" style="position:absolute;left:3727;top:2648;width:3776;height:3559" coordorigin="3727,2648" coordsize="3776,3559" path="m5334,2851r3,-1l5340,2850r-1,-91l5339,2766r-5,85xe" fillcolor="black" stroked="f">
              <v:path arrowok="t"/>
            </v:shape>
            <v:shape id="_x0000_s3261" style="position:absolute;left:3727;top:2648;width:3776;height:3559" coordorigin="3727,2648" coordsize="3776,3559" path="m5321,2768r-1,1l5321,2772r2,4l5326,2770r-5,-2xe" fillcolor="black" stroked="f">
              <v:path arrowok="t"/>
            </v:shape>
            <v:shape id="_x0000_s3260" style="position:absolute;left:3727;top:2648;width:3776;height:3559" coordorigin="3727,2648" coordsize="3776,3559" path="m5278,2869r-1,-1l5277,2866r-1,-81l5273,2878r2,-3l5277,2873r1,-4xe" fillcolor="black" stroked="f">
              <v:path arrowok="t"/>
            </v:shape>
            <v:shape id="_x0000_s3259" style="position:absolute;left:3727;top:2648;width:3776;height:3559" coordorigin="3727,2648" coordsize="3776,3559" path="m5247,2874r25,-1l5248,2806r-2,1l5247,2880r,-6xe" fillcolor="black" stroked="f">
              <v:path arrowok="t"/>
            </v:shape>
            <v:shape id="_x0000_s3258" style="position:absolute;left:3727;top:2648;width:3776;height:3559" coordorigin="3727,2648" coordsize="3776,3559" path="m5239,2883r2,-2l5245,2881r2,-1l5246,2807r-4,l5239,2883xe" fillcolor="black" stroked="f">
              <v:path arrowok="t"/>
            </v:shape>
            <v:shape id="_x0000_s3257" style="position:absolute;left:3727;top:2648;width:3776;height:3559" coordorigin="3727,2648" coordsize="3776,3559" path="m5223,2813r2,-5l5222,2808r,4l5223,2813xe" fillcolor="black" stroked="f">
              <v:path arrowok="t"/>
            </v:shape>
            <v:shape id="_x0000_s3256" style="position:absolute;left:3727;top:2648;width:3776;height:3559" coordorigin="3727,2648" coordsize="3776,3559" path="m5097,3794r1,110l5100,3908r1,6l5101,3788r-1,1l5099,3791r-2,3xe" fillcolor="black" stroked="f">
              <v:path arrowok="t"/>
            </v:shape>
            <v:shape id="_x0000_s3255" style="position:absolute;left:3727;top:2648;width:3776;height:3559" coordorigin="3727,2648" coordsize="3776,3559" path="m5096,3899r2,5l5096,3891r,1l5095,3894r1,5xe" fillcolor="black" stroked="f">
              <v:path arrowok="t"/>
            </v:shape>
            <v:shape id="_x0000_s3254" style="position:absolute;left:3727;top:2648;width:3776;height:3559" coordorigin="3727,2648" coordsize="3776,3559" path="m5091,3882r,4l5092,3889r-1,-16l5091,3882xe" fillcolor="black" stroked="f">
              <v:path arrowok="t"/>
            </v:shape>
            <v:shape id="_x0000_s3253" style="position:absolute;left:3727;top:2648;width:3776;height:3559" coordorigin="3727,2648" coordsize="3776,3559" path="m5054,4173r-2,-50l5045,4123r-7,53l5045,4173r9,xe" fillcolor="black" stroked="f">
              <v:path arrowok="t"/>
            </v:shape>
            <v:shape id="_x0000_s3252" style="position:absolute;left:3727;top:2648;width:3776;height:3559" coordorigin="3727,2648" coordsize="3776,3559" path="m5034,4110r,224l5035,4217r,-13l5034,4110xe" fillcolor="black" stroked="f">
              <v:path arrowok="t"/>
            </v:shape>
            <v:shape id="_x0000_s3251" style="position:absolute;left:3727;top:2648;width:3776;height:3559" coordorigin="3727,2648" coordsize="3776,3559" path="m5034,4334r-5,-229l5027,4106r-8,-15l5016,4347r6,-5l5028,4338r6,-4xe" fillcolor="black" stroked="f">
              <v:path arrowok="t"/>
            </v:shape>
            <v:shape id="_x0000_s3250" style="position:absolute;left:3727;top:2648;width:3776;height:3559" coordorigin="3727,2648" coordsize="3776,3559" path="m5034,5608r1,8l5037,5616r1,1l5038,5619r,2l5039,5622r,-9l5036,5611r-2,-3xe" fillcolor="black" stroked="f">
              <v:path arrowok="t"/>
            </v:shape>
            <v:shape id="_x0000_s3249" style="position:absolute;left:3727;top:2648;width:3776;height:3559" coordorigin="3727,2648" coordsize="3776,3559" path="m5031,5601r1,-1l5027,5596r4,14l5033,5616r,-14l5031,5601xe" fillcolor="black" stroked="f">
              <v:path arrowok="t"/>
            </v:shape>
            <v:shape id="_x0000_s3248" style="position:absolute;left:3727;top:2648;width:3776;height:3559" coordorigin="3727,2648" coordsize="3776,3559" path="m5031,5613r,2l5033,5616r-2,-6l5031,5613xe" fillcolor="black" stroked="f">
              <v:path arrowok="t"/>
            </v:shape>
            <v:shape id="_x0000_s3247" style="position:absolute;left:3727;top:2648;width:3776;height:3559" coordorigin="3727,2648" coordsize="3776,3559" path="m5052,5633r1,2l5055,5643r4,4l5060,5647r1,-3l5061,5613r-3,2l5055,5614r-3,19xe" fillcolor="black" stroked="f">
              <v:path arrowok="t"/>
            </v:shape>
            <v:shape id="_x0000_s3246" style="position:absolute;left:3727;top:2648;width:3776;height:3559" coordorigin="3727,2648" coordsize="3776,3559" path="m5050,5612r-5,-3l5045,5625r1,3l5046,5631r2,2l5052,5633r3,-19l5050,5612xe" fillcolor="black" stroked="f">
              <v:path arrowok="t"/>
            </v:shape>
            <v:shape id="_x0000_s3245" style="position:absolute;left:3727;top:2648;width:3776;height:3559" coordorigin="3727,2648" coordsize="3776,3559" path="m5045,5625r,-16l5044,5609r,6l5043,5622r2,3xe" fillcolor="black" stroked="f">
              <v:path arrowok="t"/>
            </v:shape>
            <v:shape id="_x0000_s3244" style="position:absolute;left:3727;top:2648;width:3776;height:3559" coordorigin="3727,2648" coordsize="3776,3559" path="m5043,5615r-4,-2l5039,5622r2,l5043,5622r1,-7l5043,5615xe" fillcolor="black" stroked="f">
              <v:path arrowok="t"/>
            </v:shape>
            <v:shape id="_x0000_s3243" style="position:absolute;left:3727;top:2648;width:3776;height:3559" coordorigin="3727,2648" coordsize="3776,3559" path="m5104,5622r,1l5117,5625r-12,-4l5103,5620r-1,-3l5102,5621r2,1xe" fillcolor="black" stroked="f">
              <v:path arrowok="t"/>
            </v:shape>
            <v:shape id="_x0000_s3242" style="position:absolute;left:3727;top:2648;width:3776;height:3559" coordorigin="3727,2648" coordsize="3776,3559" path="m5094,5622r2,-1l5102,5621r,-4l5101,5614r-1,l5096,5616r-2,6xe" fillcolor="black" stroked="f">
              <v:path arrowok="t"/>
            </v:shape>
            <v:shape id="_x0000_s3241" style="position:absolute;left:3727;top:2648;width:3776;height:3559" coordorigin="3727,2648" coordsize="3776,3559" path="m5094,5624r,-2l5093,5617r-2,l5091,5616r-2,10l5094,5624xe" fillcolor="black" stroked="f">
              <v:path arrowok="t"/>
            </v:shape>
            <v:shape id="_x0000_s3240" style="position:absolute;left:3727;top:2648;width:3776;height:3559" coordorigin="3727,2648" coordsize="3776,3559" path="m5090,5613r-24,-2l5074,5629r10,-2l5089,5626r2,-10l5090,5613xe" fillcolor="black" stroked="f">
              <v:path arrowok="t"/>
            </v:shape>
            <v:shape id="_x0000_s3239" style="position:absolute;left:3727;top:2648;width:3776;height:3559" coordorigin="3727,2648" coordsize="3776,3559" path="m5063,5637r11,-8l5066,5611r-5,2l5061,5644r2,-7xe" fillcolor="black" stroked="f">
              <v:path arrowok="t"/>
            </v:shape>
            <v:shape id="_x0000_s3238" style="position:absolute;left:3727;top:2648;width:3776;height:3559" coordorigin="3727,2648" coordsize="3776,3559" path="m5053,5641r2,2l5053,5635r-1,1l5052,5637r1,4xe" fillcolor="black" stroked="f">
              <v:path arrowok="t"/>
            </v:shape>
            <v:shape id="_x0000_s3237" style="position:absolute;left:3727;top:2648;width:3776;height:3559" coordorigin="3727,2648" coordsize="3776,3559" path="m5146,5616r-2,l5145,5624r1,2l5146,5616xe" fillcolor="black" stroked="f">
              <v:path arrowok="t"/>
            </v:shape>
            <v:shape id="_x0000_s3236" style="position:absolute;left:3727;top:2648;width:3776;height:3559" coordorigin="3727,2648" coordsize="3776,3559" path="m5145,5624r-1,-8l5139,5616r-4,1l5131,5619r,3l5133,5626r5,-2l5142,5623r3,1xe" fillcolor="black" stroked="f">
              <v:path arrowok="t"/>
            </v:shape>
            <v:shape id="_x0000_s3235" style="position:absolute;left:3727;top:2648;width:3776;height:3559" coordorigin="3727,2648" coordsize="3776,3559" path="m5135,5617r-4,l5130,5615r-1,-1l5127,5614r3,4l5131,5619r4,-2xe" fillcolor="black" stroked="f">
              <v:path arrowok="t"/>
            </v:shape>
            <v:shape id="_x0000_s3234" style="position:absolute;left:3727;top:2648;width:3776;height:3559" coordorigin="3727,2648" coordsize="3776,3559" path="m5126,5620r4,-2l5127,5614r-1,1l5124,5616r-1,5l5126,5620xe" fillcolor="black" stroked="f">
              <v:path arrowok="t"/>
            </v:shape>
            <v:shape id="_x0000_s3233" style="position:absolute;left:3727;top:2648;width:3776;height:3559" coordorigin="3727,2648" coordsize="3776,3559" path="m5117,5625r2,-2l5120,5622r3,-1l5124,5616r-3,1l5119,5617r-2,8xe" fillcolor="black" stroked="f">
              <v:path arrowok="t"/>
            </v:shape>
            <v:shape id="_x0000_s3232" style="position:absolute;left:3727;top:2648;width:3776;height:3559" coordorigin="3727,2648" coordsize="3776,3559" path="m5117,5625r2,-8l5117,5617r-4,1l5109,5619r-4,2l5117,5625xe" fillcolor="black" stroked="f">
              <v:path arrowok="t"/>
            </v:shape>
            <v:shape id="_x0000_s3231" style="position:absolute;left:3727;top:2648;width:3776;height:3559" coordorigin="3727,2648" coordsize="3776,3559" path="m5148,5628r1,-1l5150,5624r,-3l5150,5619r-1,1l5148,5628xe" fillcolor="black" stroked="f">
              <v:path arrowok="t"/>
            </v:shape>
            <v:shape id="_x0000_s3230" style="position:absolute;left:3727;top:2648;width:3776;height:3559" coordorigin="3727,2648" coordsize="3776,3559" path="m5148,5628r1,-8l5147,5621r-1,-1l5146,5626r2,2xe" fillcolor="black" stroked="f">
              <v:path arrowok="t"/>
            </v:shape>
            <v:shape id="_x0000_s3229" style="position:absolute;left:3727;top:2648;width:3776;height:3559" coordorigin="3727,2648" coordsize="3776,3559" path="m5034,5596r-7,l5032,5600r2,-2l5036,5597r,-1l5034,5596xe" fillcolor="black" stroked="f">
              <v:path arrowok="t"/>
            </v:shape>
            <v:shape id="_x0000_s3228" style="position:absolute;left:3727;top:2648;width:3776;height:3559" coordorigin="3727,2648" coordsize="3776,3559" path="m5014,5527r-3,1l5012,5596r1,-1l5016,5594r,-68l5014,5527xe" fillcolor="black" stroked="f">
              <v:path arrowok="t"/>
            </v:shape>
            <v:shape id="_x0000_s3227" style="position:absolute;left:3727;top:2648;width:3776;height:3559" coordorigin="3727,2648" coordsize="3776,3559" path="m5011,5528r-4,-1l5008,5589r1,2l5010,5594r2,2l5011,5528xe" fillcolor="black" stroked="f">
              <v:path arrowok="t"/>
            </v:shape>
            <v:shape id="_x0000_s3226" style="position:absolute;left:3727;top:2648;width:3776;height:3559" coordorigin="3727,2648" coordsize="3776,3559" path="m5000,5572r,7l5004,5584r2,1l5006,5575r,1l5004,5575r-4,-3xe" fillcolor="black" stroked="f">
              <v:path arrowok="t"/>
            </v:shape>
            <v:shape id="_x0000_s3225" style="position:absolute;left:3727;top:2648;width:3776;height:3559" coordorigin="3727,2648" coordsize="3776,3559" path="m4870,5436r-1,2l4870,5440r2,l4871,5434r-1,2xe" fillcolor="black" stroked="f">
              <v:path arrowok="t"/>
            </v:shape>
            <v:shape id="_x0000_s3224" style="position:absolute;left:3727;top:2648;width:3776;height:3559" coordorigin="3727,2648" coordsize="3776,3559" path="m4895,5402r-2,-2l4895,5405r,-2l4895,5402xe" fillcolor="black" stroked="f">
              <v:path arrowok="t"/>
            </v:shape>
            <v:shape id="_x0000_s3223" style="position:absolute;left:3727;top:2648;width:3776;height:3559" coordorigin="3727,2648" coordsize="3776,3559" path="m4893,5450r-2,9l4891,5461r1,-1l4893,5458r,-8xe" fillcolor="black" stroked="f">
              <v:path arrowok="t"/>
            </v:shape>
            <v:shape id="_x0000_s3222" style="position:absolute;left:3727;top:2648;width:3776;height:3559" coordorigin="3727,2648" coordsize="3776,3559" path="m4896,3030r-1,2l4897,3033r-1,-58l4895,2976r-2,1l4893,3031r3,-1xe" fillcolor="black" stroked="f">
              <v:path arrowok="t"/>
            </v:shape>
            <v:shape id="_x0000_s3221" style="position:absolute;left:3727;top:2648;width:3776;height:3559" coordorigin="3727,2648" coordsize="3776,3559" path="m4895,4027r-1,2l4895,4030r2,-3l4895,4027xe" fillcolor="black" stroked="f">
              <v:path arrowok="t"/>
            </v:shape>
            <v:shape id="_x0000_s3220" style="position:absolute;left:3727;top:2648;width:3776;height:3559" coordorigin="3727,2648" coordsize="3776,3559" path="m4898,2973r-2,2l4897,3033r2,-1l4899,2971r-1,2xe" fillcolor="black" stroked="f">
              <v:path arrowok="t"/>
            </v:shape>
            <v:shape id="_x0000_s3219" style="position:absolute;left:3727;top:2648;width:3776;height:3559" coordorigin="3727,2648" coordsize="3776,3559" path="m4895,3032r-1,1l4895,3034r2,-1l4895,3032xe" fillcolor="black" stroked="f">
              <v:path arrowok="t"/>
            </v:shape>
            <v:shape id="_x0000_s3218" style="position:absolute;left:3727;top:2648;width:3776;height:3559" coordorigin="3727,2648" coordsize="3776,3559" path="m4889,3749r-2,2l4894,3752r-3,-5l4889,3749xe" fillcolor="black" stroked="f">
              <v:path arrowok="t"/>
            </v:shape>
            <v:shape id="_x0000_s3217" style="position:absolute;left:3727;top:2648;width:3776;height:3559" coordorigin="3727,2648" coordsize="3776,3559" path="m4884,4173r-1,-1l4883,4185r1,-6l4885,4174r-1,-1xe" fillcolor="black" stroked="f">
              <v:path arrowok="t"/>
            </v:shape>
            <v:shape id="_x0000_s3216" style="position:absolute;left:3727;top:2648;width:3776;height:3559" coordorigin="3727,2648" coordsize="3776,3559" path="m4888,4217r-4,-17l4885,4256r4,-13l4888,4217xe" fillcolor="black" stroked="f">
              <v:path arrowok="t"/>
            </v:shape>
            <v:shape id="_x0000_s3215" style="position:absolute;left:3727;top:2648;width:3776;height:3559" coordorigin="3727,2648" coordsize="3776,3559" path="m4873,3038r2,-1l4879,3037r5,-2l4881,2954r,l4878,2955r-3,1l4873,3038xe" fillcolor="black" stroked="f">
              <v:path arrowok="t"/>
            </v:shape>
            <v:shape id="_x0000_s3214" style="position:absolute;left:3727;top:2648;width:3776;height:3559" coordorigin="3727,2648" coordsize="3776,3559" path="m4873,3041r,-3l4872,2957r-1,-1l4871,3041r2,xe" fillcolor="black" stroked="f">
              <v:path arrowok="t"/>
            </v:shape>
            <v:shape id="_x0000_s3213" style="position:absolute;left:3727;top:2648;width:3776;height:3559" coordorigin="3727,2648" coordsize="3776,3559" path="m4870,2955r-5,1l4867,3039r2,1l4871,3041r,-85l4870,2955xe" fillcolor="black" stroked="f">
              <v:path arrowok="t"/>
            </v:shape>
            <v:shape id="_x0000_s3212" style="position:absolute;left:3727;top:2648;width:3776;height:3559" coordorigin="3727,2648" coordsize="3776,3559" path="m4859,2962r1,81l4862,3042r2,-2l4867,3039r-2,-83l4861,2958r-2,4xe" fillcolor="black" stroked="f">
              <v:path arrowok="t"/>
            </v:shape>
            <v:shape id="_x0000_s3211" style="position:absolute;left:3727;top:2648;width:3776;height:3559" coordorigin="3727,2648" coordsize="3776,3559" path="m4856,2960r-3,1l4855,2961r4,1l4861,2958r-5,2xe" fillcolor="black" stroked="f">
              <v:path arrowok="t"/>
            </v:shape>
            <v:shape id="_x0000_s3210" style="position:absolute;left:3727;top:2648;width:3776;height:3559" coordorigin="3727,2648" coordsize="3776,3559" path="m4843,2972r3,74l4843,2968r-2,-2l4838,2964r-1,l4840,2967r2,2l4843,2971r,1xe" fillcolor="black" stroked="f">
              <v:path arrowok="t"/>
            </v:shape>
            <v:shape id="_x0000_s3209" style="position:absolute;left:3727;top:2648;width:3776;height:3559" coordorigin="3727,2648" coordsize="3776,3559" path="m4835,5409r2,3l4846,5378r1,-1l4848,5375r-1,-1l4836,5373r-1,36xe" fillcolor="black" stroked="f">
              <v:path arrowok="t"/>
            </v:shape>
            <v:shape id="_x0000_s3208" style="position:absolute;left:3727;top:2648;width:3776;height:3559" coordorigin="3727,2648" coordsize="3776,3559" path="m4844,5415r1,1l4847,5422r2,l4852,5422r1,-2l4852,5381r-3,-1l4846,5378r-2,37xe" fillcolor="black" stroked="f">
              <v:path arrowok="t"/>
            </v:shape>
            <v:shape id="_x0000_s3207" style="position:absolute;left:3727;top:2648;width:3776;height:3559" coordorigin="3727,2648" coordsize="3776,3559" path="m4846,5378r-9,34l4841,5415r2,l4844,5415r2,-37xe" fillcolor="black" stroked="f">
              <v:path arrowok="t"/>
            </v:shape>
            <v:shape id="_x0000_s3206" style="position:absolute;left:3727;top:2648;width:3776;height:3559" coordorigin="3727,2648" coordsize="3776,3559" path="m4832,5373r-8,-3l4824,5404r4,-1l4831,5405r4,4l4836,5373r-4,xe" fillcolor="black" stroked="f">
              <v:path arrowok="t"/>
            </v:shape>
            <v:shape id="_x0000_s3205" style="position:absolute;left:3727;top:2648;width:3776;height:3559" coordorigin="3727,2648" coordsize="3776,3559" path="m4837,5504r2,1l4846,5515r7,-19l4853,5491r-8,-4l4837,5504xe" fillcolor="black" stroked="f">
              <v:path arrowok="t"/>
            </v:shape>
            <v:shape id="_x0000_s3204" style="position:absolute;left:3727;top:2648;width:3776;height:3559" coordorigin="3727,2648" coordsize="3776,3559" path="m4820,5474r1,18l4825,5495r4,3l4833,5499r1,-1l4845,5487r-11,-1l4832,5485r-4,-3l4824,5478r-4,-4xe" fillcolor="black" stroked="f">
              <v:path arrowok="t"/>
            </v:shape>
            <v:shape id="_x0000_s3203" style="position:absolute;left:3727;top:2648;width:3776;height:3559" coordorigin="3727,2648" coordsize="3776,3559" path="m4813,5488r,3l4814,5492r-1,-8l4813,5488xe" fillcolor="black" stroked="f">
              <v:path arrowok="t"/>
            </v:shape>
            <v:shape id="_x0000_s3202" style="position:absolute;left:3727;top:2648;width:3776;height:3559" coordorigin="3727,2648" coordsize="3776,3559" path="m4872,5384r-2,1l4871,5392r1,-4l4873,5386r-1,-2xe" fillcolor="black" stroked="f">
              <v:path arrowok="t"/>
            </v:shape>
            <v:shape id="_x0000_s3201" style="position:absolute;left:3727;top:2648;width:3776;height:3559" coordorigin="3727,2648" coordsize="3776,3559" path="m4855,5417r1,l4860,5428r7,3l4865,5385r-2,-1l4861,5383r-5,-1l4855,5417xe" fillcolor="black" stroked="f">
              <v:path arrowok="t"/>
            </v:shape>
            <v:shape id="_x0000_s3200" style="position:absolute;left:3727;top:2648;width:3776;height:3559" coordorigin="3727,2648" coordsize="3776,3559" path="m4856,5419r,4l4860,5428r-4,-11l4856,5419xe" fillcolor="black" stroked="f">
              <v:path arrowok="t"/>
            </v:shape>
            <v:shape id="_x0000_s3199" style="position:absolute;left:3727;top:2648;width:3776;height:3559" coordorigin="3727,2648" coordsize="3776,3559" path="m4880,4326r-1,-2l4878,4322r-2,-2l4875,4340r2,-11l4879,4327r1,-1xe" fillcolor="black" stroked="f">
              <v:path arrowok="t"/>
            </v:shape>
            <v:shape id="_x0000_s3198" style="position:absolute;left:3727;top:2648;width:3776;height:3559" coordorigin="3727,2648" coordsize="3776,3559" path="m4872,3736r,1l4874,3739r-1,-4l4872,3736xe" fillcolor="black" stroked="f">
              <v:path arrowok="t"/>
            </v:shape>
            <v:shape id="_x0000_s3197" style="position:absolute;left:3727;top:2648;width:3776;height:3559" coordorigin="3727,2648" coordsize="3776,3559" path="m4855,4255r1,l4855,4211r-4,l4851,4212r2,2l4854,4216r1,9l4855,4255xe" fillcolor="black" stroked="f">
              <v:path arrowok="t"/>
            </v:shape>
            <v:shape id="_x0000_s3196" style="position:absolute;left:3727;top:2648;width:3776;height:3559" coordorigin="3727,2648" coordsize="3776,3559" path="m4856,5382r-4,-1l4853,5420r2,-3l4856,5382xe" fillcolor="black" stroked="f">
              <v:path arrowok="t"/>
            </v:shape>
            <v:shape id="_x0000_s3195" style="position:absolute;left:3727;top:2648;width:3776;height:3559" coordorigin="3727,2648" coordsize="3776,3559" path="m4845,5421r2,1l4845,5416r-1,1l4844,5419r1,2xe" fillcolor="black" stroked="f">
              <v:path arrowok="t"/>
            </v:shape>
            <v:shape id="_x0000_s3194" style="position:absolute;left:3727;top:2648;width:3776;height:3559" coordorigin="3727,2648" coordsize="3776,3559" path="m4857,4353r,1l4858,4330r-2,2l4854,4335r,16l4857,4353xe" fillcolor="black" stroked="f">
              <v:path arrowok="t"/>
            </v:shape>
            <v:shape id="_x0000_s3193" style="position:absolute;left:3727;top:2648;width:3776;height:3559" coordorigin="3727,2648" coordsize="3776,3559" path="m4850,2972r1,74l4855,3045r5,-2l4859,2962r-3,10l4850,2972xe" fillcolor="black" stroked="f">
              <v:path arrowok="t"/>
            </v:shape>
            <v:shape id="_x0000_s3192" style="position:absolute;left:3727;top:2648;width:3776;height:3559" coordorigin="3727,2648" coordsize="3776,3559" path="m4843,2975r-6,-1l4839,3052r2,-1l4841,3049r1,-1l4846,3046r-3,-74l4843,2975xe" fillcolor="black" stroked="f">
              <v:path arrowok="t"/>
            </v:shape>
            <v:shape id="_x0000_s3191" style="position:absolute;left:3727;top:2648;width:3776;height:3559" coordorigin="3727,2648" coordsize="3776,3559" path="m4834,3053r,-1l4839,3052r-2,-78l4837,3044r,2l4835,3050r-1,3xe" fillcolor="black" stroked="f">
              <v:path arrowok="t"/>
            </v:shape>
            <v:shape id="_x0000_s3190" style="position:absolute;left:3727;top:2648;width:3776;height:3559" coordorigin="3727,2648" coordsize="3776,3559" path="m4815,2977r,1l4819,2976r,3l4824,2977r-5,-3l4817,2974r-2,3xe" fillcolor="black" stroked="f">
              <v:path arrowok="t"/>
            </v:shape>
            <v:shape id="_x0000_s3189" style="position:absolute;left:3727;top:2648;width:3776;height:3559" coordorigin="3727,2648" coordsize="3776,3559" path="m4813,2979r,l4815,2978r,-1l4813,2979xe" fillcolor="black" stroked="f">
              <v:path arrowok="t"/>
            </v:shape>
            <v:shape id="_x0000_s3188" style="position:absolute;left:3727;top:2648;width:3776;height:3559" coordorigin="3727,2648" coordsize="3776,3559" path="m4855,4235r,11l4855,4255r,-30l4855,4235xe" fillcolor="black" stroked="f">
              <v:path arrowok="t"/>
            </v:shape>
            <v:shape id="_x0000_s3187" style="position:absolute;left:3727;top:2648;width:3776;height:3559" coordorigin="3727,2648" coordsize="3776,3559" path="m4806,5395r4,1l4812,5395r3,-1l4816,5395r1,-29l4810,5363r-4,32xe" fillcolor="black" stroked="f">
              <v:path arrowok="t"/>
            </v:shape>
            <v:shape id="_x0000_s3186" style="position:absolute;left:3727;top:2648;width:3776;height:3559" coordorigin="3727,2648" coordsize="3776,3559" path="m4806,5395r4,-32l4802,5359r-3,l4798,5392r,-2l4798,5388r2,1l4803,5392r3,3xe" fillcolor="black" stroked="f">
              <v:path arrowok="t"/>
            </v:shape>
            <v:shape id="_x0000_s3185" style="position:absolute;left:3727;top:2648;width:3776;height:3559" coordorigin="3727,2648" coordsize="3776,3559" path="m4799,5359r-4,l4796,5391r2,1l4799,5359xe" fillcolor="black" stroked="f">
              <v:path arrowok="t"/>
            </v:shape>
            <v:shape id="_x0000_s3184" style="position:absolute;left:3727;top:2648;width:3776;height:3559" coordorigin="3727,2648" coordsize="3776,3559" path="m4824,4208r-2,-22l4823,4211r1,l4825,4209r-1,-1xe" fillcolor="black" stroked="f">
              <v:path arrowok="t"/>
            </v:shape>
            <v:shape id="_x0000_s3183" style="position:absolute;left:3727;top:2648;width:3776;height:3559" coordorigin="3727,2648" coordsize="3776,3559" path="m4785,5591r-1,-3l4784,5596r2,-2l4785,5591xe" fillcolor="black" stroked="f">
              <v:path arrowok="t"/>
            </v:shape>
            <v:shape id="_x0000_s3182" style="position:absolute;left:3727;top:2648;width:3776;height:3559" coordorigin="3727,2648" coordsize="3776,3559" path="m4772,5611r2,l4776,5608r1,-3l4780,5573r-5,6l4772,5611xe" fillcolor="black" stroked="f">
              <v:path arrowok="t"/>
            </v:shape>
            <v:shape id="_x0000_s3181" style="position:absolute;left:3727;top:2648;width:3776;height:3559" coordorigin="3727,2648" coordsize="3776,3559" path="m4770,5611r2,l4775,5579r-6,7l4769,5612r1,-1xe" fillcolor="black" stroked="f">
              <v:path arrowok="t"/>
            </v:shape>
            <v:shape id="_x0000_s3180" style="position:absolute;left:3727;top:2648;width:3776;height:3559" coordorigin="3727,2648" coordsize="3776,3559" path="m4761,5722r5,4l4764,5593r-5,5l4756,5598r5,124xe" fillcolor="black" stroked="f">
              <v:path arrowok="t"/>
            </v:shape>
            <v:shape id="_x0000_s3179" style="position:absolute;left:3727;top:2648;width:3776;height:3559" coordorigin="3727,2648" coordsize="3776,3559" path="m4750,5715r,2l4752,5719r-2,-6l4750,5715xe" fillcolor="black" stroked="f">
              <v:path arrowok="t"/>
            </v:shape>
            <v:shape id="_x0000_s3178" style="position:absolute;left:3727;top:2648;width:3776;height:3559" coordorigin="3727,2648" coordsize="3776,3559" path="m4783,5380r1,-29l4781,5351r-3,-2l4777,5348r-2,-2l4772,5373r11,7xe" fillcolor="black" stroked="f">
              <v:path arrowok="t"/>
            </v:shape>
            <v:shape id="_x0000_s3177" style="position:absolute;left:3727;top:2648;width:3776;height:3559" coordorigin="3727,2648" coordsize="3776,3559" path="m4764,5373r2,2l4767,5374r5,-1l4775,5346r-4,-2l4767,5344r-3,29xe" fillcolor="black" stroked="f">
              <v:path arrowok="t"/>
            </v:shape>
            <v:shape id="_x0000_s3176" style="position:absolute;left:3727;top:2648;width:3776;height:3559" coordorigin="3727,2648" coordsize="3776,3559" path="m4763,5343r-5,-2l4760,5369r2,2l4764,5373r3,-29l4763,5343xe" fillcolor="black" stroked="f">
              <v:path arrowok="t"/>
            </v:shape>
            <v:shape id="_x0000_s3175" style="position:absolute;left:3727;top:2648;width:3776;height:3559" coordorigin="3727,2648" coordsize="3776,3559" path="m4758,5341r-2,-2l4754,5336r-4,-2l4747,5335r-3,1l4748,5368r6,l4760,5369r-2,-28xe" fillcolor="black" stroked="f">
              <v:path arrowok="t"/>
            </v:shape>
            <v:shape id="_x0000_s3174" style="position:absolute;left:3727;top:2648;width:3776;height:3559" coordorigin="3727,2648" coordsize="3776,3559" path="m4741,5367r7,1l4744,5336r-4,-1l4738,5332r-2,34l4741,5367xe" fillcolor="black" stroked="f">
              <v:path arrowok="t"/>
            </v:shape>
            <v:shape id="_x0000_s3173" style="position:absolute;left:3727;top:2648;width:3776;height:3559" coordorigin="3727,2648" coordsize="3776,3559" path="m4735,5328r-2,l4734,5362r1,2l4736,5366r2,-34l4735,5328xe" fillcolor="black" stroked="f">
              <v:path arrowok="t"/>
            </v:shape>
            <v:shape id="_x0000_s3172" style="position:absolute;left:3727;top:2648;width:3776;height:3559" coordorigin="3727,2648" coordsize="3776,3559" path="m4732,5329r-1,2l4731,5361r3,1l4733,5328r-1,1xe" fillcolor="black" stroked="f">
              <v:path arrowok="t"/>
            </v:shape>
            <v:shape id="_x0000_s3171" style="position:absolute;left:3727;top:2648;width:3776;height:3559" coordorigin="3727,2648" coordsize="3776,3559" path="m4723,5361r3,1l4728,5361r3,l4731,5331r-2,l4727,5330r-4,31xe" fillcolor="black" stroked="f">
              <v:path arrowok="t"/>
            </v:shape>
            <v:shape id="_x0000_s3170" style="position:absolute;left:3727;top:2648;width:3776;height:3559" coordorigin="3727,2648" coordsize="3776,3559" path="m4727,5330r-13,29l4717,5359r2,-1l4721,5358r1,2l4723,5361r4,-31xe" fillcolor="black" stroked="f">
              <v:path arrowok="t"/>
            </v:shape>
            <v:shape id="_x0000_s3169" style="position:absolute;left:3727;top:2648;width:3776;height:3559" coordorigin="3727,2648" coordsize="3776,3559" path="m4708,5323r-20,-2l4689,5349r2,l4693,5348r4,1l4700,5351r3,2l4707,5354r2,-1l4727,5330r-19,-7xe" fillcolor="black" stroked="f">
              <v:path arrowok="t"/>
            </v:shape>
            <v:shape id="_x0000_s3168" style="position:absolute;left:3727;top:2648;width:3776;height:3559" coordorigin="3727,2648" coordsize="3776,3559" path="m4688,5321r-2,1l4686,5349r3,l4688,5321r,xe" fillcolor="black" stroked="f">
              <v:path arrowok="t"/>
            </v:shape>
            <v:shape id="_x0000_s3167" style="position:absolute;left:3727;top:2648;width:3776;height:3559" coordorigin="3727,2648" coordsize="3776,3559" path="m4685,5322r-1,25l4686,5349r,-27l4685,5322xe" fillcolor="black" stroked="f">
              <v:path arrowok="t"/>
            </v:shape>
            <v:shape id="_x0000_s3166" style="position:absolute;left:3727;top:2648;width:3776;height:3559" coordorigin="3727,2648" coordsize="3776,3559" path="m4775,4319r-2,4l4774,4333r1,4l4776,4315r-1,4xe" fillcolor="black" stroked="f">
              <v:path arrowok="t"/>
            </v:shape>
            <v:shape id="_x0000_s3165" style="position:absolute;left:3727;top:2648;width:3776;height:3559" coordorigin="3727,2648" coordsize="3776,3559" path="m4771,4343r,14l4772,4371r1,7l4776,4379r-1,-40l4773,4338r-2,-1l4771,4343xe" fillcolor="black" stroked="f">
              <v:path arrowok="t"/>
            </v:shape>
            <v:shape id="_x0000_s3164" style="position:absolute;left:3727;top:2648;width:3776;height:3559" coordorigin="3727,2648" coordsize="3776,3559" path="m4769,4413r-5,6l4764,4534r5,-3l4770,4529r2,-119l4769,4413xe" fillcolor="black" stroked="f">
              <v:path arrowok="t"/>
            </v:shape>
            <v:shape id="_x0000_s3163" style="position:absolute;left:3727;top:2648;width:3776;height:3559" coordorigin="3727,2648" coordsize="3776,3559" path="m4764,4419r-17,5l4749,4543r6,-4l4760,4537r4,-3l4764,4419xe" fillcolor="black" stroked="f">
              <v:path arrowok="t"/>
            </v:shape>
            <v:shape id="_x0000_s3162" style="position:absolute;left:3727;top:2648;width:3776;height:3559" coordorigin="3727,2648" coordsize="3776,3559" path="m4747,4424r-13,l4738,4553r2,l4743,4550r3,-3l4749,4543r-2,-119xe" fillcolor="black" stroked="f">
              <v:path arrowok="t"/>
            </v:shape>
            <v:shape id="_x0000_s3161" style="position:absolute;left:3727;top:2648;width:3776;height:3559" coordorigin="3727,2648" coordsize="3776,3559" path="m4706,4577r3,-1l4717,4570r7,-6l4731,4558r7,-5l4734,4424r-6,l4719,4425r-5,2l4706,4577xe" fillcolor="black" stroked="f">
              <v:path arrowok="t"/>
            </v:shape>
            <v:shape id="_x0000_s3160" style="position:absolute;left:3727;top:2648;width:3776;height:3559" coordorigin="3727,2648" coordsize="3776,3559" path="m4699,4585r1,-1l4700,4580r3,-2l4706,4577r8,-150l4706,4430r-2,-1l4702,4425r-3,-4l4699,4585xe" fillcolor="black" stroked="f">
              <v:path arrowok="t"/>
            </v:shape>
            <v:shape id="_x0000_s3159" style="position:absolute;left:3727;top:2648;width:3776;height:3559" coordorigin="3727,2648" coordsize="3776,3559" path="m5822,3483r-1,1l5821,3486r-2,l5818,3485r-2,l5816,3632r,2l5817,3636r1,3l5820,3641r1,3l5822,3483xe" fillcolor="black" stroked="f">
              <v:path arrowok="t"/>
            </v:shape>
            <v:shape id="_x0000_s3158" style="position:absolute;left:3727;top:2648;width:3776;height:3559" coordorigin="3727,2648" coordsize="3776,3559" path="m5816,3632r,-147l5815,3485r,3l5815,3630r1,2xe" fillcolor="black" stroked="f">
              <v:path arrowok="t"/>
            </v:shape>
            <v:shape id="_x0000_s3157" style="position:absolute;left:3727;top:2648;width:3776;height:3559" coordorigin="3727,2648" coordsize="3776,3559" path="m5808,3602r,6l5810,3616r-2,-17l5808,3602xe" fillcolor="black" stroked="f">
              <v:path arrowok="t"/>
            </v:shape>
            <v:shape id="_x0000_s3156" style="position:absolute;left:3727;top:2648;width:3776;height:3559" coordorigin="3727,2648" coordsize="3776,3559" path="m5809,5797r1,2l5813,5799r3,l5818,5755r,-2l5815,5752r-4,l5809,5797xe" fillcolor="black" stroked="f">
              <v:path arrowok="t"/>
            </v:shape>
            <v:shape id="_x0000_s3155" style="position:absolute;left:3727;top:2648;width:3776;height:3559" coordorigin="3727,2648" coordsize="3776,3559" path="m5803,5794r2,l5808,5796r1,1l5811,5752r-5,l5803,5794xe" fillcolor="black" stroked="f">
              <v:path arrowok="t"/>
            </v:shape>
            <v:shape id="_x0000_s3154" style="position:absolute;left:3727;top:2648;width:3776;height:3559" coordorigin="3727,2648" coordsize="3776,3559" path="m5803,5794r3,-42l5802,5750r,-1l5800,5747r,47l5803,5794xe" fillcolor="black" stroked="f">
              <v:path arrowok="t"/>
            </v:shape>
            <v:shape id="_x0000_s3153" style="position:absolute;left:3727;top:2648;width:3776;height:3559" coordorigin="3727,2648" coordsize="3776,3559" path="m5800,5747r-1,1l5796,5751r-2,2l5793,5754r-2,32l5794,5789r2,3l5800,5794r,-47xe" fillcolor="black" stroked="f">
              <v:path arrowok="t"/>
            </v:shape>
            <v:shape id="_x0000_s3152" style="position:absolute;left:3727;top:2648;width:3776;height:3559" coordorigin="3727,2648" coordsize="3776,3559" path="m5814,6064r6,l5821,6007r1,-2l5823,6003r-1,-1l5815,6004r-1,60xe" fillcolor="black" stroked="f">
              <v:path arrowok="t"/>
            </v:shape>
            <v:shape id="_x0000_s3151" style="position:absolute;left:3727;top:2648;width:3776;height:3559" coordorigin="3727,2648" coordsize="3776,3559" path="m5821,6064r-3,2l5819,6068r2,l5821,6007r-1,57l5821,6064xe" fillcolor="black" stroked="f">
              <v:path arrowok="t"/>
            </v:shape>
            <v:shape id="_x0000_s3150" style="position:absolute;left:3727;top:2648;width:3776;height:3559" coordorigin="3727,2648" coordsize="3776,3559" path="m5814,6064r1,-60l5813,6059r,3l5812,6063r-1,l5805,6064r9,xe" fillcolor="black" stroked="f">
              <v:path arrowok="t"/>
            </v:shape>
            <v:shape id="_x0000_s3149" style="position:absolute;left:3727;top:2648;width:3776;height:3559" coordorigin="3727,2648" coordsize="3776,3559" path="m5815,6004r-7,1l5808,6059r1,-1l5812,6058r1,1l5815,6004xe" fillcolor="black" stroked="f">
              <v:path arrowok="t"/>
            </v:shape>
            <v:shape id="_x0000_s3148" style="position:absolute;left:3727;top:2648;width:3776;height:3559" coordorigin="3727,2648" coordsize="3776,3559" path="m5818,5798r3,l5822,5801r1,-1l5825,5800r-1,-42l5821,5757r-3,41xe" fillcolor="black" stroked="f">
              <v:path arrowok="t"/>
            </v:shape>
            <v:shape id="_x0000_s3147" style="position:absolute;left:3727;top:2648;width:3776;height:3559" coordorigin="3727,2648" coordsize="3776,3559" path="m5818,5755r-2,44l5818,5798r3,-41l5818,5755xe" fillcolor="black" stroked="f">
              <v:path arrowok="t"/>
            </v:shape>
            <v:shape id="_x0000_s3146" style="position:absolute;left:3727;top:2648;width:3776;height:3559" coordorigin="3727,2648" coordsize="3776,3559" path="m5829,3702r,8l5830,3711r2,4l5833,3736r,-255l5830,3682r-1,12l5829,3702xe" fillcolor="black" stroked="f">
              <v:path arrowok="t"/>
            </v:shape>
            <v:shape id="_x0000_s3145" style="position:absolute;left:3727;top:2648;width:3776;height:3559" coordorigin="3727,2648" coordsize="3776,3559" path="m5824,3676r,2l5830,3678r,4l5833,3481r-8,l5824,3676xe" fillcolor="black" stroked="f">
              <v:path arrowok="t"/>
            </v:shape>
            <v:shape id="_x0000_s3144" style="position:absolute;left:3727;top:2648;width:3776;height:3559" coordorigin="3727,2648" coordsize="3776,3559" path="m5825,3481r-3,2l5823,3651r,6l5824,3676r1,-195xe" fillcolor="black" stroked="f">
              <v:path arrowok="t"/>
            </v:shape>
            <v:shape id="_x0000_s3143" style="position:absolute;left:3727;top:2648;width:3776;height:3559" coordorigin="3727,2648" coordsize="3776,3559" path="m5844,3718r,-8l5844,3708r-1,-2l5843,3726r1,-8xe" fillcolor="black" stroked="f">
              <v:path arrowok="t"/>
            </v:shape>
            <v:shape id="_x0000_s3142" style="position:absolute;left:3727;top:2648;width:3776;height:3559" coordorigin="3727,2648" coordsize="3776,3559" path="m5832,4053r-1,-2l5831,4066r1,-5l5833,4055r-1,-2xe" fillcolor="black" stroked="f">
              <v:path arrowok="t"/>
            </v:shape>
            <v:shape id="_x0000_s3141" style="position:absolute;left:3727;top:2648;width:3776;height:3559" coordorigin="3727,2648" coordsize="3776,3559" path="m5830,4043r-1,30l5831,4066r,-15l5830,4043xe" fillcolor="black" stroked="f">
              <v:path arrowok="t"/>
            </v:shape>
            <v:shape id="_x0000_s3140" style="position:absolute;left:3727;top:2648;width:3776;height:3559" coordorigin="3727,2648" coordsize="3776,3559" path="m5828,4099r-1,-6l5828,4112r1,-3l5830,4105r-2,-6xe" fillcolor="black" stroked="f">
              <v:path arrowok="t"/>
            </v:shape>
            <v:shape id="_x0000_s3139" style="position:absolute;left:3727;top:2648;width:3776;height:3559" coordorigin="3727,2648" coordsize="3776,3559" path="m5818,6066r-3,2l5815,6068r4,l5818,6066xe" fillcolor="black" stroked="f">
              <v:path arrowok="t"/>
            </v:shape>
            <v:shape id="_x0000_s3138" style="position:absolute;left:3727;top:2648;width:3776;height:3559" coordorigin="3727,2648" coordsize="3776,3559" path="m5842,5768r3,44l5863,5819r,-2l5865,5818r2,3l5873,5773r-14,-6l5849,5768r-7,xe" fillcolor="black" stroked="f">
              <v:path arrowok="t"/>
            </v:shape>
            <v:shape id="_x0000_s3137" style="position:absolute;left:3727;top:2648;width:3776;height:3559" coordorigin="3727,2648" coordsize="3776,3559" path="m5845,5812r-3,-44l5837,5767r-3,-3l5831,5762r-3,39l5845,5812xe" fillcolor="black" stroked="f">
              <v:path arrowok="t"/>
            </v:shape>
            <v:shape id="_x0000_s3136" style="position:absolute;left:3727;top:2648;width:3776;height:3559" coordorigin="3727,2648" coordsize="3776,3559" path="m5824,5758r1,42l5827,5800r1,1l5831,5762r-4,-3l5824,5758xe" fillcolor="black" stroked="f">
              <v:path arrowok="t"/>
            </v:shape>
            <v:shape id="_x0000_s3135" style="position:absolute;left:3727;top:2648;width:3776;height:3559" coordorigin="3727,2648" coordsize="3776,3559" path="m5821,5800r,1l5822,5801r-1,-3l5821,5800xe" fillcolor="black" stroked="f">
              <v:path arrowok="t"/>
            </v:shape>
            <v:shape id="_x0000_s3134" style="position:absolute;left:3727;top:2648;width:3776;height:3559" coordorigin="3727,2648" coordsize="3776,3559" path="m5882,6091r-1,1l5884,6094r-1,-5l5882,6091xe" fillcolor="black" stroked="f">
              <v:path arrowok="t"/>
            </v:shape>
            <v:shape id="_x0000_s3133" style="position:absolute;left:3727;top:2648;width:3776;height:3559" coordorigin="3727,2648" coordsize="3776,3559" path="m5815,4881r,l5820,4877r-5,3l5815,4881xe" fillcolor="black" stroked="f">
              <v:path arrowok="t"/>
            </v:shape>
            <v:shape id="_x0000_s3132" style="position:absolute;left:3727;top:2648;width:3776;height:3559" coordorigin="3727,2648" coordsize="3776,3559" path="m5814,3444r,5l5815,3448r,-2l5814,3444xe" fillcolor="black" stroked="f">
              <v:path arrowok="t"/>
            </v:shape>
            <v:shape id="_x0000_s3131" style="position:absolute;left:3727;top:2648;width:3776;height:3559" coordorigin="3727,2648" coordsize="3776,3559" path="m5810,6062r-1,-1l5808,6059r,-54l5806,6004r-1,60l5810,6062xe" fillcolor="black" stroked="f">
              <v:path arrowok="t"/>
            </v:shape>
            <v:shape id="_x0000_s3130" style="position:absolute;left:3727;top:2648;width:3776;height:3559" coordorigin="3727,2648" coordsize="3776,3559" path="m5805,6064r1,-60l5805,6000r-1,-3l5802,5996r-5,1l5796,6053r-1,1l5792,6058r13,6xe" fillcolor="black" stroked="f">
              <v:path arrowok="t"/>
            </v:shape>
            <v:shape id="_x0000_s3129" style="position:absolute;left:3727;top:2648;width:3776;height:3559" coordorigin="3727,2648" coordsize="3776,3559" path="m5810,6062r-5,2l5811,6063r-1,-1xe" fillcolor="black" stroked="f">
              <v:path arrowok="t"/>
            </v:shape>
            <v:shape id="_x0000_s3128" style="position:absolute;left:3727;top:2648;width:3776;height:3559" coordorigin="3727,2648" coordsize="3776,3559" path="m5839,6076r-1,-8l5837,6074r2,2xe" fillcolor="black" stroked="f">
              <v:path arrowok="t"/>
            </v:shape>
            <v:shape id="_x0000_s3127" style="position:absolute;left:3727;top:2648;width:3776;height:3559" coordorigin="3727,2648" coordsize="3776,3559" path="m5863,5817r,2l5863,5819r,-2xe" fillcolor="black" stroked="f">
              <v:path arrowok="t"/>
            </v:shape>
            <v:shape id="_x0000_s3126" style="position:absolute;left:3727;top:2648;width:3776;height:3559" coordorigin="3727,2648" coordsize="3776,3559" path="m5873,5773r,5l5873,5773xe" fillcolor="black" stroked="f">
              <v:path arrowok="t"/>
            </v:shape>
            <v:shape id="_x0000_s3125" style="position:absolute;left:3727;top:2648;width:3776;height:3559" coordorigin="3727,2648" coordsize="3776,3559" path="m5828,4112r-1,-19l5826,4113r2,-1xe" fillcolor="black" stroked="f">
              <v:path arrowok="t"/>
            </v:shape>
            <v:shape id="_x0000_s3124" style="position:absolute;left:3727;top:2648;width:3776;height:3559" coordorigin="3727,2648" coordsize="3776,3559" path="m5817,3636r-1,-2l5816,3635r1,1xe" fillcolor="black" stroked="f">
              <v:path arrowok="t"/>
            </v:shape>
            <v:shape id="_x0000_s3123" style="position:absolute;left:3727;top:2648;width:3776;height:3559" coordorigin="3727,2648" coordsize="3776,3559" path="m5822,3483r-1,161l5823,3651r-1,-168xe" fillcolor="black" stroked="f">
              <v:path arrowok="t"/>
            </v:shape>
            <v:shape id="_x0000_s3122" style="position:absolute;left:3727;top:2648;width:3776;height:3559" coordorigin="3727,2648" coordsize="3776,3559" path="m4698,4392r1,193l4699,4421r-1,-29xe" fillcolor="black" stroked="f">
              <v:path arrowok="t"/>
            </v:shape>
            <v:shape id="_x0000_s3121" style="position:absolute;left:3727;top:2648;width:3776;height:3559" coordorigin="3727,2648" coordsize="3776,3559" path="m4700,4580r,4l4700,4580xe" fillcolor="black" stroked="f">
              <v:path arrowok="t"/>
            </v:shape>
            <v:shape id="_x0000_s3120" style="position:absolute;left:3727;top:2648;width:3776;height:3559" coordorigin="3727,2648" coordsize="3776,3559" path="m4774,4333r-1,-10l4773,4329r1,4xe" fillcolor="black" stroked="f">
              <v:path arrowok="t"/>
            </v:shape>
            <v:shape id="_x0000_s3119" style="position:absolute;left:3727;top:2648;width:3776;height:3559" coordorigin="3727,2648" coordsize="3776,3559" path="m4823,4211r-1,-25l4821,4211r2,xe" fillcolor="black" stroked="f">
              <v:path arrowok="t"/>
            </v:shape>
            <v:shape id="_x0000_s3118" style="position:absolute;left:3727;top:2648;width:3776;height:3559" coordorigin="3727,2648" coordsize="3776,3559" path="m4855,4211r1,44l4855,4210r,1xe" fillcolor="black" stroked="f">
              <v:path arrowok="t"/>
            </v:shape>
            <v:shape id="_x0000_s3117" style="position:absolute;left:3727;top:2648;width:3776;height:3559" coordorigin="3727,2648" coordsize="3776,3559" path="m4858,4273r,-11l4858,4265r,8xe" fillcolor="black" stroked="f">
              <v:path arrowok="t"/>
            </v:shape>
            <v:shape id="_x0000_s3116" style="position:absolute;left:3727;top:2648;width:3776;height:3559" coordorigin="3727,2648" coordsize="3776,3559" path="m4830,2981r1,70l4830,2976r,5xe" fillcolor="black" stroked="f">
              <v:path arrowok="t"/>
            </v:shape>
            <v:shape id="_x0000_s3115" style="position:absolute;left:3727;top:2648;width:3776;height:3559" coordorigin="3727,2648" coordsize="3776,3559" path="m4831,3051r3,2l4835,3050r-4,1xe" fillcolor="black" stroked="f">
              <v:path arrowok="t"/>
            </v:shape>
            <v:shape id="_x0000_s3114" style="position:absolute;left:3727;top:2648;width:3776;height:3559" coordorigin="3727,2648" coordsize="3776,3559" path="m4848,2970r3,76l4850,2972r-2,-2xe" fillcolor="black" stroked="f">
              <v:path arrowok="t"/>
            </v:shape>
            <v:shape id="_x0000_s3113" style="position:absolute;left:3727;top:2648;width:3776;height:3559" coordorigin="3727,2648" coordsize="3776,3559" path="m4856,4303r1,-9l4856,4298r,5xe" fillcolor="black" stroked="f">
              <v:path arrowok="t"/>
            </v:shape>
            <v:shape id="_x0000_s3112" style="position:absolute;left:3727;top:2648;width:3776;height:3559" coordorigin="3727,2648" coordsize="3776,3559" path="m4868,5507r,2l4868,5507xe" fillcolor="black" stroked="f">
              <v:path arrowok="t"/>
            </v:shape>
            <v:shape id="_x0000_s3111" style="position:absolute;left:3727;top:2648;width:3776;height:3559" coordorigin="3727,2648" coordsize="3776,3559" path="m4872,2957r1,81l4875,2956r-3,1xe" fillcolor="black" stroked="f">
              <v:path arrowok="t"/>
            </v:shape>
            <v:shape id="_x0000_s3110" style="position:absolute;left:3727;top:2648;width:3776;height:3559" coordorigin="3727,2648" coordsize="3776,3559" path="m4883,4258r,4l4883,4258xe" fillcolor="black" stroked="f">
              <v:path arrowok="t"/>
            </v:shape>
            <v:shape id="_x0000_s3109" style="position:absolute;left:3727;top:2648;width:3776;height:3559" coordorigin="3727,2648" coordsize="3776,3559" path="m4883,4185r,-13l4882,4191r1,-6xe" fillcolor="black" stroked="f">
              <v:path arrowok="t"/>
            </v:shape>
            <v:shape id="_x0000_s3108" style="position:absolute;left:3727;top:2648;width:3776;height:3559" coordorigin="3727,2648" coordsize="3776,3559" path="m4891,5461r,-2l4891,5460r,1xe" fillcolor="black" stroked="f">
              <v:path arrowok="t"/>
            </v:shape>
            <v:shape id="_x0000_s3107" style="position:absolute;left:3727;top:2648;width:3776;height:3559" coordorigin="3727,2648" coordsize="3776,3559" path="m5019,5528r8,68l5025,5529r-6,-1xe" fillcolor="black" stroked="f">
              <v:path arrowok="t"/>
            </v:shape>
            <v:shape id="_x0000_s3106" style="position:absolute;left:3727;top:2648;width:3776;height:3559" coordorigin="3727,2648" coordsize="3776,3559" path="m5133,5626r-2,-4l5131,5625r2,1xe" fillcolor="black" stroked="f">
              <v:path arrowok="t"/>
            </v:shape>
            <v:shape id="_x0000_s3105" style="position:absolute;left:3727;top:2648;width:3776;height:3559" coordorigin="3727,2648" coordsize="3776,3559" path="m5117,5625r-13,-2l5104,5625r13,xe" fillcolor="black" stroked="f">
              <v:path arrowok="t"/>
            </v:shape>
            <v:shape id="_x0000_s3104" style="position:absolute;left:3727;top:2648;width:3776;height:3559" coordorigin="3727,2648" coordsize="3776,3559" path="m5093,5617r1,5l5096,5616r-3,1xe" fillcolor="black" stroked="f">
              <v:path arrowok="t"/>
            </v:shape>
            <v:shape id="_x0000_s3103" style="position:absolute;left:3727;top:2648;width:3776;height:3559" coordorigin="3727,2648" coordsize="3776,3559" path="m5063,4126r-9,41l5056,4167r7,-41xe" fillcolor="black" stroked="f">
              <v:path arrowok="t"/>
            </v:shape>
            <v:shape id="_x0000_s3102" style="position:absolute;left:3727;top:2648;width:3776;height:3559" coordorigin="3727,2648" coordsize="3776,3559" path="m5101,3788r,4l5101,3788xe" fillcolor="black" stroked="f">
              <v:path arrowok="t"/>
            </v:shape>
            <v:shape id="_x0000_s3101" style="position:absolute;left:3727;top:2648;width:3776;height:3559" coordorigin="3727,2648" coordsize="3776,3559" path="m5426,2725r-6,83l5424,2808r2,-83xe" fillcolor="black" stroked="f">
              <v:path arrowok="t"/>
            </v:shape>
            <v:shape id="_x0000_s3100" style="position:absolute;left:3727;top:2648;width:3776;height:3559" coordorigin="3727,2648" coordsize="3776,3559" path="m5425,2802r,3l5425,2802xe" fillcolor="black" stroked="f">
              <v:path arrowok="t"/>
            </v:shape>
            <v:shape id="_x0000_s3099" style="position:absolute;left:3727;top:2648;width:3776;height:3559" coordorigin="3727,2648" coordsize="3776,3559" path="m6155,2894r-1,-2l6154,2894r1,xe" fillcolor="black" stroked="f">
              <v:path arrowok="t"/>
            </v:shape>
            <v:shape id="_x0000_s3098" style="position:absolute;left:3727;top:2648;width:3776;height:3559" coordorigin="3727,2648" coordsize="3776,3559" path="m6135,2809r1,77l6139,2810r-4,-1xe" fillcolor="black" stroked="f">
              <v:path arrowok="t"/>
            </v:shape>
            <v:shape id="_x0000_s3097" style="position:absolute;left:3727;top:2648;width:3776;height:3559" coordorigin="3727,2648" coordsize="3776,3559" path="m6159,2815r,3l6159,2815xe" fillcolor="black" stroked="f">
              <v:path arrowok="t"/>
            </v:shape>
            <v:shape id="_x0000_s3096" style="position:absolute;left:3727;top:2648;width:3776;height:3559" coordorigin="3727,2648" coordsize="3776,3559" path="m6345,3807r,327l6345,4131r,-324xe" fillcolor="black" stroked="f">
              <v:path arrowok="t"/>
            </v:shape>
            <v:shape id="_x0000_s3095" style="position:absolute;left:3727;top:2648;width:3776;height:3559" coordorigin="3727,2648" coordsize="3776,3559" path="m6350,4102r-2,22l6350,4112r,-10xe" fillcolor="black" stroked="f">
              <v:path arrowok="t"/>
            </v:shape>
            <v:shape id="_x0000_s3094" style="position:absolute;left:3727;top:2648;width:3776;height:3559" coordorigin="3727,2648" coordsize="3776,3559" path="m6391,3969r,-8l6390,3966r1,3xe" fillcolor="black" stroked="f">
              <v:path arrowok="t"/>
            </v:shape>
            <v:shape id="_x0000_s3093" style="position:absolute;left:3727;top:2648;width:3776;height:3559" coordorigin="3727,2648" coordsize="3776,3559" path="m5374,4185r-1,10l5374,4193r,-8xe" fillcolor="black" stroked="f">
              <v:path arrowok="t"/>
            </v:shape>
            <v:shape id="_x0000_s3092" style="position:absolute;left:3727;top:2648;width:3776;height:3559" coordorigin="3727,2648" coordsize="3776,3559" path="m5375,4155r-1,-24l5373,4155r2,xe" fillcolor="black" stroked="f">
              <v:path arrowok="t"/>
            </v:shape>
            <v:shape id="_x0000_s3091" style="position:absolute;left:3727;top:2648;width:3776;height:3559" coordorigin="3727,2648" coordsize="3776,3559" path="m5361,5602r-2,14l5361,5617r,-15xe" fillcolor="black" stroked="f">
              <v:path arrowok="t"/>
            </v:shape>
            <v:shape id="_x0000_s3090" style="position:absolute;left:3727;top:2648;width:3776;height:3559" coordorigin="3727,2648" coordsize="3776,3559" path="m5357,5597r-9,19l5353,5616r4,-19xe" fillcolor="black" stroked="f">
              <v:path arrowok="t"/>
            </v:shape>
            <v:shape id="_x0000_s3089" style="position:absolute;left:3727;top:2648;width:3776;height:3559" coordorigin="3727,2648" coordsize="3776,3559" path="m5124,5547r,3l5124,5547xe" fillcolor="black" stroked="f">
              <v:path arrowok="t"/>
            </v:shape>
            <v:shape id="_x0000_s3088" style="position:absolute;left:3727;top:2648;width:3776;height:3559" coordorigin="3727,2648" coordsize="3776,3559" path="m5095,2891r1,4l5096,2890r-1,1xe" fillcolor="black" stroked="f">
              <v:path arrowok="t"/>
            </v:shape>
            <v:shape id="_x0000_s3087" style="position:absolute;left:3727;top:2648;width:3776;height:3559" coordorigin="3727,2648" coordsize="3776,3559" path="m5079,5682r3,19l5080,5687r-1,-5xe" fillcolor="black" stroked="f">
              <v:path arrowok="t"/>
            </v:shape>
            <v:shape id="_x0000_s3086" style="position:absolute;left:3727;top:2648;width:3776;height:3559" coordorigin="3727,2648" coordsize="3776,3559" path="m5097,2866r,28l5100,2894r-3,-28xe" fillcolor="black" stroked="f">
              <v:path arrowok="t"/>
            </v:shape>
            <v:shape id="_x0000_s3085" style="position:absolute;left:3727;top:2648;width:3776;height:3559" coordorigin="3727,2648" coordsize="3776,3559" path="m5103,2937r,xe" fillcolor="black" stroked="f">
              <v:path arrowok="t"/>
            </v:shape>
            <v:shape id="_x0000_s3084" style="position:absolute;left:3727;top:2648;width:3776;height:3559" coordorigin="3727,2648" coordsize="3776,3559" path="m5124,3796r12,85l5144,3792r-20,4xe" fillcolor="black" stroked="f">
              <v:path arrowok="t"/>
            </v:shape>
            <v:shape id="_x0000_s3083" style="position:absolute;left:3727;top:2648;width:3776;height:3559" coordorigin="3727,2648" coordsize="3776,3559" path="m5183,3773r,119l5185,3893r-2,-120xe" fillcolor="black" stroked="f">
              <v:path arrowok="t"/>
            </v:shape>
            <v:shape id="_x0000_s3082" style="position:absolute;left:3727;top:2648;width:3776;height:3559" coordorigin="3727,2648" coordsize="3776,3559" path="m5210,4040r,-10l5209,4033r1,7xe" fillcolor="black" stroked="f">
              <v:path arrowok="t"/>
            </v:shape>
            <v:shape id="_x0000_s3081" style="position:absolute;left:3727;top:2648;width:3776;height:3559" coordorigin="3727,2648" coordsize="3776,3559" path="m5213,4066r-10,178l5205,4232r8,-166xe" fillcolor="black" stroked="f">
              <v:path arrowok="t"/>
            </v:shape>
            <v:shape id="_x0000_s3080" style="position:absolute;left:3727;top:2648;width:3776;height:3559" coordorigin="3727,2648" coordsize="3776,3559" path="m5495,5868r-3,4l5495,5873r,-5xe" fillcolor="black" stroked="f">
              <v:path arrowok="t"/>
            </v:shape>
            <v:shape id="_x0000_s3079" style="position:absolute;left:3727;top:2648;width:3776;height:3559" coordorigin="3727,2648" coordsize="3776,3559" path="m5467,4071r,5l5467,4071xe" fillcolor="black" stroked="f">
              <v:path arrowok="t"/>
            </v:shape>
            <v:shape id="_x0000_s3078" style="position:absolute;left:3727;top:2648;width:3776;height:3559" coordorigin="3727,2648" coordsize="3776,3559" path="m5091,5426r,3l5091,5426xe" fillcolor="black" stroked="f">
              <v:path arrowok="t"/>
            </v:shape>
            <v:shape id="_x0000_s3077" style="position:absolute;left:3727;top:2648;width:3776;height:3559" coordorigin="3727,2648" coordsize="3776,3559" path="m5159,5376r,3l5159,5376xe" fillcolor="black" stroked="f">
              <v:path arrowok="t"/>
            </v:shape>
            <v:shape id="_x0000_s3076" style="position:absolute;left:3727;top:2648;width:3776;height:3559" coordorigin="3727,2648" coordsize="3776,3559" path="m5249,5311r,2l5249,5311xe" fillcolor="black" stroked="f">
              <v:path arrowok="t"/>
            </v:shape>
            <v:shape id="_x0000_s3075" style="position:absolute;left:3727;top:2648;width:3776;height:3559" coordorigin="3727,2648" coordsize="3776,3559" path="m5287,5222r,59l5289,5279r-2,-57xe" fillcolor="black" stroked="f">
              <v:path arrowok="t"/>
            </v:shape>
            <v:shape id="_x0000_s3074" style="position:absolute;left:3727;top:2648;width:3776;height:3559" coordorigin="3727,2648" coordsize="3776,3559" path="m5297,5215r2,53l5302,5212r-5,3xe" fillcolor="black" stroked="f">
              <v:path arrowok="t"/>
            </v:shape>
            <v:shape id="_x0000_s3073" style="position:absolute;left:3727;top:2648;width:3776;height:3559" coordorigin="3727,2648" coordsize="3776,3559" path="m5418,5126r2,46l5423,5122r-5,4xe" fillcolor="black" stroked="f">
              <v:path arrowok="t"/>
            </v:shape>
            <v:shape id="_x0000_s3072" style="position:absolute;left:3727;top:2648;width:3776;height:3559" coordorigin="3727,2648" coordsize="3776,3559" path="m5454,5096r3,46l5458,5092r-4,4xe" fillcolor="black" stroked="f">
              <v:path arrowok="t"/>
            </v:shape>
            <v:shape id="_x0000_s2047" style="position:absolute;left:3727;top:2648;width:3776;height:3559" coordorigin="3727,2648" coordsize="3776,3559" path="m5503,5109r-1,4l5503,5113r,-4xe" fillcolor="black" stroked="f">
              <v:path arrowok="t"/>
            </v:shape>
            <v:shape id="_x0000_s2046" style="position:absolute;left:3727;top:2648;width:3776;height:3559" coordorigin="3727,2648" coordsize="3776,3559" path="m5593,3789r-1,-7l5592,3785r1,4xe" fillcolor="black" stroked="f">
              <v:path arrowok="t"/>
            </v:shape>
            <v:shape id="_x0000_s2045" style="position:absolute;left:3727;top:2648;width:3776;height:3559" coordorigin="3727,2648" coordsize="3776,3559" path="m5600,4271r5,119l5603,4271r-3,xe" fillcolor="black" stroked="f">
              <v:path arrowok="t"/>
            </v:shape>
            <v:shape id="_x0000_s2044" style="position:absolute;left:3727;top:2648;width:3776;height:3559" coordorigin="3727,2648" coordsize="3776,3559" path="m5674,3814r,-5l5674,3811r,3xe" fillcolor="black" stroked="f">
              <v:path arrowok="t"/>
            </v:shape>
            <v:shape id="_x0000_s2043" style="position:absolute;left:3727;top:2648;width:3776;height:3559" coordorigin="3727,2648" coordsize="3776,3559" path="m5590,3589r1,185l5592,3586r-2,3xe" fillcolor="black" stroked="f">
              <v:path arrowok="t"/>
            </v:shape>
            <v:shape id="_x0000_s2042" style="position:absolute;left:3727;top:2648;width:3776;height:3559" coordorigin="3727,2648" coordsize="3776,3559" path="m5608,3581r10,130l5627,3573r-19,8xe" fillcolor="black" stroked="f">
              <v:path arrowok="t"/>
            </v:shape>
            <v:shape id="_x0000_s2041" style="position:absolute;left:3727;top:2648;width:3776;height:3559" coordorigin="3727,2648" coordsize="3776,3559" path="m6787,4721r-2,-66l6785,4719r2,2xe" fillcolor="black" stroked="f">
              <v:path arrowok="t"/>
            </v:shape>
            <v:shape id="_x0000_s2040" style="position:absolute;left:3727;top:2648;width:3776;height:3559" coordorigin="3727,2648" coordsize="3776,3559" path="m6902,4703r-2,73l6903,4776r-1,-73xe" fillcolor="black" stroked="f">
              <v:path arrowok="t"/>
            </v:shape>
            <v:shape id="_x0000_s2039" style="position:absolute;left:3727;top:2648;width:3776;height:3559" coordorigin="3727,2648" coordsize="3776,3559" path="m6936,4714r-3,70l6942,4788r-6,-74xe" fillcolor="black" stroked="f">
              <v:path arrowok="t"/>
            </v:shape>
            <v:shape id="_x0000_s2038" style="position:absolute;left:3727;top:2648;width:3776;height:3559" coordorigin="3727,2648" coordsize="3776,3559" path="m6980,4737r4,2l6986,4738r-6,-1xe" fillcolor="black" stroked="f">
              <v:path arrowok="t"/>
            </v:shape>
            <v:shape id="_x0000_s2037" style="position:absolute;left:3727;top:2648;width:3776;height:3559" coordorigin="3727,2648" coordsize="3776,3559" path="m7112,4796r4,75l7116,4795r-4,1xe" fillcolor="black" stroked="f">
              <v:path arrowok="t"/>
            </v:shape>
            <v:shape id="_x0000_s2036" style="position:absolute;left:3727;top:2648;width:3776;height:3559" coordorigin="3727,2648" coordsize="3776,3559" path="m7155,4882r-6,1l7157,4885r-2,-3xe" fillcolor="black" stroked="f">
              <v:path arrowok="t"/>
            </v:shape>
            <v:shape id="_x0000_s2035" style="position:absolute;left:3727;top:2648;width:3776;height:3559" coordorigin="3727,2648" coordsize="3776,3559" path="m7168,5409r,4l7168,5411r,-2xe" fillcolor="black" stroked="f">
              <v:path arrowok="t"/>
            </v:shape>
            <v:shape id="_x0000_s2034" style="position:absolute;left:3727;top:2648;width:3776;height:3559" coordorigin="3727,2648" coordsize="3776,3559" path="m7171,4987r1,55l7178,4985r-7,2xe" fillcolor="black" stroked="f">
              <v:path arrowok="t"/>
            </v:shape>
            <v:shape id="_x0000_s2033" style="position:absolute;left:3727;top:2648;width:3776;height:3559" coordorigin="3727,2648" coordsize="3776,3559" path="m7215,4963r2,-3l7214,4962r1,1xe" fillcolor="black" stroked="f">
              <v:path arrowok="t"/>
            </v:shape>
            <v:shape id="_x0000_s2032" style="position:absolute;left:3727;top:2648;width:3776;height:3559" coordorigin="3727,2648" coordsize="3776,3559" path="m7155,5005r2,-4l7154,5004r1,1xe" fillcolor="black" stroked="f">
              <v:path arrowok="t"/>
            </v:shape>
            <v:shape id="_x0000_s2031" style="position:absolute;left:3727;top:2648;width:3776;height:3559" coordorigin="3727,2648" coordsize="3776,3559" path="m6943,5163r-1,3l6944,5163r-1,xe" fillcolor="black" stroked="f">
              <v:path arrowok="t"/>
            </v:shape>
            <v:shape id="_x0000_s2030" style="position:absolute;left:3727;top:2648;width:3776;height:3559" coordorigin="3727,2648" coordsize="3776,3559" path="m6898,4776r-2,-2l6896,4775r2,1xe" fillcolor="black" stroked="f">
              <v:path arrowok="t"/>
            </v:shape>
            <v:shape id="_x0000_s2029" style="position:absolute;left:3727;top:2648;width:3776;height:3559" coordorigin="3727,2648" coordsize="3776,3559" path="m6932,5168r-1,-2l6931,5166r1,2xe" fillcolor="black" stroked="f">
              <v:path arrowok="t"/>
            </v:shape>
            <v:shape id="_x0000_s2028" style="position:absolute;left:3727;top:2648;width:3776;height:3559" coordorigin="3727,2648" coordsize="3776,3559" path="m5668,5696r1,3l5670,5697r-2,-1xe" fillcolor="black" stroked="f">
              <v:path arrowok="t"/>
            </v:shape>
            <v:shape id="_x0000_s2027" style="position:absolute;left:3727;top:2648;width:3776;height:3559" coordorigin="3727,2648" coordsize="3776,3559" path="m5587,5668r,26l5592,5670r-5,-2xe" fillcolor="black" stroked="f">
              <v:path arrowok="t"/>
            </v:shape>
            <v:shape id="_x0000_s2026" style="position:absolute;left:3727;top:2648;width:3776;height:3559" coordorigin="3727,2648" coordsize="3776,3559" path="m5599,4275r,-4l5598,4273r1,2xe" fillcolor="black" stroked="f">
              <v:path arrowok="t"/>
            </v:shape>
            <v:shape id="_x0000_s2025" style="position:absolute;left:3727;top:2648;width:3776;height:3559" coordorigin="3727,2648" coordsize="3776,3559" path="m5582,2682r,4l5582,2682xe" fillcolor="black" stroked="f">
              <v:path arrowok="t"/>
            </v:shape>
            <v:shape id="_x0000_s2024" style="position:absolute;left:3727;top:2648;width:3776;height:3559" coordorigin="3727,2648" coordsize="3776,3559" path="m5595,2656r,3l5595,2656xe" fillcolor="black" stroked="f">
              <v:path arrowok="t"/>
            </v:shape>
            <v:shape id="_x0000_s2023" style="position:absolute;left:3727;top:2648;width:3776;height:3559" coordorigin="3727,2648" coordsize="3776,3559" path="m5505,4129r-3,-5l5502,4131r3,-2xe" fillcolor="black" stroked="f">
              <v:path arrowok="t"/>
            </v:shape>
            <v:shape id="_x0000_s2022" style="position:absolute;left:3727;top:2648;width:3776;height:3559" coordorigin="3727,2648" coordsize="3776,3559" path="m5511,2776r-1,-4l5510,2775r1,1xe" fillcolor="black" stroked="f">
              <v:path arrowok="t"/>
            </v:shape>
            <v:shape id="_x0000_s2021" style="position:absolute;left:3727;top:2648;width:3776;height:3559" coordorigin="3727,2648" coordsize="3776,3559" path="m5315,3482r,191l5316,3672r-1,-190xe" fillcolor="black" stroked="f">
              <v:path arrowok="t"/>
            </v:shape>
            <v:shape id="_x0000_s2020" style="position:absolute;left:3727;top:2648;width:3776;height:3559" coordorigin="3727,2648" coordsize="3776,3559" path="m5376,3456r1,190l5379,3458r-3,-2xe" fillcolor="black" stroked="f">
              <v:path arrowok="t"/>
            </v:shape>
            <v:shape id="_x0000_s2019" style="position:absolute;left:3727;top:2648;width:3776;height:3559" coordorigin="3727,2648" coordsize="3776,3559" path="m5395,3449r-8,191l5390,3638r5,-189xe" fillcolor="black" stroked="f">
              <v:path arrowok="t"/>
            </v:shape>
            <v:shape id="_x0000_s2018" style="position:absolute;left:3727;top:2648;width:3776;height:3559" coordorigin="3727,2648" coordsize="3776,3559" path="m5467,3601r,3l5467,3601xe" fillcolor="black" stroked="f">
              <v:path arrowok="t"/>
            </v:shape>
            <v:shape id="_x0000_s2017" style="position:absolute;left:3727;top:2648;width:3776;height:3559" coordorigin="3727,2648" coordsize="3776,3559" path="m5537,3805r2,4l5539,3807r-2,-2xe" fillcolor="black" stroked="f">
              <v:path arrowok="t"/>
            </v:shape>
            <v:shape id="_x0000_s2016" style="position:absolute;left:3727;top:2648;width:3776;height:3559" coordorigin="3727,2648" coordsize="3776,3559" path="m5537,4267r-1,l5536,4268r1,-1xe" fillcolor="black" stroked="f">
              <v:path arrowok="t"/>
            </v:shape>
            <v:shape id="_x0000_s2015" style="position:absolute;left:3727;top:2648;width:3776;height:3559" coordorigin="3727,2648" coordsize="3776,3559" path="m5544,4193r,9l5544,4196r,-3xe" fillcolor="black" stroked="f">
              <v:path arrowok="t"/>
            </v:shape>
            <v:shape id="_x0000_s2014" style="position:absolute;left:3727;top:2648;width:3776;height:3559" coordorigin="3727,2648" coordsize="3776,3559" path="m5546,4162r,14l5546,4162xe" fillcolor="black" stroked="f">
              <v:path arrowok="t"/>
            </v:shape>
            <v:shape id="_x0000_s2013" style="position:absolute;left:3727;top:2648;width:3776;height:3559" coordorigin="3727,2648" coordsize="3776,3559" path="m5552,2672r-1,-5l5551,2669r1,3xe" fillcolor="black" stroked="f">
              <v:path arrowok="t"/>
            </v:shape>
            <v:shape id="_x0000_s2012" style="position:absolute;left:3727;top:2648;width:3776;height:3559" coordorigin="3727,2648" coordsize="3776,3559" path="m5492,5658r-5,-4l5487,5655r5,3xe" fillcolor="black" stroked="f">
              <v:path arrowok="t"/>
            </v:shape>
            <v:shape id="_x0000_s2011" style="position:absolute;left:3727;top:2648;width:3776;height:3559" coordorigin="3727,2648" coordsize="3776,3559" path="m5444,5641r-4,-18l5440,5639r4,2xe" fillcolor="black" stroked="f">
              <v:path arrowok="t"/>
            </v:shape>
            <v:shape id="_x0000_s2010" style="position:absolute;left:3727;top:2648;width:3776;height:3559" coordorigin="3727,2648" coordsize="3776,3559" path="m5574,3711r-2,-4l5572,3709r2,2xe" fillcolor="black" stroked="f">
              <v:path arrowok="t"/>
            </v:shape>
            <v:shape id="_x0000_s2009" style="position:absolute;left:3727;top:2648;width:3776;height:3559" coordorigin="3727,2648" coordsize="3776,3559" path="m5573,3600r1,111l5576,3598r-3,2xe" fillcolor="black" stroked="f">
              <v:path arrowok="t"/>
            </v:shape>
            <v:shape id="_x0000_s2008" style="position:absolute;left:3727;top:2648;width:3776;height:3559" coordorigin="3727,2648" coordsize="3776,3559" path="m5697,3657r-2,-10l5694,3661r3,-4xe" fillcolor="black" stroked="f">
              <v:path arrowok="t"/>
            </v:shape>
            <v:shape id="_x0000_s2007" style="position:absolute;left:3727;top:2648;width:3776;height:3559" coordorigin="3727,2648" coordsize="3776,3559" path="m5979,5824r-1,59l5980,5883r-1,-59xe" fillcolor="black" stroked="f">
              <v:path arrowok="t"/>
            </v:shape>
            <v:shape id="_x0000_s2006" style="position:absolute;left:3727;top:2648;width:3776;height:3559" coordorigin="3727,2648" coordsize="3776,3559" path="m5768,4911r,2l5768,4911xe" fillcolor="black" stroked="f">
              <v:path arrowok="t"/>
            </v:shape>
            <v:shape id="_x0000_s2005" style="position:absolute;left:3727;top:2648;width:3776;height:3559" coordorigin="3727,2648" coordsize="3776,3559" path="m5951,4701r2,60l5955,4699r-4,2xe" fillcolor="black" stroked="f">
              <v:path arrowok="t"/>
            </v:shape>
            <v:shape id="_x0000_s2004" style="position:absolute;left:3727;top:2648;width:3776;height:3559" coordorigin="3727,2648" coordsize="3776,3559" path="m6086,5885r-2,1l6084,5887r2,-2xe" fillcolor="black" stroked="f">
              <v:path arrowok="t"/>
            </v:shape>
            <v:shape id="_x0000_s2003" style="position:absolute;left:3727;top:2648;width:3776;height:3559" coordorigin="3727,2648" coordsize="3776,3559" path="m6001,6140r1,-62l6001,6076r,64xe" fillcolor="black" stroked="f">
              <v:path arrowok="t"/>
            </v:shape>
            <v:shape id="_x0000_s2002" style="position:absolute;left:3727;top:2648;width:3776;height:3559" coordorigin="3727,2648" coordsize="3776,3559" path="m6016,6082r15,77l6018,6083r-2,-1xe" fillcolor="black" stroked="f">
              <v:path arrowok="t"/>
            </v:shape>
            <v:shape id="_x0000_s2001" style="position:absolute;left:3727;top:2648;width:3776;height:3559" coordorigin="3727,2648" coordsize="3776,3559" path="m6079,6023r-2,-46l6076,6021r3,2xe" fillcolor="black" stroked="f">
              <v:path arrowok="t"/>
            </v:shape>
            <v:shape id="_x0000_s2000" style="position:absolute;left:3727;top:2648;width:3776;height:3559" coordorigin="3727,2648" coordsize="3776,3559" path="m6082,5928r4,38l6087,5925r-5,3xe" fillcolor="black" stroked="f">
              <v:path arrowok="t"/>
            </v:shape>
            <v:shape id="_x0000_s1999" style="position:absolute;left:3727;top:2648;width:3776;height:3559" coordorigin="3727,2648" coordsize="3776,3559" path="m6282,5775r,28l6284,5775r-2,xe" fillcolor="black" stroked="f">
              <v:path arrowok="t"/>
            </v:shape>
            <v:shape id="_x0000_s1998" style="position:absolute;left:3727;top:2648;width:3776;height:3559" coordorigin="3727,2648" coordsize="3776,3559" path="m6293,5769r,-2l6292,5768r1,1xe" fillcolor="black" stroked="f">
              <v:path arrowok="t"/>
            </v:shape>
            <v:shape id="_x0000_s1997" style="position:absolute;left:3727;top:2648;width:3776;height:3559" coordorigin="3727,2648" coordsize="3776,3559" path="m6170,5857r1,-3l6169,5856r1,1xe" fillcolor="black" stroked="f">
              <v:path arrowok="t"/>
            </v:shape>
            <v:shape id="_x0000_s1996" style="position:absolute;left:3727;top:2648;width:3776;height:3559" coordorigin="3727,2648" coordsize="3776,3559" path="m6139,5891r,-9l6138,5885r1,6xe" fillcolor="black" stroked="f">
              <v:path arrowok="t"/>
            </v:shape>
            <v:shape id="_x0000_s1995" style="position:absolute;left:3727;top:2648;width:3776;height:3559" coordorigin="3727,2648" coordsize="3776,3559" path="m6033,5934r-2,-7l6031,5930r2,4xe" fillcolor="black" stroked="f">
              <v:path arrowok="t"/>
            </v:shape>
            <v:shape id="_x0000_s1994" style="position:absolute;left:3727;top:2648;width:3776;height:3559" coordorigin="3727,2648" coordsize="3776,3559" path="m6149,5963r,26l6151,5966r-2,-3xe" fillcolor="black" stroked="f">
              <v:path arrowok="t"/>
            </v:shape>
            <v:shape id="_x0000_s1993" style="position:absolute;left:3727;top:2648;width:3776;height:3559" coordorigin="3727,2648" coordsize="3776,3559" path="m6152,5981r-1,7l6153,5988r-1,-7xe" fillcolor="black" stroked="f">
              <v:path arrowok="t"/>
            </v:shape>
            <v:shape id="_x0000_s1992" style="position:absolute;left:3727;top:2648;width:3776;height:3559" coordorigin="3727,2648" coordsize="3776,3559" path="m6227,5900r5,-10l6226,5897r1,3xe" fillcolor="black" stroked="f">
              <v:path arrowok="t"/>
            </v:shape>
            <v:shape id="_x0000_s1991" style="position:absolute;left:3727;top:2648;width:3776;height:3559" coordorigin="3727,2648" coordsize="3776,3559" path="m6265,5864r,-2l6264,5863r1,1xe" fillcolor="black" stroked="f">
              <v:path arrowok="t"/>
            </v:shape>
            <v:shape id="_x0000_s1990" style="position:absolute;left:3727;top:2648;width:3776;height:3559" coordorigin="3727,2648" coordsize="3776,3559" path="m6248,5881r2,16l6250,5878r-2,3xe" fillcolor="black" stroked="f">
              <v:path arrowok="t"/>
            </v:shape>
            <v:shape id="_x0000_s1989" style="position:absolute;left:3727;top:2648;width:3776;height:3559" coordorigin="3727,2648" coordsize="3776,3559" path="m6281,5860r-8,19l6282,5860r-1,xe" fillcolor="black" stroked="f">
              <v:path arrowok="t"/>
            </v:shape>
            <v:shape id="_x0000_s1988" style="position:absolute;left:3727;top:2648;width:3776;height:3559" coordorigin="3727,2648" coordsize="3776,3559" path="m6371,5795r-3,10l6372,5795r-1,xe" fillcolor="black" stroked="f">
              <v:path arrowok="t"/>
            </v:shape>
            <v:shape id="_x0000_s1987" style="position:absolute;left:3727;top:2648;width:3776;height:3559" coordorigin="3727,2648" coordsize="3776,3559" path="m6372,5789r3,1l6374,5789r-2,xe" fillcolor="black" stroked="f">
              <v:path arrowok="t"/>
            </v:shape>
            <v:shape id="_x0000_s1986" style="position:absolute;left:3727;top:2648;width:3776;height:3559" coordorigin="3727,2648" coordsize="3776,3559" path="m6378,5728r1,3l6380,5730r-2,-2xe" fillcolor="black" stroked="f">
              <v:path arrowok="t"/>
            </v:shape>
            <v:shape id="_x0000_s1985" style="position:absolute;left:3727;top:2648;width:3776;height:3559" coordorigin="3727,2648" coordsize="3776,3559" path="m6541,5588r-1,-2l6540,5587r1,1xe" fillcolor="black" stroked="f">
              <v:path arrowok="t"/>
            </v:shape>
            <v:shape id="_x0000_s1984" style="position:absolute;left:3727;top:2648;width:3776;height:3559" coordorigin="3727,2648" coordsize="3776,3559" path="m6572,5561r5,3l6574,5559r-2,2xe" fillcolor="black" stroked="f">
              <v:path arrowok="t"/>
            </v:shape>
            <v:shape id="_x0000_s1983" style="position:absolute;left:3727;top:2648;width:3776;height:3559" coordorigin="3727,2648" coordsize="3776,3559" path="m6597,5548r,8l6597,5548xe" fillcolor="black" stroked="f">
              <v:path arrowok="t"/>
            </v:shape>
            <v:shape id="_x0000_s1982" style="position:absolute;left:3727;top:2648;width:3776;height:3559" coordorigin="3727,2648" coordsize="3776,3559" path="m6639,5518r1,8l6640,5523r-1,-5xe" fillcolor="black" stroked="f">
              <v:path arrowok="t"/>
            </v:shape>
            <v:shape id="_x0000_s1981" style="position:absolute;left:3727;top:2648;width:3776;height:3559" coordorigin="3727,2648" coordsize="3776,3559" path="m6738,5328r8,49l6744,5327r-6,1xe" fillcolor="black" stroked="f">
              <v:path arrowok="t"/>
            </v:shape>
            <v:shape id="_x0000_s1980" style="position:absolute;left:3727;top:2648;width:3776;height:3559" coordorigin="3727,2648" coordsize="3776,3559" path="m6765,5308r,50l6768,5307r-3,1xe" fillcolor="black" stroked="f">
              <v:path arrowok="t"/>
            </v:shape>
            <v:shape id="_x0000_s1979" style="position:absolute;left:3727;top:2648;width:3776;height:3559" coordorigin="3727,2648" coordsize="3776,3559" path="m6812,5282r,35l6813,5316r-1,-34xe" fillcolor="black" stroked="f">
              <v:path arrowok="t"/>
            </v:shape>
            <v:shape id="_x0000_s1978" style="position:absolute;left:3727;top:2648;width:3776;height:3559" coordorigin="3727,2648" coordsize="3776,3559" path="m6823,5312r,7l6823,5312xe" fillcolor="black" stroked="f">
              <v:path arrowok="t"/>
            </v:shape>
            <v:shape id="_x0000_s1977" style="position:absolute;left:3727;top:2648;width:3776;height:3559" coordorigin="3727,2648" coordsize="3776,3559" path="m6829,5259r2,51l6830,5259r-1,xe" fillcolor="black" stroked="f">
              <v:path arrowok="t"/>
            </v:shape>
            <v:shape id="_x0000_s1976" style="position:absolute;left:3727;top:2648;width:3776;height:3559" coordorigin="3727,2648" coordsize="3776,3559" path="m6967,5151r1,44l6971,5150r-4,1xe" fillcolor="black" stroked="f">
              <v:path arrowok="t"/>
            </v:shape>
            <v:shape id="_x0000_s1975" style="position:absolute;left:3727;top:2648;width:3776;height:3559" coordorigin="3727,2648" coordsize="3776,3559" path="m6995,5177r,2l6996,5179r-1,-2xe" fillcolor="black" stroked="f">
              <v:path arrowok="t"/>
            </v:shape>
            <v:shape id="_x0000_s1974" style="position:absolute;left:3727;top:2648;width:3776;height:3559" coordorigin="3727,2648" coordsize="3776,3559" path="m7253,4971r-1,-110l7250,4970r3,1xe" fillcolor="black" stroked="f">
              <v:path arrowok="t"/>
            </v:shape>
            <v:shape id="_x0000_s1973" style="position:absolute;left:3727;top:2648;width:3776;height:3559" coordorigin="3727,2648" coordsize="3776,3559" path="m7114,5350r,102l7115,5349r-1,1xe" fillcolor="black" stroked="f">
              <v:path arrowok="t"/>
            </v:shape>
            <v:shape id="_x0000_s1972" style="position:absolute;left:3727;top:2648;width:3776;height:3559" coordorigin="3727,2648" coordsize="3776,3559" path="m7137,5327r2,109l7144,5324r-7,3xe" fillcolor="black" stroked="f">
              <v:path arrowok="t"/>
            </v:shape>
            <v:shape id="_x0000_s1971" style="position:absolute;left:3727;top:2648;width:3776;height:3559" coordorigin="3727,2648" coordsize="3776,3559" path="m7220,4912r,-2l7219,4911r1,1xe" fillcolor="black" stroked="f">
              <v:path arrowok="t"/>
            </v:shape>
            <v:shape id="_x0000_s1970" style="position:absolute;left:3727;top:2648;width:3776;height:3559" coordorigin="3727,2648" coordsize="3776,3559" path="m7223,4852r2,60l7224,4846r-1,6xe" fillcolor="black" stroked="f">
              <v:path arrowok="t"/>
            </v:shape>
            <v:shape id="_x0000_s1969" style="position:absolute;left:3727;top:2648;width:3776;height:3559" coordorigin="3727,2648" coordsize="3776,3559" path="m7137,5012r,-2l7136,5011r1,1xe" fillcolor="black" stroked="f">
              <v:path arrowok="t"/>
            </v:shape>
            <v:shape id="_x0000_s1968" style="position:absolute;left:3727;top:2648;width:3776;height:3559" coordorigin="3727,2648" coordsize="3776,3559" path="m6998,4740r-1,79l6998,4818r,-78xe" fillcolor="black" stroked="f">
              <v:path arrowok="t"/>
            </v:shape>
            <v:shape id="_x0000_s1967" style="position:absolute;left:3727;top:2648;width:3776;height:3559" coordorigin="3727,2648" coordsize="3776,3559" path="m7026,5410r-2,1l7026,5411r,-1xe" fillcolor="black" stroked="f">
              <v:path arrowok="t"/>
            </v:shape>
            <v:shape id="_x0000_s1966" style="position:absolute;left:3727;top:2648;width:3776;height:3559" coordorigin="3727,2648" coordsize="3776,3559" path="m6668,5485r7,13l6672,5486r-4,-1xe" fillcolor="black" stroked="f">
              <v:path arrowok="t"/>
            </v:shape>
            <v:shape id="_x0000_s1965" style="position:absolute;left:3727;top:2648;width:3776;height:3559" coordorigin="3727,2648" coordsize="3776,3559" path="m6389,5711r,8l6389,5711xe" fillcolor="black" stroked="f">
              <v:path arrowok="t"/>
            </v:shape>
            <v:shape id="_x0000_s1964" style="position:absolute;left:3727;top:2648;width:3776;height:3559" coordorigin="3727,2648" coordsize="3776,3559" path="m6417,5696r,3l6417,5696xe" fillcolor="black" stroked="f">
              <v:path arrowok="t"/>
            </v:shape>
            <v:shape id="_x0000_s1963" style="position:absolute;left:3727;top:2648;width:3776;height:3559" coordorigin="3727,2648" coordsize="3776,3559" path="m6437,5668r,16l6440,5681r-3,-13xe" fillcolor="black" stroked="f">
              <v:path arrowok="t"/>
            </v:shape>
            <v:shape id="_x0000_s1962" style="position:absolute;left:3727;top:2648;width:3776;height:3559" coordorigin="3727,2648" coordsize="3776,3559" path="m6488,5627r1,-4l6487,5625r1,2xe" fillcolor="black" stroked="f">
              <v:path arrowok="t"/>
            </v:shape>
            <v:shape id="_x0000_s1961" style="position:absolute;left:3727;top:2648;width:3776;height:3559" coordorigin="3727,2648" coordsize="3776,3559" path="m6226,5917r,4l6226,5917xe" fillcolor="black" stroked="f">
              <v:path arrowok="t"/>
            </v:shape>
            <v:shape id="_x0000_s1960" style="position:absolute;left:3727;top:2648;width:3776;height:3559" coordorigin="3727,2648" coordsize="3776,3559" path="m6114,5981r2,45l6117,5982r-3,-1xe" fillcolor="black" stroked="f">
              <v:path arrowok="t"/>
            </v:shape>
            <v:shape id="_x0000_s1959" style="position:absolute;left:3727;top:2648;width:3776;height:3559" coordorigin="3727,2648" coordsize="3776,3559" path="m6126,5978r2,-5l6125,5976r1,2xe" fillcolor="black" stroked="f">
              <v:path arrowok="t"/>
            </v:shape>
            <v:shape id="_x0000_s1958" style="position:absolute;left:3727;top:2648;width:3776;height:3559" coordorigin="3727,2648" coordsize="3776,3559" path="m6112,5981r,-1l6111,5980r1,1xe" fillcolor="black" stroked="f">
              <v:path arrowok="t"/>
            </v:shape>
            <v:shape id="_x0000_s1957" style="position:absolute;left:3727;top:2648;width:3776;height:3559" coordorigin="3727,2648" coordsize="3776,3559" path="m6098,5799r1,70l6101,5797r-3,2xe" fillcolor="black" stroked="f">
              <v:path arrowok="t"/>
            </v:shape>
            <v:shape id="_x0000_s1956" style="position:absolute;left:3727;top:2648;width:3776;height:3559" coordorigin="3727,2648" coordsize="3776,3559" path="m6101,5797r,2l6101,5797xe" fillcolor="black" stroked="f">
              <v:path arrowok="t"/>
            </v:shape>
            <v:shape id="_x0000_s1955" style="position:absolute;left:3727;top:2648;width:3776;height:3559" coordorigin="3727,2648" coordsize="3776,3559" path="m5823,4345r11,70l5826,4346r-3,-1xe" fillcolor="black" stroked="f">
              <v:path arrowok="t"/>
            </v:shape>
            <v:shape id="_x0000_s1954" style="position:absolute;left:3727;top:2648;width:3776;height:3559" coordorigin="3727,2648" coordsize="3776,3559" path="m5904,4361r-4,68l5916,4429r-12,-68xe" fillcolor="black" stroked="f">
              <v:path arrowok="t"/>
            </v:shape>
            <v:shape id="_x0000_s1953" style="position:absolute;left:3727;top:2648;width:3776;height:3559" coordorigin="3727,2648" coordsize="3776,3559" path="m5968,4374r9,84l5973,4375r-5,-1xe" fillcolor="black" stroked="f">
              <v:path arrowok="t"/>
            </v:shape>
            <v:shape id="_x0000_s1952" style="position:absolute;left:3727;top:2648;width:3776;height:3559" coordorigin="3727,2648" coordsize="3776,3559" path="m6099,4427r,8l6099,4427xe" fillcolor="black" stroked="f">
              <v:path arrowok="t"/>
            </v:shape>
            <v:shape id="_x0000_s1951" style="position:absolute;left:3727;top:2648;width:3776;height:3559" coordorigin="3727,2648" coordsize="3776,3559" path="m5790,5992r,5l5790,5992xe" fillcolor="black" stroked="f">
              <v:path arrowok="t"/>
            </v:shape>
            <v:shape id="_x0000_s1950" style="position:absolute;left:3727;top:2648;width:3776;height:3559" coordorigin="3727,2648" coordsize="3776,3559" path="m5690,5946r,2l5690,5946xe" fillcolor="black" stroked="f">
              <v:path arrowok="t"/>
            </v:shape>
            <v:shape id="_x0000_s1949" style="position:absolute;left:3727;top:2648;width:3776;height:3559" coordorigin="3727,2648" coordsize="3776,3559" path="m4843,5709r1,-2l4842,5707r1,2xe" fillcolor="black" stroked="f">
              <v:path arrowok="t"/>
            </v:shape>
            <v:shape id="_x0000_s1948" style="position:absolute;left:3727;top:2648;width:3776;height:3559" coordorigin="3727,2648" coordsize="3776,3559" path="m4822,5696r-1,4l4822,5698r,-2xe" fillcolor="black" stroked="f">
              <v:path arrowok="t"/>
            </v:shape>
            <v:shape id="_x0000_s1947" style="position:absolute;left:3727;top:2648;width:3776;height:3559" coordorigin="3727,2648" coordsize="3776,3559" path="m4769,5536r,-7l4767,5534r2,2xe" fillcolor="black" stroked="f">
              <v:path arrowok="t"/>
            </v:shape>
            <v:shape id="_x0000_s1946" style="position:absolute;left:3727;top:2648;width:3776;height:3559" coordorigin="3727,2648" coordsize="3776,3559" path="m4772,3978r-1,330l4773,4304r-1,-326xe" fillcolor="black" stroked="f">
              <v:path arrowok="t"/>
            </v:shape>
            <v:shape id="_x0000_s1945" style="position:absolute;left:3727;top:2648;width:3776;height:3559" coordorigin="3727,2648" coordsize="3776,3559" path="m4019,5015r,85l4020,5098r-1,-83xe" fillcolor="black" stroked="f">
              <v:path arrowok="t"/>
            </v:shape>
            <v:shape id="_x0000_s1944" style="position:absolute;left:3727;top:2648;width:3776;height:3559" coordorigin="3727,2648" coordsize="3776,3559" path="m4009,3318r,47l4011,3317r-2,1xe" fillcolor="black" stroked="f">
              <v:path arrowok="t"/>
            </v:shape>
            <v:shape id="_x0000_s1943" style="position:absolute;left:3727;top:2648;width:3776;height:3559" coordorigin="3727,2648" coordsize="3776,3559" path="m4018,3303r,-2l4016,3302r2,1xe" fillcolor="black" stroked="f">
              <v:path arrowok="t"/>
            </v:shape>
            <v:shape id="_x0000_s1942" style="position:absolute;left:3727;top:2648;width:3776;height:3559" coordorigin="3727,2648" coordsize="3776,3559" path="m4015,3745r-14,-19l3999,3732r16,13xe" fillcolor="black" stroked="f">
              <v:path arrowok="t"/>
            </v:shape>
            <v:shape id="_x0000_s1941" style="position:absolute;left:3727;top:2648;width:3776;height:3559" coordorigin="3727,2648" coordsize="3776,3559" path="m7415,5198r-1,-3l7415,5200r,-2xe" fillcolor="black" stroked="f">
              <v:path arrowok="t"/>
            </v:shape>
            <v:shape id="_x0000_s1940" style="position:absolute;left:3727;top:2648;width:3776;height:3559" coordorigin="3727,2648" coordsize="3776,3559" path="m3847,5224r-1,161l3851,5385r-4,-161xe" fillcolor="black" stroked="f">
              <v:path arrowok="t"/>
            </v:shape>
            <v:shape id="_x0000_s1939" style="position:absolute;left:3727;top:2648;width:3776;height:3559" coordorigin="3727,2648" coordsize="3776,3559" path="m3856,5322r,10l3856,5322xe" fillcolor="black" stroked="f">
              <v:path arrowok="t"/>
            </v:shape>
            <v:shape id="_x0000_s1938" style="position:absolute;left:3727;top:2648;width:3776;height:3559" coordorigin="3727,2648" coordsize="3776,3559" path="m3881,5298r,4l3881,5298xe" fillcolor="black" stroked="f">
              <v:path arrowok="t"/>
            </v:shape>
            <v:shape id="_x0000_s1937" style="position:absolute;left:3727;top:2648;width:3776;height:3559" coordorigin="3727,2648" coordsize="3776,3559" path="m3880,5149r,-14l3878,5146r2,3xe" fillcolor="black" stroked="f">
              <v:path arrowok="t"/>
            </v:shape>
            <v:shape id="_x0000_s1936" style="position:absolute;left:3727;top:2648;width:3776;height:3559" coordorigin="3727,2648" coordsize="3776,3559" path="m3901,5290r,-3l3901,5290r,xe" fillcolor="black" stroked="f">
              <v:path arrowok="t"/>
            </v:shape>
            <v:shape id="_x0000_s1935" style="position:absolute;left:3727;top:2648;width:3776;height:3559" coordorigin="3727,2648" coordsize="3776,3559" path="m3904,5281r1,4l3905,5282r-1,-1xe" fillcolor="black" stroked="f">
              <v:path arrowok="t"/>
            </v:shape>
            <v:shape id="_x0000_s1934" style="position:absolute;left:3727;top:2648;width:3776;height:3559" coordorigin="3727,2648" coordsize="3776,3559" path="m3903,5287r-1,-16l3901,5290r2,-3xe" fillcolor="black" stroked="f">
              <v:path arrowok="t"/>
            </v:shape>
            <v:shape id="_x0000_s1933" style="position:absolute;left:3727;top:2648;width:3776;height:3559" coordorigin="3727,2648" coordsize="3776,3559" path="m3884,5123r-4,-5l3880,5118r4,5xe" fillcolor="black" stroked="f">
              <v:path arrowok="t"/>
            </v:shape>
            <v:shape id="_x0000_s1932" style="position:absolute;left:3727;top:2648;width:3776;height:3559" coordorigin="3727,2648" coordsize="3776,3559" path="m3994,5179r-3,-3l3991,5177r3,2xe" fillcolor="black" stroked="f">
              <v:path arrowok="t"/>
            </v:shape>
            <v:shape id="_x0000_s1931" style="position:absolute;left:3727;top:2648;width:3776;height:3559" coordorigin="3727,2648" coordsize="3776,3559" path="m4094,5459r-3,-1l4091,5459r3,xe" fillcolor="black" stroked="f">
              <v:path arrowok="t"/>
            </v:shape>
            <v:shape id="_x0000_s1930" style="position:absolute;left:3727;top:2648;width:3776;height:3559" coordorigin="3727,2648" coordsize="3776,3559" path="m4039,3750r,6l4039,3750xe" fillcolor="black" stroked="f">
              <v:path arrowok="t"/>
            </v:shape>
            <v:shape id="_x0000_s1929" style="position:absolute;left:3727;top:2648;width:3776;height:3559" coordorigin="3727,2648" coordsize="3776,3559" path="m4102,3272r2,505l4106,3268r-4,4xe" fillcolor="black" stroked="f">
              <v:path arrowok="t"/>
            </v:shape>
            <v:shape id="_x0000_s1928" style="position:absolute;left:3727;top:2648;width:3776;height:3559" coordorigin="3727,2648" coordsize="3776,3559" path="m4095,3274r-1,240l4095,3517r,-243xe" fillcolor="black" stroked="f">
              <v:path arrowok="t"/>
            </v:shape>
            <v:shape id="_x0000_s1927" style="position:absolute;left:3727;top:2648;width:3776;height:3559" coordorigin="3727,2648" coordsize="3776,3559" path="m4081,3432r-3,-4l4078,3432r3,xe" fillcolor="black" stroked="f">
              <v:path arrowok="t"/>
            </v:shape>
            <v:shape id="_x0000_s1926" style="position:absolute;left:3727;top:2648;width:3776;height:3559" coordorigin="3727,2648" coordsize="3776,3559" path="m4150,3786r-1,-66l4149,3789r1,-3xe" fillcolor="black" stroked="f">
              <v:path arrowok="t"/>
            </v:shape>
            <v:shape id="_x0000_s1925" style="position:absolute;left:3727;top:2648;width:3776;height:3559" coordorigin="3727,2648" coordsize="3776,3559" path="m4159,3719r,2l4159,3719xe" fillcolor="black" stroked="f">
              <v:path arrowok="t"/>
            </v:shape>
            <v:shape id="_x0000_s1924" style="position:absolute;left:3727;top:2648;width:3776;height:3559" coordorigin="3727,2648" coordsize="3776,3559" path="m4282,5205r,2l4282,5205xe" fillcolor="black" stroked="f">
              <v:path arrowok="t"/>
            </v:shape>
            <v:shape id="_x0000_s1923" style="position:absolute;left:3727;top:2648;width:3776;height:3559" coordorigin="3727,2648" coordsize="3776,3559" path="m4439,3550r-1,-3l4438,3548r1,2xe" fillcolor="black" stroked="f">
              <v:path arrowok="t"/>
            </v:shape>
            <v:shape id="_x0000_s1922" style="position:absolute;left:3727;top:2648;width:3776;height:3559" coordorigin="3727,2648" coordsize="3776,3559" path="m4632,4299r3,5l4635,4303r-3,-4xe" fillcolor="black" stroked="f">
              <v:path arrowok="t"/>
            </v:shape>
            <v:shape id="_x0000_s1921" style="position:absolute;left:3727;top:2648;width:3776;height:3559" coordorigin="3727,2648" coordsize="3776,3559" path="m4635,3134r,2l4635,3134xe" fillcolor="black" stroked="f">
              <v:path arrowok="t"/>
            </v:shape>
            <v:shape id="_x0000_s1920" style="position:absolute;left:3727;top:2648;width:3776;height:3559" coordorigin="3727,2648" coordsize="3776,3559" path="m4653,5415r-1,-6l4651,5415r2,xe" fillcolor="black" stroked="f">
              <v:path arrowok="t"/>
            </v:shape>
            <v:shape id="_x0000_s1919" style="position:absolute;left:3727;top:2648;width:3776;height:3559" coordorigin="3727,2648" coordsize="3776,3559" path="m4653,5400r,3l4653,5400xe" fillcolor="black" stroked="f">
              <v:path arrowok="t"/>
            </v:shape>
            <v:shape id="_x0000_s1918" style="position:absolute;left:3727;top:2648;width:3776;height:3559" coordorigin="3727,2648" coordsize="3776,3559" path="m4648,5625r,2l4648,5625xe" fillcolor="black" stroked="f">
              <v:path arrowok="t"/>
            </v:shape>
            <v:shape id="_x0000_s1917" style="position:absolute;left:3727;top:2648;width:3776;height:3559" coordorigin="3727,2648" coordsize="3776,3559" path="m4648,5410r-3,-9l4645,5409r3,1xe" fillcolor="black" stroked="f">
              <v:path arrowok="t"/>
            </v:shape>
            <v:shape id="_x0000_s1916" style="position:absolute;left:3727;top:2648;width:3776;height:3559" coordorigin="3727,2648" coordsize="3776,3559" path="m4640,5411r-2,-15l4636,5410r4,1xe" fillcolor="black" stroked="f">
              <v:path arrowok="t"/>
            </v:shape>
            <v:shape id="_x0000_s1915" style="position:absolute;left:3727;top:2648;width:3776;height:3559" coordorigin="3727,2648" coordsize="3776,3559" path="m4640,5409r,2l4640,5409xe" fillcolor="black" stroked="f">
              <v:path arrowok="t"/>
            </v:shape>
            <v:shape id="_x0000_s1914" style="position:absolute;left:3727;top:2648;width:3776;height:3559" coordorigin="3727,2648" coordsize="3776,3559" path="m4552,5598r-2,-64l4548,5594r4,4xe" fillcolor="black" stroked="f">
              <v:path arrowok="t"/>
            </v:shape>
            <v:shape id="_x0000_s1913" style="position:absolute;left:3727;top:2648;width:3776;height:3559" coordorigin="3727,2648" coordsize="3776,3559" path="m4595,5552r,61l4597,5553r-2,-1xe" fillcolor="black" stroked="f">
              <v:path arrowok="t"/>
            </v:shape>
            <v:shape id="_x0000_s1912" style="position:absolute;left:3727;top:2648;width:3776;height:3559" coordorigin="3727,2648" coordsize="3776,3559" path="m4639,3586r3,4l4643,3587r-4,-1xe" fillcolor="black" stroked="f">
              <v:path arrowok="t"/>
            </v:shape>
            <v:shape id="_x0000_s1911" style="position:absolute;left:3727;top:2648;width:3776;height:3559" coordorigin="3727,2648" coordsize="3776,3559" path="m4585,3901r,76l4588,3979r-3,-78xe" fillcolor="black" stroked="f">
              <v:path arrowok="t"/>
            </v:shape>
            <v:shape id="_x0000_s1910" style="position:absolute;left:3727;top:2648;width:3776;height:3559" coordorigin="3727,2648" coordsize="3776,3559" path="m4671,4601r-1,8l4671,4603r,-2xe" fillcolor="black" stroked="f">
              <v:path arrowok="t"/>
            </v:shape>
            <v:shape id="_x0000_s1909" style="position:absolute;left:3727;top:2648;width:3776;height:3559" coordorigin="3727,2648" coordsize="3776,3559" path="m4785,5465r,5l4786,5472r-1,-7xe" fillcolor="black" stroked="f">
              <v:path arrowok="t"/>
            </v:shape>
            <v:shape id="_x0000_s1908" style="position:absolute;left:3727;top:2648;width:3776;height:3559" coordorigin="3727,2648" coordsize="3776,3559" path="m4793,5671r1,13l4797,5680r-4,-9xe" fillcolor="black" stroked="f">
              <v:path arrowok="t"/>
            </v:shape>
            <v:shape id="_x0000_s1907" style="position:absolute;left:3727;top:2648;width:3776;height:3559" coordorigin="3727,2648" coordsize="3776,3559" path="m4712,4328r-4,10l4712,4335r,-7xe" fillcolor="black" stroked="f">
              <v:path arrowok="t"/>
            </v:shape>
            <v:shape id="_x0000_s1906" style="position:absolute;left:3727;top:2648;width:3776;height:3559" coordorigin="3727,2648" coordsize="3776,3559" path="m4437,5500r,4l4437,5500xe" fillcolor="black" stroked="f">
              <v:path arrowok="t"/>
            </v:shape>
            <v:shape id="_x0000_s1905" style="position:absolute;left:3727;top:2648;width:3776;height:3559" coordorigin="3727,2648" coordsize="3776,3559" path="m4304,5458r,4l4304,5458xe" fillcolor="black" stroked="f">
              <v:path arrowok="t"/>
            </v:shape>
            <v:shape id="_x0000_s1904" style="position:absolute;left:3727;top:2648;width:3776;height:3559" coordorigin="3727,2648" coordsize="3776,3559" path="m3859,5390r-3,-3l3856,5388r3,2xe" fillcolor="black" stroked="f">
              <v:path arrowok="t"/>
            </v:shape>
            <v:shape id="_x0000_s1903" style="position:absolute;left:3727;top:2648;width:3776;height:3559" coordorigin="3727,2648" coordsize="3776,3559" path="m4680,4220r,-17l4680,4212r,8xe" fillcolor="black" stroked="f">
              <v:path arrowok="t"/>
            </v:shape>
            <v:shape id="_x0000_s1902" style="position:absolute;left:3727;top:2648;width:3776;height:3559" coordorigin="3727,2648" coordsize="3776,3559" path="m4687,4323r-2,-2l4685,4322r2,1xe" fillcolor="black" stroked="f">
              <v:path arrowok="t"/>
            </v:shape>
            <v:shape id="_x0000_s1901" style="position:absolute;left:3727;top:2648;width:3776;height:3559" coordorigin="3727,2648" coordsize="3776,3559" path="m4671,5415r,5l4672,5415r-1,xe" fillcolor="black" stroked="f">
              <v:path arrowok="t"/>
            </v:shape>
            <v:shape id="_x0000_s1900" style="position:absolute;left:3727;top:2648;width:3776;height:3559" coordorigin="3727,2648" coordsize="3776,3559" path="m4672,4427r2,170l4677,4427r-5,xe" fillcolor="black" stroked="f">
              <v:path arrowok="t"/>
            </v:shape>
            <v:shape id="_x0000_s1899" style="position:absolute;left:3727;top:2648;width:3776;height:3559" coordorigin="3727,2648" coordsize="3776,3559" path="m4673,5410r-4,-4l4672,5411r1,-1xe" fillcolor="black" stroked="f">
              <v:path arrowok="t"/>
            </v:shape>
            <v:shape id="_x0000_s1898" style="position:absolute;left:3727;top:2648;width:3776;height:3559" coordorigin="3727,2648" coordsize="3776,3559" path="m5012,2899r1,-3l5012,2897r,2xe" fillcolor="black" stroked="f">
              <v:path arrowok="t"/>
            </v:shape>
            <v:shape id="_x0000_s1897" style="position:absolute;left:3727;top:2648;width:3776;height:3559" coordorigin="3727,2648" coordsize="3776,3559" path="m5014,2917r,5l5014,2917xe" fillcolor="black" stroked="f">
              <v:path arrowok="t"/>
            </v:shape>
            <v:shape id="_x0000_s1896" style="position:absolute;left:3727;top:2648;width:3776;height:3559" coordorigin="3727,2648" coordsize="3776,3559" path="m5437,5918r-6,-9l5428,5912r9,6xe" fillcolor="black" stroked="f">
              <v:path arrowok="t"/>
            </v:shape>
            <v:shape id="_x0000_s1895" style="position:absolute;left:3727;top:2648;width:3776;height:3559" coordorigin="3727,2648" coordsize="3776,3559" path="m5379,5610r12,15l5383,5611r-4,-1xe" fillcolor="black" stroked="f">
              <v:path arrowok="t"/>
            </v:shape>
            <v:shape id="_x0000_s1894" style="position:absolute;left:3727;top:2648;width:3776;height:3559" coordorigin="3727,2648" coordsize="3776,3559" path="m5373,3688r,139l5373,3822r,-134xe" fillcolor="black" stroked="f">
              <v:path arrowok="t"/>
            </v:shape>
            <v:shape id="_x0000_s1893" style="position:absolute;left:3727;top:2648;width:3776;height:3559" coordorigin="3727,2648" coordsize="3776,3559" path="m5387,5895r-2,2l5387,5897r,-2xe" fillcolor="black" stroked="f">
              <v:path arrowok="t"/>
            </v:shape>
            <v:shape id="_x0000_s1892" style="position:absolute;left:3727;top:2648;width:3776;height:3559" coordorigin="3727,2648" coordsize="3776,3559" path="m4164,4993r-2,2l4164,4997r,-4xe" fillcolor="black" stroked="f">
              <v:path arrowok="t"/>
            </v:shape>
            <v:shape id="_x0000_s1891" style="position:absolute;left:3727;top:2648;width:3776;height:3559" coordorigin="3727,2648" coordsize="3776,3559" path="m4202,4965r,3l4202,4965xe" fillcolor="black" stroked="f">
              <v:path arrowok="t"/>
            </v:shape>
            <v:shape id="_x0000_s1890" style="position:absolute;left:3727;top:2648;width:3776;height:3559" coordorigin="3727,2648" coordsize="3776,3559" path="m4214,4926r,2l4214,4926xe" fillcolor="black" stroked="f">
              <v:path arrowok="t"/>
            </v:shape>
            <v:shape id="_x0000_s1889" style="position:absolute;left:3727;top:2648;width:3776;height:3559" coordorigin="3727,2648" coordsize="3776,3559" path="m4224,4954r,3l4224,4954xe" fillcolor="black" stroked="f">
              <v:path arrowok="t"/>
            </v:shape>
            <v:shape id="_x0000_s1888" style="position:absolute;left:3727;top:2648;width:3776;height:3559" coordorigin="3727,2648" coordsize="3776,3559" path="m4245,4840r2,93l4247,4840r-2,xe" fillcolor="black" stroked="f">
              <v:path arrowok="t"/>
            </v:shape>
            <v:shape id="_x0000_s1887" style="position:absolute;left:3727;top:2648;width:3776;height:3559" coordorigin="3727,2648" coordsize="3776,3559" path="m4376,4838r-4,-2l4372,4840r4,-2xe" fillcolor="black" stroked="f">
              <v:path arrowok="t"/>
            </v:shape>
            <v:shape id="_x0000_s1886" style="position:absolute;left:3727;top:2648;width:3776;height:3559" coordorigin="3727,2648" coordsize="3776,3559" path="m4390,4822r,4l4390,4822xe" fillcolor="black" stroked="f">
              <v:path arrowok="t"/>
            </v:shape>
            <v:shape id="_x0000_s1885" style="position:absolute;left:3727;top:2648;width:3776;height:3559" coordorigin="3727,2648" coordsize="3776,3559" path="m4395,4819r-2,3l4395,4823r,-4xe" fillcolor="black" stroked="f">
              <v:path arrowok="t"/>
            </v:shape>
            <v:shape id="_x0000_s1884" style="position:absolute;left:3727;top:2648;width:3776;height:3559" coordorigin="3727,2648" coordsize="3776,3559" path="m4407,4802r,3l4407,4802xe" fillcolor="black" stroked="f">
              <v:path arrowok="t"/>
            </v:shape>
            <v:shape id="_x0000_s1883" style="position:absolute;left:3727;top:2648;width:3776;height:3559" coordorigin="3727,2648" coordsize="3776,3559" path="m4421,4698r-4,97l4419,4795r2,-97xe" fillcolor="black" stroked="f">
              <v:path arrowok="t"/>
            </v:shape>
            <v:shape id="_x0000_s1882" style="position:absolute;left:3727;top:2648;width:3776;height:3559" coordorigin="3727,2648" coordsize="3776,3559" path="m4439,4777r-4,8l4440,4781r-1,-4xe" fillcolor="black" stroked="f">
              <v:path arrowok="t"/>
            </v:shape>
            <v:shape id="_x0000_s1881" style="position:absolute;left:3727;top:2648;width:3776;height:3559" coordorigin="3727,2648" coordsize="3776,3559" path="m4562,4597r,-3l4561,4594r1,3xe" fillcolor="black" stroked="f">
              <v:path arrowok="t"/>
            </v:shape>
            <v:shape id="_x0000_s1880" style="position:absolute;left:3727;top:2648;width:3776;height:3559" coordorigin="3727,2648" coordsize="3776,3559" path="m4565,4595r-1,96l4566,4691r-1,-96xe" fillcolor="black" stroked="f">
              <v:path arrowok="t"/>
            </v:shape>
            <v:shape id="_x0000_s1879" style="position:absolute;left:3727;top:2648;width:3776;height:3559" coordorigin="3727,2648" coordsize="3776,3559" path="m4585,4666r-3,8l4585,4671r,-5xe" fillcolor="black" stroked="f">
              <v:path arrowok="t"/>
            </v:shape>
            <v:shape id="_x0000_s1878" style="position:absolute;left:3727;top:2648;width:3776;height:3559" coordorigin="3727,2648" coordsize="3776,3559" path="m4531,4387r1,113l4532,4388r-1,-1xe" fillcolor="black" stroked="f">
              <v:path arrowok="t"/>
            </v:shape>
            <v:shape id="_x0000_s1877" style="position:absolute;left:3727;top:2648;width:3776;height:3559" coordorigin="3727,2648" coordsize="3776,3559" path="m4581,4356r,171l4582,4525r-1,-169xe" fillcolor="black" stroked="f">
              <v:path arrowok="t"/>
            </v:shape>
            <v:shape id="_x0000_s1876" style="position:absolute;left:3727;top:2648;width:3776;height:3559" coordorigin="3727,2648" coordsize="3776,3559" path="m4587,4078r3,443l4589,4080r-2,-2xe" fillcolor="black" stroked="f">
              <v:path arrowok="t"/>
            </v:shape>
            <v:shape id="_x0000_s1875" style="position:absolute;left:3727;top:2648;width:3776;height:3559" coordorigin="3727,2648" coordsize="3776,3559" path="m4804,4503r-1,5l4804,4506r,-3xe" fillcolor="black" stroked="f">
              <v:path arrowok="t"/>
            </v:shape>
            <v:shape id="_x0000_s1874" style="position:absolute;left:3727;top:2648;width:3776;height:3559" coordorigin="3727,2648" coordsize="3776,3559" path="m4809,4414r-1,81l4809,4493r,-79xe" fillcolor="black" stroked="f">
              <v:path arrowok="t"/>
            </v:shape>
            <v:shape id="_x0000_s1873" style="position:absolute;left:3727;top:2648;width:3776;height:3559" coordorigin="3727,2648" coordsize="3776,3559" path="m4852,4363r1,101l4854,4360r-2,3xe" fillcolor="black" stroked="f">
              <v:path arrowok="t"/>
            </v:shape>
            <v:shape id="_x0000_s1872" style="position:absolute;left:3727;top:2648;width:3776;height:3559" coordorigin="3727,2648" coordsize="3776,3559" path="m4864,3683r,2l4864,3683xe" fillcolor="black" stroked="f">
              <v:path arrowok="t"/>
            </v:shape>
            <v:shape id="_x0000_s1871" style="position:absolute;left:3727;top:2648;width:3776;height:3559" coordorigin="3727,2648" coordsize="3776,3559" path="m4585,4233r,-22l4585,4223r,10xe" fillcolor="black" stroked="f">
              <v:path arrowok="t"/>
            </v:shape>
            <v:shape id="_x0000_s1870" style="position:absolute;left:3727;top:2648;width:3776;height:3559" coordorigin="3727,2648" coordsize="3776,3559" path="m4581,4077r1,108l4583,4077r-2,xe" fillcolor="black" stroked="f">
              <v:path arrowok="t"/>
            </v:shape>
            <v:shape id="_x0000_s1869" style="position:absolute;left:3727;top:2648;width:3776;height:3559" coordorigin="3727,2648" coordsize="3776,3559" path="m4583,4075r,113l4585,4076r-2,-1xe" fillcolor="black" stroked="f">
              <v:path arrowok="t"/>
            </v:shape>
            <v:shape id="_x0000_s1868" style="position:absolute;left:3727;top:2648;width:3776;height:3559" coordorigin="3727,2648" coordsize="3776,3559" path="m4427,5241r,-2l4427,5243r,-2xe" fillcolor="black" stroked="f">
              <v:path arrowok="t"/>
            </v:shape>
            <v:shape id="_x0000_s1867" style="position:absolute;left:3727;top:2648;width:3776;height:3559" coordorigin="3727,2648" coordsize="3776,3559" path="m4417,3483r,3l4417,3483xe" fillcolor="black" stroked="f">
              <v:path arrowok="t"/>
            </v:shape>
            <v:shape id="_x0000_s1866" style="position:absolute;left:3727;top:2648;width:3776;height:3559" coordorigin="3727,2648" coordsize="3776,3559" path="m4403,5236r-1,38l4406,5274r-3,-38xe" fillcolor="black" stroked="f">
              <v:path arrowok="t"/>
            </v:shape>
            <v:shape id="_x0000_s1865" style="position:absolute;left:3727;top:2648;width:3776;height:3559" coordorigin="3727,2648" coordsize="3776,3559" path="m4394,4314r-4,-142l4390,4310r4,4xe" fillcolor="black" stroked="f">
              <v:path arrowok="t"/>
            </v:shape>
            <v:shape id="_x0000_s1864" style="position:absolute;left:3727;top:2648;width:3776;height:3559" coordorigin="3727,2648" coordsize="3776,3559" path="m4158,3888r1,82l4158,3887r,1xe" fillcolor="black" stroked="f">
              <v:path arrowok="t"/>
            </v:shape>
            <v:shape id="_x0000_s1863" style="position:absolute;left:3727;top:2648;width:3776;height:3559" coordorigin="3727,2648" coordsize="3776,3559" path="m4701,3671r-1,-4l4700,3670r1,1xe" fillcolor="black" stroked="f">
              <v:path arrowok="t"/>
            </v:shape>
            <v:shape id="_x0000_s1862" style="position:absolute;left:3727;top:2648;width:3776;height:3559" coordorigin="3727,2648" coordsize="3776,3559" path="m4690,5639r-1,1l4690,5641r,-2xe" fillcolor="black" stroked="f">
              <v:path arrowok="t"/>
            </v:shape>
            <v:shape id="_x0000_s1861" style="position:absolute;left:3727;top:2648;width:3776;height:3559" coordorigin="3727,2648" coordsize="3776,3559" path="m4626,4334r-1,10l4627,4339r-1,-5xe" fillcolor="black" stroked="f">
              <v:path arrowok="t"/>
            </v:shape>
            <v:shape id="_x0000_s1860" style="position:absolute;left:3727;top:2648;width:3776;height:3559" coordorigin="3727,2648" coordsize="3776,3559" path="m5018,2922r2,53l5020,2919r-2,3xe" fillcolor="black" stroked="f">
              <v:path arrowok="t"/>
            </v:shape>
            <v:shape id="_x0000_s1859" style="position:absolute;left:3727;top:2648;width:3776;height:3559" coordorigin="3727,2648" coordsize="3776,3559" path="m5034,2890r2,1l5038,2888r-4,2xe" fillcolor="black" stroked="f">
              <v:path arrowok="t"/>
            </v:shape>
            <v:shape id="_x0000_s1858" style="position:absolute;left:3727;top:2648;width:3776;height:3559" coordorigin="3727,2648" coordsize="3776,3559" path="m5036,2891r,6l5036,2891xe" fillcolor="black" stroked="f">
              <v:path arrowok="t"/>
            </v:shape>
            <v:shape id="_x0000_s1857" style="position:absolute;left:3727;top:2648;width:3776;height:3559" coordorigin="3727,2648" coordsize="3776,3559" path="m4782,5385r-1,-3l4780,5384r2,1xe" fillcolor="black" stroked="f">
              <v:path arrowok="t"/>
            </v:shape>
            <v:shape id="_x0000_s1856" style="position:absolute;left:3727;top:2648;width:3776;height:3559" coordorigin="3727,2648" coordsize="3776,3559" path="m4851,4179r,-168l4850,4180r1,-1xe" fillcolor="black" stroked="f">
              <v:path arrowok="t"/>
            </v:shape>
            <v:shape id="_x0000_s1855" style="position:absolute;left:3727;top:2648;width:3776;height:3559" coordorigin="3727,2648" coordsize="3776,3559" path="m4957,4216r,7l4957,4220r,-4xe" fillcolor="black" stroked="f">
              <v:path arrowok="t"/>
            </v:shape>
            <v:shape id="_x0000_s1854" style="position:absolute;left:3727;top:2648;width:3776;height:3559" coordorigin="3727,2648" coordsize="3776,3559" path="m4982,2915r1,-5l4981,2913r1,2xe" fillcolor="black" stroked="f">
              <v:path arrowok="t"/>
            </v:shape>
            <v:shape id="_x0000_s1853" style="position:absolute;left:3727;top:2648;width:3776;height:3559" coordorigin="3727,2648" coordsize="3776,3559" path="m5124,5581r,-4l5124,5579r,2xe" fillcolor="black" stroked="f">
              <v:path arrowok="t"/>
            </v:shape>
            <v:shape id="_x0000_s1852" style="position:absolute;left:3727;top:2648;width:3776;height:3559" coordorigin="3727,2648" coordsize="3776,3559" path="m5168,5815r-1,-3l5167,5813r1,2xe" fillcolor="black" stroked="f">
              <v:path arrowok="t"/>
            </v:shape>
            <v:shape id="_x0000_s1851" style="position:absolute;left:3727;top:2648;width:3776;height:3559" coordorigin="3727,2648" coordsize="3776,3559" path="m5161,4230r3,97l5162,4228r-1,2xe" fillcolor="black" stroked="f">
              <v:path arrowok="t"/>
            </v:shape>
            <v:shape id="_x0000_s1850" style="position:absolute;left:3727;top:2648;width:3776;height:3559" coordorigin="3727,2648" coordsize="3776,3559" path="m5146,4099r,3l5146,4099xe" fillcolor="black" stroked="f">
              <v:path arrowok="t"/>
            </v:shape>
            <v:shape id="_x0000_s1849" style="position:absolute;left:3727;top:2648;width:3776;height:3559" coordorigin="3727,2648" coordsize="3776,3559" path="m5270,4048r-4,299l5271,4347r-1,-299xe" fillcolor="black" stroked="f">
              <v:path arrowok="t"/>
            </v:shape>
            <v:shape id="_x0000_s1848" style="position:absolute;left:3727;top:2648;width:3776;height:3559" coordorigin="3727,2648" coordsize="3776,3559" path="m5286,4139r2,38l5290,4147r-4,-8xe" fillcolor="black" stroked="f">
              <v:path arrowok="t"/>
            </v:shape>
            <v:shape id="_x0000_s1847" style="position:absolute;left:3727;top:2648;width:3776;height:3559" coordorigin="3727,2648" coordsize="3776,3559" path="m5266,3852r-2,-6l5264,3849r2,3xe" fillcolor="black" stroked="f">
              <v:path arrowok="t"/>
            </v:shape>
            <v:shape id="_x0000_s1846" style="position:absolute;left:3727;top:2648;width:3776;height:3559" coordorigin="3727,2648" coordsize="3776,3559" path="m5274,3732r-1,134l5274,3867r,-135xe" fillcolor="black" stroked="f">
              <v:path arrowok="t"/>
            </v:shape>
            <v:shape id="_x0000_s1845" style="position:absolute;left:3727;top:2648;width:3776;height:3559" coordorigin="3727,2648" coordsize="3776,3559" path="m5606,2651r9,-3l5606,2650r,1xe" fillcolor="black" stroked="f">
              <v:path arrowok="t"/>
            </v:shape>
            <v:shape id="_x0000_s1844" style="position:absolute;left:3727;top:2648;width:3776;height:3559" coordorigin="3727,2648" coordsize="3776,3559" path="m5615,2648r-3,77l5617,2725r-2,-77xe" fillcolor="black" stroked="f">
              <v:path arrowok="t"/>
            </v:shape>
            <v:shape id="_x0000_s1843" style="position:absolute;left:3727;top:2648;width:3776;height:3559" coordorigin="3727,2648" coordsize="3776,3559" path="m5646,2652r-16,38l5632,2690r14,-38xe" fillcolor="black" stroked="f">
              <v:path arrowok="t"/>
            </v:shape>
            <v:shape id="_x0000_s1842" style="position:absolute;left:3727;top:2648;width:3776;height:3559" coordorigin="3727,2648" coordsize="3776,3559" path="m5646,2652r-2,74l5645,2728r1,-76xe" fillcolor="black" stroked="f">
              <v:path arrowok="t"/>
            </v:shape>
            <v:shape id="_x0000_s1841" style="position:absolute;left:3727;top:2648;width:3776;height:3559" coordorigin="3727,2648" coordsize="3776,3559" path="m5659,4039r3,-164l5656,3879r3,160xe" fillcolor="black" stroked="f">
              <v:path arrowok="t"/>
            </v:shape>
            <v:shape id="_x0000_s1840" style="position:absolute;left:3727;top:2648;width:3776;height:3559" coordorigin="3727,2648" coordsize="3776,3559" path="m5575,5971r,1l5575,5971xe" fillcolor="black" stroked="f">
              <v:path arrowok="t"/>
            </v:shape>
            <v:shape id="_x0000_s1839" style="position:absolute;left:3727;top:2648;width:3776;height:3559" coordorigin="3727,2648" coordsize="3776,3559" path="m5630,5987r,2l5630,5987xe" fillcolor="black" stroked="f">
              <v:path arrowok="t"/>
            </v:shape>
            <v:shape id="_x0000_s1838" style="position:absolute;left:3727;top:2648;width:3776;height:3559" coordorigin="3727,2648" coordsize="3776,3559" path="m5645,5927r,9l5645,5927xe" fillcolor="black" stroked="f">
              <v:path arrowok="t"/>
            </v:shape>
            <v:shape id="_x0000_s1837" style="position:absolute;left:3727;top:2648;width:3776;height:3559" coordorigin="3727,2648" coordsize="3776,3559" path="m5623,3702r2,2l5624,3703r-1,-1xe" fillcolor="black" stroked="f">
              <v:path arrowok="t"/>
            </v:shape>
            <v:shape id="_x0000_s1836" style="position:absolute;left:3727;top:2648;width:3776;height:3559" coordorigin="3727,2648" coordsize="3776,3559" path="m5632,4117r,-3l5632,4125r,-8xe" fillcolor="black" stroked="f">
              <v:path arrowok="t"/>
            </v:shape>
            <v:shape id="_x0000_s1835" style="position:absolute;left:3727;top:2648;width:3776;height:3559" coordorigin="3727,2648" coordsize="3776,3559" path="m5631,3527r2,2l5632,3528r-1,-1xe" fillcolor="black" stroked="f">
              <v:path arrowok="t"/>
            </v:shape>
            <v:shape id="_x0000_s1834" style="position:absolute;left:3727;top:2648;width:3776;height:3559" coordorigin="3727,2648" coordsize="3776,3559" path="m5516,4259r,-12l5515,4252r1,7xe" fillcolor="black" stroked="f">
              <v:path arrowok="t"/>
            </v:shape>
            <v:shape id="_x0000_s1833" style="position:absolute;left:3727;top:2648;width:3776;height:3559" coordorigin="3727,2648" coordsize="3776,3559" path="m5589,3907r-3,188l5587,4095r2,-188xe" fillcolor="black" stroked="f">
              <v:path arrowok="t"/>
            </v:shape>
            <v:shape id="_x0000_s1832" style="position:absolute;left:3727;top:2648;width:3776;height:3559" coordorigin="3727,2648" coordsize="3776,3559" path="m5695,4277r,8l5695,4277xe" fillcolor="black" stroked="f">
              <v:path arrowok="t"/>
            </v:shape>
            <v:shape id="_x0000_s1831" style="position:absolute;left:3727;top:2648;width:3776;height:3559" coordorigin="3727,2648" coordsize="3776,3559" path="m5704,4403r,l5704,4403xe" fillcolor="black" stroked="f">
              <v:path arrowok="t"/>
            </v:shape>
            <v:shape id="_x0000_s1830" style="position:absolute;left:3727;top:2648;width:3776;height:3559" coordorigin="3727,2648" coordsize="3776,3559" path="m5727,4195r,-20l5725,4198r2,-3xe" fillcolor="black" stroked="f">
              <v:path arrowok="t"/>
            </v:shape>
            <v:shape id="_x0000_s1829" style="position:absolute;left:3727;top:2648;width:3776;height:3559" coordorigin="3727,2648" coordsize="3776,3559" path="m5722,2750r-2,-2l5720,2749r2,1xe" fillcolor="black" stroked="f">
              <v:path arrowok="t"/>
            </v:shape>
            <v:shape id="_x0000_s1828" style="position:absolute;left:3727;top:2648;width:3776;height:3559" coordorigin="3727,2648" coordsize="3776,3559" path="m5732,3667r,-17l5732,3658r,9xe" fillcolor="black" stroked="f">
              <v:path arrowok="t"/>
            </v:shape>
            <v:shape id="_x0000_s1827" style="position:absolute;left:3727;top:2648;width:3776;height:3559" coordorigin="3727,2648" coordsize="3776,3559" path="m5750,3783r-1,-36l5749,3767r1,16xe" fillcolor="black" stroked="f">
              <v:path arrowok="t"/>
            </v:shape>
            <v:shape id="_x0000_s1826" style="position:absolute;left:3727;top:2648;width:3776;height:3559" coordorigin="3727,2648" coordsize="3776,3559" path="m5746,2683r,19l5747,2700r-1,-17xe" fillcolor="black" stroked="f">
              <v:path arrowok="t"/>
            </v:shape>
            <v:shape id="_x0000_s1825" style="position:absolute;left:3727;top:2648;width:3776;height:3559" coordorigin="3727,2648" coordsize="3776,3559" path="m5750,2684r,5l5750,2684xe" fillcolor="black" stroked="f">
              <v:path arrowok="t"/>
            </v:shape>
            <v:shape id="_x0000_s1824" style="position:absolute;left:3727;top:2648;width:3776;height:3559" coordorigin="3727,2648" coordsize="3776,3559" path="m5750,4875r1,-5l5749,4873r1,2xe" fillcolor="black" stroked="f">
              <v:path arrowok="t"/>
            </v:shape>
            <v:shape id="_x0000_s1823" style="position:absolute;left:3727;top:2648;width:3776;height:3559" coordorigin="3727,2648" coordsize="3776,3559" path="m5686,5947r3,67l5688,5946r-2,1xe" fillcolor="black" stroked="f">
              <v:path arrowok="t"/>
            </v:shape>
            <v:shape id="_x0000_s1822" style="position:absolute;left:3727;top:2648;width:3776;height:3559" coordorigin="3727,2648" coordsize="3776,3559" path="m5737,5967r-3,2l5737,5969r,-2xe" fillcolor="black" stroked="f">
              <v:path arrowok="t"/>
            </v:shape>
            <v:shape id="_x0000_s1821" style="position:absolute;left:3727;top:2648;width:3776;height:3559" coordorigin="3727,2648" coordsize="3776,3559" path="m5709,4401r-4,-113l5704,4403r5,-2xe" fillcolor="black" stroked="f">
              <v:path arrowok="t"/>
            </v:shape>
            <v:shape id="_x0000_s1820" style="position:absolute;left:3727;top:2648;width:3776;height:3559" coordorigin="3727,2648" coordsize="3776,3559" path="m5694,5703r-1,-1l5692,5701r2,2xe" fillcolor="black" stroked="f">
              <v:path arrowok="t"/>
            </v:shape>
            <v:shape id="_x0000_s1819" style="position:absolute;left:3727;top:2648;width:3776;height:3559" coordorigin="3727,2648" coordsize="3776,3559" path="m5871,4216r2,25l5871,4215r,1xe" fillcolor="black" stroked="f">
              <v:path arrowok="t"/>
            </v:shape>
            <v:shape id="_x0000_s1818" style="position:absolute;left:3727;top:2648;width:3776;height:3559" coordorigin="3727,2648" coordsize="3776,3559" path="m5877,2806r-1,-2l5876,2806r1,xe" fillcolor="black" stroked="f">
              <v:path arrowok="t"/>
            </v:shape>
            <v:shape id="_x0000_s1817" style="position:absolute;left:3727;top:2648;width:3776;height:3559" coordorigin="3727,2648" coordsize="3776,3559" path="m5840,3741r,6l5840,3743r,-2xe" fillcolor="black" stroked="f">
              <v:path arrowok="t"/>
            </v:shape>
            <v:shape id="_x0000_s1816" style="position:absolute;left:3727;top:2648;width:3776;height:3559" coordorigin="3727,2648" coordsize="3776,3559" path="m5854,3468r1,139l5856,3597r-2,-129xe" fillcolor="black" stroked="f">
              <v:path arrowok="t"/>
            </v:shape>
            <v:shape id="_x0000_s1815" style="position:absolute;left:3727;top:2648;width:3776;height:3559" coordorigin="3727,2648" coordsize="3776,3559" path="m5859,3566r,7l5859,3569r,-3xe" fillcolor="black" stroked="f">
              <v:path arrowok="t"/>
            </v:shape>
            <v:shape id="_x0000_s1814" style="position:absolute;left:3727;top:2648;width:3776;height:3559" coordorigin="3727,2648" coordsize="3776,3559" path="m6070,3849r-3,343l6067,4191r3,-342xe" fillcolor="black" stroked="f">
              <v:path arrowok="t"/>
            </v:shape>
            <v:shape id="_x0000_s1813" style="position:absolute;left:3727;top:2648;width:3776;height:3559" coordorigin="3727,2648" coordsize="3776,3559" path="m6074,4172r-2,19l6074,4181r,-9xe" fillcolor="black" stroked="f">
              <v:path arrowok="t"/>
            </v:shape>
            <v:shape id="_x0000_s1812" style="position:absolute;left:3727;top:2648;width:3776;height:3559" coordorigin="3727,2648" coordsize="3776,3559" path="m6065,3567r1,9l6066,3574r-1,-7xe" fillcolor="black" stroked="f">
              <v:path arrowok="t"/>
            </v:shape>
            <v:shape id="_x0000_s1811" style="position:absolute;left:3727;top:2648;width:3776;height:3559" coordorigin="3727,2648" coordsize="3776,3559" path="m5773,4258r-1,152l5775,4408r-2,-150xe" fillcolor="black" stroked="f">
              <v:path arrowok="t"/>
            </v:shape>
            <v:shape id="_x0000_s1810" style="position:absolute;left:3727;top:2648;width:3776;height:3559" coordorigin="3727,2648" coordsize="3776,3559" path="m5870,4241r,77l5870,4253r,-12xe" fillcolor="black" stroked="f">
              <v:path arrowok="t"/>
            </v:shape>
            <v:shape id="_x0000_s1809" style="position:absolute;left:3727;top:2648;width:3776;height:3559" coordorigin="3727,2648" coordsize="3776,3559" path="m5898,4310r,3l5898,4310xe" fillcolor="black" stroked="f">
              <v:path arrowok="t"/>
            </v:shape>
            <v:shape id="_x0000_s1808" style="position:absolute;left:3727;top:2648;width:3776;height:3559" coordorigin="3727,2648" coordsize="3776,3559" path="m5953,4100r4,137l5953,3869r,231xe" fillcolor="black" stroked="f">
              <v:path arrowok="t"/>
            </v:shape>
            <v:shape id="_x0000_s1807" style="position:absolute;left:3727;top:2648;width:3776;height:3559" coordorigin="3727,2648" coordsize="3776,3559" path="m6059,4285r,3l6059,4285xe" fillcolor="black" stroked="f">
              <v:path arrowok="t"/>
            </v:shape>
            <v:shape id="_x0000_s1806" style="position:absolute;left:3727;top:2648;width:3776;height:3559" coordorigin="3727,2648" coordsize="3776,3559" path="m6239,4150r1,45l6239,4147r,3xe" fillcolor="black" stroked="f">
              <v:path arrowok="t"/>
            </v:shape>
            <v:shape id="_x0000_s1805" style="position:absolute;left:3727;top:2648;width:3776;height:3559" coordorigin="3727,2648" coordsize="3776,3559" path="m6241,4188r,9l6241,4191r,-3xe" fillcolor="black" stroked="f">
              <v:path arrowok="t"/>
            </v:shape>
            <v:shape id="_x0000_s1804" style="position:absolute;left:3727;top:2648;width:3776;height:3559" coordorigin="3727,2648" coordsize="3776,3559" path="m6272,3818r-1,155l6271,3972r1,-154xe" fillcolor="black" stroked="f">
              <v:path arrowok="t"/>
            </v:shape>
            <v:shape id="_x0000_s1803" style="position:absolute;left:3727;top:2648;width:3776;height:3559" coordorigin="3727,2648" coordsize="3776,3559" path="m6278,4040r1,-8l6278,4024r,16xe" fillcolor="black" stroked="f">
              <v:path arrowok="t"/>
            </v:shape>
            <v:shape id="_x0000_s1802" style="position:absolute;left:3727;top:2648;width:3776;height:3559" coordorigin="3727,2648" coordsize="3776,3559" path="m6289,2863r,3l6289,2863xe" fillcolor="black" stroked="f">
              <v:path arrowok="t"/>
            </v:shape>
            <v:shape id="_x0000_s1801" style="position:absolute;left:3727;top:2648;width:3776;height:3559" coordorigin="3727,2648" coordsize="3776,3559" path="m6281,3602r-1,-1l6279,3602r2,xe" fillcolor="black" stroked="f">
              <v:path arrowok="t"/>
            </v:shape>
            <v:shape id="_x0000_s1800" style="position:absolute;left:3727;top:2648;width:3776;height:3559" coordorigin="3727,2648" coordsize="3776,3559" path="m6278,3447r1,59l6278,3278r,169xe" fillcolor="black" stroked="f">
              <v:path arrowok="t"/>
            </v:shape>
            <v:shape id="_x0000_s1799" style="position:absolute;left:3727;top:2648;width:3776;height:3559" coordorigin="3727,2648" coordsize="3776,3559" path="m6263,3381r-1,-6l6262,3377r1,4xe" fillcolor="black" stroked="f">
              <v:path arrowok="t"/>
            </v:shape>
            <v:shape id="_x0000_s1798" style="position:absolute;left:3727;top:2648;width:3776;height:3559" coordorigin="3727,2648" coordsize="3776,3559" path="m6274,3281r1,158l6274,3280r,1xe" fillcolor="black" stroked="f">
              <v:path arrowok="t"/>
            </v:shape>
            <v:shape id="_x0000_s1797" style="position:absolute;left:3727;top:2648;width:3776;height:3559" coordorigin="3727,2648" coordsize="3776,3559" path="m6273,3464r1,-9l6273,3460r,4xe" fillcolor="black" stroked="f">
              <v:path arrowok="t"/>
            </v:shape>
            <v:shape id="_x0000_s1796" style="position:absolute;left:3727;top:2648;width:3776;height:3559" coordorigin="3727,2648" coordsize="3776,3559" path="m6196,3486r-1,-16l6195,3486r1,xe" fillcolor="black" stroked="f">
              <v:path arrowok="t"/>
            </v:shape>
            <v:shape id="_x0000_s1795" style="position:absolute;left:3727;top:2648;width:3776;height:3559" coordorigin="3727,2648" coordsize="3776,3559" path="m6214,2835r,6l6214,2835xe" fillcolor="black" stroked="f">
              <v:path arrowok="t"/>
            </v:shape>
            <v:shape id="_x0000_s1794" style="position:absolute;left:3727;top:2648;width:3776;height:3559" coordorigin="3727,2648" coordsize="3776,3559" path="m6209,2832r,3l6209,2832xe" fillcolor="black" stroked="f">
              <v:path arrowok="t"/>
            </v:shape>
            <v:shape id="_x0000_s1793" style="position:absolute;left:3727;top:2648;width:3776;height:3559" coordorigin="3727,2648" coordsize="3776,3559" path="m6200,2911r-1,-3l6199,2910r1,1xe" fillcolor="black" stroked="f">
              <v:path arrowok="t"/>
            </v:shape>
            <v:shape id="_x0000_s1792" style="position:absolute;left:3727;top:2648;width:3776;height:3559" coordorigin="3727,2648" coordsize="3776,3559" path="m6183,3321r8,114l6188,3321r-5,xe" fillcolor="black" stroked="f">
              <v:path arrowok="t"/>
            </v:shape>
            <v:shape id="_x0000_s1791" style="position:absolute;left:3727;top:2648;width:3776;height:3559" coordorigin="3727,2648" coordsize="3776,3559" path="m4493,4327r-3,130l4495,4463r-2,-136xe" fillcolor="black" stroked="f">
              <v:path arrowok="t"/>
            </v:shape>
            <v:shape id="_x0000_s1790" style="position:absolute;left:3727;top:2648;width:3776;height:3559" coordorigin="3727,2648" coordsize="3776,3559" path="m4488,3516r10,12l4500,3524r-12,-8xe" fillcolor="black" stroked="f">
              <v:path arrowok="t"/>
            </v:shape>
            <v:shape id="_x0000_s1789" style="position:absolute;left:3727;top:2648;width:3776;height:3559" coordorigin="3727,2648" coordsize="3776,3559" path="m4527,5526r,5l4527,5526xe" fillcolor="black" stroked="f">
              <v:path arrowok="t"/>
            </v:shape>
            <v:shape id="_x0000_s1788" style="position:absolute;left:3727;top:2648;width:3776;height:3559" coordorigin="3727,2648" coordsize="3776,3559" path="m4468,3562r-1,-2l4467,3562r1,xe" fillcolor="black" stroked="f">
              <v:path arrowok="t"/>
            </v:shape>
            <v:shape id="_x0000_s1787" style="position:absolute;left:3727;top:2648;width:3776;height:3559" coordorigin="3727,2648" coordsize="3776,3559" path="m4467,3507r1,55l4470,3508r-3,-1xe" fillcolor="black" stroked="f">
              <v:path arrowok="t"/>
            </v:shape>
            <v:shape id="_x0000_s1786" style="position:absolute;left:3727;top:2648;width:3776;height:3559" coordorigin="3727,2648" coordsize="3776,3559" path="m4481,3519r,46l4486,3565r-5,-46xe" fillcolor="black" stroked="f">
              <v:path arrowok="t"/>
            </v:shape>
            <v:shape id="_x0000_s1785" style="position:absolute;left:3727;top:2648;width:3776;height:3559" coordorigin="3727,2648" coordsize="3776,3559" path="m6731,3910r-3,17l6732,3924r-1,-14xe" fillcolor="black" stroked="f">
              <v:path arrowok="t"/>
            </v:shape>
            <v:shape id="_x0000_s1784" style="position:absolute;left:3727;top:2648;width:3776;height:3559" coordorigin="3727,2648" coordsize="3776,3559" path="m6733,3973r,18l6733,3982r,-9xe" fillcolor="black" stroked="f">
              <v:path arrowok="t"/>
            </v:shape>
            <v:shape id="_x0000_s1783" style="position:absolute;left:3727;top:2648;width:3776;height:3559" coordorigin="3727,2648" coordsize="3776,3559" path="m6602,3585r3,76l6606,3585r-4,xe" fillcolor="black" stroked="f">
              <v:path arrowok="t"/>
            </v:shape>
            <v:shape id="_x0000_s1782" style="position:absolute;left:3727;top:2648;width:3776;height:3559" coordorigin="3727,2648" coordsize="3776,3559" path="m6632,3607r-19,57l6620,3666r12,-59xe" fillcolor="black" stroked="f">
              <v:path arrowok="t"/>
            </v:shape>
            <v:shape id="_x0000_s1781" style="position:absolute;left:3727;top:2648;width:3776;height:3559" coordorigin="3727,2648" coordsize="3776,3559" path="m6632,3607r,73l6634,3681r-2,-74xe" fillcolor="black" stroked="f">
              <v:path arrowok="t"/>
            </v:shape>
            <v:shape id="_x0000_s1780" style="position:absolute;left:3727;top:2648;width:3776;height:3559" coordorigin="3727,2648" coordsize="3776,3559" path="m6655,3691r,1l6655,3691xe" fillcolor="black" stroked="f">
              <v:path arrowok="t"/>
            </v:shape>
            <v:shape id="_x0000_s1779" style="position:absolute;left:3727;top:2648;width:3776;height:3559" coordorigin="3727,2648" coordsize="3776,3559" path="m6685,3642r2,70l6686,3643r-1,-1xe" fillcolor="black" stroked="f">
              <v:path arrowok="t"/>
            </v:shape>
            <v:shape id="_x0000_s1778" style="position:absolute;left:3727;top:2648;width:3776;height:3559" coordorigin="3727,2648" coordsize="3776,3559" path="m4264,3983r8,149l4265,3985r-1,-2xe" fillcolor="black" stroked="f">
              <v:path arrowok="t"/>
            </v:shape>
            <v:shape id="_x0000_s1777" style="position:absolute;left:3727;top:2648;width:3776;height:3559" coordorigin="3727,2648" coordsize="3776,3559" path="m4275,3196r-1,-4l4274,3194r1,2xe" fillcolor="black" stroked="f">
              <v:path arrowok="t"/>
            </v:shape>
            <v:shape id="_x0000_s1776" style="position:absolute;left:3727;top:2648;width:3776;height:3559" coordorigin="3727,2648" coordsize="3776,3559" path="m4277,3770r,172l4281,3769r-4,1xe" fillcolor="black" stroked="f">
              <v:path arrowok="t"/>
            </v:shape>
            <v:shape id="_x0000_s1775" style="position:absolute;left:3727;top:2648;width:3776;height:3559" coordorigin="3727,2648" coordsize="3776,3559" path="m4307,3493r-3,-3l4303,3492r4,1xe" fillcolor="black" stroked="f">
              <v:path arrowok="t"/>
            </v:shape>
            <v:shape id="_x0000_s1774" style="position:absolute;left:3727;top:2648;width:3776;height:3559" coordorigin="3727,2648" coordsize="3776,3559" path="m4330,5221r,-2l4329,5219r1,2xe" fillcolor="black" stroked="f">
              <v:path arrowok="t"/>
            </v:shape>
            <v:shape id="_x0000_s1773" style="position:absolute;left:3727;top:2648;width:3776;height:3559" coordorigin="3727,2648" coordsize="3776,3559" path="m4423,3832r1,98l4428,3834r-5,-2xe" fillcolor="black" stroked="f">
              <v:path arrowok="t"/>
            </v:shape>
            <v:shape id="_x0000_s1772" style="position:absolute;left:3727;top:2648;width:3776;height:3559" coordorigin="3727,2648" coordsize="3776,3559" path="m4532,3093r,2l4532,3093xe" fillcolor="black" stroked="f">
              <v:path arrowok="t"/>
            </v:shape>
            <v:shape id="_x0000_s1771" style="position:absolute;left:3727;top:2648;width:3776;height:3559" coordorigin="3727,2648" coordsize="3776,3559" path="m4535,4070r-2,-38l4531,4069r4,1xe" fillcolor="black" stroked="f">
              <v:path arrowok="t"/>
            </v:shape>
            <v:shape id="_x0000_s1770" style="position:absolute;left:3727;top:2648;width:3776;height:3559" coordorigin="3727,2648" coordsize="3776,3559" path="m4422,4359r-3,l4419,4359r3,xe" fillcolor="black" stroked="f">
              <v:path arrowok="t"/>
            </v:shape>
            <v:shape id="_x0000_s1769" style="position:absolute;left:3727;top:2648;width:3776;height:3559" coordorigin="3727,2648" coordsize="3776,3559" path="m4412,3909r,3l4412,3909xe" fillcolor="black" stroked="f">
              <v:path arrowok="t"/>
            </v:shape>
            <v:shape id="_x0000_s1768" style="position:absolute;left:3727;top:2648;width:3776;height:3559" coordorigin="3727,2648" coordsize="3776,3559" path="m4385,4154r,5l4385,4154xe" fillcolor="black" stroked="f">
              <v:path arrowok="t"/>
            </v:shape>
            <v:shape id="_x0000_s1767" style="position:absolute;left:3727;top:2648;width:3776;height:3559" coordorigin="3727,2648" coordsize="3776,3559" path="m6245,3623r2,43l6246,3621r-1,2xe" fillcolor="black" stroked="f">
              <v:path arrowok="t"/>
            </v:shape>
            <v:shape id="_x0000_s1766" style="position:absolute;left:3727;top:2648;width:3776;height:3559" coordorigin="3727,2648" coordsize="3776,3559" path="m6290,3599r9,44l6294,3602r-4,-3xe" fillcolor="black" stroked="f">
              <v:path arrowok="t"/>
            </v:shape>
            <v:shape id="_x0000_s1765" style="position:absolute;left:3727;top:2648;width:3776;height:3559" coordorigin="3727,2648" coordsize="3776,3559" path="m6302,3498r-1,-5l6299,3504r3,-6xe" fillcolor="black" stroked="f">
              <v:path arrowok="t"/>
            </v:shape>
            <v:shape id="_x0000_s1764" style="position:absolute;left:3727;top:2648;width:3776;height:3559" coordorigin="3727,2648" coordsize="3776,3559" path="m6230,3428r-3,24l6229,3434r1,-6xe" fillcolor="black" stroked="f">
              <v:path arrowok="t"/>
            </v:shape>
            <v:shape id="_x0000_s1763" style="position:absolute;left:3727;top:2648;width:3776;height:3559" coordorigin="3727,2648" coordsize="3776,3559" path="m6228,4034r,-14l6228,4026r,8xe" fillcolor="black" stroked="f">
              <v:path arrowok="t"/>
            </v:shape>
            <v:shape id="_x0000_s1762" style="position:absolute;left:3727;top:2648;width:3776;height:3559" coordorigin="3727,2648" coordsize="3776,3559" path="m6233,4111r,-9l6233,4106r,5xe" fillcolor="black" stroked="f">
              <v:path arrowok="t"/>
            </v:shape>
            <v:shape id="_x0000_s1761" style="position:absolute;left:3727;top:2648;width:3776;height:3559" coordorigin="3727,2648" coordsize="3776,3559" path="m5105,2937r3,-3l5103,2937r2,xe" fillcolor="black" stroked="f">
              <v:path arrowok="t"/>
            </v:shape>
            <v:shape id="_x0000_s1760" style="position:absolute;left:3727;top:2648;width:3776;height:3559" coordorigin="3727,2648" coordsize="3776,3559" path="m5140,3919r1,239l5142,3918r-2,1xe" fillcolor="black" stroked="f">
              <v:path arrowok="t"/>
            </v:shape>
            <v:shape id="_x0000_s1759" style="position:absolute;left:3727;top:2648;width:3776;height:3559" coordorigin="3727,2648" coordsize="3776,3559" path="m5143,3921r1,156l5143,3925r,-4xe" fillcolor="black" stroked="f">
              <v:path arrowok="t"/>
            </v:shape>
            <v:shape id="_x0000_s1758" style="position:absolute;left:3727;top:2648;width:3776;height:3559" coordorigin="3727,2648" coordsize="3776,3559" path="m5300,3721r-4,265l5297,3976r3,-255xe" fillcolor="black" stroked="f">
              <v:path arrowok="t"/>
            </v:shape>
            <v:shape id="_x0000_s1757" style="position:absolute;left:3727;top:2648;width:3776;height:3559" coordorigin="3727,2648" coordsize="3776,3559" path="m5301,3915r-1,22l5301,3927r,-12xe" fillcolor="black" stroked="f">
              <v:path arrowok="t"/>
            </v:shape>
            <v:shape id="_x0000_s1756" style="position:absolute;left:3727;top:2648;width:3776;height:3559" coordorigin="3727,2648" coordsize="3776,3559" path="m5357,3955r,8l5357,3955xe" fillcolor="black" stroked="f">
              <v:path arrowok="t"/>
            </v:shape>
            <v:shape id="_x0000_s1755" style="position:absolute;left:3727;top:2648;width:3776;height:3559" coordorigin="3727,2648" coordsize="3776,3559" path="m5438,3890r-1,26l5438,3913r,-23xe" fillcolor="black" stroked="f">
              <v:path arrowok="t"/>
            </v:shape>
            <v:shape id="_x0000_s1754" style="position:absolute;left:3727;top:2648;width:3776;height:3559" coordorigin="3727,2648" coordsize="3776,3559" path="m5774,3691r,5l5775,3692r-1,-1xe" fillcolor="black" stroked="f">
              <v:path arrowok="t"/>
            </v:shape>
            <v:shape id="_x0000_s1753" style="position:absolute;left:3727;top:2648;width:3776;height:3559" coordorigin="3727,2648" coordsize="3776,3559" path="m5773,3689r2,-9l5772,3679r1,10xe" fillcolor="black" stroked="f">
              <v:path arrowok="t"/>
            </v:shape>
            <v:shape id="_x0000_s1752" style="position:absolute;left:3727;top:2648;width:3776;height:3559" coordorigin="3727,2648" coordsize="3776,3559" path="m5228,5835r-1,-3l5227,5834r1,1xe" fillcolor="black" stroked="f">
              <v:path arrowok="t"/>
            </v:shape>
            <v:shape id="_x0000_s1751" style="position:absolute;left:3727;top:2648;width:3776;height:3559" coordorigin="3727,2648" coordsize="3776,3559" path="m5258,4229r-1,-45l5257,4215r1,14xe" fillcolor="black" stroked="f">
              <v:path arrowok="t"/>
            </v:shape>
            <v:shape id="_x0000_s1750" style="position:absolute;left:3727;top:2648;width:3776;height:3559" coordorigin="3727,2648" coordsize="3776,3559" path="m5258,4248r,-2l5257,4247r1,1xe" fillcolor="black" stroked="f">
              <v:path arrowok="t"/>
            </v:shape>
            <v:shape id="_x0000_s1749" style="position:absolute;left:3727;top:2648;width:3776;height:3559" coordorigin="3727,2648" coordsize="3776,3559" path="m5273,2878r-1,-1l5272,2879r1,-1xe" fillcolor="black" stroked="f">
              <v:path arrowok="t"/>
            </v:shape>
            <v:shape id="_x0000_s1748" style="position:absolute;left:3727;top:2648;width:3776;height:3559" coordorigin="3727,2648" coordsize="3776,3559" path="m5236,5834r-2,-52l5233,5833r3,1xe" fillcolor="black" stroked="f">
              <v:path arrowok="t"/>
            </v:shape>
            <v:shape id="_x0000_s1747" style="position:absolute;left:3727;top:2648;width:3776;height:3559" coordorigin="3727,2648" coordsize="3776,3559" path="m5274,5788r,2l5274,5788xe" fillcolor="black" stroked="f">
              <v:path arrowok="t"/>
            </v:shape>
            <v:shape id="_x0000_s1746" style="position:absolute;left:3727;top:2648;width:3776;height:3559" coordorigin="3727,2648" coordsize="3776,3559" path="m4124,3272r2,376l4125,3273r-1,-1xe" fillcolor="black" stroked="f">
              <v:path arrowok="t"/>
            </v:shape>
            <v:shape id="_x0000_s1745" style="position:absolute;left:3727;top:2648;width:3776;height:3559" coordorigin="3727,2648" coordsize="3776,3559" path="m4158,3574r3,6l4160,3573r-2,1xe" fillcolor="black" stroked="f">
              <v:path arrowok="t"/>
            </v:shape>
            <v:shape id="_x0000_s1744" style="position:absolute;left:3727;top:2648;width:3776;height:3559" coordorigin="3727,2648" coordsize="3776,3559" path="m4139,5411r-6,59l4136,5470r3,-59xe" fillcolor="black" stroked="f">
              <v:path arrowok="t"/>
            </v:shape>
            <v:shape id="_x0000_s1743" style="position:absolute;left:3727;top:2648;width:3776;height:3559" coordorigin="3727,2648" coordsize="3776,3559" path="m4182,5421r,3l4182,5421xe" fillcolor="black" stroked="f">
              <v:path arrowok="t"/>
            </v:shape>
            <v:shape id="_x0000_s1742" style="position:absolute;left:3727;top:2648;width:3776;height:3559" coordorigin="3727,2648" coordsize="3776,3559" path="m4356,3168r,90l4357,3257r-1,-89xe" fillcolor="black" stroked="f">
              <v:path arrowok="t"/>
            </v:shape>
            <v:shape id="_x0000_s1741" style="position:absolute;left:3727;top:2648;width:3776;height:3559" coordorigin="3727,2648" coordsize="3776,3559" path="m4364,4279r-2,-4l4362,4276r2,3xe" fillcolor="black" stroked="f">
              <v:path arrowok="t"/>
            </v:shape>
            <v:shape id="_x0000_s1740" style="position:absolute;left:3727;top:2648;width:3776;height:3559" coordorigin="3727,2648" coordsize="3776,3559" path="m4372,4137r,5l4372,4137xe" fillcolor="black" stroked="f">
              <v:path arrowok="t"/>
            </v:shape>
            <v:shape id="_x0000_s1739" style="position:absolute;left:3727;top:2648;width:3776;height:3559" coordorigin="3727,2648" coordsize="3776,3559" path="m4907,5473r,-3l4906,5471r1,2xe" fillcolor="black" stroked="f">
              <v:path arrowok="t"/>
            </v:shape>
            <v:shape id="_x0000_s1738" style="position:absolute;left:3727;top:2648;width:3776;height:3559" coordorigin="3727,2648" coordsize="3776,3559" path="m4908,5409r,2l4908,5409xe" fillcolor="black" stroked="f">
              <v:path arrowok="t"/>
            </v:shape>
            <v:shape id="_x0000_s1737" style="position:absolute;left:3727;top:2648;width:3776;height:3559" coordorigin="3727,2648" coordsize="3776,3559" path="m4810,5540r6,20l4818,5542r-8,-2xe" fillcolor="black" stroked="f">
              <v:path arrowok="t"/>
            </v:shape>
            <v:shape id="_x0000_s1736" style="position:absolute;left:3727;top:2648;width:3776;height:3559" coordorigin="3727,2648" coordsize="3776,3559" path="m4938,5446r6,90l4940,5447r-2,-1xe" fillcolor="black" stroked="f">
              <v:path arrowok="t"/>
            </v:shape>
            <v:shape id="_x0000_s1735" style="position:absolute;left:3727;top:2648;width:3776;height:3559" coordorigin="3727,2648" coordsize="3776,3559" path="m4827,4001r2,4l4830,4003r-3,-2xe" fillcolor="black" stroked="f">
              <v:path arrowok="t"/>
            </v:shape>
            <v:shape id="_x0000_s1734" style="position:absolute;left:3727;top:2648;width:3776;height:3559" coordorigin="3727,2648" coordsize="3776,3559" path="m4177,3727r,5l4177,3727xe" fillcolor="black" stroked="f">
              <v:path arrowok="t"/>
            </v:shape>
            <v:shape id="_x0000_s1733" style="position:absolute;left:3727;top:2648;width:3776;height:3559" coordorigin="3727,2648" coordsize="3776,3559" path="m4149,3556r2,3l4151,3558r-2,-2xe" fillcolor="black" stroked="f">
              <v:path arrowok="t"/>
            </v:shape>
            <v:shape id="_x0000_s1732" style="position:absolute;left:3727;top:2648;width:3776;height:3559" coordorigin="3727,2648" coordsize="3776,3559" path="m4131,3710r,2l4131,3710xe" fillcolor="black" stroked="f">
              <v:path arrowok="t"/>
            </v:shape>
            <v:shape id="_x0000_s1731" style="position:absolute;left:3727;top:2648;width:3776;height:3559" coordorigin="3727,2648" coordsize="3776,3559" path="m6317,2875r2,66l6318,2876r-1,-1xe" fillcolor="black" stroked="f">
              <v:path arrowok="t"/>
            </v:shape>
            <v:shape id="_x0000_s1730" style="position:absolute;left:3727;top:2648;width:3776;height:3559" coordorigin="3727,2648" coordsize="3776,3559" path="m6358,3987r,28l6359,3987r-1,xe" fillcolor="black" stroked="f">
              <v:path arrowok="t"/>
            </v:shape>
            <v:shape id="_x0000_s1729" style="position:absolute;left:3727;top:2648;width:3776;height:3559" coordorigin="3727,2648" coordsize="3776,3559" path="m6345,3247r-2,102l6345,3349r,-102xe" fillcolor="black" stroked="f">
              <v:path arrowok="t"/>
            </v:shape>
            <v:shape id="_x0000_s1728" style="position:absolute;left:3727;top:2648;width:3776;height:3559" coordorigin="3727,2648" coordsize="3776,3559" path="m6335,3250r-1,-2l6334,3248r1,2xe" fillcolor="black" stroked="f">
              <v:path arrowok="t"/>
            </v:shape>
            <v:shape id="_x0000_s1727" style="position:absolute;left:3727;top:2648;width:3776;height:3559" coordorigin="3727,2648" coordsize="3776,3559" path="m6317,2874r-1,62l6317,2936r,-62xe" fillcolor="black" stroked="f">
              <v:path arrowok="t"/>
            </v:shape>
            <v:shape id="_x0000_s1726" style="position:absolute;left:3727;top:2648;width:3776;height:3559" coordorigin="3727,2648" coordsize="3776,3559" path="m4043,3649r2,-5l4042,3647r1,2xe" fillcolor="black" stroked="f">
              <v:path arrowok="t"/>
            </v:shape>
            <v:shape id="_x0000_s1725" style="position:absolute;left:3727;top:2648;width:3776;height:3559" coordorigin="3727,2648" coordsize="3776,3559" path="m6441,4013r-1,-77l6440,4015r1,-2xe" fillcolor="black" stroked="f">
              <v:path arrowok="t"/>
            </v:shape>
            <v:shape id="_x0000_s1724" style="position:absolute;left:3727;top:2648;width:3776;height:3559" coordorigin="3727,2648" coordsize="3776,3559" path="m6449,3513r-1,-16l6448,3504r1,9xe" fillcolor="black" stroked="f">
              <v:path arrowok="t"/>
            </v:shape>
            <v:shape id="_x0000_s1723" style="position:absolute;left:3727;top:2648;width:3776;height:3559" coordorigin="3727,2648" coordsize="3776,3559" path="m6438,3545r11,30l6439,3545r-1,xe" fillcolor="black" stroked="f">
              <v:path arrowok="t"/>
            </v:shape>
            <v:shape id="_x0000_s1722" style="position:absolute;left:3727;top:2648;width:3776;height:3559" coordorigin="3727,2648" coordsize="3776,3559" path="m6446,3530r3,45l6447,3530r-1,xe" fillcolor="black" stroked="f">
              <v:path arrowok="t"/>
            </v:shape>
            <v:shape id="_x0000_s1721" style="position:absolute;left:3727;top:2648;width:3776;height:3559" coordorigin="3727,2648" coordsize="3776,3559" path="m6448,3791r1,-1l6447,3789r1,2xe" fillcolor="black" stroked="f">
              <v:path arrowok="t"/>
            </v:shape>
            <v:shape id="_x0000_s1720" style="position:absolute;left:3727;top:2648;width:3776;height:3559" coordorigin="3727,2648" coordsize="3776,3559" path="m6386,2967r-2,-2l6384,2966r2,1xe" fillcolor="black" stroked="f">
              <v:path arrowok="t"/>
            </v:shape>
            <v:shape id="_x0000_s1719" style="position:absolute;left:3727;top:2648;width:3776;height:3559" coordorigin="3727,2648" coordsize="3776,3559" path="m6474,3347r-1,36l6474,3365r,-18xe" fillcolor="black" stroked="f">
              <v:path arrowok="t"/>
            </v:shape>
            <v:shape id="_x0000_s1718" style="position:absolute;left:3727;top:2648;width:3776;height:3559" coordorigin="3727,2648" coordsize="3776,3559" path="m6462,3503r,4l6462,3503xe" fillcolor="black" stroked="f">
              <v:path arrowok="t"/>
            </v:shape>
            <v:shape id="_x0000_s1717" style="position:absolute;left:3727;top:2648;width:3776;height:3559" coordorigin="3727,2648" coordsize="3776,3559" path="m6481,3946r-1,-7l6480,3943r1,3xe" fillcolor="black" stroked="f">
              <v:path arrowok="t"/>
            </v:shape>
            <v:shape id="_x0000_s1716" style="position:absolute;left:3727;top:2648;width:3776;height:3559" coordorigin="3727,2648" coordsize="3776,3559" path="m4134,3449r1,7l4135,3452r-1,-3xe" fillcolor="black" stroked="f">
              <v:path arrowok="t"/>
            </v:shape>
            <v:shape id="_x0000_s1715" style="position:absolute;left:3727;top:2648;width:3776;height:3559" coordorigin="3727,2648" coordsize="3776,3559" path="m4137,3945r-2,-10l4135,3941r2,4xe" fillcolor="black" stroked="f">
              <v:path arrowok="t"/>
            </v:shape>
            <v:shape id="_x0000_s1714" style="position:absolute;left:3727;top:2648;width:3776;height:3559" coordorigin="3727,2648" coordsize="3776,3559" path="m4132,3259r,198l4133,3261r-1,-2xe" fillcolor="black" stroked="f">
              <v:path arrowok="t"/>
            </v:shape>
            <v:shape id="_x0000_s1713" style="position:absolute;left:3727;top:2648;width:3776;height:3559" coordorigin="3727,2648" coordsize="3776,3559" path="m4147,3434r-1,3l4148,3434r-1,xe" fillcolor="black" stroked="f">
              <v:path arrowok="t"/>
            </v:shape>
            <v:shape id="_x0000_s1712" style="position:absolute;left:3727;top:2648;width:3776;height:3559" coordorigin="3727,2648" coordsize="3776,3559" path="m4284,4160r-4,-10l4280,4153r4,7xe" fillcolor="black" stroked="f">
              <v:path arrowok="t"/>
            </v:shape>
            <v:shape id="_x0000_s1711" style="position:absolute;left:3727;top:2648;width:3776;height:3559" coordorigin="3727,2648" coordsize="3776,3559" path="m4298,3289r-1,-3l4297,3289r1,xe" fillcolor="black" stroked="f">
              <v:path arrowok="t"/>
            </v:shape>
            <v:shape id="_x0000_s1710" style="position:absolute;left:3727;top:2648;width:3776;height:3559" coordorigin="3727,2648" coordsize="3776,3559" path="m4255,3469r-1,-51l4252,3467r3,2xe" fillcolor="black" stroked="f">
              <v:path arrowok="t"/>
            </v:shape>
            <v:shape id="_x0000_s1709" style="position:absolute;left:3727;top:2648;width:3776;height:3559" coordorigin="3727,2648" coordsize="3776,3559" path="m4297,3777r,2l4297,3777xe" fillcolor="black" stroked="f">
              <v:path arrowok="t"/>
            </v:shape>
            <v:shape id="_x0000_s1708" style="position:absolute;left:3727;top:2648;width:3776;height:3559" coordorigin="3727,2648" coordsize="3776,3559" path="m4252,5510r-3,-2l4249,5509r3,1xe" fillcolor="black" stroked="f">
              <v:path arrowok="t"/>
            </v:shape>
            <v:shape id="_x0000_s1707" style="position:absolute;left:3727;top:2648;width:3776;height:3559" coordorigin="3727,2648" coordsize="3776,3559" path="m4251,5445r1,65l4254,5446r-3,-1xe" fillcolor="black" stroked="f">
              <v:path arrowok="t"/>
            </v:shape>
            <v:shape id="_x0000_s1706" style="position:absolute;left:3727;top:2648;width:3776;height:3559" coordorigin="3727,2648" coordsize="3776,3559" path="m6580,3564r,2l6580,3564xe" fillcolor="black" stroked="f">
              <v:path arrowok="t"/>
            </v:shape>
            <v:shape id="_x0000_s1705" style="position:absolute;left:3727;top:2648;width:3776;height:3559" coordorigin="3727,2648" coordsize="3776,3559" path="m6606,3665r-1,-3l6605,3664r1,1xe" fillcolor="black" stroked="f">
              <v:path arrowok="t"/>
            </v:shape>
            <v:shape id="_x0000_s1704" style="position:absolute;left:3727;top:2648;width:3776;height:3559" coordorigin="3727,2648" coordsize="3776,3559" path="m6576,4119r-1,-11l6575,4110r1,9xe" fillcolor="black" stroked="f">
              <v:path arrowok="t"/>
            </v:shape>
            <v:shape id="_x0000_s1703" style="position:absolute;left:3727;top:2648;width:3776;height:3559" coordorigin="3727,2648" coordsize="3776,3559" path="m6556,5784r-1,111l6562,5887r-6,-103xe" fillcolor="black" stroked="f">
              <v:path arrowok="t"/>
            </v:shape>
            <v:shape id="_x0000_s1702" style="position:absolute;left:3727;top:2648;width:3776;height:3559" coordorigin="3727,2648" coordsize="3776,3559" path="m6606,5757r2,91l6608,5756r-2,1xe" fillcolor="black" stroked="f">
              <v:path arrowok="t"/>
            </v:shape>
            <v:shape id="_x0000_s1701" style="position:absolute;left:3727;top:2648;width:3776;height:3559" coordorigin="3727,2648" coordsize="3776,3559" path="m6591,5443r-1,-4l6590,5441r1,2xe" fillcolor="black" stroked="f">
              <v:path arrowok="t"/>
            </v:shape>
            <v:shape id="_x0000_s1700" style="position:absolute;left:3727;top:2648;width:3776;height:3559" coordorigin="3727,2648" coordsize="3776,3559" path="m6594,5759r2,-2l6593,5758r1,1xe" fillcolor="black" stroked="f">
              <v:path arrowok="t"/>
            </v:shape>
            <v:shape id="_x0000_s1699" style="position:absolute;left:3727;top:2648;width:3776;height:3559" coordorigin="3727,2648" coordsize="3776,3559" path="m6559,4562r,73l6563,4636r-4,-74xe" fillcolor="black" stroked="f">
              <v:path arrowok="t"/>
            </v:shape>
            <v:shape id="_x0000_s1698" style="position:absolute;left:3727;top:2648;width:3776;height:3559" coordorigin="3727,2648" coordsize="3776,3559" path="m6571,5458r1,-3l6570,5456r1,2xe" fillcolor="black" stroked="f">
              <v:path arrowok="t"/>
            </v:shape>
            <v:shape id="_x0000_s1697" style="position:absolute;left:3727;top:2648;width:3776;height:3559" coordorigin="3727,2648" coordsize="3776,3559" path="m6600,3472r5,43l6603,3472r-3,xe" fillcolor="black" stroked="f">
              <v:path arrowok="t"/>
            </v:shape>
            <v:shape id="_x0000_s1696" style="position:absolute;left:3727;top:2648;width:3776;height:3559" coordorigin="3727,2648" coordsize="3776,3559" path="m6643,4670r,-5l6637,4668r6,2xe" fillcolor="black" stroked="f">
              <v:path arrowok="t"/>
            </v:shape>
            <v:shape id="_x0000_s1695" style="position:absolute;left:3727;top:2648;width:3776;height:3559" coordorigin="3727,2648" coordsize="3776,3559" path="m6686,4089r-2,-11l6684,4086r2,3xe" fillcolor="black" stroked="f">
              <v:path arrowok="t"/>
            </v:shape>
            <v:shape id="_x0000_s1694" style="position:absolute;left:3727;top:2648;width:3776;height:3559" coordorigin="3727,2648" coordsize="3776,3559" path="m6685,4033r1,-47l6685,4011r,22xe" fillcolor="black" stroked="f">
              <v:path arrowok="t"/>
            </v:shape>
            <v:shape id="_x0000_s1693" style="position:absolute;left:3727;top:2648;width:3776;height:3559" coordorigin="3727,2648" coordsize="3776,3559" path="m6590,4206r-1,3l6590,4209r,-3xe" fillcolor="black" stroked="f">
              <v:path arrowok="t"/>
            </v:shape>
            <v:shape id="_x0000_s1692" style="position:absolute;left:3727;top:2648;width:3776;height:3559" coordorigin="3727,2648" coordsize="3776,3559" path="m6637,4199r,2l6637,4201r,-2xe" fillcolor="black" stroked="f">
              <v:path arrowok="t"/>
            </v:shape>
            <v:shape id="_x0000_s1691" style="position:absolute;left:3727;top:2648;width:3776;height:3559" coordorigin="3727,2648" coordsize="3776,3559" path="m6665,4189r,5l6665,4189xe" fillcolor="black" stroked="f">
              <v:path arrowok="t"/>
            </v:shape>
            <v:shape id="_x0000_s1690" style="position:absolute;left:3727;top:2648;width:3776;height:3559" coordorigin="3727,2648" coordsize="3776,3559" path="m6740,3678r-5,210l6744,3882r-4,-204xe" fillcolor="black" stroked="f">
              <v:path arrowok="t"/>
            </v:shape>
            <v:shape id="_x0000_s1689" style="position:absolute;left:3727;top:2648;width:3776;height:3559" coordorigin="3727,2648" coordsize="3776,3559" path="m6775,3695r,3l6775,3695xe" fillcolor="black" stroked="f">
              <v:path arrowok="t"/>
            </v:shape>
            <v:shape id="_x0000_s1688" style="position:absolute;left:3727;top:2648;width:3776;height:3559" coordorigin="3727,2648" coordsize="3776,3559" path="m6767,3241r-1,-7l6766,3238r1,3xe" fillcolor="black" stroked="f">
              <v:path arrowok="t"/>
            </v:shape>
            <v:shape id="_x0000_s1687" style="position:absolute;left:3727;top:2648;width:3776;height:3559" coordorigin="3727,2648" coordsize="3776,3559" path="m6770,3283r-3,-2l6767,3281r3,2xe" fillcolor="black" stroked="f">
              <v:path arrowok="t"/>
            </v:shape>
            <v:shape id="_x0000_s1686" style="position:absolute;left:3727;top:2648;width:3776;height:3559" coordorigin="3727,2648" coordsize="3776,3559" path="m6774,3376r1,-8l6774,3373r,3xe" fillcolor="black" stroked="f">
              <v:path arrowok="t"/>
            </v:shape>
            <v:shape id="_x0000_s1685" style="position:absolute;left:3727;top:2648;width:3776;height:3559" coordorigin="3727,2648" coordsize="3776,3559" path="m6761,3163r,-10l6760,3155r1,8xe" fillcolor="black" stroked="f">
              <v:path arrowok="t"/>
            </v:shape>
            <v:shape id="_x0000_s1684" style="position:absolute;left:3727;top:2648;width:3776;height:3559" coordorigin="3727,2648" coordsize="3776,3559" path="m6763,3160r,5l6763,3160xe" fillcolor="black" stroked="f">
              <v:path arrowok="t"/>
            </v:shape>
            <v:shape id="_x0000_s1683" style="position:absolute;left:3727;top:2648;width:3776;height:3559" coordorigin="3727,2648" coordsize="3776,3559" path="m6687,5684r1,99l6690,5684r-3,xe" fillcolor="black" stroked="f">
              <v:path arrowok="t"/>
            </v:shape>
            <v:shape id="_x0000_s1682" style="position:absolute;left:3727;top:2648;width:3776;height:3559" coordorigin="3727,2648" coordsize="3776,3559" path="m6725,5653r-1,102l6726,5752r-1,-99xe" fillcolor="black" stroked="f">
              <v:path arrowok="t"/>
            </v:shape>
            <v:shape id="_x0000_s1681" style="position:absolute;left:3727;top:2648;width:3776;height:3559" coordorigin="3727,2648" coordsize="3776,3559" path="m6812,3206r-1,1l6813,3208r-1,-2xe" fillcolor="black" stroked="f">
              <v:path arrowok="t"/>
            </v:shape>
            <v:shape id="_x0000_s1680" style="position:absolute;left:3727;top:2648;width:3776;height:3559" coordorigin="3727,2648" coordsize="3776,3559" path="m6805,3210r,206l6805,3210xe" fillcolor="black" stroked="f">
              <v:path arrowok="t"/>
            </v:shape>
            <v:shape id="_x0000_s1679" style="position:absolute;left:3727;top:2648;width:3776;height:3559" coordorigin="3727,2648" coordsize="3776,3559" path="m6815,3367r3,13l6817,3372r-2,-5xe" fillcolor="black" stroked="f">
              <v:path arrowok="t"/>
            </v:shape>
            <v:shape id="_x0000_s1678" style="position:absolute;left:3727;top:2648;width:3776;height:3559" coordorigin="3727,2648" coordsize="3776,3559" path="m6808,5688r,4l6808,5688xe" fillcolor="black" stroked="f">
              <v:path arrowok="t"/>
            </v:shape>
            <v:shape id="_x0000_s1677" style="position:absolute;left:3727;top:2648;width:3776;height:3559" coordorigin="3727,2648" coordsize="3776,3559" path="m6826,5678r-13,11l6828,5681r-2,-3xe" fillcolor="black" stroked="f">
              <v:path arrowok="t"/>
            </v:shape>
            <v:shape id="_x0000_s1676" style="position:absolute;left:3727;top:2648;width:3776;height:3559" coordorigin="3727,2648" coordsize="3776,3559" path="m6875,5642r,2l6877,5643r-2,-1xe" fillcolor="black" stroked="f">
              <v:path arrowok="t"/>
            </v:shape>
            <v:shape id="_x0000_s1675" style="position:absolute;left:3727;top:2648;width:3776;height:3559" coordorigin="3727,2648" coordsize="3776,3559" path="m6888,5627r1,6l6889,5630r-1,-3xe" fillcolor="black" stroked="f">
              <v:path arrowok="t"/>
            </v:shape>
            <v:shape id="_x0000_s1674" style="position:absolute;left:3727;top:2648;width:3776;height:3559" coordorigin="3727,2648" coordsize="3776,3559" path="m6856,3748r,381l6857,3751r-1,-3xe" fillcolor="black" stroked="f">
              <v:path arrowok="t"/>
            </v:shape>
            <v:shape id="_x0000_s1673" style="position:absolute;left:3727;top:2648;width:3776;height:3559" coordorigin="3727,2648" coordsize="3776,3559" path="m6859,4123r,4l6860,4125r-1,-2xe" fillcolor="black" stroked="f">
              <v:path arrowok="t"/>
            </v:shape>
            <v:shape id="_x0000_s1672" style="position:absolute;left:3727;top:2648;width:3776;height:3559" coordorigin="3727,2648" coordsize="3776,3559" path="m6884,4037r-2,3l6885,4040r-1,-3xe" fillcolor="black" stroked="f">
              <v:path arrowok="t"/>
            </v:shape>
            <v:shape id="_x0000_s1671" style="position:absolute;left:3727;top:2648;width:3776;height:3559" coordorigin="3727,2648" coordsize="3776,3559" path="m6986,4737r,xe" fillcolor="black" stroked="f">
              <v:path arrowok="t"/>
            </v:shape>
            <v:shape id="_x0000_s1670" style="position:absolute;left:3727;top:2648;width:3776;height:3559" coordorigin="3727,2648" coordsize="3776,3559" path="m6986,4737r,-4l6986,4737r,xe" fillcolor="black" stroked="f">
              <v:path arrowok="t"/>
            </v:shape>
            <v:shape id="_x0000_s1669" style="position:absolute;left:3727;top:2648;width:3776;height:3559" coordorigin="3727,2648" coordsize="3776,3559" path="m6929,5483r-1,-3l6928,5481r1,2xe" fillcolor="black" stroked="f">
              <v:path arrowok="t"/>
            </v:shape>
            <v:shape id="_x0000_s1668" style="position:absolute;left:3727;top:2648;width:3776;height:3559" coordorigin="3727,2648" coordsize="3776,3559" path="m6971,5563r,6l6971,5563xe" fillcolor="black" stroked="f">
              <v:path arrowok="t"/>
            </v:shape>
            <v:shape id="_x0000_s1667" style="position:absolute;left:3727;top:2648;width:3776;height:3559" coordorigin="3727,2648" coordsize="3776,3559" path="m7347,4950r1,105l7349,4953r-2,-3xe" fillcolor="black" stroked="f">
              <v:path arrowok="t"/>
            </v:shape>
            <v:shape id="_x0000_s1666" style="position:absolute;left:3727;top:2648;width:3776;height:3559" coordorigin="3727,2648" coordsize="3776,3559" path="m7377,5013r,-5l7377,5013r,xe" fillcolor="black" stroked="f">
              <v:path arrowok="t"/>
            </v:shape>
            <v:shape id="_x0000_s1665" style="position:absolute;left:3727;top:2648;width:3776;height:3559" coordorigin="3727,2648" coordsize="3776,3559" path="m7369,4998r2,97l7370,5000r-1,-2xe" fillcolor="black" stroked="f">
              <v:path arrowok="t"/>
            </v:shape>
            <v:shape id="_x0000_s1664" style="position:absolute;left:3727;top:2648;width:3776;height:3559" coordorigin="3727,2648" coordsize="3776,3559" path="m7427,5087r4,119l7435,5092r-8,-5xe" fillcolor="black" stroked="f">
              <v:path arrowok="t"/>
            </v:shape>
            <v:shape id="_x0000_s1663" style="position:absolute;left:3727;top:2648;width:3776;height:3559" coordorigin="3727,2648" coordsize="3776,3559" path="m7487,5144r,4l7487,5144xe" fillcolor="black" stroked="f">
              <v:path arrowok="t"/>
            </v:shape>
            <v:shape id="_x0000_s1662" style="position:absolute;left:3727;top:2648;width:3776;height:3559" coordorigin="3727,2648" coordsize="3776,3559" path="m7095,5358r4,-3l7095,5358xe" fillcolor="black" stroked="f">
              <v:path arrowok="t"/>
            </v:shape>
            <v:shape id="_x0000_s1661" style="position:absolute;left:3727;top:2648;width:3776;height:3559" coordorigin="3727,2648" coordsize="3776,3559" path="m6887,3838r,174l6888,3844r-1,-6xe" fillcolor="black" stroked="f">
              <v:path arrowok="t"/>
            </v:shape>
            <v:shape id="_x0000_s1660" style="position:absolute;left:3727;top:2648;width:3776;height:3559" coordorigin="3727,2648" coordsize="3776,3559" path="m6869,3803r-1,-35l6868,3803r1,xe" fillcolor="black" stroked="f">
              <v:path arrowok="t"/>
            </v:shape>
            <v:shape id="_x0000_s1659" style="position:absolute;left:3727;top:2648;width:3776;height:3559" coordorigin="3727,2648" coordsize="3776,3559" path="m6819,3260r-1,-5l6815,3258r4,2xe" fillcolor="black" stroked="f">
              <v:path arrowok="t"/>
            </v:shape>
            <v:shape id="_x0000_s1658" style="position:absolute;left:3727;top:2648;width:3776;height:3559" coordorigin="3727,2648" coordsize="3776,3559" path="m6793,3732r3,277l6794,3733r-1,-1xe" fillcolor="black" stroked="f">
              <v:path arrowok="t"/>
            </v:shape>
            <v:shape id="_x0000_s1657" style="position:absolute;left:3727;top:2648;width:3776;height:3559" coordorigin="3727,2648" coordsize="3776,3559" path="m6822,5570r1,-4l6821,5568r1,2xe" fillcolor="black" stroked="f">
              <v:path arrowok="t"/>
            </v:shape>
            <v:shape id="_x0000_s1656" style="position:absolute;left:3727;top:2648;width:3776;height:3559" coordorigin="3727,2648" coordsize="3776,3559" path="m6813,5280r-3,-6l6810,5275r3,5xe" fillcolor="black" stroked="f">
              <v:path arrowok="t"/>
            </v:shape>
            <v:shape id="_x0000_s1655" style="position:absolute;left:3727;top:2648;width:3776;height:3559" coordorigin="3727,2648" coordsize="3776,3559" path="m6745,4629r-1,73l6745,4704r,-75xe" fillcolor="black" stroked="f">
              <v:path arrowok="t"/>
            </v:shape>
            <v:shape id="_x0000_s1654" style="position:absolute;left:3727;top:2648;width:3776;height:3559" coordorigin="3727,2648" coordsize="3776,3559" path="m6756,4636r-3,74l6756,4710r,-74xe" fillcolor="black" stroked="f">
              <v:path arrowok="t"/>
            </v:shape>
            <v:shape id="_x0000_s1653" style="position:absolute;left:3727;top:2648;width:3776;height:3559" coordorigin="3727,2648" coordsize="3776,3559" path="m6751,3033r2,108l6757,3038r-6,-5xe" fillcolor="black" stroked="f">
              <v:path arrowok="t"/>
            </v:shape>
            <v:shape id="_x0000_s1652" style="position:absolute;left:3727;top:2648;width:3776;height:3559" coordorigin="3727,2648" coordsize="3776,3559" path="m6707,3335r-1,-11l6706,3338r1,-3xe" fillcolor="black" stroked="f">
              <v:path arrowok="t"/>
            </v:shape>
            <v:shape id="_x0000_s1651" style="position:absolute;left:3727;top:2648;width:3776;height:3559" coordorigin="3727,2648" coordsize="3776,3559" path="m6640,5456r,4l6640,5456xe" fillcolor="black" stroked="f">
              <v:path arrowok="t"/>
            </v:shape>
            <v:shape id="_x0000_s1650" style="position:absolute;left:3727;top:2648;width:3776;height:3559" coordorigin="3727,2648" coordsize="3776,3559" path="m6711,5347r1,52l6715,5346r-4,1xe" fillcolor="black" stroked="f">
              <v:path arrowok="t"/>
            </v:shape>
            <v:shape id="_x0000_s1649" style="position:absolute;left:3727;top:2648;width:3776;height:3559" coordorigin="3727,2648" coordsize="3776,3559" path="m6724,5339r1,50l6725,5339r-1,xe" fillcolor="black" stroked="f">
              <v:path arrowok="t"/>
            </v:shape>
            <v:shape id="_x0000_s1648" style="position:absolute;left:3727;top:2648;width:3776;height:3559" coordorigin="3727,2648" coordsize="3776,3559" path="m6737,5644r,-3l6735,5644r2,xe" fillcolor="black" stroked="f">
              <v:path arrowok="t"/>
            </v:shape>
            <v:shape id="_x0000_s1647" style="position:absolute;left:3727;top:2648;width:3776;height:3559" coordorigin="3727,2648" coordsize="3776,3559" path="m6652,2970r-2,4l6651,2972r1,-2xe" fillcolor="black" stroked="f">
              <v:path arrowok="t"/>
            </v:shape>
            <v:shape id="_x0000_s1646" style="position:absolute;left:3727;top:2648;width:3776;height:3559" coordorigin="3727,2648" coordsize="3776,3559" path="m6636,3213r1,2l6637,3214r-1,-1xe" fillcolor="black" stroked="f">
              <v:path arrowok="t"/>
            </v:shape>
            <v:shape id="_x0000_s1645" style="position:absolute;left:3727;top:2648;width:3776;height:3559" coordorigin="3727,2648" coordsize="3776,3559" path="m6636,3079r-1,-6l6634,3078r2,1xe" fillcolor="black" stroked="f">
              <v:path arrowok="t"/>
            </v:shape>
            <v:shape id="_x0000_s1644" style="position:absolute;left:3727;top:2648;width:3776;height:3559" coordorigin="3727,2648" coordsize="3776,3559" path="m6628,2964r1,2l6630,2964r-2,xe" fillcolor="black" stroked="f">
              <v:path arrowok="t"/>
            </v:shape>
            <v:shape id="_x0000_s1643" style="position:absolute;left:3727;top:2648;width:3776;height:3559" coordorigin="3727,2648" coordsize="3776,3559" path="m6551,3493r1,138l6552,3493r-1,xe" fillcolor="black" stroked="f">
              <v:path arrowok="t"/>
            </v:shape>
            <v:shape id="_x0000_s1642" style="position:absolute;left:3727;top:2648;width:3776;height:3559" coordorigin="3727,2648" coordsize="3776,3559" path="m6570,2948r16,8l6586,2953r-16,-5xe" fillcolor="black" stroked="f">
              <v:path arrowok="t"/>
            </v:shape>
            <v:shape id="_x0000_s1641" style="position:absolute;left:3727;top:2648;width:3776;height:3559" coordorigin="3727,2648" coordsize="3776,3559" path="m6542,2940r-2,171l6542,3112r,-172xe" fillcolor="black" stroked="f">
              <v:path arrowok="t"/>
            </v:shape>
            <v:shape id="_x0000_s1640" style="position:absolute;left:3727;top:2648;width:3776;height:3559" coordorigin="3727,2648" coordsize="3776,3559" path="m6553,3347r-1,13l6553,3354r,-7xe" fillcolor="black" stroked="f">
              <v:path arrowok="t"/>
            </v:shape>
            <v:shape id="_x0000_s1639" style="position:absolute;left:3727;top:2648;width:3776;height:3559" coordorigin="3727,2648" coordsize="3776,3559" path="m6619,3423r-2,-1l6617,3424r2,-1xe" fillcolor="black" stroked="f">
              <v:path arrowok="t"/>
            </v:shape>
            <v:shape id="_x0000_s1638" style="position:absolute;left:3727;top:2648;width:3776;height:3559" coordorigin="3727,2648" coordsize="3776,3559" path="m6623,3120r-1,276l6625,3395r-2,-275xe" fillcolor="black" stroked="f">
              <v:path arrowok="t"/>
            </v:shape>
            <v:shape id="_x0000_s1637" style="position:absolute;left:3727;top:2648;width:3776;height:3559" coordorigin="3727,2648" coordsize="3776,3559" path="m6640,3198r-2,4l6640,3205r,-7xe" fillcolor="black" stroked="f">
              <v:path arrowok="t"/>
            </v:shape>
            <v:shape id="_x0000_s1636" style="position:absolute;left:3727;top:2648;width:3776;height:3559" coordorigin="3727,2648" coordsize="3776,3559" path="m6687,3339r,-15l6687,3332r,7xe" fillcolor="black" stroked="f">
              <v:path arrowok="t"/>
            </v:shape>
            <v:shape id="_x0000_s1635" style="position:absolute;left:3727;top:2648;width:3776;height:3559" coordorigin="3727,2648" coordsize="3776,3559" path="m6678,2985r,3l6678,2985xe" fillcolor="black" stroked="f">
              <v:path arrowok="t"/>
            </v:shape>
            <v:shape id="_x0000_s1634" style="position:absolute;left:3727;top:2648;width:3776;height:3559" coordorigin="3727,2648" coordsize="3776,3559" path="m6656,3181r8,-81l6653,3104r3,77xe" fillcolor="black" stroked="f">
              <v:path arrowok="t"/>
            </v:shape>
            <v:shape id="_x0000_s1633" style="position:absolute;left:3727;top:2648;width:3776;height:3559" coordorigin="3727,2648" coordsize="3776,3559" path="m6712,3317r3,7l6715,3323r-3,-6xe" fillcolor="black" stroked="f">
              <v:path arrowok="t"/>
            </v:shape>
            <v:shape id="_x0000_s1632" style="position:absolute;left:3727;top:2648;width:3776;height:3559" coordorigin="3727,2648" coordsize="3776,3559" path="m6697,3396r-1,-12l6696,3391r1,5xe" fillcolor="black" stroked="f">
              <v:path arrowok="t"/>
            </v:shape>
            <v:shape id="_x0000_s1631" style="position:absolute;left:3727;top:2648;width:3776;height:3559" coordorigin="3727,2648" coordsize="3776,3559" path="m6617,3465r,49l6623,3461r-6,4xe" fillcolor="black" stroked="f">
              <v:path arrowok="t"/>
            </v:shape>
            <v:shape id="_x0000_s1630" style="position:absolute;left:3727;top:2648;width:3776;height:3559" coordorigin="3727,2648" coordsize="3776,3559" path="m6685,3486r,5l6685,3486xe" fillcolor="black" stroked="f">
              <v:path arrowok="t"/>
            </v:shape>
            <v:shape id="_x0000_s1629" style="position:absolute;left:3727;top:2648;width:3776;height:3559" coordorigin="3727,2648" coordsize="3776,3559" path="m6705,2993r-9,83l6697,3078r8,-85xe" fillcolor="black" stroked="f">
              <v:path arrowok="t"/>
            </v:shape>
            <v:shape id="_x0000_s1628" style="position:absolute;left:3727;top:2648;width:3776;height:3559" coordorigin="3727,2648" coordsize="3776,3559" path="m6686,3308r-3,-11l6682,3308r4,xe" fillcolor="black" stroked="f">
              <v:path arrowok="t"/>
            </v:shape>
            <v:shape id="_x0000_s1627" style="position:absolute;left:3727;top:2648;width:3776;height:3559" coordorigin="3727,2648" coordsize="3776,3559" path="m6690,3113r3,233l6691,3114r-1,-1xe" fillcolor="black" stroked="f">
              <v:path arrowok="t"/>
            </v:shape>
            <v:shape id="_x0000_s1626" style="position:absolute;left:3727;top:2648;width:3776;height:3559" coordorigin="3727,2648" coordsize="3776,3559" path="m6687,3112r1,176l6690,3113r-3,-1xe" fillcolor="black" stroked="f">
              <v:path arrowok="t"/>
            </v:shape>
            <v:shape id="_x0000_s1625" style="position:absolute;left:3727;top:2648;width:3776;height:3559" coordorigin="3727,2648" coordsize="3776,3559" path="m4715,3671r-5,-3l4710,3669r5,2xe" fillcolor="black" stroked="f">
              <v:path arrowok="t"/>
            </v:shape>
            <v:shape id="_x0000_s1624" style="position:absolute;left:3727;top:2648;width:3776;height:3559" coordorigin="3727,2648" coordsize="3776,3559" path="m4758,4064r,147l4758,4062r,2xe" fillcolor="black" stroked="f">
              <v:path arrowok="t"/>
            </v:shape>
            <v:shape id="_x0000_s1623" style="position:absolute;left:3727;top:2648;width:3776;height:3559" coordorigin="3727,2648" coordsize="3776,3559" path="m4729,5597r1,95l4736,5600r-7,-3xe" fillcolor="black" stroked="f">
              <v:path arrowok="t"/>
            </v:shape>
            <v:shape id="_x0000_s1622" style="position:absolute;left:3727;top:2648;width:3776;height:3559" coordorigin="3727,2648" coordsize="3776,3559" path="m4797,5532r1,l4796,5531r1,1xe" fillcolor="black" stroked="f">
              <v:path arrowok="t"/>
            </v:shape>
            <v:shape id="_x0000_s1621" style="position:absolute;left:3727;top:2648;width:3776;height:3559" coordorigin="3727,2648" coordsize="3776,3559" path="m5029,2969r,5l5029,2969xe" fillcolor="black" stroked="f">
              <v:path arrowok="t"/>
            </v:shape>
            <v:shape id="_x0000_s1620" style="position:absolute;left:3727;top:2648;width:3776;height:3559" coordorigin="3727,2648" coordsize="3776,3559" path="m5082,2887r,60l5086,2891r-4,-4xe" fillcolor="black" stroked="f">
              <v:path arrowok="t"/>
            </v:shape>
            <v:shape id="_x0000_s1619" style="position:absolute;left:3727;top:2648;width:3776;height:3559" coordorigin="3727,2648" coordsize="3776,3559" path="m5080,4101r,-6l5080,4098r,3xe" fillcolor="black" stroked="f">
              <v:path arrowok="t"/>
            </v:shape>
            <v:shape id="_x0000_s1618" style="position:absolute;left:3727;top:2648;width:3776;height:3559" coordorigin="3727,2648" coordsize="3776,3559" path="m5040,5733r4,64l5052,5719r-12,14xe" fillcolor="black" stroked="f">
              <v:path arrowok="t"/>
            </v:shape>
            <v:shape id="_x0000_s1617" style="position:absolute;left:3727;top:2648;width:3776;height:3559" coordorigin="3727,2648" coordsize="3776,3559" path="m5058,3592r,224l5061,3816r-3,-224xe" fillcolor="black" stroked="f">
              <v:path arrowok="t"/>
            </v:shape>
            <v:shape id="_x0000_s1616" style="position:absolute;left:3727;top:2648;width:3776;height:3559" coordorigin="3727,2648" coordsize="3776,3559" path="m5058,3816r-2,-5l5056,3814r2,2xe" fillcolor="black" stroked="f">
              <v:path arrowok="t"/>
            </v:shape>
            <v:shape id="_x0000_s1615" style="position:absolute;left:3727;top:2648;width:3776;height:3559" coordorigin="3727,2648" coordsize="3776,3559" path="m5038,4238r1,89l5041,4242r-3,-4xe" fillcolor="black" stroked="f">
              <v:path arrowok="t"/>
            </v:shape>
            <v:shape id="_x0000_s1614" style="position:absolute;left:3727;top:2648;width:3776;height:3559" coordorigin="3727,2648" coordsize="3776,3559" path="m5046,4234r,89l5048,4234r-2,xe" fillcolor="black" stroked="f">
              <v:path arrowok="t"/>
            </v:shape>
            <v:shape id="_x0000_s1613" style="position:absolute;left:3727;top:2648;width:3776;height:3559" coordorigin="3727,2648" coordsize="3776,3559" path="m4738,3007r-10,86l4732,3092r6,-85xe" fillcolor="black" stroked="f">
              <v:path arrowok="t"/>
            </v:shape>
            <v:shape id="_x0000_s1612" style="position:absolute;left:3727;top:2648;width:3776;height:3559" coordorigin="3727,2648" coordsize="3776,3559" path="m4789,2994r2,78l4796,2991r-7,3xe" fillcolor="black" stroked="f">
              <v:path arrowok="t"/>
            </v:shape>
            <v:shape id="_x0000_s1611" style="position:absolute;left:3727;top:2648;width:3776;height:3559" coordorigin="3727,2648" coordsize="3776,3559" path="m4693,5415r3,4l4696,5417r-3,-2xe" fillcolor="black" stroked="f">
              <v:path arrowok="t"/>
            </v:shape>
            <v:shape id="_x0000_s1610" style="position:absolute;left:3727;top:2648;width:3776;height:3559" coordorigin="3727,2648" coordsize="3776,3559" path="m4673,3120r,3l4673,3120xe" fillcolor="black" stroked="f">
              <v:path arrowok="t"/>
            </v:shape>
            <v:shape id="_x0000_s1609" style="position:absolute;left:3727;top:2648;width:3776;height:3559" coordorigin="3727,2648" coordsize="3776,3559" path="m4730,5435r4,13l4733,5436r-3,-1xe" fillcolor="black" stroked="f">
              <v:path arrowok="t"/>
            </v:shape>
            <v:shape id="_x0000_s1608" style="position:absolute;left:3727;top:2648;width:3776;height:3559" coordorigin="3727,2648" coordsize="3776,3559" path="m4705,4328r,3l4705,4328xe" fillcolor="black" stroked="f">
              <v:path arrowok="t"/>
            </v:shape>
            <v:shape id="_x0000_s1607" style="position:absolute;left:3727;top:2648;width:3776;height:3559" coordorigin="3727,2648" coordsize="3776,3559" path="m5576,3369r-2,180l5577,3550r-1,-181xe" fillcolor="black" stroked="f">
              <v:path arrowok="t"/>
            </v:shape>
            <v:shape id="_x0000_s1606" style="position:absolute;left:3727;top:2648;width:3776;height:3559" coordorigin="3727,2648" coordsize="3776,3559" path="m5600,3541r,3l5600,3541xe" fillcolor="black" stroked="f">
              <v:path arrowok="t"/>
            </v:shape>
            <v:shape id="_x0000_s1605" style="position:absolute;left:3727;top:2648;width:3776;height:3559" coordorigin="3727,2648" coordsize="3776,3559" path="m5691,3316r-11,190l5689,3499r2,-183xe" fillcolor="black" stroked="f">
              <v:path arrowok="t"/>
            </v:shape>
            <v:shape id="_x0000_s1604" style="position:absolute;left:3727;top:2648;width:3776;height:3559" coordorigin="3727,2648" coordsize="3776,3559" path="m5781,3278r-3,185l5781,3463r,-185xe" fillcolor="black" stroked="f">
              <v:path arrowok="t"/>
            </v:shape>
            <v:shape id="_x0000_s1603" style="position:absolute;left:3727;top:2648;width:3776;height:3559" coordorigin="3727,2648" coordsize="3776,3559" path="m5964,3378r5,5l5972,3380r-8,-2xe" fillcolor="black" stroked="f">
              <v:path arrowok="t"/>
            </v:shape>
            <v:shape id="_x0000_s1602" style="position:absolute;left:3727;top:2648;width:3776;height:3559" coordorigin="3727,2648" coordsize="3776,3559" path="m5988,3188r,176l5989,3364r-1,-176xe" fillcolor="black" stroked="f">
              <v:path arrowok="t"/>
            </v:shape>
            <v:shape id="_x0000_s1601" style="position:absolute;left:3727;top:2648;width:3776;height:3559" coordorigin="3727,2648" coordsize="3776,3559" path="m6098,3136r1,180l6109,3130r-11,6xe" fillcolor="black" stroked="f">
              <v:path arrowok="t"/>
            </v:shape>
            <v:shape id="_x0000_s1600" style="position:absolute;left:3727;top:2648;width:3776;height:3559" coordorigin="3727,2648" coordsize="3776,3559" path="m6134,3295r,5l6134,3295xe" fillcolor="black" stroked="f">
              <v:path arrowok="t"/>
            </v:shape>
            <v:shape id="_x0000_s1599" style="position:absolute;left:3727;top:2648;width:3776;height:3559" coordorigin="3727,2648" coordsize="3776,3559" path="m6604,3088r-1,2l6604,3090r,-2xe" fillcolor="black" stroked="f">
              <v:path arrowok="t"/>
            </v:shape>
            <v:shape id="_x0000_s1598" style="position:absolute;left:3727;top:2648;width:3776;height:3559" coordorigin="3727,2648" coordsize="3776,3559" path="m6596,3131r-1,-4l6595,3128r1,3xe" fillcolor="black" stroked="f">
              <v:path arrowok="t"/>
            </v:shape>
            <v:shape id="_x0000_s1597" style="position:absolute;left:3727;top:2648;width:3776;height:3559" coordorigin="3727,2648" coordsize="3776,3559" path="m6525,3378r1,31l6526,3375r-1,3xe" fillcolor="black" stroked="f">
              <v:path arrowok="t"/>
            </v:shape>
            <v:shape id="_x0000_s1596" style="position:absolute;left:3727;top:2648;width:3776;height:3559" coordorigin="3727,2648" coordsize="3776,3559" path="m6530,3451r-1,-9l6528,3445r2,6xe" fillcolor="black" stroked="f">
              <v:path arrowok="t"/>
            </v:shape>
            <v:shape id="_x0000_s1595" style="position:absolute;left:3727;top:2648;width:3776;height:3559" coordorigin="3727,2648" coordsize="3776,3559" path="m6535,4029r-1,-91l6533,4034r2,-5xe" fillcolor="black" stroked="f">
              <v:path arrowok="t"/>
            </v:shape>
            <v:shape id="_x0000_s1594" style="position:absolute;left:3727;top:2648;width:3776;height:3559" coordorigin="3727,2648" coordsize="3776,3559" path="m6550,3910r-3,l6547,3912r3,-2xe" fillcolor="black" stroked="f">
              <v:path arrowok="t"/>
            </v:shape>
            <v:shape id="_x0000_s1593" style="position:absolute;left:3727;top:2648;width:3776;height:3559" coordorigin="3727,2648" coordsize="3776,3559" path="m6494,4112r2,32l6494,4106r,6xe" fillcolor="black" stroked="f">
              <v:path arrowok="t"/>
            </v:shape>
            <v:shape id="_x0000_s1592" style="position:absolute;left:3727;top:2648;width:3776;height:3559" coordorigin="3727,2648" coordsize="3776,3559" path="m6484,3965r1,-6l6483,3959r1,6xe" fillcolor="black" stroked="f">
              <v:path arrowok="t"/>
            </v:shape>
            <v:shape id="_x0000_s1591" style="position:absolute;left:3727;top:2648;width:3776;height:3559" coordorigin="3727,2648" coordsize="3776,3559" path="m6334,4241r,3l6334,4241xe" fillcolor="black" stroked="f">
              <v:path arrowok="t"/>
            </v:shape>
            <v:shape id="_x0000_s1590" style="position:absolute;left:3727;top:2648;width:3776;height:3559" coordorigin="3727,2648" coordsize="3776,3559" path="m6428,4081r-2,28l6427,4102r1,-21xe" fillcolor="black" stroked="f">
              <v:path arrowok="t"/>
            </v:shape>
            <v:shape id="_x0000_s1589" style="position:absolute;left:3727;top:2648;width:3776;height:3559" coordorigin="3727,2648" coordsize="3776,3559" path="m6126,3344r-6,160l6121,3506r5,-162xe" fillcolor="black" stroked="f">
              <v:path arrowok="t"/>
            </v:shape>
            <v:shape id="_x0000_s1588" style="position:absolute;left:3727;top:2648;width:3776;height:3559" coordorigin="3727,2648" coordsize="3776,3559" path="m6133,3343r-6,231l6128,3576r5,-233xe" fillcolor="black" stroked="f">
              <v:path arrowok="t"/>
            </v:shape>
            <v:shape id="_x0000_s1587" style="position:absolute;left:3727;top:2648;width:3776;height:3559" coordorigin="3727,2648" coordsize="3776,3559" path="m6155,3503r-1,15l6155,3510r,-7xe" fillcolor="black" stroked="f">
              <v:path arrowok="t"/>
            </v:shape>
            <v:shape id="_x0000_s1586" style="position:absolute;left:3727;top:2648;width:3776;height:3559" coordorigin="3727,2648" coordsize="3776,3559" path="m6125,3663r1,56l6128,3663r-3,xe" fillcolor="black" stroked="f">
              <v:path arrowok="t"/>
            </v:shape>
            <v:shape id="_x0000_s1585" style="position:absolute;left:3727;top:2648;width:3776;height:3559" coordorigin="3727,2648" coordsize="3776,3559" path="m6134,4065r-1,-28l6133,4047r1,18xe" fillcolor="black" stroked="f">
              <v:path arrowok="t"/>
            </v:shape>
            <v:shape id="_x0000_s1584" style="position:absolute;left:3727;top:2648;width:3776;height:3559" coordorigin="3727,2648" coordsize="3776,3559" path="m6155,4273r-1,l6154,4274r1,-1xe" fillcolor="black" stroked="f">
              <v:path arrowok="t"/>
            </v:shape>
            <v:shape id="_x0000_s1583" style="position:absolute;left:3727;top:2648;width:3776;height:3559" coordorigin="3727,2648" coordsize="3776,3559" path="m5966,3548r-1,-13l5965,3539r1,9xe" fillcolor="black" stroked="f">
              <v:path arrowok="t"/>
            </v:shape>
            <v:shape id="_x0000_s1582" style="position:absolute;left:3727;top:2648;width:3776;height:3559" coordorigin="3727,2648" coordsize="3776,3559" path="m5967,3603r,-13l5966,3594r1,9xe" fillcolor="black" stroked="f">
              <v:path arrowok="t"/>
            </v:shape>
            <v:shape id="_x0000_s1581" style="position:absolute;left:3727;top:2648;width:3776;height:3559" coordorigin="3727,2648" coordsize="3776,3559" path="m5986,3374r,-2l5986,3374r,xe" fillcolor="black" stroked="f">
              <v:path arrowok="t"/>
            </v:shape>
            <v:shape id="_x0000_s1580" style="position:absolute;left:3727;top:2648;width:3776;height:3559" coordorigin="3727,2648" coordsize="3776,3559" path="m5973,3685r3,11l5973,3680r,5xe" fillcolor="black" stroked="f">
              <v:path arrowok="t"/>
            </v:shape>
            <v:shape id="_x0000_s1579" style="position:absolute;left:3727;top:2648;width:3776;height:3559" coordorigin="3727,2648" coordsize="3776,3559" path="m6063,3595r-2,45l6063,3623r,-28xe" fillcolor="black" stroked="f">
              <v:path arrowok="t"/>
            </v:shape>
            <v:shape id="_x0000_s1578" style="position:absolute;left:3727;top:2648;width:3776;height:3559" coordorigin="3727,2648" coordsize="3776,3559" path="m6069,3374r-4,193l6068,3558r1,-184xe" fillcolor="black" stroked="f">
              <v:path arrowok="t"/>
            </v:shape>
            <v:shape id="_x0000_s1577" style="position:absolute;left:3727;top:2648;width:3776;height:3559" coordorigin="3727,2648" coordsize="3776,3559" path="m6001,3537r,18l6001,3547r,-10xe" fillcolor="black" stroked="f">
              <v:path arrowok="t"/>
            </v:shape>
            <v:shape id="_x0000_s1576" style="position:absolute;left:3727;top:2648;width:3776;height:3559" coordorigin="3727,2648" coordsize="3776,3559" path="m5974,2832r-21,-7l5953,2829r21,3xe" fillcolor="black" stroked="f">
              <v:path arrowok="t"/>
            </v:shape>
            <v:shape id="_x0000_s1575" style="position:absolute;left:3727;top:2648;width:3776;height:3559" coordorigin="3727,2648" coordsize="3776,3559" path="m6021,2770r,2l6021,2770xe" fillcolor="black" stroked="f">
              <v:path arrowok="t"/>
            </v:shape>
            <v:shape id="_x0000_s1574" style="position:absolute;left:3727;top:2648;width:3776;height:3559" coordorigin="3727,2648" coordsize="3776,3559" path="m5665,4045r-6,-6l5665,4045xe" fillcolor="black" stroked="f">
              <v:path arrowok="t"/>
            </v:shape>
            <v:shape id="_x0000_s1573" style="position:absolute;left:3727;top:2648;width:3776;height:3559" coordorigin="3727,2648" coordsize="3776,3559" path="m5691,3862r-5,293l5687,4155r4,-293xe" fillcolor="black" stroked="f">
              <v:path arrowok="t"/>
            </v:shape>
            <v:shape id="_x0000_s1572" style="position:absolute;left:3727;top:2648;width:3776;height:3559" coordorigin="3727,2648" coordsize="3776,3559" path="m5713,4237r,4l5713,4237xe" fillcolor="black" stroked="f">
              <v:path arrowok="t"/>
            </v:shape>
            <v:shape id="_x0000_s1571" style="position:absolute;left:3727;top:2648;width:3776;height:3559" coordorigin="3727,2648" coordsize="3776,3559" path="m5721,4217r-2,11l5721,4222r,-5xe" fillcolor="black" stroked="f">
              <v:path arrowok="t"/>
            </v:shape>
            <v:shape id="_x0000_s1570" style="position:absolute;left:3727;top:2648;width:3776;height:3559" coordorigin="3727,2648" coordsize="3776,3559" path="m5738,3897r,9l5738,3897xe" fillcolor="black" stroked="f">
              <v:path arrowok="t"/>
            </v:shape>
            <v:shape id="_x0000_s1569" style="position:absolute;left:3727;top:2648;width:3776;height:3559" coordorigin="3727,2648" coordsize="3776,3559" path="m5745,3889r,4l5745,3889xe" fillcolor="black" stroked="f">
              <v:path arrowok="t"/>
            </v:shape>
            <v:shape id="_x0000_s1568" style="position:absolute;left:3727;top:2648;width:3776;height:3559" coordorigin="3727,2648" coordsize="3776,3559" path="m5864,4150r-1,-2l5863,4149r1,1xe" fillcolor="black" stroked="f">
              <v:path arrowok="t"/>
            </v:shape>
            <v:shape id="_x0000_s1567" style="position:absolute;left:3727;top:2648;width:3776;height:3559" coordorigin="3727,2648" coordsize="3776,3559" path="m5786,4122r-1,-24l5785,4101r1,21xe" fillcolor="black" stroked="f">
              <v:path arrowok="t"/>
            </v:shape>
            <v:shape id="_x0000_s1566" style="position:absolute;left:3727;top:2648;width:3776;height:3559" coordorigin="3727,2648" coordsize="3776,3559" path="m5691,3543r-8,282l5684,3821r7,-278xe" fillcolor="black" stroked="f">
              <v:path arrowok="t"/>
            </v:shape>
            <v:shape id="_x0000_s1565" style="position:absolute;left:3727;top:2648;width:3776;height:3559" coordorigin="3727,2648" coordsize="3776,3559" path="m5705,3630r,6l5705,3630xe" fillcolor="black" stroked="f">
              <v:path arrowok="t"/>
            </v:shape>
            <v:shape id="_x0000_s1564" style="position:absolute;left:3727;top:2648;width:3776;height:3559" coordorigin="3727,2648" coordsize="3776,3559" path="m5784,4179r,-24l5784,4162r,17xe" fillcolor="black" stroked="f">
              <v:path arrowok="t"/>
            </v:shape>
            <v:shape id="_x0000_s1563" style="position:absolute;left:3727;top:2648;width:3776;height:3559" coordorigin="3727,2648" coordsize="3776,3559" path="m5323,4115r-1,-2l5322,4115r1,xe" fillcolor="black" stroked="f">
              <v:path arrowok="t"/>
            </v:shape>
            <v:shape id="_x0000_s1562" style="position:absolute;left:3727;top:2648;width:3776;height:3559" coordorigin="3727,2648" coordsize="3776,3559" path="m5304,2780r-1,77l5306,2857r-2,-77xe" fillcolor="black" stroked="f">
              <v:path arrowok="t"/>
            </v:shape>
            <v:shape id="_x0000_s1561" style="position:absolute;left:3727;top:2648;width:3776;height:3559" coordorigin="3727,2648" coordsize="3776,3559" path="m5318,2777r1,77l5323,2776r-5,1xe" fillcolor="black" stroked="f">
              <v:path arrowok="t"/>
            </v:shape>
            <v:shape id="_x0000_s1560" style="position:absolute;left:3727;top:2648;width:3776;height:3559" coordorigin="3727,2648" coordsize="3776,3559" path="m5327,4281r-3,76l5327,4357r,-76xe" fillcolor="black" stroked="f">
              <v:path arrowok="t"/>
            </v:shape>
            <v:shape id="_x0000_s1559" style="position:absolute;left:3727;top:2648;width:3776;height:3559" coordorigin="3727,2648" coordsize="3776,3559" path="m4831,3045r,6l4831,3045xe" fillcolor="black" stroked="f">
              <v:path arrowok="t"/>
            </v:shape>
            <v:shape id="_x0000_s1558" style="position:absolute;left:3727;top:2648;width:3776;height:3559" coordorigin="3727,2648" coordsize="3776,3559" path="m6354,3434r-1,-4l6353,3434r1,xe" fillcolor="black" stroked="f">
              <v:path arrowok="t"/>
            </v:shape>
            <v:shape id="_x0000_s1557" style="position:absolute;left:3727;top:2648;width:3776;height:3559" coordorigin="3727,2648" coordsize="3776,3559" path="m6060,2856r1,3l6061,2855r-1,1xe" fillcolor="black" stroked="f">
              <v:path arrowok="t"/>
            </v:shape>
            <v:shape id="_x0000_s1556" style="position:absolute;left:3727;top:2648;width:3776;height:3559" coordorigin="3727,2648" coordsize="3776,3559" path="m5759,6046r-1,-2l5758,6045r1,1xe" fillcolor="black" stroked="f">
              <v:path arrowok="t"/>
            </v:shape>
            <v:shape id="_x0000_s1555" style="position:absolute;left:3727;top:2648;width:3776;height:3559" coordorigin="3727,2648" coordsize="3776,3559" path="m5621,4968r2,53l5626,4964r-5,4xe" fillcolor="black" stroked="f">
              <v:path arrowok="t"/>
            </v:shape>
            <v:shape id="_x0000_s1554" style="position:absolute;left:3727;top:2648;width:3776;height:3559" coordorigin="3727,2648" coordsize="3776,3559" path="m5770,4411r-2,-1l5768,4411r2,xe" fillcolor="black" stroked="f">
              <v:path arrowok="t"/>
            </v:shape>
            <v:shape id="_x0000_s1553" style="position:absolute;left:3727;top:2648;width:3776;height:3559" coordorigin="3727,2648" coordsize="3776,3559" path="m5781,4093r-1,-7l5780,4090r1,3xe" fillcolor="black" stroked="f">
              <v:path arrowok="t"/>
            </v:shape>
            <v:shape id="_x0000_s1552" style="position:absolute;left:3727;top:2648;width:3776;height:3559" coordorigin="3727,2648" coordsize="3776,3559" path="m5781,4070r,23l5781,4049r,21xe" fillcolor="black" stroked="f">
              <v:path arrowok="t"/>
            </v:shape>
            <v:shape id="_x0000_s1551" style="position:absolute;left:3727;top:2648;width:3776;height:3559" coordorigin="3727,2648" coordsize="3776,3559" path="m5780,3898r,3l5780,3898xe" fillcolor="black" stroked="f">
              <v:path arrowok="t"/>
            </v:shape>
            <v:shape id="_x0000_s1550" style="position:absolute;left:3727;top:2648;width:3776;height:3559" coordorigin="3727,2648" coordsize="3776,3559" path="m5772,4256r1,-9l5772,4254r,2xe" fillcolor="black" stroked="f">
              <v:path arrowok="t"/>
            </v:shape>
            <v:shape id="_x0000_s1549" style="position:absolute;left:3727;top:2648;width:3776;height:3559" coordorigin="3727,2648" coordsize="3776,3559" path="m5756,2689r,62l5759,2750r-3,-61xe" fillcolor="black" stroked="f">
              <v:path arrowok="t"/>
            </v:shape>
            <v:shape id="_x0000_s1548" style="position:absolute;left:3727;top:2648;width:3776;height:3559" coordorigin="3727,2648" coordsize="3776,3559" path="m4187,3233r2,92l4189,3233r-2,xe" fillcolor="black" stroked="f">
              <v:path arrowok="t"/>
            </v:shape>
            <v:shape id="_x0000_s1547" style="position:absolute;left:3727;top:2648;width:3776;height:3559" coordorigin="3727,2648" coordsize="3776,3559" path="m4193,3326r,3l4194,3329r-1,-3xe" fillcolor="black" stroked="f">
              <v:path arrowok="t"/>
            </v:shape>
            <v:shape id="_x0000_s1546" style="position:absolute;left:3727;top:2648;width:3776;height:3559" coordorigin="3727,2648" coordsize="3776,3559" path="m4232,3214r,6l4232,3214xe" fillcolor="black" stroked="f">
              <v:path arrowok="t"/>
            </v:shape>
            <v:shape id="_x0000_s1545" style="position:absolute;left:3727;top:2648;width:3776;height:3559" coordorigin="3727,2648" coordsize="3776,3559" path="m4187,3810r-1,-70l4184,3809r3,1xe" fillcolor="black" stroked="f">
              <v:path arrowok="t"/>
            </v:shape>
            <v:shape id="_x0000_s1544" style="position:absolute;left:3727;top:2648;width:3776;height:3559" coordorigin="3727,2648" coordsize="3776,3559" path="m4208,3742r-1,68l4207,3812r1,-70xe" fillcolor="black" stroked="f">
              <v:path arrowok="t"/>
            </v:shape>
            <v:shape id="_x0000_s1543" style="position:absolute;left:3727;top:2648;width:3776;height:3559" coordorigin="3727,2648" coordsize="3776,3559" path="m4227,3747r,5l4227,3747xe" fillcolor="black" stroked="f">
              <v:path arrowok="t"/>
            </v:shape>
            <v:shape id="_x0000_s1542" style="position:absolute;left:3727;top:2648;width:3776;height:3559" coordorigin="3727,2648" coordsize="3776,3559" path="m4165,5229r-1,-3l4164,5227r1,2xe" fillcolor="black" stroked="f">
              <v:path arrowok="t"/>
            </v:shape>
            <v:shape id="_x0000_s1541" style="position:absolute;left:3727;top:2648;width:3776;height:3559" coordorigin="3727,2648" coordsize="3776,3559" path="m4144,3430r,3l4144,3430xe" fillcolor="black" stroked="f">
              <v:path arrowok="t"/>
            </v:shape>
            <v:shape id="_x0000_s1540" style="position:absolute;left:3727;top:2648;width:3776;height:3559" coordorigin="3727,2648" coordsize="3776,3559" path="m4146,3352r,5l4146,3353r,-1xe" fillcolor="black" stroked="f">
              <v:path arrowok="t"/>
            </v:shape>
            <v:shape id="_x0000_s1539" style="position:absolute;left:3727;top:2648;width:3776;height:3559" coordorigin="3727,2648" coordsize="3776,3559" path="m4159,3242r,101l4162,3241r-3,1xe" fillcolor="black" stroked="f">
              <v:path arrowok="t"/>
            </v:shape>
            <v:shape id="_x0000_s1538" style="position:absolute;left:3727;top:2648;width:3776;height:3559" coordorigin="3727,2648" coordsize="3776,3559" path="m3735,5301r-3,-2l3732,5300r3,1xe" fillcolor="black" stroked="f">
              <v:path arrowok="t"/>
            </v:shape>
            <v:shape id="_x0000_s1537" style="position:absolute;left:3727;top:2648;width:3776;height:3559" coordorigin="3727,2648" coordsize="3776,3559" path="m4352,3256r,3l4352,3256xe" fillcolor="black" stroked="f">
              <v:path arrowok="t"/>
            </v:shape>
            <v:shape id="_x0000_s1536" style="position:absolute;left:3727;top:2648;width:3776;height:3559" coordorigin="3727,2648" coordsize="3776,3559" path="m4351,4103r-2,152l4351,4258r,-155xe" fillcolor="black" stroked="f">
              <v:path arrowok="t"/>
            </v:shape>
            <v:shape id="_x0000_s1535" style="position:absolute;left:3727;top:2648;width:3776;height:3559" coordorigin="3727,2648" coordsize="3776,3559" path="m4425,3536r,3l4425,3536xe" fillcolor="black" stroked="f">
              <v:path arrowok="t"/>
            </v:shape>
            <v:shape id="_x0000_s1534" style="position:absolute;left:3727;top:2648;width:3776;height:3559" coordorigin="3727,2648" coordsize="3776,3559" path="m4376,3252r-8,3l4377,3255r-1,-3xe" fillcolor="black" stroked="f">
              <v:path arrowok="t"/>
            </v:shape>
            <v:shape id="_x0000_s1533" style="position:absolute;left:3727;top:2648;width:3776;height:3559" coordorigin="3727,2648" coordsize="3776,3559" path="m4389,3474r1,51l4390,3475r-1,-1xe" fillcolor="black" stroked="f">
              <v:path arrowok="t"/>
            </v:shape>
            <v:shape id="_x0000_s1532" style="position:absolute;left:3727;top:2648;width:3776;height:3559" coordorigin="3727,2648" coordsize="3776,3559" path="m4381,3158r,-6l4377,3156r4,2xe" fillcolor="black" stroked="f">
              <v:path arrowok="t"/>
            </v:shape>
            <v:shape id="_x0000_s1531" style="position:absolute;left:3727;top:2648;width:3776;height:3559" coordorigin="3727,2648" coordsize="3776,3559" path="m4397,3243r-3,5l4398,3243r-1,xe" fillcolor="black" stroked="f">
              <v:path arrowok="t"/>
            </v:shape>
            <v:shape id="_x0000_s1530" style="position:absolute;left:3727;top:2648;width:3776;height:3559" coordorigin="3727,2648" coordsize="3776,3559" path="m4440,3220r,2l4440,3220xe" fillcolor="black" stroked="f">
              <v:path arrowok="t"/>
            </v:shape>
            <v:shape id="_x0000_s1529" style="position:absolute;left:3727;top:2648;width:3776;height:3559" coordorigin="3727,2648" coordsize="3776,3559" path="m4536,3169r-1,-30l4535,3168r1,1xe" fillcolor="black" stroked="f">
              <v:path arrowok="t"/>
            </v:shape>
            <v:shape id="_x0000_s1528" style="position:absolute;left:3727;top:2648;width:3776;height:3559" coordorigin="3727,2648" coordsize="3776,3559" path="m4522,5269r-1,-4l4520,5265r2,4xe" fillcolor="black" stroked="f">
              <v:path arrowok="t"/>
            </v:shape>
            <v:shape id="_x0000_s1527" style="position:absolute;left:3727;top:2648;width:3776;height:3559" coordorigin="3727,2648" coordsize="3776,3559" path="m4547,5270r,4l4547,5270xe" fillcolor="black" stroked="f">
              <v:path arrowok="t"/>
            </v:shape>
            <v:shape id="_x0000_s1526" style="position:absolute;left:3727;top:2648;width:3776;height:3559" coordorigin="3727,2648" coordsize="3776,3559" path="m4557,3890r,2l4557,3890xe" fillcolor="black" stroked="f">
              <v:path arrowok="t"/>
            </v:shape>
            <v:shape id="_x0000_s1525" style="position:absolute;left:3727;top:2648;width:3776;height:3559" coordorigin="3727,2648" coordsize="3776,3559" path="m4581,4527r-1,-1l4580,4528r1,-1xe" fillcolor="black" stroked="f">
              <v:path arrowok="t"/>
            </v:shape>
            <v:shape id="_x0000_s1524" style="position:absolute;left:3727;top:2648;width:3776;height:3559" coordorigin="3727,2648" coordsize="3776,3559" path="m4580,4189r-3,2l4577,4191r3,-2xe" fillcolor="black" stroked="f">
              <v:path arrowok="t"/>
            </v:shape>
            <v:shape id="_x0000_s1523" style="position:absolute;left:3727;top:2648;width:3776;height:3559" coordorigin="3727,2648" coordsize="3776,3559" path="m4852,4206r,-15l4851,4199r1,7xe" fillcolor="black" stroked="f">
              <v:path arrowok="t"/>
            </v:shape>
            <v:shape id="_x0000_s1522" style="position:absolute;left:3727;top:2648;width:3776;height:3559" coordorigin="3727,2648" coordsize="3776,3559" path="m4995,5573r-1,-3l4994,5572r1,1xe" fillcolor="black" stroked="f">
              <v:path arrowok="t"/>
            </v:shape>
            <v:shape id="_x0000_s1521" style="position:absolute;left:3727;top:2648;width:3776;height:3559" coordorigin="3727,2648" coordsize="3776,3559" path="m5317,4358r-3,-1l5314,4358r3,xe" fillcolor="black" stroked="f">
              <v:path arrowok="t"/>
            </v:shape>
            <v:shape id="_x0000_s1520" style="position:absolute;left:3727;top:2648;width:3776;height:3559" coordorigin="3727,2648" coordsize="3776,3559" path="m5556,2749r1,6l5557,2753r-1,-4xe" fillcolor="black" stroked="f">
              <v:path arrowok="t"/>
            </v:shape>
            <v:shape id="_x0000_s1519" style="position:absolute;left:3727;top:2648;width:3776;height:3559" coordorigin="3727,2648" coordsize="3776,3559" path="m5572,2731r,3l5572,2731xe" fillcolor="black" stroked="f">
              <v:path arrowok="t"/>
            </v:shape>
            <v:shape id="_x0000_s1518" style="position:absolute;left:3727;top:2648;width:3776;height:3559" coordorigin="3727,2648" coordsize="3776,3559" path="m5532,3818r,4l5532,3818xe" fillcolor="black" stroked="f">
              <v:path arrowok="t"/>
            </v:shape>
            <v:shape id="_x0000_s1517" style="position:absolute;left:3727;top:2648;width:3776;height:3559" coordorigin="3727,2648" coordsize="3776,3559" path="m5681,3829r-1,-7l5680,3826r1,3xe" fillcolor="black" stroked="f">
              <v:path arrowok="t"/>
            </v:shape>
            <v:shape id="_x0000_s1516" style="position:absolute;left:3727;top:2648;width:3776;height:3559" coordorigin="3727,2648" coordsize="3776,3559" path="m5901,3704r-2,-5l5899,3702r2,2xe" fillcolor="black" stroked="f">
              <v:path arrowok="t"/>
            </v:shape>
            <v:shape id="_x0000_s1515" style="position:absolute;left:3727;top:2648;width:3776;height:3559" coordorigin="3727,2648" coordsize="3776,3559" path="m5909,4027r2,25l5911,4047r-2,-20xe" fillcolor="black" stroked="f">
              <v:path arrowok="t"/>
            </v:shape>
            <v:shape id="_x0000_s1514" style="position:absolute;left:3727;top:2648;width:3776;height:3559" coordorigin="3727,2648" coordsize="3776,3559" path="m5898,3658r-1,-3l5896,3658r2,xe" fillcolor="black" stroked="f">
              <v:path arrowok="t"/>
            </v:shape>
            <v:shape id="_x0000_s1513" style="position:absolute;left:3727;top:2648;width:3776;height:3559" coordorigin="3727,2648" coordsize="3776,3559" path="m5938,5864r,3l5938,5864xe" fillcolor="black" stroked="f">
              <v:path arrowok="t"/>
            </v:shape>
            <v:shape id="_x0000_s1512" style="position:absolute;left:3727;top:2648;width:3776;height:3559" coordorigin="3727,2648" coordsize="3776,3559" path="m5958,5813r,3l5958,5813xe" fillcolor="black" stroked="f">
              <v:path arrowok="t"/>
            </v:shape>
            <v:shape id="_x0000_s1511" style="position:absolute;left:3727;top:2648;width:3776;height:3559" coordorigin="3727,2648" coordsize="3776,3559" path="m5947,4047r-2,-16l5945,4044r2,3xe" fillcolor="black" stroked="f">
              <v:path arrowok="t"/>
            </v:shape>
            <v:shape id="_x0000_s1510" style="position:absolute;left:3727;top:2648;width:3776;height:3559" coordorigin="3727,2648" coordsize="3776,3559" path="m6043,3635r1,-11l6043,3633r,2xe" fillcolor="black" stroked="f">
              <v:path arrowok="t"/>
            </v:shape>
            <v:shape id="_x0000_s1509" style="position:absolute;left:3727;top:2648;width:3776;height:3559" coordorigin="3727,2648" coordsize="3776,3559" path="m6049,4194r,-39l6049,4178r,16xe" fillcolor="black" stroked="f">
              <v:path arrowok="t"/>
            </v:shape>
            <v:shape id="_x0000_s1508" style="position:absolute;left:3727;top:2648;width:3776;height:3559" coordorigin="3727,2648" coordsize="3776,3559" path="m6040,2777r6,72l6049,2779r-9,-2xe" fillcolor="black" stroked="f">
              <v:path arrowok="t"/>
            </v:shape>
            <v:shape id="_x0000_s1507" style="position:absolute;left:3727;top:2648;width:3776;height:3559" coordorigin="3727,2648" coordsize="3776,3559" path="m5973,3787r,3l5973,3787xe" fillcolor="black" stroked="f">
              <v:path arrowok="t"/>
            </v:shape>
            <v:shape id="_x0000_s1506" style="position:absolute;left:3727;top:2648;width:3776;height:3559" coordorigin="3727,2648" coordsize="3776,3559" path="m6047,4222r,-4l6046,4220r1,2xe" fillcolor="black" stroked="f">
              <v:path arrowok="t"/>
            </v:shape>
            <v:shape id="_x0000_s1505" style="position:absolute;left:3727;top:2648;width:3776;height:3559" coordorigin="3727,2648" coordsize="3776,3559" path="m6125,6194r-17,-3l6127,6197r-2,-3xe" fillcolor="black" stroked="f">
              <v:path arrowok="t"/>
            </v:shape>
            <v:shape id="_x0000_s1504" style="position:absolute;left:3727;top:2648;width:3776;height:3559" coordorigin="3727,2648" coordsize="3776,3559" path="m6243,6038r2,108l6246,6037r-3,1xe" fillcolor="black" stroked="f">
              <v:path arrowok="t"/>
            </v:shape>
            <v:shape id="_x0000_s1503" style="position:absolute;left:3727;top:2648;width:3776;height:3559" coordorigin="3727,2648" coordsize="3776,3559" path="m6270,6120r-5,6l6271,6119r-1,1xe" fillcolor="black" stroked="f">
              <v:path arrowok="t"/>
            </v:shape>
            <v:shape id="_x0000_s1502" style="position:absolute;left:3727;top:2648;width:3776;height:3559" coordorigin="3727,2648" coordsize="3776,3559" path="m6267,6117r,3l6267,6117xe" fillcolor="black" stroked="f">
              <v:path arrowok="t"/>
            </v:shape>
            <v:shape id="_x0000_s1501" style="position:absolute;left:3727;top:2648;width:3776;height:3559" coordorigin="3727,2648" coordsize="3776,3559" path="m6275,6007r4,105l6278,6010r-3,-3xe" fillcolor="black" stroked="f">
              <v:path arrowok="t"/>
            </v:shape>
            <v:shape id="_x0000_s1500" style="position:absolute;left:3727;top:2648;width:3776;height:3559" coordorigin="3727,2648" coordsize="3776,3559" path="m6320,6080r-12,16l6322,6084r-2,-4xe" fillcolor="black" stroked="f">
              <v:path arrowok="t"/>
            </v:shape>
            <v:shape id="_x0000_s1499" style="position:absolute;left:3727;top:2648;width:3776;height:3559" coordorigin="3727,2648" coordsize="3776,3559" path="m6498,5832r-11,111l6489,5943r9,-111xe" fillcolor="black" stroked="f">
              <v:path arrowok="t"/>
            </v:shape>
            <v:shape id="_x0000_s1498" style="position:absolute;left:3727;top:2648;width:3776;height:3559" coordorigin="3727,2648" coordsize="3776,3559" path="m6543,5791r1,-2l6542,5790r1,1xe" fillcolor="black" stroked="f">
              <v:path arrowok="t"/>
            </v:shape>
            <v:shape id="_x0000_s1497" style="position:absolute;left:3727;top:2648;width:3776;height:3559" coordorigin="3727,2648" coordsize="3776,3559" path="m6523,5922r-1,-2l6522,5922r1,xe" fillcolor="black" stroked="f">
              <v:path arrowok="t"/>
            </v:shape>
            <v:shape id="_x0000_s1496" style="position:absolute;left:3727;top:2648;width:3776;height:3559" coordorigin="3727,2648" coordsize="3776,3559" path="m6344,4524r,2l6344,4524xe" fillcolor="black" stroked="f">
              <v:path arrowok="t"/>
            </v:shape>
            <v:shape id="_x0000_s1495" style="position:absolute;left:3727;top:2648;width:3776;height:3559" coordorigin="3727,2648" coordsize="3776,3559" path="m6399,6021r-2,-112l6396,6023r3,-2xe" fillcolor="black" stroked="f">
              <v:path arrowok="t"/>
            </v:shape>
            <v:shape id="_x0000_s1494" style="position:absolute;left:3727;top:2648;width:3776;height:3559" coordorigin="3727,2648" coordsize="3776,3559" path="m6356,4588r-2,-3l6354,4587r2,1xe" fillcolor="black" stroked="f">
              <v:path arrowok="t"/>
            </v:shape>
            <v:shape id="_x0000_s1493" style="position:absolute;left:3727;top:2648;width:3776;height:3559" coordorigin="3727,2648" coordsize="3776,3559" path="m6391,5913r1,111l6393,5911r-2,2xe" fillcolor="black" stroked="f">
              <v:path arrowok="t"/>
            </v:shape>
            <v:shape id="_x0000_s1492" style="position:absolute;left:3727;top:2648;width:3776;height:3559" coordorigin="3727,2648" coordsize="3776,3559" path="m6388,5596r1,-5l6386,5593r2,3xe" fillcolor="black" stroked="f">
              <v:path arrowok="t"/>
            </v:shape>
            <v:shape id="_x0000_s1491" style="position:absolute;left:3727;top:2648;width:3776;height:3559" coordorigin="3727,2648" coordsize="3776,3559" path="m6249,5756r,4l6249,5756xe" fillcolor="black" stroked="f">
              <v:path arrowok="t"/>
            </v:shape>
            <v:shape id="_x0000_s1490" style="position:absolute;left:3727;top:2648;width:3776;height:3559" coordorigin="3727,2648" coordsize="3776,3559" path="m6186,6193r,2l6186,6195r,-2xe" fillcolor="black" stroked="f">
              <v:path arrowok="t"/>
            </v:shape>
            <v:shape id="_x0000_s1489" style="position:absolute;left:3727;top:2648;width:3776;height:3559" coordorigin="3727,2648" coordsize="3776,3559" path="m6186,6082r11,-12l6183,6079r3,3xe" fillcolor="black" stroked="f">
              <v:path arrowok="t"/>
            </v:shape>
            <v:shape id="_x0000_s1488" style="position:absolute;left:3727;top:2648;width:3776;height:3559" coordorigin="3727,2648" coordsize="3776,3559" path="m6196,5795r,5l6196,5795xe" fillcolor="black" stroked="f">
              <v:path arrowok="t"/>
            </v:shape>
            <v:shape id="_x0000_s1487" style="position:absolute;left:3727;top:2648;width:3776;height:3559" coordorigin="3727,2648" coordsize="3776,3559" path="m6140,6207r-1,-5l6139,6206r1,1xe" fillcolor="black" stroked="f">
              <v:path arrowok="t"/>
            </v:shape>
            <v:shape id="_x0000_s1486" style="position:absolute;left:3727;top:2648;width:3776;height:3559" coordorigin="3727,2648" coordsize="3776,3559" path="m4254,3306r,-5l4254,3304r,2xe" fillcolor="black" stroked="f">
              <v:path arrowok="t"/>
            </v:shape>
            <v:shape id="_x0000_s1485" style="position:absolute;left:3727;top:2648;width:3776;height:3559" coordorigin="3727,2648" coordsize="3776,3559" path="m4241,3245r3,64l4242,3244r-1,1xe" fillcolor="black" stroked="f">
              <v:path arrowok="t"/>
            </v:shape>
            <v:shape id="_x0000_s1484" style="position:absolute;left:3727;top:2648;width:3776;height:3559" coordorigin="3727,2648" coordsize="3776,3559" path="m4237,3756r1,327l4240,3758r-3,-2xe" fillcolor="black" stroked="f">
              <v:path arrowok="t"/>
            </v:shape>
            <v:shape id="_x0000_s1483" style="position:absolute;left:3727;top:2648;width:3776;height:3559" coordorigin="3727,2648" coordsize="3776,3559" path="m4035,3294r-1,l4034,3296r1,3l4034,3300r,73l4035,3384r2,-3l4034,3376r5,3l4045,3386r-3,-90l4039,3295r-4,-1xe" fillcolor="black" stroked="f">
              <v:path arrowok="t"/>
            </v:shape>
            <v:shape id="_x0000_s1482" style="position:absolute;left:3727;top:2648;width:3776;height:3559" coordorigin="3727,2648" coordsize="3776,3559" path="m4060,3286r-1,l4058,3289r-1,3l4055,3293r-1,22l4059,3317r,1l4055,3318r-2,l4049,3317r-2,-2l4042,3310r2,-15l4042,3296r3,90l4049,3390r,-5l4050,3385r3,1l4054,3386r2,2l4056,3389r4,3l4065,3395r1,-102l4063,3290r-3,-4xe" fillcolor="black" stroked="f">
              <v:path arrowok="t"/>
            </v:shape>
            <v:shape id="_x0000_s1481" style="position:absolute;left:3727;top:2648;width:3776;height:3559" coordorigin="3727,2648" coordsize="3776,3559" path="m4055,3293r-5,-1l4046,3291r-2,l4044,3295r-2,15l4045,3310r9,5l4055,3293xe" fillcolor="black" stroked="f">
              <v:path arrowok="t"/>
            </v:shape>
            <v:shape id="_x0000_s1480" style="position:absolute;left:3727;top:2648;width:3776;height:3559" coordorigin="3727,2648" coordsize="3776,3559" path="m4028,5439r1,l4032,5440r2,1l4037,5442r4,l4044,5442r2,-1l4049,5442r,1l4050,5445r4,1l4063,5446r3,1l4066,5450r2,-1l4069,5447r2,-3l4071,5445r,7l4073,5455r,-62l4070,5391r-3,l4065,5391r-7,-3l4052,5386r-6,-2l4038,5382r-6,1l4023,5383r-2,l4017,5375r-3,55l4017,5430r3,l4021,5431r5,6l4027,5440r1,-1xe" fillcolor="black" stroked="f">
              <v:path arrowok="t"/>
            </v:shape>
            <v:shape id="_x0000_s1479" style="position:absolute;left:3727;top:2648;width:3776;height:3559" coordorigin="3727,2648" coordsize="3776,3559" path="m3944,5414r1,4l3946,5419r1,1l3950,5420r-1,-3l3953,5416r4,l3962,5416r4,l3966,5419r1,l3970,5420r3,2l3975,5423r6,2l3985,5426r4,1l3993,5428r1,2l3994,5431r8,2l4011,5434r8,1l4026,5437r-5,-6l4020,5431r,1l4017,5432r-1,l4014,5431r,-1l4014,5379r-2,l4009,5377r-3,-1l3999,5374r-6,l3988,5374r-5,-2l3982,5370r-1,-1l3978,5367r-6,l3968,5366r,-1l3967,5364r-4,-2l3959,5361r-4,l3950,5359r-2,-1l3945,5357r-1,1l3945,5363r1,5l3946,5368r-2,-5l3943,5361r-1,-4l3944,5414xe" fillcolor="black" stroked="f">
              <v:path arrowok="t"/>
            </v:shape>
            <v:shape id="_x0000_s1478" style="position:absolute;left:3727;top:2648;width:3776;height:3559" coordorigin="3727,2648" coordsize="3776,3559" path="m4072,3607r-2,2l4069,3610r3,l4074,3612r1,3l4076,3619r-1,1l4072,3619r-3,-1l4069,3619r1,2l4071,3626r-10,10l4060,3763r1,-2l4063,3759r1,l4064,3761r1,2l4069,3764r8,l4076,3603r-2,3l4072,3607xe" fillcolor="black" stroked="f">
              <v:path arrowok="t"/>
            </v:shape>
            <v:shape id="_x0000_s1477" style="position:absolute;left:3727;top:2648;width:3776;height:3559" coordorigin="3727,2648" coordsize="3776,3559" path="m4043,5194r3,3l4048,5199r8,2l4064,5202r7,l4078,5203r1,1l4080,5205r-1,-41l4079,5162r-1,-1l4076,5162r-1,1l4072,5163r-1,-1l4069,5161r-3,-2l4063,5159r-3,l4056,5157r-2,-3l4051,5152r-3,-1l4041,5152r-8,1l4031,5153r-1,-3l4029,5147r-4,-1l4017,5147r-9,l4007,5147r2,-3l4012,5141r-1,-1l4006,5142r-5,1l3999,5142r-1,-3l3998,5180r4,1l4006,5183r2,1l4009,5185r5,2l4018,5187r10,2l4039,5194r-2,3l4036,5199r1,-1l4039,5197r2,-3l4043,5194xe" fillcolor="black" stroked="f">
              <v:path arrowok="t"/>
            </v:shape>
            <v:shape id="_x0000_s1476" style="position:absolute;left:3727;top:2648;width:3776;height:3559" coordorigin="3727,2648" coordsize="3776,3559" path="m4076,3407r2,2l4081,3409r,2l4081,3414r-1,3l4081,3419r5,l4087,3277r-3,l4078,3275r2,22l4081,3297r1,1l4080,3300r-2,3l4074,3307r,95l4075,3404r1,3xe" fillcolor="black" stroked="f">
              <v:path arrowok="t"/>
            </v:shape>
            <v:shape id="_x0000_s1475" style="position:absolute;left:3727;top:2648;width:3776;height:3559" coordorigin="3727,2648" coordsize="3776,3559" path="m4073,3307r4,-5l4078,3299r2,-2l4078,3275r-12,10l4066,3293r,l4065,3395r5,2l4074,3402r,-95l4073,3307xe" fillcolor="black" stroked="f">
              <v:path arrowok="t"/>
            </v:shape>
            <v:shape id="_x0000_s1474" style="position:absolute;left:5254;top:2879;width:8;height:3" coordorigin="5254,2879" coordsize="8,3" path="m5256,2880r2,1l5260,2881r1,-1l5262,2879r-2,l5258,2879r-3,l5254,2880r2,xe" fillcolor="black" stroked="f">
              <v:path arrowok="t"/>
            </v:shape>
            <v:shape id="_x0000_s1473" style="position:absolute;left:6197;top:3547;width:19;height:43" coordorigin="6197,3547" coordsize="19,43" path="m6202,3590r7,l6212,3578r-2,-3l6209,3573r1,-2l6212,3569r4,-4l6216,3564r-4,-7l6208,3549r-6,-2l6200,3553r-1,3l6199,3558r1,2l6201,3561r-1,4l6199,3568r-2,6l6202,3590xe" fillcolor="black" stroked="f">
              <v:path arrowok="t"/>
            </v:shape>
            <v:shape id="_x0000_s1472" style="position:absolute;left:6194;top:3587;width:14;height:52" coordorigin="6194,3587" coordsize="14,52" path="m6198,3603r-3,l6195,3604r2,4l6199,3611r,2l6198,3615r-2,1l6195,3620r-1,5l6194,3633r,1l6197,3629r4,-5l6201,3624r-1,7l6198,3638r1,l6202,3636r2,-3l6204,3631r-2,-6l6200,3620r,-4l6201,3615r3,-2l6207,3605r,-6l6208,3591r-8,-4l6197,3594r,2l6197,3598r1,2l6198,3601r,2xe" fillcolor="black" stroked="f">
              <v:path arrowok="t"/>
            </v:shape>
            <v:shape id="_x0000_s1471" type="#_x0000_t75" style="position:absolute;left:4165;top:3501;width:814;height:442">
              <v:imagedata r:id="rId55" o:title=""/>
            </v:shape>
            <v:shape id="_x0000_s1470" style="position:absolute;left:6045;top:3685;width:8;height:6" coordorigin="6045,3685" coordsize="8,6" path="m6049,3688r-4,2l6046,3690r6,l6054,3689r,-4l6053,3685r-4,3xe" fillcolor="black" stroked="f">
              <v:path arrowok="t"/>
            </v:shape>
            <v:shape id="_x0000_s1469" style="position:absolute;left:5906;top:3738;width:5;height:5" coordorigin="5906,3738" coordsize="5,5" path="m5906,3741r,1l5907,3743r1,-1l5910,3741r1,-1l5911,3739r-1,-1l5907,3738r-1,2l5906,3741xe" fillcolor="black" stroked="f">
              <v:path arrowok="t"/>
            </v:shape>
            <v:shape id="_x0000_s1468" type="#_x0000_t75" style="position:absolute;left:3988;top:4386;width:1962;height:1146">
              <v:imagedata r:id="rId56" o:title=""/>
            </v:shape>
            <v:shape id="_x0000_s1467" type="#_x0000_t75" style="position:absolute;left:4819;top:4651;width:2239;height:1318">
              <v:imagedata r:id="rId57" o:title=""/>
            </v:shape>
            <v:shape id="_x0000_s1466" style="position:absolute;left:6856;top:5339;width:10;height:5" coordorigin="6856,5339" coordsize="10,5" path="m6857,5342r-1,1l6858,5344r5,l6866,5343r,-3l6864,5339r-4,l6858,5340r-1,2xe" fillcolor="black" stroked="f">
              <v:path arrowok="t"/>
            </v:shape>
            <v:shape id="_x0000_s1465" style="position:absolute;left:6846;top:5352;width:5;height:5" coordorigin="6846,5352" coordsize="5,5" path="m6847,5354r-1,2l6846,5357r3,l6850,5356r,-3l6850,5352r-1,l6847,5353r,1xe" fillcolor="black" stroked="f">
              <v:path arrowok="t"/>
            </v:shape>
            <v:shape id="_x0000_s1464" style="position:absolute;left:6838;top:5357;width:5;height:8" coordorigin="6838,5357" coordsize="5,8" path="m6839,5361r-1,4l6838,5365r3,-2l6842,5361r1,-2l6842,5358r,-1l6840,5359r-1,2xe" fillcolor="black" stroked="f">
              <v:path arrowok="t"/>
            </v:shape>
            <v:shape id="_x0000_s1463" style="position:absolute;left:6790;top:5395;width:8;height:3" coordorigin="6790,5395" coordsize="8,3" path="m6792,5396r2,1l6796,5397r1,-1l6798,5395r-1,l6794,5395r-3,l6790,5396r2,xe" fillcolor="black" stroked="f">
              <v:path arrowok="t"/>
            </v:shape>
            <v:shape id="_x0000_s1462" style="position:absolute;left:6763;top:5397;width:25;height:20" coordorigin="6763,5397" coordsize="25,20" path="m6769,5416r4,l6788,5404r,-7l6781,5400r-1,5l6779,5408r-4,3l6772,5412r-7,3l6763,5417r6,-1xe" fillcolor="black" stroked="f">
              <v:path arrowok="t"/>
            </v:shape>
            <v:shape id="_x0000_s1461" style="position:absolute;left:7011;top:5415;width:5;height:5" coordorigin="7011,5415" coordsize="5,5" path="m7012,5417r-1,2l7012,5420r3,l7016,5419r,-3l7015,5415r-1,l7013,5416r-1,1xe" fillcolor="black" stroked="f">
              <v:path arrowok="t"/>
            </v:shape>
            <v:shape id="_x0000_s1460" style="position:absolute;left:6750;top:5422;width:10;height:8" coordorigin="6750,5422" coordsize="10,8" path="m6750,5425r,3l6757,5430r2,-2l6760,5426r-1,-1l6756,5424r-5,-2l6750,5422r,3xe" fillcolor="black" stroked="f">
              <v:path arrowok="t"/>
            </v:shape>
            <v:shape id="_x0000_s1459" style="position:absolute;left:6748;top:5430;width:5;height:5" coordorigin="6748,5430" coordsize="5,5" path="m6748,5432r,2l6749,5435r3,l6752,5434r,-2l6751,5431r-1,-1l6748,5430r,1l6748,5432xe" fillcolor="black" stroked="f">
              <v:path arrowok="t"/>
            </v:shape>
            <v:shape id="_x0000_s1458" style="position:absolute;left:6731;top:5431;width:13;height:14" coordorigin="6731,5431" coordsize="13,14" path="m6736,5435r-5,5l6735,5445r5,-3l6743,5441r1,-3l6744,5436r-2,-4l6740,5431r-4,4xe" fillcolor="black" stroked="f">
              <v:path arrowok="t"/>
            </v:shape>
            <v:shape id="_x0000_s1457" style="position:absolute;left:6721;top:5442;width:12;height:11" coordorigin="6721,5442" coordsize="12,11" path="m6725,5451r3,2l6733,5448r-1,-3l6731,5442r-1,l6730,5444r,2l6728,5447r-2,-1l6723,5444r-2,5l6725,5451xe" fillcolor="black" stroked="f">
              <v:path arrowok="t"/>
            </v:shape>
            <v:shape id="_x0000_s1456" style="position:absolute;left:6703;top:5447;width:20;height:19" coordorigin="6703,5447" coordsize="20,19" path="m6709,5464r1,l6711,5462r,-1l6711,5459r1,l6715,5459r3,1l6720,5459r1,-3l6723,5450r-3,-3l6713,5450r-5,3l6703,5466r6,-2xe" fillcolor="black" stroked="f">
              <v:path arrowok="t"/>
            </v:shape>
            <v:shape id="_x0000_s1455" style="position:absolute;left:6407;top:5759;width:7;height:5" coordorigin="6407,5759" coordsize="7,5" path="m6408,5762r-1,1l6408,5764r2,l6412,5763r1,-1l6414,5760r,-1l6411,5759r-2,1l6408,5762xe" fillcolor="black" stroked="f">
              <v:path arrowok="t"/>
            </v:shape>
            <v:shape id="_x0000_s1454" style="position:absolute;left:6399;top:5763;width:4;height:8" coordorigin="6399,5763" coordsize="4,8" path="m6399,5766r,2l6400,5770r2,l6403,5771r1,-1l6403,5768r-2,-4l6399,5763r,3xe" fillcolor="black" stroked="f">
              <v:path arrowok="t"/>
            </v:shape>
            <v:shape id="_x0000_s1453" style="position:absolute;left:5863;top:2720;width:5;height:5" coordorigin="5863,2720" coordsize="5,5" path="m5863,2723r,1l5864,2725r3,l5868,2724r-1,-1l5866,2721r-1,-1l5864,2720r-1,1l5863,2723xe" fillcolor="black" stroked="f">
              <v:path arrowok="t"/>
            </v:shape>
            <v:shape id="_x0000_s1452" style="position:absolute;left:6512;top:2929;width:5;height:5" coordorigin="6512,2929" coordsize="5,5" path="m6512,2931r,2l6513,2934r3,l6517,2933r-1,-2l6515,2930r-1,-1l6513,2929r-1,1l6512,2931xe" fillcolor="black" stroked="f">
              <v:path arrowok="t"/>
            </v:shape>
            <v:shape id="_x0000_s1451" style="position:absolute;left:6854;top:4130;width:5;height:5" coordorigin="6854,4130" coordsize="5,5" path="m6854,4133r,1l6854,4135r3,l6858,4134r,-3l6858,4130r-2,l6855,4131r-1,2xe" fillcolor="black" stroked="f">
              <v:path arrowok="t"/>
            </v:shape>
            <w10:wrap anchorx="page"/>
          </v:group>
        </w:pict>
      </w:r>
      <w:r w:rsidR="007F5944">
        <w:rPr>
          <w:sz w:val="24"/>
          <w:szCs w:val="24"/>
        </w:rPr>
        <w:t xml:space="preserve">Aku </w:t>
      </w:r>
      <w:r w:rsidR="007F5944">
        <w:rPr>
          <w:spacing w:val="14"/>
          <w:sz w:val="24"/>
          <w:szCs w:val="24"/>
        </w:rPr>
        <w:t xml:space="preserve"> </w:t>
      </w:r>
      <w:r w:rsidR="007F5944">
        <w:rPr>
          <w:sz w:val="24"/>
          <w:szCs w:val="24"/>
        </w:rPr>
        <w:t xml:space="preserve">ingin </w:t>
      </w:r>
      <w:r w:rsidR="007F5944">
        <w:rPr>
          <w:spacing w:val="55"/>
          <w:sz w:val="24"/>
          <w:szCs w:val="24"/>
        </w:rPr>
        <w:t xml:space="preserve"> </w:t>
      </w:r>
      <w:r w:rsidR="007F5944">
        <w:rPr>
          <w:w w:val="119"/>
          <w:sz w:val="24"/>
          <w:szCs w:val="24"/>
        </w:rPr>
        <w:t xml:space="preserve">mendapat </w:t>
      </w:r>
      <w:r w:rsidR="007F5944">
        <w:rPr>
          <w:spacing w:val="20"/>
          <w:w w:val="119"/>
          <w:sz w:val="24"/>
          <w:szCs w:val="24"/>
        </w:rPr>
        <w:t xml:space="preserve"> </w:t>
      </w:r>
      <w:r w:rsidR="007F5944">
        <w:rPr>
          <w:w w:val="119"/>
          <w:sz w:val="24"/>
          <w:szCs w:val="24"/>
        </w:rPr>
        <w:t>pujian</w:t>
      </w:r>
      <w:r w:rsidR="007F5944">
        <w:rPr>
          <w:spacing w:val="36"/>
          <w:w w:val="119"/>
          <w:sz w:val="24"/>
          <w:szCs w:val="24"/>
        </w:rPr>
        <w:t xml:space="preserve"> </w:t>
      </w:r>
      <w:r w:rsidR="007F5944">
        <w:rPr>
          <w:sz w:val="24"/>
          <w:szCs w:val="24"/>
        </w:rPr>
        <w:t xml:space="preserve">dari  </w:t>
      </w:r>
      <w:r w:rsidR="007F5944">
        <w:rPr>
          <w:spacing w:val="9"/>
          <w:sz w:val="24"/>
          <w:szCs w:val="24"/>
        </w:rPr>
        <w:t xml:space="preserve"> </w:t>
      </w:r>
      <w:r w:rsidR="007F5944">
        <w:rPr>
          <w:w w:val="118"/>
          <w:sz w:val="24"/>
          <w:szCs w:val="24"/>
        </w:rPr>
        <w:t>guru,</w:t>
      </w:r>
      <w:r w:rsidR="007F5944">
        <w:rPr>
          <w:spacing w:val="45"/>
          <w:w w:val="118"/>
          <w:sz w:val="24"/>
          <w:szCs w:val="24"/>
        </w:rPr>
        <w:t xml:space="preserve"> </w:t>
      </w:r>
      <w:r w:rsidR="007F5944">
        <w:rPr>
          <w:w w:val="118"/>
          <w:sz w:val="24"/>
          <w:szCs w:val="24"/>
        </w:rPr>
        <w:t>sekaligus</w:t>
      </w:r>
      <w:r w:rsidR="007F5944">
        <w:rPr>
          <w:spacing w:val="19"/>
          <w:w w:val="118"/>
          <w:sz w:val="24"/>
          <w:szCs w:val="24"/>
        </w:rPr>
        <w:t xml:space="preserve"> </w:t>
      </w:r>
      <w:r w:rsidR="007F5944">
        <w:rPr>
          <w:w w:val="118"/>
          <w:sz w:val="24"/>
          <w:szCs w:val="24"/>
        </w:rPr>
        <w:t xml:space="preserve">membuat </w:t>
      </w:r>
      <w:r w:rsidR="007F5944">
        <w:rPr>
          <w:spacing w:val="20"/>
          <w:w w:val="118"/>
          <w:sz w:val="24"/>
          <w:szCs w:val="24"/>
        </w:rPr>
        <w:t xml:space="preserve"> </w:t>
      </w:r>
      <w:r w:rsidR="007F5944">
        <w:rPr>
          <w:w w:val="118"/>
          <w:sz w:val="24"/>
          <w:szCs w:val="24"/>
        </w:rPr>
        <w:t>ayah</w:t>
      </w:r>
      <w:r w:rsidR="007F5944">
        <w:rPr>
          <w:spacing w:val="55"/>
          <w:w w:val="118"/>
          <w:sz w:val="24"/>
          <w:szCs w:val="24"/>
        </w:rPr>
        <w:t xml:space="preserve"> </w:t>
      </w:r>
      <w:r w:rsidR="007F5944">
        <w:rPr>
          <w:w w:val="118"/>
          <w:sz w:val="24"/>
          <w:szCs w:val="24"/>
        </w:rPr>
        <w:t xml:space="preserve">dan  </w:t>
      </w:r>
      <w:r w:rsidR="007F5944">
        <w:rPr>
          <w:sz w:val="24"/>
          <w:szCs w:val="24"/>
        </w:rPr>
        <w:t xml:space="preserve">ibu </w:t>
      </w:r>
      <w:r w:rsidR="007F5944">
        <w:rPr>
          <w:spacing w:val="51"/>
          <w:sz w:val="24"/>
          <w:szCs w:val="24"/>
        </w:rPr>
        <w:t xml:space="preserve"> </w:t>
      </w:r>
      <w:r w:rsidR="007F5944">
        <w:rPr>
          <w:w w:val="118"/>
          <w:sz w:val="24"/>
          <w:szCs w:val="24"/>
        </w:rPr>
        <w:t xml:space="preserve">bangga </w:t>
      </w:r>
      <w:r w:rsidR="007F5944">
        <w:rPr>
          <w:w w:val="116"/>
          <w:sz w:val="24"/>
          <w:szCs w:val="24"/>
        </w:rPr>
        <w:t>terhadap</w:t>
      </w:r>
      <w:r w:rsidR="007F5944">
        <w:rPr>
          <w:spacing w:val="68"/>
          <w:w w:val="116"/>
          <w:sz w:val="24"/>
          <w:szCs w:val="24"/>
        </w:rPr>
        <w:t xml:space="preserve"> </w:t>
      </w:r>
      <w:r w:rsidR="007F5944">
        <w:rPr>
          <w:w w:val="116"/>
          <w:sz w:val="24"/>
          <w:szCs w:val="24"/>
        </w:rPr>
        <w:t>prestasiku.</w:t>
      </w:r>
      <w:r w:rsidR="007F5944">
        <w:rPr>
          <w:spacing w:val="26"/>
          <w:w w:val="116"/>
          <w:sz w:val="24"/>
          <w:szCs w:val="24"/>
        </w:rPr>
        <w:t xml:space="preserve"> </w:t>
      </w:r>
      <w:r w:rsidR="007F5944">
        <w:rPr>
          <w:w w:val="116"/>
          <w:sz w:val="24"/>
          <w:szCs w:val="24"/>
        </w:rPr>
        <w:t>Melihat</w:t>
      </w:r>
      <w:r w:rsidR="007F5944">
        <w:rPr>
          <w:spacing w:val="-27"/>
          <w:w w:val="116"/>
          <w:sz w:val="24"/>
          <w:szCs w:val="24"/>
        </w:rPr>
        <w:t xml:space="preserve"> </w:t>
      </w:r>
      <w:r w:rsidR="007F5944">
        <w:rPr>
          <w:sz w:val="24"/>
          <w:szCs w:val="24"/>
        </w:rPr>
        <w:t xml:space="preserve">aku </w:t>
      </w:r>
      <w:r w:rsidR="007F5944">
        <w:rPr>
          <w:spacing w:val="11"/>
          <w:sz w:val="24"/>
          <w:szCs w:val="24"/>
        </w:rPr>
        <w:t xml:space="preserve"> </w:t>
      </w:r>
      <w:r w:rsidR="007F5944">
        <w:rPr>
          <w:w w:val="116"/>
          <w:sz w:val="24"/>
          <w:szCs w:val="24"/>
        </w:rPr>
        <w:t>semakin</w:t>
      </w:r>
      <w:r w:rsidR="007F5944">
        <w:rPr>
          <w:spacing w:val="8"/>
          <w:w w:val="116"/>
          <w:sz w:val="24"/>
          <w:szCs w:val="24"/>
        </w:rPr>
        <w:t xml:space="preserve"> </w:t>
      </w:r>
      <w:r w:rsidR="007F5944">
        <w:rPr>
          <w:sz w:val="24"/>
          <w:szCs w:val="24"/>
        </w:rPr>
        <w:t xml:space="preserve">rajin </w:t>
      </w:r>
      <w:r w:rsidR="007F5944">
        <w:rPr>
          <w:spacing w:val="9"/>
          <w:sz w:val="24"/>
          <w:szCs w:val="24"/>
        </w:rPr>
        <w:t xml:space="preserve"> </w:t>
      </w:r>
      <w:r w:rsidR="007F5944">
        <w:rPr>
          <w:w w:val="114"/>
          <w:sz w:val="24"/>
          <w:szCs w:val="24"/>
        </w:rPr>
        <w:t>belajar,</w:t>
      </w:r>
      <w:r w:rsidR="007F5944">
        <w:rPr>
          <w:spacing w:val="18"/>
          <w:w w:val="114"/>
          <w:sz w:val="24"/>
          <w:szCs w:val="24"/>
        </w:rPr>
        <w:t xml:space="preserve"> </w:t>
      </w:r>
      <w:r w:rsidR="007F5944">
        <w:rPr>
          <w:w w:val="114"/>
          <w:sz w:val="24"/>
          <w:szCs w:val="24"/>
        </w:rPr>
        <w:t>ayah</w:t>
      </w:r>
      <w:r w:rsidR="007F5944">
        <w:rPr>
          <w:spacing w:val="22"/>
          <w:w w:val="114"/>
          <w:sz w:val="24"/>
          <w:szCs w:val="24"/>
        </w:rPr>
        <w:t xml:space="preserve"> </w:t>
      </w:r>
      <w:r w:rsidR="007F5944">
        <w:rPr>
          <w:w w:val="114"/>
          <w:sz w:val="24"/>
          <w:szCs w:val="24"/>
        </w:rPr>
        <w:t>menyemangatiku.</w:t>
      </w:r>
      <w:r w:rsidR="007F5944">
        <w:rPr>
          <w:spacing w:val="55"/>
          <w:w w:val="114"/>
          <w:sz w:val="24"/>
          <w:szCs w:val="24"/>
        </w:rPr>
        <w:t xml:space="preserve"> </w:t>
      </w:r>
      <w:r w:rsidR="007F5944">
        <w:rPr>
          <w:w w:val="114"/>
          <w:sz w:val="24"/>
          <w:szCs w:val="24"/>
        </w:rPr>
        <w:t xml:space="preserve">Ayah </w:t>
      </w:r>
      <w:r w:rsidR="007F5944">
        <w:rPr>
          <w:w w:val="112"/>
          <w:sz w:val="24"/>
          <w:szCs w:val="24"/>
        </w:rPr>
        <w:t>bilang,</w:t>
      </w:r>
      <w:r w:rsidR="007F5944">
        <w:rPr>
          <w:spacing w:val="-5"/>
          <w:w w:val="112"/>
          <w:sz w:val="24"/>
          <w:szCs w:val="24"/>
        </w:rPr>
        <w:t xml:space="preserve"> </w:t>
      </w:r>
      <w:r w:rsidR="007F5944">
        <w:rPr>
          <w:sz w:val="24"/>
          <w:szCs w:val="24"/>
        </w:rPr>
        <w:t xml:space="preserve">aku </w:t>
      </w:r>
      <w:r w:rsidR="007F5944">
        <w:rPr>
          <w:spacing w:val="1"/>
          <w:sz w:val="24"/>
          <w:szCs w:val="24"/>
        </w:rPr>
        <w:t xml:space="preserve"> </w:t>
      </w:r>
      <w:r w:rsidR="007F5944">
        <w:rPr>
          <w:w w:val="123"/>
          <w:sz w:val="24"/>
          <w:szCs w:val="24"/>
        </w:rPr>
        <w:t>harus</w:t>
      </w:r>
      <w:r w:rsidR="007F5944">
        <w:rPr>
          <w:spacing w:val="-12"/>
          <w:w w:val="123"/>
          <w:sz w:val="24"/>
          <w:szCs w:val="24"/>
        </w:rPr>
        <w:t xml:space="preserve"> </w:t>
      </w:r>
      <w:r w:rsidR="007F5944">
        <w:rPr>
          <w:sz w:val="24"/>
          <w:szCs w:val="24"/>
        </w:rPr>
        <w:t>rajin</w:t>
      </w:r>
      <w:r w:rsidR="007F5944">
        <w:rPr>
          <w:spacing w:val="59"/>
          <w:sz w:val="24"/>
          <w:szCs w:val="24"/>
        </w:rPr>
        <w:t xml:space="preserve"> </w:t>
      </w:r>
      <w:r w:rsidR="007F5944">
        <w:rPr>
          <w:w w:val="119"/>
          <w:sz w:val="24"/>
          <w:szCs w:val="24"/>
        </w:rPr>
        <w:t>belajar</w:t>
      </w:r>
      <w:r w:rsidR="007F5944">
        <w:rPr>
          <w:spacing w:val="-22"/>
          <w:w w:val="119"/>
          <w:sz w:val="24"/>
          <w:szCs w:val="24"/>
        </w:rPr>
        <w:t xml:space="preserve"> </w:t>
      </w:r>
      <w:r w:rsidR="007F5944">
        <w:rPr>
          <w:w w:val="119"/>
          <w:sz w:val="24"/>
          <w:szCs w:val="24"/>
        </w:rPr>
        <w:t>agar</w:t>
      </w:r>
      <w:r w:rsidR="007F5944">
        <w:rPr>
          <w:spacing w:val="-5"/>
          <w:w w:val="119"/>
          <w:sz w:val="24"/>
          <w:szCs w:val="24"/>
        </w:rPr>
        <w:t xml:space="preserve"> </w:t>
      </w:r>
      <w:r w:rsidR="007F5944">
        <w:rPr>
          <w:w w:val="119"/>
          <w:sz w:val="24"/>
          <w:szCs w:val="24"/>
        </w:rPr>
        <w:t>semakin</w:t>
      </w:r>
      <w:r w:rsidR="007F5944">
        <w:rPr>
          <w:spacing w:val="-25"/>
          <w:w w:val="119"/>
          <w:sz w:val="24"/>
          <w:szCs w:val="24"/>
        </w:rPr>
        <w:t xml:space="preserve"> </w:t>
      </w:r>
      <w:r w:rsidR="007F5944">
        <w:rPr>
          <w:w w:val="119"/>
          <w:sz w:val="24"/>
          <w:szCs w:val="24"/>
        </w:rPr>
        <w:t>pandai</w:t>
      </w:r>
      <w:r w:rsidR="007F5944">
        <w:rPr>
          <w:spacing w:val="-3"/>
          <w:w w:val="119"/>
          <w:sz w:val="24"/>
          <w:szCs w:val="24"/>
        </w:rPr>
        <w:t xml:space="preserve"> </w:t>
      </w:r>
      <w:r w:rsidR="007F5944">
        <w:rPr>
          <w:w w:val="119"/>
          <w:sz w:val="24"/>
          <w:szCs w:val="24"/>
        </w:rPr>
        <w:t>dan</w:t>
      </w:r>
      <w:r w:rsidR="007F5944">
        <w:rPr>
          <w:spacing w:val="4"/>
          <w:w w:val="119"/>
          <w:sz w:val="24"/>
          <w:szCs w:val="24"/>
        </w:rPr>
        <w:t xml:space="preserve"> </w:t>
      </w:r>
      <w:r w:rsidR="007F5944">
        <w:rPr>
          <w:sz w:val="24"/>
          <w:szCs w:val="24"/>
        </w:rPr>
        <w:t xml:space="preserve">bisa </w:t>
      </w:r>
      <w:r w:rsidR="007F5944">
        <w:rPr>
          <w:spacing w:val="8"/>
          <w:sz w:val="24"/>
          <w:szCs w:val="24"/>
        </w:rPr>
        <w:t xml:space="preserve"> </w:t>
      </w:r>
      <w:r w:rsidR="007F5944">
        <w:rPr>
          <w:w w:val="115"/>
          <w:sz w:val="24"/>
          <w:szCs w:val="24"/>
        </w:rPr>
        <w:t>meraih</w:t>
      </w:r>
      <w:r w:rsidR="007F5944">
        <w:rPr>
          <w:spacing w:val="20"/>
          <w:w w:val="115"/>
          <w:sz w:val="24"/>
          <w:szCs w:val="24"/>
        </w:rPr>
        <w:t xml:space="preserve"> </w:t>
      </w:r>
      <w:r w:rsidR="007F5944">
        <w:rPr>
          <w:w w:val="115"/>
          <w:sz w:val="24"/>
          <w:szCs w:val="24"/>
        </w:rPr>
        <w:t>cita-cita.</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5" w:line="220" w:lineRule="exact"/>
        <w:rPr>
          <w:sz w:val="22"/>
          <w:szCs w:val="22"/>
        </w:rPr>
      </w:pPr>
    </w:p>
    <w:p w:rsidR="00256EBE" w:rsidRDefault="007F5944">
      <w:pPr>
        <w:spacing w:line="700" w:lineRule="exact"/>
        <w:ind w:left="2163"/>
        <w:rPr>
          <w:sz w:val="64"/>
          <w:szCs w:val="64"/>
        </w:rPr>
      </w:pPr>
      <w:r>
        <w:rPr>
          <w:sz w:val="64"/>
          <w:szCs w:val="64"/>
        </w:rPr>
        <w:t>Adikku</w:t>
      </w:r>
      <w:r>
        <w:rPr>
          <w:spacing w:val="107"/>
          <w:sz w:val="64"/>
          <w:szCs w:val="64"/>
        </w:rPr>
        <w:t xml:space="preserve"> </w:t>
      </w:r>
      <w:r>
        <w:rPr>
          <w:w w:val="116"/>
          <w:sz w:val="64"/>
          <w:szCs w:val="64"/>
        </w:rPr>
        <w:t>yang</w:t>
      </w:r>
      <w:r>
        <w:rPr>
          <w:spacing w:val="-49"/>
          <w:w w:val="116"/>
          <w:sz w:val="64"/>
          <w:szCs w:val="64"/>
        </w:rPr>
        <w:t xml:space="preserve"> </w:t>
      </w:r>
      <w:r>
        <w:rPr>
          <w:w w:val="93"/>
          <w:sz w:val="64"/>
          <w:szCs w:val="64"/>
        </w:rPr>
        <w:t>M</w:t>
      </w:r>
      <w:r>
        <w:rPr>
          <w:w w:val="127"/>
          <w:sz w:val="64"/>
          <w:szCs w:val="64"/>
        </w:rPr>
        <w:t>a</w:t>
      </w:r>
      <w:r>
        <w:rPr>
          <w:w w:val="119"/>
          <w:sz w:val="64"/>
          <w:szCs w:val="64"/>
        </w:rPr>
        <w:t>n</w:t>
      </w:r>
      <w:r>
        <w:rPr>
          <w:w w:val="106"/>
          <w:sz w:val="64"/>
          <w:szCs w:val="64"/>
        </w:rPr>
        <w:t>i</w:t>
      </w:r>
      <w:r>
        <w:rPr>
          <w:w w:val="115"/>
          <w:sz w:val="64"/>
          <w:szCs w:val="64"/>
        </w:rPr>
        <w:t>s</w:t>
      </w:r>
    </w:p>
    <w:p w:rsidR="00256EBE" w:rsidRDefault="00256EBE">
      <w:pPr>
        <w:spacing w:line="200" w:lineRule="exact"/>
      </w:pPr>
    </w:p>
    <w:p w:rsidR="00256EBE" w:rsidRDefault="00256EBE">
      <w:pPr>
        <w:spacing w:before="17" w:line="200" w:lineRule="exact"/>
      </w:pPr>
    </w:p>
    <w:p w:rsidR="00256EBE" w:rsidRDefault="007F5944">
      <w:pPr>
        <w:spacing w:line="286" w:lineRule="auto"/>
        <w:ind w:left="110" w:right="78"/>
        <w:jc w:val="both"/>
        <w:rPr>
          <w:sz w:val="24"/>
          <w:szCs w:val="24"/>
        </w:rPr>
      </w:pPr>
      <w:r>
        <w:rPr>
          <w:sz w:val="24"/>
          <w:szCs w:val="24"/>
        </w:rPr>
        <w:t xml:space="preserve">Saya   </w:t>
      </w:r>
      <w:r>
        <w:rPr>
          <w:w w:val="115"/>
          <w:sz w:val="24"/>
          <w:szCs w:val="24"/>
        </w:rPr>
        <w:t>memiliki</w:t>
      </w:r>
      <w:r>
        <w:rPr>
          <w:spacing w:val="12"/>
          <w:w w:val="115"/>
          <w:sz w:val="24"/>
          <w:szCs w:val="24"/>
        </w:rPr>
        <w:t xml:space="preserve"> </w:t>
      </w:r>
      <w:r>
        <w:rPr>
          <w:w w:val="115"/>
          <w:sz w:val="24"/>
          <w:szCs w:val="24"/>
        </w:rPr>
        <w:t xml:space="preserve">seorang </w:t>
      </w:r>
      <w:r>
        <w:rPr>
          <w:spacing w:val="35"/>
          <w:w w:val="115"/>
          <w:sz w:val="24"/>
          <w:szCs w:val="24"/>
        </w:rPr>
        <w:t xml:space="preserve"> </w:t>
      </w:r>
      <w:r>
        <w:rPr>
          <w:sz w:val="24"/>
          <w:szCs w:val="24"/>
        </w:rPr>
        <w:t xml:space="preserve">adik,  </w:t>
      </w:r>
      <w:r>
        <w:rPr>
          <w:spacing w:val="1"/>
          <w:sz w:val="24"/>
          <w:szCs w:val="24"/>
        </w:rPr>
        <w:t xml:space="preserve"> </w:t>
      </w:r>
      <w:r>
        <w:rPr>
          <w:w w:val="119"/>
          <w:sz w:val="24"/>
          <w:szCs w:val="24"/>
        </w:rPr>
        <w:t>namanya</w:t>
      </w:r>
      <w:r>
        <w:rPr>
          <w:spacing w:val="57"/>
          <w:w w:val="119"/>
          <w:sz w:val="24"/>
          <w:szCs w:val="24"/>
        </w:rPr>
        <w:t xml:space="preserve"> </w:t>
      </w:r>
      <w:r>
        <w:rPr>
          <w:sz w:val="24"/>
          <w:szCs w:val="24"/>
        </w:rPr>
        <w:t xml:space="preserve">Suci. </w:t>
      </w:r>
      <w:r>
        <w:rPr>
          <w:spacing w:val="38"/>
          <w:sz w:val="24"/>
          <w:szCs w:val="24"/>
        </w:rPr>
        <w:t xml:space="preserve"> </w:t>
      </w:r>
      <w:r>
        <w:rPr>
          <w:sz w:val="24"/>
          <w:szCs w:val="24"/>
        </w:rPr>
        <w:t xml:space="preserve">Adik </w:t>
      </w:r>
      <w:r>
        <w:rPr>
          <w:spacing w:val="14"/>
          <w:sz w:val="24"/>
          <w:szCs w:val="24"/>
        </w:rPr>
        <w:t xml:space="preserve"> </w:t>
      </w:r>
      <w:r>
        <w:rPr>
          <w:w w:val="118"/>
          <w:sz w:val="24"/>
          <w:szCs w:val="24"/>
        </w:rPr>
        <w:t>saya</w:t>
      </w:r>
      <w:r>
        <w:rPr>
          <w:spacing w:val="54"/>
          <w:w w:val="118"/>
          <w:sz w:val="24"/>
          <w:szCs w:val="24"/>
        </w:rPr>
        <w:t xml:space="preserve"> </w:t>
      </w:r>
      <w:r>
        <w:rPr>
          <w:w w:val="118"/>
          <w:sz w:val="24"/>
          <w:szCs w:val="24"/>
        </w:rPr>
        <w:t xml:space="preserve">sangat </w:t>
      </w:r>
      <w:r>
        <w:rPr>
          <w:spacing w:val="5"/>
          <w:w w:val="118"/>
          <w:sz w:val="24"/>
          <w:szCs w:val="24"/>
        </w:rPr>
        <w:t xml:space="preserve"> </w:t>
      </w:r>
      <w:r>
        <w:rPr>
          <w:w w:val="118"/>
          <w:sz w:val="24"/>
          <w:szCs w:val="24"/>
        </w:rPr>
        <w:t>cantik</w:t>
      </w:r>
      <w:r>
        <w:rPr>
          <w:spacing w:val="30"/>
          <w:w w:val="118"/>
          <w:sz w:val="24"/>
          <w:szCs w:val="24"/>
        </w:rPr>
        <w:t xml:space="preserve"> </w:t>
      </w:r>
      <w:r>
        <w:rPr>
          <w:w w:val="118"/>
          <w:sz w:val="24"/>
          <w:szCs w:val="24"/>
        </w:rPr>
        <w:t xml:space="preserve">dan </w:t>
      </w:r>
      <w:r>
        <w:rPr>
          <w:spacing w:val="4"/>
          <w:w w:val="118"/>
          <w:sz w:val="24"/>
          <w:szCs w:val="24"/>
        </w:rPr>
        <w:t xml:space="preserve"> </w:t>
      </w:r>
      <w:r>
        <w:rPr>
          <w:w w:val="118"/>
          <w:sz w:val="24"/>
          <w:szCs w:val="24"/>
        </w:rPr>
        <w:t xml:space="preserve">manis, </w:t>
      </w:r>
      <w:r>
        <w:rPr>
          <w:w w:val="115"/>
          <w:sz w:val="24"/>
          <w:szCs w:val="24"/>
        </w:rPr>
        <w:t>kulitnya</w:t>
      </w:r>
      <w:r>
        <w:rPr>
          <w:spacing w:val="-3"/>
          <w:w w:val="115"/>
          <w:sz w:val="24"/>
          <w:szCs w:val="24"/>
        </w:rPr>
        <w:t xml:space="preserve"> </w:t>
      </w:r>
      <w:r>
        <w:rPr>
          <w:w w:val="115"/>
          <w:sz w:val="24"/>
          <w:szCs w:val="24"/>
        </w:rPr>
        <w:t>putih</w:t>
      </w:r>
      <w:r>
        <w:rPr>
          <w:spacing w:val="36"/>
          <w:w w:val="115"/>
          <w:sz w:val="24"/>
          <w:szCs w:val="24"/>
        </w:rPr>
        <w:t xml:space="preserve"> </w:t>
      </w:r>
      <w:r>
        <w:rPr>
          <w:sz w:val="24"/>
          <w:szCs w:val="24"/>
        </w:rPr>
        <w:t xml:space="preserve">tidak </w:t>
      </w:r>
      <w:r>
        <w:rPr>
          <w:spacing w:val="42"/>
          <w:sz w:val="24"/>
          <w:szCs w:val="24"/>
        </w:rPr>
        <w:t xml:space="preserve"> </w:t>
      </w:r>
      <w:r>
        <w:rPr>
          <w:w w:val="119"/>
          <w:sz w:val="24"/>
          <w:szCs w:val="24"/>
        </w:rPr>
        <w:t>seperti</w:t>
      </w:r>
      <w:r>
        <w:rPr>
          <w:spacing w:val="31"/>
          <w:w w:val="119"/>
          <w:sz w:val="24"/>
          <w:szCs w:val="24"/>
        </w:rPr>
        <w:t xml:space="preserve"> </w:t>
      </w:r>
      <w:r>
        <w:rPr>
          <w:w w:val="119"/>
          <w:sz w:val="24"/>
          <w:szCs w:val="24"/>
        </w:rPr>
        <w:t>saya</w:t>
      </w:r>
      <w:r>
        <w:rPr>
          <w:spacing w:val="10"/>
          <w:w w:val="119"/>
          <w:sz w:val="24"/>
          <w:szCs w:val="24"/>
        </w:rPr>
        <w:t xml:space="preserve"> </w:t>
      </w:r>
      <w:r>
        <w:rPr>
          <w:sz w:val="24"/>
          <w:szCs w:val="24"/>
        </w:rPr>
        <w:t xml:space="preserve">yang </w:t>
      </w:r>
      <w:r>
        <w:rPr>
          <w:spacing w:val="35"/>
          <w:sz w:val="24"/>
          <w:szCs w:val="24"/>
        </w:rPr>
        <w:t xml:space="preserve"> </w:t>
      </w:r>
      <w:r>
        <w:rPr>
          <w:w w:val="117"/>
          <w:sz w:val="24"/>
          <w:szCs w:val="24"/>
        </w:rPr>
        <w:t>hitam.</w:t>
      </w:r>
      <w:r>
        <w:rPr>
          <w:spacing w:val="20"/>
          <w:w w:val="117"/>
          <w:sz w:val="24"/>
          <w:szCs w:val="24"/>
        </w:rPr>
        <w:t xml:space="preserve"> </w:t>
      </w:r>
      <w:r>
        <w:rPr>
          <w:w w:val="117"/>
          <w:sz w:val="24"/>
          <w:szCs w:val="24"/>
        </w:rPr>
        <w:t>Namun</w:t>
      </w:r>
      <w:r>
        <w:rPr>
          <w:spacing w:val="20"/>
          <w:w w:val="117"/>
          <w:sz w:val="24"/>
          <w:szCs w:val="24"/>
        </w:rPr>
        <w:t xml:space="preserve"> </w:t>
      </w:r>
      <w:r>
        <w:rPr>
          <w:sz w:val="24"/>
          <w:szCs w:val="24"/>
        </w:rPr>
        <w:t xml:space="preserve">adik </w:t>
      </w:r>
      <w:r>
        <w:rPr>
          <w:spacing w:val="24"/>
          <w:sz w:val="24"/>
          <w:szCs w:val="24"/>
        </w:rPr>
        <w:t xml:space="preserve"> </w:t>
      </w:r>
      <w:r>
        <w:rPr>
          <w:w w:val="116"/>
          <w:sz w:val="24"/>
          <w:szCs w:val="24"/>
        </w:rPr>
        <w:t>saya</w:t>
      </w:r>
      <w:r>
        <w:rPr>
          <w:spacing w:val="25"/>
          <w:w w:val="116"/>
          <w:sz w:val="24"/>
          <w:szCs w:val="24"/>
        </w:rPr>
        <w:t xml:space="preserve"> </w:t>
      </w:r>
      <w:r>
        <w:rPr>
          <w:w w:val="116"/>
          <w:sz w:val="24"/>
          <w:szCs w:val="24"/>
        </w:rPr>
        <w:t>nakalnya</w:t>
      </w:r>
      <w:r>
        <w:rPr>
          <w:spacing w:val="12"/>
          <w:w w:val="116"/>
          <w:sz w:val="24"/>
          <w:szCs w:val="24"/>
        </w:rPr>
        <w:t xml:space="preserve"> </w:t>
      </w:r>
      <w:r>
        <w:rPr>
          <w:sz w:val="24"/>
          <w:szCs w:val="24"/>
        </w:rPr>
        <w:t xml:space="preserve">luar </w:t>
      </w:r>
      <w:r>
        <w:rPr>
          <w:spacing w:val="33"/>
          <w:sz w:val="24"/>
          <w:szCs w:val="24"/>
        </w:rPr>
        <w:t xml:space="preserve"> </w:t>
      </w:r>
      <w:r>
        <w:rPr>
          <w:w w:val="117"/>
          <w:sz w:val="24"/>
          <w:szCs w:val="24"/>
        </w:rPr>
        <w:t xml:space="preserve">biasa, </w:t>
      </w:r>
      <w:r>
        <w:rPr>
          <w:sz w:val="24"/>
          <w:szCs w:val="24"/>
        </w:rPr>
        <w:t>dia</w:t>
      </w:r>
      <w:r>
        <w:rPr>
          <w:spacing w:val="49"/>
          <w:sz w:val="24"/>
          <w:szCs w:val="24"/>
        </w:rPr>
        <w:t xml:space="preserve"> </w:t>
      </w:r>
      <w:r>
        <w:rPr>
          <w:w w:val="119"/>
          <w:sz w:val="24"/>
          <w:szCs w:val="24"/>
        </w:rPr>
        <w:t>suka</w:t>
      </w:r>
      <w:r>
        <w:rPr>
          <w:spacing w:val="-14"/>
          <w:w w:val="119"/>
          <w:sz w:val="24"/>
          <w:szCs w:val="24"/>
        </w:rPr>
        <w:t xml:space="preserve"> </w:t>
      </w:r>
      <w:r>
        <w:rPr>
          <w:w w:val="119"/>
          <w:sz w:val="24"/>
          <w:szCs w:val="24"/>
        </w:rPr>
        <w:t>rewel</w:t>
      </w:r>
      <w:r>
        <w:rPr>
          <w:spacing w:val="-31"/>
          <w:w w:val="119"/>
          <w:sz w:val="24"/>
          <w:szCs w:val="24"/>
        </w:rPr>
        <w:t xml:space="preserve"> </w:t>
      </w:r>
      <w:r>
        <w:rPr>
          <w:w w:val="119"/>
          <w:sz w:val="24"/>
          <w:szCs w:val="24"/>
        </w:rPr>
        <w:t>dan</w:t>
      </w:r>
      <w:r>
        <w:rPr>
          <w:spacing w:val="4"/>
          <w:w w:val="119"/>
          <w:sz w:val="24"/>
          <w:szCs w:val="24"/>
        </w:rPr>
        <w:t xml:space="preserve"> </w:t>
      </w:r>
      <w:r>
        <w:rPr>
          <w:w w:val="119"/>
          <w:sz w:val="24"/>
          <w:szCs w:val="24"/>
        </w:rPr>
        <w:t>merusak</w:t>
      </w:r>
      <w:r>
        <w:rPr>
          <w:spacing w:val="-1"/>
          <w:w w:val="119"/>
          <w:sz w:val="24"/>
          <w:szCs w:val="24"/>
        </w:rPr>
        <w:t xml:space="preserve"> </w:t>
      </w:r>
      <w:r>
        <w:rPr>
          <w:w w:val="119"/>
          <w:sz w:val="24"/>
          <w:szCs w:val="24"/>
        </w:rPr>
        <w:t>semua</w:t>
      </w:r>
      <w:r>
        <w:rPr>
          <w:spacing w:val="9"/>
          <w:w w:val="119"/>
          <w:sz w:val="24"/>
          <w:szCs w:val="24"/>
        </w:rPr>
        <w:t xml:space="preserve"> </w:t>
      </w:r>
      <w:r>
        <w:rPr>
          <w:w w:val="119"/>
          <w:sz w:val="24"/>
          <w:szCs w:val="24"/>
        </w:rPr>
        <w:t>permainan</w:t>
      </w:r>
      <w:r>
        <w:rPr>
          <w:spacing w:val="1"/>
          <w:w w:val="119"/>
          <w:sz w:val="24"/>
          <w:szCs w:val="24"/>
        </w:rPr>
        <w:t xml:space="preserve"> </w:t>
      </w:r>
      <w:r>
        <w:rPr>
          <w:w w:val="119"/>
          <w:sz w:val="24"/>
          <w:szCs w:val="24"/>
        </w:rPr>
        <w:t>saya.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0"/>
        <w:jc w:val="both"/>
        <w:rPr>
          <w:sz w:val="24"/>
          <w:szCs w:val="24"/>
        </w:rPr>
      </w:pPr>
      <w:r>
        <w:rPr>
          <w:w w:val="115"/>
          <w:sz w:val="24"/>
          <w:szCs w:val="24"/>
        </w:rPr>
        <w:t>Terkadang</w:t>
      </w:r>
      <w:r>
        <w:rPr>
          <w:spacing w:val="-5"/>
          <w:w w:val="115"/>
          <w:sz w:val="24"/>
          <w:szCs w:val="24"/>
        </w:rPr>
        <w:t xml:space="preserve"> </w:t>
      </w:r>
      <w:r>
        <w:rPr>
          <w:w w:val="115"/>
          <w:sz w:val="24"/>
          <w:szCs w:val="24"/>
        </w:rPr>
        <w:t>saya</w:t>
      </w:r>
      <w:r>
        <w:rPr>
          <w:spacing w:val="3"/>
          <w:w w:val="115"/>
          <w:sz w:val="24"/>
          <w:szCs w:val="24"/>
        </w:rPr>
        <w:t xml:space="preserve"> </w:t>
      </w:r>
      <w:r>
        <w:rPr>
          <w:w w:val="115"/>
          <w:sz w:val="24"/>
          <w:szCs w:val="24"/>
        </w:rPr>
        <w:t>jengkel</w:t>
      </w:r>
      <w:r>
        <w:rPr>
          <w:spacing w:val="-26"/>
          <w:w w:val="115"/>
          <w:sz w:val="24"/>
          <w:szCs w:val="24"/>
        </w:rPr>
        <w:t xml:space="preserve"> </w:t>
      </w:r>
      <w:r>
        <w:rPr>
          <w:w w:val="115"/>
          <w:sz w:val="24"/>
          <w:szCs w:val="24"/>
        </w:rPr>
        <w:t>dan</w:t>
      </w:r>
      <w:r>
        <w:rPr>
          <w:spacing w:val="23"/>
          <w:w w:val="115"/>
          <w:sz w:val="24"/>
          <w:szCs w:val="24"/>
        </w:rPr>
        <w:t xml:space="preserve"> </w:t>
      </w:r>
      <w:r>
        <w:rPr>
          <w:w w:val="115"/>
          <w:sz w:val="24"/>
          <w:szCs w:val="24"/>
        </w:rPr>
        <w:t>marah</w:t>
      </w:r>
      <w:r>
        <w:rPr>
          <w:spacing w:val="37"/>
          <w:w w:val="115"/>
          <w:sz w:val="24"/>
          <w:szCs w:val="24"/>
        </w:rPr>
        <w:t xml:space="preserve"> </w:t>
      </w:r>
      <w:r>
        <w:rPr>
          <w:w w:val="115"/>
          <w:sz w:val="24"/>
          <w:szCs w:val="24"/>
        </w:rPr>
        <w:t>karena</w:t>
      </w:r>
      <w:r>
        <w:rPr>
          <w:spacing w:val="27"/>
          <w:w w:val="115"/>
          <w:sz w:val="24"/>
          <w:szCs w:val="24"/>
        </w:rPr>
        <w:t xml:space="preserve"> </w:t>
      </w:r>
      <w:r>
        <w:rPr>
          <w:w w:val="115"/>
          <w:sz w:val="24"/>
          <w:szCs w:val="24"/>
        </w:rPr>
        <w:t>kelakuannya,</w:t>
      </w:r>
      <w:r>
        <w:rPr>
          <w:spacing w:val="-5"/>
          <w:w w:val="115"/>
          <w:sz w:val="24"/>
          <w:szCs w:val="24"/>
        </w:rPr>
        <w:t xml:space="preserve"> </w:t>
      </w:r>
      <w:r>
        <w:rPr>
          <w:sz w:val="24"/>
          <w:szCs w:val="24"/>
        </w:rPr>
        <w:t xml:space="preserve">tapi </w:t>
      </w:r>
      <w:r>
        <w:rPr>
          <w:spacing w:val="9"/>
          <w:sz w:val="24"/>
          <w:szCs w:val="24"/>
        </w:rPr>
        <w:t xml:space="preserve"> </w:t>
      </w:r>
      <w:r>
        <w:rPr>
          <w:w w:val="117"/>
          <w:sz w:val="24"/>
          <w:szCs w:val="24"/>
        </w:rPr>
        <w:t>saya</w:t>
      </w:r>
      <w:r>
        <w:rPr>
          <w:spacing w:val="-6"/>
          <w:w w:val="117"/>
          <w:sz w:val="24"/>
          <w:szCs w:val="24"/>
        </w:rPr>
        <w:t xml:space="preserve"> </w:t>
      </w:r>
      <w:r>
        <w:rPr>
          <w:sz w:val="24"/>
          <w:szCs w:val="24"/>
        </w:rPr>
        <w:t xml:space="preserve">juga </w:t>
      </w:r>
      <w:r>
        <w:rPr>
          <w:spacing w:val="1"/>
          <w:sz w:val="24"/>
          <w:szCs w:val="24"/>
        </w:rPr>
        <w:t xml:space="preserve"> </w:t>
      </w:r>
      <w:r>
        <w:rPr>
          <w:w w:val="119"/>
          <w:sz w:val="24"/>
          <w:szCs w:val="24"/>
        </w:rPr>
        <w:t>sangat</w:t>
      </w:r>
      <w:r>
        <w:rPr>
          <w:spacing w:val="5"/>
          <w:w w:val="119"/>
          <w:sz w:val="24"/>
          <w:szCs w:val="24"/>
        </w:rPr>
        <w:t xml:space="preserve"> </w:t>
      </w:r>
      <w:r>
        <w:rPr>
          <w:w w:val="119"/>
          <w:sz w:val="24"/>
          <w:szCs w:val="24"/>
        </w:rPr>
        <w:t xml:space="preserve">sayang </w:t>
      </w:r>
      <w:r>
        <w:rPr>
          <w:w w:val="115"/>
          <w:sz w:val="24"/>
          <w:szCs w:val="24"/>
        </w:rPr>
        <w:t>padanya.</w:t>
      </w:r>
      <w:r>
        <w:rPr>
          <w:spacing w:val="27"/>
          <w:w w:val="115"/>
          <w:sz w:val="24"/>
          <w:szCs w:val="24"/>
        </w:rPr>
        <w:t xml:space="preserve"> </w:t>
      </w:r>
      <w:r>
        <w:rPr>
          <w:w w:val="115"/>
          <w:sz w:val="24"/>
          <w:szCs w:val="24"/>
        </w:rPr>
        <w:t>Sekalipun</w:t>
      </w:r>
      <w:r>
        <w:rPr>
          <w:spacing w:val="-26"/>
          <w:w w:val="115"/>
          <w:sz w:val="24"/>
          <w:szCs w:val="24"/>
        </w:rPr>
        <w:t xml:space="preserve"> </w:t>
      </w:r>
      <w:r>
        <w:rPr>
          <w:w w:val="115"/>
          <w:sz w:val="24"/>
          <w:szCs w:val="24"/>
        </w:rPr>
        <w:t>saya</w:t>
      </w:r>
      <w:r>
        <w:rPr>
          <w:spacing w:val="2"/>
          <w:w w:val="115"/>
          <w:sz w:val="24"/>
          <w:szCs w:val="24"/>
        </w:rPr>
        <w:t xml:space="preserve"> </w:t>
      </w:r>
      <w:r>
        <w:rPr>
          <w:w w:val="115"/>
          <w:sz w:val="24"/>
          <w:szCs w:val="24"/>
        </w:rPr>
        <w:t>marah,</w:t>
      </w:r>
      <w:r>
        <w:rPr>
          <w:spacing w:val="26"/>
          <w:w w:val="115"/>
          <w:sz w:val="24"/>
          <w:szCs w:val="24"/>
        </w:rPr>
        <w:t xml:space="preserve"> </w:t>
      </w:r>
      <w:r>
        <w:rPr>
          <w:w w:val="115"/>
          <w:sz w:val="24"/>
          <w:szCs w:val="24"/>
        </w:rPr>
        <w:t>tetap</w:t>
      </w:r>
      <w:r>
        <w:rPr>
          <w:spacing w:val="40"/>
          <w:w w:val="115"/>
          <w:sz w:val="24"/>
          <w:szCs w:val="24"/>
        </w:rPr>
        <w:t xml:space="preserve"> </w:t>
      </w:r>
      <w:r>
        <w:rPr>
          <w:sz w:val="24"/>
          <w:szCs w:val="24"/>
        </w:rPr>
        <w:t xml:space="preserve">saja </w:t>
      </w:r>
      <w:r>
        <w:rPr>
          <w:spacing w:val="9"/>
          <w:sz w:val="24"/>
          <w:szCs w:val="24"/>
        </w:rPr>
        <w:t xml:space="preserve"> </w:t>
      </w:r>
      <w:r>
        <w:rPr>
          <w:w w:val="119"/>
          <w:sz w:val="24"/>
          <w:szCs w:val="24"/>
        </w:rPr>
        <w:t>selalu</w:t>
      </w:r>
      <w:r>
        <w:rPr>
          <w:spacing w:val="-26"/>
          <w:w w:val="119"/>
          <w:sz w:val="24"/>
          <w:szCs w:val="24"/>
        </w:rPr>
        <w:t xml:space="preserve"> </w:t>
      </w:r>
      <w:r>
        <w:rPr>
          <w:w w:val="119"/>
          <w:sz w:val="24"/>
          <w:szCs w:val="24"/>
        </w:rPr>
        <w:t>ada</w:t>
      </w:r>
      <w:r>
        <w:rPr>
          <w:spacing w:val="7"/>
          <w:w w:val="119"/>
          <w:sz w:val="24"/>
          <w:szCs w:val="24"/>
        </w:rPr>
        <w:t xml:space="preserve"> </w:t>
      </w:r>
      <w:r>
        <w:rPr>
          <w:w w:val="119"/>
          <w:sz w:val="24"/>
          <w:szCs w:val="24"/>
        </w:rPr>
        <w:t>maaf</w:t>
      </w:r>
      <w:r>
        <w:rPr>
          <w:spacing w:val="-9"/>
          <w:w w:val="119"/>
          <w:sz w:val="24"/>
          <w:szCs w:val="24"/>
        </w:rPr>
        <w:t xml:space="preserve"> </w:t>
      </w:r>
      <w:r>
        <w:rPr>
          <w:w w:val="119"/>
          <w:sz w:val="24"/>
          <w:szCs w:val="24"/>
        </w:rPr>
        <w:t>untuknya.</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7"/>
        <w:jc w:val="both"/>
        <w:rPr>
          <w:sz w:val="24"/>
          <w:szCs w:val="24"/>
        </w:rPr>
      </w:pPr>
      <w:r>
        <w:rPr>
          <w:w w:val="117"/>
          <w:sz w:val="24"/>
          <w:szCs w:val="24"/>
        </w:rPr>
        <w:t>Suatu</w:t>
      </w:r>
      <w:r>
        <w:rPr>
          <w:spacing w:val="6"/>
          <w:w w:val="117"/>
          <w:sz w:val="24"/>
          <w:szCs w:val="24"/>
        </w:rPr>
        <w:t xml:space="preserve"> </w:t>
      </w:r>
      <w:r>
        <w:rPr>
          <w:sz w:val="24"/>
          <w:szCs w:val="24"/>
        </w:rPr>
        <w:t xml:space="preserve">hari </w:t>
      </w:r>
      <w:r>
        <w:rPr>
          <w:spacing w:val="20"/>
          <w:sz w:val="24"/>
          <w:szCs w:val="24"/>
        </w:rPr>
        <w:t xml:space="preserve"> </w:t>
      </w:r>
      <w:r>
        <w:rPr>
          <w:sz w:val="24"/>
          <w:szCs w:val="24"/>
        </w:rPr>
        <w:t xml:space="preserve">adik </w:t>
      </w:r>
      <w:r>
        <w:rPr>
          <w:spacing w:val="10"/>
          <w:sz w:val="24"/>
          <w:szCs w:val="24"/>
        </w:rPr>
        <w:t xml:space="preserve"> </w:t>
      </w:r>
      <w:r>
        <w:rPr>
          <w:w w:val="117"/>
          <w:sz w:val="24"/>
          <w:szCs w:val="24"/>
        </w:rPr>
        <w:t>saya</w:t>
      </w:r>
      <w:r>
        <w:rPr>
          <w:spacing w:val="6"/>
          <w:w w:val="117"/>
          <w:sz w:val="24"/>
          <w:szCs w:val="24"/>
        </w:rPr>
        <w:t xml:space="preserve"> </w:t>
      </w:r>
      <w:r>
        <w:rPr>
          <w:sz w:val="24"/>
          <w:szCs w:val="24"/>
        </w:rPr>
        <w:t xml:space="preserve">sakit, </w:t>
      </w:r>
      <w:r>
        <w:rPr>
          <w:spacing w:val="18"/>
          <w:sz w:val="24"/>
          <w:szCs w:val="24"/>
        </w:rPr>
        <w:t xml:space="preserve"> </w:t>
      </w:r>
      <w:r>
        <w:rPr>
          <w:w w:val="116"/>
          <w:sz w:val="24"/>
          <w:szCs w:val="24"/>
        </w:rPr>
        <w:t>dan</w:t>
      </w:r>
      <w:r>
        <w:rPr>
          <w:spacing w:val="31"/>
          <w:w w:val="116"/>
          <w:sz w:val="24"/>
          <w:szCs w:val="24"/>
        </w:rPr>
        <w:t xml:space="preserve"> </w:t>
      </w:r>
      <w:r>
        <w:rPr>
          <w:w w:val="116"/>
          <w:sz w:val="24"/>
          <w:szCs w:val="24"/>
        </w:rPr>
        <w:t>menangis</w:t>
      </w:r>
      <w:r>
        <w:rPr>
          <w:spacing w:val="25"/>
          <w:w w:val="116"/>
          <w:sz w:val="24"/>
          <w:szCs w:val="24"/>
        </w:rPr>
        <w:t xml:space="preserve"> </w:t>
      </w:r>
      <w:r>
        <w:rPr>
          <w:w w:val="116"/>
          <w:sz w:val="24"/>
          <w:szCs w:val="24"/>
        </w:rPr>
        <w:t>terus.</w:t>
      </w:r>
      <w:r>
        <w:rPr>
          <w:spacing w:val="38"/>
          <w:w w:val="116"/>
          <w:sz w:val="24"/>
          <w:szCs w:val="24"/>
        </w:rPr>
        <w:t xml:space="preserve"> </w:t>
      </w:r>
      <w:r>
        <w:rPr>
          <w:w w:val="116"/>
          <w:sz w:val="24"/>
          <w:szCs w:val="24"/>
        </w:rPr>
        <w:t>Melihatnya</w:t>
      </w:r>
      <w:r>
        <w:rPr>
          <w:spacing w:val="-26"/>
          <w:w w:val="116"/>
          <w:sz w:val="24"/>
          <w:szCs w:val="24"/>
        </w:rPr>
        <w:t xml:space="preserve"> </w:t>
      </w:r>
      <w:r>
        <w:rPr>
          <w:w w:val="116"/>
          <w:sz w:val="24"/>
          <w:szCs w:val="24"/>
        </w:rPr>
        <w:t>kesakitan</w:t>
      </w:r>
      <w:r>
        <w:rPr>
          <w:spacing w:val="15"/>
          <w:w w:val="116"/>
          <w:sz w:val="24"/>
          <w:szCs w:val="24"/>
        </w:rPr>
        <w:t xml:space="preserve"> </w:t>
      </w:r>
      <w:r>
        <w:rPr>
          <w:w w:val="116"/>
          <w:sz w:val="24"/>
          <w:szCs w:val="24"/>
        </w:rPr>
        <w:t>dan</w:t>
      </w:r>
      <w:r>
        <w:rPr>
          <w:spacing w:val="31"/>
          <w:w w:val="116"/>
          <w:sz w:val="24"/>
          <w:szCs w:val="24"/>
        </w:rPr>
        <w:t xml:space="preserve"> </w:t>
      </w:r>
      <w:r>
        <w:rPr>
          <w:w w:val="117"/>
          <w:sz w:val="24"/>
          <w:szCs w:val="24"/>
        </w:rPr>
        <w:t>menangis, saya</w:t>
      </w:r>
      <w:r>
        <w:rPr>
          <w:spacing w:val="64"/>
          <w:w w:val="117"/>
          <w:sz w:val="24"/>
          <w:szCs w:val="24"/>
        </w:rPr>
        <w:t xml:space="preserve"> </w:t>
      </w:r>
      <w:r>
        <w:rPr>
          <w:sz w:val="24"/>
          <w:szCs w:val="24"/>
        </w:rPr>
        <w:t xml:space="preserve">jadi </w:t>
      </w:r>
      <w:r>
        <w:rPr>
          <w:spacing w:val="55"/>
          <w:sz w:val="24"/>
          <w:szCs w:val="24"/>
        </w:rPr>
        <w:t xml:space="preserve"> </w:t>
      </w:r>
      <w:r>
        <w:rPr>
          <w:w w:val="118"/>
          <w:sz w:val="24"/>
          <w:szCs w:val="24"/>
        </w:rPr>
        <w:t xml:space="preserve">turut </w:t>
      </w:r>
      <w:r>
        <w:rPr>
          <w:spacing w:val="15"/>
          <w:w w:val="118"/>
          <w:sz w:val="24"/>
          <w:szCs w:val="24"/>
        </w:rPr>
        <w:t xml:space="preserve"> </w:t>
      </w:r>
      <w:r>
        <w:rPr>
          <w:w w:val="118"/>
          <w:sz w:val="24"/>
          <w:szCs w:val="24"/>
        </w:rPr>
        <w:t>menangis.</w:t>
      </w:r>
      <w:r>
        <w:rPr>
          <w:spacing w:val="63"/>
          <w:w w:val="118"/>
          <w:sz w:val="24"/>
          <w:szCs w:val="24"/>
        </w:rPr>
        <w:t xml:space="preserve"> </w:t>
      </w:r>
      <w:r>
        <w:rPr>
          <w:w w:val="118"/>
          <w:sz w:val="24"/>
          <w:szCs w:val="24"/>
        </w:rPr>
        <w:t>Untunglah</w:t>
      </w:r>
      <w:r>
        <w:rPr>
          <w:spacing w:val="33"/>
          <w:w w:val="118"/>
          <w:sz w:val="24"/>
          <w:szCs w:val="24"/>
        </w:rPr>
        <w:t xml:space="preserve"> </w:t>
      </w:r>
      <w:r>
        <w:rPr>
          <w:sz w:val="24"/>
          <w:szCs w:val="24"/>
        </w:rPr>
        <w:t xml:space="preserve">ibu   </w:t>
      </w:r>
      <w:r>
        <w:rPr>
          <w:w w:val="120"/>
          <w:sz w:val="24"/>
          <w:szCs w:val="24"/>
        </w:rPr>
        <w:t>merawat</w:t>
      </w:r>
      <w:r>
        <w:rPr>
          <w:spacing w:val="62"/>
          <w:w w:val="120"/>
          <w:sz w:val="24"/>
          <w:szCs w:val="24"/>
        </w:rPr>
        <w:t xml:space="preserve"> </w:t>
      </w:r>
      <w:r>
        <w:rPr>
          <w:sz w:val="24"/>
          <w:szCs w:val="24"/>
        </w:rPr>
        <w:t xml:space="preserve">adik  </w:t>
      </w:r>
      <w:r>
        <w:rPr>
          <w:spacing w:val="8"/>
          <w:sz w:val="24"/>
          <w:szCs w:val="24"/>
        </w:rPr>
        <w:t xml:space="preserve"> </w:t>
      </w:r>
      <w:r>
        <w:rPr>
          <w:w w:val="121"/>
          <w:sz w:val="24"/>
          <w:szCs w:val="24"/>
        </w:rPr>
        <w:t>dengan</w:t>
      </w:r>
      <w:r>
        <w:rPr>
          <w:spacing w:val="61"/>
          <w:w w:val="121"/>
          <w:sz w:val="24"/>
          <w:szCs w:val="24"/>
        </w:rPr>
        <w:t xml:space="preserve"> </w:t>
      </w:r>
      <w:r>
        <w:rPr>
          <w:sz w:val="24"/>
          <w:szCs w:val="24"/>
        </w:rPr>
        <w:t xml:space="preserve">baik,  </w:t>
      </w:r>
      <w:r>
        <w:rPr>
          <w:spacing w:val="5"/>
          <w:sz w:val="24"/>
          <w:szCs w:val="24"/>
        </w:rPr>
        <w:t xml:space="preserve"> </w:t>
      </w:r>
      <w:r>
        <w:rPr>
          <w:w w:val="122"/>
          <w:sz w:val="24"/>
          <w:szCs w:val="24"/>
        </w:rPr>
        <w:t>dan</w:t>
      </w:r>
      <w:r>
        <w:rPr>
          <w:spacing w:val="64"/>
          <w:w w:val="122"/>
          <w:sz w:val="24"/>
          <w:szCs w:val="24"/>
        </w:rPr>
        <w:t xml:space="preserve"> </w:t>
      </w:r>
      <w:r>
        <w:rPr>
          <w:w w:val="122"/>
          <w:sz w:val="24"/>
          <w:szCs w:val="24"/>
        </w:rPr>
        <w:t xml:space="preserve">cepat </w:t>
      </w:r>
      <w:r>
        <w:rPr>
          <w:w w:val="119"/>
          <w:sz w:val="24"/>
          <w:szCs w:val="24"/>
        </w:rPr>
        <w:t>memberinya</w:t>
      </w:r>
      <w:r>
        <w:rPr>
          <w:spacing w:val="-21"/>
          <w:w w:val="119"/>
          <w:sz w:val="24"/>
          <w:szCs w:val="24"/>
        </w:rPr>
        <w:t xml:space="preserve"> </w:t>
      </w:r>
      <w:r>
        <w:rPr>
          <w:w w:val="119"/>
          <w:sz w:val="24"/>
          <w:szCs w:val="24"/>
        </w:rPr>
        <w:t>obat</w:t>
      </w:r>
      <w:r>
        <w:rPr>
          <w:spacing w:val="7"/>
          <w:w w:val="119"/>
          <w:sz w:val="24"/>
          <w:szCs w:val="24"/>
        </w:rPr>
        <w:t xml:space="preserve"> </w:t>
      </w:r>
      <w:r>
        <w:rPr>
          <w:w w:val="119"/>
          <w:sz w:val="24"/>
          <w:szCs w:val="24"/>
        </w:rPr>
        <w:t>sehingga</w:t>
      </w:r>
      <w:r>
        <w:rPr>
          <w:spacing w:val="-26"/>
          <w:w w:val="119"/>
          <w:sz w:val="24"/>
          <w:szCs w:val="24"/>
        </w:rPr>
        <w:t xml:space="preserve"> </w:t>
      </w:r>
      <w:r>
        <w:rPr>
          <w:sz w:val="24"/>
          <w:szCs w:val="24"/>
        </w:rPr>
        <w:t>adik</w:t>
      </w:r>
      <w:r>
        <w:rPr>
          <w:spacing w:val="56"/>
          <w:sz w:val="24"/>
          <w:szCs w:val="24"/>
        </w:rPr>
        <w:t xml:space="preserve"> </w:t>
      </w:r>
      <w:r>
        <w:rPr>
          <w:w w:val="119"/>
          <w:sz w:val="24"/>
          <w:szCs w:val="24"/>
        </w:rPr>
        <w:t>cepat</w:t>
      </w:r>
      <w:r>
        <w:rPr>
          <w:spacing w:val="1"/>
          <w:w w:val="119"/>
          <w:sz w:val="24"/>
          <w:szCs w:val="24"/>
        </w:rPr>
        <w:t xml:space="preserve"> </w:t>
      </w:r>
      <w:r>
        <w:rPr>
          <w:w w:val="119"/>
          <w:sz w:val="24"/>
          <w:szCs w:val="24"/>
        </w:rPr>
        <w:t>sehat</w:t>
      </w:r>
      <w:r>
        <w:rPr>
          <w:spacing w:val="15"/>
          <w:w w:val="119"/>
          <w:sz w:val="24"/>
          <w:szCs w:val="24"/>
        </w:rPr>
        <w:t xml:space="preserve"> </w:t>
      </w:r>
      <w:r>
        <w:rPr>
          <w:w w:val="119"/>
          <w:sz w:val="24"/>
          <w:szCs w:val="24"/>
        </w:rPr>
        <w:t>kembali.</w: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20" w:line="220" w:lineRule="exact"/>
        <w:rPr>
          <w:sz w:val="22"/>
          <w:szCs w:val="22"/>
        </w:rPr>
      </w:pPr>
    </w:p>
    <w:p w:rsidR="00256EBE" w:rsidRDefault="00AF0E8A">
      <w:pPr>
        <w:ind w:left="3442"/>
        <w:sectPr w:rsidR="00256EBE">
          <w:pgSz w:w="11900" w:h="16860"/>
          <w:pgMar w:top="1580" w:right="1080" w:bottom="280" w:left="1080" w:header="0" w:footer="1267" w:gutter="0"/>
          <w:cols w:space="720"/>
        </w:sectPr>
      </w:pPr>
      <w:r>
        <w:pict>
          <v:shape id="_x0000_i1044" type="#_x0000_t75" style="width:142.35pt;height:159.05pt">
            <v:imagedata r:id="rId58" o:title=""/>
          </v:shape>
        </w:pict>
      </w:r>
    </w:p>
    <w:p w:rsidR="00256EBE" w:rsidRDefault="00256EBE">
      <w:pPr>
        <w:spacing w:before="2" w:line="100" w:lineRule="exact"/>
        <w:rPr>
          <w:sz w:val="10"/>
          <w:szCs w:val="10"/>
        </w:rPr>
      </w:pPr>
    </w:p>
    <w:p w:rsidR="00256EBE" w:rsidRDefault="00E83221">
      <w:pPr>
        <w:ind w:left="6486"/>
      </w:pPr>
      <w:r>
        <w:pict>
          <v:group id="_x0000_s1447" style="position:absolute;left:0;text-align:left;margin-left:378.45pt;margin-top:.15pt;width:0;height:0;z-index:-2078;mso-position-horizontal-relative:page" coordorigin="7569,3" coordsize="0,0">
            <v:shape id="_x0000_s1448" style="position:absolute;left:7569;top:3;width:0;height:0" coordorigin="7569,3" coordsize="0,0" path="m7569,3r,e" filled="f" strokecolor="#2e3334" strokeweight=".1pt">
              <v:path arrowok="t"/>
            </v:shape>
            <w10:wrap anchorx="page"/>
          </v:group>
        </w:pict>
      </w:r>
      <w:r>
        <w:pict>
          <v:group id="_x0000_s1445" style="position:absolute;left:0;text-align:left;margin-left:378.45pt;margin-top:.15pt;width:0;height:0;z-index:-2077;mso-position-horizontal-relative:page" coordorigin="7569,3" coordsize="0,0">
            <v:shape id="_x0000_s1446" style="position:absolute;left:7569;top:3;width:0;height:0" coordorigin="7569,3" coordsize="0,0" path="m7569,3r,e" filled="f" strokecolor="#2e3334" strokeweight=".1pt">
              <v:path arrowok="t"/>
            </v:shape>
            <w10:wrap anchorx="page"/>
          </v:group>
        </w:pict>
      </w:r>
      <w:r>
        <w:pict>
          <v:group id="_x0000_s1443" style="position:absolute;left:0;text-align:left;margin-left:378.45pt;margin-top:.15pt;width:0;height:0;z-index:-2076;mso-position-horizontal-relative:page" coordorigin="7569,3" coordsize="0,0">
            <v:shape id="_x0000_s1444" style="position:absolute;left:7569;top:3;width:0;height:0" coordorigin="7569,3" coordsize="0,0" path="m7569,3r,e" filled="f" strokecolor="#2e3334" strokeweight=".1pt">
              <v:path arrowok="t"/>
            </v:shape>
            <w10:wrap anchorx="page"/>
          </v:group>
        </w:pict>
      </w:r>
      <w:r>
        <w:pict>
          <v:group id="_x0000_s1441" style="position:absolute;left:0;text-align:left;margin-left:378.45pt;margin-top:.15pt;width:0;height:0;z-index:-2075;mso-position-horizontal-relative:page" coordorigin="7569,3" coordsize="0,0">
            <v:shape id="_x0000_s1442" style="position:absolute;left:7569;top:3;width:0;height:0" coordorigin="7569,3" coordsize="0,0" path="m7569,3r,e" filled="f" strokecolor="#2e3334" strokeweight=".1pt">
              <v:path arrowok="t"/>
            </v:shape>
            <w10:wrap anchorx="page"/>
          </v:group>
        </w:pict>
      </w:r>
      <w:r>
        <w:pict>
          <v:group id="_x0000_s1439" style="position:absolute;left:0;text-align:left;margin-left:378.45pt;margin-top:.15pt;width:0;height:0;z-index:-2074;mso-position-horizontal-relative:page" coordorigin="7569,3" coordsize="0,0">
            <v:shape id="_x0000_s1440" style="position:absolute;left:7569;top:3;width:0;height:0" coordorigin="7569,3" coordsize="0,0" path="m7569,3r,e" filled="f" strokecolor="#2e3334" strokeweight=".1pt">
              <v:path arrowok="t"/>
            </v:shape>
            <w10:wrap anchorx="page"/>
          </v:group>
        </w:pict>
      </w:r>
      <w:r>
        <w:pict>
          <v:group id="_x0000_s1437" style="position:absolute;left:0;text-align:left;margin-left:378.45pt;margin-top:.15pt;width:0;height:0;z-index:-2073;mso-position-horizontal-relative:page" coordorigin="7569,3" coordsize="0,0">
            <v:shape id="_x0000_s1438" style="position:absolute;left:7569;top:3;width:0;height:0" coordorigin="7569,3" coordsize="0,0" path="m7569,3r,e" filled="f" strokecolor="#2e3334" strokeweight=".1pt">
              <v:path arrowok="t"/>
            </v:shape>
            <w10:wrap anchorx="page"/>
          </v:group>
        </w:pict>
      </w:r>
      <w:r>
        <w:pict>
          <v:group id="_x0000_s1435" style="position:absolute;left:0;text-align:left;margin-left:378.45pt;margin-top:.15pt;width:0;height:0;z-index:-2072;mso-position-horizontal-relative:page" coordorigin="7569,3" coordsize="0,0">
            <v:shape id="_x0000_s1436" style="position:absolute;left:7569;top:3;width:0;height:0" coordorigin="7569,3" coordsize="0,0" path="m7569,3r,e" filled="f" strokecolor="#2e3334" strokeweight=".1pt">
              <v:path arrowok="t"/>
            </v:shape>
            <w10:wrap anchorx="page"/>
          </v:group>
        </w:pict>
      </w:r>
      <w:r>
        <w:pict>
          <v:group id="_x0000_s1433" style="position:absolute;left:0;text-align:left;margin-left:378.45pt;margin-top:.15pt;width:0;height:0;z-index:-2071;mso-position-horizontal-relative:page" coordorigin="7569,3" coordsize="0,0">
            <v:shape id="_x0000_s1434" style="position:absolute;left:7569;top:3;width:0;height:0" coordorigin="7569,3" coordsize="0,0" path="m7569,3r,e" filled="f" strokecolor="#2e3334" strokeweight=".1pt">
              <v:path arrowok="t"/>
            </v:shape>
            <w10:wrap anchorx="page"/>
          </v:group>
        </w:pict>
      </w:r>
      <w:r>
        <w:pict>
          <v:group id="_x0000_s1431" style="position:absolute;left:0;text-align:left;margin-left:378.45pt;margin-top:.15pt;width:0;height:0;z-index:-2070;mso-position-horizontal-relative:page" coordorigin="7569,3" coordsize="0,0">
            <v:shape id="_x0000_s1432" style="position:absolute;left:7569;top:3;width:0;height:0" coordorigin="7569,3" coordsize="0,0" path="m7569,3r,e" filled="f" strokecolor="#2e3334" strokeweight=".1pt">
              <v:path arrowok="t"/>
            </v:shape>
            <w10:wrap anchorx="page"/>
          </v:group>
        </w:pict>
      </w:r>
      <w:r>
        <w:pict>
          <v:group id="_x0000_s1429" style="position:absolute;left:0;text-align:left;margin-left:378.45pt;margin-top:.15pt;width:0;height:0;z-index:-2069;mso-position-horizontal-relative:page" coordorigin="7569,3" coordsize="0,0">
            <v:shape id="_x0000_s1430" style="position:absolute;left:7569;top:3;width:0;height:0" coordorigin="7569,3" coordsize="0,0" path="m7569,3r,e" filled="f" strokecolor="#2e3334" strokeweight=".1pt">
              <v:path arrowok="t"/>
            </v:shape>
            <w10:wrap anchorx="page"/>
          </v:group>
        </w:pict>
      </w:r>
      <w:r>
        <w:pict>
          <v:group id="_x0000_s1427" style="position:absolute;left:0;text-align:left;margin-left:378.45pt;margin-top:.15pt;width:0;height:0;z-index:-2068;mso-position-horizontal-relative:page" coordorigin="7569,3" coordsize="0,0">
            <v:shape id="_x0000_s1428" style="position:absolute;left:7569;top:3;width:0;height:0" coordorigin="7569,3" coordsize="0,0" path="m7569,3r,e" filled="f" strokecolor="#2e3334" strokeweight=".1pt">
              <v:path arrowok="t"/>
            </v:shape>
            <w10:wrap anchorx="page"/>
          </v:group>
        </w:pict>
      </w:r>
      <w:r>
        <w:pict>
          <v:group id="_x0000_s1425" style="position:absolute;left:0;text-align:left;margin-left:378.45pt;margin-top:.15pt;width:0;height:0;z-index:-2067;mso-position-horizontal-relative:page" coordorigin="7569,3" coordsize="0,0">
            <v:shape id="_x0000_s1426" style="position:absolute;left:7569;top:3;width:0;height:0" coordorigin="7569,3" coordsize="0,0" path="m7569,3r,e" filled="f" strokecolor="#2e3334" strokeweight=".1pt">
              <v:path arrowok="t"/>
            </v:shape>
            <w10:wrap anchorx="page"/>
          </v:group>
        </w:pict>
      </w:r>
      <w:r>
        <w:pict>
          <v:group id="_x0000_s1423" style="position:absolute;left:0;text-align:left;margin-left:378.45pt;margin-top:.15pt;width:0;height:0;z-index:-2066;mso-position-horizontal-relative:page" coordorigin="7569,3" coordsize="0,0">
            <v:shape id="_x0000_s1424" style="position:absolute;left:7569;top:3;width:0;height:0" coordorigin="7569,3" coordsize="0,0" path="m7569,3r,e" filled="f" strokecolor="#2e3334" strokeweight=".1pt">
              <v:path arrowok="t"/>
            </v:shape>
            <w10:wrap anchorx="page"/>
          </v:group>
        </w:pict>
      </w:r>
      <w:r>
        <w:pict>
          <v:group id="_x0000_s1421" style="position:absolute;left:0;text-align:left;margin-left:378.45pt;margin-top:.15pt;width:0;height:0;z-index:-2065;mso-position-horizontal-relative:page" coordorigin="7569,3" coordsize="0,0">
            <v:shape id="_x0000_s1422" style="position:absolute;left:7569;top:3;width:0;height:0" coordorigin="7569,3" coordsize="0,0" path="m7569,3r,e" filled="f" strokecolor="#2e3334" strokeweight=".1pt">
              <v:path arrowok="t"/>
            </v:shape>
            <w10:wrap anchorx="page"/>
          </v:group>
        </w:pict>
      </w:r>
      <w:r>
        <w:pict>
          <v:group id="_x0000_s1419" style="position:absolute;left:0;text-align:left;margin-left:378.45pt;margin-top:.15pt;width:0;height:0;z-index:-2064;mso-position-horizontal-relative:page" coordorigin="7569,3" coordsize="0,0">
            <v:shape id="_x0000_s1420" style="position:absolute;left:7569;top:3;width:0;height:0" coordorigin="7569,3" coordsize="0,0" path="m7569,3r,e" filled="f" strokecolor="#2e3334" strokeweight=".1pt">
              <v:path arrowok="t"/>
            </v:shape>
            <w10:wrap anchorx="page"/>
          </v:group>
        </w:pict>
      </w:r>
      <w:r>
        <w:pict>
          <v:group id="_x0000_s1417" style="position:absolute;left:0;text-align:left;margin-left:378.45pt;margin-top:.15pt;width:0;height:0;z-index:-2063;mso-position-horizontal-relative:page" coordorigin="7569,3" coordsize="0,0">
            <v:shape id="_x0000_s1418" style="position:absolute;left:7569;top:3;width:0;height:0" coordorigin="7569,3" coordsize="0,0" path="m7569,3r,e" filled="f" strokecolor="#2e3334" strokeweight=".1pt">
              <v:path arrowok="t"/>
            </v:shape>
            <w10:wrap anchorx="page"/>
          </v:group>
        </w:pict>
      </w:r>
      <w:r>
        <w:pict>
          <v:group id="_x0000_s1415" style="position:absolute;left:0;text-align:left;margin-left:378.45pt;margin-top:.15pt;width:0;height:0;z-index:-2062;mso-position-horizontal-relative:page" coordorigin="7569,3" coordsize="0,0">
            <v:shape id="_x0000_s1416" style="position:absolute;left:7569;top:3;width:0;height:0" coordorigin="7569,3" coordsize="0,0" path="m7569,3r,e" filled="f" strokecolor="#2e3334" strokeweight=".1pt">
              <v:path arrowok="t"/>
            </v:shape>
            <w10:wrap anchorx="page"/>
          </v:group>
        </w:pict>
      </w:r>
      <w:r>
        <w:pict>
          <v:group id="_x0000_s1413" style="position:absolute;left:0;text-align:left;margin-left:378.45pt;margin-top:.15pt;width:0;height:0;z-index:-2061;mso-position-horizontal-relative:page" coordorigin="7569,3" coordsize="0,0">
            <v:shape id="_x0000_s1414" style="position:absolute;left:7569;top:3;width:0;height:0" coordorigin="7569,3" coordsize="0,0" path="m7569,3r,e" filled="f" strokecolor="#2e3334" strokeweight=".1pt">
              <v:path arrowok="t"/>
            </v:shape>
            <w10:wrap anchorx="page"/>
          </v:group>
        </w:pict>
      </w:r>
      <w:r>
        <w:pict>
          <v:group id="_x0000_s1411" style="position:absolute;left:0;text-align:left;margin-left:378.45pt;margin-top:.15pt;width:0;height:0;z-index:-2060;mso-position-horizontal-relative:page" coordorigin="7569,3" coordsize="0,0">
            <v:shape id="_x0000_s1412" style="position:absolute;left:7569;top:3;width:0;height:0" coordorigin="7569,3" coordsize="0,0" path="m7569,3r,e" filled="f" strokecolor="#2e3334" strokeweight=".1pt">
              <v:path arrowok="t"/>
            </v:shape>
            <w10:wrap anchorx="page"/>
          </v:group>
        </w:pict>
      </w:r>
      <w:r>
        <w:pict>
          <v:group id="_x0000_s1409" style="position:absolute;left:0;text-align:left;margin-left:378.45pt;margin-top:.15pt;width:0;height:0;z-index:-2059;mso-position-horizontal-relative:page" coordorigin="7569,3" coordsize="0,0">
            <v:shape id="_x0000_s1410" style="position:absolute;left:7569;top:3;width:0;height:0" coordorigin="7569,3" coordsize="0,0" path="m7569,3r,e" filled="f" strokecolor="#2e3334" strokeweight=".1pt">
              <v:path arrowok="t"/>
            </v:shape>
            <w10:wrap anchorx="page"/>
          </v:group>
        </w:pict>
      </w:r>
      <w:r>
        <w:pict>
          <v:group id="_x0000_s1407" style="position:absolute;left:0;text-align:left;margin-left:378.45pt;margin-top:.15pt;width:0;height:0;z-index:-2058;mso-position-horizontal-relative:page" coordorigin="7569,3" coordsize="0,0">
            <v:shape id="_x0000_s1408" style="position:absolute;left:7569;top:3;width:0;height:0" coordorigin="7569,3" coordsize="0,0" path="m7569,3r,e" filled="f" strokecolor="#2e3334" strokeweight=".1pt">
              <v:path arrowok="t"/>
            </v:shape>
            <w10:wrap anchorx="page"/>
          </v:group>
        </w:pict>
      </w:r>
      <w:r>
        <w:pict>
          <v:group id="_x0000_s1405" style="position:absolute;left:0;text-align:left;margin-left:378.45pt;margin-top:.15pt;width:0;height:0;z-index:-2057;mso-position-horizontal-relative:page" coordorigin="7569,3" coordsize="0,0">
            <v:shape id="_x0000_s1406" style="position:absolute;left:7569;top:3;width:0;height:0" coordorigin="7569,3" coordsize="0,0" path="m7569,3r,e" filled="f" strokecolor="#2e3334" strokeweight=".1pt">
              <v:path arrowok="t"/>
            </v:shape>
            <w10:wrap anchorx="page"/>
          </v:group>
        </w:pict>
      </w:r>
      <w:r>
        <w:pict>
          <v:group id="_x0000_s1403" style="position:absolute;left:0;text-align:left;margin-left:378.45pt;margin-top:.15pt;width:0;height:0;z-index:-2056;mso-position-horizontal-relative:page" coordorigin="7569,3" coordsize="0,0">
            <v:shape id="_x0000_s1404" style="position:absolute;left:7569;top:3;width:0;height:0" coordorigin="7569,3" coordsize="0,0" path="m7569,3r,e" filled="f" strokecolor="#2e3334" strokeweight=".1pt">
              <v:path arrowok="t"/>
            </v:shape>
            <w10:wrap anchorx="page"/>
          </v:group>
        </w:pict>
      </w:r>
      <w:r>
        <w:pict>
          <v:group id="_x0000_s1401" style="position:absolute;left:0;text-align:left;margin-left:378.45pt;margin-top:.15pt;width:0;height:0;z-index:-2055;mso-position-horizontal-relative:page" coordorigin="7569,3" coordsize="0,0">
            <v:shape id="_x0000_s1402" style="position:absolute;left:7569;top:3;width:0;height:0" coordorigin="7569,3" coordsize="0,0" path="m7569,3r,e" filled="f" strokecolor="#2e3334" strokeweight=".1pt">
              <v:path arrowok="t"/>
            </v:shape>
            <w10:wrap anchorx="page"/>
          </v:group>
        </w:pict>
      </w:r>
      <w:r>
        <w:pict>
          <v:group id="_x0000_s1399" style="position:absolute;left:0;text-align:left;margin-left:378.45pt;margin-top:.15pt;width:0;height:0;z-index:-2054;mso-position-horizontal-relative:page" coordorigin="7569,3" coordsize="0,0">
            <v:shape id="_x0000_s1400" style="position:absolute;left:7569;top:3;width:0;height:0" coordorigin="7569,3" coordsize="0,0" path="m7569,3r,e" filled="f" strokecolor="#2e3334" strokeweight=".1pt">
              <v:path arrowok="t"/>
            </v:shape>
            <w10:wrap anchorx="page"/>
          </v:group>
        </w:pict>
      </w:r>
      <w:r>
        <w:pict>
          <v:group id="_x0000_s1397" style="position:absolute;left:0;text-align:left;margin-left:378.45pt;margin-top:.15pt;width:0;height:0;z-index:-2053;mso-position-horizontal-relative:page" coordorigin="7569,3" coordsize="0,0">
            <v:shape id="_x0000_s1398" style="position:absolute;left:7569;top:3;width:0;height:0" coordorigin="7569,3" coordsize="0,0" path="m7569,3r,e" filled="f" strokecolor="#2e3334" strokeweight=".1pt">
              <v:path arrowok="t"/>
            </v:shape>
            <w10:wrap anchorx="page"/>
          </v:group>
        </w:pict>
      </w:r>
      <w:r>
        <w:pict>
          <v:group id="_x0000_s1395" style="position:absolute;left:0;text-align:left;margin-left:378.45pt;margin-top:.15pt;width:0;height:0;z-index:-2052;mso-position-horizontal-relative:page" coordorigin="7569,3" coordsize="0,0">
            <v:shape id="_x0000_s1396" style="position:absolute;left:7569;top:3;width:0;height:0" coordorigin="7569,3" coordsize="0,0" path="m7569,3r,e" filled="f" strokecolor="#2e3334" strokeweight=".1pt">
              <v:path arrowok="t"/>
            </v:shape>
            <w10:wrap anchorx="page"/>
          </v:group>
        </w:pict>
      </w:r>
      <w:r>
        <w:pict>
          <v:group id="_x0000_s1393" style="position:absolute;left:0;text-align:left;margin-left:378.45pt;margin-top:.15pt;width:0;height:0;z-index:-2051;mso-position-horizontal-relative:page" coordorigin="7569,3" coordsize="0,0">
            <v:shape id="_x0000_s1394" style="position:absolute;left:7569;top:3;width:0;height:0" coordorigin="7569,3" coordsize="0,0" path="m7569,3r,e" filled="f" strokecolor="#2e3334" strokeweight=".1pt">
              <v:path arrowok="t"/>
            </v:shape>
            <w10:wrap anchorx="page"/>
          </v:group>
        </w:pict>
      </w:r>
      <w:r>
        <w:pict>
          <v:group id="_x0000_s1391" style="position:absolute;left:0;text-align:left;margin-left:378.45pt;margin-top:.15pt;width:0;height:0;z-index:-2050;mso-position-horizontal-relative:page" coordorigin="7569,3" coordsize="0,0">
            <v:shape id="_x0000_s1392" style="position:absolute;left:7569;top:3;width:0;height:0" coordorigin="7569,3" coordsize="0,0" path="m7569,3r,e" filled="f" strokecolor="#2e3334" strokeweight=".1pt">
              <v:path arrowok="t"/>
            </v:shape>
            <w10:wrap anchorx="page"/>
          </v:group>
        </w:pict>
      </w:r>
      <w:r>
        <w:pict>
          <v:group id="_x0000_s1389" style="position:absolute;left:0;text-align:left;margin-left:378.45pt;margin-top:.15pt;width:0;height:0;z-index:-2049;mso-position-horizontal-relative:page" coordorigin="7569,3" coordsize="0,0">
            <v:shape id="_x0000_s1390" style="position:absolute;left:7569;top:3;width:0;height:0" coordorigin="7569,3" coordsize="0,0" path="m7569,3r,e" filled="f" strokecolor="#2e3334" strokeweight=".1pt">
              <v:path arrowok="t"/>
            </v:shape>
            <w10:wrap anchorx="page"/>
          </v:group>
        </w:pict>
      </w:r>
      <w:r>
        <w:pict>
          <v:group id="_x0000_s1387" style="position:absolute;left:0;text-align:left;margin-left:378.45pt;margin-top:.15pt;width:0;height:0;z-index:-2048;mso-position-horizontal-relative:page" coordorigin="7569,3" coordsize="0,0">
            <v:shape id="_x0000_s1388" style="position:absolute;left:7569;top:3;width:0;height:0" coordorigin="7569,3" coordsize="0,0" path="m7569,3r,e" filled="f" strokecolor="#2e3334" strokeweight=".1pt">
              <v:path arrowok="t"/>
            </v:shape>
            <w10:wrap anchorx="page"/>
          </v:group>
        </w:pict>
      </w:r>
      <w:r>
        <w:pict>
          <v:group id="_x0000_s1385" style="position:absolute;left:0;text-align:left;margin-left:378.45pt;margin-top:.15pt;width:0;height:0;z-index:-2047;mso-position-horizontal-relative:page" coordorigin="7569,3" coordsize="0,0">
            <v:shape id="_x0000_s1386" style="position:absolute;left:7569;top:3;width:0;height:0" coordorigin="7569,3" coordsize="0,0" path="m7569,3r,e" filled="f" strokecolor="#2e3334" strokeweight=".1pt">
              <v:path arrowok="t"/>
            </v:shape>
            <w10:wrap anchorx="page"/>
          </v:group>
        </w:pict>
      </w:r>
      <w:r>
        <w:pict>
          <v:group id="_x0000_s1383" style="position:absolute;left:0;text-align:left;margin-left:378.45pt;margin-top:.15pt;width:0;height:0;z-index:-2046;mso-position-horizontal-relative:page" coordorigin="7569,3" coordsize="0,0">
            <v:shape id="_x0000_s1384" style="position:absolute;left:7569;top:3;width:0;height:0" coordorigin="7569,3" coordsize="0,0" path="m7569,3r,e" filled="f" strokecolor="#2e3334" strokeweight=".1pt">
              <v:path arrowok="t"/>
            </v:shape>
            <w10:wrap anchorx="page"/>
          </v:group>
        </w:pict>
      </w:r>
      <w:r>
        <w:pict>
          <v:group id="_x0000_s1381" style="position:absolute;left:0;text-align:left;margin-left:378.45pt;margin-top:.15pt;width:0;height:0;z-index:-2045;mso-position-horizontal-relative:page" coordorigin="7569,3" coordsize="0,0">
            <v:shape id="_x0000_s1382" style="position:absolute;left:7569;top:3;width:0;height:0" coordorigin="7569,3" coordsize="0,0" path="m7569,3r,e" filled="f" strokecolor="#2e3334" strokeweight=".1pt">
              <v:path arrowok="t"/>
            </v:shape>
            <w10:wrap anchorx="page"/>
          </v:group>
        </w:pict>
      </w:r>
      <w:r>
        <w:pict>
          <v:group id="_x0000_s1379" style="position:absolute;left:0;text-align:left;margin-left:378.45pt;margin-top:.15pt;width:0;height:0;z-index:-2044;mso-position-horizontal-relative:page" coordorigin="7569,3" coordsize="0,0">
            <v:shape id="_x0000_s1380" style="position:absolute;left:7569;top:3;width:0;height:0" coordorigin="7569,3" coordsize="0,0" path="m7569,3r,e" filled="f" strokecolor="#2e3334" strokeweight=".1pt">
              <v:path arrowok="t"/>
            </v:shape>
            <w10:wrap anchorx="page"/>
          </v:group>
        </w:pict>
      </w:r>
      <w:r>
        <w:pict>
          <v:group id="_x0000_s1377" style="position:absolute;left:0;text-align:left;margin-left:378.45pt;margin-top:.15pt;width:0;height:0;z-index:-2043;mso-position-horizontal-relative:page" coordorigin="7569,3" coordsize="0,0">
            <v:shape id="_x0000_s1378" style="position:absolute;left:7569;top:3;width:0;height:0" coordorigin="7569,3" coordsize="0,0" path="m7569,3r,e" filled="f" strokecolor="#2e3334" strokeweight=".1pt">
              <v:path arrowok="t"/>
            </v:shape>
            <w10:wrap anchorx="page"/>
          </v:group>
        </w:pict>
      </w:r>
      <w:r>
        <w:pict>
          <v:group id="_x0000_s1375" style="position:absolute;left:0;text-align:left;margin-left:378.45pt;margin-top:.15pt;width:0;height:0;z-index:-2042;mso-position-horizontal-relative:page" coordorigin="7569,3" coordsize="0,0">
            <v:shape id="_x0000_s1376" style="position:absolute;left:7569;top:3;width:0;height:0" coordorigin="7569,3" coordsize="0,0" path="m7569,3r,e" filled="f" strokecolor="#2e3334" strokeweight=".1pt">
              <v:path arrowok="t"/>
            </v:shape>
            <w10:wrap anchorx="page"/>
          </v:group>
        </w:pict>
      </w:r>
      <w:r>
        <w:pict>
          <v:group id="_x0000_s1373" style="position:absolute;left:0;text-align:left;margin-left:378.45pt;margin-top:.15pt;width:0;height:0;z-index:-2041;mso-position-horizontal-relative:page" coordorigin="7569,3" coordsize="0,0">
            <v:shape id="_x0000_s1374" style="position:absolute;left:7569;top:3;width:0;height:0" coordorigin="7569,3" coordsize="0,0" path="m7569,3r,e" filled="f" strokecolor="#2e3334" strokeweight=".1pt">
              <v:path arrowok="t"/>
            </v:shape>
            <w10:wrap anchorx="page"/>
          </v:group>
        </w:pict>
      </w:r>
      <w:r>
        <w:pict>
          <v:group id="_x0000_s1371" style="position:absolute;left:0;text-align:left;margin-left:378.45pt;margin-top:.15pt;width:0;height:0;z-index:-2040;mso-position-horizontal-relative:page" coordorigin="7569,3" coordsize="0,0">
            <v:shape id="_x0000_s1372" style="position:absolute;left:7569;top:3;width:0;height:0" coordorigin="7569,3" coordsize="0,0" path="m7569,3r,e" filled="f" strokecolor="#2e3334" strokeweight=".1pt">
              <v:path arrowok="t"/>
            </v:shape>
            <w10:wrap anchorx="page"/>
          </v:group>
        </w:pict>
      </w:r>
      <w:r>
        <w:pict>
          <v:group id="_x0000_s1369" style="position:absolute;left:0;text-align:left;margin-left:378.45pt;margin-top:.15pt;width:0;height:0;z-index:-2039;mso-position-horizontal-relative:page" coordorigin="7569,3" coordsize="0,0">
            <v:shape id="_x0000_s1370" style="position:absolute;left:7569;top:3;width:0;height:0" coordorigin="7569,3" coordsize="0,0" path="m7569,3r,e" filled="f" strokecolor="#2e3334" strokeweight=".1pt">
              <v:path arrowok="t"/>
            </v:shape>
            <w10:wrap anchorx="page"/>
          </v:group>
        </w:pict>
      </w:r>
      <w:r>
        <w:pict>
          <v:group id="_x0000_s1367" style="position:absolute;left:0;text-align:left;margin-left:378.45pt;margin-top:.15pt;width:0;height:0;z-index:-2038;mso-position-horizontal-relative:page" coordorigin="7569,3" coordsize="0,0">
            <v:shape id="_x0000_s1368" style="position:absolute;left:7569;top:3;width:0;height:0" coordorigin="7569,3" coordsize="0,0" path="m7569,3r,e" filled="f" strokecolor="#2e3334" strokeweight=".1pt">
              <v:path arrowok="t"/>
            </v:shape>
            <w10:wrap anchorx="page"/>
          </v:group>
        </w:pict>
      </w:r>
      <w:r>
        <w:pict>
          <v:group id="_x0000_s1365" style="position:absolute;left:0;text-align:left;margin-left:378.45pt;margin-top:.15pt;width:0;height:0;z-index:-2037;mso-position-horizontal-relative:page" coordorigin="7569,3" coordsize="0,0">
            <v:shape id="_x0000_s1366" style="position:absolute;left:7569;top:3;width:0;height:0" coordorigin="7569,3" coordsize="0,0" path="m7569,3r,e" filled="f" strokecolor="#2e3334" strokeweight=".1pt">
              <v:path arrowok="t"/>
            </v:shape>
            <w10:wrap anchorx="page"/>
          </v:group>
        </w:pict>
      </w:r>
      <w:r>
        <w:pict>
          <v:group id="_x0000_s1363" style="position:absolute;left:0;text-align:left;margin-left:378.45pt;margin-top:.15pt;width:0;height:0;z-index:-2036;mso-position-horizontal-relative:page" coordorigin="7569,3" coordsize="0,0">
            <v:shape id="_x0000_s1364" style="position:absolute;left:7569;top:3;width:0;height:0" coordorigin="7569,3" coordsize="0,0" path="m7569,3r,e" filled="f" strokecolor="#2e3334" strokeweight=".1pt">
              <v:path arrowok="t"/>
            </v:shape>
            <w10:wrap anchorx="page"/>
          </v:group>
        </w:pict>
      </w:r>
      <w:r>
        <w:pict>
          <v:group id="_x0000_s1361" style="position:absolute;left:0;text-align:left;margin-left:378.45pt;margin-top:.15pt;width:0;height:0;z-index:-2035;mso-position-horizontal-relative:page" coordorigin="7569,3" coordsize="0,0">
            <v:shape id="_x0000_s1362" style="position:absolute;left:7569;top:3;width:0;height:0" coordorigin="7569,3" coordsize="0,0" path="m7569,3r,e" filled="f" strokecolor="#2e3334" strokeweight=".1pt">
              <v:path arrowok="t"/>
            </v:shape>
            <w10:wrap anchorx="page"/>
          </v:group>
        </w:pict>
      </w:r>
      <w:r>
        <w:pict>
          <v:group id="_x0000_s1359" style="position:absolute;left:0;text-align:left;margin-left:378.45pt;margin-top:.15pt;width:0;height:0;z-index:-2034;mso-position-horizontal-relative:page" coordorigin="7569,3" coordsize="0,0">
            <v:shape id="_x0000_s1360" style="position:absolute;left:7569;top:3;width:0;height:0" coordorigin="7569,3" coordsize="0,0" path="m7569,3r,e" filled="f" strokecolor="#2e3334" strokeweight=".1pt">
              <v:path arrowok="t"/>
            </v:shape>
            <w10:wrap anchorx="page"/>
          </v:group>
        </w:pict>
      </w:r>
      <w:r>
        <w:pict>
          <v:group id="_x0000_s1357" style="position:absolute;left:0;text-align:left;margin-left:378.45pt;margin-top:.15pt;width:0;height:0;z-index:-2033;mso-position-horizontal-relative:page" coordorigin="7569,3" coordsize="0,0">
            <v:shape id="_x0000_s1358" style="position:absolute;left:7569;top:3;width:0;height:0" coordorigin="7569,3" coordsize="0,0" path="m7569,3r,e" filled="f" strokecolor="#2e3334" strokeweight=".1pt">
              <v:path arrowok="t"/>
            </v:shape>
            <w10:wrap anchorx="page"/>
          </v:group>
        </w:pict>
      </w:r>
      <w:r>
        <w:pict>
          <v:group id="_x0000_s1355" style="position:absolute;left:0;text-align:left;margin-left:378.45pt;margin-top:.15pt;width:0;height:0;z-index:-2032;mso-position-horizontal-relative:page" coordorigin="7569,3" coordsize="0,0">
            <v:shape id="_x0000_s1356" style="position:absolute;left:7569;top:3;width:0;height:0" coordorigin="7569,3" coordsize="0,0" path="m7569,3r,e" filled="f" strokecolor="#2e3334" strokeweight=".1pt">
              <v:path arrowok="t"/>
            </v:shape>
            <w10:wrap anchorx="page"/>
          </v:group>
        </w:pict>
      </w:r>
      <w:r>
        <w:pict>
          <v:group id="_x0000_s1353" style="position:absolute;left:0;text-align:left;margin-left:378.45pt;margin-top:.15pt;width:0;height:0;z-index:-2031;mso-position-horizontal-relative:page" coordorigin="7569,3" coordsize="0,0">
            <v:shape id="_x0000_s1354" style="position:absolute;left:7569;top:3;width:0;height:0" coordorigin="7569,3" coordsize="0,0" path="m7569,3r,e" filled="f" strokecolor="#2e3334" strokeweight=".1pt">
              <v:path arrowok="t"/>
            </v:shape>
            <w10:wrap anchorx="page"/>
          </v:group>
        </w:pict>
      </w:r>
      <w:r>
        <w:pict>
          <v:group id="_x0000_s1351" style="position:absolute;left:0;text-align:left;margin-left:378.45pt;margin-top:.15pt;width:0;height:0;z-index:-2030;mso-position-horizontal-relative:page" coordorigin="7569,3" coordsize="0,0">
            <v:shape id="_x0000_s1352" style="position:absolute;left:7569;top:3;width:0;height:0" coordorigin="7569,3" coordsize="0,0" path="m7569,3r,e" filled="f" strokecolor="#2e3334" strokeweight=".1pt">
              <v:path arrowok="t"/>
            </v:shape>
            <w10:wrap anchorx="page"/>
          </v:group>
        </w:pict>
      </w:r>
      <w:r>
        <w:pict>
          <v:group id="_x0000_s1349" style="position:absolute;left:0;text-align:left;margin-left:378.45pt;margin-top:.15pt;width:0;height:0;z-index:-2029;mso-position-horizontal-relative:page" coordorigin="7569,3" coordsize="0,0">
            <v:shape id="_x0000_s1350" style="position:absolute;left:7569;top:3;width:0;height:0" coordorigin="7569,3" coordsize="0,0" path="m7569,3r,e" filled="f" strokecolor="#2e3334" strokeweight=".1pt">
              <v:path arrowok="t"/>
            </v:shape>
            <w10:wrap anchorx="page"/>
          </v:group>
        </w:pict>
      </w:r>
      <w:r>
        <w:pict>
          <v:group id="_x0000_s1347" style="position:absolute;left:0;text-align:left;margin-left:378.45pt;margin-top:.15pt;width:0;height:0;z-index:-2028;mso-position-horizontal-relative:page" coordorigin="7569,3" coordsize="0,0">
            <v:shape id="_x0000_s1348" style="position:absolute;left:7569;top:3;width:0;height:0" coordorigin="7569,3" coordsize="0,0" path="m7569,3r,e" filled="f" strokecolor="#2e3334" strokeweight=".1pt">
              <v:path arrowok="t"/>
            </v:shape>
            <w10:wrap anchorx="page"/>
          </v:group>
        </w:pict>
      </w:r>
      <w:r>
        <w:pict>
          <v:group id="_x0000_s1345" style="position:absolute;left:0;text-align:left;margin-left:378.45pt;margin-top:.15pt;width:0;height:0;z-index:-2027;mso-position-horizontal-relative:page" coordorigin="7569,3" coordsize="0,0">
            <v:shape id="_x0000_s1346" style="position:absolute;left:7569;top:3;width:0;height:0" coordorigin="7569,3" coordsize="0,0" path="m7569,3r,e" filled="f" strokecolor="#2e3334" strokeweight=".1pt">
              <v:path arrowok="t"/>
            </v:shape>
            <w10:wrap anchorx="page"/>
          </v:group>
        </w:pict>
      </w:r>
      <w:r>
        <w:pict>
          <v:group id="_x0000_s1343" style="position:absolute;left:0;text-align:left;margin-left:378.45pt;margin-top:.15pt;width:0;height:0;z-index:-2026;mso-position-horizontal-relative:page" coordorigin="7569,3" coordsize="0,0">
            <v:shape id="_x0000_s1344" style="position:absolute;left:7569;top:3;width:0;height:0" coordorigin="7569,3" coordsize="0,0" path="m7569,3r,e" filled="f" strokecolor="#2e3334" strokeweight=".1pt">
              <v:path arrowok="t"/>
            </v:shape>
            <w10:wrap anchorx="page"/>
          </v:group>
        </w:pict>
      </w:r>
      <w:r>
        <w:pict>
          <v:group id="_x0000_s1341" style="position:absolute;left:0;text-align:left;margin-left:378.45pt;margin-top:.15pt;width:0;height:0;z-index:-2025;mso-position-horizontal-relative:page" coordorigin="7569,3" coordsize="0,0">
            <v:shape id="_x0000_s1342" style="position:absolute;left:7569;top:3;width:0;height:0" coordorigin="7569,3" coordsize="0,0" path="m7569,3r,e" filled="f" strokecolor="#2e3334" strokeweight=".1pt">
              <v:path arrowok="t"/>
            </v:shape>
            <w10:wrap anchorx="page"/>
          </v:group>
        </w:pict>
      </w:r>
      <w:r>
        <w:pict>
          <v:group id="_x0000_s1339" style="position:absolute;left:0;text-align:left;margin-left:378.45pt;margin-top:.15pt;width:0;height:0;z-index:-2024;mso-position-horizontal-relative:page" coordorigin="7569,3" coordsize="0,0">
            <v:shape id="_x0000_s1340" style="position:absolute;left:7569;top:3;width:0;height:0" coordorigin="7569,3" coordsize="0,0" path="m7569,3r,e" filled="f" strokecolor="#2e3334" strokeweight=".1pt">
              <v:path arrowok="t"/>
            </v:shape>
            <w10:wrap anchorx="page"/>
          </v:group>
        </w:pict>
      </w:r>
      <w:r>
        <w:pict>
          <v:group id="_x0000_s1337" style="position:absolute;left:0;text-align:left;margin-left:378.45pt;margin-top:.15pt;width:0;height:0;z-index:-2023;mso-position-horizontal-relative:page" coordorigin="7569,3" coordsize="0,0">
            <v:shape id="_x0000_s1338" style="position:absolute;left:7569;top:3;width:0;height:0" coordorigin="7569,3" coordsize="0,0" path="m7569,3r,e" filled="f" strokecolor="#2e3334" strokeweight=".1pt">
              <v:path arrowok="t"/>
            </v:shape>
            <w10:wrap anchorx="page"/>
          </v:group>
        </w:pict>
      </w:r>
      <w:r>
        <w:pict>
          <v:group id="_x0000_s1335" style="position:absolute;left:0;text-align:left;margin-left:378.45pt;margin-top:.15pt;width:0;height:0;z-index:-2022;mso-position-horizontal-relative:page" coordorigin="7569,3" coordsize="0,0">
            <v:shape id="_x0000_s1336" style="position:absolute;left:7569;top:3;width:0;height:0" coordorigin="7569,3" coordsize="0,0" path="m7569,3r,e" filled="f" strokecolor="#2e3334" strokeweight=".1pt">
              <v:path arrowok="t"/>
            </v:shape>
            <w10:wrap anchorx="page"/>
          </v:group>
        </w:pict>
      </w:r>
      <w:r>
        <w:pict>
          <v:group id="_x0000_s1333" style="position:absolute;left:0;text-align:left;margin-left:378.45pt;margin-top:.15pt;width:0;height:0;z-index:-2021;mso-position-horizontal-relative:page" coordorigin="7569,3" coordsize="0,0">
            <v:shape id="_x0000_s1334" style="position:absolute;left:7569;top:3;width:0;height:0" coordorigin="7569,3" coordsize="0,0" path="m7569,3r,e" filled="f" strokecolor="#2e3334" strokeweight=".1pt">
              <v:path arrowok="t"/>
            </v:shape>
            <w10:wrap anchorx="page"/>
          </v:group>
        </w:pict>
      </w:r>
      <w:r>
        <w:pict>
          <v:group id="_x0000_s1331" style="position:absolute;left:0;text-align:left;margin-left:378.45pt;margin-top:.15pt;width:0;height:0;z-index:-2020;mso-position-horizontal-relative:page" coordorigin="7569,3" coordsize="0,0">
            <v:shape id="_x0000_s1332" style="position:absolute;left:7569;top:3;width:0;height:0" coordorigin="7569,3" coordsize="0,0" path="m7569,3r,e" filled="f" strokecolor="#2e3334" strokeweight=".1pt">
              <v:path arrowok="t"/>
            </v:shape>
            <w10:wrap anchorx="page"/>
          </v:group>
        </w:pict>
      </w:r>
      <w:r>
        <w:pict>
          <v:group id="_x0000_s1329" style="position:absolute;left:0;text-align:left;margin-left:378.45pt;margin-top:.15pt;width:0;height:0;z-index:-2019;mso-position-horizontal-relative:page" coordorigin="7569,3" coordsize="0,0">
            <v:shape id="_x0000_s1330" style="position:absolute;left:7569;top:3;width:0;height:0" coordorigin="7569,3" coordsize="0,0" path="m7569,3r,e" filled="f" strokecolor="#2e3334" strokeweight=".1pt">
              <v:path arrowok="t"/>
            </v:shape>
            <w10:wrap anchorx="page"/>
          </v:group>
        </w:pict>
      </w:r>
      <w:r>
        <w:pict>
          <v:group id="_x0000_s1327" style="position:absolute;left:0;text-align:left;margin-left:378.45pt;margin-top:.15pt;width:0;height:0;z-index:-2018;mso-position-horizontal-relative:page" coordorigin="7569,3" coordsize="0,0">
            <v:shape id="_x0000_s1328" style="position:absolute;left:7569;top:3;width:0;height:0" coordorigin="7569,3" coordsize="0,0" path="m7569,3r,e" filled="f" strokecolor="#2e3334" strokeweight=".1pt">
              <v:path arrowok="t"/>
            </v:shape>
            <w10:wrap anchorx="page"/>
          </v:group>
        </w:pict>
      </w:r>
      <w:r>
        <w:pict>
          <v:group id="_x0000_s1325" style="position:absolute;left:0;text-align:left;margin-left:378.45pt;margin-top:.15pt;width:0;height:0;z-index:-2017;mso-position-horizontal-relative:page" coordorigin="7569,3" coordsize="0,0">
            <v:shape id="_x0000_s1326" style="position:absolute;left:7569;top:3;width:0;height:0" coordorigin="7569,3" coordsize="0,0" path="m7569,3r,e" filled="f" strokecolor="#2e3334" strokeweight=".1pt">
              <v:path arrowok="t"/>
            </v:shape>
            <w10:wrap anchorx="page"/>
          </v:group>
        </w:pict>
      </w:r>
      <w:r>
        <w:pict>
          <v:group id="_x0000_s1323" style="position:absolute;left:0;text-align:left;margin-left:378.45pt;margin-top:.15pt;width:0;height:0;z-index:-2016;mso-position-horizontal-relative:page" coordorigin="7569,3" coordsize="0,0">
            <v:shape id="_x0000_s1324" style="position:absolute;left:7569;top:3;width:0;height:0" coordorigin="7569,3" coordsize="0,0" path="m7569,3r,e" filled="f" strokecolor="#2e3334" strokeweight=".1pt">
              <v:path arrowok="t"/>
            </v:shape>
            <w10:wrap anchorx="page"/>
          </v:group>
        </w:pict>
      </w:r>
      <w:r>
        <w:pict>
          <v:group id="_x0000_s1321" style="position:absolute;left:0;text-align:left;margin-left:378.45pt;margin-top:.15pt;width:0;height:0;z-index:-2015;mso-position-horizontal-relative:page" coordorigin="7569,3" coordsize="0,0">
            <v:shape id="_x0000_s1322" style="position:absolute;left:7569;top:3;width:0;height:0" coordorigin="7569,3" coordsize="0,0" path="m7569,3r,e" filled="f" strokecolor="#2e3334" strokeweight=".1pt">
              <v:path arrowok="t"/>
            </v:shape>
            <w10:wrap anchorx="page"/>
          </v:group>
        </w:pict>
      </w:r>
      <w:r>
        <w:pict>
          <v:group id="_x0000_s1319" style="position:absolute;left:0;text-align:left;margin-left:378.45pt;margin-top:.15pt;width:0;height:0;z-index:-2014;mso-position-horizontal-relative:page" coordorigin="7569,3" coordsize="0,0">
            <v:shape id="_x0000_s1320" style="position:absolute;left:7569;top:3;width:0;height:0" coordorigin="7569,3" coordsize="0,0" path="m7569,3r,e" filled="f" strokecolor="#2e3334" strokeweight=".1pt">
              <v:path arrowok="t"/>
            </v:shape>
            <w10:wrap anchorx="page"/>
          </v:group>
        </w:pict>
      </w:r>
      <w:r>
        <w:pict>
          <v:group id="_x0000_s1317" style="position:absolute;left:0;text-align:left;margin-left:378.45pt;margin-top:.15pt;width:0;height:0;z-index:-2013;mso-position-horizontal-relative:page" coordorigin="7569,3" coordsize="0,0">
            <v:shape id="_x0000_s1318" style="position:absolute;left:7569;top:3;width:0;height:0" coordorigin="7569,3" coordsize="0,0" path="m7569,3r,e" filled="f" strokecolor="#2e3334" strokeweight=".1pt">
              <v:path arrowok="t"/>
            </v:shape>
            <w10:wrap anchorx="page"/>
          </v:group>
        </w:pict>
      </w:r>
      <w:r>
        <w:pict>
          <v:group id="_x0000_s1315" style="position:absolute;left:0;text-align:left;margin-left:378.45pt;margin-top:.15pt;width:0;height:0;z-index:-2012;mso-position-horizontal-relative:page" coordorigin="7569,3" coordsize="0,0">
            <v:shape id="_x0000_s1316" style="position:absolute;left:7569;top:3;width:0;height:0" coordorigin="7569,3" coordsize="0,0" path="m7569,3r,e" filled="f" strokecolor="#2e3334" strokeweight=".1pt">
              <v:path arrowok="t"/>
            </v:shape>
            <w10:wrap anchorx="page"/>
          </v:group>
        </w:pict>
      </w:r>
      <w:r>
        <w:pict>
          <v:group id="_x0000_s1313" style="position:absolute;left:0;text-align:left;margin-left:378.45pt;margin-top:.15pt;width:0;height:0;z-index:-2011;mso-position-horizontal-relative:page" coordorigin="7569,3" coordsize="0,0">
            <v:shape id="_x0000_s1314" style="position:absolute;left:7569;top:3;width:0;height:0" coordorigin="7569,3" coordsize="0,0" path="m7569,3r,e" filled="f" strokecolor="#2e3334" strokeweight=".1pt">
              <v:path arrowok="t"/>
            </v:shape>
            <w10:wrap anchorx="page"/>
          </v:group>
        </w:pict>
      </w:r>
      <w:r>
        <w:pict>
          <v:group id="_x0000_s1311" style="position:absolute;left:0;text-align:left;margin-left:378.45pt;margin-top:.15pt;width:0;height:0;z-index:-2010;mso-position-horizontal-relative:page" coordorigin="7569,3" coordsize="0,0">
            <v:shape id="_x0000_s1312" style="position:absolute;left:7569;top:3;width:0;height:0" coordorigin="7569,3" coordsize="0,0" path="m7569,3r,e" filled="f" strokecolor="#2e3334" strokeweight=".1pt">
              <v:path arrowok="t"/>
            </v:shape>
            <w10:wrap anchorx="page"/>
          </v:group>
        </w:pict>
      </w:r>
      <w:r>
        <w:pict>
          <v:group id="_x0000_s1309" style="position:absolute;left:0;text-align:left;margin-left:378.45pt;margin-top:.15pt;width:0;height:0;z-index:-2009;mso-position-horizontal-relative:page" coordorigin="7569,3" coordsize="0,0">
            <v:shape id="_x0000_s1310" style="position:absolute;left:7569;top:3;width:0;height:0" coordorigin="7569,3" coordsize="0,0" path="m7569,3r,e" filled="f" strokecolor="#2e3334" strokeweight=".1pt">
              <v:path arrowok="t"/>
            </v:shape>
            <w10:wrap anchorx="page"/>
          </v:group>
        </w:pict>
      </w:r>
      <w:r>
        <w:pict>
          <v:group id="_x0000_s1307" style="position:absolute;left:0;text-align:left;margin-left:378.45pt;margin-top:.15pt;width:0;height:0;z-index:-2008;mso-position-horizontal-relative:page" coordorigin="7569,3" coordsize="0,0">
            <v:shape id="_x0000_s1308" style="position:absolute;left:7569;top:3;width:0;height:0" coordorigin="7569,3" coordsize="0,0" path="m7569,3r,e" filled="f" strokecolor="#2e3334" strokeweight=".1pt">
              <v:path arrowok="t"/>
            </v:shape>
            <w10:wrap anchorx="page"/>
          </v:group>
        </w:pict>
      </w:r>
      <w:r>
        <w:pict>
          <v:group id="_x0000_s1305" style="position:absolute;left:0;text-align:left;margin-left:378.45pt;margin-top:.15pt;width:0;height:0;z-index:-2007;mso-position-horizontal-relative:page" coordorigin="7569,3" coordsize="0,0">
            <v:shape id="_x0000_s1306" style="position:absolute;left:7569;top:3;width:0;height:0" coordorigin="7569,3" coordsize="0,0" path="m7569,3r,e" filled="f" strokecolor="#2e3334" strokeweight=".1pt">
              <v:path arrowok="t"/>
            </v:shape>
            <w10:wrap anchorx="page"/>
          </v:group>
        </w:pict>
      </w:r>
      <w:r>
        <w:pict>
          <v:group id="_x0000_s1303" style="position:absolute;left:0;text-align:left;margin-left:378.45pt;margin-top:.15pt;width:0;height:0;z-index:-2006;mso-position-horizontal-relative:page" coordorigin="7569,3" coordsize="0,0">
            <v:shape id="_x0000_s1304" style="position:absolute;left:7569;top:3;width:0;height:0" coordorigin="7569,3" coordsize="0,0" path="m7569,3r,e" filled="f" strokecolor="#2e3334" strokeweight=".1pt">
              <v:path arrowok="t"/>
            </v:shape>
            <w10:wrap anchorx="page"/>
          </v:group>
        </w:pict>
      </w:r>
      <w:r>
        <w:pict>
          <v:group id="_x0000_s1301" style="position:absolute;left:0;text-align:left;margin-left:378.45pt;margin-top:.15pt;width:0;height:0;z-index:-2005;mso-position-horizontal-relative:page" coordorigin="7569,3" coordsize="0,0">
            <v:shape id="_x0000_s1302" style="position:absolute;left:7569;top:3;width:0;height:0" coordorigin="7569,3" coordsize="0,0" path="m7569,3r,e" filled="f" strokecolor="#2e3334" strokeweight=".1pt">
              <v:path arrowok="t"/>
            </v:shape>
            <w10:wrap anchorx="page"/>
          </v:group>
        </w:pict>
      </w:r>
      <w:r>
        <w:pict>
          <v:group id="_x0000_s1299" style="position:absolute;left:0;text-align:left;margin-left:378.45pt;margin-top:.15pt;width:0;height:0;z-index:-2004;mso-position-horizontal-relative:page" coordorigin="7569,3" coordsize="0,0">
            <v:shape id="_x0000_s1300" style="position:absolute;left:7569;top:3;width:0;height:0" coordorigin="7569,3" coordsize="0,0" path="m7569,3r,e" filled="f" strokecolor="#2e3334" strokeweight=".1pt">
              <v:path arrowok="t"/>
            </v:shape>
            <w10:wrap anchorx="page"/>
          </v:group>
        </w:pict>
      </w:r>
      <w:r>
        <w:pict>
          <v:group id="_x0000_s1297" style="position:absolute;left:0;text-align:left;margin-left:378.45pt;margin-top:.15pt;width:0;height:0;z-index:-2003;mso-position-horizontal-relative:page" coordorigin="7569,3" coordsize="0,0">
            <v:shape id="_x0000_s1298" style="position:absolute;left:7569;top:3;width:0;height:0" coordorigin="7569,3" coordsize="0,0" path="m7569,3r,e" filled="f" strokecolor="#2e3334" strokeweight=".1pt">
              <v:path arrowok="t"/>
            </v:shape>
            <w10:wrap anchorx="page"/>
          </v:group>
        </w:pict>
      </w:r>
      <w:r>
        <w:pict>
          <v:group id="_x0000_s1295" style="position:absolute;left:0;text-align:left;margin-left:378.45pt;margin-top:.15pt;width:0;height:0;z-index:-2002;mso-position-horizontal-relative:page" coordorigin="7569,3" coordsize="0,0">
            <v:shape id="_x0000_s1296" style="position:absolute;left:7569;top:3;width:0;height:0" coordorigin="7569,3" coordsize="0,0" path="m7569,3r,e" filled="f" strokecolor="#2e3334" strokeweight=".1pt">
              <v:path arrowok="t"/>
            </v:shape>
            <w10:wrap anchorx="page"/>
          </v:group>
        </w:pict>
      </w:r>
      <w:r>
        <w:pict>
          <v:group id="_x0000_s1293" style="position:absolute;left:0;text-align:left;margin-left:378.45pt;margin-top:.15pt;width:0;height:0;z-index:-2001;mso-position-horizontal-relative:page" coordorigin="7569,3" coordsize="0,0">
            <v:shape id="_x0000_s1294" style="position:absolute;left:7569;top:3;width:0;height:0" coordorigin="7569,3" coordsize="0,0" path="m7569,3r,e" filled="f" strokecolor="#2e3334" strokeweight=".1pt">
              <v:path arrowok="t"/>
            </v:shape>
            <w10:wrap anchorx="page"/>
          </v:group>
        </w:pict>
      </w:r>
      <w:r>
        <w:pict>
          <v:group id="_x0000_s1291" style="position:absolute;left:0;text-align:left;margin-left:378.45pt;margin-top:.15pt;width:0;height:0;z-index:-2000;mso-position-horizontal-relative:page" coordorigin="7569,3" coordsize="0,0">
            <v:shape id="_x0000_s1292" style="position:absolute;left:7569;top:3;width:0;height:0" coordorigin="7569,3" coordsize="0,0" path="m7569,3r,e" filled="f" strokecolor="#2e3334" strokeweight=".1pt">
              <v:path arrowok="t"/>
            </v:shape>
            <w10:wrap anchorx="page"/>
          </v:group>
        </w:pict>
      </w:r>
      <w:r>
        <w:pict>
          <v:group id="_x0000_s1289" style="position:absolute;left:0;text-align:left;margin-left:378.45pt;margin-top:.15pt;width:0;height:0;z-index:-1999;mso-position-horizontal-relative:page" coordorigin="7569,3" coordsize="0,0">
            <v:shape id="_x0000_s1290" style="position:absolute;left:7569;top:3;width:0;height:0" coordorigin="7569,3" coordsize="0,0" path="m7569,3r,e" filled="f" strokecolor="#2e3334" strokeweight=".1pt">
              <v:path arrowok="t"/>
            </v:shape>
            <w10:wrap anchorx="page"/>
          </v:group>
        </w:pict>
      </w:r>
      <w:r>
        <w:pict>
          <v:group id="_x0000_s1287" style="position:absolute;left:0;text-align:left;margin-left:378.45pt;margin-top:.15pt;width:0;height:0;z-index:-1998;mso-position-horizontal-relative:page" coordorigin="7569,3" coordsize="0,0">
            <v:shape id="_x0000_s1288" style="position:absolute;left:7569;top:3;width:0;height:0" coordorigin="7569,3" coordsize="0,0" path="m7569,3r,e" filled="f" strokecolor="#2e3334" strokeweight=".1pt">
              <v:path arrowok="t"/>
            </v:shape>
            <w10:wrap anchorx="page"/>
          </v:group>
        </w:pict>
      </w:r>
      <w:r>
        <w:pict>
          <v:group id="_x0000_s1285" style="position:absolute;left:0;text-align:left;margin-left:378.45pt;margin-top:.15pt;width:0;height:0;z-index:-1997;mso-position-horizontal-relative:page" coordorigin="7569,3" coordsize="0,0">
            <v:shape id="_x0000_s1286" style="position:absolute;left:7569;top:3;width:0;height:0" coordorigin="7569,3" coordsize="0,0" path="m7569,3r,e" filled="f" strokecolor="#2e3334" strokeweight=".1pt">
              <v:path arrowok="t"/>
            </v:shape>
            <w10:wrap anchorx="page"/>
          </v:group>
        </w:pict>
      </w:r>
      <w:r>
        <w:pict>
          <v:group id="_x0000_s1283" style="position:absolute;left:0;text-align:left;margin-left:378.45pt;margin-top:.15pt;width:0;height:0;z-index:-1996;mso-position-horizontal-relative:page" coordorigin="7569,3" coordsize="0,0">
            <v:shape id="_x0000_s1284" style="position:absolute;left:7569;top:3;width:0;height:0" coordorigin="7569,3" coordsize="0,0" path="m7569,3r,e" filled="f" strokecolor="#2e3334" strokeweight=".1pt">
              <v:path arrowok="t"/>
            </v:shape>
            <w10:wrap anchorx="page"/>
          </v:group>
        </w:pict>
      </w:r>
      <w:r>
        <w:pict>
          <v:group id="_x0000_s1281" style="position:absolute;left:0;text-align:left;margin-left:378.45pt;margin-top:.15pt;width:0;height:0;z-index:-1995;mso-position-horizontal-relative:page" coordorigin="7569,3" coordsize="0,0">
            <v:shape id="_x0000_s1282" style="position:absolute;left:7569;top:3;width:0;height:0" coordorigin="7569,3" coordsize="0,0" path="m7569,3r,e" filled="f" strokecolor="#2e3334" strokeweight=".1pt">
              <v:path arrowok="t"/>
            </v:shape>
            <w10:wrap anchorx="page"/>
          </v:group>
        </w:pict>
      </w:r>
      <w:r>
        <w:pict>
          <v:group id="_x0000_s1279" style="position:absolute;left:0;text-align:left;margin-left:378.45pt;margin-top:.15pt;width:0;height:0;z-index:-1994;mso-position-horizontal-relative:page" coordorigin="7569,3" coordsize="0,0">
            <v:shape id="_x0000_s1280" style="position:absolute;left:7569;top:3;width:0;height:0" coordorigin="7569,3" coordsize="0,0" path="m7569,3r,e" filled="f" strokecolor="#2e3334" strokeweight=".1pt">
              <v:path arrowok="t"/>
            </v:shape>
            <w10:wrap anchorx="page"/>
          </v:group>
        </w:pict>
      </w:r>
      <w:r>
        <w:pict>
          <v:group id="_x0000_s1277" style="position:absolute;left:0;text-align:left;margin-left:378.45pt;margin-top:.15pt;width:0;height:0;z-index:-1993;mso-position-horizontal-relative:page" coordorigin="7569,3" coordsize="0,0">
            <v:shape id="_x0000_s1278" style="position:absolute;left:7569;top:3;width:0;height:0" coordorigin="7569,3" coordsize="0,0" path="m7569,3r,e" filled="f" strokecolor="#2e3334" strokeweight=".1pt">
              <v:path arrowok="t"/>
            </v:shape>
            <w10:wrap anchorx="page"/>
          </v:group>
        </w:pict>
      </w:r>
      <w:r>
        <w:pict>
          <v:group id="_x0000_s1275" style="position:absolute;left:0;text-align:left;margin-left:378.45pt;margin-top:.15pt;width:0;height:0;z-index:-1992;mso-position-horizontal-relative:page" coordorigin="7569,3" coordsize="0,0">
            <v:shape id="_x0000_s1276" style="position:absolute;left:7569;top:3;width:0;height:0" coordorigin="7569,3" coordsize="0,0" path="m7569,3r,e" filled="f" strokecolor="#2e3334" strokeweight=".1pt">
              <v:path arrowok="t"/>
            </v:shape>
            <w10:wrap anchorx="page"/>
          </v:group>
        </w:pict>
      </w:r>
      <w:r>
        <w:pict>
          <v:group id="_x0000_s1273" style="position:absolute;left:0;text-align:left;margin-left:378.45pt;margin-top:.15pt;width:0;height:0;z-index:-1991;mso-position-horizontal-relative:page" coordorigin="7569,3" coordsize="0,0">
            <v:shape id="_x0000_s1274" style="position:absolute;left:7569;top:3;width:0;height:0" coordorigin="7569,3" coordsize="0,0" path="m7569,3r,e" filled="f" strokecolor="#2e3334" strokeweight=".1pt">
              <v:path arrowok="t"/>
            </v:shape>
            <w10:wrap anchorx="page"/>
          </v:group>
        </w:pict>
      </w:r>
      <w:r>
        <w:pict>
          <v:group id="_x0000_s1271" style="position:absolute;left:0;text-align:left;margin-left:378.45pt;margin-top:.15pt;width:0;height:0;z-index:-1990;mso-position-horizontal-relative:page" coordorigin="7569,3" coordsize="0,0">
            <v:shape id="_x0000_s1272" style="position:absolute;left:7569;top:3;width:0;height:0" coordorigin="7569,3" coordsize="0,0" path="m7569,3r,e" filled="f" strokecolor="#2e3334" strokeweight=".1pt">
              <v:path arrowok="t"/>
            </v:shape>
            <w10:wrap anchorx="page"/>
          </v:group>
        </w:pict>
      </w:r>
      <w:r>
        <w:pict>
          <v:group id="_x0000_s1269" style="position:absolute;left:0;text-align:left;margin-left:378.45pt;margin-top:.15pt;width:0;height:0;z-index:-1989;mso-position-horizontal-relative:page" coordorigin="7569,3" coordsize="0,0">
            <v:shape id="_x0000_s1270" style="position:absolute;left:7569;top:3;width:0;height:0" coordorigin="7569,3" coordsize="0,0" path="m7569,3r,e" filled="f" strokecolor="#2e3334" strokeweight=".1pt">
              <v:path arrowok="t"/>
            </v:shape>
            <w10:wrap anchorx="page"/>
          </v:group>
        </w:pict>
      </w:r>
      <w:r>
        <w:pict>
          <v:group id="_x0000_s1267" style="position:absolute;left:0;text-align:left;margin-left:378.45pt;margin-top:.15pt;width:0;height:0;z-index:-1988;mso-position-horizontal-relative:page" coordorigin="7569,3" coordsize="0,0">
            <v:shape id="_x0000_s1268" style="position:absolute;left:7569;top:3;width:0;height:0" coordorigin="7569,3" coordsize="0,0" path="m7569,3r,e" filled="f" strokecolor="#2e3334" strokeweight=".1pt">
              <v:path arrowok="t"/>
            </v:shape>
            <w10:wrap anchorx="page"/>
          </v:group>
        </w:pict>
      </w:r>
      <w:r>
        <w:pict>
          <v:group id="_x0000_s1265" style="position:absolute;left:0;text-align:left;margin-left:378.45pt;margin-top:.15pt;width:0;height:0;z-index:-1987;mso-position-horizontal-relative:page" coordorigin="7569,3" coordsize="0,0">
            <v:shape id="_x0000_s1266" style="position:absolute;left:7569;top:3;width:0;height:0" coordorigin="7569,3" coordsize="0,0" path="m7569,3r,e" filled="f" strokecolor="#2e3334" strokeweight=".1pt">
              <v:path arrowok="t"/>
            </v:shape>
            <w10:wrap anchorx="page"/>
          </v:group>
        </w:pict>
      </w:r>
      <w:r>
        <w:pict>
          <v:group id="_x0000_s1263" style="position:absolute;left:0;text-align:left;margin-left:378.45pt;margin-top:.15pt;width:0;height:0;z-index:-1986;mso-position-horizontal-relative:page" coordorigin="7569,3" coordsize="0,0">
            <v:shape id="_x0000_s1264" style="position:absolute;left:7569;top:3;width:0;height:0" coordorigin="7569,3" coordsize="0,0" path="m7569,3r,e" filled="f" strokecolor="#2e3334" strokeweight=".1pt">
              <v:path arrowok="t"/>
            </v:shape>
            <w10:wrap anchorx="page"/>
          </v:group>
        </w:pict>
      </w:r>
      <w:r>
        <w:pict>
          <v:group id="_x0000_s1261" style="position:absolute;left:0;text-align:left;margin-left:378.45pt;margin-top:.15pt;width:0;height:0;z-index:-1985;mso-position-horizontal-relative:page" coordorigin="7569,3" coordsize="0,0">
            <v:shape id="_x0000_s1262" style="position:absolute;left:7569;top:3;width:0;height:0" coordorigin="7569,3" coordsize="0,0" path="m7569,3r,e" filled="f" strokecolor="#2e3334" strokeweight=".1pt">
              <v:path arrowok="t"/>
            </v:shape>
            <w10:wrap anchorx="page"/>
          </v:group>
        </w:pict>
      </w:r>
      <w:r>
        <w:pict>
          <v:group id="_x0000_s1259" style="position:absolute;left:0;text-align:left;margin-left:378.45pt;margin-top:.15pt;width:0;height:0;z-index:-1984;mso-position-horizontal-relative:page" coordorigin="7569,3" coordsize="0,0">
            <v:shape id="_x0000_s1260" style="position:absolute;left:7569;top:3;width:0;height:0" coordorigin="7569,3" coordsize="0,0" path="m7569,3r,e" filled="f" strokecolor="#2e3334" strokeweight=".1pt">
              <v:path arrowok="t"/>
            </v:shape>
            <w10:wrap anchorx="page"/>
          </v:group>
        </w:pict>
      </w:r>
      <w:r>
        <w:pict>
          <v:group id="_x0000_s1257" style="position:absolute;left:0;text-align:left;margin-left:378.45pt;margin-top:.15pt;width:0;height:0;z-index:-1983;mso-position-horizontal-relative:page" coordorigin="7569,3" coordsize="0,0">
            <v:shape id="_x0000_s1258" style="position:absolute;left:7569;top:3;width:0;height:0" coordorigin="7569,3" coordsize="0,0" path="m7569,3r,e" filled="f" strokecolor="#2e3334" strokeweight=".1pt">
              <v:path arrowok="t"/>
            </v:shape>
            <w10:wrap anchorx="page"/>
          </v:group>
        </w:pict>
      </w:r>
      <w:r>
        <w:pict>
          <v:group id="_x0000_s1255" style="position:absolute;left:0;text-align:left;margin-left:378.45pt;margin-top:.15pt;width:0;height:0;z-index:-1982;mso-position-horizontal-relative:page" coordorigin="7569,3" coordsize="0,0">
            <v:shape id="_x0000_s1256" style="position:absolute;left:7569;top:3;width:0;height:0" coordorigin="7569,3" coordsize="0,0" path="m7569,3r,e" filled="f" strokecolor="#2e3334" strokeweight=".1pt">
              <v:path arrowok="t"/>
            </v:shape>
            <w10:wrap anchorx="page"/>
          </v:group>
        </w:pict>
      </w:r>
      <w:r>
        <w:pict>
          <v:group id="_x0000_s1253" style="position:absolute;left:0;text-align:left;margin-left:378.45pt;margin-top:.15pt;width:0;height:0;z-index:-1981;mso-position-horizontal-relative:page" coordorigin="7569,3" coordsize="0,0">
            <v:shape id="_x0000_s1254" style="position:absolute;left:7569;top:3;width:0;height:0" coordorigin="7569,3" coordsize="0,0" path="m7569,3r,e" filled="f" strokecolor="#2e3334" strokeweight=".1pt">
              <v:path arrowok="t"/>
            </v:shape>
            <w10:wrap anchorx="page"/>
          </v:group>
        </w:pict>
      </w:r>
      <w:r>
        <w:pict>
          <v:group id="_x0000_s1251" style="position:absolute;left:0;text-align:left;margin-left:378.45pt;margin-top:.15pt;width:0;height:0;z-index:-1980;mso-position-horizontal-relative:page" coordorigin="7569,3" coordsize="0,0">
            <v:shape id="_x0000_s1252" style="position:absolute;left:7569;top:3;width:0;height:0" coordorigin="7569,3" coordsize="0,0" path="m7569,3r,e" filled="f" strokecolor="#2e3334" strokeweight=".1pt">
              <v:path arrowok="t"/>
            </v:shape>
            <w10:wrap anchorx="page"/>
          </v:group>
        </w:pict>
      </w:r>
      <w:r>
        <w:pict>
          <v:group id="_x0000_s1249" style="position:absolute;left:0;text-align:left;margin-left:378.45pt;margin-top:.15pt;width:0;height:0;z-index:-1979;mso-position-horizontal-relative:page" coordorigin="7569,3" coordsize="0,0">
            <v:shape id="_x0000_s1250" style="position:absolute;left:7569;top:3;width:0;height:0" coordorigin="7569,3" coordsize="0,0" path="m7569,3r,e" filled="f" strokecolor="#2e3334" strokeweight=".1pt">
              <v:path arrowok="t"/>
            </v:shape>
            <w10:wrap anchorx="page"/>
          </v:group>
        </w:pict>
      </w:r>
      <w:r>
        <w:pict>
          <v:group id="_x0000_s1247" style="position:absolute;left:0;text-align:left;margin-left:378.45pt;margin-top:.15pt;width:0;height:0;z-index:-1978;mso-position-horizontal-relative:page" coordorigin="7569,3" coordsize="0,0">
            <v:shape id="_x0000_s1248" style="position:absolute;left:7569;top:3;width:0;height:0" coordorigin="7569,3" coordsize="0,0" path="m7569,3r,e" filled="f" strokecolor="#2e3334" strokeweight=".1pt">
              <v:path arrowok="t"/>
            </v:shape>
            <w10:wrap anchorx="page"/>
          </v:group>
        </w:pict>
      </w:r>
      <w:r>
        <w:pict>
          <v:group id="_x0000_s1245" style="position:absolute;left:0;text-align:left;margin-left:378.45pt;margin-top:.15pt;width:0;height:0;z-index:-1977;mso-position-horizontal-relative:page" coordorigin="7569,3" coordsize="0,0">
            <v:shape id="_x0000_s1246" style="position:absolute;left:7569;top:3;width:0;height:0" coordorigin="7569,3" coordsize="0,0" path="m7569,3r,e" filled="f" strokecolor="#2e3334" strokeweight=".1pt">
              <v:path arrowok="t"/>
            </v:shape>
            <w10:wrap anchorx="page"/>
          </v:group>
        </w:pict>
      </w:r>
      <w:r>
        <w:pict>
          <v:group id="_x0000_s1243" style="position:absolute;left:0;text-align:left;margin-left:378.45pt;margin-top:.15pt;width:0;height:0;z-index:-1976;mso-position-horizontal-relative:page" coordorigin="7569,3" coordsize="0,0">
            <v:shape id="_x0000_s1244" style="position:absolute;left:7569;top:3;width:0;height:0" coordorigin="7569,3" coordsize="0,0" path="m7569,3r,e" filled="f" strokecolor="#2e3334" strokeweight=".1pt">
              <v:path arrowok="t"/>
            </v:shape>
            <w10:wrap anchorx="page"/>
          </v:group>
        </w:pict>
      </w:r>
      <w:r>
        <w:pict>
          <v:group id="_x0000_s1241" style="position:absolute;left:0;text-align:left;margin-left:378.45pt;margin-top:.15pt;width:0;height:0;z-index:-1975;mso-position-horizontal-relative:page" coordorigin="7569,3" coordsize="0,0">
            <v:shape id="_x0000_s1242" style="position:absolute;left:7569;top:3;width:0;height:0" coordorigin="7569,3" coordsize="0,0" path="m7569,3r,e" filled="f" strokecolor="#2e3334" strokeweight=".1pt">
              <v:path arrowok="t"/>
            </v:shape>
            <w10:wrap anchorx="page"/>
          </v:group>
        </w:pict>
      </w:r>
      <w:r>
        <w:pict>
          <v:group id="_x0000_s1239" style="position:absolute;left:0;text-align:left;margin-left:378.45pt;margin-top:.15pt;width:0;height:0;z-index:-1974;mso-position-horizontal-relative:page" coordorigin="7569,3" coordsize="0,0">
            <v:shape id="_x0000_s1240" style="position:absolute;left:7569;top:3;width:0;height:0" coordorigin="7569,3" coordsize="0,0" path="m7569,3r,e" filled="f" strokecolor="#2e3334" strokeweight=".1pt">
              <v:path arrowok="t"/>
            </v:shape>
            <w10:wrap anchorx="page"/>
          </v:group>
        </w:pict>
      </w:r>
      <w:r>
        <w:pict>
          <v:group id="_x0000_s1237" style="position:absolute;left:0;text-align:left;margin-left:378.45pt;margin-top:.15pt;width:0;height:0;z-index:-1973;mso-position-horizontal-relative:page" coordorigin="7569,3" coordsize="0,0">
            <v:shape id="_x0000_s1238" style="position:absolute;left:7569;top:3;width:0;height:0" coordorigin="7569,3" coordsize="0,0" path="m7569,3r,e" filled="f" strokecolor="#2e3334" strokeweight=".1pt">
              <v:path arrowok="t"/>
            </v:shape>
            <w10:wrap anchorx="page"/>
          </v:group>
        </w:pict>
      </w:r>
      <w:r>
        <w:pict>
          <v:group id="_x0000_s1235" style="position:absolute;left:0;text-align:left;margin-left:378.45pt;margin-top:.15pt;width:0;height:0;z-index:-1972;mso-position-horizontal-relative:page" coordorigin="7569,3" coordsize="0,0">
            <v:shape id="_x0000_s1236" style="position:absolute;left:7569;top:3;width:0;height:0" coordorigin="7569,3" coordsize="0,0" path="m7569,3r,e" filled="f" strokecolor="#2e3334" strokeweight=".1pt">
              <v:path arrowok="t"/>
            </v:shape>
            <w10:wrap anchorx="page"/>
          </v:group>
        </w:pict>
      </w:r>
      <w:r>
        <w:pict>
          <v:group id="_x0000_s1233" style="position:absolute;left:0;text-align:left;margin-left:378.45pt;margin-top:.15pt;width:0;height:0;z-index:-1971;mso-position-horizontal-relative:page" coordorigin="7569,3" coordsize="0,0">
            <v:shape id="_x0000_s1234" style="position:absolute;left:7569;top:3;width:0;height:0" coordorigin="7569,3" coordsize="0,0" path="m7569,3r,e" filled="f" strokecolor="#2e3334" strokeweight=".1pt">
              <v:path arrowok="t"/>
            </v:shape>
            <w10:wrap anchorx="page"/>
          </v:group>
        </w:pict>
      </w:r>
      <w:r>
        <w:pict>
          <v:group id="_x0000_s1231" style="position:absolute;left:0;text-align:left;margin-left:378.45pt;margin-top:.15pt;width:0;height:0;z-index:-1970;mso-position-horizontal-relative:page" coordorigin="7569,3" coordsize="0,0">
            <v:shape id="_x0000_s1232" style="position:absolute;left:7569;top:3;width:0;height:0" coordorigin="7569,3" coordsize="0,0" path="m7569,3r,e" filled="f" strokecolor="#2e3334" strokeweight=".1pt">
              <v:path arrowok="t"/>
            </v:shape>
            <w10:wrap anchorx="page"/>
          </v:group>
        </w:pict>
      </w:r>
      <w:r>
        <w:pict>
          <v:group id="_x0000_s1229" style="position:absolute;left:0;text-align:left;margin-left:378.45pt;margin-top:.15pt;width:0;height:0;z-index:-1969;mso-position-horizontal-relative:page" coordorigin="7569,3" coordsize="0,0">
            <v:shape id="_x0000_s1230" style="position:absolute;left:7569;top:3;width:0;height:0" coordorigin="7569,3" coordsize="0,0" path="m7569,3r,e" filled="f" strokecolor="#2e3334" strokeweight=".1pt">
              <v:path arrowok="t"/>
            </v:shape>
            <w10:wrap anchorx="page"/>
          </v:group>
        </w:pict>
      </w:r>
      <w:r>
        <w:pict>
          <v:group id="_x0000_s1227" style="position:absolute;left:0;text-align:left;margin-left:378.45pt;margin-top:.15pt;width:0;height:0;z-index:-1968;mso-position-horizontal-relative:page" coordorigin="7569,3" coordsize="0,0">
            <v:shape id="_x0000_s1228" style="position:absolute;left:7569;top:3;width:0;height:0" coordorigin="7569,3" coordsize="0,0" path="m7569,3r,e" filled="f" strokecolor="#2e3334" strokeweight=".1pt">
              <v:path arrowok="t"/>
            </v:shape>
            <w10:wrap anchorx="page"/>
          </v:group>
        </w:pict>
      </w:r>
      <w:r>
        <w:pict>
          <v:group id="_x0000_s1225" style="position:absolute;left:0;text-align:left;margin-left:378.45pt;margin-top:.15pt;width:0;height:0;z-index:-1967;mso-position-horizontal-relative:page" coordorigin="7569,3" coordsize="0,0">
            <v:shape id="_x0000_s1226" style="position:absolute;left:7569;top:3;width:0;height:0" coordorigin="7569,3" coordsize="0,0" path="m7569,3r,e" filled="f" strokecolor="#2e3334" strokeweight=".1pt">
              <v:path arrowok="t"/>
            </v:shape>
            <w10:wrap anchorx="page"/>
          </v:group>
        </w:pict>
      </w:r>
      <w:r>
        <w:pict>
          <v:group id="_x0000_s1223" style="position:absolute;left:0;text-align:left;margin-left:378.45pt;margin-top:.15pt;width:0;height:0;z-index:-1966;mso-position-horizontal-relative:page" coordorigin="7569,3" coordsize="0,0">
            <v:shape id="_x0000_s1224" style="position:absolute;left:7569;top:3;width:0;height:0" coordorigin="7569,3" coordsize="0,0" path="m7569,3r,e" filled="f" strokecolor="#2e3334" strokeweight=".1pt">
              <v:path arrowok="t"/>
            </v:shape>
            <w10:wrap anchorx="page"/>
          </v:group>
        </w:pict>
      </w:r>
      <w:r>
        <w:pict>
          <v:group id="_x0000_s1221" style="position:absolute;left:0;text-align:left;margin-left:378.45pt;margin-top:.15pt;width:0;height:0;z-index:-1965;mso-position-horizontal-relative:page" coordorigin="7569,3" coordsize="0,0">
            <v:shape id="_x0000_s1222" style="position:absolute;left:7569;top:3;width:0;height:0" coordorigin="7569,3" coordsize="0,0" path="m7569,3r,e" filled="f" strokecolor="#2e3334" strokeweight=".1pt">
              <v:path arrowok="t"/>
            </v:shape>
            <w10:wrap anchorx="page"/>
          </v:group>
        </w:pict>
      </w:r>
      <w:r>
        <w:pict>
          <v:group id="_x0000_s1219" style="position:absolute;left:0;text-align:left;margin-left:378.45pt;margin-top:.15pt;width:0;height:0;z-index:-1964;mso-position-horizontal-relative:page" coordorigin="7569,3" coordsize="0,0">
            <v:shape id="_x0000_s1220" style="position:absolute;left:7569;top:3;width:0;height:0" coordorigin="7569,3" coordsize="0,0" path="m7569,3r,e" filled="f" strokecolor="#2e3334" strokeweight=".1pt">
              <v:path arrowok="t"/>
            </v:shape>
            <w10:wrap anchorx="page"/>
          </v:group>
        </w:pict>
      </w:r>
      <w:r>
        <w:pict>
          <v:group id="_x0000_s1217" style="position:absolute;left:0;text-align:left;margin-left:378.45pt;margin-top:.15pt;width:0;height:0;z-index:-1963;mso-position-horizontal-relative:page" coordorigin="7569,3" coordsize="0,0">
            <v:shape id="_x0000_s1218" style="position:absolute;left:7569;top:3;width:0;height:0" coordorigin="7569,3" coordsize="0,0" path="m7569,3r,e" filled="f" strokecolor="#2e3334" strokeweight=".1pt">
              <v:path arrowok="t"/>
            </v:shape>
            <w10:wrap anchorx="page"/>
          </v:group>
        </w:pict>
      </w:r>
      <w:r>
        <w:pict>
          <v:group id="_x0000_s1215" style="position:absolute;left:0;text-align:left;margin-left:378.45pt;margin-top:.15pt;width:0;height:0;z-index:-1962;mso-position-horizontal-relative:page" coordorigin="7569,3" coordsize="0,0">
            <v:shape id="_x0000_s1216" style="position:absolute;left:7569;top:3;width:0;height:0" coordorigin="7569,3" coordsize="0,0" path="m7569,3r,e" filled="f" strokecolor="#2e3334" strokeweight=".1pt">
              <v:path arrowok="t"/>
            </v:shape>
            <w10:wrap anchorx="page"/>
          </v:group>
        </w:pict>
      </w:r>
      <w:r>
        <w:pict>
          <v:group id="_x0000_s1213" style="position:absolute;left:0;text-align:left;margin-left:378.45pt;margin-top:.15pt;width:0;height:0;z-index:-1961;mso-position-horizontal-relative:page" coordorigin="7569,3" coordsize="0,0">
            <v:shape id="_x0000_s1214" style="position:absolute;left:7569;top:3;width:0;height:0" coordorigin="7569,3" coordsize="0,0" path="m7569,3r,e" filled="f" strokecolor="#2e3334" strokeweight=".1pt">
              <v:path arrowok="t"/>
            </v:shape>
            <w10:wrap anchorx="page"/>
          </v:group>
        </w:pict>
      </w:r>
      <w:r>
        <w:pict>
          <v:group id="_x0000_s1211" style="position:absolute;left:0;text-align:left;margin-left:378.45pt;margin-top:.15pt;width:0;height:0;z-index:-1960;mso-position-horizontal-relative:page" coordorigin="7569,3" coordsize="0,0">
            <v:shape id="_x0000_s1212" style="position:absolute;left:7569;top:3;width:0;height:0" coordorigin="7569,3" coordsize="0,0" path="m7569,3r,e" filled="f" strokecolor="#2e3334" strokeweight=".1pt">
              <v:path arrowok="t"/>
            </v:shape>
            <w10:wrap anchorx="page"/>
          </v:group>
        </w:pict>
      </w:r>
      <w:r>
        <w:pict>
          <v:group id="_x0000_s1209" style="position:absolute;left:0;text-align:left;margin-left:378.45pt;margin-top:.15pt;width:0;height:0;z-index:-1959;mso-position-horizontal-relative:page" coordorigin="7569,3" coordsize="0,0">
            <v:shape id="_x0000_s1210" style="position:absolute;left:7569;top:3;width:0;height:0" coordorigin="7569,3" coordsize="0,0" path="m7569,3r,e" filled="f" strokecolor="#2e3334" strokeweight=".1pt">
              <v:path arrowok="t"/>
            </v:shape>
            <w10:wrap anchorx="page"/>
          </v:group>
        </w:pict>
      </w:r>
      <w:r>
        <w:pict>
          <v:group id="_x0000_s1207" style="position:absolute;left:0;text-align:left;margin-left:378.45pt;margin-top:.15pt;width:0;height:0;z-index:-1958;mso-position-horizontal-relative:page" coordorigin="7569,3" coordsize="0,0">
            <v:shape id="_x0000_s1208" style="position:absolute;left:7569;top:3;width:0;height:0" coordorigin="7569,3" coordsize="0,0" path="m7569,3r,e" filled="f" strokecolor="#2e3334" strokeweight=".1pt">
              <v:path arrowok="t"/>
            </v:shape>
            <w10:wrap anchorx="page"/>
          </v:group>
        </w:pict>
      </w:r>
      <w:r>
        <w:pict>
          <v:group id="_x0000_s1205" style="position:absolute;left:0;text-align:left;margin-left:378.45pt;margin-top:.15pt;width:0;height:0;z-index:-1957;mso-position-horizontal-relative:page" coordorigin="7569,3" coordsize="0,0">
            <v:shape id="_x0000_s1206" style="position:absolute;left:7569;top:3;width:0;height:0" coordorigin="7569,3" coordsize="0,0" path="m7569,3r,e" filled="f" strokecolor="#2e3334" strokeweight=".1pt">
              <v:path arrowok="t"/>
            </v:shape>
            <w10:wrap anchorx="page"/>
          </v:group>
        </w:pict>
      </w:r>
      <w:r>
        <w:pict>
          <v:group id="_x0000_s1203" style="position:absolute;left:0;text-align:left;margin-left:378.45pt;margin-top:.15pt;width:0;height:0;z-index:-1956;mso-position-horizontal-relative:page" coordorigin="7569,3" coordsize="0,0">
            <v:shape id="_x0000_s1204" style="position:absolute;left:7569;top:3;width:0;height:0" coordorigin="7569,3" coordsize="0,0" path="m7569,3r,e" filled="f" strokecolor="#2e3334" strokeweight=".1pt">
              <v:path arrowok="t"/>
            </v:shape>
            <w10:wrap anchorx="page"/>
          </v:group>
        </w:pict>
      </w:r>
      <w:r>
        <w:pict>
          <v:group id="_x0000_s1201" style="position:absolute;left:0;text-align:left;margin-left:378.45pt;margin-top:.15pt;width:0;height:0;z-index:-1955;mso-position-horizontal-relative:page" coordorigin="7569,3" coordsize="0,0">
            <v:shape id="_x0000_s1202" style="position:absolute;left:7569;top:3;width:0;height:0" coordorigin="7569,3" coordsize="0,0" path="m7569,3r,e" filled="f" strokecolor="#2e3334" strokeweight=".1pt">
              <v:path arrowok="t"/>
            </v:shape>
            <w10:wrap anchorx="page"/>
          </v:group>
        </w:pict>
      </w:r>
      <w:r>
        <w:pict>
          <v:group id="_x0000_s1199" style="position:absolute;left:0;text-align:left;margin-left:378.45pt;margin-top:.15pt;width:0;height:0;z-index:-1954;mso-position-horizontal-relative:page" coordorigin="7569,3" coordsize="0,0">
            <v:shape id="_x0000_s1200" style="position:absolute;left:7569;top:3;width:0;height:0" coordorigin="7569,3" coordsize="0,0" path="m7569,3r,e" filled="f" strokecolor="#2e3334" strokeweight=".1pt">
              <v:path arrowok="t"/>
            </v:shape>
            <w10:wrap anchorx="page"/>
          </v:group>
        </w:pict>
      </w:r>
      <w:r>
        <w:pict>
          <v:group id="_x0000_s1197" style="position:absolute;left:0;text-align:left;margin-left:378.45pt;margin-top:.15pt;width:0;height:0;z-index:-1953;mso-position-horizontal-relative:page" coordorigin="7569,3" coordsize="0,0">
            <v:shape id="_x0000_s1198" style="position:absolute;left:7569;top:3;width:0;height:0" coordorigin="7569,3" coordsize="0,0" path="m7569,3r,e" filled="f" strokecolor="#2e3334" strokeweight=".1pt">
              <v:path arrowok="t"/>
            </v:shape>
            <w10:wrap anchorx="page"/>
          </v:group>
        </w:pict>
      </w:r>
      <w:r>
        <w:pict>
          <v:group id="_x0000_s1195" style="position:absolute;left:0;text-align:left;margin-left:378.45pt;margin-top:.15pt;width:0;height:0;z-index:-1952;mso-position-horizontal-relative:page" coordorigin="7569,3" coordsize="0,0">
            <v:shape id="_x0000_s1196" style="position:absolute;left:7569;top:3;width:0;height:0" coordorigin="7569,3" coordsize="0,0" path="m7569,3r,e" filled="f" strokecolor="#2e3334" strokeweight=".1pt">
              <v:path arrowok="t"/>
            </v:shape>
            <w10:wrap anchorx="page"/>
          </v:group>
        </w:pict>
      </w:r>
      <w:r>
        <w:pict>
          <v:group id="_x0000_s1193" style="position:absolute;left:0;text-align:left;margin-left:378.45pt;margin-top:.15pt;width:0;height:0;z-index:-1951;mso-position-horizontal-relative:page" coordorigin="7569,3" coordsize="0,0">
            <v:shape id="_x0000_s1194" style="position:absolute;left:7569;top:3;width:0;height:0" coordorigin="7569,3" coordsize="0,0" path="m7569,3r,e" filled="f" strokecolor="#2e3334" strokeweight=".1pt">
              <v:path arrowok="t"/>
            </v:shape>
            <w10:wrap anchorx="page"/>
          </v:group>
        </w:pict>
      </w:r>
      <w:r>
        <w:pict>
          <v:group id="_x0000_s1191" style="position:absolute;left:0;text-align:left;margin-left:378.45pt;margin-top:.15pt;width:0;height:0;z-index:-1950;mso-position-horizontal-relative:page" coordorigin="7569,3" coordsize="0,0">
            <v:shape id="_x0000_s1192" style="position:absolute;left:7569;top:3;width:0;height:0" coordorigin="7569,3" coordsize="0,0" path="m7569,3r,e" filled="f" strokecolor="#2e3334" strokeweight=".1pt">
              <v:path arrowok="t"/>
            </v:shape>
            <w10:wrap anchorx="page"/>
          </v:group>
        </w:pict>
      </w:r>
      <w:r>
        <w:pict>
          <v:group id="_x0000_s1189" style="position:absolute;left:0;text-align:left;margin-left:378.45pt;margin-top:.15pt;width:0;height:0;z-index:-1949;mso-position-horizontal-relative:page" coordorigin="7569,3" coordsize="0,0">
            <v:shape id="_x0000_s1190" style="position:absolute;left:7569;top:3;width:0;height:0" coordorigin="7569,3" coordsize="0,0" path="m7569,3r,e" filled="f" strokecolor="#2e3334" strokeweight=".1pt">
              <v:path arrowok="t"/>
            </v:shape>
            <w10:wrap anchorx="page"/>
          </v:group>
        </w:pict>
      </w:r>
      <w:r>
        <w:pict>
          <v:group id="_x0000_s1187" style="position:absolute;left:0;text-align:left;margin-left:378.45pt;margin-top:.15pt;width:0;height:0;z-index:-1948;mso-position-horizontal-relative:page" coordorigin="7569,3" coordsize="0,0">
            <v:shape id="_x0000_s1188" style="position:absolute;left:7569;top:3;width:0;height:0" coordorigin="7569,3" coordsize="0,0" path="m7569,3r,e" filled="f" strokecolor="#2e3334" strokeweight=".1pt">
              <v:path arrowok="t"/>
            </v:shape>
            <w10:wrap anchorx="page"/>
          </v:group>
        </w:pict>
      </w:r>
      <w:r>
        <w:pict>
          <v:group id="_x0000_s1185" style="position:absolute;left:0;text-align:left;margin-left:378.45pt;margin-top:.15pt;width:0;height:0;z-index:-1947;mso-position-horizontal-relative:page" coordorigin="7569,3" coordsize="0,0">
            <v:shape id="_x0000_s1186" style="position:absolute;left:7569;top:3;width:0;height:0" coordorigin="7569,3" coordsize="0,0" path="m7569,3r,e" filled="f" strokecolor="#2e3334" strokeweight=".1pt">
              <v:path arrowok="t"/>
            </v:shape>
            <w10:wrap anchorx="page"/>
          </v:group>
        </w:pict>
      </w:r>
      <w:r>
        <w:pict>
          <v:group id="_x0000_s1183" style="position:absolute;left:0;text-align:left;margin-left:378.45pt;margin-top:.15pt;width:0;height:0;z-index:-1946;mso-position-horizontal-relative:page" coordorigin="7569,3" coordsize="0,0">
            <v:shape id="_x0000_s1184" style="position:absolute;left:7569;top:3;width:0;height:0" coordorigin="7569,3" coordsize="0,0" path="m7569,3r,e" filled="f" strokecolor="#2e3334" strokeweight=".1pt">
              <v:path arrowok="t"/>
            </v:shape>
            <w10:wrap anchorx="page"/>
          </v:group>
        </w:pict>
      </w:r>
      <w:r>
        <w:pict>
          <v:group id="_x0000_s1181" style="position:absolute;left:0;text-align:left;margin-left:378.45pt;margin-top:.15pt;width:0;height:0;z-index:-1945;mso-position-horizontal-relative:page" coordorigin="7569,3" coordsize="0,0">
            <v:shape id="_x0000_s1182" style="position:absolute;left:7569;top:3;width:0;height:0" coordorigin="7569,3" coordsize="0,0" path="m7569,3r,e" filled="f" strokecolor="#2e3334" strokeweight=".1pt">
              <v:path arrowok="t"/>
            </v:shape>
            <w10:wrap anchorx="page"/>
          </v:group>
        </w:pict>
      </w:r>
      <w:r>
        <w:pict>
          <v:group id="_x0000_s1179" style="position:absolute;left:0;text-align:left;margin-left:378.45pt;margin-top:.15pt;width:0;height:0;z-index:-1944;mso-position-horizontal-relative:page" coordorigin="7569,3" coordsize="0,0">
            <v:shape id="_x0000_s1180" style="position:absolute;left:7569;top:3;width:0;height:0" coordorigin="7569,3" coordsize="0,0" path="m7569,3r,e" filled="f" strokecolor="#2e3334" strokeweight=".1pt">
              <v:path arrowok="t"/>
            </v:shape>
            <w10:wrap anchorx="page"/>
          </v:group>
        </w:pict>
      </w:r>
      <w:r>
        <w:pict>
          <v:group id="_x0000_s1177" style="position:absolute;left:0;text-align:left;margin-left:378.45pt;margin-top:.15pt;width:0;height:0;z-index:-1943;mso-position-horizontal-relative:page" coordorigin="7569,3" coordsize="0,0">
            <v:shape id="_x0000_s1178" style="position:absolute;left:7569;top:3;width:0;height:0" coordorigin="7569,3" coordsize="0,0" path="m7569,3r,e" filled="f" strokecolor="#2e3334" strokeweight=".1pt">
              <v:path arrowok="t"/>
            </v:shape>
            <w10:wrap anchorx="page"/>
          </v:group>
        </w:pict>
      </w:r>
      <w:r>
        <w:pict>
          <v:group id="_x0000_s1175" style="position:absolute;left:0;text-align:left;margin-left:378.45pt;margin-top:.15pt;width:0;height:0;z-index:-1942;mso-position-horizontal-relative:page" coordorigin="7569,3" coordsize="0,0">
            <v:shape id="_x0000_s1176" style="position:absolute;left:7569;top:3;width:0;height:0" coordorigin="7569,3" coordsize="0,0" path="m7569,3r,e" filled="f" strokecolor="#2e3334" strokeweight=".1pt">
              <v:path arrowok="t"/>
            </v:shape>
            <w10:wrap anchorx="page"/>
          </v:group>
        </w:pict>
      </w:r>
      <w:r>
        <w:pict>
          <v:group id="_x0000_s1173" style="position:absolute;left:0;text-align:left;margin-left:378.45pt;margin-top:.15pt;width:0;height:0;z-index:-1941;mso-position-horizontal-relative:page" coordorigin="7569,3" coordsize="0,0">
            <v:shape id="_x0000_s1174" style="position:absolute;left:7569;top:3;width:0;height:0" coordorigin="7569,3" coordsize="0,0" path="m7569,3r,e" filled="f" strokecolor="#2e3334" strokeweight=".1pt">
              <v:path arrowok="t"/>
            </v:shape>
            <w10:wrap anchorx="page"/>
          </v:group>
        </w:pict>
      </w:r>
      <w:r>
        <w:pict>
          <v:group id="_x0000_s1171" style="position:absolute;left:0;text-align:left;margin-left:378.45pt;margin-top:.15pt;width:0;height:0;z-index:-1940;mso-position-horizontal-relative:page" coordorigin="7569,3" coordsize="0,0">
            <v:shape id="_x0000_s1172" style="position:absolute;left:7569;top:3;width:0;height:0" coordorigin="7569,3" coordsize="0,0" path="m7569,3r,e" filled="f" strokecolor="#2e3334" strokeweight=".1pt">
              <v:path arrowok="t"/>
            </v:shape>
            <w10:wrap anchorx="page"/>
          </v:group>
        </w:pict>
      </w:r>
      <w:r>
        <w:pict>
          <v:group id="_x0000_s1169" style="position:absolute;left:0;text-align:left;margin-left:378.45pt;margin-top:.15pt;width:0;height:0;z-index:-1939;mso-position-horizontal-relative:page" coordorigin="7569,3" coordsize="0,0">
            <v:shape id="_x0000_s1170" style="position:absolute;left:7569;top:3;width:0;height:0" coordorigin="7569,3" coordsize="0,0" path="m7569,3r,e" filled="f" strokecolor="#2e3334" strokeweight=".1pt">
              <v:path arrowok="t"/>
            </v:shape>
            <w10:wrap anchorx="page"/>
          </v:group>
        </w:pict>
      </w:r>
      <w:r>
        <w:pict>
          <v:group id="_x0000_s1167" style="position:absolute;left:0;text-align:left;margin-left:378.45pt;margin-top:.15pt;width:0;height:0;z-index:-1938;mso-position-horizontal-relative:page" coordorigin="7569,3" coordsize="0,0">
            <v:shape id="_x0000_s1168" style="position:absolute;left:7569;top:3;width:0;height:0" coordorigin="7569,3" coordsize="0,0" path="m7569,3r,e" filled="f" strokecolor="#2e3334" strokeweight=".1pt">
              <v:path arrowok="t"/>
            </v:shape>
            <w10:wrap anchorx="page"/>
          </v:group>
        </w:pict>
      </w:r>
      <w:r>
        <w:pict>
          <v:group id="_x0000_s1165" style="position:absolute;left:0;text-align:left;margin-left:378.45pt;margin-top:.15pt;width:0;height:0;z-index:-1937;mso-position-horizontal-relative:page" coordorigin="7569,3" coordsize="0,0">
            <v:shape id="_x0000_s1166" style="position:absolute;left:7569;top:3;width:0;height:0" coordorigin="7569,3" coordsize="0,0" path="m7569,3r,e" filled="f" strokecolor="#2e3334" strokeweight=".1pt">
              <v:path arrowok="t"/>
            </v:shape>
            <w10:wrap anchorx="page"/>
          </v:group>
        </w:pict>
      </w:r>
      <w:r>
        <w:pict>
          <v:group id="_x0000_s1163" style="position:absolute;left:0;text-align:left;margin-left:378.45pt;margin-top:.15pt;width:0;height:0;z-index:-1936;mso-position-horizontal-relative:page" coordorigin="7569,3" coordsize="0,0">
            <v:shape id="_x0000_s1164" style="position:absolute;left:7569;top:3;width:0;height:0" coordorigin="7569,3" coordsize="0,0" path="m7569,3r,e" filled="f" strokecolor="#2e3334" strokeweight=".1pt">
              <v:path arrowok="t"/>
            </v:shape>
            <w10:wrap anchorx="page"/>
          </v:group>
        </w:pict>
      </w:r>
      <w:r>
        <w:pict>
          <v:group id="_x0000_s1161" style="position:absolute;left:0;text-align:left;margin-left:378.45pt;margin-top:.15pt;width:0;height:0;z-index:-1935;mso-position-horizontal-relative:page" coordorigin="7569,3" coordsize="0,0">
            <v:shape id="_x0000_s1162" style="position:absolute;left:7569;top:3;width:0;height:0" coordorigin="7569,3" coordsize="0,0" path="m7569,3r,e" filled="f" strokecolor="#2e3334" strokeweight=".1pt">
              <v:path arrowok="t"/>
            </v:shape>
            <w10:wrap anchorx="page"/>
          </v:group>
        </w:pict>
      </w:r>
      <w:r>
        <w:pict>
          <v:group id="_x0000_s1159" style="position:absolute;left:0;text-align:left;margin-left:378.45pt;margin-top:.15pt;width:0;height:0;z-index:-1934;mso-position-horizontal-relative:page" coordorigin="7569,3" coordsize="0,0">
            <v:shape id="_x0000_s1160" style="position:absolute;left:7569;top:3;width:0;height:0" coordorigin="7569,3" coordsize="0,0" path="m7569,3r,e" filled="f" strokecolor="#2e3334" strokeweight=".1pt">
              <v:path arrowok="t"/>
            </v:shape>
            <w10:wrap anchorx="page"/>
          </v:group>
        </w:pict>
      </w:r>
      <w:r>
        <w:pict>
          <v:group id="_x0000_s1157" style="position:absolute;left:0;text-align:left;margin-left:378.45pt;margin-top:.15pt;width:0;height:0;z-index:-1933;mso-position-horizontal-relative:page" coordorigin="7569,3" coordsize="0,0">
            <v:shape id="_x0000_s1158" style="position:absolute;left:7569;top:3;width:0;height:0" coordorigin="7569,3" coordsize="0,0" path="m7569,3r,e" filled="f" strokecolor="#2e3334" strokeweight=".1pt">
              <v:path arrowok="t"/>
            </v:shape>
            <w10:wrap anchorx="page"/>
          </v:group>
        </w:pict>
      </w:r>
      <w:r>
        <w:pict>
          <v:group id="_x0000_s1155" style="position:absolute;left:0;text-align:left;margin-left:378.45pt;margin-top:.15pt;width:0;height:0;z-index:-1932;mso-position-horizontal-relative:page" coordorigin="7569,3" coordsize="0,0">
            <v:shape id="_x0000_s1156" style="position:absolute;left:7569;top:3;width:0;height:0" coordorigin="7569,3" coordsize="0,0" path="m7569,3r,e" filled="f" strokecolor="#2e3334" strokeweight=".1pt">
              <v:path arrowok="t"/>
            </v:shape>
            <w10:wrap anchorx="page"/>
          </v:group>
        </w:pict>
      </w:r>
      <w:r>
        <w:pict>
          <v:group id="_x0000_s1153" style="position:absolute;left:0;text-align:left;margin-left:378.45pt;margin-top:.15pt;width:0;height:0;z-index:-1931;mso-position-horizontal-relative:page" coordorigin="7569,3" coordsize="0,0">
            <v:shape id="_x0000_s1154" style="position:absolute;left:7569;top:3;width:0;height:0" coordorigin="7569,3" coordsize="0,0" path="m7569,3r,e" filled="f" strokecolor="#2e3334" strokeweight=".1pt">
              <v:path arrowok="t"/>
            </v:shape>
            <w10:wrap anchorx="page"/>
          </v:group>
        </w:pict>
      </w:r>
      <w:r>
        <w:pict>
          <v:group id="_x0000_s1151" style="position:absolute;left:0;text-align:left;margin-left:378.45pt;margin-top:.15pt;width:0;height:0;z-index:-1930;mso-position-horizontal-relative:page" coordorigin="7569,3" coordsize="0,0">
            <v:shape id="_x0000_s1152" style="position:absolute;left:7569;top:3;width:0;height:0" coordorigin="7569,3" coordsize="0,0" path="m7569,3r,e" filled="f" strokecolor="#2e3334" strokeweight=".1pt">
              <v:path arrowok="t"/>
            </v:shape>
            <w10:wrap anchorx="page"/>
          </v:group>
        </w:pict>
      </w:r>
      <w:r>
        <w:pict>
          <v:group id="_x0000_s1149" style="position:absolute;left:0;text-align:left;margin-left:378.45pt;margin-top:.15pt;width:0;height:0;z-index:-1929;mso-position-horizontal-relative:page" coordorigin="7569,3" coordsize="0,0">
            <v:shape id="_x0000_s1150" style="position:absolute;left:7569;top:3;width:0;height:0" coordorigin="7569,3" coordsize="0,0" path="m7569,3r,e" filled="f" strokecolor="#2e3334" strokeweight=".1pt">
              <v:path arrowok="t"/>
            </v:shape>
            <w10:wrap anchorx="page"/>
          </v:group>
        </w:pict>
      </w:r>
      <w:r>
        <w:pict>
          <v:group id="_x0000_s1147" style="position:absolute;left:0;text-align:left;margin-left:378.45pt;margin-top:.15pt;width:0;height:0;z-index:-1928;mso-position-horizontal-relative:page" coordorigin="7569,3" coordsize="0,0">
            <v:shape id="_x0000_s1148" style="position:absolute;left:7569;top:3;width:0;height:0" coordorigin="7569,3" coordsize="0,0" path="m7569,3r,e" filled="f" strokecolor="#2e3334" strokeweight=".1pt">
              <v:path arrowok="t"/>
            </v:shape>
            <w10:wrap anchorx="page"/>
          </v:group>
        </w:pict>
      </w:r>
      <w:r>
        <w:pict>
          <v:group id="_x0000_s1145" style="position:absolute;left:0;text-align:left;margin-left:378.45pt;margin-top:.15pt;width:0;height:0;z-index:-1927;mso-position-horizontal-relative:page" coordorigin="7569,3" coordsize="0,0">
            <v:shape id="_x0000_s1146" style="position:absolute;left:7569;top:3;width:0;height:0" coordorigin="7569,3" coordsize="0,0" path="m7569,3r,e" filled="f" strokecolor="#2e3334" strokeweight=".1pt">
              <v:path arrowok="t"/>
            </v:shape>
            <w10:wrap anchorx="page"/>
          </v:group>
        </w:pict>
      </w:r>
      <w:r>
        <w:pict>
          <v:group id="_x0000_s1143" style="position:absolute;left:0;text-align:left;margin-left:378.45pt;margin-top:.15pt;width:0;height:0;z-index:-1926;mso-position-horizontal-relative:page" coordorigin="7569,3" coordsize="0,0">
            <v:shape id="_x0000_s1144" style="position:absolute;left:7569;top:3;width:0;height:0" coordorigin="7569,3" coordsize="0,0" path="m7569,3r,e" filled="f" strokecolor="#2e3334" strokeweight=".1pt">
              <v:path arrowok="t"/>
            </v:shape>
            <w10:wrap anchorx="page"/>
          </v:group>
        </w:pict>
      </w:r>
      <w:r>
        <w:pict>
          <v:group id="_x0000_s1141" style="position:absolute;left:0;text-align:left;margin-left:378.45pt;margin-top:.15pt;width:0;height:0;z-index:-1925;mso-position-horizontal-relative:page" coordorigin="7569,3" coordsize="0,0">
            <v:shape id="_x0000_s1142" style="position:absolute;left:7569;top:3;width:0;height:0" coordorigin="7569,3" coordsize="0,0" path="m7569,3r,e" filled="f" strokecolor="#2e3334" strokeweight=".1pt">
              <v:path arrowok="t"/>
            </v:shape>
            <w10:wrap anchorx="page"/>
          </v:group>
        </w:pict>
      </w:r>
      <w:r>
        <w:pict>
          <v:group id="_x0000_s1139" style="position:absolute;left:0;text-align:left;margin-left:378.45pt;margin-top:.15pt;width:0;height:0;z-index:-1924;mso-position-horizontal-relative:page" coordorigin="7569,3" coordsize="0,0">
            <v:shape id="_x0000_s1140" style="position:absolute;left:7569;top:3;width:0;height:0" coordorigin="7569,3" coordsize="0,0" path="m7569,3r,e" filled="f" strokecolor="#2e3334" strokeweight=".1pt">
              <v:path arrowok="t"/>
            </v:shape>
            <w10:wrap anchorx="page"/>
          </v:group>
        </w:pict>
      </w:r>
      <w:r>
        <w:pict>
          <v:group id="_x0000_s1137" style="position:absolute;left:0;text-align:left;margin-left:378.45pt;margin-top:.15pt;width:0;height:0;z-index:-1923;mso-position-horizontal-relative:page" coordorigin="7569,3" coordsize="0,0">
            <v:shape id="_x0000_s1138" style="position:absolute;left:7569;top:3;width:0;height:0" coordorigin="7569,3" coordsize="0,0" path="m7569,3r,e" filled="f" strokecolor="#2e3334" strokeweight=".1pt">
              <v:path arrowok="t"/>
            </v:shape>
            <w10:wrap anchorx="page"/>
          </v:group>
        </w:pict>
      </w:r>
      <w:r>
        <w:pict>
          <v:group id="_x0000_s1135" style="position:absolute;left:0;text-align:left;margin-left:378.45pt;margin-top:.15pt;width:0;height:0;z-index:-1922;mso-position-horizontal-relative:page" coordorigin="7569,3" coordsize="0,0">
            <v:shape id="_x0000_s1136" style="position:absolute;left:7569;top:3;width:0;height:0" coordorigin="7569,3" coordsize="0,0" path="m7569,3r,e" filled="f" strokecolor="#2e3334" strokeweight=".1pt">
              <v:path arrowok="t"/>
            </v:shape>
            <w10:wrap anchorx="page"/>
          </v:group>
        </w:pict>
      </w:r>
      <w:r>
        <w:pict>
          <v:group id="_x0000_s1133" style="position:absolute;left:0;text-align:left;margin-left:378.45pt;margin-top:.15pt;width:0;height:0;z-index:-1921;mso-position-horizontal-relative:page" coordorigin="7569,3" coordsize="0,0">
            <v:shape id="_x0000_s1134" style="position:absolute;left:7569;top:3;width:0;height:0" coordorigin="7569,3" coordsize="0,0" path="m7569,3r,e" filled="f" strokecolor="#2e3334" strokeweight=".1pt">
              <v:path arrowok="t"/>
            </v:shape>
            <w10:wrap anchorx="page"/>
          </v:group>
        </w:pict>
      </w:r>
      <w:r>
        <w:pict>
          <v:group id="_x0000_s1131" style="position:absolute;left:0;text-align:left;margin-left:378.45pt;margin-top:.15pt;width:0;height:0;z-index:-1920;mso-position-horizontal-relative:page" coordorigin="7569,3" coordsize="0,0">
            <v:shape id="_x0000_s1132" style="position:absolute;left:7569;top:3;width:0;height:0" coordorigin="7569,3" coordsize="0,0" path="m7569,3r,e" filled="f" strokecolor="#2e3334" strokeweight=".1pt">
              <v:path arrowok="t"/>
            </v:shape>
            <w10:wrap anchorx="page"/>
          </v:group>
        </w:pict>
      </w:r>
      <w:r>
        <w:pict>
          <v:group id="_x0000_s1129" style="position:absolute;left:0;text-align:left;margin-left:378.45pt;margin-top:.15pt;width:0;height:0;z-index:-1919;mso-position-horizontal-relative:page" coordorigin="7569,3" coordsize="0,0">
            <v:shape id="_x0000_s1130" style="position:absolute;left:7569;top:3;width:0;height:0" coordorigin="7569,3" coordsize="0,0" path="m7569,3r,e" filled="f" strokecolor="#2e3334" strokeweight=".1pt">
              <v:path arrowok="t"/>
            </v:shape>
            <w10:wrap anchorx="page"/>
          </v:group>
        </w:pict>
      </w:r>
      <w:r>
        <w:pict>
          <v:group id="_x0000_s1127" style="position:absolute;left:0;text-align:left;margin-left:378.45pt;margin-top:.15pt;width:0;height:0;z-index:-1918;mso-position-horizontal-relative:page" coordorigin="7569,3" coordsize="0,0">
            <v:shape id="_x0000_s1128" style="position:absolute;left:7569;top:3;width:0;height:0" coordorigin="7569,3" coordsize="0,0" path="m7569,3r,e" filled="f" strokecolor="#2e3334" strokeweight=".1pt">
              <v:path arrowok="t"/>
            </v:shape>
            <w10:wrap anchorx="page"/>
          </v:group>
        </w:pict>
      </w:r>
      <w:r>
        <w:pict>
          <v:group id="_x0000_s1125" style="position:absolute;left:0;text-align:left;margin-left:378.45pt;margin-top:.15pt;width:0;height:0;z-index:-1917;mso-position-horizontal-relative:page" coordorigin="7569,3" coordsize="0,0">
            <v:shape id="_x0000_s1126" style="position:absolute;left:7569;top:3;width:0;height:0" coordorigin="7569,3" coordsize="0,0" path="m7569,3r,e" filled="f" strokecolor="#2e3334" strokeweight=".1pt">
              <v:path arrowok="t"/>
            </v:shape>
            <w10:wrap anchorx="page"/>
          </v:group>
        </w:pict>
      </w:r>
      <w:r>
        <w:pict>
          <v:group id="_x0000_s1123" style="position:absolute;left:0;text-align:left;margin-left:378.45pt;margin-top:.15pt;width:0;height:0;z-index:-1916;mso-position-horizontal-relative:page" coordorigin="7569,3" coordsize="0,0">
            <v:shape id="_x0000_s1124" style="position:absolute;left:7569;top:3;width:0;height:0" coordorigin="7569,3" coordsize="0,0" path="m7569,3r,e" filled="f" strokecolor="#2e3334" strokeweight=".1pt">
              <v:path arrowok="t"/>
            </v:shape>
            <w10:wrap anchorx="page"/>
          </v:group>
        </w:pict>
      </w:r>
      <w:r>
        <w:pict>
          <v:group id="_x0000_s1121" style="position:absolute;left:0;text-align:left;margin-left:378.45pt;margin-top:.15pt;width:0;height:0;z-index:-1915;mso-position-horizontal-relative:page" coordorigin="7569,3" coordsize="0,0">
            <v:shape id="_x0000_s1122" style="position:absolute;left:7569;top:3;width:0;height:0" coordorigin="7569,3" coordsize="0,0" path="m7569,3r,e" filled="f" strokecolor="#2e3334" strokeweight=".1pt">
              <v:path arrowok="t"/>
            </v:shape>
            <w10:wrap anchorx="page"/>
          </v:group>
        </w:pict>
      </w:r>
      <w:r>
        <w:pict>
          <v:group id="_x0000_s1119" style="position:absolute;left:0;text-align:left;margin-left:378.45pt;margin-top:.15pt;width:0;height:0;z-index:-1914;mso-position-horizontal-relative:page" coordorigin="7569,3" coordsize="0,0">
            <v:shape id="_x0000_s1120" style="position:absolute;left:7569;top:3;width:0;height:0" coordorigin="7569,3" coordsize="0,0" path="m7569,3r,e" filled="f" strokecolor="#2e3334" strokeweight=".1pt">
              <v:path arrowok="t"/>
            </v:shape>
            <w10:wrap anchorx="page"/>
          </v:group>
        </w:pict>
      </w:r>
      <w:r>
        <w:pict>
          <v:group id="_x0000_s1117" style="position:absolute;left:0;text-align:left;margin-left:378.45pt;margin-top:.15pt;width:0;height:0;z-index:-1913;mso-position-horizontal-relative:page" coordorigin="7569,3" coordsize="0,0">
            <v:shape id="_x0000_s1118" style="position:absolute;left:7569;top:3;width:0;height:0" coordorigin="7569,3" coordsize="0,0" path="m7569,3r,e" filled="f" strokecolor="#2e3334" strokeweight=".1pt">
              <v:path arrowok="t"/>
            </v:shape>
            <w10:wrap anchorx="page"/>
          </v:group>
        </w:pict>
      </w:r>
      <w:r>
        <w:pict>
          <v:group id="_x0000_s1115" style="position:absolute;left:0;text-align:left;margin-left:378.45pt;margin-top:.15pt;width:0;height:0;z-index:-1912;mso-position-horizontal-relative:page" coordorigin="7569,3" coordsize="0,0">
            <v:shape id="_x0000_s1116" style="position:absolute;left:7569;top:3;width:0;height:0" coordorigin="7569,3" coordsize="0,0" path="m7569,3r,e" filled="f" strokecolor="#2e3334" strokeweight=".1pt">
              <v:path arrowok="t"/>
            </v:shape>
            <w10:wrap anchorx="page"/>
          </v:group>
        </w:pict>
      </w:r>
      <w:r>
        <w:pict>
          <v:group id="_x0000_s1113" style="position:absolute;left:0;text-align:left;margin-left:378.45pt;margin-top:.15pt;width:0;height:0;z-index:-1911;mso-position-horizontal-relative:page" coordorigin="7569,3" coordsize="0,0">
            <v:shape id="_x0000_s1114" style="position:absolute;left:7569;top:3;width:0;height:0" coordorigin="7569,3" coordsize="0,0" path="m7569,3r,e" filled="f" strokecolor="#2e3334" strokeweight=".1pt">
              <v:path arrowok="t"/>
            </v:shape>
            <w10:wrap anchorx="page"/>
          </v:group>
        </w:pict>
      </w:r>
      <w:r>
        <w:pict>
          <v:group id="_x0000_s1111" style="position:absolute;left:0;text-align:left;margin-left:378.45pt;margin-top:.15pt;width:0;height:0;z-index:-1910;mso-position-horizontal-relative:page" coordorigin="7569,3" coordsize="0,0">
            <v:shape id="_x0000_s1112" style="position:absolute;left:7569;top:3;width:0;height:0" coordorigin="7569,3" coordsize="0,0" path="m7569,3r,e" filled="f" strokecolor="#2e3334" strokeweight=".1pt">
              <v:path arrowok="t"/>
            </v:shape>
            <w10:wrap anchorx="page"/>
          </v:group>
        </w:pict>
      </w:r>
      <w:r>
        <w:pict>
          <v:group id="_x0000_s1109" style="position:absolute;left:0;text-align:left;margin-left:378.45pt;margin-top:.15pt;width:0;height:0;z-index:-1909;mso-position-horizontal-relative:page" coordorigin="7569,3" coordsize="0,0">
            <v:shape id="_x0000_s1110" style="position:absolute;left:7569;top:3;width:0;height:0" coordorigin="7569,3" coordsize="0,0" path="m7569,3r,e" filled="f" strokecolor="#2e3334" strokeweight=".1pt">
              <v:path arrowok="t"/>
            </v:shape>
            <w10:wrap anchorx="page"/>
          </v:group>
        </w:pict>
      </w:r>
      <w:r>
        <w:pict>
          <v:group id="_x0000_s1107" style="position:absolute;left:0;text-align:left;margin-left:378.45pt;margin-top:.15pt;width:0;height:0;z-index:-1908;mso-position-horizontal-relative:page" coordorigin="7569,3" coordsize="0,0">
            <v:shape id="_x0000_s1108" style="position:absolute;left:7569;top:3;width:0;height:0" coordorigin="7569,3" coordsize="0,0" path="m7569,3r,e" filled="f" strokecolor="#2e3334" strokeweight=".1pt">
              <v:path arrowok="t"/>
            </v:shape>
            <w10:wrap anchorx="page"/>
          </v:group>
        </w:pict>
      </w:r>
      <w:r>
        <w:pict>
          <v:group id="_x0000_s1105" style="position:absolute;left:0;text-align:left;margin-left:378.45pt;margin-top:.15pt;width:0;height:0;z-index:-1907;mso-position-horizontal-relative:page" coordorigin="7569,3" coordsize="0,0">
            <v:shape id="_x0000_s1106" style="position:absolute;left:7569;top:3;width:0;height:0" coordorigin="7569,3" coordsize="0,0" path="m7569,3r,e" filled="f" strokecolor="#2e3334" strokeweight=".1pt">
              <v:path arrowok="t"/>
            </v:shape>
            <w10:wrap anchorx="page"/>
          </v:group>
        </w:pict>
      </w:r>
      <w:r>
        <w:pict>
          <v:group id="_x0000_s1103" style="position:absolute;left:0;text-align:left;margin-left:378.45pt;margin-top:.15pt;width:0;height:0;z-index:-1906;mso-position-horizontal-relative:page" coordorigin="7569,3" coordsize="0,0">
            <v:shape id="_x0000_s1104" style="position:absolute;left:7569;top:3;width:0;height:0" coordorigin="7569,3" coordsize="0,0" path="m7569,3r,e" filled="f" strokecolor="#2e3334" strokeweight=".1pt">
              <v:path arrowok="t"/>
            </v:shape>
            <w10:wrap anchorx="page"/>
          </v:group>
        </w:pict>
      </w:r>
      <w:r>
        <w:pict>
          <v:group id="_x0000_s1101" style="position:absolute;left:0;text-align:left;margin-left:378.45pt;margin-top:.15pt;width:0;height:0;z-index:-1905;mso-position-horizontal-relative:page" coordorigin="7569,3" coordsize="0,0">
            <v:shape id="_x0000_s1102" style="position:absolute;left:7569;top:3;width:0;height:0" coordorigin="7569,3" coordsize="0,0" path="m7569,3r,e" filled="f" strokecolor="#2e3334" strokeweight=".1pt">
              <v:path arrowok="t"/>
            </v:shape>
            <w10:wrap anchorx="page"/>
          </v:group>
        </w:pict>
      </w:r>
      <w:r>
        <w:pict>
          <v:group id="_x0000_s1099" style="position:absolute;left:0;text-align:left;margin-left:378.45pt;margin-top:.15pt;width:0;height:0;z-index:-1904;mso-position-horizontal-relative:page" coordorigin="7569,3" coordsize="0,0">
            <v:shape id="_x0000_s1100" style="position:absolute;left:7569;top:3;width:0;height:0" coordorigin="7569,3" coordsize="0,0" path="m7569,3r,e" filled="f" strokecolor="#2e3334" strokeweight=".1pt">
              <v:path arrowok="t"/>
            </v:shape>
            <w10:wrap anchorx="page"/>
          </v:group>
        </w:pict>
      </w:r>
      <w:r>
        <w:pict>
          <v:group id="_x0000_s1097" style="position:absolute;left:0;text-align:left;margin-left:378.45pt;margin-top:.15pt;width:0;height:0;z-index:-1903;mso-position-horizontal-relative:page" coordorigin="7569,3" coordsize="0,0">
            <v:shape id="_x0000_s1098" style="position:absolute;left:7569;top:3;width:0;height:0" coordorigin="7569,3" coordsize="0,0" path="m7569,3r,e" filled="f" strokecolor="#2e3334" strokeweight=".1pt">
              <v:path arrowok="t"/>
            </v:shape>
            <w10:wrap anchorx="page"/>
          </v:group>
        </w:pict>
      </w:r>
      <w:r>
        <w:pict>
          <v:group id="_x0000_s1095" style="position:absolute;left:0;text-align:left;margin-left:378.45pt;margin-top:.15pt;width:0;height:0;z-index:-1902;mso-position-horizontal-relative:page" coordorigin="7569,3" coordsize="0,0">
            <v:shape id="_x0000_s1096" style="position:absolute;left:7569;top:3;width:0;height:0" coordorigin="7569,3" coordsize="0,0" path="m7569,3r,e" filled="f" strokecolor="#2e3334" strokeweight=".1pt">
              <v:path arrowok="t"/>
            </v:shape>
            <w10:wrap anchorx="page"/>
          </v:group>
        </w:pict>
      </w:r>
      <w:r>
        <w:pict>
          <v:group id="_x0000_s1093" style="position:absolute;left:0;text-align:left;margin-left:378.45pt;margin-top:.15pt;width:0;height:0;z-index:-1901;mso-position-horizontal-relative:page" coordorigin="7569,3" coordsize="0,0">
            <v:shape id="_x0000_s1094" style="position:absolute;left:7569;top:3;width:0;height:0" coordorigin="7569,3" coordsize="0,0" path="m7569,3r,e" filled="f" strokecolor="#2e3334" strokeweight=".1pt">
              <v:path arrowok="t"/>
            </v:shape>
            <w10:wrap anchorx="page"/>
          </v:group>
        </w:pict>
      </w:r>
      <w:r>
        <w:pict>
          <v:group id="_x0000_s1091" style="position:absolute;left:0;text-align:left;margin-left:378.45pt;margin-top:.15pt;width:0;height:0;z-index:-1900;mso-position-horizontal-relative:page" coordorigin="7569,3" coordsize="0,0">
            <v:shape id="_x0000_s1092" style="position:absolute;left:7569;top:3;width:0;height:0" coordorigin="7569,3" coordsize="0,0" path="m7569,3r,e" filled="f" strokecolor="#2e3334" strokeweight=".1pt">
              <v:path arrowok="t"/>
            </v:shape>
            <w10:wrap anchorx="page"/>
          </v:group>
        </w:pict>
      </w:r>
      <w:r>
        <w:pict>
          <v:group id="_x0000_s1089" style="position:absolute;left:0;text-align:left;margin-left:378.45pt;margin-top:.15pt;width:0;height:0;z-index:-1899;mso-position-horizontal-relative:page" coordorigin="7569,3" coordsize="0,0">
            <v:shape id="_x0000_s1090" style="position:absolute;left:7569;top:3;width:0;height:0" coordorigin="7569,3" coordsize="0,0" path="m7569,3r,e" filled="f" strokecolor="#2e3334" strokeweight=".1pt">
              <v:path arrowok="t"/>
            </v:shape>
            <w10:wrap anchorx="page"/>
          </v:group>
        </w:pict>
      </w:r>
      <w:r>
        <w:pict>
          <v:group id="_x0000_s1087" style="position:absolute;left:0;text-align:left;margin-left:378.45pt;margin-top:.15pt;width:0;height:0;z-index:-1898;mso-position-horizontal-relative:page" coordorigin="7569,3" coordsize="0,0">
            <v:shape id="_x0000_s1088" style="position:absolute;left:7569;top:3;width:0;height:0" coordorigin="7569,3" coordsize="0,0" path="m7569,3r,e" filled="f" strokecolor="#2e3334" strokeweight=".1pt">
              <v:path arrowok="t"/>
            </v:shape>
            <w10:wrap anchorx="page"/>
          </v:group>
        </w:pict>
      </w:r>
      <w:r>
        <w:pict>
          <v:group id="_x0000_s1085" style="position:absolute;left:0;text-align:left;margin-left:378.45pt;margin-top:.15pt;width:0;height:0;z-index:-1897;mso-position-horizontal-relative:page" coordorigin="7569,3" coordsize="0,0">
            <v:shape id="_x0000_s1086" style="position:absolute;left:7569;top:3;width:0;height:0" coordorigin="7569,3" coordsize="0,0" path="m7569,3r,e" filled="f" strokecolor="#2e3334" strokeweight=".1pt">
              <v:path arrowok="t"/>
            </v:shape>
            <w10:wrap anchorx="page"/>
          </v:group>
        </w:pict>
      </w:r>
      <w:r>
        <w:pict>
          <v:group id="_x0000_s1083" style="position:absolute;left:0;text-align:left;margin-left:378.45pt;margin-top:.15pt;width:0;height:0;z-index:-1896;mso-position-horizontal-relative:page" coordorigin="7569,3" coordsize="0,0">
            <v:shape id="_x0000_s1084" style="position:absolute;left:7569;top:3;width:0;height:0" coordorigin="7569,3" coordsize="0,0" path="m7569,3r,e" filled="f" strokecolor="#2e3334" strokeweight=".1pt">
              <v:path arrowok="t"/>
            </v:shape>
            <w10:wrap anchorx="page"/>
          </v:group>
        </w:pict>
      </w:r>
      <w:r>
        <w:pict>
          <v:group id="_x0000_s1081" style="position:absolute;left:0;text-align:left;margin-left:378.45pt;margin-top:.15pt;width:0;height:0;z-index:-1895;mso-position-horizontal-relative:page" coordorigin="7569,3" coordsize="0,0">
            <v:shape id="_x0000_s1082" style="position:absolute;left:7569;top:3;width:0;height:0" coordorigin="7569,3" coordsize="0,0" path="m7569,3r,e" filled="f" strokecolor="#2e3334" strokeweight=".1pt">
              <v:path arrowok="t"/>
            </v:shape>
            <w10:wrap anchorx="page"/>
          </v:group>
        </w:pict>
      </w:r>
      <w:r>
        <w:pict>
          <v:group id="_x0000_s1079" style="position:absolute;left:0;text-align:left;margin-left:378.45pt;margin-top:.15pt;width:0;height:0;z-index:-1894;mso-position-horizontal-relative:page" coordorigin="7569,3" coordsize="0,0">
            <v:shape id="_x0000_s1080" style="position:absolute;left:7569;top:3;width:0;height:0" coordorigin="7569,3" coordsize="0,0" path="m7569,3r,e" filled="f" strokecolor="#2e3334" strokeweight=".1pt">
              <v:path arrowok="t"/>
            </v:shape>
            <w10:wrap anchorx="page"/>
          </v:group>
        </w:pict>
      </w:r>
      <w:r>
        <w:pict>
          <v:group id="_x0000_s1077" style="position:absolute;left:0;text-align:left;margin-left:378.45pt;margin-top:.15pt;width:0;height:0;z-index:-1893;mso-position-horizontal-relative:page" coordorigin="7569,3" coordsize="0,0">
            <v:shape id="_x0000_s1078" style="position:absolute;left:7569;top:3;width:0;height:0" coordorigin="7569,3" coordsize="0,0" path="m7569,3r,e" filled="f" strokecolor="#2e3334" strokeweight=".1pt">
              <v:path arrowok="t"/>
            </v:shape>
            <w10:wrap anchorx="page"/>
          </v:group>
        </w:pict>
      </w:r>
      <w:r>
        <w:pict>
          <v:group id="_x0000_s1075" style="position:absolute;left:0;text-align:left;margin-left:378.45pt;margin-top:.15pt;width:0;height:0;z-index:-1892;mso-position-horizontal-relative:page" coordorigin="7569,3" coordsize="0,0">
            <v:shape id="_x0000_s1076" style="position:absolute;left:7569;top:3;width:0;height:0" coordorigin="7569,3" coordsize="0,0" path="m7569,3r,e" filled="f" strokecolor="#2e3334" strokeweight=".1pt">
              <v:path arrowok="t"/>
            </v:shape>
            <w10:wrap anchorx="page"/>
          </v:group>
        </w:pict>
      </w:r>
      <w:r>
        <w:pict>
          <v:group id="_x0000_s1073" style="position:absolute;left:0;text-align:left;margin-left:378.45pt;margin-top:.15pt;width:0;height:0;z-index:-1891;mso-position-horizontal-relative:page" coordorigin="7569,3" coordsize="0,0">
            <v:shape id="_x0000_s1074" style="position:absolute;left:7569;top:3;width:0;height:0" coordorigin="7569,3" coordsize="0,0" path="m7569,3r,e" filled="f" strokecolor="#2e3334" strokeweight=".1pt">
              <v:path arrowok="t"/>
            </v:shape>
            <w10:wrap anchorx="page"/>
          </v:group>
        </w:pict>
      </w:r>
      <w:r>
        <w:pict>
          <v:group id="_x0000_s1071" style="position:absolute;left:0;text-align:left;margin-left:378.45pt;margin-top:.15pt;width:0;height:0;z-index:-1890;mso-position-horizontal-relative:page" coordorigin="7569,3" coordsize="0,0">
            <v:shape id="_x0000_s1072" style="position:absolute;left:7569;top:3;width:0;height:0" coordorigin="7569,3" coordsize="0,0" path="m7569,3r,e" filled="f" strokecolor="#2e3334" strokeweight=".1pt">
              <v:path arrowok="t"/>
            </v:shape>
            <w10:wrap anchorx="page"/>
          </v:group>
        </w:pict>
      </w:r>
      <w:r>
        <w:pict>
          <v:group id="_x0000_s1069" style="position:absolute;left:0;text-align:left;margin-left:378.45pt;margin-top:.15pt;width:0;height:0;z-index:-1889;mso-position-horizontal-relative:page" coordorigin="7569,3" coordsize="0,0">
            <v:shape id="_x0000_s1070" style="position:absolute;left:7569;top:3;width:0;height:0" coordorigin="7569,3" coordsize="0,0" path="m7569,3r,e" filled="f" strokecolor="#2e3334" strokeweight=".1pt">
              <v:path arrowok="t"/>
            </v:shape>
            <w10:wrap anchorx="page"/>
          </v:group>
        </w:pict>
      </w:r>
      <w:r>
        <w:pict>
          <v:group id="_x0000_s1067" style="position:absolute;left:0;text-align:left;margin-left:378.45pt;margin-top:.15pt;width:0;height:0;z-index:-1888;mso-position-horizontal-relative:page" coordorigin="7569,3" coordsize="0,0">
            <v:shape id="_x0000_s1068" style="position:absolute;left:7569;top:3;width:0;height:0" coordorigin="7569,3" coordsize="0,0" path="m7569,3r,e" filled="f" strokecolor="#2e3334" strokeweight=".1pt">
              <v:path arrowok="t"/>
            </v:shape>
            <w10:wrap anchorx="page"/>
          </v:group>
        </w:pict>
      </w:r>
      <w:r>
        <w:pict>
          <v:group id="_x0000_s1065" style="position:absolute;left:0;text-align:left;margin-left:378.45pt;margin-top:.15pt;width:0;height:0;z-index:-1887;mso-position-horizontal-relative:page" coordorigin="7569,3" coordsize="0,0">
            <v:shape id="_x0000_s1066" style="position:absolute;left:7569;top:3;width:0;height:0" coordorigin="7569,3" coordsize="0,0" path="m7569,3r,e" filled="f" strokecolor="#2e3334" strokeweight=".1pt">
              <v:path arrowok="t"/>
            </v:shape>
            <w10:wrap anchorx="page"/>
          </v:group>
        </w:pict>
      </w:r>
      <w:r>
        <w:pict>
          <v:group id="_x0000_s1063" style="position:absolute;left:0;text-align:left;margin-left:378.45pt;margin-top:.15pt;width:0;height:0;z-index:-1886;mso-position-horizontal-relative:page" coordorigin="7569,3" coordsize="0,0">
            <v:shape id="_x0000_s1064" style="position:absolute;left:7569;top:3;width:0;height:0" coordorigin="7569,3" coordsize="0,0" path="m7569,3r,e" filled="f" strokecolor="#2e3334" strokeweight=".1pt">
              <v:path arrowok="t"/>
            </v:shape>
            <w10:wrap anchorx="page"/>
          </v:group>
        </w:pict>
      </w:r>
      <w:r>
        <w:pict>
          <v:group id="_x0000_s1061" style="position:absolute;left:0;text-align:left;margin-left:378.45pt;margin-top:.15pt;width:0;height:0;z-index:-1885;mso-position-horizontal-relative:page" coordorigin="7569,3" coordsize="0,0">
            <v:shape id="_x0000_s1062" style="position:absolute;left:7569;top:3;width:0;height:0" coordorigin="7569,3" coordsize="0,0" path="m7569,3r,e" filled="f" strokecolor="#2e3334" strokeweight=".1pt">
              <v:path arrowok="t"/>
            </v:shape>
            <w10:wrap anchorx="page"/>
          </v:group>
        </w:pict>
      </w:r>
      <w:r>
        <w:pict>
          <v:group id="_x0000_s1059" style="position:absolute;left:0;text-align:left;margin-left:378.45pt;margin-top:.15pt;width:0;height:0;z-index:-1884;mso-position-horizontal-relative:page" coordorigin="7569,3" coordsize="0,0">
            <v:shape id="_x0000_s1060" style="position:absolute;left:7569;top:3;width:0;height:0" coordorigin="7569,3" coordsize="0,0" path="m7569,3r,e" filled="f" strokecolor="#2e3334" strokeweight=".1pt">
              <v:path arrowok="t"/>
            </v:shape>
            <w10:wrap anchorx="page"/>
          </v:group>
        </w:pict>
      </w:r>
      <w:r>
        <w:pict>
          <v:group id="_x0000_s1057" style="position:absolute;left:0;text-align:left;margin-left:378.45pt;margin-top:.15pt;width:0;height:0;z-index:-1883;mso-position-horizontal-relative:page" coordorigin="7569,3" coordsize="0,0">
            <v:shape id="_x0000_s1058" style="position:absolute;left:7569;top:3;width:0;height:0" coordorigin="7569,3" coordsize="0,0" path="m7569,3r,e" filled="f" strokecolor="#2e3334" strokeweight=".1pt">
              <v:path arrowok="t"/>
            </v:shape>
            <w10:wrap anchorx="page"/>
          </v:group>
        </w:pict>
      </w:r>
      <w:r>
        <w:pict>
          <v:group id="_x0000_s1055" style="position:absolute;left:0;text-align:left;margin-left:378.45pt;margin-top:.15pt;width:0;height:0;z-index:-1882;mso-position-horizontal-relative:page" coordorigin="7569,3" coordsize="0,0">
            <v:shape id="_x0000_s1056" style="position:absolute;left:7569;top:3;width:0;height:0" coordorigin="7569,3" coordsize="0,0" path="m7569,3r,e" filled="f" strokecolor="#2e3334" strokeweight=".1pt">
              <v:path arrowok="t"/>
            </v:shape>
            <w10:wrap anchorx="page"/>
          </v:group>
        </w:pict>
      </w:r>
      <w:r>
        <w:pict>
          <v:group id="_x0000_s1053" style="position:absolute;left:0;text-align:left;margin-left:378.45pt;margin-top:.15pt;width:0;height:0;z-index:-1881;mso-position-horizontal-relative:page" coordorigin="7569,3" coordsize="0,0">
            <v:shape id="_x0000_s1054" style="position:absolute;left:7569;top:3;width:0;height:0" coordorigin="7569,3" coordsize="0,0" path="m7569,3r,e" filled="f" strokecolor="#2e3334" strokeweight=".1pt">
              <v:path arrowok="t"/>
            </v:shape>
            <w10:wrap anchorx="page"/>
          </v:group>
        </w:pict>
      </w:r>
      <w:r>
        <w:pict>
          <v:group id="_x0000_s1051" style="position:absolute;left:0;text-align:left;margin-left:378.45pt;margin-top:.15pt;width:0;height:0;z-index:-1880;mso-position-horizontal-relative:page" coordorigin="7569,3" coordsize="0,0">
            <v:shape id="_x0000_s1052" style="position:absolute;left:7569;top:3;width:0;height:0" coordorigin="7569,3" coordsize="0,0" path="m7569,3r,e" filled="f" strokecolor="#2e3334" strokeweight=".1pt">
              <v:path arrowok="t"/>
            </v:shape>
            <w10:wrap anchorx="page"/>
          </v:group>
        </w:pict>
      </w:r>
      <w:r>
        <w:pict>
          <v:group id="_x0000_s1049" style="position:absolute;left:0;text-align:left;margin-left:378.45pt;margin-top:.15pt;width:0;height:0;z-index:-1879;mso-position-horizontal-relative:page" coordorigin="7569,3" coordsize="0,0">
            <v:shape id="_x0000_s1050" style="position:absolute;left:7569;top:3;width:0;height:0" coordorigin="7569,3" coordsize="0,0" path="m7569,3r,e" filled="f" strokecolor="#2e3334" strokeweight=".1pt">
              <v:path arrowok="t"/>
            </v:shape>
            <w10:wrap anchorx="page"/>
          </v:group>
        </w:pict>
      </w:r>
      <w:r>
        <w:pict>
          <v:group id="_x0000_s1047" style="position:absolute;left:0;text-align:left;margin-left:378.45pt;margin-top:.15pt;width:0;height:0;z-index:-1878;mso-position-horizontal-relative:page" coordorigin="7569,3" coordsize="0,0">
            <v:shape id="_x0000_s1048" style="position:absolute;left:7569;top:3;width:0;height:0" coordorigin="7569,3" coordsize="0,0" path="m7569,3r,e" filled="f" strokecolor="#2e3334" strokeweight=".1pt">
              <v:path arrowok="t"/>
            </v:shape>
            <w10:wrap anchorx="page"/>
          </v:group>
        </w:pict>
      </w:r>
      <w:r w:rsidR="00AF0E8A">
        <w:pict>
          <v:shape id="_x0000_i1045" type="#_x0000_t75" style="width:118.9pt;height:90.4pt">
            <v:imagedata r:id="rId59" o:title=""/>
          </v:shape>
        </w:pict>
      </w:r>
    </w:p>
    <w:p w:rsidR="00256EBE" w:rsidRDefault="00256EBE">
      <w:pPr>
        <w:spacing w:before="8" w:line="120" w:lineRule="exact"/>
        <w:rPr>
          <w:sz w:val="12"/>
          <w:szCs w:val="12"/>
        </w:rPr>
      </w:pPr>
    </w:p>
    <w:p w:rsidR="00256EBE" w:rsidRDefault="00256EBE">
      <w:pPr>
        <w:spacing w:line="200" w:lineRule="exact"/>
      </w:pPr>
    </w:p>
    <w:p w:rsidR="00256EBE" w:rsidRDefault="007F5944">
      <w:pPr>
        <w:spacing w:line="700" w:lineRule="exact"/>
        <w:ind w:left="2893"/>
        <w:rPr>
          <w:sz w:val="64"/>
          <w:szCs w:val="64"/>
        </w:rPr>
      </w:pPr>
      <w:r>
        <w:rPr>
          <w:w w:val="109"/>
          <w:sz w:val="64"/>
          <w:szCs w:val="64"/>
        </w:rPr>
        <w:t>Sepotong</w:t>
      </w:r>
      <w:r>
        <w:rPr>
          <w:spacing w:val="-41"/>
          <w:w w:val="109"/>
          <w:sz w:val="64"/>
          <w:szCs w:val="64"/>
        </w:rPr>
        <w:t xml:space="preserve"> </w:t>
      </w:r>
      <w:r>
        <w:rPr>
          <w:w w:val="93"/>
          <w:sz w:val="64"/>
          <w:szCs w:val="64"/>
        </w:rPr>
        <w:t>R</w:t>
      </w:r>
      <w:r>
        <w:rPr>
          <w:w w:val="105"/>
          <w:sz w:val="64"/>
          <w:szCs w:val="64"/>
        </w:rPr>
        <w:t>o</w:t>
      </w:r>
      <w:r>
        <w:rPr>
          <w:w w:val="135"/>
          <w:sz w:val="64"/>
          <w:szCs w:val="64"/>
        </w:rPr>
        <w:t>t</w:t>
      </w:r>
      <w:r>
        <w:rPr>
          <w:w w:val="106"/>
          <w:sz w:val="64"/>
          <w:szCs w:val="64"/>
        </w:rPr>
        <w:t>i</w:t>
      </w:r>
    </w:p>
    <w:p w:rsidR="00256EBE" w:rsidRDefault="00256EBE">
      <w:pPr>
        <w:spacing w:before="7" w:line="180" w:lineRule="exact"/>
        <w:rPr>
          <w:sz w:val="18"/>
          <w:szCs w:val="18"/>
        </w:rPr>
      </w:pPr>
    </w:p>
    <w:p w:rsidR="00256EBE" w:rsidRDefault="00256EBE">
      <w:pPr>
        <w:spacing w:line="200" w:lineRule="exact"/>
      </w:pPr>
    </w:p>
    <w:p w:rsidR="00256EBE" w:rsidRDefault="007F5944">
      <w:pPr>
        <w:spacing w:line="286" w:lineRule="auto"/>
        <w:ind w:left="110" w:right="76"/>
        <w:jc w:val="both"/>
        <w:rPr>
          <w:sz w:val="24"/>
          <w:szCs w:val="24"/>
        </w:rPr>
      </w:pPr>
      <w:r>
        <w:rPr>
          <w:sz w:val="24"/>
          <w:szCs w:val="24"/>
        </w:rPr>
        <w:t xml:space="preserve">Aku </w:t>
      </w:r>
      <w:r>
        <w:rPr>
          <w:spacing w:val="3"/>
          <w:sz w:val="24"/>
          <w:szCs w:val="24"/>
        </w:rPr>
        <w:t xml:space="preserve"> </w:t>
      </w:r>
      <w:r>
        <w:rPr>
          <w:w w:val="117"/>
          <w:sz w:val="24"/>
          <w:szCs w:val="24"/>
        </w:rPr>
        <w:t>memiliki</w:t>
      </w:r>
      <w:r>
        <w:rPr>
          <w:spacing w:val="-24"/>
          <w:w w:val="117"/>
          <w:sz w:val="24"/>
          <w:szCs w:val="24"/>
        </w:rPr>
        <w:t xml:space="preserve"> </w:t>
      </w:r>
      <w:r>
        <w:rPr>
          <w:w w:val="117"/>
          <w:sz w:val="24"/>
          <w:szCs w:val="24"/>
        </w:rPr>
        <w:t xml:space="preserve">sahabat </w:t>
      </w:r>
      <w:r>
        <w:rPr>
          <w:spacing w:val="25"/>
          <w:w w:val="117"/>
          <w:sz w:val="24"/>
          <w:szCs w:val="24"/>
        </w:rPr>
        <w:t xml:space="preserve"> </w:t>
      </w:r>
      <w:r>
        <w:rPr>
          <w:w w:val="117"/>
          <w:sz w:val="24"/>
          <w:szCs w:val="24"/>
        </w:rPr>
        <w:t xml:space="preserve">sebelah </w:t>
      </w:r>
      <w:r>
        <w:rPr>
          <w:spacing w:val="3"/>
          <w:w w:val="117"/>
          <w:sz w:val="24"/>
          <w:szCs w:val="24"/>
        </w:rPr>
        <w:t xml:space="preserve"> </w:t>
      </w:r>
      <w:r>
        <w:rPr>
          <w:w w:val="117"/>
          <w:sz w:val="24"/>
          <w:szCs w:val="24"/>
        </w:rPr>
        <w:t>rumah,</w:t>
      </w:r>
      <w:r>
        <w:rPr>
          <w:spacing w:val="65"/>
          <w:w w:val="117"/>
          <w:sz w:val="24"/>
          <w:szCs w:val="24"/>
        </w:rPr>
        <w:t xml:space="preserve"> </w:t>
      </w:r>
      <w:r>
        <w:rPr>
          <w:w w:val="117"/>
          <w:sz w:val="24"/>
          <w:szCs w:val="24"/>
        </w:rPr>
        <w:t>namanya</w:t>
      </w:r>
      <w:r>
        <w:rPr>
          <w:spacing w:val="62"/>
          <w:w w:val="117"/>
          <w:sz w:val="24"/>
          <w:szCs w:val="24"/>
        </w:rPr>
        <w:t xml:space="preserve"> </w:t>
      </w:r>
      <w:r>
        <w:rPr>
          <w:w w:val="117"/>
          <w:sz w:val="24"/>
          <w:szCs w:val="24"/>
        </w:rPr>
        <w:t>Sukma.</w:t>
      </w:r>
      <w:r>
        <w:rPr>
          <w:spacing w:val="16"/>
          <w:w w:val="117"/>
          <w:sz w:val="24"/>
          <w:szCs w:val="24"/>
        </w:rPr>
        <w:t xml:space="preserve"> </w:t>
      </w:r>
      <w:r>
        <w:rPr>
          <w:w w:val="117"/>
          <w:sz w:val="24"/>
          <w:szCs w:val="24"/>
        </w:rPr>
        <w:t>Sukma</w:t>
      </w:r>
      <w:r>
        <w:rPr>
          <w:spacing w:val="25"/>
          <w:w w:val="117"/>
          <w:sz w:val="24"/>
          <w:szCs w:val="24"/>
        </w:rPr>
        <w:t xml:space="preserve"> </w:t>
      </w:r>
      <w:r>
        <w:rPr>
          <w:w w:val="117"/>
          <w:sz w:val="24"/>
          <w:szCs w:val="24"/>
        </w:rPr>
        <w:t>anak</w:t>
      </w:r>
      <w:r>
        <w:rPr>
          <w:spacing w:val="54"/>
          <w:w w:val="117"/>
          <w:sz w:val="24"/>
          <w:szCs w:val="24"/>
        </w:rPr>
        <w:t xml:space="preserve"> </w:t>
      </w:r>
      <w:r>
        <w:rPr>
          <w:w w:val="117"/>
          <w:sz w:val="24"/>
          <w:szCs w:val="24"/>
        </w:rPr>
        <w:t>yatim</w:t>
      </w:r>
      <w:r>
        <w:rPr>
          <w:spacing w:val="28"/>
          <w:w w:val="117"/>
          <w:sz w:val="24"/>
          <w:szCs w:val="24"/>
        </w:rPr>
        <w:t xml:space="preserve"> </w:t>
      </w:r>
      <w:r>
        <w:rPr>
          <w:w w:val="117"/>
          <w:sz w:val="24"/>
          <w:szCs w:val="24"/>
        </w:rPr>
        <w:t xml:space="preserve">piatu, </w:t>
      </w:r>
      <w:r>
        <w:rPr>
          <w:sz w:val="24"/>
          <w:szCs w:val="24"/>
        </w:rPr>
        <w:t xml:space="preserve">yang </w:t>
      </w:r>
      <w:r>
        <w:rPr>
          <w:spacing w:val="24"/>
          <w:sz w:val="24"/>
          <w:szCs w:val="24"/>
        </w:rPr>
        <w:t xml:space="preserve"> </w:t>
      </w:r>
      <w:r>
        <w:rPr>
          <w:w w:val="117"/>
          <w:sz w:val="24"/>
          <w:szCs w:val="24"/>
        </w:rPr>
        <w:t>tinggal</w:t>
      </w:r>
      <w:r>
        <w:rPr>
          <w:spacing w:val="-24"/>
          <w:w w:val="117"/>
          <w:sz w:val="24"/>
          <w:szCs w:val="24"/>
        </w:rPr>
        <w:t xml:space="preserve"> </w:t>
      </w:r>
      <w:r>
        <w:rPr>
          <w:w w:val="117"/>
          <w:sz w:val="24"/>
          <w:szCs w:val="24"/>
        </w:rPr>
        <w:t>bersama</w:t>
      </w:r>
      <w:r>
        <w:rPr>
          <w:spacing w:val="57"/>
          <w:w w:val="117"/>
          <w:sz w:val="24"/>
          <w:szCs w:val="24"/>
        </w:rPr>
        <w:t xml:space="preserve"> </w:t>
      </w:r>
      <w:r>
        <w:rPr>
          <w:w w:val="117"/>
          <w:sz w:val="24"/>
          <w:szCs w:val="24"/>
        </w:rPr>
        <w:t>nenek</w:t>
      </w:r>
      <w:r>
        <w:rPr>
          <w:spacing w:val="26"/>
          <w:w w:val="117"/>
          <w:sz w:val="24"/>
          <w:szCs w:val="24"/>
        </w:rPr>
        <w:t xml:space="preserve"> </w:t>
      </w:r>
      <w:r>
        <w:rPr>
          <w:w w:val="117"/>
          <w:sz w:val="24"/>
          <w:szCs w:val="24"/>
        </w:rPr>
        <w:t>dan</w:t>
      </w:r>
      <w:r>
        <w:rPr>
          <w:spacing w:val="30"/>
          <w:w w:val="117"/>
          <w:sz w:val="24"/>
          <w:szCs w:val="24"/>
        </w:rPr>
        <w:t xml:space="preserve"> </w:t>
      </w:r>
      <w:r>
        <w:rPr>
          <w:w w:val="117"/>
          <w:sz w:val="24"/>
          <w:szCs w:val="24"/>
        </w:rPr>
        <w:t>kakeknya.</w:t>
      </w:r>
      <w:r>
        <w:rPr>
          <w:spacing w:val="-33"/>
          <w:w w:val="117"/>
          <w:sz w:val="24"/>
          <w:szCs w:val="24"/>
        </w:rPr>
        <w:t xml:space="preserve"> </w:t>
      </w:r>
      <w:r>
        <w:rPr>
          <w:w w:val="117"/>
          <w:sz w:val="24"/>
          <w:szCs w:val="24"/>
        </w:rPr>
        <w:t>Setiap</w:t>
      </w:r>
      <w:r>
        <w:rPr>
          <w:spacing w:val="-3"/>
          <w:w w:val="117"/>
          <w:sz w:val="24"/>
          <w:szCs w:val="24"/>
        </w:rPr>
        <w:t xml:space="preserve"> </w:t>
      </w:r>
      <w:r>
        <w:rPr>
          <w:sz w:val="24"/>
          <w:szCs w:val="24"/>
        </w:rPr>
        <w:t xml:space="preserve">hari </w:t>
      </w:r>
      <w:r>
        <w:rPr>
          <w:spacing w:val="22"/>
          <w:sz w:val="24"/>
          <w:szCs w:val="24"/>
        </w:rPr>
        <w:t xml:space="preserve"> </w:t>
      </w:r>
      <w:r>
        <w:rPr>
          <w:w w:val="118"/>
          <w:sz w:val="24"/>
          <w:szCs w:val="24"/>
        </w:rPr>
        <w:t>Sukma</w:t>
      </w:r>
      <w:r>
        <w:rPr>
          <w:spacing w:val="-18"/>
          <w:w w:val="118"/>
          <w:sz w:val="24"/>
          <w:szCs w:val="24"/>
        </w:rPr>
        <w:t xml:space="preserve"> </w:t>
      </w:r>
      <w:r>
        <w:rPr>
          <w:w w:val="118"/>
          <w:sz w:val="24"/>
          <w:szCs w:val="24"/>
        </w:rPr>
        <w:t>membantu</w:t>
      </w:r>
      <w:r>
        <w:rPr>
          <w:spacing w:val="49"/>
          <w:w w:val="118"/>
          <w:sz w:val="24"/>
          <w:szCs w:val="24"/>
        </w:rPr>
        <w:t xml:space="preserve"> </w:t>
      </w:r>
      <w:r>
        <w:rPr>
          <w:w w:val="118"/>
          <w:sz w:val="24"/>
          <w:szCs w:val="24"/>
        </w:rPr>
        <w:t xml:space="preserve">neneknya </w:t>
      </w:r>
      <w:r>
        <w:rPr>
          <w:w w:val="117"/>
          <w:sz w:val="24"/>
          <w:szCs w:val="24"/>
        </w:rPr>
        <w:t>berjualan</w:t>
      </w:r>
      <w:r>
        <w:rPr>
          <w:spacing w:val="10"/>
          <w:w w:val="117"/>
          <w:sz w:val="24"/>
          <w:szCs w:val="24"/>
        </w:rPr>
        <w:t xml:space="preserve"> </w:t>
      </w:r>
      <w:r>
        <w:rPr>
          <w:w w:val="117"/>
          <w:sz w:val="24"/>
          <w:szCs w:val="24"/>
        </w:rPr>
        <w:t>roti.</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3" w:firstLine="62"/>
        <w:jc w:val="both"/>
        <w:rPr>
          <w:sz w:val="24"/>
          <w:szCs w:val="24"/>
        </w:rPr>
      </w:pPr>
      <w:r>
        <w:rPr>
          <w:sz w:val="24"/>
          <w:szCs w:val="24"/>
        </w:rPr>
        <w:t>Pagi</w:t>
      </w:r>
      <w:r>
        <w:rPr>
          <w:spacing w:val="55"/>
          <w:sz w:val="24"/>
          <w:szCs w:val="24"/>
        </w:rPr>
        <w:t xml:space="preserve"> </w:t>
      </w:r>
      <w:r>
        <w:rPr>
          <w:sz w:val="24"/>
          <w:szCs w:val="24"/>
        </w:rPr>
        <w:t>itu</w:t>
      </w:r>
      <w:r>
        <w:rPr>
          <w:spacing w:val="50"/>
          <w:sz w:val="24"/>
          <w:szCs w:val="24"/>
        </w:rPr>
        <w:t xml:space="preserve"> </w:t>
      </w:r>
      <w:r>
        <w:rPr>
          <w:sz w:val="24"/>
          <w:szCs w:val="24"/>
        </w:rPr>
        <w:t xml:space="preserve">aku </w:t>
      </w:r>
      <w:r>
        <w:rPr>
          <w:spacing w:val="11"/>
          <w:sz w:val="24"/>
          <w:szCs w:val="24"/>
        </w:rPr>
        <w:t xml:space="preserve"> </w:t>
      </w:r>
      <w:r>
        <w:rPr>
          <w:w w:val="120"/>
          <w:sz w:val="24"/>
          <w:szCs w:val="24"/>
        </w:rPr>
        <w:t xml:space="preserve">bermain </w:t>
      </w:r>
      <w:r>
        <w:rPr>
          <w:sz w:val="24"/>
          <w:szCs w:val="24"/>
        </w:rPr>
        <w:t>ke</w:t>
      </w:r>
      <w:r>
        <w:rPr>
          <w:spacing w:val="46"/>
          <w:sz w:val="24"/>
          <w:szCs w:val="24"/>
        </w:rPr>
        <w:t xml:space="preserve"> </w:t>
      </w:r>
      <w:r>
        <w:rPr>
          <w:w w:val="117"/>
          <w:sz w:val="24"/>
          <w:szCs w:val="24"/>
        </w:rPr>
        <w:t>rumah</w:t>
      </w:r>
      <w:r>
        <w:rPr>
          <w:spacing w:val="32"/>
          <w:w w:val="117"/>
          <w:sz w:val="24"/>
          <w:szCs w:val="24"/>
        </w:rPr>
        <w:t xml:space="preserve"> </w:t>
      </w:r>
      <w:r>
        <w:rPr>
          <w:w w:val="117"/>
          <w:sz w:val="24"/>
          <w:szCs w:val="24"/>
        </w:rPr>
        <w:t>Sukma,</w:t>
      </w:r>
      <w:r>
        <w:rPr>
          <w:spacing w:val="-32"/>
          <w:w w:val="117"/>
          <w:sz w:val="24"/>
          <w:szCs w:val="24"/>
        </w:rPr>
        <w:t xml:space="preserve"> </w:t>
      </w:r>
      <w:r>
        <w:rPr>
          <w:sz w:val="24"/>
          <w:szCs w:val="24"/>
        </w:rPr>
        <w:t xml:space="preserve">kami </w:t>
      </w:r>
      <w:r>
        <w:rPr>
          <w:spacing w:val="14"/>
          <w:sz w:val="24"/>
          <w:szCs w:val="24"/>
        </w:rPr>
        <w:t xml:space="preserve"> </w:t>
      </w:r>
      <w:r>
        <w:rPr>
          <w:w w:val="120"/>
          <w:sz w:val="24"/>
          <w:szCs w:val="24"/>
        </w:rPr>
        <w:t>bermain tebak-tebakan</w:t>
      </w:r>
      <w:r>
        <w:rPr>
          <w:spacing w:val="-13"/>
          <w:w w:val="120"/>
          <w:sz w:val="24"/>
          <w:szCs w:val="24"/>
        </w:rPr>
        <w:t xml:space="preserve"> </w:t>
      </w:r>
      <w:r>
        <w:rPr>
          <w:w w:val="120"/>
          <w:sz w:val="24"/>
          <w:szCs w:val="24"/>
        </w:rPr>
        <w:t>nama</w:t>
      </w:r>
      <w:r>
        <w:rPr>
          <w:spacing w:val="10"/>
          <w:w w:val="120"/>
          <w:sz w:val="24"/>
          <w:szCs w:val="24"/>
        </w:rPr>
        <w:t xml:space="preserve"> </w:t>
      </w:r>
      <w:r>
        <w:rPr>
          <w:w w:val="120"/>
          <w:sz w:val="24"/>
          <w:szCs w:val="24"/>
        </w:rPr>
        <w:t xml:space="preserve">binatang </w:t>
      </w:r>
      <w:r>
        <w:rPr>
          <w:w w:val="122"/>
          <w:sz w:val="24"/>
          <w:szCs w:val="24"/>
        </w:rPr>
        <w:t>dan</w:t>
      </w:r>
      <w:r>
        <w:rPr>
          <w:spacing w:val="34"/>
          <w:w w:val="122"/>
          <w:sz w:val="24"/>
          <w:szCs w:val="24"/>
        </w:rPr>
        <w:t xml:space="preserve"> </w:t>
      </w:r>
      <w:r>
        <w:rPr>
          <w:w w:val="122"/>
          <w:sz w:val="24"/>
          <w:szCs w:val="24"/>
        </w:rPr>
        <w:t>buah.</w:t>
      </w:r>
      <w:r>
        <w:rPr>
          <w:spacing w:val="26"/>
          <w:w w:val="122"/>
          <w:sz w:val="24"/>
          <w:szCs w:val="24"/>
        </w:rPr>
        <w:t xml:space="preserve"> </w:t>
      </w:r>
      <w:r>
        <w:rPr>
          <w:sz w:val="24"/>
          <w:szCs w:val="24"/>
        </w:rPr>
        <w:t xml:space="preserve">Tidak </w:t>
      </w:r>
      <w:r>
        <w:rPr>
          <w:spacing w:val="23"/>
          <w:sz w:val="24"/>
          <w:szCs w:val="24"/>
        </w:rPr>
        <w:t xml:space="preserve"> </w:t>
      </w:r>
      <w:r>
        <w:rPr>
          <w:w w:val="124"/>
          <w:sz w:val="24"/>
          <w:szCs w:val="24"/>
        </w:rPr>
        <w:t>terasa</w:t>
      </w:r>
      <w:r>
        <w:rPr>
          <w:spacing w:val="30"/>
          <w:w w:val="124"/>
          <w:sz w:val="24"/>
          <w:szCs w:val="24"/>
        </w:rPr>
        <w:t xml:space="preserve"> </w:t>
      </w:r>
      <w:r>
        <w:rPr>
          <w:sz w:val="24"/>
          <w:szCs w:val="24"/>
        </w:rPr>
        <w:t xml:space="preserve">hari </w:t>
      </w:r>
      <w:r>
        <w:rPr>
          <w:spacing w:val="47"/>
          <w:sz w:val="24"/>
          <w:szCs w:val="24"/>
        </w:rPr>
        <w:t xml:space="preserve"> </w:t>
      </w:r>
      <w:r>
        <w:rPr>
          <w:w w:val="114"/>
          <w:sz w:val="24"/>
          <w:szCs w:val="24"/>
        </w:rPr>
        <w:t>mulai</w:t>
      </w:r>
      <w:r>
        <w:rPr>
          <w:spacing w:val="36"/>
          <w:w w:val="114"/>
          <w:sz w:val="24"/>
          <w:szCs w:val="24"/>
        </w:rPr>
        <w:t xml:space="preserve"> </w:t>
      </w:r>
      <w:r>
        <w:rPr>
          <w:w w:val="114"/>
          <w:sz w:val="24"/>
          <w:szCs w:val="24"/>
        </w:rPr>
        <w:t>siang</w:t>
      </w:r>
      <w:r>
        <w:rPr>
          <w:spacing w:val="41"/>
          <w:w w:val="114"/>
          <w:sz w:val="24"/>
          <w:szCs w:val="24"/>
        </w:rPr>
        <w:t xml:space="preserve"> </w:t>
      </w:r>
      <w:r>
        <w:rPr>
          <w:sz w:val="24"/>
          <w:szCs w:val="24"/>
        </w:rPr>
        <w:t xml:space="preserve">aku </w:t>
      </w:r>
      <w:r>
        <w:rPr>
          <w:spacing w:val="43"/>
          <w:sz w:val="24"/>
          <w:szCs w:val="24"/>
        </w:rPr>
        <w:t xml:space="preserve"> </w:t>
      </w:r>
      <w:r>
        <w:rPr>
          <w:w w:val="120"/>
          <w:sz w:val="24"/>
          <w:szCs w:val="24"/>
        </w:rPr>
        <w:t>pamit</w:t>
      </w:r>
      <w:r>
        <w:rPr>
          <w:spacing w:val="21"/>
          <w:w w:val="120"/>
          <w:sz w:val="24"/>
          <w:szCs w:val="24"/>
        </w:rPr>
        <w:t xml:space="preserve"> </w:t>
      </w:r>
      <w:r>
        <w:rPr>
          <w:w w:val="120"/>
          <w:sz w:val="24"/>
          <w:szCs w:val="24"/>
        </w:rPr>
        <w:t>kepada</w:t>
      </w:r>
      <w:r>
        <w:rPr>
          <w:spacing w:val="32"/>
          <w:w w:val="120"/>
          <w:sz w:val="24"/>
          <w:szCs w:val="24"/>
        </w:rPr>
        <w:t xml:space="preserve"> </w:t>
      </w:r>
      <w:r>
        <w:rPr>
          <w:w w:val="120"/>
          <w:sz w:val="24"/>
          <w:szCs w:val="24"/>
        </w:rPr>
        <w:t>Sukma,</w:t>
      </w:r>
      <w:r>
        <w:rPr>
          <w:spacing w:val="-26"/>
          <w:w w:val="120"/>
          <w:sz w:val="24"/>
          <w:szCs w:val="24"/>
        </w:rPr>
        <w:t xml:space="preserve"> </w:t>
      </w:r>
      <w:r>
        <w:rPr>
          <w:w w:val="120"/>
          <w:sz w:val="24"/>
          <w:szCs w:val="24"/>
        </w:rPr>
        <w:t>dengan</w:t>
      </w:r>
      <w:r>
        <w:rPr>
          <w:spacing w:val="39"/>
          <w:w w:val="120"/>
          <w:sz w:val="24"/>
          <w:szCs w:val="24"/>
        </w:rPr>
        <w:t xml:space="preserve"> </w:t>
      </w:r>
      <w:r>
        <w:rPr>
          <w:w w:val="120"/>
          <w:sz w:val="24"/>
          <w:szCs w:val="24"/>
        </w:rPr>
        <w:t xml:space="preserve">alasan </w:t>
      </w:r>
      <w:r>
        <w:rPr>
          <w:w w:val="116"/>
          <w:sz w:val="24"/>
          <w:szCs w:val="24"/>
        </w:rPr>
        <w:t>lapar.</w:t>
      </w:r>
      <w:r>
        <w:rPr>
          <w:spacing w:val="12"/>
          <w:w w:val="116"/>
          <w:sz w:val="24"/>
          <w:szCs w:val="24"/>
        </w:rPr>
        <w:t xml:space="preserve"> </w:t>
      </w:r>
      <w:r>
        <w:rPr>
          <w:w w:val="116"/>
          <w:sz w:val="24"/>
          <w:szCs w:val="24"/>
        </w:rPr>
        <w:t>Namun</w:t>
      </w:r>
      <w:r>
        <w:rPr>
          <w:spacing w:val="13"/>
          <w:w w:val="116"/>
          <w:sz w:val="24"/>
          <w:szCs w:val="24"/>
        </w:rPr>
        <w:t xml:space="preserve"> </w:t>
      </w:r>
      <w:r>
        <w:rPr>
          <w:w w:val="116"/>
          <w:sz w:val="24"/>
          <w:szCs w:val="24"/>
        </w:rPr>
        <w:t>Sukma</w:t>
      </w:r>
      <w:r>
        <w:rPr>
          <w:spacing w:val="-7"/>
          <w:w w:val="116"/>
          <w:sz w:val="24"/>
          <w:szCs w:val="24"/>
        </w:rPr>
        <w:t xml:space="preserve"> </w:t>
      </w:r>
      <w:r>
        <w:rPr>
          <w:w w:val="116"/>
          <w:sz w:val="24"/>
          <w:szCs w:val="24"/>
        </w:rPr>
        <w:t>melarang</w:t>
      </w:r>
      <w:r>
        <w:rPr>
          <w:spacing w:val="33"/>
          <w:w w:val="116"/>
          <w:sz w:val="24"/>
          <w:szCs w:val="24"/>
        </w:rPr>
        <w:t xml:space="preserve"> </w:t>
      </w:r>
      <w:r>
        <w:rPr>
          <w:sz w:val="24"/>
          <w:szCs w:val="24"/>
        </w:rPr>
        <w:t xml:space="preserve">aku </w:t>
      </w:r>
      <w:r>
        <w:rPr>
          <w:spacing w:val="14"/>
          <w:sz w:val="24"/>
          <w:szCs w:val="24"/>
        </w:rPr>
        <w:t xml:space="preserve"> </w:t>
      </w:r>
      <w:r>
        <w:rPr>
          <w:w w:val="116"/>
          <w:sz w:val="24"/>
          <w:szCs w:val="24"/>
        </w:rPr>
        <w:t>pulang.</w:t>
      </w:r>
      <w:r>
        <w:rPr>
          <w:spacing w:val="6"/>
          <w:w w:val="116"/>
          <w:sz w:val="24"/>
          <w:szCs w:val="24"/>
        </w:rPr>
        <w:t xml:space="preserve"> </w:t>
      </w:r>
      <w:r>
        <w:rPr>
          <w:sz w:val="24"/>
          <w:szCs w:val="24"/>
        </w:rPr>
        <w:t>Ia</w:t>
      </w:r>
      <w:r>
        <w:rPr>
          <w:spacing w:val="29"/>
          <w:sz w:val="24"/>
          <w:szCs w:val="24"/>
        </w:rPr>
        <w:t xml:space="preserve"> </w:t>
      </w:r>
      <w:r>
        <w:rPr>
          <w:w w:val="120"/>
          <w:sz w:val="24"/>
          <w:szCs w:val="24"/>
        </w:rPr>
        <w:t>memberikan</w:t>
      </w:r>
      <w:r>
        <w:rPr>
          <w:spacing w:val="-8"/>
          <w:w w:val="120"/>
          <w:sz w:val="24"/>
          <w:szCs w:val="24"/>
        </w:rPr>
        <w:t xml:space="preserve"> </w:t>
      </w:r>
      <w:r>
        <w:rPr>
          <w:w w:val="120"/>
          <w:sz w:val="24"/>
          <w:szCs w:val="24"/>
        </w:rPr>
        <w:t>sepotong</w:t>
      </w:r>
      <w:r>
        <w:rPr>
          <w:spacing w:val="13"/>
          <w:w w:val="120"/>
          <w:sz w:val="24"/>
          <w:szCs w:val="24"/>
        </w:rPr>
        <w:t xml:space="preserve"> </w:t>
      </w:r>
      <w:r>
        <w:rPr>
          <w:sz w:val="24"/>
          <w:szCs w:val="24"/>
        </w:rPr>
        <w:t xml:space="preserve">roti </w:t>
      </w:r>
      <w:r>
        <w:rPr>
          <w:spacing w:val="9"/>
          <w:sz w:val="24"/>
          <w:szCs w:val="24"/>
        </w:rPr>
        <w:t xml:space="preserve"> </w:t>
      </w:r>
      <w:r>
        <w:rPr>
          <w:w w:val="118"/>
          <w:sz w:val="24"/>
          <w:szCs w:val="24"/>
        </w:rPr>
        <w:t xml:space="preserve">kepadaku. </w:t>
      </w:r>
      <w:r>
        <w:rPr>
          <w:sz w:val="24"/>
          <w:szCs w:val="24"/>
        </w:rPr>
        <w:t>Aku</w:t>
      </w:r>
      <w:r>
        <w:rPr>
          <w:spacing w:val="53"/>
          <w:sz w:val="24"/>
          <w:szCs w:val="24"/>
        </w:rPr>
        <w:t xml:space="preserve"> </w:t>
      </w:r>
      <w:r>
        <w:rPr>
          <w:w w:val="119"/>
          <w:sz w:val="24"/>
          <w:szCs w:val="24"/>
        </w:rPr>
        <w:t>menolak</w:t>
      </w:r>
      <w:r>
        <w:rPr>
          <w:spacing w:val="17"/>
          <w:w w:val="119"/>
          <w:sz w:val="24"/>
          <w:szCs w:val="24"/>
        </w:rPr>
        <w:t xml:space="preserve"> </w:t>
      </w:r>
      <w:r>
        <w:rPr>
          <w:w w:val="119"/>
          <w:sz w:val="24"/>
          <w:szCs w:val="24"/>
        </w:rPr>
        <w:t>pemberian</w:t>
      </w:r>
      <w:r>
        <w:rPr>
          <w:spacing w:val="54"/>
          <w:w w:val="119"/>
          <w:sz w:val="24"/>
          <w:szCs w:val="24"/>
        </w:rPr>
        <w:t xml:space="preserve"> </w:t>
      </w:r>
      <w:r>
        <w:rPr>
          <w:sz w:val="24"/>
          <w:szCs w:val="24"/>
        </w:rPr>
        <w:t xml:space="preserve">itu, </w:t>
      </w:r>
      <w:r>
        <w:rPr>
          <w:spacing w:val="23"/>
          <w:sz w:val="24"/>
          <w:szCs w:val="24"/>
        </w:rPr>
        <w:t xml:space="preserve"> </w:t>
      </w:r>
      <w:r>
        <w:rPr>
          <w:w w:val="120"/>
          <w:sz w:val="24"/>
          <w:szCs w:val="24"/>
        </w:rPr>
        <w:t>karena</w:t>
      </w:r>
      <w:r>
        <w:rPr>
          <w:spacing w:val="36"/>
          <w:w w:val="120"/>
          <w:sz w:val="24"/>
          <w:szCs w:val="24"/>
        </w:rPr>
        <w:t xml:space="preserve"> </w:t>
      </w:r>
      <w:r>
        <w:rPr>
          <w:sz w:val="24"/>
          <w:szCs w:val="24"/>
        </w:rPr>
        <w:t xml:space="preserve">tidak </w:t>
      </w:r>
      <w:r>
        <w:rPr>
          <w:spacing w:val="57"/>
          <w:sz w:val="24"/>
          <w:szCs w:val="24"/>
        </w:rPr>
        <w:t xml:space="preserve"> </w:t>
      </w:r>
      <w:r>
        <w:rPr>
          <w:w w:val="118"/>
          <w:sz w:val="24"/>
          <w:szCs w:val="24"/>
        </w:rPr>
        <w:t>suka</w:t>
      </w:r>
      <w:r>
        <w:rPr>
          <w:spacing w:val="34"/>
          <w:w w:val="118"/>
          <w:sz w:val="24"/>
          <w:szCs w:val="24"/>
        </w:rPr>
        <w:t xml:space="preserve"> </w:t>
      </w:r>
      <w:r>
        <w:rPr>
          <w:w w:val="118"/>
          <w:sz w:val="24"/>
          <w:szCs w:val="24"/>
        </w:rPr>
        <w:t>makan</w:t>
      </w:r>
      <w:r>
        <w:rPr>
          <w:spacing w:val="41"/>
          <w:w w:val="118"/>
          <w:sz w:val="24"/>
          <w:szCs w:val="24"/>
        </w:rPr>
        <w:t xml:space="preserve"> </w:t>
      </w:r>
      <w:r>
        <w:rPr>
          <w:sz w:val="24"/>
          <w:szCs w:val="24"/>
        </w:rPr>
        <w:t xml:space="preserve">roti. </w:t>
      </w:r>
      <w:r>
        <w:rPr>
          <w:spacing w:val="44"/>
          <w:sz w:val="24"/>
          <w:szCs w:val="24"/>
        </w:rPr>
        <w:t xml:space="preserve"> </w:t>
      </w:r>
      <w:r>
        <w:rPr>
          <w:sz w:val="24"/>
          <w:szCs w:val="24"/>
        </w:rPr>
        <w:t xml:space="preserve">Tapi </w:t>
      </w:r>
      <w:r>
        <w:rPr>
          <w:spacing w:val="16"/>
          <w:sz w:val="24"/>
          <w:szCs w:val="24"/>
        </w:rPr>
        <w:t xml:space="preserve"> </w:t>
      </w:r>
      <w:r>
        <w:rPr>
          <w:w w:val="120"/>
          <w:sz w:val="24"/>
          <w:szCs w:val="24"/>
        </w:rPr>
        <w:t>Sukma</w:t>
      </w:r>
      <w:r>
        <w:rPr>
          <w:spacing w:val="-7"/>
          <w:w w:val="120"/>
          <w:sz w:val="24"/>
          <w:szCs w:val="24"/>
        </w:rPr>
        <w:t xml:space="preserve"> </w:t>
      </w:r>
      <w:r>
        <w:rPr>
          <w:w w:val="120"/>
          <w:sz w:val="24"/>
          <w:szCs w:val="24"/>
        </w:rPr>
        <w:t>memaksa agar</w:t>
      </w:r>
      <w:r>
        <w:rPr>
          <w:spacing w:val="-10"/>
          <w:w w:val="120"/>
          <w:sz w:val="24"/>
          <w:szCs w:val="24"/>
        </w:rPr>
        <w:t xml:space="preserve"> </w:t>
      </w:r>
      <w:r>
        <w:rPr>
          <w:sz w:val="24"/>
          <w:szCs w:val="24"/>
        </w:rPr>
        <w:t xml:space="preserve">aku </w:t>
      </w:r>
      <w:r>
        <w:rPr>
          <w:spacing w:val="1"/>
          <w:sz w:val="24"/>
          <w:szCs w:val="24"/>
        </w:rPr>
        <w:t xml:space="preserve"> </w:t>
      </w:r>
      <w:r>
        <w:rPr>
          <w:w w:val="116"/>
          <w:sz w:val="24"/>
          <w:szCs w:val="24"/>
        </w:rPr>
        <w:t>menerimanya,</w:t>
      </w:r>
      <w:r>
        <w:rPr>
          <w:spacing w:val="20"/>
          <w:w w:val="116"/>
          <w:sz w:val="24"/>
          <w:szCs w:val="24"/>
        </w:rPr>
        <w:t xml:space="preserve"> </w:t>
      </w:r>
      <w:r>
        <w:rPr>
          <w:w w:val="116"/>
          <w:sz w:val="24"/>
          <w:szCs w:val="24"/>
        </w:rPr>
        <w:t>akhirnya</w:t>
      </w:r>
      <w:r>
        <w:rPr>
          <w:spacing w:val="-16"/>
          <w:w w:val="116"/>
          <w:sz w:val="24"/>
          <w:szCs w:val="24"/>
        </w:rPr>
        <w:t xml:space="preserve"> </w:t>
      </w:r>
      <w:r>
        <w:rPr>
          <w:sz w:val="24"/>
          <w:szCs w:val="24"/>
        </w:rPr>
        <w:t xml:space="preserve">aku </w:t>
      </w:r>
      <w:r>
        <w:rPr>
          <w:spacing w:val="1"/>
          <w:sz w:val="24"/>
          <w:szCs w:val="24"/>
        </w:rPr>
        <w:t xml:space="preserve"> </w:t>
      </w:r>
      <w:r>
        <w:rPr>
          <w:w w:val="120"/>
          <w:sz w:val="24"/>
          <w:szCs w:val="24"/>
        </w:rPr>
        <w:t>menerima</w:t>
      </w:r>
      <w:r>
        <w:rPr>
          <w:spacing w:val="-10"/>
          <w:w w:val="120"/>
          <w:sz w:val="24"/>
          <w:szCs w:val="24"/>
        </w:rPr>
        <w:t xml:space="preserve"> </w:t>
      </w:r>
      <w:r>
        <w:rPr>
          <w:sz w:val="24"/>
          <w:szCs w:val="24"/>
        </w:rPr>
        <w:t>roti</w:t>
      </w:r>
      <w:r>
        <w:rPr>
          <w:spacing w:val="55"/>
          <w:sz w:val="24"/>
          <w:szCs w:val="24"/>
        </w:rPr>
        <w:t xml:space="preserve"> </w:t>
      </w:r>
      <w:r>
        <w:rPr>
          <w:w w:val="113"/>
          <w:sz w:val="24"/>
          <w:szCs w:val="24"/>
        </w:rPr>
        <w:t>itu.</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81"/>
        <w:jc w:val="both"/>
        <w:rPr>
          <w:sz w:val="24"/>
          <w:szCs w:val="24"/>
        </w:rPr>
      </w:pPr>
      <w:r>
        <w:rPr>
          <w:w w:val="118"/>
          <w:sz w:val="24"/>
          <w:szCs w:val="24"/>
        </w:rPr>
        <w:t>Setelah</w:t>
      </w:r>
      <w:r>
        <w:rPr>
          <w:spacing w:val="-3"/>
          <w:w w:val="118"/>
          <w:sz w:val="24"/>
          <w:szCs w:val="24"/>
        </w:rPr>
        <w:t xml:space="preserve"> </w:t>
      </w:r>
      <w:r>
        <w:rPr>
          <w:w w:val="118"/>
          <w:sz w:val="24"/>
          <w:szCs w:val="24"/>
        </w:rPr>
        <w:t>makan</w:t>
      </w:r>
      <w:r>
        <w:rPr>
          <w:spacing w:val="11"/>
          <w:w w:val="118"/>
          <w:sz w:val="24"/>
          <w:szCs w:val="24"/>
        </w:rPr>
        <w:t xml:space="preserve"> </w:t>
      </w:r>
      <w:r>
        <w:rPr>
          <w:sz w:val="24"/>
          <w:szCs w:val="24"/>
        </w:rPr>
        <w:t xml:space="preserve">roti </w:t>
      </w:r>
      <w:r>
        <w:rPr>
          <w:spacing w:val="8"/>
          <w:sz w:val="24"/>
          <w:szCs w:val="24"/>
        </w:rPr>
        <w:t xml:space="preserve"> </w:t>
      </w:r>
      <w:r>
        <w:rPr>
          <w:sz w:val="24"/>
          <w:szCs w:val="24"/>
        </w:rPr>
        <w:t xml:space="preserve">kami </w:t>
      </w:r>
      <w:r>
        <w:rPr>
          <w:spacing w:val="17"/>
          <w:sz w:val="24"/>
          <w:szCs w:val="24"/>
        </w:rPr>
        <w:t xml:space="preserve"> </w:t>
      </w:r>
      <w:r>
        <w:rPr>
          <w:sz w:val="24"/>
          <w:szCs w:val="24"/>
        </w:rPr>
        <w:t xml:space="preserve">asyik </w:t>
      </w:r>
      <w:r>
        <w:rPr>
          <w:spacing w:val="1"/>
          <w:sz w:val="24"/>
          <w:szCs w:val="24"/>
        </w:rPr>
        <w:t xml:space="preserve"> </w:t>
      </w:r>
      <w:r>
        <w:rPr>
          <w:w w:val="116"/>
          <w:sz w:val="24"/>
          <w:szCs w:val="24"/>
        </w:rPr>
        <w:t>bermain</w:t>
      </w:r>
      <w:r>
        <w:rPr>
          <w:spacing w:val="35"/>
          <w:w w:val="116"/>
          <w:sz w:val="24"/>
          <w:szCs w:val="24"/>
        </w:rPr>
        <w:t xml:space="preserve"> </w:t>
      </w:r>
      <w:r>
        <w:rPr>
          <w:w w:val="116"/>
          <w:sz w:val="24"/>
          <w:szCs w:val="24"/>
        </w:rPr>
        <w:t>kembali.</w:t>
      </w:r>
      <w:r>
        <w:rPr>
          <w:spacing w:val="-11"/>
          <w:w w:val="116"/>
          <w:sz w:val="24"/>
          <w:szCs w:val="24"/>
        </w:rPr>
        <w:t xml:space="preserve"> </w:t>
      </w:r>
      <w:r>
        <w:rPr>
          <w:sz w:val="24"/>
          <w:szCs w:val="24"/>
        </w:rPr>
        <w:t>Tidak</w:t>
      </w:r>
      <w:r>
        <w:rPr>
          <w:spacing w:val="54"/>
          <w:sz w:val="24"/>
          <w:szCs w:val="24"/>
        </w:rPr>
        <w:t xml:space="preserve"> </w:t>
      </w:r>
      <w:r>
        <w:rPr>
          <w:w w:val="117"/>
          <w:sz w:val="24"/>
          <w:szCs w:val="24"/>
        </w:rPr>
        <w:t>lama</w:t>
      </w:r>
      <w:r>
        <w:rPr>
          <w:spacing w:val="9"/>
          <w:w w:val="117"/>
          <w:sz w:val="24"/>
          <w:szCs w:val="24"/>
        </w:rPr>
        <w:t xml:space="preserve"> </w:t>
      </w:r>
      <w:r>
        <w:rPr>
          <w:w w:val="117"/>
          <w:sz w:val="24"/>
          <w:szCs w:val="24"/>
        </w:rPr>
        <w:t>kemudian</w:t>
      </w:r>
      <w:r>
        <w:rPr>
          <w:spacing w:val="14"/>
          <w:w w:val="117"/>
          <w:sz w:val="24"/>
          <w:szCs w:val="24"/>
        </w:rPr>
        <w:t xml:space="preserve"> </w:t>
      </w:r>
      <w:r>
        <w:rPr>
          <w:w w:val="117"/>
          <w:sz w:val="24"/>
          <w:szCs w:val="24"/>
        </w:rPr>
        <w:t>nenek</w:t>
      </w:r>
      <w:r>
        <w:rPr>
          <w:spacing w:val="22"/>
          <w:w w:val="117"/>
          <w:sz w:val="24"/>
          <w:szCs w:val="24"/>
        </w:rPr>
        <w:t xml:space="preserve"> </w:t>
      </w:r>
      <w:r>
        <w:rPr>
          <w:w w:val="117"/>
          <w:sz w:val="24"/>
          <w:szCs w:val="24"/>
        </w:rPr>
        <w:t xml:space="preserve">Sukma </w:t>
      </w:r>
      <w:r>
        <w:rPr>
          <w:w w:val="120"/>
          <w:sz w:val="24"/>
          <w:szCs w:val="24"/>
        </w:rPr>
        <w:t>datang.</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573" w:lineRule="auto"/>
        <w:ind w:left="110" w:right="3825"/>
        <w:rPr>
          <w:sz w:val="24"/>
          <w:szCs w:val="24"/>
        </w:rPr>
      </w:pPr>
      <w:r>
        <w:rPr>
          <w:sz w:val="24"/>
          <w:szCs w:val="24"/>
        </w:rPr>
        <w:t xml:space="preserve">“Apakah </w:t>
      </w:r>
      <w:r>
        <w:rPr>
          <w:spacing w:val="10"/>
          <w:sz w:val="24"/>
          <w:szCs w:val="24"/>
        </w:rPr>
        <w:t xml:space="preserve"> </w:t>
      </w:r>
      <w:r>
        <w:rPr>
          <w:sz w:val="24"/>
          <w:szCs w:val="24"/>
        </w:rPr>
        <w:t xml:space="preserve">kalian </w:t>
      </w:r>
      <w:r>
        <w:rPr>
          <w:spacing w:val="12"/>
          <w:sz w:val="24"/>
          <w:szCs w:val="24"/>
        </w:rPr>
        <w:t xml:space="preserve"> </w:t>
      </w:r>
      <w:r>
        <w:rPr>
          <w:w w:val="114"/>
          <w:sz w:val="24"/>
          <w:szCs w:val="24"/>
        </w:rPr>
        <w:t>sudah</w:t>
      </w:r>
      <w:r>
        <w:rPr>
          <w:spacing w:val="44"/>
          <w:w w:val="114"/>
          <w:sz w:val="24"/>
          <w:szCs w:val="24"/>
        </w:rPr>
        <w:t xml:space="preserve"> </w:t>
      </w:r>
      <w:r>
        <w:rPr>
          <w:w w:val="114"/>
          <w:sz w:val="24"/>
          <w:szCs w:val="24"/>
        </w:rPr>
        <w:t>makan?”</w:t>
      </w:r>
      <w:r>
        <w:rPr>
          <w:spacing w:val="-32"/>
          <w:w w:val="114"/>
          <w:sz w:val="24"/>
          <w:szCs w:val="24"/>
        </w:rPr>
        <w:t xml:space="preserve"> </w:t>
      </w:r>
      <w:r>
        <w:rPr>
          <w:w w:val="114"/>
          <w:sz w:val="24"/>
          <w:szCs w:val="24"/>
        </w:rPr>
        <w:t>tanya</w:t>
      </w:r>
      <w:r>
        <w:rPr>
          <w:spacing w:val="20"/>
          <w:w w:val="114"/>
          <w:sz w:val="24"/>
          <w:szCs w:val="24"/>
        </w:rPr>
        <w:t xml:space="preserve"> </w:t>
      </w:r>
      <w:r>
        <w:rPr>
          <w:w w:val="114"/>
          <w:sz w:val="24"/>
          <w:szCs w:val="24"/>
        </w:rPr>
        <w:t xml:space="preserve">Nenek Sukma. </w:t>
      </w:r>
      <w:r>
        <w:rPr>
          <w:sz w:val="24"/>
          <w:szCs w:val="24"/>
        </w:rPr>
        <w:t>“Kami</w:t>
      </w:r>
      <w:r>
        <w:rPr>
          <w:spacing w:val="8"/>
          <w:sz w:val="24"/>
          <w:szCs w:val="24"/>
        </w:rPr>
        <w:t xml:space="preserve"> </w:t>
      </w:r>
      <w:r>
        <w:rPr>
          <w:w w:val="121"/>
          <w:sz w:val="24"/>
          <w:szCs w:val="24"/>
        </w:rPr>
        <w:t>sudah</w:t>
      </w:r>
      <w:r>
        <w:rPr>
          <w:spacing w:val="1"/>
          <w:w w:val="121"/>
          <w:sz w:val="24"/>
          <w:szCs w:val="24"/>
        </w:rPr>
        <w:t xml:space="preserve"> </w:t>
      </w:r>
      <w:r>
        <w:rPr>
          <w:w w:val="121"/>
          <w:sz w:val="24"/>
          <w:szCs w:val="24"/>
        </w:rPr>
        <w:t>makan</w:t>
      </w:r>
      <w:r>
        <w:rPr>
          <w:spacing w:val="-23"/>
          <w:w w:val="121"/>
          <w:sz w:val="24"/>
          <w:szCs w:val="24"/>
        </w:rPr>
        <w:t xml:space="preserve"> </w:t>
      </w:r>
      <w:r>
        <w:rPr>
          <w:sz w:val="24"/>
          <w:szCs w:val="24"/>
        </w:rPr>
        <w:t>roti,</w:t>
      </w:r>
      <w:r>
        <w:rPr>
          <w:spacing w:val="53"/>
          <w:sz w:val="24"/>
          <w:szCs w:val="24"/>
        </w:rPr>
        <w:t xml:space="preserve"> </w:t>
      </w:r>
      <w:r>
        <w:rPr>
          <w:sz w:val="24"/>
          <w:szCs w:val="24"/>
        </w:rPr>
        <w:t>Nek!”</w:t>
      </w:r>
      <w:r>
        <w:rPr>
          <w:spacing w:val="2"/>
          <w:sz w:val="24"/>
          <w:szCs w:val="24"/>
        </w:rPr>
        <w:t xml:space="preserve"> </w:t>
      </w:r>
      <w:r>
        <w:rPr>
          <w:w w:val="114"/>
          <w:sz w:val="24"/>
          <w:szCs w:val="24"/>
        </w:rPr>
        <w:t>jawab</w:t>
      </w:r>
      <w:r>
        <w:rPr>
          <w:spacing w:val="-1"/>
          <w:w w:val="114"/>
          <w:sz w:val="24"/>
          <w:szCs w:val="24"/>
        </w:rPr>
        <w:t xml:space="preserve"> </w:t>
      </w:r>
      <w:r>
        <w:rPr>
          <w:w w:val="114"/>
          <w:sz w:val="24"/>
          <w:szCs w:val="24"/>
        </w:rPr>
        <w:t>Sukma.</w:t>
      </w:r>
    </w:p>
    <w:p w:rsidR="00256EBE" w:rsidRDefault="007F5944">
      <w:pPr>
        <w:spacing w:before="14" w:line="286" w:lineRule="auto"/>
        <w:ind w:left="110" w:right="78" w:firstLine="62"/>
        <w:jc w:val="both"/>
        <w:rPr>
          <w:sz w:val="24"/>
          <w:szCs w:val="24"/>
        </w:rPr>
      </w:pPr>
      <w:r>
        <w:rPr>
          <w:sz w:val="24"/>
          <w:szCs w:val="24"/>
        </w:rPr>
        <w:t>Aku</w:t>
      </w:r>
      <w:r>
        <w:rPr>
          <w:spacing w:val="20"/>
          <w:sz w:val="24"/>
          <w:szCs w:val="24"/>
        </w:rPr>
        <w:t xml:space="preserve"> </w:t>
      </w:r>
      <w:r>
        <w:rPr>
          <w:sz w:val="24"/>
          <w:szCs w:val="24"/>
        </w:rPr>
        <w:t xml:space="preserve">yang </w:t>
      </w:r>
      <w:r>
        <w:rPr>
          <w:spacing w:val="17"/>
          <w:sz w:val="24"/>
          <w:szCs w:val="24"/>
        </w:rPr>
        <w:t xml:space="preserve"> </w:t>
      </w:r>
      <w:r>
        <w:rPr>
          <w:w w:val="118"/>
          <w:sz w:val="24"/>
          <w:szCs w:val="24"/>
        </w:rPr>
        <w:t>mendengar</w:t>
      </w:r>
      <w:r>
        <w:rPr>
          <w:spacing w:val="32"/>
          <w:w w:val="118"/>
          <w:sz w:val="24"/>
          <w:szCs w:val="24"/>
        </w:rPr>
        <w:t xml:space="preserve"> </w:t>
      </w:r>
      <w:r>
        <w:rPr>
          <w:w w:val="118"/>
          <w:sz w:val="24"/>
          <w:szCs w:val="24"/>
        </w:rPr>
        <w:t>jawaban</w:t>
      </w:r>
      <w:r>
        <w:rPr>
          <w:spacing w:val="-7"/>
          <w:w w:val="118"/>
          <w:sz w:val="24"/>
          <w:szCs w:val="24"/>
        </w:rPr>
        <w:t xml:space="preserve"> </w:t>
      </w:r>
      <w:r>
        <w:rPr>
          <w:w w:val="118"/>
          <w:sz w:val="24"/>
          <w:szCs w:val="24"/>
        </w:rPr>
        <w:t>Sukma</w:t>
      </w:r>
      <w:r>
        <w:rPr>
          <w:spacing w:val="-25"/>
          <w:w w:val="118"/>
          <w:sz w:val="24"/>
          <w:szCs w:val="24"/>
        </w:rPr>
        <w:t xml:space="preserve"> </w:t>
      </w:r>
      <w:r>
        <w:rPr>
          <w:w w:val="118"/>
          <w:sz w:val="24"/>
          <w:szCs w:val="24"/>
        </w:rPr>
        <w:t>menjadi</w:t>
      </w:r>
      <w:r>
        <w:rPr>
          <w:spacing w:val="-7"/>
          <w:w w:val="118"/>
          <w:sz w:val="24"/>
          <w:szCs w:val="24"/>
        </w:rPr>
        <w:t xml:space="preserve"> </w:t>
      </w:r>
      <w:r>
        <w:rPr>
          <w:w w:val="118"/>
          <w:sz w:val="24"/>
          <w:szCs w:val="24"/>
        </w:rPr>
        <w:t>heran,</w:t>
      </w:r>
      <w:r>
        <w:rPr>
          <w:spacing w:val="19"/>
          <w:w w:val="118"/>
          <w:sz w:val="24"/>
          <w:szCs w:val="24"/>
        </w:rPr>
        <w:t xml:space="preserve"> </w:t>
      </w:r>
      <w:r>
        <w:rPr>
          <w:w w:val="118"/>
          <w:sz w:val="24"/>
          <w:szCs w:val="24"/>
        </w:rPr>
        <w:t>karena</w:t>
      </w:r>
      <w:r>
        <w:rPr>
          <w:spacing w:val="14"/>
          <w:w w:val="118"/>
          <w:sz w:val="24"/>
          <w:szCs w:val="24"/>
        </w:rPr>
        <w:t xml:space="preserve"> </w:t>
      </w:r>
      <w:r>
        <w:rPr>
          <w:sz w:val="24"/>
          <w:szCs w:val="24"/>
        </w:rPr>
        <w:t xml:space="preserve">aku </w:t>
      </w:r>
      <w:r>
        <w:rPr>
          <w:spacing w:val="11"/>
          <w:sz w:val="24"/>
          <w:szCs w:val="24"/>
        </w:rPr>
        <w:t xml:space="preserve"> </w:t>
      </w:r>
      <w:r>
        <w:rPr>
          <w:w w:val="117"/>
          <w:sz w:val="24"/>
          <w:szCs w:val="24"/>
        </w:rPr>
        <w:t>melihat</w:t>
      </w:r>
      <w:r>
        <w:rPr>
          <w:spacing w:val="2"/>
          <w:w w:val="117"/>
          <w:sz w:val="24"/>
          <w:szCs w:val="24"/>
        </w:rPr>
        <w:t xml:space="preserve"> </w:t>
      </w:r>
      <w:r>
        <w:rPr>
          <w:sz w:val="24"/>
          <w:szCs w:val="24"/>
        </w:rPr>
        <w:t>dia</w:t>
      </w:r>
      <w:r>
        <w:rPr>
          <w:spacing w:val="59"/>
          <w:sz w:val="24"/>
          <w:szCs w:val="24"/>
        </w:rPr>
        <w:t xml:space="preserve"> </w:t>
      </w:r>
      <w:r>
        <w:rPr>
          <w:w w:val="118"/>
          <w:sz w:val="24"/>
          <w:szCs w:val="24"/>
        </w:rPr>
        <w:t xml:space="preserve">belum </w:t>
      </w:r>
      <w:r>
        <w:rPr>
          <w:w w:val="119"/>
          <w:sz w:val="24"/>
          <w:szCs w:val="24"/>
        </w:rPr>
        <w:t>makan</w:t>
      </w:r>
      <w:r>
        <w:rPr>
          <w:spacing w:val="-9"/>
          <w:w w:val="119"/>
          <w:sz w:val="24"/>
          <w:szCs w:val="24"/>
        </w:rPr>
        <w:t xml:space="preserve"> </w:t>
      </w:r>
      <w:r>
        <w:rPr>
          <w:sz w:val="24"/>
          <w:szCs w:val="24"/>
        </w:rPr>
        <w:t>roti</w:t>
      </w:r>
      <w:r>
        <w:rPr>
          <w:spacing w:val="55"/>
          <w:sz w:val="24"/>
          <w:szCs w:val="24"/>
        </w:rPr>
        <w:t xml:space="preserve"> </w:t>
      </w:r>
      <w:r>
        <w:rPr>
          <w:w w:val="116"/>
          <w:sz w:val="24"/>
          <w:szCs w:val="24"/>
        </w:rPr>
        <w:t>sejak</w:t>
      </w:r>
      <w:r>
        <w:rPr>
          <w:spacing w:val="-13"/>
          <w:w w:val="116"/>
          <w:sz w:val="24"/>
          <w:szCs w:val="24"/>
        </w:rPr>
        <w:t xml:space="preserve"> </w:t>
      </w:r>
      <w:r>
        <w:rPr>
          <w:w w:val="116"/>
          <w:sz w:val="24"/>
          <w:szCs w:val="24"/>
        </w:rPr>
        <w:t>tadi.</w:t>
      </w:r>
    </w:p>
    <w:p w:rsidR="00256EBE" w:rsidRDefault="00256EBE">
      <w:pPr>
        <w:spacing w:before="2" w:line="120" w:lineRule="exact"/>
        <w:rPr>
          <w:sz w:val="13"/>
          <w:szCs w:val="13"/>
        </w:rPr>
      </w:pPr>
    </w:p>
    <w:p w:rsidR="00256EBE" w:rsidRDefault="00256EBE">
      <w:pPr>
        <w:spacing w:line="200" w:lineRule="exact"/>
      </w:pPr>
    </w:p>
    <w:p w:rsidR="00256EBE" w:rsidRDefault="007F5944">
      <w:pPr>
        <w:ind w:left="110" w:right="4219"/>
        <w:jc w:val="both"/>
        <w:rPr>
          <w:sz w:val="24"/>
          <w:szCs w:val="24"/>
        </w:rPr>
      </w:pPr>
      <w:r>
        <w:rPr>
          <w:w w:val="113"/>
          <w:sz w:val="24"/>
          <w:szCs w:val="24"/>
        </w:rPr>
        <w:t>“Kenapa</w:t>
      </w:r>
      <w:r>
        <w:rPr>
          <w:spacing w:val="-31"/>
          <w:w w:val="113"/>
          <w:sz w:val="24"/>
          <w:szCs w:val="24"/>
        </w:rPr>
        <w:t xml:space="preserve"> </w:t>
      </w:r>
      <w:r>
        <w:rPr>
          <w:w w:val="113"/>
          <w:sz w:val="24"/>
          <w:szCs w:val="24"/>
        </w:rPr>
        <w:t>kamu</w:t>
      </w:r>
      <w:r>
        <w:rPr>
          <w:spacing w:val="21"/>
          <w:w w:val="113"/>
          <w:sz w:val="24"/>
          <w:szCs w:val="24"/>
        </w:rPr>
        <w:t xml:space="preserve"> </w:t>
      </w:r>
      <w:r>
        <w:rPr>
          <w:w w:val="113"/>
          <w:sz w:val="24"/>
          <w:szCs w:val="24"/>
        </w:rPr>
        <w:t>membohongi</w:t>
      </w:r>
      <w:r>
        <w:rPr>
          <w:spacing w:val="57"/>
          <w:w w:val="113"/>
          <w:sz w:val="24"/>
          <w:szCs w:val="24"/>
        </w:rPr>
        <w:t xml:space="preserve"> </w:t>
      </w:r>
      <w:r>
        <w:rPr>
          <w:w w:val="113"/>
          <w:sz w:val="24"/>
          <w:szCs w:val="24"/>
        </w:rPr>
        <w:t>nenekmu,</w:t>
      </w:r>
      <w:r>
        <w:rPr>
          <w:spacing w:val="51"/>
          <w:w w:val="113"/>
          <w:sz w:val="24"/>
          <w:szCs w:val="24"/>
        </w:rPr>
        <w:t xml:space="preserve"> </w:t>
      </w:r>
      <w:r>
        <w:rPr>
          <w:w w:val="113"/>
          <w:sz w:val="24"/>
          <w:szCs w:val="24"/>
        </w:rPr>
        <w:t>Sukma?”</w:t>
      </w:r>
    </w:p>
    <w:p w:rsidR="00256EBE" w:rsidRDefault="00256EBE">
      <w:pPr>
        <w:spacing w:before="3" w:line="180" w:lineRule="exact"/>
        <w:rPr>
          <w:sz w:val="18"/>
          <w:szCs w:val="18"/>
        </w:rPr>
      </w:pPr>
    </w:p>
    <w:p w:rsidR="00256EBE" w:rsidRDefault="00256EBE">
      <w:pPr>
        <w:spacing w:line="200" w:lineRule="exact"/>
      </w:pPr>
    </w:p>
    <w:p w:rsidR="00256EBE" w:rsidRDefault="007F5944">
      <w:pPr>
        <w:spacing w:line="286" w:lineRule="auto"/>
        <w:ind w:left="110" w:right="74"/>
        <w:jc w:val="both"/>
        <w:rPr>
          <w:sz w:val="24"/>
          <w:szCs w:val="24"/>
        </w:rPr>
      </w:pPr>
      <w:r>
        <w:rPr>
          <w:sz w:val="24"/>
          <w:szCs w:val="24"/>
        </w:rPr>
        <w:t xml:space="preserve">“Kalau </w:t>
      </w:r>
      <w:r>
        <w:rPr>
          <w:spacing w:val="58"/>
          <w:sz w:val="24"/>
          <w:szCs w:val="24"/>
        </w:rPr>
        <w:t xml:space="preserve"> </w:t>
      </w:r>
      <w:r>
        <w:rPr>
          <w:sz w:val="24"/>
          <w:szCs w:val="24"/>
        </w:rPr>
        <w:t xml:space="preserve">aku  </w:t>
      </w:r>
      <w:r>
        <w:rPr>
          <w:spacing w:val="37"/>
          <w:sz w:val="24"/>
          <w:szCs w:val="24"/>
        </w:rPr>
        <w:t xml:space="preserve"> </w:t>
      </w:r>
      <w:r>
        <w:rPr>
          <w:w w:val="121"/>
          <w:sz w:val="24"/>
          <w:szCs w:val="24"/>
        </w:rPr>
        <w:t>jawab</w:t>
      </w:r>
      <w:r>
        <w:rPr>
          <w:spacing w:val="51"/>
          <w:w w:val="121"/>
          <w:sz w:val="24"/>
          <w:szCs w:val="24"/>
        </w:rPr>
        <w:t xml:space="preserve"> </w:t>
      </w:r>
      <w:r>
        <w:rPr>
          <w:w w:val="121"/>
          <w:sz w:val="24"/>
          <w:szCs w:val="24"/>
        </w:rPr>
        <w:t>belum</w:t>
      </w:r>
      <w:r>
        <w:rPr>
          <w:spacing w:val="67"/>
          <w:w w:val="121"/>
          <w:sz w:val="24"/>
          <w:szCs w:val="24"/>
        </w:rPr>
        <w:t xml:space="preserve"> </w:t>
      </w:r>
      <w:r>
        <w:rPr>
          <w:w w:val="121"/>
          <w:sz w:val="24"/>
          <w:szCs w:val="24"/>
        </w:rPr>
        <w:t xml:space="preserve">makan  nenek </w:t>
      </w:r>
      <w:r>
        <w:rPr>
          <w:spacing w:val="7"/>
          <w:w w:val="121"/>
          <w:sz w:val="24"/>
          <w:szCs w:val="24"/>
        </w:rPr>
        <w:t xml:space="preserve"> </w:t>
      </w:r>
      <w:r>
        <w:rPr>
          <w:w w:val="121"/>
          <w:sz w:val="24"/>
          <w:szCs w:val="24"/>
        </w:rPr>
        <w:t xml:space="preserve">pasti </w:t>
      </w:r>
      <w:r>
        <w:rPr>
          <w:spacing w:val="4"/>
          <w:w w:val="121"/>
          <w:sz w:val="24"/>
          <w:szCs w:val="24"/>
        </w:rPr>
        <w:t xml:space="preserve"> </w:t>
      </w:r>
      <w:r>
        <w:rPr>
          <w:w w:val="121"/>
          <w:sz w:val="24"/>
          <w:szCs w:val="24"/>
        </w:rPr>
        <w:t xml:space="preserve">marah, </w:t>
      </w:r>
      <w:r>
        <w:rPr>
          <w:spacing w:val="6"/>
          <w:w w:val="121"/>
          <w:sz w:val="24"/>
          <w:szCs w:val="24"/>
        </w:rPr>
        <w:t xml:space="preserve"> </w:t>
      </w:r>
      <w:r>
        <w:rPr>
          <w:w w:val="121"/>
          <w:sz w:val="24"/>
          <w:szCs w:val="24"/>
        </w:rPr>
        <w:t xml:space="preserve">dan </w:t>
      </w:r>
      <w:r>
        <w:rPr>
          <w:spacing w:val="20"/>
          <w:w w:val="121"/>
          <w:sz w:val="24"/>
          <w:szCs w:val="24"/>
        </w:rPr>
        <w:t xml:space="preserve"> </w:t>
      </w:r>
      <w:r>
        <w:rPr>
          <w:w w:val="121"/>
          <w:sz w:val="24"/>
          <w:szCs w:val="24"/>
        </w:rPr>
        <w:t>memintaku</w:t>
      </w:r>
      <w:r>
        <w:rPr>
          <w:spacing w:val="55"/>
          <w:w w:val="121"/>
          <w:sz w:val="24"/>
          <w:szCs w:val="24"/>
        </w:rPr>
        <w:t xml:space="preserve"> </w:t>
      </w:r>
      <w:r>
        <w:rPr>
          <w:w w:val="121"/>
          <w:sz w:val="24"/>
          <w:szCs w:val="24"/>
        </w:rPr>
        <w:t xml:space="preserve">berhenti </w:t>
      </w:r>
      <w:r>
        <w:rPr>
          <w:w w:val="114"/>
          <w:sz w:val="24"/>
          <w:szCs w:val="24"/>
        </w:rPr>
        <w:t>bermain.”</w:t>
      </w:r>
    </w:p>
    <w:p w:rsidR="00256EBE" w:rsidRDefault="00256EBE">
      <w:pPr>
        <w:spacing w:before="2" w:line="120" w:lineRule="exact"/>
        <w:rPr>
          <w:sz w:val="13"/>
          <w:szCs w:val="13"/>
        </w:rPr>
      </w:pPr>
    </w:p>
    <w:p w:rsidR="00256EBE" w:rsidRDefault="00256EBE">
      <w:pPr>
        <w:spacing w:line="200" w:lineRule="exact"/>
      </w:pPr>
    </w:p>
    <w:p w:rsidR="00256EBE" w:rsidRDefault="007F5944">
      <w:pPr>
        <w:spacing w:line="286" w:lineRule="auto"/>
        <w:ind w:left="110" w:right="76"/>
        <w:jc w:val="both"/>
        <w:rPr>
          <w:sz w:val="24"/>
          <w:szCs w:val="24"/>
        </w:rPr>
        <w:sectPr w:rsidR="00256EBE">
          <w:pgSz w:w="11900" w:h="16860"/>
          <w:pgMar w:top="1080" w:right="1080" w:bottom="280" w:left="1080" w:header="0" w:footer="1267" w:gutter="0"/>
          <w:cols w:space="720"/>
        </w:sectPr>
      </w:pPr>
      <w:r>
        <w:rPr>
          <w:w w:val="115"/>
          <w:sz w:val="24"/>
          <w:szCs w:val="24"/>
        </w:rPr>
        <w:t>Mendengar  jawaban</w:t>
      </w:r>
      <w:r>
        <w:rPr>
          <w:spacing w:val="52"/>
          <w:w w:val="115"/>
          <w:sz w:val="24"/>
          <w:szCs w:val="24"/>
        </w:rPr>
        <w:t xml:space="preserve"> </w:t>
      </w:r>
      <w:r>
        <w:rPr>
          <w:w w:val="115"/>
          <w:sz w:val="24"/>
          <w:szCs w:val="24"/>
        </w:rPr>
        <w:t>Sukma,</w:t>
      </w:r>
      <w:r>
        <w:rPr>
          <w:spacing w:val="14"/>
          <w:w w:val="115"/>
          <w:sz w:val="24"/>
          <w:szCs w:val="24"/>
        </w:rPr>
        <w:t xml:space="preserve"> </w:t>
      </w:r>
      <w:r>
        <w:rPr>
          <w:sz w:val="24"/>
          <w:szCs w:val="24"/>
        </w:rPr>
        <w:t xml:space="preserve">aku </w:t>
      </w:r>
      <w:r>
        <w:rPr>
          <w:spacing w:val="44"/>
          <w:sz w:val="24"/>
          <w:szCs w:val="24"/>
        </w:rPr>
        <w:t xml:space="preserve"> </w:t>
      </w:r>
      <w:r>
        <w:rPr>
          <w:sz w:val="24"/>
          <w:szCs w:val="24"/>
        </w:rPr>
        <w:t xml:space="preserve">jadi </w:t>
      </w:r>
      <w:r>
        <w:rPr>
          <w:spacing w:val="25"/>
          <w:sz w:val="24"/>
          <w:szCs w:val="24"/>
        </w:rPr>
        <w:t xml:space="preserve"> </w:t>
      </w:r>
      <w:r>
        <w:rPr>
          <w:w w:val="117"/>
          <w:sz w:val="24"/>
          <w:szCs w:val="24"/>
        </w:rPr>
        <w:t>sedih.</w:t>
      </w:r>
      <w:r>
        <w:rPr>
          <w:spacing w:val="35"/>
          <w:w w:val="117"/>
          <w:sz w:val="24"/>
          <w:szCs w:val="24"/>
        </w:rPr>
        <w:t xml:space="preserve"> </w:t>
      </w:r>
      <w:r>
        <w:rPr>
          <w:sz w:val="24"/>
          <w:szCs w:val="24"/>
        </w:rPr>
        <w:t>Ya</w:t>
      </w:r>
      <w:r>
        <w:rPr>
          <w:spacing w:val="31"/>
          <w:sz w:val="24"/>
          <w:szCs w:val="24"/>
        </w:rPr>
        <w:t xml:space="preserve"> </w:t>
      </w:r>
      <w:r>
        <w:rPr>
          <w:sz w:val="24"/>
          <w:szCs w:val="24"/>
        </w:rPr>
        <w:t xml:space="preserve">allah, </w:t>
      </w:r>
      <w:r>
        <w:rPr>
          <w:spacing w:val="54"/>
          <w:sz w:val="24"/>
          <w:szCs w:val="24"/>
        </w:rPr>
        <w:t xml:space="preserve"> </w:t>
      </w:r>
      <w:r>
        <w:rPr>
          <w:w w:val="119"/>
          <w:sz w:val="24"/>
          <w:szCs w:val="24"/>
        </w:rPr>
        <w:t>hanya</w:t>
      </w:r>
      <w:r>
        <w:rPr>
          <w:spacing w:val="34"/>
          <w:w w:val="119"/>
          <w:sz w:val="24"/>
          <w:szCs w:val="24"/>
        </w:rPr>
        <w:t xml:space="preserve"> </w:t>
      </w:r>
      <w:r>
        <w:rPr>
          <w:w w:val="119"/>
          <w:sz w:val="24"/>
          <w:szCs w:val="24"/>
        </w:rPr>
        <w:t>karena</w:t>
      </w:r>
      <w:r>
        <w:rPr>
          <w:spacing w:val="40"/>
          <w:w w:val="119"/>
          <w:sz w:val="24"/>
          <w:szCs w:val="24"/>
        </w:rPr>
        <w:t xml:space="preserve"> </w:t>
      </w:r>
      <w:r>
        <w:rPr>
          <w:sz w:val="24"/>
          <w:szCs w:val="24"/>
        </w:rPr>
        <w:t xml:space="preserve">ingin </w:t>
      </w:r>
      <w:r>
        <w:rPr>
          <w:spacing w:val="35"/>
          <w:sz w:val="24"/>
          <w:szCs w:val="24"/>
        </w:rPr>
        <w:t xml:space="preserve"> </w:t>
      </w:r>
      <w:r>
        <w:rPr>
          <w:w w:val="120"/>
          <w:sz w:val="24"/>
          <w:szCs w:val="24"/>
        </w:rPr>
        <w:t xml:space="preserve">bermain </w:t>
      </w:r>
      <w:r>
        <w:rPr>
          <w:w w:val="116"/>
          <w:sz w:val="24"/>
          <w:szCs w:val="24"/>
        </w:rPr>
        <w:t xml:space="preserve">bersamaku, </w:t>
      </w:r>
      <w:r>
        <w:rPr>
          <w:spacing w:val="46"/>
          <w:w w:val="116"/>
          <w:sz w:val="24"/>
          <w:szCs w:val="24"/>
        </w:rPr>
        <w:t xml:space="preserve"> </w:t>
      </w:r>
      <w:r>
        <w:rPr>
          <w:w w:val="116"/>
          <w:sz w:val="24"/>
          <w:szCs w:val="24"/>
        </w:rPr>
        <w:t xml:space="preserve">Sukma  </w:t>
      </w:r>
      <w:r>
        <w:rPr>
          <w:sz w:val="24"/>
          <w:szCs w:val="24"/>
        </w:rPr>
        <w:t xml:space="preserve">rela  </w:t>
      </w:r>
      <w:r>
        <w:rPr>
          <w:spacing w:val="37"/>
          <w:sz w:val="24"/>
          <w:szCs w:val="24"/>
        </w:rPr>
        <w:t xml:space="preserve"> </w:t>
      </w:r>
      <w:r>
        <w:rPr>
          <w:w w:val="116"/>
          <w:sz w:val="24"/>
          <w:szCs w:val="24"/>
        </w:rPr>
        <w:t xml:space="preserve">membohongi </w:t>
      </w:r>
      <w:r>
        <w:rPr>
          <w:spacing w:val="39"/>
          <w:w w:val="116"/>
          <w:sz w:val="24"/>
          <w:szCs w:val="24"/>
        </w:rPr>
        <w:t xml:space="preserve"> </w:t>
      </w:r>
      <w:r>
        <w:rPr>
          <w:w w:val="116"/>
          <w:sz w:val="24"/>
          <w:szCs w:val="24"/>
        </w:rPr>
        <w:t xml:space="preserve">neneknya. </w:t>
      </w:r>
      <w:r>
        <w:rPr>
          <w:spacing w:val="23"/>
          <w:w w:val="116"/>
          <w:sz w:val="24"/>
          <w:szCs w:val="24"/>
        </w:rPr>
        <w:t xml:space="preserve"> </w:t>
      </w:r>
      <w:r>
        <w:rPr>
          <w:w w:val="116"/>
          <w:sz w:val="24"/>
          <w:szCs w:val="24"/>
        </w:rPr>
        <w:t xml:space="preserve">Sukma  </w:t>
      </w:r>
      <w:r>
        <w:rPr>
          <w:sz w:val="24"/>
          <w:szCs w:val="24"/>
        </w:rPr>
        <w:t xml:space="preserve">juga  </w:t>
      </w:r>
      <w:r>
        <w:rPr>
          <w:spacing w:val="30"/>
          <w:sz w:val="24"/>
          <w:szCs w:val="24"/>
        </w:rPr>
        <w:t xml:space="preserve"> </w:t>
      </w:r>
      <w:r>
        <w:rPr>
          <w:sz w:val="24"/>
          <w:szCs w:val="24"/>
        </w:rPr>
        <w:t xml:space="preserve">rela  </w:t>
      </w:r>
      <w:r>
        <w:rPr>
          <w:spacing w:val="37"/>
          <w:sz w:val="24"/>
          <w:szCs w:val="24"/>
        </w:rPr>
        <w:t xml:space="preserve"> </w:t>
      </w:r>
      <w:r>
        <w:rPr>
          <w:w w:val="119"/>
          <w:sz w:val="24"/>
          <w:szCs w:val="24"/>
        </w:rPr>
        <w:t xml:space="preserve">memberikan </w:t>
      </w:r>
      <w:r>
        <w:rPr>
          <w:w w:val="117"/>
          <w:sz w:val="24"/>
          <w:szCs w:val="24"/>
        </w:rPr>
        <w:t>sepotong</w:t>
      </w:r>
      <w:r>
        <w:rPr>
          <w:spacing w:val="26"/>
          <w:w w:val="117"/>
          <w:sz w:val="24"/>
          <w:szCs w:val="24"/>
        </w:rPr>
        <w:t xml:space="preserve"> </w:t>
      </w:r>
      <w:r>
        <w:rPr>
          <w:w w:val="117"/>
          <w:sz w:val="24"/>
          <w:szCs w:val="24"/>
        </w:rPr>
        <w:t>rotinya</w:t>
      </w:r>
      <w:r>
        <w:rPr>
          <w:spacing w:val="-15"/>
          <w:w w:val="117"/>
          <w:sz w:val="24"/>
          <w:szCs w:val="24"/>
        </w:rPr>
        <w:t xml:space="preserve"> </w:t>
      </w:r>
      <w:r>
        <w:rPr>
          <w:w w:val="117"/>
          <w:sz w:val="24"/>
          <w:szCs w:val="24"/>
        </w:rPr>
        <w:t>untukku.</w:t>
      </w:r>
    </w:p>
    <w:p w:rsidR="00256EBE" w:rsidRDefault="00256EBE">
      <w:pPr>
        <w:spacing w:before="3" w:line="100" w:lineRule="exact"/>
        <w:rPr>
          <w:sz w:val="11"/>
          <w:szCs w:val="11"/>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spacing w:before="18"/>
        <w:ind w:left="3889" w:right="3858"/>
        <w:jc w:val="center"/>
        <w:rPr>
          <w:sz w:val="28"/>
          <w:szCs w:val="28"/>
        </w:rPr>
      </w:pPr>
      <w:r>
        <w:rPr>
          <w:b/>
          <w:w w:val="114"/>
          <w:sz w:val="28"/>
          <w:szCs w:val="28"/>
        </w:rPr>
        <w:t>Profil</w:t>
      </w:r>
      <w:r>
        <w:rPr>
          <w:b/>
          <w:spacing w:val="-6"/>
          <w:w w:val="114"/>
          <w:sz w:val="28"/>
          <w:szCs w:val="28"/>
        </w:rPr>
        <w:t xml:space="preserve"> </w:t>
      </w:r>
      <w:r>
        <w:rPr>
          <w:b/>
          <w:w w:val="103"/>
          <w:sz w:val="28"/>
          <w:szCs w:val="28"/>
        </w:rPr>
        <w:t>P</w:t>
      </w:r>
      <w:r>
        <w:rPr>
          <w:b/>
          <w:w w:val="139"/>
          <w:sz w:val="28"/>
          <w:szCs w:val="28"/>
        </w:rPr>
        <w:t>e</w:t>
      </w:r>
      <w:r>
        <w:rPr>
          <w:b/>
          <w:w w:val="120"/>
          <w:sz w:val="28"/>
          <w:szCs w:val="28"/>
        </w:rPr>
        <w:t>nu</w:t>
      </w:r>
      <w:r>
        <w:rPr>
          <w:b/>
          <w:w w:val="116"/>
          <w:sz w:val="28"/>
          <w:szCs w:val="28"/>
        </w:rPr>
        <w:t>l</w:t>
      </w:r>
      <w:r>
        <w:rPr>
          <w:b/>
          <w:w w:val="117"/>
          <w:sz w:val="28"/>
          <w:szCs w:val="28"/>
        </w:rPr>
        <w:t>i</w:t>
      </w:r>
      <w:r>
        <w:rPr>
          <w:b/>
          <w:w w:val="136"/>
          <w:sz w:val="28"/>
          <w:szCs w:val="28"/>
        </w:rPr>
        <w:t>s</w:t>
      </w:r>
    </w:p>
    <w:p w:rsidR="00256EBE" w:rsidRDefault="00256EBE">
      <w:pPr>
        <w:spacing w:before="4" w:line="180" w:lineRule="exact"/>
        <w:rPr>
          <w:sz w:val="18"/>
          <w:szCs w:val="18"/>
        </w:rPr>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7F5944">
      <w:pPr>
        <w:ind w:left="110"/>
        <w:rPr>
          <w:sz w:val="24"/>
          <w:szCs w:val="24"/>
        </w:rPr>
      </w:pPr>
      <w:r>
        <w:rPr>
          <w:w w:val="116"/>
          <w:sz w:val="24"/>
          <w:szCs w:val="24"/>
        </w:rPr>
        <w:t>Penulis</w:t>
      </w:r>
      <w:r>
        <w:rPr>
          <w:spacing w:val="-22"/>
          <w:w w:val="116"/>
          <w:sz w:val="24"/>
          <w:szCs w:val="24"/>
        </w:rPr>
        <w:t xml:space="preserve"> </w:t>
      </w:r>
      <w:r>
        <w:rPr>
          <w:w w:val="116"/>
          <w:sz w:val="24"/>
          <w:szCs w:val="24"/>
        </w:rPr>
        <w:t>merupakan</w:t>
      </w:r>
      <w:r>
        <w:rPr>
          <w:spacing w:val="46"/>
          <w:w w:val="116"/>
          <w:sz w:val="24"/>
          <w:szCs w:val="24"/>
        </w:rPr>
        <w:t xml:space="preserve"> </w:t>
      </w:r>
      <w:r>
        <w:rPr>
          <w:w w:val="116"/>
          <w:sz w:val="24"/>
          <w:szCs w:val="24"/>
        </w:rPr>
        <w:t>siswa</w:t>
      </w:r>
      <w:r>
        <w:rPr>
          <w:spacing w:val="-18"/>
          <w:w w:val="116"/>
          <w:sz w:val="24"/>
          <w:szCs w:val="24"/>
        </w:rPr>
        <w:t xml:space="preserve"> </w:t>
      </w:r>
      <w:r>
        <w:rPr>
          <w:sz w:val="24"/>
          <w:szCs w:val="24"/>
        </w:rPr>
        <w:t>SDN</w:t>
      </w:r>
      <w:r>
        <w:rPr>
          <w:spacing w:val="7"/>
          <w:sz w:val="24"/>
          <w:szCs w:val="24"/>
        </w:rPr>
        <w:t xml:space="preserve"> </w:t>
      </w:r>
      <w:r>
        <w:rPr>
          <w:sz w:val="24"/>
          <w:szCs w:val="24"/>
        </w:rPr>
        <w:t>11</w:t>
      </w:r>
      <w:r>
        <w:rPr>
          <w:spacing w:val="36"/>
          <w:sz w:val="24"/>
          <w:szCs w:val="24"/>
        </w:rPr>
        <w:t xml:space="preserve"> </w:t>
      </w:r>
      <w:r>
        <w:rPr>
          <w:w w:val="110"/>
          <w:sz w:val="24"/>
          <w:szCs w:val="24"/>
        </w:rPr>
        <w:t>Tibawa</w:t>
      </w:r>
    </w:p>
    <w:p w:rsidR="00256EBE" w:rsidRDefault="007F5944">
      <w:pPr>
        <w:spacing w:before="53" w:line="286" w:lineRule="auto"/>
        <w:ind w:left="110" w:right="76"/>
        <w:rPr>
          <w:sz w:val="24"/>
          <w:szCs w:val="24"/>
        </w:rPr>
        <w:sectPr w:rsidR="00256EBE">
          <w:pgSz w:w="11900" w:h="16860"/>
          <w:pgMar w:top="1580" w:right="1080" w:bottom="280" w:left="1080" w:header="0" w:footer="1267" w:gutter="0"/>
          <w:cols w:space="720"/>
        </w:sectPr>
      </w:pPr>
      <w:r>
        <w:rPr>
          <w:w w:val="119"/>
          <w:sz w:val="24"/>
          <w:szCs w:val="24"/>
        </w:rPr>
        <w:t>Pendamping</w:t>
      </w:r>
      <w:r>
        <w:rPr>
          <w:spacing w:val="-21"/>
          <w:w w:val="119"/>
          <w:sz w:val="24"/>
          <w:szCs w:val="24"/>
        </w:rPr>
        <w:t xml:space="preserve"> </w:t>
      </w:r>
      <w:r>
        <w:rPr>
          <w:w w:val="119"/>
          <w:sz w:val="24"/>
          <w:szCs w:val="24"/>
        </w:rPr>
        <w:t>dan</w:t>
      </w:r>
      <w:r>
        <w:rPr>
          <w:spacing w:val="4"/>
          <w:w w:val="119"/>
          <w:sz w:val="24"/>
          <w:szCs w:val="24"/>
        </w:rPr>
        <w:t xml:space="preserve"> </w:t>
      </w:r>
      <w:r>
        <w:rPr>
          <w:w w:val="119"/>
          <w:sz w:val="24"/>
          <w:szCs w:val="24"/>
        </w:rPr>
        <w:t>editor</w:t>
      </w:r>
      <w:r>
        <w:rPr>
          <w:spacing w:val="-9"/>
          <w:w w:val="119"/>
          <w:sz w:val="24"/>
          <w:szCs w:val="24"/>
        </w:rPr>
        <w:t xml:space="preserve"> </w:t>
      </w:r>
      <w:r>
        <w:rPr>
          <w:w w:val="119"/>
          <w:sz w:val="24"/>
          <w:szCs w:val="24"/>
        </w:rPr>
        <w:t>buku</w:t>
      </w:r>
      <w:r>
        <w:rPr>
          <w:spacing w:val="-14"/>
          <w:w w:val="119"/>
          <w:sz w:val="24"/>
          <w:szCs w:val="24"/>
        </w:rPr>
        <w:t xml:space="preserve"> </w:t>
      </w:r>
      <w:r>
        <w:rPr>
          <w:sz w:val="24"/>
          <w:szCs w:val="24"/>
        </w:rPr>
        <w:t>"Ayo</w:t>
      </w:r>
      <w:r>
        <w:rPr>
          <w:spacing w:val="2"/>
          <w:sz w:val="24"/>
          <w:szCs w:val="24"/>
        </w:rPr>
        <w:t xml:space="preserve"> </w:t>
      </w:r>
      <w:r>
        <w:rPr>
          <w:w w:val="111"/>
          <w:sz w:val="24"/>
          <w:szCs w:val="24"/>
        </w:rPr>
        <w:t>Membaca</w:t>
      </w:r>
      <w:r>
        <w:rPr>
          <w:spacing w:val="43"/>
          <w:w w:val="111"/>
          <w:sz w:val="24"/>
          <w:szCs w:val="24"/>
        </w:rPr>
        <w:t xml:space="preserve"> </w:t>
      </w:r>
      <w:r>
        <w:rPr>
          <w:w w:val="111"/>
          <w:sz w:val="24"/>
          <w:szCs w:val="24"/>
        </w:rPr>
        <w:t>dan</w:t>
      </w:r>
      <w:r>
        <w:rPr>
          <w:spacing w:val="37"/>
          <w:w w:val="111"/>
          <w:sz w:val="24"/>
          <w:szCs w:val="24"/>
        </w:rPr>
        <w:t xml:space="preserve"> </w:t>
      </w:r>
      <w:r>
        <w:rPr>
          <w:w w:val="111"/>
          <w:sz w:val="24"/>
          <w:szCs w:val="24"/>
        </w:rPr>
        <w:t>Menulis",</w:t>
      </w:r>
      <w:r>
        <w:rPr>
          <w:spacing w:val="-23"/>
          <w:w w:val="111"/>
          <w:sz w:val="24"/>
          <w:szCs w:val="24"/>
        </w:rPr>
        <w:t xml:space="preserve"> </w:t>
      </w:r>
      <w:r>
        <w:rPr>
          <w:sz w:val="24"/>
          <w:szCs w:val="24"/>
        </w:rPr>
        <w:t xml:space="preserve">Dr.Dewi  </w:t>
      </w:r>
      <w:r>
        <w:rPr>
          <w:w w:val="111"/>
          <w:sz w:val="24"/>
          <w:szCs w:val="24"/>
        </w:rPr>
        <w:t>Harun,</w:t>
      </w:r>
      <w:r>
        <w:rPr>
          <w:spacing w:val="22"/>
          <w:w w:val="111"/>
          <w:sz w:val="24"/>
          <w:szCs w:val="24"/>
        </w:rPr>
        <w:t xml:space="preserve"> </w:t>
      </w:r>
      <w:r>
        <w:rPr>
          <w:w w:val="111"/>
          <w:sz w:val="24"/>
          <w:szCs w:val="24"/>
        </w:rPr>
        <w:t xml:space="preserve">M.Pd. </w:t>
      </w:r>
      <w:r>
        <w:rPr>
          <w:w w:val="118"/>
          <w:sz w:val="24"/>
          <w:szCs w:val="24"/>
        </w:rPr>
        <w:t>Pendamping</w:t>
      </w:r>
      <w:r>
        <w:rPr>
          <w:spacing w:val="63"/>
          <w:w w:val="118"/>
          <w:sz w:val="24"/>
          <w:szCs w:val="24"/>
        </w:rPr>
        <w:t xml:space="preserve"> </w:t>
      </w:r>
      <w:r>
        <w:rPr>
          <w:w w:val="118"/>
          <w:sz w:val="24"/>
          <w:szCs w:val="24"/>
        </w:rPr>
        <w:t xml:space="preserve">merupakan </w:t>
      </w:r>
      <w:r>
        <w:rPr>
          <w:spacing w:val="24"/>
          <w:w w:val="118"/>
          <w:sz w:val="24"/>
          <w:szCs w:val="24"/>
        </w:rPr>
        <w:t xml:space="preserve"> </w:t>
      </w:r>
      <w:r>
        <w:rPr>
          <w:w w:val="118"/>
          <w:sz w:val="24"/>
          <w:szCs w:val="24"/>
        </w:rPr>
        <w:t>penulis</w:t>
      </w:r>
      <w:r>
        <w:rPr>
          <w:spacing w:val="56"/>
          <w:w w:val="118"/>
          <w:sz w:val="24"/>
          <w:szCs w:val="24"/>
        </w:rPr>
        <w:t xml:space="preserve"> </w:t>
      </w:r>
      <w:r>
        <w:rPr>
          <w:w w:val="118"/>
          <w:sz w:val="24"/>
          <w:szCs w:val="24"/>
        </w:rPr>
        <w:t>buku</w:t>
      </w:r>
      <w:r>
        <w:rPr>
          <w:spacing w:val="63"/>
          <w:w w:val="118"/>
          <w:sz w:val="24"/>
          <w:szCs w:val="24"/>
        </w:rPr>
        <w:t xml:space="preserve"> </w:t>
      </w:r>
      <w:r>
        <w:rPr>
          <w:w w:val="118"/>
          <w:sz w:val="24"/>
          <w:szCs w:val="24"/>
        </w:rPr>
        <w:t xml:space="preserve">serta </w:t>
      </w:r>
      <w:r>
        <w:rPr>
          <w:spacing w:val="20"/>
          <w:w w:val="118"/>
          <w:sz w:val="24"/>
          <w:szCs w:val="24"/>
        </w:rPr>
        <w:t xml:space="preserve"> </w:t>
      </w:r>
      <w:r>
        <w:rPr>
          <w:w w:val="118"/>
          <w:sz w:val="24"/>
          <w:szCs w:val="24"/>
        </w:rPr>
        <w:t>editor</w:t>
      </w:r>
      <w:r>
        <w:rPr>
          <w:spacing w:val="69"/>
          <w:w w:val="118"/>
          <w:sz w:val="24"/>
          <w:szCs w:val="24"/>
        </w:rPr>
        <w:t xml:space="preserve"> </w:t>
      </w:r>
      <w:r>
        <w:rPr>
          <w:w w:val="118"/>
          <w:sz w:val="24"/>
          <w:szCs w:val="24"/>
        </w:rPr>
        <w:t>buku</w:t>
      </w:r>
      <w:r>
        <w:rPr>
          <w:spacing w:val="63"/>
          <w:w w:val="118"/>
          <w:sz w:val="24"/>
          <w:szCs w:val="24"/>
        </w:rPr>
        <w:t xml:space="preserve"> </w:t>
      </w:r>
      <w:r>
        <w:rPr>
          <w:w w:val="118"/>
          <w:sz w:val="24"/>
          <w:szCs w:val="24"/>
        </w:rPr>
        <w:t>karya</w:t>
      </w:r>
      <w:r>
        <w:rPr>
          <w:spacing w:val="42"/>
          <w:w w:val="118"/>
          <w:sz w:val="24"/>
          <w:szCs w:val="24"/>
        </w:rPr>
        <w:t xml:space="preserve"> </w:t>
      </w:r>
      <w:r>
        <w:rPr>
          <w:sz w:val="24"/>
          <w:szCs w:val="24"/>
        </w:rPr>
        <w:t xml:space="preserve">milik </w:t>
      </w:r>
      <w:r>
        <w:rPr>
          <w:spacing w:val="37"/>
          <w:sz w:val="24"/>
          <w:szCs w:val="24"/>
        </w:rPr>
        <w:t xml:space="preserve"> </w:t>
      </w:r>
      <w:r>
        <w:rPr>
          <w:w w:val="114"/>
          <w:sz w:val="24"/>
          <w:szCs w:val="24"/>
        </w:rPr>
        <w:t>siswa</w:t>
      </w:r>
      <w:r>
        <w:rPr>
          <w:spacing w:val="66"/>
          <w:w w:val="114"/>
          <w:sz w:val="24"/>
          <w:szCs w:val="24"/>
        </w:rPr>
        <w:t xml:space="preserve"> </w:t>
      </w:r>
      <w:r>
        <w:rPr>
          <w:w w:val="114"/>
          <w:sz w:val="24"/>
          <w:szCs w:val="24"/>
        </w:rPr>
        <w:t xml:space="preserve">yang </w:t>
      </w:r>
      <w:r>
        <w:rPr>
          <w:w w:val="119"/>
          <w:sz w:val="24"/>
          <w:szCs w:val="24"/>
        </w:rPr>
        <w:t>diharapkan</w:t>
      </w:r>
      <w:r>
        <w:rPr>
          <w:spacing w:val="-9"/>
          <w:w w:val="119"/>
          <w:sz w:val="24"/>
          <w:szCs w:val="24"/>
        </w:rPr>
        <w:t xml:space="preserve"> </w:t>
      </w:r>
      <w:r>
        <w:rPr>
          <w:sz w:val="24"/>
          <w:szCs w:val="24"/>
        </w:rPr>
        <w:t xml:space="preserve">bisa </w:t>
      </w:r>
      <w:r>
        <w:rPr>
          <w:spacing w:val="8"/>
          <w:sz w:val="24"/>
          <w:szCs w:val="24"/>
        </w:rPr>
        <w:t xml:space="preserve"> </w:t>
      </w:r>
      <w:r>
        <w:rPr>
          <w:w w:val="118"/>
          <w:sz w:val="24"/>
          <w:szCs w:val="24"/>
        </w:rPr>
        <w:t>menjadi</w:t>
      </w:r>
      <w:r>
        <w:rPr>
          <w:spacing w:val="-17"/>
          <w:w w:val="118"/>
          <w:sz w:val="24"/>
          <w:szCs w:val="24"/>
        </w:rPr>
        <w:t xml:space="preserve"> </w:t>
      </w:r>
      <w:r>
        <w:rPr>
          <w:w w:val="118"/>
          <w:sz w:val="24"/>
          <w:szCs w:val="24"/>
        </w:rPr>
        <w:t>bahan</w:t>
      </w:r>
      <w:r>
        <w:rPr>
          <w:spacing w:val="20"/>
          <w:w w:val="118"/>
          <w:sz w:val="24"/>
          <w:szCs w:val="24"/>
        </w:rPr>
        <w:t xml:space="preserve"> </w:t>
      </w:r>
      <w:r>
        <w:rPr>
          <w:w w:val="118"/>
          <w:sz w:val="24"/>
          <w:szCs w:val="24"/>
        </w:rPr>
        <w:t>bacaan</w:t>
      </w:r>
      <w:r>
        <w:rPr>
          <w:spacing w:val="11"/>
          <w:w w:val="118"/>
          <w:sz w:val="24"/>
          <w:szCs w:val="24"/>
        </w:rPr>
        <w:t xml:space="preserve"> </w:t>
      </w:r>
      <w:r>
        <w:rPr>
          <w:w w:val="118"/>
          <w:sz w:val="24"/>
          <w:szCs w:val="24"/>
        </w:rPr>
        <w:t>siswa</w:t>
      </w:r>
      <w:r>
        <w:rPr>
          <w:spacing w:val="-30"/>
          <w:w w:val="118"/>
          <w:sz w:val="24"/>
          <w:szCs w:val="24"/>
        </w:rPr>
        <w:t xml:space="preserve"> </w:t>
      </w:r>
      <w:r>
        <w:rPr>
          <w:sz w:val="24"/>
          <w:szCs w:val="24"/>
        </w:rPr>
        <w:t xml:space="preserve">yang </w:t>
      </w:r>
      <w:r>
        <w:rPr>
          <w:spacing w:val="7"/>
          <w:sz w:val="24"/>
          <w:szCs w:val="24"/>
        </w:rPr>
        <w:t xml:space="preserve"> </w:t>
      </w:r>
      <w:r>
        <w:rPr>
          <w:w w:val="115"/>
          <w:sz w:val="24"/>
          <w:szCs w:val="24"/>
        </w:rPr>
        <w:t>memotivasi.</w:t>
      </w:r>
    </w:p>
    <w:p w:rsidR="00256EBE" w:rsidRDefault="00E83221">
      <w:pPr>
        <w:spacing w:line="200" w:lineRule="exact"/>
      </w:pPr>
      <w:r>
        <w:lastRenderedPageBreak/>
        <w:pict>
          <v:group id="_x0000_s1036" style="position:absolute;margin-left:0;margin-top:0;width:594.95pt;height:364pt;z-index:-1877;mso-position-horizontal-relative:page;mso-position-vertical-relative:page" coordsize="11899,7280">
            <v:shape id="_x0000_s1045" style="position:absolute;left:3908;top:-1974;width:10554;height:6628" coordorigin="3908,-1974" coordsize="10554,6628" path="m8973,4651r95,-9l9162,4627r92,-22l9344,4578r87,-32l9516,4508r82,-43l9677,4416r76,-52l9825,4306r69,-62l9959,4178r62,-70l10077,4034r53,-78l10177,3875r43,-84l10258,3703r31,26l10352,3777r66,45l10487,3862r72,36l10634,3929r76,27l10789,3978r82,16l10954,4006r134,6l11179,4008r89,-10l11355,3982r85,-22l11523,3931r80,-33l11681,3859r75,-45l11827,3765r68,-54l11899,3707,11899,,4513,r-77,64l4350,147r-80,90l4197,333r-66,102l4073,542r-50,112l3981,771r-33,121l3925,1017r-14,129l3908,1276r7,127l3931,1528r26,121l3992,1767r44,114l4087,1991r60,105l4215,2196r74,94l4370,2378r88,82l4552,2535r99,67l4756,2661r110,52l4981,2755r118,33l5222,2812r126,14l5408,2829r61,1l5548,2827r79,-7l5639,2818r12,101l5670,3017r26,96l5728,3206r38,90l5811,3383r49,84l5916,3546r60,75l6041,3692r71,66l6186,3819r79,56l6348,3925r86,45l6524,4008r93,32l6713,4065r99,18l6913,4094r76,3l7027,4097r74,-3l7175,4086r72,-11l7318,4060r70,-18l7457,4019r67,-26l7589,3964r32,-16l7659,4006r41,57l7743,4117r45,53l7836,4220r50,48l7938,4313r55,43l8049,4397r58,38l8167,4470r62,33l8292,4532r65,27l8424,4582r68,21l8562,4620r71,14l8705,4644r73,7l8876,4654r97,-3xe" fillcolor="#fae6ef" stroked="f">
              <v:path arrowok="t"/>
            </v:shape>
            <v:shape id="_x0000_s1044" style="position:absolute;left:-2044;top:-2231;width:9328;height:6311" coordorigin="-2044,-2231" coordsize="9328,6311" path="m2778,4077r91,-9l2958,4054r88,-21l3131,4008r83,-31l3295,3941r78,-42l3448,3854r73,-51l3590,3749r65,-59l3717,3627r59,-67l3830,3489r50,-74l3925,3338r41,-80l4002,3174r29,25l4091,3245r63,42l4220,3326r68,34l4359,3390r74,25l4508,3436r77,16l4664,3462r128,7l4878,3465r85,-10l5046,3440r81,-21l5206,3392r77,-32l5356,3322r72,-42l5496,3233r64,-51l5621,3126r58,-60l5732,3003r49,-68l5826,2864r40,-74l5901,2713r30,-80l5955,2550r103,-2l6159,2538r99,-17l6354,2496r93,-33l6538,2424r86,-46l6707,2326r78,-59l6859,2203r70,-69l6993,2059r58,-79l7104,1896r47,-89l7191,1715r33,-96l7251,1519r18,-102l7280,1311r3,-109l7278,1095,7264,990,7242,888r-30,-99l7176,693r-44,-93l7082,512r-57,-84l6962,348r-68,-74l6820,205r-79,-62l6657,86,6569,36,6492,,,,,3176r54,51l125,3285r75,53l278,3386r83,42l446,3465r89,30l626,3519r95,17l817,3546r72,3l925,3549r71,-3l1066,3539r69,-10l1203,3514r66,-17l1335,3475r63,-24l1460,3423r31,-15l1527,3463r39,54l1607,3569r43,49l1696,3666r47,46l1793,3755r52,41l1898,3835r56,36l2011,3905r59,31l2130,3964r62,25l2256,4012r65,19l2387,4047r67,13l2523,4070r69,7l2686,4080r92,-3xe" fillcolor="#fae6ef" stroked="f">
              <v:path arrowok="t"/>
            </v:shape>
            <v:shape id="_x0000_s1043" style="position:absolute;left:276;top:-973;width:10856;height:7426" coordorigin="276,-973" coordsize="10856,7426" path="m5469,6453r105,-7l5679,6433r103,-20l5883,6386r99,-32l6079,6316r94,-45l6264,6221r87,-55l6436,6105r80,-66l6592,5968r72,-77l6732,5810r62,-85l6822,5760r59,69l6944,5894r68,61l7083,6012r75,53l7237,6114r83,43l7406,6196r90,33l7643,6270r102,19l7846,6300r101,5l8047,6302r98,-10l8242,6276r96,-23l8431,6223r90,-35l8609,6146r85,-47l8776,6046r78,-59l8927,5923r70,-69l9062,5780r60,-79l9176,5617r49,-88l9345,5554r120,15l9585,5575r118,-3l9820,5560r114,-21l10047,5509r109,-38l10262,5426r102,-54l10462,5311r93,-68l10642,5167r83,-82l10801,4997r69,-95l10933,4801r55,-107l11035,4582r38,-118l11104,4341r19,-124l11133,4093r-1,-123l11122,3849r-19,-120l11075,3612r-37,-114l10993,3387r-54,-107l10877,3177r-69,-98l10731,2986r-84,-87l10557,2818r-98,-73l10356,2678r-110,-58l10131,2569r-121,-41l9952,2512r-59,-14l9815,2483r-29,-5l9801,2365r7,-113l9806,2140r-9,-110l9779,1920r-25,-107l9721,1708r-40,-102l9634,1508r-55,-96l9519,1321r-67,-87l9378,1152r-79,-77l9214,1004r-90,-66l9028,879,8927,827,8821,782,8711,744r-68,-18l8576,710r-67,-12l8442,689r-67,-6l8308,680r-33,l8241,680r-66,3l8110,689r-65,9l7996,590,7942,485,7884,382,7822,281r-67,-98l7685,88,7613,,3459,r-17,20l3330,169,3228,327r-92,166l3109,471r-55,-42l2996,388r-59,-38l2876,314r-63,-34l2749,249r-66,-29l2615,193r-69,-23l2371,123,2231,99,2092,87,1954,85,1817,95r-134,20l1551,146r-128,41l1298,237r-120,59l1063,365,954,443,850,529r-97,94l664,725,582,834,508,951r-64,124l389,1205r-46,137l309,1482r-22,140l276,1762r1,138l288,2038r22,135l342,2306r42,129l435,2561r61,121l566,2798r78,111l731,3014r95,98l928,3203r110,84l1155,3362r124,66l1409,3485r137,47l1605,3548r59,15l1723,3575r78,13l1872,3597r-10,112l1860,3821r6,111l1880,4041r21,108l1930,4255r36,103l2009,4458r49,98l2114,4649r63,90l2245,4824r75,81l2400,4980r85,70l2576,5115r96,58l2773,5224r106,45l2989,5306r83,23l3156,5346r83,13l3322,5368r83,4l3446,5372r41,-1l3569,5366r81,-9l3730,5344r79,-18l3837,5399r32,72l3904,5541r39,68l3984,5676r44,65l4076,5803r50,61l4179,5922r56,56l4293,6032r61,51l4418,6131r66,45l4552,6219r71,39l4696,6294r76,33l4849,6356r80,26l5037,6411r109,21l5254,6446r108,7l5469,6453xe" fillcolor="#fad5e4" stroked="f">
              <v:path arrowok="t"/>
            </v:shape>
            <v:shape id="_x0000_s1042" style="position:absolute;left:4844;top:1332;width:7720;height:5112" coordorigin="4844,1332" coordsize="7720,5112" path="m9009,6442r78,-8l9162,6422r74,-18l9307,6383r70,-27l9444,6326r65,-34l9572,6253r60,-42l9689,6166r53,-49l9793,6065r48,-55l9885,5952r41,-61l9962,5828r34,-66l10025,5694r24,-69l10070,5553r26,17l10151,5601r56,27l10265,5652r60,20l10387,5689r63,12l10514,5710r65,4l10612,5715r33,-1l10750,5705r71,-12l10890,5676r66,-22l11020,5628r62,-31l11142,5563r57,-39l11252,5482r51,-45l11351,5388r44,-52l11436,5281r36,-58l11506,5163r29,-62l11560,5036r20,-67l11596,4901r11,-70l11691,4818r82,-19l11852,4774r47,-19l11899,2743r-57,-23l11761,2696r-83,-19l11593,2665r-87,-5l11418,2663r-60,5l11279,2681r-19,4l11244,2606r-22,-76l11195,2457r-33,-71l11125,2319r-41,-65l11038,2193r-50,-57l10934,2082r-57,-49l10816,1987r-64,-41l10685,1910r-69,-31l10544,1852r-75,-21l10393,1816r-78,-10l10236,1802r-81,2l10083,1812r-70,12l9945,1840r-67,21l9813,1886r-62,29l9711,1937r-57,-59l9594,1821r-62,-54l9468,1716r-66,-48l9334,1622r-71,-42l9191,1540r-74,-36l9042,1471r-78,-30l8886,1415r-80,-23l8724,1373r-83,-16l8558,1345r-85,-8l8387,1333r-87,-1l8213,1336r-136,14l7944,1373r-129,33l7690,1447r-121,49l7452,1554r-112,65l7234,1691r-102,80l7037,1857r-89,92l6864,2047r-76,104l6719,2259r-62,114l6602,2491r-46,122l6517,2738r-29,130l6467,3000r-23,-8l6375,2971r-71,-17l6231,2941r-73,-8l6083,2929r-25,l6033,2930r-150,12l5786,2961r-94,26l5602,3020r-87,39l5433,3106r-79,52l5280,3216r-69,63l5146,3348r-59,73l5034,3499r-47,82l4946,3667r-35,89l4884,3848r-21,95l4850,4040r-6,99l4847,4240r10,101l4875,4438r26,95l4934,4625r39,87l5019,4796r51,80l5128,4951r63,70l5259,5086r72,60l5408,5200r81,47l5574,5289r88,35l5753,5352r94,21l5943,5387r98,5l6141,5390r61,-6l6261,5376r78,-16l6368,5353r20,76l6413,5504r30,71l6477,5644r39,66l6560,5772r47,59l6659,5887r54,52l6772,5987r61,44l6898,6070r67,35l7035,6136r72,25l7181,6181r76,15l7335,6205r79,4l7495,6207r59,-6l7613,6192r57,-12l7726,6166r55,-18l7834,6127r53,-23l7937,6078r49,-28l8033,6019r36,41l8106,6100r40,37l8187,6173r42,34l8273,6239r46,29l8365,6296r49,26l8463,6345r50,21l8565,6384r53,17l8671,6414r55,12l8781,6434r56,6l8894,6444r57,l9009,6442xe" stroked="f">
              <v:path arrowok="t"/>
            </v:shape>
            <v:shape id="_x0000_s1041" style="position:absolute;left:-269;top:361;width:8419;height:5679" coordorigin="-269,361" coordsize="8419,5679" path="m3751,6039r62,-4l3874,6028r61,-10l3994,6005r58,-16l4110,5971r56,-21l4221,5926r53,-26l4327,5871r51,-31l4427,5807r48,-36l4521,5733r44,-40l4608,5651r40,-44l4687,5562r26,17l4765,5611r54,30l4875,5668r58,24l4992,5712r61,18l5115,5744r63,11l5243,5763r120,4l5449,5762r85,-11l5617,5734r80,-23l5776,5683r76,-34l5925,5609r70,-44l6061,5516r64,-54l6184,5404r56,-62l6291,5276r47,-70l6380,5133r37,-77l6449,4977r27,-83l6497,4809r10,3l6585,4829r59,9l6704,4845r150,5l6961,4843r104,-16l7168,4803r99,-32l7362,4732r92,-47l7542,4631r84,-60l7704,4504r74,-73l7846,4353r62,-84l7964,4181r49,-94l8055,3990r35,-102l8118,3783r19,-109l8148,3562r2,-112l8143,3340r-15,-108l8105,3127r-31,-102l8036,2927r-46,-95l7938,2741r-58,-86l7815,2574r-71,-75l7668,2429r-81,-64l7501,2307r-91,-50l7316,2213r-99,-36l7115,2149r-106,-19l6901,2119r-83,-3l6790,2117r-81,4l6629,2131r-79,15l6473,2165r-76,24l6373,2197r-24,-146l6316,1908r-43,-139l6221,1634r-60,-131l6093,1378r-77,-120l5933,1143r-92,-108l5743,933,5639,839,5528,751,5411,672,5289,600,5161,537,5029,483,4892,439,4751,404,4606,379,4458,364r-96,-3l4268,362r-94,5l4082,377r-92,14l3900,409r-89,22l3724,457r-85,30l3555,520r-83,38l3392,598r-78,45l3237,690r-74,51l3091,795r-69,57l2955,913r-65,63l2829,1042r-22,-12l2740,996r-70,-29l2598,943r-74,-19l2448,909r-78,-9l2255,896r-86,5l2084,913r-83,18l1920,955r-78,29l1766,1020r-72,40l1624,1106r-66,51l1496,1212r-58,60l1384,1336r-50,68l1289,1476r-39,75l1215,1630r-29,82l1163,1796r-18,87l1132,1880r-79,-13l993,1861r-116,-3l782,1864r-93,14l599,1899r-87,28l427,1962r-81,42l268,2051r-74,54l124,2164r-65,64l,2296,,3836r70,81l134,3979r68,56l275,4087r76,46l431,4173r84,34l601,4234r89,21l782,4269r13,77l813,4422r23,74l864,4568r32,69l932,4703r41,64l1018,4828r48,57l1119,4939r55,50l1233,5036r62,42l1360,5116r68,33l1498,5178r73,23l1646,5220r77,13l1802,5241r72,2l1910,5242r71,-6l2051,5227r68,-15l2186,5193r65,-22l2314,5144r61,-31l2434,5078r29,-19l2486,5139r28,77l2546,5291r36,73l2623,5434r45,67l2716,5565r52,60l2824,5683r59,54l2946,5787r65,46l3080,5875r71,38l3224,5946r76,28l3379,5998r80,18l3541,6030r85,8l3689,6040r62,-1xe" stroked="f">
              <v:path arrowok="t"/>
            </v:shape>
            <v:shape id="_x0000_s1040" type="#_x0000_t75" style="position:absolute;left:673;top:-3;width:3101;height:3100">
              <v:imagedata r:id="rId60" o:title=""/>
            </v:shape>
            <v:shape id="_x0000_s1039" type="#_x0000_t75" style="position:absolute;left:4244;top:5489;width:1359;height:1337">
              <v:imagedata r:id="rId61" o:title=""/>
            </v:shape>
            <v:shape id="_x0000_s1038" type="#_x0000_t75" style="position:absolute;left:5925;top:5740;width:1359;height:1337">
              <v:imagedata r:id="rId62" o:title=""/>
            </v:shape>
            <v:shape id="_x0000_s1037" type="#_x0000_t75" style="position:absolute;left:7632;top:5943;width:1359;height:1337">
              <v:imagedata r:id="rId63" o:title=""/>
            </v:shape>
            <w10:wrap anchorx="page" anchory="page"/>
          </v:group>
        </w:pict>
      </w:r>
    </w:p>
    <w:p w:rsidR="00256EBE" w:rsidRDefault="00256EBE">
      <w:pPr>
        <w:spacing w:line="200" w:lineRule="exact"/>
      </w:pPr>
    </w:p>
    <w:p w:rsidR="00256EBE" w:rsidRDefault="00256EBE">
      <w:pPr>
        <w:spacing w:before="17" w:line="220" w:lineRule="exact"/>
        <w:rPr>
          <w:sz w:val="22"/>
          <w:szCs w:val="22"/>
        </w:rPr>
      </w:pPr>
    </w:p>
    <w:p w:rsidR="00256EBE" w:rsidRDefault="00E83221">
      <w:pPr>
        <w:spacing w:line="880" w:lineRule="exact"/>
        <w:ind w:left="4168" w:right="4430"/>
        <w:jc w:val="center"/>
        <w:rPr>
          <w:sz w:val="84"/>
          <w:szCs w:val="84"/>
        </w:rPr>
      </w:pPr>
      <w:r>
        <w:pict>
          <v:shape id="_x0000_s1035" type="#_x0000_t136" style="position:absolute;left:0;text-align:left;margin-left:152.8pt;margin-top:-23.6pt;width:54.8pt;height:20.2pt;rotation:339;z-index:-1874;mso-position-horizontal-relative:page" fillcolor="black" stroked="f">
            <o:extrusion v:ext="view" autorotationcenter="t"/>
            <v:textpath style="font-family:&quot;&amp;quot&quot;;font-size:20pt;v-text-kern:t;mso-text-shadow:auto" string="Siswa"/>
            <w10:wrap anchorx="page"/>
          </v:shape>
        </w:pict>
      </w:r>
      <w:r>
        <w:pict>
          <v:shape id="_x0000_s1034" type="#_x0000_t136" style="position:absolute;left:0;text-align:left;margin-left:90.95pt;margin-top:111.55pt;width:59.15pt;height:20.1pt;rotation:339;z-index:-1873;mso-position-horizontal-relative:page;mso-position-vertical-relative:page" fillcolor="black" stroked="f">
            <o:extrusion v:ext="view" autorotationcenter="t"/>
            <v:textpath style="font-family:&quot;&amp;quot&quot;;font-size:20pt;v-text-kern:t;mso-text-shadow:auto" string="Cerpen"/>
            <w10:wrap anchorx="page" anchory="page"/>
          </v:shape>
        </w:pict>
      </w:r>
      <w:r w:rsidR="007F5944">
        <w:rPr>
          <w:w w:val="96"/>
          <w:position w:val="1"/>
          <w:sz w:val="84"/>
          <w:szCs w:val="84"/>
        </w:rPr>
        <w:t>A</w:t>
      </w:r>
      <w:r w:rsidR="007F5944">
        <w:rPr>
          <w:w w:val="72"/>
          <w:position w:val="1"/>
          <w:sz w:val="84"/>
          <w:szCs w:val="84"/>
        </w:rPr>
        <w:t>y</w:t>
      </w:r>
      <w:r w:rsidR="007F5944">
        <w:rPr>
          <w:w w:val="58"/>
          <w:position w:val="1"/>
          <w:sz w:val="84"/>
          <w:szCs w:val="84"/>
        </w:rPr>
        <w:t>o</w:t>
      </w:r>
    </w:p>
    <w:p w:rsidR="00256EBE" w:rsidRDefault="00256EBE">
      <w:pPr>
        <w:spacing w:before="5" w:line="220" w:lineRule="exact"/>
        <w:rPr>
          <w:sz w:val="22"/>
          <w:szCs w:val="22"/>
        </w:rPr>
      </w:pPr>
    </w:p>
    <w:p w:rsidR="00256EBE" w:rsidRDefault="007F5944">
      <w:pPr>
        <w:spacing w:line="720" w:lineRule="exact"/>
        <w:ind w:left="1543" w:right="1805"/>
        <w:jc w:val="center"/>
        <w:rPr>
          <w:sz w:val="64"/>
          <w:szCs w:val="64"/>
        </w:rPr>
      </w:pPr>
      <w:r>
        <w:rPr>
          <w:w w:val="111"/>
          <w:position w:val="-1"/>
          <w:sz w:val="64"/>
          <w:szCs w:val="64"/>
        </w:rPr>
        <w:t>Membaca</w:t>
      </w:r>
      <w:r>
        <w:rPr>
          <w:spacing w:val="-81"/>
          <w:w w:val="111"/>
          <w:position w:val="-1"/>
          <w:sz w:val="64"/>
          <w:szCs w:val="64"/>
        </w:rPr>
        <w:t xml:space="preserve"> </w:t>
      </w:r>
      <w:r>
        <w:rPr>
          <w:w w:val="111"/>
          <w:position w:val="-1"/>
          <w:sz w:val="64"/>
          <w:szCs w:val="64"/>
        </w:rPr>
        <w:t>dan</w:t>
      </w:r>
      <w:r>
        <w:rPr>
          <w:spacing w:val="28"/>
          <w:w w:val="111"/>
          <w:position w:val="-1"/>
          <w:sz w:val="64"/>
          <w:szCs w:val="64"/>
        </w:rPr>
        <w:t xml:space="preserve"> </w:t>
      </w:r>
      <w:r>
        <w:rPr>
          <w:w w:val="93"/>
          <w:position w:val="-1"/>
          <w:sz w:val="64"/>
          <w:szCs w:val="64"/>
        </w:rPr>
        <w:t>M</w:t>
      </w:r>
      <w:r>
        <w:rPr>
          <w:w w:val="109"/>
          <w:position w:val="-1"/>
          <w:sz w:val="64"/>
          <w:szCs w:val="64"/>
        </w:rPr>
        <w:t>e</w:t>
      </w:r>
      <w:r>
        <w:rPr>
          <w:w w:val="119"/>
          <w:position w:val="-1"/>
          <w:sz w:val="64"/>
          <w:szCs w:val="64"/>
        </w:rPr>
        <w:t>n</w:t>
      </w:r>
      <w:r>
        <w:rPr>
          <w:w w:val="118"/>
          <w:position w:val="-1"/>
          <w:sz w:val="64"/>
          <w:szCs w:val="64"/>
        </w:rPr>
        <w:t>u</w:t>
      </w:r>
      <w:r>
        <w:rPr>
          <w:w w:val="107"/>
          <w:position w:val="-1"/>
          <w:sz w:val="64"/>
          <w:szCs w:val="64"/>
        </w:rPr>
        <w:t>l</w:t>
      </w:r>
      <w:r>
        <w:rPr>
          <w:w w:val="106"/>
          <w:position w:val="-1"/>
          <w:sz w:val="64"/>
          <w:szCs w:val="64"/>
        </w:rPr>
        <w:t>i</w:t>
      </w:r>
      <w:r>
        <w:rPr>
          <w:w w:val="115"/>
          <w:position w:val="-1"/>
          <w:sz w:val="64"/>
          <w:szCs w:val="64"/>
        </w:rPr>
        <w:t>s</w:t>
      </w:r>
    </w:p>
    <w:p w:rsidR="00256EBE" w:rsidRDefault="00256EBE">
      <w:pPr>
        <w:spacing w:line="200" w:lineRule="exact"/>
      </w:pPr>
    </w:p>
    <w:p w:rsidR="00256EBE" w:rsidRDefault="00256EBE">
      <w:pPr>
        <w:spacing w:line="200" w:lineRule="exact"/>
      </w:pPr>
    </w:p>
    <w:p w:rsidR="00256EBE" w:rsidRDefault="00256EBE">
      <w:pPr>
        <w:spacing w:before="14" w:line="200" w:lineRule="exact"/>
      </w:pPr>
    </w:p>
    <w:p w:rsidR="00256EBE" w:rsidRDefault="007F5944">
      <w:pPr>
        <w:spacing w:line="500" w:lineRule="exact"/>
        <w:ind w:left="270" w:right="59"/>
        <w:jc w:val="both"/>
        <w:rPr>
          <w:sz w:val="44"/>
          <w:szCs w:val="44"/>
        </w:rPr>
      </w:pPr>
      <w:r>
        <w:rPr>
          <w:w w:val="87"/>
          <w:sz w:val="44"/>
          <w:szCs w:val="44"/>
        </w:rPr>
        <w:t>A</w:t>
      </w:r>
      <w:r>
        <w:rPr>
          <w:sz w:val="44"/>
          <w:szCs w:val="44"/>
        </w:rPr>
        <w:t>y</w:t>
      </w:r>
      <w:r>
        <w:rPr>
          <w:w w:val="120"/>
          <w:sz w:val="44"/>
          <w:szCs w:val="44"/>
        </w:rPr>
        <w:t>o</w:t>
      </w:r>
      <w:r>
        <w:rPr>
          <w:w w:val="97"/>
          <w:sz w:val="44"/>
          <w:szCs w:val="44"/>
        </w:rPr>
        <w:t>,</w:t>
      </w:r>
      <w:r>
        <w:rPr>
          <w:w w:val="119"/>
          <w:sz w:val="44"/>
          <w:szCs w:val="44"/>
        </w:rPr>
        <w:t>m</w:t>
      </w:r>
      <w:r>
        <w:rPr>
          <w:w w:val="126"/>
          <w:sz w:val="44"/>
          <w:szCs w:val="44"/>
        </w:rPr>
        <w:t>e</w:t>
      </w:r>
      <w:r>
        <w:rPr>
          <w:w w:val="119"/>
          <w:sz w:val="44"/>
          <w:szCs w:val="44"/>
        </w:rPr>
        <w:t>m</w:t>
      </w:r>
      <w:r>
        <w:rPr>
          <w:w w:val="122"/>
          <w:sz w:val="44"/>
          <w:szCs w:val="44"/>
        </w:rPr>
        <w:t>b</w:t>
      </w:r>
      <w:r>
        <w:rPr>
          <w:w w:val="125"/>
          <w:sz w:val="44"/>
          <w:szCs w:val="44"/>
        </w:rPr>
        <w:t>a</w:t>
      </w:r>
      <w:r>
        <w:rPr>
          <w:w w:val="107"/>
          <w:sz w:val="44"/>
          <w:szCs w:val="44"/>
        </w:rPr>
        <w:t>c</w:t>
      </w:r>
      <w:r>
        <w:rPr>
          <w:w w:val="125"/>
          <w:sz w:val="44"/>
          <w:szCs w:val="44"/>
        </w:rPr>
        <w:t>a</w:t>
      </w:r>
      <w:r>
        <w:rPr>
          <w:sz w:val="44"/>
          <w:szCs w:val="44"/>
        </w:rPr>
        <w:t xml:space="preserve"> </w:t>
      </w:r>
      <w:r>
        <w:rPr>
          <w:spacing w:val="-23"/>
          <w:sz w:val="44"/>
          <w:szCs w:val="44"/>
        </w:rPr>
        <w:t xml:space="preserve"> </w:t>
      </w:r>
      <w:r>
        <w:rPr>
          <w:w w:val="122"/>
          <w:sz w:val="44"/>
          <w:szCs w:val="44"/>
        </w:rPr>
        <w:t>dan</w:t>
      </w:r>
      <w:r>
        <w:rPr>
          <w:spacing w:val="69"/>
          <w:w w:val="122"/>
          <w:sz w:val="44"/>
          <w:szCs w:val="44"/>
        </w:rPr>
        <w:t xml:space="preserve"> </w:t>
      </w:r>
      <w:r>
        <w:rPr>
          <w:w w:val="119"/>
          <w:sz w:val="44"/>
          <w:szCs w:val="44"/>
        </w:rPr>
        <w:t>m</w:t>
      </w:r>
      <w:r>
        <w:rPr>
          <w:w w:val="126"/>
          <w:sz w:val="44"/>
          <w:szCs w:val="44"/>
        </w:rPr>
        <w:t>e</w:t>
      </w:r>
      <w:r>
        <w:rPr>
          <w:w w:val="122"/>
          <w:sz w:val="44"/>
          <w:szCs w:val="44"/>
        </w:rPr>
        <w:t>nu</w:t>
      </w:r>
      <w:r>
        <w:rPr>
          <w:w w:val="91"/>
          <w:sz w:val="44"/>
          <w:szCs w:val="44"/>
        </w:rPr>
        <w:t>li</w:t>
      </w:r>
      <w:r>
        <w:rPr>
          <w:w w:val="122"/>
          <w:sz w:val="44"/>
          <w:szCs w:val="44"/>
        </w:rPr>
        <w:t>s</w:t>
      </w:r>
      <w:r>
        <w:rPr>
          <w:sz w:val="44"/>
          <w:szCs w:val="44"/>
        </w:rPr>
        <w:t xml:space="preserve"> </w:t>
      </w:r>
      <w:r>
        <w:rPr>
          <w:spacing w:val="-23"/>
          <w:sz w:val="44"/>
          <w:szCs w:val="44"/>
        </w:rPr>
        <w:t xml:space="preserve"> </w:t>
      </w:r>
      <w:r>
        <w:rPr>
          <w:w w:val="120"/>
          <w:sz w:val="44"/>
          <w:szCs w:val="44"/>
        </w:rPr>
        <w:t>merupakan</w:t>
      </w:r>
      <w:r>
        <w:rPr>
          <w:spacing w:val="74"/>
          <w:w w:val="120"/>
          <w:sz w:val="44"/>
          <w:szCs w:val="44"/>
        </w:rPr>
        <w:t xml:space="preserve"> </w:t>
      </w:r>
      <w:r>
        <w:rPr>
          <w:w w:val="122"/>
          <w:sz w:val="44"/>
          <w:szCs w:val="44"/>
        </w:rPr>
        <w:t>bu</w:t>
      </w:r>
      <w:r>
        <w:rPr>
          <w:w w:val="104"/>
          <w:sz w:val="44"/>
          <w:szCs w:val="44"/>
        </w:rPr>
        <w:t>k</w:t>
      </w:r>
      <w:r>
        <w:rPr>
          <w:w w:val="122"/>
          <w:sz w:val="44"/>
          <w:szCs w:val="44"/>
        </w:rPr>
        <w:t>u</w:t>
      </w:r>
    </w:p>
    <w:p w:rsidR="00256EBE" w:rsidRDefault="00256EBE">
      <w:pPr>
        <w:spacing w:before="9" w:line="100" w:lineRule="exact"/>
        <w:rPr>
          <w:sz w:val="10"/>
          <w:szCs w:val="10"/>
        </w:rPr>
      </w:pPr>
    </w:p>
    <w:p w:rsidR="00256EBE" w:rsidRDefault="007F5944">
      <w:pPr>
        <w:spacing w:line="291" w:lineRule="auto"/>
        <w:ind w:left="270" w:right="40"/>
        <w:jc w:val="both"/>
        <w:rPr>
          <w:sz w:val="44"/>
          <w:szCs w:val="44"/>
        </w:rPr>
      </w:pPr>
      <w:r>
        <w:rPr>
          <w:w w:val="104"/>
          <w:sz w:val="44"/>
          <w:szCs w:val="44"/>
        </w:rPr>
        <w:t>k</w:t>
      </w:r>
      <w:r>
        <w:rPr>
          <w:w w:val="122"/>
          <w:sz w:val="44"/>
          <w:szCs w:val="44"/>
        </w:rPr>
        <w:t>u</w:t>
      </w:r>
      <w:r>
        <w:rPr>
          <w:w w:val="119"/>
          <w:sz w:val="44"/>
          <w:szCs w:val="44"/>
        </w:rPr>
        <w:t>m</w:t>
      </w:r>
      <w:r>
        <w:rPr>
          <w:w w:val="122"/>
          <w:sz w:val="44"/>
          <w:szCs w:val="44"/>
        </w:rPr>
        <w:t>pu</w:t>
      </w:r>
      <w:r>
        <w:rPr>
          <w:w w:val="91"/>
          <w:sz w:val="44"/>
          <w:szCs w:val="44"/>
        </w:rPr>
        <w:t>l</w:t>
      </w:r>
      <w:r>
        <w:rPr>
          <w:w w:val="125"/>
          <w:sz w:val="44"/>
          <w:szCs w:val="44"/>
        </w:rPr>
        <w:t>a</w:t>
      </w:r>
      <w:r>
        <w:rPr>
          <w:w w:val="122"/>
          <w:sz w:val="44"/>
          <w:szCs w:val="44"/>
        </w:rPr>
        <w:t xml:space="preserve">n   </w:t>
      </w:r>
      <w:r>
        <w:rPr>
          <w:w w:val="120"/>
          <w:sz w:val="44"/>
          <w:szCs w:val="44"/>
        </w:rPr>
        <w:t xml:space="preserve">cerpen </w:t>
      </w:r>
      <w:r>
        <w:rPr>
          <w:spacing w:val="76"/>
          <w:w w:val="120"/>
          <w:sz w:val="44"/>
          <w:szCs w:val="44"/>
        </w:rPr>
        <w:t xml:space="preserve"> </w:t>
      </w:r>
      <w:r>
        <w:rPr>
          <w:sz w:val="44"/>
          <w:szCs w:val="44"/>
        </w:rPr>
        <w:t xml:space="preserve">dari   </w:t>
      </w:r>
      <w:r>
        <w:rPr>
          <w:spacing w:val="8"/>
          <w:sz w:val="44"/>
          <w:szCs w:val="44"/>
        </w:rPr>
        <w:t xml:space="preserve"> </w:t>
      </w:r>
      <w:r>
        <w:rPr>
          <w:w w:val="122"/>
          <w:sz w:val="44"/>
          <w:szCs w:val="44"/>
        </w:rPr>
        <w:t>s</w:t>
      </w:r>
      <w:r>
        <w:rPr>
          <w:w w:val="91"/>
          <w:sz w:val="44"/>
          <w:szCs w:val="44"/>
        </w:rPr>
        <w:t>i</w:t>
      </w:r>
      <w:r>
        <w:rPr>
          <w:w w:val="122"/>
          <w:sz w:val="44"/>
          <w:szCs w:val="44"/>
        </w:rPr>
        <w:t>s</w:t>
      </w:r>
      <w:r>
        <w:rPr>
          <w:w w:val="107"/>
          <w:sz w:val="44"/>
          <w:szCs w:val="44"/>
        </w:rPr>
        <w:t>w</w:t>
      </w:r>
      <w:r>
        <w:rPr>
          <w:w w:val="125"/>
          <w:sz w:val="44"/>
          <w:szCs w:val="44"/>
        </w:rPr>
        <w:t xml:space="preserve">a   </w:t>
      </w:r>
      <w:r>
        <w:rPr>
          <w:w w:val="104"/>
          <w:sz w:val="44"/>
          <w:szCs w:val="44"/>
        </w:rPr>
        <w:t>k</w:t>
      </w:r>
      <w:r>
        <w:rPr>
          <w:w w:val="126"/>
          <w:sz w:val="44"/>
          <w:szCs w:val="44"/>
        </w:rPr>
        <w:t>e</w:t>
      </w:r>
      <w:r>
        <w:rPr>
          <w:w w:val="91"/>
          <w:sz w:val="44"/>
          <w:szCs w:val="44"/>
        </w:rPr>
        <w:t>l</w:t>
      </w:r>
      <w:r>
        <w:rPr>
          <w:w w:val="125"/>
          <w:sz w:val="44"/>
          <w:szCs w:val="44"/>
        </w:rPr>
        <w:t>a</w:t>
      </w:r>
      <w:r>
        <w:rPr>
          <w:w w:val="122"/>
          <w:sz w:val="44"/>
          <w:szCs w:val="44"/>
        </w:rPr>
        <w:t xml:space="preserve">s   </w:t>
      </w:r>
      <w:r>
        <w:rPr>
          <w:w w:val="82"/>
          <w:sz w:val="44"/>
          <w:szCs w:val="44"/>
        </w:rPr>
        <w:t xml:space="preserve">IV  </w:t>
      </w:r>
      <w:r>
        <w:rPr>
          <w:spacing w:val="61"/>
          <w:w w:val="82"/>
          <w:sz w:val="44"/>
          <w:szCs w:val="44"/>
        </w:rPr>
        <w:t xml:space="preserve"> </w:t>
      </w:r>
      <w:r>
        <w:rPr>
          <w:sz w:val="44"/>
          <w:szCs w:val="44"/>
        </w:rPr>
        <w:t xml:space="preserve">SD </w:t>
      </w:r>
      <w:r>
        <w:rPr>
          <w:w w:val="104"/>
          <w:sz w:val="44"/>
          <w:szCs w:val="44"/>
        </w:rPr>
        <w:t>N</w:t>
      </w:r>
      <w:r>
        <w:rPr>
          <w:w w:val="126"/>
          <w:sz w:val="44"/>
          <w:szCs w:val="44"/>
        </w:rPr>
        <w:t>e</w:t>
      </w:r>
      <w:r>
        <w:rPr>
          <w:w w:val="109"/>
          <w:sz w:val="44"/>
          <w:szCs w:val="44"/>
        </w:rPr>
        <w:t>g</w:t>
      </w:r>
      <w:r>
        <w:rPr>
          <w:w w:val="126"/>
          <w:sz w:val="44"/>
          <w:szCs w:val="44"/>
        </w:rPr>
        <w:t>e</w:t>
      </w:r>
      <w:r>
        <w:rPr>
          <w:w w:val="122"/>
          <w:sz w:val="44"/>
          <w:szCs w:val="44"/>
        </w:rPr>
        <w:t>r</w:t>
      </w:r>
      <w:r>
        <w:rPr>
          <w:w w:val="91"/>
          <w:sz w:val="44"/>
          <w:szCs w:val="44"/>
        </w:rPr>
        <w:t>i</w:t>
      </w:r>
      <w:r>
        <w:rPr>
          <w:spacing w:val="4"/>
          <w:sz w:val="44"/>
          <w:szCs w:val="44"/>
        </w:rPr>
        <w:t xml:space="preserve"> </w:t>
      </w:r>
      <w:r>
        <w:rPr>
          <w:sz w:val="44"/>
          <w:szCs w:val="44"/>
        </w:rPr>
        <w:t>11,</w:t>
      </w:r>
      <w:r>
        <w:rPr>
          <w:spacing w:val="62"/>
          <w:sz w:val="44"/>
          <w:szCs w:val="44"/>
        </w:rPr>
        <w:t xml:space="preserve"> </w:t>
      </w:r>
      <w:r>
        <w:rPr>
          <w:w w:val="90"/>
          <w:sz w:val="44"/>
          <w:szCs w:val="44"/>
        </w:rPr>
        <w:t>T</w:t>
      </w:r>
      <w:r>
        <w:rPr>
          <w:w w:val="91"/>
          <w:sz w:val="44"/>
          <w:szCs w:val="44"/>
        </w:rPr>
        <w:t>i</w:t>
      </w:r>
      <w:r>
        <w:rPr>
          <w:w w:val="122"/>
          <w:sz w:val="44"/>
          <w:szCs w:val="44"/>
        </w:rPr>
        <w:t>b</w:t>
      </w:r>
      <w:r>
        <w:rPr>
          <w:w w:val="125"/>
          <w:sz w:val="44"/>
          <w:szCs w:val="44"/>
        </w:rPr>
        <w:t>a</w:t>
      </w:r>
      <w:r>
        <w:rPr>
          <w:w w:val="107"/>
          <w:sz w:val="44"/>
          <w:szCs w:val="44"/>
        </w:rPr>
        <w:t>w</w:t>
      </w:r>
      <w:r>
        <w:rPr>
          <w:w w:val="125"/>
          <w:sz w:val="44"/>
          <w:szCs w:val="44"/>
        </w:rPr>
        <w:t>a</w:t>
      </w:r>
      <w:r>
        <w:rPr>
          <w:w w:val="106"/>
          <w:sz w:val="44"/>
          <w:szCs w:val="44"/>
        </w:rPr>
        <w:t>.</w:t>
      </w:r>
    </w:p>
    <w:p w:rsidR="00256EBE" w:rsidRDefault="007F5944">
      <w:pPr>
        <w:spacing w:before="4" w:line="291" w:lineRule="auto"/>
        <w:ind w:left="270" w:right="44"/>
        <w:jc w:val="both"/>
        <w:rPr>
          <w:sz w:val="44"/>
          <w:szCs w:val="44"/>
        </w:rPr>
      </w:pPr>
      <w:r>
        <w:rPr>
          <w:w w:val="84"/>
          <w:sz w:val="44"/>
          <w:szCs w:val="44"/>
        </w:rPr>
        <w:t>K</w:t>
      </w:r>
      <w:r>
        <w:rPr>
          <w:w w:val="122"/>
          <w:sz w:val="44"/>
          <w:szCs w:val="44"/>
        </w:rPr>
        <w:t>u</w:t>
      </w:r>
      <w:r>
        <w:rPr>
          <w:w w:val="119"/>
          <w:sz w:val="44"/>
          <w:szCs w:val="44"/>
        </w:rPr>
        <w:t>m</w:t>
      </w:r>
      <w:r>
        <w:rPr>
          <w:w w:val="122"/>
          <w:sz w:val="44"/>
          <w:szCs w:val="44"/>
        </w:rPr>
        <w:t>pu</w:t>
      </w:r>
      <w:r>
        <w:rPr>
          <w:w w:val="91"/>
          <w:sz w:val="44"/>
          <w:szCs w:val="44"/>
        </w:rPr>
        <w:t>l</w:t>
      </w:r>
      <w:r>
        <w:rPr>
          <w:w w:val="125"/>
          <w:sz w:val="44"/>
          <w:szCs w:val="44"/>
        </w:rPr>
        <w:t>a</w:t>
      </w:r>
      <w:r>
        <w:rPr>
          <w:w w:val="122"/>
          <w:sz w:val="44"/>
          <w:szCs w:val="44"/>
        </w:rPr>
        <w:t>n</w:t>
      </w:r>
      <w:r>
        <w:rPr>
          <w:spacing w:val="14"/>
          <w:w w:val="122"/>
          <w:sz w:val="44"/>
          <w:szCs w:val="44"/>
        </w:rPr>
        <w:t xml:space="preserve"> </w:t>
      </w:r>
      <w:r>
        <w:rPr>
          <w:w w:val="120"/>
          <w:sz w:val="44"/>
          <w:szCs w:val="44"/>
        </w:rPr>
        <w:t>cerpen</w:t>
      </w:r>
      <w:r>
        <w:rPr>
          <w:spacing w:val="1"/>
          <w:w w:val="120"/>
          <w:sz w:val="44"/>
          <w:szCs w:val="44"/>
        </w:rPr>
        <w:t xml:space="preserve"> </w:t>
      </w:r>
      <w:r>
        <w:rPr>
          <w:sz w:val="44"/>
          <w:szCs w:val="44"/>
        </w:rPr>
        <w:t xml:space="preserve">hasil </w:t>
      </w:r>
      <w:r>
        <w:rPr>
          <w:spacing w:val="16"/>
          <w:sz w:val="44"/>
          <w:szCs w:val="44"/>
        </w:rPr>
        <w:t xml:space="preserve"> </w:t>
      </w:r>
      <w:r>
        <w:rPr>
          <w:w w:val="114"/>
          <w:sz w:val="44"/>
          <w:szCs w:val="44"/>
        </w:rPr>
        <w:t xml:space="preserve">karya </w:t>
      </w:r>
      <w:r>
        <w:rPr>
          <w:w w:val="122"/>
          <w:sz w:val="44"/>
          <w:szCs w:val="44"/>
        </w:rPr>
        <w:t>s</w:t>
      </w:r>
      <w:r>
        <w:rPr>
          <w:w w:val="91"/>
          <w:sz w:val="44"/>
          <w:szCs w:val="44"/>
        </w:rPr>
        <w:t>i</w:t>
      </w:r>
      <w:r>
        <w:rPr>
          <w:w w:val="122"/>
          <w:sz w:val="44"/>
          <w:szCs w:val="44"/>
        </w:rPr>
        <w:t>s</w:t>
      </w:r>
      <w:r>
        <w:rPr>
          <w:w w:val="107"/>
          <w:sz w:val="44"/>
          <w:szCs w:val="44"/>
        </w:rPr>
        <w:t>w</w:t>
      </w:r>
      <w:r>
        <w:rPr>
          <w:w w:val="125"/>
          <w:sz w:val="44"/>
          <w:szCs w:val="44"/>
        </w:rPr>
        <w:t>a</w:t>
      </w:r>
      <w:r>
        <w:rPr>
          <w:spacing w:val="14"/>
          <w:w w:val="125"/>
          <w:sz w:val="44"/>
          <w:szCs w:val="44"/>
        </w:rPr>
        <w:t xml:space="preserve"> </w:t>
      </w:r>
      <w:r>
        <w:rPr>
          <w:w w:val="91"/>
          <w:sz w:val="44"/>
          <w:szCs w:val="44"/>
        </w:rPr>
        <w:t>i</w:t>
      </w:r>
      <w:r>
        <w:rPr>
          <w:w w:val="122"/>
          <w:sz w:val="44"/>
          <w:szCs w:val="44"/>
        </w:rPr>
        <w:t>n</w:t>
      </w:r>
      <w:r>
        <w:rPr>
          <w:w w:val="91"/>
          <w:sz w:val="44"/>
          <w:szCs w:val="44"/>
        </w:rPr>
        <w:t xml:space="preserve">i </w:t>
      </w:r>
      <w:r>
        <w:rPr>
          <w:w w:val="119"/>
          <w:sz w:val="44"/>
          <w:szCs w:val="44"/>
        </w:rPr>
        <w:t>m</w:t>
      </w:r>
      <w:r>
        <w:rPr>
          <w:w w:val="126"/>
          <w:sz w:val="44"/>
          <w:szCs w:val="44"/>
        </w:rPr>
        <w:t>e</w:t>
      </w:r>
      <w:r>
        <w:rPr>
          <w:w w:val="122"/>
          <w:sz w:val="44"/>
          <w:szCs w:val="44"/>
        </w:rPr>
        <w:t>n</w:t>
      </w:r>
      <w:r>
        <w:rPr>
          <w:w w:val="109"/>
          <w:sz w:val="44"/>
          <w:szCs w:val="44"/>
        </w:rPr>
        <w:t>g</w:t>
      </w:r>
      <w:r>
        <w:rPr>
          <w:w w:val="91"/>
          <w:sz w:val="44"/>
          <w:szCs w:val="44"/>
        </w:rPr>
        <w:t>i</w:t>
      </w:r>
      <w:r>
        <w:rPr>
          <w:w w:val="122"/>
          <w:sz w:val="44"/>
          <w:szCs w:val="44"/>
        </w:rPr>
        <w:t>s</w:t>
      </w:r>
      <w:r>
        <w:rPr>
          <w:w w:val="125"/>
          <w:sz w:val="44"/>
          <w:szCs w:val="44"/>
        </w:rPr>
        <w:t>a</w:t>
      </w:r>
      <w:r>
        <w:rPr>
          <w:w w:val="122"/>
          <w:sz w:val="44"/>
          <w:szCs w:val="44"/>
        </w:rPr>
        <w:t>h</w:t>
      </w:r>
      <w:r>
        <w:rPr>
          <w:w w:val="104"/>
          <w:sz w:val="44"/>
          <w:szCs w:val="44"/>
        </w:rPr>
        <w:t>k</w:t>
      </w:r>
      <w:r>
        <w:rPr>
          <w:w w:val="125"/>
          <w:sz w:val="44"/>
          <w:szCs w:val="44"/>
        </w:rPr>
        <w:t>a</w:t>
      </w:r>
      <w:r>
        <w:rPr>
          <w:w w:val="122"/>
          <w:sz w:val="44"/>
          <w:szCs w:val="44"/>
        </w:rPr>
        <w:t>n   p</w:t>
      </w:r>
      <w:r>
        <w:rPr>
          <w:w w:val="126"/>
          <w:sz w:val="44"/>
          <w:szCs w:val="44"/>
        </w:rPr>
        <w:t>e</w:t>
      </w:r>
      <w:r>
        <w:rPr>
          <w:w w:val="122"/>
          <w:sz w:val="44"/>
          <w:szCs w:val="44"/>
        </w:rPr>
        <w:t>n</w:t>
      </w:r>
      <w:r>
        <w:rPr>
          <w:w w:val="109"/>
          <w:sz w:val="44"/>
          <w:szCs w:val="44"/>
        </w:rPr>
        <w:t>g</w:t>
      </w:r>
      <w:r>
        <w:rPr>
          <w:w w:val="125"/>
          <w:sz w:val="44"/>
          <w:szCs w:val="44"/>
        </w:rPr>
        <w:t>a</w:t>
      </w:r>
      <w:r>
        <w:rPr>
          <w:w w:val="91"/>
          <w:sz w:val="44"/>
          <w:szCs w:val="44"/>
        </w:rPr>
        <w:t>l</w:t>
      </w:r>
      <w:r>
        <w:rPr>
          <w:w w:val="125"/>
          <w:sz w:val="44"/>
          <w:szCs w:val="44"/>
        </w:rPr>
        <w:t>a</w:t>
      </w:r>
      <w:r>
        <w:rPr>
          <w:w w:val="119"/>
          <w:sz w:val="44"/>
          <w:szCs w:val="44"/>
        </w:rPr>
        <w:t>m</w:t>
      </w:r>
      <w:r>
        <w:rPr>
          <w:w w:val="125"/>
          <w:sz w:val="44"/>
          <w:szCs w:val="44"/>
        </w:rPr>
        <w:t>a</w:t>
      </w:r>
      <w:r>
        <w:rPr>
          <w:w w:val="122"/>
          <w:sz w:val="44"/>
          <w:szCs w:val="44"/>
        </w:rPr>
        <w:t>n   s</w:t>
      </w:r>
      <w:r>
        <w:rPr>
          <w:w w:val="91"/>
          <w:sz w:val="44"/>
          <w:szCs w:val="44"/>
        </w:rPr>
        <w:t>i</w:t>
      </w:r>
      <w:r>
        <w:rPr>
          <w:w w:val="122"/>
          <w:sz w:val="44"/>
          <w:szCs w:val="44"/>
        </w:rPr>
        <w:t>s</w:t>
      </w:r>
      <w:r>
        <w:rPr>
          <w:w w:val="107"/>
          <w:sz w:val="44"/>
          <w:szCs w:val="44"/>
        </w:rPr>
        <w:t>w</w:t>
      </w:r>
      <w:r>
        <w:rPr>
          <w:w w:val="125"/>
          <w:sz w:val="44"/>
          <w:szCs w:val="44"/>
        </w:rPr>
        <w:t xml:space="preserve">a   </w:t>
      </w:r>
      <w:r>
        <w:rPr>
          <w:w w:val="119"/>
          <w:sz w:val="44"/>
          <w:szCs w:val="44"/>
        </w:rPr>
        <w:t>m</w:t>
      </w:r>
      <w:r>
        <w:rPr>
          <w:w w:val="126"/>
          <w:sz w:val="44"/>
          <w:szCs w:val="44"/>
        </w:rPr>
        <w:t>e</w:t>
      </w:r>
      <w:r>
        <w:rPr>
          <w:w w:val="119"/>
          <w:sz w:val="44"/>
          <w:szCs w:val="44"/>
        </w:rPr>
        <w:t>m</w:t>
      </w:r>
      <w:r>
        <w:rPr>
          <w:w w:val="122"/>
          <w:sz w:val="44"/>
          <w:szCs w:val="44"/>
        </w:rPr>
        <w:t>b</w:t>
      </w:r>
      <w:r>
        <w:rPr>
          <w:w w:val="125"/>
          <w:sz w:val="44"/>
          <w:szCs w:val="44"/>
        </w:rPr>
        <w:t>a</w:t>
      </w:r>
      <w:r>
        <w:rPr>
          <w:w w:val="107"/>
          <w:sz w:val="44"/>
          <w:szCs w:val="44"/>
        </w:rPr>
        <w:t>c</w:t>
      </w:r>
      <w:r>
        <w:rPr>
          <w:w w:val="125"/>
          <w:sz w:val="44"/>
          <w:szCs w:val="44"/>
        </w:rPr>
        <w:t xml:space="preserve">a </w:t>
      </w:r>
      <w:r>
        <w:rPr>
          <w:w w:val="122"/>
          <w:sz w:val="44"/>
          <w:szCs w:val="44"/>
        </w:rPr>
        <w:t xml:space="preserve">dan </w:t>
      </w:r>
      <w:r>
        <w:rPr>
          <w:w w:val="119"/>
          <w:sz w:val="44"/>
          <w:szCs w:val="44"/>
        </w:rPr>
        <w:t>m</w:t>
      </w:r>
      <w:r>
        <w:rPr>
          <w:w w:val="126"/>
          <w:sz w:val="44"/>
          <w:szCs w:val="44"/>
        </w:rPr>
        <w:t>e</w:t>
      </w:r>
      <w:r>
        <w:rPr>
          <w:w w:val="122"/>
          <w:sz w:val="44"/>
          <w:szCs w:val="44"/>
        </w:rPr>
        <w:t>nu</w:t>
      </w:r>
      <w:r>
        <w:rPr>
          <w:w w:val="91"/>
          <w:sz w:val="44"/>
          <w:szCs w:val="44"/>
        </w:rPr>
        <w:t>li</w:t>
      </w:r>
      <w:r>
        <w:rPr>
          <w:w w:val="122"/>
          <w:sz w:val="44"/>
          <w:szCs w:val="44"/>
        </w:rPr>
        <w:t>s</w:t>
      </w:r>
      <w:r>
        <w:rPr>
          <w:spacing w:val="18"/>
          <w:w w:val="122"/>
          <w:sz w:val="44"/>
          <w:szCs w:val="44"/>
        </w:rPr>
        <w:t xml:space="preserve"> </w:t>
      </w:r>
      <w:r>
        <w:rPr>
          <w:w w:val="122"/>
          <w:sz w:val="44"/>
          <w:szCs w:val="44"/>
        </w:rPr>
        <w:t>d</w:t>
      </w:r>
      <w:r>
        <w:rPr>
          <w:w w:val="125"/>
          <w:sz w:val="44"/>
          <w:szCs w:val="44"/>
        </w:rPr>
        <w:t>a</w:t>
      </w:r>
      <w:r>
        <w:rPr>
          <w:w w:val="91"/>
          <w:sz w:val="44"/>
          <w:szCs w:val="44"/>
        </w:rPr>
        <w:t>l</w:t>
      </w:r>
      <w:r>
        <w:rPr>
          <w:w w:val="125"/>
          <w:sz w:val="44"/>
          <w:szCs w:val="44"/>
        </w:rPr>
        <w:t>a</w:t>
      </w:r>
      <w:r>
        <w:rPr>
          <w:w w:val="119"/>
          <w:sz w:val="44"/>
          <w:szCs w:val="44"/>
        </w:rPr>
        <w:t>m</w:t>
      </w:r>
      <w:r>
        <w:rPr>
          <w:spacing w:val="18"/>
          <w:w w:val="119"/>
          <w:sz w:val="44"/>
          <w:szCs w:val="44"/>
        </w:rPr>
        <w:t xml:space="preserve"> </w:t>
      </w:r>
      <w:r>
        <w:rPr>
          <w:w w:val="119"/>
          <w:sz w:val="44"/>
          <w:szCs w:val="44"/>
        </w:rPr>
        <w:t>program</w:t>
      </w:r>
      <w:r>
        <w:rPr>
          <w:spacing w:val="5"/>
          <w:w w:val="119"/>
          <w:sz w:val="44"/>
          <w:szCs w:val="44"/>
        </w:rPr>
        <w:t xml:space="preserve"> </w:t>
      </w:r>
      <w:r>
        <w:rPr>
          <w:w w:val="91"/>
          <w:sz w:val="44"/>
          <w:szCs w:val="44"/>
        </w:rPr>
        <w:t>li</w:t>
      </w:r>
      <w:r>
        <w:rPr>
          <w:w w:val="127"/>
          <w:sz w:val="44"/>
          <w:szCs w:val="44"/>
        </w:rPr>
        <w:t>t</w:t>
      </w:r>
      <w:r>
        <w:rPr>
          <w:w w:val="126"/>
          <w:sz w:val="44"/>
          <w:szCs w:val="44"/>
        </w:rPr>
        <w:t>e</w:t>
      </w:r>
      <w:r>
        <w:rPr>
          <w:w w:val="122"/>
          <w:sz w:val="44"/>
          <w:szCs w:val="44"/>
        </w:rPr>
        <w:t>r</w:t>
      </w:r>
      <w:r>
        <w:rPr>
          <w:w w:val="125"/>
          <w:sz w:val="44"/>
          <w:szCs w:val="44"/>
        </w:rPr>
        <w:t>a</w:t>
      </w:r>
      <w:r>
        <w:rPr>
          <w:w w:val="122"/>
          <w:sz w:val="44"/>
          <w:szCs w:val="44"/>
        </w:rPr>
        <w:t>s</w:t>
      </w:r>
      <w:r>
        <w:rPr>
          <w:w w:val="91"/>
          <w:sz w:val="44"/>
          <w:szCs w:val="44"/>
        </w:rPr>
        <w:t>i</w:t>
      </w:r>
      <w:r>
        <w:rPr>
          <w:w w:val="97"/>
          <w:sz w:val="44"/>
          <w:szCs w:val="44"/>
        </w:rPr>
        <w:t>,</w:t>
      </w:r>
      <w:r>
        <w:rPr>
          <w:spacing w:val="18"/>
          <w:w w:val="97"/>
          <w:sz w:val="44"/>
          <w:szCs w:val="44"/>
        </w:rPr>
        <w:t xml:space="preserve"> </w:t>
      </w:r>
      <w:r>
        <w:rPr>
          <w:w w:val="107"/>
          <w:sz w:val="44"/>
          <w:szCs w:val="44"/>
        </w:rPr>
        <w:t>c</w:t>
      </w:r>
      <w:r>
        <w:rPr>
          <w:w w:val="126"/>
          <w:sz w:val="44"/>
          <w:szCs w:val="44"/>
        </w:rPr>
        <w:t>e</w:t>
      </w:r>
      <w:r>
        <w:rPr>
          <w:w w:val="122"/>
          <w:sz w:val="44"/>
          <w:szCs w:val="44"/>
        </w:rPr>
        <w:t>r</w:t>
      </w:r>
      <w:r>
        <w:rPr>
          <w:w w:val="91"/>
          <w:sz w:val="44"/>
          <w:szCs w:val="44"/>
        </w:rPr>
        <w:t>i</w:t>
      </w:r>
      <w:r>
        <w:rPr>
          <w:w w:val="127"/>
          <w:sz w:val="44"/>
          <w:szCs w:val="44"/>
        </w:rPr>
        <w:t>t</w:t>
      </w:r>
      <w:r>
        <w:rPr>
          <w:w w:val="125"/>
          <w:sz w:val="44"/>
          <w:szCs w:val="44"/>
        </w:rPr>
        <w:t xml:space="preserve">a </w:t>
      </w:r>
      <w:r>
        <w:rPr>
          <w:w w:val="121"/>
          <w:sz w:val="44"/>
          <w:szCs w:val="44"/>
        </w:rPr>
        <w:t>tentang</w:t>
      </w:r>
      <w:r>
        <w:rPr>
          <w:spacing w:val="5"/>
          <w:w w:val="121"/>
          <w:sz w:val="44"/>
          <w:szCs w:val="44"/>
        </w:rPr>
        <w:t xml:space="preserve"> </w:t>
      </w:r>
      <w:r>
        <w:rPr>
          <w:w w:val="104"/>
          <w:sz w:val="44"/>
          <w:szCs w:val="44"/>
        </w:rPr>
        <w:t>k</w:t>
      </w:r>
      <w:r>
        <w:rPr>
          <w:w w:val="126"/>
          <w:sz w:val="44"/>
          <w:szCs w:val="44"/>
        </w:rPr>
        <w:t>e</w:t>
      </w:r>
      <w:r>
        <w:rPr>
          <w:w w:val="122"/>
          <w:sz w:val="44"/>
          <w:szCs w:val="44"/>
        </w:rPr>
        <w:t>s</w:t>
      </w:r>
      <w:r>
        <w:rPr>
          <w:w w:val="126"/>
          <w:sz w:val="44"/>
          <w:szCs w:val="44"/>
        </w:rPr>
        <w:t>e</w:t>
      </w:r>
      <w:r>
        <w:rPr>
          <w:w w:val="122"/>
          <w:sz w:val="44"/>
          <w:szCs w:val="44"/>
        </w:rPr>
        <w:t>h</w:t>
      </w:r>
      <w:r>
        <w:rPr>
          <w:w w:val="125"/>
          <w:sz w:val="44"/>
          <w:szCs w:val="44"/>
        </w:rPr>
        <w:t>a</w:t>
      </w:r>
      <w:r>
        <w:rPr>
          <w:w w:val="122"/>
          <w:sz w:val="44"/>
          <w:szCs w:val="44"/>
        </w:rPr>
        <w:t>r</w:t>
      </w:r>
      <w:r>
        <w:rPr>
          <w:w w:val="91"/>
          <w:sz w:val="44"/>
          <w:szCs w:val="44"/>
        </w:rPr>
        <w:t>i</w:t>
      </w:r>
      <w:r>
        <w:rPr>
          <w:w w:val="125"/>
          <w:sz w:val="44"/>
          <w:szCs w:val="44"/>
        </w:rPr>
        <w:t>a</w:t>
      </w:r>
      <w:r>
        <w:rPr>
          <w:w w:val="122"/>
          <w:sz w:val="44"/>
          <w:szCs w:val="44"/>
        </w:rPr>
        <w:t>n</w:t>
      </w:r>
      <w:r>
        <w:rPr>
          <w:spacing w:val="18"/>
          <w:w w:val="122"/>
          <w:sz w:val="44"/>
          <w:szCs w:val="44"/>
        </w:rPr>
        <w:t xml:space="preserve"> </w:t>
      </w:r>
      <w:r>
        <w:rPr>
          <w:sz w:val="44"/>
          <w:szCs w:val="44"/>
        </w:rPr>
        <w:t xml:space="preserve">siswa, </w:t>
      </w:r>
      <w:r>
        <w:rPr>
          <w:spacing w:val="40"/>
          <w:sz w:val="44"/>
          <w:szCs w:val="44"/>
        </w:rPr>
        <w:t xml:space="preserve"> </w:t>
      </w:r>
      <w:r>
        <w:rPr>
          <w:w w:val="122"/>
          <w:sz w:val="44"/>
          <w:szCs w:val="44"/>
        </w:rPr>
        <w:t xml:space="preserve">dan </w:t>
      </w:r>
      <w:r>
        <w:rPr>
          <w:w w:val="107"/>
          <w:sz w:val="44"/>
          <w:szCs w:val="44"/>
        </w:rPr>
        <w:t>c</w:t>
      </w:r>
      <w:r>
        <w:rPr>
          <w:w w:val="91"/>
          <w:sz w:val="44"/>
          <w:szCs w:val="44"/>
        </w:rPr>
        <w:t>i</w:t>
      </w:r>
      <w:r>
        <w:rPr>
          <w:w w:val="127"/>
          <w:sz w:val="44"/>
          <w:szCs w:val="44"/>
        </w:rPr>
        <w:t>t</w:t>
      </w:r>
      <w:r>
        <w:rPr>
          <w:w w:val="125"/>
          <w:sz w:val="44"/>
          <w:szCs w:val="44"/>
        </w:rPr>
        <w:t>a</w:t>
      </w:r>
      <w:r>
        <w:rPr>
          <w:w w:val="96"/>
          <w:sz w:val="44"/>
          <w:szCs w:val="44"/>
        </w:rPr>
        <w:t>-</w:t>
      </w:r>
      <w:r>
        <w:rPr>
          <w:w w:val="107"/>
          <w:sz w:val="44"/>
          <w:szCs w:val="44"/>
        </w:rPr>
        <w:t>c</w:t>
      </w:r>
      <w:r>
        <w:rPr>
          <w:w w:val="91"/>
          <w:sz w:val="44"/>
          <w:szCs w:val="44"/>
        </w:rPr>
        <w:t>i</w:t>
      </w:r>
      <w:r>
        <w:rPr>
          <w:w w:val="127"/>
          <w:sz w:val="44"/>
          <w:szCs w:val="44"/>
        </w:rPr>
        <w:t>t</w:t>
      </w:r>
      <w:r>
        <w:rPr>
          <w:w w:val="125"/>
          <w:sz w:val="44"/>
          <w:szCs w:val="44"/>
        </w:rPr>
        <w:t>a</w:t>
      </w:r>
      <w:r>
        <w:rPr>
          <w:spacing w:val="18"/>
          <w:w w:val="125"/>
          <w:sz w:val="44"/>
          <w:szCs w:val="44"/>
        </w:rPr>
        <w:t xml:space="preserve"> </w:t>
      </w:r>
      <w:r>
        <w:rPr>
          <w:w w:val="122"/>
          <w:sz w:val="44"/>
          <w:szCs w:val="44"/>
        </w:rPr>
        <w:t>s</w:t>
      </w:r>
      <w:r>
        <w:rPr>
          <w:w w:val="91"/>
          <w:sz w:val="44"/>
          <w:szCs w:val="44"/>
        </w:rPr>
        <w:t>i</w:t>
      </w:r>
      <w:r>
        <w:rPr>
          <w:w w:val="122"/>
          <w:sz w:val="44"/>
          <w:szCs w:val="44"/>
        </w:rPr>
        <w:t>s</w:t>
      </w:r>
      <w:r>
        <w:rPr>
          <w:w w:val="107"/>
          <w:sz w:val="44"/>
          <w:szCs w:val="44"/>
        </w:rPr>
        <w:t>w</w:t>
      </w:r>
      <w:r>
        <w:rPr>
          <w:w w:val="125"/>
          <w:sz w:val="44"/>
          <w:szCs w:val="44"/>
        </w:rPr>
        <w:t xml:space="preserve">a </w:t>
      </w:r>
      <w:r>
        <w:rPr>
          <w:w w:val="104"/>
          <w:sz w:val="44"/>
          <w:szCs w:val="44"/>
        </w:rPr>
        <w:t>k</w:t>
      </w:r>
      <w:r>
        <w:rPr>
          <w:w w:val="126"/>
          <w:sz w:val="44"/>
          <w:szCs w:val="44"/>
        </w:rPr>
        <w:t>e</w:t>
      </w:r>
      <w:r>
        <w:rPr>
          <w:w w:val="127"/>
          <w:sz w:val="44"/>
          <w:szCs w:val="44"/>
        </w:rPr>
        <w:t>t</w:t>
      </w:r>
      <w:r>
        <w:rPr>
          <w:w w:val="91"/>
          <w:sz w:val="44"/>
          <w:szCs w:val="44"/>
        </w:rPr>
        <w:t>i</w:t>
      </w:r>
      <w:r>
        <w:rPr>
          <w:w w:val="104"/>
          <w:sz w:val="44"/>
          <w:szCs w:val="44"/>
        </w:rPr>
        <w:t>k</w:t>
      </w:r>
      <w:r>
        <w:rPr>
          <w:w w:val="125"/>
          <w:sz w:val="44"/>
          <w:szCs w:val="44"/>
        </w:rPr>
        <w:t>a</w:t>
      </w:r>
      <w:r>
        <w:rPr>
          <w:spacing w:val="4"/>
          <w:sz w:val="44"/>
          <w:szCs w:val="44"/>
        </w:rPr>
        <w:t xml:space="preserve"> </w:t>
      </w:r>
      <w:r>
        <w:rPr>
          <w:w w:val="122"/>
          <w:sz w:val="44"/>
          <w:szCs w:val="44"/>
        </w:rPr>
        <w:t>sudah</w:t>
      </w:r>
      <w:r>
        <w:rPr>
          <w:spacing w:val="-14"/>
          <w:w w:val="122"/>
          <w:sz w:val="44"/>
          <w:szCs w:val="44"/>
        </w:rPr>
        <w:t xml:space="preserve"> </w:t>
      </w:r>
      <w:r>
        <w:rPr>
          <w:w w:val="122"/>
          <w:sz w:val="44"/>
          <w:szCs w:val="44"/>
        </w:rPr>
        <w:t>besar</w:t>
      </w:r>
      <w:r>
        <w:rPr>
          <w:spacing w:val="-7"/>
          <w:w w:val="122"/>
          <w:sz w:val="44"/>
          <w:szCs w:val="44"/>
        </w:rPr>
        <w:t xml:space="preserve"> </w:t>
      </w:r>
      <w:r>
        <w:rPr>
          <w:w w:val="122"/>
          <w:sz w:val="44"/>
          <w:szCs w:val="44"/>
        </w:rPr>
        <w:t>n</w:t>
      </w:r>
      <w:r>
        <w:rPr>
          <w:w w:val="125"/>
          <w:sz w:val="44"/>
          <w:szCs w:val="44"/>
        </w:rPr>
        <w:t>a</w:t>
      </w:r>
      <w:r>
        <w:rPr>
          <w:w w:val="122"/>
          <w:sz w:val="44"/>
          <w:szCs w:val="44"/>
        </w:rPr>
        <w:t>n</w:t>
      </w:r>
      <w:r>
        <w:rPr>
          <w:w w:val="127"/>
          <w:sz w:val="44"/>
          <w:szCs w:val="44"/>
        </w:rPr>
        <w:t>t</w:t>
      </w:r>
      <w:r>
        <w:rPr>
          <w:w w:val="91"/>
          <w:sz w:val="44"/>
          <w:szCs w:val="44"/>
        </w:rPr>
        <w:t>i</w:t>
      </w:r>
      <w:r>
        <w:rPr>
          <w:w w:val="106"/>
          <w:sz w:val="44"/>
          <w:szCs w:val="44"/>
        </w:rPr>
        <w:t>.</w:t>
      </w:r>
    </w:p>
    <w:p w:rsidR="00256EBE" w:rsidRDefault="007F5944">
      <w:pPr>
        <w:spacing w:before="4"/>
        <w:ind w:left="270" w:right="49"/>
        <w:jc w:val="both"/>
        <w:rPr>
          <w:sz w:val="44"/>
          <w:szCs w:val="44"/>
        </w:rPr>
      </w:pPr>
      <w:r>
        <w:rPr>
          <w:sz w:val="44"/>
          <w:szCs w:val="44"/>
        </w:rPr>
        <w:t xml:space="preserve">Buku  </w:t>
      </w:r>
      <w:r>
        <w:rPr>
          <w:spacing w:val="34"/>
          <w:sz w:val="44"/>
          <w:szCs w:val="44"/>
        </w:rPr>
        <w:t xml:space="preserve"> </w:t>
      </w:r>
      <w:r>
        <w:rPr>
          <w:sz w:val="44"/>
          <w:szCs w:val="44"/>
        </w:rPr>
        <w:t xml:space="preserve">ini </w:t>
      </w:r>
      <w:r>
        <w:rPr>
          <w:spacing w:val="73"/>
          <w:sz w:val="44"/>
          <w:szCs w:val="44"/>
        </w:rPr>
        <w:t xml:space="preserve"> </w:t>
      </w:r>
      <w:r>
        <w:rPr>
          <w:w w:val="121"/>
          <w:sz w:val="44"/>
          <w:szCs w:val="44"/>
        </w:rPr>
        <w:t xml:space="preserve">sangat </w:t>
      </w:r>
      <w:r>
        <w:rPr>
          <w:spacing w:val="1"/>
          <w:w w:val="121"/>
          <w:sz w:val="44"/>
          <w:szCs w:val="44"/>
        </w:rPr>
        <w:t xml:space="preserve"> </w:t>
      </w:r>
      <w:r>
        <w:rPr>
          <w:w w:val="119"/>
          <w:sz w:val="44"/>
          <w:szCs w:val="44"/>
        </w:rPr>
        <w:t>m</w:t>
      </w:r>
      <w:r>
        <w:rPr>
          <w:w w:val="126"/>
          <w:sz w:val="44"/>
          <w:szCs w:val="44"/>
        </w:rPr>
        <w:t>e</w:t>
      </w:r>
      <w:r>
        <w:rPr>
          <w:w w:val="122"/>
          <w:sz w:val="44"/>
          <w:szCs w:val="44"/>
        </w:rPr>
        <w:t>n</w:t>
      </w:r>
      <w:r>
        <w:rPr>
          <w:w w:val="125"/>
          <w:sz w:val="44"/>
          <w:szCs w:val="44"/>
        </w:rPr>
        <w:t>a</w:t>
      </w:r>
      <w:r>
        <w:rPr>
          <w:w w:val="122"/>
          <w:sz w:val="44"/>
          <w:szCs w:val="44"/>
        </w:rPr>
        <w:t>r</w:t>
      </w:r>
      <w:r>
        <w:rPr>
          <w:w w:val="91"/>
          <w:sz w:val="44"/>
          <w:szCs w:val="44"/>
        </w:rPr>
        <w:t>i</w:t>
      </w:r>
      <w:r>
        <w:rPr>
          <w:w w:val="104"/>
          <w:sz w:val="44"/>
          <w:szCs w:val="44"/>
        </w:rPr>
        <w:t>k</w:t>
      </w:r>
      <w:r>
        <w:rPr>
          <w:sz w:val="44"/>
          <w:szCs w:val="44"/>
        </w:rPr>
        <w:t xml:space="preserve"> </w:t>
      </w:r>
      <w:r>
        <w:rPr>
          <w:spacing w:val="47"/>
          <w:sz w:val="44"/>
          <w:szCs w:val="44"/>
        </w:rPr>
        <w:t xml:space="preserve"> </w:t>
      </w:r>
      <w:r>
        <w:rPr>
          <w:w w:val="118"/>
          <w:sz w:val="44"/>
          <w:szCs w:val="44"/>
        </w:rPr>
        <w:t xml:space="preserve">untuk </w:t>
      </w:r>
      <w:r>
        <w:rPr>
          <w:spacing w:val="14"/>
          <w:w w:val="118"/>
          <w:sz w:val="44"/>
          <w:szCs w:val="44"/>
        </w:rPr>
        <w:t xml:space="preserve"> </w:t>
      </w:r>
      <w:r>
        <w:rPr>
          <w:w w:val="119"/>
          <w:sz w:val="44"/>
          <w:szCs w:val="44"/>
        </w:rPr>
        <w:t>m</w:t>
      </w:r>
      <w:r>
        <w:rPr>
          <w:w w:val="126"/>
          <w:sz w:val="44"/>
          <w:szCs w:val="44"/>
        </w:rPr>
        <w:t>e</w:t>
      </w:r>
      <w:r>
        <w:rPr>
          <w:w w:val="119"/>
          <w:sz w:val="44"/>
          <w:szCs w:val="44"/>
        </w:rPr>
        <w:t>m</w:t>
      </w:r>
      <w:r>
        <w:rPr>
          <w:w w:val="120"/>
          <w:sz w:val="44"/>
          <w:szCs w:val="44"/>
        </w:rPr>
        <w:t>o</w:t>
      </w:r>
      <w:r>
        <w:rPr>
          <w:w w:val="127"/>
          <w:sz w:val="44"/>
          <w:szCs w:val="44"/>
        </w:rPr>
        <w:t>t</w:t>
      </w:r>
      <w:r>
        <w:rPr>
          <w:w w:val="91"/>
          <w:sz w:val="44"/>
          <w:szCs w:val="44"/>
        </w:rPr>
        <w:t>i</w:t>
      </w:r>
      <w:r>
        <w:rPr>
          <w:sz w:val="44"/>
          <w:szCs w:val="44"/>
        </w:rPr>
        <w:t>v</w:t>
      </w:r>
      <w:r>
        <w:rPr>
          <w:w w:val="125"/>
          <w:sz w:val="44"/>
          <w:szCs w:val="44"/>
        </w:rPr>
        <w:t>a</w:t>
      </w:r>
      <w:r>
        <w:rPr>
          <w:w w:val="122"/>
          <w:sz w:val="44"/>
          <w:szCs w:val="44"/>
        </w:rPr>
        <w:t>s</w:t>
      </w:r>
      <w:r>
        <w:rPr>
          <w:w w:val="91"/>
          <w:sz w:val="44"/>
          <w:szCs w:val="44"/>
        </w:rPr>
        <w:t>i</w:t>
      </w:r>
    </w:p>
    <w:p w:rsidR="00256EBE" w:rsidRDefault="00256EBE">
      <w:pPr>
        <w:spacing w:before="9" w:line="100" w:lineRule="exact"/>
        <w:rPr>
          <w:sz w:val="10"/>
          <w:szCs w:val="10"/>
        </w:rPr>
      </w:pPr>
    </w:p>
    <w:p w:rsidR="00256EBE" w:rsidRDefault="007F5944">
      <w:pPr>
        <w:spacing w:line="500" w:lineRule="exact"/>
        <w:ind w:left="270" w:right="369"/>
        <w:jc w:val="both"/>
        <w:rPr>
          <w:sz w:val="44"/>
          <w:szCs w:val="44"/>
        </w:rPr>
      </w:pPr>
      <w:r>
        <w:rPr>
          <w:w w:val="122"/>
          <w:position w:val="-1"/>
          <w:sz w:val="44"/>
          <w:szCs w:val="44"/>
        </w:rPr>
        <w:t>s</w:t>
      </w:r>
      <w:r>
        <w:rPr>
          <w:w w:val="91"/>
          <w:position w:val="-1"/>
          <w:sz w:val="44"/>
          <w:szCs w:val="44"/>
        </w:rPr>
        <w:t>i</w:t>
      </w:r>
      <w:r>
        <w:rPr>
          <w:w w:val="122"/>
          <w:position w:val="-1"/>
          <w:sz w:val="44"/>
          <w:szCs w:val="44"/>
        </w:rPr>
        <w:t>s</w:t>
      </w:r>
      <w:r>
        <w:rPr>
          <w:w w:val="107"/>
          <w:position w:val="-1"/>
          <w:sz w:val="44"/>
          <w:szCs w:val="44"/>
        </w:rPr>
        <w:t>w</w:t>
      </w:r>
      <w:r>
        <w:rPr>
          <w:w w:val="125"/>
          <w:position w:val="-1"/>
          <w:sz w:val="44"/>
          <w:szCs w:val="44"/>
        </w:rPr>
        <w:t>a</w:t>
      </w:r>
      <w:r>
        <w:rPr>
          <w:spacing w:val="4"/>
          <w:position w:val="-1"/>
          <w:sz w:val="44"/>
          <w:szCs w:val="44"/>
        </w:rPr>
        <w:t xml:space="preserve"> </w:t>
      </w:r>
      <w:r>
        <w:rPr>
          <w:w w:val="119"/>
          <w:position w:val="-1"/>
          <w:sz w:val="44"/>
          <w:szCs w:val="44"/>
        </w:rPr>
        <w:t>agar</w:t>
      </w:r>
      <w:r>
        <w:rPr>
          <w:spacing w:val="-11"/>
          <w:w w:val="119"/>
          <w:position w:val="-1"/>
          <w:sz w:val="44"/>
          <w:szCs w:val="44"/>
        </w:rPr>
        <w:t xml:space="preserve"> </w:t>
      </w:r>
      <w:r>
        <w:rPr>
          <w:w w:val="91"/>
          <w:position w:val="-1"/>
          <w:sz w:val="44"/>
          <w:szCs w:val="44"/>
        </w:rPr>
        <w:t>l</w:t>
      </w:r>
      <w:r>
        <w:rPr>
          <w:w w:val="126"/>
          <w:position w:val="-1"/>
          <w:sz w:val="44"/>
          <w:szCs w:val="44"/>
        </w:rPr>
        <w:t>e</w:t>
      </w:r>
      <w:r>
        <w:rPr>
          <w:w w:val="122"/>
          <w:position w:val="-1"/>
          <w:sz w:val="44"/>
          <w:szCs w:val="44"/>
        </w:rPr>
        <w:t>b</w:t>
      </w:r>
      <w:r>
        <w:rPr>
          <w:w w:val="91"/>
          <w:position w:val="-1"/>
          <w:sz w:val="44"/>
          <w:szCs w:val="44"/>
        </w:rPr>
        <w:t>i</w:t>
      </w:r>
      <w:r>
        <w:rPr>
          <w:w w:val="122"/>
          <w:position w:val="-1"/>
          <w:sz w:val="44"/>
          <w:szCs w:val="44"/>
        </w:rPr>
        <w:t>h</w:t>
      </w:r>
      <w:r>
        <w:rPr>
          <w:spacing w:val="4"/>
          <w:position w:val="-1"/>
          <w:sz w:val="44"/>
          <w:szCs w:val="44"/>
        </w:rPr>
        <w:t xml:space="preserve"> </w:t>
      </w:r>
      <w:r>
        <w:rPr>
          <w:position w:val="-1"/>
          <w:sz w:val="44"/>
          <w:szCs w:val="44"/>
        </w:rPr>
        <w:t xml:space="preserve">rajin </w:t>
      </w:r>
      <w:r>
        <w:rPr>
          <w:spacing w:val="1"/>
          <w:position w:val="-1"/>
          <w:sz w:val="44"/>
          <w:szCs w:val="44"/>
        </w:rPr>
        <w:t xml:space="preserve"> </w:t>
      </w:r>
      <w:r>
        <w:rPr>
          <w:w w:val="121"/>
          <w:position w:val="-1"/>
          <w:sz w:val="44"/>
          <w:szCs w:val="44"/>
        </w:rPr>
        <w:t>membaca</w:t>
      </w:r>
      <w:r>
        <w:rPr>
          <w:spacing w:val="-33"/>
          <w:w w:val="121"/>
          <w:position w:val="-1"/>
          <w:sz w:val="44"/>
          <w:szCs w:val="44"/>
        </w:rPr>
        <w:t xml:space="preserve"> </w:t>
      </w:r>
      <w:r>
        <w:rPr>
          <w:w w:val="121"/>
          <w:position w:val="-1"/>
          <w:sz w:val="44"/>
          <w:szCs w:val="44"/>
        </w:rPr>
        <w:t>dan</w:t>
      </w:r>
      <w:r>
        <w:rPr>
          <w:spacing w:val="-7"/>
          <w:w w:val="121"/>
          <w:position w:val="-1"/>
          <w:sz w:val="44"/>
          <w:szCs w:val="44"/>
        </w:rPr>
        <w:t xml:space="preserve"> </w:t>
      </w:r>
      <w:r>
        <w:rPr>
          <w:w w:val="119"/>
          <w:position w:val="-1"/>
          <w:sz w:val="44"/>
          <w:szCs w:val="44"/>
        </w:rPr>
        <w:t>m</w:t>
      </w:r>
      <w:r>
        <w:rPr>
          <w:w w:val="126"/>
          <w:position w:val="-1"/>
          <w:sz w:val="44"/>
          <w:szCs w:val="44"/>
        </w:rPr>
        <w:t>e</w:t>
      </w:r>
      <w:r>
        <w:rPr>
          <w:w w:val="122"/>
          <w:position w:val="-1"/>
          <w:sz w:val="44"/>
          <w:szCs w:val="44"/>
        </w:rPr>
        <w:t>nu</w:t>
      </w:r>
      <w:r>
        <w:rPr>
          <w:w w:val="91"/>
          <w:position w:val="-1"/>
          <w:sz w:val="44"/>
          <w:szCs w:val="44"/>
        </w:rPr>
        <w:t>li</w:t>
      </w:r>
      <w:r>
        <w:rPr>
          <w:w w:val="122"/>
          <w:position w:val="-1"/>
          <w:sz w:val="44"/>
          <w:szCs w:val="44"/>
        </w:rPr>
        <w:t>s</w:t>
      </w:r>
      <w:r>
        <w:rPr>
          <w:w w:val="106"/>
          <w:position w:val="-1"/>
          <w:sz w:val="44"/>
          <w:szCs w:val="44"/>
        </w:rPr>
        <w:t>.</w:t>
      </w:r>
    </w:p>
    <w:p w:rsidR="00256EBE" w:rsidRDefault="00256EBE">
      <w:pPr>
        <w:spacing w:line="200" w:lineRule="exact"/>
      </w:pPr>
    </w:p>
    <w:p w:rsidR="00256EBE" w:rsidRDefault="00256EBE">
      <w:pPr>
        <w:spacing w:line="200" w:lineRule="exact"/>
      </w:pPr>
    </w:p>
    <w:p w:rsidR="00256EBE" w:rsidRDefault="00256EBE">
      <w:pPr>
        <w:spacing w:before="5" w:line="220" w:lineRule="exact"/>
        <w:rPr>
          <w:sz w:val="22"/>
          <w:szCs w:val="22"/>
        </w:rPr>
      </w:pPr>
    </w:p>
    <w:p w:rsidR="00256EBE" w:rsidRDefault="00E83221">
      <w:pPr>
        <w:ind w:left="3874"/>
      </w:pPr>
      <w:r>
        <w:pict>
          <v:group id="_x0000_s1031" style="position:absolute;left:0;text-align:left;margin-left:423.4pt;margin-top:106.35pt;width:106.2pt;height:66.45pt;z-index:-1875;mso-position-horizontal-relative:page" coordorigin="8468,2127" coordsize="2124,1329">
            <v:shape id="_x0000_s1033" style="position:absolute;left:8471;top:2129;width:2118;height:1324" coordorigin="8471,2129" coordsize="2118,1324" path="m10589,2130r-2118,l8471,3453r2118,l10589,2130xe" fillcolor="#fffffe" stroked="f">
              <v:path arrowok="t"/>
            </v:shape>
            <v:shape id="_x0000_s1032" type="#_x0000_t75" style="position:absolute;left:8471;top:2129;width:2118;height:1324">
              <v:imagedata r:id="rId64" o:title=""/>
            </v:shape>
            <w10:wrap anchorx="page"/>
          </v:group>
        </w:pict>
      </w:r>
      <w:r w:rsidR="00AF0E8A">
        <w:pict>
          <v:shape id="_x0000_i1046" type="#_x0000_t75" style="width:115.55pt;height:60.3pt">
            <v:imagedata r:id="rId65" o:title=""/>
          </v:shape>
        </w:pict>
      </w: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line="200" w:lineRule="exact"/>
      </w:pPr>
    </w:p>
    <w:p w:rsidR="00256EBE" w:rsidRDefault="00256EBE">
      <w:pPr>
        <w:spacing w:before="14" w:line="280" w:lineRule="exact"/>
        <w:rPr>
          <w:sz w:val="28"/>
          <w:szCs w:val="28"/>
        </w:rPr>
      </w:pPr>
    </w:p>
    <w:p w:rsidR="00256EBE" w:rsidRDefault="007F5944">
      <w:pPr>
        <w:spacing w:before="46"/>
        <w:ind w:left="1299"/>
        <w:rPr>
          <w:sz w:val="10"/>
          <w:szCs w:val="10"/>
        </w:rPr>
      </w:pPr>
      <w:r>
        <w:rPr>
          <w:w w:val="95"/>
          <w:sz w:val="10"/>
          <w:szCs w:val="10"/>
        </w:rPr>
        <w:t>EPIGRAF</w:t>
      </w:r>
      <w:r>
        <w:rPr>
          <w:spacing w:val="2"/>
          <w:w w:val="95"/>
          <w:sz w:val="10"/>
          <w:szCs w:val="10"/>
        </w:rPr>
        <w:t xml:space="preserve"> </w:t>
      </w:r>
      <w:r>
        <w:rPr>
          <w:w w:val="95"/>
          <w:sz w:val="10"/>
          <w:szCs w:val="10"/>
        </w:rPr>
        <w:t>KOMUNIKATA</w:t>
      </w:r>
      <w:r>
        <w:rPr>
          <w:spacing w:val="2"/>
          <w:w w:val="95"/>
          <w:sz w:val="10"/>
          <w:szCs w:val="10"/>
        </w:rPr>
        <w:t xml:space="preserve"> </w:t>
      </w:r>
      <w:r>
        <w:rPr>
          <w:sz w:val="10"/>
          <w:szCs w:val="10"/>
        </w:rPr>
        <w:t>PRIMA</w:t>
      </w:r>
    </w:p>
    <w:p w:rsidR="00256EBE" w:rsidRDefault="007F5944">
      <w:pPr>
        <w:spacing w:before="19"/>
        <w:ind w:left="1299"/>
        <w:rPr>
          <w:sz w:val="10"/>
          <w:szCs w:val="10"/>
        </w:rPr>
      </w:pPr>
      <w:r>
        <w:rPr>
          <w:w w:val="117"/>
          <w:sz w:val="10"/>
          <w:szCs w:val="10"/>
        </w:rPr>
        <w:t>Pondok</w:t>
      </w:r>
      <w:r>
        <w:rPr>
          <w:spacing w:val="-3"/>
          <w:w w:val="117"/>
          <w:sz w:val="10"/>
          <w:szCs w:val="10"/>
        </w:rPr>
        <w:t xml:space="preserve"> </w:t>
      </w:r>
      <w:r>
        <w:rPr>
          <w:sz w:val="10"/>
          <w:szCs w:val="10"/>
        </w:rPr>
        <w:t xml:space="preserve">Baru </w:t>
      </w:r>
      <w:r>
        <w:rPr>
          <w:spacing w:val="5"/>
          <w:sz w:val="10"/>
          <w:szCs w:val="10"/>
        </w:rPr>
        <w:t xml:space="preserve"> </w:t>
      </w:r>
      <w:r>
        <w:rPr>
          <w:w w:val="116"/>
          <w:sz w:val="10"/>
          <w:szCs w:val="10"/>
        </w:rPr>
        <w:t>Permai,</w:t>
      </w:r>
      <w:r>
        <w:rPr>
          <w:spacing w:val="-3"/>
          <w:w w:val="116"/>
          <w:sz w:val="10"/>
          <w:szCs w:val="10"/>
        </w:rPr>
        <w:t xml:space="preserve"> </w:t>
      </w:r>
      <w:r>
        <w:rPr>
          <w:sz w:val="10"/>
          <w:szCs w:val="10"/>
        </w:rPr>
        <w:t>Jln.Nuri</w:t>
      </w:r>
      <w:r>
        <w:rPr>
          <w:spacing w:val="20"/>
          <w:sz w:val="10"/>
          <w:szCs w:val="10"/>
        </w:rPr>
        <w:t xml:space="preserve"> </w:t>
      </w:r>
      <w:r>
        <w:rPr>
          <w:sz w:val="10"/>
          <w:szCs w:val="10"/>
        </w:rPr>
        <w:t>Blok</w:t>
      </w:r>
      <w:r>
        <w:rPr>
          <w:spacing w:val="11"/>
          <w:sz w:val="10"/>
          <w:szCs w:val="10"/>
        </w:rPr>
        <w:t xml:space="preserve"> </w:t>
      </w:r>
      <w:r>
        <w:rPr>
          <w:sz w:val="10"/>
          <w:szCs w:val="10"/>
        </w:rPr>
        <w:t xml:space="preserve">A3, </w:t>
      </w:r>
      <w:r>
        <w:rPr>
          <w:w w:val="112"/>
          <w:sz w:val="10"/>
          <w:szCs w:val="10"/>
        </w:rPr>
        <w:t>No.9</w:t>
      </w:r>
    </w:p>
    <w:p w:rsidR="00256EBE" w:rsidRDefault="007F5944">
      <w:pPr>
        <w:spacing w:before="19"/>
        <w:ind w:left="1299"/>
        <w:rPr>
          <w:sz w:val="10"/>
          <w:szCs w:val="10"/>
        </w:rPr>
      </w:pPr>
      <w:r>
        <w:rPr>
          <w:w w:val="118"/>
          <w:sz w:val="10"/>
          <w:szCs w:val="10"/>
        </w:rPr>
        <w:t>Gentan,</w:t>
      </w:r>
      <w:r>
        <w:rPr>
          <w:spacing w:val="-3"/>
          <w:w w:val="118"/>
          <w:sz w:val="10"/>
          <w:szCs w:val="10"/>
        </w:rPr>
        <w:t xml:space="preserve"> </w:t>
      </w:r>
      <w:r>
        <w:rPr>
          <w:sz w:val="10"/>
          <w:szCs w:val="10"/>
        </w:rPr>
        <w:t>Kec</w:t>
      </w:r>
      <w:r>
        <w:rPr>
          <w:spacing w:val="6"/>
          <w:sz w:val="10"/>
          <w:szCs w:val="10"/>
        </w:rPr>
        <w:t xml:space="preserve"> </w:t>
      </w:r>
      <w:r>
        <w:rPr>
          <w:sz w:val="10"/>
          <w:szCs w:val="10"/>
        </w:rPr>
        <w:t>Baki,</w:t>
      </w:r>
      <w:r>
        <w:rPr>
          <w:spacing w:val="12"/>
          <w:sz w:val="10"/>
          <w:szCs w:val="10"/>
        </w:rPr>
        <w:t xml:space="preserve"> </w:t>
      </w:r>
      <w:r>
        <w:rPr>
          <w:w w:val="113"/>
          <w:sz w:val="10"/>
          <w:szCs w:val="10"/>
        </w:rPr>
        <w:t>Kab.Sukoharjo</w:t>
      </w:r>
    </w:p>
    <w:p w:rsidR="00256EBE" w:rsidRDefault="007F5944">
      <w:pPr>
        <w:spacing w:before="19"/>
        <w:ind w:left="1299"/>
        <w:rPr>
          <w:sz w:val="10"/>
          <w:szCs w:val="10"/>
        </w:rPr>
      </w:pPr>
      <w:r>
        <w:rPr>
          <w:sz w:val="10"/>
          <w:szCs w:val="10"/>
        </w:rPr>
        <w:t>Jawa</w:t>
      </w:r>
      <w:r>
        <w:rPr>
          <w:spacing w:val="19"/>
          <w:sz w:val="10"/>
          <w:szCs w:val="10"/>
        </w:rPr>
        <w:t xml:space="preserve"> </w:t>
      </w:r>
      <w:r>
        <w:rPr>
          <w:w w:val="115"/>
          <w:sz w:val="10"/>
          <w:szCs w:val="10"/>
        </w:rPr>
        <w:t>Tengah 57556</w:t>
      </w:r>
    </w:p>
    <w:p w:rsidR="00256EBE" w:rsidRDefault="007F5944">
      <w:pPr>
        <w:spacing w:before="19" w:line="281" w:lineRule="auto"/>
        <w:ind w:left="1299" w:right="7001"/>
        <w:rPr>
          <w:sz w:val="10"/>
          <w:szCs w:val="10"/>
        </w:rPr>
      </w:pPr>
      <w:r>
        <w:rPr>
          <w:w w:val="114"/>
          <w:sz w:val="10"/>
          <w:szCs w:val="10"/>
        </w:rPr>
        <w:t xml:space="preserve">+628129256552 </w:t>
      </w:r>
      <w:hyperlink r:id="rId66">
        <w:r>
          <w:rPr>
            <w:w w:val="115"/>
            <w:sz w:val="10"/>
            <w:szCs w:val="10"/>
          </w:rPr>
          <w:t xml:space="preserve">epigrafkomunikata.id@gmail.com </w:t>
        </w:r>
      </w:hyperlink>
      <w:hyperlink r:id="rId67">
        <w:r>
          <w:rPr>
            <w:w w:val="114"/>
            <w:sz w:val="10"/>
            <w:szCs w:val="10"/>
          </w:rPr>
          <w:t>www.literator.id</w:t>
        </w:r>
      </w:hyperlink>
    </w:p>
    <w:p w:rsidR="00256EBE" w:rsidRDefault="00E83221">
      <w:pPr>
        <w:spacing w:before="57"/>
        <w:ind w:left="115"/>
        <w:rPr>
          <w:sz w:val="8"/>
          <w:szCs w:val="8"/>
        </w:rPr>
      </w:pPr>
      <w:r>
        <w:pict>
          <v:group id="_x0000_s1026" style="position:absolute;left:0;text-align:left;margin-left:49.85pt;margin-top:-49.85pt;width:51.2pt;height:52.85pt;z-index:-1876;mso-position-horizontal-relative:page" coordorigin="997,-997" coordsize="1024,1057">
            <v:shape id="_x0000_s1029" type="#_x0000_t75" style="position:absolute;left:992;top:-984;width:1032;height:1032">
              <v:imagedata r:id="rId68" o:title=""/>
            </v:shape>
            <v:shape id="_x0000_s1028" style="position:absolute;left:1865;top:-990;width:125;height:131" coordorigin="1865,-990" coordsize="125,131" path="m1958,-916r-15,-16l1926,-945r-19,-11l1886,-964r-21,-5l1883,-990r21,7l1924,-974r19,12l1960,-949r15,16l1988,-916r1,57l1982,-879r-11,-20l1958,-916xe" fillcolor="#5ce1e6" stroked="f">
              <v:path arrowok="t"/>
            </v:shape>
            <v:shape id="_x0000_s1027" style="position:absolute;left:998;top:-996;width:1022;height:1055" coordorigin="998,-996" coordsize="1022,1055" path="m1858,58r44,-10l1941,27r32,-28l1998,-37r16,-41l2020,-123r,-691l2015,-856r-15,-42l1988,-916r1,57l1994,-837r2,23l1996,-123r,4l1988,-75r-19,40l1940,-3r-37,24l1861,33r-23,2l1180,35r-48,-8l1092,8r-32,-29l1036,-58r-12,-42l1022,-123r,-691l1030,-862r19,-40l1078,-934r36,-23l1157,-970r681,-2l1842,-972r23,3l1883,-990r-22,-4l1838,-996r-658,l1138,-991r-42,16l1060,-951r-29,33l1010,-880r-11,43l998,-814r,691l1003,-80r15,41l1043,-3r32,29l1114,47r43,11l1180,59r658,l1858,58xe" fillcolor="#5ce1e6" stroked="f">
              <v:path arrowok="t"/>
            </v:shape>
            <w10:wrap anchorx="page"/>
          </v:group>
        </w:pict>
      </w:r>
      <w:r w:rsidR="007F5944">
        <w:rPr>
          <w:i/>
          <w:sz w:val="8"/>
          <w:szCs w:val="8"/>
        </w:rPr>
        <w:t>Epigraf</w:t>
      </w:r>
      <w:r w:rsidR="007F5944">
        <w:rPr>
          <w:i/>
          <w:spacing w:val="3"/>
          <w:sz w:val="8"/>
          <w:szCs w:val="8"/>
        </w:rPr>
        <w:t xml:space="preserve"> </w:t>
      </w:r>
      <w:r w:rsidR="007F5944">
        <w:rPr>
          <w:i/>
          <w:w w:val="106"/>
          <w:sz w:val="8"/>
          <w:szCs w:val="8"/>
        </w:rPr>
        <w:t>Komunikata</w:t>
      </w:r>
      <w:r w:rsidR="007F5944">
        <w:rPr>
          <w:i/>
          <w:spacing w:val="8"/>
          <w:w w:val="106"/>
          <w:sz w:val="8"/>
          <w:szCs w:val="8"/>
        </w:rPr>
        <w:t xml:space="preserve"> </w:t>
      </w:r>
      <w:r w:rsidR="007F5944">
        <w:rPr>
          <w:i/>
          <w:w w:val="106"/>
          <w:sz w:val="8"/>
          <w:szCs w:val="8"/>
        </w:rPr>
        <w:t>Prima</w:t>
      </w:r>
    </w:p>
    <w:sectPr w:rsidR="00256EBE">
      <w:footerReference w:type="default" r:id="rId69"/>
      <w:pgSz w:w="11900" w:h="16860"/>
      <w:pgMar w:top="1580" w:right="1080" w:bottom="280" w:left="92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221" w:rsidRDefault="00E83221">
      <w:r>
        <w:separator/>
      </w:r>
    </w:p>
  </w:endnote>
  <w:endnote w:type="continuationSeparator" w:id="0">
    <w:p w:rsidR="00E83221" w:rsidRDefault="00E83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0D4" w:rsidRDefault="007020D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44" w:rsidRDefault="00E83221">
    <w:pPr>
      <w:spacing w:line="200" w:lineRule="exact"/>
    </w:pPr>
    <w:r>
      <w:pict>
        <v:shapetype id="_x0000_t202" coordsize="21600,21600" o:spt="202" path="m,l,21600r21600,l21600,xe">
          <v:stroke joinstyle="miter"/>
          <v:path gradientshapeok="t" o:connecttype="rect"/>
        </v:shapetype>
        <v:shape id="_x0000_s2050" type="#_x0000_t202" style="position:absolute;margin-left:61pt;margin-top:767.9pt;width:128.7pt;height:14pt;z-index:-2145;mso-position-horizontal-relative:page;mso-position-vertical-relative:page" filled="f" stroked="f">
          <v:textbox inset="0,0,0,0">
            <w:txbxContent>
              <w:p w:rsidR="007F5944" w:rsidRDefault="007F5944">
                <w:pPr>
                  <w:spacing w:line="260" w:lineRule="exact"/>
                  <w:ind w:left="20" w:right="-36"/>
                  <w:rPr>
                    <w:sz w:val="24"/>
                    <w:szCs w:val="24"/>
                  </w:rPr>
                </w:pPr>
                <w:r>
                  <w:rPr>
                    <w:i/>
                    <w:w w:val="93"/>
                    <w:sz w:val="24"/>
                    <w:szCs w:val="24"/>
                  </w:rPr>
                  <w:t>Ayo</w:t>
                </w:r>
                <w:r>
                  <w:rPr>
                    <w:i/>
                    <w:spacing w:val="1"/>
                    <w:w w:val="93"/>
                    <w:sz w:val="24"/>
                    <w:szCs w:val="24"/>
                  </w:rPr>
                  <w:t xml:space="preserve"> </w:t>
                </w:r>
                <w:r>
                  <w:rPr>
                    <w:i/>
                    <w:w w:val="93"/>
                    <w:sz w:val="24"/>
                    <w:szCs w:val="24"/>
                  </w:rPr>
                  <w:t>Membaca</w:t>
                </w:r>
                <w:r>
                  <w:rPr>
                    <w:i/>
                    <w:spacing w:val="22"/>
                    <w:w w:val="93"/>
                    <w:sz w:val="24"/>
                    <w:szCs w:val="24"/>
                  </w:rPr>
                  <w:t xml:space="preserve"> </w:t>
                </w:r>
                <w:r>
                  <w:rPr>
                    <w:i/>
                    <w:sz w:val="24"/>
                    <w:szCs w:val="24"/>
                  </w:rPr>
                  <w:t>dan</w:t>
                </w:r>
                <w:r>
                  <w:rPr>
                    <w:i/>
                    <w:spacing w:val="-2"/>
                    <w:sz w:val="24"/>
                    <w:szCs w:val="24"/>
                  </w:rPr>
                  <w:t xml:space="preserve"> </w:t>
                </w:r>
                <w:r>
                  <w:rPr>
                    <w:i/>
                    <w:sz w:val="24"/>
                    <w:szCs w:val="24"/>
                  </w:rPr>
                  <w:t>Menulis</w:t>
                </w:r>
              </w:p>
            </w:txbxContent>
          </v:textbox>
          <w10:wrap anchorx="page" anchory="page"/>
        </v:shape>
      </w:pict>
    </w:r>
    <w:r>
      <w:pict>
        <v:shape id="_x0000_s2049" type="#_x0000_t202" style="position:absolute;margin-left:278.2pt;margin-top:768.75pt;width:20.15pt;height:14pt;z-index:-2144;mso-position-horizontal-relative:page;mso-position-vertical-relative:page" filled="f" stroked="f">
          <v:textbox inset="0,0,0,0">
            <w:txbxContent>
              <w:p w:rsidR="007F5944" w:rsidRDefault="007F5944">
                <w:pPr>
                  <w:spacing w:line="260" w:lineRule="exact"/>
                  <w:ind w:left="55"/>
                  <w:rPr>
                    <w:sz w:val="24"/>
                    <w:szCs w:val="24"/>
                  </w:rPr>
                </w:pPr>
                <w:r>
                  <w:fldChar w:fldCharType="begin"/>
                </w:r>
                <w:r>
                  <w:rPr>
                    <w:b/>
                    <w:w w:val="117"/>
                    <w:sz w:val="24"/>
                    <w:szCs w:val="24"/>
                  </w:rPr>
                  <w:instrText xml:space="preserve"> PAGE </w:instrText>
                </w:r>
                <w:r>
                  <w:fldChar w:fldCharType="separate"/>
                </w:r>
                <w:r w:rsidR="00AF0E8A">
                  <w:rPr>
                    <w:b/>
                    <w:noProof/>
                    <w:w w:val="117"/>
                    <w:sz w:val="24"/>
                    <w:szCs w:val="24"/>
                  </w:rPr>
                  <w:t>34</w:t>
                </w:r>
                <w: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44" w:rsidRDefault="007F5944">
    <w:pPr>
      <w:spacing w:line="0" w:lineRule="atLeast"/>
      <w:rPr>
        <w:sz w:val="0"/>
        <w:szCs w:val="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0D4" w:rsidRDefault="007020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0D4" w:rsidRDefault="007020D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44" w:rsidRDefault="00E83221">
    <w:pPr>
      <w:spacing w:line="200" w:lineRule="exact"/>
    </w:pPr>
    <w:r>
      <w:pict>
        <v:shapetype id="_x0000_t202" coordsize="21600,21600" o:spt="202" path="m,l,21600r21600,l21600,xe">
          <v:stroke joinstyle="miter"/>
          <v:path gradientshapeok="t" o:connecttype="rect"/>
        </v:shapetype>
        <v:shape id="_x0000_s2055" type="#_x0000_t202" style="position:absolute;margin-left:292.75pt;margin-top:768.75pt;width:5.05pt;height:14pt;z-index:-2150;mso-position-horizontal-relative:page;mso-position-vertical-relative:page" filled="f" stroked="f">
          <v:textbox inset="0,0,0,0">
            <w:txbxContent>
              <w:p w:rsidR="007F5944" w:rsidRDefault="007F5944">
                <w:pPr>
                  <w:spacing w:line="260" w:lineRule="exact"/>
                  <w:ind w:left="20" w:right="-36"/>
                  <w:rPr>
                    <w:sz w:val="24"/>
                    <w:szCs w:val="24"/>
                  </w:rPr>
                </w:pPr>
                <w:r>
                  <w:rPr>
                    <w:sz w:val="24"/>
                    <w:szCs w:val="24"/>
                  </w:rPr>
                  <w:t>i</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44" w:rsidRDefault="007F5944">
    <w:pPr>
      <w:spacing w:line="0" w:lineRule="atLeast"/>
      <w:rPr>
        <w:sz w:val="0"/>
        <w:szCs w:val="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44" w:rsidRDefault="00E83221">
    <w:pPr>
      <w:spacing w:line="200" w:lineRule="exact"/>
    </w:pPr>
    <w:r>
      <w:pict>
        <v:shapetype id="_x0000_t202" coordsize="21600,21600" o:spt="202" path="m,l,21600r21600,l21600,xe">
          <v:stroke joinstyle="miter"/>
          <v:path gradientshapeok="t" o:connecttype="rect"/>
        </v:shapetype>
        <v:shape id="_x0000_s2054" type="#_x0000_t202" style="position:absolute;margin-left:284.2pt;margin-top:768.75pt;width:11.1pt;height:14pt;z-index:-2149;mso-position-horizontal-relative:page;mso-position-vertical-relative:page" filled="f" stroked="f">
          <v:textbox inset="0,0,0,0">
            <w:txbxContent>
              <w:p w:rsidR="007F5944" w:rsidRDefault="007F5944">
                <w:pPr>
                  <w:spacing w:line="260" w:lineRule="exact"/>
                  <w:ind w:left="20" w:right="-36"/>
                  <w:rPr>
                    <w:sz w:val="24"/>
                    <w:szCs w:val="24"/>
                  </w:rPr>
                </w:pPr>
                <w:r>
                  <w:rPr>
                    <w:sz w:val="24"/>
                    <w:szCs w:val="24"/>
                  </w:rPr>
                  <w:t>iii</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44" w:rsidRDefault="00E83221" w:rsidP="007020D4">
    <w:pPr>
      <w:tabs>
        <w:tab w:val="center" w:pos="4340"/>
      </w:tabs>
      <w:spacing w:line="200" w:lineRule="exact"/>
    </w:pPr>
    <w:r>
      <w:pict>
        <v:shapetype id="_x0000_t202" coordsize="21600,21600" o:spt="202" path="m,l,21600r21600,l21600,xe">
          <v:stroke joinstyle="miter"/>
          <v:path gradientshapeok="t" o:connecttype="rect"/>
        </v:shapetype>
        <v:shape id="_x0000_s2053" type="#_x0000_t202" style="position:absolute;margin-left:287.1pt;margin-top:768.75pt;width:21.85pt;height:14pt;z-index:-2148;mso-position-horizontal-relative:page;mso-position-vertical-relative:page" filled="f" stroked="f">
          <v:textbox inset="0,0,0,0">
            <w:txbxContent>
              <w:p w:rsidR="007F5944" w:rsidRDefault="007F5944">
                <w:pPr>
                  <w:spacing w:line="260" w:lineRule="exact"/>
                  <w:ind w:left="20" w:right="-36"/>
                  <w:rPr>
                    <w:sz w:val="24"/>
                    <w:szCs w:val="24"/>
                  </w:rPr>
                </w:pP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44" w:rsidRDefault="007F5944">
    <w:pPr>
      <w:spacing w:line="0" w:lineRule="atLeast"/>
      <w:rPr>
        <w:sz w:val="0"/>
        <w:szCs w:val="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44" w:rsidRDefault="00E83221">
    <w:pPr>
      <w:spacing w:line="200" w:lineRule="exact"/>
    </w:pPr>
    <w:r>
      <w:pict>
        <v:shapetype id="_x0000_t202" coordsize="21600,21600" o:spt="202" path="m,l,21600r21600,l21600,xe">
          <v:stroke joinstyle="miter"/>
          <v:path gradientshapeok="t" o:connecttype="rect"/>
        </v:shapetype>
        <v:shape id="_x0000_s2052" type="#_x0000_t202" style="position:absolute;margin-left:62.75pt;margin-top:768.75pt;width:144.15pt;height:14pt;z-index:-2147;mso-position-horizontal-relative:page;mso-position-vertical-relative:page" filled="f" stroked="f">
          <v:textbox style="mso-next-textbox:#_x0000_s2052" inset="0,0,0,0">
            <w:txbxContent>
              <w:p w:rsidR="007F5944" w:rsidRDefault="007F5944">
                <w:pPr>
                  <w:spacing w:line="260" w:lineRule="exact"/>
                  <w:ind w:left="20" w:right="-36"/>
                  <w:rPr>
                    <w:sz w:val="24"/>
                    <w:szCs w:val="24"/>
                  </w:rPr>
                </w:pPr>
                <w:r>
                  <w:rPr>
                    <w:i/>
                    <w:sz w:val="24"/>
                    <w:szCs w:val="24"/>
                  </w:rPr>
                  <w:t>Ayo</w:t>
                </w:r>
                <w:r>
                  <w:rPr>
                    <w:i/>
                    <w:spacing w:val="6"/>
                    <w:sz w:val="24"/>
                    <w:szCs w:val="24"/>
                  </w:rPr>
                  <w:t xml:space="preserve"> </w:t>
                </w:r>
                <w:r>
                  <w:rPr>
                    <w:i/>
                    <w:w w:val="110"/>
                    <w:sz w:val="24"/>
                    <w:szCs w:val="24"/>
                  </w:rPr>
                  <w:t>Membaca</w:t>
                </w:r>
                <w:r>
                  <w:rPr>
                    <w:i/>
                    <w:spacing w:val="-4"/>
                    <w:w w:val="110"/>
                    <w:sz w:val="24"/>
                    <w:szCs w:val="24"/>
                  </w:rPr>
                  <w:t xml:space="preserve"> </w:t>
                </w:r>
                <w:r>
                  <w:rPr>
                    <w:i/>
                    <w:sz w:val="24"/>
                    <w:szCs w:val="24"/>
                  </w:rPr>
                  <w:t>dan</w:t>
                </w:r>
                <w:r>
                  <w:rPr>
                    <w:i/>
                    <w:spacing w:val="52"/>
                    <w:sz w:val="24"/>
                    <w:szCs w:val="24"/>
                  </w:rPr>
                  <w:t xml:space="preserve"> </w:t>
                </w:r>
                <w:r>
                  <w:rPr>
                    <w:i/>
                    <w:w w:val="106"/>
                    <w:sz w:val="24"/>
                    <w:szCs w:val="24"/>
                  </w:rPr>
                  <w:t>Menulis</w:t>
                </w:r>
              </w:p>
            </w:txbxContent>
          </v:textbox>
          <w10:wrap anchorx="page" anchory="page"/>
        </v:shape>
      </w:pict>
    </w:r>
    <w:r>
      <w:pict>
        <v:shape id="_x0000_s2051" type="#_x0000_t202" style="position:absolute;margin-left:285.25pt;margin-top:768.75pt;width:17.55pt;height:14pt;z-index:-2146;mso-position-horizontal-relative:page;mso-position-vertical-relative:page" filled="f" stroked="f">
          <v:textbox style="mso-next-textbox:#_x0000_s2051" inset="0,0,0,0">
            <w:txbxContent>
              <w:p w:rsidR="007F5944" w:rsidRDefault="007F5944">
                <w:pPr>
                  <w:spacing w:line="260" w:lineRule="exact"/>
                  <w:ind w:left="40"/>
                  <w:rPr>
                    <w:sz w:val="24"/>
                    <w:szCs w:val="24"/>
                  </w:rPr>
                </w:pPr>
                <w:r>
                  <w:fldChar w:fldCharType="begin"/>
                </w:r>
                <w:r>
                  <w:rPr>
                    <w:b/>
                    <w:w w:val="117"/>
                    <w:sz w:val="24"/>
                    <w:szCs w:val="24"/>
                  </w:rPr>
                  <w:instrText xml:space="preserve"> PAGE </w:instrText>
                </w:r>
                <w:r>
                  <w:fldChar w:fldCharType="separate"/>
                </w:r>
                <w:r w:rsidR="00AF0E8A">
                  <w:rPr>
                    <w:b/>
                    <w:noProof/>
                    <w:w w:val="117"/>
                    <w:sz w:val="24"/>
                    <w:szCs w:val="24"/>
                  </w:rPr>
                  <w:t>9</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221" w:rsidRDefault="00E83221">
      <w:r>
        <w:separator/>
      </w:r>
    </w:p>
  </w:footnote>
  <w:footnote w:type="continuationSeparator" w:id="0">
    <w:p w:rsidR="00E83221" w:rsidRDefault="00E832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0D4" w:rsidRDefault="007020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0D4" w:rsidRDefault="007020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0D4" w:rsidRDefault="007020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005FC2"/>
    <w:multiLevelType w:val="multilevel"/>
    <w:tmpl w:val="BE1E2A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1219"/>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256EBE"/>
    <w:rsid w:val="00256EBE"/>
    <w:rsid w:val="005C5F21"/>
    <w:rsid w:val="007020D4"/>
    <w:rsid w:val="007F5944"/>
    <w:rsid w:val="00AF0E8A"/>
    <w:rsid w:val="00E83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19"/>
    <o:shapelayout v:ext="edit">
      <o:idmap v:ext="edit" data="1,3,4,5,6,7,8,9,10,11,12,13,14,15,16,17,18,19,20"/>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7020D4"/>
    <w:pPr>
      <w:tabs>
        <w:tab w:val="center" w:pos="4680"/>
        <w:tab w:val="right" w:pos="9360"/>
      </w:tabs>
    </w:pPr>
  </w:style>
  <w:style w:type="character" w:customStyle="1" w:styleId="HeaderChar">
    <w:name w:val="Header Char"/>
    <w:basedOn w:val="DefaultParagraphFont"/>
    <w:link w:val="Header"/>
    <w:uiPriority w:val="99"/>
    <w:rsid w:val="007020D4"/>
  </w:style>
  <w:style w:type="paragraph" w:styleId="Footer">
    <w:name w:val="footer"/>
    <w:basedOn w:val="Normal"/>
    <w:link w:val="FooterChar"/>
    <w:uiPriority w:val="99"/>
    <w:unhideWhenUsed/>
    <w:rsid w:val="007020D4"/>
    <w:pPr>
      <w:tabs>
        <w:tab w:val="center" w:pos="4680"/>
        <w:tab w:val="right" w:pos="9360"/>
      </w:tabs>
    </w:pPr>
  </w:style>
  <w:style w:type="character" w:customStyle="1" w:styleId="FooterChar">
    <w:name w:val="Footer Char"/>
    <w:basedOn w:val="DefaultParagraphFont"/>
    <w:link w:val="Footer"/>
    <w:uiPriority w:val="99"/>
    <w:rsid w:val="007020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7020D4"/>
    <w:pPr>
      <w:tabs>
        <w:tab w:val="center" w:pos="4680"/>
        <w:tab w:val="right" w:pos="9360"/>
      </w:tabs>
    </w:pPr>
  </w:style>
  <w:style w:type="character" w:customStyle="1" w:styleId="HeaderChar">
    <w:name w:val="Header Char"/>
    <w:basedOn w:val="DefaultParagraphFont"/>
    <w:link w:val="Header"/>
    <w:uiPriority w:val="99"/>
    <w:rsid w:val="007020D4"/>
  </w:style>
  <w:style w:type="paragraph" w:styleId="Footer">
    <w:name w:val="footer"/>
    <w:basedOn w:val="Normal"/>
    <w:link w:val="FooterChar"/>
    <w:uiPriority w:val="99"/>
    <w:unhideWhenUsed/>
    <w:rsid w:val="007020D4"/>
    <w:pPr>
      <w:tabs>
        <w:tab w:val="center" w:pos="4680"/>
        <w:tab w:val="right" w:pos="9360"/>
      </w:tabs>
    </w:pPr>
  </w:style>
  <w:style w:type="character" w:customStyle="1" w:styleId="FooterChar">
    <w:name w:val="Footer Char"/>
    <w:basedOn w:val="DefaultParagraphFont"/>
    <w:link w:val="Footer"/>
    <w:uiPriority w:val="99"/>
    <w:rsid w:val="00702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footer" Target="footer8.xml"/><Relationship Id="rId39" Type="http://schemas.openxmlformats.org/officeDocument/2006/relationships/image" Target="media/image19.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6.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mailto:id@gmai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5.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footer" Target="footer9.xm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image" Target="media/image3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footer" Target="footer7.xml"/><Relationship Id="rId33" Type="http://schemas.openxmlformats.org/officeDocument/2006/relationships/image" Target="media/image14.png"/><Relationship Id="rId38" Type="http://schemas.openxmlformats.org/officeDocument/2006/relationships/footer" Target="footer10.xm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www.literator.id" TargetMode="Externa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46</Pages>
  <Words>6914</Words>
  <Characters>39415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4</cp:revision>
  <dcterms:created xsi:type="dcterms:W3CDTF">2023-12-15T06:07:00Z</dcterms:created>
  <dcterms:modified xsi:type="dcterms:W3CDTF">2023-12-26T01:23:00Z</dcterms:modified>
</cp:coreProperties>
</file>